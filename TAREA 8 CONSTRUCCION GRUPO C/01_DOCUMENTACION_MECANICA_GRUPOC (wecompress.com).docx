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5DAB6C7B" w14:textId="556A52B4" w:rsidR="00547DD9" w:rsidRPr="00453783" w:rsidRDefault="00547DD9">
      <w:pPr>
        <w:rPr>
          <w:rFonts w:ascii="Calibri" w:hAnsi="Calibri"/>
        </w:rPr>
      </w:pPr>
      <w:bookmarkStart w:id="0" w:name="_Hlk78019779"/>
      <w:bookmarkEnd w:id="0"/>
    </w:p>
    <w:p w14:paraId="02EB378F" w14:textId="77777777" w:rsidR="00547DD9" w:rsidRPr="00453783" w:rsidRDefault="00547DD9">
      <w:pPr>
        <w:rPr>
          <w:rFonts w:ascii="Calibri" w:hAnsi="Calibri"/>
        </w:rPr>
      </w:pPr>
    </w:p>
    <w:p w14:paraId="6A05A809" w14:textId="77777777" w:rsidR="00547DD9" w:rsidRPr="00453783" w:rsidRDefault="00547DD9">
      <w:pPr>
        <w:rPr>
          <w:rFonts w:ascii="Calibri" w:hAnsi="Calibri"/>
        </w:rPr>
      </w:pPr>
    </w:p>
    <w:p w14:paraId="5A39BBE3" w14:textId="77777777" w:rsidR="00547DD9" w:rsidRPr="00453783" w:rsidRDefault="00547DD9">
      <w:pPr>
        <w:rPr>
          <w:rFonts w:ascii="Calibri" w:hAnsi="Calibri"/>
        </w:rPr>
      </w:pPr>
    </w:p>
    <w:p w14:paraId="41C8F396" w14:textId="77777777" w:rsidR="00547DD9" w:rsidRDefault="00547DD9">
      <w:pPr>
        <w:rPr>
          <w:rFonts w:ascii="Calibri" w:hAnsi="Calibri"/>
        </w:rPr>
      </w:pPr>
    </w:p>
    <w:p w14:paraId="72A3D3EC" w14:textId="77777777" w:rsidR="00597881" w:rsidRDefault="00597881">
      <w:pPr>
        <w:rPr>
          <w:rFonts w:ascii="Calibri" w:hAnsi="Calibri"/>
        </w:rPr>
      </w:pPr>
    </w:p>
    <w:p w14:paraId="0D0B940D" w14:textId="77777777" w:rsidR="00597881" w:rsidRDefault="00597881">
      <w:pPr>
        <w:rPr>
          <w:rFonts w:ascii="Calibri" w:hAnsi="Calibri"/>
        </w:rPr>
      </w:pPr>
    </w:p>
    <w:p w14:paraId="0E27B00A" w14:textId="77777777" w:rsidR="00597881" w:rsidRDefault="00597881">
      <w:pPr>
        <w:rPr>
          <w:rFonts w:ascii="Calibri" w:hAnsi="Calibri"/>
        </w:rPr>
      </w:pPr>
    </w:p>
    <w:p w14:paraId="60061E4C" w14:textId="77777777" w:rsidR="00597881" w:rsidRDefault="00597881">
      <w:pPr>
        <w:rPr>
          <w:rFonts w:ascii="Calibri" w:hAnsi="Calibri"/>
        </w:rPr>
      </w:pPr>
    </w:p>
    <w:p w14:paraId="44EAFD9C" w14:textId="77777777" w:rsidR="00597881" w:rsidRPr="00453783" w:rsidRDefault="00597881">
      <w:pPr>
        <w:rPr>
          <w:rFonts w:ascii="Calibri" w:hAnsi="Calibri"/>
        </w:rPr>
      </w:pPr>
    </w:p>
    <w:p w14:paraId="4B94D5A5" w14:textId="77777777" w:rsidR="00547DD9" w:rsidRDefault="00547DD9">
      <w:pPr>
        <w:rPr>
          <w:rFonts w:ascii="Calibri" w:hAnsi="Calibri"/>
        </w:rPr>
      </w:pPr>
    </w:p>
    <w:p w14:paraId="3DEEC669" w14:textId="77777777" w:rsidR="001E2593" w:rsidRPr="00453783" w:rsidRDefault="001E2593">
      <w:pPr>
        <w:rPr>
          <w:rFonts w:ascii="Calibri" w:hAnsi="Calibri"/>
        </w:rPr>
      </w:pPr>
    </w:p>
    <w:p w14:paraId="3656B9AB" w14:textId="77777777" w:rsidR="00547DD9" w:rsidRPr="00453783" w:rsidRDefault="00547DD9">
      <w:pPr>
        <w:rPr>
          <w:rFonts w:ascii="Calibri" w:hAnsi="Calibri"/>
        </w:rPr>
      </w:pPr>
    </w:p>
    <w:p w14:paraId="45FB0818" w14:textId="774D35EA" w:rsidR="00547DD9" w:rsidRPr="00453783" w:rsidRDefault="00547DD9">
      <w:pPr>
        <w:rPr>
          <w:rFonts w:ascii="Calibri" w:hAnsi="Calibri"/>
        </w:rPr>
      </w:pPr>
    </w:p>
    <w:p w14:paraId="049F31CB" w14:textId="77777777" w:rsidR="00547DD9" w:rsidRPr="00453783" w:rsidRDefault="00547DD9">
      <w:pPr>
        <w:rPr>
          <w:rFonts w:ascii="Calibri" w:hAnsi="Calibri"/>
        </w:rPr>
      </w:pPr>
    </w:p>
    <w:p w14:paraId="1C85CDB5" w14:textId="49496EAA" w:rsidR="00547DD9" w:rsidRPr="008B2B05" w:rsidRDefault="00521ED9" w:rsidP="00B86738">
      <w:pPr>
        <w:pStyle w:val="Ttulo7"/>
      </w:pPr>
      <w:r w:rsidRPr="311A3A62">
        <w:t>DOCUMENTO DE DISEÑO</w:t>
      </w:r>
      <w:r w:rsidR="00030173" w:rsidRPr="311A3A62">
        <w:t xml:space="preserve"> </w:t>
      </w:r>
      <w:r w:rsidR="00030173" w:rsidRPr="00B86738">
        <w:t>DE</w:t>
      </w:r>
      <w:r w:rsidR="000A702B" w:rsidRPr="00B86738">
        <w:t>TALLADO</w:t>
      </w:r>
      <w:r w:rsidR="000A702B" w:rsidRPr="311A3A62">
        <w:t xml:space="preserve"> DE</w:t>
      </w:r>
      <w:r w:rsidR="00030173" w:rsidRPr="311A3A62">
        <w:t xml:space="preserve"> SOFTWARE</w:t>
      </w:r>
    </w:p>
    <w:p w14:paraId="53128261" w14:textId="1C7A75DF" w:rsidR="00547DD9" w:rsidRPr="00453783" w:rsidRDefault="00987EA5" w:rsidP="00987EA5">
      <w:pPr>
        <w:jc w:val="center"/>
        <w:rPr>
          <w:rFonts w:ascii="Calibri" w:hAnsi="Calibri"/>
        </w:rPr>
      </w:pPr>
      <w:r>
        <w:t>Estándar</w:t>
      </w:r>
      <w:r w:rsidR="002B27F7">
        <w:t xml:space="preserve"> IEEE 1016-2009 y adaptada a las necesidades del curso de Diseño y Arquitectura de Software</w:t>
      </w:r>
    </w:p>
    <w:p w14:paraId="62486C05" w14:textId="77777777" w:rsidR="00547DD9" w:rsidRPr="00453783" w:rsidRDefault="00547DD9">
      <w:pPr>
        <w:rPr>
          <w:rFonts w:ascii="Calibri" w:hAnsi="Calibri"/>
        </w:rPr>
      </w:pPr>
    </w:p>
    <w:p w14:paraId="6664C758" w14:textId="215D3DC7" w:rsidR="00987EA5" w:rsidRPr="00987EA5" w:rsidRDefault="00987EA5" w:rsidP="00987EA5">
      <w:pPr>
        <w:jc w:val="center"/>
      </w:pPr>
      <w:r w:rsidRPr="00987EA5">
        <w:t>Sistema de Gestión de Mecánica Automotriz</w:t>
      </w:r>
    </w:p>
    <w:p w14:paraId="1117CC2E" w14:textId="51888333" w:rsidR="00987EA5" w:rsidRPr="00987EA5" w:rsidRDefault="00987EA5" w:rsidP="00987EA5">
      <w:pPr>
        <w:jc w:val="center"/>
      </w:pPr>
      <w:r w:rsidRPr="00987EA5">
        <w:t>Grupo A</w:t>
      </w:r>
    </w:p>
    <w:p w14:paraId="4101652C" w14:textId="77777777" w:rsidR="00547DD9" w:rsidRPr="00453783" w:rsidRDefault="00547DD9">
      <w:pPr>
        <w:rPr>
          <w:rFonts w:ascii="Calibri" w:hAnsi="Calibri"/>
        </w:rPr>
      </w:pPr>
    </w:p>
    <w:p w14:paraId="4B99056E" w14:textId="77777777" w:rsidR="00547DD9" w:rsidRPr="00453783" w:rsidRDefault="00547DD9">
      <w:pPr>
        <w:rPr>
          <w:rFonts w:ascii="Calibri" w:hAnsi="Calibri"/>
        </w:rPr>
      </w:pPr>
    </w:p>
    <w:p w14:paraId="1299C43A" w14:textId="77777777" w:rsidR="00547DD9" w:rsidRPr="00453783" w:rsidRDefault="00547DD9">
      <w:pPr>
        <w:rPr>
          <w:rFonts w:ascii="Calibri" w:hAnsi="Calibri"/>
        </w:rPr>
      </w:pPr>
    </w:p>
    <w:p w14:paraId="4DDBEF00" w14:textId="77777777" w:rsidR="00547DD9" w:rsidRPr="00453783" w:rsidRDefault="00547DD9">
      <w:pPr>
        <w:rPr>
          <w:rFonts w:ascii="Calibri" w:hAnsi="Calibri"/>
        </w:rPr>
      </w:pPr>
    </w:p>
    <w:p w14:paraId="3461D779" w14:textId="77777777" w:rsidR="00547DD9" w:rsidRPr="00453783" w:rsidRDefault="00547DD9">
      <w:pPr>
        <w:rPr>
          <w:rFonts w:ascii="Calibri" w:hAnsi="Calibri"/>
        </w:rPr>
      </w:pPr>
    </w:p>
    <w:p w14:paraId="3CF2D8B6" w14:textId="77777777" w:rsidR="00547DD9" w:rsidRPr="00453783" w:rsidRDefault="00547DD9">
      <w:pPr>
        <w:rPr>
          <w:rFonts w:ascii="Calibri" w:hAnsi="Calibri"/>
        </w:rPr>
      </w:pPr>
    </w:p>
    <w:p w14:paraId="0FB78278" w14:textId="77777777" w:rsidR="00547DD9" w:rsidRPr="00453783" w:rsidRDefault="00547DD9">
      <w:pPr>
        <w:rPr>
          <w:rFonts w:ascii="Calibri" w:hAnsi="Calibri"/>
        </w:rPr>
      </w:pPr>
    </w:p>
    <w:p w14:paraId="1FC39945" w14:textId="77777777" w:rsidR="00547DD9" w:rsidRPr="00453783" w:rsidRDefault="00547DD9">
      <w:pPr>
        <w:rPr>
          <w:rFonts w:ascii="Calibri" w:hAnsi="Calibri"/>
        </w:rPr>
      </w:pPr>
    </w:p>
    <w:p w14:paraId="0562CB0E" w14:textId="77777777" w:rsidR="00547DD9" w:rsidRPr="00453783" w:rsidRDefault="00547DD9">
      <w:pPr>
        <w:rPr>
          <w:rFonts w:ascii="Calibri" w:hAnsi="Calibri"/>
        </w:rPr>
      </w:pPr>
    </w:p>
    <w:p w14:paraId="34CE0A41" w14:textId="77777777" w:rsidR="00547DD9" w:rsidRPr="00453783" w:rsidRDefault="00547DD9">
      <w:pPr>
        <w:rPr>
          <w:rFonts w:ascii="Calibri" w:hAnsi="Calibri"/>
        </w:rPr>
      </w:pPr>
    </w:p>
    <w:p w14:paraId="62EBF3C5" w14:textId="77777777" w:rsidR="00547DD9" w:rsidRPr="00453783" w:rsidRDefault="00547DD9">
      <w:pPr>
        <w:rPr>
          <w:rFonts w:ascii="Calibri" w:hAnsi="Calibri"/>
        </w:rPr>
      </w:pPr>
    </w:p>
    <w:p w14:paraId="6D98A12B" w14:textId="77777777" w:rsidR="00547DD9" w:rsidRPr="00453783" w:rsidRDefault="00547DD9">
      <w:pPr>
        <w:rPr>
          <w:rFonts w:ascii="Calibri" w:hAnsi="Calibri"/>
        </w:rPr>
      </w:pPr>
    </w:p>
    <w:p w14:paraId="2946DB82" w14:textId="77777777" w:rsidR="00547DD9" w:rsidRPr="00453783" w:rsidRDefault="00547DD9">
      <w:pPr>
        <w:rPr>
          <w:rFonts w:ascii="Calibri" w:hAnsi="Calibri"/>
        </w:rPr>
      </w:pPr>
    </w:p>
    <w:p w14:paraId="5997CC1D" w14:textId="77777777" w:rsidR="00547DD9" w:rsidRPr="00453783" w:rsidRDefault="00547DD9">
      <w:pPr>
        <w:rPr>
          <w:rFonts w:ascii="Calibri" w:hAnsi="Calibri"/>
        </w:rPr>
      </w:pPr>
    </w:p>
    <w:p w14:paraId="110FFD37" w14:textId="77777777" w:rsidR="00547DD9" w:rsidRPr="00453783" w:rsidRDefault="00547DD9">
      <w:pPr>
        <w:rPr>
          <w:rFonts w:ascii="Calibri" w:hAnsi="Calibri"/>
        </w:rPr>
      </w:pPr>
    </w:p>
    <w:p w14:paraId="6B699379" w14:textId="77777777" w:rsidR="00547DD9" w:rsidRPr="00453783" w:rsidRDefault="00547DD9">
      <w:pPr>
        <w:rPr>
          <w:rFonts w:ascii="Calibri" w:hAnsi="Calibri"/>
        </w:rPr>
      </w:pPr>
    </w:p>
    <w:p w14:paraId="3FE9F23F" w14:textId="77777777" w:rsidR="00547DD9" w:rsidRPr="00453783" w:rsidRDefault="00547DD9">
      <w:pPr>
        <w:rPr>
          <w:rFonts w:ascii="Calibri" w:hAnsi="Calibri"/>
        </w:rPr>
      </w:pPr>
    </w:p>
    <w:p w14:paraId="1F72F646" w14:textId="77777777" w:rsidR="00547DD9" w:rsidRPr="00453783" w:rsidRDefault="00547DD9">
      <w:pPr>
        <w:rPr>
          <w:rFonts w:ascii="Calibri" w:hAnsi="Calibri"/>
        </w:rPr>
      </w:pPr>
    </w:p>
    <w:p w14:paraId="08CE6F91" w14:textId="77777777" w:rsidR="00547DD9" w:rsidRPr="00453783" w:rsidRDefault="00547DD9">
      <w:pPr>
        <w:rPr>
          <w:rFonts w:ascii="Calibri" w:hAnsi="Calibri"/>
        </w:rPr>
      </w:pPr>
    </w:p>
    <w:p w14:paraId="61CDCEAD" w14:textId="77777777" w:rsidR="00547DD9" w:rsidRPr="00453783" w:rsidRDefault="00547DD9">
      <w:pPr>
        <w:rPr>
          <w:rFonts w:ascii="Calibri" w:hAnsi="Calibri"/>
        </w:rPr>
      </w:pPr>
    </w:p>
    <w:p w14:paraId="6BB9E253" w14:textId="77777777" w:rsidR="00547DD9" w:rsidRPr="00453783" w:rsidRDefault="00547DD9">
      <w:pPr>
        <w:rPr>
          <w:rFonts w:ascii="Calibri" w:hAnsi="Calibri"/>
        </w:rPr>
      </w:pPr>
    </w:p>
    <w:p w14:paraId="23DE523C" w14:textId="77777777" w:rsidR="00A1079C" w:rsidRPr="00453783" w:rsidRDefault="00A1079C">
      <w:pPr>
        <w:rPr>
          <w:rFonts w:ascii="Calibri" w:hAnsi="Calibri"/>
        </w:rPr>
      </w:pPr>
    </w:p>
    <w:p w14:paraId="52E56223" w14:textId="77777777" w:rsidR="00A1079C" w:rsidRPr="00453783" w:rsidRDefault="00A1079C">
      <w:pPr>
        <w:rPr>
          <w:rFonts w:ascii="Calibri" w:hAnsi="Calibri"/>
        </w:rPr>
      </w:pPr>
    </w:p>
    <w:p w14:paraId="5C2C5574" w14:textId="77777777" w:rsidR="007F1FAD" w:rsidRPr="00597881" w:rsidRDefault="007F1FAD" w:rsidP="00B86738">
      <w:pPr>
        <w:pStyle w:val="Ttulo7"/>
      </w:pPr>
      <w:r w:rsidRPr="00597881">
        <w:lastRenderedPageBreak/>
        <w:t>Tabla de contenido</w:t>
      </w:r>
    </w:p>
    <w:p w14:paraId="31F9FD60" w14:textId="764B9970" w:rsidR="00E42B63" w:rsidRDefault="007F1FAD">
      <w:pPr>
        <w:pStyle w:val="TDC1"/>
        <w:tabs>
          <w:tab w:val="left" w:pos="480"/>
          <w:tab w:val="right" w:leader="dot" w:pos="9628"/>
        </w:tabs>
        <w:rPr>
          <w:rFonts w:asciiTheme="minorHAnsi" w:eastAsiaTheme="minorEastAsia" w:hAnsiTheme="minorHAnsi" w:cstheme="minorBidi"/>
          <w:b w:val="0"/>
          <w:bCs w:val="0"/>
          <w:caps w:val="0"/>
          <w:noProof/>
          <w:sz w:val="22"/>
          <w:szCs w:val="22"/>
          <w:lang w:val="en-GB" w:eastAsia="en-GB"/>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76652788" w:history="1">
        <w:r w:rsidR="00E42B63" w:rsidRPr="008E1C81">
          <w:rPr>
            <w:rStyle w:val="Hipervnculo"/>
            <w:noProof/>
          </w:rPr>
          <w:t>1.</w:t>
        </w:r>
        <w:r w:rsidR="00E42B63">
          <w:rPr>
            <w:rFonts w:asciiTheme="minorHAnsi" w:eastAsiaTheme="minorEastAsia" w:hAnsiTheme="minorHAnsi" w:cstheme="minorBidi"/>
            <w:b w:val="0"/>
            <w:bCs w:val="0"/>
            <w:caps w:val="0"/>
            <w:noProof/>
            <w:sz w:val="22"/>
            <w:szCs w:val="22"/>
            <w:lang w:val="en-GB" w:eastAsia="en-GB"/>
          </w:rPr>
          <w:tab/>
        </w:r>
        <w:r w:rsidR="00E42B63" w:rsidRPr="008E1C81">
          <w:rPr>
            <w:rStyle w:val="Hipervnculo"/>
            <w:noProof/>
          </w:rPr>
          <w:t>Introducción</w:t>
        </w:r>
        <w:r w:rsidR="00E42B63">
          <w:rPr>
            <w:noProof/>
            <w:webHidden/>
          </w:rPr>
          <w:tab/>
        </w:r>
        <w:r w:rsidR="00E42B63">
          <w:rPr>
            <w:noProof/>
            <w:webHidden/>
          </w:rPr>
          <w:fldChar w:fldCharType="begin"/>
        </w:r>
        <w:r w:rsidR="00E42B63">
          <w:rPr>
            <w:noProof/>
            <w:webHidden/>
          </w:rPr>
          <w:instrText xml:space="preserve"> PAGEREF _Toc76652788 \h </w:instrText>
        </w:r>
        <w:r w:rsidR="00E42B63">
          <w:rPr>
            <w:noProof/>
            <w:webHidden/>
          </w:rPr>
        </w:r>
        <w:r w:rsidR="00E42B63">
          <w:rPr>
            <w:noProof/>
            <w:webHidden/>
          </w:rPr>
          <w:fldChar w:fldCharType="separate"/>
        </w:r>
        <w:r w:rsidR="00E42B63">
          <w:rPr>
            <w:noProof/>
            <w:webHidden/>
          </w:rPr>
          <w:t>3</w:t>
        </w:r>
        <w:r w:rsidR="00E42B63">
          <w:rPr>
            <w:noProof/>
            <w:webHidden/>
          </w:rPr>
          <w:fldChar w:fldCharType="end"/>
        </w:r>
      </w:hyperlink>
    </w:p>
    <w:p w14:paraId="5E7A293C" w14:textId="2E21A5F3" w:rsidR="00E42B63" w:rsidRDefault="00C819CB">
      <w:pPr>
        <w:pStyle w:val="TDC2"/>
        <w:tabs>
          <w:tab w:val="left" w:pos="960"/>
          <w:tab w:val="right" w:leader="dot" w:pos="9628"/>
        </w:tabs>
        <w:rPr>
          <w:rFonts w:asciiTheme="minorHAnsi" w:eastAsiaTheme="minorEastAsia" w:hAnsiTheme="minorHAnsi" w:cstheme="minorBidi"/>
          <w:smallCaps w:val="0"/>
          <w:noProof/>
          <w:sz w:val="22"/>
          <w:szCs w:val="22"/>
          <w:lang w:val="en-GB" w:eastAsia="en-GB"/>
        </w:rPr>
      </w:pPr>
      <w:hyperlink w:anchor="_Toc76652789" w:history="1">
        <w:r w:rsidR="00E42B63" w:rsidRPr="008E1C81">
          <w:rPr>
            <w:rStyle w:val="Hipervnculo"/>
            <w:noProof/>
          </w:rPr>
          <w:t>1.1.</w:t>
        </w:r>
        <w:r w:rsidR="00E42B63">
          <w:rPr>
            <w:rFonts w:asciiTheme="minorHAnsi" w:eastAsiaTheme="minorEastAsia" w:hAnsiTheme="minorHAnsi" w:cstheme="minorBidi"/>
            <w:smallCaps w:val="0"/>
            <w:noProof/>
            <w:sz w:val="22"/>
            <w:szCs w:val="22"/>
            <w:lang w:val="en-GB" w:eastAsia="en-GB"/>
          </w:rPr>
          <w:tab/>
        </w:r>
        <w:r w:rsidR="00E42B63" w:rsidRPr="008E1C81">
          <w:rPr>
            <w:rStyle w:val="Hipervnculo"/>
            <w:noProof/>
          </w:rPr>
          <w:t>Objetivo</w:t>
        </w:r>
        <w:r w:rsidR="00E42B63">
          <w:rPr>
            <w:noProof/>
            <w:webHidden/>
          </w:rPr>
          <w:tab/>
        </w:r>
        <w:r w:rsidR="00E42B63">
          <w:rPr>
            <w:noProof/>
            <w:webHidden/>
          </w:rPr>
          <w:fldChar w:fldCharType="begin"/>
        </w:r>
        <w:r w:rsidR="00E42B63">
          <w:rPr>
            <w:noProof/>
            <w:webHidden/>
          </w:rPr>
          <w:instrText xml:space="preserve"> PAGEREF _Toc76652789 \h </w:instrText>
        </w:r>
        <w:r w:rsidR="00E42B63">
          <w:rPr>
            <w:noProof/>
            <w:webHidden/>
          </w:rPr>
        </w:r>
        <w:r w:rsidR="00E42B63">
          <w:rPr>
            <w:noProof/>
            <w:webHidden/>
          </w:rPr>
          <w:fldChar w:fldCharType="separate"/>
        </w:r>
        <w:r w:rsidR="00E42B63">
          <w:rPr>
            <w:noProof/>
            <w:webHidden/>
          </w:rPr>
          <w:t>3</w:t>
        </w:r>
        <w:r w:rsidR="00E42B63">
          <w:rPr>
            <w:noProof/>
            <w:webHidden/>
          </w:rPr>
          <w:fldChar w:fldCharType="end"/>
        </w:r>
      </w:hyperlink>
    </w:p>
    <w:p w14:paraId="0F8CC914" w14:textId="0F5616C1" w:rsidR="00E42B63" w:rsidRDefault="00C819CB">
      <w:pPr>
        <w:pStyle w:val="TDC2"/>
        <w:tabs>
          <w:tab w:val="left" w:pos="960"/>
          <w:tab w:val="right" w:leader="dot" w:pos="9628"/>
        </w:tabs>
        <w:rPr>
          <w:rFonts w:asciiTheme="minorHAnsi" w:eastAsiaTheme="minorEastAsia" w:hAnsiTheme="minorHAnsi" w:cstheme="minorBidi"/>
          <w:smallCaps w:val="0"/>
          <w:noProof/>
          <w:sz w:val="22"/>
          <w:szCs w:val="22"/>
          <w:lang w:val="en-GB" w:eastAsia="en-GB"/>
        </w:rPr>
      </w:pPr>
      <w:hyperlink w:anchor="_Toc76652790" w:history="1">
        <w:r w:rsidR="00E42B63" w:rsidRPr="008E1C81">
          <w:rPr>
            <w:rStyle w:val="Hipervnculo"/>
            <w:noProof/>
          </w:rPr>
          <w:t>1.2.</w:t>
        </w:r>
        <w:r w:rsidR="00E42B63">
          <w:rPr>
            <w:rFonts w:asciiTheme="minorHAnsi" w:eastAsiaTheme="minorEastAsia" w:hAnsiTheme="minorHAnsi" w:cstheme="minorBidi"/>
            <w:smallCaps w:val="0"/>
            <w:noProof/>
            <w:sz w:val="22"/>
            <w:szCs w:val="22"/>
            <w:lang w:val="en-GB" w:eastAsia="en-GB"/>
          </w:rPr>
          <w:tab/>
        </w:r>
        <w:r w:rsidR="00E42B63" w:rsidRPr="008E1C81">
          <w:rPr>
            <w:rStyle w:val="Hipervnculo"/>
            <w:noProof/>
          </w:rPr>
          <w:t>Definiciones, Acrónimos y Abreviaturas</w:t>
        </w:r>
        <w:r w:rsidR="00E42B63">
          <w:rPr>
            <w:noProof/>
            <w:webHidden/>
          </w:rPr>
          <w:tab/>
        </w:r>
        <w:r w:rsidR="00E42B63">
          <w:rPr>
            <w:noProof/>
            <w:webHidden/>
          </w:rPr>
          <w:fldChar w:fldCharType="begin"/>
        </w:r>
        <w:r w:rsidR="00E42B63">
          <w:rPr>
            <w:noProof/>
            <w:webHidden/>
          </w:rPr>
          <w:instrText xml:space="preserve"> PAGEREF _Toc76652790 \h </w:instrText>
        </w:r>
        <w:r w:rsidR="00E42B63">
          <w:rPr>
            <w:noProof/>
            <w:webHidden/>
          </w:rPr>
        </w:r>
        <w:r w:rsidR="00E42B63">
          <w:rPr>
            <w:noProof/>
            <w:webHidden/>
          </w:rPr>
          <w:fldChar w:fldCharType="separate"/>
        </w:r>
        <w:r w:rsidR="00E42B63">
          <w:rPr>
            <w:noProof/>
            <w:webHidden/>
          </w:rPr>
          <w:t>3</w:t>
        </w:r>
        <w:r w:rsidR="00E42B63">
          <w:rPr>
            <w:noProof/>
            <w:webHidden/>
          </w:rPr>
          <w:fldChar w:fldCharType="end"/>
        </w:r>
      </w:hyperlink>
    </w:p>
    <w:p w14:paraId="270AB56C" w14:textId="185A01D0" w:rsidR="00E42B63" w:rsidRDefault="00C819CB">
      <w:pPr>
        <w:pStyle w:val="TDC2"/>
        <w:tabs>
          <w:tab w:val="left" w:pos="960"/>
          <w:tab w:val="right" w:leader="dot" w:pos="9628"/>
        </w:tabs>
        <w:rPr>
          <w:rFonts w:asciiTheme="minorHAnsi" w:eastAsiaTheme="minorEastAsia" w:hAnsiTheme="minorHAnsi" w:cstheme="minorBidi"/>
          <w:smallCaps w:val="0"/>
          <w:noProof/>
          <w:sz w:val="22"/>
          <w:szCs w:val="22"/>
          <w:lang w:val="en-GB" w:eastAsia="en-GB"/>
        </w:rPr>
      </w:pPr>
      <w:hyperlink w:anchor="_Toc76652791" w:history="1">
        <w:r w:rsidR="00E42B63" w:rsidRPr="008E1C81">
          <w:rPr>
            <w:rStyle w:val="Hipervnculo"/>
            <w:noProof/>
          </w:rPr>
          <w:t>1.3.</w:t>
        </w:r>
        <w:r w:rsidR="00E42B63">
          <w:rPr>
            <w:rFonts w:asciiTheme="minorHAnsi" w:eastAsiaTheme="minorEastAsia" w:hAnsiTheme="minorHAnsi" w:cstheme="minorBidi"/>
            <w:smallCaps w:val="0"/>
            <w:noProof/>
            <w:sz w:val="22"/>
            <w:szCs w:val="22"/>
            <w:lang w:val="en-GB" w:eastAsia="en-GB"/>
          </w:rPr>
          <w:tab/>
        </w:r>
        <w:r w:rsidR="00E42B63" w:rsidRPr="008E1C81">
          <w:rPr>
            <w:rStyle w:val="Hipervnculo"/>
            <w:noProof/>
          </w:rPr>
          <w:t>Audiencia</w:t>
        </w:r>
        <w:r w:rsidR="00E42B63">
          <w:rPr>
            <w:noProof/>
            <w:webHidden/>
          </w:rPr>
          <w:tab/>
        </w:r>
        <w:r w:rsidR="00E42B63">
          <w:rPr>
            <w:noProof/>
            <w:webHidden/>
          </w:rPr>
          <w:fldChar w:fldCharType="begin"/>
        </w:r>
        <w:r w:rsidR="00E42B63">
          <w:rPr>
            <w:noProof/>
            <w:webHidden/>
          </w:rPr>
          <w:instrText xml:space="preserve"> PAGEREF _Toc76652791 \h </w:instrText>
        </w:r>
        <w:r w:rsidR="00E42B63">
          <w:rPr>
            <w:noProof/>
            <w:webHidden/>
          </w:rPr>
        </w:r>
        <w:r w:rsidR="00E42B63">
          <w:rPr>
            <w:noProof/>
            <w:webHidden/>
          </w:rPr>
          <w:fldChar w:fldCharType="separate"/>
        </w:r>
        <w:r w:rsidR="00E42B63">
          <w:rPr>
            <w:noProof/>
            <w:webHidden/>
          </w:rPr>
          <w:t>3</w:t>
        </w:r>
        <w:r w:rsidR="00E42B63">
          <w:rPr>
            <w:noProof/>
            <w:webHidden/>
          </w:rPr>
          <w:fldChar w:fldCharType="end"/>
        </w:r>
      </w:hyperlink>
    </w:p>
    <w:p w14:paraId="60DEA9B4" w14:textId="49C996AC" w:rsidR="00E42B63" w:rsidRDefault="00C819CB">
      <w:pPr>
        <w:pStyle w:val="TDC2"/>
        <w:tabs>
          <w:tab w:val="left" w:pos="960"/>
          <w:tab w:val="right" w:leader="dot" w:pos="9628"/>
        </w:tabs>
        <w:rPr>
          <w:rFonts w:asciiTheme="minorHAnsi" w:eastAsiaTheme="minorEastAsia" w:hAnsiTheme="minorHAnsi" w:cstheme="minorBidi"/>
          <w:smallCaps w:val="0"/>
          <w:noProof/>
          <w:sz w:val="22"/>
          <w:szCs w:val="22"/>
          <w:lang w:val="en-GB" w:eastAsia="en-GB"/>
        </w:rPr>
      </w:pPr>
      <w:hyperlink w:anchor="_Toc76652792" w:history="1">
        <w:r w:rsidR="00E42B63" w:rsidRPr="008E1C81">
          <w:rPr>
            <w:rStyle w:val="Hipervnculo"/>
            <w:noProof/>
          </w:rPr>
          <w:t>1.4.</w:t>
        </w:r>
        <w:r w:rsidR="00E42B63">
          <w:rPr>
            <w:rFonts w:asciiTheme="minorHAnsi" w:eastAsiaTheme="minorEastAsia" w:hAnsiTheme="minorHAnsi" w:cstheme="minorBidi"/>
            <w:smallCaps w:val="0"/>
            <w:noProof/>
            <w:sz w:val="22"/>
            <w:szCs w:val="22"/>
            <w:lang w:val="en-GB" w:eastAsia="en-GB"/>
          </w:rPr>
          <w:tab/>
        </w:r>
        <w:r w:rsidR="00E42B63" w:rsidRPr="008E1C81">
          <w:rPr>
            <w:rStyle w:val="Hipervnculo"/>
            <w:noProof/>
          </w:rPr>
          <w:t>Alcance</w:t>
        </w:r>
        <w:r w:rsidR="00E42B63">
          <w:rPr>
            <w:noProof/>
            <w:webHidden/>
          </w:rPr>
          <w:tab/>
        </w:r>
        <w:r w:rsidR="00E42B63">
          <w:rPr>
            <w:noProof/>
            <w:webHidden/>
          </w:rPr>
          <w:fldChar w:fldCharType="begin"/>
        </w:r>
        <w:r w:rsidR="00E42B63">
          <w:rPr>
            <w:noProof/>
            <w:webHidden/>
          </w:rPr>
          <w:instrText xml:space="preserve"> PAGEREF _Toc76652792 \h </w:instrText>
        </w:r>
        <w:r w:rsidR="00E42B63">
          <w:rPr>
            <w:noProof/>
            <w:webHidden/>
          </w:rPr>
        </w:r>
        <w:r w:rsidR="00E42B63">
          <w:rPr>
            <w:noProof/>
            <w:webHidden/>
          </w:rPr>
          <w:fldChar w:fldCharType="separate"/>
        </w:r>
        <w:r w:rsidR="00E42B63">
          <w:rPr>
            <w:noProof/>
            <w:webHidden/>
          </w:rPr>
          <w:t>4</w:t>
        </w:r>
        <w:r w:rsidR="00E42B63">
          <w:rPr>
            <w:noProof/>
            <w:webHidden/>
          </w:rPr>
          <w:fldChar w:fldCharType="end"/>
        </w:r>
      </w:hyperlink>
    </w:p>
    <w:p w14:paraId="59214471" w14:textId="540D3069" w:rsidR="00E42B63" w:rsidRDefault="00C819CB">
      <w:pPr>
        <w:pStyle w:val="TDC1"/>
        <w:tabs>
          <w:tab w:val="left" w:pos="480"/>
          <w:tab w:val="right" w:leader="dot" w:pos="9628"/>
        </w:tabs>
        <w:rPr>
          <w:rFonts w:asciiTheme="minorHAnsi" w:eastAsiaTheme="minorEastAsia" w:hAnsiTheme="minorHAnsi" w:cstheme="minorBidi"/>
          <w:b w:val="0"/>
          <w:bCs w:val="0"/>
          <w:caps w:val="0"/>
          <w:noProof/>
          <w:sz w:val="22"/>
          <w:szCs w:val="22"/>
          <w:lang w:val="en-GB" w:eastAsia="en-GB"/>
        </w:rPr>
      </w:pPr>
      <w:hyperlink w:anchor="_Toc76652793" w:history="1">
        <w:r w:rsidR="00E42B63" w:rsidRPr="008E1C81">
          <w:rPr>
            <w:rStyle w:val="Hipervnculo"/>
            <w:noProof/>
          </w:rPr>
          <w:t>2.</w:t>
        </w:r>
        <w:r w:rsidR="00E42B63">
          <w:rPr>
            <w:rFonts w:asciiTheme="minorHAnsi" w:eastAsiaTheme="minorEastAsia" w:hAnsiTheme="minorHAnsi" w:cstheme="minorBidi"/>
            <w:b w:val="0"/>
            <w:bCs w:val="0"/>
            <w:caps w:val="0"/>
            <w:noProof/>
            <w:sz w:val="22"/>
            <w:szCs w:val="22"/>
            <w:lang w:val="en-GB" w:eastAsia="en-GB"/>
          </w:rPr>
          <w:tab/>
        </w:r>
        <w:r w:rsidR="00E42B63" w:rsidRPr="008E1C81">
          <w:rPr>
            <w:rStyle w:val="Hipervnculo"/>
            <w:noProof/>
          </w:rPr>
          <w:t>Presentación del Producto</w:t>
        </w:r>
        <w:r w:rsidR="00E42B63">
          <w:rPr>
            <w:noProof/>
            <w:webHidden/>
          </w:rPr>
          <w:tab/>
        </w:r>
        <w:r w:rsidR="00E42B63">
          <w:rPr>
            <w:noProof/>
            <w:webHidden/>
          </w:rPr>
          <w:fldChar w:fldCharType="begin"/>
        </w:r>
        <w:r w:rsidR="00E42B63">
          <w:rPr>
            <w:noProof/>
            <w:webHidden/>
          </w:rPr>
          <w:instrText xml:space="preserve"> PAGEREF _Toc76652793 \h </w:instrText>
        </w:r>
        <w:r w:rsidR="00E42B63">
          <w:rPr>
            <w:noProof/>
            <w:webHidden/>
          </w:rPr>
        </w:r>
        <w:r w:rsidR="00E42B63">
          <w:rPr>
            <w:noProof/>
            <w:webHidden/>
          </w:rPr>
          <w:fldChar w:fldCharType="separate"/>
        </w:r>
        <w:r w:rsidR="00E42B63">
          <w:rPr>
            <w:noProof/>
            <w:webHidden/>
          </w:rPr>
          <w:t>4</w:t>
        </w:r>
        <w:r w:rsidR="00E42B63">
          <w:rPr>
            <w:noProof/>
            <w:webHidden/>
          </w:rPr>
          <w:fldChar w:fldCharType="end"/>
        </w:r>
      </w:hyperlink>
    </w:p>
    <w:p w14:paraId="6C4B8C06" w14:textId="47EBCF15" w:rsidR="00E42B63" w:rsidRDefault="00C819CB">
      <w:pPr>
        <w:pStyle w:val="TDC2"/>
        <w:tabs>
          <w:tab w:val="left" w:pos="960"/>
          <w:tab w:val="right" w:leader="dot" w:pos="9628"/>
        </w:tabs>
        <w:rPr>
          <w:rFonts w:asciiTheme="minorHAnsi" w:eastAsiaTheme="minorEastAsia" w:hAnsiTheme="minorHAnsi" w:cstheme="minorBidi"/>
          <w:smallCaps w:val="0"/>
          <w:noProof/>
          <w:sz w:val="22"/>
          <w:szCs w:val="22"/>
          <w:lang w:val="en-GB" w:eastAsia="en-GB"/>
        </w:rPr>
      </w:pPr>
      <w:hyperlink w:anchor="_Toc76652794" w:history="1">
        <w:r w:rsidR="00E42B63" w:rsidRPr="008E1C81">
          <w:rPr>
            <w:rStyle w:val="Hipervnculo"/>
            <w:noProof/>
          </w:rPr>
          <w:t>2.1.</w:t>
        </w:r>
        <w:r w:rsidR="00E42B63">
          <w:rPr>
            <w:rFonts w:asciiTheme="minorHAnsi" w:eastAsiaTheme="minorEastAsia" w:hAnsiTheme="minorHAnsi" w:cstheme="minorBidi"/>
            <w:smallCaps w:val="0"/>
            <w:noProof/>
            <w:sz w:val="22"/>
            <w:szCs w:val="22"/>
            <w:lang w:val="en-GB" w:eastAsia="en-GB"/>
          </w:rPr>
          <w:tab/>
        </w:r>
        <w:r w:rsidR="00E42B63" w:rsidRPr="008E1C81">
          <w:rPr>
            <w:rStyle w:val="Hipervnculo"/>
            <w:noProof/>
          </w:rPr>
          <w:t>Propósito del Sistema</w:t>
        </w:r>
        <w:r w:rsidR="00E42B63">
          <w:rPr>
            <w:noProof/>
            <w:webHidden/>
          </w:rPr>
          <w:tab/>
        </w:r>
        <w:r w:rsidR="00E42B63">
          <w:rPr>
            <w:noProof/>
            <w:webHidden/>
          </w:rPr>
          <w:fldChar w:fldCharType="begin"/>
        </w:r>
        <w:r w:rsidR="00E42B63">
          <w:rPr>
            <w:noProof/>
            <w:webHidden/>
          </w:rPr>
          <w:instrText xml:space="preserve"> PAGEREF _Toc76652794 \h </w:instrText>
        </w:r>
        <w:r w:rsidR="00E42B63">
          <w:rPr>
            <w:noProof/>
            <w:webHidden/>
          </w:rPr>
        </w:r>
        <w:r w:rsidR="00E42B63">
          <w:rPr>
            <w:noProof/>
            <w:webHidden/>
          </w:rPr>
          <w:fldChar w:fldCharType="separate"/>
        </w:r>
        <w:r w:rsidR="00E42B63">
          <w:rPr>
            <w:noProof/>
            <w:webHidden/>
          </w:rPr>
          <w:t>4</w:t>
        </w:r>
        <w:r w:rsidR="00E42B63">
          <w:rPr>
            <w:noProof/>
            <w:webHidden/>
          </w:rPr>
          <w:fldChar w:fldCharType="end"/>
        </w:r>
      </w:hyperlink>
    </w:p>
    <w:p w14:paraId="2947AE61" w14:textId="3894EAD4" w:rsidR="00E42B63" w:rsidRDefault="00C819CB">
      <w:pPr>
        <w:pStyle w:val="TDC3"/>
        <w:tabs>
          <w:tab w:val="left" w:pos="1200"/>
          <w:tab w:val="right" w:leader="dot" w:pos="9628"/>
        </w:tabs>
        <w:rPr>
          <w:rFonts w:asciiTheme="minorHAnsi" w:eastAsiaTheme="minorEastAsia" w:hAnsiTheme="minorHAnsi" w:cstheme="minorBidi"/>
          <w:i w:val="0"/>
          <w:iCs w:val="0"/>
          <w:noProof/>
          <w:sz w:val="22"/>
          <w:szCs w:val="22"/>
          <w:lang w:val="en-GB" w:eastAsia="en-GB"/>
        </w:rPr>
      </w:pPr>
      <w:hyperlink w:anchor="_Toc76652795" w:history="1">
        <w:r w:rsidR="00E42B63" w:rsidRPr="008E1C81">
          <w:rPr>
            <w:rStyle w:val="Hipervnculo"/>
            <w:noProof/>
          </w:rPr>
          <w:t>2.1.1.</w:t>
        </w:r>
        <w:r w:rsidR="00E42B63">
          <w:rPr>
            <w:rFonts w:asciiTheme="minorHAnsi" w:eastAsiaTheme="minorEastAsia" w:hAnsiTheme="minorHAnsi" w:cstheme="minorBidi"/>
            <w:i w:val="0"/>
            <w:iCs w:val="0"/>
            <w:noProof/>
            <w:sz w:val="22"/>
            <w:szCs w:val="22"/>
            <w:lang w:val="en-GB" w:eastAsia="en-GB"/>
          </w:rPr>
          <w:tab/>
        </w:r>
        <w:r w:rsidR="00E42B63" w:rsidRPr="008E1C81">
          <w:rPr>
            <w:rStyle w:val="Hipervnculo"/>
            <w:noProof/>
          </w:rPr>
          <w:t>Planteamiento del problema</w:t>
        </w:r>
        <w:r w:rsidR="00E42B63">
          <w:rPr>
            <w:noProof/>
            <w:webHidden/>
          </w:rPr>
          <w:tab/>
        </w:r>
        <w:r w:rsidR="00E42B63">
          <w:rPr>
            <w:noProof/>
            <w:webHidden/>
          </w:rPr>
          <w:fldChar w:fldCharType="begin"/>
        </w:r>
        <w:r w:rsidR="00E42B63">
          <w:rPr>
            <w:noProof/>
            <w:webHidden/>
          </w:rPr>
          <w:instrText xml:space="preserve"> PAGEREF _Toc76652795 \h </w:instrText>
        </w:r>
        <w:r w:rsidR="00E42B63">
          <w:rPr>
            <w:noProof/>
            <w:webHidden/>
          </w:rPr>
        </w:r>
        <w:r w:rsidR="00E42B63">
          <w:rPr>
            <w:noProof/>
            <w:webHidden/>
          </w:rPr>
          <w:fldChar w:fldCharType="separate"/>
        </w:r>
        <w:r w:rsidR="00E42B63">
          <w:rPr>
            <w:noProof/>
            <w:webHidden/>
          </w:rPr>
          <w:t>4</w:t>
        </w:r>
        <w:r w:rsidR="00E42B63">
          <w:rPr>
            <w:noProof/>
            <w:webHidden/>
          </w:rPr>
          <w:fldChar w:fldCharType="end"/>
        </w:r>
      </w:hyperlink>
    </w:p>
    <w:p w14:paraId="3DF97DCE" w14:textId="769022F4" w:rsidR="00E42B63" w:rsidRDefault="00C819CB">
      <w:pPr>
        <w:pStyle w:val="TDC3"/>
        <w:tabs>
          <w:tab w:val="left" w:pos="1200"/>
          <w:tab w:val="right" w:leader="dot" w:pos="9628"/>
        </w:tabs>
        <w:rPr>
          <w:rFonts w:asciiTheme="minorHAnsi" w:eastAsiaTheme="minorEastAsia" w:hAnsiTheme="minorHAnsi" w:cstheme="minorBidi"/>
          <w:i w:val="0"/>
          <w:iCs w:val="0"/>
          <w:noProof/>
          <w:sz w:val="22"/>
          <w:szCs w:val="22"/>
          <w:lang w:val="en-GB" w:eastAsia="en-GB"/>
        </w:rPr>
      </w:pPr>
      <w:hyperlink w:anchor="_Toc76652796" w:history="1">
        <w:r w:rsidR="00E42B63" w:rsidRPr="008E1C81">
          <w:rPr>
            <w:rStyle w:val="Hipervnculo"/>
            <w:noProof/>
          </w:rPr>
          <w:t>2.1.2.</w:t>
        </w:r>
        <w:r w:rsidR="00E42B63">
          <w:rPr>
            <w:rFonts w:asciiTheme="minorHAnsi" w:eastAsiaTheme="minorEastAsia" w:hAnsiTheme="minorHAnsi" w:cstheme="minorBidi"/>
            <w:i w:val="0"/>
            <w:iCs w:val="0"/>
            <w:noProof/>
            <w:sz w:val="22"/>
            <w:szCs w:val="22"/>
            <w:lang w:val="en-GB" w:eastAsia="en-GB"/>
          </w:rPr>
          <w:tab/>
        </w:r>
        <w:r w:rsidR="00E42B63" w:rsidRPr="008E1C81">
          <w:rPr>
            <w:rStyle w:val="Hipervnculo"/>
            <w:noProof/>
          </w:rPr>
          <w:t>Objetivo</w:t>
        </w:r>
        <w:r w:rsidR="00E42B63">
          <w:rPr>
            <w:noProof/>
            <w:webHidden/>
          </w:rPr>
          <w:tab/>
        </w:r>
        <w:r w:rsidR="00E42B63">
          <w:rPr>
            <w:noProof/>
            <w:webHidden/>
          </w:rPr>
          <w:fldChar w:fldCharType="begin"/>
        </w:r>
        <w:r w:rsidR="00E42B63">
          <w:rPr>
            <w:noProof/>
            <w:webHidden/>
          </w:rPr>
          <w:instrText xml:space="preserve"> PAGEREF _Toc76652796 \h </w:instrText>
        </w:r>
        <w:r w:rsidR="00E42B63">
          <w:rPr>
            <w:noProof/>
            <w:webHidden/>
          </w:rPr>
        </w:r>
        <w:r w:rsidR="00E42B63">
          <w:rPr>
            <w:noProof/>
            <w:webHidden/>
          </w:rPr>
          <w:fldChar w:fldCharType="separate"/>
        </w:r>
        <w:r w:rsidR="00E42B63">
          <w:rPr>
            <w:noProof/>
            <w:webHidden/>
          </w:rPr>
          <w:t>5</w:t>
        </w:r>
        <w:r w:rsidR="00E42B63">
          <w:rPr>
            <w:noProof/>
            <w:webHidden/>
          </w:rPr>
          <w:fldChar w:fldCharType="end"/>
        </w:r>
      </w:hyperlink>
    </w:p>
    <w:p w14:paraId="275C1504" w14:textId="1B8677A5" w:rsidR="00E42B63" w:rsidRDefault="00C819CB">
      <w:pPr>
        <w:pStyle w:val="TDC3"/>
        <w:tabs>
          <w:tab w:val="left" w:pos="1200"/>
          <w:tab w:val="right" w:leader="dot" w:pos="9628"/>
        </w:tabs>
        <w:rPr>
          <w:rFonts w:asciiTheme="minorHAnsi" w:eastAsiaTheme="minorEastAsia" w:hAnsiTheme="minorHAnsi" w:cstheme="minorBidi"/>
          <w:i w:val="0"/>
          <w:iCs w:val="0"/>
          <w:noProof/>
          <w:sz w:val="22"/>
          <w:szCs w:val="22"/>
          <w:lang w:val="en-GB" w:eastAsia="en-GB"/>
        </w:rPr>
      </w:pPr>
      <w:hyperlink w:anchor="_Toc76652797" w:history="1">
        <w:r w:rsidR="00E42B63" w:rsidRPr="008E1C81">
          <w:rPr>
            <w:rStyle w:val="Hipervnculo"/>
            <w:noProof/>
          </w:rPr>
          <w:t>2.1.3.</w:t>
        </w:r>
        <w:r w:rsidR="00E42B63">
          <w:rPr>
            <w:rFonts w:asciiTheme="minorHAnsi" w:eastAsiaTheme="minorEastAsia" w:hAnsiTheme="minorHAnsi" w:cstheme="minorBidi"/>
            <w:i w:val="0"/>
            <w:iCs w:val="0"/>
            <w:noProof/>
            <w:sz w:val="22"/>
            <w:szCs w:val="22"/>
            <w:lang w:val="en-GB" w:eastAsia="en-GB"/>
          </w:rPr>
          <w:tab/>
        </w:r>
        <w:r w:rsidR="00E42B63" w:rsidRPr="008E1C81">
          <w:rPr>
            <w:rStyle w:val="Hipervnculo"/>
            <w:noProof/>
          </w:rPr>
          <w:t>Alcance</w:t>
        </w:r>
        <w:r w:rsidR="00E42B63">
          <w:rPr>
            <w:noProof/>
            <w:webHidden/>
          </w:rPr>
          <w:tab/>
        </w:r>
        <w:r w:rsidR="00E42B63">
          <w:rPr>
            <w:noProof/>
            <w:webHidden/>
          </w:rPr>
          <w:fldChar w:fldCharType="begin"/>
        </w:r>
        <w:r w:rsidR="00E42B63">
          <w:rPr>
            <w:noProof/>
            <w:webHidden/>
          </w:rPr>
          <w:instrText xml:space="preserve"> PAGEREF _Toc76652797 \h </w:instrText>
        </w:r>
        <w:r w:rsidR="00E42B63">
          <w:rPr>
            <w:noProof/>
            <w:webHidden/>
          </w:rPr>
        </w:r>
        <w:r w:rsidR="00E42B63">
          <w:rPr>
            <w:noProof/>
            <w:webHidden/>
          </w:rPr>
          <w:fldChar w:fldCharType="separate"/>
        </w:r>
        <w:r w:rsidR="00E42B63">
          <w:rPr>
            <w:noProof/>
            <w:webHidden/>
          </w:rPr>
          <w:t>5</w:t>
        </w:r>
        <w:r w:rsidR="00E42B63">
          <w:rPr>
            <w:noProof/>
            <w:webHidden/>
          </w:rPr>
          <w:fldChar w:fldCharType="end"/>
        </w:r>
      </w:hyperlink>
    </w:p>
    <w:p w14:paraId="129EF161" w14:textId="09C0497A" w:rsidR="00E42B63" w:rsidRDefault="00C819CB">
      <w:pPr>
        <w:pStyle w:val="TDC3"/>
        <w:tabs>
          <w:tab w:val="left" w:pos="1200"/>
          <w:tab w:val="right" w:leader="dot" w:pos="9628"/>
        </w:tabs>
        <w:rPr>
          <w:rFonts w:asciiTheme="minorHAnsi" w:eastAsiaTheme="minorEastAsia" w:hAnsiTheme="minorHAnsi" w:cstheme="minorBidi"/>
          <w:i w:val="0"/>
          <w:iCs w:val="0"/>
          <w:noProof/>
          <w:sz w:val="22"/>
          <w:szCs w:val="22"/>
          <w:lang w:val="en-GB" w:eastAsia="en-GB"/>
        </w:rPr>
      </w:pPr>
      <w:hyperlink w:anchor="_Toc76652798" w:history="1">
        <w:r w:rsidR="00E42B63" w:rsidRPr="008E1C81">
          <w:rPr>
            <w:rStyle w:val="Hipervnculo"/>
            <w:noProof/>
          </w:rPr>
          <w:t>2.1.4.</w:t>
        </w:r>
        <w:r w:rsidR="00E42B63">
          <w:rPr>
            <w:rFonts w:asciiTheme="minorHAnsi" w:eastAsiaTheme="minorEastAsia" w:hAnsiTheme="minorHAnsi" w:cstheme="minorBidi"/>
            <w:i w:val="0"/>
            <w:iCs w:val="0"/>
            <w:noProof/>
            <w:sz w:val="22"/>
            <w:szCs w:val="22"/>
            <w:lang w:val="en-GB" w:eastAsia="en-GB"/>
          </w:rPr>
          <w:tab/>
        </w:r>
        <w:r w:rsidR="00E42B63" w:rsidRPr="008E1C81">
          <w:rPr>
            <w:rStyle w:val="Hipervnculo"/>
            <w:noProof/>
          </w:rPr>
          <w:t>El Sistema no contempla</w:t>
        </w:r>
        <w:r w:rsidR="00E42B63">
          <w:rPr>
            <w:noProof/>
            <w:webHidden/>
          </w:rPr>
          <w:tab/>
        </w:r>
        <w:r w:rsidR="00E42B63">
          <w:rPr>
            <w:noProof/>
            <w:webHidden/>
          </w:rPr>
          <w:fldChar w:fldCharType="begin"/>
        </w:r>
        <w:r w:rsidR="00E42B63">
          <w:rPr>
            <w:noProof/>
            <w:webHidden/>
          </w:rPr>
          <w:instrText xml:space="preserve"> PAGEREF _Toc76652798 \h </w:instrText>
        </w:r>
        <w:r w:rsidR="00E42B63">
          <w:rPr>
            <w:noProof/>
            <w:webHidden/>
          </w:rPr>
        </w:r>
        <w:r w:rsidR="00E42B63">
          <w:rPr>
            <w:noProof/>
            <w:webHidden/>
          </w:rPr>
          <w:fldChar w:fldCharType="separate"/>
        </w:r>
        <w:r w:rsidR="00E42B63">
          <w:rPr>
            <w:noProof/>
            <w:webHidden/>
          </w:rPr>
          <w:t>5</w:t>
        </w:r>
        <w:r w:rsidR="00E42B63">
          <w:rPr>
            <w:noProof/>
            <w:webHidden/>
          </w:rPr>
          <w:fldChar w:fldCharType="end"/>
        </w:r>
      </w:hyperlink>
    </w:p>
    <w:p w14:paraId="769ECF2E" w14:textId="0ADCDE80" w:rsidR="00E42B63" w:rsidRDefault="00C819CB">
      <w:pPr>
        <w:pStyle w:val="TDC2"/>
        <w:tabs>
          <w:tab w:val="left" w:pos="960"/>
          <w:tab w:val="right" w:leader="dot" w:pos="9628"/>
        </w:tabs>
        <w:rPr>
          <w:rFonts w:asciiTheme="minorHAnsi" w:eastAsiaTheme="minorEastAsia" w:hAnsiTheme="minorHAnsi" w:cstheme="minorBidi"/>
          <w:smallCaps w:val="0"/>
          <w:noProof/>
          <w:sz w:val="22"/>
          <w:szCs w:val="22"/>
          <w:lang w:val="en-GB" w:eastAsia="en-GB"/>
        </w:rPr>
      </w:pPr>
      <w:hyperlink w:anchor="_Toc76652799" w:history="1">
        <w:r w:rsidR="00E42B63" w:rsidRPr="008E1C81">
          <w:rPr>
            <w:rStyle w:val="Hipervnculo"/>
            <w:noProof/>
          </w:rPr>
          <w:t>2.2.</w:t>
        </w:r>
        <w:r w:rsidR="00E42B63">
          <w:rPr>
            <w:rFonts w:asciiTheme="minorHAnsi" w:eastAsiaTheme="minorEastAsia" w:hAnsiTheme="minorHAnsi" w:cstheme="minorBidi"/>
            <w:smallCaps w:val="0"/>
            <w:noProof/>
            <w:sz w:val="22"/>
            <w:szCs w:val="22"/>
            <w:lang w:val="en-GB" w:eastAsia="en-GB"/>
          </w:rPr>
          <w:tab/>
        </w:r>
        <w:r w:rsidR="00E42B63" w:rsidRPr="008E1C81">
          <w:rPr>
            <w:rStyle w:val="Hipervnculo"/>
            <w:noProof/>
          </w:rPr>
          <w:t>Riesgos</w:t>
        </w:r>
        <w:r w:rsidR="00E42B63">
          <w:rPr>
            <w:noProof/>
            <w:webHidden/>
          </w:rPr>
          <w:tab/>
        </w:r>
        <w:r w:rsidR="00E42B63">
          <w:rPr>
            <w:noProof/>
            <w:webHidden/>
          </w:rPr>
          <w:fldChar w:fldCharType="begin"/>
        </w:r>
        <w:r w:rsidR="00E42B63">
          <w:rPr>
            <w:noProof/>
            <w:webHidden/>
          </w:rPr>
          <w:instrText xml:space="preserve"> PAGEREF _Toc76652799 \h </w:instrText>
        </w:r>
        <w:r w:rsidR="00E42B63">
          <w:rPr>
            <w:noProof/>
            <w:webHidden/>
          </w:rPr>
        </w:r>
        <w:r w:rsidR="00E42B63">
          <w:rPr>
            <w:noProof/>
            <w:webHidden/>
          </w:rPr>
          <w:fldChar w:fldCharType="separate"/>
        </w:r>
        <w:r w:rsidR="00E42B63">
          <w:rPr>
            <w:noProof/>
            <w:webHidden/>
          </w:rPr>
          <w:t>6</w:t>
        </w:r>
        <w:r w:rsidR="00E42B63">
          <w:rPr>
            <w:noProof/>
            <w:webHidden/>
          </w:rPr>
          <w:fldChar w:fldCharType="end"/>
        </w:r>
      </w:hyperlink>
    </w:p>
    <w:p w14:paraId="457F19B6" w14:textId="54A5924D" w:rsidR="00E42B63" w:rsidRDefault="00C819CB">
      <w:pPr>
        <w:pStyle w:val="TDC1"/>
        <w:tabs>
          <w:tab w:val="left" w:pos="480"/>
          <w:tab w:val="right" w:leader="dot" w:pos="9628"/>
        </w:tabs>
        <w:rPr>
          <w:rFonts w:asciiTheme="minorHAnsi" w:eastAsiaTheme="minorEastAsia" w:hAnsiTheme="minorHAnsi" w:cstheme="minorBidi"/>
          <w:b w:val="0"/>
          <w:bCs w:val="0"/>
          <w:caps w:val="0"/>
          <w:noProof/>
          <w:sz w:val="22"/>
          <w:szCs w:val="22"/>
          <w:lang w:val="en-GB" w:eastAsia="en-GB"/>
        </w:rPr>
      </w:pPr>
      <w:hyperlink w:anchor="_Toc76652800" w:history="1">
        <w:r w:rsidR="00E42B63" w:rsidRPr="008E1C81">
          <w:rPr>
            <w:rStyle w:val="Hipervnculo"/>
            <w:noProof/>
          </w:rPr>
          <w:t>3.</w:t>
        </w:r>
        <w:r w:rsidR="00E42B63">
          <w:rPr>
            <w:rFonts w:asciiTheme="minorHAnsi" w:eastAsiaTheme="minorEastAsia" w:hAnsiTheme="minorHAnsi" w:cstheme="minorBidi"/>
            <w:b w:val="0"/>
            <w:bCs w:val="0"/>
            <w:caps w:val="0"/>
            <w:noProof/>
            <w:sz w:val="22"/>
            <w:szCs w:val="22"/>
            <w:lang w:val="en-GB" w:eastAsia="en-GB"/>
          </w:rPr>
          <w:tab/>
        </w:r>
        <w:r w:rsidR="00E42B63" w:rsidRPr="008E1C81">
          <w:rPr>
            <w:rStyle w:val="Hipervnculo"/>
            <w:noProof/>
          </w:rPr>
          <w:t>Descripción General</w:t>
        </w:r>
        <w:r w:rsidR="00E42B63">
          <w:rPr>
            <w:noProof/>
            <w:webHidden/>
          </w:rPr>
          <w:tab/>
        </w:r>
        <w:r w:rsidR="00E42B63">
          <w:rPr>
            <w:noProof/>
            <w:webHidden/>
          </w:rPr>
          <w:fldChar w:fldCharType="begin"/>
        </w:r>
        <w:r w:rsidR="00E42B63">
          <w:rPr>
            <w:noProof/>
            <w:webHidden/>
          </w:rPr>
          <w:instrText xml:space="preserve"> PAGEREF _Toc76652800 \h </w:instrText>
        </w:r>
        <w:r w:rsidR="00E42B63">
          <w:rPr>
            <w:noProof/>
            <w:webHidden/>
          </w:rPr>
        </w:r>
        <w:r w:rsidR="00E42B63">
          <w:rPr>
            <w:noProof/>
            <w:webHidden/>
          </w:rPr>
          <w:fldChar w:fldCharType="separate"/>
        </w:r>
        <w:r w:rsidR="00E42B63">
          <w:rPr>
            <w:noProof/>
            <w:webHidden/>
          </w:rPr>
          <w:t>6</w:t>
        </w:r>
        <w:r w:rsidR="00E42B63">
          <w:rPr>
            <w:noProof/>
            <w:webHidden/>
          </w:rPr>
          <w:fldChar w:fldCharType="end"/>
        </w:r>
      </w:hyperlink>
    </w:p>
    <w:p w14:paraId="380A3AA7" w14:textId="2DA207D2" w:rsidR="00E42B63" w:rsidRDefault="00C819CB">
      <w:pPr>
        <w:pStyle w:val="TDC2"/>
        <w:tabs>
          <w:tab w:val="left" w:pos="960"/>
          <w:tab w:val="right" w:leader="dot" w:pos="9628"/>
        </w:tabs>
        <w:rPr>
          <w:rFonts w:asciiTheme="minorHAnsi" w:eastAsiaTheme="minorEastAsia" w:hAnsiTheme="minorHAnsi" w:cstheme="minorBidi"/>
          <w:smallCaps w:val="0"/>
          <w:noProof/>
          <w:sz w:val="22"/>
          <w:szCs w:val="22"/>
          <w:lang w:val="en-GB" w:eastAsia="en-GB"/>
        </w:rPr>
      </w:pPr>
      <w:hyperlink w:anchor="_Toc76652801" w:history="1">
        <w:r w:rsidR="00E42B63" w:rsidRPr="008E1C81">
          <w:rPr>
            <w:rStyle w:val="Hipervnculo"/>
            <w:noProof/>
          </w:rPr>
          <w:t>3.1.</w:t>
        </w:r>
        <w:r w:rsidR="00E42B63">
          <w:rPr>
            <w:rFonts w:asciiTheme="minorHAnsi" w:eastAsiaTheme="minorEastAsia" w:hAnsiTheme="minorHAnsi" w:cstheme="minorBidi"/>
            <w:smallCaps w:val="0"/>
            <w:noProof/>
            <w:sz w:val="22"/>
            <w:szCs w:val="22"/>
            <w:lang w:val="en-GB" w:eastAsia="en-GB"/>
          </w:rPr>
          <w:tab/>
        </w:r>
        <w:r w:rsidR="00E42B63" w:rsidRPr="008E1C81">
          <w:rPr>
            <w:rStyle w:val="Hipervnculo"/>
            <w:noProof/>
          </w:rPr>
          <w:t>Contexto del Producto</w:t>
        </w:r>
        <w:r w:rsidR="00E42B63">
          <w:rPr>
            <w:noProof/>
            <w:webHidden/>
          </w:rPr>
          <w:tab/>
        </w:r>
        <w:r w:rsidR="00E42B63">
          <w:rPr>
            <w:noProof/>
            <w:webHidden/>
          </w:rPr>
          <w:fldChar w:fldCharType="begin"/>
        </w:r>
        <w:r w:rsidR="00E42B63">
          <w:rPr>
            <w:noProof/>
            <w:webHidden/>
          </w:rPr>
          <w:instrText xml:space="preserve"> PAGEREF _Toc76652801 \h </w:instrText>
        </w:r>
        <w:r w:rsidR="00E42B63">
          <w:rPr>
            <w:noProof/>
            <w:webHidden/>
          </w:rPr>
        </w:r>
        <w:r w:rsidR="00E42B63">
          <w:rPr>
            <w:noProof/>
            <w:webHidden/>
          </w:rPr>
          <w:fldChar w:fldCharType="separate"/>
        </w:r>
        <w:r w:rsidR="00E42B63">
          <w:rPr>
            <w:noProof/>
            <w:webHidden/>
          </w:rPr>
          <w:t>6</w:t>
        </w:r>
        <w:r w:rsidR="00E42B63">
          <w:rPr>
            <w:noProof/>
            <w:webHidden/>
          </w:rPr>
          <w:fldChar w:fldCharType="end"/>
        </w:r>
      </w:hyperlink>
    </w:p>
    <w:p w14:paraId="7B78E2D8" w14:textId="6D4D5210" w:rsidR="00E42B63" w:rsidRDefault="00C819CB">
      <w:pPr>
        <w:pStyle w:val="TDC2"/>
        <w:tabs>
          <w:tab w:val="left" w:pos="960"/>
          <w:tab w:val="right" w:leader="dot" w:pos="9628"/>
        </w:tabs>
        <w:rPr>
          <w:rFonts w:asciiTheme="minorHAnsi" w:eastAsiaTheme="minorEastAsia" w:hAnsiTheme="minorHAnsi" w:cstheme="minorBidi"/>
          <w:smallCaps w:val="0"/>
          <w:noProof/>
          <w:sz w:val="22"/>
          <w:szCs w:val="22"/>
          <w:lang w:val="en-GB" w:eastAsia="en-GB"/>
        </w:rPr>
      </w:pPr>
      <w:hyperlink w:anchor="_Toc76652802" w:history="1">
        <w:r w:rsidR="00E42B63" w:rsidRPr="008E1C81">
          <w:rPr>
            <w:rStyle w:val="Hipervnculo"/>
            <w:noProof/>
          </w:rPr>
          <w:t>3.2.</w:t>
        </w:r>
        <w:r w:rsidR="00E42B63">
          <w:rPr>
            <w:rFonts w:asciiTheme="minorHAnsi" w:eastAsiaTheme="minorEastAsia" w:hAnsiTheme="minorHAnsi" w:cstheme="minorBidi"/>
            <w:smallCaps w:val="0"/>
            <w:noProof/>
            <w:sz w:val="22"/>
            <w:szCs w:val="22"/>
            <w:lang w:val="en-GB" w:eastAsia="en-GB"/>
          </w:rPr>
          <w:tab/>
        </w:r>
        <w:r w:rsidR="00E42B63" w:rsidRPr="008E1C81">
          <w:rPr>
            <w:rStyle w:val="Hipervnculo"/>
            <w:noProof/>
          </w:rPr>
          <w:t>Perspectivas futuras del producto</w:t>
        </w:r>
        <w:r w:rsidR="00E42B63">
          <w:rPr>
            <w:noProof/>
            <w:webHidden/>
          </w:rPr>
          <w:tab/>
        </w:r>
        <w:r w:rsidR="00E42B63">
          <w:rPr>
            <w:noProof/>
            <w:webHidden/>
          </w:rPr>
          <w:fldChar w:fldCharType="begin"/>
        </w:r>
        <w:r w:rsidR="00E42B63">
          <w:rPr>
            <w:noProof/>
            <w:webHidden/>
          </w:rPr>
          <w:instrText xml:space="preserve"> PAGEREF _Toc76652802 \h </w:instrText>
        </w:r>
        <w:r w:rsidR="00E42B63">
          <w:rPr>
            <w:noProof/>
            <w:webHidden/>
          </w:rPr>
        </w:r>
        <w:r w:rsidR="00E42B63">
          <w:rPr>
            <w:noProof/>
            <w:webHidden/>
          </w:rPr>
          <w:fldChar w:fldCharType="separate"/>
        </w:r>
        <w:r w:rsidR="00E42B63">
          <w:rPr>
            <w:noProof/>
            <w:webHidden/>
          </w:rPr>
          <w:t>7</w:t>
        </w:r>
        <w:r w:rsidR="00E42B63">
          <w:rPr>
            <w:noProof/>
            <w:webHidden/>
          </w:rPr>
          <w:fldChar w:fldCharType="end"/>
        </w:r>
      </w:hyperlink>
    </w:p>
    <w:p w14:paraId="67A371ED" w14:textId="483AAABE" w:rsidR="00E42B63" w:rsidRDefault="00C819CB">
      <w:pPr>
        <w:pStyle w:val="TDC2"/>
        <w:tabs>
          <w:tab w:val="left" w:pos="960"/>
          <w:tab w:val="right" w:leader="dot" w:pos="9628"/>
        </w:tabs>
        <w:rPr>
          <w:rFonts w:asciiTheme="minorHAnsi" w:eastAsiaTheme="minorEastAsia" w:hAnsiTheme="minorHAnsi" w:cstheme="minorBidi"/>
          <w:smallCaps w:val="0"/>
          <w:noProof/>
          <w:sz w:val="22"/>
          <w:szCs w:val="22"/>
          <w:lang w:val="en-GB" w:eastAsia="en-GB"/>
        </w:rPr>
      </w:pPr>
      <w:hyperlink w:anchor="_Toc76652803" w:history="1">
        <w:r w:rsidR="00E42B63" w:rsidRPr="008E1C81">
          <w:rPr>
            <w:rStyle w:val="Hipervnculo"/>
            <w:noProof/>
          </w:rPr>
          <w:t>3.3.</w:t>
        </w:r>
        <w:r w:rsidR="00E42B63">
          <w:rPr>
            <w:rFonts w:asciiTheme="minorHAnsi" w:eastAsiaTheme="minorEastAsia" w:hAnsiTheme="minorHAnsi" w:cstheme="minorBidi"/>
            <w:smallCaps w:val="0"/>
            <w:noProof/>
            <w:sz w:val="22"/>
            <w:szCs w:val="22"/>
            <w:lang w:val="en-GB" w:eastAsia="en-GB"/>
          </w:rPr>
          <w:tab/>
        </w:r>
        <w:r w:rsidR="00E42B63" w:rsidRPr="008E1C81">
          <w:rPr>
            <w:rStyle w:val="Hipervnculo"/>
            <w:noProof/>
          </w:rPr>
          <w:t>Reglas y Funciones de Negocio</w:t>
        </w:r>
        <w:r w:rsidR="00E42B63">
          <w:rPr>
            <w:noProof/>
            <w:webHidden/>
          </w:rPr>
          <w:tab/>
        </w:r>
        <w:r w:rsidR="00E42B63">
          <w:rPr>
            <w:noProof/>
            <w:webHidden/>
          </w:rPr>
          <w:fldChar w:fldCharType="begin"/>
        </w:r>
        <w:r w:rsidR="00E42B63">
          <w:rPr>
            <w:noProof/>
            <w:webHidden/>
          </w:rPr>
          <w:instrText xml:space="preserve"> PAGEREF _Toc76652803 \h </w:instrText>
        </w:r>
        <w:r w:rsidR="00E42B63">
          <w:rPr>
            <w:noProof/>
            <w:webHidden/>
          </w:rPr>
        </w:r>
        <w:r w:rsidR="00E42B63">
          <w:rPr>
            <w:noProof/>
            <w:webHidden/>
          </w:rPr>
          <w:fldChar w:fldCharType="separate"/>
        </w:r>
        <w:r w:rsidR="00E42B63">
          <w:rPr>
            <w:noProof/>
            <w:webHidden/>
          </w:rPr>
          <w:t>8</w:t>
        </w:r>
        <w:r w:rsidR="00E42B63">
          <w:rPr>
            <w:noProof/>
            <w:webHidden/>
          </w:rPr>
          <w:fldChar w:fldCharType="end"/>
        </w:r>
      </w:hyperlink>
    </w:p>
    <w:p w14:paraId="04567BE0" w14:textId="61E13EA8" w:rsidR="00E42B63" w:rsidRDefault="00C819CB">
      <w:pPr>
        <w:pStyle w:val="TDC1"/>
        <w:tabs>
          <w:tab w:val="left" w:pos="480"/>
          <w:tab w:val="right" w:leader="dot" w:pos="9628"/>
        </w:tabs>
        <w:rPr>
          <w:rFonts w:asciiTheme="minorHAnsi" w:eastAsiaTheme="minorEastAsia" w:hAnsiTheme="minorHAnsi" w:cstheme="minorBidi"/>
          <w:b w:val="0"/>
          <w:bCs w:val="0"/>
          <w:caps w:val="0"/>
          <w:noProof/>
          <w:sz w:val="22"/>
          <w:szCs w:val="22"/>
          <w:lang w:val="en-GB" w:eastAsia="en-GB"/>
        </w:rPr>
      </w:pPr>
      <w:hyperlink w:anchor="_Toc76652804" w:history="1">
        <w:r w:rsidR="00E42B63" w:rsidRPr="008E1C81">
          <w:rPr>
            <w:rStyle w:val="Hipervnculo"/>
            <w:noProof/>
          </w:rPr>
          <w:t>4.</w:t>
        </w:r>
        <w:r w:rsidR="00E42B63">
          <w:rPr>
            <w:rFonts w:asciiTheme="minorHAnsi" w:eastAsiaTheme="minorEastAsia" w:hAnsiTheme="minorHAnsi" w:cstheme="minorBidi"/>
            <w:b w:val="0"/>
            <w:bCs w:val="0"/>
            <w:caps w:val="0"/>
            <w:noProof/>
            <w:sz w:val="22"/>
            <w:szCs w:val="22"/>
            <w:lang w:val="en-GB" w:eastAsia="en-GB"/>
          </w:rPr>
          <w:tab/>
        </w:r>
        <w:r w:rsidR="00E42B63" w:rsidRPr="008E1C81">
          <w:rPr>
            <w:rStyle w:val="Hipervnculo"/>
            <w:noProof/>
          </w:rPr>
          <w:t>Requisitos</w:t>
        </w:r>
        <w:r w:rsidR="00E42B63">
          <w:rPr>
            <w:noProof/>
            <w:webHidden/>
          </w:rPr>
          <w:tab/>
        </w:r>
        <w:r w:rsidR="00E42B63">
          <w:rPr>
            <w:noProof/>
            <w:webHidden/>
          </w:rPr>
          <w:fldChar w:fldCharType="begin"/>
        </w:r>
        <w:r w:rsidR="00E42B63">
          <w:rPr>
            <w:noProof/>
            <w:webHidden/>
          </w:rPr>
          <w:instrText xml:space="preserve"> PAGEREF _Toc76652804 \h </w:instrText>
        </w:r>
        <w:r w:rsidR="00E42B63">
          <w:rPr>
            <w:noProof/>
            <w:webHidden/>
          </w:rPr>
        </w:r>
        <w:r w:rsidR="00E42B63">
          <w:rPr>
            <w:noProof/>
            <w:webHidden/>
          </w:rPr>
          <w:fldChar w:fldCharType="separate"/>
        </w:r>
        <w:r w:rsidR="00E42B63">
          <w:rPr>
            <w:noProof/>
            <w:webHidden/>
          </w:rPr>
          <w:t>13</w:t>
        </w:r>
        <w:r w:rsidR="00E42B63">
          <w:rPr>
            <w:noProof/>
            <w:webHidden/>
          </w:rPr>
          <w:fldChar w:fldCharType="end"/>
        </w:r>
      </w:hyperlink>
    </w:p>
    <w:p w14:paraId="04DAEDA3" w14:textId="7755375C" w:rsidR="00E42B63" w:rsidRDefault="00C819CB">
      <w:pPr>
        <w:pStyle w:val="TDC2"/>
        <w:tabs>
          <w:tab w:val="left" w:pos="960"/>
          <w:tab w:val="right" w:leader="dot" w:pos="9628"/>
        </w:tabs>
        <w:rPr>
          <w:rFonts w:asciiTheme="minorHAnsi" w:eastAsiaTheme="minorEastAsia" w:hAnsiTheme="minorHAnsi" w:cstheme="minorBidi"/>
          <w:smallCaps w:val="0"/>
          <w:noProof/>
          <w:sz w:val="22"/>
          <w:szCs w:val="22"/>
          <w:lang w:val="en-GB" w:eastAsia="en-GB"/>
        </w:rPr>
      </w:pPr>
      <w:hyperlink w:anchor="_Toc76652805" w:history="1">
        <w:r w:rsidR="00E42B63" w:rsidRPr="008E1C81">
          <w:rPr>
            <w:rStyle w:val="Hipervnculo"/>
            <w:noProof/>
          </w:rPr>
          <w:t>4.1.</w:t>
        </w:r>
        <w:r w:rsidR="00E42B63">
          <w:rPr>
            <w:rFonts w:asciiTheme="minorHAnsi" w:eastAsiaTheme="minorEastAsia" w:hAnsiTheme="minorHAnsi" w:cstheme="minorBidi"/>
            <w:smallCaps w:val="0"/>
            <w:noProof/>
            <w:sz w:val="22"/>
            <w:szCs w:val="22"/>
            <w:lang w:val="en-GB" w:eastAsia="en-GB"/>
          </w:rPr>
          <w:tab/>
        </w:r>
        <w:r w:rsidR="00E42B63" w:rsidRPr="008E1C81">
          <w:rPr>
            <w:rStyle w:val="Hipervnculo"/>
            <w:noProof/>
          </w:rPr>
          <w:t>Funcionales</w:t>
        </w:r>
        <w:r w:rsidR="00E42B63">
          <w:rPr>
            <w:noProof/>
            <w:webHidden/>
          </w:rPr>
          <w:tab/>
        </w:r>
        <w:r w:rsidR="00E42B63">
          <w:rPr>
            <w:noProof/>
            <w:webHidden/>
          </w:rPr>
          <w:fldChar w:fldCharType="begin"/>
        </w:r>
        <w:r w:rsidR="00E42B63">
          <w:rPr>
            <w:noProof/>
            <w:webHidden/>
          </w:rPr>
          <w:instrText xml:space="preserve"> PAGEREF _Toc76652805 \h </w:instrText>
        </w:r>
        <w:r w:rsidR="00E42B63">
          <w:rPr>
            <w:noProof/>
            <w:webHidden/>
          </w:rPr>
        </w:r>
        <w:r w:rsidR="00E42B63">
          <w:rPr>
            <w:noProof/>
            <w:webHidden/>
          </w:rPr>
          <w:fldChar w:fldCharType="separate"/>
        </w:r>
        <w:r w:rsidR="00E42B63">
          <w:rPr>
            <w:noProof/>
            <w:webHidden/>
          </w:rPr>
          <w:t>13</w:t>
        </w:r>
        <w:r w:rsidR="00E42B63">
          <w:rPr>
            <w:noProof/>
            <w:webHidden/>
          </w:rPr>
          <w:fldChar w:fldCharType="end"/>
        </w:r>
      </w:hyperlink>
    </w:p>
    <w:p w14:paraId="5DDB2E9A" w14:textId="69F3FB6D" w:rsidR="00E42B63" w:rsidRDefault="00C819CB">
      <w:pPr>
        <w:pStyle w:val="TDC3"/>
        <w:tabs>
          <w:tab w:val="left" w:pos="1200"/>
          <w:tab w:val="right" w:leader="dot" w:pos="9628"/>
        </w:tabs>
        <w:rPr>
          <w:rFonts w:asciiTheme="minorHAnsi" w:eastAsiaTheme="minorEastAsia" w:hAnsiTheme="minorHAnsi" w:cstheme="minorBidi"/>
          <w:i w:val="0"/>
          <w:iCs w:val="0"/>
          <w:noProof/>
          <w:sz w:val="22"/>
          <w:szCs w:val="22"/>
          <w:lang w:val="en-GB" w:eastAsia="en-GB"/>
        </w:rPr>
      </w:pPr>
      <w:hyperlink w:anchor="_Toc76652806" w:history="1">
        <w:r w:rsidR="00E42B63" w:rsidRPr="008E1C81">
          <w:rPr>
            <w:rStyle w:val="Hipervnculo"/>
            <w:rFonts w:eastAsia="Calibri"/>
            <w:noProof/>
          </w:rPr>
          <w:t>4.1.1.</w:t>
        </w:r>
        <w:r w:rsidR="00E42B63">
          <w:rPr>
            <w:rFonts w:asciiTheme="minorHAnsi" w:eastAsiaTheme="minorEastAsia" w:hAnsiTheme="minorHAnsi" w:cstheme="minorBidi"/>
            <w:i w:val="0"/>
            <w:iCs w:val="0"/>
            <w:noProof/>
            <w:sz w:val="22"/>
            <w:szCs w:val="22"/>
            <w:lang w:val="en-GB" w:eastAsia="en-GB"/>
          </w:rPr>
          <w:tab/>
        </w:r>
        <w:r w:rsidR="00E42B63" w:rsidRPr="008E1C81">
          <w:rPr>
            <w:rStyle w:val="Hipervnculo"/>
            <w:noProof/>
          </w:rPr>
          <w:t>Lista de Requisitos Funcionales</w:t>
        </w:r>
        <w:r w:rsidR="00E42B63">
          <w:rPr>
            <w:noProof/>
            <w:webHidden/>
          </w:rPr>
          <w:tab/>
        </w:r>
        <w:r w:rsidR="00E42B63">
          <w:rPr>
            <w:noProof/>
            <w:webHidden/>
          </w:rPr>
          <w:fldChar w:fldCharType="begin"/>
        </w:r>
        <w:r w:rsidR="00E42B63">
          <w:rPr>
            <w:noProof/>
            <w:webHidden/>
          </w:rPr>
          <w:instrText xml:space="preserve"> PAGEREF _Toc76652806 \h </w:instrText>
        </w:r>
        <w:r w:rsidR="00E42B63">
          <w:rPr>
            <w:noProof/>
            <w:webHidden/>
          </w:rPr>
        </w:r>
        <w:r w:rsidR="00E42B63">
          <w:rPr>
            <w:noProof/>
            <w:webHidden/>
          </w:rPr>
          <w:fldChar w:fldCharType="separate"/>
        </w:r>
        <w:r w:rsidR="00E42B63">
          <w:rPr>
            <w:noProof/>
            <w:webHidden/>
          </w:rPr>
          <w:t>13</w:t>
        </w:r>
        <w:r w:rsidR="00E42B63">
          <w:rPr>
            <w:noProof/>
            <w:webHidden/>
          </w:rPr>
          <w:fldChar w:fldCharType="end"/>
        </w:r>
      </w:hyperlink>
    </w:p>
    <w:p w14:paraId="3C97A01D" w14:textId="270C0435" w:rsidR="00E42B63" w:rsidRDefault="00C819CB">
      <w:pPr>
        <w:pStyle w:val="TDC3"/>
        <w:tabs>
          <w:tab w:val="left" w:pos="1200"/>
          <w:tab w:val="right" w:leader="dot" w:pos="9628"/>
        </w:tabs>
        <w:rPr>
          <w:rFonts w:asciiTheme="minorHAnsi" w:eastAsiaTheme="minorEastAsia" w:hAnsiTheme="minorHAnsi" w:cstheme="minorBidi"/>
          <w:i w:val="0"/>
          <w:iCs w:val="0"/>
          <w:noProof/>
          <w:sz w:val="22"/>
          <w:szCs w:val="22"/>
          <w:lang w:val="en-GB" w:eastAsia="en-GB"/>
        </w:rPr>
      </w:pPr>
      <w:hyperlink w:anchor="_Toc76652807" w:history="1">
        <w:r w:rsidR="00E42B63" w:rsidRPr="008E1C81">
          <w:rPr>
            <w:rStyle w:val="Hipervnculo"/>
            <w:noProof/>
          </w:rPr>
          <w:t>4.1.2.</w:t>
        </w:r>
        <w:r w:rsidR="00E42B63">
          <w:rPr>
            <w:rFonts w:asciiTheme="minorHAnsi" w:eastAsiaTheme="minorEastAsia" w:hAnsiTheme="minorHAnsi" w:cstheme="minorBidi"/>
            <w:i w:val="0"/>
            <w:iCs w:val="0"/>
            <w:noProof/>
            <w:sz w:val="22"/>
            <w:szCs w:val="22"/>
            <w:lang w:val="en-GB" w:eastAsia="en-GB"/>
          </w:rPr>
          <w:tab/>
        </w:r>
        <w:r w:rsidR="00E42B63" w:rsidRPr="008E1C81">
          <w:rPr>
            <w:rStyle w:val="Hipervnculo"/>
            <w:noProof/>
          </w:rPr>
          <w:t>Descripción de Requisitos Funcionales</w:t>
        </w:r>
        <w:r w:rsidR="00E42B63">
          <w:rPr>
            <w:noProof/>
            <w:webHidden/>
          </w:rPr>
          <w:tab/>
        </w:r>
        <w:r w:rsidR="00E42B63">
          <w:rPr>
            <w:noProof/>
            <w:webHidden/>
          </w:rPr>
          <w:fldChar w:fldCharType="begin"/>
        </w:r>
        <w:r w:rsidR="00E42B63">
          <w:rPr>
            <w:noProof/>
            <w:webHidden/>
          </w:rPr>
          <w:instrText xml:space="preserve"> PAGEREF _Toc76652807 \h </w:instrText>
        </w:r>
        <w:r w:rsidR="00E42B63">
          <w:rPr>
            <w:noProof/>
            <w:webHidden/>
          </w:rPr>
        </w:r>
        <w:r w:rsidR="00E42B63">
          <w:rPr>
            <w:noProof/>
            <w:webHidden/>
          </w:rPr>
          <w:fldChar w:fldCharType="separate"/>
        </w:r>
        <w:r w:rsidR="00E42B63">
          <w:rPr>
            <w:noProof/>
            <w:webHidden/>
          </w:rPr>
          <w:t>14</w:t>
        </w:r>
        <w:r w:rsidR="00E42B63">
          <w:rPr>
            <w:noProof/>
            <w:webHidden/>
          </w:rPr>
          <w:fldChar w:fldCharType="end"/>
        </w:r>
      </w:hyperlink>
    </w:p>
    <w:p w14:paraId="1FE64E08" w14:textId="3CA9B95D" w:rsidR="00E42B63" w:rsidRDefault="00C819CB">
      <w:pPr>
        <w:pStyle w:val="TDC2"/>
        <w:tabs>
          <w:tab w:val="left" w:pos="960"/>
          <w:tab w:val="right" w:leader="dot" w:pos="9628"/>
        </w:tabs>
        <w:rPr>
          <w:rFonts w:asciiTheme="minorHAnsi" w:eastAsiaTheme="minorEastAsia" w:hAnsiTheme="minorHAnsi" w:cstheme="minorBidi"/>
          <w:smallCaps w:val="0"/>
          <w:noProof/>
          <w:sz w:val="22"/>
          <w:szCs w:val="22"/>
          <w:lang w:val="en-GB" w:eastAsia="en-GB"/>
        </w:rPr>
      </w:pPr>
      <w:hyperlink w:anchor="_Toc76652808" w:history="1">
        <w:r w:rsidR="00E42B63" w:rsidRPr="008E1C81">
          <w:rPr>
            <w:rStyle w:val="Hipervnculo"/>
            <w:noProof/>
          </w:rPr>
          <w:t>4.2.</w:t>
        </w:r>
        <w:r w:rsidR="00E42B63">
          <w:rPr>
            <w:rFonts w:asciiTheme="minorHAnsi" w:eastAsiaTheme="minorEastAsia" w:hAnsiTheme="minorHAnsi" w:cstheme="minorBidi"/>
            <w:smallCaps w:val="0"/>
            <w:noProof/>
            <w:sz w:val="22"/>
            <w:szCs w:val="22"/>
            <w:lang w:val="en-GB" w:eastAsia="en-GB"/>
          </w:rPr>
          <w:tab/>
        </w:r>
        <w:r w:rsidR="00E42B63" w:rsidRPr="008E1C81">
          <w:rPr>
            <w:rStyle w:val="Hipervnculo"/>
            <w:noProof/>
          </w:rPr>
          <w:t>No funcionales</w:t>
        </w:r>
        <w:r w:rsidR="00E42B63">
          <w:rPr>
            <w:noProof/>
            <w:webHidden/>
          </w:rPr>
          <w:tab/>
        </w:r>
        <w:r w:rsidR="00E42B63">
          <w:rPr>
            <w:noProof/>
            <w:webHidden/>
          </w:rPr>
          <w:fldChar w:fldCharType="begin"/>
        </w:r>
        <w:r w:rsidR="00E42B63">
          <w:rPr>
            <w:noProof/>
            <w:webHidden/>
          </w:rPr>
          <w:instrText xml:space="preserve"> PAGEREF _Toc76652808 \h </w:instrText>
        </w:r>
        <w:r w:rsidR="00E42B63">
          <w:rPr>
            <w:noProof/>
            <w:webHidden/>
          </w:rPr>
        </w:r>
        <w:r w:rsidR="00E42B63">
          <w:rPr>
            <w:noProof/>
            <w:webHidden/>
          </w:rPr>
          <w:fldChar w:fldCharType="separate"/>
        </w:r>
        <w:r w:rsidR="00E42B63">
          <w:rPr>
            <w:noProof/>
            <w:webHidden/>
          </w:rPr>
          <w:t>38</w:t>
        </w:r>
        <w:r w:rsidR="00E42B63">
          <w:rPr>
            <w:noProof/>
            <w:webHidden/>
          </w:rPr>
          <w:fldChar w:fldCharType="end"/>
        </w:r>
      </w:hyperlink>
    </w:p>
    <w:p w14:paraId="614C460C" w14:textId="2DB1E4D2" w:rsidR="00E42B63" w:rsidRDefault="00C819CB">
      <w:pPr>
        <w:pStyle w:val="TDC3"/>
        <w:tabs>
          <w:tab w:val="left" w:pos="1200"/>
          <w:tab w:val="right" w:leader="dot" w:pos="9628"/>
        </w:tabs>
        <w:rPr>
          <w:rFonts w:asciiTheme="minorHAnsi" w:eastAsiaTheme="minorEastAsia" w:hAnsiTheme="minorHAnsi" w:cstheme="minorBidi"/>
          <w:i w:val="0"/>
          <w:iCs w:val="0"/>
          <w:noProof/>
          <w:sz w:val="22"/>
          <w:szCs w:val="22"/>
          <w:lang w:val="en-GB" w:eastAsia="en-GB"/>
        </w:rPr>
      </w:pPr>
      <w:hyperlink w:anchor="_Toc76652809" w:history="1">
        <w:r w:rsidR="00E42B63" w:rsidRPr="008E1C81">
          <w:rPr>
            <w:rStyle w:val="Hipervnculo"/>
            <w:noProof/>
          </w:rPr>
          <w:t>4.2.1.</w:t>
        </w:r>
        <w:r w:rsidR="00E42B63">
          <w:rPr>
            <w:rFonts w:asciiTheme="minorHAnsi" w:eastAsiaTheme="minorEastAsia" w:hAnsiTheme="minorHAnsi" w:cstheme="minorBidi"/>
            <w:i w:val="0"/>
            <w:iCs w:val="0"/>
            <w:noProof/>
            <w:sz w:val="22"/>
            <w:szCs w:val="22"/>
            <w:lang w:val="en-GB" w:eastAsia="en-GB"/>
          </w:rPr>
          <w:tab/>
        </w:r>
        <w:r w:rsidR="00E42B63" w:rsidRPr="008E1C81">
          <w:rPr>
            <w:rStyle w:val="Hipervnculo"/>
            <w:noProof/>
          </w:rPr>
          <w:t>Lista de Requisitos No Funcionales</w:t>
        </w:r>
        <w:r w:rsidR="00E42B63">
          <w:rPr>
            <w:noProof/>
            <w:webHidden/>
          </w:rPr>
          <w:tab/>
        </w:r>
        <w:r w:rsidR="00E42B63">
          <w:rPr>
            <w:noProof/>
            <w:webHidden/>
          </w:rPr>
          <w:fldChar w:fldCharType="begin"/>
        </w:r>
        <w:r w:rsidR="00E42B63">
          <w:rPr>
            <w:noProof/>
            <w:webHidden/>
          </w:rPr>
          <w:instrText xml:space="preserve"> PAGEREF _Toc76652809 \h </w:instrText>
        </w:r>
        <w:r w:rsidR="00E42B63">
          <w:rPr>
            <w:noProof/>
            <w:webHidden/>
          </w:rPr>
        </w:r>
        <w:r w:rsidR="00E42B63">
          <w:rPr>
            <w:noProof/>
            <w:webHidden/>
          </w:rPr>
          <w:fldChar w:fldCharType="separate"/>
        </w:r>
        <w:r w:rsidR="00E42B63">
          <w:rPr>
            <w:noProof/>
            <w:webHidden/>
          </w:rPr>
          <w:t>38</w:t>
        </w:r>
        <w:r w:rsidR="00E42B63">
          <w:rPr>
            <w:noProof/>
            <w:webHidden/>
          </w:rPr>
          <w:fldChar w:fldCharType="end"/>
        </w:r>
      </w:hyperlink>
    </w:p>
    <w:p w14:paraId="46281C97" w14:textId="10B20C24" w:rsidR="00E42B63" w:rsidRDefault="00C819CB">
      <w:pPr>
        <w:pStyle w:val="TDC3"/>
        <w:tabs>
          <w:tab w:val="left" w:pos="1200"/>
          <w:tab w:val="right" w:leader="dot" w:pos="9628"/>
        </w:tabs>
        <w:rPr>
          <w:rFonts w:asciiTheme="minorHAnsi" w:eastAsiaTheme="minorEastAsia" w:hAnsiTheme="minorHAnsi" w:cstheme="minorBidi"/>
          <w:i w:val="0"/>
          <w:iCs w:val="0"/>
          <w:noProof/>
          <w:sz w:val="22"/>
          <w:szCs w:val="22"/>
          <w:lang w:val="en-GB" w:eastAsia="en-GB"/>
        </w:rPr>
      </w:pPr>
      <w:hyperlink w:anchor="_Toc76652810" w:history="1">
        <w:r w:rsidR="00E42B63" w:rsidRPr="008E1C81">
          <w:rPr>
            <w:rStyle w:val="Hipervnculo"/>
            <w:noProof/>
          </w:rPr>
          <w:t>4.2.2.</w:t>
        </w:r>
        <w:r w:rsidR="00E42B63">
          <w:rPr>
            <w:rFonts w:asciiTheme="minorHAnsi" w:eastAsiaTheme="minorEastAsia" w:hAnsiTheme="minorHAnsi" w:cstheme="minorBidi"/>
            <w:i w:val="0"/>
            <w:iCs w:val="0"/>
            <w:noProof/>
            <w:sz w:val="22"/>
            <w:szCs w:val="22"/>
            <w:lang w:val="en-GB" w:eastAsia="en-GB"/>
          </w:rPr>
          <w:tab/>
        </w:r>
        <w:r w:rsidR="00E42B63" w:rsidRPr="008E1C81">
          <w:rPr>
            <w:rStyle w:val="Hipervnculo"/>
            <w:noProof/>
          </w:rPr>
          <w:t>Descripción de Requisitos No Funcionales</w:t>
        </w:r>
        <w:r w:rsidR="00E42B63">
          <w:rPr>
            <w:noProof/>
            <w:webHidden/>
          </w:rPr>
          <w:tab/>
        </w:r>
        <w:r w:rsidR="00E42B63">
          <w:rPr>
            <w:noProof/>
            <w:webHidden/>
          </w:rPr>
          <w:fldChar w:fldCharType="begin"/>
        </w:r>
        <w:r w:rsidR="00E42B63">
          <w:rPr>
            <w:noProof/>
            <w:webHidden/>
          </w:rPr>
          <w:instrText xml:space="preserve"> PAGEREF _Toc76652810 \h </w:instrText>
        </w:r>
        <w:r w:rsidR="00E42B63">
          <w:rPr>
            <w:noProof/>
            <w:webHidden/>
          </w:rPr>
        </w:r>
        <w:r w:rsidR="00E42B63">
          <w:rPr>
            <w:noProof/>
            <w:webHidden/>
          </w:rPr>
          <w:fldChar w:fldCharType="separate"/>
        </w:r>
        <w:r w:rsidR="00E42B63">
          <w:rPr>
            <w:noProof/>
            <w:webHidden/>
          </w:rPr>
          <w:t>38</w:t>
        </w:r>
        <w:r w:rsidR="00E42B63">
          <w:rPr>
            <w:noProof/>
            <w:webHidden/>
          </w:rPr>
          <w:fldChar w:fldCharType="end"/>
        </w:r>
      </w:hyperlink>
    </w:p>
    <w:p w14:paraId="0BDDABB8" w14:textId="182316C2" w:rsidR="00E42B63" w:rsidRDefault="00C819CB">
      <w:pPr>
        <w:pStyle w:val="TDC3"/>
        <w:tabs>
          <w:tab w:val="left" w:pos="1200"/>
          <w:tab w:val="right" w:leader="dot" w:pos="9628"/>
        </w:tabs>
        <w:rPr>
          <w:rFonts w:asciiTheme="minorHAnsi" w:eastAsiaTheme="minorEastAsia" w:hAnsiTheme="minorHAnsi" w:cstheme="minorBidi"/>
          <w:i w:val="0"/>
          <w:iCs w:val="0"/>
          <w:noProof/>
          <w:sz w:val="22"/>
          <w:szCs w:val="22"/>
          <w:lang w:val="en-GB" w:eastAsia="en-GB"/>
        </w:rPr>
      </w:pPr>
      <w:hyperlink w:anchor="_Toc76652811" w:history="1">
        <w:r w:rsidR="00E42B63" w:rsidRPr="008E1C81">
          <w:rPr>
            <w:rStyle w:val="Hipervnculo"/>
            <w:noProof/>
          </w:rPr>
          <w:t>4.2.3.</w:t>
        </w:r>
        <w:r w:rsidR="00E42B63">
          <w:rPr>
            <w:rFonts w:asciiTheme="minorHAnsi" w:eastAsiaTheme="minorEastAsia" w:hAnsiTheme="minorHAnsi" w:cstheme="minorBidi"/>
            <w:i w:val="0"/>
            <w:iCs w:val="0"/>
            <w:noProof/>
            <w:sz w:val="22"/>
            <w:szCs w:val="22"/>
            <w:lang w:val="en-GB" w:eastAsia="en-GB"/>
          </w:rPr>
          <w:tab/>
        </w:r>
        <w:r w:rsidR="00E42B63" w:rsidRPr="008E1C81">
          <w:rPr>
            <w:rStyle w:val="Hipervnculo"/>
            <w:noProof/>
          </w:rPr>
          <w:t>Tamaño y rendimiento</w:t>
        </w:r>
        <w:r w:rsidR="00E42B63">
          <w:rPr>
            <w:noProof/>
            <w:webHidden/>
          </w:rPr>
          <w:tab/>
        </w:r>
        <w:r w:rsidR="00E42B63">
          <w:rPr>
            <w:noProof/>
            <w:webHidden/>
          </w:rPr>
          <w:fldChar w:fldCharType="begin"/>
        </w:r>
        <w:r w:rsidR="00E42B63">
          <w:rPr>
            <w:noProof/>
            <w:webHidden/>
          </w:rPr>
          <w:instrText xml:space="preserve"> PAGEREF _Toc76652811 \h </w:instrText>
        </w:r>
        <w:r w:rsidR="00E42B63">
          <w:rPr>
            <w:noProof/>
            <w:webHidden/>
          </w:rPr>
        </w:r>
        <w:r w:rsidR="00E42B63">
          <w:rPr>
            <w:noProof/>
            <w:webHidden/>
          </w:rPr>
          <w:fldChar w:fldCharType="separate"/>
        </w:r>
        <w:r w:rsidR="00E42B63">
          <w:rPr>
            <w:noProof/>
            <w:webHidden/>
          </w:rPr>
          <w:t>42</w:t>
        </w:r>
        <w:r w:rsidR="00E42B63">
          <w:rPr>
            <w:noProof/>
            <w:webHidden/>
          </w:rPr>
          <w:fldChar w:fldCharType="end"/>
        </w:r>
      </w:hyperlink>
    </w:p>
    <w:p w14:paraId="521163AC" w14:textId="73C42D5F" w:rsidR="00E42B63" w:rsidRDefault="00C819CB">
      <w:pPr>
        <w:pStyle w:val="TDC3"/>
        <w:tabs>
          <w:tab w:val="left" w:pos="1200"/>
          <w:tab w:val="right" w:leader="dot" w:pos="9628"/>
        </w:tabs>
        <w:rPr>
          <w:rFonts w:asciiTheme="minorHAnsi" w:eastAsiaTheme="minorEastAsia" w:hAnsiTheme="minorHAnsi" w:cstheme="minorBidi"/>
          <w:i w:val="0"/>
          <w:iCs w:val="0"/>
          <w:noProof/>
          <w:sz w:val="22"/>
          <w:szCs w:val="22"/>
          <w:lang w:val="en-GB" w:eastAsia="en-GB"/>
        </w:rPr>
      </w:pPr>
      <w:hyperlink w:anchor="_Toc76652812" w:history="1">
        <w:r w:rsidR="00E42B63" w:rsidRPr="008E1C81">
          <w:rPr>
            <w:rStyle w:val="Hipervnculo"/>
            <w:noProof/>
          </w:rPr>
          <w:t>4.2.4.</w:t>
        </w:r>
        <w:r w:rsidR="00E42B63">
          <w:rPr>
            <w:rFonts w:asciiTheme="minorHAnsi" w:eastAsiaTheme="minorEastAsia" w:hAnsiTheme="minorHAnsi" w:cstheme="minorBidi"/>
            <w:i w:val="0"/>
            <w:iCs w:val="0"/>
            <w:noProof/>
            <w:sz w:val="22"/>
            <w:szCs w:val="22"/>
            <w:lang w:val="en-GB" w:eastAsia="en-GB"/>
          </w:rPr>
          <w:tab/>
        </w:r>
        <w:r w:rsidR="00E42B63" w:rsidRPr="008E1C81">
          <w:rPr>
            <w:rStyle w:val="Hipervnculo"/>
            <w:noProof/>
          </w:rPr>
          <w:t>Calidad</w:t>
        </w:r>
        <w:r w:rsidR="00E42B63">
          <w:rPr>
            <w:noProof/>
            <w:webHidden/>
          </w:rPr>
          <w:tab/>
        </w:r>
        <w:r w:rsidR="00E42B63">
          <w:rPr>
            <w:noProof/>
            <w:webHidden/>
          </w:rPr>
          <w:fldChar w:fldCharType="begin"/>
        </w:r>
        <w:r w:rsidR="00E42B63">
          <w:rPr>
            <w:noProof/>
            <w:webHidden/>
          </w:rPr>
          <w:instrText xml:space="preserve"> PAGEREF _Toc76652812 \h </w:instrText>
        </w:r>
        <w:r w:rsidR="00E42B63">
          <w:rPr>
            <w:noProof/>
            <w:webHidden/>
          </w:rPr>
        </w:r>
        <w:r w:rsidR="00E42B63">
          <w:rPr>
            <w:noProof/>
            <w:webHidden/>
          </w:rPr>
          <w:fldChar w:fldCharType="separate"/>
        </w:r>
        <w:r w:rsidR="00E42B63">
          <w:rPr>
            <w:noProof/>
            <w:webHidden/>
          </w:rPr>
          <w:t>43</w:t>
        </w:r>
        <w:r w:rsidR="00E42B63">
          <w:rPr>
            <w:noProof/>
            <w:webHidden/>
          </w:rPr>
          <w:fldChar w:fldCharType="end"/>
        </w:r>
      </w:hyperlink>
    </w:p>
    <w:p w14:paraId="00298F4F" w14:textId="11805968" w:rsidR="00E42B63" w:rsidRDefault="00C819CB">
      <w:pPr>
        <w:pStyle w:val="TDC3"/>
        <w:tabs>
          <w:tab w:val="left" w:pos="1200"/>
          <w:tab w:val="right" w:leader="dot" w:pos="9628"/>
        </w:tabs>
        <w:rPr>
          <w:rFonts w:asciiTheme="minorHAnsi" w:eastAsiaTheme="minorEastAsia" w:hAnsiTheme="minorHAnsi" w:cstheme="minorBidi"/>
          <w:i w:val="0"/>
          <w:iCs w:val="0"/>
          <w:noProof/>
          <w:sz w:val="22"/>
          <w:szCs w:val="22"/>
          <w:lang w:val="en-GB" w:eastAsia="en-GB"/>
        </w:rPr>
      </w:pPr>
      <w:hyperlink w:anchor="_Toc76652813" w:history="1">
        <w:r w:rsidR="00E42B63" w:rsidRPr="008E1C81">
          <w:rPr>
            <w:rStyle w:val="Hipervnculo"/>
            <w:noProof/>
          </w:rPr>
          <w:t>4.2.5.</w:t>
        </w:r>
        <w:r w:rsidR="00E42B63">
          <w:rPr>
            <w:rFonts w:asciiTheme="minorHAnsi" w:eastAsiaTheme="minorEastAsia" w:hAnsiTheme="minorHAnsi" w:cstheme="minorBidi"/>
            <w:i w:val="0"/>
            <w:iCs w:val="0"/>
            <w:noProof/>
            <w:sz w:val="22"/>
            <w:szCs w:val="22"/>
            <w:lang w:val="en-GB" w:eastAsia="en-GB"/>
          </w:rPr>
          <w:tab/>
        </w:r>
        <w:r w:rsidR="00E42B63" w:rsidRPr="008E1C81">
          <w:rPr>
            <w:rStyle w:val="Hipervnculo"/>
            <w:noProof/>
          </w:rPr>
          <w:t>Otros</w:t>
        </w:r>
        <w:r w:rsidR="00E42B63">
          <w:rPr>
            <w:noProof/>
            <w:webHidden/>
          </w:rPr>
          <w:tab/>
        </w:r>
        <w:r w:rsidR="00E42B63">
          <w:rPr>
            <w:noProof/>
            <w:webHidden/>
          </w:rPr>
          <w:fldChar w:fldCharType="begin"/>
        </w:r>
        <w:r w:rsidR="00E42B63">
          <w:rPr>
            <w:noProof/>
            <w:webHidden/>
          </w:rPr>
          <w:instrText xml:space="preserve"> PAGEREF _Toc76652813 \h </w:instrText>
        </w:r>
        <w:r w:rsidR="00E42B63">
          <w:rPr>
            <w:noProof/>
            <w:webHidden/>
          </w:rPr>
        </w:r>
        <w:r w:rsidR="00E42B63">
          <w:rPr>
            <w:noProof/>
            <w:webHidden/>
          </w:rPr>
          <w:fldChar w:fldCharType="separate"/>
        </w:r>
        <w:r w:rsidR="00E42B63">
          <w:rPr>
            <w:noProof/>
            <w:webHidden/>
          </w:rPr>
          <w:t>43</w:t>
        </w:r>
        <w:r w:rsidR="00E42B63">
          <w:rPr>
            <w:noProof/>
            <w:webHidden/>
          </w:rPr>
          <w:fldChar w:fldCharType="end"/>
        </w:r>
      </w:hyperlink>
    </w:p>
    <w:p w14:paraId="556B8AA9" w14:textId="7B431D49" w:rsidR="00E42B63" w:rsidRDefault="00C819CB">
      <w:pPr>
        <w:pStyle w:val="TDC1"/>
        <w:tabs>
          <w:tab w:val="left" w:pos="480"/>
          <w:tab w:val="right" w:leader="dot" w:pos="9628"/>
        </w:tabs>
        <w:rPr>
          <w:rFonts w:asciiTheme="minorHAnsi" w:eastAsiaTheme="minorEastAsia" w:hAnsiTheme="minorHAnsi" w:cstheme="minorBidi"/>
          <w:b w:val="0"/>
          <w:bCs w:val="0"/>
          <w:caps w:val="0"/>
          <w:noProof/>
          <w:sz w:val="22"/>
          <w:szCs w:val="22"/>
          <w:lang w:val="en-GB" w:eastAsia="en-GB"/>
        </w:rPr>
      </w:pPr>
      <w:hyperlink w:anchor="_Toc76652814" w:history="1">
        <w:r w:rsidR="00E42B63" w:rsidRPr="008E1C81">
          <w:rPr>
            <w:rStyle w:val="Hipervnculo"/>
            <w:noProof/>
          </w:rPr>
          <w:t>5.</w:t>
        </w:r>
        <w:r w:rsidR="00E42B63">
          <w:rPr>
            <w:rFonts w:asciiTheme="minorHAnsi" w:eastAsiaTheme="minorEastAsia" w:hAnsiTheme="minorHAnsi" w:cstheme="minorBidi"/>
            <w:b w:val="0"/>
            <w:bCs w:val="0"/>
            <w:caps w:val="0"/>
            <w:noProof/>
            <w:sz w:val="22"/>
            <w:szCs w:val="22"/>
            <w:lang w:val="en-GB" w:eastAsia="en-GB"/>
          </w:rPr>
          <w:tab/>
        </w:r>
        <w:r w:rsidR="00E42B63" w:rsidRPr="008E1C81">
          <w:rPr>
            <w:rStyle w:val="Hipervnculo"/>
            <w:noProof/>
          </w:rPr>
          <w:t>Arquitectura del Producto/Sistema</w:t>
        </w:r>
        <w:r w:rsidR="00E42B63">
          <w:rPr>
            <w:noProof/>
            <w:webHidden/>
          </w:rPr>
          <w:tab/>
        </w:r>
        <w:r w:rsidR="00E42B63">
          <w:rPr>
            <w:noProof/>
            <w:webHidden/>
          </w:rPr>
          <w:fldChar w:fldCharType="begin"/>
        </w:r>
        <w:r w:rsidR="00E42B63">
          <w:rPr>
            <w:noProof/>
            <w:webHidden/>
          </w:rPr>
          <w:instrText xml:space="preserve"> PAGEREF _Toc76652814 \h </w:instrText>
        </w:r>
        <w:r w:rsidR="00E42B63">
          <w:rPr>
            <w:noProof/>
            <w:webHidden/>
          </w:rPr>
        </w:r>
        <w:r w:rsidR="00E42B63">
          <w:rPr>
            <w:noProof/>
            <w:webHidden/>
          </w:rPr>
          <w:fldChar w:fldCharType="separate"/>
        </w:r>
        <w:r w:rsidR="00E42B63">
          <w:rPr>
            <w:noProof/>
            <w:webHidden/>
          </w:rPr>
          <w:t>43</w:t>
        </w:r>
        <w:r w:rsidR="00E42B63">
          <w:rPr>
            <w:noProof/>
            <w:webHidden/>
          </w:rPr>
          <w:fldChar w:fldCharType="end"/>
        </w:r>
      </w:hyperlink>
    </w:p>
    <w:p w14:paraId="19B361BF" w14:textId="5DD699E0" w:rsidR="00E42B63" w:rsidRDefault="00C819CB">
      <w:pPr>
        <w:pStyle w:val="TDC2"/>
        <w:tabs>
          <w:tab w:val="left" w:pos="960"/>
          <w:tab w:val="right" w:leader="dot" w:pos="9628"/>
        </w:tabs>
        <w:rPr>
          <w:rFonts w:asciiTheme="minorHAnsi" w:eastAsiaTheme="minorEastAsia" w:hAnsiTheme="minorHAnsi" w:cstheme="minorBidi"/>
          <w:smallCaps w:val="0"/>
          <w:noProof/>
          <w:sz w:val="22"/>
          <w:szCs w:val="22"/>
          <w:lang w:val="en-GB" w:eastAsia="en-GB"/>
        </w:rPr>
      </w:pPr>
      <w:hyperlink w:anchor="_Toc76652815" w:history="1">
        <w:r w:rsidR="00E42B63" w:rsidRPr="008E1C81">
          <w:rPr>
            <w:rStyle w:val="Hipervnculo"/>
            <w:noProof/>
          </w:rPr>
          <w:t>5.1.</w:t>
        </w:r>
        <w:r w:rsidR="00E42B63">
          <w:rPr>
            <w:rFonts w:asciiTheme="minorHAnsi" w:eastAsiaTheme="minorEastAsia" w:hAnsiTheme="minorHAnsi" w:cstheme="minorBidi"/>
            <w:smallCaps w:val="0"/>
            <w:noProof/>
            <w:sz w:val="22"/>
            <w:szCs w:val="22"/>
            <w:lang w:val="en-GB" w:eastAsia="en-GB"/>
          </w:rPr>
          <w:tab/>
        </w:r>
        <w:r w:rsidR="00E42B63" w:rsidRPr="008E1C81">
          <w:rPr>
            <w:rStyle w:val="Hipervnculo"/>
            <w:noProof/>
          </w:rPr>
          <w:t>Vista de Casos de Uso</w:t>
        </w:r>
        <w:r w:rsidR="00E42B63">
          <w:rPr>
            <w:noProof/>
            <w:webHidden/>
          </w:rPr>
          <w:tab/>
        </w:r>
        <w:r w:rsidR="00E42B63">
          <w:rPr>
            <w:noProof/>
            <w:webHidden/>
          </w:rPr>
          <w:fldChar w:fldCharType="begin"/>
        </w:r>
        <w:r w:rsidR="00E42B63">
          <w:rPr>
            <w:noProof/>
            <w:webHidden/>
          </w:rPr>
          <w:instrText xml:space="preserve"> PAGEREF _Toc76652815 \h </w:instrText>
        </w:r>
        <w:r w:rsidR="00E42B63">
          <w:rPr>
            <w:noProof/>
            <w:webHidden/>
          </w:rPr>
        </w:r>
        <w:r w:rsidR="00E42B63">
          <w:rPr>
            <w:noProof/>
            <w:webHidden/>
          </w:rPr>
          <w:fldChar w:fldCharType="separate"/>
        </w:r>
        <w:r w:rsidR="00E42B63">
          <w:rPr>
            <w:noProof/>
            <w:webHidden/>
          </w:rPr>
          <w:t>43</w:t>
        </w:r>
        <w:r w:rsidR="00E42B63">
          <w:rPr>
            <w:noProof/>
            <w:webHidden/>
          </w:rPr>
          <w:fldChar w:fldCharType="end"/>
        </w:r>
      </w:hyperlink>
    </w:p>
    <w:p w14:paraId="11B990EA" w14:textId="7C95EF96" w:rsidR="00E42B63" w:rsidRDefault="00C819CB">
      <w:pPr>
        <w:pStyle w:val="TDC3"/>
        <w:tabs>
          <w:tab w:val="left" w:pos="1200"/>
          <w:tab w:val="right" w:leader="dot" w:pos="9628"/>
        </w:tabs>
        <w:rPr>
          <w:rFonts w:asciiTheme="minorHAnsi" w:eastAsiaTheme="minorEastAsia" w:hAnsiTheme="minorHAnsi" w:cstheme="minorBidi"/>
          <w:i w:val="0"/>
          <w:iCs w:val="0"/>
          <w:noProof/>
          <w:sz w:val="22"/>
          <w:szCs w:val="22"/>
          <w:lang w:val="en-GB" w:eastAsia="en-GB"/>
        </w:rPr>
      </w:pPr>
      <w:hyperlink w:anchor="_Toc76652816" w:history="1">
        <w:r w:rsidR="00E42B63" w:rsidRPr="008E1C81">
          <w:rPr>
            <w:rStyle w:val="Hipervnculo"/>
            <w:noProof/>
          </w:rPr>
          <w:t>5.1.1.</w:t>
        </w:r>
        <w:r w:rsidR="00E42B63">
          <w:rPr>
            <w:rFonts w:asciiTheme="minorHAnsi" w:eastAsiaTheme="minorEastAsia" w:hAnsiTheme="minorHAnsi" w:cstheme="minorBidi"/>
            <w:i w:val="0"/>
            <w:iCs w:val="0"/>
            <w:noProof/>
            <w:sz w:val="22"/>
            <w:szCs w:val="22"/>
            <w:lang w:val="en-GB" w:eastAsia="en-GB"/>
          </w:rPr>
          <w:tab/>
        </w:r>
        <w:r w:rsidR="00E42B63" w:rsidRPr="008E1C81">
          <w:rPr>
            <w:rStyle w:val="Hipervnculo"/>
            <w:noProof/>
          </w:rPr>
          <w:t>Lista de actores</w:t>
        </w:r>
        <w:r w:rsidR="00E42B63">
          <w:rPr>
            <w:noProof/>
            <w:webHidden/>
          </w:rPr>
          <w:tab/>
        </w:r>
        <w:r w:rsidR="00E42B63">
          <w:rPr>
            <w:noProof/>
            <w:webHidden/>
          </w:rPr>
          <w:fldChar w:fldCharType="begin"/>
        </w:r>
        <w:r w:rsidR="00E42B63">
          <w:rPr>
            <w:noProof/>
            <w:webHidden/>
          </w:rPr>
          <w:instrText xml:space="preserve"> PAGEREF _Toc76652816 \h </w:instrText>
        </w:r>
        <w:r w:rsidR="00E42B63">
          <w:rPr>
            <w:noProof/>
            <w:webHidden/>
          </w:rPr>
        </w:r>
        <w:r w:rsidR="00E42B63">
          <w:rPr>
            <w:noProof/>
            <w:webHidden/>
          </w:rPr>
          <w:fldChar w:fldCharType="separate"/>
        </w:r>
        <w:r w:rsidR="00E42B63">
          <w:rPr>
            <w:noProof/>
            <w:webHidden/>
          </w:rPr>
          <w:t>43</w:t>
        </w:r>
        <w:r w:rsidR="00E42B63">
          <w:rPr>
            <w:noProof/>
            <w:webHidden/>
          </w:rPr>
          <w:fldChar w:fldCharType="end"/>
        </w:r>
      </w:hyperlink>
    </w:p>
    <w:p w14:paraId="16F92126" w14:textId="50860C70" w:rsidR="00E42B63" w:rsidRDefault="00C819CB">
      <w:pPr>
        <w:pStyle w:val="TDC3"/>
        <w:tabs>
          <w:tab w:val="left" w:pos="1200"/>
          <w:tab w:val="right" w:leader="dot" w:pos="9628"/>
        </w:tabs>
        <w:rPr>
          <w:rFonts w:asciiTheme="minorHAnsi" w:eastAsiaTheme="minorEastAsia" w:hAnsiTheme="minorHAnsi" w:cstheme="minorBidi"/>
          <w:i w:val="0"/>
          <w:iCs w:val="0"/>
          <w:noProof/>
          <w:sz w:val="22"/>
          <w:szCs w:val="22"/>
          <w:lang w:val="en-GB" w:eastAsia="en-GB"/>
        </w:rPr>
      </w:pPr>
      <w:hyperlink w:anchor="_Toc76652817" w:history="1">
        <w:r w:rsidR="00E42B63" w:rsidRPr="008E1C81">
          <w:rPr>
            <w:rStyle w:val="Hipervnculo"/>
            <w:noProof/>
          </w:rPr>
          <w:t>5.1.2.</w:t>
        </w:r>
        <w:r w:rsidR="00E42B63">
          <w:rPr>
            <w:rFonts w:asciiTheme="minorHAnsi" w:eastAsiaTheme="minorEastAsia" w:hAnsiTheme="minorHAnsi" w:cstheme="minorBidi"/>
            <w:i w:val="0"/>
            <w:iCs w:val="0"/>
            <w:noProof/>
            <w:sz w:val="22"/>
            <w:szCs w:val="22"/>
            <w:lang w:val="en-GB" w:eastAsia="en-GB"/>
          </w:rPr>
          <w:tab/>
        </w:r>
        <w:r w:rsidR="00E42B63" w:rsidRPr="008E1C81">
          <w:rPr>
            <w:rStyle w:val="Hipervnculo"/>
            <w:noProof/>
          </w:rPr>
          <w:t>Descripción de Actores</w:t>
        </w:r>
        <w:r w:rsidR="00E42B63">
          <w:rPr>
            <w:noProof/>
            <w:webHidden/>
          </w:rPr>
          <w:tab/>
        </w:r>
        <w:r w:rsidR="00E42B63">
          <w:rPr>
            <w:noProof/>
            <w:webHidden/>
          </w:rPr>
          <w:fldChar w:fldCharType="begin"/>
        </w:r>
        <w:r w:rsidR="00E42B63">
          <w:rPr>
            <w:noProof/>
            <w:webHidden/>
          </w:rPr>
          <w:instrText xml:space="preserve"> PAGEREF _Toc76652817 \h </w:instrText>
        </w:r>
        <w:r w:rsidR="00E42B63">
          <w:rPr>
            <w:noProof/>
            <w:webHidden/>
          </w:rPr>
        </w:r>
        <w:r w:rsidR="00E42B63">
          <w:rPr>
            <w:noProof/>
            <w:webHidden/>
          </w:rPr>
          <w:fldChar w:fldCharType="separate"/>
        </w:r>
        <w:r w:rsidR="00E42B63">
          <w:rPr>
            <w:noProof/>
            <w:webHidden/>
          </w:rPr>
          <w:t>43</w:t>
        </w:r>
        <w:r w:rsidR="00E42B63">
          <w:rPr>
            <w:noProof/>
            <w:webHidden/>
          </w:rPr>
          <w:fldChar w:fldCharType="end"/>
        </w:r>
      </w:hyperlink>
    </w:p>
    <w:p w14:paraId="6E7974DC" w14:textId="6B3198D8" w:rsidR="00E42B63" w:rsidRDefault="00C819CB">
      <w:pPr>
        <w:pStyle w:val="TDC3"/>
        <w:tabs>
          <w:tab w:val="left" w:pos="1200"/>
          <w:tab w:val="right" w:leader="dot" w:pos="9628"/>
        </w:tabs>
        <w:rPr>
          <w:rFonts w:asciiTheme="minorHAnsi" w:eastAsiaTheme="minorEastAsia" w:hAnsiTheme="minorHAnsi" w:cstheme="minorBidi"/>
          <w:i w:val="0"/>
          <w:iCs w:val="0"/>
          <w:noProof/>
          <w:sz w:val="22"/>
          <w:szCs w:val="22"/>
          <w:lang w:val="en-GB" w:eastAsia="en-GB"/>
        </w:rPr>
      </w:pPr>
      <w:hyperlink w:anchor="_Toc76652818" w:history="1">
        <w:r w:rsidR="00E42B63" w:rsidRPr="008E1C81">
          <w:rPr>
            <w:rStyle w:val="Hipervnculo"/>
            <w:noProof/>
          </w:rPr>
          <w:t>5.1.3.</w:t>
        </w:r>
        <w:r w:rsidR="00E42B63">
          <w:rPr>
            <w:rFonts w:asciiTheme="minorHAnsi" w:eastAsiaTheme="minorEastAsia" w:hAnsiTheme="minorHAnsi" w:cstheme="minorBidi"/>
            <w:i w:val="0"/>
            <w:iCs w:val="0"/>
            <w:noProof/>
            <w:sz w:val="22"/>
            <w:szCs w:val="22"/>
            <w:lang w:val="en-GB" w:eastAsia="en-GB"/>
          </w:rPr>
          <w:tab/>
        </w:r>
        <w:r w:rsidR="00E42B63" w:rsidRPr="008E1C81">
          <w:rPr>
            <w:rStyle w:val="Hipervnculo"/>
            <w:noProof/>
          </w:rPr>
          <w:t>Diagrama de contexto</w:t>
        </w:r>
        <w:r w:rsidR="00E42B63">
          <w:rPr>
            <w:noProof/>
            <w:webHidden/>
          </w:rPr>
          <w:tab/>
        </w:r>
        <w:r w:rsidR="00E42B63">
          <w:rPr>
            <w:noProof/>
            <w:webHidden/>
          </w:rPr>
          <w:fldChar w:fldCharType="begin"/>
        </w:r>
        <w:r w:rsidR="00E42B63">
          <w:rPr>
            <w:noProof/>
            <w:webHidden/>
          </w:rPr>
          <w:instrText xml:space="preserve"> PAGEREF _Toc76652818 \h </w:instrText>
        </w:r>
        <w:r w:rsidR="00E42B63">
          <w:rPr>
            <w:noProof/>
            <w:webHidden/>
          </w:rPr>
        </w:r>
        <w:r w:rsidR="00E42B63">
          <w:rPr>
            <w:noProof/>
            <w:webHidden/>
          </w:rPr>
          <w:fldChar w:fldCharType="separate"/>
        </w:r>
        <w:r w:rsidR="00E42B63">
          <w:rPr>
            <w:noProof/>
            <w:webHidden/>
          </w:rPr>
          <w:t>46</w:t>
        </w:r>
        <w:r w:rsidR="00E42B63">
          <w:rPr>
            <w:noProof/>
            <w:webHidden/>
          </w:rPr>
          <w:fldChar w:fldCharType="end"/>
        </w:r>
      </w:hyperlink>
    </w:p>
    <w:p w14:paraId="448515C1" w14:textId="14AA2809" w:rsidR="00E42B63" w:rsidRDefault="00C819CB">
      <w:pPr>
        <w:pStyle w:val="TDC3"/>
        <w:tabs>
          <w:tab w:val="left" w:pos="1200"/>
          <w:tab w:val="right" w:leader="dot" w:pos="9628"/>
        </w:tabs>
        <w:rPr>
          <w:rFonts w:asciiTheme="minorHAnsi" w:eastAsiaTheme="minorEastAsia" w:hAnsiTheme="minorHAnsi" w:cstheme="minorBidi"/>
          <w:i w:val="0"/>
          <w:iCs w:val="0"/>
          <w:noProof/>
          <w:sz w:val="22"/>
          <w:szCs w:val="22"/>
          <w:lang w:val="en-GB" w:eastAsia="en-GB"/>
        </w:rPr>
      </w:pPr>
      <w:hyperlink w:anchor="_Toc76652819" w:history="1">
        <w:r w:rsidR="00E42B63" w:rsidRPr="008E1C81">
          <w:rPr>
            <w:rStyle w:val="Hipervnculo"/>
            <w:noProof/>
          </w:rPr>
          <w:t>5.1.4.</w:t>
        </w:r>
        <w:r w:rsidR="00E42B63">
          <w:rPr>
            <w:rFonts w:asciiTheme="minorHAnsi" w:eastAsiaTheme="minorEastAsia" w:hAnsiTheme="minorHAnsi" w:cstheme="minorBidi"/>
            <w:i w:val="0"/>
            <w:iCs w:val="0"/>
            <w:noProof/>
            <w:sz w:val="22"/>
            <w:szCs w:val="22"/>
            <w:lang w:val="en-GB" w:eastAsia="en-GB"/>
          </w:rPr>
          <w:tab/>
        </w:r>
        <w:r w:rsidR="00E42B63" w:rsidRPr="008E1C81">
          <w:rPr>
            <w:rStyle w:val="Hipervnculo"/>
            <w:noProof/>
          </w:rPr>
          <w:t>Modelo de Casos de Uso</w:t>
        </w:r>
        <w:r w:rsidR="00E42B63">
          <w:rPr>
            <w:noProof/>
            <w:webHidden/>
          </w:rPr>
          <w:tab/>
        </w:r>
        <w:r w:rsidR="00E42B63">
          <w:rPr>
            <w:noProof/>
            <w:webHidden/>
          </w:rPr>
          <w:fldChar w:fldCharType="begin"/>
        </w:r>
        <w:r w:rsidR="00E42B63">
          <w:rPr>
            <w:noProof/>
            <w:webHidden/>
          </w:rPr>
          <w:instrText xml:space="preserve"> PAGEREF _Toc76652819 \h </w:instrText>
        </w:r>
        <w:r w:rsidR="00E42B63">
          <w:rPr>
            <w:noProof/>
            <w:webHidden/>
          </w:rPr>
        </w:r>
        <w:r w:rsidR="00E42B63">
          <w:rPr>
            <w:noProof/>
            <w:webHidden/>
          </w:rPr>
          <w:fldChar w:fldCharType="separate"/>
        </w:r>
        <w:r w:rsidR="00E42B63">
          <w:rPr>
            <w:noProof/>
            <w:webHidden/>
          </w:rPr>
          <w:t>46</w:t>
        </w:r>
        <w:r w:rsidR="00E42B63">
          <w:rPr>
            <w:noProof/>
            <w:webHidden/>
          </w:rPr>
          <w:fldChar w:fldCharType="end"/>
        </w:r>
      </w:hyperlink>
    </w:p>
    <w:p w14:paraId="40A07471" w14:textId="215CB985" w:rsidR="00E42B63" w:rsidRDefault="00C819CB">
      <w:pPr>
        <w:pStyle w:val="TDC3"/>
        <w:tabs>
          <w:tab w:val="left" w:pos="1200"/>
          <w:tab w:val="right" w:leader="dot" w:pos="9628"/>
        </w:tabs>
        <w:rPr>
          <w:rFonts w:asciiTheme="minorHAnsi" w:eastAsiaTheme="minorEastAsia" w:hAnsiTheme="minorHAnsi" w:cstheme="minorBidi"/>
          <w:i w:val="0"/>
          <w:iCs w:val="0"/>
          <w:noProof/>
          <w:sz w:val="22"/>
          <w:szCs w:val="22"/>
          <w:lang w:val="en-GB" w:eastAsia="en-GB"/>
        </w:rPr>
      </w:pPr>
      <w:hyperlink w:anchor="_Toc76652820" w:history="1">
        <w:r w:rsidR="00E42B63" w:rsidRPr="008E1C81">
          <w:rPr>
            <w:rStyle w:val="Hipervnculo"/>
            <w:noProof/>
          </w:rPr>
          <w:t>5.1.5.</w:t>
        </w:r>
        <w:r w:rsidR="00E42B63">
          <w:rPr>
            <w:rFonts w:asciiTheme="minorHAnsi" w:eastAsiaTheme="minorEastAsia" w:hAnsiTheme="minorHAnsi" w:cstheme="minorBidi"/>
            <w:i w:val="0"/>
            <w:iCs w:val="0"/>
            <w:noProof/>
            <w:sz w:val="22"/>
            <w:szCs w:val="22"/>
            <w:lang w:val="en-GB" w:eastAsia="en-GB"/>
          </w:rPr>
          <w:tab/>
        </w:r>
        <w:r w:rsidR="00E42B63" w:rsidRPr="008E1C81">
          <w:rPr>
            <w:rStyle w:val="Hipervnculo"/>
            <w:noProof/>
          </w:rPr>
          <w:t>Lista de Casos de Uso</w:t>
        </w:r>
        <w:r w:rsidR="00E42B63">
          <w:rPr>
            <w:noProof/>
            <w:webHidden/>
          </w:rPr>
          <w:tab/>
        </w:r>
        <w:r w:rsidR="00E42B63">
          <w:rPr>
            <w:noProof/>
            <w:webHidden/>
          </w:rPr>
          <w:fldChar w:fldCharType="begin"/>
        </w:r>
        <w:r w:rsidR="00E42B63">
          <w:rPr>
            <w:noProof/>
            <w:webHidden/>
          </w:rPr>
          <w:instrText xml:space="preserve"> PAGEREF _Toc76652820 \h </w:instrText>
        </w:r>
        <w:r w:rsidR="00E42B63">
          <w:rPr>
            <w:noProof/>
            <w:webHidden/>
          </w:rPr>
        </w:r>
        <w:r w:rsidR="00E42B63">
          <w:rPr>
            <w:noProof/>
            <w:webHidden/>
          </w:rPr>
          <w:fldChar w:fldCharType="separate"/>
        </w:r>
        <w:r w:rsidR="00E42B63">
          <w:rPr>
            <w:noProof/>
            <w:webHidden/>
          </w:rPr>
          <w:t>51</w:t>
        </w:r>
        <w:r w:rsidR="00E42B63">
          <w:rPr>
            <w:noProof/>
            <w:webHidden/>
          </w:rPr>
          <w:fldChar w:fldCharType="end"/>
        </w:r>
      </w:hyperlink>
    </w:p>
    <w:p w14:paraId="669FD908" w14:textId="5845CF0B" w:rsidR="00E42B63" w:rsidRDefault="00C819CB">
      <w:pPr>
        <w:pStyle w:val="TDC3"/>
        <w:tabs>
          <w:tab w:val="left" w:pos="1200"/>
          <w:tab w:val="right" w:leader="dot" w:pos="9628"/>
        </w:tabs>
        <w:rPr>
          <w:rFonts w:asciiTheme="minorHAnsi" w:eastAsiaTheme="minorEastAsia" w:hAnsiTheme="minorHAnsi" w:cstheme="minorBidi"/>
          <w:i w:val="0"/>
          <w:iCs w:val="0"/>
          <w:noProof/>
          <w:sz w:val="22"/>
          <w:szCs w:val="22"/>
          <w:lang w:val="en-GB" w:eastAsia="en-GB"/>
        </w:rPr>
      </w:pPr>
      <w:hyperlink w:anchor="_Toc76652821" w:history="1">
        <w:r w:rsidR="00E42B63" w:rsidRPr="008E1C81">
          <w:rPr>
            <w:rStyle w:val="Hipervnculo"/>
            <w:noProof/>
          </w:rPr>
          <w:t>5.1.6.</w:t>
        </w:r>
        <w:r w:rsidR="00E42B63">
          <w:rPr>
            <w:rFonts w:asciiTheme="minorHAnsi" w:eastAsiaTheme="minorEastAsia" w:hAnsiTheme="minorHAnsi" w:cstheme="minorBidi"/>
            <w:i w:val="0"/>
            <w:iCs w:val="0"/>
            <w:noProof/>
            <w:sz w:val="22"/>
            <w:szCs w:val="22"/>
            <w:lang w:val="en-GB" w:eastAsia="en-GB"/>
          </w:rPr>
          <w:tab/>
        </w:r>
        <w:r w:rsidR="00E42B63" w:rsidRPr="008E1C81">
          <w:rPr>
            <w:rStyle w:val="Hipervnculo"/>
            <w:noProof/>
          </w:rPr>
          <w:t>Descripción de los Casos de Uso</w:t>
        </w:r>
        <w:r w:rsidR="00E42B63">
          <w:rPr>
            <w:noProof/>
            <w:webHidden/>
          </w:rPr>
          <w:tab/>
        </w:r>
        <w:r w:rsidR="00E42B63">
          <w:rPr>
            <w:noProof/>
            <w:webHidden/>
          </w:rPr>
          <w:fldChar w:fldCharType="begin"/>
        </w:r>
        <w:r w:rsidR="00E42B63">
          <w:rPr>
            <w:noProof/>
            <w:webHidden/>
          </w:rPr>
          <w:instrText xml:space="preserve"> PAGEREF _Toc76652821 \h </w:instrText>
        </w:r>
        <w:r w:rsidR="00E42B63">
          <w:rPr>
            <w:noProof/>
            <w:webHidden/>
          </w:rPr>
        </w:r>
        <w:r w:rsidR="00E42B63">
          <w:rPr>
            <w:noProof/>
            <w:webHidden/>
          </w:rPr>
          <w:fldChar w:fldCharType="separate"/>
        </w:r>
        <w:r w:rsidR="00E42B63">
          <w:rPr>
            <w:noProof/>
            <w:webHidden/>
          </w:rPr>
          <w:t>53</w:t>
        </w:r>
        <w:r w:rsidR="00E42B63">
          <w:rPr>
            <w:noProof/>
            <w:webHidden/>
          </w:rPr>
          <w:fldChar w:fldCharType="end"/>
        </w:r>
      </w:hyperlink>
    </w:p>
    <w:p w14:paraId="1D55FAC6" w14:textId="6F26CB1E" w:rsidR="00E42B63" w:rsidRDefault="00C819CB">
      <w:pPr>
        <w:pStyle w:val="TDC2"/>
        <w:tabs>
          <w:tab w:val="left" w:pos="960"/>
          <w:tab w:val="right" w:leader="dot" w:pos="9628"/>
        </w:tabs>
        <w:rPr>
          <w:rFonts w:asciiTheme="minorHAnsi" w:eastAsiaTheme="minorEastAsia" w:hAnsiTheme="minorHAnsi" w:cstheme="minorBidi"/>
          <w:smallCaps w:val="0"/>
          <w:noProof/>
          <w:sz w:val="22"/>
          <w:szCs w:val="22"/>
          <w:lang w:val="en-GB" w:eastAsia="en-GB"/>
        </w:rPr>
      </w:pPr>
      <w:hyperlink w:anchor="_Toc76652822" w:history="1">
        <w:r w:rsidR="00E42B63" w:rsidRPr="008E1C81">
          <w:rPr>
            <w:rStyle w:val="Hipervnculo"/>
            <w:noProof/>
          </w:rPr>
          <w:t>5.2.</w:t>
        </w:r>
        <w:r w:rsidR="00E42B63">
          <w:rPr>
            <w:rFonts w:asciiTheme="minorHAnsi" w:eastAsiaTheme="minorEastAsia" w:hAnsiTheme="minorHAnsi" w:cstheme="minorBidi"/>
            <w:smallCaps w:val="0"/>
            <w:noProof/>
            <w:sz w:val="22"/>
            <w:szCs w:val="22"/>
            <w:lang w:val="en-GB" w:eastAsia="en-GB"/>
          </w:rPr>
          <w:tab/>
        </w:r>
        <w:r w:rsidR="00E42B63" w:rsidRPr="008E1C81">
          <w:rPr>
            <w:rStyle w:val="Hipervnculo"/>
            <w:noProof/>
          </w:rPr>
          <w:t>Vista Funcional</w:t>
        </w:r>
        <w:r w:rsidR="00E42B63">
          <w:rPr>
            <w:noProof/>
            <w:webHidden/>
          </w:rPr>
          <w:tab/>
        </w:r>
        <w:r w:rsidR="00E42B63">
          <w:rPr>
            <w:noProof/>
            <w:webHidden/>
          </w:rPr>
          <w:fldChar w:fldCharType="begin"/>
        </w:r>
        <w:r w:rsidR="00E42B63">
          <w:rPr>
            <w:noProof/>
            <w:webHidden/>
          </w:rPr>
          <w:instrText xml:space="preserve"> PAGEREF _Toc76652822 \h </w:instrText>
        </w:r>
        <w:r w:rsidR="00E42B63">
          <w:rPr>
            <w:noProof/>
            <w:webHidden/>
          </w:rPr>
        </w:r>
        <w:r w:rsidR="00E42B63">
          <w:rPr>
            <w:noProof/>
            <w:webHidden/>
          </w:rPr>
          <w:fldChar w:fldCharType="separate"/>
        </w:r>
        <w:r w:rsidR="00E42B63">
          <w:rPr>
            <w:noProof/>
            <w:webHidden/>
          </w:rPr>
          <w:t>92</w:t>
        </w:r>
        <w:r w:rsidR="00E42B63">
          <w:rPr>
            <w:noProof/>
            <w:webHidden/>
          </w:rPr>
          <w:fldChar w:fldCharType="end"/>
        </w:r>
      </w:hyperlink>
    </w:p>
    <w:p w14:paraId="068242DE" w14:textId="24B9AE65" w:rsidR="00E42B63" w:rsidRDefault="00C819CB">
      <w:pPr>
        <w:pStyle w:val="TDC3"/>
        <w:tabs>
          <w:tab w:val="left" w:pos="1200"/>
          <w:tab w:val="right" w:leader="dot" w:pos="9628"/>
        </w:tabs>
        <w:rPr>
          <w:rFonts w:asciiTheme="minorHAnsi" w:eastAsiaTheme="minorEastAsia" w:hAnsiTheme="minorHAnsi" w:cstheme="minorBidi"/>
          <w:i w:val="0"/>
          <w:iCs w:val="0"/>
          <w:noProof/>
          <w:sz w:val="22"/>
          <w:szCs w:val="22"/>
          <w:lang w:val="en-GB" w:eastAsia="en-GB"/>
        </w:rPr>
      </w:pPr>
      <w:hyperlink w:anchor="_Toc76652823" w:history="1">
        <w:r w:rsidR="00E42B63" w:rsidRPr="008E1C81">
          <w:rPr>
            <w:rStyle w:val="Hipervnculo"/>
            <w:noProof/>
          </w:rPr>
          <w:t>5.2.1.</w:t>
        </w:r>
        <w:r w:rsidR="00E42B63">
          <w:rPr>
            <w:rFonts w:asciiTheme="minorHAnsi" w:eastAsiaTheme="minorEastAsia" w:hAnsiTheme="minorHAnsi" w:cstheme="minorBidi"/>
            <w:i w:val="0"/>
            <w:iCs w:val="0"/>
            <w:noProof/>
            <w:sz w:val="22"/>
            <w:szCs w:val="22"/>
            <w:lang w:val="en-GB" w:eastAsia="en-GB"/>
          </w:rPr>
          <w:tab/>
        </w:r>
        <w:r w:rsidR="00E42B63" w:rsidRPr="008E1C81">
          <w:rPr>
            <w:rStyle w:val="Hipervnculo"/>
            <w:noProof/>
          </w:rPr>
          <w:t>Modelo de Análisis</w:t>
        </w:r>
        <w:r w:rsidR="00E42B63">
          <w:rPr>
            <w:noProof/>
            <w:webHidden/>
          </w:rPr>
          <w:tab/>
        </w:r>
        <w:r w:rsidR="00E42B63">
          <w:rPr>
            <w:noProof/>
            <w:webHidden/>
          </w:rPr>
          <w:fldChar w:fldCharType="begin"/>
        </w:r>
        <w:r w:rsidR="00E42B63">
          <w:rPr>
            <w:noProof/>
            <w:webHidden/>
          </w:rPr>
          <w:instrText xml:space="preserve"> PAGEREF _Toc76652823 \h </w:instrText>
        </w:r>
        <w:r w:rsidR="00E42B63">
          <w:rPr>
            <w:noProof/>
            <w:webHidden/>
          </w:rPr>
        </w:r>
        <w:r w:rsidR="00E42B63">
          <w:rPr>
            <w:noProof/>
            <w:webHidden/>
          </w:rPr>
          <w:fldChar w:fldCharType="separate"/>
        </w:r>
        <w:r w:rsidR="00E42B63">
          <w:rPr>
            <w:noProof/>
            <w:webHidden/>
          </w:rPr>
          <w:t>92</w:t>
        </w:r>
        <w:r w:rsidR="00E42B63">
          <w:rPr>
            <w:noProof/>
            <w:webHidden/>
          </w:rPr>
          <w:fldChar w:fldCharType="end"/>
        </w:r>
      </w:hyperlink>
    </w:p>
    <w:p w14:paraId="4E4BF652" w14:textId="48D80CA2" w:rsidR="00E42B63" w:rsidRDefault="00C819CB">
      <w:pPr>
        <w:pStyle w:val="TDC3"/>
        <w:tabs>
          <w:tab w:val="left" w:pos="1200"/>
          <w:tab w:val="right" w:leader="dot" w:pos="9628"/>
        </w:tabs>
        <w:rPr>
          <w:rFonts w:asciiTheme="minorHAnsi" w:eastAsiaTheme="minorEastAsia" w:hAnsiTheme="minorHAnsi" w:cstheme="minorBidi"/>
          <w:i w:val="0"/>
          <w:iCs w:val="0"/>
          <w:noProof/>
          <w:sz w:val="22"/>
          <w:szCs w:val="22"/>
          <w:lang w:val="en-GB" w:eastAsia="en-GB"/>
        </w:rPr>
      </w:pPr>
      <w:hyperlink w:anchor="_Toc76652824" w:history="1">
        <w:r w:rsidR="00E42B63" w:rsidRPr="008E1C81">
          <w:rPr>
            <w:rStyle w:val="Hipervnculo"/>
            <w:noProof/>
          </w:rPr>
          <w:t>5.2.2.</w:t>
        </w:r>
        <w:r w:rsidR="00E42B63">
          <w:rPr>
            <w:rFonts w:asciiTheme="minorHAnsi" w:eastAsiaTheme="minorEastAsia" w:hAnsiTheme="minorHAnsi" w:cstheme="minorBidi"/>
            <w:i w:val="0"/>
            <w:iCs w:val="0"/>
            <w:noProof/>
            <w:sz w:val="22"/>
            <w:szCs w:val="22"/>
            <w:lang w:val="en-GB" w:eastAsia="en-GB"/>
          </w:rPr>
          <w:tab/>
        </w:r>
        <w:r w:rsidR="00E42B63" w:rsidRPr="008E1C81">
          <w:rPr>
            <w:rStyle w:val="Hipervnculo"/>
            <w:noProof/>
          </w:rPr>
          <w:t>Interfaces con el usuario</w:t>
        </w:r>
        <w:r w:rsidR="00E42B63">
          <w:rPr>
            <w:noProof/>
            <w:webHidden/>
          </w:rPr>
          <w:tab/>
        </w:r>
        <w:r w:rsidR="00E42B63">
          <w:rPr>
            <w:noProof/>
            <w:webHidden/>
          </w:rPr>
          <w:fldChar w:fldCharType="begin"/>
        </w:r>
        <w:r w:rsidR="00E42B63">
          <w:rPr>
            <w:noProof/>
            <w:webHidden/>
          </w:rPr>
          <w:instrText xml:space="preserve"> PAGEREF _Toc76652824 \h </w:instrText>
        </w:r>
        <w:r w:rsidR="00E42B63">
          <w:rPr>
            <w:noProof/>
            <w:webHidden/>
          </w:rPr>
        </w:r>
        <w:r w:rsidR="00E42B63">
          <w:rPr>
            <w:noProof/>
            <w:webHidden/>
          </w:rPr>
          <w:fldChar w:fldCharType="separate"/>
        </w:r>
        <w:r w:rsidR="00E42B63">
          <w:rPr>
            <w:noProof/>
            <w:webHidden/>
          </w:rPr>
          <w:t>94</w:t>
        </w:r>
        <w:r w:rsidR="00E42B63">
          <w:rPr>
            <w:noProof/>
            <w:webHidden/>
          </w:rPr>
          <w:fldChar w:fldCharType="end"/>
        </w:r>
      </w:hyperlink>
    </w:p>
    <w:p w14:paraId="5335800E" w14:textId="021FE902" w:rsidR="00E42B63" w:rsidRDefault="00C819CB">
      <w:pPr>
        <w:pStyle w:val="TDC2"/>
        <w:tabs>
          <w:tab w:val="left" w:pos="960"/>
          <w:tab w:val="right" w:leader="dot" w:pos="9628"/>
        </w:tabs>
        <w:rPr>
          <w:rFonts w:asciiTheme="minorHAnsi" w:eastAsiaTheme="minorEastAsia" w:hAnsiTheme="minorHAnsi" w:cstheme="minorBidi"/>
          <w:smallCaps w:val="0"/>
          <w:noProof/>
          <w:sz w:val="22"/>
          <w:szCs w:val="22"/>
          <w:lang w:val="en-GB" w:eastAsia="en-GB"/>
        </w:rPr>
      </w:pPr>
      <w:hyperlink w:anchor="_Toc76652825" w:history="1">
        <w:r w:rsidR="00E42B63" w:rsidRPr="008E1C81">
          <w:rPr>
            <w:rStyle w:val="Hipervnculo"/>
            <w:noProof/>
          </w:rPr>
          <w:t>5.3.</w:t>
        </w:r>
        <w:r w:rsidR="00E42B63">
          <w:rPr>
            <w:rFonts w:asciiTheme="minorHAnsi" w:eastAsiaTheme="minorEastAsia" w:hAnsiTheme="minorHAnsi" w:cstheme="minorBidi"/>
            <w:smallCaps w:val="0"/>
            <w:noProof/>
            <w:sz w:val="22"/>
            <w:szCs w:val="22"/>
            <w:lang w:val="en-GB" w:eastAsia="en-GB"/>
          </w:rPr>
          <w:tab/>
        </w:r>
        <w:r w:rsidR="00E42B63" w:rsidRPr="008E1C81">
          <w:rPr>
            <w:rStyle w:val="Hipervnculo"/>
            <w:noProof/>
          </w:rPr>
          <w:t>Vista Lógica</w:t>
        </w:r>
        <w:r w:rsidR="00E42B63">
          <w:rPr>
            <w:noProof/>
            <w:webHidden/>
          </w:rPr>
          <w:tab/>
        </w:r>
        <w:r w:rsidR="00E42B63">
          <w:rPr>
            <w:noProof/>
            <w:webHidden/>
          </w:rPr>
          <w:fldChar w:fldCharType="begin"/>
        </w:r>
        <w:r w:rsidR="00E42B63">
          <w:rPr>
            <w:noProof/>
            <w:webHidden/>
          </w:rPr>
          <w:instrText xml:space="preserve"> PAGEREF _Toc76652825 \h </w:instrText>
        </w:r>
        <w:r w:rsidR="00E42B63">
          <w:rPr>
            <w:noProof/>
            <w:webHidden/>
          </w:rPr>
        </w:r>
        <w:r w:rsidR="00E42B63">
          <w:rPr>
            <w:noProof/>
            <w:webHidden/>
          </w:rPr>
          <w:fldChar w:fldCharType="separate"/>
        </w:r>
        <w:r w:rsidR="00E42B63">
          <w:rPr>
            <w:noProof/>
            <w:webHidden/>
          </w:rPr>
          <w:t>95</w:t>
        </w:r>
        <w:r w:rsidR="00E42B63">
          <w:rPr>
            <w:noProof/>
            <w:webHidden/>
          </w:rPr>
          <w:fldChar w:fldCharType="end"/>
        </w:r>
      </w:hyperlink>
    </w:p>
    <w:p w14:paraId="467E71E0" w14:textId="1F7260C0" w:rsidR="00E42B63" w:rsidRDefault="00C819CB">
      <w:pPr>
        <w:pStyle w:val="TDC3"/>
        <w:tabs>
          <w:tab w:val="left" w:pos="1200"/>
          <w:tab w:val="right" w:leader="dot" w:pos="9628"/>
        </w:tabs>
        <w:rPr>
          <w:rFonts w:asciiTheme="minorHAnsi" w:eastAsiaTheme="minorEastAsia" w:hAnsiTheme="minorHAnsi" w:cstheme="minorBidi"/>
          <w:i w:val="0"/>
          <w:iCs w:val="0"/>
          <w:noProof/>
          <w:sz w:val="22"/>
          <w:szCs w:val="22"/>
          <w:lang w:val="en-GB" w:eastAsia="en-GB"/>
        </w:rPr>
      </w:pPr>
      <w:hyperlink w:anchor="_Toc76652826" w:history="1">
        <w:r w:rsidR="00E42B63" w:rsidRPr="008E1C81">
          <w:rPr>
            <w:rStyle w:val="Hipervnculo"/>
            <w:noProof/>
          </w:rPr>
          <w:t>5.3.1.</w:t>
        </w:r>
        <w:r w:rsidR="00E42B63">
          <w:rPr>
            <w:rFonts w:asciiTheme="minorHAnsi" w:eastAsiaTheme="minorEastAsia" w:hAnsiTheme="minorHAnsi" w:cstheme="minorBidi"/>
            <w:i w:val="0"/>
            <w:iCs w:val="0"/>
            <w:noProof/>
            <w:sz w:val="22"/>
            <w:szCs w:val="22"/>
            <w:lang w:val="en-GB" w:eastAsia="en-GB"/>
          </w:rPr>
          <w:tab/>
        </w:r>
        <w:r w:rsidR="00E42B63" w:rsidRPr="008E1C81">
          <w:rPr>
            <w:rStyle w:val="Hipervnculo"/>
            <w:noProof/>
          </w:rPr>
          <w:t>Descripción</w:t>
        </w:r>
        <w:r w:rsidR="00E42B63">
          <w:rPr>
            <w:noProof/>
            <w:webHidden/>
          </w:rPr>
          <w:tab/>
        </w:r>
        <w:r w:rsidR="00E42B63">
          <w:rPr>
            <w:noProof/>
            <w:webHidden/>
          </w:rPr>
          <w:fldChar w:fldCharType="begin"/>
        </w:r>
        <w:r w:rsidR="00E42B63">
          <w:rPr>
            <w:noProof/>
            <w:webHidden/>
          </w:rPr>
          <w:instrText xml:space="preserve"> PAGEREF _Toc76652826 \h </w:instrText>
        </w:r>
        <w:r w:rsidR="00E42B63">
          <w:rPr>
            <w:noProof/>
            <w:webHidden/>
          </w:rPr>
        </w:r>
        <w:r w:rsidR="00E42B63">
          <w:rPr>
            <w:noProof/>
            <w:webHidden/>
          </w:rPr>
          <w:fldChar w:fldCharType="separate"/>
        </w:r>
        <w:r w:rsidR="00E42B63">
          <w:rPr>
            <w:noProof/>
            <w:webHidden/>
          </w:rPr>
          <w:t>95</w:t>
        </w:r>
        <w:r w:rsidR="00E42B63">
          <w:rPr>
            <w:noProof/>
            <w:webHidden/>
          </w:rPr>
          <w:fldChar w:fldCharType="end"/>
        </w:r>
      </w:hyperlink>
    </w:p>
    <w:p w14:paraId="7BE38194" w14:textId="21DE778B" w:rsidR="00E42B63" w:rsidRDefault="00C819CB">
      <w:pPr>
        <w:pStyle w:val="TDC3"/>
        <w:tabs>
          <w:tab w:val="left" w:pos="1200"/>
          <w:tab w:val="right" w:leader="dot" w:pos="9628"/>
        </w:tabs>
        <w:rPr>
          <w:rFonts w:asciiTheme="minorHAnsi" w:eastAsiaTheme="minorEastAsia" w:hAnsiTheme="minorHAnsi" w:cstheme="minorBidi"/>
          <w:i w:val="0"/>
          <w:iCs w:val="0"/>
          <w:noProof/>
          <w:sz w:val="22"/>
          <w:szCs w:val="22"/>
          <w:lang w:val="en-GB" w:eastAsia="en-GB"/>
        </w:rPr>
      </w:pPr>
      <w:hyperlink w:anchor="_Toc76652827" w:history="1">
        <w:r w:rsidR="00E42B63" w:rsidRPr="008E1C81">
          <w:rPr>
            <w:rStyle w:val="Hipervnculo"/>
            <w:noProof/>
          </w:rPr>
          <w:t>5.3.2.</w:t>
        </w:r>
        <w:r w:rsidR="00E42B63">
          <w:rPr>
            <w:rFonts w:asciiTheme="minorHAnsi" w:eastAsiaTheme="minorEastAsia" w:hAnsiTheme="minorHAnsi" w:cstheme="minorBidi"/>
            <w:i w:val="0"/>
            <w:iCs w:val="0"/>
            <w:noProof/>
            <w:sz w:val="22"/>
            <w:szCs w:val="22"/>
            <w:lang w:val="en-GB" w:eastAsia="en-GB"/>
          </w:rPr>
          <w:tab/>
        </w:r>
        <w:r w:rsidR="00E42B63" w:rsidRPr="008E1C81">
          <w:rPr>
            <w:rStyle w:val="Hipervnculo"/>
            <w:noProof/>
          </w:rPr>
          <w:t>Paquetes de Diseño Arquitectónicamente Significativos</w:t>
        </w:r>
        <w:r w:rsidR="00E42B63">
          <w:rPr>
            <w:noProof/>
            <w:webHidden/>
          </w:rPr>
          <w:tab/>
        </w:r>
        <w:r w:rsidR="00E42B63">
          <w:rPr>
            <w:noProof/>
            <w:webHidden/>
          </w:rPr>
          <w:fldChar w:fldCharType="begin"/>
        </w:r>
        <w:r w:rsidR="00E42B63">
          <w:rPr>
            <w:noProof/>
            <w:webHidden/>
          </w:rPr>
          <w:instrText xml:space="preserve"> PAGEREF _Toc76652827 \h </w:instrText>
        </w:r>
        <w:r w:rsidR="00E42B63">
          <w:rPr>
            <w:noProof/>
            <w:webHidden/>
          </w:rPr>
        </w:r>
        <w:r w:rsidR="00E42B63">
          <w:rPr>
            <w:noProof/>
            <w:webHidden/>
          </w:rPr>
          <w:fldChar w:fldCharType="separate"/>
        </w:r>
        <w:r w:rsidR="00E42B63">
          <w:rPr>
            <w:noProof/>
            <w:webHidden/>
          </w:rPr>
          <w:t>97</w:t>
        </w:r>
        <w:r w:rsidR="00E42B63">
          <w:rPr>
            <w:noProof/>
            <w:webHidden/>
          </w:rPr>
          <w:fldChar w:fldCharType="end"/>
        </w:r>
      </w:hyperlink>
    </w:p>
    <w:p w14:paraId="61EEF77C" w14:textId="78D304AB" w:rsidR="00E42B63" w:rsidRDefault="00C819CB">
      <w:pPr>
        <w:pStyle w:val="TDC3"/>
        <w:tabs>
          <w:tab w:val="left" w:pos="1200"/>
          <w:tab w:val="right" w:leader="dot" w:pos="9628"/>
        </w:tabs>
        <w:rPr>
          <w:rFonts w:asciiTheme="minorHAnsi" w:eastAsiaTheme="minorEastAsia" w:hAnsiTheme="minorHAnsi" w:cstheme="minorBidi"/>
          <w:i w:val="0"/>
          <w:iCs w:val="0"/>
          <w:noProof/>
          <w:sz w:val="22"/>
          <w:szCs w:val="22"/>
          <w:lang w:val="en-GB" w:eastAsia="en-GB"/>
        </w:rPr>
      </w:pPr>
      <w:hyperlink w:anchor="_Toc76652828" w:history="1">
        <w:r w:rsidR="00E42B63" w:rsidRPr="008E1C81">
          <w:rPr>
            <w:rStyle w:val="Hipervnculo"/>
            <w:noProof/>
          </w:rPr>
          <w:t>5.3.3.</w:t>
        </w:r>
        <w:r w:rsidR="00E42B63">
          <w:rPr>
            <w:rFonts w:asciiTheme="minorHAnsi" w:eastAsiaTheme="minorEastAsia" w:hAnsiTheme="minorHAnsi" w:cstheme="minorBidi"/>
            <w:i w:val="0"/>
            <w:iCs w:val="0"/>
            <w:noProof/>
            <w:sz w:val="22"/>
            <w:szCs w:val="22"/>
            <w:lang w:val="en-GB" w:eastAsia="en-GB"/>
          </w:rPr>
          <w:tab/>
        </w:r>
        <w:r w:rsidR="00E42B63" w:rsidRPr="008E1C81">
          <w:rPr>
            <w:rStyle w:val="Hipervnculo"/>
            <w:noProof/>
          </w:rPr>
          <w:t>Vista de Implementación - Componentes</w:t>
        </w:r>
        <w:r w:rsidR="00E42B63">
          <w:rPr>
            <w:noProof/>
            <w:webHidden/>
          </w:rPr>
          <w:tab/>
        </w:r>
        <w:r w:rsidR="00E42B63">
          <w:rPr>
            <w:noProof/>
            <w:webHidden/>
          </w:rPr>
          <w:fldChar w:fldCharType="begin"/>
        </w:r>
        <w:r w:rsidR="00E42B63">
          <w:rPr>
            <w:noProof/>
            <w:webHidden/>
          </w:rPr>
          <w:instrText xml:space="preserve"> PAGEREF _Toc76652828 \h </w:instrText>
        </w:r>
        <w:r w:rsidR="00E42B63">
          <w:rPr>
            <w:noProof/>
            <w:webHidden/>
          </w:rPr>
        </w:r>
        <w:r w:rsidR="00E42B63">
          <w:rPr>
            <w:noProof/>
            <w:webHidden/>
          </w:rPr>
          <w:fldChar w:fldCharType="separate"/>
        </w:r>
        <w:r w:rsidR="00E42B63">
          <w:rPr>
            <w:noProof/>
            <w:webHidden/>
          </w:rPr>
          <w:t>100</w:t>
        </w:r>
        <w:r w:rsidR="00E42B63">
          <w:rPr>
            <w:noProof/>
            <w:webHidden/>
          </w:rPr>
          <w:fldChar w:fldCharType="end"/>
        </w:r>
      </w:hyperlink>
    </w:p>
    <w:p w14:paraId="27993F78" w14:textId="65E9EDD0" w:rsidR="00E42B63" w:rsidRDefault="00C819CB">
      <w:pPr>
        <w:pStyle w:val="TDC2"/>
        <w:tabs>
          <w:tab w:val="left" w:pos="960"/>
          <w:tab w:val="right" w:leader="dot" w:pos="9628"/>
        </w:tabs>
        <w:rPr>
          <w:rFonts w:asciiTheme="minorHAnsi" w:eastAsiaTheme="minorEastAsia" w:hAnsiTheme="minorHAnsi" w:cstheme="minorBidi"/>
          <w:smallCaps w:val="0"/>
          <w:noProof/>
          <w:sz w:val="22"/>
          <w:szCs w:val="22"/>
          <w:lang w:val="en-GB" w:eastAsia="en-GB"/>
        </w:rPr>
      </w:pPr>
      <w:hyperlink w:anchor="_Toc76652829" w:history="1">
        <w:r w:rsidR="00E42B63" w:rsidRPr="008E1C81">
          <w:rPr>
            <w:rStyle w:val="Hipervnculo"/>
            <w:noProof/>
          </w:rPr>
          <w:t>5.4.</w:t>
        </w:r>
        <w:r w:rsidR="00E42B63">
          <w:rPr>
            <w:rFonts w:asciiTheme="minorHAnsi" w:eastAsiaTheme="minorEastAsia" w:hAnsiTheme="minorHAnsi" w:cstheme="minorBidi"/>
            <w:smallCaps w:val="0"/>
            <w:noProof/>
            <w:sz w:val="22"/>
            <w:szCs w:val="22"/>
            <w:lang w:val="en-GB" w:eastAsia="en-GB"/>
          </w:rPr>
          <w:tab/>
        </w:r>
        <w:r w:rsidR="00E42B63" w:rsidRPr="008E1C81">
          <w:rPr>
            <w:rStyle w:val="Hipervnculo"/>
            <w:noProof/>
          </w:rPr>
          <w:t>Vista de Despliegue - Ambiente Físico</w:t>
        </w:r>
        <w:r w:rsidR="00E42B63">
          <w:rPr>
            <w:noProof/>
            <w:webHidden/>
          </w:rPr>
          <w:tab/>
        </w:r>
        <w:r w:rsidR="00E42B63">
          <w:rPr>
            <w:noProof/>
            <w:webHidden/>
          </w:rPr>
          <w:fldChar w:fldCharType="begin"/>
        </w:r>
        <w:r w:rsidR="00E42B63">
          <w:rPr>
            <w:noProof/>
            <w:webHidden/>
          </w:rPr>
          <w:instrText xml:space="preserve"> PAGEREF _Toc76652829 \h </w:instrText>
        </w:r>
        <w:r w:rsidR="00E42B63">
          <w:rPr>
            <w:noProof/>
            <w:webHidden/>
          </w:rPr>
        </w:r>
        <w:r w:rsidR="00E42B63">
          <w:rPr>
            <w:noProof/>
            <w:webHidden/>
          </w:rPr>
          <w:fldChar w:fldCharType="separate"/>
        </w:r>
        <w:r w:rsidR="00E42B63">
          <w:rPr>
            <w:noProof/>
            <w:webHidden/>
          </w:rPr>
          <w:t>101</w:t>
        </w:r>
        <w:r w:rsidR="00E42B63">
          <w:rPr>
            <w:noProof/>
            <w:webHidden/>
          </w:rPr>
          <w:fldChar w:fldCharType="end"/>
        </w:r>
      </w:hyperlink>
    </w:p>
    <w:p w14:paraId="3D2495E4" w14:textId="13486DA4" w:rsidR="00E42B63" w:rsidRDefault="00C819CB">
      <w:pPr>
        <w:pStyle w:val="TDC2"/>
        <w:tabs>
          <w:tab w:val="left" w:pos="960"/>
          <w:tab w:val="right" w:leader="dot" w:pos="9628"/>
        </w:tabs>
        <w:rPr>
          <w:rFonts w:asciiTheme="minorHAnsi" w:eastAsiaTheme="minorEastAsia" w:hAnsiTheme="minorHAnsi" w:cstheme="minorBidi"/>
          <w:smallCaps w:val="0"/>
          <w:noProof/>
          <w:sz w:val="22"/>
          <w:szCs w:val="22"/>
          <w:lang w:val="en-GB" w:eastAsia="en-GB"/>
        </w:rPr>
      </w:pPr>
      <w:hyperlink w:anchor="_Toc76652830" w:history="1">
        <w:r w:rsidR="00E42B63" w:rsidRPr="008E1C81">
          <w:rPr>
            <w:rStyle w:val="Hipervnculo"/>
            <w:noProof/>
          </w:rPr>
          <w:t>5.5.</w:t>
        </w:r>
        <w:r w:rsidR="00E42B63">
          <w:rPr>
            <w:rFonts w:asciiTheme="minorHAnsi" w:eastAsiaTheme="minorEastAsia" w:hAnsiTheme="minorHAnsi" w:cstheme="minorBidi"/>
            <w:smallCaps w:val="0"/>
            <w:noProof/>
            <w:sz w:val="22"/>
            <w:szCs w:val="22"/>
            <w:lang w:val="en-GB" w:eastAsia="en-GB"/>
          </w:rPr>
          <w:tab/>
        </w:r>
        <w:r w:rsidR="00E42B63" w:rsidRPr="008E1C81">
          <w:rPr>
            <w:rStyle w:val="Hipervnculo"/>
            <w:noProof/>
          </w:rPr>
          <w:t>Vista de Datos</w:t>
        </w:r>
        <w:r w:rsidR="00E42B63">
          <w:rPr>
            <w:noProof/>
            <w:webHidden/>
          </w:rPr>
          <w:tab/>
        </w:r>
        <w:r w:rsidR="00E42B63">
          <w:rPr>
            <w:noProof/>
            <w:webHidden/>
          </w:rPr>
          <w:fldChar w:fldCharType="begin"/>
        </w:r>
        <w:r w:rsidR="00E42B63">
          <w:rPr>
            <w:noProof/>
            <w:webHidden/>
          </w:rPr>
          <w:instrText xml:space="preserve"> PAGEREF _Toc76652830 \h </w:instrText>
        </w:r>
        <w:r w:rsidR="00E42B63">
          <w:rPr>
            <w:noProof/>
            <w:webHidden/>
          </w:rPr>
        </w:r>
        <w:r w:rsidR="00E42B63">
          <w:rPr>
            <w:noProof/>
            <w:webHidden/>
          </w:rPr>
          <w:fldChar w:fldCharType="separate"/>
        </w:r>
        <w:r w:rsidR="00E42B63">
          <w:rPr>
            <w:noProof/>
            <w:webHidden/>
          </w:rPr>
          <w:t>102</w:t>
        </w:r>
        <w:r w:rsidR="00E42B63">
          <w:rPr>
            <w:noProof/>
            <w:webHidden/>
          </w:rPr>
          <w:fldChar w:fldCharType="end"/>
        </w:r>
      </w:hyperlink>
    </w:p>
    <w:p w14:paraId="3F97279E" w14:textId="7F22984F" w:rsidR="00E42B63" w:rsidRDefault="00C819CB">
      <w:pPr>
        <w:pStyle w:val="TDC3"/>
        <w:tabs>
          <w:tab w:val="left" w:pos="1200"/>
          <w:tab w:val="right" w:leader="dot" w:pos="9628"/>
        </w:tabs>
        <w:rPr>
          <w:rFonts w:asciiTheme="minorHAnsi" w:eastAsiaTheme="minorEastAsia" w:hAnsiTheme="minorHAnsi" w:cstheme="minorBidi"/>
          <w:i w:val="0"/>
          <w:iCs w:val="0"/>
          <w:noProof/>
          <w:sz w:val="22"/>
          <w:szCs w:val="22"/>
          <w:lang w:val="en-GB" w:eastAsia="en-GB"/>
        </w:rPr>
      </w:pPr>
      <w:hyperlink w:anchor="_Toc76652831" w:history="1">
        <w:r w:rsidR="00E42B63" w:rsidRPr="008E1C81">
          <w:rPr>
            <w:rStyle w:val="Hipervnculo"/>
            <w:noProof/>
          </w:rPr>
          <w:t>5.5.1.</w:t>
        </w:r>
        <w:r w:rsidR="00E42B63">
          <w:rPr>
            <w:rFonts w:asciiTheme="minorHAnsi" w:eastAsiaTheme="minorEastAsia" w:hAnsiTheme="minorHAnsi" w:cstheme="minorBidi"/>
            <w:i w:val="0"/>
            <w:iCs w:val="0"/>
            <w:noProof/>
            <w:sz w:val="22"/>
            <w:szCs w:val="22"/>
            <w:lang w:val="en-GB" w:eastAsia="en-GB"/>
          </w:rPr>
          <w:tab/>
        </w:r>
        <w:r w:rsidR="00E42B63" w:rsidRPr="008E1C81">
          <w:rPr>
            <w:rStyle w:val="Hipervnculo"/>
            <w:noProof/>
          </w:rPr>
          <w:t>Definiciones</w:t>
        </w:r>
        <w:r w:rsidR="00E42B63">
          <w:rPr>
            <w:noProof/>
            <w:webHidden/>
          </w:rPr>
          <w:tab/>
        </w:r>
        <w:r w:rsidR="00E42B63">
          <w:rPr>
            <w:noProof/>
            <w:webHidden/>
          </w:rPr>
          <w:fldChar w:fldCharType="begin"/>
        </w:r>
        <w:r w:rsidR="00E42B63">
          <w:rPr>
            <w:noProof/>
            <w:webHidden/>
          </w:rPr>
          <w:instrText xml:space="preserve"> PAGEREF _Toc76652831 \h </w:instrText>
        </w:r>
        <w:r w:rsidR="00E42B63">
          <w:rPr>
            <w:noProof/>
            <w:webHidden/>
          </w:rPr>
        </w:r>
        <w:r w:rsidR="00E42B63">
          <w:rPr>
            <w:noProof/>
            <w:webHidden/>
          </w:rPr>
          <w:fldChar w:fldCharType="separate"/>
        </w:r>
        <w:r w:rsidR="00E42B63">
          <w:rPr>
            <w:noProof/>
            <w:webHidden/>
          </w:rPr>
          <w:t>102</w:t>
        </w:r>
        <w:r w:rsidR="00E42B63">
          <w:rPr>
            <w:noProof/>
            <w:webHidden/>
          </w:rPr>
          <w:fldChar w:fldCharType="end"/>
        </w:r>
      </w:hyperlink>
    </w:p>
    <w:p w14:paraId="24D79F6F" w14:textId="17ADC32A" w:rsidR="00E42B63" w:rsidRDefault="00C819CB">
      <w:pPr>
        <w:pStyle w:val="TDC3"/>
        <w:tabs>
          <w:tab w:val="left" w:pos="1200"/>
          <w:tab w:val="right" w:leader="dot" w:pos="9628"/>
        </w:tabs>
        <w:rPr>
          <w:rFonts w:asciiTheme="minorHAnsi" w:eastAsiaTheme="minorEastAsia" w:hAnsiTheme="minorHAnsi" w:cstheme="minorBidi"/>
          <w:i w:val="0"/>
          <w:iCs w:val="0"/>
          <w:noProof/>
          <w:sz w:val="22"/>
          <w:szCs w:val="22"/>
          <w:lang w:val="en-GB" w:eastAsia="en-GB"/>
        </w:rPr>
      </w:pPr>
      <w:hyperlink w:anchor="_Toc76652832" w:history="1">
        <w:r w:rsidR="00E42B63" w:rsidRPr="008E1C81">
          <w:rPr>
            <w:rStyle w:val="Hipervnculo"/>
            <w:noProof/>
          </w:rPr>
          <w:t>5.5.2.</w:t>
        </w:r>
        <w:r w:rsidR="00E42B63">
          <w:rPr>
            <w:rFonts w:asciiTheme="minorHAnsi" w:eastAsiaTheme="minorEastAsia" w:hAnsiTheme="minorHAnsi" w:cstheme="minorBidi"/>
            <w:i w:val="0"/>
            <w:iCs w:val="0"/>
            <w:noProof/>
            <w:sz w:val="22"/>
            <w:szCs w:val="22"/>
            <w:lang w:val="en-GB" w:eastAsia="en-GB"/>
          </w:rPr>
          <w:tab/>
        </w:r>
        <w:r w:rsidR="00E42B63" w:rsidRPr="008E1C81">
          <w:rPr>
            <w:rStyle w:val="Hipervnculo"/>
            <w:noProof/>
          </w:rPr>
          <w:t>Diseño de Base de Datos</w:t>
        </w:r>
        <w:r w:rsidR="00E42B63">
          <w:rPr>
            <w:noProof/>
            <w:webHidden/>
          </w:rPr>
          <w:tab/>
        </w:r>
        <w:r w:rsidR="00E42B63">
          <w:rPr>
            <w:noProof/>
            <w:webHidden/>
          </w:rPr>
          <w:fldChar w:fldCharType="begin"/>
        </w:r>
        <w:r w:rsidR="00E42B63">
          <w:rPr>
            <w:noProof/>
            <w:webHidden/>
          </w:rPr>
          <w:instrText xml:space="preserve"> PAGEREF _Toc76652832 \h </w:instrText>
        </w:r>
        <w:r w:rsidR="00E42B63">
          <w:rPr>
            <w:noProof/>
            <w:webHidden/>
          </w:rPr>
        </w:r>
        <w:r w:rsidR="00E42B63">
          <w:rPr>
            <w:noProof/>
            <w:webHidden/>
          </w:rPr>
          <w:fldChar w:fldCharType="separate"/>
        </w:r>
        <w:r w:rsidR="00E42B63">
          <w:rPr>
            <w:noProof/>
            <w:webHidden/>
          </w:rPr>
          <w:t>103</w:t>
        </w:r>
        <w:r w:rsidR="00E42B63">
          <w:rPr>
            <w:noProof/>
            <w:webHidden/>
          </w:rPr>
          <w:fldChar w:fldCharType="end"/>
        </w:r>
      </w:hyperlink>
    </w:p>
    <w:p w14:paraId="7F0C204A" w14:textId="0F0A8A72" w:rsidR="00E42B63" w:rsidRDefault="00C819CB">
      <w:pPr>
        <w:pStyle w:val="TDC2"/>
        <w:tabs>
          <w:tab w:val="left" w:pos="960"/>
          <w:tab w:val="right" w:leader="dot" w:pos="9628"/>
        </w:tabs>
        <w:rPr>
          <w:rFonts w:asciiTheme="minorHAnsi" w:eastAsiaTheme="minorEastAsia" w:hAnsiTheme="minorHAnsi" w:cstheme="minorBidi"/>
          <w:smallCaps w:val="0"/>
          <w:noProof/>
          <w:sz w:val="22"/>
          <w:szCs w:val="22"/>
          <w:lang w:val="en-GB" w:eastAsia="en-GB"/>
        </w:rPr>
      </w:pPr>
      <w:hyperlink w:anchor="_Toc76652833" w:history="1">
        <w:r w:rsidR="00E42B63" w:rsidRPr="008E1C81">
          <w:rPr>
            <w:rStyle w:val="Hipervnculo"/>
            <w:noProof/>
          </w:rPr>
          <w:t>5.6.</w:t>
        </w:r>
        <w:r w:rsidR="00E42B63">
          <w:rPr>
            <w:rFonts w:asciiTheme="minorHAnsi" w:eastAsiaTheme="minorEastAsia" w:hAnsiTheme="minorHAnsi" w:cstheme="minorBidi"/>
            <w:smallCaps w:val="0"/>
            <w:noProof/>
            <w:sz w:val="22"/>
            <w:szCs w:val="22"/>
            <w:lang w:val="en-GB" w:eastAsia="en-GB"/>
          </w:rPr>
          <w:tab/>
        </w:r>
        <w:r w:rsidR="00E42B63" w:rsidRPr="008E1C81">
          <w:rPr>
            <w:rStyle w:val="Hipervnculo"/>
            <w:noProof/>
          </w:rPr>
          <w:t>Requisitos de Software/Hardware</w:t>
        </w:r>
        <w:r w:rsidR="00E42B63">
          <w:rPr>
            <w:noProof/>
            <w:webHidden/>
          </w:rPr>
          <w:tab/>
        </w:r>
        <w:r w:rsidR="00E42B63">
          <w:rPr>
            <w:noProof/>
            <w:webHidden/>
          </w:rPr>
          <w:fldChar w:fldCharType="begin"/>
        </w:r>
        <w:r w:rsidR="00E42B63">
          <w:rPr>
            <w:noProof/>
            <w:webHidden/>
          </w:rPr>
          <w:instrText xml:space="preserve"> PAGEREF _Toc76652833 \h </w:instrText>
        </w:r>
        <w:r w:rsidR="00E42B63">
          <w:rPr>
            <w:noProof/>
            <w:webHidden/>
          </w:rPr>
        </w:r>
        <w:r w:rsidR="00E42B63">
          <w:rPr>
            <w:noProof/>
            <w:webHidden/>
          </w:rPr>
          <w:fldChar w:fldCharType="separate"/>
        </w:r>
        <w:r w:rsidR="00E42B63">
          <w:rPr>
            <w:noProof/>
            <w:webHidden/>
          </w:rPr>
          <w:t>104</w:t>
        </w:r>
        <w:r w:rsidR="00E42B63">
          <w:rPr>
            <w:noProof/>
            <w:webHidden/>
          </w:rPr>
          <w:fldChar w:fldCharType="end"/>
        </w:r>
      </w:hyperlink>
    </w:p>
    <w:p w14:paraId="0F3FB537" w14:textId="4FFAC2FA" w:rsidR="00E42B63" w:rsidRDefault="00C819CB">
      <w:pPr>
        <w:pStyle w:val="TDC1"/>
        <w:tabs>
          <w:tab w:val="left" w:pos="480"/>
          <w:tab w:val="right" w:leader="dot" w:pos="9628"/>
        </w:tabs>
        <w:rPr>
          <w:rFonts w:asciiTheme="minorHAnsi" w:eastAsiaTheme="minorEastAsia" w:hAnsiTheme="minorHAnsi" w:cstheme="minorBidi"/>
          <w:b w:val="0"/>
          <w:bCs w:val="0"/>
          <w:caps w:val="0"/>
          <w:noProof/>
          <w:sz w:val="22"/>
          <w:szCs w:val="22"/>
          <w:lang w:val="en-GB" w:eastAsia="en-GB"/>
        </w:rPr>
      </w:pPr>
      <w:hyperlink w:anchor="_Toc76652834" w:history="1">
        <w:r w:rsidR="00E42B63" w:rsidRPr="008E1C81">
          <w:rPr>
            <w:rStyle w:val="Hipervnculo"/>
            <w:noProof/>
          </w:rPr>
          <w:t>6.</w:t>
        </w:r>
        <w:r w:rsidR="00E42B63">
          <w:rPr>
            <w:rFonts w:asciiTheme="minorHAnsi" w:eastAsiaTheme="minorEastAsia" w:hAnsiTheme="minorHAnsi" w:cstheme="minorBidi"/>
            <w:b w:val="0"/>
            <w:bCs w:val="0"/>
            <w:caps w:val="0"/>
            <w:noProof/>
            <w:sz w:val="22"/>
            <w:szCs w:val="22"/>
            <w:lang w:val="en-GB" w:eastAsia="en-GB"/>
          </w:rPr>
          <w:tab/>
        </w:r>
        <w:r w:rsidR="00E42B63" w:rsidRPr="008E1C81">
          <w:rPr>
            <w:rStyle w:val="Hipervnculo"/>
            <w:noProof/>
          </w:rPr>
          <w:t>Calidad</w:t>
        </w:r>
        <w:r w:rsidR="00E42B63">
          <w:rPr>
            <w:noProof/>
            <w:webHidden/>
          </w:rPr>
          <w:tab/>
        </w:r>
        <w:r w:rsidR="00E42B63">
          <w:rPr>
            <w:noProof/>
            <w:webHidden/>
          </w:rPr>
          <w:fldChar w:fldCharType="begin"/>
        </w:r>
        <w:r w:rsidR="00E42B63">
          <w:rPr>
            <w:noProof/>
            <w:webHidden/>
          </w:rPr>
          <w:instrText xml:space="preserve"> PAGEREF _Toc76652834 \h </w:instrText>
        </w:r>
        <w:r w:rsidR="00E42B63">
          <w:rPr>
            <w:noProof/>
            <w:webHidden/>
          </w:rPr>
        </w:r>
        <w:r w:rsidR="00E42B63">
          <w:rPr>
            <w:noProof/>
            <w:webHidden/>
          </w:rPr>
          <w:fldChar w:fldCharType="separate"/>
        </w:r>
        <w:r w:rsidR="00E42B63">
          <w:rPr>
            <w:noProof/>
            <w:webHidden/>
          </w:rPr>
          <w:t>104</w:t>
        </w:r>
        <w:r w:rsidR="00E42B63">
          <w:rPr>
            <w:noProof/>
            <w:webHidden/>
          </w:rPr>
          <w:fldChar w:fldCharType="end"/>
        </w:r>
      </w:hyperlink>
    </w:p>
    <w:p w14:paraId="1A17BC0D" w14:textId="100ED9DB" w:rsidR="00E42B63" w:rsidRDefault="00C819CB">
      <w:pPr>
        <w:pStyle w:val="TDC1"/>
        <w:tabs>
          <w:tab w:val="left" w:pos="480"/>
          <w:tab w:val="right" w:leader="dot" w:pos="9628"/>
        </w:tabs>
        <w:rPr>
          <w:rFonts w:asciiTheme="minorHAnsi" w:eastAsiaTheme="minorEastAsia" w:hAnsiTheme="minorHAnsi" w:cstheme="minorBidi"/>
          <w:b w:val="0"/>
          <w:bCs w:val="0"/>
          <w:caps w:val="0"/>
          <w:noProof/>
          <w:sz w:val="22"/>
          <w:szCs w:val="22"/>
          <w:lang w:val="en-GB" w:eastAsia="en-GB"/>
        </w:rPr>
      </w:pPr>
      <w:hyperlink w:anchor="_Toc76652835" w:history="1">
        <w:r w:rsidR="00E42B63" w:rsidRPr="008E1C81">
          <w:rPr>
            <w:rStyle w:val="Hipervnculo"/>
            <w:noProof/>
          </w:rPr>
          <w:t>7.</w:t>
        </w:r>
        <w:r w:rsidR="00E42B63">
          <w:rPr>
            <w:rFonts w:asciiTheme="minorHAnsi" w:eastAsiaTheme="minorEastAsia" w:hAnsiTheme="minorHAnsi" w:cstheme="minorBidi"/>
            <w:b w:val="0"/>
            <w:bCs w:val="0"/>
            <w:caps w:val="0"/>
            <w:noProof/>
            <w:sz w:val="22"/>
            <w:szCs w:val="22"/>
            <w:lang w:val="en-GB" w:eastAsia="en-GB"/>
          </w:rPr>
          <w:tab/>
        </w:r>
        <w:r w:rsidR="00E42B63" w:rsidRPr="008E1C81">
          <w:rPr>
            <w:rStyle w:val="Hipervnculo"/>
            <w:noProof/>
          </w:rPr>
          <w:t>Observaciones</w:t>
        </w:r>
        <w:r w:rsidR="00E42B63">
          <w:rPr>
            <w:noProof/>
            <w:webHidden/>
          </w:rPr>
          <w:tab/>
        </w:r>
        <w:r w:rsidR="00E42B63">
          <w:rPr>
            <w:noProof/>
            <w:webHidden/>
          </w:rPr>
          <w:fldChar w:fldCharType="begin"/>
        </w:r>
        <w:r w:rsidR="00E42B63">
          <w:rPr>
            <w:noProof/>
            <w:webHidden/>
          </w:rPr>
          <w:instrText xml:space="preserve"> PAGEREF _Toc76652835 \h </w:instrText>
        </w:r>
        <w:r w:rsidR="00E42B63">
          <w:rPr>
            <w:noProof/>
            <w:webHidden/>
          </w:rPr>
        </w:r>
        <w:r w:rsidR="00E42B63">
          <w:rPr>
            <w:noProof/>
            <w:webHidden/>
          </w:rPr>
          <w:fldChar w:fldCharType="separate"/>
        </w:r>
        <w:r w:rsidR="00E42B63">
          <w:rPr>
            <w:noProof/>
            <w:webHidden/>
          </w:rPr>
          <w:t>104</w:t>
        </w:r>
        <w:r w:rsidR="00E42B63">
          <w:rPr>
            <w:noProof/>
            <w:webHidden/>
          </w:rPr>
          <w:fldChar w:fldCharType="end"/>
        </w:r>
      </w:hyperlink>
    </w:p>
    <w:p w14:paraId="5043CB0F" w14:textId="1B95F3A0" w:rsidR="007F1FAD" w:rsidRDefault="007F1FAD">
      <w:pPr>
        <w:rPr>
          <w:rFonts w:ascii="Calibri" w:hAnsi="Calibri"/>
          <w:b/>
          <w:caps/>
          <w:sz w:val="20"/>
          <w:szCs w:val="20"/>
        </w:rPr>
      </w:pPr>
      <w:r>
        <w:rPr>
          <w:rFonts w:ascii="Calibri" w:hAnsi="Calibri"/>
          <w:b/>
          <w:bCs/>
          <w:caps/>
          <w:sz w:val="20"/>
          <w:szCs w:val="20"/>
        </w:rPr>
        <w:lastRenderedPageBreak/>
        <w:fldChar w:fldCharType="end"/>
      </w:r>
    </w:p>
    <w:p w14:paraId="13BC038E" w14:textId="77777777" w:rsidR="00811B5F" w:rsidRDefault="00811B5F">
      <w:pPr>
        <w:rPr>
          <w:rFonts w:ascii="Calibri" w:hAnsi="Calibri"/>
          <w:b/>
          <w:caps/>
          <w:sz w:val="20"/>
          <w:szCs w:val="20"/>
        </w:rPr>
      </w:pPr>
    </w:p>
    <w:p w14:paraId="1B07E9D8" w14:textId="3533B1DA" w:rsidR="00515034" w:rsidRDefault="00515034">
      <w:pPr>
        <w:rPr>
          <w:rFonts w:ascii="Calibri" w:hAnsi="Calibri"/>
          <w:b/>
          <w:bCs/>
          <w:caps/>
          <w:sz w:val="20"/>
          <w:szCs w:val="20"/>
        </w:rPr>
        <w:sectPr w:rsidR="00515034">
          <w:headerReference w:type="default" r:id="rId8"/>
          <w:footerReference w:type="default" r:id="rId9"/>
          <w:pgSz w:w="11906" w:h="16838"/>
          <w:pgMar w:top="1440" w:right="1134" w:bottom="1440" w:left="1134" w:header="720" w:footer="720" w:gutter="0"/>
          <w:cols w:space="720"/>
          <w:docGrid w:linePitch="600" w:charSpace="32768"/>
        </w:sectPr>
      </w:pPr>
      <w:bookmarkStart w:id="1" w:name="_Toc384282994"/>
      <w:bookmarkStart w:id="2" w:name="_Toc76652788"/>
    </w:p>
    <w:p w14:paraId="4CC9CAB4" w14:textId="77777777" w:rsidR="00547DD9" w:rsidRPr="00453783" w:rsidRDefault="00547DD9" w:rsidP="003C6AE5">
      <w:pPr>
        <w:pStyle w:val="Ttulo1"/>
        <w:rPr>
          <w:sz w:val="24"/>
        </w:rPr>
      </w:pPr>
      <w:r w:rsidRPr="00453783">
        <w:lastRenderedPageBreak/>
        <w:t>Introducción</w:t>
      </w:r>
      <w:bookmarkEnd w:id="1"/>
      <w:bookmarkEnd w:id="2"/>
      <w:r w:rsidRPr="00453783">
        <w:t xml:space="preserve">  </w:t>
      </w:r>
    </w:p>
    <w:p w14:paraId="6DFB9E20" w14:textId="341D4AFE" w:rsidR="00E41F22" w:rsidRPr="00510DB8" w:rsidRDefault="00DE5EB2" w:rsidP="00740311">
      <w:pPr>
        <w:pStyle w:val="Ttulo2"/>
        <w:rPr>
          <w:i/>
        </w:rPr>
      </w:pPr>
      <w:bookmarkStart w:id="3" w:name="_Toc384282995"/>
      <w:bookmarkStart w:id="4" w:name="_Toc76652789"/>
      <w:r w:rsidRPr="494E24ED">
        <w:t>Objetivo</w:t>
      </w:r>
      <w:bookmarkEnd w:id="3"/>
      <w:bookmarkEnd w:id="4"/>
    </w:p>
    <w:p w14:paraId="7B023CB2" w14:textId="77777777" w:rsidR="00547DD9" w:rsidRPr="00F41577" w:rsidRDefault="00E41F22" w:rsidP="00E41F22">
      <w:pPr>
        <w:ind w:left="720"/>
        <w:jc w:val="both"/>
        <w:rPr>
          <w:rFonts w:ascii="Calibri" w:hAnsi="Calibri" w:cs="Book Antiqua"/>
          <w:i/>
        </w:rPr>
      </w:pPr>
      <w:r w:rsidRPr="00F41577">
        <w:rPr>
          <w:rFonts w:ascii="Calibri" w:hAnsi="Calibri" w:cs="Book Antiqua"/>
          <w:i/>
        </w:rPr>
        <w:t>Este documento proporciona un resumen general sobre la arquitectura del producto, utilizando las vistas necesarias de arquitectura para describir los diferentes aspectos del sistema. Con esto se pretende documentar las decisiones de arquitectura más significativas que han sido tomadas en cuenta en el proyecto</w:t>
      </w:r>
      <w:r w:rsidR="00547DD9" w:rsidRPr="00F41577">
        <w:rPr>
          <w:rFonts w:ascii="Calibri" w:hAnsi="Calibri" w:cs="Book Antiqua"/>
          <w:i/>
        </w:rPr>
        <w:t xml:space="preserve"> </w:t>
      </w:r>
    </w:p>
    <w:p w14:paraId="00EC5136" w14:textId="149A1D82" w:rsidR="001905F6" w:rsidRPr="00327CC6" w:rsidRDefault="00547DD9" w:rsidP="00327CC6">
      <w:pPr>
        <w:pStyle w:val="Ttulo2"/>
        <w:rPr>
          <w:i/>
        </w:rPr>
      </w:pPr>
      <w:bookmarkStart w:id="5" w:name="_Toc384282996"/>
      <w:bookmarkStart w:id="6" w:name="_Toc76652790"/>
      <w:r w:rsidRPr="00453783">
        <w:t>Definiciones, Acrónimos y Abreviaturas</w:t>
      </w:r>
      <w:bookmarkEnd w:id="5"/>
      <w:bookmarkEnd w:id="6"/>
    </w:p>
    <w:tbl>
      <w:tblPr>
        <w:tblW w:w="0" w:type="auto"/>
        <w:tblLook w:val="0600" w:firstRow="0" w:lastRow="0" w:firstColumn="0" w:lastColumn="0" w:noHBand="1" w:noVBand="1"/>
      </w:tblPr>
      <w:tblGrid>
        <w:gridCol w:w="2286"/>
        <w:gridCol w:w="4628"/>
        <w:gridCol w:w="1300"/>
        <w:gridCol w:w="1404"/>
      </w:tblGrid>
      <w:tr w:rsidR="483503D9" w14:paraId="6AB9EEFC" w14:textId="77777777" w:rsidTr="00BD3729">
        <w:trPr>
          <w:trHeight w:val="270"/>
        </w:trPr>
        <w:tc>
          <w:tcPr>
            <w:tcW w:w="0" w:type="auto"/>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tcPr>
          <w:p w14:paraId="38CE8DBF" w14:textId="3BAA145C" w:rsidR="483503D9" w:rsidRDefault="483503D9" w:rsidP="00BD3729">
            <w:pPr>
              <w:jc w:val="center"/>
            </w:pPr>
            <w:r w:rsidRPr="483503D9">
              <w:rPr>
                <w:rFonts w:ascii="Calibri" w:eastAsia="Calibri" w:hAnsi="Calibri" w:cs="Calibri"/>
                <w:b/>
                <w:bCs/>
                <w:color w:val="000000" w:themeColor="text1"/>
                <w:lang w:val="es"/>
              </w:rPr>
              <w:t>Término</w:t>
            </w:r>
          </w:p>
        </w:tc>
        <w:tc>
          <w:tcPr>
            <w:tcW w:w="0" w:type="auto"/>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tcPr>
          <w:p w14:paraId="76DDE131" w14:textId="00D2C895" w:rsidR="483503D9" w:rsidRDefault="483503D9" w:rsidP="00BD3729">
            <w:pPr>
              <w:jc w:val="center"/>
            </w:pPr>
            <w:r w:rsidRPr="483503D9">
              <w:rPr>
                <w:rFonts w:ascii="Calibri" w:eastAsia="Calibri" w:hAnsi="Calibri" w:cs="Calibri"/>
                <w:b/>
                <w:bCs/>
                <w:color w:val="000000" w:themeColor="text1"/>
                <w:lang w:val="es"/>
              </w:rPr>
              <w:t>Definición</w:t>
            </w:r>
          </w:p>
        </w:tc>
        <w:tc>
          <w:tcPr>
            <w:tcW w:w="0" w:type="auto"/>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tcPr>
          <w:p w14:paraId="7F05098F" w14:textId="2AF8F0C4" w:rsidR="483503D9" w:rsidRDefault="483503D9" w:rsidP="00BD3729">
            <w:pPr>
              <w:jc w:val="center"/>
            </w:pPr>
            <w:r w:rsidRPr="483503D9">
              <w:rPr>
                <w:rFonts w:ascii="Calibri" w:eastAsia="Calibri" w:hAnsi="Calibri" w:cs="Calibri"/>
                <w:b/>
                <w:bCs/>
                <w:color w:val="000000" w:themeColor="text1"/>
                <w:lang w:val="es"/>
              </w:rPr>
              <w:t>Alias</w:t>
            </w:r>
          </w:p>
        </w:tc>
        <w:tc>
          <w:tcPr>
            <w:tcW w:w="0" w:type="auto"/>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tcPr>
          <w:p w14:paraId="1BF0CCD0" w14:textId="32D26451" w:rsidR="483503D9" w:rsidRDefault="483503D9" w:rsidP="00BD3729">
            <w:pPr>
              <w:jc w:val="center"/>
            </w:pPr>
            <w:r w:rsidRPr="483503D9">
              <w:rPr>
                <w:rFonts w:ascii="Calibri" w:eastAsia="Calibri" w:hAnsi="Calibri" w:cs="Calibri"/>
                <w:b/>
                <w:bCs/>
                <w:color w:val="000000" w:themeColor="text1"/>
                <w:lang w:val="es"/>
              </w:rPr>
              <w:t>Abreviatura</w:t>
            </w:r>
          </w:p>
        </w:tc>
      </w:tr>
      <w:tr w:rsidR="483503D9" w14:paraId="367069FA" w14:textId="77777777" w:rsidTr="00BD3729">
        <w:trPr>
          <w:trHeight w:val="165"/>
        </w:trPr>
        <w:tc>
          <w:tcPr>
            <w:tcW w:w="0" w:type="auto"/>
            <w:tcBorders>
              <w:top w:val="single" w:sz="8" w:space="0" w:color="auto"/>
              <w:left w:val="single" w:sz="8" w:space="0" w:color="auto"/>
              <w:bottom w:val="single" w:sz="8" w:space="0" w:color="auto"/>
              <w:right w:val="single" w:sz="8" w:space="0" w:color="auto"/>
            </w:tcBorders>
            <w:vAlign w:val="center"/>
          </w:tcPr>
          <w:p w14:paraId="7B0CDEF9" w14:textId="79166FCF" w:rsidR="483503D9" w:rsidRPr="00987EA5" w:rsidRDefault="483503D9" w:rsidP="00BD3729">
            <w:pPr>
              <w:jc w:val="center"/>
              <w:rPr>
                <w:color w:val="000000" w:themeColor="text1"/>
              </w:rPr>
            </w:pPr>
            <w:r w:rsidRPr="00987EA5">
              <w:rPr>
                <w:rFonts w:ascii="Calibri" w:eastAsia="Calibri" w:hAnsi="Calibri" w:cs="Calibri"/>
                <w:i/>
                <w:color w:val="000000" w:themeColor="text1"/>
                <w:lang w:val="es"/>
              </w:rPr>
              <w:t>Autopartes</w:t>
            </w:r>
          </w:p>
        </w:tc>
        <w:tc>
          <w:tcPr>
            <w:tcW w:w="0" w:type="auto"/>
            <w:tcBorders>
              <w:top w:val="single" w:sz="8" w:space="0" w:color="auto"/>
              <w:left w:val="single" w:sz="8" w:space="0" w:color="auto"/>
              <w:bottom w:val="single" w:sz="8" w:space="0" w:color="auto"/>
              <w:right w:val="single" w:sz="8" w:space="0" w:color="auto"/>
            </w:tcBorders>
          </w:tcPr>
          <w:p w14:paraId="46A93B1F" w14:textId="0F521D82" w:rsidR="483503D9" w:rsidRPr="00987EA5" w:rsidRDefault="483503D9" w:rsidP="483503D9">
            <w:pPr>
              <w:rPr>
                <w:rFonts w:ascii="Calibri" w:eastAsia="Calibri" w:hAnsi="Calibri" w:cs="Calibri"/>
                <w:i/>
                <w:color w:val="000000" w:themeColor="text1"/>
                <w:lang w:val="es"/>
              </w:rPr>
            </w:pPr>
            <w:r w:rsidRPr="00987EA5">
              <w:rPr>
                <w:rFonts w:ascii="Calibri" w:eastAsia="Calibri" w:hAnsi="Calibri" w:cs="Calibri"/>
                <w:i/>
                <w:color w:val="000000" w:themeColor="text1"/>
                <w:lang w:val="es"/>
              </w:rPr>
              <w:t>Pieza o conjunto de piezas que son parte de un auto</w:t>
            </w:r>
          </w:p>
        </w:tc>
        <w:tc>
          <w:tcPr>
            <w:tcW w:w="0" w:type="auto"/>
            <w:tcBorders>
              <w:top w:val="single" w:sz="8" w:space="0" w:color="auto"/>
              <w:left w:val="single" w:sz="8" w:space="0" w:color="auto"/>
              <w:bottom w:val="single" w:sz="8" w:space="0" w:color="auto"/>
              <w:right w:val="single" w:sz="8" w:space="0" w:color="auto"/>
            </w:tcBorders>
            <w:vAlign w:val="center"/>
          </w:tcPr>
          <w:p w14:paraId="4A42BE60" w14:textId="318FA363" w:rsidR="483503D9" w:rsidRPr="00987EA5" w:rsidRDefault="483503D9" w:rsidP="00BD3729">
            <w:pPr>
              <w:jc w:val="center"/>
              <w:rPr>
                <w:color w:val="000000" w:themeColor="text1"/>
              </w:rPr>
            </w:pPr>
            <w:r w:rsidRPr="00987EA5">
              <w:rPr>
                <w:rFonts w:ascii="Calibri" w:eastAsia="Calibri" w:hAnsi="Calibri" w:cs="Calibri"/>
                <w:i/>
                <w:color w:val="000000" w:themeColor="text1"/>
                <w:lang w:val="es"/>
              </w:rPr>
              <w:t>Autopartes</w:t>
            </w:r>
          </w:p>
        </w:tc>
        <w:tc>
          <w:tcPr>
            <w:tcW w:w="0" w:type="auto"/>
            <w:tcBorders>
              <w:top w:val="single" w:sz="8" w:space="0" w:color="auto"/>
              <w:left w:val="single" w:sz="8" w:space="0" w:color="auto"/>
              <w:bottom w:val="single" w:sz="8" w:space="0" w:color="auto"/>
              <w:right w:val="single" w:sz="8" w:space="0" w:color="auto"/>
            </w:tcBorders>
            <w:vAlign w:val="center"/>
          </w:tcPr>
          <w:p w14:paraId="273B9CE2" w14:textId="53342CD9" w:rsidR="483503D9" w:rsidRPr="00987EA5" w:rsidRDefault="483503D9" w:rsidP="00BD3729">
            <w:pPr>
              <w:jc w:val="center"/>
              <w:rPr>
                <w:color w:val="000000" w:themeColor="text1"/>
              </w:rPr>
            </w:pPr>
          </w:p>
        </w:tc>
      </w:tr>
      <w:tr w:rsidR="483503D9" w14:paraId="4BC8172E" w14:textId="77777777" w:rsidTr="00BD3729">
        <w:trPr>
          <w:trHeight w:val="165"/>
        </w:trPr>
        <w:tc>
          <w:tcPr>
            <w:tcW w:w="0" w:type="auto"/>
            <w:tcBorders>
              <w:top w:val="single" w:sz="8" w:space="0" w:color="auto"/>
              <w:left w:val="single" w:sz="8" w:space="0" w:color="auto"/>
              <w:bottom w:val="single" w:sz="8" w:space="0" w:color="auto"/>
              <w:right w:val="single" w:sz="8" w:space="0" w:color="auto"/>
            </w:tcBorders>
            <w:vAlign w:val="center"/>
          </w:tcPr>
          <w:p w14:paraId="0CCF9E78" w14:textId="412FC2EE" w:rsidR="483503D9" w:rsidRPr="00987EA5" w:rsidRDefault="483503D9" w:rsidP="00BD3729">
            <w:pPr>
              <w:jc w:val="center"/>
              <w:rPr>
                <w:color w:val="000000" w:themeColor="text1"/>
              </w:rPr>
            </w:pPr>
            <w:r w:rsidRPr="00987EA5">
              <w:rPr>
                <w:rFonts w:ascii="Calibri" w:eastAsia="Calibri" w:hAnsi="Calibri" w:cs="Calibri"/>
                <w:i/>
                <w:color w:val="000000" w:themeColor="text1"/>
                <w:lang w:val="es"/>
              </w:rPr>
              <w:t>Base De datos</w:t>
            </w:r>
          </w:p>
        </w:tc>
        <w:tc>
          <w:tcPr>
            <w:tcW w:w="0" w:type="auto"/>
            <w:tcBorders>
              <w:top w:val="single" w:sz="8" w:space="0" w:color="auto"/>
              <w:left w:val="single" w:sz="8" w:space="0" w:color="auto"/>
              <w:bottom w:val="single" w:sz="8" w:space="0" w:color="auto"/>
              <w:right w:val="single" w:sz="8" w:space="0" w:color="auto"/>
            </w:tcBorders>
          </w:tcPr>
          <w:p w14:paraId="4AE1DF05" w14:textId="3E7C756C" w:rsidR="483503D9" w:rsidRPr="00987EA5" w:rsidRDefault="483503D9" w:rsidP="483503D9">
            <w:pPr>
              <w:rPr>
                <w:rFonts w:ascii="Calibri" w:eastAsia="Calibri" w:hAnsi="Calibri" w:cs="Calibri"/>
                <w:i/>
                <w:color w:val="000000" w:themeColor="text1"/>
                <w:lang w:val="es"/>
              </w:rPr>
            </w:pPr>
            <w:r w:rsidRPr="00987EA5">
              <w:rPr>
                <w:rFonts w:ascii="Calibri" w:eastAsia="Calibri" w:hAnsi="Calibri" w:cs="Calibri"/>
                <w:i/>
                <w:color w:val="000000" w:themeColor="text1"/>
                <w:lang w:val="es"/>
              </w:rPr>
              <w:t xml:space="preserve">Base de datos </w:t>
            </w:r>
          </w:p>
        </w:tc>
        <w:tc>
          <w:tcPr>
            <w:tcW w:w="0" w:type="auto"/>
            <w:tcBorders>
              <w:top w:val="single" w:sz="8" w:space="0" w:color="auto"/>
              <w:left w:val="single" w:sz="8" w:space="0" w:color="auto"/>
              <w:bottom w:val="single" w:sz="8" w:space="0" w:color="auto"/>
              <w:right w:val="single" w:sz="8" w:space="0" w:color="auto"/>
            </w:tcBorders>
            <w:vAlign w:val="center"/>
          </w:tcPr>
          <w:p w14:paraId="11D9AADB" w14:textId="27140B9D" w:rsidR="483503D9" w:rsidRPr="00987EA5" w:rsidRDefault="483503D9" w:rsidP="00BD3729">
            <w:pPr>
              <w:jc w:val="center"/>
              <w:rPr>
                <w:color w:val="000000" w:themeColor="text1"/>
              </w:rPr>
            </w:pPr>
            <w:r w:rsidRPr="00987EA5">
              <w:rPr>
                <w:rFonts w:ascii="Calibri" w:eastAsia="Calibri" w:hAnsi="Calibri" w:cs="Calibri"/>
                <w:i/>
                <w:color w:val="000000" w:themeColor="text1"/>
                <w:lang w:val="es"/>
              </w:rPr>
              <w:t>B</w:t>
            </w:r>
            <w:r w:rsidR="00F02036">
              <w:rPr>
                <w:rFonts w:ascii="Calibri" w:eastAsia="Calibri" w:hAnsi="Calibri" w:cs="Calibri"/>
                <w:i/>
                <w:color w:val="000000" w:themeColor="text1"/>
                <w:lang w:val="es"/>
              </w:rPr>
              <w:t>BD</w:t>
            </w:r>
            <w:r w:rsidRPr="00987EA5">
              <w:rPr>
                <w:rFonts w:ascii="Calibri" w:eastAsia="Calibri" w:hAnsi="Calibri" w:cs="Calibri"/>
                <w:i/>
                <w:color w:val="000000" w:themeColor="text1"/>
                <w:lang w:val="es"/>
              </w:rPr>
              <w:t>D</w:t>
            </w:r>
          </w:p>
        </w:tc>
        <w:tc>
          <w:tcPr>
            <w:tcW w:w="0" w:type="auto"/>
            <w:tcBorders>
              <w:top w:val="single" w:sz="8" w:space="0" w:color="auto"/>
              <w:left w:val="single" w:sz="8" w:space="0" w:color="auto"/>
              <w:bottom w:val="single" w:sz="8" w:space="0" w:color="auto"/>
              <w:right w:val="single" w:sz="8" w:space="0" w:color="auto"/>
            </w:tcBorders>
            <w:vAlign w:val="center"/>
          </w:tcPr>
          <w:p w14:paraId="17D6F035" w14:textId="6B673A06" w:rsidR="483503D9" w:rsidRPr="00987EA5" w:rsidRDefault="483503D9" w:rsidP="00BD3729">
            <w:pPr>
              <w:jc w:val="center"/>
              <w:rPr>
                <w:color w:val="000000" w:themeColor="text1"/>
              </w:rPr>
            </w:pPr>
            <w:r w:rsidRPr="00987EA5">
              <w:rPr>
                <w:rFonts w:ascii="Calibri" w:eastAsia="Calibri" w:hAnsi="Calibri" w:cs="Calibri"/>
                <w:i/>
                <w:color w:val="000000" w:themeColor="text1"/>
                <w:lang w:val="es"/>
              </w:rPr>
              <w:t>BD</w:t>
            </w:r>
          </w:p>
        </w:tc>
      </w:tr>
      <w:tr w:rsidR="00987EA5" w14:paraId="413314F6" w14:textId="77777777" w:rsidTr="00BD3729">
        <w:trPr>
          <w:trHeight w:val="165"/>
        </w:trPr>
        <w:tc>
          <w:tcPr>
            <w:tcW w:w="0" w:type="auto"/>
            <w:tcBorders>
              <w:top w:val="single" w:sz="8" w:space="0" w:color="auto"/>
              <w:left w:val="single" w:sz="8" w:space="0" w:color="auto"/>
              <w:bottom w:val="single" w:sz="8" w:space="0" w:color="auto"/>
              <w:right w:val="single" w:sz="8" w:space="0" w:color="auto"/>
            </w:tcBorders>
            <w:vAlign w:val="center"/>
          </w:tcPr>
          <w:p w14:paraId="0538F238" w14:textId="197EB457" w:rsidR="00987EA5" w:rsidRPr="00987EA5" w:rsidRDefault="00987EA5" w:rsidP="00BD3729">
            <w:pPr>
              <w:jc w:val="center"/>
              <w:rPr>
                <w:rFonts w:ascii="Calibri" w:eastAsia="Calibri" w:hAnsi="Calibri" w:cs="Calibri"/>
                <w:i/>
                <w:iCs/>
                <w:color w:val="000000" w:themeColor="text1"/>
                <w:lang w:val="es"/>
              </w:rPr>
            </w:pPr>
            <w:r>
              <w:rPr>
                <w:rFonts w:ascii="Calibri" w:eastAsia="Calibri" w:hAnsi="Calibri" w:cs="Calibri"/>
                <w:i/>
                <w:iCs/>
                <w:color w:val="000000" w:themeColor="text1"/>
                <w:lang w:val="es"/>
              </w:rPr>
              <w:t>Requerimiento funcional</w:t>
            </w:r>
          </w:p>
        </w:tc>
        <w:tc>
          <w:tcPr>
            <w:tcW w:w="0" w:type="auto"/>
            <w:tcBorders>
              <w:top w:val="single" w:sz="8" w:space="0" w:color="auto"/>
              <w:left w:val="single" w:sz="8" w:space="0" w:color="auto"/>
              <w:bottom w:val="single" w:sz="8" w:space="0" w:color="auto"/>
              <w:right w:val="single" w:sz="8" w:space="0" w:color="auto"/>
            </w:tcBorders>
          </w:tcPr>
          <w:p w14:paraId="74B0FC0C" w14:textId="55B02028" w:rsidR="00987EA5" w:rsidRPr="00987EA5" w:rsidRDefault="001E1F38" w:rsidP="483503D9">
            <w:pPr>
              <w:rPr>
                <w:rFonts w:ascii="Calibri" w:eastAsia="Calibri" w:hAnsi="Calibri" w:cs="Calibri"/>
                <w:i/>
                <w:iCs/>
                <w:color w:val="000000" w:themeColor="text1"/>
                <w:lang w:val="es"/>
              </w:rPr>
            </w:pPr>
            <w:r>
              <w:rPr>
                <w:rFonts w:ascii="Calibri" w:eastAsia="Calibri" w:hAnsi="Calibri" w:cs="Calibri"/>
                <w:i/>
                <w:iCs/>
                <w:color w:val="000000" w:themeColor="text1"/>
                <w:lang w:val="es"/>
              </w:rPr>
              <w:t>S</w:t>
            </w:r>
            <w:r w:rsidRPr="001E1F38">
              <w:rPr>
                <w:rFonts w:ascii="Calibri" w:eastAsia="Calibri" w:hAnsi="Calibri" w:cs="Calibri"/>
                <w:i/>
                <w:iCs/>
                <w:color w:val="000000" w:themeColor="text1"/>
                <w:lang w:val="es"/>
              </w:rPr>
              <w:t>on</w:t>
            </w:r>
            <w:r w:rsidR="50C2EAE5" w:rsidRPr="7ECB46CD">
              <w:rPr>
                <w:rFonts w:ascii="Calibri" w:eastAsia="Calibri" w:hAnsi="Calibri" w:cs="Calibri"/>
                <w:i/>
                <w:iCs/>
                <w:color w:val="000000" w:themeColor="text1"/>
                <w:lang w:val="es"/>
              </w:rPr>
              <w:t xml:space="preserve"> </w:t>
            </w:r>
            <w:r w:rsidR="00EBFAAC" w:rsidRPr="7ECB46CD">
              <w:rPr>
                <w:rFonts w:ascii="Calibri" w:eastAsia="Calibri" w:hAnsi="Calibri" w:cs="Calibri"/>
                <w:i/>
                <w:iCs/>
                <w:color w:val="000000" w:themeColor="text1"/>
                <w:lang w:val="es"/>
              </w:rPr>
              <w:t>las</w:t>
            </w:r>
            <w:r w:rsidRPr="001E1F38">
              <w:rPr>
                <w:rFonts w:ascii="Calibri" w:eastAsia="Calibri" w:hAnsi="Calibri" w:cs="Calibri"/>
                <w:i/>
                <w:iCs/>
                <w:color w:val="000000" w:themeColor="text1"/>
                <w:lang w:val="es"/>
              </w:rPr>
              <w:t xml:space="preserve"> declaraciones de los servicios que proveerá el sistema</w:t>
            </w:r>
          </w:p>
        </w:tc>
        <w:tc>
          <w:tcPr>
            <w:tcW w:w="0" w:type="auto"/>
            <w:tcBorders>
              <w:top w:val="single" w:sz="8" w:space="0" w:color="auto"/>
              <w:left w:val="single" w:sz="8" w:space="0" w:color="auto"/>
              <w:bottom w:val="single" w:sz="8" w:space="0" w:color="auto"/>
              <w:right w:val="single" w:sz="8" w:space="0" w:color="auto"/>
            </w:tcBorders>
            <w:vAlign w:val="center"/>
          </w:tcPr>
          <w:p w14:paraId="44C250EB" w14:textId="1FE85F09" w:rsidR="00987EA5" w:rsidRPr="00987EA5" w:rsidRDefault="00987EA5" w:rsidP="00BD3729">
            <w:pPr>
              <w:jc w:val="center"/>
              <w:rPr>
                <w:rFonts w:ascii="Calibri" w:eastAsia="Calibri" w:hAnsi="Calibri" w:cs="Calibri"/>
                <w:i/>
                <w:iCs/>
                <w:color w:val="000000" w:themeColor="text1"/>
                <w:lang w:val="es"/>
              </w:rPr>
            </w:pPr>
            <w:r>
              <w:rPr>
                <w:rFonts w:ascii="Calibri" w:eastAsia="Calibri" w:hAnsi="Calibri" w:cs="Calibri"/>
                <w:i/>
                <w:iCs/>
                <w:color w:val="000000" w:themeColor="text1"/>
                <w:lang w:val="es"/>
              </w:rPr>
              <w:t>RF</w:t>
            </w:r>
          </w:p>
        </w:tc>
        <w:tc>
          <w:tcPr>
            <w:tcW w:w="0" w:type="auto"/>
            <w:tcBorders>
              <w:top w:val="single" w:sz="8" w:space="0" w:color="auto"/>
              <w:left w:val="single" w:sz="8" w:space="0" w:color="auto"/>
              <w:bottom w:val="single" w:sz="8" w:space="0" w:color="auto"/>
              <w:right w:val="single" w:sz="8" w:space="0" w:color="auto"/>
            </w:tcBorders>
            <w:vAlign w:val="center"/>
          </w:tcPr>
          <w:p w14:paraId="6DA72B3F" w14:textId="06D4482F" w:rsidR="00987EA5" w:rsidRPr="00987EA5" w:rsidRDefault="00987EA5" w:rsidP="00BD3729">
            <w:pPr>
              <w:jc w:val="center"/>
              <w:rPr>
                <w:rFonts w:ascii="Calibri" w:eastAsia="Calibri" w:hAnsi="Calibri" w:cs="Calibri"/>
                <w:i/>
                <w:iCs/>
                <w:color w:val="000000" w:themeColor="text1"/>
                <w:lang w:val="es"/>
              </w:rPr>
            </w:pPr>
            <w:r>
              <w:rPr>
                <w:rFonts w:ascii="Calibri" w:eastAsia="Calibri" w:hAnsi="Calibri" w:cs="Calibri"/>
                <w:i/>
                <w:iCs/>
                <w:color w:val="000000" w:themeColor="text1"/>
                <w:lang w:val="es"/>
              </w:rPr>
              <w:t>RF</w:t>
            </w:r>
          </w:p>
        </w:tc>
      </w:tr>
      <w:tr w:rsidR="00987EA5" w14:paraId="36195E64" w14:textId="77777777" w:rsidTr="00BD3729">
        <w:trPr>
          <w:trHeight w:val="165"/>
        </w:trPr>
        <w:tc>
          <w:tcPr>
            <w:tcW w:w="0" w:type="auto"/>
            <w:tcBorders>
              <w:top w:val="single" w:sz="8" w:space="0" w:color="auto"/>
              <w:left w:val="single" w:sz="8" w:space="0" w:color="auto"/>
              <w:bottom w:val="single" w:sz="8" w:space="0" w:color="auto"/>
              <w:right w:val="single" w:sz="8" w:space="0" w:color="auto"/>
            </w:tcBorders>
            <w:vAlign w:val="center"/>
          </w:tcPr>
          <w:p w14:paraId="7BB0C97C" w14:textId="1C252BF6" w:rsidR="00987EA5" w:rsidRDefault="00987EA5" w:rsidP="00BD3729">
            <w:pPr>
              <w:jc w:val="center"/>
              <w:rPr>
                <w:rFonts w:ascii="Calibri" w:eastAsia="Calibri" w:hAnsi="Calibri" w:cs="Calibri"/>
                <w:i/>
                <w:iCs/>
                <w:color w:val="000000" w:themeColor="text1"/>
                <w:lang w:val="es"/>
              </w:rPr>
            </w:pPr>
            <w:r>
              <w:rPr>
                <w:rFonts w:ascii="Calibri" w:eastAsia="Calibri" w:hAnsi="Calibri" w:cs="Calibri"/>
                <w:i/>
                <w:iCs/>
                <w:color w:val="000000" w:themeColor="text1"/>
                <w:lang w:val="es"/>
              </w:rPr>
              <w:t>Caso de Uso</w:t>
            </w:r>
          </w:p>
        </w:tc>
        <w:tc>
          <w:tcPr>
            <w:tcW w:w="0" w:type="auto"/>
            <w:tcBorders>
              <w:top w:val="single" w:sz="8" w:space="0" w:color="auto"/>
              <w:left w:val="single" w:sz="8" w:space="0" w:color="auto"/>
              <w:bottom w:val="single" w:sz="8" w:space="0" w:color="auto"/>
              <w:right w:val="single" w:sz="8" w:space="0" w:color="auto"/>
            </w:tcBorders>
          </w:tcPr>
          <w:p w14:paraId="482E8857" w14:textId="71520A05" w:rsidR="00987EA5" w:rsidRPr="00987EA5" w:rsidRDefault="00456BB2" w:rsidP="483503D9">
            <w:pPr>
              <w:rPr>
                <w:rFonts w:ascii="Calibri" w:eastAsia="Calibri" w:hAnsi="Calibri" w:cs="Calibri"/>
                <w:i/>
                <w:iCs/>
                <w:color w:val="000000" w:themeColor="text1"/>
                <w:lang w:val="es"/>
              </w:rPr>
            </w:pPr>
            <w:r>
              <w:rPr>
                <w:rFonts w:ascii="Calibri" w:eastAsia="Calibri" w:hAnsi="Calibri" w:cs="Calibri"/>
                <w:i/>
                <w:iCs/>
                <w:color w:val="000000" w:themeColor="text1"/>
                <w:lang w:val="es"/>
              </w:rPr>
              <w:t>E</w:t>
            </w:r>
            <w:r w:rsidRPr="00456BB2">
              <w:rPr>
                <w:rFonts w:ascii="Calibri" w:eastAsia="Calibri" w:hAnsi="Calibri" w:cs="Calibri"/>
                <w:i/>
                <w:iCs/>
                <w:color w:val="000000" w:themeColor="text1"/>
                <w:lang w:val="es"/>
              </w:rPr>
              <w:t>s la descripción de una acción o actividad.</w:t>
            </w:r>
          </w:p>
        </w:tc>
        <w:tc>
          <w:tcPr>
            <w:tcW w:w="0" w:type="auto"/>
            <w:tcBorders>
              <w:top w:val="single" w:sz="8" w:space="0" w:color="auto"/>
              <w:left w:val="single" w:sz="8" w:space="0" w:color="auto"/>
              <w:bottom w:val="single" w:sz="8" w:space="0" w:color="auto"/>
              <w:right w:val="single" w:sz="8" w:space="0" w:color="auto"/>
            </w:tcBorders>
            <w:vAlign w:val="center"/>
          </w:tcPr>
          <w:p w14:paraId="3C3159D5" w14:textId="7A9573EF" w:rsidR="00987EA5" w:rsidRDefault="00987EA5" w:rsidP="00BD3729">
            <w:pPr>
              <w:jc w:val="center"/>
              <w:rPr>
                <w:rFonts w:ascii="Calibri" w:eastAsia="Calibri" w:hAnsi="Calibri" w:cs="Calibri"/>
                <w:i/>
                <w:iCs/>
                <w:color w:val="000000" w:themeColor="text1"/>
                <w:lang w:val="es"/>
              </w:rPr>
            </w:pPr>
            <w:r>
              <w:rPr>
                <w:rFonts w:ascii="Calibri" w:eastAsia="Calibri" w:hAnsi="Calibri" w:cs="Calibri"/>
                <w:i/>
                <w:iCs/>
                <w:color w:val="000000" w:themeColor="text1"/>
                <w:lang w:val="es"/>
              </w:rPr>
              <w:t>CU</w:t>
            </w:r>
          </w:p>
        </w:tc>
        <w:tc>
          <w:tcPr>
            <w:tcW w:w="0" w:type="auto"/>
            <w:tcBorders>
              <w:top w:val="single" w:sz="8" w:space="0" w:color="auto"/>
              <w:left w:val="single" w:sz="8" w:space="0" w:color="auto"/>
              <w:bottom w:val="single" w:sz="8" w:space="0" w:color="auto"/>
              <w:right w:val="single" w:sz="8" w:space="0" w:color="auto"/>
            </w:tcBorders>
            <w:vAlign w:val="center"/>
          </w:tcPr>
          <w:p w14:paraId="4C500D41" w14:textId="1BC944FB" w:rsidR="00987EA5" w:rsidRDefault="00987EA5" w:rsidP="00BD3729">
            <w:pPr>
              <w:jc w:val="center"/>
              <w:rPr>
                <w:rFonts w:ascii="Calibri" w:eastAsia="Calibri" w:hAnsi="Calibri" w:cs="Calibri"/>
                <w:i/>
                <w:iCs/>
                <w:color w:val="000000" w:themeColor="text1"/>
                <w:lang w:val="es"/>
              </w:rPr>
            </w:pPr>
            <w:r>
              <w:rPr>
                <w:rFonts w:ascii="Calibri" w:eastAsia="Calibri" w:hAnsi="Calibri" w:cs="Calibri"/>
                <w:i/>
                <w:iCs/>
                <w:color w:val="000000" w:themeColor="text1"/>
                <w:lang w:val="es"/>
              </w:rPr>
              <w:t>CU</w:t>
            </w:r>
          </w:p>
        </w:tc>
      </w:tr>
    </w:tbl>
    <w:p w14:paraId="20166064" w14:textId="5F5B2074" w:rsidR="001905F6" w:rsidRDefault="001905F6" w:rsidP="00327CC6">
      <w:pPr>
        <w:jc w:val="both"/>
        <w:rPr>
          <w:rFonts w:ascii="Calibri" w:hAnsi="Calibri" w:cs="Book Antiqua"/>
          <w:i/>
          <w:color w:val="595959" w:themeColor="text1" w:themeTint="A6"/>
        </w:rPr>
      </w:pPr>
    </w:p>
    <w:p w14:paraId="769D0D3C" w14:textId="361CC5E7" w:rsidR="001905F6" w:rsidRPr="00327CC6" w:rsidRDefault="00547DD9" w:rsidP="001905F6">
      <w:pPr>
        <w:pStyle w:val="Ttulo2"/>
        <w:rPr>
          <w:i/>
        </w:rPr>
      </w:pPr>
      <w:bookmarkStart w:id="7" w:name="_Toc384282997"/>
      <w:bookmarkStart w:id="8" w:name="_Toc76652791"/>
      <w:r w:rsidRPr="483503D9">
        <w:t>Audiencia</w:t>
      </w:r>
      <w:bookmarkEnd w:id="7"/>
      <w:bookmarkEnd w:id="8"/>
    </w:p>
    <w:tbl>
      <w:tblPr>
        <w:tblW w:w="10991"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600" w:firstRow="0" w:lastRow="0" w:firstColumn="0" w:lastColumn="0" w:noHBand="1" w:noVBand="1"/>
      </w:tblPr>
      <w:tblGrid>
        <w:gridCol w:w="1425"/>
        <w:gridCol w:w="1952"/>
        <w:gridCol w:w="1904"/>
        <w:gridCol w:w="1457"/>
        <w:gridCol w:w="1379"/>
        <w:gridCol w:w="1414"/>
        <w:gridCol w:w="1460"/>
      </w:tblGrid>
      <w:tr w:rsidR="007F3BDA" w:rsidRPr="002C4D97" w14:paraId="2F49CBEF" w14:textId="77777777" w:rsidTr="0065548D">
        <w:trPr>
          <w:trHeight w:val="1244"/>
          <w:jc w:val="center"/>
        </w:trPr>
        <w:tc>
          <w:tcPr>
            <w:tcW w:w="0" w:type="auto"/>
            <w:shd w:val="clear" w:color="auto" w:fill="BFBFBF"/>
            <w:tcMar>
              <w:top w:w="15" w:type="dxa"/>
              <w:left w:w="15" w:type="dxa"/>
              <w:bottom w:w="0" w:type="dxa"/>
              <w:right w:w="15" w:type="dxa"/>
            </w:tcMar>
            <w:vAlign w:val="center"/>
            <w:hideMark/>
          </w:tcPr>
          <w:p w14:paraId="1A29FA1F" w14:textId="77777777" w:rsidR="00D164F7" w:rsidRPr="00DD5B1D" w:rsidRDefault="00D164F7" w:rsidP="00804C07">
            <w:pPr>
              <w:jc w:val="center"/>
              <w:rPr>
                <w:rFonts w:ascii="Calibri" w:hAnsi="Calibri" w:cs="Book Antiqua"/>
                <w:b/>
                <w:color w:val="000000"/>
              </w:rPr>
            </w:pPr>
            <w:r w:rsidRPr="00DD5B1D">
              <w:rPr>
                <w:rFonts w:ascii="Calibri" w:hAnsi="Calibri" w:cs="Book Antiqua"/>
                <w:b/>
                <w:color w:val="000000"/>
              </w:rPr>
              <w:t>Stakeholder</w:t>
            </w:r>
          </w:p>
        </w:tc>
        <w:tc>
          <w:tcPr>
            <w:tcW w:w="0" w:type="auto"/>
            <w:shd w:val="clear" w:color="auto" w:fill="BFBFBF"/>
            <w:tcMar>
              <w:top w:w="15" w:type="dxa"/>
              <w:left w:w="15" w:type="dxa"/>
              <w:bottom w:w="0" w:type="dxa"/>
              <w:right w:w="15" w:type="dxa"/>
            </w:tcMar>
            <w:vAlign w:val="center"/>
            <w:hideMark/>
          </w:tcPr>
          <w:p w14:paraId="682E3368" w14:textId="77777777" w:rsidR="00D164F7" w:rsidRPr="00DD5B1D" w:rsidRDefault="00D164F7" w:rsidP="00804C07">
            <w:pPr>
              <w:jc w:val="center"/>
              <w:rPr>
                <w:rFonts w:ascii="Calibri" w:hAnsi="Calibri" w:cs="Book Antiqua"/>
                <w:b/>
                <w:color w:val="000000"/>
              </w:rPr>
            </w:pPr>
            <w:r w:rsidRPr="00DD5B1D">
              <w:rPr>
                <w:rFonts w:ascii="Calibri" w:hAnsi="Calibri" w:cs="Book Antiqua"/>
                <w:b/>
                <w:color w:val="000000"/>
              </w:rPr>
              <w:t>Rol</w:t>
            </w:r>
          </w:p>
        </w:tc>
        <w:tc>
          <w:tcPr>
            <w:tcW w:w="1935" w:type="dxa"/>
            <w:shd w:val="clear" w:color="auto" w:fill="BFBFBF"/>
            <w:tcMar>
              <w:top w:w="15" w:type="dxa"/>
              <w:left w:w="15" w:type="dxa"/>
              <w:bottom w:w="0" w:type="dxa"/>
              <w:right w:w="15" w:type="dxa"/>
            </w:tcMar>
            <w:vAlign w:val="center"/>
            <w:hideMark/>
          </w:tcPr>
          <w:p w14:paraId="377F0960" w14:textId="77777777" w:rsidR="00D164F7" w:rsidRPr="00DD5B1D" w:rsidRDefault="00D164F7" w:rsidP="00C37965">
            <w:pPr>
              <w:jc w:val="center"/>
              <w:rPr>
                <w:rFonts w:ascii="Calibri" w:hAnsi="Calibri" w:cs="Book Antiqua"/>
                <w:b/>
                <w:color w:val="000000"/>
              </w:rPr>
            </w:pPr>
            <w:r w:rsidRPr="00DD5B1D">
              <w:rPr>
                <w:rFonts w:ascii="Calibri" w:hAnsi="Calibri" w:cs="Book Antiqua"/>
                <w:b/>
                <w:color w:val="000000"/>
              </w:rPr>
              <w:t>Responsabilidad</w:t>
            </w:r>
          </w:p>
        </w:tc>
        <w:tc>
          <w:tcPr>
            <w:tcW w:w="1650" w:type="dxa"/>
            <w:shd w:val="clear" w:color="auto" w:fill="BFBFBF"/>
            <w:tcMar>
              <w:top w:w="15" w:type="dxa"/>
              <w:left w:w="15" w:type="dxa"/>
              <w:bottom w:w="0" w:type="dxa"/>
              <w:right w:w="15" w:type="dxa"/>
            </w:tcMar>
            <w:vAlign w:val="center"/>
            <w:hideMark/>
          </w:tcPr>
          <w:p w14:paraId="4B68ECCA" w14:textId="77777777" w:rsidR="00D164F7" w:rsidRPr="00DD5B1D" w:rsidRDefault="00D164F7" w:rsidP="00804C07">
            <w:pPr>
              <w:jc w:val="center"/>
              <w:rPr>
                <w:rFonts w:ascii="Calibri" w:hAnsi="Calibri" w:cs="Book Antiqua"/>
                <w:b/>
                <w:color w:val="000000"/>
              </w:rPr>
            </w:pPr>
            <w:r w:rsidRPr="00DD5B1D">
              <w:rPr>
                <w:rFonts w:ascii="Calibri" w:hAnsi="Calibri" w:cs="Book Antiqua"/>
                <w:b/>
                <w:color w:val="000000"/>
              </w:rPr>
              <w:t>Intereses</w:t>
            </w:r>
          </w:p>
        </w:tc>
        <w:tc>
          <w:tcPr>
            <w:tcW w:w="1374" w:type="dxa"/>
            <w:shd w:val="clear" w:color="auto" w:fill="BFBFBF"/>
            <w:tcMar>
              <w:top w:w="15" w:type="dxa"/>
              <w:left w:w="15" w:type="dxa"/>
              <w:bottom w:w="0" w:type="dxa"/>
              <w:right w:w="15" w:type="dxa"/>
            </w:tcMar>
            <w:vAlign w:val="center"/>
            <w:hideMark/>
          </w:tcPr>
          <w:p w14:paraId="20C5E212" w14:textId="77777777" w:rsidR="00D164F7" w:rsidRPr="00DD5B1D" w:rsidRDefault="00D164F7" w:rsidP="00804C07">
            <w:pPr>
              <w:jc w:val="center"/>
              <w:rPr>
                <w:rFonts w:ascii="Calibri" w:hAnsi="Calibri" w:cs="Book Antiqua"/>
                <w:b/>
                <w:color w:val="000000"/>
              </w:rPr>
            </w:pPr>
            <w:r w:rsidRPr="00DD5B1D">
              <w:rPr>
                <w:rFonts w:ascii="Calibri" w:hAnsi="Calibri" w:cs="Book Antiqua"/>
                <w:b/>
                <w:color w:val="000000"/>
              </w:rPr>
              <w:t>Criterios de éxito</w:t>
            </w:r>
          </w:p>
        </w:tc>
        <w:tc>
          <w:tcPr>
            <w:tcW w:w="1414" w:type="dxa"/>
            <w:shd w:val="clear" w:color="auto" w:fill="BFBFBF"/>
            <w:tcMar>
              <w:top w:w="15" w:type="dxa"/>
              <w:left w:w="15" w:type="dxa"/>
              <w:bottom w:w="0" w:type="dxa"/>
              <w:right w:w="15" w:type="dxa"/>
            </w:tcMar>
            <w:vAlign w:val="center"/>
            <w:hideMark/>
          </w:tcPr>
          <w:p w14:paraId="2667C9CD" w14:textId="77777777" w:rsidR="00D164F7" w:rsidRPr="00DD5B1D" w:rsidRDefault="00D164F7" w:rsidP="00804C07">
            <w:pPr>
              <w:jc w:val="center"/>
              <w:rPr>
                <w:rFonts w:ascii="Calibri" w:hAnsi="Calibri" w:cs="Book Antiqua"/>
                <w:b/>
                <w:color w:val="000000"/>
              </w:rPr>
            </w:pPr>
            <w:r w:rsidRPr="00DD5B1D">
              <w:rPr>
                <w:rFonts w:ascii="Calibri" w:hAnsi="Calibri" w:cs="Book Antiqua"/>
                <w:b/>
                <w:color w:val="000000"/>
              </w:rPr>
              <w:t>Preocupación</w:t>
            </w:r>
          </w:p>
        </w:tc>
        <w:tc>
          <w:tcPr>
            <w:tcW w:w="1460" w:type="dxa"/>
            <w:shd w:val="clear" w:color="auto" w:fill="BFBFBF"/>
            <w:tcMar>
              <w:top w:w="15" w:type="dxa"/>
              <w:left w:w="15" w:type="dxa"/>
              <w:bottom w:w="0" w:type="dxa"/>
              <w:right w:w="15" w:type="dxa"/>
            </w:tcMar>
            <w:vAlign w:val="center"/>
            <w:hideMark/>
          </w:tcPr>
          <w:p w14:paraId="76B59609" w14:textId="77777777" w:rsidR="00D164F7" w:rsidRPr="00DD5B1D" w:rsidRDefault="00D164F7" w:rsidP="00804C07">
            <w:pPr>
              <w:jc w:val="center"/>
              <w:rPr>
                <w:rFonts w:ascii="Calibri" w:hAnsi="Calibri" w:cs="Book Antiqua"/>
                <w:b/>
                <w:color w:val="000000"/>
              </w:rPr>
            </w:pPr>
            <w:r w:rsidRPr="00DD5B1D">
              <w:rPr>
                <w:rFonts w:ascii="Calibri" w:hAnsi="Calibri" w:cs="Book Antiqua"/>
                <w:b/>
                <w:color w:val="000000"/>
              </w:rPr>
              <w:t>Competencias técnicas/ Relación de ambiente de trabajo</w:t>
            </w:r>
          </w:p>
        </w:tc>
      </w:tr>
      <w:tr w:rsidR="00510DB8" w:rsidRPr="00F86C45" w14:paraId="747F979E" w14:textId="77777777" w:rsidTr="0065548D">
        <w:trPr>
          <w:trHeight w:val="383"/>
          <w:jc w:val="center"/>
        </w:trPr>
        <w:tc>
          <w:tcPr>
            <w:tcW w:w="0" w:type="auto"/>
            <w:shd w:val="clear" w:color="auto" w:fill="auto"/>
            <w:tcMar>
              <w:top w:w="15" w:type="dxa"/>
              <w:left w:w="15" w:type="dxa"/>
              <w:bottom w:w="0" w:type="dxa"/>
              <w:right w:w="15" w:type="dxa"/>
            </w:tcMar>
            <w:vAlign w:val="center"/>
          </w:tcPr>
          <w:p w14:paraId="3D21629F" w14:textId="77777777" w:rsidR="00D164F7" w:rsidRPr="00987EA5" w:rsidRDefault="00D164F7" w:rsidP="00BD3729">
            <w:pPr>
              <w:jc w:val="center"/>
              <w:rPr>
                <w:rFonts w:ascii="Calibri" w:hAnsi="Calibri" w:cs="Book Antiqua"/>
                <w:i/>
                <w:color w:val="000000" w:themeColor="text1"/>
              </w:rPr>
            </w:pPr>
            <w:r w:rsidRPr="00987EA5">
              <w:rPr>
                <w:rFonts w:ascii="Calibri" w:hAnsi="Calibri" w:cs="Book Antiqua"/>
                <w:i/>
                <w:color w:val="000000" w:themeColor="text1"/>
              </w:rPr>
              <w:t>Administrador</w:t>
            </w:r>
          </w:p>
        </w:tc>
        <w:tc>
          <w:tcPr>
            <w:tcW w:w="0" w:type="auto"/>
            <w:shd w:val="clear" w:color="auto" w:fill="auto"/>
            <w:tcMar>
              <w:top w:w="15" w:type="dxa"/>
              <w:left w:w="15" w:type="dxa"/>
              <w:bottom w:w="0" w:type="dxa"/>
              <w:right w:w="15" w:type="dxa"/>
            </w:tcMar>
          </w:tcPr>
          <w:p w14:paraId="44D13C96" w14:textId="77777777" w:rsidR="00D164F7" w:rsidRPr="00987EA5" w:rsidRDefault="00D164F7" w:rsidP="00D01BB1">
            <w:pPr>
              <w:numPr>
                <w:ilvl w:val="0"/>
                <w:numId w:val="113"/>
              </w:numPr>
              <w:rPr>
                <w:rFonts w:ascii="Calibri" w:hAnsi="Calibri" w:cs="Book Antiqua"/>
                <w:i/>
                <w:color w:val="000000" w:themeColor="text1"/>
              </w:rPr>
            </w:pPr>
            <w:r w:rsidRPr="00987EA5">
              <w:rPr>
                <w:rFonts w:ascii="Calibri" w:hAnsi="Calibri" w:cs="Book Antiqua"/>
                <w:i/>
                <w:color w:val="000000" w:themeColor="text1"/>
              </w:rPr>
              <w:t>Usuario directo con el sistema</w:t>
            </w:r>
          </w:p>
        </w:tc>
        <w:tc>
          <w:tcPr>
            <w:tcW w:w="0" w:type="auto"/>
            <w:shd w:val="clear" w:color="auto" w:fill="auto"/>
            <w:tcMar>
              <w:top w:w="15" w:type="dxa"/>
              <w:left w:w="15" w:type="dxa"/>
              <w:bottom w:w="0" w:type="dxa"/>
              <w:right w:w="15" w:type="dxa"/>
            </w:tcMar>
          </w:tcPr>
          <w:p w14:paraId="2A0E23A1" w14:textId="77777777" w:rsidR="00D164F7" w:rsidRPr="00987EA5" w:rsidRDefault="00D164F7" w:rsidP="00D01BB1">
            <w:pPr>
              <w:numPr>
                <w:ilvl w:val="0"/>
                <w:numId w:val="113"/>
              </w:numPr>
              <w:rPr>
                <w:rFonts w:ascii="Calibri" w:hAnsi="Calibri" w:cs="Book Antiqua"/>
                <w:i/>
                <w:color w:val="000000" w:themeColor="text1"/>
              </w:rPr>
            </w:pPr>
            <w:r w:rsidRPr="00987EA5">
              <w:rPr>
                <w:rFonts w:ascii="Calibri" w:hAnsi="Calibri" w:cs="Book Antiqua"/>
                <w:i/>
                <w:color w:val="000000" w:themeColor="text1"/>
              </w:rPr>
              <w:t xml:space="preserve">Administrar usuarios </w:t>
            </w:r>
          </w:p>
          <w:p w14:paraId="7B79A8DB" w14:textId="77777777" w:rsidR="00D164F7" w:rsidRPr="00987EA5" w:rsidRDefault="00D164F7" w:rsidP="00D01BB1">
            <w:pPr>
              <w:numPr>
                <w:ilvl w:val="0"/>
                <w:numId w:val="113"/>
              </w:numPr>
              <w:rPr>
                <w:rFonts w:ascii="Calibri" w:hAnsi="Calibri" w:cs="Book Antiqua"/>
                <w:i/>
                <w:color w:val="000000" w:themeColor="text1"/>
              </w:rPr>
            </w:pPr>
            <w:r w:rsidRPr="00987EA5">
              <w:rPr>
                <w:rFonts w:ascii="Calibri" w:hAnsi="Calibri" w:cs="Book Antiqua"/>
                <w:i/>
                <w:color w:val="000000" w:themeColor="text1"/>
              </w:rPr>
              <w:t>Realizar reportes</w:t>
            </w:r>
          </w:p>
        </w:tc>
        <w:tc>
          <w:tcPr>
            <w:tcW w:w="0" w:type="auto"/>
            <w:shd w:val="clear" w:color="auto" w:fill="auto"/>
            <w:tcMar>
              <w:top w:w="15" w:type="dxa"/>
              <w:left w:w="15" w:type="dxa"/>
              <w:bottom w:w="0" w:type="dxa"/>
              <w:right w:w="15" w:type="dxa"/>
            </w:tcMar>
          </w:tcPr>
          <w:p w14:paraId="054FE3CE" w14:textId="77777777" w:rsidR="00D164F7" w:rsidRPr="00987EA5" w:rsidRDefault="00D164F7" w:rsidP="00C37965">
            <w:pPr>
              <w:rPr>
                <w:rFonts w:ascii="Calibri" w:hAnsi="Calibri" w:cs="Book Antiqua"/>
                <w:i/>
                <w:color w:val="000000" w:themeColor="text1"/>
              </w:rPr>
            </w:pPr>
            <w:r w:rsidRPr="00987EA5">
              <w:rPr>
                <w:rFonts w:ascii="Calibri" w:hAnsi="Calibri" w:cs="Book Antiqua"/>
                <w:i/>
                <w:color w:val="000000" w:themeColor="text1"/>
              </w:rPr>
              <w:t xml:space="preserve">Facilidad de hacer reportes </w:t>
            </w:r>
          </w:p>
        </w:tc>
        <w:tc>
          <w:tcPr>
            <w:tcW w:w="0" w:type="auto"/>
            <w:shd w:val="clear" w:color="auto" w:fill="auto"/>
            <w:tcMar>
              <w:top w:w="15" w:type="dxa"/>
              <w:left w:w="15" w:type="dxa"/>
              <w:bottom w:w="0" w:type="dxa"/>
              <w:right w:w="15" w:type="dxa"/>
            </w:tcMar>
          </w:tcPr>
          <w:p w14:paraId="64E30E41" w14:textId="77777777" w:rsidR="00D164F7" w:rsidRPr="00987EA5" w:rsidRDefault="00D164F7" w:rsidP="00C37965">
            <w:pPr>
              <w:rPr>
                <w:rFonts w:ascii="Calibri" w:hAnsi="Calibri" w:cs="Book Antiqua"/>
                <w:i/>
                <w:color w:val="000000" w:themeColor="text1"/>
              </w:rPr>
            </w:pPr>
            <w:r w:rsidRPr="00987EA5">
              <w:rPr>
                <w:rFonts w:ascii="Calibri" w:hAnsi="Calibri" w:cs="Book Antiqua"/>
                <w:i/>
                <w:color w:val="000000" w:themeColor="text1"/>
              </w:rPr>
              <w:t>Mantener el sistema estable</w:t>
            </w:r>
          </w:p>
        </w:tc>
        <w:tc>
          <w:tcPr>
            <w:tcW w:w="0" w:type="auto"/>
            <w:shd w:val="clear" w:color="auto" w:fill="auto"/>
            <w:tcMar>
              <w:top w:w="15" w:type="dxa"/>
              <w:left w:w="15" w:type="dxa"/>
              <w:bottom w:w="0" w:type="dxa"/>
              <w:right w:w="15" w:type="dxa"/>
            </w:tcMar>
          </w:tcPr>
          <w:p w14:paraId="75A6CB32" w14:textId="77777777" w:rsidR="00D164F7" w:rsidRPr="00987EA5" w:rsidRDefault="00D164F7" w:rsidP="00C37965">
            <w:pPr>
              <w:rPr>
                <w:rFonts w:ascii="Calibri" w:hAnsi="Calibri" w:cs="Book Antiqua"/>
                <w:i/>
                <w:color w:val="000000" w:themeColor="text1"/>
              </w:rPr>
            </w:pPr>
            <w:r w:rsidRPr="00987EA5">
              <w:rPr>
                <w:rFonts w:ascii="Calibri" w:hAnsi="Calibri" w:cs="Book Antiqua"/>
                <w:i/>
                <w:color w:val="000000" w:themeColor="text1"/>
              </w:rPr>
              <w:t xml:space="preserve">Sistema difícil de entender </w:t>
            </w:r>
          </w:p>
        </w:tc>
        <w:tc>
          <w:tcPr>
            <w:tcW w:w="1460" w:type="dxa"/>
            <w:shd w:val="clear" w:color="auto" w:fill="auto"/>
            <w:tcMar>
              <w:top w:w="15" w:type="dxa"/>
              <w:left w:w="15" w:type="dxa"/>
              <w:bottom w:w="0" w:type="dxa"/>
              <w:right w:w="15" w:type="dxa"/>
            </w:tcMar>
            <w:vAlign w:val="center"/>
          </w:tcPr>
          <w:p w14:paraId="1ACE3979" w14:textId="77777777" w:rsidR="00D164F7" w:rsidRPr="00987EA5" w:rsidRDefault="00D164F7" w:rsidP="00BD3729">
            <w:pPr>
              <w:jc w:val="center"/>
              <w:rPr>
                <w:rFonts w:ascii="Calibri" w:hAnsi="Calibri" w:cs="Book Antiqua"/>
                <w:i/>
                <w:color w:val="000000" w:themeColor="text1"/>
              </w:rPr>
            </w:pPr>
            <w:r w:rsidRPr="00987EA5">
              <w:rPr>
                <w:rFonts w:ascii="Calibri" w:hAnsi="Calibri" w:cs="Book Antiqua"/>
                <w:i/>
                <w:color w:val="000000" w:themeColor="text1"/>
              </w:rPr>
              <w:t>N/A</w:t>
            </w:r>
          </w:p>
        </w:tc>
      </w:tr>
      <w:tr w:rsidR="00510DB8" w:rsidRPr="00F86C45" w14:paraId="16AFD8D5" w14:textId="77777777" w:rsidTr="0065548D">
        <w:trPr>
          <w:trHeight w:val="383"/>
          <w:jc w:val="center"/>
        </w:trPr>
        <w:tc>
          <w:tcPr>
            <w:tcW w:w="0" w:type="auto"/>
            <w:shd w:val="clear" w:color="auto" w:fill="auto"/>
            <w:tcMar>
              <w:top w:w="15" w:type="dxa"/>
              <w:left w:w="15" w:type="dxa"/>
              <w:bottom w:w="0" w:type="dxa"/>
              <w:right w:w="15" w:type="dxa"/>
            </w:tcMar>
            <w:vAlign w:val="center"/>
          </w:tcPr>
          <w:p w14:paraId="5DE87F3C" w14:textId="77777777" w:rsidR="00D164F7" w:rsidRPr="00987EA5" w:rsidRDefault="00D164F7" w:rsidP="00C37965">
            <w:pPr>
              <w:ind w:left="142"/>
              <w:jc w:val="center"/>
              <w:rPr>
                <w:rFonts w:ascii="Calibri" w:hAnsi="Calibri" w:cs="Book Antiqua"/>
                <w:i/>
                <w:color w:val="000000" w:themeColor="text1"/>
              </w:rPr>
            </w:pPr>
            <w:r w:rsidRPr="00987EA5">
              <w:rPr>
                <w:rFonts w:ascii="Calibri" w:hAnsi="Calibri" w:cs="Book Antiqua"/>
                <w:i/>
                <w:color w:val="000000" w:themeColor="text1"/>
              </w:rPr>
              <w:t>Cliente</w:t>
            </w:r>
          </w:p>
        </w:tc>
        <w:tc>
          <w:tcPr>
            <w:tcW w:w="0" w:type="auto"/>
            <w:shd w:val="clear" w:color="auto" w:fill="auto"/>
            <w:tcMar>
              <w:top w:w="15" w:type="dxa"/>
              <w:left w:w="15" w:type="dxa"/>
              <w:bottom w:w="0" w:type="dxa"/>
              <w:right w:w="15" w:type="dxa"/>
            </w:tcMar>
          </w:tcPr>
          <w:p w14:paraId="3B65FDEF" w14:textId="77777777" w:rsidR="00D164F7" w:rsidRPr="00987EA5" w:rsidRDefault="00D164F7" w:rsidP="00D01BB1">
            <w:pPr>
              <w:numPr>
                <w:ilvl w:val="0"/>
                <w:numId w:val="113"/>
              </w:numPr>
              <w:rPr>
                <w:rFonts w:ascii="Calibri" w:hAnsi="Calibri" w:cs="Book Antiqua"/>
                <w:i/>
                <w:color w:val="000000" w:themeColor="text1"/>
              </w:rPr>
            </w:pPr>
            <w:r w:rsidRPr="00987EA5">
              <w:rPr>
                <w:rFonts w:ascii="Calibri" w:hAnsi="Calibri" w:cs="Book Antiqua"/>
                <w:i/>
                <w:color w:val="000000" w:themeColor="text1"/>
              </w:rPr>
              <w:t>Usuario indirecto</w:t>
            </w:r>
          </w:p>
        </w:tc>
        <w:tc>
          <w:tcPr>
            <w:tcW w:w="0" w:type="auto"/>
            <w:shd w:val="clear" w:color="auto" w:fill="auto"/>
            <w:tcMar>
              <w:top w:w="15" w:type="dxa"/>
              <w:left w:w="15" w:type="dxa"/>
              <w:bottom w:w="0" w:type="dxa"/>
              <w:right w:w="15" w:type="dxa"/>
            </w:tcMar>
          </w:tcPr>
          <w:p w14:paraId="52CB8B32" w14:textId="77777777" w:rsidR="00D164F7" w:rsidRPr="00987EA5" w:rsidRDefault="00D164F7" w:rsidP="00D01BB1">
            <w:pPr>
              <w:numPr>
                <w:ilvl w:val="0"/>
                <w:numId w:val="113"/>
              </w:numPr>
              <w:rPr>
                <w:rFonts w:ascii="Calibri" w:hAnsi="Calibri" w:cs="Book Antiqua"/>
                <w:i/>
                <w:color w:val="000000" w:themeColor="text1"/>
              </w:rPr>
            </w:pPr>
            <w:r w:rsidRPr="00987EA5">
              <w:rPr>
                <w:rFonts w:ascii="Calibri" w:hAnsi="Calibri" w:cs="Book Antiqua"/>
                <w:i/>
                <w:color w:val="000000" w:themeColor="text1"/>
              </w:rPr>
              <w:t>Revisar los reportes en su correo</w:t>
            </w:r>
          </w:p>
        </w:tc>
        <w:tc>
          <w:tcPr>
            <w:tcW w:w="0" w:type="auto"/>
            <w:shd w:val="clear" w:color="auto" w:fill="auto"/>
            <w:tcMar>
              <w:top w:w="15" w:type="dxa"/>
              <w:left w:w="15" w:type="dxa"/>
              <w:bottom w:w="0" w:type="dxa"/>
              <w:right w:w="15" w:type="dxa"/>
            </w:tcMar>
          </w:tcPr>
          <w:p w14:paraId="65A7E10B" w14:textId="77777777" w:rsidR="00D164F7" w:rsidRPr="00987EA5" w:rsidRDefault="00D164F7" w:rsidP="00C37965">
            <w:pPr>
              <w:rPr>
                <w:rFonts w:ascii="Calibri" w:hAnsi="Calibri" w:cs="Book Antiqua"/>
                <w:i/>
                <w:color w:val="000000" w:themeColor="text1"/>
              </w:rPr>
            </w:pPr>
            <w:r w:rsidRPr="00987EA5">
              <w:rPr>
                <w:rFonts w:ascii="Calibri" w:hAnsi="Calibri" w:cs="Book Antiqua"/>
                <w:i/>
                <w:color w:val="000000" w:themeColor="text1"/>
              </w:rPr>
              <w:t>Procesos adecuados en la mecánica</w:t>
            </w:r>
          </w:p>
        </w:tc>
        <w:tc>
          <w:tcPr>
            <w:tcW w:w="0" w:type="auto"/>
            <w:shd w:val="clear" w:color="auto" w:fill="auto"/>
            <w:tcMar>
              <w:top w:w="15" w:type="dxa"/>
              <w:left w:w="15" w:type="dxa"/>
              <w:bottom w:w="0" w:type="dxa"/>
              <w:right w:w="15" w:type="dxa"/>
            </w:tcMar>
          </w:tcPr>
          <w:p w14:paraId="747141B4" w14:textId="77777777" w:rsidR="00D164F7" w:rsidRPr="00987EA5" w:rsidRDefault="00D164F7" w:rsidP="00C37965">
            <w:pPr>
              <w:rPr>
                <w:rFonts w:ascii="Calibri" w:hAnsi="Calibri" w:cs="Book Antiqua"/>
                <w:i/>
                <w:color w:val="000000" w:themeColor="text1"/>
              </w:rPr>
            </w:pPr>
            <w:r w:rsidRPr="00987EA5">
              <w:rPr>
                <w:rFonts w:ascii="Calibri" w:hAnsi="Calibri" w:cs="Book Antiqua"/>
                <w:i/>
                <w:color w:val="000000" w:themeColor="text1"/>
              </w:rPr>
              <w:t>La calidad del trabajo recibido</w:t>
            </w:r>
          </w:p>
        </w:tc>
        <w:tc>
          <w:tcPr>
            <w:tcW w:w="0" w:type="auto"/>
            <w:shd w:val="clear" w:color="auto" w:fill="auto"/>
            <w:tcMar>
              <w:top w:w="15" w:type="dxa"/>
              <w:left w:w="15" w:type="dxa"/>
              <w:bottom w:w="0" w:type="dxa"/>
              <w:right w:w="15" w:type="dxa"/>
            </w:tcMar>
          </w:tcPr>
          <w:p w14:paraId="37F28702" w14:textId="77777777" w:rsidR="00D164F7" w:rsidRPr="00987EA5" w:rsidRDefault="00D164F7" w:rsidP="00C37965">
            <w:pPr>
              <w:ind w:left="142"/>
              <w:rPr>
                <w:rFonts w:ascii="Calibri" w:hAnsi="Calibri" w:cs="Book Antiqua"/>
                <w:i/>
                <w:color w:val="000000" w:themeColor="text1"/>
              </w:rPr>
            </w:pPr>
            <w:r w:rsidRPr="00987EA5">
              <w:rPr>
                <w:rFonts w:ascii="Calibri" w:hAnsi="Calibri" w:cs="Book Antiqua"/>
                <w:i/>
                <w:color w:val="000000" w:themeColor="text1"/>
              </w:rPr>
              <w:t>Empeoren la situación del vehículo o que no tenga la autoparte requerida</w:t>
            </w:r>
          </w:p>
        </w:tc>
        <w:tc>
          <w:tcPr>
            <w:tcW w:w="1460" w:type="dxa"/>
            <w:shd w:val="clear" w:color="auto" w:fill="auto"/>
            <w:tcMar>
              <w:top w:w="15" w:type="dxa"/>
              <w:left w:w="15" w:type="dxa"/>
              <w:bottom w:w="0" w:type="dxa"/>
              <w:right w:w="15" w:type="dxa"/>
            </w:tcMar>
            <w:vAlign w:val="center"/>
          </w:tcPr>
          <w:p w14:paraId="6E3231DD" w14:textId="77777777" w:rsidR="00D164F7" w:rsidRPr="00987EA5" w:rsidRDefault="00D164F7" w:rsidP="00BD3729">
            <w:pPr>
              <w:jc w:val="center"/>
              <w:rPr>
                <w:rFonts w:ascii="Calibri" w:hAnsi="Calibri" w:cs="Book Antiqua"/>
                <w:i/>
                <w:color w:val="000000" w:themeColor="text1"/>
              </w:rPr>
            </w:pPr>
            <w:r w:rsidRPr="00987EA5">
              <w:rPr>
                <w:rFonts w:ascii="Calibri" w:hAnsi="Calibri" w:cs="Book Antiqua"/>
                <w:i/>
                <w:color w:val="000000" w:themeColor="text1"/>
              </w:rPr>
              <w:t>N/A</w:t>
            </w:r>
          </w:p>
        </w:tc>
      </w:tr>
      <w:tr w:rsidR="00510DB8" w:rsidRPr="00F86C45" w14:paraId="0D0EF23E" w14:textId="77777777" w:rsidTr="0065548D">
        <w:trPr>
          <w:trHeight w:val="383"/>
          <w:jc w:val="center"/>
        </w:trPr>
        <w:tc>
          <w:tcPr>
            <w:tcW w:w="0" w:type="auto"/>
            <w:shd w:val="clear" w:color="auto" w:fill="auto"/>
            <w:tcMar>
              <w:top w:w="15" w:type="dxa"/>
              <w:left w:w="15" w:type="dxa"/>
              <w:bottom w:w="0" w:type="dxa"/>
              <w:right w:w="15" w:type="dxa"/>
            </w:tcMar>
            <w:vAlign w:val="center"/>
          </w:tcPr>
          <w:p w14:paraId="731E2C6E" w14:textId="77777777" w:rsidR="00D164F7" w:rsidRPr="00987EA5" w:rsidRDefault="00D164F7" w:rsidP="00BD3729">
            <w:pPr>
              <w:ind w:left="142"/>
              <w:jc w:val="center"/>
              <w:rPr>
                <w:rFonts w:ascii="Calibri" w:hAnsi="Calibri" w:cs="Book Antiqua"/>
                <w:i/>
                <w:color w:val="000000" w:themeColor="text1"/>
              </w:rPr>
            </w:pPr>
            <w:r w:rsidRPr="00987EA5">
              <w:rPr>
                <w:rFonts w:ascii="Calibri" w:hAnsi="Calibri" w:cs="Book Antiqua"/>
                <w:i/>
                <w:color w:val="000000" w:themeColor="text1"/>
              </w:rPr>
              <w:t>DBA</w:t>
            </w:r>
          </w:p>
        </w:tc>
        <w:tc>
          <w:tcPr>
            <w:tcW w:w="0" w:type="auto"/>
            <w:shd w:val="clear" w:color="auto" w:fill="auto"/>
            <w:tcMar>
              <w:top w:w="15" w:type="dxa"/>
              <w:left w:w="15" w:type="dxa"/>
              <w:bottom w:w="0" w:type="dxa"/>
              <w:right w:w="15" w:type="dxa"/>
            </w:tcMar>
          </w:tcPr>
          <w:p w14:paraId="679B7BFC" w14:textId="77777777" w:rsidR="00D164F7" w:rsidRPr="00987EA5" w:rsidRDefault="00D164F7" w:rsidP="00D01BB1">
            <w:pPr>
              <w:numPr>
                <w:ilvl w:val="0"/>
                <w:numId w:val="113"/>
              </w:numPr>
              <w:rPr>
                <w:rFonts w:ascii="Calibri" w:hAnsi="Calibri" w:cs="Book Antiqua"/>
                <w:i/>
                <w:color w:val="000000" w:themeColor="text1"/>
              </w:rPr>
            </w:pPr>
            <w:r w:rsidRPr="00987EA5">
              <w:rPr>
                <w:rFonts w:ascii="Calibri" w:hAnsi="Calibri" w:cs="Book Antiqua"/>
                <w:i/>
                <w:color w:val="000000" w:themeColor="text1"/>
              </w:rPr>
              <w:t>Usuario directo</w:t>
            </w:r>
          </w:p>
          <w:p w14:paraId="52F04E7C" w14:textId="77777777" w:rsidR="00D164F7" w:rsidRPr="00987EA5" w:rsidRDefault="00D164F7" w:rsidP="00D01BB1">
            <w:pPr>
              <w:numPr>
                <w:ilvl w:val="0"/>
                <w:numId w:val="113"/>
              </w:numPr>
              <w:rPr>
                <w:rFonts w:ascii="Calibri" w:hAnsi="Calibri" w:cs="Book Antiqua"/>
                <w:i/>
                <w:color w:val="000000" w:themeColor="text1"/>
              </w:rPr>
            </w:pPr>
            <w:r w:rsidRPr="00987EA5">
              <w:rPr>
                <w:rFonts w:ascii="Calibri" w:hAnsi="Calibri" w:cs="Book Antiqua"/>
                <w:i/>
                <w:color w:val="000000" w:themeColor="text1"/>
              </w:rPr>
              <w:t>Encargado de la Base de datos</w:t>
            </w:r>
          </w:p>
        </w:tc>
        <w:tc>
          <w:tcPr>
            <w:tcW w:w="0" w:type="auto"/>
            <w:shd w:val="clear" w:color="auto" w:fill="auto"/>
            <w:tcMar>
              <w:top w:w="15" w:type="dxa"/>
              <w:left w:w="15" w:type="dxa"/>
              <w:bottom w:w="0" w:type="dxa"/>
              <w:right w:w="15" w:type="dxa"/>
            </w:tcMar>
          </w:tcPr>
          <w:p w14:paraId="67FFC003" w14:textId="77777777" w:rsidR="00D164F7" w:rsidRPr="00987EA5" w:rsidRDefault="00D164F7" w:rsidP="00D01BB1">
            <w:pPr>
              <w:numPr>
                <w:ilvl w:val="0"/>
                <w:numId w:val="113"/>
              </w:numPr>
              <w:rPr>
                <w:rFonts w:ascii="Calibri" w:hAnsi="Calibri" w:cs="Book Antiqua"/>
                <w:i/>
                <w:color w:val="000000" w:themeColor="text1"/>
              </w:rPr>
            </w:pPr>
            <w:r w:rsidRPr="00987EA5">
              <w:rPr>
                <w:rFonts w:ascii="Calibri" w:hAnsi="Calibri" w:cs="Book Antiqua"/>
                <w:i/>
                <w:color w:val="000000" w:themeColor="text1"/>
              </w:rPr>
              <w:t>Administrar la BD</w:t>
            </w:r>
          </w:p>
        </w:tc>
        <w:tc>
          <w:tcPr>
            <w:tcW w:w="0" w:type="auto"/>
            <w:shd w:val="clear" w:color="auto" w:fill="auto"/>
            <w:tcMar>
              <w:top w:w="15" w:type="dxa"/>
              <w:left w:w="15" w:type="dxa"/>
              <w:bottom w:w="0" w:type="dxa"/>
              <w:right w:w="15" w:type="dxa"/>
            </w:tcMar>
          </w:tcPr>
          <w:p w14:paraId="5976328B" w14:textId="77777777" w:rsidR="00D164F7" w:rsidRPr="00987EA5" w:rsidRDefault="00D164F7" w:rsidP="00C37965">
            <w:pPr>
              <w:rPr>
                <w:rFonts w:ascii="Calibri" w:hAnsi="Calibri" w:cs="Book Antiqua"/>
                <w:i/>
                <w:color w:val="000000" w:themeColor="text1"/>
              </w:rPr>
            </w:pPr>
            <w:r w:rsidRPr="00987EA5">
              <w:rPr>
                <w:rFonts w:ascii="Calibri" w:hAnsi="Calibri" w:cs="Book Antiqua"/>
                <w:i/>
                <w:color w:val="000000" w:themeColor="text1"/>
              </w:rPr>
              <w:t xml:space="preserve">Que sea implementado en Oracle </w:t>
            </w:r>
          </w:p>
        </w:tc>
        <w:tc>
          <w:tcPr>
            <w:tcW w:w="0" w:type="auto"/>
            <w:shd w:val="clear" w:color="auto" w:fill="auto"/>
            <w:tcMar>
              <w:top w:w="15" w:type="dxa"/>
              <w:left w:w="15" w:type="dxa"/>
              <w:bottom w:w="0" w:type="dxa"/>
              <w:right w:w="15" w:type="dxa"/>
            </w:tcMar>
          </w:tcPr>
          <w:p w14:paraId="267DD737" w14:textId="77777777" w:rsidR="00D164F7" w:rsidRPr="00987EA5" w:rsidRDefault="00D164F7" w:rsidP="00C37965">
            <w:pPr>
              <w:rPr>
                <w:rFonts w:ascii="Calibri" w:hAnsi="Calibri" w:cs="Book Antiqua"/>
                <w:i/>
                <w:color w:val="000000" w:themeColor="text1"/>
              </w:rPr>
            </w:pPr>
            <w:r w:rsidRPr="00987EA5">
              <w:rPr>
                <w:rFonts w:ascii="Calibri" w:hAnsi="Calibri" w:cs="Book Antiqua"/>
                <w:i/>
                <w:color w:val="000000" w:themeColor="text1"/>
              </w:rPr>
              <w:t xml:space="preserve">Una buena estructura y seguridad de la BD </w:t>
            </w:r>
          </w:p>
        </w:tc>
        <w:tc>
          <w:tcPr>
            <w:tcW w:w="0" w:type="auto"/>
            <w:shd w:val="clear" w:color="auto" w:fill="auto"/>
            <w:tcMar>
              <w:top w:w="15" w:type="dxa"/>
              <w:left w:w="15" w:type="dxa"/>
              <w:bottom w:w="0" w:type="dxa"/>
              <w:right w:w="15" w:type="dxa"/>
            </w:tcMar>
          </w:tcPr>
          <w:p w14:paraId="44B60EDB" w14:textId="77777777" w:rsidR="00D164F7" w:rsidRPr="00987EA5" w:rsidRDefault="00D164F7" w:rsidP="00C37965">
            <w:pPr>
              <w:rPr>
                <w:rFonts w:ascii="Calibri" w:hAnsi="Calibri" w:cs="Book Antiqua"/>
                <w:i/>
                <w:color w:val="000000" w:themeColor="text1"/>
              </w:rPr>
            </w:pPr>
            <w:r w:rsidRPr="00987EA5">
              <w:rPr>
                <w:rFonts w:ascii="Calibri" w:hAnsi="Calibri" w:cs="Book Antiqua"/>
                <w:i/>
                <w:color w:val="000000" w:themeColor="text1"/>
              </w:rPr>
              <w:t xml:space="preserve">Se comprometan los datos </w:t>
            </w:r>
          </w:p>
        </w:tc>
        <w:tc>
          <w:tcPr>
            <w:tcW w:w="1460" w:type="dxa"/>
            <w:shd w:val="clear" w:color="auto" w:fill="auto"/>
            <w:tcMar>
              <w:top w:w="15" w:type="dxa"/>
              <w:left w:w="15" w:type="dxa"/>
              <w:bottom w:w="0" w:type="dxa"/>
              <w:right w:w="15" w:type="dxa"/>
            </w:tcMar>
            <w:vAlign w:val="center"/>
          </w:tcPr>
          <w:p w14:paraId="1764B20A" w14:textId="77777777" w:rsidR="00D164F7" w:rsidRPr="00987EA5" w:rsidRDefault="00D164F7" w:rsidP="00BD3729">
            <w:pPr>
              <w:jc w:val="center"/>
              <w:rPr>
                <w:rFonts w:ascii="Calibri" w:hAnsi="Calibri" w:cs="Book Antiqua"/>
                <w:i/>
                <w:color w:val="000000" w:themeColor="text1"/>
              </w:rPr>
            </w:pPr>
            <w:r w:rsidRPr="00987EA5">
              <w:rPr>
                <w:rFonts w:ascii="Calibri" w:hAnsi="Calibri" w:cs="Book Antiqua"/>
                <w:i/>
                <w:color w:val="000000" w:themeColor="text1"/>
              </w:rPr>
              <w:t>Saber BD</w:t>
            </w:r>
          </w:p>
        </w:tc>
      </w:tr>
      <w:tr w:rsidR="00510DB8" w:rsidRPr="00F86C45" w14:paraId="40C22FF1" w14:textId="77777777" w:rsidTr="0065548D">
        <w:trPr>
          <w:trHeight w:val="383"/>
          <w:jc w:val="center"/>
        </w:trPr>
        <w:tc>
          <w:tcPr>
            <w:tcW w:w="0" w:type="auto"/>
            <w:shd w:val="clear" w:color="auto" w:fill="auto"/>
            <w:tcMar>
              <w:top w:w="15" w:type="dxa"/>
              <w:left w:w="15" w:type="dxa"/>
              <w:bottom w:w="0" w:type="dxa"/>
              <w:right w:w="15" w:type="dxa"/>
            </w:tcMar>
            <w:vAlign w:val="center"/>
          </w:tcPr>
          <w:p w14:paraId="116FE861" w14:textId="77777777" w:rsidR="00D164F7" w:rsidRPr="00987EA5" w:rsidRDefault="00D164F7" w:rsidP="00BD3729">
            <w:pPr>
              <w:ind w:left="142"/>
              <w:jc w:val="center"/>
              <w:rPr>
                <w:rFonts w:ascii="Calibri" w:hAnsi="Calibri" w:cs="Book Antiqua"/>
                <w:i/>
                <w:color w:val="000000" w:themeColor="text1"/>
              </w:rPr>
            </w:pPr>
            <w:r w:rsidRPr="00987EA5">
              <w:rPr>
                <w:rFonts w:ascii="Calibri" w:hAnsi="Calibri" w:cs="Book Antiqua"/>
                <w:i/>
                <w:color w:val="000000" w:themeColor="text1"/>
              </w:rPr>
              <w:t>Gerente General</w:t>
            </w:r>
          </w:p>
        </w:tc>
        <w:tc>
          <w:tcPr>
            <w:tcW w:w="0" w:type="auto"/>
            <w:shd w:val="clear" w:color="auto" w:fill="auto"/>
            <w:tcMar>
              <w:top w:w="15" w:type="dxa"/>
              <w:left w:w="15" w:type="dxa"/>
              <w:bottom w:w="0" w:type="dxa"/>
              <w:right w:w="15" w:type="dxa"/>
            </w:tcMar>
          </w:tcPr>
          <w:p w14:paraId="0D327907" w14:textId="77777777" w:rsidR="00D164F7" w:rsidRPr="00987EA5" w:rsidRDefault="00D164F7" w:rsidP="00D01BB1">
            <w:pPr>
              <w:numPr>
                <w:ilvl w:val="0"/>
                <w:numId w:val="113"/>
              </w:numPr>
              <w:rPr>
                <w:rFonts w:ascii="Calibri" w:hAnsi="Calibri" w:cs="Book Antiqua"/>
                <w:i/>
                <w:color w:val="000000" w:themeColor="text1"/>
              </w:rPr>
            </w:pPr>
            <w:r w:rsidRPr="00987EA5">
              <w:rPr>
                <w:rFonts w:ascii="Calibri" w:hAnsi="Calibri" w:cs="Book Antiqua"/>
                <w:i/>
                <w:color w:val="000000" w:themeColor="text1"/>
              </w:rPr>
              <w:t>Usuario directo</w:t>
            </w:r>
          </w:p>
          <w:p w14:paraId="6459C653" w14:textId="77777777" w:rsidR="00D164F7" w:rsidRPr="00987EA5" w:rsidRDefault="00D164F7" w:rsidP="00D01BB1">
            <w:pPr>
              <w:numPr>
                <w:ilvl w:val="0"/>
                <w:numId w:val="113"/>
              </w:numPr>
              <w:rPr>
                <w:rFonts w:ascii="Calibri" w:hAnsi="Calibri" w:cs="Book Antiqua"/>
                <w:i/>
                <w:color w:val="000000" w:themeColor="text1"/>
              </w:rPr>
            </w:pPr>
            <w:r w:rsidRPr="00987EA5">
              <w:rPr>
                <w:rFonts w:ascii="Calibri" w:hAnsi="Calibri" w:cs="Book Antiqua"/>
                <w:i/>
                <w:color w:val="000000" w:themeColor="text1"/>
              </w:rPr>
              <w:t xml:space="preserve">Estar en contacto </w:t>
            </w:r>
            <w:r w:rsidRPr="00987EA5">
              <w:rPr>
                <w:rFonts w:ascii="Calibri" w:hAnsi="Calibri" w:cs="Book Antiqua"/>
                <w:i/>
                <w:color w:val="000000" w:themeColor="text1"/>
              </w:rPr>
              <w:lastRenderedPageBreak/>
              <w:t>con los proveedores</w:t>
            </w:r>
          </w:p>
        </w:tc>
        <w:tc>
          <w:tcPr>
            <w:tcW w:w="0" w:type="auto"/>
            <w:shd w:val="clear" w:color="auto" w:fill="auto"/>
            <w:tcMar>
              <w:top w:w="15" w:type="dxa"/>
              <w:left w:w="15" w:type="dxa"/>
              <w:bottom w:w="0" w:type="dxa"/>
              <w:right w:w="15" w:type="dxa"/>
            </w:tcMar>
          </w:tcPr>
          <w:p w14:paraId="631A549D" w14:textId="77777777" w:rsidR="00D164F7" w:rsidRPr="00987EA5" w:rsidRDefault="00D164F7" w:rsidP="00D01BB1">
            <w:pPr>
              <w:numPr>
                <w:ilvl w:val="0"/>
                <w:numId w:val="113"/>
              </w:numPr>
              <w:rPr>
                <w:rFonts w:ascii="Calibri" w:hAnsi="Calibri" w:cs="Book Antiqua"/>
                <w:i/>
                <w:color w:val="000000" w:themeColor="text1"/>
              </w:rPr>
            </w:pPr>
            <w:r w:rsidRPr="00987EA5">
              <w:rPr>
                <w:rFonts w:ascii="Calibri" w:hAnsi="Calibri" w:cs="Book Antiqua"/>
                <w:i/>
                <w:color w:val="000000" w:themeColor="text1"/>
              </w:rPr>
              <w:lastRenderedPageBreak/>
              <w:t>Realizar reportes y balances</w:t>
            </w:r>
          </w:p>
          <w:p w14:paraId="042CEB8C" w14:textId="77777777" w:rsidR="00D164F7" w:rsidRPr="00987EA5" w:rsidRDefault="00D164F7" w:rsidP="00D01BB1">
            <w:pPr>
              <w:numPr>
                <w:ilvl w:val="0"/>
                <w:numId w:val="113"/>
              </w:numPr>
              <w:rPr>
                <w:rFonts w:ascii="Calibri" w:hAnsi="Calibri" w:cs="Book Antiqua"/>
                <w:i/>
                <w:color w:val="000000" w:themeColor="text1"/>
              </w:rPr>
            </w:pPr>
            <w:r w:rsidRPr="00987EA5">
              <w:rPr>
                <w:rFonts w:ascii="Calibri" w:hAnsi="Calibri" w:cs="Book Antiqua"/>
                <w:i/>
                <w:color w:val="000000" w:themeColor="text1"/>
              </w:rPr>
              <w:t>Actualizar inventario</w:t>
            </w:r>
          </w:p>
          <w:p w14:paraId="4A550B89" w14:textId="77777777" w:rsidR="00D164F7" w:rsidRPr="00987EA5" w:rsidRDefault="00D164F7" w:rsidP="00D01BB1">
            <w:pPr>
              <w:numPr>
                <w:ilvl w:val="0"/>
                <w:numId w:val="113"/>
              </w:numPr>
              <w:rPr>
                <w:rFonts w:ascii="Calibri" w:hAnsi="Calibri" w:cs="Book Antiqua"/>
                <w:i/>
                <w:color w:val="000000" w:themeColor="text1"/>
              </w:rPr>
            </w:pPr>
            <w:r w:rsidRPr="00987EA5">
              <w:rPr>
                <w:rFonts w:ascii="Calibri" w:hAnsi="Calibri" w:cs="Book Antiqua"/>
                <w:i/>
                <w:color w:val="000000" w:themeColor="text1"/>
              </w:rPr>
              <w:lastRenderedPageBreak/>
              <w:t>Comprar autopartes</w:t>
            </w:r>
          </w:p>
        </w:tc>
        <w:tc>
          <w:tcPr>
            <w:tcW w:w="0" w:type="auto"/>
            <w:shd w:val="clear" w:color="auto" w:fill="auto"/>
            <w:tcMar>
              <w:top w:w="15" w:type="dxa"/>
              <w:left w:w="15" w:type="dxa"/>
              <w:bottom w:w="0" w:type="dxa"/>
              <w:right w:w="15" w:type="dxa"/>
            </w:tcMar>
          </w:tcPr>
          <w:p w14:paraId="3BA87105" w14:textId="77777777" w:rsidR="00D164F7" w:rsidRPr="00987EA5" w:rsidRDefault="00D164F7" w:rsidP="00C37965">
            <w:pPr>
              <w:rPr>
                <w:rFonts w:ascii="Calibri" w:hAnsi="Calibri" w:cs="Book Antiqua"/>
                <w:i/>
                <w:color w:val="000000" w:themeColor="text1"/>
              </w:rPr>
            </w:pPr>
            <w:r w:rsidRPr="00987EA5">
              <w:rPr>
                <w:rFonts w:ascii="Calibri" w:hAnsi="Calibri" w:cs="Book Antiqua"/>
                <w:i/>
                <w:color w:val="000000" w:themeColor="text1"/>
              </w:rPr>
              <w:lastRenderedPageBreak/>
              <w:t>Llevar un control del negocio</w:t>
            </w:r>
          </w:p>
        </w:tc>
        <w:tc>
          <w:tcPr>
            <w:tcW w:w="0" w:type="auto"/>
            <w:shd w:val="clear" w:color="auto" w:fill="auto"/>
            <w:tcMar>
              <w:top w:w="15" w:type="dxa"/>
              <w:left w:w="15" w:type="dxa"/>
              <w:bottom w:w="0" w:type="dxa"/>
              <w:right w:w="15" w:type="dxa"/>
            </w:tcMar>
          </w:tcPr>
          <w:p w14:paraId="48049605" w14:textId="77777777" w:rsidR="00D164F7" w:rsidRPr="00987EA5" w:rsidRDefault="00D164F7" w:rsidP="00C37965">
            <w:pPr>
              <w:rPr>
                <w:rFonts w:ascii="Calibri" w:hAnsi="Calibri" w:cs="Book Antiqua"/>
                <w:i/>
                <w:color w:val="000000" w:themeColor="text1"/>
              </w:rPr>
            </w:pPr>
            <w:r w:rsidRPr="00987EA5">
              <w:rPr>
                <w:rFonts w:ascii="Calibri" w:hAnsi="Calibri" w:cs="Book Antiqua"/>
                <w:i/>
                <w:color w:val="000000" w:themeColor="text1"/>
              </w:rPr>
              <w:t>Sistema fácil e interactivo</w:t>
            </w:r>
          </w:p>
        </w:tc>
        <w:tc>
          <w:tcPr>
            <w:tcW w:w="0" w:type="auto"/>
            <w:shd w:val="clear" w:color="auto" w:fill="auto"/>
            <w:tcMar>
              <w:top w:w="15" w:type="dxa"/>
              <w:left w:w="15" w:type="dxa"/>
              <w:bottom w:w="0" w:type="dxa"/>
              <w:right w:w="15" w:type="dxa"/>
            </w:tcMar>
          </w:tcPr>
          <w:p w14:paraId="72FC2969" w14:textId="77777777" w:rsidR="00D164F7" w:rsidRPr="00987EA5" w:rsidRDefault="00D164F7" w:rsidP="00C37965">
            <w:pPr>
              <w:rPr>
                <w:rFonts w:ascii="Calibri" w:hAnsi="Calibri" w:cs="Book Antiqua"/>
                <w:i/>
                <w:color w:val="000000" w:themeColor="text1"/>
              </w:rPr>
            </w:pPr>
            <w:r w:rsidRPr="00987EA5">
              <w:rPr>
                <w:rFonts w:ascii="Calibri" w:hAnsi="Calibri" w:cs="Book Antiqua"/>
                <w:i/>
                <w:color w:val="000000" w:themeColor="text1"/>
              </w:rPr>
              <w:t>Que no queden registrados los datos</w:t>
            </w:r>
          </w:p>
        </w:tc>
        <w:tc>
          <w:tcPr>
            <w:tcW w:w="1460" w:type="dxa"/>
            <w:shd w:val="clear" w:color="auto" w:fill="auto"/>
            <w:tcMar>
              <w:top w:w="15" w:type="dxa"/>
              <w:left w:w="15" w:type="dxa"/>
              <w:bottom w:w="0" w:type="dxa"/>
              <w:right w:w="15" w:type="dxa"/>
            </w:tcMar>
            <w:vAlign w:val="center"/>
          </w:tcPr>
          <w:p w14:paraId="4ECD9B0D" w14:textId="77777777" w:rsidR="00D164F7" w:rsidRPr="00987EA5" w:rsidRDefault="00D164F7" w:rsidP="00BD3729">
            <w:pPr>
              <w:jc w:val="center"/>
              <w:rPr>
                <w:rFonts w:ascii="Calibri" w:hAnsi="Calibri" w:cs="Book Antiqua"/>
                <w:i/>
                <w:color w:val="000000" w:themeColor="text1"/>
              </w:rPr>
            </w:pPr>
            <w:r w:rsidRPr="00987EA5">
              <w:rPr>
                <w:rFonts w:ascii="Calibri" w:hAnsi="Calibri" w:cs="Book Antiqua"/>
                <w:i/>
                <w:color w:val="000000" w:themeColor="text1"/>
              </w:rPr>
              <w:t>Conocimientos en contabilidad y facilidad para hablar</w:t>
            </w:r>
          </w:p>
        </w:tc>
      </w:tr>
      <w:tr w:rsidR="00510DB8" w:rsidRPr="00F86C45" w14:paraId="0D114B75" w14:textId="77777777" w:rsidTr="0065548D">
        <w:trPr>
          <w:trHeight w:val="383"/>
          <w:jc w:val="center"/>
        </w:trPr>
        <w:tc>
          <w:tcPr>
            <w:tcW w:w="0" w:type="auto"/>
            <w:shd w:val="clear" w:color="auto" w:fill="auto"/>
            <w:tcMar>
              <w:top w:w="15" w:type="dxa"/>
              <w:left w:w="15" w:type="dxa"/>
              <w:bottom w:w="0" w:type="dxa"/>
              <w:right w:w="15" w:type="dxa"/>
            </w:tcMar>
            <w:vAlign w:val="center"/>
          </w:tcPr>
          <w:p w14:paraId="74B611CE" w14:textId="77777777" w:rsidR="00D164F7" w:rsidRPr="00987EA5" w:rsidRDefault="00D164F7" w:rsidP="00BD3729">
            <w:pPr>
              <w:ind w:left="142"/>
              <w:jc w:val="center"/>
              <w:rPr>
                <w:rFonts w:ascii="Calibri" w:hAnsi="Calibri" w:cs="Book Antiqua"/>
                <w:i/>
                <w:color w:val="000000" w:themeColor="text1"/>
              </w:rPr>
            </w:pPr>
            <w:r w:rsidRPr="00987EA5">
              <w:rPr>
                <w:rFonts w:ascii="Calibri" w:hAnsi="Calibri" w:cs="Book Antiqua"/>
                <w:i/>
                <w:color w:val="000000" w:themeColor="text1"/>
              </w:rPr>
              <w:lastRenderedPageBreak/>
              <w:t>Mecánico</w:t>
            </w:r>
          </w:p>
        </w:tc>
        <w:tc>
          <w:tcPr>
            <w:tcW w:w="0" w:type="auto"/>
            <w:shd w:val="clear" w:color="auto" w:fill="auto"/>
            <w:tcMar>
              <w:top w:w="15" w:type="dxa"/>
              <w:left w:w="15" w:type="dxa"/>
              <w:bottom w:w="0" w:type="dxa"/>
              <w:right w:w="15" w:type="dxa"/>
            </w:tcMar>
          </w:tcPr>
          <w:p w14:paraId="07D60333" w14:textId="77777777" w:rsidR="00D164F7" w:rsidRPr="00987EA5" w:rsidRDefault="00D164F7" w:rsidP="00D01BB1">
            <w:pPr>
              <w:numPr>
                <w:ilvl w:val="0"/>
                <w:numId w:val="113"/>
              </w:numPr>
              <w:rPr>
                <w:rFonts w:ascii="Calibri" w:hAnsi="Calibri" w:cs="Book Antiqua"/>
                <w:i/>
                <w:color w:val="000000" w:themeColor="text1"/>
              </w:rPr>
            </w:pPr>
            <w:r w:rsidRPr="00987EA5">
              <w:rPr>
                <w:rFonts w:ascii="Calibri" w:hAnsi="Calibri" w:cs="Book Antiqua"/>
                <w:i/>
                <w:color w:val="000000" w:themeColor="text1"/>
              </w:rPr>
              <w:t>Usuario directo</w:t>
            </w:r>
          </w:p>
        </w:tc>
        <w:tc>
          <w:tcPr>
            <w:tcW w:w="0" w:type="auto"/>
            <w:shd w:val="clear" w:color="auto" w:fill="auto"/>
            <w:tcMar>
              <w:top w:w="15" w:type="dxa"/>
              <w:left w:w="15" w:type="dxa"/>
              <w:bottom w:w="0" w:type="dxa"/>
              <w:right w:w="15" w:type="dxa"/>
            </w:tcMar>
          </w:tcPr>
          <w:p w14:paraId="38457CA4" w14:textId="77777777" w:rsidR="00D164F7" w:rsidRPr="00987EA5" w:rsidRDefault="00D164F7" w:rsidP="00D01BB1">
            <w:pPr>
              <w:numPr>
                <w:ilvl w:val="0"/>
                <w:numId w:val="113"/>
              </w:numPr>
              <w:rPr>
                <w:rFonts w:ascii="Calibri" w:hAnsi="Calibri" w:cs="Book Antiqua"/>
                <w:i/>
                <w:color w:val="000000" w:themeColor="text1"/>
              </w:rPr>
            </w:pPr>
            <w:r w:rsidRPr="00987EA5">
              <w:rPr>
                <w:rFonts w:ascii="Calibri" w:hAnsi="Calibri" w:cs="Book Antiqua"/>
                <w:i/>
                <w:color w:val="000000" w:themeColor="text1"/>
              </w:rPr>
              <w:t>Ingresar diagnóstico y las autopartes necesitadas</w:t>
            </w:r>
          </w:p>
          <w:p w14:paraId="5CCB737F" w14:textId="77777777" w:rsidR="00D164F7" w:rsidRPr="00987EA5" w:rsidRDefault="00D164F7" w:rsidP="00D01BB1">
            <w:pPr>
              <w:numPr>
                <w:ilvl w:val="0"/>
                <w:numId w:val="113"/>
              </w:numPr>
              <w:rPr>
                <w:rFonts w:ascii="Calibri" w:hAnsi="Calibri" w:cs="Book Antiqua"/>
                <w:i/>
                <w:color w:val="000000" w:themeColor="text1"/>
              </w:rPr>
            </w:pPr>
            <w:r w:rsidRPr="00987EA5">
              <w:rPr>
                <w:rFonts w:ascii="Calibri" w:hAnsi="Calibri" w:cs="Book Antiqua"/>
                <w:i/>
                <w:color w:val="000000" w:themeColor="text1"/>
              </w:rPr>
              <w:t>Enviar al cliente noticias al correo</w:t>
            </w:r>
          </w:p>
        </w:tc>
        <w:tc>
          <w:tcPr>
            <w:tcW w:w="0" w:type="auto"/>
            <w:shd w:val="clear" w:color="auto" w:fill="auto"/>
            <w:tcMar>
              <w:top w:w="15" w:type="dxa"/>
              <w:left w:w="15" w:type="dxa"/>
              <w:bottom w:w="0" w:type="dxa"/>
              <w:right w:w="15" w:type="dxa"/>
            </w:tcMar>
          </w:tcPr>
          <w:p w14:paraId="041AB9C3" w14:textId="77777777" w:rsidR="00D164F7" w:rsidRPr="00987EA5" w:rsidRDefault="00D164F7" w:rsidP="00C37965">
            <w:pPr>
              <w:ind w:left="142"/>
              <w:rPr>
                <w:rFonts w:ascii="Calibri" w:hAnsi="Calibri" w:cs="Book Antiqua"/>
                <w:i/>
                <w:color w:val="000000" w:themeColor="text1"/>
              </w:rPr>
            </w:pPr>
            <w:r w:rsidRPr="00987EA5">
              <w:rPr>
                <w:rFonts w:ascii="Calibri" w:hAnsi="Calibri" w:cs="Book Antiqua"/>
                <w:i/>
                <w:color w:val="000000" w:themeColor="text1"/>
              </w:rPr>
              <w:t>Que envié al cliente el diagnostico al correo o para que vaya a retirar el auto</w:t>
            </w:r>
          </w:p>
        </w:tc>
        <w:tc>
          <w:tcPr>
            <w:tcW w:w="0" w:type="auto"/>
            <w:shd w:val="clear" w:color="auto" w:fill="auto"/>
            <w:tcMar>
              <w:top w:w="15" w:type="dxa"/>
              <w:left w:w="15" w:type="dxa"/>
              <w:bottom w:w="0" w:type="dxa"/>
              <w:right w:w="15" w:type="dxa"/>
            </w:tcMar>
          </w:tcPr>
          <w:p w14:paraId="10553387" w14:textId="77777777" w:rsidR="00D164F7" w:rsidRPr="00987EA5" w:rsidRDefault="00D164F7" w:rsidP="00C37965">
            <w:pPr>
              <w:ind w:left="142"/>
              <w:rPr>
                <w:rFonts w:ascii="Calibri" w:hAnsi="Calibri" w:cs="Book Antiqua"/>
                <w:i/>
                <w:color w:val="000000" w:themeColor="text1"/>
              </w:rPr>
            </w:pPr>
          </w:p>
        </w:tc>
        <w:tc>
          <w:tcPr>
            <w:tcW w:w="0" w:type="auto"/>
            <w:shd w:val="clear" w:color="auto" w:fill="auto"/>
            <w:tcMar>
              <w:top w:w="15" w:type="dxa"/>
              <w:left w:w="15" w:type="dxa"/>
              <w:bottom w:w="0" w:type="dxa"/>
              <w:right w:w="15" w:type="dxa"/>
            </w:tcMar>
          </w:tcPr>
          <w:p w14:paraId="2FA672AC" w14:textId="77777777" w:rsidR="00D164F7" w:rsidRPr="00987EA5" w:rsidRDefault="00D164F7" w:rsidP="00C37965">
            <w:pPr>
              <w:ind w:left="142"/>
              <w:rPr>
                <w:rFonts w:ascii="Calibri" w:hAnsi="Calibri" w:cs="Book Antiqua"/>
                <w:i/>
                <w:color w:val="000000" w:themeColor="text1"/>
              </w:rPr>
            </w:pPr>
            <w:r w:rsidRPr="00987EA5">
              <w:rPr>
                <w:rFonts w:ascii="Calibri" w:hAnsi="Calibri" w:cs="Book Antiqua"/>
                <w:i/>
                <w:color w:val="000000" w:themeColor="text1"/>
              </w:rPr>
              <w:t>Que no haya la autoparte requerida en el inventario</w:t>
            </w:r>
          </w:p>
        </w:tc>
        <w:tc>
          <w:tcPr>
            <w:tcW w:w="1460" w:type="dxa"/>
            <w:shd w:val="clear" w:color="auto" w:fill="auto"/>
            <w:tcMar>
              <w:top w:w="15" w:type="dxa"/>
              <w:left w:w="15" w:type="dxa"/>
              <w:bottom w:w="0" w:type="dxa"/>
              <w:right w:w="15" w:type="dxa"/>
            </w:tcMar>
            <w:vAlign w:val="center"/>
          </w:tcPr>
          <w:p w14:paraId="1F8A05E8" w14:textId="77777777" w:rsidR="00D164F7" w:rsidRPr="00987EA5" w:rsidRDefault="00D164F7" w:rsidP="00BD3729">
            <w:pPr>
              <w:jc w:val="center"/>
              <w:rPr>
                <w:rFonts w:ascii="Calibri" w:hAnsi="Calibri" w:cs="Book Antiqua"/>
                <w:i/>
                <w:color w:val="000000" w:themeColor="text1"/>
              </w:rPr>
            </w:pPr>
            <w:r w:rsidRPr="00987EA5">
              <w:rPr>
                <w:rFonts w:ascii="Calibri" w:hAnsi="Calibri" w:cs="Book Antiqua"/>
                <w:i/>
                <w:color w:val="000000" w:themeColor="text1"/>
              </w:rPr>
              <w:t>Conocimientos de mecánica</w:t>
            </w:r>
          </w:p>
        </w:tc>
      </w:tr>
      <w:tr w:rsidR="00510DB8" w:rsidRPr="00F86C45" w14:paraId="73423977" w14:textId="77777777" w:rsidTr="0065548D">
        <w:trPr>
          <w:trHeight w:val="383"/>
          <w:jc w:val="center"/>
        </w:trPr>
        <w:tc>
          <w:tcPr>
            <w:tcW w:w="0" w:type="auto"/>
            <w:shd w:val="clear" w:color="auto" w:fill="auto"/>
            <w:tcMar>
              <w:top w:w="15" w:type="dxa"/>
              <w:left w:w="15" w:type="dxa"/>
              <w:bottom w:w="0" w:type="dxa"/>
              <w:right w:w="15" w:type="dxa"/>
            </w:tcMar>
            <w:vAlign w:val="center"/>
          </w:tcPr>
          <w:p w14:paraId="6B88877E" w14:textId="77777777" w:rsidR="00D164F7" w:rsidRPr="00987EA5" w:rsidRDefault="00D164F7" w:rsidP="00BD3729">
            <w:pPr>
              <w:ind w:left="142"/>
              <w:jc w:val="center"/>
              <w:rPr>
                <w:rFonts w:ascii="Calibri" w:hAnsi="Calibri" w:cs="Book Antiqua"/>
                <w:i/>
                <w:color w:val="000000" w:themeColor="text1"/>
              </w:rPr>
            </w:pPr>
            <w:r w:rsidRPr="00987EA5">
              <w:rPr>
                <w:rFonts w:ascii="Calibri" w:hAnsi="Calibri" w:cs="Book Antiqua"/>
                <w:i/>
                <w:color w:val="000000" w:themeColor="text1"/>
              </w:rPr>
              <w:t>Proveedor</w:t>
            </w:r>
          </w:p>
        </w:tc>
        <w:tc>
          <w:tcPr>
            <w:tcW w:w="0" w:type="auto"/>
            <w:shd w:val="clear" w:color="auto" w:fill="auto"/>
            <w:tcMar>
              <w:top w:w="15" w:type="dxa"/>
              <w:left w:w="15" w:type="dxa"/>
              <w:bottom w:w="0" w:type="dxa"/>
              <w:right w:w="15" w:type="dxa"/>
            </w:tcMar>
          </w:tcPr>
          <w:p w14:paraId="6FC2CB41" w14:textId="77777777" w:rsidR="00D164F7" w:rsidRPr="00987EA5" w:rsidRDefault="00D164F7" w:rsidP="00D01BB1">
            <w:pPr>
              <w:numPr>
                <w:ilvl w:val="0"/>
                <w:numId w:val="113"/>
              </w:numPr>
              <w:jc w:val="both"/>
              <w:rPr>
                <w:rFonts w:ascii="Calibri" w:hAnsi="Calibri" w:cs="Book Antiqua"/>
                <w:i/>
                <w:color w:val="000000" w:themeColor="text1"/>
              </w:rPr>
            </w:pPr>
            <w:r w:rsidRPr="00987EA5">
              <w:rPr>
                <w:rFonts w:ascii="Calibri" w:hAnsi="Calibri" w:cs="Book Antiqua"/>
                <w:i/>
                <w:color w:val="000000" w:themeColor="text1"/>
              </w:rPr>
              <w:t>Usuario indirecto</w:t>
            </w:r>
          </w:p>
          <w:p w14:paraId="1EFC7EC4" w14:textId="77777777" w:rsidR="00D164F7" w:rsidRPr="00987EA5" w:rsidRDefault="00D164F7" w:rsidP="00D01BB1">
            <w:pPr>
              <w:numPr>
                <w:ilvl w:val="0"/>
                <w:numId w:val="113"/>
              </w:numPr>
              <w:jc w:val="both"/>
              <w:rPr>
                <w:rFonts w:ascii="Calibri" w:hAnsi="Calibri" w:cs="Book Antiqua"/>
                <w:i/>
                <w:color w:val="000000" w:themeColor="text1"/>
              </w:rPr>
            </w:pPr>
            <w:r w:rsidRPr="00987EA5">
              <w:rPr>
                <w:rFonts w:ascii="Calibri" w:hAnsi="Calibri" w:cs="Book Antiqua"/>
                <w:i/>
                <w:color w:val="000000" w:themeColor="text1"/>
              </w:rPr>
              <w:t>Entregador de autopartes</w:t>
            </w:r>
          </w:p>
        </w:tc>
        <w:tc>
          <w:tcPr>
            <w:tcW w:w="0" w:type="auto"/>
            <w:shd w:val="clear" w:color="auto" w:fill="auto"/>
            <w:tcMar>
              <w:top w:w="15" w:type="dxa"/>
              <w:left w:w="15" w:type="dxa"/>
              <w:bottom w:w="0" w:type="dxa"/>
              <w:right w:w="15" w:type="dxa"/>
            </w:tcMar>
          </w:tcPr>
          <w:p w14:paraId="5797EC4F" w14:textId="77777777" w:rsidR="00D164F7" w:rsidRPr="00987EA5" w:rsidRDefault="00D164F7" w:rsidP="00D01BB1">
            <w:pPr>
              <w:numPr>
                <w:ilvl w:val="0"/>
                <w:numId w:val="113"/>
              </w:numPr>
              <w:jc w:val="both"/>
              <w:rPr>
                <w:rFonts w:ascii="Calibri" w:hAnsi="Calibri" w:cs="Book Antiqua"/>
                <w:i/>
                <w:color w:val="000000" w:themeColor="text1"/>
              </w:rPr>
            </w:pPr>
            <w:r w:rsidRPr="00987EA5">
              <w:rPr>
                <w:rFonts w:ascii="Calibri" w:hAnsi="Calibri" w:cs="Book Antiqua"/>
                <w:i/>
                <w:color w:val="000000" w:themeColor="text1"/>
              </w:rPr>
              <w:t>Proveer autopartes</w:t>
            </w:r>
          </w:p>
        </w:tc>
        <w:tc>
          <w:tcPr>
            <w:tcW w:w="0" w:type="auto"/>
            <w:shd w:val="clear" w:color="auto" w:fill="auto"/>
            <w:tcMar>
              <w:top w:w="15" w:type="dxa"/>
              <w:left w:w="15" w:type="dxa"/>
              <w:bottom w:w="0" w:type="dxa"/>
              <w:right w:w="15" w:type="dxa"/>
            </w:tcMar>
          </w:tcPr>
          <w:p w14:paraId="7A517AFF" w14:textId="77777777" w:rsidR="00D164F7" w:rsidRPr="00987EA5" w:rsidRDefault="00D164F7" w:rsidP="00C37965">
            <w:pPr>
              <w:ind w:left="142"/>
              <w:jc w:val="both"/>
              <w:rPr>
                <w:rFonts w:ascii="Calibri" w:hAnsi="Calibri" w:cs="Book Antiqua"/>
                <w:i/>
                <w:color w:val="000000" w:themeColor="text1"/>
              </w:rPr>
            </w:pPr>
            <w:r w:rsidRPr="00987EA5">
              <w:rPr>
                <w:rFonts w:ascii="Calibri" w:hAnsi="Calibri" w:cs="Book Antiqua"/>
                <w:i/>
                <w:color w:val="000000" w:themeColor="text1"/>
              </w:rPr>
              <w:t>Quedar registrado en el sistema</w:t>
            </w:r>
          </w:p>
        </w:tc>
        <w:tc>
          <w:tcPr>
            <w:tcW w:w="0" w:type="auto"/>
            <w:shd w:val="clear" w:color="auto" w:fill="auto"/>
            <w:tcMar>
              <w:top w:w="15" w:type="dxa"/>
              <w:left w:w="15" w:type="dxa"/>
              <w:bottom w:w="0" w:type="dxa"/>
              <w:right w:w="15" w:type="dxa"/>
            </w:tcMar>
          </w:tcPr>
          <w:p w14:paraId="22E882D9" w14:textId="77777777" w:rsidR="00D164F7" w:rsidRPr="00987EA5" w:rsidRDefault="00D164F7" w:rsidP="00C37965">
            <w:pPr>
              <w:ind w:left="142"/>
              <w:jc w:val="both"/>
              <w:rPr>
                <w:rFonts w:ascii="Calibri" w:hAnsi="Calibri" w:cs="Book Antiqua"/>
                <w:i/>
                <w:color w:val="000000" w:themeColor="text1"/>
              </w:rPr>
            </w:pPr>
            <w:r w:rsidRPr="00987EA5">
              <w:rPr>
                <w:rFonts w:ascii="Calibri" w:hAnsi="Calibri" w:cs="Book Antiqua"/>
                <w:i/>
                <w:color w:val="000000" w:themeColor="text1"/>
              </w:rPr>
              <w:t>Ser parte de los proveedores principales</w:t>
            </w:r>
          </w:p>
        </w:tc>
        <w:tc>
          <w:tcPr>
            <w:tcW w:w="0" w:type="auto"/>
            <w:shd w:val="clear" w:color="auto" w:fill="auto"/>
            <w:tcMar>
              <w:top w:w="15" w:type="dxa"/>
              <w:left w:w="15" w:type="dxa"/>
              <w:bottom w:w="0" w:type="dxa"/>
              <w:right w:w="15" w:type="dxa"/>
            </w:tcMar>
          </w:tcPr>
          <w:p w14:paraId="4CF07C33" w14:textId="77777777" w:rsidR="00D164F7" w:rsidRPr="00987EA5" w:rsidRDefault="00D164F7" w:rsidP="00C37965">
            <w:pPr>
              <w:ind w:left="142"/>
              <w:jc w:val="both"/>
              <w:rPr>
                <w:rFonts w:ascii="Calibri" w:hAnsi="Calibri" w:cs="Book Antiqua"/>
                <w:i/>
                <w:color w:val="000000" w:themeColor="text1"/>
              </w:rPr>
            </w:pPr>
            <w:r w:rsidRPr="00987EA5">
              <w:rPr>
                <w:rFonts w:ascii="Calibri" w:hAnsi="Calibri" w:cs="Book Antiqua"/>
                <w:i/>
                <w:color w:val="000000" w:themeColor="text1"/>
              </w:rPr>
              <w:t>N/A</w:t>
            </w:r>
          </w:p>
        </w:tc>
        <w:tc>
          <w:tcPr>
            <w:tcW w:w="1460" w:type="dxa"/>
            <w:shd w:val="clear" w:color="auto" w:fill="auto"/>
            <w:tcMar>
              <w:top w:w="15" w:type="dxa"/>
              <w:left w:w="15" w:type="dxa"/>
              <w:bottom w:w="0" w:type="dxa"/>
              <w:right w:w="15" w:type="dxa"/>
            </w:tcMar>
            <w:vAlign w:val="center"/>
          </w:tcPr>
          <w:p w14:paraId="40D9814D" w14:textId="77777777" w:rsidR="00D164F7" w:rsidRPr="00987EA5" w:rsidRDefault="00D164F7" w:rsidP="00BD3729">
            <w:pPr>
              <w:jc w:val="center"/>
              <w:rPr>
                <w:rFonts w:ascii="Calibri" w:hAnsi="Calibri" w:cs="Book Antiqua"/>
                <w:i/>
                <w:color w:val="000000" w:themeColor="text1"/>
              </w:rPr>
            </w:pPr>
            <w:r w:rsidRPr="00987EA5">
              <w:rPr>
                <w:rFonts w:ascii="Calibri" w:hAnsi="Calibri" w:cs="Book Antiqua"/>
                <w:i/>
                <w:color w:val="000000" w:themeColor="text1"/>
              </w:rPr>
              <w:t>Conocer sobre las autopartes que requieran</w:t>
            </w:r>
          </w:p>
        </w:tc>
      </w:tr>
      <w:tr w:rsidR="00510DB8" w:rsidRPr="00F86C45" w14:paraId="68BE5A2A" w14:textId="77777777" w:rsidTr="0065548D">
        <w:trPr>
          <w:trHeight w:val="383"/>
          <w:jc w:val="center"/>
        </w:trPr>
        <w:tc>
          <w:tcPr>
            <w:tcW w:w="0" w:type="auto"/>
            <w:shd w:val="clear" w:color="auto" w:fill="auto"/>
            <w:tcMar>
              <w:top w:w="15" w:type="dxa"/>
              <w:left w:w="15" w:type="dxa"/>
              <w:bottom w:w="0" w:type="dxa"/>
              <w:right w:w="15" w:type="dxa"/>
            </w:tcMar>
            <w:vAlign w:val="center"/>
          </w:tcPr>
          <w:p w14:paraId="4EA389E8" w14:textId="77777777" w:rsidR="00D164F7" w:rsidRPr="00987EA5" w:rsidRDefault="00D164F7" w:rsidP="00BD3729">
            <w:pPr>
              <w:ind w:left="142"/>
              <w:jc w:val="center"/>
              <w:rPr>
                <w:rFonts w:ascii="Calibri" w:hAnsi="Calibri" w:cs="Book Antiqua"/>
                <w:i/>
                <w:color w:val="000000" w:themeColor="text1"/>
              </w:rPr>
            </w:pPr>
            <w:r w:rsidRPr="00987EA5">
              <w:rPr>
                <w:rFonts w:ascii="Calibri" w:hAnsi="Calibri" w:cs="Book Antiqua"/>
                <w:i/>
                <w:color w:val="000000" w:themeColor="text1"/>
              </w:rPr>
              <w:t>Vendedor</w:t>
            </w:r>
          </w:p>
        </w:tc>
        <w:tc>
          <w:tcPr>
            <w:tcW w:w="0" w:type="auto"/>
            <w:shd w:val="clear" w:color="auto" w:fill="auto"/>
            <w:tcMar>
              <w:top w:w="15" w:type="dxa"/>
              <w:left w:w="15" w:type="dxa"/>
              <w:bottom w:w="0" w:type="dxa"/>
              <w:right w:w="15" w:type="dxa"/>
            </w:tcMar>
          </w:tcPr>
          <w:p w14:paraId="72EE76E6" w14:textId="77777777" w:rsidR="00D164F7" w:rsidRPr="00987EA5" w:rsidRDefault="00D164F7" w:rsidP="00D01BB1">
            <w:pPr>
              <w:numPr>
                <w:ilvl w:val="0"/>
                <w:numId w:val="113"/>
              </w:numPr>
              <w:jc w:val="both"/>
              <w:rPr>
                <w:rFonts w:ascii="Calibri" w:hAnsi="Calibri" w:cs="Book Antiqua"/>
                <w:i/>
                <w:color w:val="000000" w:themeColor="text1"/>
              </w:rPr>
            </w:pPr>
            <w:r w:rsidRPr="00987EA5">
              <w:rPr>
                <w:rFonts w:ascii="Calibri" w:hAnsi="Calibri" w:cs="Book Antiqua"/>
                <w:i/>
                <w:color w:val="000000" w:themeColor="text1"/>
              </w:rPr>
              <w:t>Usuario directo</w:t>
            </w:r>
          </w:p>
          <w:p w14:paraId="41544BCB" w14:textId="77777777" w:rsidR="00D164F7" w:rsidRPr="00987EA5" w:rsidRDefault="00D164F7" w:rsidP="00D01BB1">
            <w:pPr>
              <w:numPr>
                <w:ilvl w:val="0"/>
                <w:numId w:val="113"/>
              </w:numPr>
              <w:jc w:val="both"/>
              <w:rPr>
                <w:rFonts w:ascii="Calibri" w:hAnsi="Calibri" w:cs="Book Antiqua"/>
                <w:i/>
                <w:color w:val="000000" w:themeColor="text1"/>
              </w:rPr>
            </w:pPr>
            <w:r w:rsidRPr="00987EA5">
              <w:rPr>
                <w:rFonts w:ascii="Calibri" w:hAnsi="Calibri" w:cs="Book Antiqua"/>
                <w:i/>
                <w:color w:val="000000" w:themeColor="text1"/>
              </w:rPr>
              <w:t xml:space="preserve">Vendedor de autopartes </w:t>
            </w:r>
          </w:p>
          <w:p w14:paraId="59EC767F" w14:textId="77777777" w:rsidR="00D164F7" w:rsidRPr="00987EA5" w:rsidRDefault="00D164F7" w:rsidP="00D01BB1">
            <w:pPr>
              <w:numPr>
                <w:ilvl w:val="0"/>
                <w:numId w:val="113"/>
              </w:numPr>
              <w:jc w:val="both"/>
              <w:rPr>
                <w:rFonts w:ascii="Calibri" w:hAnsi="Calibri" w:cs="Book Antiqua"/>
                <w:i/>
                <w:color w:val="000000" w:themeColor="text1"/>
              </w:rPr>
            </w:pPr>
            <w:r w:rsidRPr="00987EA5">
              <w:rPr>
                <w:rFonts w:ascii="Calibri" w:hAnsi="Calibri" w:cs="Book Antiqua"/>
                <w:i/>
                <w:color w:val="000000" w:themeColor="text1"/>
              </w:rPr>
              <w:t>Asignador de clientes</w:t>
            </w:r>
          </w:p>
        </w:tc>
        <w:tc>
          <w:tcPr>
            <w:tcW w:w="0" w:type="auto"/>
            <w:shd w:val="clear" w:color="auto" w:fill="auto"/>
            <w:tcMar>
              <w:top w:w="15" w:type="dxa"/>
              <w:left w:w="15" w:type="dxa"/>
              <w:bottom w:w="0" w:type="dxa"/>
              <w:right w:w="15" w:type="dxa"/>
            </w:tcMar>
          </w:tcPr>
          <w:p w14:paraId="5F8AD87A" w14:textId="77777777" w:rsidR="00D164F7" w:rsidRPr="00987EA5" w:rsidRDefault="00D164F7" w:rsidP="00D01BB1">
            <w:pPr>
              <w:numPr>
                <w:ilvl w:val="0"/>
                <w:numId w:val="113"/>
              </w:numPr>
              <w:rPr>
                <w:rFonts w:ascii="Calibri" w:hAnsi="Calibri" w:cs="Book Antiqua"/>
                <w:i/>
                <w:color w:val="000000" w:themeColor="text1"/>
              </w:rPr>
            </w:pPr>
            <w:r w:rsidRPr="00987EA5">
              <w:rPr>
                <w:rFonts w:ascii="Calibri" w:hAnsi="Calibri" w:cs="Book Antiqua"/>
                <w:i/>
                <w:color w:val="000000" w:themeColor="text1"/>
              </w:rPr>
              <w:t>Asignar cliente a la cola de espera de un mecánico</w:t>
            </w:r>
          </w:p>
          <w:p w14:paraId="6C9FA133" w14:textId="77777777" w:rsidR="00D164F7" w:rsidRPr="00987EA5" w:rsidRDefault="00D164F7" w:rsidP="00D01BB1">
            <w:pPr>
              <w:numPr>
                <w:ilvl w:val="0"/>
                <w:numId w:val="113"/>
              </w:numPr>
              <w:rPr>
                <w:rFonts w:ascii="Calibri" w:hAnsi="Calibri" w:cs="Book Antiqua"/>
                <w:i/>
                <w:color w:val="000000" w:themeColor="text1"/>
              </w:rPr>
            </w:pPr>
            <w:r w:rsidRPr="00987EA5">
              <w:rPr>
                <w:rFonts w:ascii="Calibri" w:hAnsi="Calibri" w:cs="Book Antiqua"/>
                <w:i/>
                <w:color w:val="000000" w:themeColor="text1"/>
              </w:rPr>
              <w:t xml:space="preserve">Vender autopartes </w:t>
            </w:r>
          </w:p>
        </w:tc>
        <w:tc>
          <w:tcPr>
            <w:tcW w:w="0" w:type="auto"/>
            <w:shd w:val="clear" w:color="auto" w:fill="auto"/>
            <w:tcMar>
              <w:top w:w="15" w:type="dxa"/>
              <w:left w:w="15" w:type="dxa"/>
              <w:bottom w:w="0" w:type="dxa"/>
              <w:right w:w="15" w:type="dxa"/>
            </w:tcMar>
          </w:tcPr>
          <w:p w14:paraId="42F81C69" w14:textId="77777777" w:rsidR="00D164F7" w:rsidRPr="00987EA5" w:rsidRDefault="00D164F7" w:rsidP="00C37965">
            <w:pPr>
              <w:ind w:left="142"/>
              <w:jc w:val="both"/>
              <w:rPr>
                <w:rFonts w:ascii="Calibri" w:hAnsi="Calibri" w:cs="Book Antiqua"/>
                <w:i/>
                <w:color w:val="000000" w:themeColor="text1"/>
              </w:rPr>
            </w:pPr>
            <w:r w:rsidRPr="00987EA5">
              <w:rPr>
                <w:rFonts w:ascii="Calibri" w:hAnsi="Calibri" w:cs="Book Antiqua"/>
                <w:i/>
                <w:color w:val="000000" w:themeColor="text1"/>
              </w:rPr>
              <w:t>Sistema sea intuitivo.</w:t>
            </w:r>
          </w:p>
        </w:tc>
        <w:tc>
          <w:tcPr>
            <w:tcW w:w="0" w:type="auto"/>
            <w:shd w:val="clear" w:color="auto" w:fill="auto"/>
            <w:tcMar>
              <w:top w:w="15" w:type="dxa"/>
              <w:left w:w="15" w:type="dxa"/>
              <w:bottom w:w="0" w:type="dxa"/>
              <w:right w:w="15" w:type="dxa"/>
            </w:tcMar>
          </w:tcPr>
          <w:p w14:paraId="4366BDCA" w14:textId="77777777" w:rsidR="00D164F7" w:rsidRPr="00987EA5" w:rsidRDefault="00D164F7" w:rsidP="00C37965">
            <w:pPr>
              <w:ind w:left="142"/>
              <w:jc w:val="both"/>
              <w:rPr>
                <w:rFonts w:ascii="Calibri" w:hAnsi="Calibri" w:cs="Book Antiqua"/>
                <w:i/>
                <w:color w:val="000000" w:themeColor="text1"/>
              </w:rPr>
            </w:pPr>
            <w:r w:rsidRPr="00987EA5">
              <w:rPr>
                <w:rFonts w:ascii="Calibri" w:hAnsi="Calibri" w:cs="Book Antiqua"/>
                <w:i/>
                <w:color w:val="000000" w:themeColor="text1"/>
              </w:rPr>
              <w:t>Muestre la cantidad de la comisión ganada</w:t>
            </w:r>
          </w:p>
        </w:tc>
        <w:tc>
          <w:tcPr>
            <w:tcW w:w="0" w:type="auto"/>
            <w:shd w:val="clear" w:color="auto" w:fill="auto"/>
            <w:tcMar>
              <w:top w:w="15" w:type="dxa"/>
              <w:left w:w="15" w:type="dxa"/>
              <w:bottom w:w="0" w:type="dxa"/>
              <w:right w:w="15" w:type="dxa"/>
            </w:tcMar>
          </w:tcPr>
          <w:p w14:paraId="578BB976" w14:textId="77777777" w:rsidR="00D164F7" w:rsidRPr="00987EA5" w:rsidRDefault="00D164F7" w:rsidP="00C37965">
            <w:pPr>
              <w:ind w:left="142"/>
              <w:rPr>
                <w:rFonts w:ascii="Calibri" w:hAnsi="Calibri" w:cs="Book Antiqua"/>
                <w:i/>
                <w:color w:val="000000" w:themeColor="text1"/>
              </w:rPr>
            </w:pPr>
            <w:r w:rsidRPr="00987EA5">
              <w:rPr>
                <w:rFonts w:ascii="Calibri" w:hAnsi="Calibri" w:cs="Book Antiqua"/>
                <w:i/>
                <w:color w:val="000000" w:themeColor="text1"/>
              </w:rPr>
              <w:t xml:space="preserve">Que no se haya actualizado el inventario </w:t>
            </w:r>
          </w:p>
        </w:tc>
        <w:tc>
          <w:tcPr>
            <w:tcW w:w="1460" w:type="dxa"/>
            <w:shd w:val="clear" w:color="auto" w:fill="auto"/>
            <w:tcMar>
              <w:top w:w="15" w:type="dxa"/>
              <w:left w:w="15" w:type="dxa"/>
              <w:bottom w:w="0" w:type="dxa"/>
              <w:right w:w="15" w:type="dxa"/>
            </w:tcMar>
            <w:vAlign w:val="center"/>
          </w:tcPr>
          <w:p w14:paraId="2656BDDC" w14:textId="77777777" w:rsidR="00D164F7" w:rsidRPr="00987EA5" w:rsidRDefault="00D164F7" w:rsidP="00BD3729">
            <w:pPr>
              <w:jc w:val="center"/>
              <w:rPr>
                <w:rFonts w:ascii="Calibri" w:hAnsi="Calibri" w:cs="Book Antiqua"/>
                <w:i/>
                <w:color w:val="000000" w:themeColor="text1"/>
              </w:rPr>
            </w:pPr>
            <w:r w:rsidRPr="00987EA5">
              <w:rPr>
                <w:rFonts w:ascii="Calibri" w:hAnsi="Calibri" w:cs="Book Antiqua"/>
                <w:i/>
                <w:color w:val="000000" w:themeColor="text1"/>
              </w:rPr>
              <w:t>N/A</w:t>
            </w:r>
          </w:p>
        </w:tc>
      </w:tr>
    </w:tbl>
    <w:p w14:paraId="1231BE67" w14:textId="77777777" w:rsidR="00605082" w:rsidRPr="00605082" w:rsidRDefault="00605082" w:rsidP="00605082"/>
    <w:p w14:paraId="36FEB5B0" w14:textId="19BB7795" w:rsidR="00806C7C" w:rsidRPr="00977C3C" w:rsidRDefault="00547DD9" w:rsidP="00395321">
      <w:pPr>
        <w:pStyle w:val="Ttulo2"/>
        <w:rPr>
          <w:i/>
        </w:rPr>
      </w:pPr>
      <w:bookmarkStart w:id="9" w:name="_Toc384282998"/>
      <w:bookmarkStart w:id="10" w:name="_Toc76652792"/>
      <w:r w:rsidRPr="00453783">
        <w:t>Alcance</w:t>
      </w:r>
      <w:bookmarkStart w:id="11" w:name="_Toc384282999"/>
      <w:bookmarkEnd w:id="9"/>
      <w:bookmarkEnd w:id="10"/>
    </w:p>
    <w:p w14:paraId="775B591F" w14:textId="77777777" w:rsidR="00857C2C" w:rsidRPr="00C66A45" w:rsidRDefault="00806C7C" w:rsidP="00806C7C">
      <w:pPr>
        <w:ind w:left="720"/>
        <w:jc w:val="both"/>
        <w:rPr>
          <w:rFonts w:ascii="Calibri" w:hAnsi="Calibri" w:cs="Book Antiqua"/>
          <w:i/>
        </w:rPr>
      </w:pPr>
      <w:r w:rsidRPr="00C66A45">
        <w:rPr>
          <w:rFonts w:ascii="Calibri" w:hAnsi="Calibri" w:cs="Book Antiqua"/>
          <w:i/>
        </w:rPr>
        <w:t>El Documento de Arquitectura abarca la definición de la arquitectura del producto a través de las vistas de casos de uso, lógica (análisis y diseño), despliegue e implementación, también define los procedimientos del usuario a los que deberá dar soporte y el manejo que se realizará a los datos.</w:t>
      </w:r>
    </w:p>
    <w:p w14:paraId="30D7AA69" w14:textId="77777777" w:rsidR="00857C2C" w:rsidRPr="00A008C8" w:rsidRDefault="00857C2C" w:rsidP="00857C2C">
      <w:pPr>
        <w:rPr>
          <w:rFonts w:ascii="Calibri" w:hAnsi="Calibri"/>
        </w:rPr>
      </w:pPr>
    </w:p>
    <w:p w14:paraId="7B727702" w14:textId="77777777" w:rsidR="00857C2C" w:rsidRPr="00453783" w:rsidRDefault="00857C2C" w:rsidP="0066569A">
      <w:pPr>
        <w:pStyle w:val="Ttulo1"/>
      </w:pPr>
      <w:bookmarkStart w:id="12" w:name="_Toc76652793"/>
      <w:r w:rsidRPr="00453783">
        <w:t>Presentación del Producto</w:t>
      </w:r>
      <w:bookmarkEnd w:id="12"/>
      <w:r w:rsidRPr="00453783">
        <w:t xml:space="preserve"> </w:t>
      </w:r>
    </w:p>
    <w:p w14:paraId="5EDF8071" w14:textId="77777777" w:rsidR="00857C2C" w:rsidRPr="00453783" w:rsidRDefault="00857C2C" w:rsidP="00395321">
      <w:pPr>
        <w:pStyle w:val="Ttulo2"/>
        <w:rPr>
          <w:i/>
        </w:rPr>
      </w:pPr>
      <w:bookmarkStart w:id="13" w:name="_Toc76652794"/>
      <w:r w:rsidRPr="00453783">
        <w:t>Propósito del Sistema</w:t>
      </w:r>
      <w:bookmarkEnd w:id="13"/>
    </w:p>
    <w:p w14:paraId="2C6563A2" w14:textId="77777777" w:rsidR="00670299" w:rsidRDefault="00670299" w:rsidP="00E64B77">
      <w:pPr>
        <w:pStyle w:val="Ttulo3"/>
      </w:pPr>
      <w:bookmarkStart w:id="14" w:name="_Toc59650440"/>
      <w:bookmarkStart w:id="15" w:name="_Toc76652795"/>
      <w:r>
        <w:t>Planteamiento del problema</w:t>
      </w:r>
      <w:bookmarkEnd w:id="14"/>
      <w:bookmarkEnd w:id="15"/>
      <w:r w:rsidRPr="00453783">
        <w:t xml:space="preserve"> </w:t>
      </w:r>
    </w:p>
    <w:p w14:paraId="77C58DF4" w14:textId="51E64534" w:rsidR="00B86CF1" w:rsidRPr="00987EA5" w:rsidRDefault="00B86CF1" w:rsidP="00B86CF1">
      <w:pPr>
        <w:ind w:left="1134"/>
        <w:jc w:val="both"/>
        <w:rPr>
          <w:rFonts w:ascii="Calibri" w:hAnsi="Calibri" w:cs="Book Antiqua"/>
          <w:i/>
          <w:color w:val="000000" w:themeColor="text1"/>
        </w:rPr>
      </w:pPr>
      <w:r w:rsidRPr="00987EA5">
        <w:rPr>
          <w:rFonts w:ascii="Calibri" w:hAnsi="Calibri" w:cs="Book Antiqua"/>
          <w:i/>
          <w:color w:val="000000" w:themeColor="text1"/>
        </w:rPr>
        <w:t>El problema del</w:t>
      </w:r>
      <w:r w:rsidRPr="00987EA5">
        <w:rPr>
          <w:rFonts w:ascii="Calibri" w:hAnsi="Calibri" w:cs="Book Antiqua"/>
          <w:b/>
          <w:i/>
          <w:color w:val="000000" w:themeColor="text1"/>
        </w:rPr>
        <w:t xml:space="preserve"> manejo de actividades dentro de un taller de mecánica automotriz no cuenta con la gestión adecuada lo que ocasiona un desorden al momento de </w:t>
      </w:r>
      <w:r w:rsidRPr="00987EA5">
        <w:rPr>
          <w:rFonts w:ascii="Calibri" w:hAnsi="Calibri" w:cs="Book Antiqua"/>
          <w:i/>
          <w:color w:val="000000" w:themeColor="text1"/>
        </w:rPr>
        <w:t xml:space="preserve">realizar dichas actividades </w:t>
      </w:r>
      <w:r w:rsidR="00D05116" w:rsidRPr="00987EA5">
        <w:rPr>
          <w:rFonts w:ascii="Calibri" w:hAnsi="Calibri" w:cs="Book Antiqua"/>
          <w:i/>
          <w:color w:val="000000" w:themeColor="text1"/>
        </w:rPr>
        <w:t>tales como compras</w:t>
      </w:r>
      <w:r w:rsidR="00F3083A" w:rsidRPr="00987EA5">
        <w:rPr>
          <w:rFonts w:ascii="Calibri" w:hAnsi="Calibri" w:cs="Book Antiqua"/>
          <w:i/>
          <w:color w:val="000000" w:themeColor="text1"/>
        </w:rPr>
        <w:t xml:space="preserve"> </w:t>
      </w:r>
      <w:r w:rsidR="00767481" w:rsidRPr="00987EA5">
        <w:rPr>
          <w:rFonts w:ascii="Calibri" w:hAnsi="Calibri" w:cs="Book Antiqua"/>
          <w:i/>
          <w:color w:val="000000" w:themeColor="text1"/>
        </w:rPr>
        <w:t>a proveedores</w:t>
      </w:r>
      <w:r w:rsidR="00D05116" w:rsidRPr="00987EA5">
        <w:rPr>
          <w:rFonts w:ascii="Calibri" w:hAnsi="Calibri" w:cs="Book Antiqua"/>
          <w:i/>
          <w:color w:val="000000" w:themeColor="text1"/>
        </w:rPr>
        <w:t>, venta</w:t>
      </w:r>
      <w:r w:rsidR="00F3083A" w:rsidRPr="00987EA5">
        <w:rPr>
          <w:rFonts w:ascii="Calibri" w:hAnsi="Calibri" w:cs="Book Antiqua"/>
          <w:i/>
          <w:color w:val="000000" w:themeColor="text1"/>
        </w:rPr>
        <w:t xml:space="preserve"> de servicio</w:t>
      </w:r>
      <w:r w:rsidR="00767481" w:rsidRPr="00987EA5">
        <w:rPr>
          <w:rFonts w:ascii="Calibri" w:hAnsi="Calibri" w:cs="Book Antiqua"/>
          <w:i/>
          <w:color w:val="000000" w:themeColor="text1"/>
        </w:rPr>
        <w:t xml:space="preserve"> y autopartes</w:t>
      </w:r>
      <w:r w:rsidR="00D05116" w:rsidRPr="00987EA5">
        <w:rPr>
          <w:rFonts w:ascii="Calibri" w:hAnsi="Calibri" w:cs="Book Antiqua"/>
          <w:i/>
          <w:color w:val="000000" w:themeColor="text1"/>
        </w:rPr>
        <w:t>, diagnósticos y reparaciones</w:t>
      </w:r>
      <w:r w:rsidR="00767481" w:rsidRPr="00987EA5">
        <w:rPr>
          <w:rFonts w:ascii="Calibri" w:hAnsi="Calibri" w:cs="Book Antiqua"/>
          <w:i/>
          <w:color w:val="000000" w:themeColor="text1"/>
        </w:rPr>
        <w:t xml:space="preserve"> de vehículo</w:t>
      </w:r>
      <w:r w:rsidR="00D05116" w:rsidRPr="00987EA5">
        <w:rPr>
          <w:rFonts w:ascii="Calibri" w:hAnsi="Calibri" w:cs="Book Antiqua"/>
          <w:i/>
          <w:color w:val="000000" w:themeColor="text1"/>
        </w:rPr>
        <w:t>.</w:t>
      </w:r>
      <w:r w:rsidRPr="00987EA5">
        <w:rPr>
          <w:rFonts w:ascii="Calibri" w:hAnsi="Calibri" w:cs="Book Antiqua"/>
          <w:i/>
          <w:color w:val="000000" w:themeColor="text1"/>
        </w:rPr>
        <w:t xml:space="preserve"> </w:t>
      </w:r>
      <w:r w:rsidR="00D05116" w:rsidRPr="00987EA5">
        <w:rPr>
          <w:rFonts w:ascii="Calibri" w:hAnsi="Calibri" w:cs="Book Antiqua"/>
          <w:i/>
          <w:color w:val="000000" w:themeColor="text1"/>
        </w:rPr>
        <w:t>I</w:t>
      </w:r>
      <w:r w:rsidRPr="00987EA5">
        <w:rPr>
          <w:rFonts w:ascii="Calibri" w:hAnsi="Calibri" w:cs="Book Antiqua"/>
          <w:i/>
          <w:color w:val="000000" w:themeColor="text1"/>
        </w:rPr>
        <w:t>nclusive en las que se generan a largo plazo como reportes, nuevos registros e inventarios.</w:t>
      </w:r>
    </w:p>
    <w:p w14:paraId="70E3CA97" w14:textId="23663572" w:rsidR="00B86CF1" w:rsidRPr="00987EA5" w:rsidRDefault="00B86CF1" w:rsidP="00B86CF1">
      <w:pPr>
        <w:ind w:left="1134"/>
        <w:jc w:val="both"/>
        <w:rPr>
          <w:rFonts w:ascii="Calibri" w:hAnsi="Calibri" w:cs="Book Antiqua"/>
          <w:i/>
          <w:color w:val="000000" w:themeColor="text1"/>
        </w:rPr>
      </w:pPr>
      <w:r w:rsidRPr="00987EA5">
        <w:rPr>
          <w:rFonts w:ascii="Calibri" w:hAnsi="Calibri" w:cs="Book Antiqua"/>
          <w:i/>
          <w:color w:val="000000" w:themeColor="text1"/>
        </w:rPr>
        <w:t>Afecta a: Clientes, Mecánicos, Vendedores, Gerente</w:t>
      </w:r>
      <w:r w:rsidR="00D05116" w:rsidRPr="00987EA5">
        <w:rPr>
          <w:rFonts w:ascii="Calibri" w:hAnsi="Calibri" w:cs="Book Antiqua"/>
          <w:i/>
          <w:color w:val="000000" w:themeColor="text1"/>
        </w:rPr>
        <w:t xml:space="preserve"> Y</w:t>
      </w:r>
      <w:r w:rsidRPr="00987EA5">
        <w:rPr>
          <w:rFonts w:ascii="Calibri" w:hAnsi="Calibri" w:cs="Book Antiqua"/>
          <w:i/>
          <w:color w:val="000000" w:themeColor="text1"/>
        </w:rPr>
        <w:t xml:space="preserve"> Proveedores</w:t>
      </w:r>
      <w:r w:rsidR="00D05116" w:rsidRPr="00987EA5">
        <w:rPr>
          <w:rFonts w:ascii="Calibri" w:hAnsi="Calibri" w:cs="Book Antiqua"/>
          <w:i/>
          <w:color w:val="000000" w:themeColor="text1"/>
        </w:rPr>
        <w:t>.</w:t>
      </w:r>
      <w:r w:rsidRPr="00987EA5">
        <w:rPr>
          <w:rFonts w:ascii="Calibri" w:hAnsi="Calibri" w:cs="Book Antiqua"/>
          <w:i/>
          <w:color w:val="000000" w:themeColor="text1"/>
        </w:rPr>
        <w:t xml:space="preserve"> </w:t>
      </w:r>
    </w:p>
    <w:p w14:paraId="6DDFF3EB" w14:textId="77777777" w:rsidR="00B86CF1" w:rsidRPr="00987EA5" w:rsidRDefault="00B86CF1" w:rsidP="00B86CF1">
      <w:pPr>
        <w:ind w:left="708" w:firstLine="426"/>
        <w:jc w:val="both"/>
        <w:rPr>
          <w:rFonts w:ascii="Calibri" w:hAnsi="Calibri" w:cs="Book Antiqua"/>
          <w:i/>
          <w:color w:val="000000" w:themeColor="text1"/>
        </w:rPr>
      </w:pPr>
      <w:r w:rsidRPr="00987EA5">
        <w:rPr>
          <w:rFonts w:ascii="Calibri" w:hAnsi="Calibri" w:cs="Book Antiqua"/>
          <w:b/>
          <w:i/>
          <w:color w:val="000000" w:themeColor="text1"/>
        </w:rPr>
        <w:t>Cuyo impacto</w:t>
      </w:r>
      <w:r w:rsidRPr="00987EA5">
        <w:rPr>
          <w:rFonts w:ascii="Calibri" w:hAnsi="Calibri" w:cs="Book Antiqua"/>
          <w:i/>
          <w:color w:val="000000" w:themeColor="text1"/>
        </w:rPr>
        <w:t xml:space="preserve"> es: </w:t>
      </w:r>
    </w:p>
    <w:p w14:paraId="439D8252" w14:textId="77777777" w:rsidR="00B86CF1" w:rsidRPr="00987EA5" w:rsidRDefault="00B86CF1" w:rsidP="00D01BB1">
      <w:pPr>
        <w:numPr>
          <w:ilvl w:val="0"/>
          <w:numId w:val="15"/>
        </w:numPr>
        <w:jc w:val="both"/>
        <w:rPr>
          <w:rFonts w:ascii="Calibri" w:hAnsi="Calibri" w:cs="Book Antiqua"/>
          <w:i/>
          <w:color w:val="000000" w:themeColor="text1"/>
        </w:rPr>
      </w:pPr>
      <w:r w:rsidRPr="00987EA5">
        <w:rPr>
          <w:rFonts w:ascii="Calibri" w:hAnsi="Calibri" w:cs="Book Antiqua"/>
          <w:i/>
          <w:color w:val="000000" w:themeColor="text1"/>
        </w:rPr>
        <w:lastRenderedPageBreak/>
        <w:t>Clientes insatisfechos por la demora en la resolución de sus problemas a causa de que no existe un servicio en cola sino al azar por el mecánico.</w:t>
      </w:r>
    </w:p>
    <w:p w14:paraId="0C9D58B0" w14:textId="77777777" w:rsidR="00B86CF1" w:rsidRPr="00987EA5" w:rsidRDefault="00B86CF1" w:rsidP="00D01BB1">
      <w:pPr>
        <w:numPr>
          <w:ilvl w:val="0"/>
          <w:numId w:val="15"/>
        </w:numPr>
        <w:jc w:val="both"/>
        <w:rPr>
          <w:rFonts w:ascii="Calibri" w:hAnsi="Calibri" w:cs="Book Antiqua"/>
          <w:i/>
          <w:color w:val="000000" w:themeColor="text1"/>
        </w:rPr>
      </w:pPr>
      <w:r w:rsidRPr="00987EA5">
        <w:rPr>
          <w:rFonts w:ascii="Calibri" w:hAnsi="Calibri" w:cs="Book Antiqua"/>
          <w:i/>
          <w:color w:val="000000" w:themeColor="text1"/>
        </w:rPr>
        <w:t>Mecánicos descontentos ya que regularmente atienden hasta más de 7 vehículos cuando 7 debería ser el máximo por día.</w:t>
      </w:r>
    </w:p>
    <w:p w14:paraId="0B6003B3" w14:textId="77777777" w:rsidR="00B86CF1" w:rsidRPr="00987EA5" w:rsidRDefault="00B86CF1" w:rsidP="00D01BB1">
      <w:pPr>
        <w:numPr>
          <w:ilvl w:val="0"/>
          <w:numId w:val="15"/>
        </w:numPr>
        <w:jc w:val="both"/>
        <w:rPr>
          <w:rFonts w:ascii="Calibri" w:hAnsi="Calibri" w:cs="Book Antiqua"/>
          <w:i/>
          <w:color w:val="000000" w:themeColor="text1"/>
        </w:rPr>
      </w:pPr>
      <w:r w:rsidRPr="00987EA5">
        <w:rPr>
          <w:rFonts w:ascii="Calibri" w:hAnsi="Calibri" w:cs="Book Antiqua"/>
          <w:i/>
          <w:color w:val="000000" w:themeColor="text1"/>
        </w:rPr>
        <w:t>Desperdicio de tiempo cuando los vendedores tratan de buscar sus facturas con sus ventas en el día.</w:t>
      </w:r>
    </w:p>
    <w:p w14:paraId="7D7AA07F" w14:textId="77777777" w:rsidR="00B86CF1" w:rsidRPr="00987EA5" w:rsidRDefault="00B86CF1" w:rsidP="00D01BB1">
      <w:pPr>
        <w:numPr>
          <w:ilvl w:val="0"/>
          <w:numId w:val="15"/>
        </w:numPr>
        <w:jc w:val="both"/>
        <w:rPr>
          <w:rFonts w:ascii="Calibri" w:hAnsi="Calibri" w:cs="Book Antiqua"/>
          <w:i/>
          <w:color w:val="000000" w:themeColor="text1"/>
        </w:rPr>
      </w:pPr>
      <w:r w:rsidRPr="00987EA5">
        <w:rPr>
          <w:rFonts w:ascii="Calibri" w:hAnsi="Calibri" w:cs="Book Antiqua"/>
          <w:i/>
          <w:color w:val="000000" w:themeColor="text1"/>
        </w:rPr>
        <w:t>Excesiva demora del gerente al generar reportes semanales, registros nuevos e inventario.</w:t>
      </w:r>
    </w:p>
    <w:p w14:paraId="646C2A5C" w14:textId="77777777" w:rsidR="00B86CF1" w:rsidRPr="00987EA5" w:rsidRDefault="00B86CF1" w:rsidP="00D01BB1">
      <w:pPr>
        <w:numPr>
          <w:ilvl w:val="0"/>
          <w:numId w:val="15"/>
        </w:numPr>
        <w:jc w:val="both"/>
        <w:rPr>
          <w:rFonts w:ascii="Calibri" w:hAnsi="Calibri" w:cs="Book Antiqua"/>
          <w:i/>
          <w:color w:val="000000" w:themeColor="text1"/>
        </w:rPr>
      </w:pPr>
      <w:r w:rsidRPr="00987EA5">
        <w:rPr>
          <w:rFonts w:ascii="Calibri" w:hAnsi="Calibri" w:cs="Book Antiqua"/>
          <w:i/>
          <w:color w:val="000000" w:themeColor="text1"/>
        </w:rPr>
        <w:t>Desorden y perdida de información por no contar con un sistema y realizar todo a mano.</w:t>
      </w:r>
    </w:p>
    <w:p w14:paraId="58517AAC" w14:textId="756A506B" w:rsidR="00214949" w:rsidRPr="00987EA5" w:rsidRDefault="00214949" w:rsidP="00D01BB1">
      <w:pPr>
        <w:numPr>
          <w:ilvl w:val="0"/>
          <w:numId w:val="15"/>
        </w:numPr>
        <w:jc w:val="both"/>
        <w:rPr>
          <w:rFonts w:ascii="Calibri" w:hAnsi="Calibri" w:cs="Book Antiqua"/>
          <w:i/>
          <w:color w:val="000000" w:themeColor="text1"/>
        </w:rPr>
      </w:pPr>
      <w:r w:rsidRPr="00987EA5">
        <w:rPr>
          <w:rFonts w:ascii="Calibri" w:hAnsi="Calibri" w:cs="Book Antiqua"/>
          <w:i/>
          <w:color w:val="000000" w:themeColor="text1"/>
        </w:rPr>
        <w:t xml:space="preserve">Sobrantes de piezas y materiales que se producen al no haber un sistema el gerente realiza </w:t>
      </w:r>
      <w:r w:rsidR="00977C3C" w:rsidRPr="00987EA5">
        <w:rPr>
          <w:rFonts w:ascii="Calibri" w:hAnsi="Calibri" w:cs="Book Antiqua"/>
          <w:i/>
          <w:color w:val="000000" w:themeColor="text1"/>
        </w:rPr>
        <w:t>sobre pedidos</w:t>
      </w:r>
      <w:r w:rsidRPr="00987EA5">
        <w:rPr>
          <w:rFonts w:ascii="Calibri" w:hAnsi="Calibri" w:cs="Book Antiqua"/>
          <w:i/>
          <w:color w:val="000000" w:themeColor="text1"/>
        </w:rPr>
        <w:t xml:space="preserve"> a los proveedores.</w:t>
      </w:r>
    </w:p>
    <w:p w14:paraId="48A21919" w14:textId="77777777" w:rsidR="00670299" w:rsidRPr="003B122E" w:rsidRDefault="00670299" w:rsidP="00214949">
      <w:pPr>
        <w:jc w:val="both"/>
        <w:rPr>
          <w:rFonts w:ascii="Calibri" w:hAnsi="Calibri" w:cs="Book Antiqua"/>
          <w:i/>
          <w:color w:val="525252"/>
        </w:rPr>
      </w:pPr>
    </w:p>
    <w:p w14:paraId="45DD4A80" w14:textId="77777777" w:rsidR="00670299" w:rsidRPr="00453783" w:rsidRDefault="00670299" w:rsidP="00B83897">
      <w:pPr>
        <w:pStyle w:val="Ttulo3"/>
      </w:pPr>
      <w:bookmarkStart w:id="16" w:name="_Toc384283001"/>
      <w:bookmarkStart w:id="17" w:name="_Toc59650441"/>
      <w:bookmarkStart w:id="18" w:name="_Toc76652796"/>
      <w:r w:rsidRPr="00453783">
        <w:t>Objetivo</w:t>
      </w:r>
      <w:bookmarkEnd w:id="16"/>
      <w:bookmarkEnd w:id="17"/>
      <w:bookmarkEnd w:id="18"/>
    </w:p>
    <w:p w14:paraId="0B222244" w14:textId="70ED0FC5" w:rsidR="00B86CF1" w:rsidRPr="00987EA5" w:rsidRDefault="00B86CF1" w:rsidP="00B86CF1">
      <w:pPr>
        <w:ind w:left="1134"/>
        <w:jc w:val="both"/>
        <w:rPr>
          <w:rFonts w:ascii="Calibri" w:hAnsi="Calibri" w:cs="Book Antiqua"/>
          <w:i/>
          <w:color w:val="000000" w:themeColor="text1"/>
        </w:rPr>
      </w:pPr>
      <w:r w:rsidRPr="00987EA5">
        <w:rPr>
          <w:rFonts w:ascii="Calibri" w:hAnsi="Calibri" w:cs="Book Antiqua"/>
          <w:i/>
          <w:color w:val="000000" w:themeColor="text1"/>
        </w:rPr>
        <w:t xml:space="preserve">Para los clientes, mecánicos, gerentes y vendedores dentro del taller de mecánica automotriz quienes registran y resuelven malestares en diferentes </w:t>
      </w:r>
      <w:r w:rsidR="00B141A1" w:rsidRPr="00987EA5">
        <w:rPr>
          <w:rFonts w:ascii="Calibri" w:hAnsi="Calibri" w:cs="Book Antiqua"/>
          <w:i/>
          <w:color w:val="000000" w:themeColor="text1"/>
        </w:rPr>
        <w:t>vehículos, el</w:t>
      </w:r>
      <w:r w:rsidRPr="00987EA5">
        <w:rPr>
          <w:rFonts w:ascii="Calibri" w:hAnsi="Calibri" w:cs="Book Antiqua"/>
          <w:i/>
          <w:color w:val="000000" w:themeColor="text1"/>
        </w:rPr>
        <w:t xml:space="preserve"> Software de seguimiento de actividades es una aplicación web que registra a los clientes, mecánicos, vendedores y piezas a renovar, genera reportes, crea turnos y organiza toda la información necesaria generada dentro del taller en cualquier momento.</w:t>
      </w:r>
    </w:p>
    <w:p w14:paraId="353BDF25" w14:textId="77777777" w:rsidR="00DD3F20" w:rsidRPr="00987EA5" w:rsidRDefault="00DD3F20" w:rsidP="009859B7">
      <w:pPr>
        <w:jc w:val="both"/>
        <w:rPr>
          <w:rFonts w:ascii="Calibri" w:hAnsi="Calibri" w:cs="Book Antiqua"/>
          <w:i/>
          <w:color w:val="000000" w:themeColor="text1"/>
        </w:rPr>
      </w:pPr>
    </w:p>
    <w:p w14:paraId="16DEB4AB" w14:textId="1362048E" w:rsidR="00670299" w:rsidRPr="003B122E" w:rsidRDefault="00670299" w:rsidP="00670299">
      <w:pPr>
        <w:pStyle w:val="Ttulo3"/>
      </w:pPr>
      <w:bookmarkStart w:id="19" w:name="_Toc59650442"/>
      <w:bookmarkStart w:id="20" w:name="_Toc76652797"/>
      <w:r w:rsidRPr="00453783">
        <w:t>Alcance</w:t>
      </w:r>
      <w:bookmarkEnd w:id="19"/>
      <w:bookmarkEnd w:id="20"/>
      <w:r w:rsidRPr="00453783">
        <w:t xml:space="preserve"> </w:t>
      </w:r>
    </w:p>
    <w:p w14:paraId="14425AC2" w14:textId="77777777" w:rsidR="00670299" w:rsidRPr="00987EA5" w:rsidRDefault="00670299" w:rsidP="00670299">
      <w:pPr>
        <w:ind w:left="1134"/>
        <w:jc w:val="both"/>
        <w:rPr>
          <w:rFonts w:ascii="Calibri" w:hAnsi="Calibri" w:cs="Book Antiqua"/>
          <w:b/>
          <w:i/>
          <w:color w:val="000000" w:themeColor="text1"/>
        </w:rPr>
      </w:pPr>
      <w:bookmarkStart w:id="21" w:name="_Hlk74603087"/>
      <w:r w:rsidRPr="00987EA5">
        <w:rPr>
          <w:rFonts w:ascii="Calibri" w:hAnsi="Calibri" w:cs="Book Antiqua"/>
          <w:i/>
          <w:color w:val="000000" w:themeColor="text1"/>
        </w:rPr>
        <w:t xml:space="preserve">Nuestra solución permitirá: </w:t>
      </w:r>
    </w:p>
    <w:bookmarkEnd w:id="21"/>
    <w:p w14:paraId="50A07195" w14:textId="2701C129" w:rsidR="00670299" w:rsidRPr="00987EA5" w:rsidRDefault="00670299" w:rsidP="00D01BB1">
      <w:pPr>
        <w:numPr>
          <w:ilvl w:val="0"/>
          <w:numId w:val="150"/>
        </w:numPr>
        <w:jc w:val="both"/>
        <w:rPr>
          <w:rFonts w:ascii="Calibri" w:hAnsi="Calibri" w:cs="Book Antiqua"/>
          <w:i/>
          <w:color w:val="000000" w:themeColor="text1"/>
        </w:rPr>
      </w:pPr>
      <w:r w:rsidRPr="00987EA5">
        <w:rPr>
          <w:rFonts w:ascii="Calibri" w:hAnsi="Calibri" w:cs="Book Antiqua"/>
          <w:i/>
          <w:color w:val="000000" w:themeColor="text1"/>
        </w:rPr>
        <w:t xml:space="preserve">Que la atención de los </w:t>
      </w:r>
      <w:r w:rsidR="00B86CF1" w:rsidRPr="00987EA5">
        <w:rPr>
          <w:rFonts w:ascii="Calibri" w:hAnsi="Calibri" w:cs="Book Antiqua"/>
          <w:i/>
          <w:color w:val="000000" w:themeColor="text1"/>
        </w:rPr>
        <w:t xml:space="preserve">clientes y sus vehículos se realice a través de </w:t>
      </w:r>
      <w:r w:rsidR="00B141A1" w:rsidRPr="00987EA5">
        <w:rPr>
          <w:rFonts w:ascii="Calibri" w:hAnsi="Calibri" w:cs="Book Antiqua"/>
          <w:i/>
          <w:color w:val="000000" w:themeColor="text1"/>
        </w:rPr>
        <w:t>un sistema organizado</w:t>
      </w:r>
      <w:r w:rsidR="00B86CF1" w:rsidRPr="00987EA5">
        <w:rPr>
          <w:rFonts w:ascii="Calibri" w:hAnsi="Calibri" w:cs="Book Antiqua"/>
          <w:i/>
          <w:color w:val="000000" w:themeColor="text1"/>
        </w:rPr>
        <w:t>.</w:t>
      </w:r>
    </w:p>
    <w:p w14:paraId="3632484E" w14:textId="77777777" w:rsidR="00B86CF1" w:rsidRPr="00987EA5" w:rsidRDefault="00B86CF1" w:rsidP="00D01BB1">
      <w:pPr>
        <w:numPr>
          <w:ilvl w:val="0"/>
          <w:numId w:val="150"/>
        </w:numPr>
        <w:jc w:val="both"/>
        <w:rPr>
          <w:rFonts w:ascii="Calibri" w:hAnsi="Calibri" w:cs="Book Antiqua"/>
          <w:i/>
          <w:color w:val="000000" w:themeColor="text1"/>
        </w:rPr>
      </w:pPr>
      <w:r w:rsidRPr="00987EA5">
        <w:rPr>
          <w:rFonts w:ascii="Calibri" w:hAnsi="Calibri" w:cs="Book Antiqua"/>
          <w:i/>
          <w:color w:val="000000" w:themeColor="text1"/>
        </w:rPr>
        <w:t>Que el tope de las comisiones sea de fácil seguimiento.</w:t>
      </w:r>
    </w:p>
    <w:p w14:paraId="420CB6BF" w14:textId="77777777" w:rsidR="00B86CF1" w:rsidRPr="00987EA5" w:rsidRDefault="00B86CF1" w:rsidP="00D01BB1">
      <w:pPr>
        <w:numPr>
          <w:ilvl w:val="0"/>
          <w:numId w:val="150"/>
        </w:numPr>
        <w:jc w:val="both"/>
        <w:rPr>
          <w:rFonts w:ascii="Calibri" w:hAnsi="Calibri" w:cs="Book Antiqua"/>
          <w:i/>
          <w:color w:val="000000" w:themeColor="text1"/>
        </w:rPr>
      </w:pPr>
      <w:r w:rsidRPr="00987EA5">
        <w:rPr>
          <w:rFonts w:ascii="Calibri" w:hAnsi="Calibri" w:cs="Book Antiqua"/>
          <w:i/>
          <w:color w:val="000000" w:themeColor="text1"/>
        </w:rPr>
        <w:t>Que no existan sobre pedidos de piezas.</w:t>
      </w:r>
    </w:p>
    <w:p w14:paraId="7CCB9221" w14:textId="77777777" w:rsidR="00B86CF1" w:rsidRPr="00987EA5" w:rsidRDefault="00B86CF1" w:rsidP="00D01BB1">
      <w:pPr>
        <w:numPr>
          <w:ilvl w:val="0"/>
          <w:numId w:val="150"/>
        </w:numPr>
        <w:jc w:val="both"/>
        <w:rPr>
          <w:rFonts w:ascii="Calibri" w:hAnsi="Calibri" w:cs="Book Antiqua"/>
          <w:i/>
          <w:color w:val="000000" w:themeColor="text1"/>
        </w:rPr>
      </w:pPr>
      <w:r w:rsidRPr="00987EA5">
        <w:rPr>
          <w:rFonts w:ascii="Calibri" w:hAnsi="Calibri" w:cs="Book Antiqua"/>
          <w:i/>
          <w:color w:val="000000" w:themeColor="text1"/>
        </w:rPr>
        <w:t>Que la documentación sobre los reportes semanales e inventarios tenga menos tiempos de espera.</w:t>
      </w:r>
    </w:p>
    <w:p w14:paraId="28B1E68A" w14:textId="77777777" w:rsidR="00B86CF1" w:rsidRPr="00987EA5" w:rsidRDefault="00B86CF1" w:rsidP="00D01BB1">
      <w:pPr>
        <w:numPr>
          <w:ilvl w:val="0"/>
          <w:numId w:val="150"/>
        </w:numPr>
        <w:jc w:val="both"/>
        <w:rPr>
          <w:rFonts w:ascii="Calibri" w:hAnsi="Calibri" w:cs="Book Antiqua"/>
          <w:i/>
          <w:color w:val="000000" w:themeColor="text1"/>
        </w:rPr>
      </w:pPr>
      <w:r w:rsidRPr="00987EA5">
        <w:rPr>
          <w:rFonts w:ascii="Calibri" w:hAnsi="Calibri" w:cs="Book Antiqua"/>
          <w:i/>
          <w:color w:val="000000" w:themeColor="text1"/>
        </w:rPr>
        <w:t>Que se pueda reconocer cuando un trabajo se encuentra terminado a través de un email.</w:t>
      </w:r>
    </w:p>
    <w:p w14:paraId="4BE5FAFF" w14:textId="77777777" w:rsidR="00B86CF1" w:rsidRPr="00987EA5" w:rsidRDefault="00B86CF1" w:rsidP="00D01BB1">
      <w:pPr>
        <w:numPr>
          <w:ilvl w:val="0"/>
          <w:numId w:val="150"/>
        </w:numPr>
        <w:jc w:val="both"/>
        <w:rPr>
          <w:rFonts w:ascii="Calibri" w:hAnsi="Calibri" w:cs="Book Antiqua"/>
          <w:i/>
          <w:color w:val="000000" w:themeColor="text1"/>
        </w:rPr>
      </w:pPr>
      <w:r w:rsidRPr="00987EA5">
        <w:rPr>
          <w:rFonts w:ascii="Calibri" w:hAnsi="Calibri" w:cs="Book Antiqua"/>
          <w:i/>
          <w:color w:val="000000" w:themeColor="text1"/>
        </w:rPr>
        <w:t>Que el ambiente laboral mejore a partir de la reducción de errores y contratiempos en las actividades.</w:t>
      </w:r>
    </w:p>
    <w:p w14:paraId="1F3B1409" w14:textId="77777777" w:rsidR="00670299" w:rsidRPr="00987EA5" w:rsidRDefault="00670299" w:rsidP="00670299">
      <w:pPr>
        <w:ind w:left="720"/>
        <w:jc w:val="both"/>
        <w:rPr>
          <w:rFonts w:ascii="Calibri" w:hAnsi="Calibri" w:cs="Book Antiqua"/>
          <w:b/>
          <w:color w:val="000000" w:themeColor="text1"/>
        </w:rPr>
      </w:pPr>
    </w:p>
    <w:p w14:paraId="30713A70" w14:textId="77777777" w:rsidR="00670299" w:rsidRPr="00987EA5" w:rsidRDefault="00670299" w:rsidP="00B83897">
      <w:pPr>
        <w:pStyle w:val="Ttulo3"/>
      </w:pPr>
      <w:bookmarkStart w:id="22" w:name="_Toc384283003"/>
      <w:bookmarkStart w:id="23" w:name="_Toc59650443"/>
      <w:bookmarkStart w:id="24" w:name="_Toc76652798"/>
      <w:r w:rsidRPr="00987EA5">
        <w:t>El Sistema no contempla</w:t>
      </w:r>
      <w:bookmarkEnd w:id="22"/>
      <w:bookmarkEnd w:id="23"/>
      <w:bookmarkEnd w:id="24"/>
    </w:p>
    <w:p w14:paraId="2569C8A2" w14:textId="5D3BFB28" w:rsidR="00B86CF1" w:rsidRPr="00987EA5" w:rsidRDefault="00B86CF1" w:rsidP="00B86CF1">
      <w:pPr>
        <w:ind w:left="1134"/>
        <w:jc w:val="both"/>
        <w:rPr>
          <w:rFonts w:ascii="Calibri" w:hAnsi="Calibri" w:cs="Book Antiqua"/>
          <w:i/>
          <w:color w:val="000000" w:themeColor="text1"/>
        </w:rPr>
      </w:pPr>
      <w:r w:rsidRPr="00987EA5">
        <w:rPr>
          <w:rFonts w:ascii="Calibri" w:hAnsi="Calibri" w:cs="Book Antiqua"/>
          <w:i/>
          <w:color w:val="000000" w:themeColor="text1"/>
        </w:rPr>
        <w:t xml:space="preserve">Nuestra solución permitirá: </w:t>
      </w:r>
    </w:p>
    <w:p w14:paraId="639CDDD9" w14:textId="11375424" w:rsidR="00B86CF1" w:rsidRPr="00987EA5" w:rsidRDefault="00B86CF1" w:rsidP="00D01BB1">
      <w:pPr>
        <w:pStyle w:val="Prrafodelista"/>
        <w:numPr>
          <w:ilvl w:val="0"/>
          <w:numId w:val="102"/>
        </w:numPr>
        <w:jc w:val="both"/>
        <w:rPr>
          <w:rFonts w:ascii="Calibri" w:hAnsi="Calibri" w:cs="Book Antiqua"/>
          <w:i/>
          <w:color w:val="000000" w:themeColor="text1"/>
        </w:rPr>
      </w:pPr>
      <w:r w:rsidRPr="00987EA5">
        <w:rPr>
          <w:rFonts w:ascii="Calibri" w:hAnsi="Calibri" w:cs="Book Antiqua"/>
          <w:i/>
          <w:color w:val="000000" w:themeColor="text1"/>
        </w:rPr>
        <w:t>Visualizar tiempos de espera de atención de los mecánicos.</w:t>
      </w:r>
    </w:p>
    <w:p w14:paraId="13F7C379" w14:textId="2BF5CB86" w:rsidR="00B86CF1" w:rsidRPr="00987EA5" w:rsidRDefault="00B86CF1" w:rsidP="00D01BB1">
      <w:pPr>
        <w:pStyle w:val="Prrafodelista"/>
        <w:numPr>
          <w:ilvl w:val="0"/>
          <w:numId w:val="102"/>
        </w:numPr>
        <w:jc w:val="both"/>
        <w:rPr>
          <w:rFonts w:ascii="Calibri" w:hAnsi="Calibri" w:cs="Book Antiqua"/>
          <w:i/>
          <w:color w:val="000000" w:themeColor="text1"/>
        </w:rPr>
      </w:pPr>
      <w:r w:rsidRPr="00987EA5">
        <w:rPr>
          <w:rFonts w:ascii="Calibri" w:hAnsi="Calibri" w:cs="Book Antiqua"/>
          <w:i/>
          <w:color w:val="000000" w:themeColor="text1"/>
        </w:rPr>
        <w:t>Generar reportes automáticamente sin intervención del gerente.</w:t>
      </w:r>
    </w:p>
    <w:p w14:paraId="2312B32E" w14:textId="095379C9" w:rsidR="00B86CF1" w:rsidRPr="00987EA5" w:rsidRDefault="00B86CF1" w:rsidP="00D01BB1">
      <w:pPr>
        <w:pStyle w:val="Prrafodelista"/>
        <w:numPr>
          <w:ilvl w:val="0"/>
          <w:numId w:val="102"/>
        </w:numPr>
        <w:jc w:val="both"/>
        <w:rPr>
          <w:rFonts w:ascii="Calibri" w:hAnsi="Calibri" w:cs="Book Antiqua"/>
          <w:i/>
          <w:color w:val="000000" w:themeColor="text1"/>
        </w:rPr>
      </w:pPr>
      <w:r w:rsidRPr="00987EA5">
        <w:rPr>
          <w:rFonts w:ascii="Calibri" w:hAnsi="Calibri" w:cs="Book Antiqua"/>
          <w:i/>
          <w:color w:val="000000" w:themeColor="text1"/>
        </w:rPr>
        <w:t>Generar órdenes de pago hacia ninguno de los empleados.</w:t>
      </w:r>
    </w:p>
    <w:p w14:paraId="611F20C5" w14:textId="03CE2EDA" w:rsidR="00B86CF1" w:rsidRPr="00987EA5" w:rsidRDefault="00B86CF1" w:rsidP="00D01BB1">
      <w:pPr>
        <w:pStyle w:val="Prrafodelista"/>
        <w:numPr>
          <w:ilvl w:val="0"/>
          <w:numId w:val="102"/>
        </w:numPr>
        <w:jc w:val="both"/>
        <w:rPr>
          <w:rFonts w:ascii="Calibri" w:hAnsi="Calibri" w:cs="Book Antiqua"/>
          <w:i/>
          <w:color w:val="000000" w:themeColor="text1"/>
        </w:rPr>
      </w:pPr>
      <w:r w:rsidRPr="00987EA5">
        <w:rPr>
          <w:rFonts w:ascii="Calibri" w:hAnsi="Calibri" w:cs="Book Antiqua"/>
          <w:i/>
          <w:color w:val="000000" w:themeColor="text1"/>
        </w:rPr>
        <w:t>Ingresar datos o información que no están dentro del rol del usuario.</w:t>
      </w:r>
    </w:p>
    <w:p w14:paraId="562C75D1" w14:textId="77777777" w:rsidR="00857C2C" w:rsidRPr="00987EA5" w:rsidRDefault="00857C2C" w:rsidP="00857C2C">
      <w:pPr>
        <w:jc w:val="both"/>
        <w:rPr>
          <w:rFonts w:ascii="Calibri" w:hAnsi="Calibri" w:cs="Book Antiqua"/>
          <w:color w:val="000000" w:themeColor="text1"/>
        </w:rPr>
      </w:pPr>
    </w:p>
    <w:p w14:paraId="7BCE0567" w14:textId="77777777" w:rsidR="00857C2C" w:rsidRPr="00987EA5" w:rsidRDefault="001905F6" w:rsidP="00395321">
      <w:pPr>
        <w:pStyle w:val="Ttulo2"/>
        <w:rPr>
          <w:i/>
        </w:rPr>
      </w:pPr>
      <w:bookmarkStart w:id="25" w:name="_Toc76652799"/>
      <w:r w:rsidRPr="00987EA5">
        <w:t>Riesgos</w:t>
      </w:r>
      <w:bookmarkEnd w:id="25"/>
    </w:p>
    <w:p w14:paraId="1A965116" w14:textId="77777777" w:rsidR="001905F6" w:rsidRPr="00ED19B3" w:rsidRDefault="001905F6" w:rsidP="001905F6">
      <w:pPr>
        <w:ind w:left="720"/>
        <w:jc w:val="both"/>
        <w:rPr>
          <w:rFonts w:ascii="Calibri" w:hAnsi="Calibri" w:cs="Book Antiqua"/>
          <w:i/>
        </w:rPr>
      </w:pPr>
    </w:p>
    <w:tbl>
      <w:tblPr>
        <w:tblW w:w="8464"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600" w:firstRow="0" w:lastRow="0" w:firstColumn="0" w:lastColumn="0" w:noHBand="1" w:noVBand="1"/>
      </w:tblPr>
      <w:tblGrid>
        <w:gridCol w:w="1852"/>
        <w:gridCol w:w="1433"/>
        <w:gridCol w:w="983"/>
        <w:gridCol w:w="2551"/>
        <w:gridCol w:w="1645"/>
      </w:tblGrid>
      <w:tr w:rsidR="00AA32E8" w:rsidRPr="00DD5B1D" w14:paraId="6D99DCFF" w14:textId="77777777" w:rsidTr="7E9098CD">
        <w:trPr>
          <w:trHeight w:val="564"/>
          <w:jc w:val="center"/>
        </w:trPr>
        <w:tc>
          <w:tcPr>
            <w:tcW w:w="1852" w:type="dxa"/>
            <w:shd w:val="clear" w:color="auto" w:fill="C9C9C9" w:themeFill="accent3" w:themeFillTint="99"/>
            <w:tcMar>
              <w:top w:w="15" w:type="dxa"/>
              <w:left w:w="15" w:type="dxa"/>
              <w:bottom w:w="0" w:type="dxa"/>
              <w:right w:w="15" w:type="dxa"/>
            </w:tcMar>
            <w:vAlign w:val="center"/>
            <w:hideMark/>
          </w:tcPr>
          <w:p w14:paraId="637BA501" w14:textId="77777777" w:rsidR="00E4055B" w:rsidRPr="00DD5B1D" w:rsidRDefault="00E4055B" w:rsidP="00D74090">
            <w:pPr>
              <w:jc w:val="center"/>
              <w:rPr>
                <w:rFonts w:ascii="Calibri" w:hAnsi="Calibri" w:cs="Book Antiqua"/>
                <w:color w:val="000000"/>
              </w:rPr>
            </w:pPr>
            <w:r w:rsidRPr="00DD5B1D">
              <w:rPr>
                <w:rFonts w:ascii="Calibri" w:hAnsi="Calibri" w:cs="Book Antiqua"/>
                <w:b/>
                <w:bCs/>
                <w:color w:val="000000"/>
              </w:rPr>
              <w:t>Factor de riesgo</w:t>
            </w:r>
          </w:p>
        </w:tc>
        <w:tc>
          <w:tcPr>
            <w:tcW w:w="1433" w:type="dxa"/>
            <w:shd w:val="clear" w:color="auto" w:fill="C9C9C9" w:themeFill="accent3" w:themeFillTint="99"/>
            <w:tcMar>
              <w:top w:w="15" w:type="dxa"/>
              <w:left w:w="15" w:type="dxa"/>
              <w:bottom w:w="0" w:type="dxa"/>
              <w:right w:w="15" w:type="dxa"/>
            </w:tcMar>
            <w:vAlign w:val="center"/>
            <w:hideMark/>
          </w:tcPr>
          <w:p w14:paraId="77244D22" w14:textId="77777777" w:rsidR="00E4055B" w:rsidRPr="00DD5B1D" w:rsidRDefault="00E4055B" w:rsidP="00D74090">
            <w:pPr>
              <w:jc w:val="center"/>
              <w:rPr>
                <w:rFonts w:ascii="Calibri" w:hAnsi="Calibri" w:cs="Book Antiqua"/>
                <w:color w:val="000000"/>
              </w:rPr>
            </w:pPr>
            <w:r w:rsidRPr="00DD5B1D">
              <w:rPr>
                <w:rFonts w:ascii="Calibri" w:hAnsi="Calibri" w:cs="Book Antiqua"/>
                <w:b/>
                <w:bCs/>
                <w:color w:val="000000"/>
              </w:rPr>
              <w:t>Probabilidad</w:t>
            </w:r>
          </w:p>
        </w:tc>
        <w:tc>
          <w:tcPr>
            <w:tcW w:w="983" w:type="dxa"/>
            <w:shd w:val="clear" w:color="auto" w:fill="C9C9C9" w:themeFill="accent3" w:themeFillTint="99"/>
            <w:tcMar>
              <w:top w:w="15" w:type="dxa"/>
              <w:left w:w="15" w:type="dxa"/>
              <w:bottom w:w="0" w:type="dxa"/>
              <w:right w:w="15" w:type="dxa"/>
            </w:tcMar>
            <w:vAlign w:val="center"/>
            <w:hideMark/>
          </w:tcPr>
          <w:p w14:paraId="08EC5558" w14:textId="77777777" w:rsidR="00E4055B" w:rsidRPr="00DD5B1D" w:rsidRDefault="00E4055B" w:rsidP="00D74090">
            <w:pPr>
              <w:jc w:val="center"/>
              <w:rPr>
                <w:rFonts w:ascii="Calibri" w:hAnsi="Calibri" w:cs="Book Antiqua"/>
                <w:color w:val="000000"/>
              </w:rPr>
            </w:pPr>
            <w:r w:rsidRPr="00DD5B1D">
              <w:rPr>
                <w:rFonts w:ascii="Calibri" w:hAnsi="Calibri" w:cs="Book Antiqua"/>
                <w:b/>
                <w:bCs/>
                <w:color w:val="000000"/>
              </w:rPr>
              <w:t>Impacto</w:t>
            </w:r>
          </w:p>
        </w:tc>
        <w:tc>
          <w:tcPr>
            <w:tcW w:w="2551" w:type="dxa"/>
            <w:shd w:val="clear" w:color="auto" w:fill="C9C9C9" w:themeFill="accent3" w:themeFillTint="99"/>
            <w:tcMar>
              <w:top w:w="15" w:type="dxa"/>
              <w:left w:w="15" w:type="dxa"/>
              <w:bottom w:w="0" w:type="dxa"/>
              <w:right w:w="15" w:type="dxa"/>
            </w:tcMar>
            <w:vAlign w:val="center"/>
            <w:hideMark/>
          </w:tcPr>
          <w:p w14:paraId="1999CB88" w14:textId="77777777" w:rsidR="00E4055B" w:rsidRPr="00DD5B1D" w:rsidRDefault="00E4055B" w:rsidP="00F4188B">
            <w:pPr>
              <w:jc w:val="center"/>
              <w:rPr>
                <w:rFonts w:ascii="Calibri" w:hAnsi="Calibri" w:cs="Book Antiqua"/>
                <w:color w:val="000000"/>
              </w:rPr>
            </w:pPr>
            <w:r w:rsidRPr="00DD5B1D">
              <w:rPr>
                <w:rFonts w:ascii="Calibri" w:hAnsi="Calibri" w:cs="Book Antiqua"/>
                <w:b/>
                <w:bCs/>
                <w:color w:val="000000"/>
              </w:rPr>
              <w:t>Estrategia de mitigación</w:t>
            </w:r>
          </w:p>
        </w:tc>
        <w:tc>
          <w:tcPr>
            <w:tcW w:w="1645" w:type="dxa"/>
            <w:shd w:val="clear" w:color="auto" w:fill="C9C9C9" w:themeFill="accent3" w:themeFillTint="99"/>
            <w:tcMar>
              <w:top w:w="15" w:type="dxa"/>
              <w:left w:w="15" w:type="dxa"/>
              <w:bottom w:w="0" w:type="dxa"/>
              <w:right w:w="15" w:type="dxa"/>
            </w:tcMar>
            <w:vAlign w:val="center"/>
            <w:hideMark/>
          </w:tcPr>
          <w:p w14:paraId="399F6A14" w14:textId="00B6D183" w:rsidR="00E4055B" w:rsidRPr="00DD5B1D" w:rsidRDefault="00E4055B" w:rsidP="00F4188B">
            <w:pPr>
              <w:jc w:val="center"/>
              <w:rPr>
                <w:rFonts w:ascii="Calibri" w:hAnsi="Calibri" w:cs="Book Antiqua"/>
                <w:color w:val="000000"/>
              </w:rPr>
            </w:pPr>
            <w:r w:rsidRPr="7E9098CD">
              <w:rPr>
                <w:rFonts w:ascii="Calibri" w:hAnsi="Calibri" w:cs="Book Antiqua"/>
                <w:b/>
                <w:color w:val="000000" w:themeColor="text1"/>
              </w:rPr>
              <w:t>Responsable</w:t>
            </w:r>
          </w:p>
        </w:tc>
      </w:tr>
      <w:tr w:rsidR="00E4055B" w:rsidRPr="00220E56" w14:paraId="7DF4E37C" w14:textId="77777777" w:rsidTr="00630D07">
        <w:trPr>
          <w:cantSplit/>
          <w:trHeight w:val="1134"/>
          <w:jc w:val="center"/>
        </w:trPr>
        <w:tc>
          <w:tcPr>
            <w:tcW w:w="1852" w:type="dxa"/>
            <w:shd w:val="clear" w:color="auto" w:fill="auto"/>
            <w:tcMar>
              <w:top w:w="15" w:type="dxa"/>
              <w:left w:w="15" w:type="dxa"/>
              <w:bottom w:w="0" w:type="dxa"/>
              <w:right w:w="15" w:type="dxa"/>
            </w:tcMar>
          </w:tcPr>
          <w:p w14:paraId="44FB30F8" w14:textId="0A7AEC9A" w:rsidR="00E4055B" w:rsidRPr="00987EA5" w:rsidRDefault="00C15B9C" w:rsidP="009B5943">
            <w:pPr>
              <w:ind w:left="142"/>
              <w:jc w:val="both"/>
              <w:rPr>
                <w:rFonts w:ascii="Calibri" w:hAnsi="Calibri" w:cs="Book Antiqua"/>
                <w:i/>
                <w:color w:val="000000" w:themeColor="text1"/>
              </w:rPr>
            </w:pPr>
            <w:r w:rsidRPr="00987EA5">
              <w:rPr>
                <w:rFonts w:ascii="Calibri" w:hAnsi="Calibri" w:cs="Book Antiqua"/>
                <w:i/>
                <w:color w:val="000000" w:themeColor="text1"/>
              </w:rPr>
              <w:lastRenderedPageBreak/>
              <w:t>Poco interés por parte de los mecánicos</w:t>
            </w:r>
          </w:p>
        </w:tc>
        <w:tc>
          <w:tcPr>
            <w:tcW w:w="1433" w:type="dxa"/>
            <w:shd w:val="clear" w:color="auto" w:fill="auto"/>
            <w:tcMar>
              <w:top w:w="15" w:type="dxa"/>
              <w:left w:w="15" w:type="dxa"/>
              <w:bottom w:w="0" w:type="dxa"/>
              <w:right w:w="15" w:type="dxa"/>
            </w:tcMar>
          </w:tcPr>
          <w:p w14:paraId="1DA6542E" w14:textId="1EA4D80B" w:rsidR="00E4055B" w:rsidRPr="00987EA5" w:rsidRDefault="00C15B9C" w:rsidP="009B5943">
            <w:pPr>
              <w:ind w:left="127"/>
              <w:jc w:val="both"/>
              <w:rPr>
                <w:rFonts w:ascii="Calibri" w:hAnsi="Calibri" w:cs="Book Antiqua"/>
                <w:i/>
                <w:color w:val="000000" w:themeColor="text1"/>
              </w:rPr>
            </w:pPr>
            <w:r w:rsidRPr="00987EA5">
              <w:rPr>
                <w:rFonts w:ascii="Calibri" w:hAnsi="Calibri" w:cs="Book Antiqua"/>
                <w:i/>
                <w:color w:val="000000" w:themeColor="text1"/>
              </w:rPr>
              <w:t>Media</w:t>
            </w:r>
          </w:p>
        </w:tc>
        <w:tc>
          <w:tcPr>
            <w:tcW w:w="983" w:type="dxa"/>
            <w:shd w:val="clear" w:color="auto" w:fill="auto"/>
            <w:tcMar>
              <w:top w:w="15" w:type="dxa"/>
              <w:left w:w="15" w:type="dxa"/>
              <w:bottom w:w="0" w:type="dxa"/>
              <w:right w:w="15" w:type="dxa"/>
            </w:tcMar>
          </w:tcPr>
          <w:p w14:paraId="3041E394" w14:textId="62C41BD9" w:rsidR="00E4055B" w:rsidRPr="00987EA5" w:rsidRDefault="00C15B9C" w:rsidP="009B5943">
            <w:pPr>
              <w:ind w:left="121"/>
              <w:jc w:val="both"/>
              <w:rPr>
                <w:rFonts w:ascii="Calibri" w:hAnsi="Calibri" w:cs="Book Antiqua"/>
                <w:i/>
                <w:color w:val="000000" w:themeColor="text1"/>
              </w:rPr>
            </w:pPr>
            <w:r w:rsidRPr="00987EA5">
              <w:rPr>
                <w:rFonts w:ascii="Calibri" w:hAnsi="Calibri" w:cs="Book Antiqua"/>
                <w:i/>
                <w:color w:val="000000" w:themeColor="text1"/>
              </w:rPr>
              <w:t>Alto</w:t>
            </w:r>
          </w:p>
        </w:tc>
        <w:tc>
          <w:tcPr>
            <w:tcW w:w="2551" w:type="dxa"/>
            <w:shd w:val="clear" w:color="auto" w:fill="auto"/>
            <w:tcMar>
              <w:top w:w="15" w:type="dxa"/>
              <w:left w:w="15" w:type="dxa"/>
              <w:bottom w:w="0" w:type="dxa"/>
              <w:right w:w="15" w:type="dxa"/>
            </w:tcMar>
          </w:tcPr>
          <w:p w14:paraId="722B00AE" w14:textId="193676BA" w:rsidR="00E4055B" w:rsidRPr="00987EA5" w:rsidRDefault="00C15B9C" w:rsidP="009B5943">
            <w:pPr>
              <w:ind w:left="126"/>
              <w:jc w:val="both"/>
              <w:rPr>
                <w:rFonts w:ascii="Calibri" w:hAnsi="Calibri" w:cs="Book Antiqua"/>
                <w:i/>
                <w:color w:val="000000" w:themeColor="text1"/>
              </w:rPr>
            </w:pPr>
            <w:r w:rsidRPr="00987EA5">
              <w:rPr>
                <w:rFonts w:ascii="Calibri" w:hAnsi="Calibri" w:cs="Book Antiqua"/>
                <w:i/>
                <w:color w:val="000000" w:themeColor="text1"/>
              </w:rPr>
              <w:t xml:space="preserve">Realizar </w:t>
            </w:r>
            <w:r w:rsidR="001C346D" w:rsidRPr="00987EA5">
              <w:rPr>
                <w:rFonts w:ascii="Calibri" w:hAnsi="Calibri" w:cs="Book Antiqua"/>
                <w:i/>
                <w:color w:val="000000" w:themeColor="text1"/>
              </w:rPr>
              <w:t>reuniones informativas que expongan la importancia del sistema en su trabajo.</w:t>
            </w:r>
          </w:p>
        </w:tc>
        <w:tc>
          <w:tcPr>
            <w:tcW w:w="1645" w:type="dxa"/>
            <w:shd w:val="clear" w:color="auto" w:fill="auto"/>
            <w:tcMar>
              <w:top w:w="15" w:type="dxa"/>
              <w:left w:w="15" w:type="dxa"/>
              <w:bottom w:w="0" w:type="dxa"/>
              <w:right w:w="15" w:type="dxa"/>
            </w:tcMar>
          </w:tcPr>
          <w:p w14:paraId="42C6D796" w14:textId="256E6AA3" w:rsidR="00E4055B" w:rsidRPr="00987EA5" w:rsidRDefault="00E4055B" w:rsidP="009B5943">
            <w:pPr>
              <w:ind w:left="164"/>
              <w:jc w:val="both"/>
              <w:rPr>
                <w:rFonts w:ascii="Calibri" w:hAnsi="Calibri" w:cs="Book Antiqua"/>
                <w:i/>
                <w:color w:val="000000" w:themeColor="text1"/>
              </w:rPr>
            </w:pPr>
          </w:p>
        </w:tc>
      </w:tr>
      <w:tr w:rsidR="00C15B9C" w:rsidRPr="00220E56" w14:paraId="6F695646" w14:textId="77777777" w:rsidTr="009B5943">
        <w:trPr>
          <w:trHeight w:val="346"/>
          <w:jc w:val="center"/>
        </w:trPr>
        <w:tc>
          <w:tcPr>
            <w:tcW w:w="1852" w:type="dxa"/>
            <w:shd w:val="clear" w:color="auto" w:fill="auto"/>
            <w:tcMar>
              <w:top w:w="15" w:type="dxa"/>
              <w:left w:w="15" w:type="dxa"/>
              <w:bottom w:w="0" w:type="dxa"/>
              <w:right w:w="15" w:type="dxa"/>
            </w:tcMar>
          </w:tcPr>
          <w:p w14:paraId="3F789203" w14:textId="64D96798" w:rsidR="00C15B9C" w:rsidRPr="00987EA5" w:rsidRDefault="001C346D" w:rsidP="009B5943">
            <w:pPr>
              <w:ind w:left="142"/>
              <w:jc w:val="both"/>
              <w:rPr>
                <w:rFonts w:ascii="Calibri" w:hAnsi="Calibri" w:cs="Book Antiqua"/>
                <w:i/>
                <w:color w:val="000000" w:themeColor="text1"/>
              </w:rPr>
            </w:pPr>
            <w:r w:rsidRPr="00987EA5">
              <w:rPr>
                <w:rFonts w:ascii="Calibri" w:hAnsi="Calibri" w:cs="Book Antiqua"/>
                <w:i/>
                <w:color w:val="000000" w:themeColor="text1"/>
              </w:rPr>
              <w:t>Falta de disponibilidad del gerente para definir el alcance</w:t>
            </w:r>
          </w:p>
        </w:tc>
        <w:tc>
          <w:tcPr>
            <w:tcW w:w="1433" w:type="dxa"/>
            <w:shd w:val="clear" w:color="auto" w:fill="auto"/>
            <w:tcMar>
              <w:top w:w="15" w:type="dxa"/>
              <w:left w:w="15" w:type="dxa"/>
              <w:bottom w:w="0" w:type="dxa"/>
              <w:right w:w="15" w:type="dxa"/>
            </w:tcMar>
          </w:tcPr>
          <w:p w14:paraId="0F865835" w14:textId="36D583AC" w:rsidR="00C15B9C" w:rsidRPr="00987EA5" w:rsidRDefault="001C346D" w:rsidP="009B5943">
            <w:pPr>
              <w:ind w:left="127"/>
              <w:jc w:val="both"/>
              <w:rPr>
                <w:rFonts w:ascii="Calibri" w:hAnsi="Calibri" w:cs="Book Antiqua"/>
                <w:i/>
                <w:color w:val="000000" w:themeColor="text1"/>
              </w:rPr>
            </w:pPr>
            <w:r w:rsidRPr="00987EA5">
              <w:rPr>
                <w:rFonts w:ascii="Calibri" w:hAnsi="Calibri" w:cs="Book Antiqua"/>
                <w:i/>
                <w:color w:val="000000" w:themeColor="text1"/>
              </w:rPr>
              <w:t>Media</w:t>
            </w:r>
          </w:p>
        </w:tc>
        <w:tc>
          <w:tcPr>
            <w:tcW w:w="983" w:type="dxa"/>
            <w:shd w:val="clear" w:color="auto" w:fill="auto"/>
            <w:tcMar>
              <w:top w:w="15" w:type="dxa"/>
              <w:left w:w="15" w:type="dxa"/>
              <w:bottom w:w="0" w:type="dxa"/>
              <w:right w:w="15" w:type="dxa"/>
            </w:tcMar>
          </w:tcPr>
          <w:p w14:paraId="2FF297EF" w14:textId="496A4D5D" w:rsidR="00C15B9C" w:rsidRPr="00987EA5" w:rsidRDefault="001C346D" w:rsidP="009B5943">
            <w:pPr>
              <w:ind w:left="121"/>
              <w:jc w:val="both"/>
              <w:rPr>
                <w:rFonts w:ascii="Calibri" w:hAnsi="Calibri" w:cs="Book Antiqua"/>
                <w:i/>
                <w:color w:val="000000" w:themeColor="text1"/>
              </w:rPr>
            </w:pPr>
            <w:r w:rsidRPr="00987EA5">
              <w:rPr>
                <w:rFonts w:ascii="Calibri" w:hAnsi="Calibri" w:cs="Book Antiqua"/>
                <w:i/>
                <w:color w:val="000000" w:themeColor="text1"/>
              </w:rPr>
              <w:t>Alto</w:t>
            </w:r>
          </w:p>
        </w:tc>
        <w:tc>
          <w:tcPr>
            <w:tcW w:w="2551" w:type="dxa"/>
            <w:shd w:val="clear" w:color="auto" w:fill="auto"/>
            <w:tcMar>
              <w:top w:w="15" w:type="dxa"/>
              <w:left w:w="15" w:type="dxa"/>
              <w:bottom w:w="0" w:type="dxa"/>
              <w:right w:w="15" w:type="dxa"/>
            </w:tcMar>
          </w:tcPr>
          <w:p w14:paraId="08BB8BE3" w14:textId="7F9B37CA" w:rsidR="00C15B9C" w:rsidRPr="00987EA5" w:rsidRDefault="001C346D" w:rsidP="009B5943">
            <w:pPr>
              <w:ind w:left="126"/>
              <w:jc w:val="both"/>
              <w:rPr>
                <w:rFonts w:ascii="Calibri" w:hAnsi="Calibri" w:cs="Book Antiqua"/>
                <w:i/>
                <w:color w:val="000000" w:themeColor="text1"/>
              </w:rPr>
            </w:pPr>
            <w:r w:rsidRPr="00987EA5">
              <w:rPr>
                <w:rFonts w:ascii="Calibri" w:hAnsi="Calibri" w:cs="Book Antiqua"/>
                <w:i/>
                <w:color w:val="000000" w:themeColor="text1"/>
              </w:rPr>
              <w:t>Llevar a cabo un taller de visionamiento con el actual gerente para definir el alcance.</w:t>
            </w:r>
          </w:p>
        </w:tc>
        <w:tc>
          <w:tcPr>
            <w:tcW w:w="1645" w:type="dxa"/>
            <w:shd w:val="clear" w:color="auto" w:fill="auto"/>
            <w:tcMar>
              <w:top w:w="15" w:type="dxa"/>
              <w:left w:w="15" w:type="dxa"/>
              <w:bottom w:w="0" w:type="dxa"/>
              <w:right w:w="15" w:type="dxa"/>
            </w:tcMar>
          </w:tcPr>
          <w:p w14:paraId="1DF231B3" w14:textId="0E456EEB" w:rsidR="00C15B9C" w:rsidRPr="00987EA5" w:rsidRDefault="00C15B9C" w:rsidP="009B5943">
            <w:pPr>
              <w:ind w:left="164"/>
              <w:jc w:val="both"/>
              <w:rPr>
                <w:rFonts w:ascii="Calibri" w:hAnsi="Calibri" w:cs="Book Antiqua"/>
                <w:i/>
                <w:color w:val="000000" w:themeColor="text1"/>
              </w:rPr>
            </w:pPr>
          </w:p>
        </w:tc>
      </w:tr>
      <w:tr w:rsidR="001C346D" w:rsidRPr="00220E56" w14:paraId="553AC472" w14:textId="77777777" w:rsidTr="009B5943">
        <w:trPr>
          <w:trHeight w:val="346"/>
          <w:jc w:val="center"/>
        </w:trPr>
        <w:tc>
          <w:tcPr>
            <w:tcW w:w="1852" w:type="dxa"/>
            <w:shd w:val="clear" w:color="auto" w:fill="auto"/>
            <w:tcMar>
              <w:top w:w="15" w:type="dxa"/>
              <w:left w:w="15" w:type="dxa"/>
              <w:bottom w:w="0" w:type="dxa"/>
              <w:right w:w="15" w:type="dxa"/>
            </w:tcMar>
          </w:tcPr>
          <w:p w14:paraId="11939085" w14:textId="78F5EF6D" w:rsidR="001C346D" w:rsidRPr="00987EA5" w:rsidRDefault="001C346D" w:rsidP="009B5943">
            <w:pPr>
              <w:ind w:left="142"/>
              <w:jc w:val="both"/>
              <w:rPr>
                <w:rFonts w:ascii="Calibri" w:hAnsi="Calibri" w:cs="Book Antiqua"/>
                <w:i/>
                <w:color w:val="000000" w:themeColor="text1"/>
              </w:rPr>
            </w:pPr>
            <w:r w:rsidRPr="00987EA5">
              <w:rPr>
                <w:rFonts w:ascii="Calibri" w:hAnsi="Calibri" w:cs="Book Antiqua"/>
                <w:i/>
                <w:color w:val="000000" w:themeColor="text1"/>
              </w:rPr>
              <w:t>No involucrar a los clientes</w:t>
            </w:r>
          </w:p>
        </w:tc>
        <w:tc>
          <w:tcPr>
            <w:tcW w:w="1433" w:type="dxa"/>
            <w:shd w:val="clear" w:color="auto" w:fill="auto"/>
            <w:tcMar>
              <w:top w:w="15" w:type="dxa"/>
              <w:left w:w="15" w:type="dxa"/>
              <w:bottom w:w="0" w:type="dxa"/>
              <w:right w:w="15" w:type="dxa"/>
            </w:tcMar>
          </w:tcPr>
          <w:p w14:paraId="651BECC5" w14:textId="2ED3F29A" w:rsidR="001C346D" w:rsidRPr="00987EA5" w:rsidRDefault="001C346D" w:rsidP="009B5943">
            <w:pPr>
              <w:ind w:left="127"/>
              <w:jc w:val="both"/>
              <w:rPr>
                <w:rFonts w:ascii="Calibri" w:hAnsi="Calibri" w:cs="Book Antiqua"/>
                <w:i/>
                <w:color w:val="000000" w:themeColor="text1"/>
              </w:rPr>
            </w:pPr>
            <w:r w:rsidRPr="00987EA5">
              <w:rPr>
                <w:rFonts w:ascii="Calibri" w:hAnsi="Calibri" w:cs="Book Antiqua"/>
                <w:i/>
                <w:color w:val="000000" w:themeColor="text1"/>
              </w:rPr>
              <w:t>Alta</w:t>
            </w:r>
          </w:p>
        </w:tc>
        <w:tc>
          <w:tcPr>
            <w:tcW w:w="983" w:type="dxa"/>
            <w:shd w:val="clear" w:color="auto" w:fill="auto"/>
            <w:tcMar>
              <w:top w:w="15" w:type="dxa"/>
              <w:left w:w="15" w:type="dxa"/>
              <w:bottom w:w="0" w:type="dxa"/>
              <w:right w:w="15" w:type="dxa"/>
            </w:tcMar>
          </w:tcPr>
          <w:p w14:paraId="7B573314" w14:textId="3D510EFF" w:rsidR="001C346D" w:rsidRPr="00987EA5" w:rsidRDefault="001C346D" w:rsidP="009B5943">
            <w:pPr>
              <w:ind w:left="121"/>
              <w:jc w:val="both"/>
              <w:rPr>
                <w:rFonts w:ascii="Calibri" w:hAnsi="Calibri" w:cs="Book Antiqua"/>
                <w:i/>
                <w:color w:val="000000" w:themeColor="text1"/>
              </w:rPr>
            </w:pPr>
            <w:r w:rsidRPr="00987EA5">
              <w:rPr>
                <w:rFonts w:ascii="Calibri" w:hAnsi="Calibri" w:cs="Book Antiqua"/>
                <w:i/>
                <w:color w:val="000000" w:themeColor="text1"/>
              </w:rPr>
              <w:t>Alt</w:t>
            </w:r>
            <w:r w:rsidR="00D120C4" w:rsidRPr="00987EA5">
              <w:rPr>
                <w:rFonts w:ascii="Calibri" w:hAnsi="Calibri" w:cs="Book Antiqua"/>
                <w:i/>
                <w:color w:val="000000" w:themeColor="text1"/>
              </w:rPr>
              <w:t>o</w:t>
            </w:r>
          </w:p>
        </w:tc>
        <w:tc>
          <w:tcPr>
            <w:tcW w:w="2551" w:type="dxa"/>
            <w:shd w:val="clear" w:color="auto" w:fill="auto"/>
            <w:tcMar>
              <w:top w:w="15" w:type="dxa"/>
              <w:left w:w="15" w:type="dxa"/>
              <w:bottom w:w="0" w:type="dxa"/>
              <w:right w:w="15" w:type="dxa"/>
            </w:tcMar>
          </w:tcPr>
          <w:p w14:paraId="5B4F8D96" w14:textId="3E762F93" w:rsidR="001C346D" w:rsidRPr="00987EA5" w:rsidRDefault="001C346D" w:rsidP="009B5943">
            <w:pPr>
              <w:ind w:left="126"/>
              <w:jc w:val="both"/>
              <w:rPr>
                <w:rFonts w:ascii="Calibri" w:hAnsi="Calibri" w:cs="Book Antiqua"/>
                <w:i/>
                <w:color w:val="000000" w:themeColor="text1"/>
              </w:rPr>
            </w:pPr>
            <w:r w:rsidRPr="00987EA5">
              <w:rPr>
                <w:rFonts w:ascii="Calibri" w:hAnsi="Calibri" w:cs="Book Antiqua"/>
                <w:i/>
                <w:color w:val="000000" w:themeColor="text1"/>
              </w:rPr>
              <w:t>Realizar encuestas e involucrar a cliente</w:t>
            </w:r>
            <w:r w:rsidR="00D120C4" w:rsidRPr="00987EA5">
              <w:rPr>
                <w:rFonts w:ascii="Calibri" w:hAnsi="Calibri" w:cs="Book Antiqua"/>
                <w:i/>
                <w:color w:val="000000" w:themeColor="text1"/>
              </w:rPr>
              <w:t>s para obtener un formato del email que se les estará enviando.</w:t>
            </w:r>
          </w:p>
        </w:tc>
        <w:tc>
          <w:tcPr>
            <w:tcW w:w="1645" w:type="dxa"/>
            <w:shd w:val="clear" w:color="auto" w:fill="auto"/>
            <w:tcMar>
              <w:top w:w="15" w:type="dxa"/>
              <w:left w:w="15" w:type="dxa"/>
              <w:bottom w:w="0" w:type="dxa"/>
              <w:right w:w="15" w:type="dxa"/>
            </w:tcMar>
          </w:tcPr>
          <w:p w14:paraId="15F78F22" w14:textId="5EE43C2B" w:rsidR="001C346D" w:rsidRPr="00987EA5" w:rsidRDefault="001C346D" w:rsidP="009B5943">
            <w:pPr>
              <w:ind w:left="164"/>
              <w:jc w:val="both"/>
              <w:rPr>
                <w:rFonts w:ascii="Calibri" w:hAnsi="Calibri" w:cs="Book Antiqua"/>
                <w:i/>
                <w:color w:val="000000" w:themeColor="text1"/>
              </w:rPr>
            </w:pPr>
          </w:p>
        </w:tc>
      </w:tr>
      <w:tr w:rsidR="00D120C4" w:rsidRPr="00220E56" w14:paraId="56F2DE85" w14:textId="77777777" w:rsidTr="009B5943">
        <w:trPr>
          <w:trHeight w:val="346"/>
          <w:jc w:val="center"/>
        </w:trPr>
        <w:tc>
          <w:tcPr>
            <w:tcW w:w="1852" w:type="dxa"/>
            <w:shd w:val="clear" w:color="auto" w:fill="auto"/>
            <w:tcMar>
              <w:top w:w="15" w:type="dxa"/>
              <w:left w:w="15" w:type="dxa"/>
              <w:bottom w:w="0" w:type="dxa"/>
              <w:right w:w="15" w:type="dxa"/>
            </w:tcMar>
          </w:tcPr>
          <w:p w14:paraId="0FE97B1A" w14:textId="7857FF80" w:rsidR="00D120C4" w:rsidRPr="00987EA5" w:rsidRDefault="00D120C4" w:rsidP="009B5943">
            <w:pPr>
              <w:ind w:left="142"/>
              <w:jc w:val="both"/>
              <w:rPr>
                <w:rFonts w:ascii="Calibri" w:hAnsi="Calibri" w:cs="Book Antiqua"/>
                <w:i/>
                <w:color w:val="000000" w:themeColor="text1"/>
              </w:rPr>
            </w:pPr>
            <w:r w:rsidRPr="00987EA5">
              <w:rPr>
                <w:rFonts w:ascii="Calibri" w:hAnsi="Calibri" w:cs="Book Antiqua"/>
                <w:i/>
                <w:color w:val="000000" w:themeColor="text1"/>
              </w:rPr>
              <w:t>Poco interés por parte de los vendedores</w:t>
            </w:r>
          </w:p>
        </w:tc>
        <w:tc>
          <w:tcPr>
            <w:tcW w:w="1433" w:type="dxa"/>
            <w:shd w:val="clear" w:color="auto" w:fill="auto"/>
            <w:tcMar>
              <w:top w:w="15" w:type="dxa"/>
              <w:left w:w="15" w:type="dxa"/>
              <w:bottom w:w="0" w:type="dxa"/>
              <w:right w:w="15" w:type="dxa"/>
            </w:tcMar>
          </w:tcPr>
          <w:p w14:paraId="0B2451E4" w14:textId="3F57790E" w:rsidR="00D120C4" w:rsidRPr="00987EA5" w:rsidRDefault="00D120C4" w:rsidP="009B5943">
            <w:pPr>
              <w:ind w:left="127"/>
              <w:jc w:val="both"/>
              <w:rPr>
                <w:rFonts w:ascii="Calibri" w:hAnsi="Calibri" w:cs="Book Antiqua"/>
                <w:i/>
                <w:color w:val="000000" w:themeColor="text1"/>
              </w:rPr>
            </w:pPr>
            <w:r w:rsidRPr="00987EA5">
              <w:rPr>
                <w:rFonts w:ascii="Calibri" w:hAnsi="Calibri" w:cs="Book Antiqua"/>
                <w:i/>
                <w:color w:val="000000" w:themeColor="text1"/>
              </w:rPr>
              <w:t>Media</w:t>
            </w:r>
          </w:p>
        </w:tc>
        <w:tc>
          <w:tcPr>
            <w:tcW w:w="983" w:type="dxa"/>
            <w:shd w:val="clear" w:color="auto" w:fill="auto"/>
            <w:tcMar>
              <w:top w:w="15" w:type="dxa"/>
              <w:left w:w="15" w:type="dxa"/>
              <w:bottom w:w="0" w:type="dxa"/>
              <w:right w:w="15" w:type="dxa"/>
            </w:tcMar>
          </w:tcPr>
          <w:p w14:paraId="0B664936" w14:textId="3198F7C8" w:rsidR="00D120C4" w:rsidRPr="00987EA5" w:rsidRDefault="00D120C4" w:rsidP="009B5943">
            <w:pPr>
              <w:ind w:left="121"/>
              <w:jc w:val="both"/>
              <w:rPr>
                <w:rFonts w:ascii="Calibri" w:hAnsi="Calibri" w:cs="Book Antiqua"/>
                <w:i/>
                <w:color w:val="000000" w:themeColor="text1"/>
              </w:rPr>
            </w:pPr>
            <w:r w:rsidRPr="00987EA5">
              <w:rPr>
                <w:rFonts w:ascii="Calibri" w:hAnsi="Calibri" w:cs="Book Antiqua"/>
                <w:i/>
                <w:color w:val="000000" w:themeColor="text1"/>
              </w:rPr>
              <w:t>Alto</w:t>
            </w:r>
          </w:p>
        </w:tc>
        <w:tc>
          <w:tcPr>
            <w:tcW w:w="2551" w:type="dxa"/>
            <w:shd w:val="clear" w:color="auto" w:fill="auto"/>
            <w:tcMar>
              <w:top w:w="15" w:type="dxa"/>
              <w:left w:w="15" w:type="dxa"/>
              <w:bottom w:w="0" w:type="dxa"/>
              <w:right w:w="15" w:type="dxa"/>
            </w:tcMar>
          </w:tcPr>
          <w:p w14:paraId="6E1344A0" w14:textId="523CFBC1" w:rsidR="00D120C4" w:rsidRPr="00987EA5" w:rsidRDefault="009C74B1" w:rsidP="009B5943">
            <w:pPr>
              <w:ind w:left="126"/>
              <w:jc w:val="both"/>
              <w:rPr>
                <w:rFonts w:ascii="Calibri" w:hAnsi="Calibri" w:cs="Book Antiqua"/>
                <w:i/>
                <w:color w:val="000000" w:themeColor="text1"/>
              </w:rPr>
            </w:pPr>
            <w:r w:rsidRPr="00987EA5">
              <w:rPr>
                <w:rFonts w:ascii="Calibri" w:hAnsi="Calibri" w:cs="Book Antiqua"/>
                <w:i/>
                <w:color w:val="000000" w:themeColor="text1"/>
              </w:rPr>
              <w:t>Capacitar a los vendedores para utilizar el sistema</w:t>
            </w:r>
            <w:r w:rsidR="00D90407" w:rsidRPr="00987EA5">
              <w:rPr>
                <w:rFonts w:ascii="Calibri" w:hAnsi="Calibri" w:cs="Book Antiqua"/>
                <w:i/>
                <w:color w:val="000000" w:themeColor="text1"/>
              </w:rPr>
              <w:t xml:space="preserve"> que organizará el trabajo que realizan.</w:t>
            </w:r>
          </w:p>
        </w:tc>
        <w:tc>
          <w:tcPr>
            <w:tcW w:w="1645" w:type="dxa"/>
            <w:shd w:val="clear" w:color="auto" w:fill="auto"/>
            <w:tcMar>
              <w:top w:w="15" w:type="dxa"/>
              <w:left w:w="15" w:type="dxa"/>
              <w:bottom w:w="0" w:type="dxa"/>
              <w:right w:w="15" w:type="dxa"/>
            </w:tcMar>
          </w:tcPr>
          <w:p w14:paraId="743CAE2D" w14:textId="72AA0992" w:rsidR="00D120C4" w:rsidRPr="00987EA5" w:rsidRDefault="00D120C4" w:rsidP="009B5943">
            <w:pPr>
              <w:ind w:left="164"/>
              <w:jc w:val="both"/>
              <w:rPr>
                <w:rFonts w:ascii="Calibri" w:hAnsi="Calibri" w:cs="Book Antiqua"/>
                <w:i/>
                <w:color w:val="000000" w:themeColor="text1"/>
              </w:rPr>
            </w:pPr>
          </w:p>
        </w:tc>
      </w:tr>
      <w:tr w:rsidR="00911604" w:rsidRPr="00220E56" w14:paraId="28751B18" w14:textId="77777777" w:rsidTr="009B5943">
        <w:trPr>
          <w:trHeight w:val="346"/>
          <w:jc w:val="center"/>
        </w:trPr>
        <w:tc>
          <w:tcPr>
            <w:tcW w:w="1852" w:type="dxa"/>
            <w:shd w:val="clear" w:color="auto" w:fill="auto"/>
            <w:tcMar>
              <w:top w:w="15" w:type="dxa"/>
              <w:left w:w="15" w:type="dxa"/>
              <w:bottom w:w="0" w:type="dxa"/>
              <w:right w:w="15" w:type="dxa"/>
            </w:tcMar>
          </w:tcPr>
          <w:p w14:paraId="75EC7963" w14:textId="3E67BA57" w:rsidR="00911604" w:rsidRPr="00987EA5" w:rsidRDefault="00911604" w:rsidP="009B5943">
            <w:pPr>
              <w:ind w:left="142"/>
              <w:jc w:val="both"/>
              <w:rPr>
                <w:rFonts w:ascii="Calibri" w:hAnsi="Calibri" w:cs="Book Antiqua"/>
                <w:i/>
                <w:color w:val="000000" w:themeColor="text1"/>
              </w:rPr>
            </w:pPr>
            <w:r w:rsidRPr="00987EA5">
              <w:rPr>
                <w:rFonts w:ascii="Calibri" w:hAnsi="Calibri" w:cs="Book Antiqua"/>
                <w:i/>
                <w:color w:val="000000" w:themeColor="text1"/>
              </w:rPr>
              <w:t>Inconformidades en la documentación del proyecto</w:t>
            </w:r>
          </w:p>
        </w:tc>
        <w:tc>
          <w:tcPr>
            <w:tcW w:w="1433" w:type="dxa"/>
            <w:shd w:val="clear" w:color="auto" w:fill="auto"/>
            <w:tcMar>
              <w:top w:w="15" w:type="dxa"/>
              <w:left w:w="15" w:type="dxa"/>
              <w:bottom w:w="0" w:type="dxa"/>
              <w:right w:w="15" w:type="dxa"/>
            </w:tcMar>
          </w:tcPr>
          <w:p w14:paraId="0BF9B345" w14:textId="4E96C87F" w:rsidR="00911604" w:rsidRPr="00987EA5" w:rsidRDefault="00911604" w:rsidP="009B5943">
            <w:pPr>
              <w:ind w:left="127"/>
              <w:jc w:val="both"/>
              <w:rPr>
                <w:rFonts w:ascii="Calibri" w:hAnsi="Calibri" w:cs="Book Antiqua"/>
                <w:i/>
                <w:color w:val="000000" w:themeColor="text1"/>
              </w:rPr>
            </w:pPr>
            <w:r w:rsidRPr="00987EA5">
              <w:rPr>
                <w:rFonts w:ascii="Calibri" w:hAnsi="Calibri" w:cs="Book Antiqua"/>
                <w:i/>
                <w:color w:val="000000" w:themeColor="text1"/>
              </w:rPr>
              <w:t>Baja</w:t>
            </w:r>
          </w:p>
        </w:tc>
        <w:tc>
          <w:tcPr>
            <w:tcW w:w="983" w:type="dxa"/>
            <w:shd w:val="clear" w:color="auto" w:fill="auto"/>
            <w:tcMar>
              <w:top w:w="15" w:type="dxa"/>
              <w:left w:w="15" w:type="dxa"/>
              <w:bottom w:w="0" w:type="dxa"/>
              <w:right w:w="15" w:type="dxa"/>
            </w:tcMar>
          </w:tcPr>
          <w:p w14:paraId="055F0B8D" w14:textId="0E6554CC" w:rsidR="00911604" w:rsidRPr="00987EA5" w:rsidRDefault="00911604" w:rsidP="009B5943">
            <w:pPr>
              <w:ind w:left="121"/>
              <w:jc w:val="both"/>
              <w:rPr>
                <w:rFonts w:ascii="Calibri" w:hAnsi="Calibri" w:cs="Book Antiqua"/>
                <w:i/>
                <w:color w:val="000000" w:themeColor="text1"/>
              </w:rPr>
            </w:pPr>
            <w:r w:rsidRPr="00987EA5">
              <w:rPr>
                <w:rFonts w:ascii="Calibri" w:hAnsi="Calibri" w:cs="Book Antiqua"/>
                <w:i/>
                <w:color w:val="000000" w:themeColor="text1"/>
              </w:rPr>
              <w:t>Alt</w:t>
            </w:r>
            <w:r w:rsidR="00846F7A" w:rsidRPr="00987EA5">
              <w:rPr>
                <w:rFonts w:ascii="Calibri" w:hAnsi="Calibri" w:cs="Book Antiqua"/>
                <w:i/>
                <w:color w:val="000000" w:themeColor="text1"/>
              </w:rPr>
              <w:t>o</w:t>
            </w:r>
          </w:p>
        </w:tc>
        <w:tc>
          <w:tcPr>
            <w:tcW w:w="2551" w:type="dxa"/>
            <w:shd w:val="clear" w:color="auto" w:fill="auto"/>
            <w:tcMar>
              <w:top w:w="15" w:type="dxa"/>
              <w:left w:w="15" w:type="dxa"/>
              <w:bottom w:w="0" w:type="dxa"/>
              <w:right w:w="15" w:type="dxa"/>
            </w:tcMar>
          </w:tcPr>
          <w:p w14:paraId="2A4ADD84" w14:textId="4E95AD23" w:rsidR="00911604" w:rsidRPr="00987EA5" w:rsidRDefault="00911604" w:rsidP="009B5943">
            <w:pPr>
              <w:ind w:left="126"/>
              <w:jc w:val="both"/>
              <w:rPr>
                <w:rFonts w:ascii="Calibri" w:hAnsi="Calibri" w:cs="Book Antiqua"/>
                <w:i/>
                <w:color w:val="000000" w:themeColor="text1"/>
              </w:rPr>
            </w:pPr>
            <w:r w:rsidRPr="00987EA5">
              <w:rPr>
                <w:rFonts w:ascii="Calibri" w:hAnsi="Calibri" w:cs="Book Antiqua"/>
                <w:i/>
                <w:color w:val="000000" w:themeColor="text1"/>
              </w:rPr>
              <w:t>Llevar a cabo constantes revisiones del documento y exponer las correcciones a los actores del proyecto</w:t>
            </w:r>
          </w:p>
        </w:tc>
        <w:tc>
          <w:tcPr>
            <w:tcW w:w="1645" w:type="dxa"/>
            <w:shd w:val="clear" w:color="auto" w:fill="auto"/>
            <w:tcMar>
              <w:top w:w="15" w:type="dxa"/>
              <w:left w:w="15" w:type="dxa"/>
              <w:bottom w:w="0" w:type="dxa"/>
              <w:right w:w="15" w:type="dxa"/>
            </w:tcMar>
          </w:tcPr>
          <w:p w14:paraId="1520DAC3" w14:textId="7C756CAC" w:rsidR="00911604" w:rsidRPr="00987EA5" w:rsidRDefault="00911604" w:rsidP="003743E6">
            <w:pPr>
              <w:ind w:left="164"/>
              <w:jc w:val="both"/>
              <w:rPr>
                <w:rFonts w:ascii="Calibri" w:hAnsi="Calibri" w:cs="Book Antiqua"/>
                <w:i/>
                <w:color w:val="000000" w:themeColor="text1"/>
              </w:rPr>
            </w:pPr>
            <w:bookmarkStart w:id="26" w:name="_GoBack"/>
            <w:bookmarkEnd w:id="26"/>
          </w:p>
        </w:tc>
      </w:tr>
    </w:tbl>
    <w:p w14:paraId="6E1831B3" w14:textId="00B6D183" w:rsidR="001905F6" w:rsidRPr="00987EA5" w:rsidRDefault="001905F6" w:rsidP="001905F6">
      <w:pPr>
        <w:ind w:left="720"/>
        <w:jc w:val="both"/>
        <w:rPr>
          <w:rFonts w:ascii="Calibri" w:hAnsi="Calibri" w:cs="Book Antiqua"/>
          <w:i/>
          <w:color w:val="000000" w:themeColor="text1"/>
        </w:rPr>
      </w:pPr>
    </w:p>
    <w:p w14:paraId="3545B11A" w14:textId="2C64E329" w:rsidR="00857C2C" w:rsidRPr="0066569A" w:rsidRDefault="00857C2C" w:rsidP="0066569A">
      <w:pPr>
        <w:pStyle w:val="Ttulo1"/>
      </w:pPr>
      <w:bookmarkStart w:id="27" w:name="_Toc76652800"/>
      <w:r w:rsidRPr="0066569A">
        <w:t>Descripción General</w:t>
      </w:r>
      <w:bookmarkEnd w:id="27"/>
    </w:p>
    <w:p w14:paraId="190CA151" w14:textId="77A5E11E" w:rsidR="00857C2C" w:rsidRPr="00395321" w:rsidRDefault="00857C2C" w:rsidP="00395321">
      <w:pPr>
        <w:pStyle w:val="Ttulo2"/>
      </w:pPr>
      <w:bookmarkStart w:id="28" w:name="_Toc76652801"/>
      <w:r w:rsidRPr="00395321">
        <w:t>Contexto del Producto</w:t>
      </w:r>
      <w:bookmarkEnd w:id="28"/>
    </w:p>
    <w:p w14:paraId="461601F3" w14:textId="77A5E11E" w:rsidR="00585DBF" w:rsidRDefault="00585DBF" w:rsidP="00585DBF">
      <w:pPr>
        <w:ind w:firstLine="708"/>
        <w:jc w:val="both"/>
        <w:rPr>
          <w:rFonts w:ascii="Calibri" w:hAnsi="Calibri" w:cs="Book Antiqua"/>
          <w:i/>
        </w:rPr>
      </w:pPr>
      <w:r>
        <w:rPr>
          <w:rFonts w:ascii="Calibri" w:hAnsi="Calibri" w:cs="Book Antiqua"/>
          <w:b/>
          <w:i/>
        </w:rPr>
        <w:t>A diferencia de</w:t>
      </w:r>
      <w:r>
        <w:rPr>
          <w:rFonts w:ascii="Calibri" w:hAnsi="Calibri" w:cs="Book Antiqua"/>
          <w:i/>
        </w:rPr>
        <w:t xml:space="preserve"> los procesos que realizan los talleres de mecánica automotriz no sistematizados, donde </w:t>
      </w:r>
      <w:r>
        <w:rPr>
          <w:rFonts w:ascii="Calibri" w:hAnsi="Calibri" w:cs="Book Antiqua"/>
          <w:b/>
          <w:i/>
        </w:rPr>
        <w:t>no existe</w:t>
      </w:r>
      <w:r>
        <w:rPr>
          <w:rFonts w:ascii="Calibri" w:hAnsi="Calibri" w:cs="Book Antiqua"/>
          <w:i/>
        </w:rPr>
        <w:t xml:space="preserve"> una estructura organizada de la información debido a que llevan todos sus registros y papelería de forma física impidiendo así el crecimiento empresarial. </w:t>
      </w:r>
      <w:r>
        <w:rPr>
          <w:rFonts w:ascii="Calibri" w:hAnsi="Calibri" w:cs="Book Antiqua"/>
          <w:b/>
          <w:bCs/>
          <w:i/>
        </w:rPr>
        <w:t>Nuestro producto</w:t>
      </w:r>
      <w:r>
        <w:rPr>
          <w:rFonts w:ascii="Calibri" w:hAnsi="Calibri" w:cs="Book Antiqua"/>
          <w:i/>
        </w:rPr>
        <w:t xml:space="preserve"> se compromete a gestionar el taller de manera eficaz, incluyendo características como:</w:t>
      </w:r>
    </w:p>
    <w:p w14:paraId="5555A9BB" w14:textId="77A5E11E" w:rsidR="00585DBF" w:rsidRDefault="00585DBF" w:rsidP="00D01BB1">
      <w:pPr>
        <w:pStyle w:val="Prrafodelista"/>
        <w:numPr>
          <w:ilvl w:val="0"/>
          <w:numId w:val="11"/>
        </w:numPr>
        <w:suppressAutoHyphens/>
        <w:jc w:val="both"/>
        <w:rPr>
          <w:rFonts w:ascii="Calibri" w:hAnsi="Calibri" w:cs="Book Antiqua"/>
          <w:i/>
        </w:rPr>
      </w:pPr>
      <w:r>
        <w:rPr>
          <w:rFonts w:ascii="Calibri" w:hAnsi="Calibri" w:cs="Book Antiqua"/>
          <w:i/>
        </w:rPr>
        <w:t>Integración de varias funciones administrativas.</w:t>
      </w:r>
    </w:p>
    <w:p w14:paraId="525D5EB2" w14:textId="77A5E11E" w:rsidR="00585DBF" w:rsidRDefault="00585DBF" w:rsidP="00D01BB1">
      <w:pPr>
        <w:pStyle w:val="Prrafodelista"/>
        <w:numPr>
          <w:ilvl w:val="0"/>
          <w:numId w:val="11"/>
        </w:numPr>
        <w:suppressAutoHyphens/>
        <w:jc w:val="both"/>
        <w:rPr>
          <w:rFonts w:ascii="Calibri" w:hAnsi="Calibri" w:cs="Book Antiqua"/>
          <w:i/>
        </w:rPr>
      </w:pPr>
      <w:r>
        <w:rPr>
          <w:rFonts w:ascii="Calibri" w:hAnsi="Calibri" w:cs="Book Antiqua"/>
          <w:i/>
        </w:rPr>
        <w:t>Mejora la comunicación con el cliente ya que se tendrá un control sobre el estado del vehículo mediante el envío de correos electrónicos.</w:t>
      </w:r>
    </w:p>
    <w:p w14:paraId="6306C4DA" w14:textId="77A5E11E" w:rsidR="00585DBF" w:rsidRDefault="00585DBF" w:rsidP="00D01BB1">
      <w:pPr>
        <w:pStyle w:val="Prrafodelista"/>
        <w:numPr>
          <w:ilvl w:val="0"/>
          <w:numId w:val="11"/>
        </w:numPr>
        <w:suppressAutoHyphens/>
        <w:jc w:val="both"/>
        <w:rPr>
          <w:rFonts w:ascii="Calibri" w:hAnsi="Calibri" w:cs="Book Antiqua"/>
          <w:i/>
        </w:rPr>
      </w:pPr>
      <w:r>
        <w:rPr>
          <w:rFonts w:ascii="Calibri" w:hAnsi="Calibri" w:cs="Book Antiqua"/>
          <w:i/>
        </w:rPr>
        <w:t>Manejo de inventario lo que ahorrará tiempo a la hora de solicitar autopartes.</w:t>
      </w:r>
    </w:p>
    <w:p w14:paraId="15BAD882" w14:textId="77A5E11E" w:rsidR="00585DBF" w:rsidRDefault="00585DBF" w:rsidP="00D01BB1">
      <w:pPr>
        <w:pStyle w:val="Prrafodelista"/>
        <w:numPr>
          <w:ilvl w:val="0"/>
          <w:numId w:val="11"/>
        </w:numPr>
        <w:suppressAutoHyphens/>
        <w:jc w:val="both"/>
        <w:rPr>
          <w:rFonts w:ascii="Calibri" w:hAnsi="Calibri" w:cs="Book Antiqua"/>
          <w:i/>
        </w:rPr>
      </w:pPr>
      <w:r>
        <w:rPr>
          <w:rFonts w:ascii="Calibri" w:hAnsi="Calibri" w:cs="Book Antiqua"/>
          <w:i/>
        </w:rPr>
        <w:t>Reduce los gastos en papelería ya que todo es manejado por el sistema y almacenado en la base de datos.</w:t>
      </w:r>
    </w:p>
    <w:p w14:paraId="3C10A9A0" w14:textId="77A5E11E" w:rsidR="00585DBF" w:rsidRDefault="00585DBF" w:rsidP="00D01BB1">
      <w:pPr>
        <w:pStyle w:val="Prrafodelista"/>
        <w:numPr>
          <w:ilvl w:val="0"/>
          <w:numId w:val="11"/>
        </w:numPr>
        <w:suppressAutoHyphens/>
        <w:jc w:val="both"/>
        <w:rPr>
          <w:rFonts w:ascii="Calibri" w:hAnsi="Calibri" w:cs="Book Antiqua"/>
          <w:i/>
        </w:rPr>
      </w:pPr>
      <w:r>
        <w:rPr>
          <w:rFonts w:ascii="Calibri" w:hAnsi="Calibri" w:cs="Book Antiqua"/>
          <w:i/>
        </w:rPr>
        <w:t>Controla el rendimiento del personal para saber si realizó las ventas del día o si el mecánico ha atendido los vehículos promedio.</w:t>
      </w:r>
    </w:p>
    <w:p w14:paraId="66483404" w14:textId="77A5E11E" w:rsidR="00585DBF" w:rsidRDefault="00585DBF" w:rsidP="00D01BB1">
      <w:pPr>
        <w:pStyle w:val="Prrafodelista"/>
        <w:numPr>
          <w:ilvl w:val="0"/>
          <w:numId w:val="11"/>
        </w:numPr>
        <w:suppressAutoHyphens/>
        <w:jc w:val="both"/>
        <w:rPr>
          <w:rFonts w:ascii="Calibri" w:hAnsi="Calibri" w:cs="Book Antiqua"/>
          <w:i/>
        </w:rPr>
      </w:pPr>
      <w:r>
        <w:rPr>
          <w:rFonts w:ascii="Calibri" w:hAnsi="Calibri" w:cs="Book Antiqua"/>
          <w:i/>
        </w:rPr>
        <w:t>Administra al personal en el sistema.</w:t>
      </w:r>
    </w:p>
    <w:p w14:paraId="7B0075EF" w14:textId="1F14EC28" w:rsidR="00585DBF" w:rsidRDefault="4342F80B" w:rsidP="00D01BB1">
      <w:pPr>
        <w:pStyle w:val="Prrafodelista"/>
        <w:numPr>
          <w:ilvl w:val="0"/>
          <w:numId w:val="11"/>
        </w:numPr>
        <w:suppressAutoHyphens/>
        <w:jc w:val="both"/>
        <w:rPr>
          <w:rFonts w:ascii="Calibri" w:hAnsi="Calibri" w:cs="Book Antiqua"/>
          <w:i/>
          <w:iCs/>
        </w:rPr>
      </w:pPr>
      <w:r w:rsidRPr="2A52ABB9">
        <w:rPr>
          <w:rFonts w:ascii="Calibri" w:hAnsi="Calibri" w:cs="Book Antiqua"/>
          <w:i/>
          <w:iCs/>
        </w:rPr>
        <w:t>Genera los reportes comerciales y financieros para tener una buena auditoría de las actividades realizadas a lo largo del tiempo.</w:t>
      </w:r>
    </w:p>
    <w:p w14:paraId="388F1E4E" w14:textId="6BF26F05" w:rsidR="0043070E" w:rsidRPr="0043070E" w:rsidRDefault="0043070E" w:rsidP="00391329">
      <w:pPr>
        <w:ind w:firstLine="360"/>
        <w:jc w:val="both"/>
        <w:rPr>
          <w:rFonts w:ascii="Calibri" w:hAnsi="Calibri" w:cs="Book Antiqua"/>
          <w:i/>
          <w:iCs/>
        </w:rPr>
      </w:pPr>
      <w:r w:rsidRPr="2A52ABB9">
        <w:rPr>
          <w:rFonts w:ascii="Calibri" w:hAnsi="Calibri" w:cs="Book Antiqua"/>
          <w:i/>
          <w:iCs/>
        </w:rPr>
        <w:t>Para la comunicación entre el sistema y el software se utilizará el protocolo TCP/IP.</w:t>
      </w:r>
    </w:p>
    <w:p w14:paraId="07C1E0B4" w14:textId="77A5E11E" w:rsidR="00585DBF" w:rsidRPr="00F4188B" w:rsidRDefault="00585DBF" w:rsidP="00F3137F">
      <w:pPr>
        <w:ind w:left="720"/>
        <w:jc w:val="both"/>
        <w:rPr>
          <w:rFonts w:ascii="Calibri" w:hAnsi="Calibri" w:cs="Book Antiqua"/>
          <w:i/>
        </w:rPr>
      </w:pPr>
    </w:p>
    <w:p w14:paraId="0427D2C2" w14:textId="34066E9B" w:rsidR="00857C2C" w:rsidRPr="00453783" w:rsidRDefault="3DD4A96D" w:rsidP="00395321">
      <w:pPr>
        <w:pStyle w:val="Ttulo2"/>
        <w:rPr>
          <w:i/>
        </w:rPr>
      </w:pPr>
      <w:bookmarkStart w:id="29" w:name="_Toc76652802"/>
      <w:r w:rsidRPr="2A52ABB9">
        <w:lastRenderedPageBreak/>
        <w:t>Perspectivas futuras del producto</w:t>
      </w:r>
      <w:bookmarkEnd w:id="29"/>
    </w:p>
    <w:p w14:paraId="506140D6" w14:textId="35866CD9" w:rsidR="00093B4B" w:rsidRPr="00757797" w:rsidRDefault="00757797" w:rsidP="00093B4B">
      <w:pPr>
        <w:pStyle w:val="Prrafodelista"/>
        <w:jc w:val="both"/>
        <w:rPr>
          <w:rFonts w:ascii="Calibri" w:hAnsi="Calibri" w:cs="Book Antiqua"/>
          <w:i/>
          <w:lang w:eastAsia="ar-SA"/>
        </w:rPr>
      </w:pPr>
      <w:r w:rsidRPr="2A52ABB9">
        <w:rPr>
          <w:rFonts w:ascii="Calibri" w:hAnsi="Calibri" w:cs="Book Antiqua"/>
          <w:i/>
          <w:iCs/>
        </w:rPr>
        <w:t>Si bien la intención de la aplicación es que tenga una interfaz gráfica y multiplataforma, en Linux y Windows. Posteriormente se realizará la portabilidad a Mac OS X y a dispositivos móviles.</w:t>
      </w:r>
      <w:r w:rsidR="004A4E3A" w:rsidRPr="2A52ABB9">
        <w:rPr>
          <w:rFonts w:ascii="Calibri" w:hAnsi="Calibri" w:cs="Book Antiqua"/>
          <w:i/>
          <w:iCs/>
        </w:rPr>
        <w:t xml:space="preserve"> También se habilitará la función de añadir nuevos </w:t>
      </w:r>
      <w:r w:rsidR="00BC0F3D" w:rsidRPr="2A52ABB9">
        <w:rPr>
          <w:rFonts w:ascii="Calibri" w:hAnsi="Calibri" w:cs="Book Antiqua"/>
          <w:i/>
          <w:iCs/>
        </w:rPr>
        <w:t xml:space="preserve">tipos de </w:t>
      </w:r>
      <w:r w:rsidR="004A4E3A" w:rsidRPr="2A52ABB9">
        <w:rPr>
          <w:rFonts w:ascii="Calibri" w:hAnsi="Calibri" w:cs="Book Antiqua"/>
          <w:i/>
          <w:iCs/>
        </w:rPr>
        <w:t xml:space="preserve">servicios a parte de los predeterminados </w:t>
      </w:r>
      <w:r w:rsidR="00BC0F3D" w:rsidRPr="2A52ABB9">
        <w:rPr>
          <w:rFonts w:ascii="Calibri" w:hAnsi="Calibri" w:cs="Book Antiqua"/>
          <w:i/>
          <w:iCs/>
        </w:rPr>
        <w:t>(enderezada, pintura y electrónica).</w:t>
      </w:r>
    </w:p>
    <w:p w14:paraId="6A6AD91D" w14:textId="00B6D183" w:rsidR="00B141A1" w:rsidRDefault="00B141A1">
      <w:pPr>
        <w:suppressAutoHyphens w:val="0"/>
        <w:rPr>
          <w:rFonts w:ascii="Calibri" w:hAnsi="Calibri" w:cs="Book Antiqua"/>
          <w:i/>
          <w:iCs/>
        </w:rPr>
      </w:pPr>
      <w:r>
        <w:rPr>
          <w:rFonts w:ascii="Calibri" w:hAnsi="Calibri" w:cs="Book Antiqua"/>
          <w:i/>
          <w:iCs/>
        </w:rPr>
        <w:br w:type="page"/>
      </w:r>
    </w:p>
    <w:p w14:paraId="32B6528A" w14:textId="00B6D183" w:rsidR="00EA37DB" w:rsidRPr="00EA37DB" w:rsidRDefault="3DD4A96D" w:rsidP="00395321">
      <w:pPr>
        <w:pStyle w:val="Ttulo2"/>
        <w:rPr>
          <w:i/>
        </w:rPr>
      </w:pPr>
      <w:bookmarkStart w:id="30" w:name="_Toc76652803"/>
      <w:r w:rsidRPr="2A52ABB9">
        <w:lastRenderedPageBreak/>
        <w:t>Reglas y Funciones de Negocio</w:t>
      </w:r>
      <w:bookmarkEnd w:id="30"/>
    </w:p>
    <w:p w14:paraId="1C420E0E" w14:textId="00B6D183" w:rsidR="000C1A95" w:rsidRPr="000C1A95" w:rsidRDefault="000C1A95" w:rsidP="000C1A95"/>
    <w:p w14:paraId="384BA73E" w14:textId="00B6D183" w:rsidR="00DE2736" w:rsidRDefault="00ED3AE5" w:rsidP="2A52ABB9">
      <w:pPr>
        <w:ind w:left="720"/>
        <w:jc w:val="both"/>
        <w:rPr>
          <w:rFonts w:ascii="Calibri" w:hAnsi="Calibri" w:cs="Book Antiqua"/>
          <w:i/>
          <w:iCs/>
          <w:u w:val="single"/>
        </w:rPr>
      </w:pPr>
      <w:r w:rsidRPr="2A52ABB9">
        <w:rPr>
          <w:rFonts w:ascii="Calibri" w:hAnsi="Calibri" w:cs="Book Antiqua"/>
          <w:i/>
          <w:iCs/>
          <w:u w:val="single"/>
        </w:rPr>
        <w:t xml:space="preserve">Proceso de Gestión de </w:t>
      </w:r>
      <w:r w:rsidR="00B141A1">
        <w:rPr>
          <w:rFonts w:ascii="Calibri" w:hAnsi="Calibri" w:cs="Book Antiqua"/>
          <w:i/>
          <w:iCs/>
          <w:u w:val="single"/>
        </w:rPr>
        <w:t>Ventas</w:t>
      </w:r>
      <w:r w:rsidRPr="2A52ABB9">
        <w:rPr>
          <w:rFonts w:ascii="Calibri" w:hAnsi="Calibri" w:cs="Book Antiqua"/>
          <w:i/>
          <w:iCs/>
          <w:u w:val="single"/>
        </w:rPr>
        <w:t xml:space="preserve">: Situación </w:t>
      </w:r>
      <w:r w:rsidR="00E505B5" w:rsidRPr="2A52ABB9">
        <w:rPr>
          <w:rFonts w:ascii="Calibri" w:hAnsi="Calibri" w:cs="Book Antiqua"/>
          <w:i/>
          <w:iCs/>
          <w:u w:val="single"/>
        </w:rPr>
        <w:t>actual (AS IS)</w:t>
      </w:r>
    </w:p>
    <w:p w14:paraId="466BACE5" w14:textId="00B6D183" w:rsidR="00E505B5" w:rsidRDefault="00E505B5" w:rsidP="00F4188B">
      <w:pPr>
        <w:jc w:val="both"/>
        <w:rPr>
          <w:rFonts w:ascii="Calibri" w:hAnsi="Calibri" w:cs="Book Antiqua"/>
          <w:i/>
          <w:iCs/>
          <w:u w:val="single"/>
        </w:rPr>
      </w:pPr>
    </w:p>
    <w:p w14:paraId="673AB73F" w14:textId="77777777" w:rsidR="00B141A1" w:rsidRDefault="00B141A1" w:rsidP="00F4188B">
      <w:pPr>
        <w:rPr>
          <w:noProof/>
        </w:rPr>
      </w:pPr>
    </w:p>
    <w:p w14:paraId="1A43769F" w14:textId="3BC463FD" w:rsidR="00E505B5" w:rsidRDefault="3980A467" w:rsidP="00F4188B">
      <w:pPr>
        <w:jc w:val="center"/>
        <w:rPr>
          <w:rFonts w:ascii="Calibri" w:hAnsi="Calibri" w:cs="Book Antiqua"/>
          <w:i/>
          <w:iCs/>
          <w:u w:val="single"/>
        </w:rPr>
      </w:pPr>
      <w:r>
        <w:rPr>
          <w:noProof/>
          <w:lang w:val="es-MX" w:eastAsia="es-MX"/>
        </w:rPr>
        <w:drawing>
          <wp:inline distT="0" distB="0" distL="0" distR="0" wp14:anchorId="58B78F1A" wp14:editId="477721FF">
            <wp:extent cx="5924278" cy="6953248"/>
            <wp:effectExtent l="0" t="0" r="63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10">
                      <a:extLst>
                        <a:ext uri="{28A0092B-C50C-407E-A947-70E740481C1C}">
                          <a14:useLocalDpi xmlns:a14="http://schemas.microsoft.com/office/drawing/2010/main" val="0"/>
                        </a:ext>
                      </a:extLst>
                    </a:blip>
                    <a:stretch>
                      <a:fillRect/>
                    </a:stretch>
                  </pic:blipFill>
                  <pic:spPr>
                    <a:xfrm>
                      <a:off x="0" y="0"/>
                      <a:ext cx="5924278" cy="6953248"/>
                    </a:xfrm>
                    <a:prstGeom prst="rect">
                      <a:avLst/>
                    </a:prstGeom>
                  </pic:spPr>
                </pic:pic>
              </a:graphicData>
            </a:graphic>
          </wp:inline>
        </w:drawing>
      </w:r>
    </w:p>
    <w:p w14:paraId="24404DAA" w14:textId="33CFFFAC" w:rsidR="00943D3A" w:rsidRDefault="00943D3A" w:rsidP="2A52ABB9">
      <w:pPr>
        <w:ind w:left="720"/>
        <w:jc w:val="both"/>
        <w:rPr>
          <w:rFonts w:ascii="Calibri" w:hAnsi="Calibri" w:cs="Book Antiqua"/>
          <w:i/>
          <w:iCs/>
          <w:u w:val="single"/>
        </w:rPr>
      </w:pPr>
    </w:p>
    <w:p w14:paraId="5BF335E4" w14:textId="20DAC53E" w:rsidR="00B141A1" w:rsidRDefault="00B141A1">
      <w:pPr>
        <w:suppressAutoHyphens w:val="0"/>
        <w:rPr>
          <w:rFonts w:ascii="Calibri" w:hAnsi="Calibri" w:cs="Book Antiqua"/>
          <w:i/>
          <w:iCs/>
          <w:u w:val="single"/>
        </w:rPr>
      </w:pPr>
    </w:p>
    <w:p w14:paraId="7F215E22" w14:textId="335E3A30" w:rsidR="00E505B5" w:rsidRDefault="00E505B5" w:rsidP="2A52ABB9">
      <w:pPr>
        <w:ind w:left="720"/>
        <w:jc w:val="both"/>
        <w:rPr>
          <w:rFonts w:ascii="Calibri" w:hAnsi="Calibri" w:cs="Book Antiqua"/>
          <w:i/>
          <w:iCs/>
          <w:u w:val="single"/>
        </w:rPr>
      </w:pPr>
    </w:p>
    <w:p w14:paraId="37469607" w14:textId="335E3A30" w:rsidR="00140BF8" w:rsidRDefault="00140BF8" w:rsidP="2A52ABB9">
      <w:pPr>
        <w:ind w:left="720"/>
        <w:jc w:val="both"/>
        <w:rPr>
          <w:rFonts w:ascii="Calibri" w:hAnsi="Calibri" w:cs="Book Antiqua"/>
          <w:i/>
          <w:iCs/>
          <w:u w:val="single"/>
        </w:rPr>
      </w:pPr>
    </w:p>
    <w:p w14:paraId="2D1AB5D7" w14:textId="46F4FD7E" w:rsidR="00E505B5" w:rsidRPr="00E505B5" w:rsidRDefault="00E505B5" w:rsidP="2A52ABB9">
      <w:pPr>
        <w:ind w:left="720"/>
        <w:jc w:val="both"/>
        <w:rPr>
          <w:rFonts w:ascii="Calibri" w:hAnsi="Calibri" w:cs="Book Antiqua"/>
          <w:i/>
          <w:iCs/>
          <w:u w:val="single"/>
        </w:rPr>
      </w:pPr>
      <w:r w:rsidRPr="2A52ABB9">
        <w:rPr>
          <w:rFonts w:ascii="Calibri" w:hAnsi="Calibri" w:cs="Book Antiqua"/>
          <w:i/>
          <w:iCs/>
          <w:u w:val="single"/>
        </w:rPr>
        <w:lastRenderedPageBreak/>
        <w:t xml:space="preserve">Proceso de Gestión de </w:t>
      </w:r>
      <w:r w:rsidR="00B141A1">
        <w:rPr>
          <w:rFonts w:ascii="Calibri" w:hAnsi="Calibri" w:cs="Book Antiqua"/>
          <w:i/>
          <w:iCs/>
          <w:u w:val="single"/>
        </w:rPr>
        <w:t>Ventas</w:t>
      </w:r>
      <w:r w:rsidRPr="2A52ABB9">
        <w:rPr>
          <w:rFonts w:ascii="Calibri" w:hAnsi="Calibri" w:cs="Book Antiqua"/>
          <w:i/>
          <w:iCs/>
          <w:u w:val="single"/>
        </w:rPr>
        <w:t>: Situación propuesta (TO BE)</w:t>
      </w:r>
    </w:p>
    <w:p w14:paraId="406CE85B" w14:textId="34066E9B" w:rsidR="00E505B5" w:rsidRPr="00E505B5" w:rsidRDefault="00E505B5" w:rsidP="2A52ABB9">
      <w:pPr>
        <w:ind w:left="720"/>
        <w:jc w:val="both"/>
        <w:rPr>
          <w:rFonts w:ascii="Calibri" w:hAnsi="Calibri" w:cs="Book Antiqua"/>
          <w:i/>
          <w:iCs/>
          <w:u w:val="single"/>
        </w:rPr>
      </w:pPr>
    </w:p>
    <w:p w14:paraId="6890209A" w14:textId="335E3A30" w:rsidR="00EA37DB" w:rsidRPr="00EA37DB" w:rsidRDefault="3980A467" w:rsidP="00140BF8">
      <w:pPr>
        <w:jc w:val="center"/>
        <w:rPr>
          <w:lang w:val="es-AR"/>
        </w:rPr>
      </w:pPr>
      <w:r>
        <w:rPr>
          <w:noProof/>
          <w:lang w:val="es-MX" w:eastAsia="es-MX"/>
        </w:rPr>
        <w:drawing>
          <wp:inline distT="0" distB="0" distL="0" distR="0" wp14:anchorId="1E2592C1" wp14:editId="540CEF5C">
            <wp:extent cx="5836478" cy="70294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pic:nvPicPr>
                  <pic:blipFill>
                    <a:blip r:embed="rId11">
                      <a:extLst>
                        <a:ext uri="{28A0092B-C50C-407E-A947-70E740481C1C}">
                          <a14:useLocalDpi xmlns:a14="http://schemas.microsoft.com/office/drawing/2010/main" val="0"/>
                        </a:ext>
                      </a:extLst>
                    </a:blip>
                    <a:stretch>
                      <a:fillRect/>
                    </a:stretch>
                  </pic:blipFill>
                  <pic:spPr>
                    <a:xfrm>
                      <a:off x="0" y="0"/>
                      <a:ext cx="5836478" cy="7029450"/>
                    </a:xfrm>
                    <a:prstGeom prst="rect">
                      <a:avLst/>
                    </a:prstGeom>
                  </pic:spPr>
                </pic:pic>
              </a:graphicData>
            </a:graphic>
          </wp:inline>
        </w:drawing>
      </w:r>
    </w:p>
    <w:p w14:paraId="2A830E0C" w14:textId="335E3A30" w:rsidR="00B141A1" w:rsidRDefault="00B141A1">
      <w:pPr>
        <w:suppressAutoHyphens w:val="0"/>
        <w:rPr>
          <w:lang w:val="es-AR"/>
        </w:rPr>
      </w:pPr>
      <w:r>
        <w:rPr>
          <w:lang w:val="es-AR"/>
        </w:rPr>
        <w:br w:type="page"/>
      </w:r>
    </w:p>
    <w:p w14:paraId="20148F63" w14:textId="335E3A30" w:rsidR="00A95F2B" w:rsidRDefault="00A95F2B" w:rsidP="00DE2736">
      <w:pPr>
        <w:ind w:left="720"/>
        <w:jc w:val="both"/>
        <w:rPr>
          <w:lang w:val="es-AR"/>
        </w:rPr>
      </w:pPr>
    </w:p>
    <w:p w14:paraId="4C53A45D" w14:textId="34066E9B" w:rsidR="00943D3A" w:rsidRDefault="00943D3A" w:rsidP="008F490F">
      <w:pPr>
        <w:jc w:val="both"/>
        <w:rPr>
          <w:lang w:val="es-AR"/>
        </w:rPr>
      </w:pPr>
    </w:p>
    <w:p w14:paraId="3811DCEB" w14:textId="1C2BD3BD" w:rsidR="005E168B" w:rsidRPr="005E168B" w:rsidRDefault="00943D3A" w:rsidP="005E168B">
      <w:pPr>
        <w:ind w:left="720"/>
        <w:jc w:val="both"/>
        <w:rPr>
          <w:rFonts w:ascii="Calibri" w:hAnsi="Calibri" w:cs="Book Antiqua"/>
          <w:i/>
          <w:iCs/>
          <w:u w:val="single"/>
        </w:rPr>
      </w:pPr>
      <w:r w:rsidRPr="2A52ABB9">
        <w:rPr>
          <w:rFonts w:ascii="Calibri" w:hAnsi="Calibri" w:cs="Book Antiqua"/>
          <w:i/>
          <w:iCs/>
          <w:u w:val="single"/>
        </w:rPr>
        <w:t xml:space="preserve">Proceso de Gestión de </w:t>
      </w:r>
      <w:r w:rsidR="00B141A1">
        <w:rPr>
          <w:rFonts w:ascii="Calibri" w:hAnsi="Calibri" w:cs="Book Antiqua"/>
          <w:i/>
          <w:iCs/>
          <w:u w:val="single"/>
        </w:rPr>
        <w:t>C</w:t>
      </w:r>
      <w:r w:rsidR="00EE66D2">
        <w:rPr>
          <w:rFonts w:ascii="Calibri" w:hAnsi="Calibri" w:cs="Book Antiqua"/>
          <w:i/>
          <w:iCs/>
          <w:u w:val="single"/>
        </w:rPr>
        <w:t>ompra</w:t>
      </w:r>
      <w:r w:rsidR="00B141A1">
        <w:rPr>
          <w:rFonts w:ascii="Calibri" w:hAnsi="Calibri" w:cs="Book Antiqua"/>
          <w:i/>
          <w:iCs/>
          <w:u w:val="single"/>
        </w:rPr>
        <w:t>s</w:t>
      </w:r>
      <w:r w:rsidRPr="2A52ABB9">
        <w:rPr>
          <w:rFonts w:ascii="Calibri" w:hAnsi="Calibri" w:cs="Book Antiqua"/>
          <w:i/>
          <w:iCs/>
          <w:u w:val="single"/>
        </w:rPr>
        <w:t>: Situación actual (AS IS)</w:t>
      </w:r>
    </w:p>
    <w:p w14:paraId="3CB82B5D" w14:textId="33CFFFAC" w:rsidR="00A95F2B" w:rsidRDefault="00A95F2B" w:rsidP="2A52ABB9">
      <w:pPr>
        <w:ind w:left="720"/>
        <w:jc w:val="both"/>
        <w:rPr>
          <w:rFonts w:ascii="Calibri" w:hAnsi="Calibri" w:cs="Book Antiqua"/>
          <w:i/>
          <w:iCs/>
          <w:u w:val="single"/>
        </w:rPr>
      </w:pPr>
    </w:p>
    <w:p w14:paraId="75E04707" w14:textId="34066E9B" w:rsidR="00943D3A" w:rsidRDefault="00943D3A" w:rsidP="00DE2736">
      <w:pPr>
        <w:ind w:left="720"/>
        <w:jc w:val="both"/>
      </w:pPr>
    </w:p>
    <w:p w14:paraId="18C46BE6" w14:textId="0DE2F28F" w:rsidR="00EA37DB" w:rsidRPr="00EA37DB" w:rsidRDefault="00263A76" w:rsidP="00140BF8">
      <w:pPr>
        <w:jc w:val="center"/>
      </w:pPr>
      <w:r>
        <w:rPr>
          <w:noProof/>
          <w:lang w:val="es-MX" w:eastAsia="es-MX"/>
        </w:rPr>
        <w:drawing>
          <wp:inline distT="0" distB="0" distL="0" distR="0" wp14:anchorId="7F38869E" wp14:editId="71211B7C">
            <wp:extent cx="6120130" cy="661225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pic:cNvPicPr/>
                  </pic:nvPicPr>
                  <pic:blipFill>
                    <a:blip r:embed="rId12">
                      <a:extLst>
                        <a:ext uri="{28A0092B-C50C-407E-A947-70E740481C1C}">
                          <a14:useLocalDpi xmlns:a14="http://schemas.microsoft.com/office/drawing/2010/main" val="0"/>
                        </a:ext>
                      </a:extLst>
                    </a:blip>
                    <a:stretch>
                      <a:fillRect/>
                    </a:stretch>
                  </pic:blipFill>
                  <pic:spPr>
                    <a:xfrm>
                      <a:off x="0" y="0"/>
                      <a:ext cx="6120130" cy="6612255"/>
                    </a:xfrm>
                    <a:prstGeom prst="rect">
                      <a:avLst/>
                    </a:prstGeom>
                  </pic:spPr>
                </pic:pic>
              </a:graphicData>
            </a:graphic>
          </wp:inline>
        </w:drawing>
      </w:r>
    </w:p>
    <w:p w14:paraId="765501FA" w14:textId="7CBF8D14" w:rsidR="000C1A95" w:rsidRDefault="000C1A95" w:rsidP="00DE2736">
      <w:pPr>
        <w:ind w:left="720"/>
        <w:jc w:val="both"/>
      </w:pPr>
    </w:p>
    <w:p w14:paraId="60ECD9EE" w14:textId="5DC21C72" w:rsidR="000C1A95" w:rsidRDefault="000C1A95" w:rsidP="00DE2736">
      <w:pPr>
        <w:ind w:left="720"/>
        <w:jc w:val="both"/>
      </w:pPr>
    </w:p>
    <w:p w14:paraId="0D02CA92" w14:textId="57B8AAED" w:rsidR="000C1A95" w:rsidRDefault="000C1A95" w:rsidP="00DE2736">
      <w:pPr>
        <w:ind w:left="720"/>
        <w:jc w:val="both"/>
      </w:pPr>
    </w:p>
    <w:p w14:paraId="14A4BB82" w14:textId="36B0047A" w:rsidR="000C1A95" w:rsidRDefault="000C1A95" w:rsidP="00DE2736">
      <w:pPr>
        <w:ind w:left="720"/>
        <w:jc w:val="both"/>
      </w:pPr>
    </w:p>
    <w:p w14:paraId="1648C619" w14:textId="61A9A501" w:rsidR="000C1A95" w:rsidRDefault="000C1A95" w:rsidP="00DE2736">
      <w:pPr>
        <w:ind w:left="720"/>
        <w:jc w:val="both"/>
      </w:pPr>
    </w:p>
    <w:p w14:paraId="56924603" w14:textId="16DB2984" w:rsidR="000C1A95" w:rsidRDefault="000C1A95" w:rsidP="00DE2736">
      <w:pPr>
        <w:ind w:left="720"/>
        <w:jc w:val="both"/>
      </w:pPr>
    </w:p>
    <w:p w14:paraId="24EA8622" w14:textId="77777777" w:rsidR="008B783A" w:rsidRDefault="008B783A" w:rsidP="005348C3">
      <w:pPr>
        <w:jc w:val="both"/>
      </w:pPr>
    </w:p>
    <w:p w14:paraId="6089892E" w14:textId="0F0AB26F" w:rsidR="000C1A95" w:rsidRDefault="000C1A95" w:rsidP="00DE2736">
      <w:pPr>
        <w:ind w:left="720"/>
        <w:jc w:val="both"/>
      </w:pPr>
    </w:p>
    <w:p w14:paraId="380B0114" w14:textId="34066E9B" w:rsidR="0092786B" w:rsidRDefault="0092786B" w:rsidP="00B141A1">
      <w:pPr>
        <w:jc w:val="both"/>
      </w:pPr>
    </w:p>
    <w:p w14:paraId="7D3E5E69" w14:textId="485F98F1" w:rsidR="00943D3A" w:rsidRDefault="00943D3A" w:rsidP="2A52ABB9">
      <w:pPr>
        <w:ind w:left="720"/>
        <w:jc w:val="both"/>
        <w:rPr>
          <w:rFonts w:ascii="Calibri" w:hAnsi="Calibri" w:cs="Book Antiqua"/>
          <w:i/>
          <w:iCs/>
          <w:u w:val="single"/>
        </w:rPr>
      </w:pPr>
      <w:r w:rsidRPr="2A52ABB9">
        <w:rPr>
          <w:rFonts w:ascii="Calibri" w:hAnsi="Calibri" w:cs="Book Antiqua"/>
          <w:i/>
          <w:iCs/>
          <w:u w:val="single"/>
        </w:rPr>
        <w:t xml:space="preserve">Proceso de Gestión de </w:t>
      </w:r>
      <w:r w:rsidR="00B141A1">
        <w:rPr>
          <w:rFonts w:ascii="Calibri" w:hAnsi="Calibri" w:cs="Book Antiqua"/>
          <w:i/>
          <w:iCs/>
          <w:u w:val="single"/>
        </w:rPr>
        <w:t>C</w:t>
      </w:r>
      <w:r w:rsidR="00EE66D2">
        <w:rPr>
          <w:rFonts w:ascii="Calibri" w:hAnsi="Calibri" w:cs="Book Antiqua"/>
          <w:i/>
          <w:iCs/>
          <w:u w:val="single"/>
        </w:rPr>
        <w:t>ompra</w:t>
      </w:r>
      <w:r w:rsidR="00B141A1">
        <w:rPr>
          <w:rFonts w:ascii="Calibri" w:hAnsi="Calibri" w:cs="Book Antiqua"/>
          <w:i/>
          <w:iCs/>
          <w:u w:val="single"/>
        </w:rPr>
        <w:t>s</w:t>
      </w:r>
      <w:r w:rsidRPr="2A52ABB9">
        <w:rPr>
          <w:rFonts w:ascii="Calibri" w:hAnsi="Calibri" w:cs="Book Antiqua"/>
          <w:i/>
          <w:iCs/>
          <w:u w:val="single"/>
        </w:rPr>
        <w:t>: Situación propuesta (TO BE)</w:t>
      </w:r>
    </w:p>
    <w:p w14:paraId="481F8BAE" w14:textId="33CFFFAC" w:rsidR="005E168B" w:rsidRPr="005E168B" w:rsidRDefault="005E168B" w:rsidP="005E168B">
      <w:pPr>
        <w:ind w:left="720"/>
        <w:jc w:val="both"/>
      </w:pPr>
    </w:p>
    <w:p w14:paraId="24B00F16" w14:textId="33CFFFAC" w:rsidR="00A95F2B" w:rsidRPr="00943D3A" w:rsidRDefault="00A95F2B" w:rsidP="00DE2736">
      <w:pPr>
        <w:ind w:left="720"/>
        <w:jc w:val="both"/>
      </w:pPr>
    </w:p>
    <w:p w14:paraId="7D34F5C7" w14:textId="56801F94" w:rsidR="00EA37DB" w:rsidRPr="00140BF8" w:rsidRDefault="00263A76" w:rsidP="007C53CC">
      <w:pPr>
        <w:jc w:val="center"/>
        <w:rPr>
          <w:rFonts w:ascii="Calibri" w:hAnsi="Calibri" w:cs="Book Antiqua"/>
          <w:i/>
        </w:rPr>
      </w:pPr>
      <w:r>
        <w:rPr>
          <w:noProof/>
          <w:lang w:val="es-MX" w:eastAsia="es-MX"/>
        </w:rPr>
        <w:drawing>
          <wp:inline distT="0" distB="0" distL="0" distR="0" wp14:anchorId="75A4B2DE" wp14:editId="0A72E9F1">
            <wp:extent cx="5703694" cy="7105652"/>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
                    <pic:cNvPicPr/>
                  </pic:nvPicPr>
                  <pic:blipFill>
                    <a:blip r:embed="rId13">
                      <a:extLst>
                        <a:ext uri="{28A0092B-C50C-407E-A947-70E740481C1C}">
                          <a14:useLocalDpi xmlns:a14="http://schemas.microsoft.com/office/drawing/2010/main" val="0"/>
                        </a:ext>
                      </a:extLst>
                    </a:blip>
                    <a:stretch>
                      <a:fillRect/>
                    </a:stretch>
                  </pic:blipFill>
                  <pic:spPr>
                    <a:xfrm>
                      <a:off x="0" y="0"/>
                      <a:ext cx="5703694" cy="7105652"/>
                    </a:xfrm>
                    <a:prstGeom prst="rect">
                      <a:avLst/>
                    </a:prstGeom>
                  </pic:spPr>
                </pic:pic>
              </a:graphicData>
            </a:graphic>
          </wp:inline>
        </w:drawing>
      </w:r>
    </w:p>
    <w:p w14:paraId="1214765D" w14:textId="77777777" w:rsidR="00B42C3F" w:rsidRPr="00140BF8" w:rsidRDefault="00B42C3F" w:rsidP="002C1380">
      <w:pPr>
        <w:ind w:left="720"/>
        <w:jc w:val="center"/>
        <w:rPr>
          <w:rFonts w:ascii="Calibri" w:hAnsi="Calibri" w:cs="Book Antiqua"/>
          <w:i/>
        </w:rPr>
      </w:pPr>
    </w:p>
    <w:p w14:paraId="4060EAC9" w14:textId="77777777" w:rsidR="00B42C3F" w:rsidRPr="00140BF8" w:rsidRDefault="00B42C3F" w:rsidP="002C1380">
      <w:pPr>
        <w:ind w:left="720"/>
        <w:jc w:val="center"/>
        <w:rPr>
          <w:rFonts w:ascii="Calibri" w:hAnsi="Calibri" w:cs="Book Antiqua"/>
          <w:i/>
        </w:rPr>
      </w:pPr>
    </w:p>
    <w:p w14:paraId="0A709037" w14:textId="77777777" w:rsidR="00B42C3F" w:rsidRPr="00140BF8" w:rsidRDefault="00B42C3F" w:rsidP="002C1380">
      <w:pPr>
        <w:ind w:left="720"/>
        <w:jc w:val="center"/>
        <w:rPr>
          <w:rFonts w:ascii="Calibri" w:hAnsi="Calibri" w:cs="Book Antiqua"/>
          <w:i/>
        </w:rPr>
      </w:pPr>
    </w:p>
    <w:p w14:paraId="691C481F" w14:textId="77777777" w:rsidR="00B42C3F" w:rsidRPr="00140BF8" w:rsidRDefault="00B42C3F" w:rsidP="0082226B">
      <w:pPr>
        <w:rPr>
          <w:rFonts w:ascii="Calibri" w:hAnsi="Calibri" w:cs="Book Antiqua"/>
          <w:i/>
        </w:rPr>
      </w:pPr>
    </w:p>
    <w:p w14:paraId="489DD1A6" w14:textId="1B3E71CA" w:rsidR="000C1A95" w:rsidRPr="00140BF8" w:rsidRDefault="000C1A95" w:rsidP="00541DD9">
      <w:pPr>
        <w:ind w:left="720"/>
        <w:rPr>
          <w:rFonts w:ascii="Calibri" w:hAnsi="Calibri" w:cs="Book Antiqua"/>
          <w:i/>
        </w:rPr>
      </w:pPr>
    </w:p>
    <w:p w14:paraId="53AAD530" w14:textId="11899702" w:rsidR="00B42C3F" w:rsidRDefault="00B42C3F" w:rsidP="00B42C3F">
      <w:pPr>
        <w:ind w:left="720"/>
        <w:jc w:val="both"/>
        <w:rPr>
          <w:rFonts w:ascii="Calibri" w:hAnsi="Calibri" w:cs="Book Antiqua"/>
          <w:i/>
          <w:iCs/>
          <w:u w:val="single"/>
        </w:rPr>
      </w:pPr>
      <w:r w:rsidRPr="2A52ABB9">
        <w:rPr>
          <w:rFonts w:ascii="Calibri" w:hAnsi="Calibri" w:cs="Book Antiqua"/>
          <w:i/>
          <w:iCs/>
          <w:u w:val="single"/>
        </w:rPr>
        <w:t xml:space="preserve">Proceso de Gestión de </w:t>
      </w:r>
      <w:r>
        <w:rPr>
          <w:rFonts w:ascii="Calibri" w:hAnsi="Calibri" w:cs="Book Antiqua"/>
          <w:i/>
          <w:iCs/>
          <w:u w:val="single"/>
        </w:rPr>
        <w:t>Comisiones</w:t>
      </w:r>
      <w:r w:rsidRPr="2A52ABB9">
        <w:rPr>
          <w:rFonts w:ascii="Calibri" w:hAnsi="Calibri" w:cs="Book Antiqua"/>
          <w:i/>
          <w:iCs/>
          <w:u w:val="single"/>
        </w:rPr>
        <w:t xml:space="preserve">: Situación </w:t>
      </w:r>
      <w:r>
        <w:rPr>
          <w:rFonts w:ascii="Calibri" w:hAnsi="Calibri" w:cs="Book Antiqua"/>
          <w:i/>
          <w:iCs/>
          <w:u w:val="single"/>
        </w:rPr>
        <w:t>actual</w:t>
      </w:r>
      <w:r w:rsidRPr="2A52ABB9">
        <w:rPr>
          <w:rFonts w:ascii="Calibri" w:hAnsi="Calibri" w:cs="Book Antiqua"/>
          <w:i/>
          <w:iCs/>
          <w:u w:val="single"/>
        </w:rPr>
        <w:t xml:space="preserve"> (</w:t>
      </w:r>
      <w:r>
        <w:rPr>
          <w:rFonts w:ascii="Calibri" w:hAnsi="Calibri" w:cs="Book Antiqua"/>
          <w:i/>
          <w:iCs/>
          <w:u w:val="single"/>
        </w:rPr>
        <w:t>AS IS</w:t>
      </w:r>
      <w:r w:rsidRPr="2A52ABB9">
        <w:rPr>
          <w:rFonts w:ascii="Calibri" w:hAnsi="Calibri" w:cs="Book Antiqua"/>
          <w:i/>
          <w:iCs/>
          <w:u w:val="single"/>
        </w:rPr>
        <w:t>)</w:t>
      </w:r>
    </w:p>
    <w:p w14:paraId="614A14CD" w14:textId="77777777" w:rsidR="00DA4D4D" w:rsidRDefault="00DA4D4D" w:rsidP="00DA4D4D">
      <w:pPr>
        <w:jc w:val="both"/>
        <w:rPr>
          <w:rFonts w:ascii="Calibri" w:hAnsi="Calibri" w:cs="Book Antiqua"/>
          <w:i/>
          <w:iCs/>
          <w:noProof/>
          <w:u w:val="single"/>
        </w:rPr>
      </w:pPr>
    </w:p>
    <w:p w14:paraId="71FF474D" w14:textId="0C48637C" w:rsidR="00B42C3F" w:rsidRDefault="00263A76" w:rsidP="009F1DA2">
      <w:pPr>
        <w:jc w:val="center"/>
        <w:rPr>
          <w:rFonts w:ascii="Calibri" w:hAnsi="Calibri" w:cs="Book Antiqua"/>
          <w:i/>
          <w:iCs/>
          <w:u w:val="single"/>
        </w:rPr>
      </w:pPr>
      <w:r w:rsidRPr="00263A76">
        <w:rPr>
          <w:rFonts w:ascii="Calibri" w:hAnsi="Calibri" w:cs="Book Antiqua"/>
          <w:i/>
          <w:iCs/>
          <w:noProof/>
          <w:lang w:val="es-MX" w:eastAsia="es-MX"/>
        </w:rPr>
        <w:drawing>
          <wp:inline distT="0" distB="0" distL="0" distR="0" wp14:anchorId="54DB4280" wp14:editId="1CC0C4C7">
            <wp:extent cx="4886325" cy="3277661"/>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pic:cNvPicPr/>
                  </pic:nvPicPr>
                  <pic:blipFill rotWithShape="1">
                    <a:blip r:embed="rId14">
                      <a:extLst>
                        <a:ext uri="{28A0092B-C50C-407E-A947-70E740481C1C}">
                          <a14:useLocalDpi xmlns:a14="http://schemas.microsoft.com/office/drawing/2010/main" val="0"/>
                        </a:ext>
                      </a:extLst>
                    </a:blip>
                    <a:srcRect b="25945"/>
                    <a:stretch/>
                  </pic:blipFill>
                  <pic:spPr bwMode="auto">
                    <a:xfrm>
                      <a:off x="0" y="0"/>
                      <a:ext cx="4905633" cy="3290613"/>
                    </a:xfrm>
                    <a:prstGeom prst="rect">
                      <a:avLst/>
                    </a:prstGeom>
                    <a:ln>
                      <a:noFill/>
                    </a:ln>
                    <a:extLst>
                      <a:ext uri="{53640926-AAD7-44D8-BBD7-CCE9431645EC}">
                        <a14:shadowObscured xmlns:a14="http://schemas.microsoft.com/office/drawing/2010/main"/>
                      </a:ext>
                    </a:extLst>
                  </pic:spPr>
                </pic:pic>
              </a:graphicData>
            </a:graphic>
          </wp:inline>
        </w:drawing>
      </w:r>
    </w:p>
    <w:p w14:paraId="20690079" w14:textId="043C0C1F" w:rsidR="00DA4D4D" w:rsidRDefault="00DA4D4D" w:rsidP="00B42C3F">
      <w:pPr>
        <w:ind w:left="720"/>
        <w:jc w:val="both"/>
        <w:rPr>
          <w:rFonts w:ascii="Calibri" w:hAnsi="Calibri" w:cs="Book Antiqua"/>
          <w:i/>
          <w:iCs/>
          <w:u w:val="single"/>
        </w:rPr>
      </w:pPr>
    </w:p>
    <w:p w14:paraId="2663B177" w14:textId="77777777" w:rsidR="00B42C3F" w:rsidRDefault="00B42C3F" w:rsidP="00B42C3F">
      <w:pPr>
        <w:ind w:left="720"/>
        <w:jc w:val="both"/>
        <w:rPr>
          <w:rFonts w:ascii="Calibri" w:hAnsi="Calibri" w:cs="Book Antiqua"/>
          <w:i/>
          <w:iCs/>
          <w:u w:val="single"/>
        </w:rPr>
      </w:pPr>
    </w:p>
    <w:p w14:paraId="534B4083" w14:textId="5BC16C46" w:rsidR="00B42C3F" w:rsidRDefault="00B42C3F" w:rsidP="00B42C3F">
      <w:pPr>
        <w:ind w:left="720"/>
        <w:jc w:val="both"/>
        <w:rPr>
          <w:rFonts w:ascii="Calibri" w:hAnsi="Calibri" w:cs="Book Antiqua"/>
          <w:i/>
          <w:iCs/>
          <w:u w:val="single"/>
        </w:rPr>
      </w:pPr>
      <w:r w:rsidRPr="2A52ABB9">
        <w:rPr>
          <w:rFonts w:ascii="Calibri" w:hAnsi="Calibri" w:cs="Book Antiqua"/>
          <w:i/>
          <w:iCs/>
          <w:u w:val="single"/>
        </w:rPr>
        <w:t xml:space="preserve">Proceso de Gestión de </w:t>
      </w:r>
      <w:r>
        <w:rPr>
          <w:rFonts w:ascii="Calibri" w:hAnsi="Calibri" w:cs="Book Antiqua"/>
          <w:i/>
          <w:iCs/>
          <w:u w:val="single"/>
        </w:rPr>
        <w:t>Comisiones</w:t>
      </w:r>
      <w:r w:rsidRPr="2A52ABB9">
        <w:rPr>
          <w:rFonts w:ascii="Calibri" w:hAnsi="Calibri" w:cs="Book Antiqua"/>
          <w:i/>
          <w:iCs/>
          <w:u w:val="single"/>
        </w:rPr>
        <w:t>: Situación propuesta (TO BE)</w:t>
      </w:r>
    </w:p>
    <w:p w14:paraId="5D9D8EAD" w14:textId="043C0C1F" w:rsidR="00DA4D4D" w:rsidRDefault="00DA4D4D" w:rsidP="00DA4D4D">
      <w:pPr>
        <w:jc w:val="both"/>
        <w:rPr>
          <w:rFonts w:ascii="Calibri" w:hAnsi="Calibri" w:cs="Book Antiqua"/>
          <w:i/>
          <w:iCs/>
          <w:noProof/>
          <w:u w:val="single"/>
        </w:rPr>
      </w:pPr>
    </w:p>
    <w:p w14:paraId="12AC9B11" w14:textId="501D430B" w:rsidR="009B7C69" w:rsidRDefault="00263A76" w:rsidP="00263A76">
      <w:pPr>
        <w:ind w:left="720"/>
        <w:jc w:val="center"/>
        <w:rPr>
          <w:rFonts w:ascii="Calibri" w:hAnsi="Calibri" w:cs="Book Antiqua"/>
          <w:i/>
          <w:iCs/>
          <w:noProof/>
          <w:u w:val="single"/>
        </w:rPr>
      </w:pPr>
      <w:r w:rsidRPr="00263A76">
        <w:rPr>
          <w:rFonts w:ascii="Calibri" w:hAnsi="Calibri" w:cs="Book Antiqua"/>
          <w:i/>
          <w:iCs/>
          <w:noProof/>
          <w:lang w:val="es-MX" w:eastAsia="es-MX"/>
        </w:rPr>
        <w:drawing>
          <wp:inline distT="0" distB="0" distL="0" distR="0" wp14:anchorId="5D8EF21B" wp14:editId="2F0DA6B6">
            <wp:extent cx="4699847" cy="3467100"/>
            <wp:effectExtent l="0" t="0" r="571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pic:nvPicPr>
                  <pic:blipFill rotWithShape="1">
                    <a:blip r:embed="rId15">
                      <a:extLst>
                        <a:ext uri="{28A0092B-C50C-407E-A947-70E740481C1C}">
                          <a14:useLocalDpi xmlns:a14="http://schemas.microsoft.com/office/drawing/2010/main" val="0"/>
                        </a:ext>
                      </a:extLst>
                    </a:blip>
                    <a:srcRect b="24281"/>
                    <a:stretch/>
                  </pic:blipFill>
                  <pic:spPr bwMode="auto">
                    <a:xfrm>
                      <a:off x="0" y="0"/>
                      <a:ext cx="4715183" cy="3478413"/>
                    </a:xfrm>
                    <a:prstGeom prst="rect">
                      <a:avLst/>
                    </a:prstGeom>
                    <a:ln>
                      <a:noFill/>
                    </a:ln>
                    <a:extLst>
                      <a:ext uri="{53640926-AAD7-44D8-BBD7-CCE9431645EC}">
                        <a14:shadowObscured xmlns:a14="http://schemas.microsoft.com/office/drawing/2010/main"/>
                      </a:ext>
                    </a:extLst>
                  </pic:spPr>
                </pic:pic>
              </a:graphicData>
            </a:graphic>
          </wp:inline>
        </w:drawing>
      </w:r>
    </w:p>
    <w:p w14:paraId="6AB4011E" w14:textId="77777777" w:rsidR="00007599" w:rsidRDefault="00007599" w:rsidP="00263A76">
      <w:pPr>
        <w:ind w:left="720"/>
        <w:jc w:val="center"/>
        <w:rPr>
          <w:rFonts w:ascii="Calibri" w:hAnsi="Calibri" w:cs="Book Antiqua"/>
          <w:i/>
          <w:iCs/>
          <w:noProof/>
          <w:u w:val="single"/>
        </w:rPr>
      </w:pPr>
    </w:p>
    <w:p w14:paraId="49D4AAC3" w14:textId="77777777" w:rsidR="00007599" w:rsidRDefault="00007599" w:rsidP="00007599">
      <w:pPr>
        <w:ind w:left="720"/>
        <w:rPr>
          <w:rFonts w:ascii="Calibri" w:hAnsi="Calibri" w:cs="Book Antiqua"/>
          <w:i/>
          <w:iCs/>
          <w:noProof/>
          <w:u w:val="single"/>
        </w:rPr>
      </w:pPr>
    </w:p>
    <w:p w14:paraId="3CEC60D3" w14:textId="69D6CF9C" w:rsidR="00B42C3F" w:rsidRDefault="00B42C3F" w:rsidP="009F1DA2">
      <w:pPr>
        <w:jc w:val="center"/>
        <w:rPr>
          <w:rFonts w:ascii="Calibri" w:hAnsi="Calibri" w:cs="Book Antiqua"/>
          <w:i/>
          <w:iCs/>
          <w:u w:val="single"/>
        </w:rPr>
      </w:pPr>
    </w:p>
    <w:p w14:paraId="04A9E399" w14:textId="335E3A30" w:rsidR="00DA4D4D" w:rsidRDefault="00DA4D4D" w:rsidP="00DA4D4D">
      <w:pPr>
        <w:ind w:left="720"/>
        <w:jc w:val="both"/>
        <w:rPr>
          <w:rFonts w:ascii="Calibri" w:hAnsi="Calibri" w:cs="Book Antiqua"/>
          <w:i/>
          <w:iCs/>
          <w:u w:val="single"/>
        </w:rPr>
      </w:pPr>
    </w:p>
    <w:p w14:paraId="0B4020A7" w14:textId="34066E9B" w:rsidR="00DE2736" w:rsidRPr="006F647B" w:rsidRDefault="00DE2736" w:rsidP="00DE2736">
      <w:pPr>
        <w:ind w:left="720"/>
        <w:jc w:val="both"/>
        <w:rPr>
          <w:lang w:val="es-AR"/>
        </w:rPr>
      </w:pPr>
    </w:p>
    <w:p w14:paraId="357AD337" w14:textId="2DF16CAF" w:rsidR="00A2466D" w:rsidRPr="00A2466D" w:rsidRDefault="561FE734" w:rsidP="0066569A">
      <w:pPr>
        <w:pStyle w:val="Ttulo1"/>
      </w:pPr>
      <w:bookmarkStart w:id="31" w:name="_Toc453064074"/>
      <w:bookmarkStart w:id="32" w:name="_Toc76652804"/>
      <w:r w:rsidRPr="2A52ABB9">
        <w:t>R</w:t>
      </w:r>
      <w:r w:rsidR="006C78C5">
        <w:t>equisitos</w:t>
      </w:r>
      <w:bookmarkEnd w:id="31"/>
      <w:bookmarkEnd w:id="32"/>
    </w:p>
    <w:p w14:paraId="214A9F87" w14:textId="6E1D174D" w:rsidR="00A2466D" w:rsidRDefault="00A2466D" w:rsidP="00395321">
      <w:pPr>
        <w:pStyle w:val="Ttulo2"/>
        <w:rPr>
          <w:i/>
        </w:rPr>
      </w:pPr>
      <w:bookmarkStart w:id="33" w:name="_Toc453064075"/>
      <w:bookmarkStart w:id="34" w:name="_Toc76652805"/>
      <w:r w:rsidRPr="311A3A62">
        <w:t>Funcionales</w:t>
      </w:r>
      <w:bookmarkEnd w:id="33"/>
      <w:bookmarkEnd w:id="34"/>
    </w:p>
    <w:p w14:paraId="63C08769" w14:textId="7EFDE705" w:rsidR="2F7F5268" w:rsidRPr="00535B92" w:rsidRDefault="2F7F5268" w:rsidP="00D01BB1">
      <w:pPr>
        <w:pStyle w:val="Prrafodelista"/>
        <w:numPr>
          <w:ilvl w:val="0"/>
          <w:numId w:val="6"/>
        </w:numPr>
        <w:rPr>
          <w:rFonts w:ascii="Calibri" w:eastAsia="Calibri" w:hAnsi="Calibri" w:cs="Calibri"/>
          <w:i/>
          <w:iCs/>
        </w:rPr>
      </w:pPr>
      <w:r w:rsidRPr="00535B92">
        <w:rPr>
          <w:rFonts w:ascii="Calibri" w:eastAsia="Calibri" w:hAnsi="Calibri" w:cs="Calibri"/>
          <w:i/>
          <w:iCs/>
          <w:lang w:val="es"/>
        </w:rPr>
        <w:t xml:space="preserve">El vendedor podrá asignar clientes a los mecánicos (Servicio al cliente) (Solo 7 clientes al día por mecánico y son agregados en forma de cola) </w:t>
      </w:r>
    </w:p>
    <w:p w14:paraId="70A8C643" w14:textId="6B3CB703" w:rsidR="2F7F5268" w:rsidRPr="00535B92" w:rsidRDefault="2F7F5268" w:rsidP="00D01BB1">
      <w:pPr>
        <w:pStyle w:val="Prrafodelista"/>
        <w:numPr>
          <w:ilvl w:val="0"/>
          <w:numId w:val="6"/>
        </w:numPr>
        <w:rPr>
          <w:rFonts w:ascii="Calibri" w:eastAsia="Calibri" w:hAnsi="Calibri" w:cs="Calibri"/>
          <w:i/>
          <w:iCs/>
        </w:rPr>
      </w:pPr>
      <w:r w:rsidRPr="113DDEBB">
        <w:rPr>
          <w:rFonts w:ascii="Calibri" w:eastAsia="Calibri" w:hAnsi="Calibri" w:cs="Calibri"/>
          <w:i/>
          <w:iCs/>
          <w:lang w:val="es"/>
        </w:rPr>
        <w:t>El vendedor podrá vender autopartes solo si el producto está en el inventario</w:t>
      </w:r>
    </w:p>
    <w:p w14:paraId="2CC2298F" w14:textId="3FEEAD50" w:rsidR="6AEE5F3F" w:rsidRDefault="6AEE5F3F" w:rsidP="00D01BB1">
      <w:pPr>
        <w:pStyle w:val="Prrafodelista"/>
        <w:numPr>
          <w:ilvl w:val="0"/>
          <w:numId w:val="6"/>
        </w:numPr>
        <w:rPr>
          <w:i/>
          <w:iCs/>
          <w:lang w:val="es"/>
        </w:rPr>
      </w:pPr>
      <w:r w:rsidRPr="113DDEBB">
        <w:rPr>
          <w:rFonts w:ascii="Calibri" w:eastAsia="Calibri" w:hAnsi="Calibri" w:cs="Calibri"/>
          <w:i/>
          <w:iCs/>
          <w:lang w:val="es"/>
        </w:rPr>
        <w:t>El vendedor</w:t>
      </w:r>
      <w:r w:rsidR="17D6AE33" w:rsidRPr="113DDEBB">
        <w:rPr>
          <w:rFonts w:ascii="Calibri" w:eastAsia="Calibri" w:hAnsi="Calibri" w:cs="Calibri"/>
          <w:i/>
          <w:iCs/>
          <w:lang w:val="es"/>
        </w:rPr>
        <w:t xml:space="preserve"> y el gerente</w:t>
      </w:r>
      <w:r w:rsidRPr="113DDEBB">
        <w:rPr>
          <w:rFonts w:ascii="Calibri" w:eastAsia="Calibri" w:hAnsi="Calibri" w:cs="Calibri"/>
          <w:i/>
          <w:iCs/>
          <w:lang w:val="es"/>
        </w:rPr>
        <w:t xml:space="preserve"> podr</w:t>
      </w:r>
      <w:r w:rsidR="03C8964D" w:rsidRPr="113DDEBB">
        <w:rPr>
          <w:rFonts w:ascii="Calibri" w:eastAsia="Calibri" w:hAnsi="Calibri" w:cs="Calibri"/>
          <w:i/>
          <w:iCs/>
          <w:lang w:val="es"/>
        </w:rPr>
        <w:t>án</w:t>
      </w:r>
      <w:r w:rsidRPr="113DDEBB">
        <w:rPr>
          <w:rFonts w:ascii="Calibri" w:eastAsia="Calibri" w:hAnsi="Calibri" w:cs="Calibri"/>
          <w:i/>
          <w:iCs/>
          <w:lang w:val="es"/>
        </w:rPr>
        <w:t xml:space="preserve"> buscar la autoparte </w:t>
      </w:r>
      <w:r w:rsidR="0C8EE773" w:rsidRPr="113DDEBB">
        <w:rPr>
          <w:rFonts w:ascii="Calibri" w:eastAsia="Calibri" w:hAnsi="Calibri" w:cs="Calibri"/>
          <w:i/>
          <w:iCs/>
          <w:lang w:val="es"/>
        </w:rPr>
        <w:t>que desea</w:t>
      </w:r>
      <w:r w:rsidR="74EFECF2" w:rsidRPr="113DDEBB">
        <w:rPr>
          <w:rFonts w:ascii="Calibri" w:eastAsia="Calibri" w:hAnsi="Calibri" w:cs="Calibri"/>
          <w:i/>
          <w:iCs/>
          <w:lang w:val="es"/>
        </w:rPr>
        <w:t>n</w:t>
      </w:r>
      <w:r w:rsidR="0C8EE773" w:rsidRPr="113DDEBB">
        <w:rPr>
          <w:rFonts w:ascii="Calibri" w:eastAsia="Calibri" w:hAnsi="Calibri" w:cs="Calibri"/>
          <w:i/>
          <w:iCs/>
          <w:lang w:val="es"/>
        </w:rPr>
        <w:t xml:space="preserve"> con la ayuda de un campo que al ingresar el nombre, aparecerá </w:t>
      </w:r>
      <w:r w:rsidR="5E934263" w:rsidRPr="113DDEBB">
        <w:rPr>
          <w:rFonts w:ascii="Calibri" w:eastAsia="Calibri" w:hAnsi="Calibri" w:cs="Calibri"/>
          <w:i/>
          <w:iCs/>
          <w:lang w:val="es"/>
        </w:rPr>
        <w:t xml:space="preserve">resaltado </w:t>
      </w:r>
      <w:r w:rsidR="0C8EE773" w:rsidRPr="113DDEBB">
        <w:rPr>
          <w:rFonts w:ascii="Calibri" w:eastAsia="Calibri" w:hAnsi="Calibri" w:cs="Calibri"/>
          <w:i/>
          <w:iCs/>
          <w:lang w:val="es"/>
        </w:rPr>
        <w:t>en la lista.</w:t>
      </w:r>
    </w:p>
    <w:p w14:paraId="35AFFAD2" w14:textId="7499C7E1" w:rsidR="7250ADF3" w:rsidRDefault="7250ADF3" w:rsidP="00D01BB1">
      <w:pPr>
        <w:pStyle w:val="Prrafodelista"/>
        <w:numPr>
          <w:ilvl w:val="0"/>
          <w:numId w:val="6"/>
        </w:numPr>
        <w:rPr>
          <w:rFonts w:ascii="Calibri" w:eastAsia="Calibri" w:hAnsi="Calibri" w:cs="Calibri"/>
          <w:i/>
          <w:iCs/>
          <w:lang w:val="es"/>
        </w:rPr>
      </w:pPr>
      <w:r w:rsidRPr="113DDEBB">
        <w:rPr>
          <w:rFonts w:ascii="Calibri" w:eastAsia="Calibri" w:hAnsi="Calibri" w:cs="Calibri"/>
          <w:i/>
          <w:iCs/>
          <w:lang w:val="es"/>
        </w:rPr>
        <w:t>El vendedor podrá consultar precio de las autopartes (Si el cliente busca precio)</w:t>
      </w:r>
    </w:p>
    <w:p w14:paraId="794A3218" w14:textId="6DC7994F" w:rsidR="2F7F5268" w:rsidRPr="00535B92" w:rsidRDefault="2F7F5268" w:rsidP="00D01BB1">
      <w:pPr>
        <w:pStyle w:val="Prrafodelista"/>
        <w:numPr>
          <w:ilvl w:val="0"/>
          <w:numId w:val="6"/>
        </w:numPr>
        <w:rPr>
          <w:rFonts w:ascii="Calibri" w:eastAsia="Calibri" w:hAnsi="Calibri" w:cs="Calibri"/>
          <w:i/>
          <w:iCs/>
          <w:lang w:val="es"/>
        </w:rPr>
      </w:pPr>
      <w:r w:rsidRPr="00535B92">
        <w:rPr>
          <w:rFonts w:ascii="Calibri" w:eastAsia="Calibri" w:hAnsi="Calibri" w:cs="Calibri"/>
          <w:i/>
          <w:iCs/>
          <w:lang w:val="es"/>
        </w:rPr>
        <w:t xml:space="preserve">El mecánico podrá ingresar el diagnóstico del </w:t>
      </w:r>
      <w:r w:rsidR="004736A0" w:rsidRPr="00535B92">
        <w:rPr>
          <w:rFonts w:ascii="Calibri" w:eastAsia="Calibri" w:hAnsi="Calibri" w:cs="Calibri"/>
          <w:i/>
          <w:iCs/>
          <w:lang w:val="es"/>
        </w:rPr>
        <w:t>vehículo,</w:t>
      </w:r>
      <w:r w:rsidR="4C9FCC01" w:rsidRPr="00535B92">
        <w:rPr>
          <w:rFonts w:ascii="Calibri" w:eastAsia="Calibri" w:hAnsi="Calibri" w:cs="Calibri"/>
          <w:i/>
          <w:iCs/>
          <w:lang w:val="es"/>
        </w:rPr>
        <w:t xml:space="preserve"> así como el servicio que requiera el vehículo:</w:t>
      </w:r>
    </w:p>
    <w:p w14:paraId="272F35D7" w14:textId="3264A0CB" w:rsidR="4C9FCC01" w:rsidRPr="00535B92" w:rsidRDefault="4C9FCC01" w:rsidP="00D01BB1">
      <w:pPr>
        <w:pStyle w:val="Prrafodelista"/>
        <w:numPr>
          <w:ilvl w:val="1"/>
          <w:numId w:val="6"/>
        </w:numPr>
        <w:rPr>
          <w:i/>
          <w:iCs/>
          <w:lang w:val="es"/>
        </w:rPr>
      </w:pPr>
      <w:r w:rsidRPr="00535B92">
        <w:rPr>
          <w:rFonts w:ascii="Calibri" w:eastAsia="Calibri" w:hAnsi="Calibri" w:cs="Calibri"/>
          <w:i/>
          <w:iCs/>
          <w:lang w:val="es"/>
        </w:rPr>
        <w:t>Enderezada</w:t>
      </w:r>
    </w:p>
    <w:p w14:paraId="7DC8DE4C" w14:textId="7EDA9377" w:rsidR="4C9FCC01" w:rsidRPr="00535B92" w:rsidRDefault="4C9FCC01" w:rsidP="00D01BB1">
      <w:pPr>
        <w:pStyle w:val="Prrafodelista"/>
        <w:numPr>
          <w:ilvl w:val="1"/>
          <w:numId w:val="6"/>
        </w:numPr>
        <w:rPr>
          <w:i/>
          <w:iCs/>
          <w:lang w:val="es"/>
        </w:rPr>
      </w:pPr>
      <w:r w:rsidRPr="00535B92">
        <w:rPr>
          <w:rFonts w:ascii="Calibri" w:eastAsia="Calibri" w:hAnsi="Calibri" w:cs="Calibri"/>
          <w:i/>
          <w:iCs/>
          <w:lang w:val="es"/>
        </w:rPr>
        <w:t>Electrónica</w:t>
      </w:r>
    </w:p>
    <w:p w14:paraId="32B0EB6E" w14:textId="68740D15" w:rsidR="4C9FCC01" w:rsidRPr="00535B92" w:rsidRDefault="4C9FCC01" w:rsidP="00D01BB1">
      <w:pPr>
        <w:pStyle w:val="Prrafodelista"/>
        <w:numPr>
          <w:ilvl w:val="1"/>
          <w:numId w:val="6"/>
        </w:numPr>
        <w:rPr>
          <w:i/>
          <w:iCs/>
          <w:lang w:val="es"/>
        </w:rPr>
      </w:pPr>
      <w:r w:rsidRPr="00535B92">
        <w:rPr>
          <w:rFonts w:ascii="Calibri" w:eastAsia="Calibri" w:hAnsi="Calibri" w:cs="Calibri"/>
          <w:i/>
          <w:iCs/>
          <w:lang w:val="es"/>
        </w:rPr>
        <w:t>Pintura</w:t>
      </w:r>
    </w:p>
    <w:p w14:paraId="186369E0" w14:textId="1C2464BD" w:rsidR="2F7F5268" w:rsidRPr="00535B92" w:rsidRDefault="2F7F5268" w:rsidP="00D01BB1">
      <w:pPr>
        <w:pStyle w:val="Prrafodelista"/>
        <w:numPr>
          <w:ilvl w:val="0"/>
          <w:numId w:val="6"/>
        </w:numPr>
        <w:rPr>
          <w:rFonts w:ascii="Calibri" w:eastAsia="Calibri" w:hAnsi="Calibri" w:cs="Calibri"/>
          <w:i/>
          <w:iCs/>
        </w:rPr>
      </w:pPr>
      <w:r w:rsidRPr="00535B92">
        <w:rPr>
          <w:rFonts w:ascii="Calibri" w:eastAsia="Calibri" w:hAnsi="Calibri" w:cs="Calibri"/>
          <w:i/>
          <w:iCs/>
          <w:lang w:val="es"/>
        </w:rPr>
        <w:t xml:space="preserve">El mecánico podrá enviar un email al cliente detallando los costos y para que vaya a retirar su vehículo </w:t>
      </w:r>
    </w:p>
    <w:p w14:paraId="1C45EDD3" w14:textId="000C890B" w:rsidR="2F7F5268" w:rsidRPr="00535B92" w:rsidRDefault="2F7F5268" w:rsidP="00D01BB1">
      <w:pPr>
        <w:pStyle w:val="Prrafodelista"/>
        <w:numPr>
          <w:ilvl w:val="0"/>
          <w:numId w:val="6"/>
        </w:numPr>
        <w:rPr>
          <w:rFonts w:ascii="Calibri" w:eastAsia="Calibri" w:hAnsi="Calibri" w:cs="Calibri"/>
          <w:i/>
          <w:iCs/>
        </w:rPr>
      </w:pPr>
      <w:r w:rsidRPr="00535B92">
        <w:rPr>
          <w:rFonts w:ascii="Calibri" w:eastAsia="Calibri" w:hAnsi="Calibri" w:cs="Calibri"/>
          <w:i/>
          <w:iCs/>
          <w:lang w:val="es"/>
        </w:rPr>
        <w:t xml:space="preserve">El gerente podrá ingresar al proveedor al sistema para guardar sus datos </w:t>
      </w:r>
    </w:p>
    <w:p w14:paraId="08F34D1C" w14:textId="7656FC62" w:rsidR="07ABF2BA" w:rsidRPr="00535B92" w:rsidRDefault="07ABF2BA" w:rsidP="00D01BB1">
      <w:pPr>
        <w:pStyle w:val="Prrafodelista"/>
        <w:numPr>
          <w:ilvl w:val="1"/>
          <w:numId w:val="6"/>
        </w:numPr>
        <w:rPr>
          <w:i/>
          <w:iCs/>
        </w:rPr>
      </w:pPr>
      <w:r w:rsidRPr="00535B92">
        <w:rPr>
          <w:rFonts w:ascii="Calibri" w:eastAsia="Calibri" w:hAnsi="Calibri" w:cs="Calibri"/>
          <w:i/>
          <w:iCs/>
          <w:lang w:val="es"/>
        </w:rPr>
        <w:t>N</w:t>
      </w:r>
      <w:r w:rsidR="2F7F5268" w:rsidRPr="00535B92">
        <w:rPr>
          <w:rFonts w:ascii="Calibri" w:eastAsia="Calibri" w:hAnsi="Calibri" w:cs="Calibri"/>
          <w:i/>
          <w:iCs/>
          <w:lang w:val="es"/>
        </w:rPr>
        <w:t>ombres</w:t>
      </w:r>
    </w:p>
    <w:p w14:paraId="57B40F36" w14:textId="32F2F9ED" w:rsidR="109C4D47" w:rsidRPr="00535B92" w:rsidRDefault="109C4D47" w:rsidP="00D01BB1">
      <w:pPr>
        <w:pStyle w:val="Prrafodelista"/>
        <w:numPr>
          <w:ilvl w:val="1"/>
          <w:numId w:val="6"/>
        </w:numPr>
        <w:rPr>
          <w:i/>
          <w:iCs/>
        </w:rPr>
      </w:pPr>
      <w:r w:rsidRPr="00535B92">
        <w:rPr>
          <w:rFonts w:ascii="Calibri" w:eastAsia="Calibri" w:hAnsi="Calibri" w:cs="Calibri"/>
          <w:i/>
          <w:iCs/>
          <w:lang w:val="es"/>
        </w:rPr>
        <w:t>T</w:t>
      </w:r>
      <w:r w:rsidR="2F7F5268" w:rsidRPr="00535B92">
        <w:rPr>
          <w:rFonts w:ascii="Calibri" w:eastAsia="Calibri" w:hAnsi="Calibri" w:cs="Calibri"/>
          <w:i/>
          <w:iCs/>
          <w:lang w:val="es"/>
        </w:rPr>
        <w:t>eléfono</w:t>
      </w:r>
    </w:p>
    <w:p w14:paraId="47D57848" w14:textId="21DFB5AC" w:rsidR="109C4D47" w:rsidRPr="00535B92" w:rsidRDefault="109C4D47" w:rsidP="00D01BB1">
      <w:pPr>
        <w:pStyle w:val="Prrafodelista"/>
        <w:numPr>
          <w:ilvl w:val="1"/>
          <w:numId w:val="6"/>
        </w:numPr>
        <w:rPr>
          <w:i/>
          <w:iCs/>
        </w:rPr>
      </w:pPr>
      <w:r w:rsidRPr="00535B92">
        <w:rPr>
          <w:rFonts w:ascii="Calibri" w:eastAsia="Calibri" w:hAnsi="Calibri" w:cs="Calibri"/>
          <w:i/>
          <w:iCs/>
          <w:lang w:val="es"/>
        </w:rPr>
        <w:t>C</w:t>
      </w:r>
      <w:r w:rsidR="2F7F5268" w:rsidRPr="00535B92">
        <w:rPr>
          <w:rFonts w:ascii="Calibri" w:eastAsia="Calibri" w:hAnsi="Calibri" w:cs="Calibri"/>
          <w:i/>
          <w:iCs/>
          <w:lang w:val="es"/>
        </w:rPr>
        <w:t>orreo</w:t>
      </w:r>
    </w:p>
    <w:p w14:paraId="3A7D2C13" w14:textId="0D9CE7FE" w:rsidR="46FDF241" w:rsidRPr="00535B92" w:rsidRDefault="46FDF241" w:rsidP="00D01BB1">
      <w:pPr>
        <w:pStyle w:val="Prrafodelista"/>
        <w:numPr>
          <w:ilvl w:val="1"/>
          <w:numId w:val="6"/>
        </w:numPr>
        <w:rPr>
          <w:i/>
          <w:iCs/>
        </w:rPr>
      </w:pPr>
      <w:r w:rsidRPr="00535B92">
        <w:rPr>
          <w:rFonts w:ascii="Calibri" w:eastAsia="Calibri" w:hAnsi="Calibri" w:cs="Calibri"/>
          <w:i/>
          <w:iCs/>
          <w:lang w:val="es"/>
        </w:rPr>
        <w:t>D</w:t>
      </w:r>
      <w:r w:rsidR="2F7F5268" w:rsidRPr="00535B92">
        <w:rPr>
          <w:rFonts w:ascii="Calibri" w:eastAsia="Calibri" w:hAnsi="Calibri" w:cs="Calibri"/>
          <w:i/>
          <w:iCs/>
          <w:lang w:val="es"/>
        </w:rPr>
        <w:t>irección</w:t>
      </w:r>
    </w:p>
    <w:p w14:paraId="2EDB20D0" w14:textId="2ACE8C24" w:rsidR="2F7F5268" w:rsidRPr="00535B92" w:rsidRDefault="2F7F5268" w:rsidP="00D01BB1">
      <w:pPr>
        <w:pStyle w:val="Prrafodelista"/>
        <w:numPr>
          <w:ilvl w:val="0"/>
          <w:numId w:val="6"/>
        </w:numPr>
        <w:rPr>
          <w:rFonts w:ascii="Calibri" w:eastAsia="Calibri" w:hAnsi="Calibri" w:cs="Calibri"/>
          <w:i/>
          <w:iCs/>
        </w:rPr>
      </w:pPr>
      <w:r w:rsidRPr="00535B92">
        <w:rPr>
          <w:rFonts w:ascii="Calibri" w:eastAsia="Calibri" w:hAnsi="Calibri" w:cs="Calibri"/>
          <w:i/>
          <w:iCs/>
          <w:lang w:val="es"/>
        </w:rPr>
        <w:t>El gerente podrá revisar los datos de los proveedores ingresados en el sistema para hacer compras de las autopartes</w:t>
      </w:r>
    </w:p>
    <w:p w14:paraId="2EF1587D" w14:textId="41057B47" w:rsidR="2F7F5268" w:rsidRPr="00535B92" w:rsidRDefault="2F7F5268" w:rsidP="00D01BB1">
      <w:pPr>
        <w:pStyle w:val="Prrafodelista"/>
        <w:numPr>
          <w:ilvl w:val="0"/>
          <w:numId w:val="6"/>
        </w:numPr>
        <w:rPr>
          <w:rFonts w:ascii="Calibri" w:eastAsia="Calibri" w:hAnsi="Calibri" w:cs="Calibri"/>
          <w:i/>
          <w:iCs/>
        </w:rPr>
      </w:pPr>
      <w:r w:rsidRPr="00535B92">
        <w:rPr>
          <w:rFonts w:ascii="Calibri" w:eastAsia="Calibri" w:hAnsi="Calibri" w:cs="Calibri"/>
          <w:i/>
          <w:iCs/>
          <w:lang w:val="es"/>
        </w:rPr>
        <w:t>El gerente podrá actualizar el inventario (Base de datos)</w:t>
      </w:r>
    </w:p>
    <w:p w14:paraId="3DA5C95B" w14:textId="26DDE28A" w:rsidR="2F7F5268" w:rsidRPr="00535B92" w:rsidRDefault="2F7F5268" w:rsidP="00D01BB1">
      <w:pPr>
        <w:pStyle w:val="Prrafodelista"/>
        <w:numPr>
          <w:ilvl w:val="0"/>
          <w:numId w:val="6"/>
        </w:numPr>
        <w:rPr>
          <w:rFonts w:ascii="Calibri" w:eastAsia="Calibri" w:hAnsi="Calibri" w:cs="Calibri"/>
          <w:i/>
          <w:iCs/>
        </w:rPr>
      </w:pPr>
      <w:r w:rsidRPr="00535B92">
        <w:rPr>
          <w:rFonts w:ascii="Calibri" w:eastAsia="Calibri" w:hAnsi="Calibri" w:cs="Calibri"/>
          <w:i/>
          <w:iCs/>
          <w:lang w:val="es"/>
        </w:rPr>
        <w:t>El gerente tendrá habilitado la sección de reporte al finalizar la semana y podrá hacer reportes de la actividad de la compra de autopartes, así como las ventas. (Reporte general)</w:t>
      </w:r>
    </w:p>
    <w:p w14:paraId="55ADB5CF" w14:textId="55987637" w:rsidR="311A3A62" w:rsidRPr="00535B92" w:rsidRDefault="2F7F5268" w:rsidP="00D01BB1">
      <w:pPr>
        <w:pStyle w:val="Prrafodelista"/>
        <w:numPr>
          <w:ilvl w:val="0"/>
          <w:numId w:val="6"/>
        </w:numPr>
        <w:rPr>
          <w:rFonts w:ascii="Calibri" w:eastAsia="Calibri" w:hAnsi="Calibri" w:cs="Calibri"/>
          <w:i/>
          <w:iCs/>
        </w:rPr>
      </w:pPr>
      <w:r w:rsidRPr="113DDEBB">
        <w:rPr>
          <w:rFonts w:ascii="Calibri" w:eastAsia="Calibri" w:hAnsi="Calibri" w:cs="Calibri"/>
          <w:i/>
          <w:iCs/>
          <w:lang w:val="es"/>
        </w:rPr>
        <w:t>El gerente podrá hacer balances de ventas de forma diaria y semanal para conocer la productividad con respecto a los vendedores. (Reporte especifico por vendedor, así se conoce las ganancias de los vendedores)</w:t>
      </w:r>
    </w:p>
    <w:p w14:paraId="625E9555" w14:textId="169EDDE8" w:rsidR="289B3821" w:rsidRDefault="289B3821" w:rsidP="00D01BB1">
      <w:pPr>
        <w:pStyle w:val="Prrafodelista"/>
        <w:numPr>
          <w:ilvl w:val="0"/>
          <w:numId w:val="6"/>
        </w:numPr>
        <w:rPr>
          <w:i/>
          <w:iCs/>
          <w:lang w:val="es"/>
        </w:rPr>
      </w:pPr>
      <w:r w:rsidRPr="113DDEBB">
        <w:rPr>
          <w:rFonts w:ascii="Calibri" w:eastAsia="Calibri" w:hAnsi="Calibri" w:cs="Calibri"/>
          <w:i/>
          <w:iCs/>
          <w:lang w:val="es"/>
        </w:rPr>
        <w:t>El gerente podrá añadir nuevos servicio</w:t>
      </w:r>
      <w:r w:rsidR="00DC1FF4">
        <w:rPr>
          <w:rFonts w:ascii="Calibri" w:eastAsia="Calibri" w:hAnsi="Calibri" w:cs="Calibri"/>
          <w:i/>
          <w:iCs/>
          <w:lang w:val="es"/>
        </w:rPr>
        <w:t>s</w:t>
      </w:r>
      <w:r w:rsidRPr="113DDEBB">
        <w:rPr>
          <w:rFonts w:ascii="Calibri" w:eastAsia="Calibri" w:hAnsi="Calibri" w:cs="Calibri"/>
          <w:i/>
          <w:iCs/>
          <w:lang w:val="es"/>
        </w:rPr>
        <w:t xml:space="preserve"> al sistema</w:t>
      </w:r>
      <w:r w:rsidR="708642C4" w:rsidRPr="113DDEBB">
        <w:rPr>
          <w:rFonts w:ascii="Calibri" w:eastAsia="Calibri" w:hAnsi="Calibri" w:cs="Calibri"/>
          <w:i/>
          <w:iCs/>
          <w:lang w:val="es"/>
        </w:rPr>
        <w:t xml:space="preserve"> para aumentar la productividad del taller.</w:t>
      </w:r>
    </w:p>
    <w:p w14:paraId="04E39D03" w14:textId="62192B66" w:rsidR="113DDEBB" w:rsidRDefault="00E26B5C" w:rsidP="36AAA299">
      <w:pPr>
        <w:pStyle w:val="Ttulo3"/>
        <w:rPr>
          <w:rFonts w:eastAsia="Calibri"/>
        </w:rPr>
      </w:pPr>
      <w:bookmarkStart w:id="35" w:name="_Toc76652806"/>
      <w:r>
        <w:t xml:space="preserve">Lista de </w:t>
      </w:r>
      <w:r w:rsidR="00882B46">
        <w:t>Requisitos</w:t>
      </w:r>
      <w:r w:rsidR="000046D8">
        <w:t xml:space="preserve"> </w:t>
      </w:r>
      <w:r>
        <w:t>Funcionales</w:t>
      </w:r>
      <w:bookmarkEnd w:id="3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36"/>
        <w:gridCol w:w="6197"/>
      </w:tblGrid>
      <w:tr w:rsidR="006116BF" w:rsidRPr="00FC7C87" w14:paraId="30F30FE8" w14:textId="77777777" w:rsidTr="009F1DA2">
        <w:trPr>
          <w:trHeight w:val="495"/>
          <w:jc w:val="center"/>
        </w:trPr>
        <w:tc>
          <w:tcPr>
            <w:tcW w:w="1736" w:type="dxa"/>
            <w:shd w:val="clear" w:color="auto" w:fill="CCCCCC"/>
            <w:vAlign w:val="center"/>
          </w:tcPr>
          <w:p w14:paraId="4CDC0FD8" w14:textId="77777777" w:rsidR="006116BF" w:rsidRPr="00EF5574" w:rsidRDefault="006116BF" w:rsidP="00AB2BFC">
            <w:pPr>
              <w:jc w:val="center"/>
              <w:rPr>
                <w:rFonts w:ascii="Calibri" w:eastAsiaTheme="majorEastAsia" w:hAnsi="Calibri" w:cs="Calibri"/>
                <w:bCs/>
                <w:color w:val="000000" w:themeColor="text1"/>
                <w:lang w:val="es"/>
              </w:rPr>
            </w:pPr>
            <w:r w:rsidRPr="00EF5574">
              <w:rPr>
                <w:rFonts w:ascii="Calibri" w:eastAsiaTheme="majorEastAsia" w:hAnsi="Calibri" w:cs="Calibri"/>
                <w:bCs/>
                <w:color w:val="000000" w:themeColor="text1"/>
                <w:lang w:val="es"/>
              </w:rPr>
              <w:t>Número</w:t>
            </w:r>
          </w:p>
        </w:tc>
        <w:tc>
          <w:tcPr>
            <w:tcW w:w="6197" w:type="dxa"/>
            <w:shd w:val="clear" w:color="auto" w:fill="CCCCCC"/>
            <w:vAlign w:val="center"/>
          </w:tcPr>
          <w:p w14:paraId="3158A65D" w14:textId="19BBDBCB" w:rsidR="006116BF" w:rsidRPr="00EF5574" w:rsidRDefault="006116BF" w:rsidP="00AB2BFC">
            <w:pPr>
              <w:jc w:val="center"/>
              <w:rPr>
                <w:rFonts w:ascii="Calibri" w:eastAsiaTheme="majorEastAsia" w:hAnsi="Calibri" w:cs="Calibri"/>
                <w:color w:val="000000" w:themeColor="text1"/>
                <w:highlight w:val="lightGray"/>
                <w:lang w:val="es"/>
              </w:rPr>
            </w:pPr>
            <w:r w:rsidRPr="00EF5574">
              <w:rPr>
                <w:rFonts w:ascii="Calibri" w:eastAsiaTheme="majorEastAsia" w:hAnsi="Calibri" w:cs="Calibri"/>
                <w:bCs/>
                <w:color w:val="000000" w:themeColor="text1"/>
                <w:lang w:val="es"/>
              </w:rPr>
              <w:t>Requisitos Funcionales</w:t>
            </w:r>
          </w:p>
        </w:tc>
      </w:tr>
      <w:tr w:rsidR="006116BF" w:rsidRPr="00FC7C87" w14:paraId="5A8D6CFD" w14:textId="77777777" w:rsidTr="009F1DA2">
        <w:trPr>
          <w:trHeight w:val="300"/>
          <w:jc w:val="center"/>
        </w:trPr>
        <w:tc>
          <w:tcPr>
            <w:tcW w:w="1736" w:type="dxa"/>
            <w:shd w:val="clear" w:color="auto" w:fill="CCCCCC"/>
            <w:vAlign w:val="center"/>
          </w:tcPr>
          <w:p w14:paraId="77B6141D" w14:textId="61331C01" w:rsidR="006116BF" w:rsidRPr="00707B42" w:rsidRDefault="00D764DD" w:rsidP="00AB2BFC">
            <w:pPr>
              <w:jc w:val="center"/>
              <w:rPr>
                <w:rFonts w:ascii="Calibri" w:eastAsiaTheme="majorEastAsia" w:hAnsi="Calibri" w:cs="Calibri"/>
                <w:b/>
                <w:bCs/>
                <w:i/>
                <w:lang w:val="es"/>
              </w:rPr>
            </w:pPr>
            <w:r>
              <w:rPr>
                <w:rFonts w:ascii="Calibri" w:eastAsiaTheme="majorEastAsia" w:hAnsi="Calibri" w:cs="Calibri"/>
                <w:b/>
                <w:bCs/>
                <w:i/>
                <w:iCs/>
                <w:lang w:val="es"/>
              </w:rPr>
              <w:fldChar w:fldCharType="begin"/>
            </w:r>
            <w:r>
              <w:rPr>
                <w:rFonts w:ascii="Calibri" w:eastAsiaTheme="majorEastAsia" w:hAnsi="Calibri" w:cs="Calibri"/>
                <w:b/>
                <w:bCs/>
                <w:i/>
                <w:lang w:val="es"/>
              </w:rPr>
              <w:instrText xml:space="preserve"> REF RF01 \h </w:instrText>
            </w:r>
            <w:r>
              <w:rPr>
                <w:rFonts w:ascii="Calibri" w:eastAsiaTheme="majorEastAsia" w:hAnsi="Calibri" w:cs="Calibri"/>
                <w:b/>
                <w:bCs/>
                <w:i/>
                <w:iCs/>
                <w:lang w:val="es"/>
              </w:rPr>
            </w:r>
            <w:r>
              <w:rPr>
                <w:rFonts w:ascii="Calibri" w:eastAsiaTheme="majorEastAsia" w:hAnsi="Calibri" w:cs="Calibri"/>
                <w:b/>
                <w:bCs/>
                <w:i/>
                <w:iCs/>
                <w:lang w:val="es"/>
              </w:rPr>
              <w:fldChar w:fldCharType="separate"/>
            </w:r>
            <w:r w:rsidRPr="00274759">
              <w:rPr>
                <w:rFonts w:ascii="Calibri" w:hAnsi="Calibri" w:cs="Calibri"/>
                <w:b/>
                <w:bCs/>
                <w:i/>
                <w:iCs/>
                <w:lang w:val="es-419"/>
              </w:rPr>
              <w:t>RF-01</w:t>
            </w:r>
            <w:r>
              <w:rPr>
                <w:rFonts w:ascii="Calibri" w:eastAsiaTheme="majorEastAsia" w:hAnsi="Calibri" w:cs="Calibri"/>
                <w:b/>
                <w:bCs/>
                <w:i/>
                <w:iCs/>
                <w:lang w:val="es"/>
              </w:rPr>
              <w:fldChar w:fldCharType="end"/>
            </w:r>
          </w:p>
        </w:tc>
        <w:tc>
          <w:tcPr>
            <w:tcW w:w="6197" w:type="dxa"/>
            <w:vAlign w:val="center"/>
          </w:tcPr>
          <w:p w14:paraId="1F2E9EC3" w14:textId="4F8C7B07" w:rsidR="006116BF" w:rsidRPr="00FC7C87" w:rsidRDefault="00415780" w:rsidP="00AB2BFC">
            <w:pPr>
              <w:rPr>
                <w:rFonts w:ascii="Calibri" w:eastAsiaTheme="majorEastAsia" w:hAnsi="Calibri" w:cs="Calibri"/>
                <w:i/>
                <w:lang w:val="es-419"/>
              </w:rPr>
            </w:pPr>
            <w:r w:rsidRPr="113DDEBB">
              <w:rPr>
                <w:rFonts w:ascii="Calibri" w:hAnsi="Calibri" w:cs="Calibri"/>
                <w:i/>
                <w:iCs/>
                <w:kern w:val="24"/>
                <w:lang w:val="es-419"/>
              </w:rPr>
              <w:t>Asignar mecánico</w:t>
            </w:r>
          </w:p>
        </w:tc>
      </w:tr>
      <w:tr w:rsidR="006116BF" w:rsidRPr="00FC7C87" w14:paraId="3E21A771" w14:textId="77777777" w:rsidTr="009F1DA2">
        <w:trPr>
          <w:trHeight w:val="270"/>
          <w:jc w:val="center"/>
        </w:trPr>
        <w:tc>
          <w:tcPr>
            <w:tcW w:w="1736" w:type="dxa"/>
            <w:shd w:val="clear" w:color="auto" w:fill="CCCCCC"/>
            <w:vAlign w:val="center"/>
          </w:tcPr>
          <w:p w14:paraId="7E9B110E" w14:textId="6F7E1E82" w:rsidR="006116BF" w:rsidRPr="00707B42" w:rsidRDefault="00D764DD" w:rsidP="00AB2BFC">
            <w:pPr>
              <w:jc w:val="center"/>
              <w:rPr>
                <w:rFonts w:ascii="Calibri" w:eastAsiaTheme="majorEastAsia" w:hAnsi="Calibri" w:cs="Calibri"/>
                <w:b/>
                <w:bCs/>
                <w:i/>
                <w:lang w:val="es"/>
              </w:rPr>
            </w:pPr>
            <w:r>
              <w:rPr>
                <w:rFonts w:ascii="Calibri" w:eastAsiaTheme="majorEastAsia" w:hAnsi="Calibri" w:cs="Calibri"/>
                <w:b/>
                <w:bCs/>
                <w:i/>
                <w:iCs/>
                <w:lang w:val="es"/>
              </w:rPr>
              <w:fldChar w:fldCharType="begin"/>
            </w:r>
            <w:r>
              <w:rPr>
                <w:rFonts w:ascii="Calibri" w:eastAsiaTheme="majorEastAsia" w:hAnsi="Calibri" w:cs="Calibri"/>
                <w:b/>
                <w:bCs/>
                <w:i/>
                <w:lang w:val="es"/>
              </w:rPr>
              <w:instrText xml:space="preserve"> REF RF02 \h </w:instrText>
            </w:r>
            <w:r>
              <w:rPr>
                <w:rFonts w:ascii="Calibri" w:eastAsiaTheme="majorEastAsia" w:hAnsi="Calibri" w:cs="Calibri"/>
                <w:b/>
                <w:bCs/>
                <w:i/>
                <w:iCs/>
                <w:lang w:val="es"/>
              </w:rPr>
            </w:r>
            <w:r>
              <w:rPr>
                <w:rFonts w:ascii="Calibri" w:eastAsiaTheme="majorEastAsia" w:hAnsi="Calibri" w:cs="Calibri"/>
                <w:b/>
                <w:bCs/>
                <w:i/>
                <w:iCs/>
                <w:lang w:val="es"/>
              </w:rPr>
              <w:fldChar w:fldCharType="separate"/>
            </w:r>
            <w:r w:rsidRPr="00535B92">
              <w:rPr>
                <w:rFonts w:ascii="Calibri" w:hAnsi="Calibri" w:cs="Calibri"/>
                <w:b/>
                <w:bCs/>
                <w:i/>
                <w:iCs/>
                <w:lang w:val="es-419"/>
              </w:rPr>
              <w:t>RF-</w:t>
            </w:r>
            <w:r>
              <w:rPr>
                <w:rFonts w:ascii="Calibri" w:hAnsi="Calibri" w:cs="Calibri"/>
                <w:b/>
                <w:bCs/>
                <w:i/>
                <w:iCs/>
                <w:lang w:val="es-419"/>
              </w:rPr>
              <w:t>0</w:t>
            </w:r>
            <w:r w:rsidRPr="00535B92">
              <w:rPr>
                <w:rFonts w:ascii="Calibri" w:hAnsi="Calibri" w:cs="Calibri"/>
                <w:b/>
                <w:bCs/>
                <w:i/>
                <w:iCs/>
                <w:lang w:val="es-419"/>
              </w:rPr>
              <w:t>2</w:t>
            </w:r>
            <w:r>
              <w:rPr>
                <w:rFonts w:ascii="Calibri" w:eastAsiaTheme="majorEastAsia" w:hAnsi="Calibri" w:cs="Calibri"/>
                <w:b/>
                <w:bCs/>
                <w:i/>
                <w:iCs/>
                <w:lang w:val="es"/>
              </w:rPr>
              <w:fldChar w:fldCharType="end"/>
            </w:r>
          </w:p>
        </w:tc>
        <w:tc>
          <w:tcPr>
            <w:tcW w:w="6197" w:type="dxa"/>
            <w:vAlign w:val="center"/>
          </w:tcPr>
          <w:p w14:paraId="1DEA3C8D" w14:textId="1BBFB848" w:rsidR="006116BF" w:rsidRPr="00FC7C87" w:rsidRDefault="003A322D" w:rsidP="00AB2BFC">
            <w:pPr>
              <w:rPr>
                <w:rFonts w:ascii="Calibri" w:eastAsiaTheme="majorEastAsia" w:hAnsi="Calibri" w:cs="Calibri"/>
                <w:i/>
                <w:lang w:val="es"/>
              </w:rPr>
            </w:pPr>
            <w:r>
              <w:rPr>
                <w:rFonts w:ascii="Calibri" w:hAnsi="Calibri" w:cs="Calibri"/>
                <w:i/>
                <w:iCs/>
                <w:lang w:val="es-419"/>
              </w:rPr>
              <w:t>Registrar Venta</w:t>
            </w:r>
          </w:p>
        </w:tc>
      </w:tr>
      <w:tr w:rsidR="006116BF" w:rsidRPr="00FC7C87" w14:paraId="52BE6958" w14:textId="77777777" w:rsidTr="009F1DA2">
        <w:trPr>
          <w:trHeight w:val="270"/>
          <w:jc w:val="center"/>
        </w:trPr>
        <w:tc>
          <w:tcPr>
            <w:tcW w:w="1736" w:type="dxa"/>
            <w:shd w:val="clear" w:color="auto" w:fill="CCCCCC"/>
            <w:vAlign w:val="center"/>
          </w:tcPr>
          <w:p w14:paraId="2C217910" w14:textId="6470196D" w:rsidR="006116BF" w:rsidRPr="00707B42" w:rsidRDefault="00D764DD" w:rsidP="00AB2BFC">
            <w:pPr>
              <w:jc w:val="center"/>
              <w:rPr>
                <w:rFonts w:ascii="Calibri" w:eastAsiaTheme="majorEastAsia" w:hAnsi="Calibri" w:cs="Calibri"/>
                <w:b/>
                <w:bCs/>
                <w:i/>
                <w:lang w:val="es"/>
              </w:rPr>
            </w:pPr>
            <w:r>
              <w:rPr>
                <w:rFonts w:ascii="Calibri" w:eastAsiaTheme="majorEastAsia" w:hAnsi="Calibri" w:cs="Calibri"/>
                <w:b/>
                <w:bCs/>
                <w:i/>
                <w:iCs/>
                <w:lang w:val="es"/>
              </w:rPr>
              <w:fldChar w:fldCharType="begin"/>
            </w:r>
            <w:r>
              <w:rPr>
                <w:rFonts w:ascii="Calibri" w:eastAsiaTheme="majorEastAsia" w:hAnsi="Calibri" w:cs="Calibri"/>
                <w:b/>
                <w:bCs/>
                <w:i/>
                <w:lang w:val="es"/>
              </w:rPr>
              <w:instrText xml:space="preserve"> REF RF03 \h </w:instrText>
            </w:r>
            <w:r>
              <w:rPr>
                <w:rFonts w:ascii="Calibri" w:eastAsiaTheme="majorEastAsia" w:hAnsi="Calibri" w:cs="Calibri"/>
                <w:b/>
                <w:bCs/>
                <w:i/>
                <w:iCs/>
                <w:lang w:val="es"/>
              </w:rPr>
            </w:r>
            <w:r>
              <w:rPr>
                <w:rFonts w:ascii="Calibri" w:eastAsiaTheme="majorEastAsia" w:hAnsi="Calibri" w:cs="Calibri"/>
                <w:b/>
                <w:bCs/>
                <w:i/>
                <w:iCs/>
                <w:lang w:val="es"/>
              </w:rPr>
              <w:fldChar w:fldCharType="separate"/>
            </w:r>
            <w:r w:rsidRPr="00535B92">
              <w:rPr>
                <w:rFonts w:ascii="Calibri" w:hAnsi="Calibri" w:cs="Calibri"/>
                <w:b/>
                <w:bCs/>
                <w:i/>
                <w:iCs/>
                <w:lang w:val="es-419"/>
              </w:rPr>
              <w:t>RF-</w:t>
            </w:r>
            <w:r>
              <w:rPr>
                <w:rFonts w:ascii="Calibri" w:hAnsi="Calibri" w:cs="Calibri"/>
                <w:b/>
                <w:bCs/>
                <w:i/>
                <w:iCs/>
                <w:lang w:val="es-419"/>
              </w:rPr>
              <w:t>0</w:t>
            </w:r>
            <w:r w:rsidRPr="00535B92">
              <w:rPr>
                <w:rFonts w:ascii="Calibri" w:hAnsi="Calibri" w:cs="Calibri"/>
                <w:b/>
                <w:bCs/>
                <w:i/>
                <w:iCs/>
                <w:lang w:val="es-419"/>
              </w:rPr>
              <w:t>3</w:t>
            </w:r>
            <w:r>
              <w:rPr>
                <w:rFonts w:ascii="Calibri" w:eastAsiaTheme="majorEastAsia" w:hAnsi="Calibri" w:cs="Calibri"/>
                <w:b/>
                <w:bCs/>
                <w:i/>
                <w:iCs/>
                <w:lang w:val="es"/>
              </w:rPr>
              <w:fldChar w:fldCharType="end"/>
            </w:r>
          </w:p>
        </w:tc>
        <w:tc>
          <w:tcPr>
            <w:tcW w:w="6197" w:type="dxa"/>
            <w:vAlign w:val="center"/>
          </w:tcPr>
          <w:p w14:paraId="1B2E1A94" w14:textId="3E9A3859" w:rsidR="006116BF" w:rsidRPr="00FC7C87" w:rsidRDefault="00415780" w:rsidP="00AB2BFC">
            <w:pPr>
              <w:rPr>
                <w:rFonts w:ascii="Calibri" w:eastAsiaTheme="majorEastAsia" w:hAnsi="Calibri" w:cs="Calibri"/>
                <w:i/>
                <w:iCs/>
                <w:lang w:val="es"/>
              </w:rPr>
            </w:pPr>
            <w:r w:rsidRPr="1B411476">
              <w:rPr>
                <w:rFonts w:ascii="Calibri" w:hAnsi="Calibri" w:cs="Calibri"/>
                <w:i/>
                <w:iCs/>
                <w:lang w:val="es-419"/>
              </w:rPr>
              <w:t>Ingresar</w:t>
            </w:r>
            <w:r w:rsidRPr="00535B92">
              <w:rPr>
                <w:rFonts w:ascii="Calibri" w:hAnsi="Calibri" w:cs="Calibri"/>
                <w:i/>
                <w:lang w:val="es-419"/>
              </w:rPr>
              <w:t xml:space="preserve"> diagnóstico</w:t>
            </w:r>
          </w:p>
        </w:tc>
      </w:tr>
      <w:tr w:rsidR="006116BF" w:rsidRPr="00FC7C87" w14:paraId="75F7B7A0" w14:textId="77777777" w:rsidTr="009F1DA2">
        <w:trPr>
          <w:trHeight w:val="270"/>
          <w:jc w:val="center"/>
        </w:trPr>
        <w:tc>
          <w:tcPr>
            <w:tcW w:w="1736" w:type="dxa"/>
            <w:shd w:val="clear" w:color="auto" w:fill="CCCCCC"/>
            <w:vAlign w:val="center"/>
          </w:tcPr>
          <w:p w14:paraId="6DDC3D0B" w14:textId="3570769C" w:rsidR="006116BF" w:rsidRPr="00707B42" w:rsidRDefault="00D764DD" w:rsidP="00AB2BFC">
            <w:pPr>
              <w:jc w:val="center"/>
              <w:rPr>
                <w:rFonts w:ascii="Calibri" w:eastAsiaTheme="majorEastAsia" w:hAnsi="Calibri" w:cs="Calibri"/>
                <w:b/>
                <w:bCs/>
                <w:i/>
                <w:lang w:val="es"/>
              </w:rPr>
            </w:pPr>
            <w:r>
              <w:rPr>
                <w:rFonts w:ascii="Calibri" w:eastAsiaTheme="majorEastAsia" w:hAnsi="Calibri" w:cs="Calibri"/>
                <w:b/>
                <w:bCs/>
                <w:i/>
                <w:iCs/>
                <w:lang w:val="es"/>
              </w:rPr>
              <w:fldChar w:fldCharType="begin"/>
            </w:r>
            <w:r>
              <w:rPr>
                <w:rFonts w:ascii="Calibri" w:eastAsiaTheme="majorEastAsia" w:hAnsi="Calibri" w:cs="Calibri"/>
                <w:b/>
                <w:bCs/>
                <w:i/>
                <w:lang w:val="es"/>
              </w:rPr>
              <w:instrText xml:space="preserve"> REF RF04 \h </w:instrText>
            </w:r>
            <w:r>
              <w:rPr>
                <w:rFonts w:ascii="Calibri" w:eastAsiaTheme="majorEastAsia" w:hAnsi="Calibri" w:cs="Calibri"/>
                <w:b/>
                <w:bCs/>
                <w:i/>
                <w:iCs/>
                <w:lang w:val="es"/>
              </w:rPr>
            </w:r>
            <w:r>
              <w:rPr>
                <w:rFonts w:ascii="Calibri" w:eastAsiaTheme="majorEastAsia" w:hAnsi="Calibri" w:cs="Calibri"/>
                <w:b/>
                <w:bCs/>
                <w:i/>
                <w:iCs/>
                <w:lang w:val="es"/>
              </w:rPr>
              <w:fldChar w:fldCharType="separate"/>
            </w:r>
            <w:r w:rsidRPr="00535B92">
              <w:rPr>
                <w:rFonts w:ascii="Calibri" w:hAnsi="Calibri" w:cs="Calibri"/>
                <w:b/>
                <w:bCs/>
                <w:i/>
                <w:iCs/>
                <w:lang w:val="es-419"/>
              </w:rPr>
              <w:t>RF-</w:t>
            </w:r>
            <w:r>
              <w:rPr>
                <w:rFonts w:ascii="Calibri" w:hAnsi="Calibri" w:cs="Calibri"/>
                <w:b/>
                <w:bCs/>
                <w:i/>
                <w:iCs/>
                <w:lang w:val="es-419"/>
              </w:rPr>
              <w:t>0</w:t>
            </w:r>
            <w:r w:rsidRPr="00535B92">
              <w:rPr>
                <w:rFonts w:ascii="Calibri" w:hAnsi="Calibri" w:cs="Calibri"/>
                <w:b/>
                <w:bCs/>
                <w:i/>
                <w:iCs/>
                <w:lang w:val="es-419"/>
              </w:rPr>
              <w:t>4</w:t>
            </w:r>
            <w:r>
              <w:rPr>
                <w:rFonts w:ascii="Calibri" w:eastAsiaTheme="majorEastAsia" w:hAnsi="Calibri" w:cs="Calibri"/>
                <w:b/>
                <w:bCs/>
                <w:i/>
                <w:iCs/>
                <w:lang w:val="es"/>
              </w:rPr>
              <w:fldChar w:fldCharType="end"/>
            </w:r>
          </w:p>
        </w:tc>
        <w:tc>
          <w:tcPr>
            <w:tcW w:w="6197" w:type="dxa"/>
            <w:vAlign w:val="center"/>
          </w:tcPr>
          <w:p w14:paraId="351EB44D" w14:textId="1851E86F" w:rsidR="006116BF" w:rsidRPr="00FC7C87" w:rsidRDefault="0036773D" w:rsidP="00AB2BFC">
            <w:pPr>
              <w:rPr>
                <w:rFonts w:ascii="Calibri" w:eastAsiaTheme="majorEastAsia" w:hAnsi="Calibri" w:cs="Calibri"/>
                <w:i/>
                <w:iCs/>
                <w:lang w:val="es"/>
              </w:rPr>
            </w:pPr>
            <w:r w:rsidRPr="0036773D">
              <w:rPr>
                <w:rFonts w:ascii="Calibri" w:eastAsiaTheme="majorEastAsia" w:hAnsi="Calibri" w:cs="Calibri"/>
                <w:i/>
                <w:iCs/>
                <w:lang w:val="es"/>
              </w:rPr>
              <w:t>Registrar proveedor</w:t>
            </w:r>
          </w:p>
        </w:tc>
      </w:tr>
      <w:tr w:rsidR="006116BF" w:rsidRPr="00FC7C87" w14:paraId="6030B69B" w14:textId="77777777" w:rsidTr="009F1DA2">
        <w:trPr>
          <w:trHeight w:val="270"/>
          <w:jc w:val="center"/>
        </w:trPr>
        <w:tc>
          <w:tcPr>
            <w:tcW w:w="1736" w:type="dxa"/>
            <w:shd w:val="clear" w:color="auto" w:fill="CCCCCC"/>
            <w:vAlign w:val="center"/>
          </w:tcPr>
          <w:p w14:paraId="3B4C642B" w14:textId="2CE9E26F" w:rsidR="006116BF" w:rsidRPr="00707B42" w:rsidRDefault="00D764DD" w:rsidP="00AB2BFC">
            <w:pPr>
              <w:jc w:val="center"/>
              <w:rPr>
                <w:rFonts w:ascii="Calibri" w:eastAsiaTheme="majorEastAsia" w:hAnsi="Calibri" w:cs="Calibri"/>
                <w:b/>
                <w:bCs/>
                <w:i/>
                <w:lang w:val="es"/>
              </w:rPr>
            </w:pPr>
            <w:r>
              <w:rPr>
                <w:rFonts w:ascii="Calibri" w:eastAsiaTheme="majorEastAsia" w:hAnsi="Calibri" w:cs="Calibri"/>
                <w:b/>
                <w:bCs/>
                <w:i/>
                <w:iCs/>
                <w:lang w:val="es"/>
              </w:rPr>
              <w:fldChar w:fldCharType="begin"/>
            </w:r>
            <w:r>
              <w:rPr>
                <w:rFonts w:ascii="Calibri" w:eastAsiaTheme="majorEastAsia" w:hAnsi="Calibri" w:cs="Calibri"/>
                <w:b/>
                <w:bCs/>
                <w:i/>
                <w:lang w:val="es"/>
              </w:rPr>
              <w:instrText xml:space="preserve"> REF RF05 \h </w:instrText>
            </w:r>
            <w:r>
              <w:rPr>
                <w:rFonts w:ascii="Calibri" w:eastAsiaTheme="majorEastAsia" w:hAnsi="Calibri" w:cs="Calibri"/>
                <w:b/>
                <w:bCs/>
                <w:i/>
                <w:iCs/>
                <w:lang w:val="es"/>
              </w:rPr>
            </w:r>
            <w:r>
              <w:rPr>
                <w:rFonts w:ascii="Calibri" w:eastAsiaTheme="majorEastAsia" w:hAnsi="Calibri" w:cs="Calibri"/>
                <w:b/>
                <w:bCs/>
                <w:i/>
                <w:iCs/>
                <w:lang w:val="es"/>
              </w:rPr>
              <w:fldChar w:fldCharType="separate"/>
            </w:r>
            <w:r w:rsidRPr="00535B92">
              <w:rPr>
                <w:rFonts w:ascii="Calibri" w:hAnsi="Calibri" w:cs="Calibri"/>
                <w:b/>
                <w:bCs/>
                <w:i/>
                <w:iCs/>
                <w:lang w:val="es-419"/>
              </w:rPr>
              <w:t>RF-</w:t>
            </w:r>
            <w:r>
              <w:rPr>
                <w:rFonts w:ascii="Calibri" w:hAnsi="Calibri" w:cs="Calibri"/>
                <w:b/>
                <w:bCs/>
                <w:i/>
                <w:iCs/>
                <w:lang w:val="es-419"/>
              </w:rPr>
              <w:t>0</w:t>
            </w:r>
            <w:r w:rsidRPr="00535B92">
              <w:rPr>
                <w:rFonts w:ascii="Calibri" w:hAnsi="Calibri" w:cs="Calibri"/>
                <w:b/>
                <w:bCs/>
                <w:i/>
                <w:iCs/>
                <w:lang w:val="es-419"/>
              </w:rPr>
              <w:t>5</w:t>
            </w:r>
            <w:r>
              <w:rPr>
                <w:rFonts w:ascii="Calibri" w:eastAsiaTheme="majorEastAsia" w:hAnsi="Calibri" w:cs="Calibri"/>
                <w:b/>
                <w:bCs/>
                <w:i/>
                <w:iCs/>
                <w:lang w:val="es"/>
              </w:rPr>
              <w:fldChar w:fldCharType="end"/>
            </w:r>
          </w:p>
        </w:tc>
        <w:tc>
          <w:tcPr>
            <w:tcW w:w="6197" w:type="dxa"/>
            <w:vAlign w:val="center"/>
          </w:tcPr>
          <w:p w14:paraId="7CABA6F3" w14:textId="3CA04D7A" w:rsidR="006116BF" w:rsidRPr="00FC7C87" w:rsidRDefault="002630C5" w:rsidP="00AB2BFC">
            <w:pPr>
              <w:rPr>
                <w:rFonts w:ascii="Calibri" w:eastAsiaTheme="majorEastAsia" w:hAnsi="Calibri" w:cs="Calibri"/>
                <w:i/>
                <w:iCs/>
                <w:lang w:val="es"/>
              </w:rPr>
            </w:pPr>
            <w:r>
              <w:rPr>
                <w:rFonts w:ascii="Calibri" w:eastAsiaTheme="majorEastAsia" w:hAnsi="Calibri" w:cs="Calibri"/>
                <w:i/>
                <w:iCs/>
                <w:lang w:val="es"/>
              </w:rPr>
              <w:t>Buscar</w:t>
            </w:r>
            <w:r w:rsidR="230D08EB" w:rsidRPr="230D08EB">
              <w:rPr>
                <w:rFonts w:ascii="Calibri" w:eastAsiaTheme="majorEastAsia" w:hAnsi="Calibri" w:cs="Calibri"/>
                <w:i/>
                <w:iCs/>
                <w:lang w:val="es"/>
              </w:rPr>
              <w:t xml:space="preserve"> proveedor</w:t>
            </w:r>
          </w:p>
        </w:tc>
      </w:tr>
      <w:tr w:rsidR="006116BF" w:rsidRPr="00FC7C87" w14:paraId="22BAECB7" w14:textId="77777777" w:rsidTr="009F1DA2">
        <w:trPr>
          <w:trHeight w:val="270"/>
          <w:jc w:val="center"/>
        </w:trPr>
        <w:tc>
          <w:tcPr>
            <w:tcW w:w="1736" w:type="dxa"/>
            <w:shd w:val="clear" w:color="auto" w:fill="CCCCCC"/>
            <w:vAlign w:val="center"/>
          </w:tcPr>
          <w:p w14:paraId="47DA3BBD" w14:textId="60FB701A" w:rsidR="006116BF" w:rsidRPr="00707B42" w:rsidRDefault="00D764DD" w:rsidP="00AB2BFC">
            <w:pPr>
              <w:jc w:val="center"/>
              <w:rPr>
                <w:rFonts w:ascii="Calibri" w:eastAsiaTheme="majorEastAsia" w:hAnsi="Calibri" w:cs="Calibri"/>
                <w:b/>
                <w:bCs/>
                <w:i/>
                <w:lang w:val="es"/>
              </w:rPr>
            </w:pPr>
            <w:r>
              <w:rPr>
                <w:rFonts w:ascii="Calibri" w:eastAsiaTheme="majorEastAsia" w:hAnsi="Calibri" w:cs="Calibri"/>
                <w:b/>
                <w:bCs/>
                <w:i/>
                <w:iCs/>
                <w:lang w:val="es"/>
              </w:rPr>
              <w:fldChar w:fldCharType="begin"/>
            </w:r>
            <w:r>
              <w:rPr>
                <w:rFonts w:ascii="Calibri" w:eastAsiaTheme="majorEastAsia" w:hAnsi="Calibri" w:cs="Calibri"/>
                <w:b/>
                <w:bCs/>
                <w:i/>
                <w:lang w:val="es"/>
              </w:rPr>
              <w:instrText xml:space="preserve"> REF RF06 \h </w:instrText>
            </w:r>
            <w:r>
              <w:rPr>
                <w:rFonts w:ascii="Calibri" w:eastAsiaTheme="majorEastAsia" w:hAnsi="Calibri" w:cs="Calibri"/>
                <w:b/>
                <w:bCs/>
                <w:i/>
                <w:iCs/>
                <w:lang w:val="es"/>
              </w:rPr>
            </w:r>
            <w:r>
              <w:rPr>
                <w:rFonts w:ascii="Calibri" w:eastAsiaTheme="majorEastAsia" w:hAnsi="Calibri" w:cs="Calibri"/>
                <w:b/>
                <w:bCs/>
                <w:i/>
                <w:iCs/>
                <w:lang w:val="es"/>
              </w:rPr>
              <w:fldChar w:fldCharType="separate"/>
            </w:r>
            <w:r w:rsidRPr="00535B92">
              <w:rPr>
                <w:rFonts w:ascii="Calibri" w:hAnsi="Calibri" w:cs="Calibri"/>
                <w:b/>
                <w:bCs/>
                <w:i/>
                <w:iCs/>
                <w:lang w:val="es-419"/>
              </w:rPr>
              <w:t>RF-</w:t>
            </w:r>
            <w:r>
              <w:rPr>
                <w:rFonts w:ascii="Calibri" w:hAnsi="Calibri" w:cs="Calibri"/>
                <w:b/>
                <w:bCs/>
                <w:i/>
                <w:iCs/>
                <w:lang w:val="es-419"/>
              </w:rPr>
              <w:t>0</w:t>
            </w:r>
            <w:r w:rsidRPr="00535B92">
              <w:rPr>
                <w:rFonts w:ascii="Calibri" w:hAnsi="Calibri" w:cs="Calibri"/>
                <w:b/>
                <w:bCs/>
                <w:i/>
                <w:iCs/>
                <w:lang w:val="es-419"/>
              </w:rPr>
              <w:t>6</w:t>
            </w:r>
            <w:r>
              <w:rPr>
                <w:rFonts w:ascii="Calibri" w:eastAsiaTheme="majorEastAsia" w:hAnsi="Calibri" w:cs="Calibri"/>
                <w:b/>
                <w:bCs/>
                <w:i/>
                <w:iCs/>
                <w:lang w:val="es"/>
              </w:rPr>
              <w:fldChar w:fldCharType="end"/>
            </w:r>
          </w:p>
        </w:tc>
        <w:tc>
          <w:tcPr>
            <w:tcW w:w="6197" w:type="dxa"/>
            <w:vAlign w:val="center"/>
          </w:tcPr>
          <w:p w14:paraId="1A329CED" w14:textId="0E9A7826" w:rsidR="006116BF" w:rsidRPr="00FC7C87" w:rsidRDefault="0036773D" w:rsidP="00AB2BFC">
            <w:pPr>
              <w:rPr>
                <w:rFonts w:ascii="Calibri" w:eastAsiaTheme="majorEastAsia" w:hAnsi="Calibri" w:cs="Calibri"/>
                <w:i/>
                <w:iCs/>
                <w:lang w:val="es"/>
              </w:rPr>
            </w:pPr>
            <w:r w:rsidRPr="0036773D">
              <w:rPr>
                <w:rFonts w:ascii="Calibri" w:eastAsiaTheme="majorEastAsia" w:hAnsi="Calibri" w:cs="Calibri"/>
                <w:i/>
                <w:iCs/>
                <w:lang w:val="es"/>
              </w:rPr>
              <w:t>Actualizar inventario</w:t>
            </w:r>
          </w:p>
        </w:tc>
      </w:tr>
      <w:tr w:rsidR="006116BF" w:rsidRPr="00FC7C87" w14:paraId="0E25BE49" w14:textId="77777777" w:rsidTr="009F1DA2">
        <w:trPr>
          <w:trHeight w:val="270"/>
          <w:jc w:val="center"/>
        </w:trPr>
        <w:tc>
          <w:tcPr>
            <w:tcW w:w="1736" w:type="dxa"/>
            <w:shd w:val="clear" w:color="auto" w:fill="CCCCCC"/>
            <w:vAlign w:val="center"/>
          </w:tcPr>
          <w:p w14:paraId="7818004B" w14:textId="061036DB" w:rsidR="006116BF" w:rsidRPr="00707B42" w:rsidRDefault="00D764DD" w:rsidP="00AB2BFC">
            <w:pPr>
              <w:jc w:val="center"/>
              <w:rPr>
                <w:rFonts w:ascii="Calibri" w:eastAsiaTheme="majorEastAsia" w:hAnsi="Calibri" w:cs="Calibri"/>
                <w:b/>
                <w:bCs/>
                <w:i/>
                <w:lang w:val="es"/>
              </w:rPr>
            </w:pPr>
            <w:r>
              <w:rPr>
                <w:rFonts w:ascii="Calibri" w:eastAsiaTheme="majorEastAsia" w:hAnsi="Calibri" w:cs="Calibri"/>
                <w:b/>
                <w:bCs/>
                <w:i/>
                <w:iCs/>
                <w:lang w:val="es"/>
              </w:rPr>
              <w:fldChar w:fldCharType="begin"/>
            </w:r>
            <w:r>
              <w:rPr>
                <w:rFonts w:ascii="Calibri" w:eastAsiaTheme="majorEastAsia" w:hAnsi="Calibri" w:cs="Calibri"/>
                <w:b/>
                <w:bCs/>
                <w:i/>
                <w:lang w:val="es"/>
              </w:rPr>
              <w:instrText xml:space="preserve"> REF RF07 \h </w:instrText>
            </w:r>
            <w:r>
              <w:rPr>
                <w:rFonts w:ascii="Calibri" w:eastAsiaTheme="majorEastAsia" w:hAnsi="Calibri" w:cs="Calibri"/>
                <w:b/>
                <w:bCs/>
                <w:i/>
                <w:iCs/>
                <w:lang w:val="es"/>
              </w:rPr>
            </w:r>
            <w:r>
              <w:rPr>
                <w:rFonts w:ascii="Calibri" w:eastAsiaTheme="majorEastAsia" w:hAnsi="Calibri" w:cs="Calibri"/>
                <w:b/>
                <w:bCs/>
                <w:i/>
                <w:iCs/>
                <w:lang w:val="es"/>
              </w:rPr>
              <w:fldChar w:fldCharType="separate"/>
            </w:r>
            <w:r w:rsidRPr="5DCB2FEC">
              <w:rPr>
                <w:rFonts w:ascii="Calibri" w:hAnsi="Calibri" w:cs="Calibri"/>
                <w:b/>
                <w:bCs/>
                <w:i/>
                <w:iCs/>
                <w:lang w:val="es-419"/>
              </w:rPr>
              <w:t>RF-</w:t>
            </w:r>
            <w:r>
              <w:rPr>
                <w:rFonts w:ascii="Calibri" w:hAnsi="Calibri" w:cs="Calibri"/>
                <w:b/>
                <w:bCs/>
                <w:i/>
                <w:iCs/>
                <w:lang w:val="es-419"/>
              </w:rPr>
              <w:t>07</w:t>
            </w:r>
            <w:r>
              <w:rPr>
                <w:rFonts w:ascii="Calibri" w:eastAsiaTheme="majorEastAsia" w:hAnsi="Calibri" w:cs="Calibri"/>
                <w:b/>
                <w:bCs/>
                <w:i/>
                <w:iCs/>
                <w:lang w:val="es"/>
              </w:rPr>
              <w:fldChar w:fldCharType="end"/>
            </w:r>
          </w:p>
        </w:tc>
        <w:tc>
          <w:tcPr>
            <w:tcW w:w="6197" w:type="dxa"/>
            <w:vAlign w:val="center"/>
          </w:tcPr>
          <w:p w14:paraId="4BD038F4" w14:textId="534536DB" w:rsidR="006116BF" w:rsidRPr="00FC7C87" w:rsidRDefault="00EC751B" w:rsidP="00AB2BFC">
            <w:pPr>
              <w:rPr>
                <w:rFonts w:ascii="Calibri" w:eastAsiaTheme="majorEastAsia" w:hAnsi="Calibri" w:cs="Calibri"/>
                <w:i/>
                <w:iCs/>
                <w:lang w:val="es"/>
              </w:rPr>
            </w:pPr>
            <w:r>
              <w:rPr>
                <w:rFonts w:ascii="Calibri" w:eastAsiaTheme="majorEastAsia" w:hAnsi="Calibri" w:cs="Calibri"/>
                <w:i/>
                <w:iCs/>
                <w:lang w:val="es"/>
              </w:rPr>
              <w:t>Generar r</w:t>
            </w:r>
            <w:r w:rsidR="00845D92">
              <w:rPr>
                <w:rFonts w:ascii="Calibri" w:eastAsiaTheme="majorEastAsia" w:hAnsi="Calibri" w:cs="Calibri"/>
                <w:i/>
                <w:iCs/>
                <w:lang w:val="es"/>
              </w:rPr>
              <w:t>eporte de ventas</w:t>
            </w:r>
            <w:r w:rsidR="0073133D">
              <w:rPr>
                <w:rFonts w:ascii="Calibri" w:eastAsiaTheme="majorEastAsia" w:hAnsi="Calibri" w:cs="Calibri"/>
                <w:i/>
                <w:iCs/>
                <w:lang w:val="es"/>
              </w:rPr>
              <w:t xml:space="preserve"> </w:t>
            </w:r>
          </w:p>
        </w:tc>
      </w:tr>
      <w:tr w:rsidR="006116BF" w:rsidRPr="00FC7C87" w14:paraId="738994A5" w14:textId="77777777" w:rsidTr="009F1DA2">
        <w:trPr>
          <w:trHeight w:val="270"/>
          <w:jc w:val="center"/>
        </w:trPr>
        <w:tc>
          <w:tcPr>
            <w:tcW w:w="1736" w:type="dxa"/>
            <w:shd w:val="clear" w:color="auto" w:fill="CCCCCC"/>
            <w:vAlign w:val="center"/>
          </w:tcPr>
          <w:p w14:paraId="5901C199" w14:textId="255EE164" w:rsidR="006116BF" w:rsidRPr="00707B42" w:rsidRDefault="00D764DD" w:rsidP="00AB2BFC">
            <w:pPr>
              <w:jc w:val="center"/>
              <w:rPr>
                <w:rFonts w:ascii="Calibri" w:eastAsiaTheme="majorEastAsia" w:hAnsi="Calibri" w:cs="Calibri"/>
                <w:b/>
                <w:bCs/>
                <w:i/>
                <w:lang w:val="es"/>
              </w:rPr>
            </w:pPr>
            <w:r>
              <w:rPr>
                <w:rFonts w:ascii="Calibri" w:eastAsiaTheme="majorEastAsia" w:hAnsi="Calibri" w:cs="Calibri"/>
                <w:b/>
                <w:bCs/>
                <w:i/>
                <w:iCs/>
                <w:lang w:val="es"/>
              </w:rPr>
              <w:lastRenderedPageBreak/>
              <w:fldChar w:fldCharType="begin"/>
            </w:r>
            <w:r>
              <w:rPr>
                <w:rFonts w:ascii="Calibri" w:eastAsiaTheme="majorEastAsia" w:hAnsi="Calibri" w:cs="Calibri"/>
                <w:b/>
                <w:bCs/>
                <w:i/>
                <w:lang w:val="es"/>
              </w:rPr>
              <w:instrText xml:space="preserve"> REF RF08 \h </w:instrText>
            </w:r>
            <w:r>
              <w:rPr>
                <w:rFonts w:ascii="Calibri" w:eastAsiaTheme="majorEastAsia" w:hAnsi="Calibri" w:cs="Calibri"/>
                <w:b/>
                <w:bCs/>
                <w:i/>
                <w:iCs/>
                <w:lang w:val="es"/>
              </w:rPr>
            </w:r>
            <w:r>
              <w:rPr>
                <w:rFonts w:ascii="Calibri" w:eastAsiaTheme="majorEastAsia" w:hAnsi="Calibri" w:cs="Calibri"/>
                <w:b/>
                <w:bCs/>
                <w:i/>
                <w:iCs/>
                <w:lang w:val="es"/>
              </w:rPr>
              <w:fldChar w:fldCharType="separate"/>
            </w:r>
            <w:r w:rsidRPr="00535B92">
              <w:rPr>
                <w:rFonts w:ascii="Calibri" w:hAnsi="Calibri" w:cs="Calibri"/>
                <w:b/>
                <w:bCs/>
                <w:i/>
                <w:iCs/>
                <w:lang w:val="es-419"/>
              </w:rPr>
              <w:t>RF-</w:t>
            </w:r>
            <w:r>
              <w:rPr>
                <w:rFonts w:ascii="Calibri" w:hAnsi="Calibri" w:cs="Calibri"/>
                <w:b/>
                <w:bCs/>
                <w:i/>
                <w:iCs/>
                <w:lang w:val="es-419"/>
              </w:rPr>
              <w:t>0</w:t>
            </w:r>
            <w:r w:rsidRPr="00535B92">
              <w:rPr>
                <w:rFonts w:ascii="Calibri" w:hAnsi="Calibri" w:cs="Calibri"/>
                <w:b/>
                <w:bCs/>
                <w:i/>
                <w:iCs/>
                <w:lang w:val="es-419"/>
              </w:rPr>
              <w:t>8</w:t>
            </w:r>
            <w:r>
              <w:rPr>
                <w:rFonts w:ascii="Calibri" w:eastAsiaTheme="majorEastAsia" w:hAnsi="Calibri" w:cs="Calibri"/>
                <w:b/>
                <w:bCs/>
                <w:i/>
                <w:iCs/>
                <w:lang w:val="es"/>
              </w:rPr>
              <w:fldChar w:fldCharType="end"/>
            </w:r>
          </w:p>
        </w:tc>
        <w:tc>
          <w:tcPr>
            <w:tcW w:w="6197" w:type="dxa"/>
            <w:vAlign w:val="center"/>
          </w:tcPr>
          <w:p w14:paraId="336CE492" w14:textId="31E7E8AB" w:rsidR="006116BF" w:rsidRPr="00FC7C87" w:rsidRDefault="299490E3" w:rsidP="00AB2BFC">
            <w:pPr>
              <w:rPr>
                <w:rFonts w:ascii="Calibri" w:eastAsiaTheme="majorEastAsia" w:hAnsi="Calibri" w:cs="Calibri"/>
                <w:i/>
                <w:lang w:val="es-419"/>
              </w:rPr>
            </w:pPr>
            <w:r w:rsidRPr="158E69BC">
              <w:rPr>
                <w:rFonts w:ascii="Calibri" w:hAnsi="Calibri" w:cs="Calibri"/>
                <w:i/>
                <w:iCs/>
                <w:lang w:val="es-419"/>
              </w:rPr>
              <w:t>Notificar</w:t>
            </w:r>
            <w:r w:rsidR="00A833A9" w:rsidRPr="158E69BC">
              <w:rPr>
                <w:rFonts w:ascii="Calibri" w:hAnsi="Calibri" w:cs="Calibri"/>
                <w:i/>
                <w:lang w:val="es-419"/>
              </w:rPr>
              <w:t xml:space="preserve"> cantidad de vehículos</w:t>
            </w:r>
            <w:r w:rsidR="2BD81AF2" w:rsidRPr="705148D0">
              <w:rPr>
                <w:rFonts w:ascii="Calibri" w:hAnsi="Calibri" w:cs="Calibri"/>
                <w:i/>
                <w:iCs/>
                <w:lang w:val="es-419"/>
              </w:rPr>
              <w:t xml:space="preserve"> en cola.</w:t>
            </w:r>
          </w:p>
        </w:tc>
      </w:tr>
      <w:tr w:rsidR="006116BF" w:rsidRPr="00FC7C87" w14:paraId="5CE6CD7A" w14:textId="77777777" w:rsidTr="009F1DA2">
        <w:trPr>
          <w:trHeight w:val="270"/>
          <w:jc w:val="center"/>
        </w:trPr>
        <w:tc>
          <w:tcPr>
            <w:tcW w:w="1736" w:type="dxa"/>
            <w:shd w:val="clear" w:color="auto" w:fill="CCCCCC"/>
            <w:vAlign w:val="center"/>
          </w:tcPr>
          <w:p w14:paraId="00187575" w14:textId="3D6E3771" w:rsidR="006116BF" w:rsidRPr="00707B42" w:rsidRDefault="00D764DD" w:rsidP="00AB2BFC">
            <w:pPr>
              <w:jc w:val="center"/>
              <w:rPr>
                <w:rFonts w:ascii="Calibri" w:eastAsiaTheme="majorEastAsia" w:hAnsi="Calibri" w:cs="Calibri"/>
                <w:b/>
                <w:bCs/>
                <w:i/>
                <w:lang w:val="es"/>
              </w:rPr>
            </w:pPr>
            <w:r>
              <w:rPr>
                <w:rFonts w:ascii="Calibri" w:eastAsiaTheme="majorEastAsia" w:hAnsi="Calibri" w:cs="Calibri"/>
                <w:b/>
                <w:bCs/>
                <w:i/>
                <w:iCs/>
                <w:lang w:val="es"/>
              </w:rPr>
              <w:fldChar w:fldCharType="begin"/>
            </w:r>
            <w:r>
              <w:rPr>
                <w:rFonts w:ascii="Calibri" w:eastAsiaTheme="majorEastAsia" w:hAnsi="Calibri" w:cs="Calibri"/>
                <w:b/>
                <w:bCs/>
                <w:i/>
                <w:lang w:val="es"/>
              </w:rPr>
              <w:instrText xml:space="preserve"> REF RF09 \h </w:instrText>
            </w:r>
            <w:r>
              <w:rPr>
                <w:rFonts w:ascii="Calibri" w:eastAsiaTheme="majorEastAsia" w:hAnsi="Calibri" w:cs="Calibri"/>
                <w:b/>
                <w:bCs/>
                <w:i/>
                <w:iCs/>
                <w:lang w:val="es"/>
              </w:rPr>
            </w:r>
            <w:r>
              <w:rPr>
                <w:rFonts w:ascii="Calibri" w:eastAsiaTheme="majorEastAsia" w:hAnsi="Calibri" w:cs="Calibri"/>
                <w:b/>
                <w:bCs/>
                <w:i/>
                <w:iCs/>
                <w:lang w:val="es"/>
              </w:rPr>
              <w:fldChar w:fldCharType="separate"/>
            </w:r>
            <w:r w:rsidRPr="00535B92">
              <w:rPr>
                <w:rFonts w:ascii="Calibri" w:hAnsi="Calibri" w:cs="Calibri"/>
                <w:b/>
                <w:bCs/>
                <w:i/>
                <w:iCs/>
                <w:lang w:val="es-419"/>
              </w:rPr>
              <w:t>RF-</w:t>
            </w:r>
            <w:r>
              <w:rPr>
                <w:rFonts w:ascii="Calibri" w:hAnsi="Calibri" w:cs="Calibri"/>
                <w:b/>
                <w:bCs/>
                <w:i/>
                <w:iCs/>
                <w:lang w:val="es-419"/>
              </w:rPr>
              <w:t>0</w:t>
            </w:r>
            <w:r w:rsidRPr="00535B92">
              <w:rPr>
                <w:rFonts w:ascii="Calibri" w:hAnsi="Calibri" w:cs="Calibri"/>
                <w:b/>
                <w:bCs/>
                <w:i/>
                <w:iCs/>
                <w:lang w:val="es-419"/>
              </w:rPr>
              <w:t>9</w:t>
            </w:r>
            <w:r>
              <w:rPr>
                <w:rFonts w:ascii="Calibri" w:eastAsiaTheme="majorEastAsia" w:hAnsi="Calibri" w:cs="Calibri"/>
                <w:b/>
                <w:bCs/>
                <w:i/>
                <w:iCs/>
                <w:lang w:val="es"/>
              </w:rPr>
              <w:fldChar w:fldCharType="end"/>
            </w:r>
          </w:p>
        </w:tc>
        <w:tc>
          <w:tcPr>
            <w:tcW w:w="6197" w:type="dxa"/>
            <w:vAlign w:val="center"/>
          </w:tcPr>
          <w:p w14:paraId="455EB231" w14:textId="20CE635B" w:rsidR="006116BF" w:rsidRPr="00FC7C87" w:rsidRDefault="00A833A9" w:rsidP="00AB2BFC">
            <w:pPr>
              <w:rPr>
                <w:rFonts w:ascii="Calibri" w:eastAsiaTheme="majorEastAsia" w:hAnsi="Calibri" w:cs="Calibri"/>
                <w:i/>
                <w:iCs/>
                <w:lang w:val="es"/>
              </w:rPr>
            </w:pPr>
            <w:r w:rsidRPr="00A833A9">
              <w:rPr>
                <w:rFonts w:ascii="Calibri" w:eastAsiaTheme="majorEastAsia" w:hAnsi="Calibri" w:cs="Calibri"/>
                <w:i/>
                <w:iCs/>
                <w:lang w:val="es"/>
              </w:rPr>
              <w:t>Registrar</w:t>
            </w:r>
            <w:r>
              <w:rPr>
                <w:rFonts w:ascii="Calibri" w:eastAsiaTheme="majorEastAsia" w:hAnsi="Calibri" w:cs="Calibri"/>
                <w:i/>
                <w:iCs/>
                <w:lang w:val="es"/>
              </w:rPr>
              <w:t xml:space="preserve"> </w:t>
            </w:r>
            <w:r w:rsidRPr="00A833A9">
              <w:rPr>
                <w:rFonts w:ascii="Calibri" w:eastAsiaTheme="majorEastAsia" w:hAnsi="Calibri" w:cs="Calibri"/>
                <w:i/>
                <w:iCs/>
                <w:lang w:val="es"/>
              </w:rPr>
              <w:t>clientes</w:t>
            </w:r>
          </w:p>
        </w:tc>
      </w:tr>
      <w:tr w:rsidR="006116BF" w:rsidRPr="00FC7C87" w14:paraId="312BB795" w14:textId="77777777" w:rsidTr="009F1DA2">
        <w:trPr>
          <w:trHeight w:val="270"/>
          <w:jc w:val="center"/>
        </w:trPr>
        <w:tc>
          <w:tcPr>
            <w:tcW w:w="1736" w:type="dxa"/>
            <w:shd w:val="clear" w:color="auto" w:fill="CCCCCC"/>
            <w:vAlign w:val="center"/>
          </w:tcPr>
          <w:p w14:paraId="1D65BA55" w14:textId="7C717D62" w:rsidR="006116BF" w:rsidRPr="00707B42" w:rsidRDefault="00D764DD" w:rsidP="00AB2BFC">
            <w:pPr>
              <w:jc w:val="center"/>
              <w:rPr>
                <w:rFonts w:ascii="Calibri" w:eastAsiaTheme="majorEastAsia" w:hAnsi="Calibri" w:cs="Calibri"/>
                <w:b/>
                <w:bCs/>
                <w:i/>
                <w:lang w:val="es"/>
              </w:rPr>
            </w:pPr>
            <w:r>
              <w:rPr>
                <w:rFonts w:ascii="Calibri" w:eastAsiaTheme="majorEastAsia" w:hAnsi="Calibri" w:cs="Calibri"/>
                <w:b/>
                <w:bCs/>
                <w:i/>
                <w:lang w:val="es"/>
              </w:rPr>
              <w:fldChar w:fldCharType="begin"/>
            </w:r>
            <w:r>
              <w:rPr>
                <w:rFonts w:ascii="Calibri" w:eastAsiaTheme="majorEastAsia" w:hAnsi="Calibri" w:cs="Calibri"/>
                <w:b/>
                <w:bCs/>
                <w:i/>
                <w:lang w:val="es"/>
              </w:rPr>
              <w:instrText xml:space="preserve"> REF RF10 \h </w:instrText>
            </w:r>
            <w:r>
              <w:rPr>
                <w:rFonts w:ascii="Calibri" w:eastAsiaTheme="majorEastAsia" w:hAnsi="Calibri" w:cs="Calibri"/>
                <w:b/>
                <w:bCs/>
                <w:i/>
                <w:lang w:val="es"/>
              </w:rPr>
            </w:r>
            <w:r>
              <w:rPr>
                <w:rFonts w:ascii="Calibri" w:eastAsiaTheme="majorEastAsia" w:hAnsi="Calibri" w:cs="Calibri"/>
                <w:b/>
                <w:bCs/>
                <w:i/>
                <w:lang w:val="es"/>
              </w:rPr>
              <w:fldChar w:fldCharType="separate"/>
            </w:r>
            <w:r w:rsidRPr="5DCB2FEC">
              <w:rPr>
                <w:rFonts w:ascii="Calibri" w:hAnsi="Calibri" w:cs="Calibri"/>
                <w:b/>
                <w:bCs/>
                <w:i/>
                <w:iCs/>
                <w:lang w:val="es-419"/>
              </w:rPr>
              <w:t>RF-10</w:t>
            </w:r>
            <w:r>
              <w:rPr>
                <w:rFonts w:ascii="Calibri" w:eastAsiaTheme="majorEastAsia" w:hAnsi="Calibri" w:cs="Calibri"/>
                <w:b/>
                <w:bCs/>
                <w:i/>
                <w:lang w:val="es"/>
              </w:rPr>
              <w:fldChar w:fldCharType="end"/>
            </w:r>
          </w:p>
        </w:tc>
        <w:tc>
          <w:tcPr>
            <w:tcW w:w="6197" w:type="dxa"/>
            <w:vAlign w:val="center"/>
          </w:tcPr>
          <w:p w14:paraId="62AA0FC4" w14:textId="78A4E01A" w:rsidR="006116BF" w:rsidRPr="00FC7C87" w:rsidRDefault="55EC3201" w:rsidP="00AB2BFC">
            <w:pPr>
              <w:rPr>
                <w:rFonts w:ascii="Calibri" w:eastAsiaTheme="majorEastAsia" w:hAnsi="Calibri" w:cs="Calibri"/>
                <w:i/>
                <w:lang w:val="es-419"/>
              </w:rPr>
            </w:pPr>
            <w:r w:rsidRPr="1BFDAB40">
              <w:rPr>
                <w:rFonts w:ascii="Calibri" w:hAnsi="Calibri" w:cs="Calibri"/>
                <w:i/>
                <w:iCs/>
                <w:lang w:val="es-419"/>
              </w:rPr>
              <w:t>Registrar datos Vehículo</w:t>
            </w:r>
          </w:p>
        </w:tc>
      </w:tr>
      <w:tr w:rsidR="00882B46" w:rsidRPr="00FC7C87" w14:paraId="3E8322AB" w14:textId="77777777" w:rsidTr="009F1DA2">
        <w:trPr>
          <w:trHeight w:val="270"/>
          <w:jc w:val="center"/>
        </w:trPr>
        <w:tc>
          <w:tcPr>
            <w:tcW w:w="1736" w:type="dxa"/>
            <w:shd w:val="clear" w:color="auto" w:fill="CCCCCC"/>
            <w:vAlign w:val="center"/>
          </w:tcPr>
          <w:p w14:paraId="63C8422B" w14:textId="22B2F0FF" w:rsidR="00882B46" w:rsidRPr="00707B42" w:rsidRDefault="00D764DD" w:rsidP="00AB2BFC">
            <w:pPr>
              <w:jc w:val="center"/>
              <w:rPr>
                <w:rFonts w:ascii="Calibri" w:eastAsiaTheme="majorEastAsia" w:hAnsi="Calibri" w:cs="Calibri"/>
                <w:b/>
                <w:bCs/>
                <w:i/>
                <w:lang w:val="es"/>
              </w:rPr>
            </w:pPr>
            <w:r>
              <w:rPr>
                <w:rFonts w:ascii="Calibri" w:eastAsiaTheme="majorEastAsia" w:hAnsi="Calibri" w:cs="Calibri"/>
                <w:b/>
                <w:bCs/>
                <w:i/>
                <w:lang w:val="es"/>
              </w:rPr>
              <w:fldChar w:fldCharType="begin"/>
            </w:r>
            <w:r>
              <w:rPr>
                <w:rFonts w:ascii="Calibri" w:eastAsiaTheme="majorEastAsia" w:hAnsi="Calibri" w:cs="Calibri"/>
                <w:b/>
                <w:bCs/>
                <w:i/>
                <w:lang w:val="es"/>
              </w:rPr>
              <w:instrText xml:space="preserve"> REF RF11 \h </w:instrText>
            </w:r>
            <w:r>
              <w:rPr>
                <w:rFonts w:ascii="Calibri" w:eastAsiaTheme="majorEastAsia" w:hAnsi="Calibri" w:cs="Calibri"/>
                <w:b/>
                <w:bCs/>
                <w:i/>
                <w:lang w:val="es"/>
              </w:rPr>
            </w:r>
            <w:r>
              <w:rPr>
                <w:rFonts w:ascii="Calibri" w:eastAsiaTheme="majorEastAsia" w:hAnsi="Calibri" w:cs="Calibri"/>
                <w:b/>
                <w:bCs/>
                <w:i/>
                <w:lang w:val="es"/>
              </w:rPr>
              <w:fldChar w:fldCharType="separate"/>
            </w:r>
            <w:r w:rsidRPr="5DCB2FEC">
              <w:rPr>
                <w:rFonts w:ascii="Calibri" w:hAnsi="Calibri" w:cs="Calibri"/>
                <w:b/>
                <w:bCs/>
                <w:i/>
                <w:iCs/>
                <w:lang w:val="es-419"/>
              </w:rPr>
              <w:t>RF-11</w:t>
            </w:r>
            <w:r>
              <w:rPr>
                <w:rFonts w:ascii="Calibri" w:eastAsiaTheme="majorEastAsia" w:hAnsi="Calibri" w:cs="Calibri"/>
                <w:b/>
                <w:bCs/>
                <w:i/>
                <w:lang w:val="es"/>
              </w:rPr>
              <w:fldChar w:fldCharType="end"/>
            </w:r>
          </w:p>
        </w:tc>
        <w:tc>
          <w:tcPr>
            <w:tcW w:w="6197" w:type="dxa"/>
            <w:vAlign w:val="center"/>
          </w:tcPr>
          <w:p w14:paraId="149F4E14" w14:textId="5DEDB49F" w:rsidR="00882B46" w:rsidRPr="00FC7C87" w:rsidRDefault="00957B7F" w:rsidP="00AB2BFC">
            <w:pPr>
              <w:rPr>
                <w:rFonts w:ascii="Calibri" w:eastAsiaTheme="majorEastAsia" w:hAnsi="Calibri" w:cs="Calibri"/>
                <w:i/>
                <w:iCs/>
                <w:lang w:val="es"/>
              </w:rPr>
            </w:pPr>
            <w:r>
              <w:rPr>
                <w:rFonts w:ascii="Calibri" w:eastAsiaTheme="majorEastAsia" w:hAnsi="Calibri" w:cs="Calibri"/>
                <w:i/>
                <w:iCs/>
                <w:lang w:val="es"/>
              </w:rPr>
              <w:t>Registrar de</w:t>
            </w:r>
            <w:r w:rsidR="00A833A9" w:rsidRPr="00A833A9">
              <w:rPr>
                <w:rFonts w:ascii="Calibri" w:eastAsiaTheme="majorEastAsia" w:hAnsi="Calibri" w:cs="Calibri"/>
                <w:i/>
                <w:iCs/>
                <w:lang w:val="es"/>
              </w:rPr>
              <w:t xml:space="preserve"> usuario</w:t>
            </w:r>
          </w:p>
        </w:tc>
      </w:tr>
      <w:tr w:rsidR="00882B46" w:rsidRPr="00FC7C87" w14:paraId="220A2C63" w14:textId="77777777" w:rsidTr="009F1DA2">
        <w:trPr>
          <w:trHeight w:val="270"/>
          <w:jc w:val="center"/>
        </w:trPr>
        <w:tc>
          <w:tcPr>
            <w:tcW w:w="1736" w:type="dxa"/>
            <w:shd w:val="clear" w:color="auto" w:fill="CCCCCC"/>
            <w:vAlign w:val="center"/>
          </w:tcPr>
          <w:p w14:paraId="21886529" w14:textId="66D85EE9" w:rsidR="00882B46" w:rsidRPr="00707B42" w:rsidRDefault="00D764DD" w:rsidP="00AB2BFC">
            <w:pPr>
              <w:jc w:val="center"/>
              <w:rPr>
                <w:rFonts w:ascii="Calibri" w:eastAsiaTheme="majorEastAsia" w:hAnsi="Calibri" w:cs="Calibri"/>
                <w:b/>
                <w:bCs/>
                <w:i/>
                <w:lang w:val="es"/>
              </w:rPr>
            </w:pPr>
            <w:r>
              <w:rPr>
                <w:rFonts w:ascii="Calibri" w:eastAsiaTheme="majorEastAsia" w:hAnsi="Calibri" w:cs="Calibri"/>
                <w:b/>
                <w:bCs/>
                <w:i/>
                <w:lang w:val="es"/>
              </w:rPr>
              <w:fldChar w:fldCharType="begin"/>
            </w:r>
            <w:r>
              <w:rPr>
                <w:rFonts w:ascii="Calibri" w:eastAsiaTheme="majorEastAsia" w:hAnsi="Calibri" w:cs="Calibri"/>
                <w:b/>
                <w:bCs/>
                <w:i/>
                <w:lang w:val="es"/>
              </w:rPr>
              <w:instrText xml:space="preserve"> REF RF12 \h </w:instrText>
            </w:r>
            <w:r>
              <w:rPr>
                <w:rFonts w:ascii="Calibri" w:eastAsiaTheme="majorEastAsia" w:hAnsi="Calibri" w:cs="Calibri"/>
                <w:b/>
                <w:bCs/>
                <w:i/>
                <w:lang w:val="es"/>
              </w:rPr>
            </w:r>
            <w:r>
              <w:rPr>
                <w:rFonts w:ascii="Calibri" w:eastAsiaTheme="majorEastAsia" w:hAnsi="Calibri" w:cs="Calibri"/>
                <w:b/>
                <w:bCs/>
                <w:i/>
                <w:lang w:val="es"/>
              </w:rPr>
              <w:fldChar w:fldCharType="separate"/>
            </w:r>
            <w:r w:rsidRPr="5DCB2FEC">
              <w:rPr>
                <w:rFonts w:ascii="Calibri" w:hAnsi="Calibri" w:cs="Calibri"/>
                <w:b/>
                <w:bCs/>
                <w:i/>
                <w:iCs/>
                <w:lang w:val="es-419"/>
              </w:rPr>
              <w:t>RF-12</w:t>
            </w:r>
            <w:r>
              <w:rPr>
                <w:rFonts w:ascii="Calibri" w:eastAsiaTheme="majorEastAsia" w:hAnsi="Calibri" w:cs="Calibri"/>
                <w:b/>
                <w:bCs/>
                <w:i/>
                <w:lang w:val="es"/>
              </w:rPr>
              <w:fldChar w:fldCharType="end"/>
            </w:r>
          </w:p>
        </w:tc>
        <w:tc>
          <w:tcPr>
            <w:tcW w:w="6197" w:type="dxa"/>
            <w:vAlign w:val="center"/>
          </w:tcPr>
          <w:p w14:paraId="089D9FDA" w14:textId="5AF20ACE" w:rsidR="00882B46" w:rsidRPr="00FC7C87" w:rsidRDefault="00024B21" w:rsidP="00AB2BFC">
            <w:pPr>
              <w:rPr>
                <w:rFonts w:ascii="Calibri" w:eastAsiaTheme="majorEastAsia" w:hAnsi="Calibri" w:cs="Calibri"/>
                <w:i/>
                <w:iCs/>
                <w:lang w:val="es"/>
              </w:rPr>
            </w:pPr>
            <w:r w:rsidRPr="00024B21">
              <w:rPr>
                <w:rFonts w:ascii="Calibri" w:eastAsiaTheme="majorEastAsia" w:hAnsi="Calibri" w:cs="Calibri"/>
                <w:i/>
                <w:iCs/>
                <w:lang w:val="es"/>
              </w:rPr>
              <w:t>Asignación de rol</w:t>
            </w:r>
          </w:p>
        </w:tc>
      </w:tr>
      <w:tr w:rsidR="00882B46" w:rsidRPr="00FC7C87" w14:paraId="0F050957" w14:textId="77777777" w:rsidTr="009F1DA2">
        <w:trPr>
          <w:trHeight w:val="270"/>
          <w:jc w:val="center"/>
        </w:trPr>
        <w:tc>
          <w:tcPr>
            <w:tcW w:w="1736" w:type="dxa"/>
            <w:shd w:val="clear" w:color="auto" w:fill="CCCCCC"/>
            <w:vAlign w:val="center"/>
          </w:tcPr>
          <w:p w14:paraId="56B16AF8" w14:textId="23B22C7D" w:rsidR="00882B46" w:rsidRPr="00707B42" w:rsidRDefault="00D764DD" w:rsidP="00AB2BFC">
            <w:pPr>
              <w:jc w:val="center"/>
              <w:rPr>
                <w:rFonts w:ascii="Calibri" w:eastAsiaTheme="majorEastAsia" w:hAnsi="Calibri" w:cs="Calibri"/>
                <w:b/>
                <w:bCs/>
                <w:i/>
                <w:lang w:val="es"/>
              </w:rPr>
            </w:pPr>
            <w:r>
              <w:rPr>
                <w:rFonts w:ascii="Calibri" w:eastAsiaTheme="majorEastAsia" w:hAnsi="Calibri" w:cs="Calibri"/>
                <w:b/>
                <w:bCs/>
                <w:i/>
                <w:lang w:val="es"/>
              </w:rPr>
              <w:fldChar w:fldCharType="begin"/>
            </w:r>
            <w:r>
              <w:rPr>
                <w:rFonts w:ascii="Calibri" w:eastAsiaTheme="majorEastAsia" w:hAnsi="Calibri" w:cs="Calibri"/>
                <w:b/>
                <w:bCs/>
                <w:i/>
                <w:lang w:val="es"/>
              </w:rPr>
              <w:instrText xml:space="preserve"> REF RF13 \h </w:instrText>
            </w:r>
            <w:r>
              <w:rPr>
                <w:rFonts w:ascii="Calibri" w:eastAsiaTheme="majorEastAsia" w:hAnsi="Calibri" w:cs="Calibri"/>
                <w:b/>
                <w:bCs/>
                <w:i/>
                <w:lang w:val="es"/>
              </w:rPr>
            </w:r>
            <w:r>
              <w:rPr>
                <w:rFonts w:ascii="Calibri" w:eastAsiaTheme="majorEastAsia" w:hAnsi="Calibri" w:cs="Calibri"/>
                <w:b/>
                <w:bCs/>
                <w:i/>
                <w:lang w:val="es"/>
              </w:rPr>
              <w:fldChar w:fldCharType="separate"/>
            </w:r>
            <w:r w:rsidRPr="5DCB2FEC">
              <w:rPr>
                <w:rFonts w:ascii="Calibri" w:hAnsi="Calibri" w:cs="Calibri"/>
                <w:b/>
                <w:bCs/>
                <w:i/>
                <w:iCs/>
                <w:lang w:val="es-419"/>
              </w:rPr>
              <w:t>RF-13</w:t>
            </w:r>
            <w:r>
              <w:rPr>
                <w:rFonts w:ascii="Calibri" w:eastAsiaTheme="majorEastAsia" w:hAnsi="Calibri" w:cs="Calibri"/>
                <w:b/>
                <w:bCs/>
                <w:i/>
                <w:lang w:val="es"/>
              </w:rPr>
              <w:fldChar w:fldCharType="end"/>
            </w:r>
          </w:p>
        </w:tc>
        <w:tc>
          <w:tcPr>
            <w:tcW w:w="6197" w:type="dxa"/>
            <w:vAlign w:val="center"/>
          </w:tcPr>
          <w:p w14:paraId="6F619E5B" w14:textId="119E4926" w:rsidR="00882B46" w:rsidRPr="00FC7C87" w:rsidRDefault="00024B21" w:rsidP="00AB2BFC">
            <w:pPr>
              <w:rPr>
                <w:rFonts w:ascii="Calibri" w:eastAsiaTheme="majorEastAsia" w:hAnsi="Calibri" w:cs="Calibri"/>
                <w:i/>
                <w:iCs/>
                <w:lang w:val="es"/>
              </w:rPr>
            </w:pPr>
            <w:r w:rsidRPr="00024B21">
              <w:rPr>
                <w:rFonts w:ascii="Calibri" w:eastAsiaTheme="majorEastAsia" w:hAnsi="Calibri" w:cs="Calibri"/>
                <w:i/>
                <w:iCs/>
                <w:lang w:val="es"/>
              </w:rPr>
              <w:t>Eliminar usuario</w:t>
            </w:r>
          </w:p>
        </w:tc>
      </w:tr>
      <w:tr w:rsidR="00882B46" w:rsidRPr="00FC7C87" w14:paraId="5A08121C" w14:textId="77777777" w:rsidTr="009F1DA2">
        <w:trPr>
          <w:trHeight w:val="270"/>
          <w:jc w:val="center"/>
        </w:trPr>
        <w:tc>
          <w:tcPr>
            <w:tcW w:w="1736" w:type="dxa"/>
            <w:shd w:val="clear" w:color="auto" w:fill="CCCCCC"/>
            <w:vAlign w:val="center"/>
          </w:tcPr>
          <w:p w14:paraId="4F4400E2" w14:textId="503B8FEC" w:rsidR="00882B46" w:rsidRPr="00707B42" w:rsidRDefault="00D764DD" w:rsidP="00AB2BFC">
            <w:pPr>
              <w:jc w:val="center"/>
              <w:rPr>
                <w:rFonts w:ascii="Calibri" w:eastAsiaTheme="majorEastAsia" w:hAnsi="Calibri" w:cs="Calibri"/>
                <w:b/>
                <w:bCs/>
                <w:i/>
                <w:lang w:val="es"/>
              </w:rPr>
            </w:pPr>
            <w:r>
              <w:rPr>
                <w:rFonts w:ascii="Calibri" w:eastAsiaTheme="majorEastAsia" w:hAnsi="Calibri" w:cs="Calibri"/>
                <w:b/>
                <w:bCs/>
                <w:i/>
                <w:lang w:val="es"/>
              </w:rPr>
              <w:fldChar w:fldCharType="begin"/>
            </w:r>
            <w:r>
              <w:rPr>
                <w:rFonts w:ascii="Calibri" w:eastAsiaTheme="majorEastAsia" w:hAnsi="Calibri" w:cs="Calibri"/>
                <w:b/>
                <w:bCs/>
                <w:i/>
                <w:lang w:val="es"/>
              </w:rPr>
              <w:instrText xml:space="preserve"> REF RF14 \h </w:instrText>
            </w:r>
            <w:r>
              <w:rPr>
                <w:rFonts w:ascii="Calibri" w:eastAsiaTheme="majorEastAsia" w:hAnsi="Calibri" w:cs="Calibri"/>
                <w:b/>
                <w:bCs/>
                <w:i/>
                <w:lang w:val="es"/>
              </w:rPr>
            </w:r>
            <w:r>
              <w:rPr>
                <w:rFonts w:ascii="Calibri" w:eastAsiaTheme="majorEastAsia" w:hAnsi="Calibri" w:cs="Calibri"/>
                <w:b/>
                <w:bCs/>
                <w:i/>
                <w:lang w:val="es"/>
              </w:rPr>
              <w:fldChar w:fldCharType="separate"/>
            </w:r>
            <w:r w:rsidRPr="5DCB2FEC">
              <w:rPr>
                <w:rFonts w:ascii="Calibri" w:hAnsi="Calibri" w:cs="Calibri"/>
                <w:b/>
                <w:bCs/>
                <w:i/>
                <w:iCs/>
                <w:lang w:val="es-419"/>
              </w:rPr>
              <w:t>RF-14</w:t>
            </w:r>
            <w:r>
              <w:rPr>
                <w:rFonts w:ascii="Calibri" w:eastAsiaTheme="majorEastAsia" w:hAnsi="Calibri" w:cs="Calibri"/>
                <w:b/>
                <w:bCs/>
                <w:i/>
                <w:lang w:val="es"/>
              </w:rPr>
              <w:fldChar w:fldCharType="end"/>
            </w:r>
          </w:p>
        </w:tc>
        <w:tc>
          <w:tcPr>
            <w:tcW w:w="6197" w:type="dxa"/>
            <w:vAlign w:val="center"/>
          </w:tcPr>
          <w:p w14:paraId="7EE2B35E" w14:textId="46C5A18D" w:rsidR="00882B46" w:rsidRPr="00FC7C87" w:rsidRDefault="00024B21" w:rsidP="00AB2BFC">
            <w:pPr>
              <w:rPr>
                <w:rFonts w:ascii="Calibri" w:eastAsiaTheme="majorEastAsia" w:hAnsi="Calibri" w:cs="Calibri"/>
                <w:i/>
                <w:iCs/>
                <w:lang w:val="es"/>
              </w:rPr>
            </w:pPr>
            <w:r w:rsidRPr="00024B21">
              <w:rPr>
                <w:rFonts w:ascii="Calibri" w:eastAsiaTheme="majorEastAsia" w:hAnsi="Calibri" w:cs="Calibri"/>
                <w:i/>
                <w:iCs/>
                <w:lang w:val="es"/>
              </w:rPr>
              <w:t>Editar usuario</w:t>
            </w:r>
          </w:p>
        </w:tc>
      </w:tr>
      <w:tr w:rsidR="00882B46" w:rsidRPr="00FC7C87" w14:paraId="17C15507" w14:textId="77777777" w:rsidTr="009F1DA2">
        <w:trPr>
          <w:trHeight w:val="270"/>
          <w:jc w:val="center"/>
        </w:trPr>
        <w:tc>
          <w:tcPr>
            <w:tcW w:w="1736" w:type="dxa"/>
            <w:shd w:val="clear" w:color="auto" w:fill="CCCCCC"/>
            <w:vAlign w:val="center"/>
          </w:tcPr>
          <w:p w14:paraId="580189D6" w14:textId="66D0FA1D" w:rsidR="00882B46" w:rsidRPr="00707B42" w:rsidRDefault="00D764DD" w:rsidP="00AB2BFC">
            <w:pPr>
              <w:jc w:val="center"/>
              <w:rPr>
                <w:rFonts w:ascii="Calibri" w:eastAsiaTheme="majorEastAsia" w:hAnsi="Calibri" w:cs="Calibri"/>
                <w:b/>
                <w:bCs/>
                <w:i/>
                <w:lang w:val="es"/>
              </w:rPr>
            </w:pPr>
            <w:r>
              <w:rPr>
                <w:rFonts w:ascii="Calibri" w:eastAsiaTheme="majorEastAsia" w:hAnsi="Calibri" w:cs="Calibri"/>
                <w:b/>
                <w:bCs/>
                <w:i/>
                <w:lang w:val="es"/>
              </w:rPr>
              <w:fldChar w:fldCharType="begin"/>
            </w:r>
            <w:r>
              <w:rPr>
                <w:rFonts w:ascii="Calibri" w:eastAsiaTheme="majorEastAsia" w:hAnsi="Calibri" w:cs="Calibri"/>
                <w:b/>
                <w:bCs/>
                <w:i/>
                <w:lang w:val="es"/>
              </w:rPr>
              <w:instrText xml:space="preserve"> REF RF15 \h </w:instrText>
            </w:r>
            <w:r>
              <w:rPr>
                <w:rFonts w:ascii="Calibri" w:eastAsiaTheme="majorEastAsia" w:hAnsi="Calibri" w:cs="Calibri"/>
                <w:b/>
                <w:bCs/>
                <w:i/>
                <w:lang w:val="es"/>
              </w:rPr>
            </w:r>
            <w:r>
              <w:rPr>
                <w:rFonts w:ascii="Calibri" w:eastAsiaTheme="majorEastAsia" w:hAnsi="Calibri" w:cs="Calibri"/>
                <w:b/>
                <w:bCs/>
                <w:i/>
                <w:lang w:val="es"/>
              </w:rPr>
              <w:fldChar w:fldCharType="separate"/>
            </w:r>
            <w:r w:rsidRPr="5DCB2FEC">
              <w:rPr>
                <w:rFonts w:ascii="Calibri" w:hAnsi="Calibri" w:cs="Calibri"/>
                <w:b/>
                <w:bCs/>
                <w:i/>
                <w:iCs/>
                <w:lang w:val="es-419"/>
              </w:rPr>
              <w:t>RF-15</w:t>
            </w:r>
            <w:r>
              <w:rPr>
                <w:rFonts w:ascii="Calibri" w:eastAsiaTheme="majorEastAsia" w:hAnsi="Calibri" w:cs="Calibri"/>
                <w:b/>
                <w:bCs/>
                <w:i/>
                <w:lang w:val="es"/>
              </w:rPr>
              <w:fldChar w:fldCharType="end"/>
            </w:r>
          </w:p>
        </w:tc>
        <w:tc>
          <w:tcPr>
            <w:tcW w:w="6197" w:type="dxa"/>
            <w:vAlign w:val="center"/>
          </w:tcPr>
          <w:p w14:paraId="4E11B108" w14:textId="06350A1B" w:rsidR="00882B46" w:rsidRPr="00FC7C87" w:rsidRDefault="00024B21" w:rsidP="00AB2BFC">
            <w:pPr>
              <w:rPr>
                <w:rFonts w:ascii="Calibri" w:eastAsiaTheme="majorEastAsia" w:hAnsi="Calibri" w:cs="Calibri"/>
                <w:i/>
                <w:iCs/>
                <w:lang w:val="es"/>
              </w:rPr>
            </w:pPr>
            <w:r w:rsidRPr="00024B21">
              <w:rPr>
                <w:rFonts w:ascii="Calibri" w:eastAsiaTheme="majorEastAsia" w:hAnsi="Calibri" w:cs="Calibri"/>
                <w:i/>
                <w:iCs/>
                <w:lang w:val="es"/>
              </w:rPr>
              <w:t>Generar balances por vendedor</w:t>
            </w:r>
          </w:p>
        </w:tc>
      </w:tr>
      <w:tr w:rsidR="00882B46" w:rsidRPr="00FC7C87" w14:paraId="77B677B4" w14:textId="77777777" w:rsidTr="009F1DA2">
        <w:trPr>
          <w:trHeight w:val="270"/>
          <w:jc w:val="center"/>
        </w:trPr>
        <w:tc>
          <w:tcPr>
            <w:tcW w:w="1736" w:type="dxa"/>
            <w:shd w:val="clear" w:color="auto" w:fill="CCCCCC"/>
            <w:vAlign w:val="center"/>
          </w:tcPr>
          <w:p w14:paraId="6EE7AE34" w14:textId="1ED57B85" w:rsidR="00882B46" w:rsidRPr="00707B42" w:rsidRDefault="00D764DD" w:rsidP="00AB2BFC">
            <w:pPr>
              <w:jc w:val="center"/>
              <w:rPr>
                <w:rFonts w:ascii="Calibri" w:eastAsiaTheme="majorEastAsia" w:hAnsi="Calibri" w:cs="Calibri"/>
                <w:b/>
                <w:bCs/>
                <w:i/>
                <w:lang w:val="es"/>
              </w:rPr>
            </w:pPr>
            <w:r>
              <w:rPr>
                <w:rFonts w:ascii="Calibri" w:eastAsiaTheme="majorEastAsia" w:hAnsi="Calibri" w:cs="Calibri"/>
                <w:b/>
                <w:bCs/>
                <w:i/>
                <w:lang w:val="es"/>
              </w:rPr>
              <w:fldChar w:fldCharType="begin"/>
            </w:r>
            <w:r>
              <w:rPr>
                <w:rFonts w:ascii="Calibri" w:eastAsiaTheme="majorEastAsia" w:hAnsi="Calibri" w:cs="Calibri"/>
                <w:b/>
                <w:bCs/>
                <w:i/>
                <w:lang w:val="es"/>
              </w:rPr>
              <w:instrText xml:space="preserve"> REF RF16 \h </w:instrText>
            </w:r>
            <w:r>
              <w:rPr>
                <w:rFonts w:ascii="Calibri" w:eastAsiaTheme="majorEastAsia" w:hAnsi="Calibri" w:cs="Calibri"/>
                <w:b/>
                <w:bCs/>
                <w:i/>
                <w:lang w:val="es"/>
              </w:rPr>
            </w:r>
            <w:r>
              <w:rPr>
                <w:rFonts w:ascii="Calibri" w:eastAsiaTheme="majorEastAsia" w:hAnsi="Calibri" w:cs="Calibri"/>
                <w:b/>
                <w:bCs/>
                <w:i/>
                <w:lang w:val="es"/>
              </w:rPr>
              <w:fldChar w:fldCharType="separate"/>
            </w:r>
            <w:r w:rsidRPr="5DCB2FEC">
              <w:rPr>
                <w:rFonts w:ascii="Calibri" w:hAnsi="Calibri" w:cs="Calibri"/>
                <w:b/>
                <w:bCs/>
                <w:i/>
                <w:iCs/>
                <w:lang w:val="es-419"/>
              </w:rPr>
              <w:t>RF-16</w:t>
            </w:r>
            <w:r>
              <w:rPr>
                <w:rFonts w:ascii="Calibri" w:eastAsiaTheme="majorEastAsia" w:hAnsi="Calibri" w:cs="Calibri"/>
                <w:b/>
                <w:bCs/>
                <w:i/>
                <w:lang w:val="es"/>
              </w:rPr>
              <w:fldChar w:fldCharType="end"/>
            </w:r>
          </w:p>
        </w:tc>
        <w:tc>
          <w:tcPr>
            <w:tcW w:w="6197" w:type="dxa"/>
            <w:vAlign w:val="center"/>
          </w:tcPr>
          <w:p w14:paraId="4912F7BA" w14:textId="21BF13A5" w:rsidR="00882B46" w:rsidRPr="00FC7C87" w:rsidRDefault="00222755" w:rsidP="00AB2BFC">
            <w:pPr>
              <w:rPr>
                <w:rFonts w:ascii="Calibri" w:eastAsiaTheme="majorEastAsia" w:hAnsi="Calibri" w:cs="Calibri"/>
                <w:i/>
                <w:iCs/>
                <w:lang w:val="es"/>
              </w:rPr>
            </w:pPr>
            <w:r>
              <w:rPr>
                <w:rFonts w:ascii="Calibri" w:eastAsiaTheme="majorEastAsia" w:hAnsi="Calibri" w:cs="Calibri"/>
                <w:i/>
                <w:iCs/>
                <w:lang w:val="es"/>
              </w:rPr>
              <w:t>Registrar compra</w:t>
            </w:r>
          </w:p>
        </w:tc>
      </w:tr>
      <w:tr w:rsidR="00882B46" w:rsidRPr="00FC7C87" w14:paraId="275E1251" w14:textId="77777777" w:rsidTr="009F1DA2">
        <w:trPr>
          <w:trHeight w:val="270"/>
          <w:jc w:val="center"/>
        </w:trPr>
        <w:tc>
          <w:tcPr>
            <w:tcW w:w="1736" w:type="dxa"/>
            <w:shd w:val="clear" w:color="auto" w:fill="CCCCCC"/>
            <w:vAlign w:val="center"/>
          </w:tcPr>
          <w:p w14:paraId="2E1B2C21" w14:textId="478C2263" w:rsidR="00882B46" w:rsidRPr="00707B42" w:rsidRDefault="00D764DD" w:rsidP="00AB2BFC">
            <w:pPr>
              <w:jc w:val="center"/>
              <w:rPr>
                <w:rFonts w:ascii="Calibri" w:eastAsiaTheme="majorEastAsia" w:hAnsi="Calibri" w:cs="Calibri"/>
                <w:b/>
                <w:bCs/>
                <w:i/>
                <w:lang w:val="es"/>
              </w:rPr>
            </w:pPr>
            <w:r>
              <w:rPr>
                <w:rFonts w:ascii="Calibri" w:eastAsiaTheme="majorEastAsia" w:hAnsi="Calibri" w:cs="Calibri"/>
                <w:b/>
                <w:bCs/>
                <w:i/>
                <w:lang w:val="es"/>
              </w:rPr>
              <w:fldChar w:fldCharType="begin"/>
            </w:r>
            <w:r>
              <w:rPr>
                <w:rFonts w:ascii="Calibri" w:eastAsiaTheme="majorEastAsia" w:hAnsi="Calibri" w:cs="Calibri"/>
                <w:b/>
                <w:bCs/>
                <w:i/>
                <w:lang w:val="es"/>
              </w:rPr>
              <w:instrText xml:space="preserve"> REF RF17 \h </w:instrText>
            </w:r>
            <w:r>
              <w:rPr>
                <w:rFonts w:ascii="Calibri" w:eastAsiaTheme="majorEastAsia" w:hAnsi="Calibri" w:cs="Calibri"/>
                <w:b/>
                <w:bCs/>
                <w:i/>
                <w:lang w:val="es"/>
              </w:rPr>
            </w:r>
            <w:r>
              <w:rPr>
                <w:rFonts w:ascii="Calibri" w:eastAsiaTheme="majorEastAsia" w:hAnsi="Calibri" w:cs="Calibri"/>
                <w:b/>
                <w:bCs/>
                <w:i/>
                <w:lang w:val="es"/>
              </w:rPr>
              <w:fldChar w:fldCharType="separate"/>
            </w:r>
            <w:r w:rsidRPr="5DCB2FEC">
              <w:rPr>
                <w:rFonts w:ascii="Calibri" w:hAnsi="Calibri" w:cs="Calibri"/>
                <w:b/>
                <w:bCs/>
                <w:i/>
                <w:iCs/>
                <w:lang w:val="es-419"/>
              </w:rPr>
              <w:t>RF-17</w:t>
            </w:r>
            <w:r>
              <w:rPr>
                <w:rFonts w:ascii="Calibri" w:eastAsiaTheme="majorEastAsia" w:hAnsi="Calibri" w:cs="Calibri"/>
                <w:b/>
                <w:bCs/>
                <w:i/>
                <w:lang w:val="es"/>
              </w:rPr>
              <w:fldChar w:fldCharType="end"/>
            </w:r>
          </w:p>
        </w:tc>
        <w:tc>
          <w:tcPr>
            <w:tcW w:w="6197" w:type="dxa"/>
            <w:vAlign w:val="center"/>
          </w:tcPr>
          <w:p w14:paraId="6378ABA7" w14:textId="3EA20FD1" w:rsidR="00882B46" w:rsidRPr="00FC7C87" w:rsidRDefault="00024B21" w:rsidP="00AB2BFC">
            <w:pPr>
              <w:rPr>
                <w:rFonts w:ascii="Calibri" w:eastAsiaTheme="majorEastAsia" w:hAnsi="Calibri" w:cs="Calibri"/>
                <w:i/>
                <w:iCs/>
                <w:lang w:val="es"/>
              </w:rPr>
            </w:pPr>
            <w:r w:rsidRPr="00024B21">
              <w:rPr>
                <w:rFonts w:ascii="Calibri" w:eastAsiaTheme="majorEastAsia" w:hAnsi="Calibri" w:cs="Calibri"/>
                <w:i/>
                <w:iCs/>
                <w:lang w:val="es"/>
              </w:rPr>
              <w:t>Añadir tipo de servicio</w:t>
            </w:r>
          </w:p>
        </w:tc>
      </w:tr>
      <w:tr w:rsidR="00882B46" w:rsidRPr="00FC7C87" w14:paraId="76996C08" w14:textId="77777777" w:rsidTr="009F1DA2">
        <w:trPr>
          <w:trHeight w:val="270"/>
          <w:jc w:val="center"/>
        </w:trPr>
        <w:tc>
          <w:tcPr>
            <w:tcW w:w="1736" w:type="dxa"/>
            <w:shd w:val="clear" w:color="auto" w:fill="CCCCCC"/>
            <w:vAlign w:val="center"/>
          </w:tcPr>
          <w:p w14:paraId="5EF16F70" w14:textId="1954EA5B" w:rsidR="00882B46" w:rsidRPr="00707B42" w:rsidRDefault="00D764DD" w:rsidP="00AB2BFC">
            <w:pPr>
              <w:jc w:val="center"/>
              <w:rPr>
                <w:rFonts w:ascii="Calibri" w:eastAsiaTheme="majorEastAsia" w:hAnsi="Calibri" w:cs="Calibri"/>
                <w:b/>
                <w:bCs/>
                <w:i/>
                <w:lang w:val="es"/>
              </w:rPr>
            </w:pPr>
            <w:r>
              <w:rPr>
                <w:rFonts w:ascii="Calibri" w:eastAsiaTheme="majorEastAsia" w:hAnsi="Calibri" w:cs="Calibri"/>
                <w:b/>
                <w:bCs/>
                <w:i/>
                <w:lang w:val="es"/>
              </w:rPr>
              <w:fldChar w:fldCharType="begin"/>
            </w:r>
            <w:r>
              <w:rPr>
                <w:rFonts w:ascii="Calibri" w:eastAsiaTheme="majorEastAsia" w:hAnsi="Calibri" w:cs="Calibri"/>
                <w:b/>
                <w:bCs/>
                <w:i/>
                <w:lang w:val="es"/>
              </w:rPr>
              <w:instrText xml:space="preserve"> REF RF18 \h </w:instrText>
            </w:r>
            <w:r>
              <w:rPr>
                <w:rFonts w:ascii="Calibri" w:eastAsiaTheme="majorEastAsia" w:hAnsi="Calibri" w:cs="Calibri"/>
                <w:b/>
                <w:bCs/>
                <w:i/>
                <w:lang w:val="es"/>
              </w:rPr>
            </w:r>
            <w:r>
              <w:rPr>
                <w:rFonts w:ascii="Calibri" w:eastAsiaTheme="majorEastAsia" w:hAnsi="Calibri" w:cs="Calibri"/>
                <w:b/>
                <w:bCs/>
                <w:i/>
                <w:lang w:val="es"/>
              </w:rPr>
              <w:fldChar w:fldCharType="separate"/>
            </w:r>
            <w:r w:rsidRPr="5DCB2FEC">
              <w:rPr>
                <w:rFonts w:ascii="Calibri" w:hAnsi="Calibri" w:cs="Calibri"/>
                <w:b/>
                <w:bCs/>
                <w:i/>
                <w:iCs/>
                <w:lang w:val="es-419"/>
              </w:rPr>
              <w:t>RF-18</w:t>
            </w:r>
            <w:r>
              <w:rPr>
                <w:rFonts w:ascii="Calibri" w:eastAsiaTheme="majorEastAsia" w:hAnsi="Calibri" w:cs="Calibri"/>
                <w:b/>
                <w:bCs/>
                <w:i/>
                <w:lang w:val="es"/>
              </w:rPr>
              <w:fldChar w:fldCharType="end"/>
            </w:r>
          </w:p>
        </w:tc>
        <w:tc>
          <w:tcPr>
            <w:tcW w:w="6197" w:type="dxa"/>
            <w:vAlign w:val="center"/>
          </w:tcPr>
          <w:p w14:paraId="6F4CF67F" w14:textId="7CF20C9A" w:rsidR="00882B46" w:rsidRPr="00FC7C87" w:rsidRDefault="22CBCD6A" w:rsidP="424B6791">
            <w:pPr>
              <w:spacing w:line="259" w:lineRule="auto"/>
              <w:rPr>
                <w:rFonts w:ascii="Calibri" w:eastAsiaTheme="majorEastAsia" w:hAnsi="Calibri" w:cs="Calibri"/>
                <w:i/>
                <w:lang w:val="es-419"/>
              </w:rPr>
            </w:pPr>
            <w:r w:rsidRPr="424B6791">
              <w:rPr>
                <w:rFonts w:ascii="Calibri" w:hAnsi="Calibri" w:cs="Calibri"/>
                <w:i/>
                <w:iCs/>
                <w:lang w:val="es-419"/>
              </w:rPr>
              <w:t>Buscar usuario</w:t>
            </w:r>
          </w:p>
        </w:tc>
      </w:tr>
      <w:tr w:rsidR="00882B46" w:rsidRPr="00FC7C87" w14:paraId="55C64C8B" w14:textId="77777777" w:rsidTr="009F1DA2">
        <w:trPr>
          <w:trHeight w:val="270"/>
          <w:jc w:val="center"/>
        </w:trPr>
        <w:tc>
          <w:tcPr>
            <w:tcW w:w="1736" w:type="dxa"/>
            <w:shd w:val="clear" w:color="auto" w:fill="CCCCCC"/>
            <w:vAlign w:val="center"/>
          </w:tcPr>
          <w:p w14:paraId="76D25F85" w14:textId="3F3194B9" w:rsidR="00882B46" w:rsidRPr="00707B42" w:rsidRDefault="00D764DD" w:rsidP="00AB2BFC">
            <w:pPr>
              <w:jc w:val="center"/>
              <w:rPr>
                <w:rFonts w:ascii="Calibri" w:eastAsiaTheme="majorEastAsia" w:hAnsi="Calibri" w:cs="Calibri"/>
                <w:b/>
                <w:bCs/>
                <w:i/>
                <w:lang w:val="es"/>
              </w:rPr>
            </w:pPr>
            <w:r>
              <w:rPr>
                <w:rFonts w:ascii="Calibri" w:eastAsiaTheme="majorEastAsia" w:hAnsi="Calibri" w:cs="Calibri"/>
                <w:b/>
                <w:bCs/>
                <w:i/>
                <w:lang w:val="es"/>
              </w:rPr>
              <w:fldChar w:fldCharType="begin"/>
            </w:r>
            <w:r>
              <w:rPr>
                <w:rFonts w:ascii="Calibri" w:eastAsiaTheme="majorEastAsia" w:hAnsi="Calibri" w:cs="Calibri"/>
                <w:b/>
                <w:bCs/>
                <w:i/>
                <w:lang w:val="es"/>
              </w:rPr>
              <w:instrText xml:space="preserve"> REF RF19 \h </w:instrText>
            </w:r>
            <w:r>
              <w:rPr>
                <w:rFonts w:ascii="Calibri" w:eastAsiaTheme="majorEastAsia" w:hAnsi="Calibri" w:cs="Calibri"/>
                <w:b/>
                <w:bCs/>
                <w:i/>
                <w:lang w:val="es"/>
              </w:rPr>
            </w:r>
            <w:r>
              <w:rPr>
                <w:rFonts w:ascii="Calibri" w:eastAsiaTheme="majorEastAsia" w:hAnsi="Calibri" w:cs="Calibri"/>
                <w:b/>
                <w:bCs/>
                <w:i/>
                <w:lang w:val="es"/>
              </w:rPr>
              <w:fldChar w:fldCharType="separate"/>
            </w:r>
            <w:r w:rsidRPr="5DCB2FEC">
              <w:rPr>
                <w:rFonts w:ascii="Calibri" w:hAnsi="Calibri" w:cs="Calibri"/>
                <w:b/>
                <w:bCs/>
                <w:i/>
                <w:iCs/>
                <w:lang w:val="es-419"/>
              </w:rPr>
              <w:t>RF-19</w:t>
            </w:r>
            <w:r>
              <w:rPr>
                <w:rFonts w:ascii="Calibri" w:eastAsiaTheme="majorEastAsia" w:hAnsi="Calibri" w:cs="Calibri"/>
                <w:b/>
                <w:bCs/>
                <w:i/>
                <w:lang w:val="es"/>
              </w:rPr>
              <w:fldChar w:fldCharType="end"/>
            </w:r>
          </w:p>
        </w:tc>
        <w:tc>
          <w:tcPr>
            <w:tcW w:w="6197" w:type="dxa"/>
            <w:vAlign w:val="center"/>
          </w:tcPr>
          <w:p w14:paraId="7FA771D1" w14:textId="2397E95E" w:rsidR="00882B46" w:rsidRPr="00FC7C87" w:rsidRDefault="00613CD6" w:rsidP="00AB2BFC">
            <w:pPr>
              <w:rPr>
                <w:rFonts w:ascii="Calibri" w:eastAsiaTheme="majorEastAsia" w:hAnsi="Calibri" w:cs="Calibri"/>
                <w:i/>
                <w:iCs/>
                <w:lang w:val="es"/>
              </w:rPr>
            </w:pPr>
            <w:r w:rsidRPr="00613CD6">
              <w:rPr>
                <w:rFonts w:ascii="Calibri" w:eastAsiaTheme="majorEastAsia" w:hAnsi="Calibri" w:cs="Calibri"/>
                <w:i/>
                <w:iCs/>
                <w:lang w:val="es"/>
              </w:rPr>
              <w:t>Buscar autoparte</w:t>
            </w:r>
          </w:p>
        </w:tc>
      </w:tr>
      <w:tr w:rsidR="00882B46" w:rsidRPr="00FC7C87" w14:paraId="2DEA96DA" w14:textId="77777777" w:rsidTr="009F1DA2">
        <w:trPr>
          <w:trHeight w:val="270"/>
          <w:jc w:val="center"/>
        </w:trPr>
        <w:tc>
          <w:tcPr>
            <w:tcW w:w="1736" w:type="dxa"/>
            <w:shd w:val="clear" w:color="auto" w:fill="CCCCCC"/>
            <w:vAlign w:val="center"/>
          </w:tcPr>
          <w:p w14:paraId="337366CF" w14:textId="0025296B" w:rsidR="00882B46" w:rsidRPr="00707B42" w:rsidRDefault="00D764DD" w:rsidP="00AB2BFC">
            <w:pPr>
              <w:jc w:val="center"/>
              <w:rPr>
                <w:rFonts w:ascii="Calibri" w:eastAsiaTheme="majorEastAsia" w:hAnsi="Calibri" w:cs="Calibri"/>
                <w:b/>
                <w:bCs/>
                <w:i/>
                <w:lang w:val="es"/>
              </w:rPr>
            </w:pPr>
            <w:r>
              <w:rPr>
                <w:rFonts w:ascii="Calibri" w:eastAsiaTheme="majorEastAsia" w:hAnsi="Calibri" w:cs="Calibri"/>
                <w:b/>
                <w:bCs/>
                <w:i/>
                <w:lang w:val="es"/>
              </w:rPr>
              <w:fldChar w:fldCharType="begin"/>
            </w:r>
            <w:r>
              <w:rPr>
                <w:rFonts w:ascii="Calibri" w:eastAsiaTheme="majorEastAsia" w:hAnsi="Calibri" w:cs="Calibri"/>
                <w:b/>
                <w:bCs/>
                <w:i/>
                <w:lang w:val="es"/>
              </w:rPr>
              <w:instrText xml:space="preserve"> REF RF20 \h </w:instrText>
            </w:r>
            <w:r>
              <w:rPr>
                <w:rFonts w:ascii="Calibri" w:eastAsiaTheme="majorEastAsia" w:hAnsi="Calibri" w:cs="Calibri"/>
                <w:b/>
                <w:bCs/>
                <w:i/>
                <w:lang w:val="es"/>
              </w:rPr>
            </w:r>
            <w:r>
              <w:rPr>
                <w:rFonts w:ascii="Calibri" w:eastAsiaTheme="majorEastAsia" w:hAnsi="Calibri" w:cs="Calibri"/>
                <w:b/>
                <w:bCs/>
                <w:i/>
                <w:lang w:val="es"/>
              </w:rPr>
              <w:fldChar w:fldCharType="separate"/>
            </w:r>
            <w:r w:rsidRPr="5DCB2FEC">
              <w:rPr>
                <w:rFonts w:ascii="Calibri" w:hAnsi="Calibri" w:cs="Calibri"/>
                <w:b/>
                <w:bCs/>
                <w:i/>
                <w:iCs/>
                <w:lang w:val="es-419"/>
              </w:rPr>
              <w:t>RF-20</w:t>
            </w:r>
            <w:r>
              <w:rPr>
                <w:rFonts w:ascii="Calibri" w:eastAsiaTheme="majorEastAsia" w:hAnsi="Calibri" w:cs="Calibri"/>
                <w:b/>
                <w:bCs/>
                <w:i/>
                <w:lang w:val="es"/>
              </w:rPr>
              <w:fldChar w:fldCharType="end"/>
            </w:r>
          </w:p>
        </w:tc>
        <w:tc>
          <w:tcPr>
            <w:tcW w:w="6197" w:type="dxa"/>
            <w:vAlign w:val="center"/>
          </w:tcPr>
          <w:p w14:paraId="6D3BE5C5" w14:textId="37D6115D" w:rsidR="00882B46" w:rsidRPr="00FC7C87" w:rsidRDefault="00613CD6" w:rsidP="00AB2BFC">
            <w:pPr>
              <w:rPr>
                <w:rFonts w:ascii="Calibri" w:eastAsiaTheme="majorEastAsia" w:hAnsi="Calibri" w:cs="Calibri"/>
                <w:i/>
                <w:iCs/>
                <w:lang w:val="es"/>
              </w:rPr>
            </w:pPr>
            <w:r w:rsidRPr="00613CD6">
              <w:rPr>
                <w:rFonts w:ascii="Calibri" w:eastAsiaTheme="majorEastAsia" w:hAnsi="Calibri" w:cs="Calibri"/>
                <w:i/>
                <w:iCs/>
                <w:lang w:val="es"/>
              </w:rPr>
              <w:t xml:space="preserve">Generar reporte </w:t>
            </w:r>
            <w:r w:rsidR="00310246">
              <w:rPr>
                <w:rFonts w:ascii="Calibri" w:eastAsiaTheme="majorEastAsia" w:hAnsi="Calibri" w:cs="Calibri"/>
                <w:i/>
                <w:iCs/>
                <w:lang w:val="es"/>
              </w:rPr>
              <w:t>de autopartes ingresadas el último mes</w:t>
            </w:r>
          </w:p>
        </w:tc>
      </w:tr>
      <w:tr w:rsidR="00882B46" w:rsidRPr="00FC7C87" w14:paraId="6C34A8F5" w14:textId="77777777" w:rsidTr="009F1DA2">
        <w:trPr>
          <w:trHeight w:val="270"/>
          <w:jc w:val="center"/>
        </w:trPr>
        <w:tc>
          <w:tcPr>
            <w:tcW w:w="1736" w:type="dxa"/>
            <w:shd w:val="clear" w:color="auto" w:fill="CCCCCC"/>
            <w:vAlign w:val="center"/>
          </w:tcPr>
          <w:p w14:paraId="1BA9EC69" w14:textId="55C5E87F" w:rsidR="00882B46" w:rsidRPr="00707B42" w:rsidRDefault="00D764DD" w:rsidP="00AB2BFC">
            <w:pPr>
              <w:jc w:val="center"/>
              <w:rPr>
                <w:rFonts w:ascii="Calibri" w:eastAsiaTheme="majorEastAsia" w:hAnsi="Calibri" w:cs="Calibri"/>
                <w:b/>
                <w:bCs/>
                <w:i/>
                <w:lang w:val="es"/>
              </w:rPr>
            </w:pPr>
            <w:r>
              <w:rPr>
                <w:rFonts w:ascii="Calibri" w:eastAsiaTheme="majorEastAsia" w:hAnsi="Calibri" w:cs="Calibri"/>
                <w:b/>
                <w:bCs/>
                <w:i/>
                <w:lang w:val="es"/>
              </w:rPr>
              <w:fldChar w:fldCharType="begin"/>
            </w:r>
            <w:r>
              <w:rPr>
                <w:rFonts w:ascii="Calibri" w:eastAsiaTheme="majorEastAsia" w:hAnsi="Calibri" w:cs="Calibri"/>
                <w:b/>
                <w:bCs/>
                <w:i/>
                <w:lang w:val="es"/>
              </w:rPr>
              <w:instrText xml:space="preserve"> REF RF21 \h </w:instrText>
            </w:r>
            <w:r>
              <w:rPr>
                <w:rFonts w:ascii="Calibri" w:eastAsiaTheme="majorEastAsia" w:hAnsi="Calibri" w:cs="Calibri"/>
                <w:b/>
                <w:bCs/>
                <w:i/>
                <w:lang w:val="es"/>
              </w:rPr>
            </w:r>
            <w:r>
              <w:rPr>
                <w:rFonts w:ascii="Calibri" w:eastAsiaTheme="majorEastAsia" w:hAnsi="Calibri" w:cs="Calibri"/>
                <w:b/>
                <w:bCs/>
                <w:i/>
                <w:lang w:val="es"/>
              </w:rPr>
              <w:fldChar w:fldCharType="separate"/>
            </w:r>
            <w:r w:rsidRPr="5DCB2FEC">
              <w:rPr>
                <w:rFonts w:ascii="Calibri" w:hAnsi="Calibri" w:cs="Calibri"/>
                <w:b/>
                <w:bCs/>
                <w:i/>
                <w:iCs/>
                <w:lang w:val="es-419"/>
              </w:rPr>
              <w:t>RF-2</w:t>
            </w:r>
            <w:r>
              <w:rPr>
                <w:rFonts w:ascii="Calibri" w:hAnsi="Calibri" w:cs="Calibri"/>
                <w:b/>
                <w:bCs/>
                <w:i/>
                <w:iCs/>
                <w:lang w:val="es-419"/>
              </w:rPr>
              <w:t>1</w:t>
            </w:r>
            <w:r>
              <w:rPr>
                <w:rFonts w:ascii="Calibri" w:eastAsiaTheme="majorEastAsia" w:hAnsi="Calibri" w:cs="Calibri"/>
                <w:b/>
                <w:bCs/>
                <w:i/>
                <w:lang w:val="es"/>
              </w:rPr>
              <w:fldChar w:fldCharType="end"/>
            </w:r>
          </w:p>
        </w:tc>
        <w:tc>
          <w:tcPr>
            <w:tcW w:w="6197" w:type="dxa"/>
            <w:vAlign w:val="center"/>
          </w:tcPr>
          <w:p w14:paraId="60DF28FF" w14:textId="0CD4EFFF" w:rsidR="00882B46" w:rsidRPr="00FC7C87" w:rsidRDefault="00613CD6" w:rsidP="00AB2BFC">
            <w:pPr>
              <w:rPr>
                <w:rFonts w:ascii="Calibri" w:eastAsiaTheme="majorEastAsia" w:hAnsi="Calibri" w:cs="Calibri"/>
                <w:i/>
                <w:iCs/>
                <w:lang w:val="es"/>
              </w:rPr>
            </w:pPr>
            <w:r w:rsidRPr="00613CD6">
              <w:rPr>
                <w:rFonts w:ascii="Calibri" w:eastAsiaTheme="majorEastAsia" w:hAnsi="Calibri" w:cs="Calibri"/>
                <w:i/>
                <w:iCs/>
                <w:lang w:val="es"/>
              </w:rPr>
              <w:t>Enviar email</w:t>
            </w:r>
          </w:p>
        </w:tc>
      </w:tr>
      <w:tr w:rsidR="00882B46" w:rsidRPr="00FC7C87" w14:paraId="447C3255" w14:textId="77777777" w:rsidTr="009F1DA2">
        <w:trPr>
          <w:trHeight w:val="270"/>
          <w:jc w:val="center"/>
        </w:trPr>
        <w:tc>
          <w:tcPr>
            <w:tcW w:w="1736" w:type="dxa"/>
            <w:shd w:val="clear" w:color="auto" w:fill="CCCCCC"/>
            <w:vAlign w:val="center"/>
          </w:tcPr>
          <w:p w14:paraId="3B42B58B" w14:textId="6B38BB0F" w:rsidR="00882B46" w:rsidRPr="00707B42" w:rsidRDefault="00D764DD" w:rsidP="00AB2BFC">
            <w:pPr>
              <w:jc w:val="center"/>
              <w:rPr>
                <w:rFonts w:ascii="Calibri" w:eastAsiaTheme="majorEastAsia" w:hAnsi="Calibri" w:cs="Calibri"/>
                <w:b/>
                <w:bCs/>
                <w:i/>
                <w:lang w:val="es"/>
              </w:rPr>
            </w:pPr>
            <w:r>
              <w:rPr>
                <w:rFonts w:ascii="Calibri" w:eastAsiaTheme="majorEastAsia" w:hAnsi="Calibri" w:cs="Calibri"/>
                <w:b/>
                <w:bCs/>
                <w:i/>
                <w:lang w:val="es"/>
              </w:rPr>
              <w:fldChar w:fldCharType="begin"/>
            </w:r>
            <w:r>
              <w:rPr>
                <w:rFonts w:ascii="Calibri" w:eastAsiaTheme="majorEastAsia" w:hAnsi="Calibri" w:cs="Calibri"/>
                <w:b/>
                <w:bCs/>
                <w:i/>
                <w:lang w:val="es"/>
              </w:rPr>
              <w:instrText xml:space="preserve"> REF RF22 \h </w:instrText>
            </w:r>
            <w:r>
              <w:rPr>
                <w:rFonts w:ascii="Calibri" w:eastAsiaTheme="majorEastAsia" w:hAnsi="Calibri" w:cs="Calibri"/>
                <w:b/>
                <w:bCs/>
                <w:i/>
                <w:lang w:val="es"/>
              </w:rPr>
            </w:r>
            <w:r>
              <w:rPr>
                <w:rFonts w:ascii="Calibri" w:eastAsiaTheme="majorEastAsia" w:hAnsi="Calibri" w:cs="Calibri"/>
                <w:b/>
                <w:bCs/>
                <w:i/>
                <w:lang w:val="es"/>
              </w:rPr>
              <w:fldChar w:fldCharType="separate"/>
            </w:r>
            <w:r w:rsidRPr="5DCB2FEC">
              <w:rPr>
                <w:rFonts w:ascii="Calibri" w:hAnsi="Calibri" w:cs="Calibri"/>
                <w:b/>
                <w:bCs/>
                <w:i/>
                <w:iCs/>
                <w:lang w:val="es-419"/>
              </w:rPr>
              <w:t>RF-2</w:t>
            </w:r>
            <w:r>
              <w:rPr>
                <w:rFonts w:ascii="Calibri" w:hAnsi="Calibri" w:cs="Calibri"/>
                <w:b/>
                <w:bCs/>
                <w:i/>
                <w:iCs/>
                <w:lang w:val="es-419"/>
              </w:rPr>
              <w:t>2</w:t>
            </w:r>
            <w:r>
              <w:rPr>
                <w:rFonts w:ascii="Calibri" w:eastAsiaTheme="majorEastAsia" w:hAnsi="Calibri" w:cs="Calibri"/>
                <w:b/>
                <w:bCs/>
                <w:i/>
                <w:lang w:val="es"/>
              </w:rPr>
              <w:fldChar w:fldCharType="end"/>
            </w:r>
          </w:p>
        </w:tc>
        <w:tc>
          <w:tcPr>
            <w:tcW w:w="6197" w:type="dxa"/>
            <w:vAlign w:val="center"/>
          </w:tcPr>
          <w:p w14:paraId="093B56C3" w14:textId="23221885" w:rsidR="00882B46" w:rsidRPr="00FC7C87" w:rsidRDefault="00613CD6" w:rsidP="00AB2BFC">
            <w:pPr>
              <w:rPr>
                <w:rFonts w:ascii="Calibri" w:eastAsiaTheme="majorEastAsia" w:hAnsi="Calibri" w:cs="Calibri"/>
                <w:i/>
                <w:iCs/>
                <w:lang w:val="es"/>
              </w:rPr>
            </w:pPr>
            <w:r w:rsidRPr="00613CD6">
              <w:rPr>
                <w:rFonts w:ascii="Calibri" w:eastAsiaTheme="majorEastAsia" w:hAnsi="Calibri" w:cs="Calibri"/>
                <w:i/>
                <w:iCs/>
                <w:lang w:val="es"/>
              </w:rPr>
              <w:t>Generar reporte de acceso de usuarios</w:t>
            </w:r>
            <w:r w:rsidR="00342009">
              <w:rPr>
                <w:rFonts w:ascii="Calibri" w:eastAsiaTheme="majorEastAsia" w:hAnsi="Calibri" w:cs="Calibri"/>
                <w:i/>
                <w:iCs/>
                <w:lang w:val="es"/>
              </w:rPr>
              <w:t xml:space="preserve"> </w:t>
            </w:r>
          </w:p>
        </w:tc>
      </w:tr>
      <w:tr w:rsidR="004A1FDB" w:rsidRPr="00FC7C87" w14:paraId="7CD8EC56" w14:textId="77777777" w:rsidTr="009F1DA2">
        <w:trPr>
          <w:trHeight w:val="270"/>
          <w:jc w:val="center"/>
        </w:trPr>
        <w:tc>
          <w:tcPr>
            <w:tcW w:w="1736" w:type="dxa"/>
            <w:shd w:val="clear" w:color="auto" w:fill="CCCCCC"/>
            <w:vAlign w:val="center"/>
          </w:tcPr>
          <w:p w14:paraId="0E8C0E97" w14:textId="125950F8" w:rsidR="004A1FDB" w:rsidRPr="00707B42" w:rsidRDefault="00D764DD" w:rsidP="00AB2BFC">
            <w:pPr>
              <w:jc w:val="center"/>
              <w:rPr>
                <w:rFonts w:ascii="Calibri" w:eastAsiaTheme="majorEastAsia" w:hAnsi="Calibri" w:cs="Calibri"/>
                <w:b/>
                <w:bCs/>
                <w:i/>
                <w:lang w:val="es"/>
              </w:rPr>
            </w:pPr>
            <w:r>
              <w:rPr>
                <w:rFonts w:ascii="Calibri" w:eastAsiaTheme="majorEastAsia" w:hAnsi="Calibri" w:cs="Calibri"/>
                <w:b/>
                <w:bCs/>
                <w:i/>
                <w:lang w:val="es"/>
              </w:rPr>
              <w:fldChar w:fldCharType="begin"/>
            </w:r>
            <w:r>
              <w:rPr>
                <w:rFonts w:ascii="Calibri" w:eastAsiaTheme="majorEastAsia" w:hAnsi="Calibri" w:cs="Calibri"/>
                <w:b/>
                <w:bCs/>
                <w:i/>
                <w:lang w:val="es"/>
              </w:rPr>
              <w:instrText xml:space="preserve"> REF RF23 \h </w:instrText>
            </w:r>
            <w:r>
              <w:rPr>
                <w:rFonts w:ascii="Calibri" w:eastAsiaTheme="majorEastAsia" w:hAnsi="Calibri" w:cs="Calibri"/>
                <w:b/>
                <w:bCs/>
                <w:i/>
                <w:lang w:val="es"/>
              </w:rPr>
            </w:r>
            <w:r>
              <w:rPr>
                <w:rFonts w:ascii="Calibri" w:eastAsiaTheme="majorEastAsia" w:hAnsi="Calibri" w:cs="Calibri"/>
                <w:b/>
                <w:bCs/>
                <w:i/>
                <w:lang w:val="es"/>
              </w:rPr>
              <w:fldChar w:fldCharType="separate"/>
            </w:r>
            <w:r w:rsidRPr="5DCB2FEC">
              <w:rPr>
                <w:rFonts w:ascii="Calibri" w:hAnsi="Calibri" w:cs="Calibri"/>
                <w:b/>
                <w:bCs/>
                <w:i/>
                <w:iCs/>
                <w:lang w:val="es-419"/>
              </w:rPr>
              <w:t>RF-2</w:t>
            </w:r>
            <w:r>
              <w:rPr>
                <w:rFonts w:ascii="Calibri" w:hAnsi="Calibri" w:cs="Calibri"/>
                <w:b/>
                <w:bCs/>
                <w:i/>
                <w:iCs/>
                <w:lang w:val="es-419"/>
              </w:rPr>
              <w:t>3</w:t>
            </w:r>
            <w:r>
              <w:rPr>
                <w:rFonts w:ascii="Calibri" w:eastAsiaTheme="majorEastAsia" w:hAnsi="Calibri" w:cs="Calibri"/>
                <w:b/>
                <w:bCs/>
                <w:i/>
                <w:lang w:val="es"/>
              </w:rPr>
              <w:fldChar w:fldCharType="end"/>
            </w:r>
          </w:p>
        </w:tc>
        <w:tc>
          <w:tcPr>
            <w:tcW w:w="6197" w:type="dxa"/>
            <w:vAlign w:val="center"/>
          </w:tcPr>
          <w:p w14:paraId="2E187F50" w14:textId="7065C8A4" w:rsidR="004A1FDB" w:rsidRPr="00FC7C87" w:rsidRDefault="00613CD6" w:rsidP="00AB2BFC">
            <w:pPr>
              <w:rPr>
                <w:rFonts w:ascii="Calibri" w:eastAsiaTheme="majorEastAsia" w:hAnsi="Calibri" w:cs="Calibri"/>
                <w:i/>
                <w:iCs/>
                <w:lang w:val="es"/>
              </w:rPr>
            </w:pPr>
            <w:r w:rsidRPr="00613CD6">
              <w:rPr>
                <w:rFonts w:ascii="Calibri" w:eastAsiaTheme="majorEastAsia" w:hAnsi="Calibri" w:cs="Calibri"/>
                <w:i/>
                <w:iCs/>
                <w:lang w:val="es"/>
              </w:rPr>
              <w:t>Generar reporte de nuevos proveedores</w:t>
            </w:r>
          </w:p>
        </w:tc>
      </w:tr>
      <w:tr w:rsidR="004A1FDB" w:rsidRPr="00FC7C87" w14:paraId="12071B5F" w14:textId="77777777" w:rsidTr="009F1DA2">
        <w:trPr>
          <w:trHeight w:val="270"/>
          <w:jc w:val="center"/>
        </w:trPr>
        <w:tc>
          <w:tcPr>
            <w:tcW w:w="1736" w:type="dxa"/>
            <w:shd w:val="clear" w:color="auto" w:fill="CCCCCC"/>
            <w:vAlign w:val="center"/>
          </w:tcPr>
          <w:p w14:paraId="70F26963" w14:textId="375FE876" w:rsidR="004A1FDB" w:rsidRPr="00707B42" w:rsidRDefault="00D764DD" w:rsidP="00AB2BFC">
            <w:pPr>
              <w:jc w:val="center"/>
              <w:rPr>
                <w:rFonts w:ascii="Calibri" w:eastAsiaTheme="majorEastAsia" w:hAnsi="Calibri" w:cs="Calibri"/>
                <w:b/>
                <w:bCs/>
                <w:i/>
                <w:lang w:val="es"/>
              </w:rPr>
            </w:pPr>
            <w:r>
              <w:rPr>
                <w:rFonts w:ascii="Calibri" w:eastAsiaTheme="majorEastAsia" w:hAnsi="Calibri" w:cs="Calibri"/>
                <w:b/>
                <w:bCs/>
                <w:i/>
                <w:lang w:val="es"/>
              </w:rPr>
              <w:fldChar w:fldCharType="begin"/>
            </w:r>
            <w:r>
              <w:rPr>
                <w:rFonts w:ascii="Calibri" w:eastAsiaTheme="majorEastAsia" w:hAnsi="Calibri" w:cs="Calibri"/>
                <w:b/>
                <w:bCs/>
                <w:i/>
                <w:lang w:val="es"/>
              </w:rPr>
              <w:instrText xml:space="preserve"> REF RF24 \h </w:instrText>
            </w:r>
            <w:r>
              <w:rPr>
                <w:rFonts w:ascii="Calibri" w:eastAsiaTheme="majorEastAsia" w:hAnsi="Calibri" w:cs="Calibri"/>
                <w:b/>
                <w:bCs/>
                <w:i/>
                <w:lang w:val="es"/>
              </w:rPr>
            </w:r>
            <w:r>
              <w:rPr>
                <w:rFonts w:ascii="Calibri" w:eastAsiaTheme="majorEastAsia" w:hAnsi="Calibri" w:cs="Calibri"/>
                <w:b/>
                <w:bCs/>
                <w:i/>
                <w:lang w:val="es"/>
              </w:rPr>
              <w:fldChar w:fldCharType="separate"/>
            </w:r>
            <w:r w:rsidRPr="5DCB2FEC">
              <w:rPr>
                <w:rFonts w:ascii="Calibri" w:hAnsi="Calibri" w:cs="Calibri"/>
                <w:b/>
                <w:bCs/>
                <w:i/>
                <w:iCs/>
                <w:lang w:val="es-419"/>
              </w:rPr>
              <w:t>RF-2</w:t>
            </w:r>
            <w:r>
              <w:rPr>
                <w:rFonts w:ascii="Calibri" w:hAnsi="Calibri" w:cs="Calibri"/>
                <w:b/>
                <w:bCs/>
                <w:i/>
                <w:iCs/>
                <w:lang w:val="es-419"/>
              </w:rPr>
              <w:t>4</w:t>
            </w:r>
            <w:r>
              <w:rPr>
                <w:rFonts w:ascii="Calibri" w:eastAsiaTheme="majorEastAsia" w:hAnsi="Calibri" w:cs="Calibri"/>
                <w:b/>
                <w:bCs/>
                <w:i/>
                <w:lang w:val="es"/>
              </w:rPr>
              <w:fldChar w:fldCharType="end"/>
            </w:r>
          </w:p>
        </w:tc>
        <w:tc>
          <w:tcPr>
            <w:tcW w:w="6197" w:type="dxa"/>
            <w:vAlign w:val="center"/>
          </w:tcPr>
          <w:p w14:paraId="1EC1F600" w14:textId="6359AEDC" w:rsidR="004A1FDB" w:rsidRPr="00FC7C87" w:rsidRDefault="007B1AB6" w:rsidP="00AB2BFC">
            <w:pPr>
              <w:rPr>
                <w:rFonts w:ascii="Calibri" w:eastAsiaTheme="majorEastAsia" w:hAnsi="Calibri" w:cs="Calibri"/>
                <w:i/>
                <w:iCs/>
                <w:lang w:val="es"/>
              </w:rPr>
            </w:pPr>
            <w:r w:rsidRPr="007B1AB6">
              <w:rPr>
                <w:rFonts w:ascii="Calibri" w:eastAsiaTheme="majorEastAsia" w:hAnsi="Calibri" w:cs="Calibri"/>
                <w:i/>
                <w:iCs/>
                <w:lang w:val="es"/>
              </w:rPr>
              <w:t>Generar factura</w:t>
            </w:r>
          </w:p>
        </w:tc>
      </w:tr>
      <w:tr w:rsidR="004A1FDB" w:rsidRPr="00FC7C87" w14:paraId="08DF3DC0" w14:textId="77777777" w:rsidTr="009F1DA2">
        <w:trPr>
          <w:trHeight w:val="270"/>
          <w:jc w:val="center"/>
        </w:trPr>
        <w:tc>
          <w:tcPr>
            <w:tcW w:w="1736" w:type="dxa"/>
            <w:shd w:val="clear" w:color="auto" w:fill="CCCCCC"/>
            <w:vAlign w:val="center"/>
          </w:tcPr>
          <w:p w14:paraId="35B1B5EC" w14:textId="7EAECD66" w:rsidR="004A1FDB" w:rsidRPr="00707B42" w:rsidRDefault="00D764DD" w:rsidP="00AB2BFC">
            <w:pPr>
              <w:jc w:val="center"/>
              <w:rPr>
                <w:rFonts w:ascii="Calibri" w:eastAsiaTheme="majorEastAsia" w:hAnsi="Calibri" w:cs="Calibri"/>
                <w:b/>
                <w:bCs/>
                <w:i/>
                <w:lang w:val="es"/>
              </w:rPr>
            </w:pPr>
            <w:r>
              <w:rPr>
                <w:rFonts w:ascii="Calibri" w:eastAsiaTheme="majorEastAsia" w:hAnsi="Calibri" w:cs="Calibri"/>
                <w:b/>
                <w:bCs/>
                <w:i/>
                <w:lang w:val="es"/>
              </w:rPr>
              <w:fldChar w:fldCharType="begin"/>
            </w:r>
            <w:r>
              <w:rPr>
                <w:rFonts w:ascii="Calibri" w:eastAsiaTheme="majorEastAsia" w:hAnsi="Calibri" w:cs="Calibri"/>
                <w:b/>
                <w:bCs/>
                <w:i/>
                <w:lang w:val="es"/>
              </w:rPr>
              <w:instrText xml:space="preserve"> REF RF25 \h </w:instrText>
            </w:r>
            <w:r>
              <w:rPr>
                <w:rFonts w:ascii="Calibri" w:eastAsiaTheme="majorEastAsia" w:hAnsi="Calibri" w:cs="Calibri"/>
                <w:b/>
                <w:bCs/>
                <w:i/>
                <w:lang w:val="es"/>
              </w:rPr>
            </w:r>
            <w:r>
              <w:rPr>
                <w:rFonts w:ascii="Calibri" w:eastAsiaTheme="majorEastAsia" w:hAnsi="Calibri" w:cs="Calibri"/>
                <w:b/>
                <w:bCs/>
                <w:i/>
                <w:lang w:val="es"/>
              </w:rPr>
              <w:fldChar w:fldCharType="separate"/>
            </w:r>
            <w:r w:rsidRPr="5DCB2FEC">
              <w:rPr>
                <w:rFonts w:ascii="Calibri" w:hAnsi="Calibri" w:cs="Calibri"/>
                <w:b/>
                <w:bCs/>
                <w:i/>
                <w:iCs/>
                <w:lang w:val="es-419"/>
              </w:rPr>
              <w:t>RF-2</w:t>
            </w:r>
            <w:r>
              <w:rPr>
                <w:rFonts w:ascii="Calibri" w:hAnsi="Calibri" w:cs="Calibri"/>
                <w:b/>
                <w:bCs/>
                <w:i/>
                <w:iCs/>
                <w:lang w:val="es-419"/>
              </w:rPr>
              <w:t>5</w:t>
            </w:r>
            <w:r>
              <w:rPr>
                <w:rFonts w:ascii="Calibri" w:eastAsiaTheme="majorEastAsia" w:hAnsi="Calibri" w:cs="Calibri"/>
                <w:b/>
                <w:bCs/>
                <w:i/>
                <w:lang w:val="es"/>
              </w:rPr>
              <w:fldChar w:fldCharType="end"/>
            </w:r>
          </w:p>
        </w:tc>
        <w:tc>
          <w:tcPr>
            <w:tcW w:w="6197" w:type="dxa"/>
            <w:vAlign w:val="center"/>
          </w:tcPr>
          <w:p w14:paraId="7D9CF13A" w14:textId="382F928A" w:rsidR="004A1FDB" w:rsidRPr="00FC7C87" w:rsidRDefault="007B1AB6" w:rsidP="00AB2BFC">
            <w:pPr>
              <w:rPr>
                <w:rFonts w:ascii="Calibri" w:eastAsiaTheme="majorEastAsia" w:hAnsi="Calibri" w:cs="Calibri"/>
                <w:i/>
                <w:iCs/>
                <w:lang w:val="es"/>
              </w:rPr>
            </w:pPr>
            <w:r w:rsidRPr="007B1AB6">
              <w:rPr>
                <w:rFonts w:ascii="Calibri" w:eastAsiaTheme="majorEastAsia" w:hAnsi="Calibri" w:cs="Calibri"/>
                <w:i/>
                <w:iCs/>
                <w:lang w:val="es"/>
              </w:rPr>
              <w:t>Calcular comisi</w:t>
            </w:r>
            <w:r w:rsidR="00CB1D7C">
              <w:rPr>
                <w:rFonts w:ascii="Calibri" w:eastAsiaTheme="majorEastAsia" w:hAnsi="Calibri" w:cs="Calibri"/>
                <w:i/>
                <w:iCs/>
                <w:lang w:val="es"/>
              </w:rPr>
              <w:t>ón</w:t>
            </w:r>
          </w:p>
        </w:tc>
      </w:tr>
      <w:tr w:rsidR="004A1FDB" w:rsidRPr="00FC7C87" w14:paraId="6FCBF1B2" w14:textId="77777777" w:rsidTr="009F1DA2">
        <w:trPr>
          <w:trHeight w:val="270"/>
          <w:jc w:val="center"/>
        </w:trPr>
        <w:tc>
          <w:tcPr>
            <w:tcW w:w="1736" w:type="dxa"/>
            <w:shd w:val="clear" w:color="auto" w:fill="CCCCCC"/>
            <w:vAlign w:val="center"/>
          </w:tcPr>
          <w:p w14:paraId="7750B601" w14:textId="7EF99AC0" w:rsidR="004A1FDB" w:rsidRPr="00707B42" w:rsidRDefault="00D764DD" w:rsidP="00AB2BFC">
            <w:pPr>
              <w:jc w:val="center"/>
              <w:rPr>
                <w:rFonts w:ascii="Calibri" w:eastAsiaTheme="majorEastAsia" w:hAnsi="Calibri" w:cs="Calibri"/>
                <w:b/>
                <w:bCs/>
                <w:i/>
                <w:lang w:val="es"/>
              </w:rPr>
            </w:pPr>
            <w:r>
              <w:rPr>
                <w:rFonts w:ascii="Calibri" w:eastAsiaTheme="majorEastAsia" w:hAnsi="Calibri" w:cs="Calibri"/>
                <w:b/>
                <w:bCs/>
                <w:i/>
                <w:lang w:val="es"/>
              </w:rPr>
              <w:fldChar w:fldCharType="begin"/>
            </w:r>
            <w:r>
              <w:rPr>
                <w:rFonts w:ascii="Calibri" w:eastAsiaTheme="majorEastAsia" w:hAnsi="Calibri" w:cs="Calibri"/>
                <w:b/>
                <w:bCs/>
                <w:i/>
                <w:lang w:val="es"/>
              </w:rPr>
              <w:instrText xml:space="preserve"> REF RF26 \h </w:instrText>
            </w:r>
            <w:r>
              <w:rPr>
                <w:rFonts w:ascii="Calibri" w:eastAsiaTheme="majorEastAsia" w:hAnsi="Calibri" w:cs="Calibri"/>
                <w:b/>
                <w:bCs/>
                <w:i/>
                <w:lang w:val="es"/>
              </w:rPr>
            </w:r>
            <w:r>
              <w:rPr>
                <w:rFonts w:ascii="Calibri" w:eastAsiaTheme="majorEastAsia" w:hAnsi="Calibri" w:cs="Calibri"/>
                <w:b/>
                <w:bCs/>
                <w:i/>
                <w:lang w:val="es"/>
              </w:rPr>
              <w:fldChar w:fldCharType="separate"/>
            </w:r>
            <w:r w:rsidRPr="5DCB2FEC">
              <w:rPr>
                <w:rFonts w:ascii="Calibri" w:hAnsi="Calibri" w:cs="Calibri"/>
                <w:b/>
                <w:bCs/>
                <w:i/>
                <w:iCs/>
                <w:lang w:val="es-419"/>
              </w:rPr>
              <w:t>RF-2</w:t>
            </w:r>
            <w:r>
              <w:rPr>
                <w:rFonts w:ascii="Calibri" w:hAnsi="Calibri" w:cs="Calibri"/>
                <w:b/>
                <w:bCs/>
                <w:i/>
                <w:iCs/>
                <w:lang w:val="es-419"/>
              </w:rPr>
              <w:t>6</w:t>
            </w:r>
            <w:r>
              <w:rPr>
                <w:rFonts w:ascii="Calibri" w:eastAsiaTheme="majorEastAsia" w:hAnsi="Calibri" w:cs="Calibri"/>
                <w:b/>
                <w:bCs/>
                <w:i/>
                <w:lang w:val="es"/>
              </w:rPr>
              <w:fldChar w:fldCharType="end"/>
            </w:r>
          </w:p>
        </w:tc>
        <w:tc>
          <w:tcPr>
            <w:tcW w:w="6197" w:type="dxa"/>
            <w:vAlign w:val="center"/>
          </w:tcPr>
          <w:p w14:paraId="6E633A99" w14:textId="1B241D20" w:rsidR="004A1FDB" w:rsidRPr="00FC7C87" w:rsidRDefault="007B1AB6" w:rsidP="00AB2BFC">
            <w:pPr>
              <w:rPr>
                <w:rFonts w:ascii="Calibri" w:eastAsiaTheme="majorEastAsia" w:hAnsi="Calibri" w:cs="Calibri"/>
                <w:i/>
                <w:iCs/>
                <w:lang w:val="es"/>
              </w:rPr>
            </w:pPr>
            <w:r w:rsidRPr="007B1AB6">
              <w:rPr>
                <w:rFonts w:ascii="Calibri" w:eastAsiaTheme="majorEastAsia" w:hAnsi="Calibri" w:cs="Calibri"/>
                <w:i/>
                <w:iCs/>
                <w:lang w:val="es"/>
              </w:rPr>
              <w:t>Registrar autoparte</w:t>
            </w:r>
          </w:p>
        </w:tc>
      </w:tr>
      <w:tr w:rsidR="004A1FDB" w:rsidRPr="00FC7C87" w14:paraId="25E7A63E" w14:textId="77777777" w:rsidTr="009F1DA2">
        <w:trPr>
          <w:trHeight w:val="270"/>
          <w:jc w:val="center"/>
        </w:trPr>
        <w:tc>
          <w:tcPr>
            <w:tcW w:w="1736" w:type="dxa"/>
            <w:shd w:val="clear" w:color="auto" w:fill="CCCCCC"/>
            <w:vAlign w:val="center"/>
          </w:tcPr>
          <w:p w14:paraId="7E042C13" w14:textId="080DAE0D" w:rsidR="004A1FDB" w:rsidRPr="00707B42" w:rsidRDefault="00D764DD" w:rsidP="00AB2BFC">
            <w:pPr>
              <w:jc w:val="center"/>
              <w:rPr>
                <w:rFonts w:ascii="Calibri" w:eastAsiaTheme="majorEastAsia" w:hAnsi="Calibri" w:cs="Calibri"/>
                <w:b/>
                <w:bCs/>
                <w:i/>
                <w:lang w:val="es"/>
              </w:rPr>
            </w:pPr>
            <w:r>
              <w:rPr>
                <w:rFonts w:ascii="Calibri" w:eastAsiaTheme="majorEastAsia" w:hAnsi="Calibri" w:cs="Calibri"/>
                <w:b/>
                <w:bCs/>
                <w:i/>
                <w:lang w:val="es"/>
              </w:rPr>
              <w:fldChar w:fldCharType="begin"/>
            </w:r>
            <w:r>
              <w:rPr>
                <w:rFonts w:ascii="Calibri" w:eastAsiaTheme="majorEastAsia" w:hAnsi="Calibri" w:cs="Calibri"/>
                <w:b/>
                <w:bCs/>
                <w:i/>
                <w:lang w:val="es"/>
              </w:rPr>
              <w:instrText xml:space="preserve"> REF RF27 \h </w:instrText>
            </w:r>
            <w:r>
              <w:rPr>
                <w:rFonts w:ascii="Calibri" w:eastAsiaTheme="majorEastAsia" w:hAnsi="Calibri" w:cs="Calibri"/>
                <w:b/>
                <w:bCs/>
                <w:i/>
                <w:lang w:val="es"/>
              </w:rPr>
            </w:r>
            <w:r>
              <w:rPr>
                <w:rFonts w:ascii="Calibri" w:eastAsiaTheme="majorEastAsia" w:hAnsi="Calibri" w:cs="Calibri"/>
                <w:b/>
                <w:bCs/>
                <w:i/>
                <w:lang w:val="es"/>
              </w:rPr>
              <w:fldChar w:fldCharType="separate"/>
            </w:r>
            <w:r w:rsidRPr="0CB3EAE6">
              <w:rPr>
                <w:rFonts w:ascii="Calibri" w:hAnsi="Calibri" w:cs="Calibri"/>
                <w:b/>
                <w:bCs/>
                <w:i/>
                <w:iCs/>
                <w:lang w:val="es-419"/>
              </w:rPr>
              <w:t>RF-</w:t>
            </w:r>
            <w:r w:rsidRPr="73C88C29">
              <w:rPr>
                <w:rFonts w:ascii="Calibri" w:hAnsi="Calibri" w:cs="Calibri"/>
                <w:b/>
                <w:bCs/>
                <w:i/>
                <w:iCs/>
                <w:lang w:val="es-419"/>
              </w:rPr>
              <w:t>2</w:t>
            </w:r>
            <w:r>
              <w:rPr>
                <w:rFonts w:ascii="Calibri" w:hAnsi="Calibri" w:cs="Calibri"/>
                <w:b/>
                <w:bCs/>
                <w:i/>
                <w:iCs/>
                <w:lang w:val="es-419"/>
              </w:rPr>
              <w:t>7</w:t>
            </w:r>
            <w:r>
              <w:rPr>
                <w:rFonts w:ascii="Calibri" w:eastAsiaTheme="majorEastAsia" w:hAnsi="Calibri" w:cs="Calibri"/>
                <w:b/>
                <w:bCs/>
                <w:i/>
                <w:lang w:val="es"/>
              </w:rPr>
              <w:fldChar w:fldCharType="end"/>
            </w:r>
          </w:p>
        </w:tc>
        <w:tc>
          <w:tcPr>
            <w:tcW w:w="6197" w:type="dxa"/>
            <w:vAlign w:val="center"/>
          </w:tcPr>
          <w:p w14:paraId="011BE332" w14:textId="1415877C" w:rsidR="004A1FDB" w:rsidRPr="00FC7C87" w:rsidRDefault="007B1AB6" w:rsidP="00AB2BFC">
            <w:pPr>
              <w:rPr>
                <w:rFonts w:ascii="Calibri" w:eastAsiaTheme="majorEastAsia" w:hAnsi="Calibri" w:cs="Calibri"/>
                <w:i/>
                <w:iCs/>
                <w:lang w:val="es"/>
              </w:rPr>
            </w:pPr>
            <w:r w:rsidRPr="007B1AB6">
              <w:rPr>
                <w:rFonts w:ascii="Calibri" w:eastAsiaTheme="majorEastAsia" w:hAnsi="Calibri" w:cs="Calibri"/>
                <w:i/>
                <w:iCs/>
                <w:lang w:val="es"/>
              </w:rPr>
              <w:t>Eliminar autoparte</w:t>
            </w:r>
          </w:p>
        </w:tc>
      </w:tr>
      <w:tr w:rsidR="004A1FDB" w:rsidRPr="00FC7C87" w14:paraId="56CEDC80" w14:textId="77777777" w:rsidTr="009F1DA2">
        <w:trPr>
          <w:trHeight w:val="270"/>
          <w:jc w:val="center"/>
        </w:trPr>
        <w:tc>
          <w:tcPr>
            <w:tcW w:w="1736" w:type="dxa"/>
            <w:shd w:val="clear" w:color="auto" w:fill="CCCCCC"/>
            <w:vAlign w:val="center"/>
          </w:tcPr>
          <w:p w14:paraId="42E17164" w14:textId="51772133" w:rsidR="004A1FDB" w:rsidRPr="00707B42" w:rsidRDefault="00D764DD" w:rsidP="00AB2BFC">
            <w:pPr>
              <w:jc w:val="center"/>
              <w:rPr>
                <w:rFonts w:ascii="Calibri" w:eastAsiaTheme="majorEastAsia" w:hAnsi="Calibri" w:cs="Calibri"/>
                <w:b/>
                <w:bCs/>
                <w:i/>
                <w:lang w:val="es"/>
              </w:rPr>
            </w:pPr>
            <w:r>
              <w:rPr>
                <w:rFonts w:ascii="Calibri" w:eastAsiaTheme="majorEastAsia" w:hAnsi="Calibri" w:cs="Calibri"/>
                <w:b/>
                <w:bCs/>
                <w:i/>
                <w:lang w:val="es"/>
              </w:rPr>
              <w:fldChar w:fldCharType="begin"/>
            </w:r>
            <w:r>
              <w:rPr>
                <w:rFonts w:ascii="Calibri" w:eastAsiaTheme="majorEastAsia" w:hAnsi="Calibri" w:cs="Calibri"/>
                <w:b/>
                <w:bCs/>
                <w:i/>
                <w:lang w:val="es"/>
              </w:rPr>
              <w:instrText xml:space="preserve"> REF RF28 \h </w:instrText>
            </w:r>
            <w:r>
              <w:rPr>
                <w:rFonts w:ascii="Calibri" w:eastAsiaTheme="majorEastAsia" w:hAnsi="Calibri" w:cs="Calibri"/>
                <w:b/>
                <w:bCs/>
                <w:i/>
                <w:lang w:val="es"/>
              </w:rPr>
            </w:r>
            <w:r>
              <w:rPr>
                <w:rFonts w:ascii="Calibri" w:eastAsiaTheme="majorEastAsia" w:hAnsi="Calibri" w:cs="Calibri"/>
                <w:b/>
                <w:bCs/>
                <w:i/>
                <w:lang w:val="es"/>
              </w:rPr>
              <w:fldChar w:fldCharType="separate"/>
            </w:r>
            <w:r w:rsidRPr="73136731">
              <w:rPr>
                <w:rFonts w:ascii="Calibri" w:hAnsi="Calibri" w:cs="Calibri"/>
                <w:b/>
                <w:bCs/>
                <w:i/>
                <w:iCs/>
                <w:lang w:val="es-419"/>
              </w:rPr>
              <w:t>RF-2</w:t>
            </w:r>
            <w:r>
              <w:rPr>
                <w:rFonts w:ascii="Calibri" w:hAnsi="Calibri" w:cs="Calibri"/>
                <w:b/>
                <w:bCs/>
                <w:i/>
                <w:iCs/>
                <w:lang w:val="es-419"/>
              </w:rPr>
              <w:t>8</w:t>
            </w:r>
            <w:r>
              <w:rPr>
                <w:rFonts w:ascii="Calibri" w:eastAsiaTheme="majorEastAsia" w:hAnsi="Calibri" w:cs="Calibri"/>
                <w:b/>
                <w:bCs/>
                <w:i/>
                <w:lang w:val="es"/>
              </w:rPr>
              <w:fldChar w:fldCharType="end"/>
            </w:r>
          </w:p>
        </w:tc>
        <w:tc>
          <w:tcPr>
            <w:tcW w:w="6197" w:type="dxa"/>
            <w:vAlign w:val="center"/>
          </w:tcPr>
          <w:p w14:paraId="5DC7D8A3" w14:textId="63708AED" w:rsidR="004A1FDB" w:rsidRPr="00FC7C87" w:rsidRDefault="00392719" w:rsidP="00AB2BFC">
            <w:pPr>
              <w:rPr>
                <w:rFonts w:ascii="Calibri" w:eastAsiaTheme="majorEastAsia" w:hAnsi="Calibri" w:cs="Calibri"/>
                <w:i/>
                <w:iCs/>
                <w:lang w:val="es"/>
              </w:rPr>
            </w:pPr>
            <w:r w:rsidRPr="0088290C">
              <w:rPr>
                <w:rFonts w:ascii="Calibri" w:eastAsiaTheme="majorEastAsia" w:hAnsi="Calibri" w:cs="Calibri"/>
                <w:i/>
                <w:lang w:val="es"/>
              </w:rPr>
              <w:t>Eliminar proveedor</w:t>
            </w:r>
          </w:p>
        </w:tc>
      </w:tr>
      <w:tr w:rsidR="00760914" w:rsidRPr="00FC7C87" w14:paraId="43024691" w14:textId="77777777" w:rsidTr="009F1DA2">
        <w:trPr>
          <w:trHeight w:val="270"/>
          <w:jc w:val="center"/>
        </w:trPr>
        <w:tc>
          <w:tcPr>
            <w:tcW w:w="1736" w:type="dxa"/>
            <w:shd w:val="clear" w:color="auto" w:fill="CCCCCC"/>
            <w:vAlign w:val="center"/>
          </w:tcPr>
          <w:p w14:paraId="7C8DC88F" w14:textId="285E5572" w:rsidR="00760914" w:rsidRPr="00707B42" w:rsidRDefault="00476D32" w:rsidP="00760914">
            <w:pPr>
              <w:jc w:val="center"/>
              <w:rPr>
                <w:rFonts w:ascii="Calibri" w:eastAsiaTheme="majorEastAsia" w:hAnsi="Calibri" w:cs="Calibri"/>
                <w:b/>
                <w:bCs/>
                <w:i/>
                <w:lang w:val="es"/>
              </w:rPr>
            </w:pPr>
            <w:r>
              <w:rPr>
                <w:rFonts w:ascii="Calibri" w:eastAsiaTheme="majorEastAsia" w:hAnsi="Calibri" w:cs="Calibri"/>
                <w:b/>
                <w:bCs/>
                <w:i/>
                <w:lang w:val="es"/>
              </w:rPr>
              <w:fldChar w:fldCharType="begin"/>
            </w:r>
            <w:r>
              <w:rPr>
                <w:rFonts w:ascii="Calibri" w:eastAsiaTheme="majorEastAsia" w:hAnsi="Calibri" w:cs="Calibri"/>
                <w:b/>
                <w:bCs/>
                <w:i/>
                <w:lang w:val="es"/>
              </w:rPr>
              <w:instrText xml:space="preserve"> REF RF29 \h </w:instrText>
            </w:r>
            <w:r>
              <w:rPr>
                <w:rFonts w:ascii="Calibri" w:eastAsiaTheme="majorEastAsia" w:hAnsi="Calibri" w:cs="Calibri"/>
                <w:b/>
                <w:bCs/>
                <w:i/>
                <w:lang w:val="es"/>
              </w:rPr>
            </w:r>
            <w:r>
              <w:rPr>
                <w:rFonts w:ascii="Calibri" w:eastAsiaTheme="majorEastAsia" w:hAnsi="Calibri" w:cs="Calibri"/>
                <w:b/>
                <w:bCs/>
                <w:i/>
                <w:lang w:val="es"/>
              </w:rPr>
              <w:fldChar w:fldCharType="separate"/>
            </w:r>
            <w:r w:rsidRPr="5DCB2FEC">
              <w:rPr>
                <w:rFonts w:ascii="Calibri" w:hAnsi="Calibri" w:cs="Calibri"/>
                <w:b/>
                <w:bCs/>
                <w:i/>
                <w:iCs/>
                <w:lang w:val="es-419"/>
              </w:rPr>
              <w:t>RF-</w:t>
            </w:r>
            <w:r>
              <w:rPr>
                <w:rFonts w:ascii="Calibri" w:hAnsi="Calibri" w:cs="Calibri"/>
                <w:b/>
                <w:bCs/>
                <w:i/>
                <w:iCs/>
                <w:lang w:val="es-419"/>
              </w:rPr>
              <w:t>29</w:t>
            </w:r>
            <w:r>
              <w:rPr>
                <w:rFonts w:ascii="Calibri" w:eastAsiaTheme="majorEastAsia" w:hAnsi="Calibri" w:cs="Calibri"/>
                <w:b/>
                <w:bCs/>
                <w:i/>
                <w:lang w:val="es"/>
              </w:rPr>
              <w:fldChar w:fldCharType="end"/>
            </w:r>
          </w:p>
        </w:tc>
        <w:tc>
          <w:tcPr>
            <w:tcW w:w="6197" w:type="dxa"/>
            <w:vAlign w:val="center"/>
          </w:tcPr>
          <w:p w14:paraId="665416F9" w14:textId="6CC3A83C" w:rsidR="00760914" w:rsidRPr="00392719" w:rsidRDefault="00760914" w:rsidP="00760914">
            <w:pPr>
              <w:rPr>
                <w:rFonts w:ascii="Calibri" w:eastAsiaTheme="majorEastAsia" w:hAnsi="Calibri" w:cs="Calibri"/>
                <w:i/>
                <w:iCs/>
                <w:lang w:val="es"/>
              </w:rPr>
            </w:pPr>
            <w:r>
              <w:rPr>
                <w:rFonts w:ascii="Calibri" w:eastAsiaTheme="majorEastAsia" w:hAnsi="Calibri" w:cs="Calibri"/>
                <w:i/>
                <w:iCs/>
                <w:lang w:val="es"/>
              </w:rPr>
              <w:t>Acceder al sistema</w:t>
            </w:r>
          </w:p>
        </w:tc>
      </w:tr>
      <w:tr w:rsidR="007169ED" w:rsidRPr="00FC7C87" w14:paraId="571991AC" w14:textId="77777777" w:rsidTr="009F1DA2">
        <w:trPr>
          <w:trHeight w:val="270"/>
          <w:jc w:val="center"/>
        </w:trPr>
        <w:tc>
          <w:tcPr>
            <w:tcW w:w="1736" w:type="dxa"/>
            <w:shd w:val="clear" w:color="auto" w:fill="CCCCCC"/>
            <w:vAlign w:val="center"/>
          </w:tcPr>
          <w:p w14:paraId="1C7B49FC" w14:textId="668D97DA" w:rsidR="007169ED" w:rsidRPr="00707B42" w:rsidRDefault="00476D32" w:rsidP="00760914">
            <w:pPr>
              <w:jc w:val="center"/>
              <w:rPr>
                <w:rFonts w:ascii="Calibri" w:eastAsiaTheme="majorEastAsia" w:hAnsi="Calibri" w:cs="Calibri"/>
                <w:b/>
                <w:bCs/>
                <w:i/>
                <w:lang w:val="es"/>
              </w:rPr>
            </w:pPr>
            <w:r>
              <w:rPr>
                <w:rFonts w:ascii="Calibri" w:eastAsiaTheme="majorEastAsia" w:hAnsi="Calibri" w:cs="Calibri"/>
                <w:b/>
                <w:bCs/>
                <w:i/>
                <w:lang w:val="es"/>
              </w:rPr>
              <w:fldChar w:fldCharType="begin"/>
            </w:r>
            <w:r>
              <w:rPr>
                <w:rFonts w:ascii="Calibri" w:eastAsiaTheme="majorEastAsia" w:hAnsi="Calibri" w:cs="Calibri"/>
                <w:b/>
                <w:bCs/>
                <w:i/>
                <w:lang w:val="es"/>
              </w:rPr>
              <w:instrText xml:space="preserve"> REF RF30 \h </w:instrText>
            </w:r>
            <w:r>
              <w:rPr>
                <w:rFonts w:ascii="Calibri" w:eastAsiaTheme="majorEastAsia" w:hAnsi="Calibri" w:cs="Calibri"/>
                <w:b/>
                <w:bCs/>
                <w:i/>
                <w:lang w:val="es"/>
              </w:rPr>
            </w:r>
            <w:r>
              <w:rPr>
                <w:rFonts w:ascii="Calibri" w:eastAsiaTheme="majorEastAsia" w:hAnsi="Calibri" w:cs="Calibri"/>
                <w:b/>
                <w:bCs/>
                <w:i/>
                <w:lang w:val="es"/>
              </w:rPr>
              <w:fldChar w:fldCharType="separate"/>
            </w:r>
            <w:r w:rsidRPr="5DCB2FEC">
              <w:rPr>
                <w:rFonts w:ascii="Calibri" w:hAnsi="Calibri" w:cs="Calibri"/>
                <w:b/>
                <w:bCs/>
                <w:i/>
                <w:iCs/>
                <w:lang w:val="es-419"/>
              </w:rPr>
              <w:t>RF-</w:t>
            </w:r>
            <w:r w:rsidRPr="4AC7A020">
              <w:rPr>
                <w:rFonts w:ascii="Calibri" w:hAnsi="Calibri" w:cs="Calibri"/>
                <w:b/>
                <w:bCs/>
                <w:i/>
                <w:iCs/>
                <w:lang w:val="es-419"/>
              </w:rPr>
              <w:t>3</w:t>
            </w:r>
            <w:r>
              <w:rPr>
                <w:rFonts w:ascii="Calibri" w:hAnsi="Calibri" w:cs="Calibri"/>
                <w:b/>
                <w:bCs/>
                <w:i/>
                <w:iCs/>
                <w:lang w:val="es-419"/>
              </w:rPr>
              <w:t>0</w:t>
            </w:r>
            <w:r>
              <w:rPr>
                <w:rFonts w:ascii="Calibri" w:eastAsiaTheme="majorEastAsia" w:hAnsi="Calibri" w:cs="Calibri"/>
                <w:b/>
                <w:bCs/>
                <w:i/>
                <w:lang w:val="es"/>
              </w:rPr>
              <w:fldChar w:fldCharType="end"/>
            </w:r>
          </w:p>
        </w:tc>
        <w:tc>
          <w:tcPr>
            <w:tcW w:w="6197" w:type="dxa"/>
            <w:vAlign w:val="center"/>
          </w:tcPr>
          <w:p w14:paraId="40D21918" w14:textId="382D93D7" w:rsidR="007169ED" w:rsidRDefault="007169ED" w:rsidP="00760914">
            <w:pPr>
              <w:rPr>
                <w:rFonts w:ascii="Calibri" w:eastAsiaTheme="majorEastAsia" w:hAnsi="Calibri" w:cs="Calibri"/>
                <w:i/>
                <w:iCs/>
                <w:lang w:val="es"/>
              </w:rPr>
            </w:pPr>
            <w:r>
              <w:rPr>
                <w:rFonts w:ascii="Calibri" w:eastAsiaTheme="majorEastAsia" w:hAnsi="Calibri" w:cs="Calibri"/>
                <w:i/>
                <w:iCs/>
                <w:lang w:val="es"/>
              </w:rPr>
              <w:t>Cambiar contraseña</w:t>
            </w:r>
          </w:p>
        </w:tc>
      </w:tr>
      <w:tr w:rsidR="004B161E" w:rsidRPr="00FC7C87" w14:paraId="68995B57" w14:textId="77777777" w:rsidTr="009F1DA2">
        <w:trPr>
          <w:trHeight w:val="270"/>
          <w:jc w:val="center"/>
        </w:trPr>
        <w:tc>
          <w:tcPr>
            <w:tcW w:w="1736" w:type="dxa"/>
            <w:shd w:val="clear" w:color="auto" w:fill="CCCCCC"/>
            <w:vAlign w:val="center"/>
          </w:tcPr>
          <w:p w14:paraId="08A834ED" w14:textId="082505FC" w:rsidR="004B161E" w:rsidRDefault="00476D32" w:rsidP="004B161E">
            <w:pPr>
              <w:jc w:val="center"/>
              <w:rPr>
                <w:rFonts w:ascii="Calibri" w:eastAsiaTheme="majorEastAsia" w:hAnsi="Calibri" w:cs="Calibri"/>
                <w:b/>
                <w:bCs/>
                <w:i/>
                <w:lang w:val="es"/>
              </w:rPr>
            </w:pPr>
            <w:r>
              <w:rPr>
                <w:rFonts w:ascii="Calibri" w:eastAsiaTheme="majorEastAsia" w:hAnsi="Calibri" w:cs="Calibri"/>
                <w:b/>
                <w:bCs/>
                <w:i/>
                <w:lang w:val="es"/>
              </w:rPr>
              <w:fldChar w:fldCharType="begin"/>
            </w:r>
            <w:r>
              <w:rPr>
                <w:rFonts w:ascii="Calibri" w:eastAsiaTheme="majorEastAsia" w:hAnsi="Calibri" w:cs="Calibri"/>
                <w:b/>
                <w:bCs/>
                <w:i/>
                <w:lang w:val="es"/>
              </w:rPr>
              <w:instrText xml:space="preserve"> REF RF31 \h </w:instrText>
            </w:r>
            <w:r>
              <w:rPr>
                <w:rFonts w:ascii="Calibri" w:eastAsiaTheme="majorEastAsia" w:hAnsi="Calibri" w:cs="Calibri"/>
                <w:b/>
                <w:bCs/>
                <w:i/>
                <w:lang w:val="es"/>
              </w:rPr>
            </w:r>
            <w:r>
              <w:rPr>
                <w:rFonts w:ascii="Calibri" w:eastAsiaTheme="majorEastAsia" w:hAnsi="Calibri" w:cs="Calibri"/>
                <w:b/>
                <w:bCs/>
                <w:i/>
                <w:lang w:val="es"/>
              </w:rPr>
              <w:fldChar w:fldCharType="separate"/>
            </w:r>
            <w:r w:rsidRPr="250114BF">
              <w:rPr>
                <w:rFonts w:ascii="Calibri" w:hAnsi="Calibri" w:cs="Calibri"/>
                <w:b/>
                <w:bCs/>
                <w:i/>
                <w:iCs/>
                <w:lang w:val="es-419"/>
              </w:rPr>
              <w:t>RF-3</w:t>
            </w:r>
            <w:r>
              <w:rPr>
                <w:rFonts w:ascii="Calibri" w:hAnsi="Calibri" w:cs="Calibri"/>
                <w:b/>
                <w:bCs/>
                <w:i/>
                <w:iCs/>
                <w:lang w:val="es-419"/>
              </w:rPr>
              <w:t>1</w:t>
            </w:r>
            <w:r>
              <w:rPr>
                <w:rFonts w:ascii="Calibri" w:eastAsiaTheme="majorEastAsia" w:hAnsi="Calibri" w:cs="Calibri"/>
                <w:b/>
                <w:bCs/>
                <w:i/>
                <w:lang w:val="es"/>
              </w:rPr>
              <w:fldChar w:fldCharType="end"/>
            </w:r>
          </w:p>
        </w:tc>
        <w:tc>
          <w:tcPr>
            <w:tcW w:w="6197" w:type="dxa"/>
            <w:vAlign w:val="center"/>
          </w:tcPr>
          <w:p w14:paraId="38031069" w14:textId="49219FA0" w:rsidR="004B161E" w:rsidRDefault="5C11B55C" w:rsidP="00055336">
            <w:pPr>
              <w:rPr>
                <w:rFonts w:ascii="Calibri" w:hAnsi="Calibri" w:cs="Calibri"/>
                <w:i/>
                <w:iCs/>
                <w:lang w:val="es-419"/>
              </w:rPr>
            </w:pPr>
            <w:r w:rsidRPr="562F09F2">
              <w:rPr>
                <w:rFonts w:ascii="Calibri" w:hAnsi="Calibri" w:cs="Calibri"/>
                <w:i/>
                <w:iCs/>
                <w:lang w:val="es-419"/>
              </w:rPr>
              <w:t xml:space="preserve">Generar </w:t>
            </w:r>
            <w:r w:rsidR="00055336" w:rsidRPr="00055336">
              <w:rPr>
                <w:rFonts w:ascii="Calibri" w:hAnsi="Calibri" w:cs="Calibri"/>
                <w:i/>
                <w:iCs/>
                <w:lang w:val="es-419"/>
              </w:rPr>
              <w:t>Reporte de inventario</w:t>
            </w:r>
            <w:r w:rsidR="66FC7AEB" w:rsidRPr="562F09F2">
              <w:rPr>
                <w:rFonts w:ascii="Calibri" w:hAnsi="Calibri" w:cs="Calibri"/>
                <w:i/>
                <w:iCs/>
                <w:lang w:val="es-419"/>
              </w:rPr>
              <w:t xml:space="preserve"> </w:t>
            </w:r>
          </w:p>
        </w:tc>
      </w:tr>
      <w:tr w:rsidR="00B57011" w:rsidRPr="00FC7C87" w14:paraId="7ED35295" w14:textId="77777777" w:rsidTr="009F1DA2">
        <w:trPr>
          <w:trHeight w:val="270"/>
          <w:jc w:val="center"/>
        </w:trPr>
        <w:tc>
          <w:tcPr>
            <w:tcW w:w="1736" w:type="dxa"/>
            <w:shd w:val="clear" w:color="auto" w:fill="CCCCCC"/>
            <w:vAlign w:val="center"/>
          </w:tcPr>
          <w:p w14:paraId="43389CBB" w14:textId="613941AB" w:rsidR="00B57011" w:rsidRDefault="000A5F26" w:rsidP="004B161E">
            <w:pPr>
              <w:jc w:val="center"/>
              <w:rPr>
                <w:rFonts w:ascii="Calibri" w:eastAsiaTheme="majorEastAsia" w:hAnsi="Calibri" w:cs="Calibri"/>
                <w:b/>
                <w:bCs/>
                <w:i/>
                <w:lang w:val="es"/>
              </w:rPr>
            </w:pPr>
            <w:r>
              <w:rPr>
                <w:rFonts w:ascii="Calibri" w:hAnsi="Calibri" w:cs="Calibri"/>
                <w:b/>
                <w:bCs/>
                <w:i/>
                <w:iCs/>
                <w:lang w:val="es-419"/>
              </w:rPr>
              <w:fldChar w:fldCharType="begin"/>
            </w:r>
            <w:r>
              <w:rPr>
                <w:rFonts w:ascii="Calibri" w:eastAsiaTheme="majorEastAsia" w:hAnsi="Calibri" w:cs="Calibri"/>
                <w:b/>
                <w:bCs/>
                <w:i/>
                <w:lang w:val="es"/>
              </w:rPr>
              <w:instrText xml:space="preserve"> REF RF32 \h </w:instrText>
            </w:r>
            <w:r>
              <w:rPr>
                <w:rFonts w:ascii="Calibri" w:hAnsi="Calibri" w:cs="Calibri"/>
                <w:b/>
                <w:bCs/>
                <w:i/>
                <w:iCs/>
                <w:lang w:val="es-419"/>
              </w:rPr>
            </w:r>
            <w:r>
              <w:rPr>
                <w:rFonts w:ascii="Calibri" w:hAnsi="Calibri" w:cs="Calibri"/>
                <w:b/>
                <w:bCs/>
                <w:i/>
                <w:iCs/>
                <w:lang w:val="es-419"/>
              </w:rPr>
              <w:fldChar w:fldCharType="separate"/>
            </w:r>
            <w:r w:rsidRPr="07B33C37">
              <w:rPr>
                <w:rFonts w:ascii="Calibri" w:hAnsi="Calibri" w:cs="Calibri"/>
                <w:b/>
                <w:bCs/>
                <w:i/>
                <w:iCs/>
                <w:lang w:val="es-419"/>
              </w:rPr>
              <w:t>RF-</w:t>
            </w:r>
            <w:r w:rsidRPr="301D22D8">
              <w:rPr>
                <w:rFonts w:ascii="Calibri" w:hAnsi="Calibri" w:cs="Calibri"/>
                <w:b/>
                <w:bCs/>
                <w:i/>
                <w:iCs/>
                <w:lang w:val="es-419"/>
              </w:rPr>
              <w:t>3</w:t>
            </w:r>
            <w:r>
              <w:rPr>
                <w:rFonts w:ascii="Calibri" w:hAnsi="Calibri" w:cs="Calibri"/>
                <w:b/>
                <w:bCs/>
                <w:i/>
                <w:iCs/>
                <w:lang w:val="es-419"/>
              </w:rPr>
              <w:t>2</w:t>
            </w:r>
            <w:r>
              <w:rPr>
                <w:rFonts w:ascii="Calibri" w:hAnsi="Calibri" w:cs="Calibri"/>
                <w:b/>
                <w:bCs/>
                <w:i/>
                <w:iCs/>
                <w:lang w:val="es-419"/>
              </w:rPr>
              <w:fldChar w:fldCharType="end"/>
            </w:r>
          </w:p>
        </w:tc>
        <w:tc>
          <w:tcPr>
            <w:tcW w:w="6197" w:type="dxa"/>
            <w:vAlign w:val="center"/>
          </w:tcPr>
          <w:p w14:paraId="6DE17F08" w14:textId="473E968E" w:rsidR="00B57011" w:rsidRDefault="00EC751B" w:rsidP="004B161E">
            <w:pPr>
              <w:rPr>
                <w:rFonts w:ascii="Calibri" w:hAnsi="Calibri" w:cs="Calibri"/>
                <w:i/>
                <w:iCs/>
                <w:lang w:val="es-419"/>
              </w:rPr>
            </w:pPr>
            <w:r>
              <w:rPr>
                <w:rFonts w:ascii="Calibri" w:hAnsi="Calibri" w:cs="Calibri"/>
                <w:i/>
                <w:iCs/>
                <w:lang w:val="es-419"/>
              </w:rPr>
              <w:t xml:space="preserve">Generar </w:t>
            </w:r>
            <w:r w:rsidR="00880FDD" w:rsidRPr="00055336">
              <w:rPr>
                <w:rFonts w:ascii="Calibri" w:hAnsi="Calibri" w:cs="Calibri"/>
                <w:i/>
                <w:iCs/>
                <w:lang w:val="es-419"/>
              </w:rPr>
              <w:t>Reporte de clientes ingresados en el último mes</w:t>
            </w:r>
          </w:p>
        </w:tc>
      </w:tr>
      <w:tr w:rsidR="00EC751B" w:rsidRPr="00FC7C87" w14:paraId="55D30444" w14:textId="77777777" w:rsidTr="009F1DA2">
        <w:trPr>
          <w:trHeight w:val="270"/>
          <w:jc w:val="center"/>
        </w:trPr>
        <w:tc>
          <w:tcPr>
            <w:tcW w:w="1736" w:type="dxa"/>
            <w:shd w:val="clear" w:color="auto" w:fill="CCCCCC"/>
            <w:vAlign w:val="center"/>
          </w:tcPr>
          <w:p w14:paraId="19A7F07E" w14:textId="0B9CA118" w:rsidR="00EC751B" w:rsidRDefault="00721C1D" w:rsidP="00EC751B">
            <w:pPr>
              <w:jc w:val="center"/>
              <w:rPr>
                <w:rFonts w:ascii="Calibri" w:eastAsiaTheme="majorEastAsia" w:hAnsi="Calibri" w:cs="Calibri"/>
                <w:b/>
                <w:bCs/>
                <w:i/>
                <w:lang w:val="es"/>
              </w:rPr>
            </w:pPr>
            <w:r>
              <w:rPr>
                <w:rFonts w:ascii="Calibri" w:hAnsi="Calibri" w:cs="Calibri"/>
                <w:b/>
                <w:bCs/>
                <w:i/>
                <w:iCs/>
                <w:lang w:val="es-419"/>
              </w:rPr>
              <w:t>RF-33</w:t>
            </w:r>
          </w:p>
        </w:tc>
        <w:tc>
          <w:tcPr>
            <w:tcW w:w="6197" w:type="dxa"/>
            <w:vAlign w:val="center"/>
          </w:tcPr>
          <w:p w14:paraId="5AC1BF41" w14:textId="6BBE2595" w:rsidR="00EC751B" w:rsidRDefault="00D9061E" w:rsidP="00EC751B">
            <w:pPr>
              <w:rPr>
                <w:rFonts w:ascii="Calibri" w:hAnsi="Calibri" w:cs="Calibri"/>
                <w:i/>
                <w:iCs/>
                <w:lang w:val="es-419"/>
              </w:rPr>
            </w:pPr>
            <w:r>
              <w:rPr>
                <w:rFonts w:ascii="Calibri" w:eastAsiaTheme="majorEastAsia" w:hAnsi="Calibri" w:cs="Calibri"/>
                <w:i/>
                <w:iCs/>
                <w:lang w:val="es"/>
              </w:rPr>
              <w:t>Generar reporte de compra</w:t>
            </w:r>
          </w:p>
        </w:tc>
      </w:tr>
      <w:tr w:rsidR="4796C42C" w14:paraId="375C769A" w14:textId="77777777" w:rsidTr="4796C42C">
        <w:trPr>
          <w:trHeight w:val="270"/>
          <w:jc w:val="center"/>
        </w:trPr>
        <w:tc>
          <w:tcPr>
            <w:tcW w:w="1736" w:type="dxa"/>
            <w:shd w:val="clear" w:color="auto" w:fill="CCCCCC"/>
            <w:vAlign w:val="center"/>
          </w:tcPr>
          <w:p w14:paraId="676657B5" w14:textId="4B155CDC" w:rsidR="58019B8F" w:rsidRDefault="00721C1D" w:rsidP="4796C42C">
            <w:pPr>
              <w:jc w:val="center"/>
              <w:rPr>
                <w:rFonts w:ascii="Calibri" w:hAnsi="Calibri" w:cs="Calibri"/>
                <w:b/>
                <w:bCs/>
                <w:i/>
                <w:iCs/>
                <w:lang w:val="es-419"/>
              </w:rPr>
            </w:pPr>
            <w:r>
              <w:rPr>
                <w:rFonts w:ascii="Calibri" w:hAnsi="Calibri" w:cs="Calibri"/>
                <w:b/>
                <w:bCs/>
                <w:i/>
                <w:iCs/>
                <w:lang w:val="es-419"/>
              </w:rPr>
              <w:t>RF-34</w:t>
            </w:r>
          </w:p>
        </w:tc>
        <w:tc>
          <w:tcPr>
            <w:tcW w:w="6197" w:type="dxa"/>
            <w:vAlign w:val="center"/>
          </w:tcPr>
          <w:p w14:paraId="4D6ADFDD" w14:textId="2109C79F" w:rsidR="58019B8F" w:rsidRDefault="58019B8F" w:rsidP="4796C42C">
            <w:pPr>
              <w:spacing w:line="259" w:lineRule="auto"/>
              <w:rPr>
                <w:rFonts w:ascii="Calibri" w:hAnsi="Calibri" w:cs="Calibri"/>
                <w:i/>
                <w:iCs/>
                <w:lang w:val="es-419"/>
              </w:rPr>
            </w:pPr>
            <w:r w:rsidRPr="4796C42C">
              <w:rPr>
                <w:rFonts w:ascii="Calibri" w:hAnsi="Calibri" w:cs="Calibri"/>
                <w:i/>
                <w:iCs/>
                <w:lang w:val="es-419"/>
              </w:rPr>
              <w:t>Generar balance de venta diario por vendedor</w:t>
            </w:r>
          </w:p>
        </w:tc>
      </w:tr>
    </w:tbl>
    <w:p w14:paraId="0CF19BFD" w14:textId="0D19E24D" w:rsidR="0088178D" w:rsidRDefault="0088178D" w:rsidP="006116BF">
      <w:pPr>
        <w:rPr>
          <w:rFonts w:ascii="Calibri" w:hAnsi="Calibri"/>
          <w:i/>
        </w:rPr>
      </w:pPr>
    </w:p>
    <w:p w14:paraId="55DF386D" w14:textId="58E84894" w:rsidR="006C78C5" w:rsidRPr="009F1DA2" w:rsidRDefault="006C78C5" w:rsidP="00417DFA">
      <w:pPr>
        <w:pStyle w:val="Ttulo3"/>
      </w:pPr>
      <w:bookmarkStart w:id="36" w:name="_Toc76652807"/>
      <w:r>
        <w:t>Descripción de Requisitos Funcionales</w:t>
      </w:r>
      <w:bookmarkEnd w:id="36"/>
    </w:p>
    <w:tbl>
      <w:tblPr>
        <w:tblW w:w="9062" w:type="dxa"/>
        <w:jc w:val="center"/>
        <w:tblCellMar>
          <w:left w:w="0" w:type="dxa"/>
          <w:right w:w="0" w:type="dxa"/>
        </w:tblCellMar>
        <w:tblLook w:val="0600" w:firstRow="0" w:lastRow="0" w:firstColumn="0" w:lastColumn="0" w:noHBand="1" w:noVBand="1"/>
      </w:tblPr>
      <w:tblGrid>
        <w:gridCol w:w="1608"/>
        <w:gridCol w:w="7454"/>
      </w:tblGrid>
      <w:tr w:rsidR="0088178D" w:rsidRPr="00274759" w14:paraId="66B23C1C" w14:textId="77777777" w:rsidTr="005802AA">
        <w:trPr>
          <w:trHeight w:val="35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068B773F" w14:textId="77777777" w:rsidR="0088178D" w:rsidRPr="00274759" w:rsidRDefault="0088178D" w:rsidP="00837034">
            <w:pPr>
              <w:keepLines/>
              <w:contextualSpacing/>
              <w:rPr>
                <w:rFonts w:ascii="Calibri" w:hAnsi="Calibri" w:cs="Calibri"/>
                <w:i/>
                <w:lang w:val="es-419"/>
              </w:rPr>
            </w:pPr>
            <w:r w:rsidRPr="00274759">
              <w:rPr>
                <w:rFonts w:ascii="Calibri" w:hAnsi="Calibri" w:cs="Calibri"/>
                <w:i/>
                <w:lang w:val="es-419"/>
              </w:rPr>
              <w:t>Número: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289A2652" w14:textId="52604FB1" w:rsidR="0088178D" w:rsidRPr="0062196A" w:rsidRDefault="0088178D" w:rsidP="311A3A62">
            <w:pPr>
              <w:keepLines/>
              <w:contextualSpacing/>
              <w:rPr>
                <w:rFonts w:ascii="Calibri" w:hAnsi="Calibri" w:cs="Calibri"/>
                <w:i/>
                <w:lang w:val="es-419"/>
              </w:rPr>
            </w:pPr>
            <w:bookmarkStart w:id="37" w:name="RF01"/>
            <w:r w:rsidRPr="00274759">
              <w:rPr>
                <w:rFonts w:ascii="Calibri" w:hAnsi="Calibri" w:cs="Calibri"/>
                <w:b/>
                <w:bCs/>
                <w:i/>
                <w:iCs/>
                <w:lang w:val="es-419"/>
              </w:rPr>
              <w:t>RF-</w:t>
            </w:r>
            <w:r w:rsidR="3E308463" w:rsidRPr="00274759">
              <w:rPr>
                <w:rFonts w:ascii="Calibri" w:hAnsi="Calibri" w:cs="Calibri"/>
                <w:b/>
                <w:bCs/>
                <w:i/>
                <w:iCs/>
                <w:lang w:val="es-419"/>
              </w:rPr>
              <w:t>01</w:t>
            </w:r>
            <w:bookmarkEnd w:id="37"/>
          </w:p>
        </w:tc>
      </w:tr>
      <w:tr w:rsidR="0088178D" w:rsidRPr="00274759" w14:paraId="09A8556A" w14:textId="77777777" w:rsidTr="005802AA">
        <w:trPr>
          <w:trHeight w:val="390"/>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294E9BB5" w14:textId="77777777" w:rsidR="0088178D" w:rsidRPr="00274759" w:rsidRDefault="0088178D" w:rsidP="00837034">
            <w:pPr>
              <w:keepLines/>
              <w:contextualSpacing/>
              <w:rPr>
                <w:rFonts w:ascii="Calibri" w:hAnsi="Calibri" w:cs="Calibri"/>
                <w:i/>
                <w:lang w:val="es-419"/>
              </w:rPr>
            </w:pPr>
            <w:r w:rsidRPr="00274759">
              <w:rPr>
                <w:rFonts w:ascii="Calibri" w:hAnsi="Calibri" w:cs="Calibri"/>
                <w:i/>
                <w:lang w:val="es-419"/>
              </w:rPr>
              <w:t>Título: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4CBD5C48" w14:textId="07161606" w:rsidR="0088178D" w:rsidRPr="00535B92" w:rsidRDefault="06939C2E" w:rsidP="113DDEBB">
            <w:pPr>
              <w:keepLines/>
              <w:contextualSpacing/>
              <w:rPr>
                <w:rFonts w:ascii="Calibri" w:hAnsi="Calibri" w:cs="Calibri"/>
                <w:i/>
                <w:iCs/>
                <w:lang w:val="es-419"/>
              </w:rPr>
            </w:pPr>
            <w:r w:rsidRPr="113DDEBB">
              <w:rPr>
                <w:rFonts w:ascii="Calibri" w:hAnsi="Calibri" w:cs="Calibri"/>
                <w:i/>
                <w:iCs/>
                <w:kern w:val="24"/>
                <w:lang w:val="es-419"/>
              </w:rPr>
              <w:t>Asignar</w:t>
            </w:r>
            <w:r w:rsidR="233AD6CA" w:rsidRPr="113DDEBB">
              <w:rPr>
                <w:rFonts w:ascii="Calibri" w:hAnsi="Calibri" w:cs="Calibri"/>
                <w:i/>
                <w:iCs/>
                <w:kern w:val="24"/>
                <w:lang w:val="es-419"/>
              </w:rPr>
              <w:t xml:space="preserve"> </w:t>
            </w:r>
            <w:r w:rsidRPr="113DDEBB">
              <w:rPr>
                <w:rFonts w:ascii="Calibri" w:hAnsi="Calibri" w:cs="Calibri"/>
                <w:i/>
                <w:iCs/>
                <w:kern w:val="24"/>
                <w:lang w:val="es-419"/>
              </w:rPr>
              <w:t>mec</w:t>
            </w:r>
            <w:r w:rsidR="1C897473" w:rsidRPr="113DDEBB">
              <w:rPr>
                <w:rFonts w:ascii="Calibri" w:hAnsi="Calibri" w:cs="Calibri"/>
                <w:i/>
                <w:iCs/>
                <w:kern w:val="24"/>
                <w:lang w:val="es-419"/>
              </w:rPr>
              <w:t>á</w:t>
            </w:r>
            <w:r w:rsidRPr="113DDEBB">
              <w:rPr>
                <w:rFonts w:ascii="Calibri" w:hAnsi="Calibri" w:cs="Calibri"/>
                <w:i/>
                <w:iCs/>
                <w:kern w:val="24"/>
                <w:lang w:val="es-419"/>
              </w:rPr>
              <w:t>nico</w:t>
            </w:r>
          </w:p>
        </w:tc>
      </w:tr>
      <w:tr w:rsidR="0088178D" w:rsidRPr="00274759" w14:paraId="09FD240B" w14:textId="77777777" w:rsidTr="005802AA">
        <w:trPr>
          <w:trHeight w:val="28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65F6B7B1" w14:textId="77777777" w:rsidR="0088178D" w:rsidRPr="00274759" w:rsidRDefault="0088178D" w:rsidP="00837034">
            <w:pPr>
              <w:keepLines/>
              <w:contextualSpacing/>
              <w:rPr>
                <w:rFonts w:ascii="Calibri" w:hAnsi="Calibri" w:cs="Calibri"/>
                <w:i/>
                <w:lang w:val="es-419"/>
              </w:rPr>
            </w:pPr>
            <w:r w:rsidRPr="00274759">
              <w:rPr>
                <w:rFonts w:ascii="Calibri" w:hAnsi="Calibri" w:cs="Calibri"/>
                <w:i/>
                <w:lang w:val="es-419"/>
              </w:rPr>
              <w:t>Texto: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6858A0ED" w14:textId="7095394A" w:rsidR="0088178D" w:rsidRPr="00535B92" w:rsidRDefault="278B3646" w:rsidP="113DDEBB">
            <w:pPr>
              <w:spacing w:line="259" w:lineRule="auto"/>
              <w:rPr>
                <w:rFonts w:ascii="Calibri" w:hAnsi="Calibri" w:cs="Calibri"/>
                <w:i/>
                <w:iCs/>
                <w:lang w:val="es-419"/>
              </w:rPr>
            </w:pPr>
            <w:r w:rsidRPr="113DDEBB">
              <w:rPr>
                <w:rFonts w:ascii="Calibri" w:hAnsi="Calibri" w:cs="Calibri"/>
                <w:i/>
                <w:iCs/>
                <w:lang w:val="es-419"/>
              </w:rPr>
              <w:t xml:space="preserve">El </w:t>
            </w:r>
            <w:r w:rsidR="288413C7" w:rsidRPr="113DDEBB">
              <w:rPr>
                <w:rFonts w:ascii="Calibri" w:hAnsi="Calibri" w:cs="Calibri"/>
                <w:i/>
                <w:iCs/>
                <w:lang w:val="es-419"/>
              </w:rPr>
              <w:t>vendedor</w:t>
            </w:r>
            <w:r w:rsidRPr="113DDEBB">
              <w:rPr>
                <w:rFonts w:ascii="Calibri" w:hAnsi="Calibri" w:cs="Calibri"/>
                <w:i/>
                <w:iCs/>
                <w:lang w:val="es-419"/>
              </w:rPr>
              <w:t xml:space="preserve"> podrá asignar </w:t>
            </w:r>
            <w:r w:rsidR="78782AA5" w:rsidRPr="113DDEBB">
              <w:rPr>
                <w:rFonts w:ascii="Calibri" w:hAnsi="Calibri" w:cs="Calibri"/>
                <w:i/>
                <w:iCs/>
                <w:lang w:val="es-419"/>
              </w:rPr>
              <w:t>un mecánico a un cliente</w:t>
            </w:r>
          </w:p>
        </w:tc>
      </w:tr>
      <w:tr w:rsidR="0088178D" w:rsidRPr="00274759" w14:paraId="0400C604" w14:textId="77777777" w:rsidTr="005802AA">
        <w:trPr>
          <w:trHeight w:val="187"/>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0C99858E" w14:textId="77777777" w:rsidR="0088178D" w:rsidRPr="00274759" w:rsidRDefault="0088178D" w:rsidP="00837034">
            <w:pPr>
              <w:keepLines/>
              <w:contextualSpacing/>
              <w:rPr>
                <w:rFonts w:ascii="Calibri" w:hAnsi="Calibri" w:cs="Calibri"/>
                <w:i/>
                <w:lang w:val="es-419"/>
              </w:rPr>
            </w:pPr>
            <w:r w:rsidRPr="00274759">
              <w:rPr>
                <w:rFonts w:ascii="Calibri" w:hAnsi="Calibri" w:cs="Calibri"/>
                <w:i/>
                <w:lang w:val="es-419"/>
              </w:rPr>
              <w:t>Tipo: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2440B85A" w14:textId="77777777" w:rsidR="0088178D" w:rsidRPr="00535B92" w:rsidRDefault="0088178D" w:rsidP="311A3A62">
            <w:pPr>
              <w:keepLines/>
              <w:contextualSpacing/>
              <w:rPr>
                <w:rFonts w:ascii="Calibri" w:hAnsi="Calibri" w:cs="Calibri"/>
                <w:i/>
                <w:iCs/>
                <w:lang w:val="es-419"/>
              </w:rPr>
            </w:pPr>
            <w:r w:rsidRPr="00535B92">
              <w:rPr>
                <w:rFonts w:ascii="Calibri" w:hAnsi="Calibri" w:cs="Calibri"/>
                <w:i/>
                <w:iCs/>
                <w:kern w:val="24"/>
                <w:lang w:val="es-419"/>
              </w:rPr>
              <w:t xml:space="preserve">Funcional </w:t>
            </w:r>
            <w:r w:rsidRPr="597BC2AF">
              <w:rPr>
                <w:rFonts w:ascii="Calibri" w:hAnsi="Calibri" w:cs="Calibri"/>
                <w:i/>
                <w:iCs/>
                <w:kern w:val="24"/>
                <w:lang w:val="es-419"/>
              </w:rPr>
              <w:t>- Datos</w:t>
            </w:r>
          </w:p>
        </w:tc>
      </w:tr>
      <w:tr w:rsidR="0088178D" w:rsidRPr="00274759" w14:paraId="12F26566" w14:textId="77777777" w:rsidTr="005802AA">
        <w:trPr>
          <w:trHeight w:val="1310"/>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1925EB83" w14:textId="77777777" w:rsidR="0088178D" w:rsidRPr="00274759" w:rsidRDefault="0088178D" w:rsidP="00837034">
            <w:pPr>
              <w:keepLines/>
              <w:contextualSpacing/>
              <w:rPr>
                <w:rFonts w:ascii="Calibri" w:hAnsi="Calibri" w:cs="Calibri"/>
                <w:i/>
                <w:lang w:val="es-419"/>
              </w:rPr>
            </w:pPr>
            <w:r w:rsidRPr="00274759">
              <w:rPr>
                <w:rFonts w:ascii="Calibri" w:hAnsi="Calibri" w:cs="Calibri"/>
                <w:i/>
                <w:lang w:val="es-419"/>
              </w:rPr>
              <w:t>Detalles de requisitos y restricciones:</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2F64D8DE" w14:textId="486041F2" w:rsidR="00473E17" w:rsidRPr="00535B92" w:rsidRDefault="6081D6CA" w:rsidP="6081D6CA">
            <w:pPr>
              <w:spacing w:line="259" w:lineRule="auto"/>
              <w:rPr>
                <w:rFonts w:ascii="Calibri" w:eastAsia="Calibri" w:hAnsi="Calibri" w:cs="Calibri"/>
                <w:i/>
                <w:iCs/>
                <w:lang w:val="es-419"/>
              </w:rPr>
            </w:pPr>
            <w:r w:rsidRPr="6081D6CA">
              <w:rPr>
                <w:rFonts w:ascii="Calibri" w:eastAsia="Calibri" w:hAnsi="Calibri" w:cs="Calibri"/>
                <w:i/>
                <w:iCs/>
                <w:lang w:val="es-419"/>
              </w:rPr>
              <w:t>Requisitos:</w:t>
            </w:r>
          </w:p>
          <w:p w14:paraId="407D052B" w14:textId="6EFCB46A" w:rsidR="00473E17" w:rsidRPr="00535B92" w:rsidRDefault="00473E17" w:rsidP="00D01BB1">
            <w:pPr>
              <w:pStyle w:val="Prrafodelista"/>
              <w:numPr>
                <w:ilvl w:val="0"/>
                <w:numId w:val="156"/>
              </w:numPr>
              <w:spacing w:line="259" w:lineRule="auto"/>
              <w:rPr>
                <w:rFonts w:ascii="Calibri" w:eastAsia="Calibri" w:hAnsi="Calibri" w:cs="Calibri"/>
                <w:i/>
                <w:iCs/>
                <w:lang w:val="es-419"/>
              </w:rPr>
            </w:pPr>
            <w:r w:rsidRPr="00535B92">
              <w:rPr>
                <w:rFonts w:ascii="Calibri" w:eastAsia="Calibri" w:hAnsi="Calibri" w:cs="Calibri"/>
                <w:i/>
                <w:iCs/>
                <w:lang w:val="es-419"/>
              </w:rPr>
              <w:t xml:space="preserve">Una vez que se haya ingresado </w:t>
            </w:r>
            <w:r w:rsidR="00411938" w:rsidRPr="00535B92">
              <w:rPr>
                <w:rFonts w:ascii="Calibri" w:eastAsia="Calibri" w:hAnsi="Calibri" w:cs="Calibri"/>
                <w:i/>
                <w:iCs/>
                <w:lang w:val="es-419"/>
              </w:rPr>
              <w:t xml:space="preserve">la orden del cliente, se selecciona un mecánico </w:t>
            </w:r>
            <w:r w:rsidR="00FD6FFE" w:rsidRPr="00535B92">
              <w:rPr>
                <w:rFonts w:ascii="Calibri" w:eastAsia="Calibri" w:hAnsi="Calibri" w:cs="Calibri"/>
                <w:i/>
                <w:iCs/>
                <w:lang w:val="es-419"/>
              </w:rPr>
              <w:t>registrado en el sistema para que realice el servicio.</w:t>
            </w:r>
          </w:p>
          <w:p w14:paraId="4A5FCB5A" w14:textId="466BEAE5" w:rsidR="0088178D" w:rsidRPr="00535B92" w:rsidRDefault="2323DFF6" w:rsidP="00D01BB1">
            <w:pPr>
              <w:pStyle w:val="Prrafodelista"/>
              <w:numPr>
                <w:ilvl w:val="0"/>
                <w:numId w:val="5"/>
              </w:numPr>
              <w:spacing w:line="259" w:lineRule="auto"/>
              <w:rPr>
                <w:i/>
                <w:iCs/>
                <w:lang w:val="es-419"/>
              </w:rPr>
            </w:pPr>
            <w:r w:rsidRPr="113DDEBB">
              <w:rPr>
                <w:rFonts w:ascii="Calibri" w:hAnsi="Calibri" w:cs="Calibri"/>
                <w:i/>
                <w:iCs/>
                <w:lang w:val="es-419"/>
              </w:rPr>
              <w:t>Será agregado en forma de cola</w:t>
            </w:r>
            <w:r w:rsidR="12113753" w:rsidRPr="113DDEBB">
              <w:rPr>
                <w:rFonts w:ascii="Calibri" w:hAnsi="Calibri" w:cs="Calibri"/>
                <w:i/>
                <w:iCs/>
                <w:lang w:val="es-419"/>
              </w:rPr>
              <w:t xml:space="preserve"> cada registro</w:t>
            </w:r>
            <w:r w:rsidR="63ACDAED" w:rsidRPr="113DDEBB">
              <w:rPr>
                <w:rFonts w:ascii="Calibri" w:hAnsi="Calibri" w:cs="Calibri"/>
                <w:i/>
                <w:iCs/>
                <w:lang w:val="es-419"/>
              </w:rPr>
              <w:t xml:space="preserve"> (FIFO)</w:t>
            </w:r>
          </w:p>
          <w:p w14:paraId="351F3905" w14:textId="4CD5B232" w:rsidR="00AA6AE9" w:rsidRDefault="00AA6AE9" w:rsidP="00AA6AE9">
            <w:pPr>
              <w:spacing w:line="259" w:lineRule="auto"/>
              <w:rPr>
                <w:rFonts w:asciiTheme="minorHAnsi" w:hAnsiTheme="minorHAnsi" w:cstheme="minorHAnsi"/>
                <w:i/>
                <w:iCs/>
                <w:lang w:val="es-419"/>
              </w:rPr>
            </w:pPr>
            <w:r w:rsidRPr="00AA6AE9">
              <w:rPr>
                <w:rFonts w:asciiTheme="minorHAnsi" w:hAnsiTheme="minorHAnsi" w:cstheme="minorHAnsi"/>
                <w:i/>
                <w:iCs/>
                <w:lang w:val="es-419"/>
              </w:rPr>
              <w:t>Se llenan los</w:t>
            </w:r>
            <w:r>
              <w:rPr>
                <w:rFonts w:asciiTheme="minorHAnsi" w:hAnsiTheme="minorHAnsi" w:cstheme="minorHAnsi"/>
                <w:i/>
                <w:iCs/>
                <w:lang w:val="es-419"/>
              </w:rPr>
              <w:t xml:space="preserve"> datos para asignar mecánico. Se requieren los siguientes datos:</w:t>
            </w:r>
          </w:p>
          <w:p w14:paraId="3D220C58" w14:textId="069623EB" w:rsidR="00AA6AE9" w:rsidRDefault="00361D52" w:rsidP="00D01BB1">
            <w:pPr>
              <w:pStyle w:val="Prrafodelista"/>
              <w:numPr>
                <w:ilvl w:val="0"/>
                <w:numId w:val="134"/>
              </w:numPr>
              <w:spacing w:line="259" w:lineRule="auto"/>
              <w:rPr>
                <w:rFonts w:asciiTheme="minorHAnsi" w:hAnsiTheme="minorHAnsi" w:cstheme="minorHAnsi"/>
                <w:i/>
                <w:iCs/>
                <w:lang w:val="es-419"/>
              </w:rPr>
            </w:pPr>
            <w:r>
              <w:rPr>
                <w:rFonts w:asciiTheme="minorHAnsi" w:hAnsiTheme="minorHAnsi" w:cstheme="minorHAnsi"/>
                <w:i/>
                <w:iCs/>
                <w:lang w:val="es-419"/>
              </w:rPr>
              <w:t>Id del cliente: campo de tipo string con 10 caracteres de longitud.</w:t>
            </w:r>
          </w:p>
          <w:p w14:paraId="5FE6E31D" w14:textId="68E69CF0" w:rsidR="00361D52" w:rsidRDefault="00361D52" w:rsidP="00D01BB1">
            <w:pPr>
              <w:pStyle w:val="Prrafodelista"/>
              <w:numPr>
                <w:ilvl w:val="0"/>
                <w:numId w:val="134"/>
              </w:numPr>
              <w:spacing w:line="259" w:lineRule="auto"/>
              <w:rPr>
                <w:rFonts w:asciiTheme="minorHAnsi" w:hAnsiTheme="minorHAnsi" w:cstheme="minorHAnsi"/>
                <w:i/>
                <w:iCs/>
                <w:lang w:val="es-419"/>
              </w:rPr>
            </w:pPr>
            <w:r>
              <w:rPr>
                <w:rFonts w:asciiTheme="minorHAnsi" w:hAnsiTheme="minorHAnsi" w:cstheme="minorHAnsi"/>
                <w:i/>
                <w:iCs/>
                <w:lang w:val="es-419"/>
              </w:rPr>
              <w:lastRenderedPageBreak/>
              <w:t>Placa del vehículo: campo de tipo string con 8 caracteres de longitud.</w:t>
            </w:r>
          </w:p>
          <w:p w14:paraId="5C2DF076" w14:textId="4722F5F5" w:rsidR="00361D52" w:rsidRPr="00361D52" w:rsidRDefault="00361D52" w:rsidP="00D01BB1">
            <w:pPr>
              <w:pStyle w:val="Prrafodelista"/>
              <w:numPr>
                <w:ilvl w:val="0"/>
                <w:numId w:val="134"/>
              </w:numPr>
              <w:spacing w:line="259" w:lineRule="auto"/>
              <w:rPr>
                <w:rFonts w:asciiTheme="minorHAnsi" w:hAnsiTheme="minorHAnsi" w:cstheme="minorHAnsi"/>
                <w:i/>
                <w:iCs/>
                <w:lang w:val="es-419"/>
              </w:rPr>
            </w:pPr>
            <w:r>
              <w:rPr>
                <w:rFonts w:asciiTheme="minorHAnsi" w:hAnsiTheme="minorHAnsi" w:cstheme="minorHAnsi"/>
                <w:i/>
                <w:iCs/>
                <w:lang w:val="es-419"/>
              </w:rPr>
              <w:t xml:space="preserve">Id del mecánico: </w:t>
            </w:r>
            <w:r w:rsidRPr="00361D52">
              <w:rPr>
                <w:rFonts w:asciiTheme="minorHAnsi" w:hAnsiTheme="minorHAnsi" w:cstheme="minorHAnsi"/>
                <w:i/>
                <w:iCs/>
                <w:lang w:val="es-419"/>
              </w:rPr>
              <w:t>campo de tipo string con 10 caracteres</w:t>
            </w:r>
            <w:r w:rsidR="003A322D">
              <w:rPr>
                <w:rFonts w:asciiTheme="minorHAnsi" w:hAnsiTheme="minorHAnsi" w:cstheme="minorHAnsi"/>
                <w:i/>
                <w:iCs/>
                <w:lang w:val="es-419"/>
              </w:rPr>
              <w:t xml:space="preserve"> de longitud.</w:t>
            </w:r>
          </w:p>
          <w:p w14:paraId="09566189" w14:textId="2E0481B4" w:rsidR="0088178D" w:rsidRPr="00535B92" w:rsidRDefault="6081D6CA" w:rsidP="6081D6CA">
            <w:pPr>
              <w:spacing w:line="259" w:lineRule="auto"/>
              <w:rPr>
                <w:rFonts w:ascii="Calibri" w:hAnsi="Calibri" w:cs="Calibri"/>
                <w:i/>
                <w:iCs/>
                <w:lang w:val="es-419"/>
              </w:rPr>
            </w:pPr>
            <w:r w:rsidRPr="6081D6CA">
              <w:rPr>
                <w:rFonts w:ascii="Calibri" w:hAnsi="Calibri" w:cs="Calibri"/>
                <w:i/>
                <w:iCs/>
                <w:lang w:val="es-419"/>
              </w:rPr>
              <w:t>Restricciones:</w:t>
            </w:r>
          </w:p>
          <w:p w14:paraId="75392F33" w14:textId="77777777" w:rsidR="0088178D" w:rsidRPr="00361D52" w:rsidRDefault="6081D6CA" w:rsidP="00D01BB1">
            <w:pPr>
              <w:pStyle w:val="Prrafodelista"/>
              <w:numPr>
                <w:ilvl w:val="0"/>
                <w:numId w:val="157"/>
              </w:numPr>
              <w:spacing w:line="259" w:lineRule="auto"/>
              <w:rPr>
                <w:rFonts w:ascii="Calibri" w:eastAsia="Calibri" w:hAnsi="Calibri" w:cs="Calibri"/>
                <w:i/>
                <w:lang w:val="es-419"/>
              </w:rPr>
            </w:pPr>
            <w:r w:rsidRPr="6081D6CA">
              <w:rPr>
                <w:rFonts w:ascii="Calibri" w:hAnsi="Calibri" w:cs="Calibri"/>
                <w:i/>
                <w:iCs/>
                <w:lang w:val="es-419"/>
              </w:rPr>
              <w:t xml:space="preserve">Una vez que una cola de un mecánico llegue al séptimo cliente del día, </w:t>
            </w:r>
            <w:r w:rsidR="12BB6B6D" w:rsidRPr="6BFB2C94">
              <w:rPr>
                <w:rFonts w:ascii="Calibri" w:hAnsi="Calibri" w:cs="Calibri"/>
                <w:i/>
                <w:iCs/>
                <w:lang w:val="es-419"/>
              </w:rPr>
              <w:t xml:space="preserve">el sistema notificará que </w:t>
            </w:r>
            <w:r w:rsidRPr="6081D6CA">
              <w:rPr>
                <w:rFonts w:ascii="Calibri" w:hAnsi="Calibri" w:cs="Calibri"/>
                <w:i/>
                <w:iCs/>
                <w:lang w:val="es-419"/>
              </w:rPr>
              <w:t>no se podrá asignar más cliente por ese día a esa cola.</w:t>
            </w:r>
          </w:p>
          <w:p w14:paraId="347D1236" w14:textId="13F220FB" w:rsidR="0088178D" w:rsidRPr="00535B92" w:rsidRDefault="00361D52" w:rsidP="00D01BB1">
            <w:pPr>
              <w:pStyle w:val="Prrafodelista"/>
              <w:numPr>
                <w:ilvl w:val="0"/>
                <w:numId w:val="157"/>
              </w:numPr>
              <w:spacing w:line="259" w:lineRule="auto"/>
              <w:rPr>
                <w:rFonts w:ascii="Calibri" w:eastAsia="Calibri" w:hAnsi="Calibri" w:cs="Calibri"/>
                <w:i/>
                <w:lang w:val="es-419"/>
              </w:rPr>
            </w:pPr>
            <w:r>
              <w:rPr>
                <w:rFonts w:ascii="Calibri" w:eastAsia="Calibri" w:hAnsi="Calibri" w:cs="Calibri"/>
                <w:i/>
                <w:lang w:val="es-419"/>
              </w:rPr>
              <w:t>No se permiten caracteres especiales a excepción del “-“ en el campo de placa del vehículo.</w:t>
            </w:r>
          </w:p>
        </w:tc>
      </w:tr>
      <w:tr w:rsidR="0088178D" w:rsidRPr="00274759" w14:paraId="5AC454E0" w14:textId="77777777" w:rsidTr="005802AA">
        <w:trPr>
          <w:trHeight w:val="942"/>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0FA07B4A" w14:textId="05A1D020" w:rsidR="0088178D" w:rsidRPr="00274759" w:rsidRDefault="0088178D" w:rsidP="00837034">
            <w:pPr>
              <w:keepLines/>
              <w:contextualSpacing/>
              <w:rPr>
                <w:rFonts w:ascii="Calibri" w:hAnsi="Calibri" w:cs="Calibri"/>
                <w:i/>
                <w:lang w:val="es-419"/>
              </w:rPr>
            </w:pP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1D50874B" w14:textId="28FE0B9F" w:rsidR="0088178D" w:rsidRPr="00535B92" w:rsidRDefault="00FB2B40" w:rsidP="113DDEBB">
            <w:pPr>
              <w:keepLines/>
              <w:contextualSpacing/>
              <w:rPr>
                <w:rFonts w:ascii="Calibri" w:hAnsi="Calibri" w:cs="Calibri"/>
                <w:i/>
                <w:iCs/>
                <w:sz w:val="36"/>
                <w:szCs w:val="36"/>
                <w:lang w:val="es-419"/>
              </w:rPr>
            </w:pPr>
            <w:r>
              <w:rPr>
                <w:rFonts w:ascii="Calibri" w:hAnsi="Calibri" w:cs="Calibri"/>
                <w:i/>
                <w:iCs/>
                <w:kern w:val="24"/>
                <w:lang w:val="es-419"/>
              </w:rPr>
              <w:t>30</w:t>
            </w:r>
            <w:r w:rsidR="68B8CE99" w:rsidRPr="113DDEBB">
              <w:rPr>
                <w:rFonts w:ascii="Calibri" w:hAnsi="Calibri" w:cs="Calibri"/>
                <w:i/>
                <w:iCs/>
                <w:kern w:val="24"/>
                <w:lang w:val="es-419"/>
              </w:rPr>
              <w:t>/</w:t>
            </w:r>
            <w:r w:rsidR="3C105799" w:rsidRPr="113DDEBB">
              <w:rPr>
                <w:rFonts w:ascii="Calibri" w:hAnsi="Calibri" w:cs="Calibri"/>
                <w:i/>
                <w:iCs/>
                <w:kern w:val="24"/>
                <w:lang w:val="es-419"/>
              </w:rPr>
              <w:t>06</w:t>
            </w:r>
            <w:r w:rsidR="68B8CE99" w:rsidRPr="113DDEBB">
              <w:rPr>
                <w:rFonts w:ascii="Calibri" w:hAnsi="Calibri" w:cs="Calibri"/>
                <w:i/>
                <w:iCs/>
                <w:kern w:val="24"/>
                <w:lang w:val="es-419"/>
              </w:rPr>
              <w:t>/202</w:t>
            </w:r>
            <w:r w:rsidR="027F30F2" w:rsidRPr="113DDEBB">
              <w:rPr>
                <w:rFonts w:ascii="Calibri" w:hAnsi="Calibri" w:cs="Calibri"/>
                <w:i/>
                <w:iCs/>
                <w:kern w:val="24"/>
                <w:lang w:val="es-419"/>
              </w:rPr>
              <w:t>1</w:t>
            </w:r>
          </w:p>
          <w:p w14:paraId="515BE726" w14:textId="4798BCD1" w:rsidR="0088178D" w:rsidRPr="00535B92" w:rsidRDefault="0088178D" w:rsidP="00837034">
            <w:pPr>
              <w:keepLines/>
              <w:contextualSpacing/>
              <w:rPr>
                <w:rFonts w:ascii="Calibri" w:hAnsi="Calibri" w:cs="Calibri"/>
                <w:i/>
                <w:sz w:val="36"/>
                <w:szCs w:val="36"/>
                <w:lang w:val="es-419"/>
              </w:rPr>
            </w:pPr>
            <w:r w:rsidRPr="00535B92">
              <w:rPr>
                <w:rFonts w:ascii="Calibri" w:hAnsi="Calibri" w:cs="Calibri"/>
                <w:i/>
                <w:kern w:val="24"/>
                <w:lang w:val="es-419"/>
              </w:rPr>
              <w:t>Versión</w:t>
            </w:r>
            <w:r w:rsidR="00FB2B40">
              <w:rPr>
                <w:rFonts w:ascii="Calibri" w:hAnsi="Calibri" w:cs="Calibri"/>
                <w:i/>
                <w:kern w:val="24"/>
                <w:lang w:val="es-419"/>
              </w:rPr>
              <w:t xml:space="preserve"> 3</w:t>
            </w:r>
            <w:r w:rsidRPr="00535B92">
              <w:rPr>
                <w:rFonts w:ascii="Calibri" w:hAnsi="Calibri" w:cs="Calibri"/>
                <w:i/>
                <w:kern w:val="24"/>
                <w:lang w:val="es-419"/>
              </w:rPr>
              <w:t>.0</w:t>
            </w:r>
          </w:p>
        </w:tc>
      </w:tr>
      <w:tr w:rsidR="00535B92" w:rsidRPr="00535B92" w14:paraId="4CD7D07B" w14:textId="77777777" w:rsidTr="005802AA">
        <w:trPr>
          <w:trHeight w:val="369"/>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627E8A81" w14:textId="77777777" w:rsidR="0088178D" w:rsidRPr="00535B92" w:rsidRDefault="0088178D" w:rsidP="00837034">
            <w:pPr>
              <w:keepLines/>
              <w:contextualSpacing/>
              <w:rPr>
                <w:rFonts w:ascii="Calibri" w:hAnsi="Calibri" w:cs="Calibri"/>
                <w:i/>
                <w:lang w:val="es-419"/>
              </w:rPr>
            </w:pPr>
            <w:r w:rsidRPr="00535B92">
              <w:rPr>
                <w:rFonts w:ascii="Calibri" w:hAnsi="Calibri" w:cs="Calibri"/>
                <w:i/>
                <w:lang w:val="es-419"/>
              </w:rPr>
              <w:t>Prioridad:</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6712BA0E" w14:textId="77777777" w:rsidR="0088178D" w:rsidRPr="00535B92" w:rsidRDefault="0088178D" w:rsidP="311A3A62">
            <w:pPr>
              <w:keepLines/>
              <w:contextualSpacing/>
              <w:rPr>
                <w:rFonts w:ascii="Calibri" w:hAnsi="Calibri" w:cs="Calibri"/>
                <w:b/>
                <w:bCs/>
                <w:i/>
                <w:iCs/>
                <w:lang w:val="es-419"/>
              </w:rPr>
            </w:pPr>
            <w:r w:rsidRPr="00535B92">
              <w:rPr>
                <w:rFonts w:ascii="Calibri" w:hAnsi="Calibri" w:cs="Calibri"/>
                <w:b/>
                <w:bCs/>
                <w:i/>
                <w:iCs/>
                <w:kern w:val="24"/>
                <w:lang w:val="es-419"/>
              </w:rPr>
              <w:t>Alta</w:t>
            </w:r>
          </w:p>
        </w:tc>
      </w:tr>
    </w:tbl>
    <w:p w14:paraId="1BFCA79E" w14:textId="59A4849A" w:rsidR="311A3A62" w:rsidRPr="00535B92" w:rsidRDefault="311A3A62">
      <w:pPr>
        <w:rPr>
          <w:lang w:val="es-419"/>
        </w:rPr>
      </w:pPr>
    </w:p>
    <w:p w14:paraId="1D14832F" w14:textId="42F175CF" w:rsidR="39BC9AEC" w:rsidRDefault="39BC9AEC" w:rsidP="39BC9AEC">
      <w:pPr>
        <w:rPr>
          <w:lang w:val="es-419"/>
        </w:rPr>
      </w:pPr>
    </w:p>
    <w:tbl>
      <w:tblPr>
        <w:tblW w:w="0" w:type="auto"/>
        <w:jc w:val="center"/>
        <w:tblLook w:val="0600" w:firstRow="0" w:lastRow="0" w:firstColumn="0" w:lastColumn="0" w:noHBand="1" w:noVBand="1"/>
      </w:tblPr>
      <w:tblGrid>
        <w:gridCol w:w="1608"/>
        <w:gridCol w:w="7454"/>
      </w:tblGrid>
      <w:tr w:rsidR="00535B92" w:rsidRPr="00535B92" w14:paraId="3A1C01BB" w14:textId="77777777" w:rsidTr="005802AA">
        <w:trPr>
          <w:trHeight w:val="35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5B15AE2D" w14:textId="77777777" w:rsidR="311A3A62" w:rsidRPr="00535B92" w:rsidRDefault="311A3A62" w:rsidP="311A3A62">
            <w:pPr>
              <w:rPr>
                <w:rFonts w:ascii="Calibri" w:hAnsi="Calibri" w:cs="Calibri"/>
                <w:i/>
                <w:iCs/>
                <w:lang w:val="es-419"/>
              </w:rPr>
            </w:pPr>
            <w:r w:rsidRPr="00535B92">
              <w:rPr>
                <w:rFonts w:ascii="Calibri" w:hAnsi="Calibri" w:cs="Calibri"/>
                <w:i/>
                <w:iCs/>
                <w:lang w:val="es-419"/>
              </w:rPr>
              <w:t>Número: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012892C" w14:textId="4F9FC674" w:rsidR="311A3A62" w:rsidRPr="00535B92" w:rsidRDefault="311A3A62" w:rsidP="311A3A62">
            <w:pPr>
              <w:rPr>
                <w:rFonts w:ascii="Calibri" w:hAnsi="Calibri" w:cs="Calibri"/>
                <w:b/>
                <w:bCs/>
                <w:i/>
                <w:iCs/>
                <w:lang w:val="es-419"/>
              </w:rPr>
            </w:pPr>
            <w:bookmarkStart w:id="38" w:name="RF02"/>
            <w:r w:rsidRPr="00535B92">
              <w:rPr>
                <w:rFonts w:ascii="Calibri" w:hAnsi="Calibri" w:cs="Calibri"/>
                <w:b/>
                <w:bCs/>
                <w:i/>
                <w:iCs/>
                <w:lang w:val="es-419"/>
              </w:rPr>
              <w:t>RF-</w:t>
            </w:r>
            <w:r w:rsidR="005802AA">
              <w:rPr>
                <w:rFonts w:ascii="Calibri" w:hAnsi="Calibri" w:cs="Calibri"/>
                <w:b/>
                <w:bCs/>
                <w:i/>
                <w:iCs/>
                <w:lang w:val="es-419"/>
              </w:rPr>
              <w:t>0</w:t>
            </w:r>
            <w:r w:rsidR="78DAA957" w:rsidRPr="00535B92">
              <w:rPr>
                <w:rFonts w:ascii="Calibri" w:hAnsi="Calibri" w:cs="Calibri"/>
                <w:b/>
                <w:bCs/>
                <w:i/>
                <w:iCs/>
                <w:lang w:val="es-419"/>
              </w:rPr>
              <w:t>2</w:t>
            </w:r>
            <w:bookmarkEnd w:id="38"/>
          </w:p>
        </w:tc>
      </w:tr>
      <w:tr w:rsidR="00535B92" w:rsidRPr="00535B92" w14:paraId="04AEBB66" w14:textId="77777777" w:rsidTr="005802AA">
        <w:trPr>
          <w:trHeight w:val="390"/>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24830827" w14:textId="77777777" w:rsidR="311A3A62" w:rsidRPr="00535B92" w:rsidRDefault="311A3A62" w:rsidP="311A3A62">
            <w:pPr>
              <w:rPr>
                <w:rFonts w:ascii="Calibri" w:hAnsi="Calibri" w:cs="Calibri"/>
                <w:i/>
                <w:iCs/>
                <w:lang w:val="es-419"/>
              </w:rPr>
            </w:pPr>
            <w:r w:rsidRPr="00535B92">
              <w:rPr>
                <w:rFonts w:ascii="Calibri" w:hAnsi="Calibri" w:cs="Calibri"/>
                <w:i/>
                <w:iCs/>
                <w:lang w:val="es-419"/>
              </w:rPr>
              <w:t>Título: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2615C7E" w14:textId="3E8F3DE8" w:rsidR="4F631DA5" w:rsidRPr="00243D10" w:rsidRDefault="00006544" w:rsidP="311A3A62">
            <w:pPr>
              <w:rPr>
                <w:rFonts w:ascii="Calibri" w:hAnsi="Calibri" w:cs="Calibri"/>
                <w:i/>
                <w:iCs/>
                <w:highlight w:val="yellow"/>
                <w:lang w:val="es-419"/>
              </w:rPr>
            </w:pPr>
            <w:r>
              <w:rPr>
                <w:rFonts w:ascii="Calibri" w:hAnsi="Calibri" w:cs="Calibri"/>
                <w:i/>
                <w:iCs/>
                <w:lang w:val="es-419"/>
              </w:rPr>
              <w:t>Registrar Venta</w:t>
            </w:r>
          </w:p>
        </w:tc>
      </w:tr>
      <w:tr w:rsidR="00535B92" w:rsidRPr="00535B92" w14:paraId="36009847" w14:textId="77777777" w:rsidTr="005802AA">
        <w:trPr>
          <w:trHeight w:val="28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25A15D7F" w14:textId="77777777" w:rsidR="311A3A62" w:rsidRPr="00535B92" w:rsidRDefault="311A3A62" w:rsidP="311A3A62">
            <w:pPr>
              <w:rPr>
                <w:rFonts w:ascii="Calibri" w:hAnsi="Calibri" w:cs="Calibri"/>
                <w:i/>
                <w:iCs/>
                <w:lang w:val="es-419"/>
              </w:rPr>
            </w:pPr>
            <w:r w:rsidRPr="00535B92">
              <w:rPr>
                <w:rFonts w:ascii="Calibri" w:hAnsi="Calibri" w:cs="Calibri"/>
                <w:i/>
                <w:iCs/>
                <w:lang w:val="es-419"/>
              </w:rPr>
              <w:t>Texto: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833D380" w14:textId="250D62AC" w:rsidR="311A3A62" w:rsidRPr="00535B92" w:rsidRDefault="311A3A62" w:rsidP="311A3A62">
            <w:pPr>
              <w:rPr>
                <w:rFonts w:ascii="Calibri" w:hAnsi="Calibri" w:cs="Calibri"/>
                <w:i/>
                <w:iCs/>
                <w:sz w:val="36"/>
                <w:szCs w:val="36"/>
                <w:lang w:val="es-419"/>
              </w:rPr>
            </w:pPr>
            <w:r w:rsidRPr="00535B92">
              <w:rPr>
                <w:rFonts w:ascii="Calibri" w:hAnsi="Calibri" w:cs="Calibri"/>
                <w:i/>
                <w:iCs/>
                <w:lang w:val="es-419"/>
              </w:rPr>
              <w:t>El</w:t>
            </w:r>
            <w:r w:rsidR="2BE147C1" w:rsidRPr="00535B92">
              <w:rPr>
                <w:rFonts w:ascii="Calibri" w:hAnsi="Calibri" w:cs="Calibri"/>
                <w:i/>
                <w:iCs/>
                <w:lang w:val="es-419"/>
              </w:rPr>
              <w:t xml:space="preserve"> vendedor podrá vender autopartes que el cliente necesite para su servicio</w:t>
            </w:r>
            <w:r w:rsidR="003A322D">
              <w:rPr>
                <w:rFonts w:ascii="Calibri" w:hAnsi="Calibri" w:cs="Calibri"/>
                <w:i/>
                <w:iCs/>
                <w:lang w:val="es-419"/>
              </w:rPr>
              <w:t>.</w:t>
            </w:r>
          </w:p>
        </w:tc>
      </w:tr>
      <w:tr w:rsidR="00535B92" w:rsidRPr="00535B92" w14:paraId="7A9D0C46" w14:textId="77777777" w:rsidTr="005802AA">
        <w:trPr>
          <w:trHeight w:val="187"/>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0FF14C39" w14:textId="77777777" w:rsidR="311A3A62" w:rsidRPr="00535B92" w:rsidRDefault="311A3A62" w:rsidP="311A3A62">
            <w:pPr>
              <w:rPr>
                <w:rFonts w:ascii="Calibri" w:hAnsi="Calibri" w:cs="Calibri"/>
                <w:i/>
                <w:iCs/>
                <w:lang w:val="es-419"/>
              </w:rPr>
            </w:pPr>
            <w:r w:rsidRPr="00535B92">
              <w:rPr>
                <w:rFonts w:ascii="Calibri" w:hAnsi="Calibri" w:cs="Calibri"/>
                <w:i/>
                <w:iCs/>
                <w:lang w:val="es-419"/>
              </w:rPr>
              <w:t>Tipo: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CC47BB8" w14:textId="77777777" w:rsidR="311A3A62" w:rsidRPr="00535B92" w:rsidRDefault="311A3A62" w:rsidP="311A3A62">
            <w:pPr>
              <w:rPr>
                <w:rFonts w:ascii="Calibri" w:hAnsi="Calibri" w:cs="Calibri"/>
                <w:i/>
                <w:iCs/>
                <w:sz w:val="36"/>
                <w:szCs w:val="36"/>
                <w:lang w:val="es-419"/>
              </w:rPr>
            </w:pPr>
            <w:r w:rsidRPr="00535B92">
              <w:rPr>
                <w:rFonts w:ascii="Calibri" w:hAnsi="Calibri" w:cs="Calibri"/>
                <w:i/>
                <w:iCs/>
                <w:lang w:val="es-419"/>
              </w:rPr>
              <w:t>Funcional - Datos</w:t>
            </w:r>
          </w:p>
        </w:tc>
      </w:tr>
      <w:tr w:rsidR="00535B92" w:rsidRPr="00535B92" w14:paraId="34F1B762" w14:textId="77777777" w:rsidTr="00864844">
        <w:trPr>
          <w:trHeight w:val="511"/>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F35494F" w14:textId="77777777" w:rsidR="311A3A62" w:rsidRPr="00535B92" w:rsidRDefault="311A3A62" w:rsidP="311A3A62">
            <w:pPr>
              <w:rPr>
                <w:rFonts w:ascii="Calibri" w:hAnsi="Calibri" w:cs="Calibri"/>
                <w:i/>
                <w:iCs/>
                <w:lang w:val="es-419"/>
              </w:rPr>
            </w:pPr>
            <w:r w:rsidRPr="00535B92">
              <w:rPr>
                <w:rFonts w:ascii="Calibri" w:hAnsi="Calibri" w:cs="Calibri"/>
                <w:i/>
                <w:iCs/>
                <w:lang w:val="es-419"/>
              </w:rPr>
              <w:t>Detalles de requisitos y restricciones:</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C30787B" w14:textId="7CE7E9EF" w:rsidR="00E64C4B" w:rsidRPr="00D359EA" w:rsidRDefault="00E64C4B" w:rsidP="00E64C4B">
            <w:pPr>
              <w:spacing w:line="259" w:lineRule="auto"/>
              <w:rPr>
                <w:rFonts w:ascii="Calibri" w:eastAsia="Calibri" w:hAnsi="Calibri" w:cs="Calibri"/>
                <w:i/>
                <w:iCs/>
                <w:lang w:val="es-419"/>
              </w:rPr>
            </w:pPr>
            <w:r w:rsidRPr="41F950DE">
              <w:rPr>
                <w:rFonts w:ascii="Calibri" w:hAnsi="Calibri" w:cs="Calibri"/>
                <w:i/>
                <w:iCs/>
                <w:lang w:val="es-419"/>
              </w:rPr>
              <w:t>Requisitos:</w:t>
            </w:r>
          </w:p>
          <w:p w14:paraId="1EC0285F" w14:textId="5017C18E" w:rsidR="00E64C4B" w:rsidRPr="00D359EA" w:rsidRDefault="00E64C4B" w:rsidP="00D01BB1">
            <w:pPr>
              <w:pStyle w:val="Prrafodelista"/>
              <w:numPr>
                <w:ilvl w:val="0"/>
                <w:numId w:val="32"/>
              </w:numPr>
              <w:spacing w:line="259" w:lineRule="auto"/>
              <w:rPr>
                <w:rFonts w:ascii="Calibri" w:eastAsia="Calibri" w:hAnsi="Calibri" w:cs="Calibri"/>
                <w:i/>
                <w:lang w:val="es-419"/>
              </w:rPr>
            </w:pPr>
            <w:r w:rsidRPr="51F64C4B">
              <w:rPr>
                <w:rFonts w:ascii="Calibri" w:hAnsi="Calibri" w:cs="Calibri"/>
                <w:i/>
                <w:iCs/>
                <w:lang w:val="es-419"/>
              </w:rPr>
              <w:t>Seleccionar a</w:t>
            </w:r>
            <w:r w:rsidR="001A1F56">
              <w:rPr>
                <w:rFonts w:ascii="Calibri" w:hAnsi="Calibri" w:cs="Calibri"/>
                <w:i/>
                <w:iCs/>
                <w:lang w:val="es-419"/>
              </w:rPr>
              <w:t>utopartes</w:t>
            </w:r>
            <w:r w:rsidRPr="41F950DE">
              <w:rPr>
                <w:rFonts w:ascii="Calibri" w:hAnsi="Calibri" w:cs="Calibri"/>
                <w:i/>
                <w:iCs/>
                <w:lang w:val="es-419"/>
              </w:rPr>
              <w:t xml:space="preserve"> que se </w:t>
            </w:r>
            <w:r w:rsidR="00C70006">
              <w:rPr>
                <w:rFonts w:ascii="Calibri" w:hAnsi="Calibri" w:cs="Calibri"/>
                <w:i/>
                <w:iCs/>
                <w:lang w:val="es-419"/>
              </w:rPr>
              <w:t>utilizará para el servicio</w:t>
            </w:r>
            <w:r w:rsidRPr="41F950DE">
              <w:rPr>
                <w:rFonts w:ascii="Calibri" w:hAnsi="Calibri" w:cs="Calibri"/>
                <w:i/>
                <w:iCs/>
                <w:lang w:val="es-419"/>
              </w:rPr>
              <w:t xml:space="preserve">, se busca la autoparte en el sistema y se selecciona para visualizar los datos completos. </w:t>
            </w:r>
          </w:p>
          <w:p w14:paraId="4CD98E2A" w14:textId="73E3396B" w:rsidR="00E64C4B" w:rsidRPr="0063261F" w:rsidRDefault="00E64C4B" w:rsidP="00D01BB1">
            <w:pPr>
              <w:pStyle w:val="Prrafodelista"/>
              <w:numPr>
                <w:ilvl w:val="0"/>
                <w:numId w:val="32"/>
              </w:numPr>
              <w:spacing w:line="259" w:lineRule="auto"/>
              <w:rPr>
                <w:rFonts w:ascii="Calibri" w:eastAsia="Calibri" w:hAnsi="Calibri" w:cs="Calibri"/>
                <w:i/>
                <w:iCs/>
                <w:lang w:val="es-419"/>
              </w:rPr>
            </w:pPr>
            <w:r w:rsidRPr="17964E0E">
              <w:rPr>
                <w:rFonts w:ascii="Calibri" w:eastAsia="Calibri" w:hAnsi="Calibri" w:cs="Calibri"/>
                <w:i/>
                <w:iCs/>
                <w:lang w:val="es-419"/>
              </w:rPr>
              <w:t xml:space="preserve">Se requiere haber registrado los datos </w:t>
            </w:r>
            <w:r w:rsidR="00687144">
              <w:rPr>
                <w:rFonts w:ascii="Calibri" w:eastAsia="Calibri" w:hAnsi="Calibri" w:cs="Calibri"/>
                <w:i/>
                <w:iCs/>
                <w:lang w:val="es-419"/>
              </w:rPr>
              <w:t xml:space="preserve">personales del cliente </w:t>
            </w:r>
            <w:r w:rsidRPr="17964E0E">
              <w:rPr>
                <w:rFonts w:ascii="Calibri" w:eastAsia="Calibri" w:hAnsi="Calibri" w:cs="Calibri"/>
                <w:i/>
                <w:iCs/>
                <w:lang w:val="es-419"/>
              </w:rPr>
              <w:t>anteriormente.</w:t>
            </w:r>
          </w:p>
          <w:p w14:paraId="512FD04D" w14:textId="1493E4FC" w:rsidR="00E64C4B" w:rsidRPr="00D359EA" w:rsidRDefault="00E64C4B" w:rsidP="00E64C4B">
            <w:pPr>
              <w:spacing w:line="259" w:lineRule="auto"/>
              <w:rPr>
                <w:rFonts w:ascii="Calibri" w:eastAsia="Calibri" w:hAnsi="Calibri" w:cs="Calibri"/>
                <w:i/>
                <w:iCs/>
                <w:lang w:val="es-419"/>
              </w:rPr>
            </w:pPr>
            <w:r w:rsidRPr="2C0C5AF3">
              <w:rPr>
                <w:rFonts w:ascii="Calibri" w:hAnsi="Calibri" w:cs="Calibri"/>
                <w:i/>
                <w:iCs/>
                <w:lang w:val="es-419"/>
              </w:rPr>
              <w:t xml:space="preserve">Se llenan los datos para la </w:t>
            </w:r>
            <w:r w:rsidR="00864844">
              <w:rPr>
                <w:rFonts w:ascii="Calibri" w:hAnsi="Calibri" w:cs="Calibri"/>
                <w:i/>
                <w:iCs/>
                <w:lang w:val="es-419"/>
              </w:rPr>
              <w:t>venta</w:t>
            </w:r>
            <w:r w:rsidRPr="2C0C5AF3">
              <w:rPr>
                <w:rFonts w:ascii="Calibri" w:hAnsi="Calibri" w:cs="Calibri"/>
                <w:i/>
                <w:iCs/>
                <w:lang w:val="es-419"/>
              </w:rPr>
              <w:t xml:space="preserve"> con tarjeta y finalizar la </w:t>
            </w:r>
            <w:r w:rsidR="00864844">
              <w:rPr>
                <w:rFonts w:ascii="Calibri" w:hAnsi="Calibri" w:cs="Calibri"/>
                <w:i/>
                <w:iCs/>
                <w:lang w:val="es-419"/>
              </w:rPr>
              <w:t>venta</w:t>
            </w:r>
            <w:r w:rsidRPr="2C0C5AF3">
              <w:rPr>
                <w:rFonts w:ascii="Calibri" w:hAnsi="Calibri" w:cs="Calibri"/>
                <w:i/>
                <w:iCs/>
                <w:lang w:val="es-419"/>
              </w:rPr>
              <w:t>. Se requieren los siguientes datos:</w:t>
            </w:r>
          </w:p>
          <w:p w14:paraId="318491EF" w14:textId="5492A60E" w:rsidR="005E4C2E" w:rsidRPr="005E4C2E" w:rsidRDefault="005E4C2E" w:rsidP="00D01BB1">
            <w:pPr>
              <w:pStyle w:val="Prrafodelista"/>
              <w:numPr>
                <w:ilvl w:val="0"/>
                <w:numId w:val="117"/>
              </w:numPr>
              <w:spacing w:line="259" w:lineRule="auto"/>
              <w:rPr>
                <w:rFonts w:ascii="Calibri" w:eastAsia="Calibri" w:hAnsi="Calibri" w:cs="Calibri"/>
                <w:i/>
                <w:iCs/>
                <w:lang w:val="es-419"/>
              </w:rPr>
            </w:pPr>
            <w:r>
              <w:rPr>
                <w:rFonts w:ascii="Calibri" w:eastAsia="Calibri" w:hAnsi="Calibri" w:cs="Calibri"/>
                <w:i/>
                <w:iCs/>
                <w:lang w:val="es-419"/>
              </w:rPr>
              <w:t>Código de la autoparte: campo tipo string de 15 caracteres máximo.</w:t>
            </w:r>
          </w:p>
          <w:p w14:paraId="3256FB28" w14:textId="583E1821" w:rsidR="00E64C4B" w:rsidRPr="00D359EA" w:rsidRDefault="00E64C4B" w:rsidP="00D01BB1">
            <w:pPr>
              <w:pStyle w:val="Prrafodelista"/>
              <w:numPr>
                <w:ilvl w:val="0"/>
                <w:numId w:val="32"/>
              </w:numPr>
              <w:spacing w:line="259" w:lineRule="auto"/>
              <w:rPr>
                <w:rFonts w:ascii="Calibri" w:eastAsia="Calibri" w:hAnsi="Calibri" w:cs="Calibri"/>
                <w:i/>
                <w:iCs/>
                <w:lang w:val="es-419"/>
              </w:rPr>
            </w:pPr>
            <w:r w:rsidRPr="2C0C5AF3">
              <w:rPr>
                <w:rFonts w:ascii="Calibri" w:eastAsia="Calibri" w:hAnsi="Calibri" w:cs="Calibri"/>
                <w:i/>
                <w:iCs/>
                <w:lang w:val="es-419"/>
              </w:rPr>
              <w:t xml:space="preserve">Número de tarjeta: </w:t>
            </w:r>
            <w:r w:rsidR="003A322D">
              <w:rPr>
                <w:rFonts w:ascii="Calibri" w:eastAsia="Calibri" w:hAnsi="Calibri" w:cs="Calibri"/>
                <w:i/>
                <w:iCs/>
                <w:lang w:val="es-419"/>
              </w:rPr>
              <w:t>campo de tipo string de</w:t>
            </w:r>
            <w:r w:rsidRPr="2C0C5AF3">
              <w:rPr>
                <w:rFonts w:ascii="Calibri" w:eastAsia="Calibri" w:hAnsi="Calibri" w:cs="Calibri"/>
                <w:i/>
                <w:iCs/>
                <w:lang w:val="es-419"/>
              </w:rPr>
              <w:t xml:space="preserve"> 13 caracteres</w:t>
            </w:r>
            <w:r w:rsidR="003A322D">
              <w:rPr>
                <w:rFonts w:ascii="Calibri" w:eastAsia="Calibri" w:hAnsi="Calibri" w:cs="Calibri"/>
                <w:i/>
                <w:iCs/>
                <w:lang w:val="es-419"/>
              </w:rPr>
              <w:t xml:space="preserve"> de longitud.</w:t>
            </w:r>
          </w:p>
          <w:p w14:paraId="4DEDF78F" w14:textId="2FC38CEA" w:rsidR="00E64C4B" w:rsidRPr="00D359EA" w:rsidRDefault="00E64C4B" w:rsidP="00D01BB1">
            <w:pPr>
              <w:pStyle w:val="Prrafodelista"/>
              <w:numPr>
                <w:ilvl w:val="0"/>
                <w:numId w:val="32"/>
              </w:numPr>
              <w:spacing w:line="259" w:lineRule="auto"/>
              <w:rPr>
                <w:rFonts w:ascii="Calibri" w:eastAsia="Calibri" w:hAnsi="Calibri" w:cs="Calibri"/>
                <w:i/>
                <w:iCs/>
                <w:lang w:val="es-419"/>
              </w:rPr>
            </w:pPr>
            <w:r w:rsidRPr="2C0C5AF3">
              <w:rPr>
                <w:rFonts w:ascii="Calibri" w:eastAsia="Calibri" w:hAnsi="Calibri" w:cs="Calibri"/>
                <w:i/>
                <w:iCs/>
                <w:lang w:val="es-419"/>
              </w:rPr>
              <w:t xml:space="preserve"> Titular de la tarjeta: debe ingresar nombre y apellido</w:t>
            </w:r>
            <w:r w:rsidR="003A322D">
              <w:rPr>
                <w:rFonts w:ascii="Calibri" w:eastAsia="Calibri" w:hAnsi="Calibri" w:cs="Calibri"/>
                <w:i/>
                <w:iCs/>
                <w:lang w:val="es-419"/>
              </w:rPr>
              <w:t>, campo tipo string.</w:t>
            </w:r>
          </w:p>
          <w:p w14:paraId="4A85078A" w14:textId="4FDADF44" w:rsidR="6A3E4925" w:rsidRPr="00535B92" w:rsidRDefault="00E64C4B" w:rsidP="00D01BB1">
            <w:pPr>
              <w:pStyle w:val="Prrafodelista"/>
              <w:numPr>
                <w:ilvl w:val="0"/>
                <w:numId w:val="32"/>
              </w:numPr>
              <w:spacing w:line="259" w:lineRule="auto"/>
              <w:rPr>
                <w:rFonts w:ascii="Calibri" w:eastAsia="Calibri" w:hAnsi="Calibri" w:cs="Calibri"/>
                <w:i/>
                <w:lang w:val="es-419"/>
              </w:rPr>
            </w:pPr>
            <w:r w:rsidRPr="2C0C5AF3">
              <w:rPr>
                <w:rFonts w:ascii="Calibri" w:eastAsia="Calibri" w:hAnsi="Calibri" w:cs="Calibri"/>
                <w:i/>
                <w:iCs/>
                <w:lang w:val="es-419"/>
              </w:rPr>
              <w:t xml:space="preserve">Código de seguridad: </w:t>
            </w:r>
            <w:r w:rsidR="00B9071E">
              <w:rPr>
                <w:rFonts w:ascii="Calibri" w:eastAsia="Calibri" w:hAnsi="Calibri" w:cs="Calibri"/>
                <w:i/>
                <w:iCs/>
                <w:lang w:val="es-419"/>
              </w:rPr>
              <w:t xml:space="preserve">campo de tipo int </w:t>
            </w:r>
            <w:r w:rsidRPr="2C0C5AF3">
              <w:rPr>
                <w:rFonts w:ascii="Calibri" w:eastAsia="Calibri" w:hAnsi="Calibri" w:cs="Calibri"/>
                <w:i/>
                <w:iCs/>
                <w:lang w:val="es-419"/>
              </w:rPr>
              <w:t>d</w:t>
            </w:r>
            <w:r w:rsidR="00B9071E">
              <w:rPr>
                <w:rFonts w:ascii="Calibri" w:eastAsia="Calibri" w:hAnsi="Calibri" w:cs="Calibri"/>
                <w:i/>
                <w:iCs/>
                <w:lang w:val="es-419"/>
              </w:rPr>
              <w:t>e</w:t>
            </w:r>
            <w:r w:rsidRPr="2C0C5AF3">
              <w:rPr>
                <w:rFonts w:ascii="Calibri" w:eastAsia="Calibri" w:hAnsi="Calibri" w:cs="Calibri"/>
                <w:i/>
                <w:iCs/>
                <w:lang w:val="es-419"/>
              </w:rPr>
              <w:t xml:space="preserve"> 6 dígitos</w:t>
            </w:r>
            <w:r w:rsidR="00B9071E">
              <w:rPr>
                <w:rFonts w:ascii="Calibri" w:eastAsia="Calibri" w:hAnsi="Calibri" w:cs="Calibri"/>
                <w:i/>
                <w:iCs/>
                <w:lang w:val="es-419"/>
              </w:rPr>
              <w:t xml:space="preserve"> máximo.</w:t>
            </w:r>
          </w:p>
        </w:tc>
      </w:tr>
      <w:tr w:rsidR="00535B92" w:rsidRPr="00535B92" w14:paraId="4495C5FA" w14:textId="77777777" w:rsidTr="005802AA">
        <w:trPr>
          <w:trHeight w:val="942"/>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14CBFCB1" w14:textId="77777777" w:rsidR="311A3A62" w:rsidRPr="00535B92" w:rsidRDefault="311A3A62" w:rsidP="311A3A62">
            <w:pPr>
              <w:rPr>
                <w:rFonts w:ascii="Calibri" w:hAnsi="Calibri" w:cs="Calibri"/>
                <w:i/>
                <w:iCs/>
                <w:lang w:val="es-419"/>
              </w:rPr>
            </w:pPr>
            <w:r w:rsidRPr="00535B92">
              <w:rPr>
                <w:rFonts w:ascii="Calibri" w:hAnsi="Calibri" w:cs="Calibri"/>
                <w:i/>
                <w:iCs/>
                <w:lang w:val="es-419"/>
              </w:rPr>
              <w:lastRenderedPageBreak/>
              <w:t>Fecha de revisión y versión:</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5F347E8" w14:textId="2CF87C2E" w:rsidR="134F903D" w:rsidRPr="00535B92" w:rsidRDefault="00FB2B40" w:rsidP="311A3A62">
            <w:pPr>
              <w:rPr>
                <w:rFonts w:ascii="Calibri" w:hAnsi="Calibri" w:cs="Calibri"/>
                <w:i/>
                <w:iCs/>
                <w:sz w:val="36"/>
                <w:szCs w:val="36"/>
                <w:lang w:val="es-419"/>
              </w:rPr>
            </w:pPr>
            <w:r>
              <w:rPr>
                <w:rFonts w:ascii="Calibri" w:hAnsi="Calibri" w:cs="Calibri"/>
                <w:i/>
                <w:iCs/>
                <w:lang w:val="es-419"/>
              </w:rPr>
              <w:t>30</w:t>
            </w:r>
            <w:r w:rsidR="134F903D" w:rsidRPr="00535B92">
              <w:rPr>
                <w:rFonts w:ascii="Calibri" w:hAnsi="Calibri" w:cs="Calibri"/>
                <w:i/>
                <w:iCs/>
                <w:lang w:val="es-419"/>
              </w:rPr>
              <w:t xml:space="preserve">/06/2021 </w:t>
            </w:r>
          </w:p>
          <w:p w14:paraId="2C96F81A" w14:textId="345D4E01" w:rsidR="311A3A62" w:rsidRPr="00535B92" w:rsidRDefault="311A3A62" w:rsidP="311A3A62">
            <w:pPr>
              <w:rPr>
                <w:rFonts w:ascii="Calibri" w:hAnsi="Calibri" w:cs="Calibri"/>
                <w:i/>
                <w:iCs/>
                <w:sz w:val="36"/>
                <w:szCs w:val="36"/>
                <w:lang w:val="es-419"/>
              </w:rPr>
            </w:pPr>
            <w:r w:rsidRPr="00535B92">
              <w:rPr>
                <w:rFonts w:ascii="Calibri" w:hAnsi="Calibri" w:cs="Calibri"/>
                <w:i/>
                <w:iCs/>
                <w:lang w:val="es-419"/>
              </w:rPr>
              <w:t>Versión</w:t>
            </w:r>
            <w:r w:rsidR="00FB2B40">
              <w:rPr>
                <w:rFonts w:ascii="Calibri" w:hAnsi="Calibri" w:cs="Calibri"/>
                <w:i/>
                <w:iCs/>
                <w:lang w:val="es-419"/>
              </w:rPr>
              <w:t xml:space="preserve"> 3</w:t>
            </w:r>
            <w:r w:rsidRPr="00535B92">
              <w:rPr>
                <w:rFonts w:ascii="Calibri" w:hAnsi="Calibri" w:cs="Calibri"/>
                <w:i/>
                <w:iCs/>
                <w:lang w:val="es-419"/>
              </w:rPr>
              <w:t>.0</w:t>
            </w:r>
          </w:p>
        </w:tc>
      </w:tr>
      <w:tr w:rsidR="00535B92" w:rsidRPr="00535B92" w14:paraId="4C3C7172" w14:textId="77777777" w:rsidTr="005802AA">
        <w:trPr>
          <w:trHeight w:val="369"/>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0065745E" w14:textId="77777777" w:rsidR="311A3A62" w:rsidRPr="00535B92" w:rsidRDefault="311A3A62" w:rsidP="311A3A62">
            <w:pPr>
              <w:rPr>
                <w:rFonts w:ascii="Calibri" w:hAnsi="Calibri" w:cs="Calibri"/>
                <w:i/>
                <w:iCs/>
                <w:lang w:val="es-419"/>
              </w:rPr>
            </w:pPr>
            <w:r w:rsidRPr="00535B92">
              <w:rPr>
                <w:rFonts w:ascii="Calibri" w:hAnsi="Calibri" w:cs="Calibri"/>
                <w:i/>
                <w:iCs/>
                <w:lang w:val="es-419"/>
              </w:rPr>
              <w:t>Prioridad:</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102937F" w14:textId="20973441" w:rsidR="7C5E9D3A" w:rsidRPr="00535B92" w:rsidRDefault="7C5E9D3A" w:rsidP="311A3A62">
            <w:pPr>
              <w:rPr>
                <w:rFonts w:ascii="Calibri" w:hAnsi="Calibri" w:cs="Calibri"/>
                <w:b/>
                <w:bCs/>
                <w:i/>
                <w:iCs/>
                <w:lang w:val="es-419"/>
              </w:rPr>
            </w:pPr>
            <w:r w:rsidRPr="00535B92">
              <w:rPr>
                <w:rFonts w:ascii="Calibri" w:hAnsi="Calibri" w:cs="Calibri"/>
                <w:b/>
                <w:bCs/>
                <w:i/>
                <w:iCs/>
                <w:lang w:val="es-419"/>
              </w:rPr>
              <w:t>Media</w:t>
            </w:r>
          </w:p>
        </w:tc>
      </w:tr>
    </w:tbl>
    <w:p w14:paraId="66A447BF" w14:textId="3B670842" w:rsidR="311A3A62" w:rsidRPr="00535B92" w:rsidRDefault="311A3A62" w:rsidP="311A3A62">
      <w:pPr>
        <w:rPr>
          <w:lang w:val="es-419"/>
        </w:rPr>
      </w:pPr>
    </w:p>
    <w:p w14:paraId="7DDFE5DC" w14:textId="1250CE6C" w:rsidR="39BC9AEC" w:rsidRDefault="39BC9AEC" w:rsidP="39BC9AEC">
      <w:pPr>
        <w:rPr>
          <w:lang w:val="es-419"/>
        </w:rPr>
      </w:pPr>
    </w:p>
    <w:tbl>
      <w:tblPr>
        <w:tblW w:w="0" w:type="auto"/>
        <w:jc w:val="center"/>
        <w:tblLook w:val="0600" w:firstRow="0" w:lastRow="0" w:firstColumn="0" w:lastColumn="0" w:noHBand="1" w:noVBand="1"/>
      </w:tblPr>
      <w:tblGrid>
        <w:gridCol w:w="1608"/>
        <w:gridCol w:w="7454"/>
      </w:tblGrid>
      <w:tr w:rsidR="00535B92" w:rsidRPr="00535B92" w14:paraId="55E48E9E" w14:textId="77777777" w:rsidTr="005802AA">
        <w:trPr>
          <w:trHeight w:val="35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57900081" w14:textId="77777777" w:rsidR="311A3A62" w:rsidRPr="00535B92" w:rsidRDefault="311A3A62" w:rsidP="311A3A62">
            <w:pPr>
              <w:rPr>
                <w:rFonts w:ascii="Calibri" w:hAnsi="Calibri" w:cs="Calibri"/>
                <w:i/>
                <w:iCs/>
                <w:lang w:val="es-419"/>
              </w:rPr>
            </w:pPr>
            <w:r w:rsidRPr="00535B92">
              <w:rPr>
                <w:rFonts w:ascii="Calibri" w:hAnsi="Calibri" w:cs="Calibri"/>
                <w:i/>
                <w:iCs/>
                <w:lang w:val="es-419"/>
              </w:rPr>
              <w:t>Número: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B9E020D" w14:textId="3F8D3A64" w:rsidR="311A3A62" w:rsidRPr="00535B92" w:rsidRDefault="311A3A62" w:rsidP="311A3A62">
            <w:pPr>
              <w:rPr>
                <w:rFonts w:ascii="Calibri" w:hAnsi="Calibri" w:cs="Calibri"/>
                <w:b/>
                <w:bCs/>
                <w:i/>
                <w:iCs/>
                <w:lang w:val="es-419"/>
              </w:rPr>
            </w:pPr>
            <w:bookmarkStart w:id="39" w:name="RF03"/>
            <w:r w:rsidRPr="00535B92">
              <w:rPr>
                <w:rFonts w:ascii="Calibri" w:hAnsi="Calibri" w:cs="Calibri"/>
                <w:b/>
                <w:bCs/>
                <w:i/>
                <w:iCs/>
                <w:lang w:val="es-419"/>
              </w:rPr>
              <w:t>RF-</w:t>
            </w:r>
            <w:r w:rsidR="005802AA">
              <w:rPr>
                <w:rFonts w:ascii="Calibri" w:hAnsi="Calibri" w:cs="Calibri"/>
                <w:b/>
                <w:bCs/>
                <w:i/>
                <w:iCs/>
                <w:lang w:val="es-419"/>
              </w:rPr>
              <w:t>0</w:t>
            </w:r>
            <w:r w:rsidR="7F8ACBDF" w:rsidRPr="00535B92">
              <w:rPr>
                <w:rFonts w:ascii="Calibri" w:hAnsi="Calibri" w:cs="Calibri"/>
                <w:b/>
                <w:bCs/>
                <w:i/>
                <w:iCs/>
                <w:lang w:val="es-419"/>
              </w:rPr>
              <w:t>3</w:t>
            </w:r>
            <w:bookmarkEnd w:id="39"/>
          </w:p>
        </w:tc>
      </w:tr>
      <w:tr w:rsidR="00535B92" w:rsidRPr="00535B92" w14:paraId="60F40192" w14:textId="77777777" w:rsidTr="005802AA">
        <w:trPr>
          <w:trHeight w:val="390"/>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24B9C9A9" w14:textId="77777777" w:rsidR="311A3A62" w:rsidRPr="00535B92" w:rsidRDefault="311A3A62" w:rsidP="311A3A62">
            <w:pPr>
              <w:rPr>
                <w:rFonts w:ascii="Calibri" w:hAnsi="Calibri" w:cs="Calibri"/>
                <w:i/>
                <w:iCs/>
                <w:lang w:val="es-419"/>
              </w:rPr>
            </w:pPr>
            <w:r w:rsidRPr="00535B92">
              <w:rPr>
                <w:rFonts w:ascii="Calibri" w:hAnsi="Calibri" w:cs="Calibri"/>
                <w:i/>
                <w:iCs/>
                <w:lang w:val="es-419"/>
              </w:rPr>
              <w:t>Título: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DE64A42" w14:textId="0141EDE3" w:rsidR="5EDD3E78" w:rsidRPr="00535B92" w:rsidRDefault="5994A475" w:rsidP="311A3A62">
            <w:pPr>
              <w:rPr>
                <w:rFonts w:ascii="Calibri" w:hAnsi="Calibri" w:cs="Calibri"/>
                <w:i/>
                <w:iCs/>
                <w:lang w:val="es-419"/>
              </w:rPr>
            </w:pPr>
            <w:r w:rsidRPr="1B411476">
              <w:rPr>
                <w:rFonts w:ascii="Calibri" w:hAnsi="Calibri" w:cs="Calibri"/>
                <w:i/>
                <w:iCs/>
                <w:lang w:val="es-419"/>
              </w:rPr>
              <w:t>Ingresar</w:t>
            </w:r>
            <w:r w:rsidR="5EDD3E78" w:rsidRPr="00535B92">
              <w:rPr>
                <w:rFonts w:ascii="Calibri" w:hAnsi="Calibri" w:cs="Calibri"/>
                <w:i/>
                <w:lang w:val="es-419"/>
              </w:rPr>
              <w:t xml:space="preserve"> diagn</w:t>
            </w:r>
            <w:r w:rsidR="00F3482F" w:rsidRPr="00535B92">
              <w:rPr>
                <w:rFonts w:ascii="Calibri" w:hAnsi="Calibri" w:cs="Calibri"/>
                <w:i/>
                <w:lang w:val="es-419"/>
              </w:rPr>
              <w:t>ó</w:t>
            </w:r>
            <w:r w:rsidR="5EDD3E78" w:rsidRPr="00535B92">
              <w:rPr>
                <w:rFonts w:ascii="Calibri" w:hAnsi="Calibri" w:cs="Calibri"/>
                <w:i/>
                <w:lang w:val="es-419"/>
              </w:rPr>
              <w:t>stico</w:t>
            </w:r>
          </w:p>
        </w:tc>
      </w:tr>
      <w:tr w:rsidR="00535B92" w:rsidRPr="00535B92" w14:paraId="59BBF607" w14:textId="77777777" w:rsidTr="005802AA">
        <w:trPr>
          <w:trHeight w:val="28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24213584" w14:textId="77777777" w:rsidR="311A3A62" w:rsidRPr="00535B92" w:rsidRDefault="311A3A62" w:rsidP="311A3A62">
            <w:pPr>
              <w:rPr>
                <w:rFonts w:ascii="Calibri" w:hAnsi="Calibri" w:cs="Calibri"/>
                <w:i/>
                <w:iCs/>
                <w:lang w:val="es-419"/>
              </w:rPr>
            </w:pPr>
            <w:r w:rsidRPr="00535B92">
              <w:rPr>
                <w:rFonts w:ascii="Calibri" w:hAnsi="Calibri" w:cs="Calibri"/>
                <w:i/>
                <w:iCs/>
                <w:lang w:val="es-419"/>
              </w:rPr>
              <w:t>Texto: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C7BA292" w14:textId="65744635" w:rsidR="1047507C" w:rsidRPr="00535B92" w:rsidRDefault="1047507C" w:rsidP="311A3A62">
            <w:pPr>
              <w:rPr>
                <w:rFonts w:ascii="Calibri" w:hAnsi="Calibri" w:cs="Calibri"/>
                <w:i/>
                <w:iCs/>
                <w:lang w:val="es-419"/>
              </w:rPr>
            </w:pPr>
            <w:r w:rsidRPr="00535B92">
              <w:rPr>
                <w:rFonts w:ascii="Calibri" w:hAnsi="Calibri" w:cs="Calibri"/>
                <w:i/>
                <w:iCs/>
                <w:lang w:val="es-419"/>
              </w:rPr>
              <w:t>El mec</w:t>
            </w:r>
            <w:r w:rsidR="00F3482F" w:rsidRPr="00535B92">
              <w:rPr>
                <w:rFonts w:ascii="Calibri" w:hAnsi="Calibri" w:cs="Calibri"/>
                <w:i/>
                <w:iCs/>
                <w:lang w:val="es-419"/>
              </w:rPr>
              <w:t>á</w:t>
            </w:r>
            <w:r w:rsidRPr="00535B92">
              <w:rPr>
                <w:rFonts w:ascii="Calibri" w:hAnsi="Calibri" w:cs="Calibri"/>
                <w:i/>
                <w:iCs/>
                <w:lang w:val="es-419"/>
              </w:rPr>
              <w:t>nico podrá ingresar el diagnóstico del vehículo que este siendo atendido</w:t>
            </w:r>
            <w:r w:rsidR="005E48B5">
              <w:rPr>
                <w:rFonts w:ascii="Calibri" w:hAnsi="Calibri" w:cs="Calibri"/>
                <w:i/>
                <w:iCs/>
                <w:lang w:val="es-419"/>
              </w:rPr>
              <w:t>.</w:t>
            </w:r>
          </w:p>
        </w:tc>
      </w:tr>
      <w:tr w:rsidR="00535B92" w:rsidRPr="00535B92" w14:paraId="023AB496" w14:textId="77777777" w:rsidTr="005802AA">
        <w:trPr>
          <w:trHeight w:val="187"/>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55C79161" w14:textId="77777777" w:rsidR="311A3A62" w:rsidRPr="00535B92" w:rsidRDefault="311A3A62" w:rsidP="311A3A62">
            <w:pPr>
              <w:rPr>
                <w:rFonts w:ascii="Calibri" w:hAnsi="Calibri" w:cs="Calibri"/>
                <w:i/>
                <w:iCs/>
                <w:lang w:val="es-419"/>
              </w:rPr>
            </w:pPr>
            <w:r w:rsidRPr="00535B92">
              <w:rPr>
                <w:rFonts w:ascii="Calibri" w:hAnsi="Calibri" w:cs="Calibri"/>
                <w:i/>
                <w:iCs/>
                <w:lang w:val="es-419"/>
              </w:rPr>
              <w:t>Tipo: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A9679E5" w14:textId="77777777" w:rsidR="311A3A62" w:rsidRPr="00535B92" w:rsidRDefault="311A3A62" w:rsidP="311A3A62">
            <w:pPr>
              <w:rPr>
                <w:rFonts w:ascii="Calibri" w:hAnsi="Calibri" w:cs="Calibri"/>
                <w:i/>
                <w:iCs/>
                <w:sz w:val="36"/>
                <w:szCs w:val="36"/>
                <w:lang w:val="es-419"/>
              </w:rPr>
            </w:pPr>
            <w:r w:rsidRPr="00535B92">
              <w:rPr>
                <w:rFonts w:ascii="Calibri" w:hAnsi="Calibri" w:cs="Calibri"/>
                <w:i/>
                <w:iCs/>
                <w:lang w:val="es-419"/>
              </w:rPr>
              <w:t>Funcional - Datos</w:t>
            </w:r>
          </w:p>
        </w:tc>
      </w:tr>
      <w:tr w:rsidR="00535B92" w:rsidRPr="00535B92" w14:paraId="2C1E14B7" w14:textId="77777777" w:rsidTr="005802AA">
        <w:trPr>
          <w:trHeight w:val="610"/>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7898B655" w14:textId="77777777" w:rsidR="311A3A62" w:rsidRPr="00535B92" w:rsidRDefault="311A3A62" w:rsidP="311A3A62">
            <w:pPr>
              <w:rPr>
                <w:rFonts w:ascii="Calibri" w:hAnsi="Calibri" w:cs="Calibri"/>
                <w:i/>
                <w:iCs/>
                <w:lang w:val="es-419"/>
              </w:rPr>
            </w:pPr>
            <w:r w:rsidRPr="00535B92">
              <w:rPr>
                <w:rFonts w:ascii="Calibri" w:hAnsi="Calibri" w:cs="Calibri"/>
                <w:i/>
                <w:iCs/>
                <w:lang w:val="es-419"/>
              </w:rPr>
              <w:t>Detalles de requisitos y restricciones:</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9C7B6B6" w14:textId="16F01235" w:rsidR="11392904" w:rsidRPr="00535B92" w:rsidRDefault="6D0D4F3A" w:rsidP="6D0D4F3A">
            <w:pPr>
              <w:rPr>
                <w:i/>
                <w:iCs/>
                <w:lang w:val="es-419"/>
              </w:rPr>
            </w:pPr>
            <w:r w:rsidRPr="6D0D4F3A">
              <w:rPr>
                <w:rFonts w:ascii="Calibri" w:hAnsi="Calibri" w:cs="Calibri"/>
                <w:i/>
                <w:iCs/>
                <w:lang w:val="es-419"/>
              </w:rPr>
              <w:t>Requisitos:</w:t>
            </w:r>
          </w:p>
          <w:p w14:paraId="201E3C6A" w14:textId="10A646A4" w:rsidR="004444CA" w:rsidRDefault="004444CA" w:rsidP="00D01BB1">
            <w:pPr>
              <w:pStyle w:val="Prrafodelista"/>
              <w:numPr>
                <w:ilvl w:val="0"/>
                <w:numId w:val="156"/>
              </w:numPr>
              <w:rPr>
                <w:rFonts w:asciiTheme="minorHAnsi" w:hAnsiTheme="minorHAnsi" w:cstheme="minorHAnsi"/>
                <w:i/>
                <w:iCs/>
                <w:lang w:val="es-419"/>
              </w:rPr>
            </w:pPr>
            <w:r w:rsidRPr="008532C5">
              <w:rPr>
                <w:rFonts w:asciiTheme="minorHAnsi" w:hAnsiTheme="minorHAnsi" w:cstheme="minorHAnsi"/>
                <w:i/>
                <w:iCs/>
                <w:lang w:val="es-419"/>
              </w:rPr>
              <w:t>El mecánico debe</w:t>
            </w:r>
            <w:r w:rsidR="006B7BCE" w:rsidRPr="008532C5">
              <w:rPr>
                <w:rFonts w:asciiTheme="minorHAnsi" w:hAnsiTheme="minorHAnsi" w:cstheme="minorHAnsi"/>
                <w:i/>
                <w:iCs/>
                <w:lang w:val="es-419"/>
              </w:rPr>
              <w:t xml:space="preserve"> seleccionar un vehículo </w:t>
            </w:r>
            <w:r w:rsidRPr="008532C5">
              <w:rPr>
                <w:rFonts w:asciiTheme="minorHAnsi" w:hAnsiTheme="minorHAnsi" w:cstheme="minorHAnsi"/>
                <w:i/>
                <w:iCs/>
                <w:lang w:val="es-419"/>
              </w:rPr>
              <w:t xml:space="preserve">en cola </w:t>
            </w:r>
            <w:r w:rsidR="006B7BCE" w:rsidRPr="008532C5">
              <w:rPr>
                <w:rFonts w:asciiTheme="minorHAnsi" w:hAnsiTheme="minorHAnsi" w:cstheme="minorHAnsi"/>
                <w:i/>
                <w:iCs/>
                <w:lang w:val="es-419"/>
              </w:rPr>
              <w:t>del ListBox</w:t>
            </w:r>
            <w:r w:rsidRPr="008532C5">
              <w:rPr>
                <w:rFonts w:asciiTheme="minorHAnsi" w:hAnsiTheme="minorHAnsi" w:cstheme="minorHAnsi"/>
                <w:i/>
                <w:iCs/>
                <w:lang w:val="es-419"/>
              </w:rPr>
              <w:t xml:space="preserve"> para poder visualizar los detalles personales del cliente como: </w:t>
            </w:r>
            <w:r w:rsidR="008532C5" w:rsidRPr="008532C5">
              <w:rPr>
                <w:rFonts w:asciiTheme="minorHAnsi" w:hAnsiTheme="minorHAnsi" w:cstheme="minorHAnsi"/>
                <w:i/>
                <w:iCs/>
                <w:lang w:val="es-419"/>
              </w:rPr>
              <w:t>n</w:t>
            </w:r>
            <w:r w:rsidRPr="008532C5">
              <w:rPr>
                <w:rFonts w:asciiTheme="minorHAnsi" w:hAnsiTheme="minorHAnsi" w:cstheme="minorHAnsi"/>
                <w:i/>
                <w:iCs/>
                <w:lang w:val="es-419"/>
              </w:rPr>
              <w:t>ombre</w:t>
            </w:r>
            <w:r w:rsidR="008532C5" w:rsidRPr="008532C5">
              <w:rPr>
                <w:rFonts w:asciiTheme="minorHAnsi" w:hAnsiTheme="minorHAnsi" w:cstheme="minorHAnsi"/>
                <w:i/>
                <w:iCs/>
                <w:lang w:val="es-419"/>
              </w:rPr>
              <w:t xml:space="preserve">, </w:t>
            </w:r>
            <w:r w:rsidRPr="008532C5">
              <w:rPr>
                <w:rFonts w:asciiTheme="minorHAnsi" w:hAnsiTheme="minorHAnsi" w:cstheme="minorHAnsi"/>
                <w:i/>
                <w:iCs/>
                <w:lang w:val="es-419"/>
              </w:rPr>
              <w:t xml:space="preserve">teléfono y </w:t>
            </w:r>
            <w:r w:rsidR="008532C5" w:rsidRPr="008532C5">
              <w:rPr>
                <w:rFonts w:asciiTheme="minorHAnsi" w:hAnsiTheme="minorHAnsi" w:cstheme="minorHAnsi"/>
                <w:i/>
                <w:iCs/>
                <w:lang w:val="es-419"/>
              </w:rPr>
              <w:t>correo.</w:t>
            </w:r>
            <w:r w:rsidR="00FF05E0">
              <w:rPr>
                <w:rFonts w:asciiTheme="minorHAnsi" w:hAnsiTheme="minorHAnsi" w:cstheme="minorHAnsi"/>
                <w:i/>
                <w:iCs/>
                <w:lang w:val="es-419"/>
              </w:rPr>
              <w:t xml:space="preserve"> También datos del vehículo tales como: marca, modelo, placa y año. </w:t>
            </w:r>
          </w:p>
          <w:p w14:paraId="02922B10" w14:textId="58669DE1" w:rsidR="008532C5" w:rsidRPr="008532C5" w:rsidRDefault="00FF05E0" w:rsidP="00D01BB1">
            <w:pPr>
              <w:pStyle w:val="Prrafodelista"/>
              <w:numPr>
                <w:ilvl w:val="0"/>
                <w:numId w:val="156"/>
              </w:numPr>
              <w:rPr>
                <w:rFonts w:asciiTheme="minorHAnsi" w:hAnsiTheme="minorHAnsi" w:cstheme="minorHAnsi"/>
                <w:i/>
                <w:iCs/>
                <w:lang w:val="es-419"/>
              </w:rPr>
            </w:pPr>
            <w:r>
              <w:rPr>
                <w:rFonts w:asciiTheme="minorHAnsi" w:hAnsiTheme="minorHAnsi" w:cstheme="minorHAnsi"/>
                <w:i/>
                <w:iCs/>
                <w:lang w:val="es-419"/>
              </w:rPr>
              <w:t>E</w:t>
            </w:r>
            <w:r w:rsidR="0056090B">
              <w:rPr>
                <w:rFonts w:asciiTheme="minorHAnsi" w:hAnsiTheme="minorHAnsi" w:cstheme="minorHAnsi"/>
                <w:i/>
                <w:iCs/>
                <w:lang w:val="es-419"/>
              </w:rPr>
              <w:t>xistirá un comboBox con el tipo del servicio que el cliente proporcionó anteriormente</w:t>
            </w:r>
            <w:r w:rsidR="009313E3">
              <w:rPr>
                <w:rFonts w:asciiTheme="minorHAnsi" w:hAnsiTheme="minorHAnsi" w:cstheme="minorHAnsi"/>
                <w:i/>
                <w:iCs/>
                <w:lang w:val="es-419"/>
              </w:rPr>
              <w:t>, el cual estará habilitado para modificar a criterio del mecánico.</w:t>
            </w:r>
          </w:p>
          <w:p w14:paraId="68AD2580" w14:textId="1AC01F5A" w:rsidR="002630C5" w:rsidRDefault="009313E3" w:rsidP="00D01BB1">
            <w:pPr>
              <w:pStyle w:val="Prrafodelista"/>
              <w:numPr>
                <w:ilvl w:val="0"/>
                <w:numId w:val="156"/>
              </w:numPr>
              <w:rPr>
                <w:rFonts w:asciiTheme="minorHAnsi" w:hAnsiTheme="minorHAnsi" w:cstheme="minorHAnsi"/>
                <w:i/>
                <w:iCs/>
                <w:lang w:val="es-419"/>
              </w:rPr>
            </w:pPr>
            <w:r>
              <w:rPr>
                <w:rFonts w:asciiTheme="minorHAnsi" w:hAnsiTheme="minorHAnsi" w:cstheme="minorHAnsi"/>
                <w:i/>
                <w:iCs/>
                <w:lang w:val="es-419"/>
              </w:rPr>
              <w:t>Debe llenar el text</w:t>
            </w:r>
            <w:r w:rsidR="00BB4F23">
              <w:rPr>
                <w:rFonts w:asciiTheme="minorHAnsi" w:hAnsiTheme="minorHAnsi" w:cstheme="minorHAnsi"/>
                <w:i/>
                <w:iCs/>
                <w:lang w:val="es-419"/>
              </w:rPr>
              <w:t xml:space="preserve">Area de descripción </w:t>
            </w:r>
            <w:r w:rsidR="002630C5" w:rsidRPr="009313E3">
              <w:rPr>
                <w:rFonts w:asciiTheme="minorHAnsi" w:hAnsiTheme="minorHAnsi" w:cstheme="minorHAnsi"/>
                <w:i/>
                <w:iCs/>
                <w:lang w:val="es-419"/>
              </w:rPr>
              <w:t>string</w:t>
            </w:r>
            <w:r w:rsidR="00832F1E" w:rsidRPr="009313E3">
              <w:rPr>
                <w:rFonts w:asciiTheme="minorHAnsi" w:hAnsiTheme="minorHAnsi" w:cstheme="minorHAnsi"/>
                <w:i/>
                <w:iCs/>
                <w:lang w:val="es-419"/>
              </w:rPr>
              <w:t xml:space="preserve"> de máximo </w:t>
            </w:r>
            <w:r w:rsidR="00EF13D9" w:rsidRPr="009313E3">
              <w:rPr>
                <w:rFonts w:asciiTheme="minorHAnsi" w:hAnsiTheme="minorHAnsi" w:cstheme="minorHAnsi"/>
                <w:i/>
                <w:iCs/>
                <w:lang w:val="es-419"/>
              </w:rPr>
              <w:t>5</w:t>
            </w:r>
            <w:r w:rsidR="00832F1E" w:rsidRPr="009313E3">
              <w:rPr>
                <w:rFonts w:asciiTheme="minorHAnsi" w:hAnsiTheme="minorHAnsi" w:cstheme="minorHAnsi"/>
                <w:i/>
                <w:iCs/>
                <w:lang w:val="es-419"/>
              </w:rPr>
              <w:t>00 caracteres de longitud.</w:t>
            </w:r>
          </w:p>
          <w:p w14:paraId="1401BB14" w14:textId="6A948C66" w:rsidR="00A167E9" w:rsidRPr="00A167E9" w:rsidRDefault="00A167E9" w:rsidP="00D01BB1">
            <w:pPr>
              <w:pStyle w:val="Prrafodelista"/>
              <w:numPr>
                <w:ilvl w:val="0"/>
                <w:numId w:val="156"/>
              </w:numPr>
              <w:rPr>
                <w:rFonts w:ascii="Calibri" w:hAnsi="Calibri" w:cs="Calibri"/>
                <w:i/>
                <w:lang w:val="es-419"/>
              </w:rPr>
            </w:pPr>
            <w:r w:rsidRPr="003172A6">
              <w:rPr>
                <w:rFonts w:asciiTheme="minorHAnsi" w:hAnsiTheme="minorHAnsi" w:cstheme="minorHAnsi"/>
                <w:i/>
                <w:iCs/>
                <w:lang w:val="es-419"/>
              </w:rPr>
              <w:t>Si el mecánico desea buscar una autoparte para el diagnóstico se incluye una búsqueda con la que añadirá artículos a una listBox.</w:t>
            </w:r>
          </w:p>
          <w:p w14:paraId="68121C24" w14:textId="055CE0C1" w:rsidR="00EF13D9" w:rsidRPr="00535B92" w:rsidRDefault="6D0D4F3A" w:rsidP="00EF13D9">
            <w:pPr>
              <w:rPr>
                <w:rFonts w:ascii="Calibri" w:hAnsi="Calibri" w:cs="Calibri"/>
                <w:i/>
                <w:lang w:val="es-419"/>
              </w:rPr>
            </w:pPr>
            <w:r w:rsidRPr="6D0D4F3A">
              <w:rPr>
                <w:rFonts w:ascii="Calibri" w:hAnsi="Calibri" w:cs="Calibri"/>
                <w:i/>
                <w:iCs/>
                <w:lang w:val="es-419"/>
              </w:rPr>
              <w:t>Restricción:</w:t>
            </w:r>
          </w:p>
          <w:p w14:paraId="2867E514" w14:textId="1BEDC166" w:rsidR="00D43084" w:rsidRPr="00EF13D9" w:rsidRDefault="002630C5" w:rsidP="00D01BB1">
            <w:pPr>
              <w:pStyle w:val="Prrafodelista"/>
              <w:numPr>
                <w:ilvl w:val="0"/>
                <w:numId w:val="156"/>
              </w:numPr>
              <w:rPr>
                <w:rFonts w:ascii="Calibri" w:eastAsia="Calibri" w:hAnsi="Calibri" w:cs="Calibri"/>
                <w:i/>
                <w:lang w:val="es-419"/>
              </w:rPr>
            </w:pPr>
            <w:r w:rsidRPr="00EF13D9">
              <w:rPr>
                <w:rFonts w:ascii="Calibri" w:eastAsia="Calibri" w:hAnsi="Calibri" w:cs="Calibri"/>
                <w:i/>
                <w:lang w:val="es-419"/>
              </w:rPr>
              <w:t>No se permiten caracteres especiales a excepción del “</w:t>
            </w:r>
            <w:r w:rsidR="000A57BB" w:rsidRPr="00EF13D9">
              <w:rPr>
                <w:rFonts w:ascii="Calibri" w:eastAsia="Calibri" w:hAnsi="Calibri" w:cs="Calibri"/>
                <w:i/>
                <w:lang w:val="es-419"/>
              </w:rPr>
              <w:t>- “</w:t>
            </w:r>
            <w:r w:rsidR="000A57BB">
              <w:rPr>
                <w:rFonts w:ascii="Calibri" w:eastAsia="Calibri" w:hAnsi="Calibri" w:cs="Calibri"/>
                <w:i/>
                <w:lang w:val="es-419"/>
              </w:rPr>
              <w:t>en</w:t>
            </w:r>
            <w:r w:rsidRPr="00EF13D9">
              <w:rPr>
                <w:rFonts w:ascii="Calibri" w:eastAsia="Calibri" w:hAnsi="Calibri" w:cs="Calibri"/>
                <w:i/>
                <w:lang w:val="es-419"/>
              </w:rPr>
              <w:t xml:space="preserve"> el campo de placa del vehículo.</w:t>
            </w:r>
          </w:p>
        </w:tc>
      </w:tr>
      <w:tr w:rsidR="00535B92" w:rsidRPr="00535B92" w14:paraId="5C452EED" w14:textId="77777777" w:rsidTr="005802AA">
        <w:trPr>
          <w:trHeight w:val="942"/>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2443F400" w14:textId="77777777" w:rsidR="311A3A62" w:rsidRPr="00535B92" w:rsidRDefault="311A3A62" w:rsidP="311A3A62">
            <w:pPr>
              <w:rPr>
                <w:rFonts w:ascii="Calibri" w:hAnsi="Calibri" w:cs="Calibri"/>
                <w:i/>
                <w:iCs/>
                <w:lang w:val="es-419"/>
              </w:rPr>
            </w:pPr>
            <w:r w:rsidRPr="00535B92">
              <w:rPr>
                <w:rFonts w:ascii="Calibri" w:hAnsi="Calibri" w:cs="Calibri"/>
                <w:i/>
                <w:iCs/>
                <w:lang w:val="es-419"/>
              </w:rPr>
              <w:t>Fecha de revisión y versión:</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8711424" w14:textId="55725DBF" w:rsidR="311A3A62" w:rsidRPr="00535B92" w:rsidRDefault="00FB2B40" w:rsidP="311A3A62">
            <w:pPr>
              <w:rPr>
                <w:rFonts w:ascii="Calibri" w:hAnsi="Calibri" w:cs="Calibri"/>
                <w:i/>
                <w:iCs/>
                <w:sz w:val="36"/>
                <w:szCs w:val="36"/>
                <w:lang w:val="es-419"/>
              </w:rPr>
            </w:pPr>
            <w:r>
              <w:rPr>
                <w:rFonts w:ascii="Calibri" w:hAnsi="Calibri" w:cs="Calibri"/>
                <w:i/>
                <w:iCs/>
                <w:lang w:val="es-419"/>
              </w:rPr>
              <w:t>30</w:t>
            </w:r>
            <w:r w:rsidR="311A3A62" w:rsidRPr="00535B92">
              <w:rPr>
                <w:rFonts w:ascii="Calibri" w:hAnsi="Calibri" w:cs="Calibri"/>
                <w:i/>
                <w:iCs/>
                <w:lang w:val="es-419"/>
              </w:rPr>
              <w:t xml:space="preserve">/06/2021 </w:t>
            </w:r>
          </w:p>
          <w:p w14:paraId="22CEB1D0" w14:textId="496C4015" w:rsidR="311A3A62" w:rsidRPr="00535B92" w:rsidRDefault="311A3A62" w:rsidP="311A3A62">
            <w:pPr>
              <w:rPr>
                <w:rFonts w:ascii="Calibri" w:hAnsi="Calibri" w:cs="Calibri"/>
                <w:i/>
                <w:iCs/>
                <w:sz w:val="36"/>
                <w:szCs w:val="36"/>
                <w:lang w:val="es-419"/>
              </w:rPr>
            </w:pPr>
            <w:r w:rsidRPr="00535B92">
              <w:rPr>
                <w:rFonts w:ascii="Calibri" w:hAnsi="Calibri" w:cs="Calibri"/>
                <w:i/>
                <w:iCs/>
                <w:lang w:val="es-419"/>
              </w:rPr>
              <w:t>Versión</w:t>
            </w:r>
            <w:r w:rsidR="00FB2B40">
              <w:rPr>
                <w:rFonts w:ascii="Calibri" w:hAnsi="Calibri" w:cs="Calibri"/>
                <w:i/>
                <w:iCs/>
                <w:lang w:val="es-419"/>
              </w:rPr>
              <w:t xml:space="preserve"> 3</w:t>
            </w:r>
            <w:r w:rsidRPr="00535B92">
              <w:rPr>
                <w:rFonts w:ascii="Calibri" w:hAnsi="Calibri" w:cs="Calibri"/>
                <w:i/>
                <w:iCs/>
                <w:lang w:val="es-419"/>
              </w:rPr>
              <w:t>.0</w:t>
            </w:r>
          </w:p>
        </w:tc>
      </w:tr>
      <w:tr w:rsidR="00535B92" w:rsidRPr="00535B92" w14:paraId="2DE82DCD" w14:textId="77777777" w:rsidTr="005802AA">
        <w:trPr>
          <w:trHeight w:val="369"/>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27C9E40A" w14:textId="77777777" w:rsidR="311A3A62" w:rsidRPr="00535B92" w:rsidRDefault="311A3A62" w:rsidP="311A3A62">
            <w:pPr>
              <w:rPr>
                <w:rFonts w:ascii="Calibri" w:hAnsi="Calibri" w:cs="Calibri"/>
                <w:i/>
                <w:iCs/>
                <w:lang w:val="es-419"/>
              </w:rPr>
            </w:pPr>
            <w:r w:rsidRPr="00535B92">
              <w:rPr>
                <w:rFonts w:ascii="Calibri" w:hAnsi="Calibri" w:cs="Calibri"/>
                <w:i/>
                <w:iCs/>
                <w:lang w:val="es-419"/>
              </w:rPr>
              <w:t>Prioridad:</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6378992" w14:textId="76D64609" w:rsidR="61252924" w:rsidRPr="00535B92" w:rsidRDefault="61252924" w:rsidP="311A3A62">
            <w:pPr>
              <w:rPr>
                <w:rFonts w:ascii="Calibri" w:hAnsi="Calibri" w:cs="Calibri"/>
                <w:b/>
                <w:bCs/>
                <w:i/>
                <w:iCs/>
                <w:lang w:val="es-419"/>
              </w:rPr>
            </w:pPr>
            <w:r w:rsidRPr="00535B92">
              <w:rPr>
                <w:rFonts w:ascii="Calibri" w:hAnsi="Calibri" w:cs="Calibri"/>
                <w:b/>
                <w:bCs/>
                <w:i/>
                <w:iCs/>
                <w:lang w:val="es-419"/>
              </w:rPr>
              <w:t>Alta</w:t>
            </w:r>
          </w:p>
        </w:tc>
      </w:tr>
    </w:tbl>
    <w:p w14:paraId="29B4E3DE" w14:textId="71CB6E5E" w:rsidR="311A3A62" w:rsidRPr="00535B92" w:rsidRDefault="311A3A62" w:rsidP="311A3A62">
      <w:pPr>
        <w:rPr>
          <w:lang w:val="es-419"/>
        </w:rPr>
      </w:pPr>
    </w:p>
    <w:p w14:paraId="3D8FF8A4" w14:textId="384FBF2F" w:rsidR="39BC9AEC" w:rsidRDefault="39BC9AEC" w:rsidP="39BC9AEC">
      <w:pPr>
        <w:rPr>
          <w:lang w:val="es-419"/>
        </w:rPr>
      </w:pPr>
    </w:p>
    <w:tbl>
      <w:tblPr>
        <w:tblW w:w="0" w:type="auto"/>
        <w:jc w:val="center"/>
        <w:tblLook w:val="0600" w:firstRow="0" w:lastRow="0" w:firstColumn="0" w:lastColumn="0" w:noHBand="1" w:noVBand="1"/>
      </w:tblPr>
      <w:tblGrid>
        <w:gridCol w:w="1608"/>
        <w:gridCol w:w="7454"/>
      </w:tblGrid>
      <w:tr w:rsidR="00535B92" w:rsidRPr="00535B92" w14:paraId="10D87F53" w14:textId="77777777" w:rsidTr="005802AA">
        <w:trPr>
          <w:trHeight w:val="35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2F1FD1A8" w14:textId="77777777" w:rsidR="311A3A62" w:rsidRPr="00535B92" w:rsidRDefault="311A3A62" w:rsidP="311A3A62">
            <w:pPr>
              <w:rPr>
                <w:rFonts w:ascii="Calibri" w:hAnsi="Calibri" w:cs="Calibri"/>
                <w:i/>
                <w:iCs/>
                <w:lang w:val="es-419"/>
              </w:rPr>
            </w:pPr>
            <w:r w:rsidRPr="00535B92">
              <w:rPr>
                <w:rFonts w:ascii="Calibri" w:hAnsi="Calibri" w:cs="Calibri"/>
                <w:i/>
                <w:iCs/>
                <w:lang w:val="es-419"/>
              </w:rPr>
              <w:t>Número: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AF5AAEB" w14:textId="2805D789" w:rsidR="311A3A62" w:rsidRPr="00535B92" w:rsidRDefault="311A3A62" w:rsidP="311A3A62">
            <w:pPr>
              <w:rPr>
                <w:rFonts w:ascii="Calibri" w:hAnsi="Calibri" w:cs="Calibri"/>
                <w:b/>
                <w:bCs/>
                <w:i/>
                <w:iCs/>
                <w:lang w:val="es-419"/>
              </w:rPr>
            </w:pPr>
            <w:bookmarkStart w:id="40" w:name="RF04"/>
            <w:r w:rsidRPr="00535B92">
              <w:rPr>
                <w:rFonts w:ascii="Calibri" w:hAnsi="Calibri" w:cs="Calibri"/>
                <w:b/>
                <w:bCs/>
                <w:i/>
                <w:iCs/>
                <w:lang w:val="es-419"/>
              </w:rPr>
              <w:t>RF-</w:t>
            </w:r>
            <w:r w:rsidR="005802AA">
              <w:rPr>
                <w:rFonts w:ascii="Calibri" w:hAnsi="Calibri" w:cs="Calibri"/>
                <w:b/>
                <w:bCs/>
                <w:i/>
                <w:iCs/>
                <w:lang w:val="es-419"/>
              </w:rPr>
              <w:t>0</w:t>
            </w:r>
            <w:r w:rsidR="1D90DA7D" w:rsidRPr="00535B92">
              <w:rPr>
                <w:rFonts w:ascii="Calibri" w:hAnsi="Calibri" w:cs="Calibri"/>
                <w:b/>
                <w:bCs/>
                <w:i/>
                <w:iCs/>
                <w:lang w:val="es-419"/>
              </w:rPr>
              <w:t>4</w:t>
            </w:r>
            <w:bookmarkEnd w:id="40"/>
          </w:p>
        </w:tc>
      </w:tr>
      <w:tr w:rsidR="00535B92" w:rsidRPr="00535B92" w14:paraId="69FF0088" w14:textId="77777777" w:rsidTr="005802AA">
        <w:trPr>
          <w:trHeight w:val="390"/>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125B8DF0" w14:textId="77777777" w:rsidR="311A3A62" w:rsidRPr="00535B92" w:rsidRDefault="311A3A62" w:rsidP="311A3A62">
            <w:pPr>
              <w:rPr>
                <w:rFonts w:ascii="Calibri" w:hAnsi="Calibri" w:cs="Calibri"/>
                <w:i/>
                <w:iCs/>
                <w:lang w:val="es-419"/>
              </w:rPr>
            </w:pPr>
            <w:r w:rsidRPr="00535B92">
              <w:rPr>
                <w:rFonts w:ascii="Calibri" w:hAnsi="Calibri" w:cs="Calibri"/>
                <w:i/>
                <w:iCs/>
                <w:lang w:val="es-419"/>
              </w:rPr>
              <w:t>Título: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D4058D0" w14:textId="58394E8C" w:rsidR="5EBEE234" w:rsidRPr="00535B92" w:rsidRDefault="5EBEE234" w:rsidP="311A3A62">
            <w:pPr>
              <w:rPr>
                <w:rFonts w:ascii="Calibri" w:hAnsi="Calibri" w:cs="Calibri"/>
                <w:i/>
                <w:iCs/>
                <w:lang w:val="es-419"/>
              </w:rPr>
            </w:pPr>
            <w:r w:rsidRPr="00535B92">
              <w:rPr>
                <w:rFonts w:ascii="Calibri" w:hAnsi="Calibri" w:cs="Calibri"/>
                <w:i/>
                <w:iCs/>
                <w:lang w:val="es-419"/>
              </w:rPr>
              <w:t>Reg</w:t>
            </w:r>
            <w:r w:rsidR="67CD751B" w:rsidRPr="00535B92">
              <w:rPr>
                <w:rFonts w:ascii="Calibri" w:hAnsi="Calibri" w:cs="Calibri"/>
                <w:i/>
                <w:iCs/>
                <w:lang w:val="es-419"/>
              </w:rPr>
              <w:t xml:space="preserve">istrar proveedor </w:t>
            </w:r>
          </w:p>
        </w:tc>
      </w:tr>
      <w:tr w:rsidR="00535B92" w:rsidRPr="00535B92" w14:paraId="00619C87" w14:textId="77777777" w:rsidTr="005802AA">
        <w:trPr>
          <w:trHeight w:val="28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5767D7DF" w14:textId="77777777" w:rsidR="311A3A62" w:rsidRPr="00535B92" w:rsidRDefault="311A3A62" w:rsidP="311A3A62">
            <w:pPr>
              <w:rPr>
                <w:rFonts w:ascii="Calibri" w:hAnsi="Calibri" w:cs="Calibri"/>
                <w:i/>
                <w:iCs/>
                <w:lang w:val="es-419"/>
              </w:rPr>
            </w:pPr>
            <w:r w:rsidRPr="00535B92">
              <w:rPr>
                <w:rFonts w:ascii="Calibri" w:hAnsi="Calibri" w:cs="Calibri"/>
                <w:i/>
                <w:iCs/>
                <w:lang w:val="es-419"/>
              </w:rPr>
              <w:t>Texto: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21D21B2" w14:textId="666E1339" w:rsidR="373CD6B7" w:rsidRPr="00535B92" w:rsidRDefault="373CD6B7" w:rsidP="311A3A62">
            <w:pPr>
              <w:rPr>
                <w:rFonts w:ascii="Calibri" w:hAnsi="Calibri" w:cs="Calibri"/>
                <w:i/>
                <w:iCs/>
                <w:lang w:val="es-419"/>
              </w:rPr>
            </w:pPr>
            <w:r w:rsidRPr="00535B92">
              <w:rPr>
                <w:rFonts w:ascii="Calibri" w:hAnsi="Calibri" w:cs="Calibri"/>
                <w:i/>
                <w:iCs/>
                <w:lang w:val="es-419"/>
              </w:rPr>
              <w:t>El gerente podrá re</w:t>
            </w:r>
            <w:r w:rsidR="324C8C49" w:rsidRPr="00535B92">
              <w:rPr>
                <w:rFonts w:ascii="Calibri" w:hAnsi="Calibri" w:cs="Calibri"/>
                <w:i/>
                <w:iCs/>
                <w:lang w:val="es-419"/>
              </w:rPr>
              <w:t>gistra</w:t>
            </w:r>
            <w:r w:rsidR="35DD2475" w:rsidRPr="00535B92">
              <w:rPr>
                <w:rFonts w:ascii="Calibri" w:hAnsi="Calibri" w:cs="Calibri"/>
                <w:i/>
                <w:iCs/>
                <w:lang w:val="es-419"/>
              </w:rPr>
              <w:t>r</w:t>
            </w:r>
            <w:r w:rsidR="324C8C49" w:rsidRPr="00535B92">
              <w:rPr>
                <w:rFonts w:ascii="Calibri" w:hAnsi="Calibri" w:cs="Calibri"/>
                <w:i/>
                <w:iCs/>
                <w:lang w:val="es-419"/>
              </w:rPr>
              <w:t xml:space="preserve"> al proveedor en el sistema para conocer sus datos</w:t>
            </w:r>
          </w:p>
        </w:tc>
      </w:tr>
      <w:tr w:rsidR="00535B92" w:rsidRPr="00535B92" w14:paraId="285F97D3" w14:textId="77777777" w:rsidTr="005802AA">
        <w:trPr>
          <w:trHeight w:val="187"/>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B04DAAB" w14:textId="77777777" w:rsidR="311A3A62" w:rsidRPr="00535B92" w:rsidRDefault="311A3A62" w:rsidP="311A3A62">
            <w:pPr>
              <w:rPr>
                <w:rFonts w:ascii="Calibri" w:hAnsi="Calibri" w:cs="Calibri"/>
                <w:i/>
                <w:iCs/>
                <w:lang w:val="es-419"/>
              </w:rPr>
            </w:pPr>
            <w:r w:rsidRPr="00535B92">
              <w:rPr>
                <w:rFonts w:ascii="Calibri" w:hAnsi="Calibri" w:cs="Calibri"/>
                <w:i/>
                <w:iCs/>
                <w:lang w:val="es-419"/>
              </w:rPr>
              <w:t>Tipo: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BD8C7B4" w14:textId="7097D1BA" w:rsidR="311A3A62" w:rsidRPr="00535B92" w:rsidRDefault="186B0E9F" w:rsidP="311A3A62">
            <w:pPr>
              <w:rPr>
                <w:rFonts w:ascii="Calibri" w:hAnsi="Calibri" w:cs="Calibri"/>
                <w:i/>
                <w:iCs/>
                <w:sz w:val="36"/>
                <w:szCs w:val="36"/>
                <w:lang w:val="es-419"/>
              </w:rPr>
            </w:pPr>
            <w:r w:rsidRPr="186B0E9F">
              <w:rPr>
                <w:rFonts w:ascii="Calibri" w:hAnsi="Calibri" w:cs="Calibri"/>
                <w:i/>
                <w:iCs/>
                <w:lang w:val="es-419"/>
              </w:rPr>
              <w:t>Funcional - Datos</w:t>
            </w:r>
          </w:p>
        </w:tc>
      </w:tr>
      <w:tr w:rsidR="00535B92" w:rsidRPr="00535B92" w14:paraId="487EDDF0" w14:textId="77777777" w:rsidTr="005802AA">
        <w:trPr>
          <w:trHeight w:val="1310"/>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39F61B5D" w14:textId="77777777" w:rsidR="311A3A62" w:rsidRPr="00535B92" w:rsidRDefault="311A3A62" w:rsidP="311A3A62">
            <w:pPr>
              <w:rPr>
                <w:rFonts w:ascii="Calibri" w:hAnsi="Calibri" w:cs="Calibri"/>
                <w:i/>
                <w:iCs/>
                <w:lang w:val="es-419"/>
              </w:rPr>
            </w:pPr>
            <w:r w:rsidRPr="00535B92">
              <w:rPr>
                <w:rFonts w:ascii="Calibri" w:hAnsi="Calibri" w:cs="Calibri"/>
                <w:i/>
                <w:iCs/>
                <w:lang w:val="es-419"/>
              </w:rPr>
              <w:lastRenderedPageBreak/>
              <w:t>Detalles de requisitos y restricciones:</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347B691" w14:textId="6B63D6AE" w:rsidR="0EE8C945" w:rsidRDefault="6D0D4F3A" w:rsidP="311A3A62">
            <w:pPr>
              <w:rPr>
                <w:rFonts w:ascii="Calibri" w:hAnsi="Calibri" w:cs="Calibri"/>
                <w:i/>
                <w:iCs/>
                <w:lang w:val="es-419"/>
              </w:rPr>
            </w:pPr>
            <w:r w:rsidRPr="6D0D4F3A">
              <w:rPr>
                <w:rFonts w:ascii="Calibri" w:hAnsi="Calibri" w:cs="Calibri"/>
                <w:i/>
                <w:iCs/>
                <w:lang w:val="es-419"/>
              </w:rPr>
              <w:t>Requisitos:</w:t>
            </w:r>
          </w:p>
          <w:p w14:paraId="3612478B" w14:textId="14D884DF" w:rsidR="0043035A" w:rsidRPr="00535B92" w:rsidRDefault="0043035A" w:rsidP="311A3A62">
            <w:pPr>
              <w:rPr>
                <w:rFonts w:ascii="Calibri" w:hAnsi="Calibri" w:cs="Calibri"/>
                <w:i/>
                <w:iCs/>
                <w:lang w:val="es-419"/>
              </w:rPr>
            </w:pPr>
            <w:r>
              <w:rPr>
                <w:rFonts w:ascii="Calibri" w:hAnsi="Calibri" w:cs="Calibri"/>
                <w:i/>
                <w:iCs/>
                <w:lang w:val="es-419"/>
              </w:rPr>
              <w:t>Se deben registrar los siguientes datos:</w:t>
            </w:r>
          </w:p>
          <w:p w14:paraId="516E2D9C" w14:textId="27C88D8F" w:rsidR="005E4C2E" w:rsidRPr="005E4C2E" w:rsidRDefault="005E4C2E" w:rsidP="00D01BB1">
            <w:pPr>
              <w:pStyle w:val="Prrafodelista"/>
              <w:numPr>
                <w:ilvl w:val="0"/>
                <w:numId w:val="76"/>
              </w:numPr>
              <w:rPr>
                <w:rFonts w:ascii="Calibri" w:hAnsi="Calibri" w:cs="Calibri"/>
                <w:i/>
                <w:iCs/>
                <w:lang w:val="es-419"/>
              </w:rPr>
            </w:pPr>
            <w:r>
              <w:rPr>
                <w:rFonts w:ascii="Calibri" w:hAnsi="Calibri" w:cs="Calibri"/>
                <w:i/>
                <w:iCs/>
                <w:lang w:val="es-419"/>
              </w:rPr>
              <w:t>Campo id: Este campo es de tipo String y tendrá 10 caracteres de longitud.</w:t>
            </w:r>
          </w:p>
          <w:p w14:paraId="2DBCCABD" w14:textId="48EBDCAD" w:rsidR="0EE8C945" w:rsidRPr="00535B92" w:rsidRDefault="186B0E9F" w:rsidP="00D01BB1">
            <w:pPr>
              <w:pStyle w:val="Prrafodelista"/>
              <w:numPr>
                <w:ilvl w:val="0"/>
                <w:numId w:val="4"/>
              </w:numPr>
              <w:rPr>
                <w:rFonts w:ascii="Calibri" w:eastAsia="Calibri" w:hAnsi="Calibri" w:cs="Calibri"/>
                <w:i/>
                <w:iCs/>
                <w:lang w:val="es-419"/>
              </w:rPr>
            </w:pPr>
            <w:r w:rsidRPr="186B0E9F">
              <w:rPr>
                <w:rFonts w:ascii="Calibri" w:hAnsi="Calibri" w:cs="Calibri"/>
                <w:i/>
                <w:iCs/>
                <w:lang w:val="es-419"/>
              </w:rPr>
              <w:t>Campo nombre</w:t>
            </w:r>
            <w:r w:rsidR="53FC6F4A" w:rsidRPr="6C76C190">
              <w:rPr>
                <w:rFonts w:ascii="Calibri" w:hAnsi="Calibri" w:cs="Calibri"/>
                <w:i/>
                <w:iCs/>
                <w:lang w:val="es-419"/>
              </w:rPr>
              <w:t>:</w:t>
            </w:r>
            <w:r w:rsidR="34224672" w:rsidRPr="6C76C190">
              <w:rPr>
                <w:rFonts w:ascii="Calibri" w:hAnsi="Calibri" w:cs="Calibri"/>
                <w:i/>
                <w:iCs/>
                <w:lang w:val="es-419"/>
              </w:rPr>
              <w:t xml:space="preserve"> Este campo es de tipo String y </w:t>
            </w:r>
            <w:r w:rsidR="21CCD977" w:rsidRPr="6C76C190">
              <w:rPr>
                <w:rFonts w:ascii="Calibri" w:hAnsi="Calibri" w:cs="Calibri"/>
                <w:i/>
                <w:iCs/>
                <w:lang w:val="es-419"/>
              </w:rPr>
              <w:t>tendrá</w:t>
            </w:r>
            <w:r w:rsidR="34224672" w:rsidRPr="6C76C190">
              <w:rPr>
                <w:rFonts w:ascii="Calibri" w:hAnsi="Calibri" w:cs="Calibri"/>
                <w:i/>
                <w:iCs/>
                <w:lang w:val="es-419"/>
              </w:rPr>
              <w:t xml:space="preserve"> 50 de longitud</w:t>
            </w:r>
            <w:r w:rsidR="00361D52">
              <w:rPr>
                <w:rFonts w:ascii="Calibri" w:hAnsi="Calibri" w:cs="Calibri"/>
                <w:i/>
                <w:iCs/>
                <w:lang w:val="es-419"/>
              </w:rPr>
              <w:t>.</w:t>
            </w:r>
          </w:p>
          <w:p w14:paraId="574F1B85" w14:textId="1B7DA294" w:rsidR="0EE8C945" w:rsidRPr="00535B92" w:rsidRDefault="186B0E9F" w:rsidP="00D01BB1">
            <w:pPr>
              <w:pStyle w:val="Prrafodelista"/>
              <w:numPr>
                <w:ilvl w:val="0"/>
                <w:numId w:val="4"/>
              </w:numPr>
              <w:rPr>
                <w:i/>
                <w:iCs/>
                <w:lang w:val="es-419"/>
              </w:rPr>
            </w:pPr>
            <w:r w:rsidRPr="186B0E9F">
              <w:rPr>
                <w:rFonts w:ascii="Calibri" w:hAnsi="Calibri" w:cs="Calibri"/>
                <w:i/>
                <w:iCs/>
                <w:lang w:val="es-419"/>
              </w:rPr>
              <w:t>Campo teléfono: Este campo es de tipo String y solo puede ser de 10 de longitud</w:t>
            </w:r>
            <w:r w:rsidR="00361D52">
              <w:rPr>
                <w:rFonts w:ascii="Calibri" w:hAnsi="Calibri" w:cs="Calibri"/>
                <w:i/>
                <w:iCs/>
                <w:lang w:val="es-419"/>
              </w:rPr>
              <w:t>.</w:t>
            </w:r>
          </w:p>
          <w:p w14:paraId="01D45301" w14:textId="67C3FFD4" w:rsidR="0EE8C945" w:rsidRPr="00535B92" w:rsidRDefault="186B0E9F" w:rsidP="00D01BB1">
            <w:pPr>
              <w:pStyle w:val="Prrafodelista"/>
              <w:numPr>
                <w:ilvl w:val="0"/>
                <w:numId w:val="4"/>
              </w:numPr>
              <w:rPr>
                <w:i/>
                <w:iCs/>
                <w:lang w:val="es-419"/>
              </w:rPr>
            </w:pPr>
            <w:r w:rsidRPr="186B0E9F">
              <w:rPr>
                <w:rFonts w:ascii="Calibri" w:hAnsi="Calibri" w:cs="Calibri"/>
                <w:i/>
                <w:iCs/>
                <w:lang w:val="es-419"/>
              </w:rPr>
              <w:t xml:space="preserve">Campo </w:t>
            </w:r>
            <w:r w:rsidR="38457BB7" w:rsidRPr="6C76C190">
              <w:rPr>
                <w:rFonts w:ascii="Calibri" w:hAnsi="Calibri" w:cs="Calibri"/>
                <w:i/>
                <w:iCs/>
                <w:lang w:val="es-419"/>
              </w:rPr>
              <w:t>Correo</w:t>
            </w:r>
            <w:r w:rsidR="3D5EA8B0" w:rsidRPr="6C76C190">
              <w:rPr>
                <w:rFonts w:ascii="Calibri" w:hAnsi="Calibri" w:cs="Calibri"/>
                <w:i/>
                <w:iCs/>
                <w:lang w:val="es-419"/>
              </w:rPr>
              <w:t xml:space="preserve">: Este campo es de tipo String </w:t>
            </w:r>
            <w:r w:rsidR="6D0D4F3A" w:rsidRPr="6D0D4F3A">
              <w:rPr>
                <w:rFonts w:ascii="Calibri" w:hAnsi="Calibri" w:cs="Calibri"/>
                <w:i/>
                <w:iCs/>
                <w:lang w:val="es-419"/>
              </w:rPr>
              <w:t xml:space="preserve">y </w:t>
            </w:r>
            <w:r w:rsidRPr="186B0E9F">
              <w:rPr>
                <w:rFonts w:ascii="Calibri" w:hAnsi="Calibri" w:cs="Calibri"/>
                <w:i/>
                <w:iCs/>
                <w:lang w:val="es-419"/>
              </w:rPr>
              <w:t>tiene una longitud de 50 maximo.</w:t>
            </w:r>
          </w:p>
          <w:p w14:paraId="15E1A5EF" w14:textId="470D686C" w:rsidR="0EE8C945" w:rsidRPr="00535B92" w:rsidRDefault="186B0E9F" w:rsidP="00D01BB1">
            <w:pPr>
              <w:pStyle w:val="Prrafodelista"/>
              <w:numPr>
                <w:ilvl w:val="0"/>
                <w:numId w:val="4"/>
              </w:numPr>
              <w:rPr>
                <w:i/>
                <w:iCs/>
                <w:lang w:val="es-419"/>
              </w:rPr>
            </w:pPr>
            <w:r w:rsidRPr="186B0E9F">
              <w:rPr>
                <w:rFonts w:ascii="Calibri" w:hAnsi="Calibri" w:cs="Calibri"/>
                <w:i/>
                <w:iCs/>
                <w:lang w:val="es-419"/>
              </w:rPr>
              <w:t>Campo dirección: Este campo es de tipo String y tiene una longitud de minimo 50.</w:t>
            </w:r>
          </w:p>
          <w:p w14:paraId="48BF86E9" w14:textId="5262B852" w:rsidR="0EE8C945" w:rsidRPr="00535B92" w:rsidRDefault="6D0D4F3A" w:rsidP="6D0D4F3A">
            <w:pPr>
              <w:rPr>
                <w:rFonts w:ascii="Calibri" w:hAnsi="Calibri" w:cs="Calibri"/>
                <w:i/>
                <w:iCs/>
                <w:lang w:val="es-419"/>
              </w:rPr>
            </w:pPr>
            <w:r w:rsidRPr="6D0D4F3A">
              <w:rPr>
                <w:rFonts w:ascii="Calibri" w:hAnsi="Calibri" w:cs="Calibri"/>
                <w:i/>
                <w:iCs/>
                <w:lang w:val="es-419"/>
              </w:rPr>
              <w:t>Restricción:</w:t>
            </w:r>
          </w:p>
          <w:p w14:paraId="4A0EF594" w14:textId="5C11098A" w:rsidR="0EE8C945" w:rsidRPr="00535B92" w:rsidRDefault="186B0E9F" w:rsidP="00D01BB1">
            <w:pPr>
              <w:pStyle w:val="Prrafodelista"/>
              <w:numPr>
                <w:ilvl w:val="0"/>
                <w:numId w:val="155"/>
              </w:numPr>
              <w:rPr>
                <w:rFonts w:ascii="Calibri" w:eastAsia="Calibri" w:hAnsi="Calibri" w:cs="Calibri"/>
                <w:i/>
                <w:lang w:val="es-419"/>
              </w:rPr>
            </w:pPr>
            <w:r w:rsidRPr="186B0E9F">
              <w:rPr>
                <w:rFonts w:ascii="Calibri" w:hAnsi="Calibri" w:cs="Calibri"/>
                <w:i/>
                <w:iCs/>
                <w:lang w:val="es-419"/>
              </w:rPr>
              <w:t>No se podrá ingresar caracteres especiales</w:t>
            </w:r>
            <w:r w:rsidR="00074FF5">
              <w:rPr>
                <w:rFonts w:ascii="Calibri" w:hAnsi="Calibri" w:cs="Calibri"/>
                <w:i/>
                <w:iCs/>
                <w:lang w:val="es-419"/>
              </w:rPr>
              <w:t xml:space="preserve"> a excepción del “@” y “.” en el campo de correo.</w:t>
            </w:r>
          </w:p>
        </w:tc>
      </w:tr>
      <w:tr w:rsidR="00535B92" w:rsidRPr="00535B92" w14:paraId="60DEB921" w14:textId="77777777" w:rsidTr="005802AA">
        <w:trPr>
          <w:trHeight w:val="942"/>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43D4140D" w14:textId="77777777" w:rsidR="311A3A62" w:rsidRPr="00535B92" w:rsidRDefault="311A3A62" w:rsidP="311A3A62">
            <w:pPr>
              <w:rPr>
                <w:rFonts w:ascii="Calibri" w:hAnsi="Calibri" w:cs="Calibri"/>
                <w:i/>
                <w:iCs/>
                <w:lang w:val="es-419"/>
              </w:rPr>
            </w:pPr>
            <w:r w:rsidRPr="00535B92">
              <w:rPr>
                <w:rFonts w:ascii="Calibri" w:hAnsi="Calibri" w:cs="Calibri"/>
                <w:i/>
                <w:iCs/>
                <w:lang w:val="es-419"/>
              </w:rPr>
              <w:t>Fecha de revisión y versión:</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0A05070" w14:textId="711B7475" w:rsidR="311A3A62" w:rsidRPr="00535B92" w:rsidRDefault="00627764" w:rsidP="311A3A62">
            <w:pPr>
              <w:rPr>
                <w:rFonts w:ascii="Calibri" w:hAnsi="Calibri" w:cs="Calibri"/>
                <w:i/>
                <w:iCs/>
                <w:sz w:val="36"/>
                <w:szCs w:val="36"/>
                <w:lang w:val="es-419"/>
              </w:rPr>
            </w:pPr>
            <w:r>
              <w:rPr>
                <w:rFonts w:ascii="Calibri" w:hAnsi="Calibri" w:cs="Calibri"/>
                <w:i/>
                <w:iCs/>
                <w:lang w:val="es-419"/>
              </w:rPr>
              <w:t>30</w:t>
            </w:r>
            <w:r w:rsidR="311A3A62" w:rsidRPr="00535B92">
              <w:rPr>
                <w:rFonts w:ascii="Calibri" w:hAnsi="Calibri" w:cs="Calibri"/>
                <w:i/>
                <w:iCs/>
                <w:lang w:val="es-419"/>
              </w:rPr>
              <w:t xml:space="preserve">/06/2021 </w:t>
            </w:r>
          </w:p>
          <w:p w14:paraId="2E55360A" w14:textId="70351A9F" w:rsidR="311A3A62" w:rsidRPr="00535B92" w:rsidRDefault="311A3A62" w:rsidP="311A3A62">
            <w:pPr>
              <w:rPr>
                <w:rFonts w:ascii="Calibri" w:hAnsi="Calibri" w:cs="Calibri"/>
                <w:i/>
                <w:iCs/>
                <w:sz w:val="36"/>
                <w:szCs w:val="36"/>
                <w:lang w:val="es-419"/>
              </w:rPr>
            </w:pPr>
            <w:r w:rsidRPr="00535B92">
              <w:rPr>
                <w:rFonts w:ascii="Calibri" w:hAnsi="Calibri" w:cs="Calibri"/>
                <w:i/>
                <w:iCs/>
                <w:lang w:val="es-419"/>
              </w:rPr>
              <w:t>Versión</w:t>
            </w:r>
            <w:r w:rsidR="00627764">
              <w:rPr>
                <w:rFonts w:ascii="Calibri" w:hAnsi="Calibri" w:cs="Calibri"/>
                <w:i/>
                <w:iCs/>
                <w:lang w:val="es-419"/>
              </w:rPr>
              <w:t xml:space="preserve"> 3</w:t>
            </w:r>
            <w:r w:rsidRPr="00535B92">
              <w:rPr>
                <w:rFonts w:ascii="Calibri" w:hAnsi="Calibri" w:cs="Calibri"/>
                <w:i/>
                <w:iCs/>
                <w:lang w:val="es-419"/>
              </w:rPr>
              <w:t>.0</w:t>
            </w:r>
          </w:p>
        </w:tc>
      </w:tr>
      <w:tr w:rsidR="00535B92" w:rsidRPr="00535B92" w14:paraId="28E036E2" w14:textId="77777777" w:rsidTr="005802AA">
        <w:trPr>
          <w:trHeight w:val="369"/>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14461D25" w14:textId="77777777" w:rsidR="311A3A62" w:rsidRPr="00535B92" w:rsidRDefault="311A3A62" w:rsidP="311A3A62">
            <w:pPr>
              <w:rPr>
                <w:rFonts w:ascii="Calibri" w:hAnsi="Calibri" w:cs="Calibri"/>
                <w:i/>
                <w:iCs/>
                <w:lang w:val="es-419"/>
              </w:rPr>
            </w:pPr>
            <w:r w:rsidRPr="00535B92">
              <w:rPr>
                <w:rFonts w:ascii="Calibri" w:hAnsi="Calibri" w:cs="Calibri"/>
                <w:i/>
                <w:iCs/>
                <w:lang w:val="es-419"/>
              </w:rPr>
              <w:t>Prioridad:</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8FBC30B" w14:textId="627A5AAC" w:rsidR="39291BB5" w:rsidRPr="00535B92" w:rsidRDefault="39291BB5" w:rsidP="311A3A62">
            <w:pPr>
              <w:rPr>
                <w:rFonts w:ascii="Calibri" w:hAnsi="Calibri" w:cs="Calibri"/>
                <w:b/>
                <w:bCs/>
                <w:i/>
                <w:iCs/>
                <w:lang w:val="es-419"/>
              </w:rPr>
            </w:pPr>
            <w:r w:rsidRPr="00535B92">
              <w:rPr>
                <w:rFonts w:ascii="Calibri" w:hAnsi="Calibri" w:cs="Calibri"/>
                <w:b/>
                <w:bCs/>
                <w:i/>
                <w:iCs/>
                <w:lang w:val="es-419"/>
              </w:rPr>
              <w:t>Alta</w:t>
            </w:r>
          </w:p>
        </w:tc>
      </w:tr>
    </w:tbl>
    <w:p w14:paraId="114EA9EF" w14:textId="20CE1DA1" w:rsidR="311A3A62" w:rsidRPr="00535B92" w:rsidRDefault="311A3A62" w:rsidP="311A3A62">
      <w:pPr>
        <w:rPr>
          <w:lang w:val="es-419"/>
        </w:rPr>
      </w:pPr>
    </w:p>
    <w:p w14:paraId="33792CB8" w14:textId="3721773D" w:rsidR="39BC9AEC" w:rsidRDefault="39BC9AEC" w:rsidP="39BC9AEC">
      <w:pPr>
        <w:rPr>
          <w:lang w:val="es-419"/>
        </w:rPr>
      </w:pPr>
    </w:p>
    <w:tbl>
      <w:tblPr>
        <w:tblW w:w="0" w:type="auto"/>
        <w:jc w:val="center"/>
        <w:tblLook w:val="0600" w:firstRow="0" w:lastRow="0" w:firstColumn="0" w:lastColumn="0" w:noHBand="1" w:noVBand="1"/>
      </w:tblPr>
      <w:tblGrid>
        <w:gridCol w:w="1608"/>
        <w:gridCol w:w="7454"/>
      </w:tblGrid>
      <w:tr w:rsidR="00535B92" w:rsidRPr="00535B92" w14:paraId="18590E2B" w14:textId="77777777" w:rsidTr="005802AA">
        <w:trPr>
          <w:trHeight w:val="35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AA92DD2" w14:textId="77777777" w:rsidR="311A3A62" w:rsidRPr="00535B92" w:rsidRDefault="311A3A62" w:rsidP="311A3A62">
            <w:pPr>
              <w:rPr>
                <w:rFonts w:ascii="Calibri" w:hAnsi="Calibri" w:cs="Calibri"/>
                <w:i/>
                <w:iCs/>
                <w:lang w:val="es-419"/>
              </w:rPr>
            </w:pPr>
            <w:r w:rsidRPr="00535B92">
              <w:rPr>
                <w:rFonts w:ascii="Calibri" w:hAnsi="Calibri" w:cs="Calibri"/>
                <w:i/>
                <w:iCs/>
                <w:lang w:val="es-419"/>
              </w:rPr>
              <w:t>Número: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AFDF63E" w14:textId="032A6802" w:rsidR="311A3A62" w:rsidRPr="00535B92" w:rsidRDefault="311A3A62" w:rsidP="311A3A62">
            <w:pPr>
              <w:rPr>
                <w:rFonts w:ascii="Calibri" w:hAnsi="Calibri" w:cs="Calibri"/>
                <w:b/>
                <w:bCs/>
                <w:i/>
                <w:iCs/>
                <w:lang w:val="es-419"/>
              </w:rPr>
            </w:pPr>
            <w:bookmarkStart w:id="41" w:name="RF05"/>
            <w:r w:rsidRPr="00535B92">
              <w:rPr>
                <w:rFonts w:ascii="Calibri" w:hAnsi="Calibri" w:cs="Calibri"/>
                <w:b/>
                <w:bCs/>
                <w:i/>
                <w:iCs/>
                <w:lang w:val="es-419"/>
              </w:rPr>
              <w:t>RF-</w:t>
            </w:r>
            <w:r w:rsidR="005802AA">
              <w:rPr>
                <w:rFonts w:ascii="Calibri" w:hAnsi="Calibri" w:cs="Calibri"/>
                <w:b/>
                <w:bCs/>
                <w:i/>
                <w:iCs/>
                <w:lang w:val="es-419"/>
              </w:rPr>
              <w:t>0</w:t>
            </w:r>
            <w:r w:rsidR="49AC2931" w:rsidRPr="00535B92">
              <w:rPr>
                <w:rFonts w:ascii="Calibri" w:hAnsi="Calibri" w:cs="Calibri"/>
                <w:b/>
                <w:bCs/>
                <w:i/>
                <w:iCs/>
                <w:lang w:val="es-419"/>
              </w:rPr>
              <w:t>5</w:t>
            </w:r>
            <w:bookmarkEnd w:id="41"/>
          </w:p>
        </w:tc>
      </w:tr>
      <w:tr w:rsidR="00535B92" w:rsidRPr="00535B92" w14:paraId="7DE005CF" w14:textId="77777777" w:rsidTr="005802AA">
        <w:trPr>
          <w:trHeight w:val="390"/>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5CFAEE55" w14:textId="77777777" w:rsidR="311A3A62" w:rsidRPr="00535B92" w:rsidRDefault="311A3A62" w:rsidP="311A3A62">
            <w:pPr>
              <w:rPr>
                <w:rFonts w:ascii="Calibri" w:hAnsi="Calibri" w:cs="Calibri"/>
                <w:i/>
                <w:iCs/>
                <w:lang w:val="es-419"/>
              </w:rPr>
            </w:pPr>
            <w:r w:rsidRPr="00535B92">
              <w:rPr>
                <w:rFonts w:ascii="Calibri" w:hAnsi="Calibri" w:cs="Calibri"/>
                <w:i/>
                <w:iCs/>
                <w:lang w:val="es-419"/>
              </w:rPr>
              <w:t>Título: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F556F8F" w14:textId="7112C128" w:rsidR="1C02E4E8" w:rsidRPr="00535B92" w:rsidRDefault="21437609" w:rsidP="311A3A62">
            <w:pPr>
              <w:rPr>
                <w:rFonts w:ascii="Calibri" w:hAnsi="Calibri" w:cs="Calibri"/>
                <w:i/>
                <w:lang w:val="es-419"/>
              </w:rPr>
            </w:pPr>
            <w:r w:rsidRPr="00343EF2">
              <w:rPr>
                <w:rFonts w:ascii="Calibri" w:hAnsi="Calibri" w:cs="Calibri"/>
                <w:i/>
                <w:iCs/>
                <w:lang w:val="es-419"/>
              </w:rPr>
              <w:t>Buscar</w:t>
            </w:r>
            <w:r w:rsidR="1C02E4E8" w:rsidRPr="00343EF2">
              <w:rPr>
                <w:rFonts w:ascii="Calibri" w:hAnsi="Calibri" w:cs="Calibri"/>
                <w:i/>
                <w:iCs/>
                <w:lang w:val="es-419"/>
              </w:rPr>
              <w:t xml:space="preserve"> </w:t>
            </w:r>
            <w:r w:rsidR="31CBAED5" w:rsidRPr="00343EF2">
              <w:rPr>
                <w:rFonts w:ascii="Calibri" w:hAnsi="Calibri" w:cs="Calibri"/>
                <w:i/>
                <w:iCs/>
                <w:lang w:val="es-419"/>
              </w:rPr>
              <w:t>proveedor</w:t>
            </w:r>
          </w:p>
        </w:tc>
      </w:tr>
      <w:tr w:rsidR="00535B92" w:rsidRPr="00535B92" w14:paraId="1C73E780" w14:textId="77777777" w:rsidTr="005802AA">
        <w:trPr>
          <w:trHeight w:val="28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5F7EB42B" w14:textId="77777777" w:rsidR="311A3A62" w:rsidRPr="00535B92" w:rsidRDefault="311A3A62" w:rsidP="311A3A62">
            <w:pPr>
              <w:rPr>
                <w:rFonts w:ascii="Calibri" w:hAnsi="Calibri" w:cs="Calibri"/>
                <w:i/>
                <w:iCs/>
                <w:lang w:val="es-419"/>
              </w:rPr>
            </w:pPr>
            <w:r w:rsidRPr="00535B92">
              <w:rPr>
                <w:rFonts w:ascii="Calibri" w:hAnsi="Calibri" w:cs="Calibri"/>
                <w:i/>
                <w:iCs/>
                <w:lang w:val="es-419"/>
              </w:rPr>
              <w:t>Texto: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C8A6F08" w14:textId="6CC91503" w:rsidR="7653C1F3" w:rsidRPr="00535B92" w:rsidRDefault="7653C1F3" w:rsidP="311A3A62">
            <w:pPr>
              <w:rPr>
                <w:rFonts w:ascii="Calibri" w:hAnsi="Calibri" w:cs="Calibri"/>
                <w:i/>
                <w:iCs/>
                <w:lang w:val="es-419"/>
              </w:rPr>
            </w:pPr>
            <w:r w:rsidRPr="00535B92">
              <w:rPr>
                <w:rFonts w:ascii="Calibri" w:hAnsi="Calibri" w:cs="Calibri"/>
                <w:i/>
                <w:iCs/>
                <w:lang w:val="es-419"/>
              </w:rPr>
              <w:t xml:space="preserve">El </w:t>
            </w:r>
            <w:r w:rsidR="55C20DB7" w:rsidRPr="00535B92">
              <w:rPr>
                <w:rFonts w:ascii="Calibri" w:hAnsi="Calibri" w:cs="Calibri"/>
                <w:i/>
                <w:iCs/>
                <w:lang w:val="es-419"/>
              </w:rPr>
              <w:t xml:space="preserve">gerente podrá visualizar los datos del proveedor que haya </w:t>
            </w:r>
            <w:r w:rsidR="2604729B" w:rsidRPr="00535B92">
              <w:rPr>
                <w:rFonts w:ascii="Calibri" w:hAnsi="Calibri" w:cs="Calibri"/>
                <w:i/>
                <w:iCs/>
                <w:lang w:val="es-419"/>
              </w:rPr>
              <w:t>bus</w:t>
            </w:r>
            <w:r w:rsidR="55C20DB7" w:rsidRPr="00535B92">
              <w:rPr>
                <w:rFonts w:ascii="Calibri" w:hAnsi="Calibri" w:cs="Calibri"/>
                <w:i/>
                <w:iCs/>
                <w:lang w:val="es-419"/>
              </w:rPr>
              <w:t>cado</w:t>
            </w:r>
            <w:r w:rsidR="002630C5">
              <w:rPr>
                <w:rFonts w:ascii="Calibri" w:hAnsi="Calibri" w:cs="Calibri"/>
                <w:i/>
                <w:iCs/>
                <w:lang w:val="es-419"/>
              </w:rPr>
              <w:t>.</w:t>
            </w:r>
          </w:p>
        </w:tc>
      </w:tr>
      <w:tr w:rsidR="00535B92" w:rsidRPr="00535B92" w14:paraId="473AF65E" w14:textId="77777777" w:rsidTr="005802AA">
        <w:trPr>
          <w:trHeight w:val="187"/>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75E505E0" w14:textId="77777777" w:rsidR="311A3A62" w:rsidRPr="00535B92" w:rsidRDefault="311A3A62" w:rsidP="311A3A62">
            <w:pPr>
              <w:rPr>
                <w:rFonts w:ascii="Calibri" w:hAnsi="Calibri" w:cs="Calibri"/>
                <w:i/>
                <w:iCs/>
                <w:lang w:val="es-419"/>
              </w:rPr>
            </w:pPr>
            <w:r w:rsidRPr="00535B92">
              <w:rPr>
                <w:rFonts w:ascii="Calibri" w:hAnsi="Calibri" w:cs="Calibri"/>
                <w:i/>
                <w:iCs/>
                <w:lang w:val="es-419"/>
              </w:rPr>
              <w:t>Tipo: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F7D9E3A" w14:textId="069A7695" w:rsidR="311A3A62" w:rsidRPr="00535B92" w:rsidRDefault="311A3A62" w:rsidP="311A3A62">
            <w:pPr>
              <w:rPr>
                <w:rFonts w:ascii="Calibri" w:hAnsi="Calibri" w:cs="Calibri"/>
                <w:i/>
                <w:iCs/>
                <w:lang w:val="es-419"/>
              </w:rPr>
            </w:pPr>
            <w:r w:rsidRPr="00535B92">
              <w:rPr>
                <w:rFonts w:ascii="Calibri" w:hAnsi="Calibri" w:cs="Calibri"/>
                <w:i/>
                <w:iCs/>
                <w:lang w:val="es-419"/>
              </w:rPr>
              <w:t>Funcional</w:t>
            </w:r>
            <w:r w:rsidR="54AFFC5F" w:rsidRPr="00535B92">
              <w:rPr>
                <w:rFonts w:ascii="Calibri" w:hAnsi="Calibri" w:cs="Calibri"/>
                <w:i/>
                <w:iCs/>
                <w:lang w:val="es-419"/>
              </w:rPr>
              <w:t xml:space="preserve"> – </w:t>
            </w:r>
            <w:r w:rsidRPr="00535B92">
              <w:rPr>
                <w:rFonts w:ascii="Calibri" w:hAnsi="Calibri" w:cs="Calibri"/>
                <w:i/>
                <w:iCs/>
                <w:lang w:val="es-419"/>
              </w:rPr>
              <w:t>Datos</w:t>
            </w:r>
          </w:p>
        </w:tc>
      </w:tr>
      <w:tr w:rsidR="00535B92" w:rsidRPr="00535B92" w14:paraId="279A92E7" w14:textId="77777777" w:rsidTr="005802AA">
        <w:trPr>
          <w:trHeight w:val="1310"/>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09BB2AE0" w14:textId="77777777" w:rsidR="311A3A62" w:rsidRPr="00535B92" w:rsidRDefault="311A3A62" w:rsidP="311A3A62">
            <w:pPr>
              <w:rPr>
                <w:rFonts w:ascii="Calibri" w:hAnsi="Calibri" w:cs="Calibri"/>
                <w:i/>
                <w:iCs/>
                <w:lang w:val="es-419"/>
              </w:rPr>
            </w:pPr>
            <w:r w:rsidRPr="00535B92">
              <w:rPr>
                <w:rFonts w:ascii="Calibri" w:hAnsi="Calibri" w:cs="Calibri"/>
                <w:i/>
                <w:iCs/>
                <w:lang w:val="es-419"/>
              </w:rPr>
              <w:t>Detalles de requisitos y restricciones:</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683ADEB" w14:textId="06F7AD4C" w:rsidR="227FC4FE" w:rsidRPr="00535B92" w:rsidRDefault="186B0E9F" w:rsidP="186B0E9F">
            <w:pPr>
              <w:rPr>
                <w:rFonts w:ascii="Calibri" w:eastAsia="Calibri" w:hAnsi="Calibri" w:cs="Calibri"/>
                <w:i/>
                <w:iCs/>
                <w:lang w:val="es-419"/>
              </w:rPr>
            </w:pPr>
            <w:r w:rsidRPr="186B0E9F">
              <w:rPr>
                <w:rFonts w:ascii="Calibri" w:hAnsi="Calibri" w:cs="Calibri"/>
                <w:i/>
                <w:iCs/>
                <w:lang w:val="es-419"/>
              </w:rPr>
              <w:t>Requisitos:</w:t>
            </w:r>
          </w:p>
          <w:p w14:paraId="71236C5A" w14:textId="19714E54" w:rsidR="230D08EB" w:rsidRDefault="230D08EB" w:rsidP="00D01BB1">
            <w:pPr>
              <w:pStyle w:val="Prrafodelista"/>
              <w:numPr>
                <w:ilvl w:val="0"/>
                <w:numId w:val="78"/>
              </w:numPr>
              <w:rPr>
                <w:rFonts w:ascii="Calibri" w:eastAsia="Calibri" w:hAnsi="Calibri" w:cs="Calibri"/>
                <w:i/>
                <w:iCs/>
                <w:lang w:val="es-419"/>
              </w:rPr>
            </w:pPr>
            <w:r w:rsidRPr="230D08EB">
              <w:rPr>
                <w:rFonts w:ascii="Calibri" w:hAnsi="Calibri" w:cs="Calibri"/>
                <w:i/>
                <w:iCs/>
                <w:lang w:val="es-419"/>
              </w:rPr>
              <w:t xml:space="preserve">Requiere que el proveedor </w:t>
            </w:r>
            <w:r w:rsidR="005E4C2E">
              <w:rPr>
                <w:rFonts w:ascii="Calibri" w:hAnsi="Calibri" w:cs="Calibri"/>
                <w:i/>
                <w:iCs/>
                <w:lang w:val="es-419"/>
              </w:rPr>
              <w:t>se encuentre</w:t>
            </w:r>
            <w:r w:rsidRPr="230D08EB">
              <w:rPr>
                <w:rFonts w:ascii="Calibri" w:hAnsi="Calibri" w:cs="Calibri"/>
                <w:i/>
                <w:iCs/>
                <w:lang w:val="es-419"/>
              </w:rPr>
              <w:t xml:space="preserve"> registrado en el sistema</w:t>
            </w:r>
            <w:r w:rsidR="005E4C2E">
              <w:rPr>
                <w:rFonts w:ascii="Calibri" w:hAnsi="Calibri" w:cs="Calibri"/>
                <w:i/>
                <w:iCs/>
                <w:lang w:val="es-419"/>
              </w:rPr>
              <w:t>.</w:t>
            </w:r>
          </w:p>
          <w:p w14:paraId="76D13A07" w14:textId="4E9DB0FF" w:rsidR="002630C5" w:rsidRDefault="005E4C2E" w:rsidP="08473446">
            <w:pPr>
              <w:pStyle w:val="Prrafodelista"/>
              <w:numPr>
                <w:ilvl w:val="0"/>
                <w:numId w:val="61"/>
              </w:numPr>
              <w:rPr>
                <w:rFonts w:eastAsia="Calibri"/>
                <w:i/>
                <w:lang w:val="es-419"/>
              </w:rPr>
            </w:pPr>
            <w:r>
              <w:rPr>
                <w:rFonts w:ascii="Calibri" w:eastAsia="Calibri" w:hAnsi="Calibri" w:cs="Calibri"/>
                <w:i/>
                <w:iCs/>
                <w:lang w:val="es-419"/>
              </w:rPr>
              <w:t>Con al menos uno de</w:t>
            </w:r>
            <w:r w:rsidR="002630C5">
              <w:rPr>
                <w:rFonts w:ascii="Calibri" w:eastAsia="Calibri" w:hAnsi="Calibri" w:cs="Calibri"/>
                <w:i/>
                <w:iCs/>
                <w:lang w:val="es-419"/>
              </w:rPr>
              <w:t xml:space="preserve"> los siguientes criterios de búsqueda</w:t>
            </w:r>
            <w:r>
              <w:rPr>
                <w:rFonts w:ascii="Calibri" w:eastAsia="Calibri" w:hAnsi="Calibri" w:cs="Calibri"/>
                <w:i/>
                <w:iCs/>
                <w:lang w:val="es-419"/>
              </w:rPr>
              <w:t xml:space="preserve"> se podrá realizar la búsqueda. Criterios de búsqueda:</w:t>
            </w:r>
          </w:p>
          <w:p w14:paraId="41CD8D8D" w14:textId="77777777" w:rsidR="00281197" w:rsidRPr="00281197" w:rsidRDefault="00187FF6" w:rsidP="00D01BB1">
            <w:pPr>
              <w:pStyle w:val="Prrafodelista"/>
              <w:numPr>
                <w:ilvl w:val="0"/>
                <w:numId w:val="116"/>
              </w:numPr>
              <w:rPr>
                <w:rFonts w:ascii="Calibri" w:eastAsia="Calibri" w:hAnsi="Calibri" w:cs="Calibri"/>
                <w:i/>
                <w:lang w:val="es-419"/>
              </w:rPr>
            </w:pPr>
            <w:r>
              <w:rPr>
                <w:rFonts w:ascii="Calibri" w:eastAsia="Calibri" w:hAnsi="Calibri" w:cs="Calibri"/>
                <w:i/>
                <w:iCs/>
                <w:lang w:val="es-419"/>
              </w:rPr>
              <w:t>Nombre</w:t>
            </w:r>
            <w:r w:rsidR="002630C5">
              <w:rPr>
                <w:rFonts w:ascii="Calibri" w:eastAsia="Calibri" w:hAnsi="Calibri" w:cs="Calibri"/>
                <w:i/>
                <w:iCs/>
                <w:lang w:val="es-419"/>
              </w:rPr>
              <w:t xml:space="preserve"> del proveedor: campo tipo string con 10 caracteres de longitud.</w:t>
            </w:r>
          </w:p>
          <w:p w14:paraId="318EFD0C" w14:textId="05BC35CA" w:rsidR="186B0E9F" w:rsidRPr="00281197" w:rsidRDefault="186B0E9F" w:rsidP="00281197">
            <w:pPr>
              <w:rPr>
                <w:rFonts w:ascii="Calibri" w:hAnsi="Calibri" w:cs="Calibri"/>
                <w:i/>
                <w:iCs/>
                <w:lang w:val="es-419"/>
              </w:rPr>
            </w:pPr>
            <w:r w:rsidRPr="00281197">
              <w:rPr>
                <w:rFonts w:ascii="Calibri" w:hAnsi="Calibri" w:cs="Calibri"/>
                <w:i/>
                <w:iCs/>
                <w:lang w:val="es-419"/>
              </w:rPr>
              <w:t>Restricción:</w:t>
            </w:r>
          </w:p>
          <w:p w14:paraId="0E718B19" w14:textId="6EB7498C" w:rsidR="186B0E9F" w:rsidRDefault="230D08EB" w:rsidP="00D01BB1">
            <w:pPr>
              <w:pStyle w:val="Prrafodelista"/>
              <w:numPr>
                <w:ilvl w:val="0"/>
                <w:numId w:val="70"/>
              </w:numPr>
              <w:rPr>
                <w:rFonts w:ascii="Calibri" w:eastAsia="Calibri" w:hAnsi="Calibri" w:cs="Calibri"/>
                <w:i/>
                <w:iCs/>
                <w:lang w:val="es-419"/>
              </w:rPr>
            </w:pPr>
            <w:r w:rsidRPr="230D08EB">
              <w:rPr>
                <w:rFonts w:ascii="Calibri" w:hAnsi="Calibri" w:cs="Calibri"/>
                <w:i/>
                <w:iCs/>
                <w:lang w:val="es-419"/>
              </w:rPr>
              <w:t>El sistema no dejará que otro usuario que no sea el gerente vea los datos de los proveedores.</w:t>
            </w:r>
          </w:p>
          <w:p w14:paraId="0B4F4EBE" w14:textId="66E45392" w:rsidR="186B0E9F" w:rsidRDefault="186B0E9F" w:rsidP="186B0E9F">
            <w:pPr>
              <w:rPr>
                <w:rFonts w:ascii="Calibri" w:hAnsi="Calibri" w:cs="Calibri"/>
                <w:i/>
                <w:iCs/>
                <w:lang w:val="es-419"/>
              </w:rPr>
            </w:pPr>
            <w:r w:rsidRPr="186B0E9F">
              <w:rPr>
                <w:rFonts w:ascii="Calibri" w:hAnsi="Calibri" w:cs="Calibri"/>
                <w:i/>
                <w:iCs/>
                <w:lang w:val="es-419"/>
              </w:rPr>
              <w:t>Extra:</w:t>
            </w:r>
          </w:p>
          <w:p w14:paraId="3B55351D" w14:textId="26BAB22B" w:rsidR="227FC4FE" w:rsidRPr="00535B92" w:rsidRDefault="41C9B970" w:rsidP="00D01BB1">
            <w:pPr>
              <w:pStyle w:val="Prrafodelista"/>
              <w:numPr>
                <w:ilvl w:val="0"/>
                <w:numId w:val="149"/>
              </w:numPr>
              <w:rPr>
                <w:rFonts w:eastAsia="Calibri"/>
                <w:i/>
                <w:lang w:val="es-419"/>
              </w:rPr>
            </w:pPr>
            <w:r w:rsidRPr="00535B92">
              <w:rPr>
                <w:rFonts w:ascii="Calibri" w:hAnsi="Calibri" w:cs="Calibri"/>
                <w:i/>
                <w:iCs/>
                <w:lang w:val="es-419"/>
              </w:rPr>
              <w:t xml:space="preserve">Mostrará la información del proveedor una vez que se lo haya seleccionado y usada esta </w:t>
            </w:r>
            <w:r w:rsidR="15FDF661" w:rsidRPr="00535B92">
              <w:rPr>
                <w:rFonts w:ascii="Calibri" w:hAnsi="Calibri" w:cs="Calibri"/>
                <w:i/>
                <w:iCs/>
                <w:lang w:val="es-419"/>
              </w:rPr>
              <w:t>función</w:t>
            </w:r>
            <w:r w:rsidRPr="00535B92">
              <w:rPr>
                <w:rFonts w:ascii="Calibri" w:hAnsi="Calibri" w:cs="Calibri"/>
                <w:i/>
                <w:iCs/>
                <w:lang w:val="es-419"/>
              </w:rPr>
              <w:t>.</w:t>
            </w:r>
          </w:p>
        </w:tc>
      </w:tr>
      <w:tr w:rsidR="00535B92" w:rsidRPr="00535B92" w14:paraId="7DCB809F" w14:textId="77777777" w:rsidTr="005802AA">
        <w:trPr>
          <w:trHeight w:val="942"/>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39EA0FE3" w14:textId="77777777" w:rsidR="311A3A62" w:rsidRPr="00535B92" w:rsidRDefault="311A3A62" w:rsidP="311A3A62">
            <w:pPr>
              <w:rPr>
                <w:rFonts w:ascii="Calibri" w:hAnsi="Calibri" w:cs="Calibri"/>
                <w:i/>
                <w:iCs/>
                <w:lang w:val="es-419"/>
              </w:rPr>
            </w:pPr>
            <w:r w:rsidRPr="00535B92">
              <w:rPr>
                <w:rFonts w:ascii="Calibri" w:hAnsi="Calibri" w:cs="Calibri"/>
                <w:i/>
                <w:iCs/>
                <w:lang w:val="es-419"/>
              </w:rPr>
              <w:t>Fecha de revisión y versión:</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7E00AE0" w14:textId="29011C6A" w:rsidR="311A3A62" w:rsidRPr="00535B92" w:rsidRDefault="00627764" w:rsidP="311A3A62">
            <w:pPr>
              <w:rPr>
                <w:rFonts w:ascii="Calibri" w:hAnsi="Calibri" w:cs="Calibri"/>
                <w:i/>
                <w:iCs/>
                <w:sz w:val="36"/>
                <w:szCs w:val="36"/>
                <w:lang w:val="es-419"/>
              </w:rPr>
            </w:pPr>
            <w:r>
              <w:rPr>
                <w:rFonts w:ascii="Calibri" w:hAnsi="Calibri" w:cs="Calibri"/>
                <w:i/>
                <w:iCs/>
                <w:lang w:val="es-419"/>
              </w:rPr>
              <w:t>30</w:t>
            </w:r>
            <w:r w:rsidR="311A3A62" w:rsidRPr="00535B92">
              <w:rPr>
                <w:rFonts w:ascii="Calibri" w:hAnsi="Calibri" w:cs="Calibri"/>
                <w:i/>
                <w:iCs/>
                <w:lang w:val="es-419"/>
              </w:rPr>
              <w:t xml:space="preserve">/06/2021 </w:t>
            </w:r>
          </w:p>
          <w:p w14:paraId="33498426" w14:textId="70DD3F09" w:rsidR="311A3A62" w:rsidRPr="00535B92" w:rsidRDefault="311A3A62" w:rsidP="311A3A62">
            <w:pPr>
              <w:rPr>
                <w:rFonts w:ascii="Calibri" w:hAnsi="Calibri" w:cs="Calibri"/>
                <w:i/>
                <w:iCs/>
                <w:sz w:val="36"/>
                <w:szCs w:val="36"/>
                <w:lang w:val="es-419"/>
              </w:rPr>
            </w:pPr>
            <w:r w:rsidRPr="00535B92">
              <w:rPr>
                <w:rFonts w:ascii="Calibri" w:hAnsi="Calibri" w:cs="Calibri"/>
                <w:i/>
                <w:iCs/>
                <w:lang w:val="es-419"/>
              </w:rPr>
              <w:t>Versión</w:t>
            </w:r>
            <w:r w:rsidR="00627764">
              <w:rPr>
                <w:rFonts w:ascii="Calibri" w:hAnsi="Calibri" w:cs="Calibri"/>
                <w:i/>
                <w:iCs/>
                <w:lang w:val="es-419"/>
              </w:rPr>
              <w:t xml:space="preserve"> 3</w:t>
            </w:r>
            <w:r w:rsidRPr="00535B92">
              <w:rPr>
                <w:rFonts w:ascii="Calibri" w:hAnsi="Calibri" w:cs="Calibri"/>
                <w:i/>
                <w:iCs/>
                <w:lang w:val="es-419"/>
              </w:rPr>
              <w:t>.0</w:t>
            </w:r>
          </w:p>
        </w:tc>
      </w:tr>
      <w:tr w:rsidR="00535B92" w:rsidRPr="00535B92" w14:paraId="1055CA03" w14:textId="77777777" w:rsidTr="005802AA">
        <w:trPr>
          <w:trHeight w:val="369"/>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78123069" w14:textId="77777777" w:rsidR="311A3A62" w:rsidRPr="00535B92" w:rsidRDefault="311A3A62" w:rsidP="311A3A62">
            <w:pPr>
              <w:rPr>
                <w:rFonts w:ascii="Calibri" w:hAnsi="Calibri" w:cs="Calibri"/>
                <w:i/>
                <w:iCs/>
                <w:lang w:val="es-419"/>
              </w:rPr>
            </w:pPr>
            <w:r w:rsidRPr="00535B92">
              <w:rPr>
                <w:rFonts w:ascii="Calibri" w:hAnsi="Calibri" w:cs="Calibri"/>
                <w:i/>
                <w:iCs/>
                <w:lang w:val="es-419"/>
              </w:rPr>
              <w:lastRenderedPageBreak/>
              <w:t>Prioridad:</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9818D77" w14:textId="45F139E9" w:rsidR="0790190D" w:rsidRPr="00535B92" w:rsidRDefault="0790190D" w:rsidP="311A3A62">
            <w:pPr>
              <w:rPr>
                <w:rFonts w:ascii="Calibri" w:hAnsi="Calibri" w:cs="Calibri"/>
                <w:b/>
                <w:bCs/>
                <w:i/>
                <w:iCs/>
                <w:lang w:val="es-419"/>
              </w:rPr>
            </w:pPr>
            <w:r w:rsidRPr="00535B92">
              <w:rPr>
                <w:rFonts w:ascii="Calibri" w:hAnsi="Calibri" w:cs="Calibri"/>
                <w:b/>
                <w:bCs/>
                <w:i/>
                <w:iCs/>
                <w:lang w:val="es-419"/>
              </w:rPr>
              <w:t>Alta</w:t>
            </w:r>
          </w:p>
        </w:tc>
      </w:tr>
    </w:tbl>
    <w:p w14:paraId="5EC2C100" w14:textId="1F8DA34C" w:rsidR="311A3A62" w:rsidRPr="00535B92" w:rsidRDefault="311A3A62" w:rsidP="311A3A62">
      <w:pPr>
        <w:rPr>
          <w:lang w:val="es-419"/>
        </w:rPr>
      </w:pPr>
    </w:p>
    <w:p w14:paraId="0670F43F" w14:textId="51167CE7" w:rsidR="549B2BBA" w:rsidRDefault="549B2BBA" w:rsidP="549B2BBA">
      <w:pPr>
        <w:rPr>
          <w:lang w:val="es-419"/>
        </w:rPr>
      </w:pPr>
    </w:p>
    <w:tbl>
      <w:tblPr>
        <w:tblW w:w="0" w:type="auto"/>
        <w:jc w:val="center"/>
        <w:tblLook w:val="0600" w:firstRow="0" w:lastRow="0" w:firstColumn="0" w:lastColumn="0" w:noHBand="1" w:noVBand="1"/>
      </w:tblPr>
      <w:tblGrid>
        <w:gridCol w:w="1608"/>
        <w:gridCol w:w="7454"/>
      </w:tblGrid>
      <w:tr w:rsidR="00535B92" w:rsidRPr="00535B92" w14:paraId="45BF31A5" w14:textId="77777777" w:rsidTr="549B2BBA">
        <w:trPr>
          <w:trHeight w:val="35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25166FA1" w14:textId="77777777" w:rsidR="311A3A62" w:rsidRPr="00535B92" w:rsidRDefault="311A3A62" w:rsidP="311A3A62">
            <w:pPr>
              <w:rPr>
                <w:rFonts w:ascii="Calibri" w:hAnsi="Calibri" w:cs="Calibri"/>
                <w:i/>
                <w:iCs/>
                <w:lang w:val="es-419"/>
              </w:rPr>
            </w:pPr>
            <w:r w:rsidRPr="00535B92">
              <w:rPr>
                <w:rFonts w:ascii="Calibri" w:hAnsi="Calibri" w:cs="Calibri"/>
                <w:i/>
                <w:iCs/>
                <w:lang w:val="es-419"/>
              </w:rPr>
              <w:t>Número: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98F5AE6" w14:textId="0CE4C1E9" w:rsidR="311A3A62" w:rsidRPr="00535B92" w:rsidRDefault="311A3A62" w:rsidP="311A3A62">
            <w:pPr>
              <w:rPr>
                <w:rFonts w:ascii="Calibri" w:hAnsi="Calibri" w:cs="Calibri"/>
                <w:b/>
                <w:bCs/>
                <w:i/>
                <w:iCs/>
                <w:lang w:val="es-419"/>
              </w:rPr>
            </w:pPr>
            <w:bookmarkStart w:id="42" w:name="RF06"/>
            <w:r w:rsidRPr="00535B92">
              <w:rPr>
                <w:rFonts w:ascii="Calibri" w:hAnsi="Calibri" w:cs="Calibri"/>
                <w:b/>
                <w:bCs/>
                <w:i/>
                <w:iCs/>
                <w:lang w:val="es-419"/>
              </w:rPr>
              <w:t>RF-</w:t>
            </w:r>
            <w:r w:rsidR="005802AA">
              <w:rPr>
                <w:rFonts w:ascii="Calibri" w:hAnsi="Calibri" w:cs="Calibri"/>
                <w:b/>
                <w:bCs/>
                <w:i/>
                <w:iCs/>
                <w:lang w:val="es-419"/>
              </w:rPr>
              <w:t>0</w:t>
            </w:r>
            <w:r w:rsidR="6C6C4089" w:rsidRPr="00535B92">
              <w:rPr>
                <w:rFonts w:ascii="Calibri" w:hAnsi="Calibri" w:cs="Calibri"/>
                <w:b/>
                <w:bCs/>
                <w:i/>
                <w:iCs/>
                <w:lang w:val="es-419"/>
              </w:rPr>
              <w:t>6</w:t>
            </w:r>
            <w:bookmarkEnd w:id="42"/>
          </w:p>
        </w:tc>
      </w:tr>
      <w:tr w:rsidR="00535B92" w:rsidRPr="00535B92" w14:paraId="48A19D14" w14:textId="77777777" w:rsidTr="549B2BBA">
        <w:trPr>
          <w:trHeight w:val="390"/>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0AF7D338" w14:textId="77777777" w:rsidR="311A3A62" w:rsidRPr="00535B92" w:rsidRDefault="311A3A62" w:rsidP="311A3A62">
            <w:pPr>
              <w:rPr>
                <w:rFonts w:ascii="Calibri" w:hAnsi="Calibri" w:cs="Calibri"/>
                <w:i/>
                <w:iCs/>
                <w:lang w:val="es-419"/>
              </w:rPr>
            </w:pPr>
            <w:r w:rsidRPr="00535B92">
              <w:rPr>
                <w:rFonts w:ascii="Calibri" w:hAnsi="Calibri" w:cs="Calibri"/>
                <w:i/>
                <w:iCs/>
                <w:lang w:val="es-419"/>
              </w:rPr>
              <w:t>Título: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2B45FA9" w14:textId="2D0D7FB2" w:rsidR="62688232" w:rsidRPr="00535B92" w:rsidRDefault="62688232" w:rsidP="311A3A62">
            <w:pPr>
              <w:rPr>
                <w:rFonts w:ascii="Calibri" w:hAnsi="Calibri" w:cs="Calibri"/>
                <w:i/>
                <w:iCs/>
                <w:lang w:val="es-419"/>
              </w:rPr>
            </w:pPr>
            <w:r w:rsidRPr="00535B92">
              <w:rPr>
                <w:rFonts w:ascii="Calibri" w:hAnsi="Calibri" w:cs="Calibri"/>
                <w:i/>
                <w:iCs/>
                <w:lang w:val="es-419"/>
              </w:rPr>
              <w:t>Actualizar Inventario</w:t>
            </w:r>
          </w:p>
        </w:tc>
      </w:tr>
      <w:tr w:rsidR="00535B92" w:rsidRPr="00535B92" w14:paraId="0E2E0353" w14:textId="77777777" w:rsidTr="549B2BBA">
        <w:trPr>
          <w:trHeight w:val="28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222ADC7D" w14:textId="77777777" w:rsidR="311A3A62" w:rsidRPr="00535B92" w:rsidRDefault="311A3A62" w:rsidP="311A3A62">
            <w:pPr>
              <w:rPr>
                <w:rFonts w:ascii="Calibri" w:hAnsi="Calibri" w:cs="Calibri"/>
                <w:i/>
                <w:iCs/>
                <w:lang w:val="es-419"/>
              </w:rPr>
            </w:pPr>
            <w:r w:rsidRPr="00535B92">
              <w:rPr>
                <w:rFonts w:ascii="Calibri" w:hAnsi="Calibri" w:cs="Calibri"/>
                <w:i/>
                <w:iCs/>
                <w:lang w:val="es-419"/>
              </w:rPr>
              <w:t>Texto: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F734AEA" w14:textId="1C928FEA" w:rsidR="6952098E" w:rsidRPr="00535B92" w:rsidRDefault="04EEE543" w:rsidP="113DDEBB">
            <w:pPr>
              <w:rPr>
                <w:rFonts w:ascii="Calibri" w:hAnsi="Calibri" w:cs="Calibri"/>
                <w:i/>
                <w:iCs/>
                <w:lang w:val="es-419"/>
              </w:rPr>
            </w:pPr>
            <w:r w:rsidRPr="113DDEBB">
              <w:rPr>
                <w:rFonts w:ascii="Calibri" w:hAnsi="Calibri" w:cs="Calibri"/>
                <w:i/>
                <w:iCs/>
                <w:lang w:val="es-419"/>
              </w:rPr>
              <w:t xml:space="preserve">El gerente podrá actualizar el inventario </w:t>
            </w:r>
            <w:r w:rsidR="006B5380">
              <w:rPr>
                <w:rFonts w:ascii="Calibri" w:hAnsi="Calibri" w:cs="Calibri"/>
                <w:i/>
                <w:iCs/>
                <w:lang w:val="es-419"/>
              </w:rPr>
              <w:t>dando clic a un botón.</w:t>
            </w:r>
          </w:p>
        </w:tc>
      </w:tr>
      <w:tr w:rsidR="00535B92" w:rsidRPr="00535B92" w14:paraId="3BF5A74E" w14:textId="77777777" w:rsidTr="549B2BBA">
        <w:trPr>
          <w:trHeight w:val="187"/>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397848F" w14:textId="77777777" w:rsidR="311A3A62" w:rsidRPr="00535B92" w:rsidRDefault="311A3A62" w:rsidP="311A3A62">
            <w:pPr>
              <w:rPr>
                <w:rFonts w:ascii="Calibri" w:hAnsi="Calibri" w:cs="Calibri"/>
                <w:i/>
                <w:iCs/>
                <w:lang w:val="es-419"/>
              </w:rPr>
            </w:pPr>
            <w:r w:rsidRPr="00535B92">
              <w:rPr>
                <w:rFonts w:ascii="Calibri" w:hAnsi="Calibri" w:cs="Calibri"/>
                <w:i/>
                <w:iCs/>
                <w:lang w:val="es-419"/>
              </w:rPr>
              <w:t>Tipo: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923B090" w14:textId="77777777" w:rsidR="311A3A62" w:rsidRPr="00535B92" w:rsidRDefault="311A3A62" w:rsidP="311A3A62">
            <w:pPr>
              <w:rPr>
                <w:rFonts w:ascii="Calibri" w:hAnsi="Calibri" w:cs="Calibri"/>
                <w:i/>
                <w:iCs/>
                <w:sz w:val="36"/>
                <w:szCs w:val="36"/>
                <w:lang w:val="es-419"/>
              </w:rPr>
            </w:pPr>
            <w:r w:rsidRPr="00535B92">
              <w:rPr>
                <w:rFonts w:ascii="Calibri" w:hAnsi="Calibri" w:cs="Calibri"/>
                <w:i/>
                <w:iCs/>
                <w:lang w:val="es-419"/>
              </w:rPr>
              <w:t>Funcional - Datos</w:t>
            </w:r>
          </w:p>
        </w:tc>
      </w:tr>
      <w:tr w:rsidR="00535B92" w:rsidRPr="00535B92" w14:paraId="481C4384" w14:textId="77777777" w:rsidTr="549B2BBA">
        <w:trPr>
          <w:trHeight w:val="1310"/>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EA8EAFE" w14:textId="77777777" w:rsidR="311A3A62" w:rsidRPr="00535B92" w:rsidRDefault="311A3A62" w:rsidP="311A3A62">
            <w:pPr>
              <w:rPr>
                <w:rFonts w:ascii="Calibri" w:hAnsi="Calibri" w:cs="Calibri"/>
                <w:i/>
                <w:iCs/>
                <w:lang w:val="es-419"/>
              </w:rPr>
            </w:pPr>
            <w:r w:rsidRPr="00535B92">
              <w:rPr>
                <w:rFonts w:ascii="Calibri" w:hAnsi="Calibri" w:cs="Calibri"/>
                <w:i/>
                <w:iCs/>
                <w:lang w:val="es-419"/>
              </w:rPr>
              <w:t>Detalles de requisitos y restricciones:</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A9EA7A7" w14:textId="1AD290A5" w:rsidR="2499A7E0" w:rsidRPr="00535B92" w:rsidRDefault="551DD1D2" w:rsidP="551DD1D2">
            <w:pPr>
              <w:rPr>
                <w:rFonts w:ascii="Calibri" w:eastAsia="Calibri" w:hAnsi="Calibri" w:cs="Calibri"/>
                <w:i/>
                <w:iCs/>
                <w:lang w:val="es-419"/>
              </w:rPr>
            </w:pPr>
            <w:r w:rsidRPr="551DD1D2">
              <w:rPr>
                <w:rFonts w:ascii="Calibri" w:hAnsi="Calibri" w:cs="Calibri"/>
                <w:i/>
                <w:iCs/>
                <w:lang w:val="es-419"/>
              </w:rPr>
              <w:t>Requisitos:</w:t>
            </w:r>
          </w:p>
          <w:p w14:paraId="367E7ADD" w14:textId="51BA834F" w:rsidR="2499A7E0" w:rsidRPr="00535B92" w:rsidRDefault="551DD1D2" w:rsidP="00D01BB1">
            <w:pPr>
              <w:pStyle w:val="Prrafodelista"/>
              <w:numPr>
                <w:ilvl w:val="0"/>
                <w:numId w:val="61"/>
              </w:numPr>
              <w:rPr>
                <w:rFonts w:ascii="Calibri" w:eastAsia="Calibri" w:hAnsi="Calibri" w:cs="Calibri"/>
                <w:i/>
                <w:iCs/>
                <w:lang w:val="es-419"/>
              </w:rPr>
            </w:pPr>
            <w:r w:rsidRPr="551DD1D2">
              <w:rPr>
                <w:rFonts w:ascii="Calibri" w:hAnsi="Calibri" w:cs="Calibri"/>
                <w:i/>
                <w:iCs/>
                <w:lang w:val="es-419"/>
              </w:rPr>
              <w:t>Requiere</w:t>
            </w:r>
            <w:r w:rsidR="3E326A0D" w:rsidRPr="113DDEBB">
              <w:rPr>
                <w:rFonts w:ascii="Calibri" w:hAnsi="Calibri" w:cs="Calibri"/>
                <w:i/>
                <w:iCs/>
                <w:lang w:val="es-419"/>
              </w:rPr>
              <w:t xml:space="preserve"> </w:t>
            </w:r>
            <w:r w:rsidR="4CBFC996" w:rsidRPr="3F5EB54B">
              <w:rPr>
                <w:rFonts w:ascii="Calibri" w:hAnsi="Calibri" w:cs="Calibri"/>
                <w:i/>
                <w:iCs/>
                <w:lang w:val="es-419"/>
              </w:rPr>
              <w:t>que el gerente haya</w:t>
            </w:r>
            <w:r w:rsidR="3E326A0D" w:rsidRPr="113DDEBB">
              <w:rPr>
                <w:rFonts w:ascii="Calibri" w:hAnsi="Calibri" w:cs="Calibri"/>
                <w:i/>
                <w:iCs/>
                <w:lang w:val="es-419"/>
              </w:rPr>
              <w:t xml:space="preserve"> </w:t>
            </w:r>
            <w:r w:rsidR="1F4226F7" w:rsidRPr="113DDEBB">
              <w:rPr>
                <w:rFonts w:ascii="Calibri" w:hAnsi="Calibri" w:cs="Calibri"/>
                <w:i/>
                <w:iCs/>
                <w:lang w:val="es-419"/>
              </w:rPr>
              <w:t>comprado</w:t>
            </w:r>
            <w:r w:rsidR="3E326A0D" w:rsidRPr="113DDEBB">
              <w:rPr>
                <w:rFonts w:ascii="Calibri" w:hAnsi="Calibri" w:cs="Calibri"/>
                <w:i/>
                <w:iCs/>
                <w:lang w:val="es-419"/>
              </w:rPr>
              <w:t xml:space="preserve"> autopartes </w:t>
            </w:r>
            <w:r w:rsidR="1F4226F7" w:rsidRPr="113DDEBB">
              <w:rPr>
                <w:rFonts w:ascii="Calibri" w:hAnsi="Calibri" w:cs="Calibri"/>
                <w:i/>
                <w:iCs/>
                <w:lang w:val="es-419"/>
              </w:rPr>
              <w:t xml:space="preserve">a proveedores y </w:t>
            </w:r>
            <w:r w:rsidR="4DA39418" w:rsidRPr="113DDEBB">
              <w:rPr>
                <w:rFonts w:ascii="Calibri" w:hAnsi="Calibri" w:cs="Calibri"/>
                <w:i/>
                <w:iCs/>
                <w:lang w:val="es-419"/>
              </w:rPr>
              <w:t>haberlas cargado en el siste</w:t>
            </w:r>
            <w:r w:rsidR="17A27864" w:rsidRPr="113DDEBB">
              <w:rPr>
                <w:rFonts w:ascii="Calibri" w:hAnsi="Calibri" w:cs="Calibri"/>
                <w:i/>
                <w:iCs/>
                <w:lang w:val="es-419"/>
              </w:rPr>
              <w:t>ma</w:t>
            </w:r>
            <w:r w:rsidR="256A1CC4" w:rsidRPr="3F5EB54B">
              <w:rPr>
                <w:rFonts w:ascii="Calibri" w:hAnsi="Calibri" w:cs="Calibri"/>
                <w:i/>
                <w:iCs/>
                <w:lang w:val="es-419"/>
              </w:rPr>
              <w:t xml:space="preserve"> </w:t>
            </w:r>
          </w:p>
          <w:p w14:paraId="041462E3" w14:textId="6BE18071" w:rsidR="003A6489" w:rsidRPr="006B5380" w:rsidRDefault="256A1CC4" w:rsidP="00D01BB1">
            <w:pPr>
              <w:pStyle w:val="Prrafodelista"/>
              <w:numPr>
                <w:ilvl w:val="0"/>
                <w:numId w:val="2"/>
              </w:numPr>
              <w:rPr>
                <w:rFonts w:eastAsia="Calibri"/>
                <w:i/>
                <w:iCs/>
                <w:lang w:val="es-419"/>
              </w:rPr>
            </w:pPr>
            <w:r w:rsidRPr="6E722452">
              <w:rPr>
                <w:rFonts w:ascii="Calibri" w:hAnsi="Calibri" w:cs="Calibri"/>
                <w:i/>
                <w:iCs/>
                <w:lang w:val="es-419"/>
              </w:rPr>
              <w:t xml:space="preserve">Cuando se actualiza el inventario </w:t>
            </w:r>
            <w:r w:rsidR="551DD1D2" w:rsidRPr="551DD1D2">
              <w:rPr>
                <w:rFonts w:ascii="Calibri" w:hAnsi="Calibri" w:cs="Calibri"/>
                <w:i/>
                <w:iCs/>
                <w:lang w:val="es-419"/>
              </w:rPr>
              <w:t>también</w:t>
            </w:r>
            <w:r w:rsidRPr="6E722452">
              <w:rPr>
                <w:rFonts w:ascii="Calibri" w:hAnsi="Calibri" w:cs="Calibri"/>
                <w:i/>
                <w:iCs/>
                <w:lang w:val="es-419"/>
              </w:rPr>
              <w:t xml:space="preserve"> se le actualiza al vendedor y así </w:t>
            </w:r>
            <w:r w:rsidR="551DD1D2" w:rsidRPr="551DD1D2">
              <w:rPr>
                <w:rFonts w:ascii="Calibri" w:hAnsi="Calibri" w:cs="Calibri"/>
                <w:i/>
                <w:iCs/>
                <w:lang w:val="es-419"/>
              </w:rPr>
              <w:t>sabrá</w:t>
            </w:r>
            <w:r w:rsidRPr="7A56599D">
              <w:rPr>
                <w:rFonts w:ascii="Calibri" w:hAnsi="Calibri" w:cs="Calibri"/>
                <w:i/>
                <w:iCs/>
                <w:lang w:val="es-419"/>
              </w:rPr>
              <w:t xml:space="preserve"> </w:t>
            </w:r>
            <w:r w:rsidRPr="36214278">
              <w:rPr>
                <w:rFonts w:ascii="Calibri" w:hAnsi="Calibri" w:cs="Calibri"/>
                <w:i/>
                <w:iCs/>
                <w:lang w:val="es-419"/>
              </w:rPr>
              <w:t>el stock</w:t>
            </w:r>
            <w:r w:rsidR="003A6489">
              <w:rPr>
                <w:rFonts w:ascii="Calibri" w:hAnsi="Calibri" w:cs="Calibri"/>
                <w:i/>
                <w:iCs/>
                <w:lang w:val="es-419"/>
              </w:rPr>
              <w:t>.</w:t>
            </w:r>
          </w:p>
          <w:p w14:paraId="450972B3" w14:textId="2071B859" w:rsidR="006B5380" w:rsidRPr="006B5380" w:rsidRDefault="006B5380" w:rsidP="00D01BB1">
            <w:pPr>
              <w:pStyle w:val="Prrafodelista"/>
              <w:numPr>
                <w:ilvl w:val="0"/>
                <w:numId w:val="2"/>
              </w:numPr>
              <w:rPr>
                <w:rFonts w:asciiTheme="minorHAnsi" w:eastAsia="Calibri" w:hAnsiTheme="minorHAnsi" w:cstheme="minorHAnsi"/>
                <w:i/>
                <w:iCs/>
                <w:lang w:val="es-419"/>
              </w:rPr>
            </w:pPr>
            <w:r w:rsidRPr="006B5380">
              <w:rPr>
                <w:rFonts w:asciiTheme="minorHAnsi" w:hAnsiTheme="minorHAnsi" w:cstheme="minorHAnsi"/>
                <w:i/>
                <w:iCs/>
                <w:lang w:val="es-419"/>
              </w:rPr>
              <w:t>El sistema cargará las compras y ventas realizadas a partir de la última actualización de inventario.</w:t>
            </w:r>
          </w:p>
          <w:p w14:paraId="627EAC46" w14:textId="71711320" w:rsidR="003A6489" w:rsidRPr="003A6489" w:rsidRDefault="003A6489" w:rsidP="00D01BB1">
            <w:pPr>
              <w:pStyle w:val="Prrafodelista"/>
              <w:numPr>
                <w:ilvl w:val="0"/>
                <w:numId w:val="2"/>
              </w:numPr>
              <w:rPr>
                <w:rFonts w:eastAsia="Calibri"/>
                <w:i/>
                <w:iCs/>
                <w:lang w:val="es-419"/>
              </w:rPr>
            </w:pPr>
            <w:r>
              <w:rPr>
                <w:rFonts w:asciiTheme="minorHAnsi" w:eastAsia="Calibri" w:hAnsiTheme="minorHAnsi" w:cstheme="minorHAnsi"/>
                <w:i/>
                <w:iCs/>
                <w:lang w:val="es-419"/>
              </w:rPr>
              <w:t>Esto será una función que se ejecutará con solo presionar un botón.</w:t>
            </w:r>
          </w:p>
          <w:p w14:paraId="109FC092" w14:textId="1C596A88" w:rsidR="2499A7E0" w:rsidRPr="00535B92" w:rsidRDefault="551DD1D2" w:rsidP="551DD1D2">
            <w:pPr>
              <w:rPr>
                <w:rFonts w:eastAsia="Calibri"/>
                <w:i/>
                <w:iCs/>
                <w:lang w:val="es-419"/>
              </w:rPr>
            </w:pPr>
            <w:r w:rsidRPr="551DD1D2">
              <w:rPr>
                <w:rFonts w:ascii="Calibri" w:hAnsi="Calibri" w:cs="Calibri"/>
                <w:i/>
                <w:iCs/>
                <w:lang w:val="es-419"/>
              </w:rPr>
              <w:t>Restricción:</w:t>
            </w:r>
          </w:p>
          <w:p w14:paraId="43DF1E46" w14:textId="672B1397" w:rsidR="2499A7E0" w:rsidRPr="00535B92" w:rsidRDefault="551DD1D2" w:rsidP="00D01BB1">
            <w:pPr>
              <w:pStyle w:val="Prrafodelista"/>
              <w:numPr>
                <w:ilvl w:val="0"/>
                <w:numId w:val="68"/>
              </w:numPr>
              <w:rPr>
                <w:rFonts w:ascii="Calibri" w:eastAsia="Calibri" w:hAnsi="Calibri" w:cs="Calibri"/>
                <w:i/>
                <w:lang w:val="es-419"/>
              </w:rPr>
            </w:pPr>
            <w:r w:rsidRPr="551DD1D2">
              <w:rPr>
                <w:rFonts w:ascii="Calibri" w:hAnsi="Calibri" w:cs="Calibri"/>
                <w:i/>
                <w:iCs/>
                <w:lang w:val="es-419"/>
              </w:rPr>
              <w:t>Solo el usuario Gerente podrá ejecutar esta funcionalidad</w:t>
            </w:r>
            <w:r w:rsidR="256A1CC4" w:rsidRPr="36214278">
              <w:rPr>
                <w:rFonts w:ascii="Calibri" w:hAnsi="Calibri" w:cs="Calibri"/>
                <w:i/>
                <w:iCs/>
                <w:lang w:val="es-419"/>
              </w:rPr>
              <w:t>.</w:t>
            </w:r>
          </w:p>
        </w:tc>
      </w:tr>
      <w:tr w:rsidR="00535B92" w:rsidRPr="00535B92" w14:paraId="347D9807" w14:textId="77777777" w:rsidTr="549B2BBA">
        <w:trPr>
          <w:trHeight w:val="942"/>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5C47E25" w14:textId="77777777" w:rsidR="311A3A62" w:rsidRPr="00535B92" w:rsidRDefault="311A3A62" w:rsidP="311A3A62">
            <w:pPr>
              <w:rPr>
                <w:rFonts w:ascii="Calibri" w:hAnsi="Calibri" w:cs="Calibri"/>
                <w:i/>
                <w:iCs/>
                <w:lang w:val="es-419"/>
              </w:rPr>
            </w:pPr>
            <w:r w:rsidRPr="00535B92">
              <w:rPr>
                <w:rFonts w:ascii="Calibri" w:hAnsi="Calibri" w:cs="Calibri"/>
                <w:i/>
                <w:iCs/>
                <w:lang w:val="es-419"/>
              </w:rPr>
              <w:t>Fecha de revisión y versión:</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9EA7D4D" w14:textId="67A30702" w:rsidR="311A3A62" w:rsidRPr="00535B92" w:rsidRDefault="000167D2" w:rsidP="311A3A62">
            <w:pPr>
              <w:rPr>
                <w:rFonts w:ascii="Calibri" w:hAnsi="Calibri" w:cs="Calibri"/>
                <w:i/>
                <w:iCs/>
                <w:sz w:val="36"/>
                <w:szCs w:val="36"/>
                <w:lang w:val="es-419"/>
              </w:rPr>
            </w:pPr>
            <w:r>
              <w:rPr>
                <w:rFonts w:ascii="Calibri" w:hAnsi="Calibri" w:cs="Calibri"/>
                <w:i/>
                <w:iCs/>
                <w:lang w:val="es-419"/>
              </w:rPr>
              <w:t>30</w:t>
            </w:r>
            <w:r w:rsidR="311A3A62" w:rsidRPr="00535B92">
              <w:rPr>
                <w:rFonts w:ascii="Calibri" w:hAnsi="Calibri" w:cs="Calibri"/>
                <w:i/>
                <w:iCs/>
                <w:lang w:val="es-419"/>
              </w:rPr>
              <w:t xml:space="preserve">/06/2021 </w:t>
            </w:r>
          </w:p>
          <w:p w14:paraId="2AA95766" w14:textId="4777907F" w:rsidR="311A3A62" w:rsidRPr="00535B92" w:rsidRDefault="311A3A62" w:rsidP="311A3A62">
            <w:pPr>
              <w:rPr>
                <w:rFonts w:ascii="Calibri" w:hAnsi="Calibri" w:cs="Calibri"/>
                <w:i/>
                <w:iCs/>
                <w:sz w:val="36"/>
                <w:szCs w:val="36"/>
                <w:lang w:val="es-419"/>
              </w:rPr>
            </w:pPr>
            <w:r w:rsidRPr="00535B92">
              <w:rPr>
                <w:rFonts w:ascii="Calibri" w:hAnsi="Calibri" w:cs="Calibri"/>
                <w:i/>
                <w:iCs/>
                <w:lang w:val="es-419"/>
              </w:rPr>
              <w:t>Versión</w:t>
            </w:r>
            <w:r w:rsidR="000167D2">
              <w:rPr>
                <w:rFonts w:ascii="Calibri" w:hAnsi="Calibri" w:cs="Calibri"/>
                <w:i/>
                <w:iCs/>
                <w:lang w:val="es-419"/>
              </w:rPr>
              <w:t xml:space="preserve"> 3</w:t>
            </w:r>
            <w:r w:rsidRPr="00535B92">
              <w:rPr>
                <w:rFonts w:ascii="Calibri" w:hAnsi="Calibri" w:cs="Calibri"/>
                <w:i/>
                <w:iCs/>
                <w:lang w:val="es-419"/>
              </w:rPr>
              <w:t>.0</w:t>
            </w:r>
          </w:p>
        </w:tc>
      </w:tr>
      <w:tr w:rsidR="00535B92" w:rsidRPr="00535B92" w14:paraId="2C0B30B7" w14:textId="77777777" w:rsidTr="549B2BBA">
        <w:trPr>
          <w:trHeight w:val="369"/>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2CD84EC1" w14:textId="77777777" w:rsidR="311A3A62" w:rsidRPr="00535B92" w:rsidRDefault="311A3A62" w:rsidP="311A3A62">
            <w:pPr>
              <w:rPr>
                <w:rFonts w:ascii="Calibri" w:hAnsi="Calibri" w:cs="Calibri"/>
                <w:i/>
                <w:iCs/>
                <w:lang w:val="es-419"/>
              </w:rPr>
            </w:pPr>
            <w:r w:rsidRPr="00535B92">
              <w:rPr>
                <w:rFonts w:ascii="Calibri" w:hAnsi="Calibri" w:cs="Calibri"/>
                <w:i/>
                <w:iCs/>
                <w:lang w:val="es-419"/>
              </w:rPr>
              <w:t>Prioridad:</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1D5A1CB" w14:textId="609F4429" w:rsidR="420FB6F6" w:rsidRPr="00535B92" w:rsidRDefault="420FB6F6" w:rsidP="311A3A62">
            <w:pPr>
              <w:rPr>
                <w:rFonts w:ascii="Calibri" w:hAnsi="Calibri" w:cs="Calibri"/>
                <w:b/>
                <w:bCs/>
                <w:i/>
                <w:iCs/>
                <w:lang w:val="es-419"/>
              </w:rPr>
            </w:pPr>
            <w:r w:rsidRPr="00535B92">
              <w:rPr>
                <w:rFonts w:ascii="Calibri" w:hAnsi="Calibri" w:cs="Calibri"/>
                <w:b/>
                <w:bCs/>
                <w:i/>
                <w:iCs/>
                <w:lang w:val="es-419"/>
              </w:rPr>
              <w:t>Alto</w:t>
            </w:r>
          </w:p>
        </w:tc>
      </w:tr>
    </w:tbl>
    <w:p w14:paraId="16C79D95" w14:textId="465C5A4A" w:rsidR="311A3A62" w:rsidRDefault="311A3A62" w:rsidP="311A3A62">
      <w:pPr>
        <w:rPr>
          <w:lang w:val="es-419"/>
        </w:rPr>
      </w:pPr>
    </w:p>
    <w:p w14:paraId="00DC284D" w14:textId="1902C59A" w:rsidR="003F28F7" w:rsidRPr="00535B92" w:rsidRDefault="003F28F7" w:rsidP="311A3A62">
      <w:pPr>
        <w:rPr>
          <w:lang w:val="es-419"/>
        </w:rPr>
      </w:pPr>
    </w:p>
    <w:tbl>
      <w:tblPr>
        <w:tblW w:w="0" w:type="auto"/>
        <w:jc w:val="center"/>
        <w:tblLook w:val="0600" w:firstRow="0" w:lastRow="0" w:firstColumn="0" w:lastColumn="0" w:noHBand="1" w:noVBand="1"/>
      </w:tblPr>
      <w:tblGrid>
        <w:gridCol w:w="1608"/>
        <w:gridCol w:w="7439"/>
      </w:tblGrid>
      <w:tr w:rsidR="009C72F8" w14:paraId="28F1EC96" w14:textId="77777777" w:rsidTr="003F28F7">
        <w:trPr>
          <w:trHeight w:val="35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3853A2DE" w14:textId="77777777" w:rsidR="009C72F8" w:rsidRDefault="009C72F8" w:rsidP="001B711E">
            <w:pPr>
              <w:rPr>
                <w:rFonts w:ascii="Calibri" w:hAnsi="Calibri" w:cs="Calibri"/>
                <w:i/>
                <w:iCs/>
                <w:lang w:val="es-419"/>
              </w:rPr>
            </w:pPr>
            <w:r w:rsidRPr="113DDEBB">
              <w:rPr>
                <w:rFonts w:ascii="Calibri" w:hAnsi="Calibri" w:cs="Calibri"/>
                <w:i/>
                <w:iCs/>
                <w:lang w:val="es-419"/>
              </w:rPr>
              <w:t>Número: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B9BF423" w14:textId="1D674D92" w:rsidR="009C72F8" w:rsidRDefault="009C72F8" w:rsidP="001B711E">
            <w:pPr>
              <w:rPr>
                <w:rFonts w:ascii="Calibri" w:hAnsi="Calibri" w:cs="Calibri"/>
                <w:b/>
                <w:bCs/>
                <w:i/>
                <w:iCs/>
                <w:lang w:val="es-419"/>
              </w:rPr>
            </w:pPr>
            <w:bookmarkStart w:id="43" w:name="RF07"/>
            <w:r w:rsidRPr="5DCB2FEC">
              <w:rPr>
                <w:rFonts w:ascii="Calibri" w:hAnsi="Calibri" w:cs="Calibri"/>
                <w:b/>
                <w:bCs/>
                <w:i/>
                <w:iCs/>
                <w:lang w:val="es-419"/>
              </w:rPr>
              <w:t>RF-</w:t>
            </w:r>
            <w:r>
              <w:rPr>
                <w:rFonts w:ascii="Calibri" w:hAnsi="Calibri" w:cs="Calibri"/>
                <w:b/>
                <w:bCs/>
                <w:i/>
                <w:iCs/>
                <w:lang w:val="es-419"/>
              </w:rPr>
              <w:t>07</w:t>
            </w:r>
            <w:bookmarkEnd w:id="43"/>
          </w:p>
        </w:tc>
      </w:tr>
      <w:tr w:rsidR="009C72F8" w14:paraId="5153AC59" w14:textId="77777777" w:rsidTr="003F28F7">
        <w:trPr>
          <w:trHeight w:val="390"/>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40DF25C" w14:textId="77777777" w:rsidR="009C72F8" w:rsidRDefault="009C72F8" w:rsidP="001B711E">
            <w:pPr>
              <w:rPr>
                <w:rFonts w:ascii="Calibri" w:hAnsi="Calibri" w:cs="Calibri"/>
                <w:i/>
                <w:iCs/>
                <w:lang w:val="es-419"/>
              </w:rPr>
            </w:pPr>
            <w:r w:rsidRPr="113DDEBB">
              <w:rPr>
                <w:rFonts w:ascii="Calibri" w:hAnsi="Calibri" w:cs="Calibri"/>
                <w:i/>
                <w:iCs/>
                <w:lang w:val="es-419"/>
              </w:rPr>
              <w:t>Título: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6179249" w14:textId="2B587F97" w:rsidR="009C72F8" w:rsidRDefault="00143D71" w:rsidP="001B711E">
            <w:pPr>
              <w:spacing w:line="259" w:lineRule="auto"/>
              <w:rPr>
                <w:rFonts w:ascii="Calibri" w:hAnsi="Calibri" w:cs="Calibri"/>
                <w:i/>
                <w:iCs/>
                <w:lang w:val="es-419"/>
              </w:rPr>
            </w:pPr>
            <w:r>
              <w:rPr>
                <w:rFonts w:ascii="Calibri" w:hAnsi="Calibri" w:cs="Calibri"/>
                <w:i/>
                <w:iCs/>
                <w:lang w:val="es-419"/>
              </w:rPr>
              <w:t>Generar r</w:t>
            </w:r>
            <w:r w:rsidR="00845D92">
              <w:rPr>
                <w:rFonts w:ascii="Calibri" w:hAnsi="Calibri" w:cs="Calibri"/>
                <w:i/>
                <w:iCs/>
                <w:lang w:val="es-419"/>
              </w:rPr>
              <w:t>eporte de ventas</w:t>
            </w:r>
            <w:r>
              <w:rPr>
                <w:rFonts w:ascii="Calibri" w:hAnsi="Calibri" w:cs="Calibri"/>
                <w:i/>
                <w:iCs/>
                <w:lang w:val="es-419"/>
              </w:rPr>
              <w:t xml:space="preserve"> semanal</w:t>
            </w:r>
          </w:p>
        </w:tc>
      </w:tr>
      <w:tr w:rsidR="009C72F8" w14:paraId="615CF51E" w14:textId="77777777" w:rsidTr="003F28F7">
        <w:trPr>
          <w:trHeight w:val="28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1207A428" w14:textId="77777777" w:rsidR="009C72F8" w:rsidRDefault="009C72F8" w:rsidP="001B711E">
            <w:pPr>
              <w:rPr>
                <w:rFonts w:ascii="Calibri" w:hAnsi="Calibri" w:cs="Calibri"/>
                <w:i/>
                <w:iCs/>
                <w:lang w:val="es-419"/>
              </w:rPr>
            </w:pPr>
            <w:r w:rsidRPr="113DDEBB">
              <w:rPr>
                <w:rFonts w:ascii="Calibri" w:hAnsi="Calibri" w:cs="Calibri"/>
                <w:i/>
                <w:iCs/>
                <w:lang w:val="es-419"/>
              </w:rPr>
              <w:t>Texto: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A31537E" w14:textId="00C1FEFA" w:rsidR="009C72F8" w:rsidRDefault="009C72F8" w:rsidP="001B711E">
            <w:pPr>
              <w:rPr>
                <w:rFonts w:ascii="Calibri" w:eastAsia="Calibri" w:hAnsi="Calibri" w:cs="Calibri"/>
                <w:i/>
                <w:iCs/>
                <w:lang w:val="es-419"/>
              </w:rPr>
            </w:pPr>
            <w:r>
              <w:rPr>
                <w:rFonts w:ascii="Calibri" w:eastAsia="Calibri" w:hAnsi="Calibri" w:cs="Calibri"/>
                <w:i/>
                <w:iCs/>
                <w:lang w:val="es-419"/>
              </w:rPr>
              <w:t xml:space="preserve">El sistema permitirá que el gerente pueda </w:t>
            </w:r>
            <w:r w:rsidR="0040718F">
              <w:rPr>
                <w:rFonts w:ascii="Calibri" w:eastAsia="Calibri" w:hAnsi="Calibri" w:cs="Calibri"/>
                <w:i/>
                <w:iCs/>
                <w:lang w:val="es-419"/>
              </w:rPr>
              <w:t>generar reportes de las ventas semanalmente.</w:t>
            </w:r>
          </w:p>
        </w:tc>
      </w:tr>
      <w:tr w:rsidR="009C72F8" w14:paraId="2010B2C1" w14:textId="77777777" w:rsidTr="003F28F7">
        <w:trPr>
          <w:trHeight w:val="187"/>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463472C3" w14:textId="77777777" w:rsidR="009C72F8" w:rsidRDefault="009C72F8" w:rsidP="001B711E">
            <w:pPr>
              <w:rPr>
                <w:rFonts w:ascii="Calibri" w:hAnsi="Calibri" w:cs="Calibri"/>
                <w:i/>
                <w:iCs/>
                <w:lang w:val="es-419"/>
              </w:rPr>
            </w:pPr>
            <w:r w:rsidRPr="113DDEBB">
              <w:rPr>
                <w:rFonts w:ascii="Calibri" w:hAnsi="Calibri" w:cs="Calibri"/>
                <w:i/>
                <w:iCs/>
                <w:lang w:val="es-419"/>
              </w:rPr>
              <w:t>Tipo: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5238E23" w14:textId="77777777" w:rsidR="009C72F8" w:rsidRDefault="009C72F8" w:rsidP="001B711E">
            <w:pPr>
              <w:rPr>
                <w:rFonts w:ascii="Calibri" w:hAnsi="Calibri" w:cs="Calibri"/>
                <w:i/>
                <w:iCs/>
                <w:lang w:val="es-419"/>
              </w:rPr>
            </w:pPr>
            <w:r>
              <w:rPr>
                <w:rFonts w:ascii="Calibri" w:hAnsi="Calibri" w:cs="Calibri"/>
                <w:i/>
                <w:iCs/>
                <w:lang w:val="es-419"/>
              </w:rPr>
              <w:t xml:space="preserve">Funcional-Datos </w:t>
            </w:r>
          </w:p>
        </w:tc>
      </w:tr>
      <w:tr w:rsidR="009C72F8" w14:paraId="26C433C0" w14:textId="77777777" w:rsidTr="003F28F7">
        <w:trPr>
          <w:trHeight w:val="1310"/>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3BA64804" w14:textId="77777777" w:rsidR="009C72F8" w:rsidRDefault="009C72F8" w:rsidP="001B711E">
            <w:pPr>
              <w:rPr>
                <w:rFonts w:ascii="Calibri" w:hAnsi="Calibri" w:cs="Calibri"/>
                <w:i/>
                <w:iCs/>
                <w:lang w:val="es-419"/>
              </w:rPr>
            </w:pPr>
            <w:r w:rsidRPr="113DDEBB">
              <w:rPr>
                <w:rFonts w:ascii="Calibri" w:hAnsi="Calibri" w:cs="Calibri"/>
                <w:i/>
                <w:iCs/>
                <w:lang w:val="es-419"/>
              </w:rPr>
              <w:t>Detalles de requisitos y restricciones:</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22D310A" w14:textId="77777777" w:rsidR="009C72F8" w:rsidRDefault="0040718F" w:rsidP="0040718F">
            <w:pPr>
              <w:spacing w:line="259" w:lineRule="auto"/>
              <w:jc w:val="both"/>
              <w:rPr>
                <w:rFonts w:asciiTheme="minorHAnsi" w:hAnsiTheme="minorHAnsi" w:cstheme="minorHAnsi"/>
                <w:i/>
                <w:lang w:val="es-419"/>
              </w:rPr>
            </w:pPr>
            <w:r>
              <w:rPr>
                <w:rFonts w:asciiTheme="minorHAnsi" w:hAnsiTheme="minorHAnsi" w:cstheme="minorHAnsi"/>
                <w:i/>
                <w:lang w:val="es-419"/>
              </w:rPr>
              <w:t>Requisitos:</w:t>
            </w:r>
          </w:p>
          <w:p w14:paraId="175DF6E9" w14:textId="77777777" w:rsidR="0040718F" w:rsidRDefault="0040718F" w:rsidP="00D01BB1">
            <w:pPr>
              <w:pStyle w:val="Prrafodelista"/>
              <w:numPr>
                <w:ilvl w:val="0"/>
                <w:numId w:val="130"/>
              </w:numPr>
              <w:spacing w:line="259" w:lineRule="auto"/>
              <w:jc w:val="both"/>
              <w:rPr>
                <w:rFonts w:asciiTheme="minorHAnsi" w:hAnsiTheme="minorHAnsi" w:cstheme="minorHAnsi"/>
                <w:i/>
                <w:lang w:val="es-419"/>
              </w:rPr>
            </w:pPr>
            <w:r>
              <w:rPr>
                <w:rFonts w:asciiTheme="minorHAnsi" w:hAnsiTheme="minorHAnsi" w:cstheme="minorHAnsi"/>
                <w:i/>
                <w:lang w:val="es-419"/>
              </w:rPr>
              <w:t>Encabezado del reporte debe contener:</w:t>
            </w:r>
          </w:p>
          <w:p w14:paraId="2D82E951" w14:textId="77777777" w:rsidR="0040718F" w:rsidRDefault="0040718F" w:rsidP="00D01BB1">
            <w:pPr>
              <w:pStyle w:val="Prrafodelista"/>
              <w:numPr>
                <w:ilvl w:val="0"/>
                <w:numId w:val="131"/>
              </w:numPr>
              <w:spacing w:line="259" w:lineRule="auto"/>
              <w:jc w:val="both"/>
              <w:rPr>
                <w:rFonts w:asciiTheme="minorHAnsi" w:hAnsiTheme="minorHAnsi" w:cstheme="minorHAnsi"/>
                <w:i/>
                <w:lang w:val="es-419"/>
              </w:rPr>
            </w:pPr>
            <w:r>
              <w:rPr>
                <w:rFonts w:asciiTheme="minorHAnsi" w:hAnsiTheme="minorHAnsi" w:cstheme="minorHAnsi"/>
                <w:i/>
                <w:lang w:val="es-419"/>
              </w:rPr>
              <w:t>Nombre de la empresa.</w:t>
            </w:r>
          </w:p>
          <w:p w14:paraId="07082EE7" w14:textId="77777777" w:rsidR="0040718F" w:rsidRDefault="0040718F" w:rsidP="00D01BB1">
            <w:pPr>
              <w:pStyle w:val="Prrafodelista"/>
              <w:numPr>
                <w:ilvl w:val="0"/>
                <w:numId w:val="131"/>
              </w:numPr>
              <w:spacing w:line="259" w:lineRule="auto"/>
              <w:jc w:val="both"/>
              <w:rPr>
                <w:rFonts w:asciiTheme="minorHAnsi" w:hAnsiTheme="minorHAnsi" w:cstheme="minorHAnsi"/>
                <w:i/>
                <w:lang w:val="es-419"/>
              </w:rPr>
            </w:pPr>
            <w:r>
              <w:rPr>
                <w:rFonts w:asciiTheme="minorHAnsi" w:hAnsiTheme="minorHAnsi" w:cstheme="minorHAnsi"/>
                <w:i/>
                <w:lang w:val="es-419"/>
              </w:rPr>
              <w:t>Logo de la empresa.</w:t>
            </w:r>
          </w:p>
          <w:p w14:paraId="3DB91090" w14:textId="77777777" w:rsidR="0040718F" w:rsidRDefault="0040718F" w:rsidP="00D01BB1">
            <w:pPr>
              <w:pStyle w:val="Prrafodelista"/>
              <w:numPr>
                <w:ilvl w:val="0"/>
                <w:numId w:val="131"/>
              </w:numPr>
              <w:spacing w:line="259" w:lineRule="auto"/>
              <w:jc w:val="both"/>
              <w:rPr>
                <w:rFonts w:asciiTheme="minorHAnsi" w:hAnsiTheme="minorHAnsi" w:cstheme="minorHAnsi"/>
                <w:i/>
                <w:lang w:val="es-419"/>
              </w:rPr>
            </w:pPr>
            <w:r>
              <w:rPr>
                <w:rFonts w:asciiTheme="minorHAnsi" w:hAnsiTheme="minorHAnsi" w:cstheme="minorHAnsi"/>
                <w:i/>
                <w:lang w:val="es-419"/>
              </w:rPr>
              <w:t>Título de reporte: “Reporte Semanal de Ventas”</w:t>
            </w:r>
          </w:p>
          <w:p w14:paraId="015E9A70" w14:textId="7251405B" w:rsidR="0040718F" w:rsidRPr="005A6166" w:rsidRDefault="0040718F" w:rsidP="00D01BB1">
            <w:pPr>
              <w:pStyle w:val="Prrafodelista"/>
              <w:numPr>
                <w:ilvl w:val="0"/>
                <w:numId w:val="131"/>
              </w:numPr>
              <w:spacing w:line="259" w:lineRule="auto"/>
              <w:rPr>
                <w:i/>
                <w:iCs/>
                <w:lang w:val="es-419"/>
              </w:rPr>
            </w:pPr>
            <w:r>
              <w:rPr>
                <w:rFonts w:asciiTheme="minorHAnsi" w:hAnsiTheme="minorHAnsi" w:cstheme="minorHAnsi"/>
                <w:i/>
                <w:lang w:val="es-419"/>
              </w:rPr>
              <w:t>Fecha del reporte</w:t>
            </w:r>
            <w:r w:rsidR="005A6166" w:rsidRPr="392973E1">
              <w:rPr>
                <w:rFonts w:ascii="Calibri" w:hAnsi="Calibri" w:cs="Calibri"/>
                <w:i/>
                <w:iCs/>
                <w:lang w:val="es-419"/>
              </w:rPr>
              <w:t xml:space="preserve"> </w:t>
            </w:r>
            <w:r w:rsidR="005A6166">
              <w:rPr>
                <w:rFonts w:ascii="Calibri" w:hAnsi="Calibri" w:cs="Calibri"/>
                <w:i/>
                <w:iCs/>
                <w:lang w:val="es-419"/>
              </w:rPr>
              <w:t>correspondiente a la semana, e</w:t>
            </w:r>
            <w:r w:rsidR="005A6166" w:rsidRPr="392973E1">
              <w:rPr>
                <w:rFonts w:ascii="Calibri" w:hAnsi="Calibri" w:cs="Calibri"/>
                <w:i/>
                <w:iCs/>
                <w:lang w:val="es-419"/>
              </w:rPr>
              <w:t>jemplo: 27 de junio del 2021 al 06 de julio del 2021.</w:t>
            </w:r>
          </w:p>
          <w:p w14:paraId="79F875F6" w14:textId="77777777" w:rsidR="0040718F" w:rsidRDefault="0040718F" w:rsidP="00D01BB1">
            <w:pPr>
              <w:pStyle w:val="Prrafodelista"/>
              <w:numPr>
                <w:ilvl w:val="0"/>
                <w:numId w:val="130"/>
              </w:numPr>
              <w:spacing w:line="259" w:lineRule="auto"/>
              <w:jc w:val="both"/>
              <w:rPr>
                <w:rFonts w:asciiTheme="minorHAnsi" w:hAnsiTheme="minorHAnsi" w:cstheme="minorHAnsi"/>
                <w:i/>
                <w:lang w:val="es-419"/>
              </w:rPr>
            </w:pPr>
            <w:r>
              <w:rPr>
                <w:rFonts w:asciiTheme="minorHAnsi" w:hAnsiTheme="minorHAnsi" w:cstheme="minorHAnsi"/>
                <w:i/>
                <w:lang w:val="es-419"/>
              </w:rPr>
              <w:lastRenderedPageBreak/>
              <w:t>Cuerpo del reporte:</w:t>
            </w:r>
          </w:p>
          <w:tbl>
            <w:tblPr>
              <w:tblStyle w:val="Tablaconcuadrcula"/>
              <w:tblW w:w="0" w:type="auto"/>
              <w:tblLook w:val="04A0" w:firstRow="1" w:lastRow="0" w:firstColumn="1" w:lastColumn="0" w:noHBand="0" w:noVBand="1"/>
            </w:tblPr>
            <w:tblGrid>
              <w:gridCol w:w="1113"/>
              <w:gridCol w:w="1332"/>
              <w:gridCol w:w="1323"/>
              <w:gridCol w:w="1008"/>
              <w:gridCol w:w="1286"/>
              <w:gridCol w:w="1079"/>
            </w:tblGrid>
            <w:tr w:rsidR="0053593C" w14:paraId="1CD24014" w14:textId="77777777" w:rsidTr="005A6166">
              <w:tc>
                <w:tcPr>
                  <w:tcW w:w="1113" w:type="dxa"/>
                  <w:vAlign w:val="center"/>
                </w:tcPr>
                <w:p w14:paraId="6B4961E3" w14:textId="4C771776" w:rsidR="0053593C" w:rsidRPr="0040718F" w:rsidRDefault="0053593C" w:rsidP="005A6166">
                  <w:pPr>
                    <w:spacing w:line="259" w:lineRule="auto"/>
                    <w:jc w:val="center"/>
                    <w:rPr>
                      <w:rFonts w:asciiTheme="minorHAnsi" w:hAnsiTheme="minorHAnsi" w:cstheme="minorHAnsi"/>
                      <w:b/>
                      <w:bCs/>
                      <w:i/>
                      <w:lang w:val="es-419"/>
                    </w:rPr>
                  </w:pPr>
                  <w:r>
                    <w:rPr>
                      <w:rFonts w:asciiTheme="minorHAnsi" w:hAnsiTheme="minorHAnsi" w:cstheme="minorHAnsi"/>
                      <w:b/>
                      <w:bCs/>
                      <w:i/>
                      <w:lang w:val="es-419"/>
                    </w:rPr>
                    <w:t>Fecha de venta</w:t>
                  </w:r>
                </w:p>
              </w:tc>
              <w:tc>
                <w:tcPr>
                  <w:tcW w:w="1332" w:type="dxa"/>
                  <w:vAlign w:val="center"/>
                </w:tcPr>
                <w:p w14:paraId="793D4081" w14:textId="76705E1D" w:rsidR="0053593C" w:rsidRPr="0040718F" w:rsidRDefault="0053593C" w:rsidP="005A6166">
                  <w:pPr>
                    <w:spacing w:line="259" w:lineRule="auto"/>
                    <w:jc w:val="center"/>
                    <w:rPr>
                      <w:rFonts w:asciiTheme="minorHAnsi" w:hAnsiTheme="minorHAnsi" w:cstheme="minorHAnsi"/>
                      <w:b/>
                      <w:bCs/>
                      <w:i/>
                      <w:lang w:val="es-419"/>
                    </w:rPr>
                  </w:pPr>
                  <w:r>
                    <w:rPr>
                      <w:rFonts w:asciiTheme="minorHAnsi" w:hAnsiTheme="minorHAnsi" w:cstheme="minorHAnsi"/>
                      <w:b/>
                      <w:bCs/>
                      <w:i/>
                      <w:lang w:val="es-419"/>
                    </w:rPr>
                    <w:t>Código de la Autoparte</w:t>
                  </w:r>
                </w:p>
              </w:tc>
              <w:tc>
                <w:tcPr>
                  <w:tcW w:w="1323" w:type="dxa"/>
                  <w:vAlign w:val="center"/>
                </w:tcPr>
                <w:p w14:paraId="3DE080D6" w14:textId="7A2AE302" w:rsidR="0053593C" w:rsidRPr="0040718F" w:rsidRDefault="0053593C" w:rsidP="005A6166">
                  <w:pPr>
                    <w:spacing w:line="259" w:lineRule="auto"/>
                    <w:jc w:val="center"/>
                    <w:rPr>
                      <w:rFonts w:asciiTheme="minorHAnsi" w:hAnsiTheme="minorHAnsi" w:cstheme="minorHAnsi"/>
                      <w:b/>
                      <w:bCs/>
                      <w:i/>
                      <w:lang w:val="es-419"/>
                    </w:rPr>
                  </w:pPr>
                  <w:r>
                    <w:rPr>
                      <w:rFonts w:asciiTheme="minorHAnsi" w:hAnsiTheme="minorHAnsi" w:cstheme="minorHAnsi"/>
                      <w:b/>
                      <w:bCs/>
                      <w:i/>
                      <w:lang w:val="es-419"/>
                    </w:rPr>
                    <w:t>Nombre de la autoparte</w:t>
                  </w:r>
                </w:p>
              </w:tc>
              <w:tc>
                <w:tcPr>
                  <w:tcW w:w="1008" w:type="dxa"/>
                  <w:vAlign w:val="center"/>
                </w:tcPr>
                <w:p w14:paraId="5C4CA2F5" w14:textId="6E5E6EDE" w:rsidR="0053593C" w:rsidRDefault="0053593C" w:rsidP="005A6166">
                  <w:pPr>
                    <w:spacing w:line="259" w:lineRule="auto"/>
                    <w:jc w:val="center"/>
                    <w:rPr>
                      <w:rFonts w:asciiTheme="minorHAnsi" w:hAnsiTheme="minorHAnsi" w:cstheme="minorHAnsi"/>
                      <w:b/>
                      <w:bCs/>
                      <w:i/>
                      <w:lang w:val="es-419"/>
                    </w:rPr>
                  </w:pPr>
                  <w:r>
                    <w:rPr>
                      <w:rFonts w:asciiTheme="minorHAnsi" w:hAnsiTheme="minorHAnsi" w:cstheme="minorHAnsi"/>
                      <w:b/>
                      <w:bCs/>
                      <w:i/>
                      <w:lang w:val="es-419"/>
                    </w:rPr>
                    <w:t>Precio unitario</w:t>
                  </w:r>
                </w:p>
              </w:tc>
              <w:tc>
                <w:tcPr>
                  <w:tcW w:w="1286" w:type="dxa"/>
                  <w:vAlign w:val="center"/>
                </w:tcPr>
                <w:p w14:paraId="68BB61D7" w14:textId="352EB7C4" w:rsidR="0053593C" w:rsidRPr="0040718F" w:rsidRDefault="0053593C" w:rsidP="005A6166">
                  <w:pPr>
                    <w:spacing w:line="259" w:lineRule="auto"/>
                    <w:jc w:val="center"/>
                    <w:rPr>
                      <w:rFonts w:asciiTheme="minorHAnsi" w:hAnsiTheme="minorHAnsi" w:cstheme="minorHAnsi"/>
                      <w:b/>
                      <w:bCs/>
                      <w:i/>
                      <w:lang w:val="es-419"/>
                    </w:rPr>
                  </w:pPr>
                  <w:r>
                    <w:rPr>
                      <w:rFonts w:asciiTheme="minorHAnsi" w:hAnsiTheme="minorHAnsi" w:cstheme="minorHAnsi"/>
                      <w:b/>
                      <w:bCs/>
                      <w:i/>
                      <w:lang w:val="es-419"/>
                    </w:rPr>
                    <w:t>Cantidad</w:t>
                  </w:r>
                </w:p>
              </w:tc>
              <w:tc>
                <w:tcPr>
                  <w:tcW w:w="1079" w:type="dxa"/>
                  <w:vAlign w:val="center"/>
                </w:tcPr>
                <w:p w14:paraId="77A5559C" w14:textId="187DC2DF" w:rsidR="0053593C" w:rsidRPr="0040718F" w:rsidRDefault="0053593C" w:rsidP="005A6166">
                  <w:pPr>
                    <w:spacing w:line="259" w:lineRule="auto"/>
                    <w:jc w:val="center"/>
                    <w:rPr>
                      <w:rFonts w:asciiTheme="minorHAnsi" w:hAnsiTheme="minorHAnsi" w:cstheme="minorHAnsi"/>
                      <w:b/>
                      <w:bCs/>
                      <w:i/>
                      <w:lang w:val="es-419"/>
                    </w:rPr>
                  </w:pPr>
                  <w:r>
                    <w:rPr>
                      <w:rFonts w:asciiTheme="minorHAnsi" w:hAnsiTheme="minorHAnsi" w:cstheme="minorHAnsi"/>
                      <w:b/>
                      <w:bCs/>
                      <w:i/>
                      <w:lang w:val="es-419"/>
                    </w:rPr>
                    <w:t>Total</w:t>
                  </w:r>
                </w:p>
              </w:tc>
            </w:tr>
            <w:tr w:rsidR="0053593C" w14:paraId="49B5B652" w14:textId="77777777" w:rsidTr="005A6166">
              <w:tc>
                <w:tcPr>
                  <w:tcW w:w="1113" w:type="dxa"/>
                </w:tcPr>
                <w:p w14:paraId="48F1033A" w14:textId="77777777" w:rsidR="0053593C" w:rsidRDefault="0053593C" w:rsidP="0040718F">
                  <w:pPr>
                    <w:spacing w:line="259" w:lineRule="auto"/>
                    <w:jc w:val="both"/>
                    <w:rPr>
                      <w:rFonts w:asciiTheme="minorHAnsi" w:hAnsiTheme="minorHAnsi" w:cstheme="minorHAnsi"/>
                      <w:i/>
                      <w:lang w:val="es-419"/>
                    </w:rPr>
                  </w:pPr>
                </w:p>
              </w:tc>
              <w:tc>
                <w:tcPr>
                  <w:tcW w:w="1332" w:type="dxa"/>
                </w:tcPr>
                <w:p w14:paraId="6115983E" w14:textId="77777777" w:rsidR="0053593C" w:rsidRDefault="0053593C" w:rsidP="0040718F">
                  <w:pPr>
                    <w:spacing w:line="259" w:lineRule="auto"/>
                    <w:jc w:val="both"/>
                    <w:rPr>
                      <w:rFonts w:asciiTheme="minorHAnsi" w:hAnsiTheme="minorHAnsi" w:cstheme="minorHAnsi"/>
                      <w:i/>
                      <w:lang w:val="es-419"/>
                    </w:rPr>
                  </w:pPr>
                </w:p>
              </w:tc>
              <w:tc>
                <w:tcPr>
                  <w:tcW w:w="1323" w:type="dxa"/>
                </w:tcPr>
                <w:p w14:paraId="147E6A01" w14:textId="77777777" w:rsidR="0053593C" w:rsidRDefault="0053593C" w:rsidP="0040718F">
                  <w:pPr>
                    <w:spacing w:line="259" w:lineRule="auto"/>
                    <w:jc w:val="both"/>
                    <w:rPr>
                      <w:rFonts w:asciiTheme="minorHAnsi" w:hAnsiTheme="minorHAnsi" w:cstheme="minorHAnsi"/>
                      <w:i/>
                      <w:lang w:val="es-419"/>
                    </w:rPr>
                  </w:pPr>
                </w:p>
              </w:tc>
              <w:tc>
                <w:tcPr>
                  <w:tcW w:w="1008" w:type="dxa"/>
                </w:tcPr>
                <w:p w14:paraId="7F03FF8C" w14:textId="77777777" w:rsidR="0053593C" w:rsidRDefault="0053593C" w:rsidP="0040718F">
                  <w:pPr>
                    <w:spacing w:line="259" w:lineRule="auto"/>
                    <w:jc w:val="both"/>
                    <w:rPr>
                      <w:rFonts w:asciiTheme="minorHAnsi" w:hAnsiTheme="minorHAnsi" w:cstheme="minorHAnsi"/>
                      <w:i/>
                      <w:lang w:val="es-419"/>
                    </w:rPr>
                  </w:pPr>
                </w:p>
              </w:tc>
              <w:tc>
                <w:tcPr>
                  <w:tcW w:w="1286" w:type="dxa"/>
                </w:tcPr>
                <w:p w14:paraId="50B555EB" w14:textId="096EE997" w:rsidR="0053593C" w:rsidRDefault="0053593C" w:rsidP="0040718F">
                  <w:pPr>
                    <w:spacing w:line="259" w:lineRule="auto"/>
                    <w:jc w:val="both"/>
                    <w:rPr>
                      <w:rFonts w:asciiTheme="minorHAnsi" w:hAnsiTheme="minorHAnsi" w:cstheme="minorHAnsi"/>
                      <w:i/>
                      <w:lang w:val="es-419"/>
                    </w:rPr>
                  </w:pPr>
                </w:p>
              </w:tc>
              <w:tc>
                <w:tcPr>
                  <w:tcW w:w="1079" w:type="dxa"/>
                </w:tcPr>
                <w:p w14:paraId="57AE02FE" w14:textId="77777777" w:rsidR="0053593C" w:rsidRDefault="0053593C" w:rsidP="0040718F">
                  <w:pPr>
                    <w:spacing w:line="259" w:lineRule="auto"/>
                    <w:jc w:val="both"/>
                    <w:rPr>
                      <w:rFonts w:asciiTheme="minorHAnsi" w:hAnsiTheme="minorHAnsi" w:cstheme="minorHAnsi"/>
                      <w:i/>
                      <w:lang w:val="es-419"/>
                    </w:rPr>
                  </w:pPr>
                </w:p>
              </w:tc>
            </w:tr>
            <w:tr w:rsidR="005A6166" w14:paraId="3A20AF1D" w14:textId="77777777" w:rsidTr="005A6166">
              <w:tc>
                <w:tcPr>
                  <w:tcW w:w="1113" w:type="dxa"/>
                </w:tcPr>
                <w:p w14:paraId="15C6438F" w14:textId="77777777" w:rsidR="005A6166" w:rsidRDefault="005A6166" w:rsidP="0040718F">
                  <w:pPr>
                    <w:spacing w:line="259" w:lineRule="auto"/>
                    <w:jc w:val="both"/>
                    <w:rPr>
                      <w:rFonts w:asciiTheme="minorHAnsi" w:hAnsiTheme="minorHAnsi" w:cstheme="minorHAnsi"/>
                      <w:i/>
                      <w:lang w:val="es-419"/>
                    </w:rPr>
                  </w:pPr>
                </w:p>
              </w:tc>
              <w:tc>
                <w:tcPr>
                  <w:tcW w:w="1332" w:type="dxa"/>
                </w:tcPr>
                <w:p w14:paraId="721A7D25" w14:textId="77777777" w:rsidR="005A6166" w:rsidRDefault="005A6166" w:rsidP="0040718F">
                  <w:pPr>
                    <w:spacing w:line="259" w:lineRule="auto"/>
                    <w:jc w:val="both"/>
                    <w:rPr>
                      <w:rFonts w:asciiTheme="minorHAnsi" w:hAnsiTheme="minorHAnsi" w:cstheme="minorHAnsi"/>
                      <w:i/>
                      <w:lang w:val="es-419"/>
                    </w:rPr>
                  </w:pPr>
                </w:p>
              </w:tc>
              <w:tc>
                <w:tcPr>
                  <w:tcW w:w="1323" w:type="dxa"/>
                </w:tcPr>
                <w:p w14:paraId="7D3FD71E" w14:textId="77777777" w:rsidR="005A6166" w:rsidRDefault="005A6166" w:rsidP="0040718F">
                  <w:pPr>
                    <w:spacing w:line="259" w:lineRule="auto"/>
                    <w:jc w:val="both"/>
                    <w:rPr>
                      <w:rFonts w:asciiTheme="minorHAnsi" w:hAnsiTheme="minorHAnsi" w:cstheme="minorHAnsi"/>
                      <w:i/>
                      <w:lang w:val="es-419"/>
                    </w:rPr>
                  </w:pPr>
                </w:p>
              </w:tc>
              <w:tc>
                <w:tcPr>
                  <w:tcW w:w="1008" w:type="dxa"/>
                </w:tcPr>
                <w:p w14:paraId="152CA2A5" w14:textId="77777777" w:rsidR="005A6166" w:rsidRDefault="005A6166" w:rsidP="0040718F">
                  <w:pPr>
                    <w:spacing w:line="259" w:lineRule="auto"/>
                    <w:jc w:val="both"/>
                    <w:rPr>
                      <w:rFonts w:asciiTheme="minorHAnsi" w:hAnsiTheme="minorHAnsi" w:cstheme="minorHAnsi"/>
                      <w:i/>
                      <w:lang w:val="es-419"/>
                    </w:rPr>
                  </w:pPr>
                </w:p>
              </w:tc>
              <w:tc>
                <w:tcPr>
                  <w:tcW w:w="1286" w:type="dxa"/>
                </w:tcPr>
                <w:p w14:paraId="6C685A72" w14:textId="77777777" w:rsidR="005A6166" w:rsidRDefault="005A6166" w:rsidP="0040718F">
                  <w:pPr>
                    <w:spacing w:line="259" w:lineRule="auto"/>
                    <w:jc w:val="both"/>
                    <w:rPr>
                      <w:rFonts w:asciiTheme="minorHAnsi" w:hAnsiTheme="minorHAnsi" w:cstheme="minorHAnsi"/>
                      <w:i/>
                      <w:lang w:val="es-419"/>
                    </w:rPr>
                  </w:pPr>
                </w:p>
              </w:tc>
              <w:tc>
                <w:tcPr>
                  <w:tcW w:w="1079" w:type="dxa"/>
                </w:tcPr>
                <w:p w14:paraId="7A62C4B1" w14:textId="77777777" w:rsidR="005A6166" w:rsidRDefault="005A6166" w:rsidP="0040718F">
                  <w:pPr>
                    <w:spacing w:line="259" w:lineRule="auto"/>
                    <w:jc w:val="both"/>
                    <w:rPr>
                      <w:rFonts w:asciiTheme="minorHAnsi" w:hAnsiTheme="minorHAnsi" w:cstheme="minorHAnsi"/>
                      <w:i/>
                      <w:lang w:val="es-419"/>
                    </w:rPr>
                  </w:pPr>
                </w:p>
              </w:tc>
            </w:tr>
            <w:tr w:rsidR="005A6166" w14:paraId="5D9A14DA" w14:textId="77777777" w:rsidTr="005A6166">
              <w:tc>
                <w:tcPr>
                  <w:tcW w:w="1113" w:type="dxa"/>
                </w:tcPr>
                <w:p w14:paraId="3363229A" w14:textId="77777777" w:rsidR="005A6166" w:rsidRDefault="005A6166" w:rsidP="0040718F">
                  <w:pPr>
                    <w:spacing w:line="259" w:lineRule="auto"/>
                    <w:jc w:val="both"/>
                    <w:rPr>
                      <w:rFonts w:asciiTheme="minorHAnsi" w:hAnsiTheme="minorHAnsi" w:cstheme="minorHAnsi"/>
                      <w:i/>
                      <w:lang w:val="es-419"/>
                    </w:rPr>
                  </w:pPr>
                </w:p>
              </w:tc>
              <w:tc>
                <w:tcPr>
                  <w:tcW w:w="1332" w:type="dxa"/>
                </w:tcPr>
                <w:p w14:paraId="7D3345AF" w14:textId="77777777" w:rsidR="005A6166" w:rsidRDefault="005A6166" w:rsidP="0040718F">
                  <w:pPr>
                    <w:spacing w:line="259" w:lineRule="auto"/>
                    <w:jc w:val="both"/>
                    <w:rPr>
                      <w:rFonts w:asciiTheme="minorHAnsi" w:hAnsiTheme="minorHAnsi" w:cstheme="minorHAnsi"/>
                      <w:i/>
                      <w:lang w:val="es-419"/>
                    </w:rPr>
                  </w:pPr>
                </w:p>
              </w:tc>
              <w:tc>
                <w:tcPr>
                  <w:tcW w:w="1323" w:type="dxa"/>
                </w:tcPr>
                <w:p w14:paraId="33053F50" w14:textId="77777777" w:rsidR="005A6166" w:rsidRDefault="005A6166" w:rsidP="0040718F">
                  <w:pPr>
                    <w:spacing w:line="259" w:lineRule="auto"/>
                    <w:jc w:val="both"/>
                    <w:rPr>
                      <w:rFonts w:asciiTheme="minorHAnsi" w:hAnsiTheme="minorHAnsi" w:cstheme="minorHAnsi"/>
                      <w:i/>
                      <w:lang w:val="es-419"/>
                    </w:rPr>
                  </w:pPr>
                </w:p>
              </w:tc>
              <w:tc>
                <w:tcPr>
                  <w:tcW w:w="1008" w:type="dxa"/>
                </w:tcPr>
                <w:p w14:paraId="6B5AB9E6" w14:textId="77777777" w:rsidR="005A6166" w:rsidRDefault="005A6166" w:rsidP="0040718F">
                  <w:pPr>
                    <w:spacing w:line="259" w:lineRule="auto"/>
                    <w:jc w:val="both"/>
                    <w:rPr>
                      <w:rFonts w:asciiTheme="minorHAnsi" w:hAnsiTheme="minorHAnsi" w:cstheme="minorHAnsi"/>
                      <w:i/>
                      <w:lang w:val="es-419"/>
                    </w:rPr>
                  </w:pPr>
                </w:p>
              </w:tc>
              <w:tc>
                <w:tcPr>
                  <w:tcW w:w="1286" w:type="dxa"/>
                </w:tcPr>
                <w:p w14:paraId="129AA498" w14:textId="77777777" w:rsidR="005A6166" w:rsidRDefault="005A6166" w:rsidP="0040718F">
                  <w:pPr>
                    <w:spacing w:line="259" w:lineRule="auto"/>
                    <w:jc w:val="both"/>
                    <w:rPr>
                      <w:rFonts w:asciiTheme="minorHAnsi" w:hAnsiTheme="minorHAnsi" w:cstheme="minorHAnsi"/>
                      <w:i/>
                      <w:lang w:val="es-419"/>
                    </w:rPr>
                  </w:pPr>
                </w:p>
              </w:tc>
              <w:tc>
                <w:tcPr>
                  <w:tcW w:w="1079" w:type="dxa"/>
                </w:tcPr>
                <w:p w14:paraId="51A90E65" w14:textId="77777777" w:rsidR="005A6166" w:rsidRDefault="005A6166" w:rsidP="0040718F">
                  <w:pPr>
                    <w:spacing w:line="259" w:lineRule="auto"/>
                    <w:jc w:val="both"/>
                    <w:rPr>
                      <w:rFonts w:asciiTheme="minorHAnsi" w:hAnsiTheme="minorHAnsi" w:cstheme="minorHAnsi"/>
                      <w:i/>
                      <w:lang w:val="es-419"/>
                    </w:rPr>
                  </w:pPr>
                </w:p>
              </w:tc>
            </w:tr>
            <w:tr w:rsidR="005A6166" w14:paraId="265ADD29" w14:textId="77777777" w:rsidTr="00901DE7">
              <w:tc>
                <w:tcPr>
                  <w:tcW w:w="3768" w:type="dxa"/>
                  <w:gridSpan w:val="3"/>
                </w:tcPr>
                <w:p w14:paraId="6D48CB66" w14:textId="77777777" w:rsidR="005A6166" w:rsidRDefault="005A6166" w:rsidP="0040718F">
                  <w:pPr>
                    <w:spacing w:line="259" w:lineRule="auto"/>
                    <w:jc w:val="both"/>
                    <w:rPr>
                      <w:rFonts w:asciiTheme="minorHAnsi" w:hAnsiTheme="minorHAnsi" w:cstheme="minorHAnsi"/>
                      <w:i/>
                      <w:lang w:val="es-419"/>
                    </w:rPr>
                  </w:pPr>
                </w:p>
              </w:tc>
              <w:tc>
                <w:tcPr>
                  <w:tcW w:w="2294" w:type="dxa"/>
                  <w:gridSpan w:val="2"/>
                  <w:vAlign w:val="center"/>
                </w:tcPr>
                <w:p w14:paraId="28229EC2" w14:textId="1670EE91" w:rsidR="005A6166" w:rsidRPr="005A6166" w:rsidRDefault="005A6166" w:rsidP="005A6166">
                  <w:pPr>
                    <w:spacing w:line="259" w:lineRule="auto"/>
                    <w:rPr>
                      <w:rFonts w:asciiTheme="minorHAnsi" w:hAnsiTheme="minorHAnsi" w:cstheme="minorHAnsi"/>
                      <w:b/>
                      <w:bCs/>
                      <w:i/>
                      <w:lang w:val="es-419"/>
                    </w:rPr>
                  </w:pPr>
                  <w:r w:rsidRPr="005A6166">
                    <w:rPr>
                      <w:rFonts w:asciiTheme="minorHAnsi" w:hAnsiTheme="minorHAnsi" w:cstheme="minorHAnsi"/>
                      <w:b/>
                      <w:bCs/>
                      <w:i/>
                      <w:lang w:val="es-419"/>
                    </w:rPr>
                    <w:t>Total de ventas semanales:</w:t>
                  </w:r>
                </w:p>
              </w:tc>
              <w:tc>
                <w:tcPr>
                  <w:tcW w:w="1079" w:type="dxa"/>
                </w:tcPr>
                <w:p w14:paraId="53315370" w14:textId="77777777" w:rsidR="005A6166" w:rsidRDefault="005A6166" w:rsidP="0040718F">
                  <w:pPr>
                    <w:spacing w:line="259" w:lineRule="auto"/>
                    <w:jc w:val="both"/>
                    <w:rPr>
                      <w:rFonts w:asciiTheme="minorHAnsi" w:hAnsiTheme="minorHAnsi" w:cstheme="minorHAnsi"/>
                      <w:i/>
                      <w:lang w:val="es-419"/>
                    </w:rPr>
                  </w:pPr>
                </w:p>
              </w:tc>
            </w:tr>
          </w:tbl>
          <w:p w14:paraId="1CB1FBAA" w14:textId="77777777" w:rsidR="0040718F" w:rsidRDefault="0040718F" w:rsidP="0040718F">
            <w:pPr>
              <w:spacing w:line="259" w:lineRule="auto"/>
              <w:jc w:val="both"/>
              <w:rPr>
                <w:rFonts w:asciiTheme="minorHAnsi" w:hAnsiTheme="minorHAnsi" w:cstheme="minorHAnsi"/>
                <w:i/>
                <w:lang w:val="es-419"/>
              </w:rPr>
            </w:pPr>
          </w:p>
          <w:p w14:paraId="4166E110" w14:textId="77777777" w:rsidR="0053593C" w:rsidRDefault="0053593C" w:rsidP="00D01BB1">
            <w:pPr>
              <w:pStyle w:val="Prrafodelista"/>
              <w:numPr>
                <w:ilvl w:val="0"/>
                <w:numId w:val="130"/>
              </w:numPr>
              <w:spacing w:line="259" w:lineRule="auto"/>
              <w:jc w:val="both"/>
              <w:rPr>
                <w:rFonts w:asciiTheme="minorHAnsi" w:hAnsiTheme="minorHAnsi" w:cstheme="minorHAnsi"/>
                <w:i/>
                <w:lang w:val="es-419"/>
              </w:rPr>
            </w:pPr>
            <w:r>
              <w:rPr>
                <w:rFonts w:asciiTheme="minorHAnsi" w:hAnsiTheme="minorHAnsi" w:cstheme="minorHAnsi"/>
                <w:i/>
                <w:lang w:val="es-419"/>
              </w:rPr>
              <w:t>Pie de página:</w:t>
            </w:r>
          </w:p>
          <w:p w14:paraId="48314F83" w14:textId="4C73A242" w:rsidR="0053593C" w:rsidRPr="0053593C" w:rsidRDefault="0053593C" w:rsidP="00D01BB1">
            <w:pPr>
              <w:pStyle w:val="Prrafodelista"/>
              <w:numPr>
                <w:ilvl w:val="0"/>
                <w:numId w:val="132"/>
              </w:numPr>
              <w:spacing w:line="259" w:lineRule="auto"/>
              <w:jc w:val="both"/>
              <w:rPr>
                <w:rFonts w:asciiTheme="minorHAnsi" w:hAnsiTheme="minorHAnsi" w:cstheme="minorHAnsi"/>
                <w:i/>
                <w:lang w:val="es-419"/>
              </w:rPr>
            </w:pPr>
            <w:r>
              <w:rPr>
                <w:rFonts w:asciiTheme="minorHAnsi" w:hAnsiTheme="minorHAnsi" w:cstheme="minorHAnsi"/>
                <w:i/>
                <w:lang w:val="es-419"/>
              </w:rPr>
              <w:t>Numero de página.</w:t>
            </w:r>
          </w:p>
        </w:tc>
      </w:tr>
      <w:tr w:rsidR="009C72F8" w14:paraId="608833C6" w14:textId="77777777" w:rsidTr="003F28F7">
        <w:trPr>
          <w:trHeight w:val="942"/>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50021A73" w14:textId="77777777" w:rsidR="009C72F8" w:rsidRDefault="009C72F8" w:rsidP="001B711E">
            <w:pPr>
              <w:rPr>
                <w:rFonts w:ascii="Calibri" w:hAnsi="Calibri" w:cs="Calibri"/>
                <w:i/>
                <w:iCs/>
                <w:lang w:val="es-419"/>
              </w:rPr>
            </w:pPr>
            <w:r w:rsidRPr="113DDEBB">
              <w:rPr>
                <w:rFonts w:ascii="Calibri" w:hAnsi="Calibri" w:cs="Calibri"/>
                <w:i/>
                <w:iCs/>
                <w:lang w:val="es-419"/>
              </w:rPr>
              <w:lastRenderedPageBreak/>
              <w:t>Fecha de revisión y versión:</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BBD957A" w14:textId="77777777" w:rsidR="009C72F8" w:rsidRDefault="009C72F8" w:rsidP="001B711E">
            <w:pPr>
              <w:rPr>
                <w:rFonts w:ascii="Calibri" w:hAnsi="Calibri" w:cs="Calibri"/>
                <w:i/>
                <w:iCs/>
                <w:sz w:val="36"/>
                <w:szCs w:val="36"/>
                <w:lang w:val="es-419"/>
              </w:rPr>
            </w:pPr>
            <w:r>
              <w:rPr>
                <w:rFonts w:ascii="Calibri" w:hAnsi="Calibri" w:cs="Calibri"/>
                <w:i/>
                <w:iCs/>
                <w:lang w:val="es-419"/>
              </w:rPr>
              <w:t>30</w:t>
            </w:r>
            <w:r w:rsidRPr="113DDEBB">
              <w:rPr>
                <w:rFonts w:ascii="Calibri" w:hAnsi="Calibri" w:cs="Calibri"/>
                <w:i/>
                <w:iCs/>
                <w:lang w:val="es-419"/>
              </w:rPr>
              <w:t xml:space="preserve">/06/2021 </w:t>
            </w:r>
          </w:p>
          <w:p w14:paraId="331C5225" w14:textId="77777777" w:rsidR="009C72F8" w:rsidRDefault="009C72F8" w:rsidP="001B711E">
            <w:pPr>
              <w:rPr>
                <w:rFonts w:ascii="Calibri" w:hAnsi="Calibri" w:cs="Calibri"/>
                <w:i/>
                <w:lang w:val="es-419"/>
              </w:rPr>
            </w:pPr>
            <w:r w:rsidRPr="392973E1">
              <w:rPr>
                <w:rFonts w:ascii="Calibri" w:hAnsi="Calibri" w:cs="Calibri"/>
                <w:i/>
                <w:iCs/>
                <w:lang w:val="es-419"/>
              </w:rPr>
              <w:t>Versión3.0</w:t>
            </w:r>
          </w:p>
        </w:tc>
      </w:tr>
      <w:tr w:rsidR="009C72F8" w14:paraId="3C01342C" w14:textId="77777777" w:rsidTr="003F28F7">
        <w:trPr>
          <w:trHeight w:val="369"/>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4372711" w14:textId="77777777" w:rsidR="009C72F8" w:rsidRDefault="009C72F8" w:rsidP="001B711E">
            <w:pPr>
              <w:rPr>
                <w:rFonts w:ascii="Calibri" w:hAnsi="Calibri" w:cs="Calibri"/>
                <w:i/>
                <w:iCs/>
                <w:lang w:val="es-419"/>
              </w:rPr>
            </w:pPr>
            <w:r w:rsidRPr="113DDEBB">
              <w:rPr>
                <w:rFonts w:ascii="Calibri" w:hAnsi="Calibri" w:cs="Calibri"/>
                <w:i/>
                <w:iCs/>
                <w:lang w:val="es-419"/>
              </w:rPr>
              <w:t>Prioridad:</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2E2A5D9" w14:textId="77777777" w:rsidR="009C72F8" w:rsidRDefault="009C72F8" w:rsidP="001B711E">
            <w:pPr>
              <w:rPr>
                <w:rFonts w:ascii="Calibri" w:hAnsi="Calibri" w:cs="Calibri"/>
                <w:b/>
                <w:bCs/>
                <w:i/>
                <w:iCs/>
                <w:lang w:val="es-419"/>
              </w:rPr>
            </w:pPr>
            <w:r w:rsidRPr="113DDEBB">
              <w:rPr>
                <w:rFonts w:ascii="Calibri" w:hAnsi="Calibri" w:cs="Calibri"/>
                <w:b/>
                <w:bCs/>
                <w:i/>
                <w:iCs/>
                <w:lang w:val="es-419"/>
              </w:rPr>
              <w:t>Alta</w:t>
            </w:r>
          </w:p>
        </w:tc>
      </w:tr>
    </w:tbl>
    <w:p w14:paraId="724AD528" w14:textId="74E722C2" w:rsidR="48579CBB" w:rsidRDefault="48579CBB" w:rsidP="48579CBB">
      <w:pPr>
        <w:rPr>
          <w:lang w:val="es-419"/>
        </w:rPr>
      </w:pPr>
    </w:p>
    <w:p w14:paraId="15CB6E50" w14:textId="77777777" w:rsidR="009C72F8" w:rsidRPr="00535B92" w:rsidRDefault="009C72F8" w:rsidP="48579CBB">
      <w:pPr>
        <w:rPr>
          <w:lang w:val="es-419"/>
        </w:rPr>
      </w:pPr>
    </w:p>
    <w:tbl>
      <w:tblPr>
        <w:tblW w:w="0" w:type="auto"/>
        <w:jc w:val="center"/>
        <w:tblLook w:val="0600" w:firstRow="0" w:lastRow="0" w:firstColumn="0" w:lastColumn="0" w:noHBand="1" w:noVBand="1"/>
      </w:tblPr>
      <w:tblGrid>
        <w:gridCol w:w="1608"/>
        <w:gridCol w:w="7454"/>
      </w:tblGrid>
      <w:tr w:rsidR="00535B92" w:rsidRPr="00535B92" w14:paraId="2BD29C30" w14:textId="77777777" w:rsidTr="005802AA">
        <w:trPr>
          <w:trHeight w:val="35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38F603C4" w14:textId="77777777" w:rsidR="311A3A62" w:rsidRPr="00535B92" w:rsidRDefault="311A3A62" w:rsidP="311A3A62">
            <w:pPr>
              <w:rPr>
                <w:rFonts w:ascii="Calibri" w:hAnsi="Calibri" w:cs="Calibri"/>
                <w:i/>
                <w:iCs/>
                <w:lang w:val="es-419"/>
              </w:rPr>
            </w:pPr>
            <w:r w:rsidRPr="00535B92">
              <w:rPr>
                <w:rFonts w:ascii="Calibri" w:hAnsi="Calibri" w:cs="Calibri"/>
                <w:i/>
                <w:iCs/>
                <w:lang w:val="es-419"/>
              </w:rPr>
              <w:t>Número: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B0D8D29" w14:textId="3EEFCF6E" w:rsidR="311A3A62" w:rsidRPr="00535B92" w:rsidRDefault="311A3A62" w:rsidP="311A3A62">
            <w:pPr>
              <w:rPr>
                <w:rFonts w:ascii="Calibri" w:hAnsi="Calibri" w:cs="Calibri"/>
                <w:b/>
                <w:bCs/>
                <w:i/>
                <w:iCs/>
                <w:lang w:val="es-419"/>
              </w:rPr>
            </w:pPr>
            <w:bookmarkStart w:id="44" w:name="RF08"/>
            <w:r w:rsidRPr="00535B92">
              <w:rPr>
                <w:rFonts w:ascii="Calibri" w:hAnsi="Calibri" w:cs="Calibri"/>
                <w:b/>
                <w:bCs/>
                <w:i/>
                <w:iCs/>
                <w:lang w:val="es-419"/>
              </w:rPr>
              <w:t>RF-</w:t>
            </w:r>
            <w:r w:rsidR="005802AA">
              <w:rPr>
                <w:rFonts w:ascii="Calibri" w:hAnsi="Calibri" w:cs="Calibri"/>
                <w:b/>
                <w:bCs/>
                <w:i/>
                <w:iCs/>
                <w:lang w:val="es-419"/>
              </w:rPr>
              <w:t>0</w:t>
            </w:r>
            <w:r w:rsidR="4E35F5EC" w:rsidRPr="00535B92">
              <w:rPr>
                <w:rFonts w:ascii="Calibri" w:hAnsi="Calibri" w:cs="Calibri"/>
                <w:b/>
                <w:bCs/>
                <w:i/>
                <w:iCs/>
                <w:lang w:val="es-419"/>
              </w:rPr>
              <w:t>8</w:t>
            </w:r>
            <w:bookmarkEnd w:id="44"/>
          </w:p>
        </w:tc>
      </w:tr>
      <w:tr w:rsidR="00535B92" w:rsidRPr="00535B92" w14:paraId="4DC19A0D" w14:textId="77777777" w:rsidTr="005802AA">
        <w:trPr>
          <w:trHeight w:val="390"/>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73E08BA6" w14:textId="77777777" w:rsidR="311A3A62" w:rsidRPr="00535B92" w:rsidRDefault="311A3A62" w:rsidP="311A3A62">
            <w:pPr>
              <w:rPr>
                <w:rFonts w:ascii="Calibri" w:hAnsi="Calibri" w:cs="Calibri"/>
                <w:i/>
                <w:iCs/>
                <w:lang w:val="es-419"/>
              </w:rPr>
            </w:pPr>
            <w:r w:rsidRPr="00535B92">
              <w:rPr>
                <w:rFonts w:ascii="Calibri" w:hAnsi="Calibri" w:cs="Calibri"/>
                <w:i/>
                <w:iCs/>
                <w:lang w:val="es-419"/>
              </w:rPr>
              <w:t>Título: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5A5615E" w14:textId="51CD85E5" w:rsidR="5DC5BFA4" w:rsidRPr="00535B92" w:rsidRDefault="7EC5A155" w:rsidP="311A3A62">
            <w:pPr>
              <w:rPr>
                <w:rFonts w:ascii="Calibri" w:hAnsi="Calibri" w:cs="Calibri"/>
                <w:i/>
                <w:iCs/>
                <w:lang w:val="es-419"/>
              </w:rPr>
            </w:pPr>
            <w:r w:rsidRPr="12E26B32">
              <w:rPr>
                <w:rFonts w:ascii="Calibri" w:hAnsi="Calibri" w:cs="Calibri"/>
                <w:i/>
                <w:iCs/>
                <w:lang w:val="es-419"/>
              </w:rPr>
              <w:t>Notificar</w:t>
            </w:r>
            <w:r w:rsidR="31CBAED5" w:rsidRPr="31CBAED5">
              <w:rPr>
                <w:rFonts w:ascii="Calibri" w:hAnsi="Calibri" w:cs="Calibri"/>
                <w:i/>
                <w:iCs/>
                <w:lang w:val="es-419"/>
              </w:rPr>
              <w:t xml:space="preserve"> </w:t>
            </w:r>
            <w:r w:rsidR="005216BE">
              <w:rPr>
                <w:rFonts w:ascii="Calibri" w:hAnsi="Calibri" w:cs="Calibri"/>
                <w:i/>
                <w:iCs/>
                <w:lang w:val="es-419"/>
              </w:rPr>
              <w:t>cantidad de vehículos</w:t>
            </w:r>
            <w:r w:rsidR="16377CE5" w:rsidRPr="705148D0">
              <w:rPr>
                <w:rFonts w:ascii="Calibri" w:hAnsi="Calibri" w:cs="Calibri"/>
                <w:i/>
                <w:iCs/>
                <w:lang w:val="es-419"/>
              </w:rPr>
              <w:t xml:space="preserve"> en cola.</w:t>
            </w:r>
          </w:p>
        </w:tc>
      </w:tr>
      <w:tr w:rsidR="00535B92" w:rsidRPr="00535B92" w14:paraId="797D1FE9" w14:textId="77777777" w:rsidTr="005802AA">
        <w:trPr>
          <w:trHeight w:val="28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13F37F8" w14:textId="77777777" w:rsidR="311A3A62" w:rsidRPr="00535B92" w:rsidRDefault="311A3A62" w:rsidP="311A3A62">
            <w:pPr>
              <w:rPr>
                <w:rFonts w:ascii="Calibri" w:hAnsi="Calibri" w:cs="Calibri"/>
                <w:i/>
                <w:iCs/>
                <w:lang w:val="es-419"/>
              </w:rPr>
            </w:pPr>
            <w:r w:rsidRPr="00535B92">
              <w:rPr>
                <w:rFonts w:ascii="Calibri" w:hAnsi="Calibri" w:cs="Calibri"/>
                <w:i/>
                <w:iCs/>
                <w:lang w:val="es-419"/>
              </w:rPr>
              <w:t>Texto: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29AD54F" w14:textId="68E353C8" w:rsidR="6DBF1B11" w:rsidRPr="00535B92" w:rsidRDefault="31CBAED5" w:rsidP="311A3A62">
            <w:pPr>
              <w:rPr>
                <w:rFonts w:ascii="Calibri" w:hAnsi="Calibri" w:cs="Calibri"/>
                <w:i/>
                <w:iCs/>
                <w:lang w:val="es-419"/>
              </w:rPr>
            </w:pPr>
            <w:r w:rsidRPr="31CBAED5">
              <w:rPr>
                <w:rFonts w:ascii="Calibri" w:hAnsi="Calibri" w:cs="Calibri"/>
                <w:i/>
                <w:iCs/>
                <w:lang w:val="es-419"/>
              </w:rPr>
              <w:t xml:space="preserve">El sistema notificará al vendedor </w:t>
            </w:r>
            <w:r w:rsidR="3C32AE36" w:rsidRPr="2450975E">
              <w:rPr>
                <w:rFonts w:ascii="Calibri" w:hAnsi="Calibri" w:cs="Calibri"/>
                <w:i/>
                <w:iCs/>
                <w:lang w:val="es-419"/>
              </w:rPr>
              <w:t xml:space="preserve">la cantidad de vehículos </w:t>
            </w:r>
            <w:r w:rsidRPr="31CBAED5">
              <w:rPr>
                <w:rFonts w:ascii="Calibri" w:hAnsi="Calibri" w:cs="Calibri"/>
                <w:i/>
                <w:iCs/>
                <w:lang w:val="es-419"/>
              </w:rPr>
              <w:t xml:space="preserve">que </w:t>
            </w:r>
            <w:r w:rsidR="3C32AE36" w:rsidRPr="2450975E">
              <w:rPr>
                <w:rFonts w:ascii="Calibri" w:hAnsi="Calibri" w:cs="Calibri"/>
                <w:i/>
                <w:iCs/>
                <w:lang w:val="es-419"/>
              </w:rPr>
              <w:t xml:space="preserve">tiene cada </w:t>
            </w:r>
            <w:r w:rsidR="2EE85808" w:rsidRPr="12E26B32">
              <w:rPr>
                <w:rFonts w:ascii="Calibri" w:hAnsi="Calibri" w:cs="Calibri"/>
                <w:i/>
                <w:iCs/>
                <w:lang w:val="es-419"/>
              </w:rPr>
              <w:t xml:space="preserve">cola </w:t>
            </w:r>
            <w:r w:rsidR="3C32AE36" w:rsidRPr="2450975E">
              <w:rPr>
                <w:rFonts w:ascii="Calibri" w:hAnsi="Calibri" w:cs="Calibri"/>
                <w:i/>
                <w:iCs/>
                <w:lang w:val="es-419"/>
              </w:rPr>
              <w:t xml:space="preserve">de espera de los </w:t>
            </w:r>
            <w:r w:rsidR="5DBDCCF1" w:rsidRPr="2450975E">
              <w:rPr>
                <w:rFonts w:ascii="Calibri" w:hAnsi="Calibri" w:cs="Calibri"/>
                <w:i/>
                <w:iCs/>
                <w:lang w:val="es-419"/>
              </w:rPr>
              <w:t>mecánicos</w:t>
            </w:r>
            <w:r w:rsidR="3C32AE36" w:rsidRPr="2450975E">
              <w:rPr>
                <w:rFonts w:ascii="Calibri" w:hAnsi="Calibri" w:cs="Calibri"/>
                <w:i/>
                <w:iCs/>
                <w:lang w:val="es-419"/>
              </w:rPr>
              <w:t>.</w:t>
            </w:r>
          </w:p>
        </w:tc>
      </w:tr>
      <w:tr w:rsidR="00535B92" w:rsidRPr="00535B92" w14:paraId="200A07F6" w14:textId="77777777" w:rsidTr="005802AA">
        <w:trPr>
          <w:trHeight w:val="187"/>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8FBD22A" w14:textId="77777777" w:rsidR="311A3A62" w:rsidRPr="00535B92" w:rsidRDefault="311A3A62" w:rsidP="311A3A62">
            <w:pPr>
              <w:rPr>
                <w:rFonts w:ascii="Calibri" w:hAnsi="Calibri" w:cs="Calibri"/>
                <w:i/>
                <w:iCs/>
                <w:lang w:val="es-419"/>
              </w:rPr>
            </w:pPr>
            <w:r w:rsidRPr="00535B92">
              <w:rPr>
                <w:rFonts w:ascii="Calibri" w:hAnsi="Calibri" w:cs="Calibri"/>
                <w:i/>
                <w:iCs/>
                <w:lang w:val="es-419"/>
              </w:rPr>
              <w:t>Tipo: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02878B5" w14:textId="77777777" w:rsidR="311A3A62" w:rsidRPr="00535B92" w:rsidRDefault="311A3A62" w:rsidP="311A3A62">
            <w:pPr>
              <w:rPr>
                <w:rFonts w:ascii="Calibri" w:hAnsi="Calibri" w:cs="Calibri"/>
                <w:i/>
                <w:iCs/>
                <w:sz w:val="36"/>
                <w:szCs w:val="36"/>
                <w:lang w:val="es-419"/>
              </w:rPr>
            </w:pPr>
            <w:r w:rsidRPr="00535B92">
              <w:rPr>
                <w:rFonts w:ascii="Calibri" w:hAnsi="Calibri" w:cs="Calibri"/>
                <w:i/>
                <w:iCs/>
                <w:lang w:val="es-419"/>
              </w:rPr>
              <w:t>Funcional - Datos</w:t>
            </w:r>
          </w:p>
        </w:tc>
      </w:tr>
      <w:tr w:rsidR="00535B92" w:rsidRPr="00535B92" w14:paraId="6B0B694F" w14:textId="77777777" w:rsidTr="00F83A1F">
        <w:trPr>
          <w:trHeight w:val="610"/>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14BF3DD5" w14:textId="77777777" w:rsidR="311A3A62" w:rsidRPr="00535B92" w:rsidRDefault="311A3A62" w:rsidP="311A3A62">
            <w:pPr>
              <w:rPr>
                <w:rFonts w:ascii="Calibri" w:hAnsi="Calibri" w:cs="Calibri"/>
                <w:i/>
                <w:iCs/>
                <w:lang w:val="es-419"/>
              </w:rPr>
            </w:pPr>
            <w:r w:rsidRPr="00535B92">
              <w:rPr>
                <w:rFonts w:ascii="Calibri" w:hAnsi="Calibri" w:cs="Calibri"/>
                <w:i/>
                <w:iCs/>
                <w:lang w:val="es-419"/>
              </w:rPr>
              <w:t>Detalles de requisitos y restricciones:</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7CB1869" w14:textId="28C7E108" w:rsidR="00BE4791" w:rsidRPr="00A4160C" w:rsidRDefault="562FCB24" w:rsidP="00BE4791">
            <w:pPr>
              <w:rPr>
                <w:rFonts w:asciiTheme="minorHAnsi" w:hAnsiTheme="minorHAnsi" w:cstheme="minorHAnsi"/>
                <w:i/>
                <w:iCs/>
                <w:lang w:val="es-419"/>
              </w:rPr>
            </w:pPr>
            <w:r w:rsidRPr="00A4160C">
              <w:rPr>
                <w:rFonts w:asciiTheme="minorHAnsi" w:hAnsiTheme="minorHAnsi" w:cstheme="minorHAnsi"/>
                <w:i/>
                <w:iCs/>
                <w:lang w:val="es-419"/>
              </w:rPr>
              <w:t>Requisitos:</w:t>
            </w:r>
          </w:p>
          <w:p w14:paraId="62639A36" w14:textId="309FE9AA" w:rsidR="1E87ECDB" w:rsidRPr="00A4160C" w:rsidRDefault="71B3E600" w:rsidP="00D01BB1">
            <w:pPr>
              <w:pStyle w:val="Prrafodelista"/>
              <w:numPr>
                <w:ilvl w:val="0"/>
                <w:numId w:val="67"/>
              </w:numPr>
              <w:rPr>
                <w:rFonts w:asciiTheme="minorHAnsi" w:eastAsia="Calibri" w:hAnsiTheme="minorHAnsi" w:cstheme="minorBidi"/>
                <w:i/>
                <w:lang w:val="es-419"/>
              </w:rPr>
            </w:pPr>
            <w:r w:rsidRPr="56BC1543">
              <w:rPr>
                <w:rFonts w:asciiTheme="minorHAnsi" w:hAnsiTheme="minorHAnsi" w:cstheme="minorBidi"/>
                <w:lang w:val="es-419"/>
              </w:rPr>
              <w:t xml:space="preserve">La </w:t>
            </w:r>
            <w:r w:rsidR="4A297A35" w:rsidRPr="56BC1543">
              <w:rPr>
                <w:rFonts w:asciiTheme="minorHAnsi" w:hAnsiTheme="minorHAnsi" w:cstheme="minorBidi"/>
                <w:lang w:val="es-419"/>
              </w:rPr>
              <w:t xml:space="preserve">función </w:t>
            </w:r>
            <w:r w:rsidR="67AAD8F7" w:rsidRPr="56BC1543">
              <w:rPr>
                <w:rFonts w:asciiTheme="minorHAnsi" w:hAnsiTheme="minorHAnsi" w:cstheme="minorBidi"/>
                <w:lang w:val="es-419"/>
              </w:rPr>
              <w:t xml:space="preserve">se ejecutará </w:t>
            </w:r>
            <w:r w:rsidR="7DF56150" w:rsidRPr="56BC1543">
              <w:rPr>
                <w:rFonts w:asciiTheme="minorHAnsi" w:hAnsiTheme="minorHAnsi" w:cstheme="minorBidi"/>
                <w:lang w:val="es-419"/>
              </w:rPr>
              <w:t xml:space="preserve">automáticamente </w:t>
            </w:r>
            <w:r w:rsidR="67AAD8F7" w:rsidRPr="56BC1543">
              <w:rPr>
                <w:rFonts w:asciiTheme="minorHAnsi" w:hAnsiTheme="minorHAnsi" w:cstheme="minorBidi"/>
                <w:lang w:val="es-419"/>
              </w:rPr>
              <w:t xml:space="preserve">cada vez que el vendedor </w:t>
            </w:r>
            <w:r w:rsidR="38CB60EA" w:rsidRPr="56BC1543">
              <w:rPr>
                <w:rFonts w:asciiTheme="minorHAnsi" w:hAnsiTheme="minorHAnsi" w:cstheme="minorBidi"/>
                <w:lang w:val="es-419"/>
              </w:rPr>
              <w:t>asigne un mecánico.</w:t>
            </w:r>
            <w:r w:rsidR="7F3411EA" w:rsidRPr="56BC1543">
              <w:rPr>
                <w:rFonts w:asciiTheme="minorHAnsi" w:hAnsiTheme="minorHAnsi" w:cstheme="minorBidi"/>
                <w:lang w:val="es-419"/>
              </w:rPr>
              <w:t xml:space="preserve"> </w:t>
            </w:r>
          </w:p>
          <w:p w14:paraId="2940218E" w14:textId="0E5B7099" w:rsidR="1E87ECDB" w:rsidRPr="00A4160C" w:rsidRDefault="5D47D3E9" w:rsidP="00D01BB1">
            <w:pPr>
              <w:pStyle w:val="Prrafodelista"/>
              <w:numPr>
                <w:ilvl w:val="0"/>
                <w:numId w:val="67"/>
              </w:numPr>
              <w:spacing w:line="259" w:lineRule="auto"/>
              <w:rPr>
                <w:rFonts w:asciiTheme="minorHAnsi" w:hAnsiTheme="minorHAnsi" w:cstheme="minorBidi"/>
                <w:i/>
                <w:lang w:val="es-419"/>
              </w:rPr>
            </w:pPr>
            <w:r w:rsidRPr="4B090F81">
              <w:rPr>
                <w:rFonts w:asciiTheme="minorHAnsi" w:hAnsiTheme="minorHAnsi" w:cstheme="minorBidi"/>
                <w:lang w:val="es-419"/>
              </w:rPr>
              <w:t xml:space="preserve">El sistema notificará que colas aún </w:t>
            </w:r>
            <w:r w:rsidR="0043261B">
              <w:rPr>
                <w:rFonts w:asciiTheme="minorHAnsi" w:hAnsiTheme="minorHAnsi" w:cstheme="minorBidi"/>
                <w:lang w:val="es-419"/>
              </w:rPr>
              <w:t>no</w:t>
            </w:r>
            <w:r w:rsidR="4992876B" w:rsidRPr="56BC1543">
              <w:rPr>
                <w:rFonts w:asciiTheme="minorHAnsi" w:hAnsiTheme="minorHAnsi" w:cstheme="minorBidi"/>
                <w:lang w:val="es-419"/>
              </w:rPr>
              <w:t xml:space="preserve"> han llegado a</w:t>
            </w:r>
            <w:r w:rsidR="002C1A86">
              <w:rPr>
                <w:rFonts w:asciiTheme="minorHAnsi" w:hAnsiTheme="minorHAnsi" w:cstheme="minorBidi"/>
                <w:lang w:val="es-419"/>
              </w:rPr>
              <w:t>l mínimo</w:t>
            </w:r>
            <w:r w:rsidR="4992876B" w:rsidRPr="56BC1543">
              <w:rPr>
                <w:rFonts w:asciiTheme="minorHAnsi" w:hAnsiTheme="minorHAnsi" w:cstheme="minorBidi"/>
                <w:lang w:val="es-419"/>
              </w:rPr>
              <w:t xml:space="preserve"> </w:t>
            </w:r>
            <w:r w:rsidR="002C1A86">
              <w:rPr>
                <w:rFonts w:asciiTheme="minorHAnsi" w:hAnsiTheme="minorHAnsi" w:cstheme="minorBidi"/>
                <w:lang w:val="es-419"/>
              </w:rPr>
              <w:t>de</w:t>
            </w:r>
            <w:r w:rsidR="4992876B" w:rsidRPr="56BC1543">
              <w:rPr>
                <w:rFonts w:asciiTheme="minorHAnsi" w:hAnsiTheme="minorHAnsi" w:cstheme="minorBidi"/>
                <w:lang w:val="es-419"/>
              </w:rPr>
              <w:t xml:space="preserve"> siete </w:t>
            </w:r>
            <w:r w:rsidR="002C1A86">
              <w:rPr>
                <w:rFonts w:asciiTheme="minorHAnsi" w:hAnsiTheme="minorHAnsi" w:cstheme="minorBidi"/>
                <w:lang w:val="es-419"/>
              </w:rPr>
              <w:t xml:space="preserve">vehículos </w:t>
            </w:r>
            <w:r w:rsidR="4992876B" w:rsidRPr="56BC1543">
              <w:rPr>
                <w:rFonts w:asciiTheme="minorHAnsi" w:hAnsiTheme="minorHAnsi" w:cstheme="minorBidi"/>
                <w:lang w:val="es-419"/>
              </w:rPr>
              <w:t>diarios</w:t>
            </w:r>
            <w:r w:rsidRPr="4B090F81">
              <w:rPr>
                <w:rFonts w:asciiTheme="minorHAnsi" w:hAnsiTheme="minorHAnsi" w:cstheme="minorBidi"/>
                <w:lang w:val="es-419"/>
              </w:rPr>
              <w:t xml:space="preserve">. </w:t>
            </w:r>
          </w:p>
          <w:p w14:paraId="0AF19A0A" w14:textId="3E36E5EC" w:rsidR="0086457D" w:rsidRDefault="0086457D" w:rsidP="00D01BB1">
            <w:pPr>
              <w:pStyle w:val="Prrafodelista"/>
              <w:numPr>
                <w:ilvl w:val="0"/>
                <w:numId w:val="67"/>
              </w:numPr>
              <w:spacing w:line="259" w:lineRule="auto"/>
              <w:rPr>
                <w:rFonts w:asciiTheme="minorHAnsi" w:hAnsiTheme="minorHAnsi" w:cstheme="minorBidi"/>
                <w:i/>
                <w:lang w:val="es-419"/>
              </w:rPr>
            </w:pPr>
            <w:r w:rsidRPr="4B090F81">
              <w:rPr>
                <w:rFonts w:asciiTheme="minorHAnsi" w:hAnsiTheme="minorHAnsi" w:cstheme="minorBidi"/>
                <w:i/>
                <w:lang w:val="es-419"/>
              </w:rPr>
              <w:t>Esta función se ejecutará con solo presionar un botón.</w:t>
            </w:r>
          </w:p>
          <w:p w14:paraId="44369112" w14:textId="3E36E5EC" w:rsidR="0086457D" w:rsidRPr="00A4160C" w:rsidRDefault="0086457D" w:rsidP="00D01BB1">
            <w:pPr>
              <w:pStyle w:val="Prrafodelista"/>
              <w:numPr>
                <w:ilvl w:val="0"/>
                <w:numId w:val="67"/>
              </w:numPr>
              <w:spacing w:line="259" w:lineRule="auto"/>
              <w:rPr>
                <w:rFonts w:asciiTheme="minorHAnsi" w:hAnsiTheme="minorHAnsi" w:cstheme="minorBidi"/>
                <w:i/>
                <w:lang w:val="es-419"/>
              </w:rPr>
            </w:pPr>
            <w:r w:rsidRPr="4B090F81">
              <w:rPr>
                <w:rFonts w:asciiTheme="minorHAnsi" w:hAnsiTheme="minorHAnsi" w:cstheme="minorBidi"/>
                <w:i/>
                <w:lang w:val="es-419"/>
              </w:rPr>
              <w:t>No será necesario el ingreso de algún criterio o campo.</w:t>
            </w:r>
          </w:p>
          <w:p w14:paraId="4A74BCB0" w14:textId="3EB6FD85" w:rsidR="1E87ECDB" w:rsidRPr="00A4160C" w:rsidRDefault="5D47D3E9" w:rsidP="5BB27BA2">
            <w:pPr>
              <w:spacing w:line="259" w:lineRule="auto"/>
              <w:rPr>
                <w:rFonts w:asciiTheme="minorHAnsi" w:hAnsiTheme="minorHAnsi" w:cstheme="minorHAnsi"/>
                <w:i/>
                <w:iCs/>
                <w:lang w:val="es-419"/>
              </w:rPr>
            </w:pPr>
            <w:r w:rsidRPr="00A4160C">
              <w:rPr>
                <w:rFonts w:asciiTheme="minorHAnsi" w:hAnsiTheme="minorHAnsi" w:cstheme="minorHAnsi"/>
                <w:i/>
                <w:iCs/>
                <w:lang w:val="es-419"/>
              </w:rPr>
              <w:t>Restricción:</w:t>
            </w:r>
          </w:p>
          <w:p w14:paraId="41BC26D6" w14:textId="76491380" w:rsidR="1E87ECDB" w:rsidRPr="00535B92" w:rsidRDefault="7B4905DF" w:rsidP="00D01BB1">
            <w:pPr>
              <w:pStyle w:val="Prrafodelista"/>
              <w:numPr>
                <w:ilvl w:val="0"/>
                <w:numId w:val="67"/>
              </w:numPr>
              <w:spacing w:line="259" w:lineRule="auto"/>
              <w:rPr>
                <w:i/>
                <w:lang w:val="es-419"/>
              </w:rPr>
            </w:pPr>
            <w:r w:rsidRPr="00A4160C">
              <w:rPr>
                <w:rFonts w:asciiTheme="minorHAnsi" w:hAnsiTheme="minorHAnsi" w:cstheme="minorHAnsi"/>
                <w:lang w:val="es-419"/>
              </w:rPr>
              <w:t>N/A</w:t>
            </w:r>
          </w:p>
        </w:tc>
      </w:tr>
      <w:tr w:rsidR="00535B92" w:rsidRPr="00535B92" w14:paraId="392E2370" w14:textId="77777777" w:rsidTr="005802AA">
        <w:trPr>
          <w:trHeight w:val="889"/>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1945A8BF" w14:textId="77777777" w:rsidR="311A3A62" w:rsidRPr="00535B92" w:rsidRDefault="311A3A62" w:rsidP="311A3A62">
            <w:pPr>
              <w:rPr>
                <w:rFonts w:ascii="Calibri" w:hAnsi="Calibri" w:cs="Calibri"/>
                <w:i/>
                <w:iCs/>
                <w:lang w:val="es-419"/>
              </w:rPr>
            </w:pPr>
            <w:r w:rsidRPr="00535B92">
              <w:rPr>
                <w:rFonts w:ascii="Calibri" w:hAnsi="Calibri" w:cs="Calibri"/>
                <w:i/>
                <w:iCs/>
                <w:lang w:val="es-419"/>
              </w:rPr>
              <w:t>Fecha de revisión y versión:</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AB6DF41" w14:textId="7C31762E" w:rsidR="311A3A62" w:rsidRPr="00535B92" w:rsidRDefault="000167D2" w:rsidP="311A3A62">
            <w:pPr>
              <w:rPr>
                <w:rFonts w:ascii="Calibri" w:hAnsi="Calibri" w:cs="Calibri"/>
                <w:i/>
                <w:iCs/>
                <w:sz w:val="36"/>
                <w:szCs w:val="36"/>
                <w:lang w:val="es-419"/>
              </w:rPr>
            </w:pPr>
            <w:r>
              <w:rPr>
                <w:rFonts w:ascii="Calibri" w:hAnsi="Calibri" w:cs="Calibri"/>
                <w:i/>
                <w:iCs/>
                <w:lang w:val="es-419"/>
              </w:rPr>
              <w:t>30</w:t>
            </w:r>
            <w:r w:rsidR="311A3A62" w:rsidRPr="00535B92">
              <w:rPr>
                <w:rFonts w:ascii="Calibri" w:hAnsi="Calibri" w:cs="Calibri"/>
                <w:i/>
                <w:iCs/>
                <w:lang w:val="es-419"/>
              </w:rPr>
              <w:t xml:space="preserve">/06/2021 </w:t>
            </w:r>
          </w:p>
          <w:p w14:paraId="18F052CE" w14:textId="1DEE7FF3" w:rsidR="311A3A62" w:rsidRPr="00535B92" w:rsidRDefault="311A3A62" w:rsidP="311A3A62">
            <w:pPr>
              <w:rPr>
                <w:rFonts w:ascii="Calibri" w:hAnsi="Calibri" w:cs="Calibri"/>
                <w:i/>
                <w:lang w:val="es-419"/>
              </w:rPr>
            </w:pPr>
            <w:r w:rsidRPr="00535B92">
              <w:rPr>
                <w:rFonts w:ascii="Calibri" w:hAnsi="Calibri" w:cs="Calibri"/>
                <w:i/>
                <w:iCs/>
                <w:lang w:val="es-419"/>
              </w:rPr>
              <w:t>Versión</w:t>
            </w:r>
            <w:r w:rsidR="000167D2">
              <w:rPr>
                <w:rFonts w:ascii="Calibri" w:hAnsi="Calibri" w:cs="Calibri"/>
                <w:i/>
                <w:iCs/>
                <w:lang w:val="es-419"/>
              </w:rPr>
              <w:t xml:space="preserve"> 3</w:t>
            </w:r>
            <w:r w:rsidRPr="00535B92">
              <w:rPr>
                <w:rFonts w:ascii="Calibri" w:hAnsi="Calibri" w:cs="Calibri"/>
                <w:i/>
                <w:iCs/>
                <w:lang w:val="es-419"/>
              </w:rPr>
              <w:t>.0</w:t>
            </w:r>
          </w:p>
        </w:tc>
      </w:tr>
      <w:tr w:rsidR="00535B92" w:rsidRPr="00535B92" w14:paraId="25462072" w14:textId="77777777" w:rsidTr="005802AA">
        <w:trPr>
          <w:trHeight w:val="369"/>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26D5466F" w14:textId="77777777" w:rsidR="311A3A62" w:rsidRPr="00535B92" w:rsidRDefault="311A3A62" w:rsidP="311A3A62">
            <w:pPr>
              <w:rPr>
                <w:rFonts w:ascii="Calibri" w:hAnsi="Calibri" w:cs="Calibri"/>
                <w:i/>
                <w:iCs/>
                <w:lang w:val="es-419"/>
              </w:rPr>
            </w:pPr>
            <w:r w:rsidRPr="00535B92">
              <w:rPr>
                <w:rFonts w:ascii="Calibri" w:hAnsi="Calibri" w:cs="Calibri"/>
                <w:i/>
                <w:iCs/>
                <w:lang w:val="es-419"/>
              </w:rPr>
              <w:t>Prioridad:</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D15F816" w14:textId="3576E1A2" w:rsidR="4CBADAD6" w:rsidRPr="00535B92" w:rsidRDefault="005216BE" w:rsidP="311A3A62">
            <w:pPr>
              <w:rPr>
                <w:rFonts w:ascii="Calibri" w:hAnsi="Calibri" w:cs="Calibri"/>
                <w:b/>
                <w:bCs/>
                <w:i/>
                <w:iCs/>
                <w:lang w:val="es-419"/>
              </w:rPr>
            </w:pPr>
            <w:r>
              <w:rPr>
                <w:rFonts w:ascii="Calibri" w:hAnsi="Calibri" w:cs="Calibri"/>
                <w:b/>
                <w:bCs/>
                <w:i/>
                <w:iCs/>
                <w:lang w:val="es-419"/>
              </w:rPr>
              <w:t>Alta</w:t>
            </w:r>
          </w:p>
        </w:tc>
      </w:tr>
    </w:tbl>
    <w:p w14:paraId="080339EA" w14:textId="7539DAC9" w:rsidR="311A3A62" w:rsidRPr="00535B92" w:rsidRDefault="311A3A62" w:rsidP="311A3A62">
      <w:pPr>
        <w:rPr>
          <w:lang w:val="es-419"/>
        </w:rPr>
      </w:pPr>
    </w:p>
    <w:p w14:paraId="3935CA57" w14:textId="0A5C4B15" w:rsidR="549B2BBA" w:rsidRDefault="549B2BBA" w:rsidP="549B2BBA">
      <w:pPr>
        <w:rPr>
          <w:lang w:val="es-419"/>
        </w:rPr>
      </w:pPr>
    </w:p>
    <w:tbl>
      <w:tblPr>
        <w:tblW w:w="0" w:type="auto"/>
        <w:jc w:val="center"/>
        <w:tblLook w:val="0600" w:firstRow="0" w:lastRow="0" w:firstColumn="0" w:lastColumn="0" w:noHBand="1" w:noVBand="1"/>
      </w:tblPr>
      <w:tblGrid>
        <w:gridCol w:w="1608"/>
        <w:gridCol w:w="7454"/>
      </w:tblGrid>
      <w:tr w:rsidR="00535B92" w:rsidRPr="00535B92" w14:paraId="0547FBD6" w14:textId="77777777" w:rsidTr="20F3BC76">
        <w:trPr>
          <w:trHeight w:val="35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052F6118" w14:textId="77777777" w:rsidR="311A3A62" w:rsidRPr="00535B92" w:rsidRDefault="311A3A62" w:rsidP="311A3A62">
            <w:pPr>
              <w:rPr>
                <w:rFonts w:ascii="Calibri" w:hAnsi="Calibri" w:cs="Calibri"/>
                <w:i/>
                <w:iCs/>
                <w:lang w:val="es-419"/>
              </w:rPr>
            </w:pPr>
            <w:r w:rsidRPr="00535B92">
              <w:rPr>
                <w:rFonts w:ascii="Calibri" w:hAnsi="Calibri" w:cs="Calibri"/>
                <w:i/>
                <w:iCs/>
                <w:lang w:val="es-419"/>
              </w:rPr>
              <w:lastRenderedPageBreak/>
              <w:t>Número: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5AA5A79" w14:textId="10F579E2" w:rsidR="311A3A62" w:rsidRPr="00535B92" w:rsidRDefault="311A3A62" w:rsidP="311A3A62">
            <w:pPr>
              <w:rPr>
                <w:rFonts w:ascii="Calibri" w:hAnsi="Calibri" w:cs="Calibri"/>
                <w:b/>
                <w:bCs/>
                <w:i/>
                <w:iCs/>
                <w:lang w:val="es-419"/>
              </w:rPr>
            </w:pPr>
            <w:bookmarkStart w:id="45" w:name="RF09"/>
            <w:r w:rsidRPr="00535B92">
              <w:rPr>
                <w:rFonts w:ascii="Calibri" w:hAnsi="Calibri" w:cs="Calibri"/>
                <w:b/>
                <w:bCs/>
                <w:i/>
                <w:iCs/>
                <w:lang w:val="es-419"/>
              </w:rPr>
              <w:t>RF-</w:t>
            </w:r>
            <w:r w:rsidR="005802AA">
              <w:rPr>
                <w:rFonts w:ascii="Calibri" w:hAnsi="Calibri" w:cs="Calibri"/>
                <w:b/>
                <w:bCs/>
                <w:i/>
                <w:iCs/>
                <w:lang w:val="es-419"/>
              </w:rPr>
              <w:t>0</w:t>
            </w:r>
            <w:r w:rsidR="61D27889" w:rsidRPr="00535B92">
              <w:rPr>
                <w:rFonts w:ascii="Calibri" w:hAnsi="Calibri" w:cs="Calibri"/>
                <w:b/>
                <w:bCs/>
                <w:i/>
                <w:iCs/>
                <w:lang w:val="es-419"/>
              </w:rPr>
              <w:t>9</w:t>
            </w:r>
            <w:bookmarkEnd w:id="45"/>
          </w:p>
        </w:tc>
      </w:tr>
      <w:tr w:rsidR="00535B92" w:rsidRPr="00535B92" w14:paraId="0C489636" w14:textId="77777777" w:rsidTr="20F3BC76">
        <w:trPr>
          <w:trHeight w:val="390"/>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2C15DFD" w14:textId="77777777" w:rsidR="311A3A62" w:rsidRPr="00535B92" w:rsidRDefault="311A3A62" w:rsidP="311A3A62">
            <w:pPr>
              <w:rPr>
                <w:rFonts w:ascii="Calibri" w:hAnsi="Calibri" w:cs="Calibri"/>
                <w:i/>
                <w:iCs/>
                <w:lang w:val="es-419"/>
              </w:rPr>
            </w:pPr>
            <w:r w:rsidRPr="00535B92">
              <w:rPr>
                <w:rFonts w:ascii="Calibri" w:hAnsi="Calibri" w:cs="Calibri"/>
                <w:i/>
                <w:iCs/>
                <w:lang w:val="es-419"/>
              </w:rPr>
              <w:t>Título: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25775F9" w14:textId="2943384C" w:rsidR="250A6F13" w:rsidRPr="00535B92" w:rsidRDefault="59E97B19" w:rsidP="5DCB2FEC">
            <w:pPr>
              <w:rPr>
                <w:rFonts w:ascii="Calibri" w:hAnsi="Calibri" w:cs="Calibri"/>
                <w:i/>
                <w:iCs/>
                <w:lang w:val="es-419"/>
              </w:rPr>
            </w:pPr>
            <w:r w:rsidRPr="5DCB2FEC">
              <w:rPr>
                <w:rFonts w:ascii="Calibri" w:hAnsi="Calibri" w:cs="Calibri"/>
                <w:i/>
                <w:iCs/>
                <w:lang w:val="es-419"/>
              </w:rPr>
              <w:t>Registr</w:t>
            </w:r>
            <w:r w:rsidR="53091241" w:rsidRPr="5DCB2FEC">
              <w:rPr>
                <w:rFonts w:ascii="Calibri" w:hAnsi="Calibri" w:cs="Calibri"/>
                <w:i/>
                <w:iCs/>
                <w:lang w:val="es-419"/>
              </w:rPr>
              <w:t xml:space="preserve">ar </w:t>
            </w:r>
            <w:r w:rsidR="00CE15FD">
              <w:rPr>
                <w:rFonts w:ascii="Calibri" w:hAnsi="Calibri" w:cs="Calibri"/>
                <w:i/>
                <w:iCs/>
                <w:lang w:val="es-419"/>
              </w:rPr>
              <w:t>c</w:t>
            </w:r>
            <w:r w:rsidR="53091241" w:rsidRPr="5DCB2FEC">
              <w:rPr>
                <w:rFonts w:ascii="Calibri" w:hAnsi="Calibri" w:cs="Calibri"/>
                <w:i/>
                <w:iCs/>
                <w:lang w:val="es-419"/>
              </w:rPr>
              <w:t>liente</w:t>
            </w:r>
          </w:p>
        </w:tc>
      </w:tr>
      <w:tr w:rsidR="00535B92" w:rsidRPr="00535B92" w14:paraId="064FF744" w14:textId="77777777" w:rsidTr="20F3BC76">
        <w:trPr>
          <w:trHeight w:val="28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44DCF0AA" w14:textId="77777777" w:rsidR="311A3A62" w:rsidRPr="00535B92" w:rsidRDefault="311A3A62" w:rsidP="311A3A62">
            <w:pPr>
              <w:rPr>
                <w:rFonts w:ascii="Calibri" w:hAnsi="Calibri" w:cs="Calibri"/>
                <w:i/>
                <w:iCs/>
                <w:lang w:val="es-419"/>
              </w:rPr>
            </w:pPr>
            <w:r w:rsidRPr="00535B92">
              <w:rPr>
                <w:rFonts w:ascii="Calibri" w:hAnsi="Calibri" w:cs="Calibri"/>
                <w:i/>
                <w:iCs/>
                <w:lang w:val="es-419"/>
              </w:rPr>
              <w:t>Texto: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50DECBB" w14:textId="686509E3" w:rsidR="5C14C038" w:rsidRPr="00535B92" w:rsidRDefault="42BC7893" w:rsidP="5DCB2FEC">
            <w:pPr>
              <w:spacing w:line="259" w:lineRule="auto"/>
              <w:rPr>
                <w:rFonts w:ascii="Calibri" w:hAnsi="Calibri" w:cs="Calibri"/>
                <w:i/>
                <w:iCs/>
                <w:lang w:val="es-419"/>
              </w:rPr>
            </w:pPr>
            <w:r w:rsidRPr="5DCB2FEC">
              <w:rPr>
                <w:rFonts w:ascii="Calibri" w:hAnsi="Calibri" w:cs="Calibri"/>
                <w:i/>
                <w:iCs/>
                <w:lang w:val="es-419"/>
              </w:rPr>
              <w:t xml:space="preserve">El vendedor </w:t>
            </w:r>
            <w:r w:rsidR="20571720" w:rsidRPr="5DCB2FEC">
              <w:rPr>
                <w:rFonts w:ascii="Calibri" w:hAnsi="Calibri" w:cs="Calibri"/>
                <w:i/>
                <w:iCs/>
                <w:lang w:val="es-419"/>
              </w:rPr>
              <w:t>podrá</w:t>
            </w:r>
            <w:r w:rsidRPr="5DCB2FEC">
              <w:rPr>
                <w:rFonts w:ascii="Calibri" w:hAnsi="Calibri" w:cs="Calibri"/>
                <w:i/>
                <w:iCs/>
                <w:lang w:val="es-419"/>
              </w:rPr>
              <w:t xml:space="preserve"> registrar en el sistema l</w:t>
            </w:r>
            <w:r w:rsidR="2F1BC740" w:rsidRPr="5DCB2FEC">
              <w:rPr>
                <w:rFonts w:ascii="Calibri" w:hAnsi="Calibri" w:cs="Calibri"/>
                <w:i/>
                <w:iCs/>
                <w:lang w:val="es-419"/>
              </w:rPr>
              <w:t>os datos del cliente</w:t>
            </w:r>
          </w:p>
        </w:tc>
      </w:tr>
      <w:tr w:rsidR="00535B92" w:rsidRPr="00535B92" w14:paraId="66411D98" w14:textId="77777777" w:rsidTr="20F3BC76">
        <w:trPr>
          <w:trHeight w:val="187"/>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D487B55" w14:textId="77777777" w:rsidR="311A3A62" w:rsidRPr="00535B92" w:rsidRDefault="311A3A62" w:rsidP="311A3A62">
            <w:pPr>
              <w:rPr>
                <w:rFonts w:ascii="Calibri" w:hAnsi="Calibri" w:cs="Calibri"/>
                <w:i/>
                <w:iCs/>
                <w:lang w:val="es-419"/>
              </w:rPr>
            </w:pPr>
            <w:r w:rsidRPr="00535B92">
              <w:rPr>
                <w:rFonts w:ascii="Calibri" w:hAnsi="Calibri" w:cs="Calibri"/>
                <w:i/>
                <w:iCs/>
                <w:lang w:val="es-419"/>
              </w:rPr>
              <w:t>Tipo: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A18BD17" w14:textId="77777777" w:rsidR="311A3A62" w:rsidRPr="00535B92" w:rsidRDefault="311A3A62" w:rsidP="311A3A62">
            <w:pPr>
              <w:rPr>
                <w:rFonts w:ascii="Calibri" w:hAnsi="Calibri" w:cs="Calibri"/>
                <w:i/>
                <w:iCs/>
                <w:sz w:val="36"/>
                <w:szCs w:val="36"/>
                <w:lang w:val="es-419"/>
              </w:rPr>
            </w:pPr>
            <w:r w:rsidRPr="00535B92">
              <w:rPr>
                <w:rFonts w:ascii="Calibri" w:hAnsi="Calibri" w:cs="Calibri"/>
                <w:i/>
                <w:iCs/>
                <w:lang w:val="es-419"/>
              </w:rPr>
              <w:t>Funcional - Datos</w:t>
            </w:r>
          </w:p>
        </w:tc>
      </w:tr>
      <w:tr w:rsidR="00535B92" w:rsidRPr="00535B92" w14:paraId="243B3D25" w14:textId="77777777" w:rsidTr="20F3BC76">
        <w:trPr>
          <w:trHeight w:val="1310"/>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5308C291" w14:textId="77777777" w:rsidR="311A3A62" w:rsidRPr="00535B92" w:rsidRDefault="311A3A62" w:rsidP="311A3A62">
            <w:pPr>
              <w:rPr>
                <w:rFonts w:ascii="Calibri" w:hAnsi="Calibri" w:cs="Calibri"/>
                <w:i/>
                <w:iCs/>
                <w:lang w:val="es-419"/>
              </w:rPr>
            </w:pPr>
            <w:r w:rsidRPr="00535B92">
              <w:rPr>
                <w:rFonts w:ascii="Calibri" w:hAnsi="Calibri" w:cs="Calibri"/>
                <w:i/>
                <w:iCs/>
                <w:lang w:val="es-419"/>
              </w:rPr>
              <w:t>Detalles de requisitos y restricciones:</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83F5123" w14:textId="5456B4D7" w:rsidR="3650A5C1" w:rsidRDefault="3650A5C1" w:rsidP="2450975E">
            <w:pPr>
              <w:rPr>
                <w:rFonts w:ascii="Calibri" w:eastAsia="Calibri" w:hAnsi="Calibri" w:cs="Calibri"/>
                <w:i/>
                <w:iCs/>
                <w:lang w:val="es-419"/>
              </w:rPr>
            </w:pPr>
            <w:r w:rsidRPr="2450975E">
              <w:rPr>
                <w:rFonts w:ascii="Calibri" w:hAnsi="Calibri" w:cs="Calibri"/>
                <w:i/>
                <w:iCs/>
                <w:lang w:val="es-419"/>
              </w:rPr>
              <w:t>Requisitos:</w:t>
            </w:r>
          </w:p>
          <w:p w14:paraId="420DC8D4" w14:textId="77777777" w:rsidR="007B23DD" w:rsidRPr="00C44E14" w:rsidRDefault="007B23DD" w:rsidP="00D01BB1">
            <w:pPr>
              <w:pStyle w:val="Prrafodelista"/>
              <w:numPr>
                <w:ilvl w:val="0"/>
                <w:numId w:val="44"/>
              </w:numPr>
              <w:rPr>
                <w:rFonts w:ascii="Calibri" w:eastAsia="Calibri" w:hAnsi="Calibri" w:cs="Calibri"/>
                <w:i/>
                <w:iCs/>
                <w:lang w:val="es-419"/>
              </w:rPr>
            </w:pPr>
            <w:r>
              <w:rPr>
                <w:rFonts w:ascii="Calibri" w:hAnsi="Calibri" w:cs="Calibri"/>
                <w:i/>
                <w:iCs/>
                <w:lang w:val="es-419"/>
              </w:rPr>
              <w:t>Campo</w:t>
            </w:r>
            <w:r w:rsidRPr="2450975E">
              <w:rPr>
                <w:rFonts w:ascii="Calibri" w:hAnsi="Calibri" w:cs="Calibri"/>
                <w:i/>
                <w:iCs/>
                <w:lang w:val="es-419"/>
              </w:rPr>
              <w:t xml:space="preserve"> Nombre: tipo String</w:t>
            </w:r>
            <w:r>
              <w:rPr>
                <w:rFonts w:ascii="Calibri" w:hAnsi="Calibri" w:cs="Calibri"/>
                <w:i/>
                <w:iCs/>
                <w:lang w:val="es-419"/>
              </w:rPr>
              <w:t xml:space="preserve"> y</w:t>
            </w:r>
            <w:r w:rsidRPr="2450975E">
              <w:rPr>
                <w:rFonts w:ascii="Calibri" w:hAnsi="Calibri" w:cs="Calibri"/>
                <w:i/>
                <w:iCs/>
                <w:lang w:val="es-419"/>
              </w:rPr>
              <w:t xml:space="preserve"> longitud </w:t>
            </w:r>
            <w:r w:rsidRPr="2FC4780D">
              <w:rPr>
                <w:rFonts w:ascii="Calibri" w:hAnsi="Calibri" w:cs="Calibri"/>
                <w:i/>
                <w:iCs/>
                <w:lang w:val="es-419"/>
              </w:rPr>
              <w:t>mínima</w:t>
            </w:r>
            <w:r w:rsidRPr="761F7CA6">
              <w:rPr>
                <w:rFonts w:ascii="Calibri" w:hAnsi="Calibri" w:cs="Calibri"/>
                <w:i/>
                <w:iCs/>
                <w:lang w:val="es-419"/>
              </w:rPr>
              <w:t xml:space="preserve"> de 10</w:t>
            </w:r>
            <w:r>
              <w:rPr>
                <w:rFonts w:ascii="Calibri" w:hAnsi="Calibri" w:cs="Calibri"/>
                <w:i/>
                <w:iCs/>
                <w:lang w:val="es-419"/>
              </w:rPr>
              <w:t xml:space="preserve"> caracteres.</w:t>
            </w:r>
            <w:r w:rsidRPr="761F7CA6">
              <w:rPr>
                <w:rFonts w:ascii="Calibri" w:hAnsi="Calibri" w:cs="Calibri"/>
                <w:i/>
                <w:iCs/>
                <w:lang w:val="es-419"/>
              </w:rPr>
              <w:t xml:space="preserve"> </w:t>
            </w:r>
          </w:p>
          <w:p w14:paraId="25DE5338" w14:textId="77777777" w:rsidR="007B23DD" w:rsidRPr="00535B92" w:rsidRDefault="007B23DD" w:rsidP="00D01BB1">
            <w:pPr>
              <w:pStyle w:val="Prrafodelista"/>
              <w:numPr>
                <w:ilvl w:val="1"/>
                <w:numId w:val="44"/>
              </w:numPr>
              <w:rPr>
                <w:rFonts w:ascii="Calibri" w:eastAsia="Calibri" w:hAnsi="Calibri" w:cs="Calibri"/>
                <w:i/>
                <w:iCs/>
                <w:lang w:val="es-419"/>
              </w:rPr>
            </w:pPr>
            <w:r>
              <w:rPr>
                <w:rFonts w:ascii="Calibri" w:hAnsi="Calibri" w:cs="Calibri"/>
                <w:i/>
                <w:iCs/>
                <w:lang w:val="es-419"/>
              </w:rPr>
              <w:t>C</w:t>
            </w:r>
            <w:r w:rsidRPr="761F7CA6">
              <w:rPr>
                <w:rFonts w:ascii="Calibri" w:hAnsi="Calibri" w:cs="Calibri"/>
                <w:i/>
                <w:iCs/>
                <w:lang w:val="es-419"/>
              </w:rPr>
              <w:t>ampo Cedula: tipo String y longitud de 10</w:t>
            </w:r>
            <w:r>
              <w:rPr>
                <w:rFonts w:ascii="Calibri" w:hAnsi="Calibri" w:cs="Calibri"/>
                <w:i/>
                <w:iCs/>
                <w:lang w:val="es-419"/>
              </w:rPr>
              <w:t xml:space="preserve"> caracteres.</w:t>
            </w:r>
          </w:p>
          <w:p w14:paraId="5D2B5BE4" w14:textId="77777777" w:rsidR="007B23DD" w:rsidRPr="00535B92" w:rsidRDefault="007B23DD" w:rsidP="00D01BB1">
            <w:pPr>
              <w:pStyle w:val="Prrafodelista"/>
              <w:numPr>
                <w:ilvl w:val="1"/>
                <w:numId w:val="44"/>
              </w:numPr>
              <w:rPr>
                <w:rFonts w:ascii="Calibri" w:eastAsia="Calibri" w:hAnsi="Calibri" w:cs="Calibri"/>
                <w:i/>
                <w:lang w:val="es-419"/>
              </w:rPr>
            </w:pPr>
            <w:r w:rsidRPr="761F7CA6">
              <w:rPr>
                <w:rFonts w:ascii="Calibri" w:hAnsi="Calibri" w:cs="Calibri"/>
                <w:i/>
                <w:iCs/>
                <w:lang w:val="es-419"/>
              </w:rPr>
              <w:t xml:space="preserve">Campo Teléfono: tipo String y longitud de 10 </w:t>
            </w:r>
            <w:r>
              <w:rPr>
                <w:rFonts w:ascii="Calibri" w:hAnsi="Calibri" w:cs="Calibri"/>
                <w:i/>
                <w:iCs/>
                <w:lang w:val="es-419"/>
              </w:rPr>
              <w:t>caracteres.</w:t>
            </w:r>
          </w:p>
          <w:p w14:paraId="63711DC8" w14:textId="77777777" w:rsidR="007B23DD" w:rsidRPr="00C44E14" w:rsidRDefault="007B23DD" w:rsidP="00D01BB1">
            <w:pPr>
              <w:pStyle w:val="Prrafodelista"/>
              <w:numPr>
                <w:ilvl w:val="1"/>
                <w:numId w:val="44"/>
              </w:numPr>
              <w:rPr>
                <w:i/>
                <w:iCs/>
                <w:lang w:val="es-419"/>
              </w:rPr>
            </w:pPr>
            <w:r w:rsidRPr="761F7CA6">
              <w:rPr>
                <w:rFonts w:ascii="Calibri" w:hAnsi="Calibri" w:cs="Calibri"/>
                <w:i/>
                <w:iCs/>
                <w:lang w:val="es-419"/>
              </w:rPr>
              <w:t>Campo Dirección: tipo String y longitud de hasta 30</w:t>
            </w:r>
            <w:r>
              <w:rPr>
                <w:rFonts w:ascii="Calibri" w:hAnsi="Calibri" w:cs="Calibri"/>
                <w:i/>
                <w:iCs/>
                <w:lang w:val="es-419"/>
              </w:rPr>
              <w:t xml:space="preserve"> caracteres.</w:t>
            </w:r>
            <w:r w:rsidRPr="761F7CA6">
              <w:rPr>
                <w:rFonts w:ascii="Calibri" w:hAnsi="Calibri" w:cs="Calibri"/>
                <w:i/>
                <w:iCs/>
                <w:lang w:val="es-419"/>
              </w:rPr>
              <w:t xml:space="preserve"> </w:t>
            </w:r>
          </w:p>
          <w:p w14:paraId="05906756" w14:textId="77777777" w:rsidR="007B23DD" w:rsidRPr="00C44E14" w:rsidRDefault="007B23DD" w:rsidP="00D01BB1">
            <w:pPr>
              <w:pStyle w:val="Prrafodelista"/>
              <w:numPr>
                <w:ilvl w:val="1"/>
                <w:numId w:val="44"/>
              </w:numPr>
              <w:rPr>
                <w:i/>
                <w:iCs/>
                <w:lang w:val="es-419"/>
              </w:rPr>
            </w:pPr>
            <w:r w:rsidRPr="761F7CA6">
              <w:rPr>
                <w:rFonts w:ascii="Calibri" w:hAnsi="Calibri" w:cs="Calibri"/>
                <w:i/>
                <w:iCs/>
                <w:lang w:val="es-419"/>
              </w:rPr>
              <w:t xml:space="preserve">Campo Correo: tipo String y longitud de hasta 30 </w:t>
            </w:r>
            <w:r>
              <w:rPr>
                <w:rFonts w:ascii="Calibri" w:hAnsi="Calibri" w:cs="Calibri"/>
                <w:i/>
                <w:iCs/>
                <w:lang w:val="es-419"/>
              </w:rPr>
              <w:t>caracteres.</w:t>
            </w:r>
          </w:p>
          <w:p w14:paraId="0FD91461" w14:textId="115ED302" w:rsidR="007B23DD" w:rsidRPr="00535B92" w:rsidRDefault="007B23DD" w:rsidP="00D01BB1">
            <w:pPr>
              <w:pStyle w:val="Prrafodelista"/>
              <w:numPr>
                <w:ilvl w:val="1"/>
                <w:numId w:val="44"/>
              </w:numPr>
              <w:rPr>
                <w:i/>
                <w:iCs/>
                <w:lang w:val="es-419"/>
              </w:rPr>
            </w:pPr>
            <w:commentRangeStart w:id="46"/>
            <w:r>
              <w:rPr>
                <w:rFonts w:ascii="Calibri" w:hAnsi="Calibri" w:cs="Calibri"/>
                <w:i/>
                <w:iCs/>
                <w:lang w:val="es-419"/>
              </w:rPr>
              <w:t>Campo</w:t>
            </w:r>
            <w:r w:rsidRPr="2450975E">
              <w:rPr>
                <w:rFonts w:ascii="Calibri" w:hAnsi="Calibri" w:cs="Calibri"/>
                <w:i/>
                <w:iCs/>
                <w:lang w:val="es-419"/>
              </w:rPr>
              <w:t xml:space="preserve"> </w:t>
            </w:r>
            <w:r w:rsidRPr="5DCB2FEC">
              <w:rPr>
                <w:rFonts w:ascii="Calibri" w:hAnsi="Calibri" w:cs="Calibri"/>
                <w:i/>
                <w:iCs/>
                <w:lang w:val="es-419"/>
              </w:rPr>
              <w:t xml:space="preserve">Monto a cobrar: </w:t>
            </w:r>
            <w:r w:rsidRPr="2450975E">
              <w:rPr>
                <w:rFonts w:ascii="Calibri" w:hAnsi="Calibri" w:cs="Calibri"/>
                <w:i/>
                <w:iCs/>
                <w:lang w:val="es-419"/>
              </w:rPr>
              <w:t xml:space="preserve">tipo </w:t>
            </w:r>
            <w:commentRangeStart w:id="47"/>
            <w:r w:rsidRPr="5DCB2FEC">
              <w:rPr>
                <w:rFonts w:ascii="Calibri" w:hAnsi="Calibri" w:cs="Calibri"/>
                <w:i/>
                <w:iCs/>
                <w:lang w:val="es-419"/>
              </w:rPr>
              <w:t>double</w:t>
            </w:r>
            <w:commentRangeEnd w:id="47"/>
            <w:r w:rsidR="0054046E">
              <w:rPr>
                <w:rStyle w:val="Refdecomentario"/>
                <w:lang w:eastAsia="ar-SA"/>
              </w:rPr>
              <w:commentReference w:id="47"/>
            </w:r>
            <w:r>
              <w:rPr>
                <w:rFonts w:ascii="Calibri" w:hAnsi="Calibri" w:cs="Calibri"/>
                <w:i/>
                <w:iCs/>
                <w:lang w:val="es-419"/>
              </w:rPr>
              <w:t>.</w:t>
            </w:r>
            <w:r w:rsidRPr="2450975E">
              <w:rPr>
                <w:rFonts w:ascii="Calibri" w:hAnsi="Calibri" w:cs="Calibri"/>
                <w:i/>
                <w:iCs/>
                <w:lang w:val="es-419"/>
              </w:rPr>
              <w:t xml:space="preserve"> </w:t>
            </w:r>
            <w:commentRangeEnd w:id="46"/>
            <w:r w:rsidR="0054046E">
              <w:rPr>
                <w:rStyle w:val="Refdecomentario"/>
                <w:lang w:eastAsia="ar-SA"/>
              </w:rPr>
              <w:commentReference w:id="46"/>
            </w:r>
          </w:p>
          <w:p w14:paraId="52AFAF6B" w14:textId="77777777" w:rsidR="00D87593" w:rsidRPr="00D87593" w:rsidRDefault="007B23DD" w:rsidP="00D01BB1">
            <w:pPr>
              <w:pStyle w:val="Prrafodelista"/>
              <w:numPr>
                <w:ilvl w:val="1"/>
                <w:numId w:val="44"/>
              </w:numPr>
              <w:rPr>
                <w:rFonts w:asciiTheme="minorHAnsi" w:eastAsia="Calibri" w:hAnsiTheme="minorHAnsi"/>
                <w:i/>
                <w:lang w:val="es-419"/>
              </w:rPr>
            </w:pPr>
            <w:r w:rsidRPr="00D87593">
              <w:rPr>
                <w:rFonts w:ascii="Calibri" w:hAnsi="Calibri" w:cs="Calibri"/>
                <w:i/>
                <w:iCs/>
                <w:lang w:val="es-419"/>
              </w:rPr>
              <w:t>Campo Fecha de recepción: tipo date.</w:t>
            </w:r>
          </w:p>
          <w:p w14:paraId="4C0131E5" w14:textId="77777777" w:rsidR="001959C9" w:rsidRDefault="001959C9" w:rsidP="001959C9">
            <w:pPr>
              <w:rPr>
                <w:rFonts w:asciiTheme="minorHAnsi" w:eastAsia="Calibri" w:hAnsiTheme="minorHAnsi"/>
                <w:i/>
                <w:lang w:val="es-419"/>
              </w:rPr>
            </w:pPr>
            <w:r>
              <w:rPr>
                <w:rFonts w:asciiTheme="minorHAnsi" w:eastAsia="Calibri" w:hAnsiTheme="minorHAnsi"/>
                <w:i/>
                <w:lang w:val="es-419"/>
              </w:rPr>
              <w:t>Restricciones:</w:t>
            </w:r>
          </w:p>
          <w:p w14:paraId="45AB31C1" w14:textId="3992105D" w:rsidR="714180F6" w:rsidRPr="001959C9" w:rsidRDefault="001959C9" w:rsidP="00D01BB1">
            <w:pPr>
              <w:pStyle w:val="Prrafodelista"/>
              <w:numPr>
                <w:ilvl w:val="0"/>
                <w:numId w:val="91"/>
              </w:numPr>
              <w:rPr>
                <w:rFonts w:asciiTheme="minorHAnsi" w:eastAsia="Calibri" w:hAnsiTheme="minorHAnsi"/>
                <w:i/>
                <w:lang w:val="es-419"/>
              </w:rPr>
            </w:pPr>
            <w:r>
              <w:rPr>
                <w:rFonts w:asciiTheme="minorHAnsi" w:eastAsia="Calibri" w:hAnsiTheme="minorHAnsi"/>
                <w:i/>
                <w:lang w:val="es-419"/>
              </w:rPr>
              <w:t>No se permitirán caracteres especiales a excepción del “@” y el “.” en el campo de correo.</w:t>
            </w:r>
          </w:p>
        </w:tc>
      </w:tr>
      <w:tr w:rsidR="00535B92" w:rsidRPr="00535B92" w14:paraId="2791B2D5" w14:textId="77777777" w:rsidTr="20F3BC76">
        <w:trPr>
          <w:trHeight w:val="942"/>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24A5D596" w14:textId="77777777" w:rsidR="311A3A62" w:rsidRPr="00535B92" w:rsidRDefault="311A3A62" w:rsidP="311A3A62">
            <w:pPr>
              <w:rPr>
                <w:rFonts w:ascii="Calibri" w:hAnsi="Calibri" w:cs="Calibri"/>
                <w:i/>
                <w:iCs/>
                <w:lang w:val="es-419"/>
              </w:rPr>
            </w:pPr>
            <w:r w:rsidRPr="00535B92">
              <w:rPr>
                <w:rFonts w:ascii="Calibri" w:hAnsi="Calibri" w:cs="Calibri"/>
                <w:i/>
                <w:iCs/>
                <w:lang w:val="es-419"/>
              </w:rPr>
              <w:t>Fecha de revisión y versión:</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2130337" w14:textId="4D4BCF8E" w:rsidR="311A3A62" w:rsidRPr="00535B92" w:rsidRDefault="000167D2" w:rsidP="311A3A62">
            <w:pPr>
              <w:rPr>
                <w:rFonts w:ascii="Calibri" w:hAnsi="Calibri" w:cs="Calibri"/>
                <w:i/>
                <w:iCs/>
                <w:sz w:val="36"/>
                <w:szCs w:val="36"/>
                <w:lang w:val="es-419"/>
              </w:rPr>
            </w:pPr>
            <w:r>
              <w:rPr>
                <w:rFonts w:ascii="Calibri" w:hAnsi="Calibri" w:cs="Calibri"/>
                <w:i/>
                <w:iCs/>
                <w:lang w:val="es-419"/>
              </w:rPr>
              <w:t>30</w:t>
            </w:r>
            <w:r w:rsidR="311A3A62" w:rsidRPr="00535B92">
              <w:rPr>
                <w:rFonts w:ascii="Calibri" w:hAnsi="Calibri" w:cs="Calibri"/>
                <w:i/>
                <w:iCs/>
                <w:lang w:val="es-419"/>
              </w:rPr>
              <w:t xml:space="preserve">/06/2021 </w:t>
            </w:r>
          </w:p>
          <w:p w14:paraId="43C6EC39" w14:textId="2D52F28A" w:rsidR="311A3A62" w:rsidRPr="00535B92" w:rsidRDefault="311A3A62" w:rsidP="311A3A62">
            <w:pPr>
              <w:rPr>
                <w:rFonts w:ascii="Calibri" w:hAnsi="Calibri" w:cs="Calibri"/>
                <w:i/>
                <w:iCs/>
                <w:sz w:val="36"/>
                <w:szCs w:val="36"/>
                <w:lang w:val="es-419"/>
              </w:rPr>
            </w:pPr>
            <w:r w:rsidRPr="00535B92">
              <w:rPr>
                <w:rFonts w:ascii="Calibri" w:hAnsi="Calibri" w:cs="Calibri"/>
                <w:i/>
                <w:iCs/>
                <w:lang w:val="es-419"/>
              </w:rPr>
              <w:t>Versión</w:t>
            </w:r>
            <w:r w:rsidR="000167D2">
              <w:rPr>
                <w:rFonts w:ascii="Calibri" w:hAnsi="Calibri" w:cs="Calibri"/>
                <w:i/>
                <w:iCs/>
                <w:lang w:val="es-419"/>
              </w:rPr>
              <w:t xml:space="preserve"> 2</w:t>
            </w:r>
            <w:r w:rsidRPr="00535B92">
              <w:rPr>
                <w:rFonts w:ascii="Calibri" w:hAnsi="Calibri" w:cs="Calibri"/>
                <w:i/>
                <w:iCs/>
                <w:lang w:val="es-419"/>
              </w:rPr>
              <w:t>.0</w:t>
            </w:r>
          </w:p>
        </w:tc>
      </w:tr>
      <w:tr w:rsidR="00535B92" w:rsidRPr="00535B92" w14:paraId="1E45A941" w14:textId="77777777" w:rsidTr="20F3BC76">
        <w:trPr>
          <w:trHeight w:val="369"/>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44464E77" w14:textId="77777777" w:rsidR="311A3A62" w:rsidRPr="00535B92" w:rsidRDefault="311A3A62" w:rsidP="311A3A62">
            <w:pPr>
              <w:rPr>
                <w:rFonts w:ascii="Calibri" w:hAnsi="Calibri" w:cs="Calibri"/>
                <w:i/>
                <w:iCs/>
                <w:lang w:val="es-419"/>
              </w:rPr>
            </w:pPr>
            <w:r w:rsidRPr="00535B92">
              <w:rPr>
                <w:rFonts w:ascii="Calibri" w:hAnsi="Calibri" w:cs="Calibri"/>
                <w:i/>
                <w:iCs/>
                <w:lang w:val="es-419"/>
              </w:rPr>
              <w:t>Prioridad:</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391F1EB" w14:textId="6C2A0034" w:rsidR="1AB5A31F" w:rsidRPr="00535B92" w:rsidRDefault="1261AD64" w:rsidP="6C76C190">
            <w:pPr>
              <w:rPr>
                <w:rFonts w:ascii="Calibri" w:hAnsi="Calibri" w:cs="Calibri"/>
                <w:b/>
                <w:bCs/>
                <w:i/>
                <w:iCs/>
                <w:lang w:val="es-419"/>
              </w:rPr>
            </w:pPr>
            <w:r w:rsidRPr="6C76C190">
              <w:rPr>
                <w:rFonts w:ascii="Calibri" w:hAnsi="Calibri" w:cs="Calibri"/>
                <w:b/>
                <w:bCs/>
                <w:i/>
                <w:iCs/>
                <w:lang w:val="es-419"/>
              </w:rPr>
              <w:t>Alt</w:t>
            </w:r>
            <w:r w:rsidR="3F582191" w:rsidRPr="6C76C190">
              <w:rPr>
                <w:rFonts w:ascii="Calibri" w:hAnsi="Calibri" w:cs="Calibri"/>
                <w:b/>
                <w:bCs/>
                <w:i/>
                <w:iCs/>
                <w:lang w:val="es-419"/>
              </w:rPr>
              <w:t>o</w:t>
            </w:r>
          </w:p>
        </w:tc>
      </w:tr>
    </w:tbl>
    <w:p w14:paraId="73A56E8A" w14:textId="569962F9" w:rsidR="41F950DE" w:rsidRDefault="41F950DE"/>
    <w:p w14:paraId="1E3183CF" w14:textId="04A22A04" w:rsidR="311A3A62" w:rsidRPr="00535B92" w:rsidRDefault="311A3A62" w:rsidP="311A3A62">
      <w:pPr>
        <w:rPr>
          <w:lang w:val="es-419"/>
        </w:rPr>
      </w:pPr>
    </w:p>
    <w:tbl>
      <w:tblPr>
        <w:tblW w:w="0" w:type="auto"/>
        <w:jc w:val="center"/>
        <w:tblLook w:val="0600" w:firstRow="0" w:lastRow="0" w:firstColumn="0" w:lastColumn="0" w:noHBand="1" w:noVBand="1"/>
      </w:tblPr>
      <w:tblGrid>
        <w:gridCol w:w="1608"/>
        <w:gridCol w:w="7439"/>
      </w:tblGrid>
      <w:tr w:rsidR="5DCB2FEC" w14:paraId="658E4915" w14:textId="77777777" w:rsidTr="20F3BC76">
        <w:trPr>
          <w:trHeight w:val="35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34428720" w14:textId="77777777" w:rsidR="5DCB2FEC" w:rsidRDefault="5DCB2FEC" w:rsidP="5DCB2FEC">
            <w:pPr>
              <w:rPr>
                <w:rFonts w:ascii="Calibri" w:hAnsi="Calibri" w:cs="Calibri"/>
                <w:i/>
                <w:iCs/>
                <w:lang w:val="es-419"/>
              </w:rPr>
            </w:pPr>
            <w:r w:rsidRPr="5DCB2FEC">
              <w:rPr>
                <w:rFonts w:ascii="Calibri" w:hAnsi="Calibri" w:cs="Calibri"/>
                <w:i/>
                <w:iCs/>
                <w:lang w:val="es-419"/>
              </w:rPr>
              <w:t>Número: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F0EF22A" w14:textId="4C403EC3" w:rsidR="5DCB2FEC" w:rsidRDefault="5DCB2FEC" w:rsidP="5DCB2FEC">
            <w:pPr>
              <w:rPr>
                <w:rFonts w:ascii="Calibri" w:hAnsi="Calibri" w:cs="Calibri"/>
                <w:b/>
                <w:bCs/>
                <w:i/>
                <w:iCs/>
                <w:lang w:val="es-419"/>
              </w:rPr>
            </w:pPr>
            <w:bookmarkStart w:id="48" w:name="RF10"/>
            <w:r w:rsidRPr="5DCB2FEC">
              <w:rPr>
                <w:rFonts w:ascii="Calibri" w:hAnsi="Calibri" w:cs="Calibri"/>
                <w:b/>
                <w:bCs/>
                <w:i/>
                <w:iCs/>
                <w:lang w:val="es-419"/>
              </w:rPr>
              <w:t>RF-</w:t>
            </w:r>
            <w:r w:rsidR="5E747B93" w:rsidRPr="5DCB2FEC">
              <w:rPr>
                <w:rFonts w:ascii="Calibri" w:hAnsi="Calibri" w:cs="Calibri"/>
                <w:b/>
                <w:bCs/>
                <w:i/>
                <w:iCs/>
                <w:lang w:val="es-419"/>
              </w:rPr>
              <w:t>10</w:t>
            </w:r>
            <w:bookmarkEnd w:id="48"/>
          </w:p>
        </w:tc>
      </w:tr>
      <w:tr w:rsidR="5DCB2FEC" w14:paraId="1FA72B8C" w14:textId="77777777" w:rsidTr="20F3BC76">
        <w:trPr>
          <w:trHeight w:val="390"/>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025DEADA" w14:textId="77777777" w:rsidR="5DCB2FEC" w:rsidRDefault="5DCB2FEC" w:rsidP="5DCB2FEC">
            <w:pPr>
              <w:rPr>
                <w:rFonts w:ascii="Calibri" w:hAnsi="Calibri" w:cs="Calibri"/>
                <w:i/>
                <w:iCs/>
                <w:lang w:val="es-419"/>
              </w:rPr>
            </w:pPr>
            <w:r w:rsidRPr="5DCB2FEC">
              <w:rPr>
                <w:rFonts w:ascii="Calibri" w:hAnsi="Calibri" w:cs="Calibri"/>
                <w:i/>
                <w:iCs/>
                <w:lang w:val="es-419"/>
              </w:rPr>
              <w:t>Título: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9765585" w14:textId="251E85FC" w:rsidR="59E97B19" w:rsidRDefault="18FF7501" w:rsidP="5DCB2FEC">
            <w:pPr>
              <w:rPr>
                <w:rFonts w:ascii="Calibri" w:hAnsi="Calibri" w:cs="Calibri"/>
                <w:i/>
                <w:iCs/>
                <w:lang w:val="es-419"/>
              </w:rPr>
            </w:pPr>
            <w:r w:rsidRPr="3131774B">
              <w:rPr>
                <w:rFonts w:ascii="Calibri" w:hAnsi="Calibri" w:cs="Calibri"/>
                <w:i/>
                <w:iCs/>
                <w:lang w:val="es-419"/>
              </w:rPr>
              <w:t>Registr</w:t>
            </w:r>
            <w:r w:rsidR="7381AD3E" w:rsidRPr="3131774B">
              <w:rPr>
                <w:rFonts w:ascii="Calibri" w:hAnsi="Calibri" w:cs="Calibri"/>
                <w:i/>
                <w:iCs/>
                <w:lang w:val="es-419"/>
              </w:rPr>
              <w:t>ar</w:t>
            </w:r>
            <w:r w:rsidR="5DCB2FEC" w:rsidRPr="5DCB2FEC">
              <w:rPr>
                <w:rFonts w:ascii="Calibri" w:hAnsi="Calibri" w:cs="Calibri"/>
                <w:i/>
                <w:iCs/>
                <w:lang w:val="es-419"/>
              </w:rPr>
              <w:t xml:space="preserve"> </w:t>
            </w:r>
            <w:r w:rsidR="78D23122" w:rsidRPr="5DCB2FEC">
              <w:rPr>
                <w:rFonts w:ascii="Calibri" w:hAnsi="Calibri" w:cs="Calibri"/>
                <w:i/>
                <w:iCs/>
                <w:lang w:val="es-419"/>
              </w:rPr>
              <w:t>Vehículo</w:t>
            </w:r>
          </w:p>
        </w:tc>
      </w:tr>
      <w:tr w:rsidR="5DCB2FEC" w14:paraId="2CEB2BD7" w14:textId="77777777" w:rsidTr="20F3BC76">
        <w:trPr>
          <w:trHeight w:val="28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5BC2D47C" w14:textId="77777777" w:rsidR="5DCB2FEC" w:rsidRDefault="5DCB2FEC" w:rsidP="5DCB2FEC">
            <w:pPr>
              <w:rPr>
                <w:rFonts w:ascii="Calibri" w:hAnsi="Calibri" w:cs="Calibri"/>
                <w:i/>
                <w:iCs/>
                <w:lang w:val="es-419"/>
              </w:rPr>
            </w:pPr>
            <w:r w:rsidRPr="5DCB2FEC">
              <w:rPr>
                <w:rFonts w:ascii="Calibri" w:hAnsi="Calibri" w:cs="Calibri"/>
                <w:i/>
                <w:iCs/>
                <w:lang w:val="es-419"/>
              </w:rPr>
              <w:t>Texto: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40E858B" w14:textId="4C854B9A" w:rsidR="5DCB2FEC" w:rsidRDefault="5DCB2FEC" w:rsidP="5DCB2FEC">
            <w:pPr>
              <w:spacing w:line="259" w:lineRule="auto"/>
              <w:rPr>
                <w:rFonts w:ascii="Calibri" w:hAnsi="Calibri" w:cs="Calibri"/>
                <w:i/>
                <w:iCs/>
                <w:lang w:val="es-419"/>
              </w:rPr>
            </w:pPr>
            <w:r w:rsidRPr="5DCB2FEC">
              <w:rPr>
                <w:rFonts w:ascii="Calibri" w:hAnsi="Calibri" w:cs="Calibri"/>
                <w:i/>
                <w:iCs/>
                <w:lang w:val="es-419"/>
              </w:rPr>
              <w:t>El vendedor podrá registrar en el sistema</w:t>
            </w:r>
            <w:r w:rsidR="7F1A08AD" w:rsidRPr="5DCB2FEC">
              <w:rPr>
                <w:rFonts w:ascii="Calibri" w:hAnsi="Calibri" w:cs="Calibri"/>
                <w:i/>
                <w:iCs/>
                <w:lang w:val="es-419"/>
              </w:rPr>
              <w:t xml:space="preserve"> los datos del vehículo</w:t>
            </w:r>
          </w:p>
        </w:tc>
      </w:tr>
      <w:tr w:rsidR="5DCB2FEC" w14:paraId="6F03A029" w14:textId="77777777" w:rsidTr="20F3BC76">
        <w:trPr>
          <w:trHeight w:val="187"/>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2AFEEFAE" w14:textId="77777777" w:rsidR="5DCB2FEC" w:rsidRDefault="5DCB2FEC" w:rsidP="5DCB2FEC">
            <w:pPr>
              <w:rPr>
                <w:rFonts w:ascii="Calibri" w:hAnsi="Calibri" w:cs="Calibri"/>
                <w:i/>
                <w:iCs/>
                <w:lang w:val="es-419"/>
              </w:rPr>
            </w:pPr>
            <w:r w:rsidRPr="5DCB2FEC">
              <w:rPr>
                <w:rFonts w:ascii="Calibri" w:hAnsi="Calibri" w:cs="Calibri"/>
                <w:i/>
                <w:iCs/>
                <w:lang w:val="es-419"/>
              </w:rPr>
              <w:t>Tipo: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5BC16E2" w14:textId="77777777" w:rsidR="5DCB2FEC" w:rsidRDefault="5DCB2FEC" w:rsidP="5DCB2FEC">
            <w:pPr>
              <w:rPr>
                <w:rFonts w:ascii="Calibri" w:hAnsi="Calibri" w:cs="Calibri"/>
                <w:i/>
                <w:iCs/>
                <w:sz w:val="36"/>
                <w:szCs w:val="36"/>
                <w:lang w:val="es-419"/>
              </w:rPr>
            </w:pPr>
            <w:r w:rsidRPr="5DCB2FEC">
              <w:rPr>
                <w:rFonts w:ascii="Calibri" w:hAnsi="Calibri" w:cs="Calibri"/>
                <w:i/>
                <w:iCs/>
                <w:lang w:val="es-419"/>
              </w:rPr>
              <w:t>Funcional - Datos</w:t>
            </w:r>
          </w:p>
        </w:tc>
      </w:tr>
      <w:tr w:rsidR="5DCB2FEC" w14:paraId="7F60164C" w14:textId="77777777" w:rsidTr="20F3BC76">
        <w:trPr>
          <w:trHeight w:val="1310"/>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1EC9AEC1" w14:textId="77777777" w:rsidR="5DCB2FEC" w:rsidRDefault="5DCB2FEC" w:rsidP="5DCB2FEC">
            <w:pPr>
              <w:rPr>
                <w:rFonts w:ascii="Calibri" w:hAnsi="Calibri" w:cs="Calibri"/>
                <w:i/>
                <w:iCs/>
                <w:lang w:val="es-419"/>
              </w:rPr>
            </w:pPr>
            <w:r w:rsidRPr="5DCB2FEC">
              <w:rPr>
                <w:rFonts w:ascii="Calibri" w:hAnsi="Calibri" w:cs="Calibri"/>
                <w:i/>
                <w:iCs/>
                <w:lang w:val="es-419"/>
              </w:rPr>
              <w:t>Detalles de requisitos y restricciones:</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DA107BC" w14:textId="77777777" w:rsidR="0090075C" w:rsidRDefault="170B1EAD" w:rsidP="0090075C">
            <w:pPr>
              <w:rPr>
                <w:rFonts w:ascii="Calibri" w:eastAsia="Calibri" w:hAnsi="Calibri" w:cs="Calibri"/>
                <w:i/>
                <w:lang w:val="es-419" w:eastAsia="es-ES"/>
              </w:rPr>
            </w:pPr>
            <w:r w:rsidRPr="5D71BECB">
              <w:rPr>
                <w:rFonts w:ascii="Calibri" w:hAnsi="Calibri" w:cs="Calibri"/>
                <w:i/>
                <w:iCs/>
                <w:lang w:val="es-419"/>
              </w:rPr>
              <w:t>Requisitos:</w:t>
            </w:r>
          </w:p>
          <w:p w14:paraId="22F4204B" w14:textId="10EE362D" w:rsidR="729D0F1C" w:rsidRPr="0090075C" w:rsidRDefault="178F50CF" w:rsidP="0090075C">
            <w:pPr>
              <w:pStyle w:val="Prrafodelista"/>
              <w:numPr>
                <w:ilvl w:val="0"/>
                <w:numId w:val="132"/>
              </w:numPr>
              <w:rPr>
                <w:i/>
                <w:iCs/>
                <w:lang w:val="es-419"/>
              </w:rPr>
            </w:pPr>
            <w:r w:rsidRPr="0090075C">
              <w:rPr>
                <w:rFonts w:ascii="Calibri" w:hAnsi="Calibri" w:cs="Calibri"/>
                <w:i/>
                <w:iCs/>
                <w:lang w:val="es-419"/>
              </w:rPr>
              <w:t xml:space="preserve">Campo </w:t>
            </w:r>
            <w:r w:rsidR="0090075C" w:rsidRPr="0090075C">
              <w:rPr>
                <w:rFonts w:ascii="Calibri" w:hAnsi="Calibri" w:cs="Calibri"/>
                <w:i/>
                <w:iCs/>
                <w:lang w:val="es-419"/>
              </w:rPr>
              <w:t>Cedula</w:t>
            </w:r>
            <w:r w:rsidR="47260884" w:rsidRPr="0090075C">
              <w:rPr>
                <w:rFonts w:ascii="Calibri" w:hAnsi="Calibri" w:cs="Calibri"/>
                <w:i/>
                <w:iCs/>
                <w:lang w:val="es-419"/>
              </w:rPr>
              <w:t xml:space="preserve">: </w:t>
            </w:r>
            <w:r w:rsidR="201E991F" w:rsidRPr="0090075C">
              <w:rPr>
                <w:rFonts w:ascii="Calibri" w:hAnsi="Calibri" w:cs="Calibri"/>
                <w:i/>
                <w:iCs/>
                <w:lang w:val="es-419"/>
              </w:rPr>
              <w:t>Es de tipo String y tendrá una longitud de 10</w:t>
            </w:r>
            <w:r w:rsidR="00A40ABC" w:rsidRPr="0090075C">
              <w:rPr>
                <w:rFonts w:ascii="Calibri" w:hAnsi="Calibri" w:cs="Calibri"/>
                <w:i/>
                <w:iCs/>
                <w:lang w:val="es-419"/>
              </w:rPr>
              <w:t xml:space="preserve"> caracteres.</w:t>
            </w:r>
          </w:p>
          <w:p w14:paraId="428B36D0" w14:textId="6C1BB002" w:rsidR="085A033E" w:rsidRDefault="201E991F" w:rsidP="0090075C">
            <w:pPr>
              <w:pStyle w:val="Prrafodelista"/>
              <w:numPr>
                <w:ilvl w:val="0"/>
                <w:numId w:val="12"/>
              </w:numPr>
              <w:rPr>
                <w:i/>
                <w:iCs/>
                <w:lang w:val="es-419"/>
              </w:rPr>
            </w:pPr>
            <w:r w:rsidRPr="43C5F392">
              <w:rPr>
                <w:rFonts w:ascii="Calibri" w:hAnsi="Calibri" w:cs="Calibri"/>
                <w:i/>
                <w:iCs/>
                <w:lang w:val="es-419"/>
              </w:rPr>
              <w:t xml:space="preserve">Campo </w:t>
            </w:r>
            <w:r w:rsidR="0090075C">
              <w:rPr>
                <w:rFonts w:ascii="Calibri" w:hAnsi="Calibri" w:cs="Calibri"/>
                <w:i/>
                <w:iCs/>
                <w:lang w:val="es-419"/>
              </w:rPr>
              <w:t>Modelo:</w:t>
            </w:r>
            <w:r w:rsidR="7AF31A6F" w:rsidRPr="43C5F392">
              <w:rPr>
                <w:rFonts w:ascii="Calibri" w:hAnsi="Calibri" w:cs="Calibri"/>
                <w:i/>
                <w:iCs/>
                <w:lang w:val="es-419"/>
              </w:rPr>
              <w:t xml:space="preserve"> </w:t>
            </w:r>
            <w:r w:rsidR="05D2BA91" w:rsidRPr="43C5F392">
              <w:rPr>
                <w:rFonts w:ascii="Calibri" w:hAnsi="Calibri" w:cs="Calibri"/>
                <w:i/>
                <w:iCs/>
                <w:lang w:val="es-419"/>
              </w:rPr>
              <w:t xml:space="preserve">Es de tipo String y tendrá una longitud de </w:t>
            </w:r>
            <w:r w:rsidR="0090075C">
              <w:rPr>
                <w:rFonts w:ascii="Calibri" w:hAnsi="Calibri" w:cs="Calibri"/>
                <w:i/>
                <w:iCs/>
                <w:lang w:val="es-419"/>
              </w:rPr>
              <w:t>2</w:t>
            </w:r>
            <w:r w:rsidR="05D2BA91" w:rsidRPr="43C5F392">
              <w:rPr>
                <w:rFonts w:ascii="Calibri" w:hAnsi="Calibri" w:cs="Calibri"/>
                <w:i/>
                <w:iCs/>
                <w:lang w:val="es-419"/>
              </w:rPr>
              <w:t>0</w:t>
            </w:r>
            <w:r w:rsidR="00A40ABC">
              <w:rPr>
                <w:rFonts w:ascii="Calibri" w:hAnsi="Calibri" w:cs="Calibri"/>
                <w:i/>
                <w:iCs/>
                <w:lang w:val="es-419"/>
              </w:rPr>
              <w:t xml:space="preserve"> caracteres.</w:t>
            </w:r>
          </w:p>
          <w:p w14:paraId="61D651A7" w14:textId="6D90AD9D" w:rsidR="1169BCE9" w:rsidRDefault="334D74C0" w:rsidP="00D01BB1">
            <w:pPr>
              <w:pStyle w:val="Prrafodelista"/>
              <w:numPr>
                <w:ilvl w:val="0"/>
                <w:numId w:val="12"/>
              </w:numPr>
              <w:rPr>
                <w:i/>
                <w:iCs/>
                <w:lang w:val="es-419"/>
              </w:rPr>
            </w:pPr>
            <w:r w:rsidRPr="69871E82">
              <w:rPr>
                <w:rFonts w:ascii="Calibri" w:hAnsi="Calibri" w:cs="Calibri"/>
                <w:i/>
                <w:iCs/>
                <w:lang w:val="es-419"/>
              </w:rPr>
              <w:t xml:space="preserve">Campo </w:t>
            </w:r>
            <w:r w:rsidR="48BE400B" w:rsidRPr="69871E82">
              <w:rPr>
                <w:rFonts w:ascii="Calibri" w:hAnsi="Calibri" w:cs="Calibri"/>
                <w:i/>
                <w:iCs/>
                <w:lang w:val="es-419"/>
              </w:rPr>
              <w:t xml:space="preserve">placa: </w:t>
            </w:r>
            <w:r w:rsidR="558E7415" w:rsidRPr="69871E82">
              <w:rPr>
                <w:rFonts w:ascii="Calibri" w:hAnsi="Calibri" w:cs="Calibri"/>
                <w:i/>
                <w:iCs/>
                <w:lang w:val="es-419"/>
              </w:rPr>
              <w:t>Es de tipo String y tiene una longitud de máximo 8</w:t>
            </w:r>
            <w:r w:rsidR="00A40ABC">
              <w:rPr>
                <w:rFonts w:ascii="Calibri" w:hAnsi="Calibri" w:cs="Calibri"/>
                <w:i/>
                <w:iCs/>
                <w:lang w:val="es-419"/>
              </w:rPr>
              <w:t xml:space="preserve"> caracteres.</w:t>
            </w:r>
          </w:p>
          <w:p w14:paraId="50931D02" w14:textId="77777777" w:rsidR="0090075C" w:rsidRDefault="5FB8C1EF" w:rsidP="0090075C">
            <w:pPr>
              <w:pStyle w:val="Prrafodelista"/>
              <w:numPr>
                <w:ilvl w:val="0"/>
                <w:numId w:val="12"/>
              </w:numPr>
              <w:rPr>
                <w:rFonts w:ascii="Calibri" w:eastAsia="Calibri" w:hAnsi="Calibri" w:cs="Calibri"/>
                <w:i/>
                <w:lang w:val="es-419"/>
              </w:rPr>
            </w:pPr>
            <w:r w:rsidRPr="524046FB">
              <w:rPr>
                <w:rFonts w:ascii="Calibri" w:hAnsi="Calibri" w:cs="Calibri"/>
                <w:i/>
                <w:iCs/>
                <w:lang w:val="es-419"/>
              </w:rPr>
              <w:t xml:space="preserve">Campo observaciones de </w:t>
            </w:r>
            <w:r w:rsidRPr="7F20AE63">
              <w:rPr>
                <w:rFonts w:ascii="Calibri" w:hAnsi="Calibri" w:cs="Calibri"/>
                <w:i/>
                <w:iCs/>
                <w:lang w:val="es-419"/>
              </w:rPr>
              <w:t xml:space="preserve">vehículo </w:t>
            </w:r>
            <w:r w:rsidRPr="524046FB">
              <w:rPr>
                <w:rFonts w:ascii="Calibri" w:hAnsi="Calibri" w:cs="Calibri"/>
                <w:i/>
                <w:iCs/>
                <w:lang w:val="es-419"/>
              </w:rPr>
              <w:t>donde se registrará</w:t>
            </w:r>
            <w:r w:rsidRPr="7F20AE63">
              <w:rPr>
                <w:rFonts w:ascii="Calibri" w:hAnsi="Calibri" w:cs="Calibri"/>
                <w:i/>
                <w:iCs/>
                <w:lang w:val="es-419"/>
              </w:rPr>
              <w:t xml:space="preserve"> si llegó </w:t>
            </w:r>
            <w:r w:rsidR="0890208C" w:rsidRPr="7F20AE63">
              <w:rPr>
                <w:rFonts w:ascii="Calibri" w:hAnsi="Calibri" w:cs="Calibri"/>
                <w:i/>
                <w:iCs/>
                <w:lang w:val="es-419"/>
              </w:rPr>
              <w:t>co</w:t>
            </w:r>
            <w:r w:rsidR="0F6CAFF8" w:rsidRPr="7F20AE63">
              <w:rPr>
                <w:rFonts w:ascii="Calibri" w:hAnsi="Calibri" w:cs="Calibri"/>
                <w:i/>
                <w:iCs/>
                <w:lang w:val="es-419"/>
              </w:rPr>
              <w:t>n</w:t>
            </w:r>
            <w:r w:rsidR="1169BCE9" w:rsidRPr="5DCB2FEC">
              <w:rPr>
                <w:rFonts w:ascii="Calibri" w:hAnsi="Calibri" w:cs="Calibri"/>
                <w:i/>
                <w:iCs/>
                <w:lang w:val="es-419"/>
              </w:rPr>
              <w:t xml:space="preserve"> ralladuras, golpes, entre otras posibles</w:t>
            </w:r>
            <w:r w:rsidR="3F196DA2" w:rsidRPr="10116CC4">
              <w:rPr>
                <w:rFonts w:ascii="Calibri" w:hAnsi="Calibri" w:cs="Calibri"/>
                <w:i/>
                <w:iCs/>
                <w:lang w:val="es-419"/>
              </w:rPr>
              <w:t>.</w:t>
            </w:r>
            <w:r w:rsidR="13E091AA" w:rsidRPr="7F20AE63">
              <w:rPr>
                <w:rFonts w:ascii="Calibri" w:hAnsi="Calibri" w:cs="Calibri"/>
                <w:i/>
                <w:iCs/>
                <w:lang w:val="es-419"/>
              </w:rPr>
              <w:t xml:space="preserve"> </w:t>
            </w:r>
            <w:r w:rsidR="13E091AA" w:rsidRPr="3131774B">
              <w:rPr>
                <w:rFonts w:ascii="Calibri" w:hAnsi="Calibri" w:cs="Calibri"/>
                <w:i/>
                <w:iCs/>
                <w:lang w:val="es-419"/>
              </w:rPr>
              <w:t xml:space="preserve">Es de tipo String y tendrá una longitud de 200 como </w:t>
            </w:r>
            <w:r w:rsidR="01607A81" w:rsidRPr="3131774B">
              <w:rPr>
                <w:rFonts w:ascii="Calibri" w:hAnsi="Calibri" w:cs="Calibri"/>
                <w:i/>
                <w:iCs/>
                <w:lang w:val="es-419"/>
              </w:rPr>
              <w:t>máximo</w:t>
            </w:r>
            <w:r w:rsidR="13E091AA" w:rsidRPr="3131774B">
              <w:rPr>
                <w:rFonts w:ascii="Calibri" w:hAnsi="Calibri" w:cs="Calibri"/>
                <w:i/>
                <w:iCs/>
                <w:lang w:val="es-419"/>
              </w:rPr>
              <w:t>.</w:t>
            </w:r>
          </w:p>
          <w:p w14:paraId="31481DFB" w14:textId="1705B23A" w:rsidR="7E1C452C" w:rsidRPr="0090075C" w:rsidRDefault="19EB3F6F" w:rsidP="0090075C">
            <w:pPr>
              <w:rPr>
                <w:rFonts w:ascii="Calibri" w:hAnsi="Calibri" w:cs="Calibri"/>
                <w:i/>
                <w:iCs/>
                <w:lang w:val="es-419"/>
              </w:rPr>
            </w:pPr>
            <w:r w:rsidRPr="0090075C">
              <w:rPr>
                <w:rFonts w:ascii="Calibri" w:hAnsi="Calibri" w:cs="Calibri"/>
                <w:i/>
                <w:iCs/>
                <w:lang w:val="es-419"/>
              </w:rPr>
              <w:lastRenderedPageBreak/>
              <w:t>Restricciones:</w:t>
            </w:r>
          </w:p>
          <w:p w14:paraId="10D38813" w14:textId="42FE766C" w:rsidR="7E1C452C" w:rsidRDefault="6E85D6CE" w:rsidP="00D01BB1">
            <w:pPr>
              <w:pStyle w:val="Prrafodelista"/>
              <w:numPr>
                <w:ilvl w:val="0"/>
                <w:numId w:val="66"/>
              </w:numPr>
              <w:rPr>
                <w:rFonts w:ascii="Calibri" w:eastAsia="Calibri" w:hAnsi="Calibri" w:cs="Calibri"/>
                <w:i/>
                <w:iCs/>
                <w:lang w:val="es-419"/>
              </w:rPr>
            </w:pPr>
            <w:r w:rsidRPr="3131774B">
              <w:rPr>
                <w:rFonts w:ascii="Calibri" w:hAnsi="Calibri" w:cs="Calibri"/>
                <w:i/>
                <w:iCs/>
                <w:lang w:val="es-419"/>
              </w:rPr>
              <w:t xml:space="preserve">No se podrá registrar un </w:t>
            </w:r>
            <w:r w:rsidRPr="58FAA591">
              <w:rPr>
                <w:rFonts w:ascii="Calibri" w:hAnsi="Calibri" w:cs="Calibri"/>
                <w:i/>
                <w:iCs/>
                <w:lang w:val="es-419"/>
              </w:rPr>
              <w:t>vehículo</w:t>
            </w:r>
            <w:r w:rsidRPr="3131774B">
              <w:rPr>
                <w:rFonts w:ascii="Calibri" w:hAnsi="Calibri" w:cs="Calibri"/>
                <w:i/>
                <w:iCs/>
                <w:lang w:val="es-419"/>
              </w:rPr>
              <w:t xml:space="preserve"> si con anterioridad no se ha </w:t>
            </w:r>
            <w:r w:rsidRPr="58FAA591">
              <w:rPr>
                <w:rFonts w:ascii="Calibri" w:hAnsi="Calibri" w:cs="Calibri"/>
                <w:i/>
                <w:iCs/>
                <w:lang w:val="es-419"/>
              </w:rPr>
              <w:t>registrado un cliente.</w:t>
            </w:r>
          </w:p>
        </w:tc>
      </w:tr>
      <w:tr w:rsidR="5DCB2FEC" w14:paraId="1C1C07B6" w14:textId="77777777" w:rsidTr="20F3BC76">
        <w:trPr>
          <w:trHeight w:val="942"/>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156E0DBF" w14:textId="77777777" w:rsidR="5DCB2FEC" w:rsidRDefault="5DCB2FEC" w:rsidP="5DCB2FEC">
            <w:pPr>
              <w:rPr>
                <w:rFonts w:ascii="Calibri" w:hAnsi="Calibri" w:cs="Calibri"/>
                <w:i/>
                <w:iCs/>
                <w:lang w:val="es-419"/>
              </w:rPr>
            </w:pPr>
            <w:r w:rsidRPr="5DCB2FEC">
              <w:rPr>
                <w:rFonts w:ascii="Calibri" w:hAnsi="Calibri" w:cs="Calibri"/>
                <w:i/>
                <w:iCs/>
                <w:lang w:val="es-419"/>
              </w:rPr>
              <w:lastRenderedPageBreak/>
              <w:t>Fecha de revisión y versión:</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CC5E816" w14:textId="3B1E1B59" w:rsidR="5DCB2FEC" w:rsidRDefault="000167D2" w:rsidP="5DCB2FEC">
            <w:pPr>
              <w:rPr>
                <w:rFonts w:ascii="Calibri" w:hAnsi="Calibri" w:cs="Calibri"/>
                <w:i/>
                <w:iCs/>
                <w:sz w:val="36"/>
                <w:szCs w:val="36"/>
                <w:lang w:val="es-419"/>
              </w:rPr>
            </w:pPr>
            <w:r>
              <w:rPr>
                <w:rFonts w:ascii="Calibri" w:hAnsi="Calibri" w:cs="Calibri"/>
                <w:i/>
                <w:iCs/>
                <w:lang w:val="es-419"/>
              </w:rPr>
              <w:t>30</w:t>
            </w:r>
            <w:r w:rsidR="5DCB2FEC" w:rsidRPr="5DCB2FEC">
              <w:rPr>
                <w:rFonts w:ascii="Calibri" w:hAnsi="Calibri" w:cs="Calibri"/>
                <w:i/>
                <w:iCs/>
                <w:lang w:val="es-419"/>
              </w:rPr>
              <w:t xml:space="preserve">/06/2021 </w:t>
            </w:r>
          </w:p>
          <w:p w14:paraId="540ED38D" w14:textId="4F6101E5" w:rsidR="5DCB2FEC" w:rsidRDefault="5DCB2FEC" w:rsidP="5DCB2FEC">
            <w:pPr>
              <w:rPr>
                <w:rFonts w:ascii="Calibri" w:hAnsi="Calibri" w:cs="Calibri"/>
                <w:i/>
                <w:iCs/>
                <w:sz w:val="36"/>
                <w:szCs w:val="36"/>
                <w:lang w:val="es-419"/>
              </w:rPr>
            </w:pPr>
            <w:r w:rsidRPr="5DCB2FEC">
              <w:rPr>
                <w:rFonts w:ascii="Calibri" w:hAnsi="Calibri" w:cs="Calibri"/>
                <w:i/>
                <w:iCs/>
                <w:lang w:val="es-419"/>
              </w:rPr>
              <w:t>Versión</w:t>
            </w:r>
            <w:r w:rsidR="000167D2">
              <w:rPr>
                <w:rFonts w:ascii="Calibri" w:hAnsi="Calibri" w:cs="Calibri"/>
                <w:i/>
                <w:iCs/>
                <w:lang w:val="es-419"/>
              </w:rPr>
              <w:t xml:space="preserve"> 3</w:t>
            </w:r>
            <w:r w:rsidRPr="5DCB2FEC">
              <w:rPr>
                <w:rFonts w:ascii="Calibri" w:hAnsi="Calibri" w:cs="Calibri"/>
                <w:i/>
                <w:iCs/>
                <w:lang w:val="es-419"/>
              </w:rPr>
              <w:t>.0</w:t>
            </w:r>
          </w:p>
        </w:tc>
      </w:tr>
      <w:tr w:rsidR="5DCB2FEC" w14:paraId="50A9743E" w14:textId="77777777" w:rsidTr="20F3BC76">
        <w:trPr>
          <w:trHeight w:val="369"/>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75D156F5" w14:textId="77777777" w:rsidR="5DCB2FEC" w:rsidRDefault="5DCB2FEC" w:rsidP="5DCB2FEC">
            <w:pPr>
              <w:rPr>
                <w:rFonts w:ascii="Calibri" w:hAnsi="Calibri" w:cs="Calibri"/>
                <w:i/>
                <w:iCs/>
                <w:lang w:val="es-419"/>
              </w:rPr>
            </w:pPr>
            <w:r w:rsidRPr="5DCB2FEC">
              <w:rPr>
                <w:rFonts w:ascii="Calibri" w:hAnsi="Calibri" w:cs="Calibri"/>
                <w:i/>
                <w:iCs/>
                <w:lang w:val="es-419"/>
              </w:rPr>
              <w:t>Prioridad:</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662730D" w14:textId="6C2A0034" w:rsidR="5DCB2FEC" w:rsidRDefault="5DCB2FEC" w:rsidP="5DCB2FEC">
            <w:pPr>
              <w:rPr>
                <w:rFonts w:ascii="Calibri" w:hAnsi="Calibri" w:cs="Calibri"/>
                <w:b/>
                <w:bCs/>
                <w:i/>
                <w:iCs/>
                <w:lang w:val="es-419"/>
              </w:rPr>
            </w:pPr>
            <w:r w:rsidRPr="5DCB2FEC">
              <w:rPr>
                <w:rFonts w:ascii="Calibri" w:hAnsi="Calibri" w:cs="Calibri"/>
                <w:b/>
                <w:bCs/>
                <w:i/>
                <w:iCs/>
                <w:lang w:val="es-419"/>
              </w:rPr>
              <w:t>Alto</w:t>
            </w:r>
          </w:p>
        </w:tc>
      </w:tr>
    </w:tbl>
    <w:p w14:paraId="1A06B014" w14:textId="28EACFDC" w:rsidR="41F950DE" w:rsidRDefault="41F950DE"/>
    <w:p w14:paraId="799B4B83" w14:textId="77777777" w:rsidR="00EE3E6A" w:rsidRDefault="00EE3E6A" w:rsidP="5DCB2FEC">
      <w:pPr>
        <w:rPr>
          <w:lang w:val="es-419"/>
        </w:rPr>
      </w:pPr>
    </w:p>
    <w:tbl>
      <w:tblPr>
        <w:tblW w:w="0" w:type="auto"/>
        <w:jc w:val="center"/>
        <w:tblLook w:val="0600" w:firstRow="0" w:lastRow="0" w:firstColumn="0" w:lastColumn="0" w:noHBand="1" w:noVBand="1"/>
      </w:tblPr>
      <w:tblGrid>
        <w:gridCol w:w="1608"/>
        <w:gridCol w:w="7439"/>
      </w:tblGrid>
      <w:tr w:rsidR="00535B92" w:rsidRPr="00535B92" w14:paraId="32BE89D2" w14:textId="77777777" w:rsidTr="20F3BC76">
        <w:trPr>
          <w:trHeight w:val="35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A8124DD" w14:textId="77777777" w:rsidR="16EAF0C6" w:rsidRPr="00535B92" w:rsidRDefault="16EAF0C6" w:rsidP="16EAF0C6">
            <w:pPr>
              <w:rPr>
                <w:rFonts w:ascii="Calibri" w:hAnsi="Calibri" w:cs="Calibri"/>
                <w:i/>
                <w:iCs/>
                <w:lang w:val="es-419"/>
              </w:rPr>
            </w:pPr>
            <w:r w:rsidRPr="00535B92">
              <w:rPr>
                <w:rFonts w:ascii="Calibri" w:hAnsi="Calibri" w:cs="Calibri"/>
                <w:i/>
                <w:iCs/>
                <w:lang w:val="es-419"/>
              </w:rPr>
              <w:t>Número: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C263A48" w14:textId="10CE4917" w:rsidR="16EAF0C6" w:rsidRPr="00535B92" w:rsidRDefault="16EAF0C6" w:rsidP="5DCB2FEC">
            <w:pPr>
              <w:rPr>
                <w:rFonts w:ascii="Calibri" w:hAnsi="Calibri" w:cs="Calibri"/>
                <w:b/>
                <w:bCs/>
                <w:i/>
                <w:iCs/>
                <w:lang w:val="es-419"/>
              </w:rPr>
            </w:pPr>
            <w:bookmarkStart w:id="49" w:name="RF11"/>
            <w:r w:rsidRPr="5DCB2FEC">
              <w:rPr>
                <w:rFonts w:ascii="Calibri" w:hAnsi="Calibri" w:cs="Calibri"/>
                <w:b/>
                <w:bCs/>
                <w:i/>
                <w:iCs/>
                <w:lang w:val="es-419"/>
              </w:rPr>
              <w:t>RF-1</w:t>
            </w:r>
            <w:r w:rsidR="3551F9EE" w:rsidRPr="5DCB2FEC">
              <w:rPr>
                <w:rFonts w:ascii="Calibri" w:hAnsi="Calibri" w:cs="Calibri"/>
                <w:b/>
                <w:bCs/>
                <w:i/>
                <w:iCs/>
                <w:lang w:val="es-419"/>
              </w:rPr>
              <w:t>1</w:t>
            </w:r>
            <w:bookmarkEnd w:id="49"/>
          </w:p>
        </w:tc>
      </w:tr>
      <w:tr w:rsidR="00535B92" w:rsidRPr="00535B92" w14:paraId="2B66379C" w14:textId="77777777" w:rsidTr="20F3BC76">
        <w:trPr>
          <w:trHeight w:val="390"/>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195E6AC1" w14:textId="77777777" w:rsidR="16EAF0C6" w:rsidRPr="00535B92" w:rsidRDefault="16EAF0C6" w:rsidP="16EAF0C6">
            <w:pPr>
              <w:rPr>
                <w:rFonts w:ascii="Calibri" w:hAnsi="Calibri" w:cs="Calibri"/>
                <w:i/>
                <w:iCs/>
                <w:lang w:val="es-419"/>
              </w:rPr>
            </w:pPr>
            <w:r w:rsidRPr="00535B92">
              <w:rPr>
                <w:rFonts w:ascii="Calibri" w:hAnsi="Calibri" w:cs="Calibri"/>
                <w:i/>
                <w:iCs/>
                <w:lang w:val="es-419"/>
              </w:rPr>
              <w:t>Título: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FEF5F72" w14:textId="25D54D9E" w:rsidR="1B54C884" w:rsidRPr="00535B92" w:rsidRDefault="009E5BD5" w:rsidP="6C76C190">
            <w:pPr>
              <w:spacing w:line="259" w:lineRule="auto"/>
              <w:rPr>
                <w:rFonts w:ascii="Calibri" w:hAnsi="Calibri" w:cs="Calibri"/>
                <w:i/>
                <w:iCs/>
                <w:lang w:val="es-419"/>
              </w:rPr>
            </w:pPr>
            <w:r>
              <w:rPr>
                <w:rFonts w:ascii="Calibri" w:hAnsi="Calibri" w:cs="Calibri"/>
                <w:i/>
                <w:iCs/>
                <w:lang w:val="es-419"/>
              </w:rPr>
              <w:t>Registr</w:t>
            </w:r>
            <w:r w:rsidR="00957B7F">
              <w:rPr>
                <w:rFonts w:ascii="Calibri" w:hAnsi="Calibri" w:cs="Calibri"/>
                <w:i/>
                <w:iCs/>
                <w:lang w:val="es-419"/>
              </w:rPr>
              <w:t>ar</w:t>
            </w:r>
            <w:r>
              <w:rPr>
                <w:rFonts w:ascii="Calibri" w:hAnsi="Calibri" w:cs="Calibri"/>
                <w:i/>
                <w:iCs/>
                <w:lang w:val="es-419"/>
              </w:rPr>
              <w:t xml:space="preserve"> usuario</w:t>
            </w:r>
            <w:r w:rsidR="48F4D940" w:rsidRPr="6C76C190">
              <w:rPr>
                <w:rFonts w:ascii="Calibri" w:hAnsi="Calibri" w:cs="Calibri"/>
                <w:i/>
                <w:iCs/>
                <w:lang w:val="es-419"/>
              </w:rPr>
              <w:t xml:space="preserve"> </w:t>
            </w:r>
          </w:p>
        </w:tc>
      </w:tr>
      <w:tr w:rsidR="00535B92" w:rsidRPr="00535B92" w14:paraId="347D5FAF" w14:textId="77777777" w:rsidTr="20F3BC76">
        <w:trPr>
          <w:trHeight w:val="28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09133CB3" w14:textId="77777777" w:rsidR="16EAF0C6" w:rsidRPr="00535B92" w:rsidRDefault="16EAF0C6" w:rsidP="16EAF0C6">
            <w:pPr>
              <w:rPr>
                <w:rFonts w:ascii="Calibri" w:hAnsi="Calibri" w:cs="Calibri"/>
                <w:i/>
                <w:iCs/>
                <w:lang w:val="es-419"/>
              </w:rPr>
            </w:pPr>
            <w:r w:rsidRPr="00535B92">
              <w:rPr>
                <w:rFonts w:ascii="Calibri" w:hAnsi="Calibri" w:cs="Calibri"/>
                <w:i/>
                <w:iCs/>
                <w:lang w:val="es-419"/>
              </w:rPr>
              <w:t>Texto: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083FD26" w14:textId="22EBEE92" w:rsidR="16EAF0C6" w:rsidRPr="00535B92" w:rsidRDefault="16EAF0C6" w:rsidP="16EAF0C6">
            <w:pPr>
              <w:pStyle w:val="Prrafodelista"/>
              <w:ind w:left="0"/>
              <w:rPr>
                <w:rFonts w:ascii="Calibri" w:hAnsi="Calibri" w:cs="Calibri"/>
                <w:i/>
                <w:iCs/>
                <w:lang w:val="es-419"/>
              </w:rPr>
            </w:pPr>
            <w:r w:rsidRPr="00535B92">
              <w:rPr>
                <w:rFonts w:ascii="Calibri" w:hAnsi="Calibri" w:cs="Calibri"/>
                <w:i/>
                <w:iCs/>
                <w:lang w:val="es-419"/>
              </w:rPr>
              <w:t xml:space="preserve">El administrador podrá </w:t>
            </w:r>
            <w:r w:rsidR="1B54C884" w:rsidRPr="00535B92">
              <w:rPr>
                <w:rFonts w:ascii="Calibri" w:hAnsi="Calibri" w:cs="Calibri"/>
                <w:i/>
                <w:iCs/>
                <w:lang w:val="es-419"/>
              </w:rPr>
              <w:t>i</w:t>
            </w:r>
            <w:r w:rsidR="272BB432" w:rsidRPr="00535B92">
              <w:rPr>
                <w:rFonts w:ascii="Calibri" w:hAnsi="Calibri" w:cs="Calibri"/>
                <w:i/>
                <w:iCs/>
                <w:lang w:val="es-419"/>
              </w:rPr>
              <w:t>n</w:t>
            </w:r>
            <w:r w:rsidR="1B54C884" w:rsidRPr="00535B92">
              <w:rPr>
                <w:rFonts w:ascii="Calibri" w:hAnsi="Calibri" w:cs="Calibri"/>
                <w:i/>
                <w:iCs/>
                <w:lang w:val="es-419"/>
              </w:rPr>
              <w:t xml:space="preserve">gresar usuario en el sistema </w:t>
            </w:r>
          </w:p>
        </w:tc>
      </w:tr>
      <w:tr w:rsidR="00535B92" w:rsidRPr="00535B92" w14:paraId="31A11F2D" w14:textId="77777777" w:rsidTr="20F3BC76">
        <w:trPr>
          <w:trHeight w:val="187"/>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43F3743B" w14:textId="77777777" w:rsidR="16EAF0C6" w:rsidRPr="00535B92" w:rsidRDefault="16EAF0C6" w:rsidP="16EAF0C6">
            <w:pPr>
              <w:rPr>
                <w:rFonts w:ascii="Calibri" w:hAnsi="Calibri" w:cs="Calibri"/>
                <w:i/>
                <w:iCs/>
                <w:lang w:val="es-419"/>
              </w:rPr>
            </w:pPr>
            <w:r w:rsidRPr="00535B92">
              <w:rPr>
                <w:rFonts w:ascii="Calibri" w:hAnsi="Calibri" w:cs="Calibri"/>
                <w:i/>
                <w:iCs/>
                <w:lang w:val="es-419"/>
              </w:rPr>
              <w:t>Tipo: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9FD9613" w14:textId="77777777" w:rsidR="16EAF0C6" w:rsidRPr="00535B92" w:rsidRDefault="16EAF0C6" w:rsidP="16EAF0C6">
            <w:pPr>
              <w:rPr>
                <w:rFonts w:ascii="Calibri" w:hAnsi="Calibri" w:cs="Calibri"/>
                <w:i/>
                <w:iCs/>
                <w:sz w:val="36"/>
                <w:szCs w:val="36"/>
                <w:lang w:val="es-419"/>
              </w:rPr>
            </w:pPr>
            <w:r w:rsidRPr="00535B92">
              <w:rPr>
                <w:rFonts w:ascii="Calibri" w:hAnsi="Calibri" w:cs="Calibri"/>
                <w:i/>
                <w:iCs/>
                <w:lang w:val="es-419"/>
              </w:rPr>
              <w:t>Funcional - Datos</w:t>
            </w:r>
          </w:p>
        </w:tc>
      </w:tr>
      <w:tr w:rsidR="00535B92" w:rsidRPr="00535B92" w14:paraId="4F79EF7F" w14:textId="77777777" w:rsidTr="20F3BC76">
        <w:trPr>
          <w:trHeight w:val="1310"/>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58C1AF26" w14:textId="77777777" w:rsidR="16EAF0C6" w:rsidRPr="00535B92" w:rsidRDefault="16EAF0C6" w:rsidP="16EAF0C6">
            <w:pPr>
              <w:rPr>
                <w:rFonts w:ascii="Calibri" w:hAnsi="Calibri" w:cs="Calibri"/>
                <w:i/>
                <w:iCs/>
                <w:lang w:val="es-419"/>
              </w:rPr>
            </w:pPr>
            <w:r w:rsidRPr="00535B92">
              <w:rPr>
                <w:rFonts w:ascii="Calibri" w:hAnsi="Calibri" w:cs="Calibri"/>
                <w:i/>
                <w:iCs/>
                <w:lang w:val="es-419"/>
              </w:rPr>
              <w:t>Detalles de requisitos y restricciones:</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37D4934" w14:textId="2AF4A6A5" w:rsidR="48366145" w:rsidRDefault="48366145" w:rsidP="58FAA591">
            <w:pPr>
              <w:rPr>
                <w:rFonts w:ascii="Calibri" w:eastAsia="Calibri" w:hAnsi="Calibri" w:cs="Calibri"/>
                <w:i/>
                <w:lang w:val="es-419"/>
              </w:rPr>
            </w:pPr>
            <w:r w:rsidRPr="58FAA591">
              <w:rPr>
                <w:rFonts w:ascii="Calibri" w:hAnsi="Calibri" w:cs="Calibri"/>
                <w:i/>
                <w:iCs/>
                <w:lang w:val="es-419"/>
              </w:rPr>
              <w:t>Requisitos:</w:t>
            </w:r>
          </w:p>
          <w:p w14:paraId="1B0C87C9" w14:textId="2AF4A6A5" w:rsidR="00D42119" w:rsidRDefault="00D42119" w:rsidP="58FAA591">
            <w:pPr>
              <w:rPr>
                <w:rFonts w:ascii="Calibri" w:eastAsia="Calibri" w:hAnsi="Calibri" w:cs="Calibri"/>
                <w:i/>
                <w:iCs/>
                <w:lang w:val="es-419"/>
              </w:rPr>
            </w:pPr>
            <w:r>
              <w:rPr>
                <w:rFonts w:ascii="Calibri" w:eastAsia="Calibri" w:hAnsi="Calibri" w:cs="Calibri"/>
                <w:i/>
                <w:iCs/>
                <w:lang w:val="es-419"/>
              </w:rPr>
              <w:t xml:space="preserve">El administrador deberá ingresar los siguientes datos para el registro: </w:t>
            </w:r>
          </w:p>
          <w:p w14:paraId="673C6BE1" w14:textId="7B84BF27" w:rsidR="6BB3970F" w:rsidRDefault="6BB3970F" w:rsidP="00D01BB1">
            <w:pPr>
              <w:pStyle w:val="Prrafodelista"/>
              <w:numPr>
                <w:ilvl w:val="0"/>
                <w:numId w:val="104"/>
              </w:numPr>
              <w:rPr>
                <w:i/>
                <w:iCs/>
                <w:lang w:val="es-419"/>
              </w:rPr>
            </w:pPr>
            <w:r w:rsidRPr="6C76C190">
              <w:rPr>
                <w:rFonts w:ascii="Calibri" w:hAnsi="Calibri" w:cs="Calibri"/>
                <w:i/>
                <w:iCs/>
                <w:lang w:val="es-419"/>
              </w:rPr>
              <w:t xml:space="preserve">Nombre: Este campo es String </w:t>
            </w:r>
            <w:r w:rsidR="616FCA1C" w:rsidRPr="2ADB5E24">
              <w:rPr>
                <w:rFonts w:ascii="Calibri" w:hAnsi="Calibri" w:cs="Calibri"/>
                <w:i/>
                <w:iCs/>
                <w:lang w:val="es-419"/>
              </w:rPr>
              <w:t xml:space="preserve">y </w:t>
            </w:r>
            <w:r w:rsidR="616FCA1C" w:rsidRPr="70B795D1">
              <w:rPr>
                <w:rFonts w:ascii="Calibri" w:hAnsi="Calibri" w:cs="Calibri"/>
                <w:i/>
                <w:iCs/>
                <w:lang w:val="es-419"/>
              </w:rPr>
              <w:t xml:space="preserve">tendrá una longitud de 25 como </w:t>
            </w:r>
            <w:r w:rsidR="0980CE09" w:rsidRPr="0527E13B">
              <w:rPr>
                <w:rFonts w:ascii="Calibri" w:hAnsi="Calibri" w:cs="Calibri"/>
                <w:i/>
                <w:iCs/>
                <w:lang w:val="es-419"/>
              </w:rPr>
              <w:t>máximo</w:t>
            </w:r>
          </w:p>
          <w:p w14:paraId="26CD18AC" w14:textId="5C71B41A" w:rsidR="6BB3970F" w:rsidRDefault="6BB3970F" w:rsidP="00D01BB1">
            <w:pPr>
              <w:pStyle w:val="Prrafodelista"/>
              <w:numPr>
                <w:ilvl w:val="0"/>
                <w:numId w:val="104"/>
              </w:numPr>
              <w:rPr>
                <w:rFonts w:ascii="Calibri" w:eastAsia="Calibri" w:hAnsi="Calibri" w:cs="Calibri"/>
                <w:i/>
                <w:lang w:val="es-419"/>
              </w:rPr>
            </w:pPr>
            <w:r w:rsidRPr="6C76C190">
              <w:rPr>
                <w:rFonts w:ascii="Calibri" w:hAnsi="Calibri" w:cs="Calibri"/>
                <w:i/>
                <w:iCs/>
                <w:lang w:val="es-419"/>
              </w:rPr>
              <w:t>Apellido: Este campo es String</w:t>
            </w:r>
            <w:r w:rsidR="19756E09" w:rsidRPr="70B795D1">
              <w:rPr>
                <w:rFonts w:ascii="Calibri" w:hAnsi="Calibri" w:cs="Calibri"/>
                <w:i/>
                <w:iCs/>
                <w:lang w:val="es-419"/>
              </w:rPr>
              <w:t xml:space="preserve"> </w:t>
            </w:r>
            <w:r w:rsidR="00A12A50">
              <w:rPr>
                <w:rFonts w:ascii="Calibri" w:hAnsi="Calibri" w:cs="Calibri"/>
                <w:i/>
                <w:iCs/>
                <w:lang w:val="es-419"/>
              </w:rPr>
              <w:t xml:space="preserve">y </w:t>
            </w:r>
            <w:r w:rsidR="19756E09" w:rsidRPr="70B795D1">
              <w:rPr>
                <w:rFonts w:ascii="Calibri" w:hAnsi="Calibri" w:cs="Calibri"/>
                <w:i/>
                <w:iCs/>
                <w:lang w:val="es-419"/>
              </w:rPr>
              <w:t xml:space="preserve">tendrá una longitud de 25 como </w:t>
            </w:r>
            <w:r w:rsidR="1945DF89" w:rsidRPr="0527E13B">
              <w:rPr>
                <w:rFonts w:ascii="Calibri" w:hAnsi="Calibri" w:cs="Calibri"/>
                <w:i/>
                <w:iCs/>
                <w:lang w:val="es-419"/>
              </w:rPr>
              <w:t>máximo</w:t>
            </w:r>
          </w:p>
          <w:p w14:paraId="0F0AFDF3" w14:textId="7CF03FB7" w:rsidR="6BB3970F" w:rsidRDefault="6BB3970F" w:rsidP="00D01BB1">
            <w:pPr>
              <w:pStyle w:val="Prrafodelista"/>
              <w:numPr>
                <w:ilvl w:val="0"/>
                <w:numId w:val="104"/>
              </w:numPr>
              <w:rPr>
                <w:i/>
                <w:iCs/>
                <w:lang w:val="es-419"/>
              </w:rPr>
            </w:pPr>
            <w:r w:rsidRPr="6C76C190">
              <w:rPr>
                <w:rFonts w:ascii="Calibri" w:hAnsi="Calibri" w:cs="Calibri"/>
                <w:i/>
                <w:iCs/>
                <w:lang w:val="es-419"/>
              </w:rPr>
              <w:t>Edad: Este campo es Integer</w:t>
            </w:r>
            <w:r w:rsidR="32326FB5" w:rsidRPr="70B795D1">
              <w:rPr>
                <w:rFonts w:ascii="Calibri" w:hAnsi="Calibri" w:cs="Calibri"/>
                <w:i/>
                <w:iCs/>
                <w:lang w:val="es-419"/>
              </w:rPr>
              <w:t xml:space="preserve"> </w:t>
            </w:r>
          </w:p>
          <w:p w14:paraId="7FE93E2F" w14:textId="0960D7BC" w:rsidR="6BB3970F" w:rsidRDefault="6BB3970F" w:rsidP="00D01BB1">
            <w:pPr>
              <w:pStyle w:val="Prrafodelista"/>
              <w:numPr>
                <w:ilvl w:val="0"/>
                <w:numId w:val="104"/>
              </w:numPr>
              <w:rPr>
                <w:rFonts w:ascii="Calibri" w:eastAsia="Calibri" w:hAnsi="Calibri" w:cs="Calibri"/>
                <w:i/>
                <w:lang w:val="es-419"/>
              </w:rPr>
            </w:pPr>
            <w:r w:rsidRPr="6C76C190">
              <w:rPr>
                <w:rFonts w:ascii="Calibri" w:hAnsi="Calibri" w:cs="Calibri"/>
                <w:i/>
                <w:iCs/>
                <w:lang w:val="es-419"/>
              </w:rPr>
              <w:t>Correo: Este campo es String</w:t>
            </w:r>
            <w:r w:rsidR="00A12A50">
              <w:rPr>
                <w:rFonts w:ascii="Calibri" w:hAnsi="Calibri" w:cs="Calibri"/>
                <w:i/>
                <w:iCs/>
                <w:lang w:val="es-419"/>
              </w:rPr>
              <w:t xml:space="preserve"> y</w:t>
            </w:r>
            <w:r w:rsidR="6EB819D4" w:rsidRPr="6076D265">
              <w:rPr>
                <w:rFonts w:ascii="Calibri" w:hAnsi="Calibri" w:cs="Calibri"/>
                <w:i/>
                <w:iCs/>
                <w:lang w:val="es-419"/>
              </w:rPr>
              <w:t xml:space="preserve"> tendrá una longitud de 50 como </w:t>
            </w:r>
            <w:r w:rsidR="69A57BDD" w:rsidRPr="0527E13B">
              <w:rPr>
                <w:rFonts w:ascii="Calibri" w:hAnsi="Calibri" w:cs="Calibri"/>
                <w:i/>
                <w:iCs/>
                <w:lang w:val="es-419"/>
              </w:rPr>
              <w:t>máximo</w:t>
            </w:r>
          </w:p>
          <w:p w14:paraId="3515F040" w14:textId="502EC099" w:rsidR="6BB3970F" w:rsidRPr="00E10043" w:rsidRDefault="6BB3970F" w:rsidP="00D01BB1">
            <w:pPr>
              <w:pStyle w:val="Prrafodelista"/>
              <w:numPr>
                <w:ilvl w:val="0"/>
                <w:numId w:val="104"/>
              </w:numPr>
              <w:rPr>
                <w:rFonts w:ascii="Calibri" w:eastAsia="Calibri" w:hAnsi="Calibri" w:cs="Calibri"/>
                <w:i/>
                <w:lang w:val="es-419"/>
              </w:rPr>
            </w:pPr>
            <w:r w:rsidRPr="6C76C190">
              <w:rPr>
                <w:rFonts w:ascii="Calibri" w:hAnsi="Calibri" w:cs="Calibri"/>
                <w:i/>
                <w:iCs/>
                <w:lang w:val="es-419"/>
              </w:rPr>
              <w:t xml:space="preserve">Dirección: Este campo es String </w:t>
            </w:r>
            <w:r w:rsidR="00A12A50">
              <w:rPr>
                <w:rFonts w:ascii="Calibri" w:hAnsi="Calibri" w:cs="Calibri"/>
                <w:i/>
                <w:iCs/>
                <w:lang w:val="es-419"/>
              </w:rPr>
              <w:t xml:space="preserve">y </w:t>
            </w:r>
            <w:r w:rsidR="06D7EDD7" w:rsidRPr="6076D265">
              <w:rPr>
                <w:rFonts w:ascii="Calibri" w:hAnsi="Calibri" w:cs="Calibri"/>
                <w:i/>
                <w:iCs/>
                <w:lang w:val="es-419"/>
              </w:rPr>
              <w:t xml:space="preserve">tendrá una longitud de 30 como </w:t>
            </w:r>
            <w:r w:rsidR="252D99ED" w:rsidRPr="0527E13B">
              <w:rPr>
                <w:rFonts w:ascii="Calibri" w:hAnsi="Calibri" w:cs="Calibri"/>
                <w:i/>
                <w:iCs/>
                <w:lang w:val="es-419"/>
              </w:rPr>
              <w:t>máximo</w:t>
            </w:r>
          </w:p>
          <w:p w14:paraId="35DFC697" w14:textId="7F97D775" w:rsidR="00E10043" w:rsidRDefault="00E10043" w:rsidP="00D01BB1">
            <w:pPr>
              <w:pStyle w:val="Prrafodelista"/>
              <w:numPr>
                <w:ilvl w:val="0"/>
                <w:numId w:val="104"/>
              </w:numPr>
              <w:rPr>
                <w:rFonts w:asciiTheme="minorHAnsi" w:eastAsiaTheme="minorEastAsia" w:hAnsiTheme="minorHAnsi" w:cstheme="minorBidi"/>
                <w:i/>
                <w:lang w:val="es-419"/>
              </w:rPr>
            </w:pPr>
            <w:r w:rsidRPr="6076D265">
              <w:rPr>
                <w:rFonts w:asciiTheme="minorHAnsi" w:hAnsiTheme="minorHAnsi" w:cstheme="minorBidi"/>
                <w:i/>
                <w:lang w:val="es-419"/>
              </w:rPr>
              <w:t>Código Postal</w:t>
            </w:r>
            <w:r w:rsidR="00CF7D95" w:rsidRPr="6076D265">
              <w:rPr>
                <w:rFonts w:asciiTheme="minorHAnsi" w:hAnsiTheme="minorHAnsi" w:cstheme="minorBidi"/>
                <w:i/>
                <w:lang w:val="es-419"/>
              </w:rPr>
              <w:t>: Este campo es String</w:t>
            </w:r>
            <w:r w:rsidR="00A12A50">
              <w:rPr>
                <w:rFonts w:asciiTheme="minorHAnsi" w:hAnsiTheme="minorHAnsi" w:cstheme="minorBidi"/>
                <w:i/>
                <w:lang w:val="es-419"/>
              </w:rPr>
              <w:t xml:space="preserve"> y</w:t>
            </w:r>
            <w:r w:rsidR="75FB7C08" w:rsidRPr="6076D265">
              <w:rPr>
                <w:rFonts w:asciiTheme="minorHAnsi" w:hAnsiTheme="minorHAnsi" w:cstheme="minorBidi"/>
                <w:i/>
                <w:iCs/>
                <w:lang w:val="es-419"/>
              </w:rPr>
              <w:t xml:space="preserve"> </w:t>
            </w:r>
            <w:r w:rsidR="75FB7C08" w:rsidRPr="6076D265">
              <w:rPr>
                <w:rFonts w:ascii="Calibri" w:hAnsi="Calibri" w:cs="Calibri"/>
                <w:i/>
                <w:iCs/>
                <w:lang w:val="es-419"/>
              </w:rPr>
              <w:t xml:space="preserve">tendrá una longitud de 10 como </w:t>
            </w:r>
            <w:r w:rsidR="1EDAD087" w:rsidRPr="4393666A">
              <w:rPr>
                <w:rFonts w:ascii="Calibri" w:hAnsi="Calibri" w:cs="Calibri"/>
                <w:i/>
                <w:iCs/>
                <w:lang w:val="es-419"/>
              </w:rPr>
              <w:t>máximo</w:t>
            </w:r>
          </w:p>
          <w:p w14:paraId="6264D625" w14:textId="2B34AD07" w:rsidR="000B5568" w:rsidRDefault="000B5568" w:rsidP="00D01BB1">
            <w:pPr>
              <w:pStyle w:val="Prrafodelista"/>
              <w:numPr>
                <w:ilvl w:val="0"/>
                <w:numId w:val="104"/>
              </w:numPr>
              <w:rPr>
                <w:rFonts w:asciiTheme="minorHAnsi" w:eastAsiaTheme="minorEastAsia" w:hAnsiTheme="minorHAnsi" w:cstheme="minorBidi"/>
                <w:i/>
                <w:lang w:val="es-419"/>
              </w:rPr>
            </w:pPr>
            <w:r w:rsidRPr="6076D265">
              <w:rPr>
                <w:rFonts w:asciiTheme="minorHAnsi" w:hAnsiTheme="minorHAnsi" w:cstheme="minorBidi"/>
                <w:i/>
                <w:lang w:val="es-419"/>
              </w:rPr>
              <w:t>Ciudad: Este campo es String</w:t>
            </w:r>
            <w:r w:rsidR="015DC5C8" w:rsidRPr="6076D265">
              <w:rPr>
                <w:rFonts w:asciiTheme="minorHAnsi" w:hAnsiTheme="minorHAnsi" w:cstheme="minorBidi"/>
                <w:i/>
                <w:iCs/>
                <w:lang w:val="es-419"/>
              </w:rPr>
              <w:t xml:space="preserve"> </w:t>
            </w:r>
            <w:r w:rsidR="00A12A50">
              <w:rPr>
                <w:rFonts w:asciiTheme="minorHAnsi" w:hAnsiTheme="minorHAnsi" w:cstheme="minorBidi"/>
                <w:i/>
                <w:iCs/>
                <w:lang w:val="es-419"/>
              </w:rPr>
              <w:t xml:space="preserve">y </w:t>
            </w:r>
            <w:r w:rsidR="015DC5C8" w:rsidRPr="6076D265">
              <w:rPr>
                <w:rFonts w:ascii="Calibri" w:hAnsi="Calibri" w:cs="Calibri"/>
                <w:i/>
                <w:iCs/>
                <w:lang w:val="es-419"/>
              </w:rPr>
              <w:t xml:space="preserve">tendrá una longitud de 1 </w:t>
            </w:r>
            <w:r w:rsidR="5B68D967" w:rsidRPr="120D8780">
              <w:rPr>
                <w:rFonts w:ascii="Calibri" w:hAnsi="Calibri" w:cs="Calibri"/>
                <w:i/>
                <w:iCs/>
                <w:lang w:val="es-419"/>
              </w:rPr>
              <w:t xml:space="preserve">como </w:t>
            </w:r>
            <w:r w:rsidR="4E8FE334" w:rsidRPr="4393666A">
              <w:rPr>
                <w:rFonts w:ascii="Calibri" w:hAnsi="Calibri" w:cs="Calibri"/>
                <w:i/>
                <w:iCs/>
                <w:lang w:val="es-419"/>
              </w:rPr>
              <w:t>máximo</w:t>
            </w:r>
          </w:p>
          <w:p w14:paraId="37876A3C" w14:textId="079ABFC3" w:rsidR="00B10F43" w:rsidRPr="000B5568" w:rsidRDefault="1909678B" w:rsidP="00D01BB1">
            <w:pPr>
              <w:pStyle w:val="Prrafodelista"/>
              <w:numPr>
                <w:ilvl w:val="0"/>
                <w:numId w:val="104"/>
              </w:numPr>
              <w:rPr>
                <w:rFonts w:asciiTheme="minorHAnsi" w:hAnsiTheme="minorHAnsi" w:cstheme="minorBidi"/>
                <w:i/>
                <w:lang w:val="es-419"/>
              </w:rPr>
            </w:pPr>
            <w:r w:rsidRPr="120D8780">
              <w:rPr>
                <w:rFonts w:asciiTheme="minorHAnsi" w:hAnsiTheme="minorHAnsi" w:cstheme="minorBidi"/>
                <w:i/>
                <w:iCs/>
                <w:lang w:val="es-419"/>
              </w:rPr>
              <w:t>País</w:t>
            </w:r>
            <w:r w:rsidR="000B5568" w:rsidRPr="2F429C52">
              <w:rPr>
                <w:rFonts w:asciiTheme="minorHAnsi" w:hAnsiTheme="minorHAnsi" w:cstheme="minorBidi"/>
                <w:i/>
                <w:lang w:val="es-419"/>
              </w:rPr>
              <w:t xml:space="preserve">: </w:t>
            </w:r>
            <w:r w:rsidR="002562F5">
              <w:rPr>
                <w:rFonts w:asciiTheme="minorHAnsi" w:hAnsiTheme="minorHAnsi" w:cstheme="minorBidi"/>
                <w:i/>
                <w:lang w:val="es-419"/>
              </w:rPr>
              <w:t>ComboBox</w:t>
            </w:r>
            <w:r w:rsidR="000B5568" w:rsidRPr="2F429C52">
              <w:rPr>
                <w:rFonts w:asciiTheme="minorHAnsi" w:hAnsiTheme="minorHAnsi" w:cstheme="minorBidi"/>
                <w:i/>
                <w:lang w:val="es-419"/>
              </w:rPr>
              <w:t xml:space="preserve"> </w:t>
            </w:r>
            <w:r w:rsidR="002562F5">
              <w:rPr>
                <w:rFonts w:asciiTheme="minorHAnsi" w:hAnsiTheme="minorHAnsi" w:cstheme="minorBidi"/>
                <w:i/>
                <w:lang w:val="es-419"/>
              </w:rPr>
              <w:t xml:space="preserve">con listado </w:t>
            </w:r>
            <w:r w:rsidR="006A490E">
              <w:rPr>
                <w:rFonts w:asciiTheme="minorHAnsi" w:hAnsiTheme="minorHAnsi" w:cstheme="minorBidi"/>
                <w:i/>
                <w:lang w:val="es-419"/>
              </w:rPr>
              <w:t xml:space="preserve">de </w:t>
            </w:r>
            <w:r w:rsidR="006A490E" w:rsidRPr="2F429C52">
              <w:rPr>
                <w:rFonts w:asciiTheme="minorHAnsi" w:hAnsiTheme="minorHAnsi" w:cstheme="minorBidi"/>
                <w:i/>
                <w:lang w:val="es-419"/>
              </w:rPr>
              <w:t>países</w:t>
            </w:r>
            <w:r w:rsidR="41672328" w:rsidRPr="2F429C52">
              <w:rPr>
                <w:rFonts w:asciiTheme="minorHAnsi" w:hAnsiTheme="minorHAnsi" w:cstheme="minorBidi"/>
                <w:i/>
                <w:iCs/>
                <w:lang w:val="es-419"/>
              </w:rPr>
              <w:t xml:space="preserve"> </w:t>
            </w:r>
          </w:p>
          <w:p w14:paraId="2997CAA4" w14:textId="2BD341BA" w:rsidR="41672328" w:rsidRPr="002659E8" w:rsidRDefault="41672328" w:rsidP="00D01BB1">
            <w:pPr>
              <w:pStyle w:val="Prrafodelista"/>
              <w:numPr>
                <w:ilvl w:val="0"/>
                <w:numId w:val="104"/>
              </w:numPr>
              <w:rPr>
                <w:i/>
                <w:iCs/>
                <w:lang w:val="es-419"/>
              </w:rPr>
            </w:pPr>
            <w:r w:rsidRPr="2F429C52">
              <w:rPr>
                <w:rFonts w:asciiTheme="minorHAnsi" w:hAnsiTheme="minorHAnsi" w:cstheme="minorBidi"/>
                <w:i/>
                <w:iCs/>
                <w:lang w:val="es-419"/>
              </w:rPr>
              <w:t xml:space="preserve">Rol: </w:t>
            </w:r>
            <w:r w:rsidR="006A490E">
              <w:rPr>
                <w:rFonts w:asciiTheme="minorHAnsi" w:hAnsiTheme="minorHAnsi" w:cstheme="minorBidi"/>
                <w:i/>
                <w:lang w:val="es-419"/>
              </w:rPr>
              <w:t>ComboBox</w:t>
            </w:r>
            <w:r w:rsidR="006A490E" w:rsidRPr="2F429C52">
              <w:rPr>
                <w:rFonts w:asciiTheme="minorHAnsi" w:hAnsiTheme="minorHAnsi" w:cstheme="minorBidi"/>
                <w:i/>
                <w:lang w:val="es-419"/>
              </w:rPr>
              <w:t xml:space="preserve"> </w:t>
            </w:r>
            <w:r w:rsidR="006A490E">
              <w:rPr>
                <w:rFonts w:asciiTheme="minorHAnsi" w:hAnsiTheme="minorHAnsi" w:cstheme="minorBidi"/>
                <w:i/>
                <w:lang w:val="es-419"/>
              </w:rPr>
              <w:t>de l</w:t>
            </w:r>
            <w:r w:rsidRPr="2F429C52">
              <w:rPr>
                <w:rFonts w:asciiTheme="minorHAnsi" w:hAnsiTheme="minorHAnsi" w:cstheme="minorBidi"/>
                <w:i/>
                <w:iCs/>
                <w:lang w:val="es-419"/>
              </w:rPr>
              <w:t xml:space="preserve">ista de roles que se pueden asignar según el tipo </w:t>
            </w:r>
            <w:r w:rsidRPr="4393666A">
              <w:rPr>
                <w:rFonts w:asciiTheme="minorHAnsi" w:hAnsiTheme="minorHAnsi" w:cstheme="minorBidi"/>
                <w:i/>
                <w:iCs/>
                <w:lang w:val="es-419"/>
              </w:rPr>
              <w:t>del trabajo que el usuario busque en la empresa.</w:t>
            </w:r>
          </w:p>
          <w:p w14:paraId="747626E8" w14:textId="4C05FB10" w:rsidR="002659E8" w:rsidRDefault="002659E8" w:rsidP="00D01BB1">
            <w:pPr>
              <w:pStyle w:val="Prrafodelista"/>
              <w:numPr>
                <w:ilvl w:val="0"/>
                <w:numId w:val="104"/>
              </w:numPr>
              <w:rPr>
                <w:i/>
                <w:iCs/>
                <w:lang w:val="es-419"/>
              </w:rPr>
            </w:pPr>
            <w:r>
              <w:rPr>
                <w:rFonts w:asciiTheme="minorHAnsi" w:hAnsiTheme="minorHAnsi" w:cstheme="minorBidi"/>
                <w:i/>
                <w:iCs/>
                <w:lang w:val="es-419"/>
              </w:rPr>
              <w:t xml:space="preserve">Contraseña: </w:t>
            </w:r>
            <w:r w:rsidR="00A12A50">
              <w:rPr>
                <w:rFonts w:asciiTheme="minorHAnsi" w:hAnsiTheme="minorHAnsi" w:cstheme="minorBidi"/>
                <w:i/>
                <w:iCs/>
                <w:lang w:val="es-419"/>
              </w:rPr>
              <w:t>Este campo es tipo String y tendrá una longitud de 25 caracteres</w:t>
            </w:r>
            <w:r w:rsidR="008E5923">
              <w:rPr>
                <w:rFonts w:asciiTheme="minorHAnsi" w:hAnsiTheme="minorHAnsi" w:cstheme="minorBidi"/>
                <w:i/>
                <w:iCs/>
                <w:lang w:val="es-419"/>
              </w:rPr>
              <w:t xml:space="preserve"> y deberá estar</w:t>
            </w:r>
            <w:r w:rsidR="00156265">
              <w:rPr>
                <w:rFonts w:asciiTheme="minorHAnsi" w:hAnsiTheme="minorHAnsi" w:cstheme="minorBidi"/>
                <w:i/>
                <w:iCs/>
                <w:lang w:val="es-419"/>
              </w:rPr>
              <w:t xml:space="preserve"> cifrad</w:t>
            </w:r>
            <w:r w:rsidR="008E5923">
              <w:rPr>
                <w:rFonts w:asciiTheme="minorHAnsi" w:hAnsiTheme="minorHAnsi" w:cstheme="minorBidi"/>
                <w:i/>
                <w:iCs/>
                <w:lang w:val="es-419"/>
              </w:rPr>
              <w:t>a.</w:t>
            </w:r>
            <w:r w:rsidR="00156265">
              <w:rPr>
                <w:rFonts w:asciiTheme="minorHAnsi" w:hAnsiTheme="minorHAnsi" w:cstheme="minorBidi"/>
                <w:i/>
                <w:iCs/>
                <w:lang w:val="es-419"/>
              </w:rPr>
              <w:t xml:space="preserve"> </w:t>
            </w:r>
          </w:p>
          <w:p w14:paraId="3F8F91C3" w14:textId="0F543755" w:rsidR="0032657B" w:rsidRPr="00535B92" w:rsidRDefault="41672328" w:rsidP="4393666A">
            <w:pPr>
              <w:rPr>
                <w:rFonts w:ascii="Calibri" w:hAnsi="Calibri" w:cs="Calibri"/>
                <w:i/>
                <w:iCs/>
                <w:lang w:val="es-419"/>
              </w:rPr>
            </w:pPr>
            <w:r w:rsidRPr="4393666A">
              <w:rPr>
                <w:rFonts w:ascii="Calibri" w:hAnsi="Calibri" w:cs="Calibri"/>
                <w:i/>
                <w:iCs/>
                <w:lang w:val="es-419"/>
              </w:rPr>
              <w:t>Restricción:</w:t>
            </w:r>
          </w:p>
          <w:p w14:paraId="25CDCB24" w14:textId="6BB0FC6F" w:rsidR="0032657B" w:rsidRPr="00535B92" w:rsidRDefault="4EFD8739" w:rsidP="00D01BB1">
            <w:pPr>
              <w:pStyle w:val="Prrafodelista"/>
              <w:numPr>
                <w:ilvl w:val="0"/>
                <w:numId w:val="65"/>
              </w:numPr>
              <w:rPr>
                <w:rFonts w:ascii="Calibri" w:eastAsia="Calibri" w:hAnsi="Calibri" w:cs="Calibri"/>
                <w:i/>
                <w:iCs/>
                <w:lang w:val="es-419"/>
              </w:rPr>
            </w:pPr>
            <w:r w:rsidRPr="26AFFA6F">
              <w:rPr>
                <w:rFonts w:ascii="Calibri" w:hAnsi="Calibri" w:cs="Calibri"/>
                <w:i/>
                <w:iCs/>
                <w:lang w:val="es-419"/>
              </w:rPr>
              <w:t>No se permite edades negativas o igual a cero</w:t>
            </w:r>
          </w:p>
          <w:p w14:paraId="3141DF83" w14:textId="55321EA2" w:rsidR="0032657B" w:rsidRPr="00535B92" w:rsidRDefault="36399871" w:rsidP="00D01BB1">
            <w:pPr>
              <w:pStyle w:val="Prrafodelista"/>
              <w:numPr>
                <w:ilvl w:val="0"/>
                <w:numId w:val="65"/>
              </w:numPr>
              <w:rPr>
                <w:rFonts w:eastAsia="Calibri"/>
                <w:i/>
                <w:lang w:val="es-419"/>
              </w:rPr>
            </w:pPr>
            <w:r w:rsidRPr="120D8780">
              <w:rPr>
                <w:rFonts w:ascii="Calibri" w:hAnsi="Calibri" w:cs="Calibri"/>
                <w:i/>
                <w:iCs/>
                <w:lang w:val="es-419"/>
              </w:rPr>
              <w:t xml:space="preserve">No se permite ingresar </w:t>
            </w:r>
            <w:r w:rsidRPr="412A77A4">
              <w:rPr>
                <w:rFonts w:ascii="Calibri" w:hAnsi="Calibri" w:cs="Calibri"/>
                <w:i/>
                <w:iCs/>
                <w:lang w:val="es-419"/>
              </w:rPr>
              <w:t>caracteres especiales en los campos</w:t>
            </w:r>
          </w:p>
        </w:tc>
      </w:tr>
      <w:tr w:rsidR="00535B92" w:rsidRPr="00535B92" w14:paraId="276423F8" w14:textId="77777777" w:rsidTr="20F3BC76">
        <w:trPr>
          <w:trHeight w:val="942"/>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52ADFBB9" w14:textId="77777777" w:rsidR="16EAF0C6" w:rsidRPr="00535B92" w:rsidRDefault="16EAF0C6" w:rsidP="16EAF0C6">
            <w:pPr>
              <w:rPr>
                <w:rFonts w:ascii="Calibri" w:hAnsi="Calibri" w:cs="Calibri"/>
                <w:i/>
                <w:iCs/>
                <w:lang w:val="es-419"/>
              </w:rPr>
            </w:pPr>
            <w:r w:rsidRPr="00535B92">
              <w:rPr>
                <w:rFonts w:ascii="Calibri" w:hAnsi="Calibri" w:cs="Calibri"/>
                <w:i/>
                <w:iCs/>
                <w:lang w:val="es-419"/>
              </w:rPr>
              <w:lastRenderedPageBreak/>
              <w:t>Fecha de revisión y versión:</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2BA5437" w14:textId="3F8C1F67" w:rsidR="16EAF0C6" w:rsidRPr="00535B92" w:rsidRDefault="000167D2" w:rsidP="16EAF0C6">
            <w:pPr>
              <w:rPr>
                <w:rFonts w:ascii="Calibri" w:hAnsi="Calibri" w:cs="Calibri"/>
                <w:i/>
                <w:iCs/>
                <w:sz w:val="36"/>
                <w:szCs w:val="36"/>
                <w:lang w:val="es-419"/>
              </w:rPr>
            </w:pPr>
            <w:r>
              <w:rPr>
                <w:rFonts w:ascii="Calibri" w:hAnsi="Calibri" w:cs="Calibri"/>
                <w:i/>
                <w:iCs/>
                <w:lang w:val="es-419"/>
              </w:rPr>
              <w:t>30</w:t>
            </w:r>
            <w:r w:rsidR="16EAF0C6" w:rsidRPr="00535B92">
              <w:rPr>
                <w:rFonts w:ascii="Calibri" w:hAnsi="Calibri" w:cs="Calibri"/>
                <w:i/>
                <w:iCs/>
                <w:lang w:val="es-419"/>
              </w:rPr>
              <w:t xml:space="preserve">/06/2021 </w:t>
            </w:r>
          </w:p>
          <w:p w14:paraId="131FC193" w14:textId="2E3A622A" w:rsidR="16EAF0C6" w:rsidRPr="00535B92" w:rsidRDefault="16EAF0C6" w:rsidP="16EAF0C6">
            <w:pPr>
              <w:rPr>
                <w:rFonts w:ascii="Calibri" w:hAnsi="Calibri" w:cs="Calibri"/>
                <w:i/>
                <w:iCs/>
                <w:sz w:val="36"/>
                <w:szCs w:val="36"/>
                <w:lang w:val="es-419"/>
              </w:rPr>
            </w:pPr>
            <w:r w:rsidRPr="00535B92">
              <w:rPr>
                <w:rFonts w:ascii="Calibri" w:hAnsi="Calibri" w:cs="Calibri"/>
                <w:i/>
                <w:iCs/>
                <w:lang w:val="es-419"/>
              </w:rPr>
              <w:t>Versión</w:t>
            </w:r>
            <w:r w:rsidR="000167D2">
              <w:rPr>
                <w:rFonts w:ascii="Calibri" w:hAnsi="Calibri" w:cs="Calibri"/>
                <w:i/>
                <w:iCs/>
                <w:lang w:val="es-419"/>
              </w:rPr>
              <w:t xml:space="preserve"> 3</w:t>
            </w:r>
            <w:r w:rsidRPr="00535B92">
              <w:rPr>
                <w:rFonts w:ascii="Calibri" w:hAnsi="Calibri" w:cs="Calibri"/>
                <w:i/>
                <w:iCs/>
                <w:lang w:val="es-419"/>
              </w:rPr>
              <w:t>.0</w:t>
            </w:r>
          </w:p>
        </w:tc>
      </w:tr>
      <w:tr w:rsidR="00535B92" w:rsidRPr="00535B92" w14:paraId="7182408E" w14:textId="77777777" w:rsidTr="20F3BC76">
        <w:trPr>
          <w:trHeight w:val="369"/>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0C4EEBFA" w14:textId="77777777" w:rsidR="16EAF0C6" w:rsidRPr="00535B92" w:rsidRDefault="16EAF0C6" w:rsidP="16EAF0C6">
            <w:pPr>
              <w:rPr>
                <w:rFonts w:ascii="Calibri" w:hAnsi="Calibri" w:cs="Calibri"/>
                <w:i/>
                <w:iCs/>
                <w:lang w:val="es-419"/>
              </w:rPr>
            </w:pPr>
            <w:r w:rsidRPr="00535B92">
              <w:rPr>
                <w:rFonts w:ascii="Calibri" w:hAnsi="Calibri" w:cs="Calibri"/>
                <w:i/>
                <w:iCs/>
                <w:lang w:val="es-419"/>
              </w:rPr>
              <w:t>Prioridad:</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323E1F4" w14:textId="203F4F40" w:rsidR="16EAF0C6" w:rsidRPr="00535B92" w:rsidRDefault="16EAF0C6" w:rsidP="16EAF0C6">
            <w:pPr>
              <w:rPr>
                <w:rFonts w:ascii="Calibri" w:hAnsi="Calibri" w:cs="Calibri"/>
                <w:b/>
                <w:bCs/>
                <w:i/>
                <w:iCs/>
                <w:lang w:val="es-419"/>
              </w:rPr>
            </w:pPr>
            <w:r w:rsidRPr="00535B92">
              <w:rPr>
                <w:rFonts w:ascii="Calibri" w:hAnsi="Calibri" w:cs="Calibri"/>
                <w:b/>
                <w:bCs/>
                <w:i/>
                <w:iCs/>
                <w:lang w:val="es-419"/>
              </w:rPr>
              <w:t>Alta</w:t>
            </w:r>
          </w:p>
        </w:tc>
      </w:tr>
    </w:tbl>
    <w:p w14:paraId="25482119" w14:textId="5D383475" w:rsidR="41F950DE" w:rsidRDefault="41F950DE"/>
    <w:p w14:paraId="6559B958" w14:textId="4021D5DB" w:rsidR="16EAF0C6" w:rsidRPr="00535B92" w:rsidRDefault="16EAF0C6" w:rsidP="113DDEBB">
      <w:pPr>
        <w:rPr>
          <w:lang w:val="es-419"/>
        </w:rPr>
      </w:pPr>
    </w:p>
    <w:tbl>
      <w:tblPr>
        <w:tblW w:w="0" w:type="auto"/>
        <w:jc w:val="center"/>
        <w:tblLook w:val="0600" w:firstRow="0" w:lastRow="0" w:firstColumn="0" w:lastColumn="0" w:noHBand="1" w:noVBand="1"/>
      </w:tblPr>
      <w:tblGrid>
        <w:gridCol w:w="1608"/>
        <w:gridCol w:w="7454"/>
      </w:tblGrid>
      <w:tr w:rsidR="00535B92" w:rsidRPr="00535B92" w14:paraId="1B56216F" w14:textId="77777777" w:rsidTr="20D6018D">
        <w:trPr>
          <w:trHeight w:val="35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35CF52A1" w14:textId="77777777" w:rsidR="311A3A62" w:rsidRPr="00535B92" w:rsidRDefault="311A3A62" w:rsidP="311A3A62">
            <w:pPr>
              <w:rPr>
                <w:rFonts w:ascii="Calibri" w:hAnsi="Calibri" w:cs="Calibri"/>
                <w:i/>
                <w:iCs/>
                <w:lang w:val="es-419"/>
              </w:rPr>
            </w:pPr>
            <w:r w:rsidRPr="00535B92">
              <w:rPr>
                <w:rFonts w:ascii="Calibri" w:hAnsi="Calibri" w:cs="Calibri"/>
                <w:i/>
                <w:iCs/>
                <w:lang w:val="es-419"/>
              </w:rPr>
              <w:t>Número: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BAF8AE1" w14:textId="3F0BA185" w:rsidR="311A3A62" w:rsidRPr="00535B92" w:rsidRDefault="399EAB6E" w:rsidP="5DCB2FEC">
            <w:pPr>
              <w:rPr>
                <w:rFonts w:ascii="Calibri" w:hAnsi="Calibri" w:cs="Calibri"/>
                <w:b/>
                <w:bCs/>
                <w:i/>
                <w:iCs/>
                <w:lang w:val="es-419"/>
              </w:rPr>
            </w:pPr>
            <w:bookmarkStart w:id="50" w:name="RF12"/>
            <w:r w:rsidRPr="5DCB2FEC">
              <w:rPr>
                <w:rFonts w:ascii="Calibri" w:hAnsi="Calibri" w:cs="Calibri"/>
                <w:b/>
                <w:bCs/>
                <w:i/>
                <w:iCs/>
                <w:lang w:val="es-419"/>
              </w:rPr>
              <w:t>RF-</w:t>
            </w:r>
            <w:r w:rsidR="212F6852" w:rsidRPr="5DCB2FEC">
              <w:rPr>
                <w:rFonts w:ascii="Calibri" w:hAnsi="Calibri" w:cs="Calibri"/>
                <w:b/>
                <w:bCs/>
                <w:i/>
                <w:iCs/>
                <w:lang w:val="es-419"/>
              </w:rPr>
              <w:t>1</w:t>
            </w:r>
            <w:r w:rsidR="469D8492" w:rsidRPr="5DCB2FEC">
              <w:rPr>
                <w:rFonts w:ascii="Calibri" w:hAnsi="Calibri" w:cs="Calibri"/>
                <w:b/>
                <w:bCs/>
                <w:i/>
                <w:iCs/>
                <w:lang w:val="es-419"/>
              </w:rPr>
              <w:t>2</w:t>
            </w:r>
            <w:bookmarkEnd w:id="50"/>
          </w:p>
        </w:tc>
      </w:tr>
      <w:tr w:rsidR="00535B92" w:rsidRPr="00535B92" w14:paraId="07156E95" w14:textId="77777777" w:rsidTr="20D6018D">
        <w:trPr>
          <w:trHeight w:val="390"/>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42E4A073" w14:textId="77777777" w:rsidR="311A3A62" w:rsidRPr="00535B92" w:rsidRDefault="311A3A62" w:rsidP="311A3A62">
            <w:pPr>
              <w:rPr>
                <w:rFonts w:ascii="Calibri" w:hAnsi="Calibri" w:cs="Calibri"/>
                <w:i/>
                <w:iCs/>
                <w:lang w:val="es-419"/>
              </w:rPr>
            </w:pPr>
            <w:r w:rsidRPr="00535B92">
              <w:rPr>
                <w:rFonts w:ascii="Calibri" w:hAnsi="Calibri" w:cs="Calibri"/>
                <w:i/>
                <w:iCs/>
                <w:lang w:val="es-419"/>
              </w:rPr>
              <w:t>Título: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F63010B" w14:textId="00B77223" w:rsidR="2FBF24BE" w:rsidRPr="00535B92" w:rsidRDefault="00C86301" w:rsidP="6288FFB4">
            <w:pPr>
              <w:spacing w:line="259" w:lineRule="auto"/>
              <w:rPr>
                <w:rFonts w:ascii="Calibri" w:hAnsi="Calibri" w:cs="Calibri"/>
                <w:i/>
                <w:iCs/>
                <w:lang w:val="es-419"/>
              </w:rPr>
            </w:pPr>
            <w:r>
              <w:rPr>
                <w:rFonts w:ascii="Calibri" w:hAnsi="Calibri" w:cs="Calibri"/>
                <w:i/>
                <w:iCs/>
                <w:lang w:val="es-419"/>
              </w:rPr>
              <w:t xml:space="preserve">Asignar </w:t>
            </w:r>
            <w:r w:rsidR="783F80FE" w:rsidRPr="3D048D6A">
              <w:rPr>
                <w:rFonts w:ascii="Calibri" w:hAnsi="Calibri" w:cs="Calibri"/>
                <w:i/>
                <w:iCs/>
                <w:lang w:val="es-419"/>
              </w:rPr>
              <w:t>rol</w:t>
            </w:r>
          </w:p>
        </w:tc>
      </w:tr>
      <w:tr w:rsidR="00535B92" w:rsidRPr="00535B92" w14:paraId="41C981EA" w14:textId="77777777" w:rsidTr="20D6018D">
        <w:trPr>
          <w:trHeight w:val="28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7B5B259" w14:textId="77777777" w:rsidR="311A3A62" w:rsidRPr="00535B92" w:rsidRDefault="311A3A62" w:rsidP="311A3A62">
            <w:pPr>
              <w:rPr>
                <w:rFonts w:ascii="Calibri" w:hAnsi="Calibri" w:cs="Calibri"/>
                <w:i/>
                <w:iCs/>
                <w:lang w:val="es-419"/>
              </w:rPr>
            </w:pPr>
            <w:r w:rsidRPr="00535B92">
              <w:rPr>
                <w:rFonts w:ascii="Calibri" w:hAnsi="Calibri" w:cs="Calibri"/>
                <w:i/>
                <w:iCs/>
                <w:lang w:val="es-419"/>
              </w:rPr>
              <w:t>Texto: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A61CB0F" w14:textId="189C83C0" w:rsidR="4C72EC9F" w:rsidRPr="00535B92" w:rsidRDefault="1B54C884" w:rsidP="311A3A62">
            <w:pPr>
              <w:pStyle w:val="Prrafodelista"/>
              <w:ind w:left="0"/>
              <w:rPr>
                <w:rFonts w:ascii="Calibri" w:hAnsi="Calibri" w:cs="Calibri"/>
                <w:i/>
                <w:iCs/>
                <w:lang w:val="es-419"/>
              </w:rPr>
            </w:pPr>
            <w:r w:rsidRPr="00535B92">
              <w:rPr>
                <w:rFonts w:ascii="Calibri" w:hAnsi="Calibri" w:cs="Calibri"/>
                <w:i/>
                <w:iCs/>
                <w:lang w:val="es-419"/>
              </w:rPr>
              <w:t xml:space="preserve">El administrador </w:t>
            </w:r>
            <w:r w:rsidR="20934F4B" w:rsidRPr="00A6CD0D">
              <w:rPr>
                <w:rFonts w:ascii="Calibri" w:hAnsi="Calibri" w:cs="Calibri"/>
                <w:i/>
                <w:iCs/>
                <w:lang w:val="es-419"/>
              </w:rPr>
              <w:t>deberá</w:t>
            </w:r>
            <w:r w:rsidRPr="00535B92">
              <w:rPr>
                <w:rFonts w:ascii="Calibri" w:hAnsi="Calibri" w:cs="Calibri"/>
                <w:i/>
                <w:iCs/>
                <w:lang w:val="es-419"/>
              </w:rPr>
              <w:t xml:space="preserve"> </w:t>
            </w:r>
            <w:r w:rsidR="20934F4B" w:rsidRPr="0DD85AAD">
              <w:rPr>
                <w:rFonts w:ascii="Calibri" w:hAnsi="Calibri" w:cs="Calibri"/>
                <w:i/>
                <w:iCs/>
                <w:lang w:val="es-419"/>
              </w:rPr>
              <w:t>elegir</w:t>
            </w:r>
            <w:r w:rsidRPr="00535B92">
              <w:rPr>
                <w:rFonts w:ascii="Calibri" w:hAnsi="Calibri" w:cs="Calibri"/>
                <w:i/>
                <w:iCs/>
                <w:lang w:val="es-419"/>
              </w:rPr>
              <w:t xml:space="preserve"> un rol a los usuarios que ingresen</w:t>
            </w:r>
          </w:p>
        </w:tc>
      </w:tr>
      <w:tr w:rsidR="00535B92" w:rsidRPr="00535B92" w14:paraId="3098E114" w14:textId="77777777" w:rsidTr="20D6018D">
        <w:trPr>
          <w:trHeight w:val="187"/>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4645849A" w14:textId="77777777" w:rsidR="311A3A62" w:rsidRPr="00535B92" w:rsidRDefault="311A3A62" w:rsidP="311A3A62">
            <w:pPr>
              <w:rPr>
                <w:rFonts w:ascii="Calibri" w:hAnsi="Calibri" w:cs="Calibri"/>
                <w:i/>
                <w:iCs/>
                <w:lang w:val="es-419"/>
              </w:rPr>
            </w:pPr>
            <w:r w:rsidRPr="00535B92">
              <w:rPr>
                <w:rFonts w:ascii="Calibri" w:hAnsi="Calibri" w:cs="Calibri"/>
                <w:i/>
                <w:iCs/>
                <w:lang w:val="es-419"/>
              </w:rPr>
              <w:t>Tipo: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DE521CE" w14:textId="77777777" w:rsidR="311A3A62" w:rsidRPr="00535B92" w:rsidRDefault="311A3A62" w:rsidP="311A3A62">
            <w:pPr>
              <w:rPr>
                <w:rFonts w:ascii="Calibri" w:hAnsi="Calibri" w:cs="Calibri"/>
                <w:i/>
                <w:iCs/>
                <w:sz w:val="36"/>
                <w:szCs w:val="36"/>
                <w:lang w:val="es-419"/>
              </w:rPr>
            </w:pPr>
            <w:r w:rsidRPr="00535B92">
              <w:rPr>
                <w:rFonts w:ascii="Calibri" w:hAnsi="Calibri" w:cs="Calibri"/>
                <w:i/>
                <w:iCs/>
                <w:lang w:val="es-419"/>
              </w:rPr>
              <w:t>Funcional - Datos</w:t>
            </w:r>
          </w:p>
        </w:tc>
      </w:tr>
      <w:tr w:rsidR="00535B92" w:rsidRPr="00535B92" w14:paraId="32F4C243" w14:textId="77777777" w:rsidTr="20D6018D">
        <w:trPr>
          <w:trHeight w:val="1310"/>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0200A230" w14:textId="77777777" w:rsidR="311A3A62" w:rsidRPr="00535B92" w:rsidRDefault="311A3A62" w:rsidP="311A3A62">
            <w:pPr>
              <w:rPr>
                <w:rFonts w:ascii="Calibri" w:hAnsi="Calibri" w:cs="Calibri"/>
                <w:i/>
                <w:iCs/>
                <w:lang w:val="es-419"/>
              </w:rPr>
            </w:pPr>
            <w:r w:rsidRPr="00535B92">
              <w:rPr>
                <w:rFonts w:ascii="Calibri" w:hAnsi="Calibri" w:cs="Calibri"/>
                <w:i/>
                <w:iCs/>
                <w:lang w:val="es-419"/>
              </w:rPr>
              <w:t>Detalles de requisitos y restricciones:</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2A978E3" w14:textId="17448E87" w:rsidR="1B54C884" w:rsidRPr="00535B92" w:rsidRDefault="78102E93" w:rsidP="3D048D6A">
            <w:pPr>
              <w:rPr>
                <w:i/>
                <w:iCs/>
                <w:lang w:val="es-419"/>
              </w:rPr>
            </w:pPr>
            <w:r w:rsidRPr="3D048D6A">
              <w:rPr>
                <w:rFonts w:ascii="Calibri" w:hAnsi="Calibri" w:cs="Calibri"/>
                <w:i/>
                <w:iCs/>
                <w:lang w:val="es-419"/>
              </w:rPr>
              <w:t>Requisitos:</w:t>
            </w:r>
          </w:p>
          <w:p w14:paraId="5F41C32D" w14:textId="7E9744C5" w:rsidR="6A36A764" w:rsidRPr="00535B92" w:rsidRDefault="1B54C884" w:rsidP="00D01BB1">
            <w:pPr>
              <w:pStyle w:val="Prrafodelista"/>
              <w:numPr>
                <w:ilvl w:val="0"/>
                <w:numId w:val="59"/>
              </w:numPr>
              <w:rPr>
                <w:rFonts w:ascii="Calibri" w:eastAsia="Calibri" w:hAnsi="Calibri" w:cs="Calibri"/>
                <w:i/>
                <w:iCs/>
                <w:lang w:val="es-419"/>
              </w:rPr>
            </w:pPr>
            <w:r w:rsidRPr="00535B92">
              <w:rPr>
                <w:rFonts w:ascii="Calibri" w:hAnsi="Calibri" w:cs="Calibri"/>
                <w:i/>
                <w:iCs/>
                <w:lang w:val="es-419"/>
              </w:rPr>
              <w:t>Requiere estar ingresada dicha persona para agregar rol</w:t>
            </w:r>
          </w:p>
          <w:p w14:paraId="77179CF5" w14:textId="6319B123" w:rsidR="00AE2FCB" w:rsidRPr="0072759B" w:rsidRDefault="0072759B" w:rsidP="00D01BB1">
            <w:pPr>
              <w:pStyle w:val="Prrafodelista"/>
              <w:numPr>
                <w:ilvl w:val="0"/>
                <w:numId w:val="59"/>
              </w:numPr>
              <w:rPr>
                <w:i/>
                <w:iCs/>
                <w:lang w:val="es-419"/>
              </w:rPr>
            </w:pPr>
            <w:r>
              <w:rPr>
                <w:rFonts w:ascii="Calibri" w:hAnsi="Calibri" w:cs="Calibri"/>
                <w:i/>
                <w:iCs/>
                <w:lang w:val="es-419"/>
              </w:rPr>
              <w:t>El tipo de rol se podrá elegir mediante un</w:t>
            </w:r>
            <w:r w:rsidR="1373F3AF" w:rsidRPr="3283108E">
              <w:rPr>
                <w:rFonts w:ascii="Calibri" w:hAnsi="Calibri" w:cs="Calibri"/>
                <w:i/>
                <w:iCs/>
                <w:lang w:val="es-419"/>
              </w:rPr>
              <w:t xml:space="preserve"> ComboBox </w:t>
            </w:r>
          </w:p>
          <w:p w14:paraId="7C193794" w14:textId="2B07694C" w:rsidR="0072759B" w:rsidRPr="0072759B" w:rsidRDefault="00A624C9" w:rsidP="00D01BB1">
            <w:pPr>
              <w:pStyle w:val="Prrafodelista"/>
              <w:numPr>
                <w:ilvl w:val="0"/>
                <w:numId w:val="59"/>
              </w:numPr>
              <w:rPr>
                <w:i/>
                <w:iCs/>
                <w:lang w:val="es-419"/>
              </w:rPr>
            </w:pPr>
            <w:r>
              <w:rPr>
                <w:i/>
                <w:iCs/>
                <w:lang w:val="es-419"/>
              </w:rPr>
              <w:t xml:space="preserve">Los roles que estarán disponibles en la lista del </w:t>
            </w:r>
            <w:r w:rsidRPr="3283108E">
              <w:rPr>
                <w:rFonts w:ascii="Calibri" w:hAnsi="Calibri" w:cs="Calibri"/>
                <w:i/>
                <w:iCs/>
                <w:lang w:val="es-419"/>
              </w:rPr>
              <w:t>ComboBox</w:t>
            </w:r>
            <w:r>
              <w:rPr>
                <w:rFonts w:ascii="Calibri" w:hAnsi="Calibri" w:cs="Calibri"/>
                <w:i/>
                <w:iCs/>
                <w:lang w:val="es-419"/>
              </w:rPr>
              <w:t xml:space="preserve"> serán </w:t>
            </w:r>
            <w:r w:rsidR="00C0208B">
              <w:rPr>
                <w:rFonts w:ascii="Calibri" w:hAnsi="Calibri" w:cs="Calibri"/>
                <w:i/>
                <w:iCs/>
                <w:lang w:val="es-419"/>
              </w:rPr>
              <w:t>cliente, mecánico, vendedo</w:t>
            </w:r>
            <w:r w:rsidR="0087087C">
              <w:rPr>
                <w:rFonts w:ascii="Calibri" w:hAnsi="Calibri" w:cs="Calibri"/>
                <w:i/>
                <w:iCs/>
                <w:lang w:val="es-419"/>
              </w:rPr>
              <w:t>r</w:t>
            </w:r>
            <w:r w:rsidR="00585DC7">
              <w:rPr>
                <w:rFonts w:ascii="Calibri" w:hAnsi="Calibri" w:cs="Calibri"/>
                <w:i/>
                <w:iCs/>
                <w:lang w:val="es-419"/>
              </w:rPr>
              <w:t>, gerente</w:t>
            </w:r>
            <w:r w:rsidR="00C0208B">
              <w:rPr>
                <w:rFonts w:ascii="Calibri" w:hAnsi="Calibri" w:cs="Calibri"/>
                <w:i/>
                <w:iCs/>
                <w:lang w:val="es-419"/>
              </w:rPr>
              <w:t>.</w:t>
            </w:r>
          </w:p>
          <w:p w14:paraId="6CE1FDA4" w14:textId="06C118AB" w:rsidR="6A36A764" w:rsidRPr="00535B92" w:rsidRDefault="1373F3AF" w:rsidP="3283108E">
            <w:pPr>
              <w:rPr>
                <w:rFonts w:ascii="Calibri" w:hAnsi="Calibri" w:cs="Calibri"/>
                <w:i/>
                <w:iCs/>
                <w:lang w:val="es-419"/>
              </w:rPr>
            </w:pPr>
            <w:r w:rsidRPr="3283108E">
              <w:rPr>
                <w:rFonts w:ascii="Calibri" w:hAnsi="Calibri" w:cs="Calibri"/>
                <w:i/>
                <w:iCs/>
                <w:lang w:val="es-419"/>
              </w:rPr>
              <w:t>Restricción:</w:t>
            </w:r>
          </w:p>
          <w:p w14:paraId="17A79D52" w14:textId="666C93B4" w:rsidR="6A36A764" w:rsidRPr="00535B92" w:rsidRDefault="1373F3AF" w:rsidP="00D01BB1">
            <w:pPr>
              <w:pStyle w:val="Prrafodelista"/>
              <w:numPr>
                <w:ilvl w:val="0"/>
                <w:numId w:val="45"/>
              </w:numPr>
              <w:rPr>
                <w:rFonts w:ascii="Calibri" w:eastAsia="Calibri" w:hAnsi="Calibri" w:cs="Calibri"/>
                <w:i/>
                <w:iCs/>
                <w:lang w:val="es-419"/>
              </w:rPr>
            </w:pPr>
            <w:r w:rsidRPr="3283108E">
              <w:rPr>
                <w:rFonts w:ascii="Calibri" w:hAnsi="Calibri" w:cs="Calibri"/>
                <w:i/>
                <w:iCs/>
                <w:lang w:val="es-419"/>
              </w:rPr>
              <w:t>N/A</w:t>
            </w:r>
          </w:p>
        </w:tc>
      </w:tr>
      <w:tr w:rsidR="00535B92" w:rsidRPr="00535B92" w14:paraId="6BADA3EF" w14:textId="77777777" w:rsidTr="20D6018D">
        <w:trPr>
          <w:trHeight w:val="942"/>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4E1FFF81" w14:textId="77777777" w:rsidR="311A3A62" w:rsidRPr="00535B92" w:rsidRDefault="311A3A62" w:rsidP="311A3A62">
            <w:pPr>
              <w:rPr>
                <w:rFonts w:ascii="Calibri" w:hAnsi="Calibri" w:cs="Calibri"/>
                <w:i/>
                <w:iCs/>
                <w:lang w:val="es-419"/>
              </w:rPr>
            </w:pPr>
            <w:r w:rsidRPr="00535B92">
              <w:rPr>
                <w:rFonts w:ascii="Calibri" w:hAnsi="Calibri" w:cs="Calibri"/>
                <w:i/>
                <w:iCs/>
                <w:lang w:val="es-419"/>
              </w:rPr>
              <w:t>Fecha de revisión y versión:</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E6B5592" w14:textId="33EE7B88" w:rsidR="311A3A62" w:rsidRPr="00535B92" w:rsidRDefault="000167D2" w:rsidP="311A3A62">
            <w:pPr>
              <w:rPr>
                <w:rFonts w:ascii="Calibri" w:hAnsi="Calibri" w:cs="Calibri"/>
                <w:i/>
                <w:iCs/>
                <w:sz w:val="36"/>
                <w:szCs w:val="36"/>
                <w:lang w:val="es-419"/>
              </w:rPr>
            </w:pPr>
            <w:r>
              <w:rPr>
                <w:rFonts w:ascii="Calibri" w:hAnsi="Calibri" w:cs="Calibri"/>
                <w:i/>
                <w:iCs/>
                <w:lang w:val="es-419"/>
              </w:rPr>
              <w:t>30</w:t>
            </w:r>
            <w:r w:rsidR="311A3A62" w:rsidRPr="00535B92">
              <w:rPr>
                <w:rFonts w:ascii="Calibri" w:hAnsi="Calibri" w:cs="Calibri"/>
                <w:i/>
                <w:iCs/>
                <w:lang w:val="es-419"/>
              </w:rPr>
              <w:t xml:space="preserve">/06/2021 </w:t>
            </w:r>
          </w:p>
          <w:p w14:paraId="19F2F57C" w14:textId="5BEC59AF" w:rsidR="311A3A62" w:rsidRPr="00535B92" w:rsidRDefault="311A3A62" w:rsidP="311A3A62">
            <w:pPr>
              <w:rPr>
                <w:rFonts w:ascii="Calibri" w:hAnsi="Calibri" w:cs="Calibri"/>
                <w:i/>
                <w:iCs/>
                <w:sz w:val="36"/>
                <w:szCs w:val="36"/>
                <w:lang w:val="es-419"/>
              </w:rPr>
            </w:pPr>
            <w:r w:rsidRPr="00535B92">
              <w:rPr>
                <w:rFonts w:ascii="Calibri" w:hAnsi="Calibri" w:cs="Calibri"/>
                <w:i/>
                <w:iCs/>
                <w:lang w:val="es-419"/>
              </w:rPr>
              <w:t>Versión</w:t>
            </w:r>
            <w:r w:rsidR="000167D2">
              <w:rPr>
                <w:rFonts w:ascii="Calibri" w:hAnsi="Calibri" w:cs="Calibri"/>
                <w:i/>
                <w:iCs/>
                <w:lang w:val="es-419"/>
              </w:rPr>
              <w:t xml:space="preserve"> 3</w:t>
            </w:r>
            <w:r w:rsidRPr="00535B92">
              <w:rPr>
                <w:rFonts w:ascii="Calibri" w:hAnsi="Calibri" w:cs="Calibri"/>
                <w:i/>
                <w:iCs/>
                <w:lang w:val="es-419"/>
              </w:rPr>
              <w:t>.0</w:t>
            </w:r>
          </w:p>
        </w:tc>
      </w:tr>
      <w:tr w:rsidR="00535B92" w:rsidRPr="00535B92" w14:paraId="68ED3741" w14:textId="77777777" w:rsidTr="20D6018D">
        <w:trPr>
          <w:trHeight w:val="369"/>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41D41357" w14:textId="77777777" w:rsidR="311A3A62" w:rsidRPr="00535B92" w:rsidRDefault="311A3A62" w:rsidP="311A3A62">
            <w:pPr>
              <w:rPr>
                <w:rFonts w:ascii="Calibri" w:hAnsi="Calibri" w:cs="Calibri"/>
                <w:i/>
                <w:iCs/>
                <w:lang w:val="es-419"/>
              </w:rPr>
            </w:pPr>
            <w:r w:rsidRPr="00535B92">
              <w:rPr>
                <w:rFonts w:ascii="Calibri" w:hAnsi="Calibri" w:cs="Calibri"/>
                <w:i/>
                <w:iCs/>
                <w:lang w:val="es-419"/>
              </w:rPr>
              <w:t>Prioridad:</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5F71D5C" w14:textId="203F4F40" w:rsidR="1855764D" w:rsidRPr="00535B92" w:rsidRDefault="1855764D" w:rsidP="311A3A62">
            <w:pPr>
              <w:rPr>
                <w:rFonts w:ascii="Calibri" w:hAnsi="Calibri" w:cs="Calibri"/>
                <w:b/>
                <w:bCs/>
                <w:i/>
                <w:iCs/>
                <w:lang w:val="es-419"/>
              </w:rPr>
            </w:pPr>
            <w:r w:rsidRPr="00535B92">
              <w:rPr>
                <w:rFonts w:ascii="Calibri" w:hAnsi="Calibri" w:cs="Calibri"/>
                <w:b/>
                <w:bCs/>
                <w:i/>
                <w:iCs/>
                <w:lang w:val="es-419"/>
              </w:rPr>
              <w:t>Alta</w:t>
            </w:r>
          </w:p>
        </w:tc>
      </w:tr>
    </w:tbl>
    <w:p w14:paraId="5F1F9301" w14:textId="4733F32D" w:rsidR="41F950DE" w:rsidRDefault="41F950DE"/>
    <w:p w14:paraId="172E8CDF" w14:textId="509F78F6" w:rsidR="311A3A62" w:rsidRPr="00535B92" w:rsidRDefault="311A3A62" w:rsidP="311A3A62">
      <w:pPr>
        <w:rPr>
          <w:lang w:val="es-419"/>
        </w:rPr>
      </w:pPr>
    </w:p>
    <w:tbl>
      <w:tblPr>
        <w:tblW w:w="0" w:type="auto"/>
        <w:jc w:val="center"/>
        <w:tblLook w:val="0600" w:firstRow="0" w:lastRow="0" w:firstColumn="0" w:lastColumn="0" w:noHBand="1" w:noVBand="1"/>
      </w:tblPr>
      <w:tblGrid>
        <w:gridCol w:w="1608"/>
        <w:gridCol w:w="7454"/>
      </w:tblGrid>
      <w:tr w:rsidR="00535B92" w:rsidRPr="00535B92" w14:paraId="6F10FEF3" w14:textId="77777777" w:rsidTr="246963BB">
        <w:trPr>
          <w:trHeight w:val="35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006EBD31" w14:textId="77777777" w:rsidR="311A3A62" w:rsidRPr="00535B92" w:rsidRDefault="311A3A62" w:rsidP="311A3A62">
            <w:pPr>
              <w:rPr>
                <w:rFonts w:ascii="Calibri" w:hAnsi="Calibri" w:cs="Calibri"/>
                <w:i/>
                <w:iCs/>
                <w:lang w:val="es-419"/>
              </w:rPr>
            </w:pPr>
            <w:r w:rsidRPr="00535B92">
              <w:rPr>
                <w:rFonts w:ascii="Calibri" w:hAnsi="Calibri" w:cs="Calibri"/>
                <w:i/>
                <w:iCs/>
                <w:lang w:val="es-419"/>
              </w:rPr>
              <w:t>Número: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C309017" w14:textId="7E3E4F40" w:rsidR="311A3A62" w:rsidRPr="00535B92" w:rsidRDefault="399EAB6E" w:rsidP="5DCB2FEC">
            <w:pPr>
              <w:rPr>
                <w:rFonts w:ascii="Calibri" w:hAnsi="Calibri" w:cs="Calibri"/>
                <w:b/>
                <w:bCs/>
                <w:i/>
                <w:iCs/>
                <w:lang w:val="es-419"/>
              </w:rPr>
            </w:pPr>
            <w:bookmarkStart w:id="51" w:name="RF13"/>
            <w:r w:rsidRPr="5DCB2FEC">
              <w:rPr>
                <w:rFonts w:ascii="Calibri" w:hAnsi="Calibri" w:cs="Calibri"/>
                <w:b/>
                <w:bCs/>
                <w:i/>
                <w:iCs/>
                <w:lang w:val="es-419"/>
              </w:rPr>
              <w:t>RF-</w:t>
            </w:r>
            <w:r w:rsidR="5BD4F977" w:rsidRPr="5DCB2FEC">
              <w:rPr>
                <w:rFonts w:ascii="Calibri" w:hAnsi="Calibri" w:cs="Calibri"/>
                <w:b/>
                <w:bCs/>
                <w:i/>
                <w:iCs/>
                <w:lang w:val="es-419"/>
              </w:rPr>
              <w:t>1</w:t>
            </w:r>
            <w:r w:rsidR="365AE343" w:rsidRPr="5DCB2FEC">
              <w:rPr>
                <w:rFonts w:ascii="Calibri" w:hAnsi="Calibri" w:cs="Calibri"/>
                <w:b/>
                <w:bCs/>
                <w:i/>
                <w:iCs/>
                <w:lang w:val="es-419"/>
              </w:rPr>
              <w:t>3</w:t>
            </w:r>
            <w:bookmarkEnd w:id="51"/>
          </w:p>
        </w:tc>
      </w:tr>
      <w:tr w:rsidR="00535B92" w:rsidRPr="00535B92" w14:paraId="3951F5BF" w14:textId="77777777" w:rsidTr="246963BB">
        <w:trPr>
          <w:trHeight w:val="390"/>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52DA6954" w14:textId="77777777" w:rsidR="311A3A62" w:rsidRPr="00535B92" w:rsidRDefault="311A3A62" w:rsidP="311A3A62">
            <w:pPr>
              <w:rPr>
                <w:rFonts w:ascii="Calibri" w:hAnsi="Calibri" w:cs="Calibri"/>
                <w:i/>
                <w:iCs/>
                <w:lang w:val="es-419"/>
              </w:rPr>
            </w:pPr>
            <w:r w:rsidRPr="00535B92">
              <w:rPr>
                <w:rFonts w:ascii="Calibri" w:hAnsi="Calibri" w:cs="Calibri"/>
                <w:i/>
                <w:iCs/>
                <w:lang w:val="es-419"/>
              </w:rPr>
              <w:t>Título: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A887CB6" w14:textId="61181B38" w:rsidR="3B3C378D" w:rsidRPr="00535B92" w:rsidRDefault="00AE7FA3" w:rsidP="439AC344">
            <w:pPr>
              <w:spacing w:line="259" w:lineRule="auto"/>
              <w:rPr>
                <w:rFonts w:ascii="Calibri" w:hAnsi="Calibri" w:cs="Calibri"/>
                <w:i/>
                <w:lang w:val="es-419"/>
              </w:rPr>
            </w:pPr>
            <w:r w:rsidRPr="00535B92">
              <w:rPr>
                <w:rFonts w:ascii="Calibri" w:hAnsi="Calibri" w:cs="Calibri"/>
                <w:i/>
                <w:iCs/>
                <w:lang w:val="es-419"/>
              </w:rPr>
              <w:t>Eliminar usuario</w:t>
            </w:r>
          </w:p>
        </w:tc>
      </w:tr>
      <w:tr w:rsidR="00535B92" w:rsidRPr="00535B92" w14:paraId="499D1F46" w14:textId="77777777" w:rsidTr="246963BB">
        <w:trPr>
          <w:trHeight w:val="28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5F71A8A" w14:textId="77777777" w:rsidR="311A3A62" w:rsidRPr="00535B92" w:rsidRDefault="311A3A62" w:rsidP="311A3A62">
            <w:pPr>
              <w:rPr>
                <w:rFonts w:ascii="Calibri" w:hAnsi="Calibri" w:cs="Calibri"/>
                <w:i/>
                <w:iCs/>
                <w:lang w:val="es-419"/>
              </w:rPr>
            </w:pPr>
            <w:r w:rsidRPr="00535B92">
              <w:rPr>
                <w:rFonts w:ascii="Calibri" w:hAnsi="Calibri" w:cs="Calibri"/>
                <w:i/>
                <w:iCs/>
                <w:lang w:val="es-419"/>
              </w:rPr>
              <w:t>Texto: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E63597A" w14:textId="3A84702B" w:rsidR="5A351954" w:rsidRPr="00535B92" w:rsidRDefault="149AF3DF" w:rsidP="5389148B">
            <w:pPr>
              <w:rPr>
                <w:rFonts w:ascii="Calibri" w:hAnsi="Calibri" w:cs="Calibri"/>
                <w:i/>
                <w:iCs/>
                <w:lang w:val="es-419"/>
              </w:rPr>
            </w:pPr>
            <w:r w:rsidRPr="00535B92">
              <w:rPr>
                <w:rFonts w:ascii="Calibri" w:hAnsi="Calibri" w:cs="Calibri"/>
                <w:i/>
                <w:iCs/>
                <w:lang w:val="es-419"/>
              </w:rPr>
              <w:t xml:space="preserve">El </w:t>
            </w:r>
            <w:r w:rsidR="00FD3CE5" w:rsidRPr="00535B92">
              <w:rPr>
                <w:rFonts w:ascii="Calibri" w:hAnsi="Calibri" w:cs="Calibri"/>
                <w:i/>
                <w:iCs/>
                <w:lang w:val="es-419"/>
              </w:rPr>
              <w:t xml:space="preserve">sistema </w:t>
            </w:r>
            <w:r w:rsidRPr="00535B92">
              <w:rPr>
                <w:rFonts w:ascii="Calibri" w:hAnsi="Calibri" w:cs="Calibri"/>
                <w:i/>
                <w:iCs/>
                <w:lang w:val="es-419"/>
              </w:rPr>
              <w:t>proveer</w:t>
            </w:r>
            <w:r w:rsidR="00FD3CE5" w:rsidRPr="00535B92">
              <w:rPr>
                <w:rFonts w:ascii="Calibri" w:hAnsi="Calibri" w:cs="Calibri"/>
                <w:i/>
                <w:iCs/>
                <w:lang w:val="es-419"/>
              </w:rPr>
              <w:t>á</w:t>
            </w:r>
            <w:r w:rsidRPr="00535B92">
              <w:rPr>
                <w:rFonts w:ascii="Calibri" w:hAnsi="Calibri" w:cs="Calibri"/>
                <w:i/>
                <w:iCs/>
                <w:lang w:val="es-419"/>
              </w:rPr>
              <w:t xml:space="preserve"> </w:t>
            </w:r>
            <w:r w:rsidR="3C378A72" w:rsidRPr="2CD450B7">
              <w:rPr>
                <w:rFonts w:ascii="Calibri" w:hAnsi="Calibri" w:cs="Calibri"/>
                <w:i/>
                <w:iCs/>
                <w:lang w:val="es-419"/>
              </w:rPr>
              <w:t xml:space="preserve">la </w:t>
            </w:r>
            <w:r w:rsidR="1739E4EF" w:rsidRPr="2CD450B7">
              <w:rPr>
                <w:rFonts w:ascii="Calibri" w:hAnsi="Calibri" w:cs="Calibri"/>
                <w:i/>
                <w:iCs/>
                <w:lang w:val="es-419"/>
              </w:rPr>
              <w:t>opción</w:t>
            </w:r>
            <w:r w:rsidRPr="00535B92">
              <w:rPr>
                <w:rFonts w:ascii="Calibri" w:hAnsi="Calibri" w:cs="Calibri"/>
                <w:i/>
                <w:iCs/>
                <w:lang w:val="es-419"/>
              </w:rPr>
              <w:t xml:space="preserve"> de remover los usuarios del sistema</w:t>
            </w:r>
            <w:r w:rsidR="00FD3CE5" w:rsidRPr="00535B92">
              <w:rPr>
                <w:rFonts w:ascii="Calibri" w:hAnsi="Calibri" w:cs="Calibri"/>
                <w:i/>
                <w:iCs/>
                <w:lang w:val="es-419"/>
              </w:rPr>
              <w:t xml:space="preserve"> al administrador de sistema</w:t>
            </w:r>
          </w:p>
        </w:tc>
      </w:tr>
      <w:tr w:rsidR="00870035" w:rsidRPr="00870035" w14:paraId="4F9A8E67" w14:textId="77777777" w:rsidTr="246963BB">
        <w:trPr>
          <w:trHeight w:val="187"/>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1B8D34A1" w14:textId="77777777" w:rsidR="311A3A62" w:rsidRPr="00870035" w:rsidRDefault="311A3A62" w:rsidP="311A3A62">
            <w:pPr>
              <w:rPr>
                <w:rFonts w:ascii="Calibri" w:hAnsi="Calibri" w:cs="Calibri"/>
                <w:i/>
                <w:iCs/>
                <w:lang w:val="es-419"/>
              </w:rPr>
            </w:pPr>
            <w:r w:rsidRPr="00870035">
              <w:rPr>
                <w:rFonts w:ascii="Calibri" w:hAnsi="Calibri" w:cs="Calibri"/>
                <w:i/>
                <w:iCs/>
                <w:lang w:val="es-419"/>
              </w:rPr>
              <w:t>Tipo: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B4843EE" w14:textId="77777777" w:rsidR="311A3A62" w:rsidRPr="00870035" w:rsidRDefault="311A3A62" w:rsidP="311A3A62">
            <w:pPr>
              <w:rPr>
                <w:rFonts w:ascii="Calibri" w:hAnsi="Calibri" w:cs="Calibri"/>
                <w:i/>
                <w:iCs/>
                <w:sz w:val="36"/>
                <w:szCs w:val="36"/>
                <w:lang w:val="es-419"/>
              </w:rPr>
            </w:pPr>
            <w:r w:rsidRPr="00870035">
              <w:rPr>
                <w:rFonts w:ascii="Calibri" w:hAnsi="Calibri" w:cs="Calibri"/>
                <w:i/>
                <w:iCs/>
                <w:lang w:val="es-419"/>
              </w:rPr>
              <w:t>Funcional - Datos</w:t>
            </w:r>
          </w:p>
        </w:tc>
      </w:tr>
      <w:tr w:rsidR="00870035" w:rsidRPr="00870035" w14:paraId="0EEC93ED" w14:textId="77777777" w:rsidTr="246963BB">
        <w:trPr>
          <w:trHeight w:val="1155"/>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043BB6A" w14:textId="77777777" w:rsidR="311A3A62" w:rsidRPr="00870035" w:rsidRDefault="311A3A62" w:rsidP="311A3A62">
            <w:pPr>
              <w:rPr>
                <w:rFonts w:ascii="Calibri" w:hAnsi="Calibri" w:cs="Calibri"/>
                <w:i/>
                <w:iCs/>
                <w:lang w:val="es-419"/>
              </w:rPr>
            </w:pPr>
            <w:r w:rsidRPr="00870035">
              <w:rPr>
                <w:rFonts w:ascii="Calibri" w:hAnsi="Calibri" w:cs="Calibri"/>
                <w:i/>
                <w:iCs/>
                <w:lang w:val="es-419"/>
              </w:rPr>
              <w:t>Detalles de requisitos y restricciones:</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3451FA9" w14:textId="2907D8E3" w:rsidR="0EC9E1A2" w:rsidRPr="00870035" w:rsidRDefault="2A0C2B8A" w:rsidP="2CD450B7">
            <w:pPr>
              <w:spacing w:line="259" w:lineRule="auto"/>
              <w:rPr>
                <w:rFonts w:ascii="Calibri" w:eastAsia="Calibri" w:hAnsi="Calibri" w:cs="Calibri"/>
                <w:i/>
                <w:iCs/>
                <w:lang w:val="es-419"/>
              </w:rPr>
            </w:pPr>
            <w:r w:rsidRPr="2CD450B7">
              <w:rPr>
                <w:rFonts w:ascii="Calibri" w:hAnsi="Calibri" w:cs="Calibri"/>
                <w:i/>
                <w:iCs/>
                <w:lang w:val="es-419"/>
              </w:rPr>
              <w:t>Requisitos:</w:t>
            </w:r>
          </w:p>
          <w:p w14:paraId="69ECC879" w14:textId="513AC1E3" w:rsidR="0EC9E1A2" w:rsidRPr="00870035" w:rsidRDefault="4C315D79" w:rsidP="00D01BB1">
            <w:pPr>
              <w:pStyle w:val="Prrafodelista"/>
              <w:numPr>
                <w:ilvl w:val="0"/>
                <w:numId w:val="64"/>
              </w:numPr>
              <w:spacing w:line="259" w:lineRule="auto"/>
              <w:rPr>
                <w:rFonts w:ascii="Calibri" w:eastAsia="Calibri" w:hAnsi="Calibri" w:cs="Calibri"/>
                <w:i/>
                <w:iCs/>
                <w:lang w:val="es-419"/>
              </w:rPr>
            </w:pPr>
            <w:r w:rsidRPr="2CD450B7">
              <w:rPr>
                <w:rFonts w:ascii="Calibri" w:hAnsi="Calibri" w:cs="Calibri"/>
                <w:i/>
                <w:iCs/>
                <w:lang w:val="es-419"/>
              </w:rPr>
              <w:t xml:space="preserve">El </w:t>
            </w:r>
            <w:r w:rsidR="20043B2E" w:rsidRPr="2CD450B7">
              <w:rPr>
                <w:rFonts w:ascii="Calibri" w:hAnsi="Calibri" w:cs="Calibri"/>
                <w:i/>
                <w:iCs/>
                <w:lang w:val="es-419"/>
              </w:rPr>
              <w:t>sistema</w:t>
            </w:r>
            <w:r w:rsidR="72273D40" w:rsidRPr="2CD450B7">
              <w:rPr>
                <w:rFonts w:ascii="Calibri" w:hAnsi="Calibri" w:cs="Calibri"/>
                <w:i/>
                <w:iCs/>
                <w:lang w:val="es-419"/>
              </w:rPr>
              <w:t xml:space="preserve"> </w:t>
            </w:r>
            <w:r w:rsidR="0487BC17" w:rsidRPr="2CD450B7">
              <w:rPr>
                <w:rFonts w:ascii="Calibri" w:hAnsi="Calibri" w:cs="Calibri"/>
                <w:i/>
                <w:iCs/>
                <w:lang w:val="es-419"/>
              </w:rPr>
              <w:t>permitirá</w:t>
            </w:r>
            <w:r w:rsidRPr="2CD450B7">
              <w:rPr>
                <w:rFonts w:ascii="Calibri" w:hAnsi="Calibri" w:cs="Calibri"/>
                <w:i/>
                <w:iCs/>
                <w:lang w:val="es-419"/>
              </w:rPr>
              <w:t xml:space="preserve"> la </w:t>
            </w:r>
            <w:r w:rsidR="72273D40" w:rsidRPr="2CD450B7">
              <w:rPr>
                <w:rFonts w:ascii="Calibri" w:hAnsi="Calibri" w:cs="Calibri"/>
                <w:i/>
                <w:iCs/>
                <w:lang w:val="es-419"/>
              </w:rPr>
              <w:t>eliminaci</w:t>
            </w:r>
            <w:r w:rsidR="120776FB" w:rsidRPr="2CD450B7">
              <w:rPr>
                <w:rFonts w:ascii="Calibri" w:hAnsi="Calibri" w:cs="Calibri"/>
                <w:i/>
                <w:iCs/>
                <w:lang w:val="es-419"/>
              </w:rPr>
              <w:t>ó</w:t>
            </w:r>
            <w:r w:rsidR="72273D40" w:rsidRPr="2CD450B7">
              <w:rPr>
                <w:rFonts w:ascii="Calibri" w:hAnsi="Calibri" w:cs="Calibri"/>
                <w:i/>
                <w:iCs/>
                <w:lang w:val="es-419"/>
              </w:rPr>
              <w:t>n</w:t>
            </w:r>
            <w:r w:rsidRPr="2CD450B7">
              <w:rPr>
                <w:rFonts w:ascii="Calibri" w:hAnsi="Calibri" w:cs="Calibri"/>
                <w:i/>
                <w:iCs/>
                <w:lang w:val="es-419"/>
              </w:rPr>
              <w:t xml:space="preserve"> de </w:t>
            </w:r>
            <w:r w:rsidR="57A48D6E" w:rsidRPr="2CD450B7">
              <w:rPr>
                <w:rFonts w:ascii="Calibri" w:hAnsi="Calibri" w:cs="Calibri"/>
                <w:i/>
                <w:iCs/>
                <w:lang w:val="es-419"/>
              </w:rPr>
              <w:t xml:space="preserve">uno o varios </w:t>
            </w:r>
            <w:r w:rsidRPr="2CD450B7">
              <w:rPr>
                <w:rFonts w:ascii="Calibri" w:hAnsi="Calibri" w:cs="Calibri"/>
                <w:i/>
                <w:iCs/>
                <w:lang w:val="es-419"/>
              </w:rPr>
              <w:t>usuarios previamente registrados</w:t>
            </w:r>
            <w:r w:rsidR="6CB8970C" w:rsidRPr="2CD450B7">
              <w:rPr>
                <w:rFonts w:ascii="Calibri" w:hAnsi="Calibri" w:cs="Calibri"/>
                <w:i/>
                <w:iCs/>
                <w:lang w:val="es-419"/>
              </w:rPr>
              <w:t>.</w:t>
            </w:r>
          </w:p>
          <w:p w14:paraId="046BA941" w14:textId="190A5EA6" w:rsidR="00080D29" w:rsidRDefault="00080D29" w:rsidP="00D01BB1">
            <w:pPr>
              <w:pStyle w:val="Prrafodelista"/>
              <w:numPr>
                <w:ilvl w:val="0"/>
                <w:numId w:val="64"/>
              </w:numPr>
              <w:spacing w:line="259" w:lineRule="auto"/>
              <w:rPr>
                <w:rFonts w:ascii="Calibri" w:eastAsia="Calibri" w:hAnsi="Calibri" w:cs="Calibri"/>
                <w:i/>
                <w:iCs/>
                <w:lang w:val="es-419"/>
              </w:rPr>
            </w:pPr>
            <w:r>
              <w:rPr>
                <w:rFonts w:ascii="Calibri" w:eastAsia="Calibri" w:hAnsi="Calibri" w:cs="Calibri"/>
                <w:i/>
                <w:iCs/>
                <w:lang w:val="es-419"/>
              </w:rPr>
              <w:t xml:space="preserve">Para la eliminación de los usuarios se </w:t>
            </w:r>
            <w:r w:rsidR="003E33E7">
              <w:rPr>
                <w:rFonts w:ascii="Calibri" w:eastAsia="Calibri" w:hAnsi="Calibri" w:cs="Calibri"/>
                <w:i/>
                <w:iCs/>
                <w:lang w:val="es-419"/>
              </w:rPr>
              <w:t>necesitará</w:t>
            </w:r>
            <w:r>
              <w:rPr>
                <w:rFonts w:ascii="Calibri" w:eastAsia="Calibri" w:hAnsi="Calibri" w:cs="Calibri"/>
                <w:i/>
                <w:iCs/>
                <w:lang w:val="es-419"/>
              </w:rPr>
              <w:t xml:space="preserve"> contar con el identificador único proveído por el sistema</w:t>
            </w:r>
          </w:p>
          <w:p w14:paraId="51CBFC71" w14:textId="2940ACE0" w:rsidR="00080D29" w:rsidRDefault="003E33E7" w:rsidP="00D01BB1">
            <w:pPr>
              <w:pStyle w:val="Prrafodelista"/>
              <w:numPr>
                <w:ilvl w:val="0"/>
                <w:numId w:val="64"/>
              </w:numPr>
              <w:spacing w:line="259" w:lineRule="auto"/>
              <w:rPr>
                <w:rFonts w:ascii="Calibri" w:eastAsia="Calibri" w:hAnsi="Calibri" w:cs="Calibri"/>
                <w:i/>
                <w:iCs/>
                <w:lang w:val="es-419"/>
              </w:rPr>
            </w:pPr>
            <w:r>
              <w:rPr>
                <w:rFonts w:ascii="Calibri" w:eastAsia="Calibri" w:hAnsi="Calibri" w:cs="Calibri"/>
                <w:i/>
                <w:iCs/>
                <w:lang w:val="es-419"/>
              </w:rPr>
              <w:t>Id será de tipo Integer</w:t>
            </w:r>
          </w:p>
          <w:p w14:paraId="1D11AFB4" w14:textId="4173AF7A" w:rsidR="0078485E" w:rsidRPr="00870035" w:rsidRDefault="0078485E" w:rsidP="00D01BB1">
            <w:pPr>
              <w:pStyle w:val="Prrafodelista"/>
              <w:numPr>
                <w:ilvl w:val="0"/>
                <w:numId w:val="64"/>
              </w:numPr>
              <w:spacing w:line="259" w:lineRule="auto"/>
              <w:rPr>
                <w:rFonts w:ascii="Calibri" w:eastAsia="Calibri" w:hAnsi="Calibri" w:cs="Calibri"/>
                <w:i/>
                <w:iCs/>
                <w:lang w:val="es-419"/>
              </w:rPr>
            </w:pPr>
            <w:r>
              <w:rPr>
                <w:rFonts w:ascii="Calibri" w:eastAsia="Calibri" w:hAnsi="Calibri" w:cs="Calibri"/>
                <w:i/>
                <w:iCs/>
                <w:lang w:val="es-419"/>
              </w:rPr>
              <w:t xml:space="preserve">Para la confirmación de usuario eliminado, </w:t>
            </w:r>
            <w:r w:rsidR="004D1C9D">
              <w:rPr>
                <w:rFonts w:ascii="Calibri" w:eastAsia="Calibri" w:hAnsi="Calibri" w:cs="Calibri"/>
                <w:i/>
                <w:iCs/>
                <w:lang w:val="es-419"/>
              </w:rPr>
              <w:t xml:space="preserve">existirá un método </w:t>
            </w:r>
            <w:r w:rsidR="002D686A">
              <w:rPr>
                <w:rFonts w:ascii="Calibri" w:eastAsia="Calibri" w:hAnsi="Calibri" w:cs="Calibri"/>
                <w:i/>
                <w:iCs/>
                <w:lang w:val="es-419"/>
              </w:rPr>
              <w:t>el cual retorna un booleno.</w:t>
            </w:r>
          </w:p>
          <w:p w14:paraId="43DA16D7" w14:textId="7EB148F3" w:rsidR="0EC9E1A2" w:rsidRPr="00870035" w:rsidRDefault="7A10C434" w:rsidP="535E9EF8">
            <w:pPr>
              <w:spacing w:line="259" w:lineRule="auto"/>
              <w:rPr>
                <w:rFonts w:ascii="Calibri" w:hAnsi="Calibri" w:cs="Calibri"/>
                <w:i/>
                <w:iCs/>
                <w:lang w:val="es-419"/>
              </w:rPr>
            </w:pPr>
            <w:r w:rsidRPr="535E9EF8">
              <w:rPr>
                <w:rFonts w:ascii="Calibri" w:hAnsi="Calibri" w:cs="Calibri"/>
                <w:i/>
                <w:iCs/>
                <w:lang w:val="es-419"/>
              </w:rPr>
              <w:lastRenderedPageBreak/>
              <w:t>Extra:</w:t>
            </w:r>
          </w:p>
          <w:p w14:paraId="4242E30D" w14:textId="54ED68F7" w:rsidR="0EC9E1A2" w:rsidRPr="00870035" w:rsidRDefault="6EF57C44" w:rsidP="00D01BB1">
            <w:pPr>
              <w:pStyle w:val="Prrafodelista"/>
              <w:numPr>
                <w:ilvl w:val="0"/>
                <w:numId w:val="63"/>
              </w:numPr>
              <w:spacing w:line="259" w:lineRule="auto"/>
              <w:rPr>
                <w:rFonts w:ascii="Calibri" w:eastAsia="Calibri" w:hAnsi="Calibri" w:cs="Calibri"/>
                <w:i/>
                <w:lang w:val="es-419"/>
              </w:rPr>
            </w:pPr>
            <w:r w:rsidRPr="535E9EF8">
              <w:rPr>
                <w:rFonts w:ascii="Calibri" w:hAnsi="Calibri" w:cs="Calibri"/>
                <w:i/>
                <w:iCs/>
                <w:lang w:val="es-419"/>
              </w:rPr>
              <w:t>Pedirá</w:t>
            </w:r>
            <w:r w:rsidR="7E23E2C8" w:rsidRPr="6C76C190">
              <w:rPr>
                <w:rFonts w:ascii="Calibri" w:hAnsi="Calibri" w:cs="Calibri"/>
                <w:i/>
                <w:iCs/>
                <w:lang w:val="es-419"/>
              </w:rPr>
              <w:t xml:space="preserve"> confirmación de eliminación.</w:t>
            </w:r>
          </w:p>
        </w:tc>
      </w:tr>
      <w:tr w:rsidR="00870035" w:rsidRPr="00870035" w14:paraId="1746A7F2" w14:textId="77777777" w:rsidTr="246963BB">
        <w:trPr>
          <w:trHeight w:val="942"/>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3D02C746" w14:textId="77777777" w:rsidR="311A3A62" w:rsidRPr="00870035" w:rsidRDefault="311A3A62" w:rsidP="311A3A62">
            <w:pPr>
              <w:rPr>
                <w:rFonts w:ascii="Calibri" w:hAnsi="Calibri" w:cs="Calibri"/>
                <w:i/>
                <w:iCs/>
                <w:lang w:val="es-419"/>
              </w:rPr>
            </w:pPr>
            <w:r w:rsidRPr="00870035">
              <w:rPr>
                <w:rFonts w:ascii="Calibri" w:hAnsi="Calibri" w:cs="Calibri"/>
                <w:i/>
                <w:iCs/>
                <w:lang w:val="es-419"/>
              </w:rPr>
              <w:lastRenderedPageBreak/>
              <w:t>Fecha de revisión y versión:</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FC0352B" w14:textId="6167257B" w:rsidR="311A3A62" w:rsidRPr="00870035" w:rsidRDefault="009E03B2" w:rsidP="311A3A62">
            <w:pPr>
              <w:rPr>
                <w:rFonts w:ascii="Calibri" w:hAnsi="Calibri" w:cs="Calibri"/>
                <w:i/>
                <w:iCs/>
                <w:sz w:val="36"/>
                <w:szCs w:val="36"/>
                <w:lang w:val="es-419"/>
              </w:rPr>
            </w:pPr>
            <w:r>
              <w:rPr>
                <w:rFonts w:ascii="Calibri" w:hAnsi="Calibri" w:cs="Calibri"/>
                <w:i/>
                <w:iCs/>
                <w:lang w:val="es-419"/>
              </w:rPr>
              <w:t>30</w:t>
            </w:r>
            <w:r w:rsidR="311A3A62" w:rsidRPr="00870035">
              <w:rPr>
                <w:rFonts w:ascii="Calibri" w:hAnsi="Calibri" w:cs="Calibri"/>
                <w:i/>
                <w:iCs/>
                <w:lang w:val="es-419"/>
              </w:rPr>
              <w:t xml:space="preserve">/06/2021 </w:t>
            </w:r>
          </w:p>
          <w:p w14:paraId="7B268CCD" w14:textId="5728A892" w:rsidR="311A3A62" w:rsidRPr="00870035" w:rsidRDefault="311A3A62" w:rsidP="311A3A62">
            <w:pPr>
              <w:rPr>
                <w:rFonts w:ascii="Calibri" w:hAnsi="Calibri" w:cs="Calibri"/>
                <w:i/>
                <w:iCs/>
                <w:sz w:val="36"/>
                <w:szCs w:val="36"/>
                <w:lang w:val="es-419"/>
              </w:rPr>
            </w:pPr>
            <w:r w:rsidRPr="00870035">
              <w:rPr>
                <w:rFonts w:ascii="Calibri" w:hAnsi="Calibri" w:cs="Calibri"/>
                <w:i/>
                <w:iCs/>
                <w:lang w:val="es-419"/>
              </w:rPr>
              <w:t>Versión</w:t>
            </w:r>
            <w:r w:rsidR="009E03B2">
              <w:rPr>
                <w:rFonts w:ascii="Calibri" w:hAnsi="Calibri" w:cs="Calibri"/>
                <w:i/>
                <w:iCs/>
                <w:lang w:val="es-419"/>
              </w:rPr>
              <w:t xml:space="preserve"> 3</w:t>
            </w:r>
            <w:r w:rsidRPr="00870035">
              <w:rPr>
                <w:rFonts w:ascii="Calibri" w:hAnsi="Calibri" w:cs="Calibri"/>
                <w:i/>
                <w:iCs/>
                <w:lang w:val="es-419"/>
              </w:rPr>
              <w:t>.0</w:t>
            </w:r>
          </w:p>
        </w:tc>
      </w:tr>
      <w:tr w:rsidR="00870035" w:rsidRPr="00870035" w14:paraId="345D1B24" w14:textId="77777777" w:rsidTr="246963BB">
        <w:trPr>
          <w:trHeight w:val="369"/>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6AB4478" w14:textId="77777777" w:rsidR="311A3A62" w:rsidRPr="00870035" w:rsidRDefault="311A3A62" w:rsidP="311A3A62">
            <w:pPr>
              <w:rPr>
                <w:rFonts w:ascii="Calibri" w:hAnsi="Calibri" w:cs="Calibri"/>
                <w:i/>
                <w:iCs/>
                <w:lang w:val="es-419"/>
              </w:rPr>
            </w:pPr>
            <w:r w:rsidRPr="00870035">
              <w:rPr>
                <w:rFonts w:ascii="Calibri" w:hAnsi="Calibri" w:cs="Calibri"/>
                <w:i/>
                <w:iCs/>
                <w:lang w:val="es-419"/>
              </w:rPr>
              <w:t>Prioridad:</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ACF42F0" w14:textId="0E2C0E90" w:rsidR="4EC28668" w:rsidRPr="00870035" w:rsidRDefault="4EC28668" w:rsidP="311A3A62">
            <w:pPr>
              <w:rPr>
                <w:rFonts w:ascii="Calibri" w:hAnsi="Calibri" w:cs="Calibri"/>
                <w:b/>
                <w:bCs/>
                <w:i/>
                <w:iCs/>
                <w:lang w:val="es-419"/>
              </w:rPr>
            </w:pPr>
            <w:r w:rsidRPr="00870035">
              <w:rPr>
                <w:rFonts w:ascii="Calibri" w:hAnsi="Calibri" w:cs="Calibri"/>
                <w:b/>
                <w:bCs/>
                <w:i/>
                <w:iCs/>
                <w:lang w:val="es-419"/>
              </w:rPr>
              <w:t>Alta</w:t>
            </w:r>
          </w:p>
        </w:tc>
      </w:tr>
    </w:tbl>
    <w:p w14:paraId="01213818" w14:textId="4338054A" w:rsidR="41F950DE" w:rsidRDefault="41F950DE"/>
    <w:p w14:paraId="4AB7B45D" w14:textId="759DD010" w:rsidR="00B2120B" w:rsidRPr="00870035" w:rsidRDefault="00B2120B" w:rsidP="00B2120B">
      <w:pPr>
        <w:rPr>
          <w:lang w:val="es-419"/>
        </w:rPr>
      </w:pPr>
      <w:bookmarkStart w:id="52" w:name="_Toc453064076"/>
    </w:p>
    <w:tbl>
      <w:tblPr>
        <w:tblW w:w="0" w:type="auto"/>
        <w:jc w:val="center"/>
        <w:tblLook w:val="0600" w:firstRow="0" w:lastRow="0" w:firstColumn="0" w:lastColumn="0" w:noHBand="1" w:noVBand="1"/>
      </w:tblPr>
      <w:tblGrid>
        <w:gridCol w:w="1608"/>
        <w:gridCol w:w="7439"/>
      </w:tblGrid>
      <w:tr w:rsidR="00870035" w:rsidRPr="00870035" w14:paraId="6EAFE8AE" w14:textId="77777777" w:rsidTr="246963BB">
        <w:trPr>
          <w:trHeight w:val="35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5B572214" w14:textId="77777777" w:rsidR="0B40411A" w:rsidRPr="00870035" w:rsidRDefault="0B40411A" w:rsidP="0B40411A">
            <w:pPr>
              <w:rPr>
                <w:rFonts w:ascii="Calibri" w:hAnsi="Calibri" w:cs="Calibri"/>
                <w:i/>
                <w:iCs/>
                <w:lang w:val="es-419"/>
              </w:rPr>
            </w:pPr>
            <w:r w:rsidRPr="00870035">
              <w:rPr>
                <w:rFonts w:ascii="Calibri" w:hAnsi="Calibri" w:cs="Calibri"/>
                <w:i/>
                <w:iCs/>
                <w:lang w:val="es-419"/>
              </w:rPr>
              <w:t>Número: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8620C8B" w14:textId="46581A9A" w:rsidR="0B40411A" w:rsidRPr="00870035" w:rsidRDefault="1FE29DD0" w:rsidP="5DCB2FEC">
            <w:pPr>
              <w:rPr>
                <w:rFonts w:ascii="Calibri" w:hAnsi="Calibri" w:cs="Calibri"/>
                <w:b/>
                <w:bCs/>
                <w:i/>
                <w:iCs/>
                <w:lang w:val="es-419"/>
              </w:rPr>
            </w:pPr>
            <w:bookmarkStart w:id="53" w:name="RF14"/>
            <w:r w:rsidRPr="5DCB2FEC">
              <w:rPr>
                <w:rFonts w:ascii="Calibri" w:hAnsi="Calibri" w:cs="Calibri"/>
                <w:b/>
                <w:bCs/>
                <w:i/>
                <w:iCs/>
                <w:lang w:val="es-419"/>
              </w:rPr>
              <w:t>RF-1</w:t>
            </w:r>
            <w:r w:rsidR="2041129E" w:rsidRPr="5DCB2FEC">
              <w:rPr>
                <w:rFonts w:ascii="Calibri" w:hAnsi="Calibri" w:cs="Calibri"/>
                <w:b/>
                <w:bCs/>
                <w:i/>
                <w:iCs/>
                <w:lang w:val="es-419"/>
              </w:rPr>
              <w:t>4</w:t>
            </w:r>
            <w:bookmarkEnd w:id="53"/>
          </w:p>
        </w:tc>
      </w:tr>
      <w:tr w:rsidR="00870035" w:rsidRPr="00870035" w14:paraId="2293EBB7" w14:textId="77777777" w:rsidTr="246963BB">
        <w:trPr>
          <w:trHeight w:val="390"/>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103ACB5D" w14:textId="77777777" w:rsidR="0B40411A" w:rsidRPr="00870035" w:rsidRDefault="0B40411A" w:rsidP="0B40411A">
            <w:pPr>
              <w:rPr>
                <w:rFonts w:ascii="Calibri" w:hAnsi="Calibri" w:cs="Calibri"/>
                <w:i/>
                <w:iCs/>
                <w:lang w:val="es-419"/>
              </w:rPr>
            </w:pPr>
            <w:r w:rsidRPr="00870035">
              <w:rPr>
                <w:rFonts w:ascii="Calibri" w:hAnsi="Calibri" w:cs="Calibri"/>
                <w:i/>
                <w:iCs/>
                <w:lang w:val="es-419"/>
              </w:rPr>
              <w:t>Título: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199D575" w14:textId="74D92395" w:rsidR="0B40411A" w:rsidRPr="00870035" w:rsidRDefault="00C413A8" w:rsidP="0B40411A">
            <w:pPr>
              <w:spacing w:line="259" w:lineRule="auto"/>
              <w:rPr>
                <w:rFonts w:ascii="Calibri" w:hAnsi="Calibri" w:cs="Calibri"/>
                <w:i/>
                <w:iCs/>
                <w:lang w:val="es-419"/>
              </w:rPr>
            </w:pPr>
            <w:r>
              <w:rPr>
                <w:rFonts w:ascii="Calibri" w:hAnsi="Calibri" w:cs="Calibri"/>
                <w:i/>
                <w:iCs/>
                <w:lang w:val="es-419"/>
              </w:rPr>
              <w:t>Editar</w:t>
            </w:r>
            <w:r w:rsidR="0057722B" w:rsidRPr="00870035">
              <w:rPr>
                <w:rFonts w:ascii="Calibri" w:hAnsi="Calibri" w:cs="Calibri"/>
                <w:i/>
                <w:iCs/>
                <w:lang w:val="es-419"/>
              </w:rPr>
              <w:t xml:space="preserve"> usuario</w:t>
            </w:r>
          </w:p>
        </w:tc>
      </w:tr>
      <w:tr w:rsidR="00870035" w:rsidRPr="00870035" w14:paraId="5C170902" w14:textId="77777777" w:rsidTr="246963BB">
        <w:trPr>
          <w:trHeight w:val="28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7666DE56" w14:textId="77777777" w:rsidR="0B40411A" w:rsidRPr="00870035" w:rsidRDefault="0B40411A" w:rsidP="0B40411A">
            <w:pPr>
              <w:rPr>
                <w:rFonts w:ascii="Calibri" w:hAnsi="Calibri" w:cs="Calibri"/>
                <w:i/>
                <w:iCs/>
                <w:lang w:val="es-419"/>
              </w:rPr>
            </w:pPr>
            <w:r w:rsidRPr="00870035">
              <w:rPr>
                <w:rFonts w:ascii="Calibri" w:hAnsi="Calibri" w:cs="Calibri"/>
                <w:i/>
                <w:iCs/>
                <w:lang w:val="es-419"/>
              </w:rPr>
              <w:t>Texto: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FFEE5D3" w14:textId="445EB82E" w:rsidR="0B40411A" w:rsidRPr="00870035" w:rsidRDefault="35D8246C" w:rsidP="0B40411A">
            <w:pPr>
              <w:rPr>
                <w:rFonts w:ascii="Calibri" w:hAnsi="Calibri" w:cs="Calibri"/>
                <w:i/>
                <w:iCs/>
                <w:lang w:val="es-419"/>
              </w:rPr>
            </w:pPr>
            <w:r w:rsidRPr="3283108E">
              <w:rPr>
                <w:rFonts w:ascii="Calibri" w:hAnsi="Calibri" w:cs="Calibri"/>
                <w:i/>
                <w:iCs/>
                <w:lang w:val="es-419"/>
              </w:rPr>
              <w:t xml:space="preserve">El </w:t>
            </w:r>
            <w:r w:rsidR="5ED09C30" w:rsidRPr="3283108E">
              <w:rPr>
                <w:rFonts w:ascii="Calibri" w:hAnsi="Calibri" w:cs="Calibri"/>
                <w:i/>
                <w:iCs/>
                <w:lang w:val="es-419"/>
              </w:rPr>
              <w:t xml:space="preserve">administrador </w:t>
            </w:r>
            <w:r w:rsidR="00392E74">
              <w:rPr>
                <w:rFonts w:ascii="Calibri" w:hAnsi="Calibri" w:cs="Calibri"/>
                <w:i/>
                <w:iCs/>
                <w:lang w:val="es-419"/>
              </w:rPr>
              <w:t>podrá editar los datos del usuario.</w:t>
            </w:r>
          </w:p>
        </w:tc>
      </w:tr>
      <w:tr w:rsidR="00870035" w:rsidRPr="00870035" w14:paraId="57EE0DC0" w14:textId="77777777" w:rsidTr="246963BB">
        <w:trPr>
          <w:trHeight w:val="187"/>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5CACB4A1" w14:textId="77777777" w:rsidR="0B40411A" w:rsidRPr="00870035" w:rsidRDefault="0B40411A" w:rsidP="0B40411A">
            <w:pPr>
              <w:rPr>
                <w:rFonts w:ascii="Calibri" w:hAnsi="Calibri" w:cs="Calibri"/>
                <w:i/>
                <w:iCs/>
                <w:lang w:val="es-419"/>
              </w:rPr>
            </w:pPr>
            <w:r w:rsidRPr="00870035">
              <w:rPr>
                <w:rFonts w:ascii="Calibri" w:hAnsi="Calibri" w:cs="Calibri"/>
                <w:i/>
                <w:iCs/>
                <w:lang w:val="es-419"/>
              </w:rPr>
              <w:t>Tipo: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2D131AD" w14:textId="77777777" w:rsidR="0B40411A" w:rsidRPr="00870035" w:rsidRDefault="0B40411A" w:rsidP="0B40411A">
            <w:pPr>
              <w:rPr>
                <w:rFonts w:ascii="Calibri" w:hAnsi="Calibri" w:cs="Calibri"/>
                <w:i/>
                <w:iCs/>
                <w:sz w:val="36"/>
                <w:szCs w:val="36"/>
                <w:lang w:val="es-419"/>
              </w:rPr>
            </w:pPr>
            <w:r w:rsidRPr="00870035">
              <w:rPr>
                <w:rFonts w:ascii="Calibri" w:hAnsi="Calibri" w:cs="Calibri"/>
                <w:i/>
                <w:iCs/>
                <w:lang w:val="es-419"/>
              </w:rPr>
              <w:t>Funcional - Datos</w:t>
            </w:r>
          </w:p>
        </w:tc>
      </w:tr>
      <w:tr w:rsidR="00946050" w:rsidRPr="00870035" w14:paraId="606CA9F3" w14:textId="77777777" w:rsidTr="246963BB">
        <w:trPr>
          <w:trHeight w:val="1310"/>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325ACA3C" w14:textId="77777777" w:rsidR="00946050" w:rsidRPr="00870035" w:rsidRDefault="00946050" w:rsidP="00946050">
            <w:pPr>
              <w:rPr>
                <w:rFonts w:ascii="Calibri" w:hAnsi="Calibri" w:cs="Calibri"/>
                <w:i/>
                <w:iCs/>
                <w:lang w:val="es-419"/>
              </w:rPr>
            </w:pPr>
            <w:r w:rsidRPr="00870035">
              <w:rPr>
                <w:rFonts w:ascii="Calibri" w:hAnsi="Calibri" w:cs="Calibri"/>
                <w:i/>
                <w:iCs/>
                <w:lang w:val="es-419"/>
              </w:rPr>
              <w:t>Detalles de requisitos y restricciones:</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8B0DE89" w14:textId="2AF4A6A5" w:rsidR="00946050" w:rsidRDefault="00946050" w:rsidP="00946050">
            <w:pPr>
              <w:rPr>
                <w:rFonts w:ascii="Calibri" w:eastAsia="Calibri" w:hAnsi="Calibri" w:cs="Calibri"/>
                <w:i/>
                <w:lang w:val="es-419"/>
              </w:rPr>
            </w:pPr>
            <w:r w:rsidRPr="58FAA591">
              <w:rPr>
                <w:rFonts w:ascii="Calibri" w:hAnsi="Calibri" w:cs="Calibri"/>
                <w:i/>
                <w:iCs/>
                <w:lang w:val="es-419"/>
              </w:rPr>
              <w:t>Requisitos:</w:t>
            </w:r>
          </w:p>
          <w:p w14:paraId="40673C04" w14:textId="290FA451" w:rsidR="00392E74" w:rsidRDefault="00392E74" w:rsidP="00946050">
            <w:pPr>
              <w:rPr>
                <w:rFonts w:ascii="Calibri" w:eastAsia="Calibri" w:hAnsi="Calibri" w:cs="Calibri"/>
                <w:i/>
                <w:iCs/>
                <w:lang w:val="es-419"/>
              </w:rPr>
            </w:pPr>
            <w:r>
              <w:rPr>
                <w:rFonts w:ascii="Calibri" w:eastAsia="Calibri" w:hAnsi="Calibri" w:cs="Calibri"/>
                <w:i/>
                <w:iCs/>
                <w:lang w:val="es-419"/>
              </w:rPr>
              <w:t xml:space="preserve">El </w:t>
            </w:r>
            <w:r w:rsidR="000B7EB2">
              <w:rPr>
                <w:rFonts w:ascii="Calibri" w:eastAsia="Calibri" w:hAnsi="Calibri" w:cs="Calibri"/>
                <w:i/>
                <w:iCs/>
                <w:lang w:val="es-419"/>
              </w:rPr>
              <w:t>sistema permitirá al administrador editar los siguientes campos del usuario:</w:t>
            </w:r>
          </w:p>
          <w:p w14:paraId="5455EEE2" w14:textId="2AF4A6A5" w:rsidR="00946050" w:rsidRDefault="00946050" w:rsidP="00D01BB1">
            <w:pPr>
              <w:pStyle w:val="Prrafodelista"/>
              <w:numPr>
                <w:ilvl w:val="0"/>
                <w:numId w:val="104"/>
              </w:numPr>
              <w:rPr>
                <w:i/>
                <w:iCs/>
                <w:lang w:val="es-419"/>
              </w:rPr>
            </w:pPr>
            <w:r w:rsidRPr="6C76C190">
              <w:rPr>
                <w:rFonts w:ascii="Calibri" w:hAnsi="Calibri" w:cs="Calibri"/>
                <w:i/>
                <w:iCs/>
                <w:lang w:val="es-419"/>
              </w:rPr>
              <w:t xml:space="preserve">Nombre: Este campo es String </w:t>
            </w:r>
            <w:r w:rsidRPr="2ADB5E24">
              <w:rPr>
                <w:rFonts w:ascii="Calibri" w:hAnsi="Calibri" w:cs="Calibri"/>
                <w:i/>
                <w:iCs/>
                <w:lang w:val="es-419"/>
              </w:rPr>
              <w:t xml:space="preserve">y </w:t>
            </w:r>
            <w:r w:rsidRPr="70B795D1">
              <w:rPr>
                <w:rFonts w:ascii="Calibri" w:hAnsi="Calibri" w:cs="Calibri"/>
                <w:i/>
                <w:iCs/>
                <w:lang w:val="es-419"/>
              </w:rPr>
              <w:t xml:space="preserve">tendrá una longitud de 25 como </w:t>
            </w:r>
            <w:r w:rsidRPr="0527E13B">
              <w:rPr>
                <w:rFonts w:ascii="Calibri" w:hAnsi="Calibri" w:cs="Calibri"/>
                <w:i/>
                <w:iCs/>
                <w:lang w:val="es-419"/>
              </w:rPr>
              <w:t>máximo</w:t>
            </w:r>
          </w:p>
          <w:p w14:paraId="7FBA2805" w14:textId="2AF4A6A5" w:rsidR="00946050" w:rsidRDefault="00946050" w:rsidP="00D01BB1">
            <w:pPr>
              <w:pStyle w:val="Prrafodelista"/>
              <w:numPr>
                <w:ilvl w:val="0"/>
                <w:numId w:val="104"/>
              </w:numPr>
              <w:rPr>
                <w:rFonts w:ascii="Calibri" w:eastAsia="Calibri" w:hAnsi="Calibri" w:cs="Calibri"/>
                <w:i/>
                <w:lang w:val="es-419"/>
              </w:rPr>
            </w:pPr>
            <w:r w:rsidRPr="6C76C190">
              <w:rPr>
                <w:rFonts w:ascii="Calibri" w:hAnsi="Calibri" w:cs="Calibri"/>
                <w:i/>
                <w:iCs/>
                <w:lang w:val="es-419"/>
              </w:rPr>
              <w:t>Apellido: Este campo es String</w:t>
            </w:r>
            <w:r w:rsidRPr="70B795D1">
              <w:rPr>
                <w:rFonts w:ascii="Calibri" w:hAnsi="Calibri" w:cs="Calibri"/>
                <w:i/>
                <w:iCs/>
                <w:lang w:val="es-419"/>
              </w:rPr>
              <w:t xml:space="preserve"> tendrá una longitud de 25 como </w:t>
            </w:r>
            <w:r w:rsidRPr="0527E13B">
              <w:rPr>
                <w:rFonts w:ascii="Calibri" w:hAnsi="Calibri" w:cs="Calibri"/>
                <w:i/>
                <w:iCs/>
                <w:lang w:val="es-419"/>
              </w:rPr>
              <w:t>máximo</w:t>
            </w:r>
          </w:p>
          <w:p w14:paraId="239E3271" w14:textId="2AF4A6A5" w:rsidR="00946050" w:rsidRDefault="00946050" w:rsidP="00D01BB1">
            <w:pPr>
              <w:pStyle w:val="Prrafodelista"/>
              <w:numPr>
                <w:ilvl w:val="0"/>
                <w:numId w:val="104"/>
              </w:numPr>
              <w:rPr>
                <w:i/>
                <w:iCs/>
                <w:lang w:val="es-419"/>
              </w:rPr>
            </w:pPr>
            <w:r w:rsidRPr="6C76C190">
              <w:rPr>
                <w:rFonts w:ascii="Calibri" w:hAnsi="Calibri" w:cs="Calibri"/>
                <w:i/>
                <w:iCs/>
                <w:lang w:val="es-419"/>
              </w:rPr>
              <w:t>Edad: Este campo es Integer</w:t>
            </w:r>
            <w:r w:rsidRPr="70B795D1">
              <w:rPr>
                <w:rFonts w:ascii="Calibri" w:hAnsi="Calibri" w:cs="Calibri"/>
                <w:i/>
                <w:iCs/>
                <w:lang w:val="es-419"/>
              </w:rPr>
              <w:t xml:space="preserve"> </w:t>
            </w:r>
          </w:p>
          <w:p w14:paraId="0701DED0" w14:textId="2AF4A6A5" w:rsidR="00946050" w:rsidRDefault="00946050" w:rsidP="00D01BB1">
            <w:pPr>
              <w:pStyle w:val="Prrafodelista"/>
              <w:numPr>
                <w:ilvl w:val="0"/>
                <w:numId w:val="104"/>
              </w:numPr>
              <w:rPr>
                <w:rFonts w:ascii="Calibri" w:eastAsia="Calibri" w:hAnsi="Calibri" w:cs="Calibri"/>
                <w:i/>
                <w:lang w:val="es-419"/>
              </w:rPr>
            </w:pPr>
            <w:r w:rsidRPr="6C76C190">
              <w:rPr>
                <w:rFonts w:ascii="Calibri" w:hAnsi="Calibri" w:cs="Calibri"/>
                <w:i/>
                <w:iCs/>
                <w:lang w:val="es-419"/>
              </w:rPr>
              <w:t>Correo: Este campo es String</w:t>
            </w:r>
            <w:r w:rsidRPr="6076D265">
              <w:rPr>
                <w:rFonts w:ascii="Calibri" w:hAnsi="Calibri" w:cs="Calibri"/>
                <w:i/>
                <w:iCs/>
                <w:lang w:val="es-419"/>
              </w:rPr>
              <w:t xml:space="preserve"> tendrá una longitud de 50 como </w:t>
            </w:r>
            <w:r w:rsidRPr="0527E13B">
              <w:rPr>
                <w:rFonts w:ascii="Calibri" w:hAnsi="Calibri" w:cs="Calibri"/>
                <w:i/>
                <w:iCs/>
                <w:lang w:val="es-419"/>
              </w:rPr>
              <w:t>máximo</w:t>
            </w:r>
          </w:p>
          <w:p w14:paraId="6DCD8928" w14:textId="2AF4A6A5" w:rsidR="00946050" w:rsidRPr="00E10043" w:rsidRDefault="00946050" w:rsidP="00D01BB1">
            <w:pPr>
              <w:pStyle w:val="Prrafodelista"/>
              <w:numPr>
                <w:ilvl w:val="0"/>
                <w:numId w:val="104"/>
              </w:numPr>
              <w:rPr>
                <w:rFonts w:ascii="Calibri" w:eastAsia="Calibri" w:hAnsi="Calibri" w:cs="Calibri"/>
                <w:i/>
                <w:lang w:val="es-419"/>
              </w:rPr>
            </w:pPr>
            <w:r w:rsidRPr="6C76C190">
              <w:rPr>
                <w:rFonts w:ascii="Calibri" w:hAnsi="Calibri" w:cs="Calibri"/>
                <w:i/>
                <w:iCs/>
                <w:lang w:val="es-419"/>
              </w:rPr>
              <w:t xml:space="preserve">Dirección: Este campo es String </w:t>
            </w:r>
            <w:r w:rsidRPr="6076D265">
              <w:rPr>
                <w:rFonts w:ascii="Calibri" w:hAnsi="Calibri" w:cs="Calibri"/>
                <w:i/>
                <w:iCs/>
                <w:lang w:val="es-419"/>
              </w:rPr>
              <w:t xml:space="preserve">tendrá una longitud de 30 como </w:t>
            </w:r>
            <w:r w:rsidRPr="0527E13B">
              <w:rPr>
                <w:rFonts w:ascii="Calibri" w:hAnsi="Calibri" w:cs="Calibri"/>
                <w:i/>
                <w:iCs/>
                <w:lang w:val="es-419"/>
              </w:rPr>
              <w:t>máximo</w:t>
            </w:r>
          </w:p>
          <w:p w14:paraId="0113BB32" w14:textId="2AF4A6A5" w:rsidR="00946050" w:rsidRDefault="00946050" w:rsidP="00D01BB1">
            <w:pPr>
              <w:pStyle w:val="Prrafodelista"/>
              <w:numPr>
                <w:ilvl w:val="0"/>
                <w:numId w:val="104"/>
              </w:numPr>
              <w:rPr>
                <w:rFonts w:asciiTheme="minorHAnsi" w:eastAsiaTheme="minorEastAsia" w:hAnsiTheme="minorHAnsi" w:cstheme="minorBidi"/>
                <w:i/>
                <w:lang w:val="es-419"/>
              </w:rPr>
            </w:pPr>
            <w:r w:rsidRPr="6076D265">
              <w:rPr>
                <w:rFonts w:asciiTheme="minorHAnsi" w:hAnsiTheme="minorHAnsi" w:cstheme="minorBidi"/>
                <w:i/>
                <w:lang w:val="es-419"/>
              </w:rPr>
              <w:t>Código Postal: Este campo es String</w:t>
            </w:r>
            <w:r w:rsidRPr="6076D265">
              <w:rPr>
                <w:rFonts w:asciiTheme="minorHAnsi" w:hAnsiTheme="minorHAnsi" w:cstheme="minorBidi"/>
                <w:i/>
                <w:iCs/>
                <w:lang w:val="es-419"/>
              </w:rPr>
              <w:t xml:space="preserve"> </w:t>
            </w:r>
            <w:r w:rsidRPr="6076D265">
              <w:rPr>
                <w:rFonts w:ascii="Calibri" w:hAnsi="Calibri" w:cs="Calibri"/>
                <w:i/>
                <w:iCs/>
                <w:lang w:val="es-419"/>
              </w:rPr>
              <w:t xml:space="preserve">tendrá una longitud de 10 como </w:t>
            </w:r>
            <w:r w:rsidRPr="4393666A">
              <w:rPr>
                <w:rFonts w:ascii="Calibri" w:hAnsi="Calibri" w:cs="Calibri"/>
                <w:i/>
                <w:iCs/>
                <w:lang w:val="es-419"/>
              </w:rPr>
              <w:t>máximo</w:t>
            </w:r>
          </w:p>
          <w:p w14:paraId="6D0123C9" w14:textId="2AF4A6A5" w:rsidR="00946050" w:rsidRDefault="00946050" w:rsidP="00D01BB1">
            <w:pPr>
              <w:pStyle w:val="Prrafodelista"/>
              <w:numPr>
                <w:ilvl w:val="0"/>
                <w:numId w:val="104"/>
              </w:numPr>
              <w:rPr>
                <w:rFonts w:asciiTheme="minorHAnsi" w:eastAsiaTheme="minorEastAsia" w:hAnsiTheme="minorHAnsi" w:cstheme="minorBidi"/>
                <w:i/>
                <w:lang w:val="es-419"/>
              </w:rPr>
            </w:pPr>
            <w:r w:rsidRPr="6076D265">
              <w:rPr>
                <w:rFonts w:asciiTheme="minorHAnsi" w:hAnsiTheme="minorHAnsi" w:cstheme="minorBidi"/>
                <w:i/>
                <w:lang w:val="es-419"/>
              </w:rPr>
              <w:t>Ciudad: Este campo es String</w:t>
            </w:r>
            <w:r w:rsidRPr="6076D265">
              <w:rPr>
                <w:rFonts w:asciiTheme="minorHAnsi" w:hAnsiTheme="minorHAnsi" w:cstheme="minorBidi"/>
                <w:i/>
                <w:iCs/>
                <w:lang w:val="es-419"/>
              </w:rPr>
              <w:t xml:space="preserve"> </w:t>
            </w:r>
            <w:r w:rsidRPr="6076D265">
              <w:rPr>
                <w:rFonts w:ascii="Calibri" w:hAnsi="Calibri" w:cs="Calibri"/>
                <w:i/>
                <w:iCs/>
                <w:lang w:val="es-419"/>
              </w:rPr>
              <w:t xml:space="preserve">tendrá una longitud de 1 </w:t>
            </w:r>
            <w:r w:rsidRPr="120D8780">
              <w:rPr>
                <w:rFonts w:ascii="Calibri" w:hAnsi="Calibri" w:cs="Calibri"/>
                <w:i/>
                <w:iCs/>
                <w:lang w:val="es-419"/>
              </w:rPr>
              <w:t xml:space="preserve">como </w:t>
            </w:r>
            <w:r w:rsidRPr="4393666A">
              <w:rPr>
                <w:rFonts w:ascii="Calibri" w:hAnsi="Calibri" w:cs="Calibri"/>
                <w:i/>
                <w:iCs/>
                <w:lang w:val="es-419"/>
              </w:rPr>
              <w:t>máximo</w:t>
            </w:r>
          </w:p>
          <w:p w14:paraId="5FC6BFD1" w14:textId="2AF4A6A5" w:rsidR="00946050" w:rsidRPr="000B5568" w:rsidRDefault="00946050" w:rsidP="00D01BB1">
            <w:pPr>
              <w:pStyle w:val="Prrafodelista"/>
              <w:numPr>
                <w:ilvl w:val="0"/>
                <w:numId w:val="104"/>
              </w:numPr>
              <w:rPr>
                <w:rFonts w:asciiTheme="minorHAnsi" w:hAnsiTheme="minorHAnsi" w:cstheme="minorBidi"/>
                <w:i/>
                <w:lang w:val="es-419"/>
              </w:rPr>
            </w:pPr>
            <w:r w:rsidRPr="120D8780">
              <w:rPr>
                <w:rFonts w:asciiTheme="minorHAnsi" w:hAnsiTheme="minorHAnsi" w:cstheme="minorBidi"/>
                <w:i/>
                <w:iCs/>
                <w:lang w:val="es-419"/>
              </w:rPr>
              <w:t>País</w:t>
            </w:r>
            <w:r w:rsidRPr="2F429C52">
              <w:rPr>
                <w:rFonts w:asciiTheme="minorHAnsi" w:hAnsiTheme="minorHAnsi" w:cstheme="minorBidi"/>
                <w:i/>
                <w:lang w:val="es-419"/>
              </w:rPr>
              <w:t>: listado de países</w:t>
            </w:r>
            <w:r w:rsidRPr="2F429C52">
              <w:rPr>
                <w:rFonts w:asciiTheme="minorHAnsi" w:hAnsiTheme="minorHAnsi" w:cstheme="minorBidi"/>
                <w:i/>
                <w:iCs/>
                <w:lang w:val="es-419"/>
              </w:rPr>
              <w:t xml:space="preserve"> </w:t>
            </w:r>
          </w:p>
          <w:p w14:paraId="66B9AC96" w14:textId="2AF4A6A5" w:rsidR="00946050" w:rsidRPr="00392E74" w:rsidRDefault="00946050" w:rsidP="00D01BB1">
            <w:pPr>
              <w:pStyle w:val="Prrafodelista"/>
              <w:numPr>
                <w:ilvl w:val="0"/>
                <w:numId w:val="104"/>
              </w:numPr>
              <w:rPr>
                <w:i/>
                <w:iCs/>
                <w:lang w:val="es-419"/>
              </w:rPr>
            </w:pPr>
            <w:r w:rsidRPr="2F429C52">
              <w:rPr>
                <w:rFonts w:asciiTheme="minorHAnsi" w:hAnsiTheme="minorHAnsi" w:cstheme="minorBidi"/>
                <w:i/>
                <w:iCs/>
                <w:lang w:val="es-419"/>
              </w:rPr>
              <w:t xml:space="preserve">Rol: Lista de roles que se pueden asignar según el tipo </w:t>
            </w:r>
            <w:r w:rsidRPr="4393666A">
              <w:rPr>
                <w:rFonts w:asciiTheme="minorHAnsi" w:hAnsiTheme="minorHAnsi" w:cstheme="minorBidi"/>
                <w:i/>
                <w:iCs/>
                <w:lang w:val="es-419"/>
              </w:rPr>
              <w:t>del trabajo que el usuario busque en la empresa.</w:t>
            </w:r>
          </w:p>
          <w:p w14:paraId="273EE485" w14:textId="7B2A7BF7" w:rsidR="00392E74" w:rsidRPr="00392E74" w:rsidRDefault="00392E74" w:rsidP="00D01BB1">
            <w:pPr>
              <w:pStyle w:val="Prrafodelista"/>
              <w:numPr>
                <w:ilvl w:val="0"/>
                <w:numId w:val="104"/>
              </w:numPr>
              <w:rPr>
                <w:i/>
                <w:iCs/>
                <w:lang w:val="es-419"/>
              </w:rPr>
            </w:pPr>
            <w:r>
              <w:rPr>
                <w:rFonts w:asciiTheme="minorHAnsi" w:hAnsiTheme="minorHAnsi" w:cstheme="minorBidi"/>
                <w:i/>
                <w:iCs/>
                <w:lang w:val="es-419"/>
              </w:rPr>
              <w:t xml:space="preserve">Contraseña: Este campo es tipo String y tendrá una longitud de 25 caracteres y deberá estar cifrada. </w:t>
            </w:r>
          </w:p>
          <w:p w14:paraId="7C1ED366" w14:textId="2AF4A6A5" w:rsidR="00946050" w:rsidRPr="00535B92" w:rsidRDefault="00946050" w:rsidP="00946050">
            <w:pPr>
              <w:rPr>
                <w:rFonts w:ascii="Calibri" w:hAnsi="Calibri" w:cs="Calibri"/>
                <w:i/>
                <w:iCs/>
                <w:lang w:val="es-419"/>
              </w:rPr>
            </w:pPr>
            <w:r w:rsidRPr="4393666A">
              <w:rPr>
                <w:rFonts w:ascii="Calibri" w:hAnsi="Calibri" w:cs="Calibri"/>
                <w:i/>
                <w:iCs/>
                <w:lang w:val="es-419"/>
              </w:rPr>
              <w:t>Restricción:</w:t>
            </w:r>
          </w:p>
          <w:p w14:paraId="45A0F940" w14:textId="2AF4A6A5" w:rsidR="00946050" w:rsidRPr="00535B92" w:rsidRDefault="00946050" w:rsidP="00D01BB1">
            <w:pPr>
              <w:pStyle w:val="Prrafodelista"/>
              <w:numPr>
                <w:ilvl w:val="0"/>
                <w:numId w:val="65"/>
              </w:numPr>
              <w:rPr>
                <w:rFonts w:ascii="Calibri" w:eastAsia="Calibri" w:hAnsi="Calibri" w:cs="Calibri"/>
                <w:i/>
                <w:iCs/>
                <w:lang w:val="es-419"/>
              </w:rPr>
            </w:pPr>
            <w:r w:rsidRPr="26AFFA6F">
              <w:rPr>
                <w:rFonts w:ascii="Calibri" w:hAnsi="Calibri" w:cs="Calibri"/>
                <w:i/>
                <w:iCs/>
                <w:lang w:val="es-419"/>
              </w:rPr>
              <w:t>No se permite edades negativas o igual a cero</w:t>
            </w:r>
          </w:p>
          <w:p w14:paraId="5367D6BB" w14:textId="2AF4A6A5" w:rsidR="00946050" w:rsidRPr="000B7EB2" w:rsidRDefault="00946050" w:rsidP="00D01BB1">
            <w:pPr>
              <w:pStyle w:val="Prrafodelista"/>
              <w:numPr>
                <w:ilvl w:val="0"/>
                <w:numId w:val="65"/>
              </w:numPr>
              <w:spacing w:line="259" w:lineRule="auto"/>
              <w:rPr>
                <w:rFonts w:ascii="Calibri" w:eastAsia="Calibri" w:hAnsi="Calibri" w:cs="Calibri"/>
                <w:i/>
                <w:iCs/>
                <w:lang w:val="es-419"/>
              </w:rPr>
            </w:pPr>
            <w:r w:rsidRPr="000B7EB2">
              <w:rPr>
                <w:rFonts w:ascii="Calibri" w:hAnsi="Calibri" w:cs="Calibri"/>
                <w:i/>
                <w:iCs/>
                <w:lang w:val="es-419"/>
              </w:rPr>
              <w:t>No se permite ingresar caracteres especiales en los campos</w:t>
            </w:r>
          </w:p>
        </w:tc>
      </w:tr>
      <w:tr w:rsidR="00946050" w:rsidRPr="00870035" w14:paraId="56D0B2C3" w14:textId="77777777" w:rsidTr="246963BB">
        <w:trPr>
          <w:trHeight w:val="942"/>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40B3F31B" w14:textId="77777777" w:rsidR="00946050" w:rsidRPr="00870035" w:rsidRDefault="00946050" w:rsidP="00946050">
            <w:pPr>
              <w:rPr>
                <w:rFonts w:ascii="Calibri" w:hAnsi="Calibri" w:cs="Calibri"/>
                <w:i/>
                <w:iCs/>
                <w:lang w:val="es-419"/>
              </w:rPr>
            </w:pPr>
            <w:r w:rsidRPr="00870035">
              <w:rPr>
                <w:rFonts w:ascii="Calibri" w:hAnsi="Calibri" w:cs="Calibri"/>
                <w:i/>
                <w:iCs/>
                <w:lang w:val="es-419"/>
              </w:rPr>
              <w:lastRenderedPageBreak/>
              <w:t>Fecha de revisión y versión:</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C01B904" w14:textId="445FE25A" w:rsidR="00946050" w:rsidRPr="00870035" w:rsidRDefault="00985F0B" w:rsidP="00946050">
            <w:pPr>
              <w:rPr>
                <w:rFonts w:ascii="Calibri" w:hAnsi="Calibri" w:cs="Calibri"/>
                <w:i/>
                <w:iCs/>
                <w:sz w:val="36"/>
                <w:szCs w:val="36"/>
                <w:lang w:val="es-419"/>
              </w:rPr>
            </w:pPr>
            <w:r>
              <w:rPr>
                <w:rFonts w:ascii="Calibri" w:hAnsi="Calibri" w:cs="Calibri"/>
                <w:i/>
                <w:iCs/>
                <w:lang w:val="es-419"/>
              </w:rPr>
              <w:t>30</w:t>
            </w:r>
            <w:r w:rsidR="00946050" w:rsidRPr="00870035">
              <w:rPr>
                <w:rFonts w:ascii="Calibri" w:hAnsi="Calibri" w:cs="Calibri"/>
                <w:i/>
                <w:iCs/>
                <w:lang w:val="es-419"/>
              </w:rPr>
              <w:t xml:space="preserve">/06/2021 </w:t>
            </w:r>
          </w:p>
          <w:p w14:paraId="179A81E1" w14:textId="6F47F281" w:rsidR="00946050" w:rsidRPr="00870035" w:rsidRDefault="00946050" w:rsidP="00946050">
            <w:pPr>
              <w:rPr>
                <w:rFonts w:ascii="Calibri" w:hAnsi="Calibri" w:cs="Calibri"/>
                <w:i/>
                <w:iCs/>
                <w:sz w:val="36"/>
                <w:szCs w:val="36"/>
                <w:lang w:val="es-419"/>
              </w:rPr>
            </w:pPr>
            <w:r w:rsidRPr="00870035">
              <w:rPr>
                <w:rFonts w:ascii="Calibri" w:hAnsi="Calibri" w:cs="Calibri"/>
                <w:i/>
                <w:iCs/>
                <w:lang w:val="es-419"/>
              </w:rPr>
              <w:t>Versió</w:t>
            </w:r>
            <w:r w:rsidR="00985F0B">
              <w:rPr>
                <w:rFonts w:ascii="Calibri" w:hAnsi="Calibri" w:cs="Calibri"/>
                <w:i/>
                <w:iCs/>
                <w:lang w:val="es-419"/>
              </w:rPr>
              <w:t xml:space="preserve">n </w:t>
            </w:r>
            <w:r w:rsidR="009C54BD">
              <w:rPr>
                <w:rFonts w:ascii="Calibri" w:hAnsi="Calibri" w:cs="Calibri"/>
                <w:i/>
                <w:iCs/>
                <w:lang w:val="es-419"/>
              </w:rPr>
              <w:t>3</w:t>
            </w:r>
            <w:r w:rsidRPr="00870035">
              <w:rPr>
                <w:rFonts w:ascii="Calibri" w:hAnsi="Calibri" w:cs="Calibri"/>
                <w:i/>
                <w:iCs/>
                <w:lang w:val="es-419"/>
              </w:rPr>
              <w:t>.0</w:t>
            </w:r>
          </w:p>
        </w:tc>
      </w:tr>
      <w:tr w:rsidR="00946050" w:rsidRPr="00870035" w14:paraId="4FF6F396" w14:textId="77777777" w:rsidTr="246963BB">
        <w:trPr>
          <w:trHeight w:val="369"/>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7067067A" w14:textId="77777777" w:rsidR="00946050" w:rsidRPr="00870035" w:rsidRDefault="00946050" w:rsidP="00946050">
            <w:pPr>
              <w:rPr>
                <w:rFonts w:ascii="Calibri" w:hAnsi="Calibri" w:cs="Calibri"/>
                <w:i/>
                <w:iCs/>
                <w:lang w:val="es-419"/>
              </w:rPr>
            </w:pPr>
            <w:r w:rsidRPr="00870035">
              <w:rPr>
                <w:rFonts w:ascii="Calibri" w:hAnsi="Calibri" w:cs="Calibri"/>
                <w:i/>
                <w:iCs/>
                <w:lang w:val="es-419"/>
              </w:rPr>
              <w:t>Prioridad:</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0C85B2C" w14:textId="0E2C0E90" w:rsidR="00946050" w:rsidRPr="00870035" w:rsidRDefault="00946050" w:rsidP="00946050">
            <w:pPr>
              <w:rPr>
                <w:rFonts w:ascii="Calibri" w:hAnsi="Calibri" w:cs="Calibri"/>
                <w:b/>
                <w:bCs/>
                <w:i/>
                <w:iCs/>
                <w:lang w:val="es-419"/>
              </w:rPr>
            </w:pPr>
            <w:r w:rsidRPr="00870035">
              <w:rPr>
                <w:rFonts w:ascii="Calibri" w:hAnsi="Calibri" w:cs="Calibri"/>
                <w:b/>
                <w:bCs/>
                <w:i/>
                <w:iCs/>
                <w:lang w:val="es-419"/>
              </w:rPr>
              <w:t>Alta</w:t>
            </w:r>
          </w:p>
        </w:tc>
      </w:tr>
    </w:tbl>
    <w:p w14:paraId="5417D862" w14:textId="44551BB6" w:rsidR="41F950DE" w:rsidRDefault="41F950DE"/>
    <w:p w14:paraId="05E26725" w14:textId="402F0CE7" w:rsidR="003A51B3" w:rsidRPr="00870035" w:rsidRDefault="003A51B3" w:rsidP="003A51B3">
      <w:pPr>
        <w:rPr>
          <w:lang w:val="es-419"/>
        </w:rPr>
      </w:pPr>
    </w:p>
    <w:tbl>
      <w:tblPr>
        <w:tblW w:w="0" w:type="auto"/>
        <w:jc w:val="center"/>
        <w:tblLook w:val="0600" w:firstRow="0" w:lastRow="0" w:firstColumn="0" w:lastColumn="0" w:noHBand="1" w:noVBand="1"/>
      </w:tblPr>
      <w:tblGrid>
        <w:gridCol w:w="1608"/>
        <w:gridCol w:w="7439"/>
      </w:tblGrid>
      <w:tr w:rsidR="00870035" w:rsidRPr="00870035" w14:paraId="69416A27" w14:textId="77777777" w:rsidTr="246963BB">
        <w:trPr>
          <w:trHeight w:val="35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42D1348" w14:textId="77777777" w:rsidR="2B4A36F5" w:rsidRPr="00870035" w:rsidRDefault="2B4A36F5" w:rsidP="2B4A36F5">
            <w:pPr>
              <w:rPr>
                <w:rFonts w:ascii="Calibri" w:hAnsi="Calibri" w:cs="Calibri"/>
                <w:i/>
                <w:iCs/>
                <w:lang w:val="es-419"/>
              </w:rPr>
            </w:pPr>
            <w:r w:rsidRPr="00870035">
              <w:rPr>
                <w:rFonts w:ascii="Calibri" w:hAnsi="Calibri" w:cs="Calibri"/>
                <w:i/>
                <w:iCs/>
                <w:lang w:val="es-419"/>
              </w:rPr>
              <w:t>Número: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3044CC5" w14:textId="2285CBB3" w:rsidR="2B4A36F5" w:rsidRPr="00870035" w:rsidRDefault="108D39A0" w:rsidP="5DCB2FEC">
            <w:pPr>
              <w:rPr>
                <w:rFonts w:ascii="Calibri" w:hAnsi="Calibri" w:cs="Calibri"/>
                <w:b/>
                <w:bCs/>
                <w:i/>
                <w:iCs/>
                <w:lang w:val="es-419"/>
              </w:rPr>
            </w:pPr>
            <w:bookmarkStart w:id="54" w:name="RF15"/>
            <w:commentRangeStart w:id="55"/>
            <w:r w:rsidRPr="5DCB2FEC">
              <w:rPr>
                <w:rFonts w:ascii="Calibri" w:hAnsi="Calibri" w:cs="Calibri"/>
                <w:b/>
                <w:bCs/>
                <w:i/>
                <w:iCs/>
                <w:lang w:val="es-419"/>
              </w:rPr>
              <w:t>RF-1</w:t>
            </w:r>
            <w:r w:rsidR="5A627C42" w:rsidRPr="5DCB2FEC">
              <w:rPr>
                <w:rFonts w:ascii="Calibri" w:hAnsi="Calibri" w:cs="Calibri"/>
                <w:b/>
                <w:bCs/>
                <w:i/>
                <w:iCs/>
                <w:lang w:val="es-419"/>
              </w:rPr>
              <w:t>5</w:t>
            </w:r>
            <w:commentRangeEnd w:id="55"/>
            <w:r>
              <w:commentReference w:id="55"/>
            </w:r>
            <w:bookmarkEnd w:id="54"/>
          </w:p>
        </w:tc>
      </w:tr>
      <w:tr w:rsidR="00870035" w:rsidRPr="00870035" w14:paraId="51629959" w14:textId="77777777" w:rsidTr="246963BB">
        <w:trPr>
          <w:trHeight w:val="390"/>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437DEBC4" w14:textId="77777777" w:rsidR="2B4A36F5" w:rsidRPr="00870035" w:rsidRDefault="2B4A36F5" w:rsidP="2B4A36F5">
            <w:pPr>
              <w:rPr>
                <w:rFonts w:ascii="Calibri" w:hAnsi="Calibri" w:cs="Calibri"/>
                <w:i/>
                <w:iCs/>
                <w:lang w:val="es-419"/>
              </w:rPr>
            </w:pPr>
            <w:r w:rsidRPr="00870035">
              <w:rPr>
                <w:rFonts w:ascii="Calibri" w:hAnsi="Calibri" w:cs="Calibri"/>
                <w:i/>
                <w:iCs/>
                <w:lang w:val="es-419"/>
              </w:rPr>
              <w:t>Título: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03F4307" w14:textId="64E027A8" w:rsidR="66ABFDC4" w:rsidRPr="00870035" w:rsidRDefault="00D30B3A" w:rsidP="2B4A36F5">
            <w:pPr>
              <w:spacing w:line="259" w:lineRule="auto"/>
              <w:rPr>
                <w:rFonts w:ascii="Calibri" w:hAnsi="Calibri" w:cs="Calibri"/>
                <w:i/>
                <w:iCs/>
                <w:lang w:val="es-419"/>
              </w:rPr>
            </w:pPr>
            <w:r>
              <w:rPr>
                <w:rFonts w:ascii="Calibri" w:hAnsi="Calibri" w:cs="Calibri"/>
                <w:i/>
                <w:iCs/>
                <w:lang w:val="es-419"/>
              </w:rPr>
              <w:t>Genera</w:t>
            </w:r>
            <w:r w:rsidR="00597AA9">
              <w:rPr>
                <w:rFonts w:ascii="Calibri" w:hAnsi="Calibri" w:cs="Calibri"/>
                <w:i/>
                <w:iCs/>
                <w:lang w:val="es-419"/>
              </w:rPr>
              <w:t>r</w:t>
            </w:r>
            <w:r>
              <w:rPr>
                <w:rFonts w:ascii="Calibri" w:hAnsi="Calibri" w:cs="Calibri"/>
                <w:i/>
                <w:iCs/>
                <w:lang w:val="es-419"/>
              </w:rPr>
              <w:t xml:space="preserve"> </w:t>
            </w:r>
            <w:r w:rsidR="00020FD5">
              <w:rPr>
                <w:rFonts w:ascii="Calibri" w:hAnsi="Calibri" w:cs="Calibri"/>
                <w:i/>
                <w:iCs/>
                <w:lang w:val="es-419"/>
              </w:rPr>
              <w:t xml:space="preserve">balance </w:t>
            </w:r>
            <w:r w:rsidR="00C30DE9">
              <w:rPr>
                <w:rFonts w:ascii="Calibri" w:hAnsi="Calibri" w:cs="Calibri"/>
                <w:i/>
                <w:iCs/>
                <w:lang w:val="es-419"/>
              </w:rPr>
              <w:t>semanal por vendedor</w:t>
            </w:r>
          </w:p>
        </w:tc>
      </w:tr>
      <w:tr w:rsidR="00870035" w:rsidRPr="00870035" w14:paraId="42356092" w14:textId="77777777" w:rsidTr="246963BB">
        <w:trPr>
          <w:trHeight w:val="28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609AB4D" w14:textId="77777777" w:rsidR="2B4A36F5" w:rsidRPr="00870035" w:rsidRDefault="2B4A36F5" w:rsidP="2B4A36F5">
            <w:pPr>
              <w:rPr>
                <w:rFonts w:ascii="Calibri" w:hAnsi="Calibri" w:cs="Calibri"/>
                <w:i/>
                <w:iCs/>
                <w:lang w:val="es-419"/>
              </w:rPr>
            </w:pPr>
            <w:r w:rsidRPr="00870035">
              <w:rPr>
                <w:rFonts w:ascii="Calibri" w:hAnsi="Calibri" w:cs="Calibri"/>
                <w:i/>
                <w:iCs/>
                <w:lang w:val="es-419"/>
              </w:rPr>
              <w:t>Texto: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3ACAB48" w14:textId="6C35A6FA" w:rsidR="2B4A36F5" w:rsidRPr="00870035" w:rsidRDefault="5F599CF2" w:rsidP="1B4934E1">
            <w:pPr>
              <w:rPr>
                <w:rFonts w:ascii="Calibri" w:hAnsi="Calibri" w:cs="Calibri"/>
                <w:i/>
                <w:iCs/>
                <w:lang w:val="es-419"/>
              </w:rPr>
            </w:pPr>
            <w:r w:rsidRPr="00870035">
              <w:rPr>
                <w:rFonts w:ascii="Calibri" w:hAnsi="Calibri" w:cs="Calibri"/>
                <w:i/>
                <w:iCs/>
                <w:lang w:val="es-419"/>
              </w:rPr>
              <w:t xml:space="preserve">El </w:t>
            </w:r>
            <w:r w:rsidR="6F2DD5F1" w:rsidRPr="2D427BEA">
              <w:rPr>
                <w:rFonts w:ascii="Calibri" w:hAnsi="Calibri" w:cs="Calibri"/>
                <w:i/>
                <w:iCs/>
                <w:lang w:val="es-419"/>
              </w:rPr>
              <w:t>gerente</w:t>
            </w:r>
            <w:r w:rsidRPr="00870035">
              <w:rPr>
                <w:rFonts w:ascii="Calibri" w:hAnsi="Calibri" w:cs="Calibri"/>
                <w:i/>
                <w:iCs/>
                <w:lang w:val="es-419"/>
              </w:rPr>
              <w:t xml:space="preserve"> podrá emitir </w:t>
            </w:r>
            <w:r w:rsidR="3EB960DA" w:rsidRPr="00870035">
              <w:rPr>
                <w:rFonts w:ascii="Calibri" w:eastAsia="Calibri" w:hAnsi="Calibri" w:cs="Calibri"/>
                <w:i/>
                <w:iCs/>
                <w:lang w:val="es-419"/>
              </w:rPr>
              <w:t xml:space="preserve">balances de ventas </w:t>
            </w:r>
            <w:r w:rsidR="0034544E">
              <w:rPr>
                <w:rFonts w:ascii="Calibri" w:eastAsia="Calibri" w:hAnsi="Calibri" w:cs="Calibri"/>
                <w:i/>
                <w:iCs/>
                <w:lang w:val="es-419"/>
              </w:rPr>
              <w:t xml:space="preserve">semanales </w:t>
            </w:r>
            <w:r w:rsidR="3EB960DA" w:rsidRPr="00870035">
              <w:rPr>
                <w:rFonts w:ascii="Calibri" w:eastAsia="Calibri" w:hAnsi="Calibri" w:cs="Calibri"/>
                <w:i/>
                <w:iCs/>
                <w:lang w:val="es-419"/>
              </w:rPr>
              <w:t>por vendedor</w:t>
            </w:r>
            <w:r w:rsidR="591CF1B3" w:rsidRPr="00870035">
              <w:rPr>
                <w:rFonts w:ascii="Calibri" w:eastAsia="Calibri" w:hAnsi="Calibri" w:cs="Calibri"/>
                <w:i/>
                <w:iCs/>
                <w:lang w:val="es-419"/>
              </w:rPr>
              <w:t>.</w:t>
            </w:r>
          </w:p>
        </w:tc>
      </w:tr>
      <w:tr w:rsidR="00870035" w:rsidRPr="00870035" w14:paraId="73474BBB" w14:textId="77777777" w:rsidTr="246963BB">
        <w:trPr>
          <w:trHeight w:val="187"/>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3BC9DE34" w14:textId="77777777" w:rsidR="2B4A36F5" w:rsidRPr="00870035" w:rsidRDefault="2B4A36F5" w:rsidP="2B4A36F5">
            <w:pPr>
              <w:rPr>
                <w:rFonts w:ascii="Calibri" w:hAnsi="Calibri" w:cs="Calibri"/>
                <w:i/>
                <w:iCs/>
                <w:lang w:val="es-419"/>
              </w:rPr>
            </w:pPr>
            <w:r w:rsidRPr="00870035">
              <w:rPr>
                <w:rFonts w:ascii="Calibri" w:hAnsi="Calibri" w:cs="Calibri"/>
                <w:i/>
                <w:iCs/>
                <w:lang w:val="es-419"/>
              </w:rPr>
              <w:t>Tipo: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A49D5AA" w14:textId="77777777" w:rsidR="2B4A36F5" w:rsidRPr="00870035" w:rsidRDefault="2B4A36F5" w:rsidP="2B4A36F5">
            <w:pPr>
              <w:rPr>
                <w:rFonts w:ascii="Calibri" w:hAnsi="Calibri" w:cs="Calibri"/>
                <w:i/>
                <w:iCs/>
                <w:sz w:val="36"/>
                <w:szCs w:val="36"/>
                <w:lang w:val="es-419"/>
              </w:rPr>
            </w:pPr>
            <w:r w:rsidRPr="00870035">
              <w:rPr>
                <w:rFonts w:ascii="Calibri" w:hAnsi="Calibri" w:cs="Calibri"/>
                <w:i/>
                <w:iCs/>
                <w:lang w:val="es-419"/>
              </w:rPr>
              <w:t>Funcional - Datos</w:t>
            </w:r>
          </w:p>
        </w:tc>
      </w:tr>
      <w:tr w:rsidR="00870035" w:rsidRPr="00870035" w14:paraId="0B3A3CED" w14:textId="77777777" w:rsidTr="246963BB">
        <w:trPr>
          <w:trHeight w:val="1310"/>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453AF812" w14:textId="77777777" w:rsidR="2B4A36F5" w:rsidRPr="00870035" w:rsidRDefault="2B4A36F5" w:rsidP="2B4A36F5">
            <w:pPr>
              <w:rPr>
                <w:rFonts w:ascii="Calibri" w:hAnsi="Calibri" w:cs="Calibri"/>
                <w:i/>
                <w:iCs/>
                <w:lang w:val="es-419"/>
              </w:rPr>
            </w:pPr>
            <w:r w:rsidRPr="00870035">
              <w:rPr>
                <w:rFonts w:ascii="Calibri" w:hAnsi="Calibri" w:cs="Calibri"/>
                <w:i/>
                <w:iCs/>
                <w:lang w:val="es-419"/>
              </w:rPr>
              <w:t>Detalles de requisitos y restricciones:</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0B7A765" w14:textId="77777777" w:rsidR="00E1651C" w:rsidRPr="00F77F1F" w:rsidRDefault="00E1651C" w:rsidP="00E1651C">
            <w:pPr>
              <w:spacing w:line="259" w:lineRule="auto"/>
              <w:rPr>
                <w:rFonts w:ascii="Calibri" w:hAnsi="Calibri" w:cs="Calibri"/>
                <w:i/>
                <w:iCs/>
                <w:lang w:val="es-419"/>
              </w:rPr>
            </w:pPr>
            <w:r w:rsidRPr="1030A82F">
              <w:rPr>
                <w:rFonts w:ascii="Calibri" w:hAnsi="Calibri" w:cs="Calibri"/>
                <w:i/>
                <w:iCs/>
                <w:lang w:val="es-419"/>
              </w:rPr>
              <w:t>Requisitos:</w:t>
            </w:r>
          </w:p>
          <w:p w14:paraId="609DB278" w14:textId="77777777" w:rsidR="00E1651C" w:rsidRPr="00F77F1F" w:rsidRDefault="00E1651C" w:rsidP="00E1651C">
            <w:pPr>
              <w:spacing w:line="259" w:lineRule="auto"/>
              <w:rPr>
                <w:rFonts w:ascii="Calibri" w:hAnsi="Calibri" w:cs="Calibri"/>
                <w:i/>
                <w:iCs/>
                <w:lang w:val="es-419"/>
              </w:rPr>
            </w:pPr>
            <w:r w:rsidRPr="00F77F1F">
              <w:rPr>
                <w:rFonts w:ascii="Calibri" w:hAnsi="Calibri" w:cs="Calibri"/>
                <w:i/>
                <w:iCs/>
                <w:lang w:val="es-419"/>
              </w:rPr>
              <w:t>El reporte incluirá los siguientes datos:</w:t>
            </w:r>
          </w:p>
          <w:p w14:paraId="1CD48B33" w14:textId="77777777" w:rsidR="00E1651C" w:rsidRDefault="00E1651C" w:rsidP="00D01BB1">
            <w:pPr>
              <w:pStyle w:val="Prrafodelista"/>
              <w:numPr>
                <w:ilvl w:val="0"/>
                <w:numId w:val="17"/>
              </w:numPr>
              <w:spacing w:line="259" w:lineRule="auto"/>
              <w:jc w:val="both"/>
              <w:rPr>
                <w:rFonts w:ascii="Calibri" w:eastAsia="Calibri" w:hAnsi="Calibri" w:cs="Calibri"/>
                <w:i/>
                <w:lang w:val="es-419"/>
              </w:rPr>
            </w:pPr>
            <w:r>
              <w:rPr>
                <w:rFonts w:ascii="Calibri" w:hAnsi="Calibri" w:cs="Calibri"/>
                <w:i/>
                <w:iCs/>
                <w:lang w:val="es-419"/>
              </w:rPr>
              <w:t>Logo de la empresa</w:t>
            </w:r>
          </w:p>
          <w:p w14:paraId="20ECE2B2" w14:textId="77777777" w:rsidR="00E1651C" w:rsidRDefault="00E1651C" w:rsidP="00D01BB1">
            <w:pPr>
              <w:pStyle w:val="Prrafodelista"/>
              <w:numPr>
                <w:ilvl w:val="0"/>
                <w:numId w:val="17"/>
              </w:numPr>
              <w:spacing w:line="259" w:lineRule="auto"/>
              <w:jc w:val="both"/>
              <w:rPr>
                <w:i/>
                <w:lang w:val="es-419"/>
              </w:rPr>
            </w:pPr>
            <w:r>
              <w:rPr>
                <w:rFonts w:ascii="Calibri" w:hAnsi="Calibri" w:cs="Calibri"/>
                <w:i/>
                <w:iCs/>
                <w:lang w:val="es-419"/>
              </w:rPr>
              <w:t>Nombre de la empresa</w:t>
            </w:r>
          </w:p>
          <w:p w14:paraId="3AC17EDC" w14:textId="29E79FED" w:rsidR="00E1651C" w:rsidRPr="00A93FFA" w:rsidRDefault="00E1651C" w:rsidP="00D01BB1">
            <w:pPr>
              <w:pStyle w:val="Prrafodelista"/>
              <w:numPr>
                <w:ilvl w:val="0"/>
                <w:numId w:val="17"/>
              </w:numPr>
              <w:spacing w:line="259" w:lineRule="auto"/>
              <w:jc w:val="both"/>
              <w:rPr>
                <w:i/>
                <w:lang w:val="es-419"/>
              </w:rPr>
            </w:pPr>
            <w:r>
              <w:rPr>
                <w:rFonts w:ascii="Calibri" w:hAnsi="Calibri" w:cs="Calibri"/>
                <w:i/>
                <w:iCs/>
                <w:lang w:val="es-419"/>
              </w:rPr>
              <w:t>Título del reporte “</w:t>
            </w:r>
            <w:r w:rsidR="00483FE3">
              <w:rPr>
                <w:rFonts w:ascii="Calibri" w:hAnsi="Calibri" w:cs="Calibri"/>
                <w:i/>
                <w:iCs/>
                <w:lang w:val="es-419"/>
              </w:rPr>
              <w:t>Balance de</w:t>
            </w:r>
            <w:r>
              <w:rPr>
                <w:rFonts w:ascii="Calibri" w:hAnsi="Calibri" w:cs="Calibri"/>
                <w:i/>
                <w:iCs/>
                <w:lang w:val="es-419"/>
              </w:rPr>
              <w:t xml:space="preserve"> vent</w:t>
            </w:r>
            <w:r w:rsidR="00A93FFA">
              <w:rPr>
                <w:rFonts w:ascii="Calibri" w:hAnsi="Calibri" w:cs="Calibri"/>
                <w:i/>
                <w:iCs/>
                <w:lang w:val="es-419"/>
              </w:rPr>
              <w:t>as</w:t>
            </w:r>
            <w:r>
              <w:rPr>
                <w:rFonts w:ascii="Calibri" w:hAnsi="Calibri" w:cs="Calibri"/>
                <w:i/>
                <w:iCs/>
                <w:lang w:val="es-419"/>
              </w:rPr>
              <w:t>”</w:t>
            </w:r>
          </w:p>
          <w:p w14:paraId="2C2CA09B" w14:textId="20EAE126" w:rsidR="00E1651C" w:rsidRPr="00316EEE" w:rsidRDefault="00A93FFA" w:rsidP="00D01BB1">
            <w:pPr>
              <w:pStyle w:val="Prrafodelista"/>
              <w:numPr>
                <w:ilvl w:val="0"/>
                <w:numId w:val="17"/>
              </w:numPr>
              <w:spacing w:line="259" w:lineRule="auto"/>
              <w:jc w:val="both"/>
              <w:rPr>
                <w:i/>
                <w:lang w:val="es-419"/>
              </w:rPr>
            </w:pPr>
            <w:r w:rsidRPr="073341F5">
              <w:rPr>
                <w:rFonts w:asciiTheme="minorHAnsi" w:hAnsiTheme="minorHAnsi" w:cstheme="minorBidi"/>
                <w:i/>
                <w:lang w:val="es-419"/>
              </w:rPr>
              <w:t xml:space="preserve">Nombre </w:t>
            </w:r>
            <w:r w:rsidR="005D64B1" w:rsidRPr="073341F5">
              <w:rPr>
                <w:rFonts w:asciiTheme="minorHAnsi" w:hAnsiTheme="minorHAnsi" w:cstheme="minorBidi"/>
                <w:i/>
                <w:lang w:val="es-419"/>
              </w:rPr>
              <w:t>completo de vendedor.</w:t>
            </w:r>
          </w:p>
          <w:p w14:paraId="471A1640" w14:textId="46152F40" w:rsidR="00E1651C" w:rsidRPr="00316EEE" w:rsidRDefault="00E1651C" w:rsidP="00D01BB1">
            <w:pPr>
              <w:pStyle w:val="Prrafodelista"/>
              <w:numPr>
                <w:ilvl w:val="0"/>
                <w:numId w:val="17"/>
              </w:numPr>
              <w:spacing w:line="259" w:lineRule="auto"/>
              <w:jc w:val="both"/>
              <w:rPr>
                <w:i/>
                <w:iCs/>
                <w:lang w:val="es-419"/>
              </w:rPr>
            </w:pPr>
            <w:r w:rsidRPr="4987D50F">
              <w:rPr>
                <w:rFonts w:ascii="Calibri" w:hAnsi="Calibri" w:cs="Calibri"/>
                <w:i/>
                <w:iCs/>
                <w:lang w:val="es-419"/>
              </w:rPr>
              <w:t>Fecha correspondiente de</w:t>
            </w:r>
            <w:r w:rsidR="005025A6" w:rsidRPr="4987D50F">
              <w:rPr>
                <w:rFonts w:ascii="Calibri" w:hAnsi="Calibri" w:cs="Calibri"/>
                <w:i/>
                <w:iCs/>
                <w:lang w:val="es-419"/>
              </w:rPr>
              <w:t>l día</w:t>
            </w:r>
            <w:r w:rsidRPr="4987D50F">
              <w:rPr>
                <w:rFonts w:ascii="Calibri" w:hAnsi="Calibri" w:cs="Calibri"/>
                <w:i/>
                <w:iCs/>
                <w:lang w:val="es-419"/>
              </w:rPr>
              <w:t xml:space="preserve">. Ejemplo: </w:t>
            </w:r>
            <w:r w:rsidR="005025A6" w:rsidRPr="4987D50F">
              <w:rPr>
                <w:rFonts w:ascii="Calibri" w:hAnsi="Calibri" w:cs="Calibri"/>
                <w:i/>
                <w:iCs/>
                <w:lang w:val="es-419"/>
              </w:rPr>
              <w:t xml:space="preserve">Al </w:t>
            </w:r>
            <w:r w:rsidRPr="4987D50F">
              <w:rPr>
                <w:rFonts w:ascii="Calibri" w:hAnsi="Calibri" w:cs="Calibri"/>
                <w:i/>
                <w:iCs/>
                <w:lang w:val="es-419"/>
              </w:rPr>
              <w:t xml:space="preserve">27 de junio del 2021 </w:t>
            </w:r>
          </w:p>
          <w:p w14:paraId="48828256" w14:textId="54F3DA1A" w:rsidR="00E1651C" w:rsidRPr="00316EEE" w:rsidRDefault="005025A6" w:rsidP="00D01BB1">
            <w:pPr>
              <w:pStyle w:val="Prrafodelista"/>
              <w:numPr>
                <w:ilvl w:val="0"/>
                <w:numId w:val="17"/>
              </w:numPr>
              <w:spacing w:line="259" w:lineRule="auto"/>
              <w:jc w:val="both"/>
              <w:rPr>
                <w:i/>
                <w:iCs/>
                <w:lang w:val="es-419"/>
              </w:rPr>
            </w:pPr>
            <w:r>
              <w:rPr>
                <w:rFonts w:ascii="Calibri" w:hAnsi="Calibri" w:cs="Calibri"/>
                <w:i/>
                <w:iCs/>
                <w:lang w:val="es-419"/>
              </w:rPr>
              <w:t>El balance contiene detalle de: activos corrientes, acti</w:t>
            </w:r>
            <w:r w:rsidR="00965512">
              <w:rPr>
                <w:rFonts w:ascii="Calibri" w:hAnsi="Calibri" w:cs="Calibri"/>
                <w:i/>
                <w:iCs/>
                <w:lang w:val="es-419"/>
              </w:rPr>
              <w:t xml:space="preserve">vos </w:t>
            </w:r>
            <w:r w:rsidR="002E2993">
              <w:rPr>
                <w:rFonts w:ascii="Calibri" w:hAnsi="Calibri" w:cs="Calibri"/>
                <w:i/>
                <w:iCs/>
                <w:lang w:val="es-419"/>
              </w:rPr>
              <w:t xml:space="preserve">no corrientes, pasivos corrientes, pasivos no corrientes y </w:t>
            </w:r>
            <w:r w:rsidR="00877788">
              <w:rPr>
                <w:rFonts w:ascii="Calibri" w:hAnsi="Calibri" w:cs="Calibri"/>
                <w:i/>
                <w:iCs/>
                <w:lang w:val="es-419"/>
              </w:rPr>
              <w:t>patrimonio</w:t>
            </w:r>
            <w:r w:rsidR="00E1651C" w:rsidRPr="392973E1">
              <w:rPr>
                <w:rFonts w:ascii="Calibri" w:hAnsi="Calibri" w:cs="Calibri"/>
                <w:i/>
                <w:iCs/>
                <w:lang w:val="es-419"/>
              </w:rPr>
              <w:t>.</w:t>
            </w:r>
          </w:p>
          <w:p w14:paraId="51CEEF70" w14:textId="77777777" w:rsidR="00E1651C" w:rsidRPr="00316EEE" w:rsidRDefault="00E1651C" w:rsidP="00D01BB1">
            <w:pPr>
              <w:pStyle w:val="Prrafodelista"/>
              <w:numPr>
                <w:ilvl w:val="0"/>
                <w:numId w:val="17"/>
              </w:numPr>
              <w:spacing w:line="259" w:lineRule="auto"/>
              <w:jc w:val="both"/>
              <w:rPr>
                <w:i/>
                <w:iCs/>
                <w:lang w:val="es-419"/>
              </w:rPr>
            </w:pPr>
            <w:r w:rsidRPr="392973E1">
              <w:rPr>
                <w:rFonts w:ascii="Calibri" w:hAnsi="Calibri" w:cs="Calibri"/>
                <w:i/>
                <w:iCs/>
                <w:lang w:val="es-419"/>
              </w:rPr>
              <w:t>Al final del reporte se proporciona la fecha y hora de cuando se generó el reporte. Además del número de página.</w:t>
            </w:r>
          </w:p>
          <w:p w14:paraId="77A41899" w14:textId="0AC47F7F" w:rsidR="2B4A36F5" w:rsidRPr="00870035" w:rsidRDefault="00E1651C" w:rsidP="00D01BB1">
            <w:pPr>
              <w:pStyle w:val="Prrafodelista"/>
              <w:numPr>
                <w:ilvl w:val="0"/>
                <w:numId w:val="17"/>
              </w:numPr>
              <w:spacing w:line="259" w:lineRule="auto"/>
              <w:rPr>
                <w:rFonts w:ascii="Calibri" w:eastAsia="Calibri" w:hAnsi="Calibri" w:cs="Calibri"/>
                <w:i/>
                <w:lang w:val="es-419"/>
              </w:rPr>
            </w:pPr>
            <w:r>
              <w:rPr>
                <w:rFonts w:ascii="Calibri" w:hAnsi="Calibri" w:cs="Calibri"/>
                <w:i/>
                <w:iCs/>
                <w:lang w:val="es-419"/>
              </w:rPr>
              <w:t>El reporte se podrá exportar en formato pdf, xls.</w:t>
            </w:r>
          </w:p>
        </w:tc>
      </w:tr>
      <w:tr w:rsidR="00870035" w:rsidRPr="00870035" w14:paraId="317DD7A8" w14:textId="77777777" w:rsidTr="246963BB">
        <w:trPr>
          <w:trHeight w:val="942"/>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3AE39AE5" w14:textId="77777777" w:rsidR="2B4A36F5" w:rsidRPr="00870035" w:rsidRDefault="2B4A36F5" w:rsidP="2B4A36F5">
            <w:pPr>
              <w:rPr>
                <w:rFonts w:ascii="Calibri" w:hAnsi="Calibri" w:cs="Calibri"/>
                <w:i/>
                <w:iCs/>
                <w:lang w:val="es-419"/>
              </w:rPr>
            </w:pPr>
            <w:r w:rsidRPr="00870035">
              <w:rPr>
                <w:rFonts w:ascii="Calibri" w:hAnsi="Calibri" w:cs="Calibri"/>
                <w:i/>
                <w:iCs/>
                <w:lang w:val="es-419"/>
              </w:rPr>
              <w:t>Fecha de revisión y versión:</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F1D9050" w14:textId="3EBA8D6A" w:rsidR="2B4A36F5" w:rsidRPr="00870035" w:rsidRDefault="00985F0B" w:rsidP="2B4A36F5">
            <w:pPr>
              <w:rPr>
                <w:rFonts w:ascii="Calibri" w:hAnsi="Calibri" w:cs="Calibri"/>
                <w:i/>
                <w:iCs/>
                <w:sz w:val="36"/>
                <w:szCs w:val="36"/>
                <w:lang w:val="es-419"/>
              </w:rPr>
            </w:pPr>
            <w:r>
              <w:rPr>
                <w:rFonts w:ascii="Calibri" w:hAnsi="Calibri" w:cs="Calibri"/>
                <w:i/>
                <w:iCs/>
                <w:lang w:val="es-419"/>
              </w:rPr>
              <w:t>30</w:t>
            </w:r>
            <w:r w:rsidR="2B4A36F5" w:rsidRPr="00870035">
              <w:rPr>
                <w:rFonts w:ascii="Calibri" w:hAnsi="Calibri" w:cs="Calibri"/>
                <w:i/>
                <w:iCs/>
                <w:lang w:val="es-419"/>
              </w:rPr>
              <w:t xml:space="preserve">/06/2021 </w:t>
            </w:r>
          </w:p>
          <w:p w14:paraId="73972A80" w14:textId="1D078E11" w:rsidR="2B4A36F5" w:rsidRPr="00870035" w:rsidRDefault="2B4A36F5" w:rsidP="2B4A36F5">
            <w:pPr>
              <w:rPr>
                <w:rFonts w:ascii="Calibri" w:hAnsi="Calibri" w:cs="Calibri"/>
                <w:i/>
                <w:iCs/>
                <w:sz w:val="36"/>
                <w:szCs w:val="36"/>
                <w:lang w:val="es-419"/>
              </w:rPr>
            </w:pPr>
            <w:r w:rsidRPr="00870035">
              <w:rPr>
                <w:rFonts w:ascii="Calibri" w:hAnsi="Calibri" w:cs="Calibri"/>
                <w:i/>
                <w:iCs/>
                <w:lang w:val="es-419"/>
              </w:rPr>
              <w:t>Versión</w:t>
            </w:r>
            <w:r w:rsidR="00985F0B">
              <w:rPr>
                <w:rFonts w:ascii="Calibri" w:hAnsi="Calibri" w:cs="Calibri"/>
                <w:i/>
                <w:iCs/>
                <w:lang w:val="es-419"/>
              </w:rPr>
              <w:t xml:space="preserve"> 3</w:t>
            </w:r>
            <w:r w:rsidRPr="00870035">
              <w:rPr>
                <w:rFonts w:ascii="Calibri" w:hAnsi="Calibri" w:cs="Calibri"/>
                <w:i/>
                <w:iCs/>
                <w:lang w:val="es-419"/>
              </w:rPr>
              <w:t>.0</w:t>
            </w:r>
            <w:r w:rsidR="00B42C3F" w:rsidRPr="00870035">
              <w:rPr>
                <w:rFonts w:ascii="Calibri" w:hAnsi="Calibri" w:cs="Calibri"/>
                <w:i/>
                <w:iCs/>
                <w:lang w:val="es-419"/>
              </w:rPr>
              <w:t xml:space="preserve"> </w:t>
            </w:r>
          </w:p>
        </w:tc>
      </w:tr>
      <w:tr w:rsidR="00870035" w:rsidRPr="00870035" w14:paraId="39A8D127" w14:textId="77777777" w:rsidTr="246963BB">
        <w:trPr>
          <w:trHeight w:val="369"/>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55D2F54E" w14:textId="77777777" w:rsidR="2B4A36F5" w:rsidRPr="00870035" w:rsidRDefault="2B4A36F5" w:rsidP="2B4A36F5">
            <w:pPr>
              <w:rPr>
                <w:rFonts w:ascii="Calibri" w:hAnsi="Calibri" w:cs="Calibri"/>
                <w:i/>
                <w:iCs/>
                <w:lang w:val="es-419"/>
              </w:rPr>
            </w:pPr>
            <w:r w:rsidRPr="00870035">
              <w:rPr>
                <w:rFonts w:ascii="Calibri" w:hAnsi="Calibri" w:cs="Calibri"/>
                <w:i/>
                <w:iCs/>
                <w:lang w:val="es-419"/>
              </w:rPr>
              <w:t>Prioridad:</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85A07AC" w14:textId="0E2C0E90" w:rsidR="2B4A36F5" w:rsidRPr="00870035" w:rsidRDefault="2B4A36F5" w:rsidP="2B4A36F5">
            <w:pPr>
              <w:rPr>
                <w:rFonts w:ascii="Calibri" w:hAnsi="Calibri" w:cs="Calibri"/>
                <w:b/>
                <w:bCs/>
                <w:i/>
                <w:iCs/>
                <w:lang w:val="es-419"/>
              </w:rPr>
            </w:pPr>
            <w:r w:rsidRPr="00870035">
              <w:rPr>
                <w:rFonts w:ascii="Calibri" w:hAnsi="Calibri" w:cs="Calibri"/>
                <w:b/>
                <w:bCs/>
                <w:i/>
                <w:iCs/>
                <w:lang w:val="es-419"/>
              </w:rPr>
              <w:t>Alta</w:t>
            </w:r>
          </w:p>
        </w:tc>
      </w:tr>
    </w:tbl>
    <w:p w14:paraId="436FB32C" w14:textId="6E9A4DD8" w:rsidR="41F950DE" w:rsidRDefault="41F950DE"/>
    <w:p w14:paraId="012FB087" w14:textId="4680745A" w:rsidR="2B4A36F5" w:rsidRDefault="2B4A36F5" w:rsidP="2B4A36F5"/>
    <w:tbl>
      <w:tblPr>
        <w:tblW w:w="0" w:type="auto"/>
        <w:jc w:val="center"/>
        <w:tblLook w:val="0600" w:firstRow="0" w:lastRow="0" w:firstColumn="0" w:lastColumn="0" w:noHBand="1" w:noVBand="1"/>
      </w:tblPr>
      <w:tblGrid>
        <w:gridCol w:w="1608"/>
        <w:gridCol w:w="7439"/>
      </w:tblGrid>
      <w:tr w:rsidR="0013000A" w:rsidRPr="00870035" w14:paraId="73B073B6" w14:textId="77777777" w:rsidTr="246963BB">
        <w:trPr>
          <w:trHeight w:val="35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15BD809" w14:textId="77777777" w:rsidR="0013000A" w:rsidRPr="00870035" w:rsidRDefault="0013000A" w:rsidP="00C37965">
            <w:pPr>
              <w:rPr>
                <w:rFonts w:ascii="Calibri" w:hAnsi="Calibri" w:cs="Calibri"/>
                <w:i/>
                <w:iCs/>
                <w:lang w:val="es-419"/>
              </w:rPr>
            </w:pPr>
            <w:r w:rsidRPr="00870035">
              <w:rPr>
                <w:rFonts w:ascii="Calibri" w:hAnsi="Calibri" w:cs="Calibri"/>
                <w:i/>
                <w:iCs/>
                <w:lang w:val="es-419"/>
              </w:rPr>
              <w:t>Número: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B7BB3E1" w14:textId="378991E8" w:rsidR="0013000A" w:rsidRPr="00870035" w:rsidRDefault="5154108A" w:rsidP="5DCB2FEC">
            <w:pPr>
              <w:rPr>
                <w:rFonts w:ascii="Calibri" w:hAnsi="Calibri" w:cs="Calibri"/>
                <w:b/>
                <w:bCs/>
                <w:i/>
                <w:iCs/>
                <w:lang w:val="es-419"/>
              </w:rPr>
            </w:pPr>
            <w:bookmarkStart w:id="56" w:name="RF16"/>
            <w:r w:rsidRPr="5DCB2FEC">
              <w:rPr>
                <w:rFonts w:ascii="Calibri" w:hAnsi="Calibri" w:cs="Calibri"/>
                <w:b/>
                <w:bCs/>
                <w:i/>
                <w:iCs/>
                <w:lang w:val="es-419"/>
              </w:rPr>
              <w:t>RF-1</w:t>
            </w:r>
            <w:r w:rsidR="117C1E84" w:rsidRPr="5DCB2FEC">
              <w:rPr>
                <w:rFonts w:ascii="Calibri" w:hAnsi="Calibri" w:cs="Calibri"/>
                <w:b/>
                <w:bCs/>
                <w:i/>
                <w:iCs/>
                <w:lang w:val="es-419"/>
              </w:rPr>
              <w:t>6</w:t>
            </w:r>
            <w:bookmarkEnd w:id="56"/>
          </w:p>
        </w:tc>
      </w:tr>
      <w:tr w:rsidR="0013000A" w:rsidRPr="00870035" w14:paraId="6B2B7278" w14:textId="77777777" w:rsidTr="246963BB">
        <w:trPr>
          <w:trHeight w:val="390"/>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5353F711" w14:textId="77777777" w:rsidR="0013000A" w:rsidRPr="00870035" w:rsidRDefault="0013000A" w:rsidP="00C37965">
            <w:pPr>
              <w:rPr>
                <w:rFonts w:ascii="Calibri" w:hAnsi="Calibri" w:cs="Calibri"/>
                <w:i/>
                <w:iCs/>
                <w:lang w:val="es-419"/>
              </w:rPr>
            </w:pPr>
            <w:r w:rsidRPr="00870035">
              <w:rPr>
                <w:rFonts w:ascii="Calibri" w:hAnsi="Calibri" w:cs="Calibri"/>
                <w:i/>
                <w:iCs/>
                <w:lang w:val="es-419"/>
              </w:rPr>
              <w:t>Título: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73A1B05" w14:textId="56680F39" w:rsidR="0013000A" w:rsidRPr="00243D10" w:rsidRDefault="002B6777" w:rsidP="00C37965">
            <w:pPr>
              <w:spacing w:line="259" w:lineRule="auto"/>
              <w:rPr>
                <w:rFonts w:ascii="Calibri" w:hAnsi="Calibri" w:cs="Calibri"/>
                <w:i/>
                <w:iCs/>
                <w:highlight w:val="yellow"/>
                <w:lang w:val="es-419"/>
              </w:rPr>
            </w:pPr>
            <w:r>
              <w:rPr>
                <w:rFonts w:ascii="Calibri" w:hAnsi="Calibri" w:cs="Calibri"/>
                <w:i/>
                <w:iCs/>
                <w:lang w:val="es-419"/>
              </w:rPr>
              <w:t>Registrar Compra</w:t>
            </w:r>
          </w:p>
        </w:tc>
      </w:tr>
      <w:tr w:rsidR="0013000A" w:rsidRPr="00870035" w14:paraId="2A517164" w14:textId="77777777" w:rsidTr="246963BB">
        <w:trPr>
          <w:trHeight w:val="28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7CD355C2" w14:textId="77777777" w:rsidR="0013000A" w:rsidRPr="00870035" w:rsidRDefault="0013000A" w:rsidP="00C37965">
            <w:pPr>
              <w:rPr>
                <w:rFonts w:ascii="Calibri" w:hAnsi="Calibri" w:cs="Calibri"/>
                <w:i/>
                <w:iCs/>
                <w:lang w:val="es-419"/>
              </w:rPr>
            </w:pPr>
            <w:r w:rsidRPr="00870035">
              <w:rPr>
                <w:rFonts w:ascii="Calibri" w:hAnsi="Calibri" w:cs="Calibri"/>
                <w:i/>
                <w:iCs/>
                <w:lang w:val="es-419"/>
              </w:rPr>
              <w:t>Texto: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28DF088" w14:textId="2FF019D5" w:rsidR="0013000A" w:rsidRPr="00870035" w:rsidRDefault="33839FA3" w:rsidP="00C37965">
            <w:pPr>
              <w:rPr>
                <w:rFonts w:ascii="Calibri" w:eastAsia="Calibri" w:hAnsi="Calibri" w:cs="Calibri"/>
                <w:i/>
                <w:lang w:val="es-419"/>
              </w:rPr>
            </w:pPr>
            <w:r w:rsidRPr="236FD34C">
              <w:rPr>
                <w:rFonts w:ascii="Calibri" w:eastAsia="Calibri" w:hAnsi="Calibri" w:cs="Calibri"/>
                <w:i/>
                <w:iCs/>
                <w:lang w:val="es-419"/>
              </w:rPr>
              <w:t xml:space="preserve">El sistema </w:t>
            </w:r>
            <w:r w:rsidR="1BE0DD42" w:rsidRPr="236FD34C">
              <w:rPr>
                <w:rFonts w:ascii="Calibri" w:eastAsia="Calibri" w:hAnsi="Calibri" w:cs="Calibri"/>
                <w:i/>
                <w:iCs/>
                <w:lang w:val="es-419"/>
              </w:rPr>
              <w:t xml:space="preserve">permitirá </w:t>
            </w:r>
            <w:r w:rsidR="00783627">
              <w:rPr>
                <w:rFonts w:ascii="Calibri" w:eastAsia="Calibri" w:hAnsi="Calibri" w:cs="Calibri"/>
                <w:i/>
                <w:iCs/>
                <w:lang w:val="es-419"/>
              </w:rPr>
              <w:t xml:space="preserve">al usuario gerente comprar </w:t>
            </w:r>
            <w:r w:rsidR="1BE0DD42" w:rsidRPr="236FD34C">
              <w:rPr>
                <w:rFonts w:ascii="Calibri" w:eastAsia="Calibri" w:hAnsi="Calibri" w:cs="Calibri"/>
                <w:i/>
                <w:iCs/>
                <w:lang w:val="es-419"/>
              </w:rPr>
              <w:t xml:space="preserve">autopartes </w:t>
            </w:r>
            <w:r w:rsidR="00783627">
              <w:rPr>
                <w:rFonts w:ascii="Calibri" w:eastAsia="Calibri" w:hAnsi="Calibri" w:cs="Calibri"/>
                <w:i/>
                <w:iCs/>
                <w:lang w:val="es-419"/>
              </w:rPr>
              <w:t>de los</w:t>
            </w:r>
            <w:r w:rsidR="1BE0DD42" w:rsidRPr="236FD34C">
              <w:rPr>
                <w:rFonts w:ascii="Calibri" w:eastAsia="Calibri" w:hAnsi="Calibri" w:cs="Calibri"/>
                <w:i/>
                <w:iCs/>
                <w:lang w:val="es-419"/>
              </w:rPr>
              <w:t xml:space="preserve"> proveedores</w:t>
            </w:r>
          </w:p>
        </w:tc>
      </w:tr>
      <w:tr w:rsidR="0013000A" w:rsidRPr="00870035" w14:paraId="2CEC3C75" w14:textId="77777777" w:rsidTr="246963BB">
        <w:trPr>
          <w:trHeight w:val="187"/>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1177D6F5" w14:textId="77777777" w:rsidR="0013000A" w:rsidRPr="00870035" w:rsidRDefault="0013000A" w:rsidP="00C37965">
            <w:pPr>
              <w:rPr>
                <w:rFonts w:ascii="Calibri" w:hAnsi="Calibri" w:cs="Calibri"/>
                <w:i/>
                <w:iCs/>
                <w:lang w:val="es-419"/>
              </w:rPr>
            </w:pPr>
            <w:r w:rsidRPr="00870035">
              <w:rPr>
                <w:rFonts w:ascii="Calibri" w:hAnsi="Calibri" w:cs="Calibri"/>
                <w:i/>
                <w:iCs/>
                <w:lang w:val="es-419"/>
              </w:rPr>
              <w:t>Tipo: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D7E2F60" w14:textId="77777777" w:rsidR="0013000A" w:rsidRPr="00870035" w:rsidRDefault="0013000A" w:rsidP="00C37965">
            <w:pPr>
              <w:rPr>
                <w:rFonts w:ascii="Calibri" w:hAnsi="Calibri" w:cs="Calibri"/>
                <w:i/>
                <w:iCs/>
                <w:sz w:val="36"/>
                <w:szCs w:val="36"/>
                <w:lang w:val="es-419"/>
              </w:rPr>
            </w:pPr>
            <w:r w:rsidRPr="00870035">
              <w:rPr>
                <w:rFonts w:ascii="Calibri" w:hAnsi="Calibri" w:cs="Calibri"/>
                <w:i/>
                <w:iCs/>
                <w:lang w:val="es-419"/>
              </w:rPr>
              <w:t>Funcional - Datos</w:t>
            </w:r>
          </w:p>
        </w:tc>
      </w:tr>
      <w:tr w:rsidR="0013000A" w:rsidRPr="00870035" w14:paraId="4D4A3E10" w14:textId="77777777" w:rsidTr="246963BB">
        <w:trPr>
          <w:trHeight w:val="1310"/>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7DD83263" w14:textId="77777777" w:rsidR="0013000A" w:rsidRPr="00870035" w:rsidRDefault="0013000A" w:rsidP="00C37965">
            <w:pPr>
              <w:rPr>
                <w:rFonts w:ascii="Calibri" w:hAnsi="Calibri" w:cs="Calibri"/>
                <w:i/>
                <w:iCs/>
                <w:lang w:val="es-419"/>
              </w:rPr>
            </w:pPr>
            <w:r w:rsidRPr="00870035">
              <w:rPr>
                <w:rFonts w:ascii="Calibri" w:hAnsi="Calibri" w:cs="Calibri"/>
                <w:i/>
                <w:iCs/>
                <w:lang w:val="es-419"/>
              </w:rPr>
              <w:lastRenderedPageBreak/>
              <w:t>Detalles de requisitos y restricciones:</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1EA197C" w14:textId="6F147F85" w:rsidR="003A1533" w:rsidRPr="00D359EA" w:rsidRDefault="30C40F4C" w:rsidP="41F950DE">
            <w:pPr>
              <w:spacing w:line="259" w:lineRule="auto"/>
              <w:rPr>
                <w:rFonts w:ascii="Calibri" w:eastAsia="Calibri" w:hAnsi="Calibri" w:cs="Calibri"/>
                <w:i/>
                <w:iCs/>
                <w:lang w:val="es-419"/>
              </w:rPr>
            </w:pPr>
            <w:r w:rsidRPr="41F950DE">
              <w:rPr>
                <w:rFonts w:ascii="Calibri" w:hAnsi="Calibri" w:cs="Calibri"/>
                <w:i/>
                <w:iCs/>
                <w:lang w:val="es-419"/>
              </w:rPr>
              <w:t>Requisitos:</w:t>
            </w:r>
          </w:p>
          <w:p w14:paraId="66C9EEA0" w14:textId="59ED16B2" w:rsidR="00501968" w:rsidRPr="00D359EA" w:rsidRDefault="00501968" w:rsidP="00D01BB1">
            <w:pPr>
              <w:pStyle w:val="Prrafodelista"/>
              <w:numPr>
                <w:ilvl w:val="0"/>
                <w:numId w:val="32"/>
              </w:numPr>
              <w:spacing w:line="259" w:lineRule="auto"/>
              <w:rPr>
                <w:rFonts w:ascii="Calibri" w:eastAsia="Calibri" w:hAnsi="Calibri" w:cs="Calibri"/>
                <w:i/>
                <w:lang w:val="es-419"/>
              </w:rPr>
            </w:pPr>
            <w:r w:rsidRPr="51F64C4B">
              <w:rPr>
                <w:rFonts w:ascii="Calibri" w:hAnsi="Calibri" w:cs="Calibri"/>
                <w:i/>
                <w:iCs/>
                <w:lang w:val="es-419"/>
              </w:rPr>
              <w:t xml:space="preserve">Seleccionar </w:t>
            </w:r>
            <w:r w:rsidR="003A515A">
              <w:rPr>
                <w:rFonts w:ascii="Calibri" w:hAnsi="Calibri" w:cs="Calibri"/>
                <w:i/>
                <w:iCs/>
                <w:lang w:val="es-419"/>
              </w:rPr>
              <w:t xml:space="preserve">las </w:t>
            </w:r>
            <w:r w:rsidRPr="51F64C4B">
              <w:rPr>
                <w:rFonts w:ascii="Calibri" w:hAnsi="Calibri" w:cs="Calibri"/>
                <w:i/>
                <w:iCs/>
                <w:lang w:val="es-419"/>
              </w:rPr>
              <w:t>a</w:t>
            </w:r>
            <w:r>
              <w:rPr>
                <w:rFonts w:ascii="Calibri" w:hAnsi="Calibri" w:cs="Calibri"/>
                <w:i/>
                <w:iCs/>
                <w:lang w:val="es-419"/>
              </w:rPr>
              <w:t>utopartes</w:t>
            </w:r>
            <w:r w:rsidRPr="41F950DE">
              <w:rPr>
                <w:rFonts w:ascii="Calibri" w:hAnsi="Calibri" w:cs="Calibri"/>
                <w:i/>
                <w:iCs/>
                <w:lang w:val="es-419"/>
              </w:rPr>
              <w:t xml:space="preserve"> que se </w:t>
            </w:r>
            <w:r w:rsidR="003A515A">
              <w:rPr>
                <w:rFonts w:ascii="Calibri" w:hAnsi="Calibri" w:cs="Calibri"/>
                <w:i/>
                <w:iCs/>
                <w:lang w:val="es-419"/>
              </w:rPr>
              <w:t>van a comprar</w:t>
            </w:r>
            <w:r w:rsidRPr="41F950DE">
              <w:rPr>
                <w:rFonts w:ascii="Calibri" w:hAnsi="Calibri" w:cs="Calibri"/>
                <w:i/>
                <w:iCs/>
                <w:lang w:val="es-419"/>
              </w:rPr>
              <w:t xml:space="preserve">, se busca la autoparte en el sistema y se selecciona. </w:t>
            </w:r>
          </w:p>
          <w:p w14:paraId="6BD44FA8" w14:textId="3AF30AF7" w:rsidR="00501968" w:rsidRPr="0063261F" w:rsidRDefault="00501968" w:rsidP="00D01BB1">
            <w:pPr>
              <w:pStyle w:val="Prrafodelista"/>
              <w:numPr>
                <w:ilvl w:val="0"/>
                <w:numId w:val="32"/>
              </w:numPr>
              <w:spacing w:line="259" w:lineRule="auto"/>
              <w:rPr>
                <w:rFonts w:ascii="Calibri" w:eastAsia="Calibri" w:hAnsi="Calibri" w:cs="Calibri"/>
                <w:i/>
                <w:iCs/>
                <w:lang w:val="es-419"/>
              </w:rPr>
            </w:pPr>
            <w:r w:rsidRPr="17964E0E">
              <w:rPr>
                <w:rFonts w:ascii="Calibri" w:eastAsia="Calibri" w:hAnsi="Calibri" w:cs="Calibri"/>
                <w:i/>
                <w:iCs/>
                <w:lang w:val="es-419"/>
              </w:rPr>
              <w:t xml:space="preserve">Se requiere haber registrado los datos </w:t>
            </w:r>
            <w:r>
              <w:rPr>
                <w:rFonts w:ascii="Calibri" w:eastAsia="Calibri" w:hAnsi="Calibri" w:cs="Calibri"/>
                <w:i/>
                <w:iCs/>
                <w:lang w:val="es-419"/>
              </w:rPr>
              <w:t xml:space="preserve">personales del </w:t>
            </w:r>
            <w:r w:rsidR="001F5CD3">
              <w:rPr>
                <w:rFonts w:ascii="Calibri" w:eastAsia="Calibri" w:hAnsi="Calibri" w:cs="Calibri"/>
                <w:i/>
                <w:iCs/>
                <w:lang w:val="es-419"/>
              </w:rPr>
              <w:t>gerente</w:t>
            </w:r>
            <w:r>
              <w:rPr>
                <w:rFonts w:ascii="Calibri" w:eastAsia="Calibri" w:hAnsi="Calibri" w:cs="Calibri"/>
                <w:i/>
                <w:iCs/>
                <w:lang w:val="es-419"/>
              </w:rPr>
              <w:t xml:space="preserve"> </w:t>
            </w:r>
            <w:r w:rsidRPr="17964E0E">
              <w:rPr>
                <w:rFonts w:ascii="Calibri" w:eastAsia="Calibri" w:hAnsi="Calibri" w:cs="Calibri"/>
                <w:i/>
                <w:iCs/>
                <w:lang w:val="es-419"/>
              </w:rPr>
              <w:t>anteriormente.</w:t>
            </w:r>
          </w:p>
          <w:p w14:paraId="4B00D093" w14:textId="77777777" w:rsidR="00501968" w:rsidRPr="00D359EA" w:rsidRDefault="00501968" w:rsidP="00501968">
            <w:pPr>
              <w:spacing w:line="259" w:lineRule="auto"/>
              <w:rPr>
                <w:rFonts w:ascii="Calibri" w:eastAsia="Calibri" w:hAnsi="Calibri" w:cs="Calibri"/>
                <w:i/>
                <w:iCs/>
                <w:lang w:val="es-419"/>
              </w:rPr>
            </w:pPr>
            <w:r w:rsidRPr="2C0C5AF3">
              <w:rPr>
                <w:rFonts w:ascii="Calibri" w:hAnsi="Calibri" w:cs="Calibri"/>
                <w:i/>
                <w:iCs/>
                <w:lang w:val="es-419"/>
              </w:rPr>
              <w:t>Se llenan los datos para la compra con tarjeta y finalizar la compra. Se requieren los siguientes datos:</w:t>
            </w:r>
          </w:p>
          <w:p w14:paraId="794E6AA5" w14:textId="77777777" w:rsidR="00501968" w:rsidRPr="005E4C2E" w:rsidRDefault="00501968" w:rsidP="00D01BB1">
            <w:pPr>
              <w:pStyle w:val="Prrafodelista"/>
              <w:numPr>
                <w:ilvl w:val="0"/>
                <w:numId w:val="117"/>
              </w:numPr>
              <w:spacing w:line="259" w:lineRule="auto"/>
              <w:rPr>
                <w:rFonts w:ascii="Calibri" w:eastAsia="Calibri" w:hAnsi="Calibri" w:cs="Calibri"/>
                <w:i/>
                <w:iCs/>
                <w:lang w:val="es-419"/>
              </w:rPr>
            </w:pPr>
            <w:r>
              <w:rPr>
                <w:rFonts w:ascii="Calibri" w:eastAsia="Calibri" w:hAnsi="Calibri" w:cs="Calibri"/>
                <w:i/>
                <w:iCs/>
                <w:lang w:val="es-419"/>
              </w:rPr>
              <w:t>Código de la autoparte: campo tipo string de 15 caracteres máximo.</w:t>
            </w:r>
          </w:p>
          <w:p w14:paraId="505E3493" w14:textId="77777777" w:rsidR="00501968" w:rsidRPr="00D359EA" w:rsidRDefault="00501968" w:rsidP="00D01BB1">
            <w:pPr>
              <w:pStyle w:val="Prrafodelista"/>
              <w:numPr>
                <w:ilvl w:val="0"/>
                <w:numId w:val="32"/>
              </w:numPr>
              <w:spacing w:line="259" w:lineRule="auto"/>
              <w:rPr>
                <w:rFonts w:ascii="Calibri" w:eastAsia="Calibri" w:hAnsi="Calibri" w:cs="Calibri"/>
                <w:i/>
                <w:iCs/>
                <w:lang w:val="es-419"/>
              </w:rPr>
            </w:pPr>
            <w:r w:rsidRPr="2C0C5AF3">
              <w:rPr>
                <w:rFonts w:ascii="Calibri" w:eastAsia="Calibri" w:hAnsi="Calibri" w:cs="Calibri"/>
                <w:i/>
                <w:iCs/>
                <w:lang w:val="es-419"/>
              </w:rPr>
              <w:t xml:space="preserve">Número de tarjeta: </w:t>
            </w:r>
            <w:r>
              <w:rPr>
                <w:rFonts w:ascii="Calibri" w:eastAsia="Calibri" w:hAnsi="Calibri" w:cs="Calibri"/>
                <w:i/>
                <w:iCs/>
                <w:lang w:val="es-419"/>
              </w:rPr>
              <w:t>campo de tipo string de</w:t>
            </w:r>
            <w:r w:rsidRPr="2C0C5AF3">
              <w:rPr>
                <w:rFonts w:ascii="Calibri" w:eastAsia="Calibri" w:hAnsi="Calibri" w:cs="Calibri"/>
                <w:i/>
                <w:iCs/>
                <w:lang w:val="es-419"/>
              </w:rPr>
              <w:t xml:space="preserve"> 13 caracteres</w:t>
            </w:r>
            <w:r>
              <w:rPr>
                <w:rFonts w:ascii="Calibri" w:eastAsia="Calibri" w:hAnsi="Calibri" w:cs="Calibri"/>
                <w:i/>
                <w:iCs/>
                <w:lang w:val="es-419"/>
              </w:rPr>
              <w:t xml:space="preserve"> de longitud.</w:t>
            </w:r>
          </w:p>
          <w:p w14:paraId="5A011302" w14:textId="569BBE64" w:rsidR="00501968" w:rsidRPr="00D359EA" w:rsidRDefault="00501968" w:rsidP="00D01BB1">
            <w:pPr>
              <w:pStyle w:val="Prrafodelista"/>
              <w:numPr>
                <w:ilvl w:val="0"/>
                <w:numId w:val="32"/>
              </w:numPr>
              <w:spacing w:line="259" w:lineRule="auto"/>
              <w:rPr>
                <w:rFonts w:ascii="Calibri" w:eastAsia="Calibri" w:hAnsi="Calibri" w:cs="Calibri"/>
                <w:i/>
                <w:iCs/>
                <w:lang w:val="es-419"/>
              </w:rPr>
            </w:pPr>
            <w:r w:rsidRPr="2C0C5AF3">
              <w:rPr>
                <w:rFonts w:ascii="Calibri" w:eastAsia="Calibri" w:hAnsi="Calibri" w:cs="Calibri"/>
                <w:i/>
                <w:iCs/>
                <w:lang w:val="es-419"/>
              </w:rPr>
              <w:t xml:space="preserve"> Titular de la tarjeta: debe ingresar nombre y apellido</w:t>
            </w:r>
            <w:r>
              <w:rPr>
                <w:rFonts w:ascii="Calibri" w:eastAsia="Calibri" w:hAnsi="Calibri" w:cs="Calibri"/>
                <w:i/>
                <w:iCs/>
                <w:lang w:val="es-419"/>
              </w:rPr>
              <w:t>, campo tipo string.</w:t>
            </w:r>
          </w:p>
          <w:p w14:paraId="6A11F0A8" w14:textId="76432A8F" w:rsidR="00D04F56" w:rsidRPr="00775B9B" w:rsidRDefault="00501968" w:rsidP="00D01BB1">
            <w:pPr>
              <w:pStyle w:val="Prrafodelista"/>
              <w:numPr>
                <w:ilvl w:val="0"/>
                <w:numId w:val="103"/>
              </w:numPr>
              <w:spacing w:line="259" w:lineRule="auto"/>
              <w:rPr>
                <w:rFonts w:asciiTheme="minorHAnsi" w:eastAsia="Calibri" w:hAnsiTheme="minorHAnsi" w:cstheme="minorHAnsi"/>
                <w:i/>
                <w:lang w:val="es-419"/>
              </w:rPr>
            </w:pPr>
            <w:r w:rsidRPr="2C0C5AF3">
              <w:rPr>
                <w:rFonts w:ascii="Calibri" w:eastAsia="Calibri" w:hAnsi="Calibri" w:cs="Calibri"/>
                <w:i/>
                <w:iCs/>
                <w:lang w:val="es-419"/>
              </w:rPr>
              <w:t xml:space="preserve">Código de seguridad: </w:t>
            </w:r>
            <w:r>
              <w:rPr>
                <w:rFonts w:ascii="Calibri" w:eastAsia="Calibri" w:hAnsi="Calibri" w:cs="Calibri"/>
                <w:i/>
                <w:iCs/>
                <w:lang w:val="es-419"/>
              </w:rPr>
              <w:t xml:space="preserve">campo de tipo int </w:t>
            </w:r>
            <w:r w:rsidRPr="2C0C5AF3">
              <w:rPr>
                <w:rFonts w:ascii="Calibri" w:eastAsia="Calibri" w:hAnsi="Calibri" w:cs="Calibri"/>
                <w:i/>
                <w:iCs/>
                <w:lang w:val="es-419"/>
              </w:rPr>
              <w:t>d</w:t>
            </w:r>
            <w:r>
              <w:rPr>
                <w:rFonts w:ascii="Calibri" w:eastAsia="Calibri" w:hAnsi="Calibri" w:cs="Calibri"/>
                <w:i/>
                <w:iCs/>
                <w:lang w:val="es-419"/>
              </w:rPr>
              <w:t>e</w:t>
            </w:r>
            <w:r w:rsidRPr="2C0C5AF3">
              <w:rPr>
                <w:rFonts w:ascii="Calibri" w:eastAsia="Calibri" w:hAnsi="Calibri" w:cs="Calibri"/>
                <w:i/>
                <w:iCs/>
                <w:lang w:val="es-419"/>
              </w:rPr>
              <w:t xml:space="preserve"> 6 dígitos</w:t>
            </w:r>
            <w:r>
              <w:rPr>
                <w:rFonts w:ascii="Calibri" w:eastAsia="Calibri" w:hAnsi="Calibri" w:cs="Calibri"/>
                <w:i/>
                <w:iCs/>
                <w:lang w:val="es-419"/>
              </w:rPr>
              <w:t xml:space="preserve"> máximo.</w:t>
            </w:r>
          </w:p>
        </w:tc>
      </w:tr>
      <w:tr w:rsidR="0013000A" w:rsidRPr="00870035" w14:paraId="45AF972E" w14:textId="77777777" w:rsidTr="246963BB">
        <w:trPr>
          <w:trHeight w:val="942"/>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343BCE45" w14:textId="77777777" w:rsidR="0013000A" w:rsidRPr="00870035" w:rsidRDefault="0013000A" w:rsidP="00C37965">
            <w:pPr>
              <w:rPr>
                <w:rFonts w:ascii="Calibri" w:hAnsi="Calibri" w:cs="Calibri"/>
                <w:i/>
                <w:iCs/>
                <w:lang w:val="es-419"/>
              </w:rPr>
            </w:pPr>
            <w:r w:rsidRPr="00870035">
              <w:rPr>
                <w:rFonts w:ascii="Calibri" w:hAnsi="Calibri" w:cs="Calibri"/>
                <w:i/>
                <w:iCs/>
                <w:lang w:val="es-419"/>
              </w:rPr>
              <w:t>Fecha de revisión y versión:</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564FA77" w14:textId="6119728F" w:rsidR="0013000A" w:rsidRPr="00870035" w:rsidRDefault="00985F0B" w:rsidP="00C37965">
            <w:pPr>
              <w:rPr>
                <w:rFonts w:ascii="Calibri" w:hAnsi="Calibri" w:cs="Calibri"/>
                <w:i/>
                <w:iCs/>
                <w:sz w:val="36"/>
                <w:szCs w:val="36"/>
                <w:lang w:val="es-419"/>
              </w:rPr>
            </w:pPr>
            <w:r>
              <w:rPr>
                <w:rFonts w:ascii="Calibri" w:hAnsi="Calibri" w:cs="Calibri"/>
                <w:i/>
                <w:iCs/>
                <w:lang w:val="es-419"/>
              </w:rPr>
              <w:t>30</w:t>
            </w:r>
            <w:r w:rsidR="0013000A" w:rsidRPr="00870035">
              <w:rPr>
                <w:rFonts w:ascii="Calibri" w:hAnsi="Calibri" w:cs="Calibri"/>
                <w:i/>
                <w:iCs/>
                <w:lang w:val="es-419"/>
              </w:rPr>
              <w:t xml:space="preserve">/06/2021 </w:t>
            </w:r>
          </w:p>
          <w:p w14:paraId="3DE9996C" w14:textId="38044532" w:rsidR="0013000A" w:rsidRPr="00870035" w:rsidRDefault="0013000A" w:rsidP="00C37965">
            <w:pPr>
              <w:rPr>
                <w:rFonts w:ascii="Calibri" w:hAnsi="Calibri" w:cs="Calibri"/>
                <w:i/>
                <w:iCs/>
                <w:sz w:val="36"/>
                <w:szCs w:val="36"/>
                <w:lang w:val="es-419"/>
              </w:rPr>
            </w:pPr>
            <w:r w:rsidRPr="00870035">
              <w:rPr>
                <w:rFonts w:ascii="Calibri" w:hAnsi="Calibri" w:cs="Calibri"/>
                <w:i/>
                <w:iCs/>
                <w:lang w:val="es-419"/>
              </w:rPr>
              <w:t>Versión</w:t>
            </w:r>
            <w:r w:rsidR="00985F0B">
              <w:rPr>
                <w:rFonts w:ascii="Calibri" w:hAnsi="Calibri" w:cs="Calibri"/>
                <w:i/>
                <w:iCs/>
                <w:lang w:val="es-419"/>
              </w:rPr>
              <w:t xml:space="preserve"> 3</w:t>
            </w:r>
            <w:r w:rsidRPr="00870035">
              <w:rPr>
                <w:rFonts w:ascii="Calibri" w:hAnsi="Calibri" w:cs="Calibri"/>
                <w:i/>
                <w:iCs/>
                <w:lang w:val="es-419"/>
              </w:rPr>
              <w:t xml:space="preserve">.0 </w:t>
            </w:r>
          </w:p>
        </w:tc>
      </w:tr>
      <w:tr w:rsidR="0013000A" w:rsidRPr="00870035" w14:paraId="64565764" w14:textId="77777777" w:rsidTr="246963BB">
        <w:trPr>
          <w:trHeight w:val="369"/>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7C479C78" w14:textId="77777777" w:rsidR="0013000A" w:rsidRPr="00870035" w:rsidRDefault="0013000A" w:rsidP="00C37965">
            <w:pPr>
              <w:rPr>
                <w:rFonts w:ascii="Calibri" w:hAnsi="Calibri" w:cs="Calibri"/>
                <w:i/>
                <w:iCs/>
                <w:lang w:val="es-419"/>
              </w:rPr>
            </w:pPr>
            <w:r w:rsidRPr="00870035">
              <w:rPr>
                <w:rFonts w:ascii="Calibri" w:hAnsi="Calibri" w:cs="Calibri"/>
                <w:i/>
                <w:iCs/>
                <w:lang w:val="es-419"/>
              </w:rPr>
              <w:t>Prioridad:</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24AA2D9" w14:textId="77777777" w:rsidR="0013000A" w:rsidRPr="00870035" w:rsidRDefault="0013000A" w:rsidP="00C37965">
            <w:pPr>
              <w:rPr>
                <w:rFonts w:ascii="Calibri" w:hAnsi="Calibri" w:cs="Calibri"/>
                <w:b/>
                <w:bCs/>
                <w:i/>
                <w:iCs/>
                <w:lang w:val="es-419"/>
              </w:rPr>
            </w:pPr>
            <w:r w:rsidRPr="00870035">
              <w:rPr>
                <w:rFonts w:ascii="Calibri" w:hAnsi="Calibri" w:cs="Calibri"/>
                <w:b/>
                <w:bCs/>
                <w:i/>
                <w:iCs/>
                <w:lang w:val="es-419"/>
              </w:rPr>
              <w:t>Alta</w:t>
            </w:r>
          </w:p>
        </w:tc>
      </w:tr>
    </w:tbl>
    <w:p w14:paraId="0FB616A5" w14:textId="6C8DC2C4" w:rsidR="41F950DE" w:rsidRDefault="41F950DE"/>
    <w:p w14:paraId="260322D4" w14:textId="77777777" w:rsidR="0013000A" w:rsidRPr="00870035" w:rsidRDefault="0013000A" w:rsidP="2B4A36F5"/>
    <w:tbl>
      <w:tblPr>
        <w:tblW w:w="0" w:type="auto"/>
        <w:jc w:val="center"/>
        <w:tblLook w:val="0600" w:firstRow="0" w:lastRow="0" w:firstColumn="0" w:lastColumn="0" w:noHBand="1" w:noVBand="1"/>
      </w:tblPr>
      <w:tblGrid>
        <w:gridCol w:w="1608"/>
        <w:gridCol w:w="7439"/>
      </w:tblGrid>
      <w:tr w:rsidR="113DDEBB" w14:paraId="719FCBFC" w14:textId="77777777" w:rsidTr="246963BB">
        <w:trPr>
          <w:trHeight w:val="35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72BBB5D8" w14:textId="77777777" w:rsidR="113DDEBB" w:rsidRDefault="113DDEBB" w:rsidP="113DDEBB">
            <w:pPr>
              <w:rPr>
                <w:rFonts w:ascii="Calibri" w:hAnsi="Calibri" w:cs="Calibri"/>
                <w:i/>
                <w:iCs/>
                <w:lang w:val="es-419"/>
              </w:rPr>
            </w:pPr>
            <w:r w:rsidRPr="113DDEBB">
              <w:rPr>
                <w:rFonts w:ascii="Calibri" w:hAnsi="Calibri" w:cs="Calibri"/>
                <w:i/>
                <w:iCs/>
                <w:lang w:val="es-419"/>
              </w:rPr>
              <w:t>Número: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17A2194" w14:textId="5971F603" w:rsidR="113DDEBB" w:rsidRDefault="1F767E55" w:rsidP="5DCB2FEC">
            <w:pPr>
              <w:rPr>
                <w:rFonts w:ascii="Calibri" w:hAnsi="Calibri" w:cs="Calibri"/>
                <w:b/>
                <w:bCs/>
                <w:i/>
                <w:iCs/>
                <w:lang w:val="es-419"/>
              </w:rPr>
            </w:pPr>
            <w:bookmarkStart w:id="57" w:name="RF17"/>
            <w:r w:rsidRPr="5DCB2FEC">
              <w:rPr>
                <w:rFonts w:ascii="Calibri" w:hAnsi="Calibri" w:cs="Calibri"/>
                <w:b/>
                <w:bCs/>
                <w:i/>
                <w:iCs/>
                <w:lang w:val="es-419"/>
              </w:rPr>
              <w:t>RF-1</w:t>
            </w:r>
            <w:r w:rsidR="2C24FEDF" w:rsidRPr="5DCB2FEC">
              <w:rPr>
                <w:rFonts w:ascii="Calibri" w:hAnsi="Calibri" w:cs="Calibri"/>
                <w:b/>
                <w:bCs/>
                <w:i/>
                <w:iCs/>
                <w:lang w:val="es-419"/>
              </w:rPr>
              <w:t>7</w:t>
            </w:r>
            <w:bookmarkEnd w:id="57"/>
          </w:p>
        </w:tc>
      </w:tr>
      <w:tr w:rsidR="113DDEBB" w14:paraId="5BADDDE3" w14:textId="77777777" w:rsidTr="246963BB">
        <w:trPr>
          <w:trHeight w:val="390"/>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4C2B534D" w14:textId="77777777" w:rsidR="113DDEBB" w:rsidRDefault="113DDEBB" w:rsidP="113DDEBB">
            <w:pPr>
              <w:rPr>
                <w:rFonts w:ascii="Calibri" w:hAnsi="Calibri" w:cs="Calibri"/>
                <w:i/>
                <w:iCs/>
                <w:lang w:val="es-419"/>
              </w:rPr>
            </w:pPr>
            <w:r w:rsidRPr="113DDEBB">
              <w:rPr>
                <w:rFonts w:ascii="Calibri" w:hAnsi="Calibri" w:cs="Calibri"/>
                <w:i/>
                <w:iCs/>
                <w:lang w:val="es-419"/>
              </w:rPr>
              <w:t>Título: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A67F2E4" w14:textId="40307F08" w:rsidR="18F337B8" w:rsidRDefault="18F337B8" w:rsidP="113DDEBB">
            <w:pPr>
              <w:spacing w:line="259" w:lineRule="auto"/>
              <w:rPr>
                <w:rFonts w:ascii="Calibri" w:hAnsi="Calibri" w:cs="Calibri"/>
                <w:i/>
                <w:iCs/>
                <w:lang w:val="es-419"/>
              </w:rPr>
            </w:pPr>
            <w:r w:rsidRPr="113DDEBB">
              <w:rPr>
                <w:rFonts w:ascii="Calibri" w:hAnsi="Calibri" w:cs="Calibri"/>
                <w:i/>
                <w:iCs/>
                <w:lang w:val="es-419"/>
              </w:rPr>
              <w:t xml:space="preserve">Añadir </w:t>
            </w:r>
            <w:r w:rsidR="005A1B72">
              <w:rPr>
                <w:rFonts w:ascii="Calibri" w:hAnsi="Calibri" w:cs="Calibri"/>
                <w:i/>
                <w:iCs/>
                <w:lang w:val="es-419"/>
              </w:rPr>
              <w:t>Servicio</w:t>
            </w:r>
          </w:p>
        </w:tc>
      </w:tr>
      <w:tr w:rsidR="113DDEBB" w14:paraId="77E6B65F" w14:textId="77777777" w:rsidTr="246963BB">
        <w:trPr>
          <w:trHeight w:val="28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1220E789" w14:textId="77777777" w:rsidR="113DDEBB" w:rsidRDefault="113DDEBB" w:rsidP="113DDEBB">
            <w:pPr>
              <w:rPr>
                <w:rFonts w:ascii="Calibri" w:hAnsi="Calibri" w:cs="Calibri"/>
                <w:i/>
                <w:iCs/>
                <w:lang w:val="es-419"/>
              </w:rPr>
            </w:pPr>
            <w:r w:rsidRPr="113DDEBB">
              <w:rPr>
                <w:rFonts w:ascii="Calibri" w:hAnsi="Calibri" w:cs="Calibri"/>
                <w:i/>
                <w:iCs/>
                <w:lang w:val="es-419"/>
              </w:rPr>
              <w:t>Texto: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BC2DEC2" w14:textId="70D6B6E9" w:rsidR="7A7EDE29" w:rsidRDefault="7A7EDE29" w:rsidP="113DDEBB">
            <w:pPr>
              <w:rPr>
                <w:rFonts w:ascii="Calibri" w:eastAsia="Calibri" w:hAnsi="Calibri" w:cs="Calibri"/>
                <w:i/>
                <w:iCs/>
                <w:lang w:val="es-419"/>
              </w:rPr>
            </w:pPr>
            <w:r w:rsidRPr="113DDEBB">
              <w:rPr>
                <w:rFonts w:ascii="Calibri" w:eastAsia="Calibri" w:hAnsi="Calibri" w:cs="Calibri"/>
                <w:i/>
                <w:iCs/>
                <w:lang w:val="es-419"/>
              </w:rPr>
              <w:t xml:space="preserve">El gerente podrá añadir </w:t>
            </w:r>
            <w:r w:rsidR="233C0BF7" w:rsidRPr="026B44D2">
              <w:rPr>
                <w:rFonts w:ascii="Calibri" w:eastAsia="Calibri" w:hAnsi="Calibri" w:cs="Calibri"/>
                <w:i/>
                <w:iCs/>
                <w:lang w:val="es-419"/>
              </w:rPr>
              <w:t xml:space="preserve">nuevos </w:t>
            </w:r>
            <w:r w:rsidRPr="113DDEBB">
              <w:rPr>
                <w:rFonts w:ascii="Calibri" w:eastAsia="Calibri" w:hAnsi="Calibri" w:cs="Calibri"/>
                <w:i/>
                <w:iCs/>
                <w:lang w:val="es-419"/>
              </w:rPr>
              <w:t xml:space="preserve">servicios </w:t>
            </w:r>
            <w:r w:rsidR="3FFBDABC" w:rsidRPr="026B44D2">
              <w:rPr>
                <w:rFonts w:ascii="Calibri" w:eastAsia="Calibri" w:hAnsi="Calibri" w:cs="Calibri"/>
                <w:i/>
                <w:iCs/>
                <w:lang w:val="es-419"/>
              </w:rPr>
              <w:t>para ofrecer</w:t>
            </w:r>
            <w:r w:rsidR="232DD2DD" w:rsidRPr="4635EF6A">
              <w:rPr>
                <w:rFonts w:ascii="Calibri" w:eastAsia="Calibri" w:hAnsi="Calibri" w:cs="Calibri"/>
                <w:i/>
                <w:iCs/>
                <w:lang w:val="es-419"/>
              </w:rPr>
              <w:t xml:space="preserve"> a los clientes</w:t>
            </w:r>
          </w:p>
        </w:tc>
      </w:tr>
      <w:tr w:rsidR="113DDEBB" w14:paraId="3151FDF9" w14:textId="77777777" w:rsidTr="246963BB">
        <w:trPr>
          <w:trHeight w:val="187"/>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057410D1" w14:textId="77777777" w:rsidR="113DDEBB" w:rsidRDefault="113DDEBB" w:rsidP="113DDEBB">
            <w:pPr>
              <w:rPr>
                <w:rFonts w:ascii="Calibri" w:hAnsi="Calibri" w:cs="Calibri"/>
                <w:i/>
                <w:iCs/>
                <w:lang w:val="es-419"/>
              </w:rPr>
            </w:pPr>
            <w:r w:rsidRPr="113DDEBB">
              <w:rPr>
                <w:rFonts w:ascii="Calibri" w:hAnsi="Calibri" w:cs="Calibri"/>
                <w:i/>
                <w:iCs/>
                <w:lang w:val="es-419"/>
              </w:rPr>
              <w:t>Tipo: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31B94A2" w14:textId="77F97C2E" w:rsidR="2C11916C" w:rsidRDefault="2C11916C" w:rsidP="113DDEBB">
            <w:pPr>
              <w:spacing w:line="259" w:lineRule="auto"/>
              <w:rPr>
                <w:rFonts w:ascii="Calibri" w:hAnsi="Calibri" w:cs="Calibri"/>
                <w:i/>
                <w:iCs/>
                <w:lang w:val="es-419"/>
              </w:rPr>
            </w:pPr>
            <w:r w:rsidRPr="113DDEBB">
              <w:rPr>
                <w:rFonts w:ascii="Calibri" w:hAnsi="Calibri" w:cs="Calibri"/>
                <w:i/>
                <w:iCs/>
                <w:lang w:val="es-419"/>
              </w:rPr>
              <w:t>Funcional-Datos</w:t>
            </w:r>
          </w:p>
        </w:tc>
      </w:tr>
      <w:tr w:rsidR="113DDEBB" w14:paraId="555EA1EF" w14:textId="77777777" w:rsidTr="246963BB">
        <w:trPr>
          <w:trHeight w:val="1310"/>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7F625990" w14:textId="77777777" w:rsidR="113DDEBB" w:rsidRDefault="113DDEBB" w:rsidP="113DDEBB">
            <w:pPr>
              <w:rPr>
                <w:rFonts w:ascii="Calibri" w:hAnsi="Calibri" w:cs="Calibri"/>
                <w:i/>
                <w:iCs/>
                <w:lang w:val="es-419"/>
              </w:rPr>
            </w:pPr>
            <w:r w:rsidRPr="113DDEBB">
              <w:rPr>
                <w:rFonts w:ascii="Calibri" w:hAnsi="Calibri" w:cs="Calibri"/>
                <w:i/>
                <w:iCs/>
                <w:lang w:val="es-419"/>
              </w:rPr>
              <w:t>Detalles de requisitos y restricciones:</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BD93C68" w14:textId="3D97FC9A" w:rsidR="6C80E1CC" w:rsidRDefault="47921898" w:rsidP="026B44D2">
            <w:pPr>
              <w:spacing w:line="259" w:lineRule="auto"/>
              <w:rPr>
                <w:rFonts w:ascii="Calibri" w:eastAsia="Calibri" w:hAnsi="Calibri" w:cs="Calibri"/>
                <w:i/>
                <w:iCs/>
                <w:lang w:val="es-419"/>
              </w:rPr>
            </w:pPr>
            <w:r w:rsidRPr="026B44D2">
              <w:rPr>
                <w:rFonts w:ascii="Calibri" w:hAnsi="Calibri" w:cs="Calibri"/>
                <w:i/>
                <w:iCs/>
                <w:lang w:val="es-419"/>
              </w:rPr>
              <w:t>Requisitos:</w:t>
            </w:r>
          </w:p>
          <w:p w14:paraId="0E9B5961" w14:textId="63A747F0" w:rsidR="6C80E1CC" w:rsidRDefault="6C80E1CC" w:rsidP="00D01BB1">
            <w:pPr>
              <w:pStyle w:val="Prrafodelista"/>
              <w:numPr>
                <w:ilvl w:val="0"/>
                <w:numId w:val="91"/>
              </w:numPr>
              <w:spacing w:line="259" w:lineRule="auto"/>
              <w:rPr>
                <w:rFonts w:ascii="Calibri" w:eastAsia="Calibri" w:hAnsi="Calibri" w:cs="Calibri"/>
                <w:i/>
                <w:iCs/>
                <w:lang w:val="es-419"/>
              </w:rPr>
            </w:pPr>
            <w:r w:rsidRPr="113DDEBB">
              <w:rPr>
                <w:rFonts w:ascii="Calibri" w:hAnsi="Calibri" w:cs="Calibri"/>
                <w:i/>
                <w:iCs/>
                <w:lang w:val="es-419"/>
              </w:rPr>
              <w:t>Nombre del servicio</w:t>
            </w:r>
            <w:r w:rsidR="1F0A582B" w:rsidRPr="026B44D2">
              <w:rPr>
                <w:rFonts w:ascii="Calibri" w:hAnsi="Calibri" w:cs="Calibri"/>
                <w:i/>
                <w:iCs/>
                <w:lang w:val="es-419"/>
              </w:rPr>
              <w:t xml:space="preserve">: Este campo es de </w:t>
            </w:r>
            <w:r w:rsidR="1F0A582B" w:rsidRPr="520F74A8">
              <w:rPr>
                <w:rFonts w:ascii="Calibri" w:hAnsi="Calibri" w:cs="Calibri"/>
                <w:i/>
                <w:iCs/>
                <w:lang w:val="es-419"/>
              </w:rPr>
              <w:t>tipo String y tendrá una longitud de 15</w:t>
            </w:r>
            <w:r w:rsidR="00AC3C19">
              <w:rPr>
                <w:rFonts w:ascii="Calibri" w:hAnsi="Calibri" w:cs="Calibri"/>
                <w:i/>
                <w:iCs/>
                <w:lang w:val="es-419"/>
              </w:rPr>
              <w:t xml:space="preserve"> caracteres</w:t>
            </w:r>
          </w:p>
          <w:p w14:paraId="4DF14C14" w14:textId="647AD2C4" w:rsidR="6C80E1CC" w:rsidRDefault="473C83E0" w:rsidP="00D01BB1">
            <w:pPr>
              <w:pStyle w:val="Prrafodelista"/>
              <w:numPr>
                <w:ilvl w:val="0"/>
                <w:numId w:val="13"/>
              </w:numPr>
              <w:spacing w:line="259" w:lineRule="auto"/>
              <w:rPr>
                <w:i/>
                <w:iCs/>
                <w:lang w:val="es-419"/>
              </w:rPr>
            </w:pPr>
            <w:r w:rsidRPr="520F74A8">
              <w:rPr>
                <w:rFonts w:ascii="Calibri" w:hAnsi="Calibri" w:cs="Calibri"/>
                <w:i/>
                <w:iCs/>
                <w:lang w:val="es-419"/>
              </w:rPr>
              <w:t>Descripción del servicio</w:t>
            </w:r>
            <w:r w:rsidR="69FC8943" w:rsidRPr="520F74A8">
              <w:rPr>
                <w:rFonts w:ascii="Calibri" w:hAnsi="Calibri" w:cs="Calibri"/>
                <w:i/>
                <w:iCs/>
                <w:lang w:val="es-419"/>
              </w:rPr>
              <w:t xml:space="preserve">: Este campo es de tipo String y tendrá una longitud de </w:t>
            </w:r>
            <w:r w:rsidR="3D060136" w:rsidRPr="3AAF74C4">
              <w:rPr>
                <w:rFonts w:ascii="Calibri" w:hAnsi="Calibri" w:cs="Calibri"/>
                <w:i/>
                <w:iCs/>
                <w:lang w:val="es-419"/>
              </w:rPr>
              <w:t>máximo</w:t>
            </w:r>
            <w:r w:rsidR="69FC8943" w:rsidRPr="3AAF74C4">
              <w:rPr>
                <w:rFonts w:ascii="Calibri" w:hAnsi="Calibri" w:cs="Calibri"/>
                <w:i/>
                <w:iCs/>
                <w:lang w:val="es-419"/>
              </w:rPr>
              <w:t xml:space="preserve"> 100</w:t>
            </w:r>
          </w:p>
          <w:p w14:paraId="48EB69D7" w14:textId="0A52AE16" w:rsidR="6C80E1CC" w:rsidRDefault="473C83E0" w:rsidP="00D01BB1">
            <w:pPr>
              <w:pStyle w:val="Prrafodelista"/>
              <w:numPr>
                <w:ilvl w:val="0"/>
                <w:numId w:val="13"/>
              </w:numPr>
              <w:spacing w:line="259" w:lineRule="auto"/>
              <w:rPr>
                <w:i/>
                <w:iCs/>
                <w:lang w:val="es-419"/>
              </w:rPr>
            </w:pPr>
            <w:r w:rsidRPr="3AAF74C4">
              <w:rPr>
                <w:rFonts w:ascii="Calibri" w:hAnsi="Calibri" w:cs="Calibri"/>
                <w:i/>
                <w:iCs/>
                <w:lang w:val="es-419"/>
              </w:rPr>
              <w:t>Costo del servicio</w:t>
            </w:r>
            <w:r w:rsidR="4440D587" w:rsidRPr="3AAF74C4">
              <w:rPr>
                <w:rFonts w:ascii="Calibri" w:hAnsi="Calibri" w:cs="Calibri"/>
                <w:i/>
                <w:iCs/>
                <w:lang w:val="es-419"/>
              </w:rPr>
              <w:t xml:space="preserve">: Este campo es de tipo double </w:t>
            </w:r>
          </w:p>
          <w:p w14:paraId="3B04AE85" w14:textId="20A05A4C" w:rsidR="6C80E1CC" w:rsidRDefault="583FF305" w:rsidP="3AAF74C4">
            <w:pPr>
              <w:spacing w:line="259" w:lineRule="auto"/>
              <w:rPr>
                <w:rFonts w:ascii="Calibri" w:hAnsi="Calibri" w:cs="Calibri"/>
                <w:i/>
                <w:iCs/>
                <w:lang w:val="es-419"/>
              </w:rPr>
            </w:pPr>
            <w:r w:rsidRPr="2A027E63">
              <w:rPr>
                <w:rFonts w:ascii="Calibri" w:hAnsi="Calibri" w:cs="Calibri"/>
                <w:i/>
                <w:iCs/>
                <w:lang w:val="es-419"/>
              </w:rPr>
              <w:t>Restricción</w:t>
            </w:r>
            <w:r w:rsidR="4440D587" w:rsidRPr="2A027E63">
              <w:rPr>
                <w:rFonts w:ascii="Calibri" w:hAnsi="Calibri" w:cs="Calibri"/>
                <w:i/>
                <w:iCs/>
                <w:lang w:val="es-419"/>
              </w:rPr>
              <w:t>:</w:t>
            </w:r>
          </w:p>
          <w:p w14:paraId="7672E01A" w14:textId="675FA40B" w:rsidR="6C80E1CC" w:rsidRDefault="23AF214B" w:rsidP="00D01BB1">
            <w:pPr>
              <w:pStyle w:val="Prrafodelista"/>
              <w:numPr>
                <w:ilvl w:val="0"/>
                <w:numId w:val="126"/>
              </w:numPr>
              <w:spacing w:line="259" w:lineRule="auto"/>
              <w:rPr>
                <w:rFonts w:ascii="Calibri" w:eastAsia="Calibri" w:hAnsi="Calibri" w:cs="Calibri"/>
                <w:i/>
                <w:iCs/>
                <w:lang w:val="es-419"/>
              </w:rPr>
            </w:pPr>
            <w:r w:rsidRPr="2A027E63">
              <w:rPr>
                <w:rFonts w:ascii="Calibri" w:hAnsi="Calibri" w:cs="Calibri"/>
                <w:i/>
                <w:iCs/>
                <w:lang w:val="es-419"/>
              </w:rPr>
              <w:t>El costo del valor no puede ser negativo ni igual a cero</w:t>
            </w:r>
          </w:p>
          <w:p w14:paraId="17732CE0" w14:textId="379D5B20" w:rsidR="6C80E1CC" w:rsidRDefault="23AF214B" w:rsidP="00D01BB1">
            <w:pPr>
              <w:pStyle w:val="Prrafodelista"/>
              <w:numPr>
                <w:ilvl w:val="0"/>
                <w:numId w:val="126"/>
              </w:numPr>
              <w:spacing w:line="259" w:lineRule="auto"/>
              <w:rPr>
                <w:i/>
                <w:lang w:val="es-419"/>
              </w:rPr>
            </w:pPr>
            <w:r w:rsidRPr="0FF9C2CE">
              <w:rPr>
                <w:rFonts w:ascii="Calibri" w:hAnsi="Calibri" w:cs="Calibri"/>
                <w:i/>
                <w:iCs/>
                <w:lang w:val="es-419"/>
              </w:rPr>
              <w:t xml:space="preserve">No se permite ingresar caracteres especiales en los campos de </w:t>
            </w:r>
            <w:r w:rsidRPr="4635EF6A">
              <w:rPr>
                <w:rFonts w:ascii="Calibri" w:hAnsi="Calibri" w:cs="Calibri"/>
                <w:i/>
                <w:iCs/>
                <w:lang w:val="es-419"/>
              </w:rPr>
              <w:t>tipo</w:t>
            </w:r>
            <w:r w:rsidRPr="0FF9C2CE">
              <w:rPr>
                <w:rFonts w:ascii="Calibri" w:hAnsi="Calibri" w:cs="Calibri"/>
                <w:i/>
                <w:iCs/>
                <w:lang w:val="es-419"/>
              </w:rPr>
              <w:t xml:space="preserve"> String</w:t>
            </w:r>
          </w:p>
        </w:tc>
      </w:tr>
      <w:tr w:rsidR="113DDEBB" w14:paraId="38D053F8" w14:textId="77777777" w:rsidTr="246963BB">
        <w:trPr>
          <w:trHeight w:val="942"/>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3E28CF2" w14:textId="77777777" w:rsidR="113DDEBB" w:rsidRDefault="113DDEBB" w:rsidP="113DDEBB">
            <w:pPr>
              <w:rPr>
                <w:rFonts w:ascii="Calibri" w:hAnsi="Calibri" w:cs="Calibri"/>
                <w:i/>
                <w:iCs/>
                <w:lang w:val="es-419"/>
              </w:rPr>
            </w:pPr>
            <w:r w:rsidRPr="113DDEBB">
              <w:rPr>
                <w:rFonts w:ascii="Calibri" w:hAnsi="Calibri" w:cs="Calibri"/>
                <w:i/>
                <w:iCs/>
                <w:lang w:val="es-419"/>
              </w:rPr>
              <w:t>Fecha de revisión y versión:</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9F69708" w14:textId="422BC11A" w:rsidR="113DDEBB" w:rsidRDefault="00AD3CA5" w:rsidP="113DDEBB">
            <w:pPr>
              <w:rPr>
                <w:rFonts w:ascii="Calibri" w:hAnsi="Calibri" w:cs="Calibri"/>
                <w:i/>
                <w:iCs/>
                <w:sz w:val="36"/>
                <w:szCs w:val="36"/>
                <w:lang w:val="es-419"/>
              </w:rPr>
            </w:pPr>
            <w:r>
              <w:rPr>
                <w:rFonts w:ascii="Calibri" w:hAnsi="Calibri" w:cs="Calibri"/>
                <w:i/>
                <w:iCs/>
                <w:lang w:val="es-419"/>
              </w:rPr>
              <w:t>30</w:t>
            </w:r>
            <w:r w:rsidR="113DDEBB" w:rsidRPr="113DDEBB">
              <w:rPr>
                <w:rFonts w:ascii="Calibri" w:hAnsi="Calibri" w:cs="Calibri"/>
                <w:i/>
                <w:iCs/>
                <w:lang w:val="es-419"/>
              </w:rPr>
              <w:t xml:space="preserve">/06/2021 </w:t>
            </w:r>
          </w:p>
          <w:p w14:paraId="6913F28E" w14:textId="3E3E1F17" w:rsidR="113DDEBB" w:rsidRDefault="113DDEBB" w:rsidP="113DDEBB">
            <w:pPr>
              <w:rPr>
                <w:rFonts w:ascii="Calibri" w:hAnsi="Calibri" w:cs="Calibri"/>
                <w:i/>
                <w:iCs/>
                <w:sz w:val="36"/>
                <w:szCs w:val="36"/>
                <w:lang w:val="es-419"/>
              </w:rPr>
            </w:pPr>
            <w:r w:rsidRPr="113DDEBB">
              <w:rPr>
                <w:rFonts w:ascii="Calibri" w:hAnsi="Calibri" w:cs="Calibri"/>
                <w:i/>
                <w:iCs/>
                <w:lang w:val="es-419"/>
              </w:rPr>
              <w:t>Versión</w:t>
            </w:r>
            <w:r w:rsidR="00AD3CA5">
              <w:rPr>
                <w:rFonts w:ascii="Calibri" w:hAnsi="Calibri" w:cs="Calibri"/>
                <w:i/>
                <w:iCs/>
                <w:lang w:val="es-419"/>
              </w:rPr>
              <w:t xml:space="preserve"> 3</w:t>
            </w:r>
            <w:r w:rsidRPr="113DDEBB">
              <w:rPr>
                <w:rFonts w:ascii="Calibri" w:hAnsi="Calibri" w:cs="Calibri"/>
                <w:i/>
                <w:iCs/>
                <w:lang w:val="es-419"/>
              </w:rPr>
              <w:t>.</w:t>
            </w:r>
            <w:r w:rsidR="06E2AEC9" w:rsidRPr="113DDEBB">
              <w:rPr>
                <w:rFonts w:ascii="Calibri" w:hAnsi="Calibri" w:cs="Calibri"/>
                <w:i/>
                <w:iCs/>
                <w:lang w:val="es-419"/>
              </w:rPr>
              <w:t>0</w:t>
            </w:r>
            <w:r w:rsidRPr="113DDEBB">
              <w:rPr>
                <w:rFonts w:ascii="Calibri" w:hAnsi="Calibri" w:cs="Calibri"/>
                <w:i/>
                <w:iCs/>
                <w:lang w:val="es-419"/>
              </w:rPr>
              <w:t xml:space="preserve"> </w:t>
            </w:r>
          </w:p>
        </w:tc>
      </w:tr>
      <w:tr w:rsidR="113DDEBB" w14:paraId="413B046D" w14:textId="77777777" w:rsidTr="246963BB">
        <w:trPr>
          <w:trHeight w:val="369"/>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33E65D8D" w14:textId="77777777" w:rsidR="113DDEBB" w:rsidRDefault="113DDEBB" w:rsidP="113DDEBB">
            <w:pPr>
              <w:rPr>
                <w:rFonts w:ascii="Calibri" w:hAnsi="Calibri" w:cs="Calibri"/>
                <w:i/>
                <w:iCs/>
                <w:lang w:val="es-419"/>
              </w:rPr>
            </w:pPr>
            <w:r w:rsidRPr="113DDEBB">
              <w:rPr>
                <w:rFonts w:ascii="Calibri" w:hAnsi="Calibri" w:cs="Calibri"/>
                <w:i/>
                <w:iCs/>
                <w:lang w:val="es-419"/>
              </w:rPr>
              <w:lastRenderedPageBreak/>
              <w:t>Prioridad:</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F03381A" w14:textId="77777777" w:rsidR="113DDEBB" w:rsidRDefault="113DDEBB" w:rsidP="113DDEBB">
            <w:pPr>
              <w:rPr>
                <w:rFonts w:ascii="Calibri" w:hAnsi="Calibri" w:cs="Calibri"/>
                <w:b/>
                <w:bCs/>
                <w:i/>
                <w:iCs/>
                <w:lang w:val="es-419"/>
              </w:rPr>
            </w:pPr>
            <w:r w:rsidRPr="113DDEBB">
              <w:rPr>
                <w:rFonts w:ascii="Calibri" w:hAnsi="Calibri" w:cs="Calibri"/>
                <w:b/>
                <w:bCs/>
                <w:i/>
                <w:iCs/>
                <w:lang w:val="es-419"/>
              </w:rPr>
              <w:t>Alta</w:t>
            </w:r>
          </w:p>
        </w:tc>
      </w:tr>
    </w:tbl>
    <w:p w14:paraId="5EE330E6" w14:textId="28EDD27F" w:rsidR="41F950DE" w:rsidRDefault="41F950DE"/>
    <w:p w14:paraId="7FF728F0" w14:textId="1C7FCA9F" w:rsidR="113DDEBB" w:rsidRDefault="113DDEBB" w:rsidP="113DDEBB"/>
    <w:tbl>
      <w:tblPr>
        <w:tblW w:w="0" w:type="auto"/>
        <w:jc w:val="center"/>
        <w:tblLook w:val="0600" w:firstRow="0" w:lastRow="0" w:firstColumn="0" w:lastColumn="0" w:noHBand="1" w:noVBand="1"/>
      </w:tblPr>
      <w:tblGrid>
        <w:gridCol w:w="1608"/>
        <w:gridCol w:w="7439"/>
      </w:tblGrid>
      <w:tr w:rsidR="113DDEBB" w14:paraId="683C6DBA" w14:textId="77777777" w:rsidTr="246963BB">
        <w:trPr>
          <w:trHeight w:val="35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20B253EF" w14:textId="77777777" w:rsidR="113DDEBB" w:rsidRDefault="113DDEBB" w:rsidP="113DDEBB">
            <w:pPr>
              <w:rPr>
                <w:rFonts w:ascii="Calibri" w:hAnsi="Calibri" w:cs="Calibri"/>
                <w:i/>
                <w:iCs/>
                <w:lang w:val="es-419"/>
              </w:rPr>
            </w:pPr>
            <w:r w:rsidRPr="113DDEBB">
              <w:rPr>
                <w:rFonts w:ascii="Calibri" w:hAnsi="Calibri" w:cs="Calibri"/>
                <w:i/>
                <w:iCs/>
                <w:lang w:val="es-419"/>
              </w:rPr>
              <w:t>Número: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77D3024" w14:textId="24149C83" w:rsidR="113DDEBB" w:rsidRDefault="1F767E55" w:rsidP="5DCB2FEC">
            <w:pPr>
              <w:rPr>
                <w:rFonts w:ascii="Calibri" w:hAnsi="Calibri" w:cs="Calibri"/>
                <w:b/>
                <w:bCs/>
                <w:i/>
                <w:iCs/>
                <w:lang w:val="es-419"/>
              </w:rPr>
            </w:pPr>
            <w:bookmarkStart w:id="58" w:name="RF18"/>
            <w:r w:rsidRPr="5DCB2FEC">
              <w:rPr>
                <w:rFonts w:ascii="Calibri" w:hAnsi="Calibri" w:cs="Calibri"/>
                <w:b/>
                <w:bCs/>
                <w:i/>
                <w:iCs/>
                <w:lang w:val="es-419"/>
              </w:rPr>
              <w:t>RF-1</w:t>
            </w:r>
            <w:r w:rsidR="48BE957B" w:rsidRPr="5DCB2FEC">
              <w:rPr>
                <w:rFonts w:ascii="Calibri" w:hAnsi="Calibri" w:cs="Calibri"/>
                <w:b/>
                <w:bCs/>
                <w:i/>
                <w:iCs/>
                <w:lang w:val="es-419"/>
              </w:rPr>
              <w:t>8</w:t>
            </w:r>
            <w:bookmarkEnd w:id="58"/>
          </w:p>
        </w:tc>
      </w:tr>
      <w:tr w:rsidR="113DDEBB" w14:paraId="35B13BA7" w14:textId="77777777" w:rsidTr="246963BB">
        <w:trPr>
          <w:trHeight w:val="390"/>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39FFC927" w14:textId="77777777" w:rsidR="113DDEBB" w:rsidRDefault="113DDEBB" w:rsidP="113DDEBB">
            <w:pPr>
              <w:rPr>
                <w:rFonts w:ascii="Calibri" w:hAnsi="Calibri" w:cs="Calibri"/>
                <w:i/>
                <w:iCs/>
                <w:lang w:val="es-419"/>
              </w:rPr>
            </w:pPr>
            <w:r w:rsidRPr="113DDEBB">
              <w:rPr>
                <w:rFonts w:ascii="Calibri" w:hAnsi="Calibri" w:cs="Calibri"/>
                <w:i/>
                <w:iCs/>
                <w:lang w:val="es-419"/>
              </w:rPr>
              <w:t>Título: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CF816FC" w14:textId="4D8FE137" w:rsidR="6F5BB56D" w:rsidRDefault="7C34AB62" w:rsidP="113DDEBB">
            <w:pPr>
              <w:spacing w:line="259" w:lineRule="auto"/>
              <w:rPr>
                <w:rFonts w:ascii="Calibri" w:hAnsi="Calibri" w:cs="Calibri"/>
                <w:i/>
                <w:iCs/>
                <w:lang w:val="es-419"/>
              </w:rPr>
            </w:pPr>
            <w:r w:rsidRPr="7DF1D7E7">
              <w:rPr>
                <w:rFonts w:ascii="Calibri" w:hAnsi="Calibri" w:cs="Calibri"/>
                <w:i/>
                <w:iCs/>
                <w:lang w:val="es-419"/>
              </w:rPr>
              <w:t>Buscar usuario</w:t>
            </w:r>
          </w:p>
        </w:tc>
      </w:tr>
      <w:tr w:rsidR="113DDEBB" w14:paraId="5AA58EE9" w14:textId="77777777" w:rsidTr="246963BB">
        <w:trPr>
          <w:trHeight w:val="28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428FB259" w14:textId="77777777" w:rsidR="113DDEBB" w:rsidRDefault="113DDEBB" w:rsidP="113DDEBB">
            <w:pPr>
              <w:rPr>
                <w:rFonts w:ascii="Calibri" w:hAnsi="Calibri" w:cs="Calibri"/>
                <w:i/>
                <w:iCs/>
                <w:lang w:val="es-419"/>
              </w:rPr>
            </w:pPr>
            <w:r w:rsidRPr="113DDEBB">
              <w:rPr>
                <w:rFonts w:ascii="Calibri" w:hAnsi="Calibri" w:cs="Calibri"/>
                <w:i/>
                <w:iCs/>
                <w:lang w:val="es-419"/>
              </w:rPr>
              <w:t>Texto: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20B0D44" w14:textId="0ADE8C75" w:rsidR="5E526DAC" w:rsidRDefault="25F0CBB1" w:rsidP="113DDEBB">
            <w:pPr>
              <w:rPr>
                <w:rFonts w:ascii="Calibri" w:eastAsia="Calibri" w:hAnsi="Calibri" w:cs="Calibri"/>
                <w:i/>
                <w:iCs/>
                <w:lang w:val="es-419"/>
              </w:rPr>
            </w:pPr>
            <w:r w:rsidRPr="7DF1D7E7">
              <w:rPr>
                <w:rFonts w:ascii="Calibri" w:eastAsia="Calibri" w:hAnsi="Calibri" w:cs="Calibri"/>
                <w:i/>
                <w:iCs/>
                <w:lang w:val="es-419"/>
              </w:rPr>
              <w:t xml:space="preserve">El </w:t>
            </w:r>
            <w:r w:rsidR="3F8346C8" w:rsidRPr="7DF1D7E7">
              <w:rPr>
                <w:rFonts w:ascii="Calibri" w:eastAsia="Calibri" w:hAnsi="Calibri" w:cs="Calibri"/>
                <w:i/>
                <w:iCs/>
                <w:lang w:val="es-419"/>
              </w:rPr>
              <w:t>administrador</w:t>
            </w:r>
            <w:r w:rsidRPr="7DF1D7E7">
              <w:rPr>
                <w:rFonts w:ascii="Calibri" w:eastAsia="Calibri" w:hAnsi="Calibri" w:cs="Calibri"/>
                <w:i/>
                <w:iCs/>
                <w:lang w:val="es-419"/>
              </w:rPr>
              <w:t xml:space="preserve"> podrá buscar usuarios </w:t>
            </w:r>
            <w:r w:rsidR="00C81920">
              <w:rPr>
                <w:rFonts w:ascii="Calibri" w:eastAsia="Calibri" w:hAnsi="Calibri" w:cs="Calibri"/>
                <w:i/>
                <w:iCs/>
                <w:lang w:val="es-419"/>
              </w:rPr>
              <w:t>mediante</w:t>
            </w:r>
            <w:r w:rsidR="00BB5700">
              <w:rPr>
                <w:rFonts w:ascii="Calibri" w:eastAsia="Calibri" w:hAnsi="Calibri" w:cs="Calibri"/>
                <w:i/>
                <w:iCs/>
                <w:lang w:val="es-419"/>
              </w:rPr>
              <w:t xml:space="preserve"> e nombre</w:t>
            </w:r>
            <w:r w:rsidR="00C81920">
              <w:rPr>
                <w:rFonts w:ascii="Calibri" w:eastAsia="Calibri" w:hAnsi="Calibri" w:cs="Calibri"/>
                <w:i/>
                <w:iCs/>
                <w:lang w:val="es-419"/>
              </w:rPr>
              <w:t xml:space="preserve"> </w:t>
            </w:r>
            <w:r w:rsidRPr="7DF1D7E7">
              <w:rPr>
                <w:rFonts w:ascii="Calibri" w:eastAsia="Calibri" w:hAnsi="Calibri" w:cs="Calibri"/>
                <w:i/>
                <w:iCs/>
                <w:lang w:val="es-419"/>
              </w:rPr>
              <w:t>en el sistema para ver sus datos</w:t>
            </w:r>
            <w:r w:rsidR="00C81920">
              <w:rPr>
                <w:rFonts w:ascii="Calibri" w:eastAsia="Calibri" w:hAnsi="Calibri" w:cs="Calibri"/>
                <w:i/>
                <w:iCs/>
                <w:lang w:val="es-419"/>
              </w:rPr>
              <w:t xml:space="preserve"> según lo requiera</w:t>
            </w:r>
          </w:p>
        </w:tc>
      </w:tr>
      <w:tr w:rsidR="113DDEBB" w14:paraId="04935B6F" w14:textId="77777777" w:rsidTr="246963BB">
        <w:trPr>
          <w:trHeight w:val="187"/>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34AB833E" w14:textId="77777777" w:rsidR="113DDEBB" w:rsidRDefault="113DDEBB" w:rsidP="113DDEBB">
            <w:pPr>
              <w:rPr>
                <w:rFonts w:ascii="Calibri" w:hAnsi="Calibri" w:cs="Calibri"/>
                <w:i/>
                <w:iCs/>
                <w:lang w:val="es-419"/>
              </w:rPr>
            </w:pPr>
            <w:r w:rsidRPr="113DDEBB">
              <w:rPr>
                <w:rFonts w:ascii="Calibri" w:hAnsi="Calibri" w:cs="Calibri"/>
                <w:i/>
                <w:iCs/>
                <w:lang w:val="es-419"/>
              </w:rPr>
              <w:t>Tipo: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DAF1C65" w14:textId="6E96FBFE" w:rsidR="67401D52" w:rsidRDefault="67401D52" w:rsidP="113DDEBB">
            <w:pPr>
              <w:rPr>
                <w:rFonts w:ascii="Calibri" w:hAnsi="Calibri" w:cs="Calibri"/>
                <w:i/>
                <w:iCs/>
                <w:lang w:val="es-419"/>
              </w:rPr>
            </w:pPr>
            <w:r w:rsidRPr="113DDEBB">
              <w:rPr>
                <w:rFonts w:ascii="Calibri" w:hAnsi="Calibri" w:cs="Calibri"/>
                <w:i/>
                <w:iCs/>
                <w:lang w:val="es-419"/>
              </w:rPr>
              <w:t>Funcional-Datos</w:t>
            </w:r>
          </w:p>
        </w:tc>
      </w:tr>
      <w:tr w:rsidR="113DDEBB" w14:paraId="09D8F7EB" w14:textId="77777777" w:rsidTr="246963BB">
        <w:trPr>
          <w:trHeight w:val="1095"/>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72B2211" w14:textId="77777777" w:rsidR="113DDEBB" w:rsidRDefault="113DDEBB" w:rsidP="113DDEBB">
            <w:pPr>
              <w:rPr>
                <w:rFonts w:ascii="Calibri" w:hAnsi="Calibri" w:cs="Calibri"/>
                <w:i/>
                <w:iCs/>
                <w:lang w:val="es-419"/>
              </w:rPr>
            </w:pPr>
            <w:r w:rsidRPr="113DDEBB">
              <w:rPr>
                <w:rFonts w:ascii="Calibri" w:hAnsi="Calibri" w:cs="Calibri"/>
                <w:i/>
                <w:iCs/>
                <w:lang w:val="es-419"/>
              </w:rPr>
              <w:t>Detalles de requisitos y restricciones:</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9258933" w14:textId="58BD6084" w:rsidR="46928FEB" w:rsidRDefault="381697C0" w:rsidP="39FF79D0">
            <w:pPr>
              <w:spacing w:line="259" w:lineRule="auto"/>
              <w:rPr>
                <w:rFonts w:ascii="Calibri" w:eastAsia="Calibri" w:hAnsi="Calibri" w:cs="Calibri"/>
                <w:i/>
                <w:iCs/>
                <w:lang w:val="es-419"/>
              </w:rPr>
            </w:pPr>
            <w:r w:rsidRPr="39FF79D0">
              <w:rPr>
                <w:rFonts w:ascii="Calibri" w:hAnsi="Calibri" w:cs="Calibri"/>
                <w:i/>
                <w:iCs/>
                <w:lang w:val="es-419"/>
              </w:rPr>
              <w:t>Requisitos:</w:t>
            </w:r>
          </w:p>
          <w:p w14:paraId="504546DE" w14:textId="0841A5FA" w:rsidR="46928FEB" w:rsidRDefault="5BBE5C2F" w:rsidP="00D01BB1">
            <w:pPr>
              <w:pStyle w:val="Prrafodelista"/>
              <w:numPr>
                <w:ilvl w:val="0"/>
                <w:numId w:val="154"/>
              </w:numPr>
              <w:spacing w:line="259" w:lineRule="auto"/>
              <w:rPr>
                <w:i/>
                <w:iCs/>
                <w:lang w:val="es-419"/>
              </w:rPr>
            </w:pPr>
            <w:r w:rsidRPr="7DF1D7E7">
              <w:rPr>
                <w:rFonts w:ascii="Calibri" w:hAnsi="Calibri" w:cs="Calibri"/>
                <w:i/>
                <w:iCs/>
                <w:lang w:val="es-419"/>
              </w:rPr>
              <w:t xml:space="preserve">Que el usuario a buscar exista </w:t>
            </w:r>
          </w:p>
          <w:p w14:paraId="2C7C1EBB" w14:textId="5CA5F807" w:rsidR="00B07684" w:rsidRPr="00166598" w:rsidRDefault="6426E838" w:rsidP="00D01BB1">
            <w:pPr>
              <w:pStyle w:val="Prrafodelista"/>
              <w:numPr>
                <w:ilvl w:val="0"/>
                <w:numId w:val="154"/>
              </w:numPr>
              <w:spacing w:line="259" w:lineRule="auto"/>
              <w:rPr>
                <w:i/>
                <w:iCs/>
                <w:lang w:val="es-419"/>
              </w:rPr>
            </w:pPr>
            <w:r w:rsidRPr="7DF1D7E7">
              <w:rPr>
                <w:rFonts w:ascii="Calibri" w:hAnsi="Calibri" w:cs="Calibri"/>
                <w:i/>
                <w:iCs/>
                <w:lang w:val="es-419"/>
              </w:rPr>
              <w:t xml:space="preserve">El campo de búsqueda </w:t>
            </w:r>
            <w:r w:rsidR="00CC3583">
              <w:rPr>
                <w:rFonts w:ascii="Calibri" w:hAnsi="Calibri" w:cs="Calibri"/>
                <w:i/>
                <w:iCs/>
                <w:lang w:val="es-419"/>
              </w:rPr>
              <w:t>será</w:t>
            </w:r>
            <w:r w:rsidRPr="7DF1D7E7">
              <w:rPr>
                <w:rFonts w:ascii="Calibri" w:hAnsi="Calibri" w:cs="Calibri"/>
                <w:i/>
                <w:iCs/>
                <w:lang w:val="es-419"/>
              </w:rPr>
              <w:t xml:space="preserve"> de tipo String de 25 caracteres de longitud</w:t>
            </w:r>
          </w:p>
          <w:p w14:paraId="4A595394" w14:textId="35E36E27" w:rsidR="00166598" w:rsidRPr="00CC3583" w:rsidRDefault="00684386" w:rsidP="00D01BB1">
            <w:pPr>
              <w:pStyle w:val="Prrafodelista"/>
              <w:numPr>
                <w:ilvl w:val="0"/>
                <w:numId w:val="154"/>
              </w:numPr>
              <w:spacing w:line="259" w:lineRule="auto"/>
              <w:rPr>
                <w:i/>
                <w:iCs/>
                <w:lang w:val="es-419"/>
              </w:rPr>
            </w:pPr>
            <w:r>
              <w:rPr>
                <w:rFonts w:ascii="Calibri" w:hAnsi="Calibri" w:cs="Calibri"/>
                <w:i/>
                <w:iCs/>
                <w:lang w:val="es-419"/>
              </w:rPr>
              <w:t>El tipo de usuario se elegirá mediante un ComboBox.</w:t>
            </w:r>
          </w:p>
          <w:p w14:paraId="42D5ED24" w14:textId="1CC3B86C" w:rsidR="00062477" w:rsidRDefault="00902B54" w:rsidP="00D01BB1">
            <w:pPr>
              <w:pStyle w:val="Prrafodelista"/>
              <w:numPr>
                <w:ilvl w:val="0"/>
                <w:numId w:val="154"/>
              </w:numPr>
              <w:spacing w:line="259" w:lineRule="auto"/>
              <w:rPr>
                <w:i/>
                <w:iCs/>
                <w:lang w:val="es-419"/>
              </w:rPr>
            </w:pPr>
            <w:r w:rsidRPr="0029591C">
              <w:rPr>
                <w:rFonts w:asciiTheme="minorHAnsi" w:hAnsiTheme="minorHAnsi" w:cstheme="minorHAnsi"/>
                <w:i/>
                <w:lang w:val="es-419"/>
              </w:rPr>
              <w:t>La búsqueda será mediante un botón</w:t>
            </w:r>
            <w:r w:rsidR="00DB0ED1" w:rsidRPr="0029591C">
              <w:rPr>
                <w:rFonts w:asciiTheme="minorHAnsi" w:hAnsiTheme="minorHAnsi" w:cstheme="minorHAnsi"/>
                <w:i/>
                <w:lang w:val="es-419"/>
              </w:rPr>
              <w:t xml:space="preserve"> el cual </w:t>
            </w:r>
            <w:r w:rsidR="00CC3583" w:rsidRPr="0029591C">
              <w:rPr>
                <w:rFonts w:asciiTheme="minorHAnsi" w:hAnsiTheme="minorHAnsi" w:cstheme="minorHAnsi"/>
                <w:i/>
                <w:lang w:val="es-419"/>
              </w:rPr>
              <w:t>verificará</w:t>
            </w:r>
            <w:r w:rsidR="00DB0ED1" w:rsidRPr="0029591C">
              <w:rPr>
                <w:rFonts w:asciiTheme="minorHAnsi" w:hAnsiTheme="minorHAnsi" w:cstheme="minorHAnsi"/>
                <w:i/>
                <w:lang w:val="es-419"/>
              </w:rPr>
              <w:t xml:space="preserve"> la</w:t>
            </w:r>
            <w:r w:rsidR="002A6B6F" w:rsidRPr="0029591C">
              <w:rPr>
                <w:rFonts w:asciiTheme="minorHAnsi" w:hAnsiTheme="minorHAnsi" w:cstheme="minorHAnsi"/>
                <w:i/>
                <w:lang w:val="es-419"/>
              </w:rPr>
              <w:t xml:space="preserve">s </w:t>
            </w:r>
            <w:r w:rsidR="00DB0ED1" w:rsidRPr="0029591C">
              <w:rPr>
                <w:rFonts w:asciiTheme="minorHAnsi" w:hAnsiTheme="minorHAnsi" w:cstheme="minorHAnsi"/>
                <w:i/>
                <w:lang w:val="es-419"/>
              </w:rPr>
              <w:t>coincidencias</w:t>
            </w:r>
            <w:r w:rsidR="002A6B6F" w:rsidRPr="0029591C">
              <w:rPr>
                <w:rFonts w:asciiTheme="minorHAnsi" w:hAnsiTheme="minorHAnsi" w:cstheme="minorHAnsi"/>
                <w:i/>
                <w:lang w:val="es-419"/>
              </w:rPr>
              <w:t xml:space="preserve"> según el nombre y el tipo de usuario que </w:t>
            </w:r>
            <w:r w:rsidR="004E31B2" w:rsidRPr="0029591C">
              <w:rPr>
                <w:rFonts w:asciiTheme="minorHAnsi" w:hAnsiTheme="minorHAnsi" w:cstheme="minorHAnsi"/>
                <w:i/>
                <w:lang w:val="es-419"/>
              </w:rPr>
              <w:t>se haya escrito</w:t>
            </w:r>
            <w:r w:rsidR="00166598">
              <w:rPr>
                <w:i/>
                <w:iCs/>
                <w:lang w:val="es-419"/>
              </w:rPr>
              <w:t>.</w:t>
            </w:r>
          </w:p>
          <w:p w14:paraId="638EBF8F" w14:textId="72E5A1F1" w:rsidR="46928FEB" w:rsidRDefault="6426E838" w:rsidP="424B6791">
            <w:pPr>
              <w:spacing w:line="259" w:lineRule="auto"/>
              <w:rPr>
                <w:rFonts w:ascii="Calibri" w:hAnsi="Calibri" w:cs="Calibri"/>
                <w:i/>
                <w:iCs/>
                <w:lang w:val="es-419"/>
              </w:rPr>
            </w:pPr>
            <w:r w:rsidRPr="424B6791">
              <w:rPr>
                <w:rFonts w:ascii="Calibri" w:hAnsi="Calibri" w:cs="Calibri"/>
                <w:i/>
                <w:iCs/>
                <w:lang w:val="es-419"/>
              </w:rPr>
              <w:t>Restricción:</w:t>
            </w:r>
          </w:p>
          <w:p w14:paraId="1D43137F" w14:textId="77777777" w:rsidR="46928FEB" w:rsidRDefault="008C26C1" w:rsidP="00D01BB1">
            <w:pPr>
              <w:pStyle w:val="Prrafodelista"/>
              <w:numPr>
                <w:ilvl w:val="0"/>
                <w:numId w:val="69"/>
              </w:numPr>
              <w:spacing w:line="259" w:lineRule="auto"/>
              <w:rPr>
                <w:rFonts w:ascii="Calibri" w:eastAsia="Calibri" w:hAnsi="Calibri" w:cs="Calibri"/>
                <w:i/>
                <w:lang w:val="es-419"/>
              </w:rPr>
            </w:pPr>
            <w:r>
              <w:rPr>
                <w:rFonts w:ascii="Calibri" w:eastAsia="Calibri" w:hAnsi="Calibri" w:cs="Calibri"/>
                <w:i/>
                <w:lang w:val="es-419"/>
              </w:rPr>
              <w:t>Los campos no deben superar los caracteres máximos permitidos.</w:t>
            </w:r>
          </w:p>
          <w:p w14:paraId="4DDA97C7" w14:textId="6B903AC2" w:rsidR="008C26C1" w:rsidRDefault="008C26C1" w:rsidP="00D01BB1">
            <w:pPr>
              <w:pStyle w:val="Prrafodelista"/>
              <w:numPr>
                <w:ilvl w:val="0"/>
                <w:numId w:val="69"/>
              </w:numPr>
              <w:spacing w:line="259" w:lineRule="auto"/>
              <w:rPr>
                <w:rFonts w:ascii="Calibri" w:eastAsia="Calibri" w:hAnsi="Calibri" w:cs="Calibri"/>
                <w:i/>
                <w:lang w:val="es-419"/>
              </w:rPr>
            </w:pPr>
            <w:r>
              <w:rPr>
                <w:rFonts w:ascii="Calibri" w:eastAsia="Calibri" w:hAnsi="Calibri" w:cs="Calibri"/>
                <w:i/>
                <w:lang w:val="es-419"/>
              </w:rPr>
              <w:t>Tanto como el campo nombre y el tipo de usuario deben ser ingresados para poder realizar la búsqueda.</w:t>
            </w:r>
          </w:p>
        </w:tc>
      </w:tr>
      <w:tr w:rsidR="113DDEBB" w14:paraId="1D616B88" w14:textId="77777777" w:rsidTr="246963BB">
        <w:trPr>
          <w:trHeight w:val="942"/>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24F78187" w14:textId="77777777" w:rsidR="113DDEBB" w:rsidRDefault="113DDEBB" w:rsidP="113DDEBB">
            <w:pPr>
              <w:rPr>
                <w:rFonts w:ascii="Calibri" w:hAnsi="Calibri" w:cs="Calibri"/>
                <w:i/>
                <w:iCs/>
                <w:lang w:val="es-419"/>
              </w:rPr>
            </w:pPr>
            <w:r w:rsidRPr="113DDEBB">
              <w:rPr>
                <w:rFonts w:ascii="Calibri" w:hAnsi="Calibri" w:cs="Calibri"/>
                <w:i/>
                <w:iCs/>
                <w:lang w:val="es-419"/>
              </w:rPr>
              <w:t>Fecha de revisión y versión:</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E1703FF" w14:textId="6C014C90" w:rsidR="113DDEBB" w:rsidRDefault="000E4368" w:rsidP="113DDEBB">
            <w:pPr>
              <w:rPr>
                <w:rFonts w:ascii="Calibri" w:hAnsi="Calibri" w:cs="Calibri"/>
                <w:i/>
                <w:iCs/>
                <w:sz w:val="36"/>
                <w:szCs w:val="36"/>
                <w:lang w:val="es-419"/>
              </w:rPr>
            </w:pPr>
            <w:r>
              <w:rPr>
                <w:rFonts w:ascii="Calibri" w:hAnsi="Calibri" w:cs="Calibri"/>
                <w:i/>
                <w:iCs/>
                <w:lang w:val="es-419"/>
              </w:rPr>
              <w:t>06</w:t>
            </w:r>
            <w:r w:rsidR="113DDEBB" w:rsidRPr="113DDEBB">
              <w:rPr>
                <w:rFonts w:ascii="Calibri" w:hAnsi="Calibri" w:cs="Calibri"/>
                <w:i/>
                <w:iCs/>
                <w:lang w:val="es-419"/>
              </w:rPr>
              <w:t>/0</w:t>
            </w:r>
            <w:r>
              <w:rPr>
                <w:rFonts w:ascii="Calibri" w:hAnsi="Calibri" w:cs="Calibri"/>
                <w:i/>
                <w:iCs/>
                <w:lang w:val="es-419"/>
              </w:rPr>
              <w:t>7</w:t>
            </w:r>
            <w:r w:rsidR="113DDEBB" w:rsidRPr="113DDEBB">
              <w:rPr>
                <w:rFonts w:ascii="Calibri" w:hAnsi="Calibri" w:cs="Calibri"/>
                <w:i/>
                <w:iCs/>
                <w:lang w:val="es-419"/>
              </w:rPr>
              <w:t xml:space="preserve">/2021 </w:t>
            </w:r>
          </w:p>
          <w:p w14:paraId="7BE55CE7" w14:textId="0A3FBDF3" w:rsidR="113DDEBB" w:rsidRDefault="30DF333F" w:rsidP="113DDEBB">
            <w:pPr>
              <w:rPr>
                <w:rFonts w:ascii="Calibri" w:hAnsi="Calibri" w:cs="Calibri"/>
                <w:i/>
                <w:iCs/>
                <w:sz w:val="36"/>
                <w:szCs w:val="36"/>
                <w:lang w:val="es-419"/>
              </w:rPr>
            </w:pPr>
            <w:r w:rsidRPr="424B6791">
              <w:rPr>
                <w:rFonts w:ascii="Calibri" w:hAnsi="Calibri" w:cs="Calibri"/>
                <w:i/>
                <w:iCs/>
                <w:lang w:val="es-419"/>
              </w:rPr>
              <w:t>Versión</w:t>
            </w:r>
            <w:r w:rsidR="00AD3CA5">
              <w:rPr>
                <w:rFonts w:ascii="Calibri" w:hAnsi="Calibri" w:cs="Calibri"/>
                <w:i/>
                <w:iCs/>
                <w:lang w:val="es-419"/>
              </w:rPr>
              <w:t xml:space="preserve"> </w:t>
            </w:r>
            <w:r w:rsidR="000E4368">
              <w:rPr>
                <w:rFonts w:ascii="Calibri" w:hAnsi="Calibri" w:cs="Calibri"/>
                <w:i/>
                <w:iCs/>
                <w:lang w:val="es-419"/>
              </w:rPr>
              <w:t>4</w:t>
            </w:r>
            <w:r w:rsidRPr="424B6791">
              <w:rPr>
                <w:rFonts w:ascii="Calibri" w:hAnsi="Calibri" w:cs="Calibri"/>
                <w:i/>
                <w:iCs/>
                <w:lang w:val="es-419"/>
              </w:rPr>
              <w:t xml:space="preserve">.0 </w:t>
            </w:r>
          </w:p>
        </w:tc>
      </w:tr>
      <w:tr w:rsidR="113DDEBB" w14:paraId="777E9643" w14:textId="77777777" w:rsidTr="246963BB">
        <w:trPr>
          <w:trHeight w:val="369"/>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2E244D1F" w14:textId="77777777" w:rsidR="113DDEBB" w:rsidRDefault="113DDEBB" w:rsidP="113DDEBB">
            <w:pPr>
              <w:rPr>
                <w:rFonts w:ascii="Calibri" w:hAnsi="Calibri" w:cs="Calibri"/>
                <w:i/>
                <w:iCs/>
                <w:lang w:val="es-419"/>
              </w:rPr>
            </w:pPr>
            <w:r w:rsidRPr="113DDEBB">
              <w:rPr>
                <w:rFonts w:ascii="Calibri" w:hAnsi="Calibri" w:cs="Calibri"/>
                <w:i/>
                <w:iCs/>
                <w:lang w:val="es-419"/>
              </w:rPr>
              <w:t>Prioridad:</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CCEAA1C" w14:textId="60027C4B" w:rsidR="113DDEBB" w:rsidRDefault="78F4B0CA" w:rsidP="113DDEBB">
            <w:pPr>
              <w:rPr>
                <w:rFonts w:ascii="Calibri" w:hAnsi="Calibri" w:cs="Calibri"/>
                <w:b/>
                <w:bCs/>
                <w:i/>
                <w:iCs/>
                <w:lang w:val="es-419"/>
              </w:rPr>
            </w:pPr>
            <w:r w:rsidRPr="4456570A">
              <w:rPr>
                <w:rFonts w:ascii="Calibri" w:hAnsi="Calibri" w:cs="Calibri"/>
                <w:b/>
                <w:bCs/>
                <w:i/>
                <w:iCs/>
                <w:lang w:val="es-419"/>
              </w:rPr>
              <w:t>Media</w:t>
            </w:r>
          </w:p>
        </w:tc>
      </w:tr>
    </w:tbl>
    <w:p w14:paraId="2D35D54E" w14:textId="40B8438F" w:rsidR="113DDEBB" w:rsidRDefault="113DDEBB" w:rsidP="113DDEBB"/>
    <w:p w14:paraId="1797FF39" w14:textId="0B45707B" w:rsidR="549B2BBA" w:rsidRDefault="549B2BBA" w:rsidP="549B2BBA"/>
    <w:tbl>
      <w:tblPr>
        <w:tblW w:w="0" w:type="auto"/>
        <w:jc w:val="center"/>
        <w:tblLook w:val="0600" w:firstRow="0" w:lastRow="0" w:firstColumn="0" w:lastColumn="0" w:noHBand="1" w:noVBand="1"/>
      </w:tblPr>
      <w:tblGrid>
        <w:gridCol w:w="1608"/>
        <w:gridCol w:w="7439"/>
      </w:tblGrid>
      <w:tr w:rsidR="113DDEBB" w14:paraId="6DB561E9" w14:textId="77777777" w:rsidTr="246963BB">
        <w:trPr>
          <w:trHeight w:val="35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3E07C34F" w14:textId="77777777" w:rsidR="113DDEBB" w:rsidRDefault="113DDEBB" w:rsidP="113DDEBB">
            <w:pPr>
              <w:rPr>
                <w:rFonts w:ascii="Calibri" w:hAnsi="Calibri" w:cs="Calibri"/>
                <w:i/>
                <w:iCs/>
                <w:lang w:val="es-419"/>
              </w:rPr>
            </w:pPr>
            <w:r w:rsidRPr="113DDEBB">
              <w:rPr>
                <w:rFonts w:ascii="Calibri" w:hAnsi="Calibri" w:cs="Calibri"/>
                <w:i/>
                <w:iCs/>
                <w:lang w:val="es-419"/>
              </w:rPr>
              <w:t>Número: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5881810" w14:textId="0C7493E0" w:rsidR="113DDEBB" w:rsidRDefault="1F767E55" w:rsidP="5DCB2FEC">
            <w:pPr>
              <w:rPr>
                <w:rFonts w:ascii="Calibri" w:hAnsi="Calibri" w:cs="Calibri"/>
                <w:b/>
                <w:bCs/>
                <w:i/>
                <w:iCs/>
                <w:lang w:val="es-419"/>
              </w:rPr>
            </w:pPr>
            <w:bookmarkStart w:id="59" w:name="RF19"/>
            <w:r w:rsidRPr="5DCB2FEC">
              <w:rPr>
                <w:rFonts w:ascii="Calibri" w:hAnsi="Calibri" w:cs="Calibri"/>
                <w:b/>
                <w:bCs/>
                <w:i/>
                <w:iCs/>
                <w:lang w:val="es-419"/>
              </w:rPr>
              <w:t>RF-1</w:t>
            </w:r>
            <w:r w:rsidR="42744F1B" w:rsidRPr="5DCB2FEC">
              <w:rPr>
                <w:rFonts w:ascii="Calibri" w:hAnsi="Calibri" w:cs="Calibri"/>
                <w:b/>
                <w:bCs/>
                <w:i/>
                <w:iCs/>
                <w:lang w:val="es-419"/>
              </w:rPr>
              <w:t>9</w:t>
            </w:r>
            <w:bookmarkEnd w:id="59"/>
          </w:p>
        </w:tc>
      </w:tr>
      <w:tr w:rsidR="113DDEBB" w14:paraId="05FBD19A" w14:textId="77777777" w:rsidTr="246963BB">
        <w:trPr>
          <w:trHeight w:val="390"/>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5274A88B" w14:textId="77777777" w:rsidR="113DDEBB" w:rsidRDefault="113DDEBB" w:rsidP="113DDEBB">
            <w:pPr>
              <w:rPr>
                <w:rFonts w:ascii="Calibri" w:hAnsi="Calibri" w:cs="Calibri"/>
                <w:i/>
                <w:iCs/>
                <w:lang w:val="es-419"/>
              </w:rPr>
            </w:pPr>
            <w:r w:rsidRPr="113DDEBB">
              <w:rPr>
                <w:rFonts w:ascii="Calibri" w:hAnsi="Calibri" w:cs="Calibri"/>
                <w:i/>
                <w:iCs/>
                <w:lang w:val="es-419"/>
              </w:rPr>
              <w:t>Título: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3AE8447" w14:textId="2C808E32" w:rsidR="27491BDF" w:rsidRDefault="27491BDF" w:rsidP="113DDEBB">
            <w:pPr>
              <w:spacing w:line="259" w:lineRule="auto"/>
              <w:rPr>
                <w:rFonts w:ascii="Calibri" w:hAnsi="Calibri" w:cs="Calibri"/>
                <w:i/>
                <w:iCs/>
                <w:lang w:val="es-419"/>
              </w:rPr>
            </w:pPr>
            <w:r w:rsidRPr="113DDEBB">
              <w:rPr>
                <w:rFonts w:ascii="Calibri" w:hAnsi="Calibri" w:cs="Calibri"/>
                <w:i/>
                <w:iCs/>
                <w:lang w:val="es-419"/>
              </w:rPr>
              <w:t>Buscar autoparte</w:t>
            </w:r>
          </w:p>
        </w:tc>
      </w:tr>
      <w:tr w:rsidR="113DDEBB" w14:paraId="3AE2B062" w14:textId="77777777" w:rsidTr="246963BB">
        <w:trPr>
          <w:trHeight w:val="28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1732D6FB" w14:textId="77777777" w:rsidR="113DDEBB" w:rsidRDefault="113DDEBB" w:rsidP="113DDEBB">
            <w:pPr>
              <w:rPr>
                <w:rFonts w:ascii="Calibri" w:hAnsi="Calibri" w:cs="Calibri"/>
                <w:i/>
                <w:iCs/>
                <w:lang w:val="es-419"/>
              </w:rPr>
            </w:pPr>
            <w:r w:rsidRPr="113DDEBB">
              <w:rPr>
                <w:rFonts w:ascii="Calibri" w:hAnsi="Calibri" w:cs="Calibri"/>
                <w:i/>
                <w:iCs/>
                <w:lang w:val="es-419"/>
              </w:rPr>
              <w:t>Texto: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87C90BE" w14:textId="74965551" w:rsidR="3326097A" w:rsidRDefault="3326097A" w:rsidP="113DDEBB">
            <w:pPr>
              <w:rPr>
                <w:rFonts w:ascii="Calibri" w:eastAsia="Calibri" w:hAnsi="Calibri" w:cs="Calibri"/>
                <w:i/>
                <w:iCs/>
                <w:lang w:val="es-419"/>
              </w:rPr>
            </w:pPr>
            <w:r w:rsidRPr="113DDEBB">
              <w:rPr>
                <w:rFonts w:ascii="Calibri" w:eastAsia="Calibri" w:hAnsi="Calibri" w:cs="Calibri"/>
                <w:i/>
                <w:iCs/>
                <w:lang w:val="es-419"/>
              </w:rPr>
              <w:t>El vendedor y el gerente tendrán esta función par</w:t>
            </w:r>
            <w:r w:rsidR="5F1B5DA1" w:rsidRPr="113DDEBB">
              <w:rPr>
                <w:rFonts w:ascii="Calibri" w:eastAsia="Calibri" w:hAnsi="Calibri" w:cs="Calibri"/>
                <w:i/>
                <w:iCs/>
                <w:lang w:val="es-419"/>
              </w:rPr>
              <w:t>a disminuir el tiempo de búsqueda</w:t>
            </w:r>
            <w:r w:rsidR="54498FE9" w:rsidRPr="113DDEBB">
              <w:rPr>
                <w:rFonts w:ascii="Calibri" w:eastAsia="Calibri" w:hAnsi="Calibri" w:cs="Calibri"/>
                <w:i/>
                <w:iCs/>
                <w:lang w:val="es-419"/>
              </w:rPr>
              <w:t xml:space="preserve"> antes de realizar sus respectivas acciones.</w:t>
            </w:r>
          </w:p>
        </w:tc>
      </w:tr>
      <w:tr w:rsidR="113DDEBB" w14:paraId="7D4C46F6" w14:textId="77777777" w:rsidTr="246963BB">
        <w:trPr>
          <w:trHeight w:val="187"/>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71422719" w14:textId="77777777" w:rsidR="113DDEBB" w:rsidRDefault="113DDEBB" w:rsidP="113DDEBB">
            <w:pPr>
              <w:rPr>
                <w:rFonts w:ascii="Calibri" w:hAnsi="Calibri" w:cs="Calibri"/>
                <w:i/>
                <w:iCs/>
                <w:lang w:val="es-419"/>
              </w:rPr>
            </w:pPr>
            <w:r w:rsidRPr="113DDEBB">
              <w:rPr>
                <w:rFonts w:ascii="Calibri" w:hAnsi="Calibri" w:cs="Calibri"/>
                <w:i/>
                <w:iCs/>
                <w:lang w:val="es-419"/>
              </w:rPr>
              <w:t>Tipo: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AB83194" w14:textId="6F3C30F7" w:rsidR="1B826A19" w:rsidRDefault="1B826A19" w:rsidP="113DDEBB">
            <w:pPr>
              <w:rPr>
                <w:rFonts w:ascii="Calibri" w:hAnsi="Calibri" w:cs="Calibri"/>
                <w:i/>
                <w:iCs/>
                <w:lang w:val="es-419"/>
              </w:rPr>
            </w:pPr>
            <w:r w:rsidRPr="113DDEBB">
              <w:rPr>
                <w:rFonts w:ascii="Calibri" w:hAnsi="Calibri" w:cs="Calibri"/>
                <w:i/>
                <w:iCs/>
                <w:lang w:val="es-419"/>
              </w:rPr>
              <w:t>Funcional-Datos</w:t>
            </w:r>
          </w:p>
        </w:tc>
      </w:tr>
      <w:tr w:rsidR="113DDEBB" w14:paraId="3BD1B5EE" w14:textId="77777777" w:rsidTr="246963BB">
        <w:trPr>
          <w:trHeight w:val="1310"/>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4217671A" w14:textId="77777777" w:rsidR="113DDEBB" w:rsidRDefault="113DDEBB" w:rsidP="113DDEBB">
            <w:pPr>
              <w:rPr>
                <w:rFonts w:ascii="Calibri" w:hAnsi="Calibri" w:cs="Calibri"/>
                <w:i/>
                <w:iCs/>
                <w:lang w:val="es-419"/>
              </w:rPr>
            </w:pPr>
            <w:r w:rsidRPr="113DDEBB">
              <w:rPr>
                <w:rFonts w:ascii="Calibri" w:hAnsi="Calibri" w:cs="Calibri"/>
                <w:i/>
                <w:iCs/>
                <w:lang w:val="es-419"/>
              </w:rPr>
              <w:t>Detalles de requisitos y restricciones:</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766682E" w14:textId="7E375DC7" w:rsidR="23A2A715" w:rsidRDefault="1D5831D2" w:rsidP="424B6791">
            <w:pPr>
              <w:pStyle w:val="Prrafodelista"/>
              <w:spacing w:line="259" w:lineRule="auto"/>
              <w:ind w:left="0"/>
              <w:rPr>
                <w:rFonts w:ascii="Calibri" w:hAnsi="Calibri" w:cs="Calibri"/>
                <w:i/>
                <w:iCs/>
                <w:lang w:val="es-419"/>
              </w:rPr>
            </w:pPr>
            <w:r w:rsidRPr="424B6791">
              <w:rPr>
                <w:rFonts w:ascii="Calibri" w:hAnsi="Calibri" w:cs="Calibri"/>
                <w:i/>
                <w:iCs/>
                <w:lang w:val="es-419"/>
              </w:rPr>
              <w:t>Requisitos:</w:t>
            </w:r>
          </w:p>
          <w:p w14:paraId="79D2AA67" w14:textId="4F19D665" w:rsidR="00453EAC" w:rsidRDefault="002E1D04" w:rsidP="00D01BB1">
            <w:pPr>
              <w:pStyle w:val="Prrafodelista"/>
              <w:numPr>
                <w:ilvl w:val="0"/>
                <w:numId w:val="153"/>
              </w:numPr>
              <w:spacing w:line="259" w:lineRule="auto"/>
              <w:rPr>
                <w:rFonts w:ascii="Calibri" w:eastAsia="Calibri" w:hAnsi="Calibri" w:cs="Calibri"/>
                <w:i/>
                <w:lang w:val="es-419"/>
              </w:rPr>
            </w:pPr>
            <w:r>
              <w:rPr>
                <w:rFonts w:ascii="Calibri" w:hAnsi="Calibri" w:cs="Calibri"/>
                <w:i/>
                <w:iCs/>
                <w:lang w:val="es-419"/>
              </w:rPr>
              <w:t xml:space="preserve">Código de la autoparte: </w:t>
            </w:r>
            <w:r w:rsidR="1D5831D2" w:rsidRPr="424B6791">
              <w:rPr>
                <w:rFonts w:ascii="Calibri" w:hAnsi="Calibri" w:cs="Calibri"/>
                <w:i/>
                <w:iCs/>
                <w:lang w:val="es-419"/>
              </w:rPr>
              <w:t xml:space="preserve">El campo de búsqueda es tipo String y tiene una longitud de </w:t>
            </w:r>
            <w:r>
              <w:rPr>
                <w:rFonts w:ascii="Calibri" w:hAnsi="Calibri" w:cs="Calibri"/>
                <w:i/>
                <w:iCs/>
                <w:lang w:val="es-419"/>
              </w:rPr>
              <w:t>15</w:t>
            </w:r>
            <w:r w:rsidR="1D5831D2" w:rsidRPr="424B6791">
              <w:rPr>
                <w:rFonts w:ascii="Calibri" w:hAnsi="Calibri" w:cs="Calibri"/>
                <w:i/>
                <w:iCs/>
                <w:lang w:val="es-419"/>
              </w:rPr>
              <w:t xml:space="preserve"> caracteres</w:t>
            </w:r>
            <w:r w:rsidR="000934BC">
              <w:rPr>
                <w:rFonts w:ascii="Calibri" w:hAnsi="Calibri" w:cs="Calibri"/>
                <w:i/>
                <w:iCs/>
                <w:lang w:val="es-419"/>
              </w:rPr>
              <w:t>.</w:t>
            </w:r>
          </w:p>
          <w:p w14:paraId="4551DAD2" w14:textId="56C5BEC0" w:rsidR="23A2A715" w:rsidRDefault="1D5831D2" w:rsidP="00D01BB1">
            <w:pPr>
              <w:pStyle w:val="Prrafodelista"/>
              <w:numPr>
                <w:ilvl w:val="0"/>
                <w:numId w:val="153"/>
              </w:numPr>
              <w:spacing w:line="259" w:lineRule="auto"/>
              <w:rPr>
                <w:rFonts w:ascii="Calibri" w:eastAsia="Calibri" w:hAnsi="Calibri" w:cs="Calibri"/>
                <w:i/>
                <w:iCs/>
                <w:lang w:val="es-419"/>
              </w:rPr>
            </w:pPr>
            <w:r w:rsidRPr="424B6791">
              <w:rPr>
                <w:rFonts w:ascii="Calibri" w:hAnsi="Calibri" w:cs="Calibri"/>
                <w:i/>
                <w:iCs/>
                <w:lang w:val="es-419"/>
              </w:rPr>
              <w:t>Se deberá ordenar alfabéticamente.</w:t>
            </w:r>
          </w:p>
          <w:p w14:paraId="58535588" w14:textId="4FC7CD01" w:rsidR="23A2A715" w:rsidRDefault="1D5831D2" w:rsidP="424B6791">
            <w:pPr>
              <w:spacing w:line="259" w:lineRule="auto"/>
              <w:rPr>
                <w:rFonts w:ascii="Calibri" w:hAnsi="Calibri" w:cs="Calibri"/>
                <w:i/>
                <w:iCs/>
                <w:lang w:val="es-419"/>
              </w:rPr>
            </w:pPr>
            <w:r w:rsidRPr="424B6791">
              <w:rPr>
                <w:rFonts w:ascii="Calibri" w:hAnsi="Calibri" w:cs="Calibri"/>
                <w:i/>
                <w:iCs/>
                <w:lang w:val="es-419"/>
              </w:rPr>
              <w:t>Restricción:</w:t>
            </w:r>
          </w:p>
          <w:p w14:paraId="112EC94D" w14:textId="63CEDE4D" w:rsidR="23A2A715" w:rsidRDefault="1D5831D2" w:rsidP="00D01BB1">
            <w:pPr>
              <w:pStyle w:val="Prrafodelista"/>
              <w:numPr>
                <w:ilvl w:val="0"/>
                <w:numId w:val="16"/>
              </w:numPr>
              <w:spacing w:line="259" w:lineRule="auto"/>
              <w:rPr>
                <w:rFonts w:ascii="Calibri" w:eastAsia="Calibri" w:hAnsi="Calibri" w:cs="Calibri"/>
                <w:i/>
                <w:iCs/>
                <w:lang w:val="es-419"/>
              </w:rPr>
            </w:pPr>
            <w:r w:rsidRPr="424B6791">
              <w:rPr>
                <w:rFonts w:ascii="Calibri" w:hAnsi="Calibri" w:cs="Calibri"/>
                <w:i/>
                <w:iCs/>
                <w:lang w:val="es-419"/>
              </w:rPr>
              <w:lastRenderedPageBreak/>
              <w:t>No permita caracteres especiales en la barra de búsqueda.</w:t>
            </w:r>
          </w:p>
        </w:tc>
      </w:tr>
      <w:tr w:rsidR="113DDEBB" w14:paraId="50EABEB3" w14:textId="77777777" w:rsidTr="246963BB">
        <w:trPr>
          <w:trHeight w:val="942"/>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52998FD4" w14:textId="77777777" w:rsidR="113DDEBB" w:rsidRDefault="113DDEBB" w:rsidP="113DDEBB">
            <w:pPr>
              <w:rPr>
                <w:rFonts w:ascii="Calibri" w:hAnsi="Calibri" w:cs="Calibri"/>
                <w:i/>
                <w:iCs/>
                <w:lang w:val="es-419"/>
              </w:rPr>
            </w:pPr>
            <w:r w:rsidRPr="113DDEBB">
              <w:rPr>
                <w:rFonts w:ascii="Calibri" w:hAnsi="Calibri" w:cs="Calibri"/>
                <w:i/>
                <w:iCs/>
                <w:lang w:val="es-419"/>
              </w:rPr>
              <w:lastRenderedPageBreak/>
              <w:t>Fecha de revisión y versión:</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9D43227" w14:textId="02122D47" w:rsidR="113DDEBB" w:rsidRDefault="000E4368" w:rsidP="113DDEBB">
            <w:pPr>
              <w:rPr>
                <w:rFonts w:ascii="Calibri" w:hAnsi="Calibri" w:cs="Calibri"/>
                <w:i/>
                <w:iCs/>
                <w:sz w:val="36"/>
                <w:szCs w:val="36"/>
                <w:lang w:val="es-419"/>
              </w:rPr>
            </w:pPr>
            <w:r>
              <w:rPr>
                <w:rFonts w:ascii="Calibri" w:hAnsi="Calibri" w:cs="Calibri"/>
                <w:i/>
                <w:iCs/>
                <w:lang w:val="es-419"/>
              </w:rPr>
              <w:t>06</w:t>
            </w:r>
            <w:r w:rsidR="113DDEBB" w:rsidRPr="113DDEBB">
              <w:rPr>
                <w:rFonts w:ascii="Calibri" w:hAnsi="Calibri" w:cs="Calibri"/>
                <w:i/>
                <w:iCs/>
                <w:lang w:val="es-419"/>
              </w:rPr>
              <w:t>/0</w:t>
            </w:r>
            <w:r>
              <w:rPr>
                <w:rFonts w:ascii="Calibri" w:hAnsi="Calibri" w:cs="Calibri"/>
                <w:i/>
                <w:iCs/>
                <w:lang w:val="es-419"/>
              </w:rPr>
              <w:t>7</w:t>
            </w:r>
            <w:r w:rsidR="113DDEBB" w:rsidRPr="113DDEBB">
              <w:rPr>
                <w:rFonts w:ascii="Calibri" w:hAnsi="Calibri" w:cs="Calibri"/>
                <w:i/>
                <w:iCs/>
                <w:lang w:val="es-419"/>
              </w:rPr>
              <w:t xml:space="preserve">/2021 </w:t>
            </w:r>
          </w:p>
          <w:p w14:paraId="6EBC7AA8" w14:textId="0A1F200B" w:rsidR="113DDEBB" w:rsidRDefault="30DF333F" w:rsidP="113DDEBB">
            <w:pPr>
              <w:rPr>
                <w:rFonts w:ascii="Calibri" w:hAnsi="Calibri" w:cs="Calibri"/>
                <w:i/>
                <w:iCs/>
                <w:sz w:val="36"/>
                <w:szCs w:val="36"/>
                <w:lang w:val="es-419"/>
              </w:rPr>
            </w:pPr>
            <w:r w:rsidRPr="349249F3">
              <w:rPr>
                <w:rFonts w:ascii="Calibri" w:hAnsi="Calibri" w:cs="Calibri"/>
                <w:i/>
                <w:iCs/>
                <w:lang w:val="es-419"/>
              </w:rPr>
              <w:t>Versión</w:t>
            </w:r>
            <w:r w:rsidR="00AD3CA5">
              <w:rPr>
                <w:rFonts w:ascii="Calibri" w:hAnsi="Calibri" w:cs="Calibri"/>
                <w:i/>
                <w:iCs/>
                <w:lang w:val="es-419"/>
              </w:rPr>
              <w:t xml:space="preserve"> </w:t>
            </w:r>
            <w:r w:rsidR="000E4368">
              <w:rPr>
                <w:rFonts w:ascii="Calibri" w:hAnsi="Calibri" w:cs="Calibri"/>
                <w:i/>
                <w:iCs/>
                <w:lang w:val="es-419"/>
              </w:rPr>
              <w:t>4</w:t>
            </w:r>
            <w:r w:rsidR="43EF53D9" w:rsidRPr="349249F3">
              <w:rPr>
                <w:rFonts w:ascii="Calibri" w:hAnsi="Calibri" w:cs="Calibri"/>
                <w:i/>
                <w:iCs/>
                <w:lang w:val="es-419"/>
              </w:rPr>
              <w:t>.</w:t>
            </w:r>
            <w:r w:rsidRPr="349249F3">
              <w:rPr>
                <w:rFonts w:ascii="Calibri" w:hAnsi="Calibri" w:cs="Calibri"/>
                <w:i/>
                <w:iCs/>
                <w:lang w:val="es-419"/>
              </w:rPr>
              <w:t xml:space="preserve">0 </w:t>
            </w:r>
          </w:p>
        </w:tc>
      </w:tr>
      <w:tr w:rsidR="113DDEBB" w14:paraId="3DB6778A" w14:textId="77777777" w:rsidTr="246963BB">
        <w:trPr>
          <w:trHeight w:val="369"/>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217EE53A" w14:textId="77777777" w:rsidR="113DDEBB" w:rsidRDefault="113DDEBB" w:rsidP="113DDEBB">
            <w:pPr>
              <w:rPr>
                <w:rFonts w:ascii="Calibri" w:hAnsi="Calibri" w:cs="Calibri"/>
                <w:i/>
                <w:iCs/>
                <w:lang w:val="es-419"/>
              </w:rPr>
            </w:pPr>
            <w:r w:rsidRPr="113DDEBB">
              <w:rPr>
                <w:rFonts w:ascii="Calibri" w:hAnsi="Calibri" w:cs="Calibri"/>
                <w:i/>
                <w:iCs/>
                <w:lang w:val="es-419"/>
              </w:rPr>
              <w:t>Prioridad:</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D1D2754" w14:textId="7EF6844E" w:rsidR="113DDEBB" w:rsidRDefault="7931C4AF" w:rsidP="113DDEBB">
            <w:pPr>
              <w:rPr>
                <w:rFonts w:ascii="Calibri" w:hAnsi="Calibri" w:cs="Calibri"/>
                <w:b/>
                <w:bCs/>
                <w:i/>
                <w:iCs/>
                <w:lang w:val="es-419"/>
              </w:rPr>
            </w:pPr>
            <w:r w:rsidRPr="349249F3">
              <w:rPr>
                <w:rFonts w:ascii="Calibri" w:hAnsi="Calibri" w:cs="Calibri"/>
                <w:b/>
                <w:bCs/>
                <w:i/>
                <w:iCs/>
                <w:lang w:val="es-419"/>
              </w:rPr>
              <w:t>Media</w:t>
            </w:r>
          </w:p>
        </w:tc>
      </w:tr>
    </w:tbl>
    <w:p w14:paraId="707BD966" w14:textId="76E50091" w:rsidR="113DDEBB" w:rsidRDefault="113DDEBB" w:rsidP="113DDEBB"/>
    <w:p w14:paraId="0896B095" w14:textId="4EBEC307" w:rsidR="549B2BBA" w:rsidRDefault="549B2BBA" w:rsidP="549B2BBA"/>
    <w:tbl>
      <w:tblPr>
        <w:tblW w:w="0" w:type="auto"/>
        <w:jc w:val="center"/>
        <w:tblLook w:val="0600" w:firstRow="0" w:lastRow="0" w:firstColumn="0" w:lastColumn="0" w:noHBand="1" w:noVBand="1"/>
      </w:tblPr>
      <w:tblGrid>
        <w:gridCol w:w="1608"/>
        <w:gridCol w:w="7439"/>
      </w:tblGrid>
      <w:tr w:rsidR="113DDEBB" w14:paraId="6C8847C3" w14:textId="77777777" w:rsidTr="246963BB">
        <w:trPr>
          <w:trHeight w:val="35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568759E3" w14:textId="77777777" w:rsidR="113DDEBB" w:rsidRDefault="113DDEBB" w:rsidP="113DDEBB">
            <w:pPr>
              <w:rPr>
                <w:rFonts w:ascii="Calibri" w:hAnsi="Calibri" w:cs="Calibri"/>
                <w:i/>
                <w:iCs/>
                <w:lang w:val="es-419"/>
              </w:rPr>
            </w:pPr>
            <w:r w:rsidRPr="113DDEBB">
              <w:rPr>
                <w:rFonts w:ascii="Calibri" w:hAnsi="Calibri" w:cs="Calibri"/>
                <w:i/>
                <w:iCs/>
                <w:lang w:val="es-419"/>
              </w:rPr>
              <w:t>Número: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2EE8B44" w14:textId="1F88BC72" w:rsidR="113DDEBB" w:rsidRDefault="1F767E55" w:rsidP="5DCB2FEC">
            <w:pPr>
              <w:rPr>
                <w:rFonts w:ascii="Calibri" w:hAnsi="Calibri" w:cs="Calibri"/>
                <w:b/>
                <w:bCs/>
                <w:i/>
                <w:iCs/>
                <w:lang w:val="es-419"/>
              </w:rPr>
            </w:pPr>
            <w:bookmarkStart w:id="60" w:name="RF20"/>
            <w:r w:rsidRPr="5DCB2FEC">
              <w:rPr>
                <w:rFonts w:ascii="Calibri" w:hAnsi="Calibri" w:cs="Calibri"/>
                <w:b/>
                <w:bCs/>
                <w:i/>
                <w:iCs/>
                <w:lang w:val="es-419"/>
              </w:rPr>
              <w:t>RF-</w:t>
            </w:r>
            <w:r w:rsidR="3E5B686E" w:rsidRPr="5DCB2FEC">
              <w:rPr>
                <w:rFonts w:ascii="Calibri" w:hAnsi="Calibri" w:cs="Calibri"/>
                <w:b/>
                <w:bCs/>
                <w:i/>
                <w:iCs/>
                <w:lang w:val="es-419"/>
              </w:rPr>
              <w:t>20</w:t>
            </w:r>
            <w:bookmarkEnd w:id="60"/>
          </w:p>
        </w:tc>
      </w:tr>
      <w:tr w:rsidR="113DDEBB" w14:paraId="30516085" w14:textId="77777777" w:rsidTr="246963BB">
        <w:trPr>
          <w:trHeight w:val="390"/>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7A62F317" w14:textId="77777777" w:rsidR="113DDEBB" w:rsidRDefault="113DDEBB" w:rsidP="113DDEBB">
            <w:pPr>
              <w:rPr>
                <w:rFonts w:ascii="Calibri" w:hAnsi="Calibri" w:cs="Calibri"/>
                <w:i/>
                <w:iCs/>
                <w:lang w:val="es-419"/>
              </w:rPr>
            </w:pPr>
            <w:r w:rsidRPr="113DDEBB">
              <w:rPr>
                <w:rFonts w:ascii="Calibri" w:hAnsi="Calibri" w:cs="Calibri"/>
                <w:i/>
                <w:iCs/>
                <w:lang w:val="es-419"/>
              </w:rPr>
              <w:t>Título: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ED2F401" w14:textId="63C22C1F" w:rsidR="113DDEBB" w:rsidRDefault="0B340348" w:rsidP="52E7913A">
            <w:pPr>
              <w:spacing w:line="259" w:lineRule="auto"/>
              <w:rPr>
                <w:rFonts w:ascii="Calibri" w:hAnsi="Calibri" w:cs="Calibri"/>
                <w:i/>
                <w:iCs/>
                <w:lang w:val="es-419"/>
              </w:rPr>
            </w:pPr>
            <w:r w:rsidRPr="349249F3">
              <w:rPr>
                <w:rFonts w:ascii="Calibri" w:hAnsi="Calibri" w:cs="Calibri"/>
                <w:i/>
                <w:iCs/>
                <w:lang w:val="es-419"/>
              </w:rPr>
              <w:t>Generar reporte de autoparte ingresados en el último mes</w:t>
            </w:r>
          </w:p>
        </w:tc>
      </w:tr>
      <w:tr w:rsidR="113DDEBB" w14:paraId="4273BAAE" w14:textId="77777777" w:rsidTr="246963BB">
        <w:trPr>
          <w:trHeight w:val="28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0D43FA0B" w14:textId="77777777" w:rsidR="113DDEBB" w:rsidRDefault="113DDEBB" w:rsidP="113DDEBB">
            <w:pPr>
              <w:rPr>
                <w:rFonts w:ascii="Calibri" w:hAnsi="Calibri" w:cs="Calibri"/>
                <w:i/>
                <w:iCs/>
                <w:lang w:val="es-419"/>
              </w:rPr>
            </w:pPr>
            <w:r w:rsidRPr="113DDEBB">
              <w:rPr>
                <w:rFonts w:ascii="Calibri" w:hAnsi="Calibri" w:cs="Calibri"/>
                <w:i/>
                <w:iCs/>
                <w:lang w:val="es-419"/>
              </w:rPr>
              <w:t>Texto: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68227D8" w14:textId="0A4D64DE" w:rsidR="113DDEBB" w:rsidRDefault="00050CFD" w:rsidP="113DDEBB">
            <w:pPr>
              <w:rPr>
                <w:rFonts w:ascii="Calibri" w:eastAsia="Calibri" w:hAnsi="Calibri" w:cs="Calibri"/>
                <w:i/>
                <w:iCs/>
                <w:lang w:val="es-419"/>
              </w:rPr>
            </w:pPr>
            <w:r>
              <w:rPr>
                <w:rFonts w:ascii="Calibri" w:eastAsia="Calibri" w:hAnsi="Calibri" w:cs="Calibri"/>
                <w:i/>
                <w:iCs/>
                <w:lang w:val="es-419"/>
              </w:rPr>
              <w:t>El administrador podrá generar reportes de las autopartes que han ingresados en el inventario en el último mes</w:t>
            </w:r>
            <w:r w:rsidR="0060493F">
              <w:rPr>
                <w:rFonts w:ascii="Calibri" w:eastAsia="Calibri" w:hAnsi="Calibri" w:cs="Calibri"/>
                <w:i/>
                <w:iCs/>
                <w:lang w:val="es-419"/>
              </w:rPr>
              <w:t xml:space="preserve"> </w:t>
            </w:r>
          </w:p>
        </w:tc>
      </w:tr>
      <w:tr w:rsidR="113DDEBB" w14:paraId="4BA3F0DC" w14:textId="77777777" w:rsidTr="246963BB">
        <w:trPr>
          <w:trHeight w:val="187"/>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06493FAB" w14:textId="77777777" w:rsidR="113DDEBB" w:rsidRDefault="113DDEBB" w:rsidP="113DDEBB">
            <w:pPr>
              <w:rPr>
                <w:rFonts w:ascii="Calibri" w:hAnsi="Calibri" w:cs="Calibri"/>
                <w:i/>
                <w:iCs/>
                <w:lang w:val="es-419"/>
              </w:rPr>
            </w:pPr>
            <w:r w:rsidRPr="113DDEBB">
              <w:rPr>
                <w:rFonts w:ascii="Calibri" w:hAnsi="Calibri" w:cs="Calibri"/>
                <w:i/>
                <w:iCs/>
                <w:lang w:val="es-419"/>
              </w:rPr>
              <w:t>Tipo: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D55405A" w14:textId="25ED6B7F" w:rsidR="113DDEBB" w:rsidRDefault="004E29EC" w:rsidP="113DDEBB">
            <w:pPr>
              <w:rPr>
                <w:rFonts w:ascii="Calibri" w:hAnsi="Calibri" w:cs="Calibri"/>
                <w:i/>
                <w:iCs/>
                <w:lang w:val="es-419"/>
              </w:rPr>
            </w:pPr>
            <w:r>
              <w:rPr>
                <w:rFonts w:ascii="Calibri" w:hAnsi="Calibri" w:cs="Calibri"/>
                <w:i/>
                <w:iCs/>
                <w:lang w:val="es-419"/>
              </w:rPr>
              <w:t>Funcional-Datos</w:t>
            </w:r>
          </w:p>
        </w:tc>
      </w:tr>
      <w:tr w:rsidR="113DDEBB" w14:paraId="61D0BF95" w14:textId="77777777" w:rsidTr="246963BB">
        <w:trPr>
          <w:trHeight w:val="1310"/>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463B396F" w14:textId="77777777" w:rsidR="113DDEBB" w:rsidRDefault="113DDEBB" w:rsidP="113DDEBB">
            <w:pPr>
              <w:rPr>
                <w:rFonts w:ascii="Calibri" w:hAnsi="Calibri" w:cs="Calibri"/>
                <w:i/>
                <w:iCs/>
                <w:lang w:val="es-419"/>
              </w:rPr>
            </w:pPr>
            <w:r w:rsidRPr="113DDEBB">
              <w:rPr>
                <w:rFonts w:ascii="Calibri" w:hAnsi="Calibri" w:cs="Calibri"/>
                <w:i/>
                <w:iCs/>
                <w:lang w:val="es-419"/>
              </w:rPr>
              <w:t>Detalles de requisitos y restricciones:</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414436D" w14:textId="05EAD439" w:rsidR="00612540" w:rsidRDefault="0064693F" w:rsidP="00612540">
            <w:pPr>
              <w:pStyle w:val="Prrafodelista"/>
              <w:spacing w:line="259" w:lineRule="auto"/>
              <w:ind w:left="0"/>
              <w:jc w:val="both"/>
              <w:rPr>
                <w:rFonts w:ascii="Calibri" w:hAnsi="Calibri" w:cs="Calibri"/>
                <w:i/>
                <w:lang w:val="es-419"/>
              </w:rPr>
            </w:pPr>
            <w:r w:rsidRPr="61EA23C0">
              <w:rPr>
                <w:rFonts w:ascii="Calibri" w:hAnsi="Calibri" w:cs="Calibri"/>
                <w:i/>
                <w:iCs/>
                <w:lang w:val="es-419"/>
              </w:rPr>
              <w:t>Requisitos:</w:t>
            </w:r>
          </w:p>
          <w:p w14:paraId="3656368C" w14:textId="6E211A53" w:rsidR="00A92335" w:rsidRDefault="00612540" w:rsidP="00D01BB1">
            <w:pPr>
              <w:pStyle w:val="Prrafodelista"/>
              <w:numPr>
                <w:ilvl w:val="0"/>
                <w:numId w:val="91"/>
              </w:numPr>
              <w:spacing w:line="259" w:lineRule="auto"/>
              <w:jc w:val="both"/>
              <w:rPr>
                <w:rFonts w:ascii="Calibri" w:eastAsia="Calibri" w:hAnsi="Calibri" w:cs="Calibri"/>
                <w:i/>
                <w:iCs/>
                <w:lang w:val="es-419"/>
              </w:rPr>
            </w:pPr>
            <w:r>
              <w:rPr>
                <w:rFonts w:ascii="Calibri" w:eastAsia="Calibri" w:hAnsi="Calibri" w:cs="Calibri"/>
                <w:i/>
                <w:iCs/>
                <w:lang w:val="es-419"/>
              </w:rPr>
              <w:t>E</w:t>
            </w:r>
            <w:r w:rsidR="00A92335">
              <w:rPr>
                <w:rFonts w:ascii="Calibri" w:eastAsia="Calibri" w:hAnsi="Calibri" w:cs="Calibri"/>
                <w:i/>
                <w:iCs/>
                <w:lang w:val="es-419"/>
              </w:rPr>
              <w:t xml:space="preserve">ncabezado del reporte debe contener: </w:t>
            </w:r>
          </w:p>
          <w:p w14:paraId="554AFC9A" w14:textId="77777777" w:rsidR="00A92335" w:rsidRDefault="00A92335" w:rsidP="00D01BB1">
            <w:pPr>
              <w:pStyle w:val="Prrafodelista"/>
              <w:numPr>
                <w:ilvl w:val="1"/>
                <w:numId w:val="95"/>
              </w:numPr>
              <w:spacing w:line="259" w:lineRule="auto"/>
              <w:jc w:val="both"/>
              <w:rPr>
                <w:rFonts w:ascii="Calibri" w:eastAsia="Calibri" w:hAnsi="Calibri" w:cs="Calibri"/>
                <w:i/>
                <w:iCs/>
                <w:lang w:val="es-419"/>
              </w:rPr>
            </w:pPr>
            <w:r>
              <w:rPr>
                <w:rFonts w:ascii="Calibri" w:eastAsia="Calibri" w:hAnsi="Calibri" w:cs="Calibri"/>
                <w:i/>
                <w:iCs/>
                <w:lang w:val="es-419"/>
              </w:rPr>
              <w:t xml:space="preserve">Nombre de la empresa </w:t>
            </w:r>
          </w:p>
          <w:p w14:paraId="2FCD0728" w14:textId="355B567D" w:rsidR="00A92335" w:rsidRDefault="00A92335" w:rsidP="00D01BB1">
            <w:pPr>
              <w:pStyle w:val="Prrafodelista"/>
              <w:numPr>
                <w:ilvl w:val="1"/>
                <w:numId w:val="95"/>
              </w:numPr>
              <w:spacing w:line="259" w:lineRule="auto"/>
              <w:jc w:val="both"/>
              <w:rPr>
                <w:rFonts w:ascii="Calibri" w:eastAsia="Calibri" w:hAnsi="Calibri" w:cs="Calibri"/>
                <w:i/>
                <w:iCs/>
                <w:lang w:val="es-419"/>
              </w:rPr>
            </w:pPr>
            <w:r>
              <w:rPr>
                <w:rFonts w:ascii="Calibri" w:eastAsia="Calibri" w:hAnsi="Calibri" w:cs="Calibri"/>
                <w:i/>
                <w:iCs/>
                <w:lang w:val="es-419"/>
              </w:rPr>
              <w:t xml:space="preserve">Logo de la empresa </w:t>
            </w:r>
          </w:p>
          <w:p w14:paraId="1F139BC4" w14:textId="6F6DBD75" w:rsidR="00A92335" w:rsidRDefault="00A92335" w:rsidP="00D01BB1">
            <w:pPr>
              <w:pStyle w:val="Prrafodelista"/>
              <w:numPr>
                <w:ilvl w:val="1"/>
                <w:numId w:val="95"/>
              </w:numPr>
              <w:spacing w:line="259" w:lineRule="auto"/>
              <w:jc w:val="both"/>
              <w:rPr>
                <w:rFonts w:ascii="Calibri" w:eastAsia="Calibri" w:hAnsi="Calibri" w:cs="Calibri"/>
                <w:i/>
                <w:iCs/>
                <w:lang w:val="es-419"/>
              </w:rPr>
            </w:pPr>
            <w:r>
              <w:rPr>
                <w:rFonts w:ascii="Calibri" w:eastAsia="Calibri" w:hAnsi="Calibri" w:cs="Calibri"/>
                <w:i/>
                <w:iCs/>
                <w:lang w:val="es-419"/>
              </w:rPr>
              <w:t>Título del reporte: “Reporte de autopartes”</w:t>
            </w:r>
          </w:p>
          <w:p w14:paraId="017B1CEF" w14:textId="10483DB0" w:rsidR="00260254" w:rsidRDefault="00260254" w:rsidP="00D01BB1">
            <w:pPr>
              <w:pStyle w:val="Prrafodelista"/>
              <w:numPr>
                <w:ilvl w:val="1"/>
                <w:numId w:val="95"/>
              </w:numPr>
              <w:spacing w:line="259" w:lineRule="auto"/>
              <w:jc w:val="both"/>
              <w:rPr>
                <w:rFonts w:ascii="Calibri" w:eastAsia="Calibri" w:hAnsi="Calibri" w:cs="Calibri"/>
                <w:i/>
                <w:iCs/>
                <w:lang w:val="es-419"/>
              </w:rPr>
            </w:pPr>
            <w:r>
              <w:rPr>
                <w:rFonts w:ascii="Calibri" w:eastAsia="Calibri" w:hAnsi="Calibri" w:cs="Calibri"/>
                <w:i/>
                <w:iCs/>
                <w:lang w:val="es-419"/>
              </w:rPr>
              <w:t>Mes del que requiere</w:t>
            </w:r>
          </w:p>
          <w:p w14:paraId="173C5472" w14:textId="196D6C54" w:rsidR="00612540" w:rsidRDefault="00612540" w:rsidP="00D01BB1">
            <w:pPr>
              <w:pStyle w:val="Prrafodelista"/>
              <w:numPr>
                <w:ilvl w:val="0"/>
                <w:numId w:val="95"/>
              </w:numPr>
              <w:spacing w:line="259" w:lineRule="auto"/>
              <w:jc w:val="both"/>
              <w:rPr>
                <w:rFonts w:ascii="Calibri" w:eastAsia="Calibri" w:hAnsi="Calibri" w:cs="Calibri"/>
                <w:i/>
                <w:iCs/>
                <w:lang w:val="es-419"/>
              </w:rPr>
            </w:pPr>
            <w:r>
              <w:rPr>
                <w:rFonts w:ascii="Calibri" w:eastAsia="Calibri" w:hAnsi="Calibri" w:cs="Calibri"/>
                <w:i/>
                <w:iCs/>
                <w:lang w:val="es-419"/>
              </w:rPr>
              <w:t>Cuerpo del reporte:</w:t>
            </w:r>
          </w:p>
          <w:tbl>
            <w:tblPr>
              <w:tblStyle w:val="Tablaconcuadrcula"/>
              <w:tblW w:w="0" w:type="auto"/>
              <w:tblLook w:val="04A0" w:firstRow="1" w:lastRow="0" w:firstColumn="1" w:lastColumn="0" w:noHBand="0" w:noVBand="1"/>
            </w:tblPr>
            <w:tblGrid>
              <w:gridCol w:w="1120"/>
              <w:gridCol w:w="1039"/>
              <w:gridCol w:w="1257"/>
              <w:gridCol w:w="1189"/>
              <w:gridCol w:w="1239"/>
              <w:gridCol w:w="1297"/>
            </w:tblGrid>
            <w:tr w:rsidR="00880E13" w14:paraId="2D933914" w14:textId="77777777" w:rsidTr="00880E13">
              <w:trPr>
                <w:trHeight w:val="431"/>
              </w:trPr>
              <w:tc>
                <w:tcPr>
                  <w:tcW w:w="1120" w:type="dxa"/>
                </w:tcPr>
                <w:p w14:paraId="2E66867C" w14:textId="4F3C39A4" w:rsidR="00880E13" w:rsidRPr="00922FEB" w:rsidRDefault="00880E13" w:rsidP="00922FEB">
                  <w:pPr>
                    <w:spacing w:line="259" w:lineRule="auto"/>
                    <w:jc w:val="both"/>
                    <w:rPr>
                      <w:rFonts w:ascii="Calibri" w:hAnsi="Calibri" w:cs="Calibri"/>
                      <w:b/>
                      <w:bCs/>
                      <w:i/>
                      <w:iCs/>
                      <w:lang w:val="es-419"/>
                    </w:rPr>
                  </w:pPr>
                  <w:r>
                    <w:rPr>
                      <w:rFonts w:ascii="Calibri" w:hAnsi="Calibri" w:cs="Calibri"/>
                      <w:b/>
                      <w:bCs/>
                      <w:i/>
                      <w:iCs/>
                      <w:lang w:val="es-419"/>
                    </w:rPr>
                    <w:t>Fecha de ingreso</w:t>
                  </w:r>
                </w:p>
              </w:tc>
              <w:tc>
                <w:tcPr>
                  <w:tcW w:w="1039" w:type="dxa"/>
                </w:tcPr>
                <w:p w14:paraId="1E0CD68B" w14:textId="7973D071" w:rsidR="00880E13" w:rsidRPr="00922FEB" w:rsidRDefault="00880E13" w:rsidP="00922FEB">
                  <w:pPr>
                    <w:spacing w:line="259" w:lineRule="auto"/>
                    <w:jc w:val="both"/>
                    <w:rPr>
                      <w:rFonts w:ascii="Calibri" w:eastAsia="Calibri" w:hAnsi="Calibri" w:cs="Calibri"/>
                      <w:b/>
                      <w:bCs/>
                      <w:i/>
                      <w:iCs/>
                      <w:lang w:val="es-419"/>
                    </w:rPr>
                  </w:pPr>
                  <w:r w:rsidRPr="00922FEB">
                    <w:rPr>
                      <w:rFonts w:ascii="Calibri" w:hAnsi="Calibri" w:cs="Calibri"/>
                      <w:b/>
                      <w:bCs/>
                      <w:i/>
                      <w:iCs/>
                      <w:lang w:val="es-419"/>
                    </w:rPr>
                    <w:t xml:space="preserve">Código </w:t>
                  </w:r>
                </w:p>
                <w:p w14:paraId="5C368DEF" w14:textId="77777777" w:rsidR="00880E13" w:rsidRPr="00922FEB" w:rsidRDefault="00880E13" w:rsidP="00922FEB">
                  <w:pPr>
                    <w:spacing w:line="259" w:lineRule="auto"/>
                    <w:jc w:val="both"/>
                    <w:rPr>
                      <w:rFonts w:ascii="Calibri" w:eastAsia="Calibri" w:hAnsi="Calibri" w:cs="Calibri"/>
                      <w:b/>
                      <w:bCs/>
                      <w:i/>
                      <w:iCs/>
                      <w:lang w:val="es-419"/>
                    </w:rPr>
                  </w:pPr>
                </w:p>
              </w:tc>
              <w:tc>
                <w:tcPr>
                  <w:tcW w:w="1257" w:type="dxa"/>
                </w:tcPr>
                <w:p w14:paraId="5C77D070" w14:textId="7230FAE5" w:rsidR="00880E13" w:rsidRPr="00922FEB" w:rsidRDefault="00880E13" w:rsidP="00922FEB">
                  <w:pPr>
                    <w:spacing w:line="259" w:lineRule="auto"/>
                    <w:jc w:val="both"/>
                    <w:rPr>
                      <w:rFonts w:ascii="Calibri" w:eastAsia="Calibri" w:hAnsi="Calibri" w:cs="Calibri"/>
                      <w:b/>
                      <w:bCs/>
                      <w:i/>
                      <w:iCs/>
                      <w:lang w:val="es-419"/>
                    </w:rPr>
                  </w:pPr>
                  <w:r w:rsidRPr="00922FEB">
                    <w:rPr>
                      <w:rFonts w:ascii="Calibri" w:hAnsi="Calibri" w:cs="Calibri"/>
                      <w:b/>
                      <w:bCs/>
                      <w:i/>
                      <w:iCs/>
                      <w:lang w:val="es-419"/>
                    </w:rPr>
                    <w:t>Nombre</w:t>
                  </w:r>
                </w:p>
                <w:p w14:paraId="33EFE1F1" w14:textId="77777777" w:rsidR="00880E13" w:rsidRPr="00922FEB" w:rsidRDefault="00880E13" w:rsidP="00922FEB">
                  <w:pPr>
                    <w:spacing w:line="259" w:lineRule="auto"/>
                    <w:jc w:val="both"/>
                    <w:rPr>
                      <w:rFonts w:ascii="Calibri" w:eastAsia="Calibri" w:hAnsi="Calibri" w:cs="Calibri"/>
                      <w:b/>
                      <w:bCs/>
                      <w:i/>
                      <w:iCs/>
                      <w:lang w:val="es-419"/>
                    </w:rPr>
                  </w:pPr>
                </w:p>
              </w:tc>
              <w:tc>
                <w:tcPr>
                  <w:tcW w:w="1189" w:type="dxa"/>
                </w:tcPr>
                <w:p w14:paraId="1C0BCBBB" w14:textId="62C46F3C" w:rsidR="00880E13" w:rsidRPr="00922FEB" w:rsidRDefault="00880E13" w:rsidP="00922FEB">
                  <w:pPr>
                    <w:spacing w:line="259" w:lineRule="auto"/>
                    <w:jc w:val="both"/>
                    <w:rPr>
                      <w:rFonts w:ascii="Calibri" w:eastAsia="Calibri" w:hAnsi="Calibri" w:cs="Calibri"/>
                      <w:b/>
                      <w:bCs/>
                      <w:i/>
                      <w:iCs/>
                      <w:lang w:val="es-419"/>
                    </w:rPr>
                  </w:pPr>
                  <w:r w:rsidRPr="00922FEB">
                    <w:rPr>
                      <w:rFonts w:ascii="Calibri" w:hAnsi="Calibri" w:cs="Calibri"/>
                      <w:b/>
                      <w:bCs/>
                      <w:i/>
                      <w:iCs/>
                      <w:lang w:val="es-419"/>
                    </w:rPr>
                    <w:t>Marca</w:t>
                  </w:r>
                </w:p>
                <w:p w14:paraId="14BBA568" w14:textId="77777777" w:rsidR="00880E13" w:rsidRPr="00922FEB" w:rsidRDefault="00880E13" w:rsidP="00922FEB">
                  <w:pPr>
                    <w:spacing w:line="259" w:lineRule="auto"/>
                    <w:jc w:val="both"/>
                    <w:rPr>
                      <w:rFonts w:ascii="Calibri" w:eastAsia="Calibri" w:hAnsi="Calibri" w:cs="Calibri"/>
                      <w:b/>
                      <w:bCs/>
                      <w:i/>
                      <w:iCs/>
                      <w:lang w:val="es-419"/>
                    </w:rPr>
                  </w:pPr>
                </w:p>
              </w:tc>
              <w:tc>
                <w:tcPr>
                  <w:tcW w:w="1239" w:type="dxa"/>
                </w:tcPr>
                <w:p w14:paraId="508B9FF7" w14:textId="13A53B75" w:rsidR="00880E13" w:rsidRPr="00922FEB" w:rsidRDefault="00880E13" w:rsidP="00922FEB">
                  <w:pPr>
                    <w:spacing w:line="259" w:lineRule="auto"/>
                    <w:jc w:val="both"/>
                    <w:rPr>
                      <w:rFonts w:ascii="Calibri" w:eastAsia="Calibri" w:hAnsi="Calibri" w:cs="Calibri"/>
                      <w:b/>
                      <w:bCs/>
                      <w:i/>
                      <w:iCs/>
                      <w:lang w:val="es-419"/>
                    </w:rPr>
                  </w:pPr>
                  <w:r w:rsidRPr="00922FEB">
                    <w:rPr>
                      <w:rFonts w:ascii="Calibri" w:hAnsi="Calibri" w:cs="Calibri"/>
                      <w:b/>
                      <w:bCs/>
                      <w:i/>
                      <w:iCs/>
                      <w:lang w:val="es-419"/>
                    </w:rPr>
                    <w:t>Modelo</w:t>
                  </w:r>
                </w:p>
                <w:p w14:paraId="7DC54BDD" w14:textId="77777777" w:rsidR="00880E13" w:rsidRPr="00922FEB" w:rsidRDefault="00880E13" w:rsidP="00922FEB">
                  <w:pPr>
                    <w:spacing w:line="259" w:lineRule="auto"/>
                    <w:jc w:val="both"/>
                    <w:rPr>
                      <w:rFonts w:ascii="Calibri" w:eastAsia="Calibri" w:hAnsi="Calibri" w:cs="Calibri"/>
                      <w:b/>
                      <w:bCs/>
                      <w:i/>
                      <w:iCs/>
                      <w:lang w:val="es-419"/>
                    </w:rPr>
                  </w:pPr>
                </w:p>
              </w:tc>
              <w:tc>
                <w:tcPr>
                  <w:tcW w:w="1297" w:type="dxa"/>
                </w:tcPr>
                <w:p w14:paraId="42502569" w14:textId="524F8BB8" w:rsidR="00880E13" w:rsidRPr="00922FEB" w:rsidRDefault="00880E13" w:rsidP="00922FEB">
                  <w:pPr>
                    <w:spacing w:line="259" w:lineRule="auto"/>
                    <w:jc w:val="both"/>
                    <w:rPr>
                      <w:rFonts w:ascii="Calibri" w:eastAsia="Calibri" w:hAnsi="Calibri" w:cs="Calibri"/>
                      <w:b/>
                      <w:bCs/>
                      <w:i/>
                      <w:iCs/>
                      <w:lang w:val="es-419"/>
                    </w:rPr>
                  </w:pPr>
                  <w:r w:rsidRPr="00922FEB">
                    <w:rPr>
                      <w:rFonts w:ascii="Calibri" w:hAnsi="Calibri" w:cs="Calibri"/>
                      <w:b/>
                      <w:bCs/>
                      <w:i/>
                      <w:iCs/>
                      <w:lang w:val="es-419"/>
                    </w:rPr>
                    <w:t>Cantidad</w:t>
                  </w:r>
                </w:p>
                <w:p w14:paraId="14FC4943" w14:textId="77777777" w:rsidR="00880E13" w:rsidRPr="00922FEB" w:rsidRDefault="00880E13" w:rsidP="00922FEB">
                  <w:pPr>
                    <w:spacing w:line="259" w:lineRule="auto"/>
                    <w:jc w:val="both"/>
                    <w:rPr>
                      <w:rFonts w:ascii="Calibri" w:eastAsia="Calibri" w:hAnsi="Calibri" w:cs="Calibri"/>
                      <w:b/>
                      <w:bCs/>
                      <w:i/>
                      <w:iCs/>
                      <w:lang w:val="es-419"/>
                    </w:rPr>
                  </w:pPr>
                </w:p>
              </w:tc>
            </w:tr>
            <w:tr w:rsidR="00880E13" w14:paraId="078CAA73" w14:textId="77777777" w:rsidTr="00880E13">
              <w:tc>
                <w:tcPr>
                  <w:tcW w:w="1120" w:type="dxa"/>
                </w:tcPr>
                <w:p w14:paraId="7D007767" w14:textId="77777777" w:rsidR="00880E13" w:rsidRDefault="00880E13" w:rsidP="00922FEB">
                  <w:pPr>
                    <w:spacing w:line="259" w:lineRule="auto"/>
                    <w:jc w:val="both"/>
                    <w:rPr>
                      <w:rFonts w:ascii="Calibri" w:eastAsia="Calibri" w:hAnsi="Calibri" w:cs="Calibri"/>
                      <w:i/>
                      <w:iCs/>
                      <w:lang w:val="es-419"/>
                    </w:rPr>
                  </w:pPr>
                </w:p>
              </w:tc>
              <w:tc>
                <w:tcPr>
                  <w:tcW w:w="1039" w:type="dxa"/>
                </w:tcPr>
                <w:p w14:paraId="04016E6A" w14:textId="77777777" w:rsidR="00880E13" w:rsidRDefault="00880E13" w:rsidP="00922FEB">
                  <w:pPr>
                    <w:spacing w:line="259" w:lineRule="auto"/>
                    <w:jc w:val="both"/>
                    <w:rPr>
                      <w:rFonts w:ascii="Calibri" w:eastAsia="Calibri" w:hAnsi="Calibri" w:cs="Calibri"/>
                      <w:i/>
                      <w:iCs/>
                      <w:lang w:val="es-419"/>
                    </w:rPr>
                  </w:pPr>
                </w:p>
              </w:tc>
              <w:tc>
                <w:tcPr>
                  <w:tcW w:w="1257" w:type="dxa"/>
                </w:tcPr>
                <w:p w14:paraId="45F58A2F" w14:textId="77777777" w:rsidR="00880E13" w:rsidRDefault="00880E13" w:rsidP="00922FEB">
                  <w:pPr>
                    <w:spacing w:line="259" w:lineRule="auto"/>
                    <w:jc w:val="both"/>
                    <w:rPr>
                      <w:rFonts w:ascii="Calibri" w:eastAsia="Calibri" w:hAnsi="Calibri" w:cs="Calibri"/>
                      <w:i/>
                      <w:iCs/>
                      <w:lang w:val="es-419"/>
                    </w:rPr>
                  </w:pPr>
                </w:p>
              </w:tc>
              <w:tc>
                <w:tcPr>
                  <w:tcW w:w="1189" w:type="dxa"/>
                </w:tcPr>
                <w:p w14:paraId="77C31752" w14:textId="77777777" w:rsidR="00880E13" w:rsidRDefault="00880E13" w:rsidP="00922FEB">
                  <w:pPr>
                    <w:spacing w:line="259" w:lineRule="auto"/>
                    <w:jc w:val="both"/>
                    <w:rPr>
                      <w:rFonts w:ascii="Calibri" w:eastAsia="Calibri" w:hAnsi="Calibri" w:cs="Calibri"/>
                      <w:i/>
                      <w:iCs/>
                      <w:lang w:val="es-419"/>
                    </w:rPr>
                  </w:pPr>
                </w:p>
              </w:tc>
              <w:tc>
                <w:tcPr>
                  <w:tcW w:w="1239" w:type="dxa"/>
                </w:tcPr>
                <w:p w14:paraId="1262945C" w14:textId="77777777" w:rsidR="00880E13" w:rsidRDefault="00880E13" w:rsidP="00922FEB">
                  <w:pPr>
                    <w:spacing w:line="259" w:lineRule="auto"/>
                    <w:jc w:val="both"/>
                    <w:rPr>
                      <w:rFonts w:ascii="Calibri" w:eastAsia="Calibri" w:hAnsi="Calibri" w:cs="Calibri"/>
                      <w:i/>
                      <w:iCs/>
                      <w:lang w:val="es-419"/>
                    </w:rPr>
                  </w:pPr>
                </w:p>
              </w:tc>
              <w:tc>
                <w:tcPr>
                  <w:tcW w:w="1297" w:type="dxa"/>
                </w:tcPr>
                <w:p w14:paraId="6AE252BA" w14:textId="77777777" w:rsidR="00880E13" w:rsidRDefault="00880E13" w:rsidP="00922FEB">
                  <w:pPr>
                    <w:spacing w:line="259" w:lineRule="auto"/>
                    <w:jc w:val="both"/>
                    <w:rPr>
                      <w:rFonts w:ascii="Calibri" w:eastAsia="Calibri" w:hAnsi="Calibri" w:cs="Calibri"/>
                      <w:i/>
                      <w:iCs/>
                      <w:lang w:val="es-419"/>
                    </w:rPr>
                  </w:pPr>
                </w:p>
              </w:tc>
            </w:tr>
          </w:tbl>
          <w:p w14:paraId="4846505A" w14:textId="774BA2DB" w:rsidR="00922FEB" w:rsidRDefault="00880E13" w:rsidP="00D01BB1">
            <w:pPr>
              <w:pStyle w:val="Prrafodelista"/>
              <w:numPr>
                <w:ilvl w:val="0"/>
                <w:numId w:val="91"/>
              </w:numPr>
              <w:spacing w:line="259" w:lineRule="auto"/>
              <w:jc w:val="both"/>
              <w:rPr>
                <w:rFonts w:ascii="Calibri" w:eastAsia="Calibri" w:hAnsi="Calibri" w:cs="Calibri"/>
                <w:i/>
                <w:iCs/>
                <w:lang w:val="es-419"/>
              </w:rPr>
            </w:pPr>
            <w:r>
              <w:rPr>
                <w:rFonts w:ascii="Calibri" w:eastAsia="Calibri" w:hAnsi="Calibri" w:cs="Calibri"/>
                <w:i/>
                <w:iCs/>
                <w:lang w:val="es-419"/>
              </w:rPr>
              <w:t>Pie de página</w:t>
            </w:r>
          </w:p>
          <w:p w14:paraId="7F44EFC3" w14:textId="2523C002" w:rsidR="00C96DF5" w:rsidRPr="00D37632" w:rsidRDefault="00F05165" w:rsidP="00D01BB1">
            <w:pPr>
              <w:pStyle w:val="Prrafodelista"/>
              <w:numPr>
                <w:ilvl w:val="1"/>
                <w:numId w:val="91"/>
              </w:numPr>
              <w:spacing w:line="259" w:lineRule="auto"/>
              <w:jc w:val="both"/>
              <w:rPr>
                <w:rFonts w:ascii="Calibri" w:hAnsi="Calibri" w:cs="Calibri"/>
                <w:i/>
                <w:lang w:val="es-419"/>
              </w:rPr>
            </w:pPr>
            <w:r>
              <w:rPr>
                <w:rFonts w:ascii="Calibri" w:eastAsia="Calibri" w:hAnsi="Calibri" w:cs="Calibri"/>
                <w:i/>
                <w:iCs/>
                <w:lang w:val="es-419"/>
              </w:rPr>
              <w:t>Número de página</w:t>
            </w:r>
          </w:p>
        </w:tc>
      </w:tr>
      <w:tr w:rsidR="113DDEBB" w14:paraId="1C473099" w14:textId="77777777" w:rsidTr="246963BB">
        <w:trPr>
          <w:trHeight w:val="942"/>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19FFBF86" w14:textId="77777777" w:rsidR="113DDEBB" w:rsidRDefault="113DDEBB" w:rsidP="113DDEBB">
            <w:pPr>
              <w:rPr>
                <w:rFonts w:ascii="Calibri" w:hAnsi="Calibri" w:cs="Calibri"/>
                <w:i/>
                <w:iCs/>
                <w:lang w:val="es-419"/>
              </w:rPr>
            </w:pPr>
            <w:r w:rsidRPr="113DDEBB">
              <w:rPr>
                <w:rFonts w:ascii="Calibri" w:hAnsi="Calibri" w:cs="Calibri"/>
                <w:i/>
                <w:iCs/>
                <w:lang w:val="es-419"/>
              </w:rPr>
              <w:t>Fecha de revisión y versión:</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E2AAAE0" w14:textId="51F1CF28" w:rsidR="113DDEBB" w:rsidRDefault="00D37632" w:rsidP="113DDEBB">
            <w:pPr>
              <w:rPr>
                <w:rFonts w:ascii="Calibri" w:hAnsi="Calibri" w:cs="Calibri"/>
                <w:i/>
                <w:iCs/>
                <w:sz w:val="36"/>
                <w:szCs w:val="36"/>
                <w:lang w:val="es-419"/>
              </w:rPr>
            </w:pPr>
            <w:r>
              <w:rPr>
                <w:rFonts w:ascii="Calibri" w:hAnsi="Calibri" w:cs="Calibri"/>
                <w:i/>
                <w:iCs/>
                <w:lang w:val="es-419"/>
              </w:rPr>
              <w:t>06</w:t>
            </w:r>
            <w:r w:rsidR="113DDEBB" w:rsidRPr="113DDEBB">
              <w:rPr>
                <w:rFonts w:ascii="Calibri" w:hAnsi="Calibri" w:cs="Calibri"/>
                <w:i/>
                <w:iCs/>
                <w:lang w:val="es-419"/>
              </w:rPr>
              <w:t>/0</w:t>
            </w:r>
            <w:r>
              <w:rPr>
                <w:rFonts w:ascii="Calibri" w:hAnsi="Calibri" w:cs="Calibri"/>
                <w:i/>
                <w:iCs/>
                <w:lang w:val="es-419"/>
              </w:rPr>
              <w:t>7</w:t>
            </w:r>
            <w:r w:rsidR="113DDEBB" w:rsidRPr="113DDEBB">
              <w:rPr>
                <w:rFonts w:ascii="Calibri" w:hAnsi="Calibri" w:cs="Calibri"/>
                <w:i/>
                <w:iCs/>
                <w:lang w:val="es-419"/>
              </w:rPr>
              <w:t xml:space="preserve">/2021 </w:t>
            </w:r>
          </w:p>
          <w:p w14:paraId="1302F205" w14:textId="0C7838C1" w:rsidR="113DDEBB" w:rsidRDefault="113DDEBB" w:rsidP="113DDEBB">
            <w:pPr>
              <w:rPr>
                <w:rFonts w:ascii="Calibri" w:hAnsi="Calibri" w:cs="Calibri"/>
                <w:i/>
                <w:iCs/>
                <w:sz w:val="36"/>
                <w:szCs w:val="36"/>
                <w:lang w:val="es-419"/>
              </w:rPr>
            </w:pPr>
            <w:r w:rsidRPr="113DDEBB">
              <w:rPr>
                <w:rFonts w:ascii="Calibri" w:hAnsi="Calibri" w:cs="Calibri"/>
                <w:i/>
                <w:iCs/>
                <w:lang w:val="es-419"/>
              </w:rPr>
              <w:t>Versión</w:t>
            </w:r>
            <w:r w:rsidR="009200D6">
              <w:rPr>
                <w:rFonts w:ascii="Calibri" w:hAnsi="Calibri" w:cs="Calibri"/>
                <w:i/>
                <w:iCs/>
                <w:lang w:val="es-419"/>
              </w:rPr>
              <w:t xml:space="preserve"> </w:t>
            </w:r>
            <w:r w:rsidR="00D37632">
              <w:rPr>
                <w:rFonts w:ascii="Calibri" w:hAnsi="Calibri" w:cs="Calibri"/>
                <w:i/>
                <w:iCs/>
                <w:lang w:val="es-419"/>
              </w:rPr>
              <w:t>4</w:t>
            </w:r>
            <w:r w:rsidRPr="113DDEBB">
              <w:rPr>
                <w:rFonts w:ascii="Calibri" w:hAnsi="Calibri" w:cs="Calibri"/>
                <w:i/>
                <w:iCs/>
                <w:lang w:val="es-419"/>
              </w:rPr>
              <w:t xml:space="preserve">.0 </w:t>
            </w:r>
          </w:p>
        </w:tc>
      </w:tr>
      <w:tr w:rsidR="113DDEBB" w14:paraId="7EA92C36" w14:textId="77777777" w:rsidTr="246963BB">
        <w:trPr>
          <w:trHeight w:val="369"/>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77C5D86E" w14:textId="77777777" w:rsidR="113DDEBB" w:rsidRDefault="113DDEBB" w:rsidP="113DDEBB">
            <w:pPr>
              <w:rPr>
                <w:rFonts w:ascii="Calibri" w:hAnsi="Calibri" w:cs="Calibri"/>
                <w:i/>
                <w:iCs/>
                <w:lang w:val="es-419"/>
              </w:rPr>
            </w:pPr>
            <w:r w:rsidRPr="113DDEBB">
              <w:rPr>
                <w:rFonts w:ascii="Calibri" w:hAnsi="Calibri" w:cs="Calibri"/>
                <w:i/>
                <w:iCs/>
                <w:lang w:val="es-419"/>
              </w:rPr>
              <w:t>Prioridad:</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4E42FE9" w14:textId="1037F9B2" w:rsidR="113DDEBB" w:rsidRDefault="00025D20" w:rsidP="113DDEBB">
            <w:pPr>
              <w:rPr>
                <w:rFonts w:ascii="Calibri" w:hAnsi="Calibri" w:cs="Calibri"/>
                <w:b/>
                <w:bCs/>
                <w:i/>
                <w:iCs/>
                <w:lang w:val="es-419"/>
              </w:rPr>
            </w:pPr>
            <w:r>
              <w:rPr>
                <w:rFonts w:ascii="Calibri" w:hAnsi="Calibri" w:cs="Calibri"/>
                <w:b/>
                <w:bCs/>
                <w:i/>
                <w:iCs/>
                <w:lang w:val="es-419"/>
              </w:rPr>
              <w:t>Media</w:t>
            </w:r>
          </w:p>
        </w:tc>
      </w:tr>
    </w:tbl>
    <w:p w14:paraId="10EB8D4B" w14:textId="43E53C92" w:rsidR="113DDEBB" w:rsidRDefault="113DDEBB" w:rsidP="113DDEBB"/>
    <w:p w14:paraId="713C73F9" w14:textId="373A0095" w:rsidR="008F65CB" w:rsidRDefault="008F65CB" w:rsidP="113DDEBB"/>
    <w:tbl>
      <w:tblPr>
        <w:tblW w:w="0" w:type="auto"/>
        <w:jc w:val="center"/>
        <w:tblLook w:val="0600" w:firstRow="0" w:lastRow="0" w:firstColumn="0" w:lastColumn="0" w:noHBand="1" w:noVBand="1"/>
      </w:tblPr>
      <w:tblGrid>
        <w:gridCol w:w="1608"/>
        <w:gridCol w:w="7439"/>
      </w:tblGrid>
      <w:tr w:rsidR="008F65CB" w14:paraId="5C566336" w14:textId="77777777" w:rsidTr="246963BB">
        <w:trPr>
          <w:trHeight w:val="35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5FA29A58" w14:textId="77777777" w:rsidR="008F65CB" w:rsidRDefault="008F65CB" w:rsidP="00AD538D">
            <w:pPr>
              <w:rPr>
                <w:rFonts w:ascii="Calibri" w:hAnsi="Calibri" w:cs="Calibri"/>
                <w:i/>
                <w:iCs/>
                <w:lang w:val="es-419"/>
              </w:rPr>
            </w:pPr>
            <w:r w:rsidRPr="113DDEBB">
              <w:rPr>
                <w:rFonts w:ascii="Calibri" w:hAnsi="Calibri" w:cs="Calibri"/>
                <w:i/>
                <w:iCs/>
                <w:lang w:val="es-419"/>
              </w:rPr>
              <w:t>Número: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C080FE3" w14:textId="07FC1D0B" w:rsidR="008F65CB" w:rsidRDefault="008F65CB" w:rsidP="00AD538D">
            <w:pPr>
              <w:rPr>
                <w:rFonts w:ascii="Calibri" w:hAnsi="Calibri" w:cs="Calibri"/>
                <w:b/>
                <w:bCs/>
                <w:i/>
                <w:iCs/>
                <w:lang w:val="es-419"/>
              </w:rPr>
            </w:pPr>
            <w:bookmarkStart w:id="61" w:name="RF21"/>
            <w:r w:rsidRPr="5DCB2FEC">
              <w:rPr>
                <w:rFonts w:ascii="Calibri" w:hAnsi="Calibri" w:cs="Calibri"/>
                <w:b/>
                <w:bCs/>
                <w:i/>
                <w:iCs/>
                <w:lang w:val="es-419"/>
              </w:rPr>
              <w:t>RF-2</w:t>
            </w:r>
            <w:r>
              <w:rPr>
                <w:rFonts w:ascii="Calibri" w:hAnsi="Calibri" w:cs="Calibri"/>
                <w:b/>
                <w:bCs/>
                <w:i/>
                <w:iCs/>
                <w:lang w:val="es-419"/>
              </w:rPr>
              <w:t>1</w:t>
            </w:r>
            <w:bookmarkEnd w:id="61"/>
          </w:p>
        </w:tc>
      </w:tr>
      <w:tr w:rsidR="008F65CB" w14:paraId="2F777684" w14:textId="77777777" w:rsidTr="246963BB">
        <w:trPr>
          <w:trHeight w:val="390"/>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7928F03F" w14:textId="77777777" w:rsidR="008F65CB" w:rsidRDefault="008F65CB" w:rsidP="00AD538D">
            <w:pPr>
              <w:rPr>
                <w:rFonts w:ascii="Calibri" w:hAnsi="Calibri" w:cs="Calibri"/>
                <w:i/>
                <w:iCs/>
                <w:lang w:val="es-419"/>
              </w:rPr>
            </w:pPr>
            <w:r w:rsidRPr="113DDEBB">
              <w:rPr>
                <w:rFonts w:ascii="Calibri" w:hAnsi="Calibri" w:cs="Calibri"/>
                <w:i/>
                <w:iCs/>
                <w:lang w:val="es-419"/>
              </w:rPr>
              <w:t>Título: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29594BA" w14:textId="17142A73" w:rsidR="008F65CB" w:rsidRDefault="008F65CB" w:rsidP="00AD538D">
            <w:pPr>
              <w:spacing w:line="259" w:lineRule="auto"/>
              <w:rPr>
                <w:rFonts w:ascii="Calibri" w:hAnsi="Calibri" w:cs="Calibri"/>
                <w:i/>
                <w:iCs/>
                <w:lang w:val="es-419"/>
              </w:rPr>
            </w:pPr>
            <w:r>
              <w:rPr>
                <w:rFonts w:ascii="Calibri" w:hAnsi="Calibri" w:cs="Calibri"/>
                <w:i/>
                <w:iCs/>
                <w:lang w:val="es-419"/>
              </w:rPr>
              <w:t>Enviar email</w:t>
            </w:r>
          </w:p>
        </w:tc>
      </w:tr>
      <w:tr w:rsidR="008F65CB" w14:paraId="379AE3FF" w14:textId="77777777" w:rsidTr="246963BB">
        <w:trPr>
          <w:trHeight w:val="28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150A82B8" w14:textId="77777777" w:rsidR="008F65CB" w:rsidRDefault="008F65CB" w:rsidP="00AD538D">
            <w:pPr>
              <w:rPr>
                <w:rFonts w:ascii="Calibri" w:hAnsi="Calibri" w:cs="Calibri"/>
                <w:i/>
                <w:iCs/>
                <w:lang w:val="es-419"/>
              </w:rPr>
            </w:pPr>
            <w:r w:rsidRPr="113DDEBB">
              <w:rPr>
                <w:rFonts w:ascii="Calibri" w:hAnsi="Calibri" w:cs="Calibri"/>
                <w:i/>
                <w:iCs/>
                <w:lang w:val="es-419"/>
              </w:rPr>
              <w:lastRenderedPageBreak/>
              <w:t>Texto: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F457B60" w14:textId="11A909A5" w:rsidR="008F65CB" w:rsidRDefault="008F65CB" w:rsidP="00AD538D">
            <w:pPr>
              <w:rPr>
                <w:rFonts w:ascii="Calibri" w:eastAsia="Calibri" w:hAnsi="Calibri" w:cs="Calibri"/>
                <w:i/>
                <w:iCs/>
                <w:lang w:val="es-419"/>
              </w:rPr>
            </w:pPr>
            <w:r>
              <w:rPr>
                <w:rFonts w:ascii="Calibri" w:eastAsia="Calibri" w:hAnsi="Calibri" w:cs="Calibri"/>
                <w:i/>
                <w:iCs/>
                <w:lang w:val="es-419"/>
              </w:rPr>
              <w:t xml:space="preserve">El mecánico podrá enviar un email de notificación </w:t>
            </w:r>
            <w:r w:rsidR="783133FC" w:rsidRPr="3BED60E4">
              <w:rPr>
                <w:rFonts w:ascii="Calibri" w:eastAsia="Calibri" w:hAnsi="Calibri" w:cs="Calibri"/>
                <w:i/>
                <w:iCs/>
                <w:lang w:val="es-419"/>
              </w:rPr>
              <w:t>al cliente para</w:t>
            </w:r>
            <w:r>
              <w:rPr>
                <w:rFonts w:ascii="Calibri" w:eastAsia="Calibri" w:hAnsi="Calibri" w:cs="Calibri"/>
                <w:i/>
                <w:iCs/>
                <w:lang w:val="es-419"/>
              </w:rPr>
              <w:t xml:space="preserve"> retiro </w:t>
            </w:r>
            <w:r w:rsidR="004C3247">
              <w:rPr>
                <w:rFonts w:ascii="Calibri" w:eastAsia="Calibri" w:hAnsi="Calibri" w:cs="Calibri"/>
                <w:i/>
                <w:iCs/>
                <w:lang w:val="es-419"/>
              </w:rPr>
              <w:t>d</w:t>
            </w:r>
            <w:r w:rsidR="427C0257" w:rsidRPr="3BED60E4">
              <w:rPr>
                <w:rFonts w:ascii="Calibri" w:eastAsia="Calibri" w:hAnsi="Calibri" w:cs="Calibri"/>
                <w:i/>
                <w:iCs/>
                <w:lang w:val="es-419"/>
              </w:rPr>
              <w:t>el</w:t>
            </w:r>
            <w:r>
              <w:rPr>
                <w:rFonts w:ascii="Calibri" w:eastAsia="Calibri" w:hAnsi="Calibri" w:cs="Calibri"/>
                <w:i/>
                <w:iCs/>
                <w:lang w:val="es-419"/>
              </w:rPr>
              <w:t xml:space="preserve"> vehículo</w:t>
            </w:r>
            <w:r w:rsidR="427C0257" w:rsidRPr="3BED60E4">
              <w:rPr>
                <w:rFonts w:ascii="Calibri" w:eastAsia="Calibri" w:hAnsi="Calibri" w:cs="Calibri"/>
                <w:i/>
                <w:iCs/>
                <w:lang w:val="es-419"/>
              </w:rPr>
              <w:t>.</w:t>
            </w:r>
          </w:p>
        </w:tc>
      </w:tr>
      <w:tr w:rsidR="008F65CB" w14:paraId="7C7B8949" w14:textId="77777777" w:rsidTr="246963BB">
        <w:trPr>
          <w:trHeight w:val="187"/>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4C298A79" w14:textId="77777777" w:rsidR="008F65CB" w:rsidRDefault="008F65CB" w:rsidP="00AD538D">
            <w:pPr>
              <w:rPr>
                <w:rFonts w:ascii="Calibri" w:hAnsi="Calibri" w:cs="Calibri"/>
                <w:i/>
                <w:iCs/>
                <w:lang w:val="es-419"/>
              </w:rPr>
            </w:pPr>
            <w:r w:rsidRPr="113DDEBB">
              <w:rPr>
                <w:rFonts w:ascii="Calibri" w:hAnsi="Calibri" w:cs="Calibri"/>
                <w:i/>
                <w:iCs/>
                <w:lang w:val="es-419"/>
              </w:rPr>
              <w:t>Tipo: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0B21FD1" w14:textId="2D5B0862" w:rsidR="008F65CB" w:rsidRDefault="008F65CB" w:rsidP="00AD538D">
            <w:pPr>
              <w:rPr>
                <w:rFonts w:ascii="Calibri" w:hAnsi="Calibri" w:cs="Calibri"/>
                <w:i/>
                <w:iCs/>
                <w:lang w:val="es-419"/>
              </w:rPr>
            </w:pPr>
            <w:r>
              <w:rPr>
                <w:rFonts w:ascii="Calibri" w:hAnsi="Calibri" w:cs="Calibri"/>
                <w:i/>
                <w:iCs/>
                <w:lang w:val="es-419"/>
              </w:rPr>
              <w:t>Funcional-Datos</w:t>
            </w:r>
          </w:p>
        </w:tc>
      </w:tr>
      <w:tr w:rsidR="008F65CB" w14:paraId="2C7BB6F8" w14:textId="77777777" w:rsidTr="246963BB">
        <w:trPr>
          <w:trHeight w:val="1310"/>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2A4EB92C" w14:textId="77777777" w:rsidR="008F65CB" w:rsidRDefault="008F65CB" w:rsidP="00AD538D">
            <w:pPr>
              <w:rPr>
                <w:rFonts w:ascii="Calibri" w:hAnsi="Calibri" w:cs="Calibri"/>
                <w:i/>
                <w:iCs/>
                <w:lang w:val="es-419"/>
              </w:rPr>
            </w:pPr>
            <w:r w:rsidRPr="113DDEBB">
              <w:rPr>
                <w:rFonts w:ascii="Calibri" w:hAnsi="Calibri" w:cs="Calibri"/>
                <w:i/>
                <w:iCs/>
                <w:lang w:val="es-419"/>
              </w:rPr>
              <w:t>Detalles de requisitos y restricciones:</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A03975F" w14:textId="73EDD82A" w:rsidR="008F65CB" w:rsidRPr="00061E47" w:rsidRDefault="292B5B12" w:rsidP="349249F3">
            <w:pPr>
              <w:spacing w:line="259" w:lineRule="auto"/>
              <w:rPr>
                <w:rFonts w:ascii="Calibri" w:hAnsi="Calibri" w:cs="Calibri"/>
                <w:i/>
                <w:iCs/>
                <w:lang w:val="es-419"/>
              </w:rPr>
            </w:pPr>
            <w:r w:rsidRPr="349249F3">
              <w:rPr>
                <w:rFonts w:ascii="Calibri" w:hAnsi="Calibri" w:cs="Calibri"/>
                <w:i/>
                <w:iCs/>
                <w:lang w:val="es-419"/>
              </w:rPr>
              <w:t>Requisitos:</w:t>
            </w:r>
          </w:p>
          <w:p w14:paraId="7BCE7E48" w14:textId="506BFAE5" w:rsidR="00C35DD4" w:rsidRPr="000D60A7" w:rsidRDefault="008F65CB" w:rsidP="00D01BB1">
            <w:pPr>
              <w:pStyle w:val="Prrafodelista"/>
              <w:numPr>
                <w:ilvl w:val="0"/>
                <w:numId w:val="54"/>
              </w:numPr>
              <w:spacing w:line="259" w:lineRule="auto"/>
              <w:rPr>
                <w:rFonts w:ascii="Calibri" w:eastAsia="Calibri" w:hAnsi="Calibri" w:cs="Calibri"/>
                <w:i/>
                <w:lang w:val="es-419"/>
              </w:rPr>
            </w:pPr>
            <w:r w:rsidRPr="00061E47">
              <w:rPr>
                <w:rFonts w:ascii="Calibri" w:hAnsi="Calibri" w:cs="Calibri"/>
                <w:i/>
                <w:iCs/>
                <w:lang w:val="es-419"/>
              </w:rPr>
              <w:t>El mecánico tendrá en su interfaz habilitada una función para enviar un email al cliente</w:t>
            </w:r>
            <w:r w:rsidR="000D60A7">
              <w:rPr>
                <w:rFonts w:ascii="Calibri" w:hAnsi="Calibri" w:cs="Calibri"/>
                <w:i/>
                <w:iCs/>
                <w:lang w:val="es-419"/>
              </w:rPr>
              <w:t xml:space="preserve"> el cual debe seleccionar para enviar los siguientes datos:</w:t>
            </w:r>
          </w:p>
          <w:p w14:paraId="5F225F9C" w14:textId="65513C01" w:rsidR="000D60A7" w:rsidRDefault="000D60A7" w:rsidP="00D01BB1">
            <w:pPr>
              <w:pStyle w:val="Prrafodelista"/>
              <w:numPr>
                <w:ilvl w:val="1"/>
                <w:numId w:val="54"/>
              </w:numPr>
              <w:spacing w:line="259" w:lineRule="auto"/>
              <w:rPr>
                <w:rFonts w:ascii="Calibri" w:eastAsia="Calibri" w:hAnsi="Calibri" w:cs="Calibri"/>
                <w:i/>
                <w:lang w:val="es-419"/>
              </w:rPr>
            </w:pPr>
            <w:r>
              <w:rPr>
                <w:rFonts w:ascii="Calibri" w:eastAsia="Calibri" w:hAnsi="Calibri" w:cs="Calibri"/>
                <w:i/>
                <w:lang w:val="es-419"/>
              </w:rPr>
              <w:t>Diagnóstico del vehículo</w:t>
            </w:r>
          </w:p>
          <w:p w14:paraId="342424B4" w14:textId="6F6344E1" w:rsidR="000D60A7" w:rsidRDefault="00BE7A56" w:rsidP="00D01BB1">
            <w:pPr>
              <w:pStyle w:val="Prrafodelista"/>
              <w:numPr>
                <w:ilvl w:val="1"/>
                <w:numId w:val="54"/>
              </w:numPr>
              <w:spacing w:line="259" w:lineRule="auto"/>
              <w:rPr>
                <w:rFonts w:ascii="Calibri" w:eastAsia="Calibri" w:hAnsi="Calibri" w:cs="Calibri"/>
                <w:i/>
                <w:lang w:val="es-419"/>
              </w:rPr>
            </w:pPr>
            <w:r>
              <w:rPr>
                <w:rFonts w:ascii="Calibri" w:eastAsia="Calibri" w:hAnsi="Calibri" w:cs="Calibri"/>
                <w:i/>
                <w:lang w:val="es-419"/>
              </w:rPr>
              <w:t>Tipo</w:t>
            </w:r>
            <w:r w:rsidR="000D60A7">
              <w:rPr>
                <w:rFonts w:ascii="Calibri" w:eastAsia="Calibri" w:hAnsi="Calibri" w:cs="Calibri"/>
                <w:i/>
                <w:lang w:val="es-419"/>
              </w:rPr>
              <w:t xml:space="preserve"> de servicio</w:t>
            </w:r>
            <w:r>
              <w:rPr>
                <w:rFonts w:ascii="Calibri" w:eastAsia="Calibri" w:hAnsi="Calibri" w:cs="Calibri"/>
                <w:i/>
                <w:lang w:val="es-419"/>
              </w:rPr>
              <w:t xml:space="preserve"> realizado</w:t>
            </w:r>
          </w:p>
          <w:p w14:paraId="4E565E87" w14:textId="0D1D9082" w:rsidR="00B96EA8" w:rsidRPr="00061E47" w:rsidRDefault="00B96EA8" w:rsidP="00D01BB1">
            <w:pPr>
              <w:pStyle w:val="Prrafodelista"/>
              <w:numPr>
                <w:ilvl w:val="1"/>
                <w:numId w:val="54"/>
              </w:numPr>
              <w:spacing w:line="259" w:lineRule="auto"/>
              <w:rPr>
                <w:rFonts w:ascii="Calibri" w:eastAsia="Calibri" w:hAnsi="Calibri" w:cs="Calibri"/>
                <w:i/>
                <w:lang w:val="es-419"/>
              </w:rPr>
            </w:pPr>
            <w:r>
              <w:rPr>
                <w:rFonts w:ascii="Calibri" w:eastAsia="Calibri" w:hAnsi="Calibri" w:cs="Calibri"/>
                <w:i/>
                <w:lang w:val="es-419"/>
              </w:rPr>
              <w:t>Autopartes requeridas o utilizadas</w:t>
            </w:r>
          </w:p>
          <w:p w14:paraId="6F224E46" w14:textId="5269924E" w:rsidR="118C6092" w:rsidRPr="00DE18B7" w:rsidRDefault="118C6092" w:rsidP="00D01BB1">
            <w:pPr>
              <w:pStyle w:val="Prrafodelista"/>
              <w:numPr>
                <w:ilvl w:val="0"/>
                <w:numId w:val="54"/>
              </w:numPr>
              <w:spacing w:line="259" w:lineRule="auto"/>
              <w:rPr>
                <w:i/>
                <w:iCs/>
                <w:lang w:val="es-419"/>
              </w:rPr>
            </w:pPr>
            <w:r w:rsidRPr="3BED60E4">
              <w:rPr>
                <w:rFonts w:ascii="Calibri" w:hAnsi="Calibri" w:cs="Calibri"/>
                <w:i/>
                <w:iCs/>
                <w:lang w:val="es-419"/>
              </w:rPr>
              <w:t xml:space="preserve">El </w:t>
            </w:r>
            <w:r w:rsidR="00DE18B7">
              <w:rPr>
                <w:rFonts w:ascii="Calibri" w:hAnsi="Calibri" w:cs="Calibri"/>
                <w:i/>
                <w:iCs/>
                <w:lang w:val="es-419"/>
              </w:rPr>
              <w:t>mecánico enviara un correo con la descripción del servicio finalizado</w:t>
            </w:r>
          </w:p>
          <w:p w14:paraId="371E8C15" w14:textId="4C835EE7" w:rsidR="00DE18B7" w:rsidRPr="00B96EA8" w:rsidRDefault="00DE18B7" w:rsidP="00D01BB1">
            <w:pPr>
              <w:pStyle w:val="Prrafodelista"/>
              <w:numPr>
                <w:ilvl w:val="0"/>
                <w:numId w:val="54"/>
              </w:numPr>
              <w:spacing w:line="259" w:lineRule="auto"/>
              <w:rPr>
                <w:rFonts w:asciiTheme="minorHAnsi" w:hAnsiTheme="minorHAnsi" w:cstheme="minorHAnsi"/>
                <w:i/>
                <w:iCs/>
                <w:lang w:val="es-419"/>
              </w:rPr>
            </w:pPr>
            <w:r w:rsidRPr="00B96EA8">
              <w:rPr>
                <w:rFonts w:asciiTheme="minorHAnsi" w:hAnsiTheme="minorHAnsi" w:cstheme="minorHAnsi"/>
                <w:i/>
                <w:iCs/>
                <w:lang w:val="es-419"/>
              </w:rPr>
              <w:t>El cliente tendrá un botón en el correo en el cual se verificará que haya leído el email con éxito.</w:t>
            </w:r>
          </w:p>
          <w:p w14:paraId="1E7D58EB" w14:textId="44162FB9" w:rsidR="008F65CB" w:rsidRPr="00061E47" w:rsidRDefault="42334966" w:rsidP="3BED60E4">
            <w:pPr>
              <w:spacing w:line="259" w:lineRule="auto"/>
              <w:rPr>
                <w:rFonts w:ascii="Calibri" w:hAnsi="Calibri" w:cs="Calibri"/>
                <w:i/>
                <w:iCs/>
                <w:lang w:val="es-419"/>
              </w:rPr>
            </w:pPr>
            <w:r w:rsidRPr="3BED60E4">
              <w:rPr>
                <w:rFonts w:ascii="Calibri" w:hAnsi="Calibri" w:cs="Calibri"/>
                <w:i/>
                <w:iCs/>
                <w:lang w:val="es-419"/>
              </w:rPr>
              <w:t>Restricción:</w:t>
            </w:r>
          </w:p>
          <w:p w14:paraId="29228602" w14:textId="462CAA04" w:rsidR="008F65CB" w:rsidRPr="000D60A7" w:rsidRDefault="42334966" w:rsidP="00D01BB1">
            <w:pPr>
              <w:pStyle w:val="Prrafodelista"/>
              <w:numPr>
                <w:ilvl w:val="0"/>
                <w:numId w:val="125"/>
              </w:numPr>
              <w:spacing w:line="259" w:lineRule="auto"/>
              <w:rPr>
                <w:i/>
                <w:lang w:val="es-419"/>
              </w:rPr>
            </w:pPr>
            <w:r w:rsidRPr="000D60A7">
              <w:rPr>
                <w:rFonts w:ascii="Calibri" w:hAnsi="Calibri" w:cs="Calibri"/>
                <w:i/>
                <w:iCs/>
                <w:lang w:val="es-419"/>
              </w:rPr>
              <w:t>Esta opción estará habilitada cuando el vehículo haya salido de la cola de servicio</w:t>
            </w:r>
          </w:p>
        </w:tc>
      </w:tr>
      <w:tr w:rsidR="008F65CB" w14:paraId="7C66E165" w14:textId="77777777" w:rsidTr="246963BB">
        <w:trPr>
          <w:trHeight w:val="942"/>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2127236F" w14:textId="77777777" w:rsidR="008F65CB" w:rsidRDefault="008F65CB" w:rsidP="00AD538D">
            <w:pPr>
              <w:rPr>
                <w:rFonts w:ascii="Calibri" w:hAnsi="Calibri" w:cs="Calibri"/>
                <w:i/>
                <w:iCs/>
                <w:lang w:val="es-419"/>
              </w:rPr>
            </w:pPr>
            <w:r w:rsidRPr="113DDEBB">
              <w:rPr>
                <w:rFonts w:ascii="Calibri" w:hAnsi="Calibri" w:cs="Calibri"/>
                <w:i/>
                <w:iCs/>
                <w:lang w:val="es-419"/>
              </w:rPr>
              <w:t>Fecha de revisión y versión:</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5871CE8" w14:textId="03BAED2C" w:rsidR="008F65CB" w:rsidRDefault="006B16DA" w:rsidP="00AD538D">
            <w:pPr>
              <w:rPr>
                <w:rFonts w:ascii="Calibri" w:hAnsi="Calibri" w:cs="Calibri"/>
                <w:i/>
                <w:iCs/>
                <w:sz w:val="36"/>
                <w:szCs w:val="36"/>
                <w:lang w:val="es-419"/>
              </w:rPr>
            </w:pPr>
            <w:r>
              <w:rPr>
                <w:rFonts w:ascii="Calibri" w:hAnsi="Calibri" w:cs="Calibri"/>
                <w:i/>
                <w:iCs/>
                <w:lang w:val="es-419"/>
              </w:rPr>
              <w:t>06</w:t>
            </w:r>
            <w:r w:rsidR="008F65CB" w:rsidRPr="113DDEBB">
              <w:rPr>
                <w:rFonts w:ascii="Calibri" w:hAnsi="Calibri" w:cs="Calibri"/>
                <w:i/>
                <w:iCs/>
                <w:lang w:val="es-419"/>
              </w:rPr>
              <w:t>/0</w:t>
            </w:r>
            <w:r>
              <w:rPr>
                <w:rFonts w:ascii="Calibri" w:hAnsi="Calibri" w:cs="Calibri"/>
                <w:i/>
                <w:iCs/>
                <w:lang w:val="es-419"/>
              </w:rPr>
              <w:t>7</w:t>
            </w:r>
            <w:r w:rsidR="008F65CB" w:rsidRPr="113DDEBB">
              <w:rPr>
                <w:rFonts w:ascii="Calibri" w:hAnsi="Calibri" w:cs="Calibri"/>
                <w:i/>
                <w:iCs/>
                <w:lang w:val="es-419"/>
              </w:rPr>
              <w:t xml:space="preserve">/2021 </w:t>
            </w:r>
          </w:p>
          <w:p w14:paraId="5B6CEA57" w14:textId="12ABF5C3" w:rsidR="008F65CB" w:rsidRDefault="008F65CB" w:rsidP="00AD538D">
            <w:pPr>
              <w:rPr>
                <w:rFonts w:ascii="Calibri" w:hAnsi="Calibri" w:cs="Calibri"/>
                <w:i/>
                <w:iCs/>
                <w:sz w:val="36"/>
                <w:szCs w:val="36"/>
                <w:lang w:val="es-419"/>
              </w:rPr>
            </w:pPr>
            <w:r w:rsidRPr="113DDEBB">
              <w:rPr>
                <w:rFonts w:ascii="Calibri" w:hAnsi="Calibri" w:cs="Calibri"/>
                <w:i/>
                <w:iCs/>
                <w:lang w:val="es-419"/>
              </w:rPr>
              <w:t>Versión</w:t>
            </w:r>
            <w:r w:rsidR="00DA3F58">
              <w:rPr>
                <w:rFonts w:ascii="Calibri" w:hAnsi="Calibri" w:cs="Calibri"/>
                <w:i/>
                <w:iCs/>
                <w:lang w:val="es-419"/>
              </w:rPr>
              <w:t xml:space="preserve"> </w:t>
            </w:r>
            <w:r w:rsidR="006B16DA">
              <w:rPr>
                <w:rFonts w:ascii="Calibri" w:hAnsi="Calibri" w:cs="Calibri"/>
                <w:i/>
                <w:iCs/>
                <w:lang w:val="es-419"/>
              </w:rPr>
              <w:t>4</w:t>
            </w:r>
            <w:r w:rsidRPr="113DDEBB">
              <w:rPr>
                <w:rFonts w:ascii="Calibri" w:hAnsi="Calibri" w:cs="Calibri"/>
                <w:i/>
                <w:iCs/>
                <w:lang w:val="es-419"/>
              </w:rPr>
              <w:t xml:space="preserve">.0 </w:t>
            </w:r>
          </w:p>
        </w:tc>
      </w:tr>
      <w:tr w:rsidR="008F65CB" w14:paraId="6A4DDBE0" w14:textId="77777777" w:rsidTr="246963BB">
        <w:trPr>
          <w:trHeight w:val="369"/>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11E1DF13" w14:textId="77777777" w:rsidR="008F65CB" w:rsidRDefault="008F65CB" w:rsidP="00AD538D">
            <w:pPr>
              <w:rPr>
                <w:rFonts w:ascii="Calibri" w:hAnsi="Calibri" w:cs="Calibri"/>
                <w:i/>
                <w:iCs/>
                <w:lang w:val="es-419"/>
              </w:rPr>
            </w:pPr>
            <w:r w:rsidRPr="113DDEBB">
              <w:rPr>
                <w:rFonts w:ascii="Calibri" w:hAnsi="Calibri" w:cs="Calibri"/>
                <w:i/>
                <w:iCs/>
                <w:lang w:val="es-419"/>
              </w:rPr>
              <w:t>Prioridad:</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137874A" w14:textId="77777777" w:rsidR="008F65CB" w:rsidRDefault="008F65CB" w:rsidP="00AD538D">
            <w:pPr>
              <w:rPr>
                <w:rFonts w:ascii="Calibri" w:hAnsi="Calibri" w:cs="Calibri"/>
                <w:b/>
                <w:bCs/>
                <w:i/>
                <w:iCs/>
                <w:lang w:val="es-419"/>
              </w:rPr>
            </w:pPr>
            <w:r w:rsidRPr="113DDEBB">
              <w:rPr>
                <w:rFonts w:ascii="Calibri" w:hAnsi="Calibri" w:cs="Calibri"/>
                <w:b/>
                <w:bCs/>
                <w:i/>
                <w:iCs/>
                <w:lang w:val="es-419"/>
              </w:rPr>
              <w:t>Alta</w:t>
            </w:r>
          </w:p>
        </w:tc>
      </w:tr>
    </w:tbl>
    <w:p w14:paraId="2F8CA557" w14:textId="1FA35659" w:rsidR="008F65CB" w:rsidRDefault="008F65CB" w:rsidP="113DDEBB"/>
    <w:p w14:paraId="10FA50A6" w14:textId="15657B7D" w:rsidR="008F65CB" w:rsidRDefault="008F65CB" w:rsidP="113DDEBB"/>
    <w:tbl>
      <w:tblPr>
        <w:tblW w:w="0" w:type="auto"/>
        <w:jc w:val="center"/>
        <w:tblLook w:val="0600" w:firstRow="0" w:lastRow="0" w:firstColumn="0" w:lastColumn="0" w:noHBand="1" w:noVBand="1"/>
      </w:tblPr>
      <w:tblGrid>
        <w:gridCol w:w="1608"/>
        <w:gridCol w:w="7439"/>
      </w:tblGrid>
      <w:tr w:rsidR="008F65CB" w14:paraId="06756F84" w14:textId="77777777" w:rsidTr="246963BB">
        <w:trPr>
          <w:trHeight w:val="35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2C5C3F7B" w14:textId="77777777" w:rsidR="008F65CB" w:rsidRDefault="008F65CB" w:rsidP="00AD538D">
            <w:pPr>
              <w:rPr>
                <w:rFonts w:ascii="Calibri" w:hAnsi="Calibri" w:cs="Calibri"/>
                <w:i/>
                <w:iCs/>
                <w:lang w:val="es-419"/>
              </w:rPr>
            </w:pPr>
            <w:r w:rsidRPr="113DDEBB">
              <w:rPr>
                <w:rFonts w:ascii="Calibri" w:hAnsi="Calibri" w:cs="Calibri"/>
                <w:i/>
                <w:iCs/>
                <w:lang w:val="es-419"/>
              </w:rPr>
              <w:t>Número: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9FC1318" w14:textId="3D6C1F0F" w:rsidR="008F65CB" w:rsidRDefault="008F65CB" w:rsidP="00AD538D">
            <w:pPr>
              <w:rPr>
                <w:rFonts w:ascii="Calibri" w:hAnsi="Calibri" w:cs="Calibri"/>
                <w:b/>
                <w:bCs/>
                <w:i/>
                <w:iCs/>
                <w:lang w:val="es-419"/>
              </w:rPr>
            </w:pPr>
            <w:bookmarkStart w:id="62" w:name="RF22"/>
            <w:r w:rsidRPr="5DCB2FEC">
              <w:rPr>
                <w:rFonts w:ascii="Calibri" w:hAnsi="Calibri" w:cs="Calibri"/>
                <w:b/>
                <w:bCs/>
                <w:i/>
                <w:iCs/>
                <w:lang w:val="es-419"/>
              </w:rPr>
              <w:t>RF-2</w:t>
            </w:r>
            <w:r>
              <w:rPr>
                <w:rFonts w:ascii="Calibri" w:hAnsi="Calibri" w:cs="Calibri"/>
                <w:b/>
                <w:bCs/>
                <w:i/>
                <w:iCs/>
                <w:lang w:val="es-419"/>
              </w:rPr>
              <w:t>2</w:t>
            </w:r>
            <w:bookmarkEnd w:id="62"/>
          </w:p>
        </w:tc>
      </w:tr>
      <w:tr w:rsidR="008F65CB" w14:paraId="6FA47ECD" w14:textId="77777777" w:rsidTr="246963BB">
        <w:trPr>
          <w:trHeight w:val="390"/>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243CEBA" w14:textId="77777777" w:rsidR="008F65CB" w:rsidRDefault="008F65CB" w:rsidP="00AD538D">
            <w:pPr>
              <w:rPr>
                <w:rFonts w:ascii="Calibri" w:hAnsi="Calibri" w:cs="Calibri"/>
                <w:i/>
                <w:iCs/>
                <w:lang w:val="es-419"/>
              </w:rPr>
            </w:pPr>
            <w:r w:rsidRPr="113DDEBB">
              <w:rPr>
                <w:rFonts w:ascii="Calibri" w:hAnsi="Calibri" w:cs="Calibri"/>
                <w:i/>
                <w:iCs/>
                <w:lang w:val="es-419"/>
              </w:rPr>
              <w:t>Título: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E5EA31D" w14:textId="25862922" w:rsidR="008F65CB" w:rsidRDefault="00061E47" w:rsidP="00AD538D">
            <w:pPr>
              <w:spacing w:line="259" w:lineRule="auto"/>
              <w:rPr>
                <w:rFonts w:ascii="Calibri" w:hAnsi="Calibri" w:cs="Calibri"/>
                <w:i/>
                <w:iCs/>
                <w:lang w:val="es-419"/>
              </w:rPr>
            </w:pPr>
            <w:r>
              <w:rPr>
                <w:rFonts w:ascii="Calibri" w:hAnsi="Calibri" w:cs="Calibri"/>
                <w:i/>
                <w:iCs/>
                <w:lang w:val="es-419"/>
              </w:rPr>
              <w:t>Generar reporte de acceso de usuarios.</w:t>
            </w:r>
          </w:p>
        </w:tc>
      </w:tr>
      <w:tr w:rsidR="008F65CB" w14:paraId="0017E478" w14:textId="77777777" w:rsidTr="246963BB">
        <w:trPr>
          <w:trHeight w:val="28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14A17490" w14:textId="77777777" w:rsidR="008F65CB" w:rsidRDefault="008F65CB" w:rsidP="00AD538D">
            <w:pPr>
              <w:rPr>
                <w:rFonts w:ascii="Calibri" w:hAnsi="Calibri" w:cs="Calibri"/>
                <w:i/>
                <w:iCs/>
                <w:lang w:val="es-419"/>
              </w:rPr>
            </w:pPr>
            <w:r w:rsidRPr="113DDEBB">
              <w:rPr>
                <w:rFonts w:ascii="Calibri" w:hAnsi="Calibri" w:cs="Calibri"/>
                <w:i/>
                <w:iCs/>
                <w:lang w:val="es-419"/>
              </w:rPr>
              <w:t>Texto: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10175FB" w14:textId="37CC8D62" w:rsidR="008F65CB" w:rsidRDefault="008F65CB" w:rsidP="00AD538D">
            <w:pPr>
              <w:rPr>
                <w:rFonts w:ascii="Calibri" w:eastAsia="Calibri" w:hAnsi="Calibri" w:cs="Calibri"/>
                <w:i/>
                <w:iCs/>
                <w:lang w:val="es-419"/>
              </w:rPr>
            </w:pPr>
            <w:r>
              <w:rPr>
                <w:rFonts w:ascii="Calibri" w:eastAsia="Calibri" w:hAnsi="Calibri" w:cs="Calibri"/>
                <w:i/>
                <w:iCs/>
                <w:lang w:val="es-419"/>
              </w:rPr>
              <w:t xml:space="preserve">El </w:t>
            </w:r>
            <w:r w:rsidR="00061E47">
              <w:rPr>
                <w:rFonts w:ascii="Calibri" w:eastAsia="Calibri" w:hAnsi="Calibri" w:cs="Calibri"/>
                <w:i/>
                <w:iCs/>
                <w:lang w:val="es-419"/>
              </w:rPr>
              <w:t>administrador podrá generar un reporte mensual de acceso de usuarios al sistema.</w:t>
            </w:r>
          </w:p>
        </w:tc>
      </w:tr>
      <w:tr w:rsidR="008F65CB" w14:paraId="688E0C6E" w14:textId="77777777" w:rsidTr="246963BB">
        <w:trPr>
          <w:trHeight w:val="187"/>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2FA4919B" w14:textId="77777777" w:rsidR="008F65CB" w:rsidRDefault="008F65CB" w:rsidP="00AD538D">
            <w:pPr>
              <w:rPr>
                <w:rFonts w:ascii="Calibri" w:hAnsi="Calibri" w:cs="Calibri"/>
                <w:i/>
                <w:iCs/>
                <w:lang w:val="es-419"/>
              </w:rPr>
            </w:pPr>
            <w:r w:rsidRPr="113DDEBB">
              <w:rPr>
                <w:rFonts w:ascii="Calibri" w:hAnsi="Calibri" w:cs="Calibri"/>
                <w:i/>
                <w:iCs/>
                <w:lang w:val="es-419"/>
              </w:rPr>
              <w:t>Tipo: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772C21F" w14:textId="77777777" w:rsidR="008F65CB" w:rsidRDefault="008F65CB" w:rsidP="00AD538D">
            <w:pPr>
              <w:rPr>
                <w:rFonts w:ascii="Calibri" w:hAnsi="Calibri" w:cs="Calibri"/>
                <w:i/>
                <w:iCs/>
                <w:lang w:val="es-419"/>
              </w:rPr>
            </w:pPr>
            <w:r>
              <w:rPr>
                <w:rFonts w:ascii="Calibri" w:hAnsi="Calibri" w:cs="Calibri"/>
                <w:i/>
                <w:iCs/>
                <w:lang w:val="es-419"/>
              </w:rPr>
              <w:t>Funcional-Datos</w:t>
            </w:r>
          </w:p>
        </w:tc>
      </w:tr>
      <w:tr w:rsidR="008F65CB" w14:paraId="26E63D6C" w14:textId="77777777" w:rsidTr="00B50D5E">
        <w:trPr>
          <w:trHeight w:val="889"/>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2C7FCAC1" w14:textId="77777777" w:rsidR="008F65CB" w:rsidRDefault="008F65CB" w:rsidP="00AD538D">
            <w:pPr>
              <w:rPr>
                <w:rFonts w:ascii="Calibri" w:hAnsi="Calibri" w:cs="Calibri"/>
                <w:i/>
                <w:iCs/>
                <w:lang w:val="es-419"/>
              </w:rPr>
            </w:pPr>
            <w:r w:rsidRPr="113DDEBB">
              <w:rPr>
                <w:rFonts w:ascii="Calibri" w:hAnsi="Calibri" w:cs="Calibri"/>
                <w:i/>
                <w:iCs/>
                <w:lang w:val="es-419"/>
              </w:rPr>
              <w:t>Detalles de requisitos y restricciones:</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B0E3659" w14:textId="7F4E13B3" w:rsidR="00D207BA" w:rsidRDefault="00D82E98" w:rsidP="00D207BA">
            <w:pPr>
              <w:spacing w:line="259" w:lineRule="auto"/>
              <w:rPr>
                <w:rFonts w:ascii="Calibri" w:hAnsi="Calibri" w:cs="Calibri"/>
                <w:i/>
                <w:lang w:val="es-419"/>
              </w:rPr>
            </w:pPr>
            <w:r w:rsidRPr="3BED60E4">
              <w:rPr>
                <w:rFonts w:ascii="Calibri" w:hAnsi="Calibri" w:cs="Calibri"/>
                <w:i/>
                <w:iCs/>
                <w:lang w:val="es-419"/>
              </w:rPr>
              <w:t>Requisitos:</w:t>
            </w:r>
          </w:p>
          <w:p w14:paraId="76DDFC7A" w14:textId="36F25230" w:rsidR="00443669" w:rsidRPr="00443669" w:rsidRDefault="00443669" w:rsidP="00D01BB1">
            <w:pPr>
              <w:pStyle w:val="Prrafodelista"/>
              <w:numPr>
                <w:ilvl w:val="0"/>
                <w:numId w:val="125"/>
              </w:numPr>
              <w:spacing w:line="259" w:lineRule="auto"/>
              <w:rPr>
                <w:rFonts w:ascii="Calibri" w:hAnsi="Calibri" w:cs="Calibri"/>
                <w:i/>
                <w:lang w:val="es-419"/>
              </w:rPr>
            </w:pPr>
            <w:r>
              <w:rPr>
                <w:rFonts w:ascii="Calibri" w:hAnsi="Calibri" w:cs="Calibri"/>
                <w:i/>
                <w:lang w:val="es-419"/>
              </w:rPr>
              <w:t xml:space="preserve">Debe seleccionar de un comboBox el mes </w:t>
            </w:r>
            <w:r w:rsidR="00474CFC">
              <w:rPr>
                <w:rFonts w:ascii="Calibri" w:hAnsi="Calibri" w:cs="Calibri"/>
                <w:i/>
                <w:lang w:val="es-419"/>
              </w:rPr>
              <w:t>del que requiere el reporte.</w:t>
            </w:r>
          </w:p>
          <w:p w14:paraId="521C6312" w14:textId="368A6D1B" w:rsidR="00061E47" w:rsidRPr="005A33DF" w:rsidRDefault="00D207BA" w:rsidP="00D01BB1">
            <w:pPr>
              <w:pStyle w:val="Prrafodelista"/>
              <w:numPr>
                <w:ilvl w:val="0"/>
                <w:numId w:val="56"/>
              </w:numPr>
              <w:spacing w:line="259" w:lineRule="auto"/>
              <w:rPr>
                <w:i/>
                <w:iCs/>
                <w:lang w:val="es-419"/>
              </w:rPr>
            </w:pPr>
            <w:r>
              <w:rPr>
                <w:rFonts w:ascii="Calibri" w:hAnsi="Calibri" w:cs="Calibri"/>
                <w:i/>
                <w:iCs/>
                <w:lang w:val="es-419"/>
              </w:rPr>
              <w:t>En el encabezado del reporte se</w:t>
            </w:r>
            <w:r w:rsidR="0C1FF558" w:rsidRPr="00D207BA">
              <w:rPr>
                <w:rFonts w:ascii="Calibri" w:hAnsi="Calibri" w:cs="Calibri"/>
                <w:i/>
                <w:iCs/>
                <w:lang w:val="es-419"/>
              </w:rPr>
              <w:t xml:space="preserve"> presenta la siguiente información: </w:t>
            </w:r>
          </w:p>
          <w:p w14:paraId="09AD79B1" w14:textId="77777777" w:rsidR="005A33DF" w:rsidRDefault="005A33DF" w:rsidP="00D01BB1">
            <w:pPr>
              <w:pStyle w:val="Prrafodelista"/>
              <w:numPr>
                <w:ilvl w:val="1"/>
                <w:numId w:val="56"/>
              </w:numPr>
              <w:spacing w:line="259" w:lineRule="auto"/>
              <w:jc w:val="both"/>
              <w:rPr>
                <w:rFonts w:ascii="Calibri" w:eastAsia="Calibri" w:hAnsi="Calibri" w:cs="Calibri"/>
                <w:i/>
                <w:iCs/>
                <w:lang w:val="es-419"/>
              </w:rPr>
            </w:pPr>
            <w:r>
              <w:rPr>
                <w:rFonts w:ascii="Calibri" w:eastAsia="Calibri" w:hAnsi="Calibri" w:cs="Calibri"/>
                <w:i/>
                <w:iCs/>
                <w:lang w:val="es-419"/>
              </w:rPr>
              <w:t xml:space="preserve">Nombre de la empresa </w:t>
            </w:r>
          </w:p>
          <w:p w14:paraId="5F221E24" w14:textId="77777777" w:rsidR="005A33DF" w:rsidRDefault="005A33DF" w:rsidP="00D01BB1">
            <w:pPr>
              <w:pStyle w:val="Prrafodelista"/>
              <w:numPr>
                <w:ilvl w:val="1"/>
                <w:numId w:val="56"/>
              </w:numPr>
              <w:spacing w:line="259" w:lineRule="auto"/>
              <w:jc w:val="both"/>
              <w:rPr>
                <w:rFonts w:ascii="Calibri" w:eastAsia="Calibri" w:hAnsi="Calibri" w:cs="Calibri"/>
                <w:i/>
                <w:iCs/>
                <w:lang w:val="es-419"/>
              </w:rPr>
            </w:pPr>
            <w:r>
              <w:rPr>
                <w:rFonts w:ascii="Calibri" w:eastAsia="Calibri" w:hAnsi="Calibri" w:cs="Calibri"/>
                <w:i/>
                <w:iCs/>
                <w:lang w:val="es-419"/>
              </w:rPr>
              <w:t xml:space="preserve">Logo de la empresa </w:t>
            </w:r>
          </w:p>
          <w:p w14:paraId="3AEB36AD" w14:textId="5BDA25D0" w:rsidR="005A33DF" w:rsidRDefault="005A33DF" w:rsidP="00D01BB1">
            <w:pPr>
              <w:pStyle w:val="Prrafodelista"/>
              <w:numPr>
                <w:ilvl w:val="1"/>
                <w:numId w:val="56"/>
              </w:numPr>
              <w:spacing w:line="259" w:lineRule="auto"/>
              <w:jc w:val="both"/>
              <w:rPr>
                <w:rFonts w:ascii="Calibri" w:eastAsia="Calibri" w:hAnsi="Calibri" w:cs="Calibri"/>
                <w:i/>
                <w:iCs/>
                <w:lang w:val="es-419"/>
              </w:rPr>
            </w:pPr>
            <w:r>
              <w:rPr>
                <w:rFonts w:ascii="Calibri" w:eastAsia="Calibri" w:hAnsi="Calibri" w:cs="Calibri"/>
                <w:i/>
                <w:iCs/>
                <w:lang w:val="es-419"/>
              </w:rPr>
              <w:t>Título del reporte: “Reporte de acceso de usuarios”</w:t>
            </w:r>
          </w:p>
          <w:p w14:paraId="6C9D5E64" w14:textId="77777777" w:rsidR="005A33DF" w:rsidRDefault="005A33DF" w:rsidP="00D01BB1">
            <w:pPr>
              <w:pStyle w:val="Prrafodelista"/>
              <w:numPr>
                <w:ilvl w:val="1"/>
                <w:numId w:val="56"/>
              </w:numPr>
              <w:spacing w:line="259" w:lineRule="auto"/>
              <w:jc w:val="both"/>
              <w:rPr>
                <w:rFonts w:ascii="Calibri" w:eastAsia="Calibri" w:hAnsi="Calibri" w:cs="Calibri"/>
                <w:i/>
                <w:iCs/>
                <w:lang w:val="es-419"/>
              </w:rPr>
            </w:pPr>
            <w:r>
              <w:rPr>
                <w:rFonts w:ascii="Calibri" w:eastAsia="Calibri" w:hAnsi="Calibri" w:cs="Calibri"/>
                <w:i/>
                <w:iCs/>
                <w:lang w:val="es-419"/>
              </w:rPr>
              <w:t>Mes del que requiere</w:t>
            </w:r>
          </w:p>
          <w:p w14:paraId="6D3A515D" w14:textId="5D6DBFCF" w:rsidR="005A33DF" w:rsidRPr="0030156D" w:rsidRDefault="005A33DF" w:rsidP="00D01BB1">
            <w:pPr>
              <w:pStyle w:val="Prrafodelista"/>
              <w:numPr>
                <w:ilvl w:val="0"/>
                <w:numId w:val="56"/>
              </w:numPr>
              <w:spacing w:line="259" w:lineRule="auto"/>
              <w:rPr>
                <w:i/>
                <w:iCs/>
                <w:lang w:val="es-419"/>
              </w:rPr>
            </w:pPr>
            <w:r>
              <w:rPr>
                <w:rFonts w:asciiTheme="minorHAnsi" w:hAnsiTheme="minorHAnsi" w:cstheme="minorHAnsi"/>
                <w:i/>
                <w:iCs/>
                <w:lang w:val="es-419"/>
              </w:rPr>
              <w:t>En el cuerpo</w:t>
            </w:r>
            <w:r w:rsidR="0030156D">
              <w:rPr>
                <w:rFonts w:asciiTheme="minorHAnsi" w:hAnsiTheme="minorHAnsi" w:cstheme="minorHAnsi"/>
                <w:i/>
                <w:iCs/>
                <w:lang w:val="es-419"/>
              </w:rPr>
              <w:t xml:space="preserve"> del reporte debe presentarse la siguiente tabla:</w:t>
            </w:r>
          </w:p>
          <w:tbl>
            <w:tblPr>
              <w:tblStyle w:val="Tablaconcuadrcula"/>
              <w:tblW w:w="0" w:type="auto"/>
              <w:jc w:val="center"/>
              <w:tblLook w:val="04A0" w:firstRow="1" w:lastRow="0" w:firstColumn="1" w:lastColumn="0" w:noHBand="0" w:noVBand="1"/>
            </w:tblPr>
            <w:tblGrid>
              <w:gridCol w:w="1093"/>
              <w:gridCol w:w="1177"/>
              <w:gridCol w:w="1106"/>
              <w:gridCol w:w="998"/>
              <w:gridCol w:w="997"/>
            </w:tblGrid>
            <w:tr w:rsidR="0030156D" w14:paraId="32E80763" w14:textId="77777777" w:rsidTr="0030156D">
              <w:trPr>
                <w:trHeight w:val="431"/>
                <w:jc w:val="center"/>
              </w:trPr>
              <w:tc>
                <w:tcPr>
                  <w:tcW w:w="1093" w:type="dxa"/>
                </w:tcPr>
                <w:p w14:paraId="24071A2A" w14:textId="77777777" w:rsidR="0030156D" w:rsidRPr="00922FEB" w:rsidRDefault="0030156D" w:rsidP="0030156D">
                  <w:pPr>
                    <w:spacing w:line="259" w:lineRule="auto"/>
                    <w:jc w:val="both"/>
                    <w:rPr>
                      <w:rFonts w:ascii="Calibri" w:hAnsi="Calibri" w:cs="Calibri"/>
                      <w:b/>
                      <w:bCs/>
                      <w:i/>
                      <w:iCs/>
                      <w:lang w:val="es-419"/>
                    </w:rPr>
                  </w:pPr>
                  <w:r>
                    <w:rPr>
                      <w:rFonts w:ascii="Calibri" w:hAnsi="Calibri" w:cs="Calibri"/>
                      <w:b/>
                      <w:bCs/>
                      <w:i/>
                      <w:iCs/>
                      <w:lang w:val="es-419"/>
                    </w:rPr>
                    <w:lastRenderedPageBreak/>
                    <w:t>Fecha de ingreso</w:t>
                  </w:r>
                </w:p>
              </w:tc>
              <w:tc>
                <w:tcPr>
                  <w:tcW w:w="1177" w:type="dxa"/>
                </w:tcPr>
                <w:p w14:paraId="2F087F18" w14:textId="403ADF3E" w:rsidR="0030156D" w:rsidRPr="0030156D" w:rsidRDefault="0030156D" w:rsidP="0030156D">
                  <w:pPr>
                    <w:spacing w:line="259" w:lineRule="auto"/>
                    <w:rPr>
                      <w:rFonts w:ascii="Calibri" w:hAnsi="Calibri" w:cs="Calibri"/>
                      <w:b/>
                      <w:bCs/>
                      <w:i/>
                      <w:iCs/>
                      <w:lang w:val="es-419"/>
                    </w:rPr>
                  </w:pPr>
                  <w:r w:rsidRPr="0030156D">
                    <w:rPr>
                      <w:rFonts w:ascii="Calibri" w:hAnsi="Calibri" w:cs="Calibri"/>
                      <w:b/>
                      <w:bCs/>
                      <w:i/>
                      <w:iCs/>
                      <w:lang w:val="es-419"/>
                    </w:rPr>
                    <w:t>Hora de ingreso</w:t>
                  </w:r>
                </w:p>
              </w:tc>
              <w:tc>
                <w:tcPr>
                  <w:tcW w:w="1106" w:type="dxa"/>
                </w:tcPr>
                <w:p w14:paraId="42C385CE" w14:textId="083FC718" w:rsidR="0030156D" w:rsidRPr="0030156D" w:rsidRDefault="0030156D" w:rsidP="0030156D">
                  <w:pPr>
                    <w:spacing w:line="259" w:lineRule="auto"/>
                    <w:rPr>
                      <w:b/>
                      <w:bCs/>
                      <w:i/>
                      <w:iCs/>
                      <w:lang w:val="es-419"/>
                    </w:rPr>
                  </w:pPr>
                  <w:r w:rsidRPr="0030156D">
                    <w:rPr>
                      <w:rFonts w:ascii="Calibri" w:hAnsi="Calibri" w:cs="Calibri"/>
                      <w:b/>
                      <w:bCs/>
                      <w:i/>
                      <w:iCs/>
                      <w:lang w:val="es-419"/>
                    </w:rPr>
                    <w:t xml:space="preserve">Nombre </w:t>
                  </w:r>
                </w:p>
                <w:p w14:paraId="333A8EEE" w14:textId="77777777" w:rsidR="0030156D" w:rsidRPr="0030156D" w:rsidRDefault="0030156D" w:rsidP="0030156D">
                  <w:pPr>
                    <w:spacing w:line="259" w:lineRule="auto"/>
                    <w:jc w:val="both"/>
                    <w:rPr>
                      <w:rFonts w:ascii="Calibri" w:eastAsia="Calibri" w:hAnsi="Calibri" w:cs="Calibri"/>
                      <w:b/>
                      <w:bCs/>
                      <w:i/>
                      <w:iCs/>
                      <w:lang w:val="es-419"/>
                    </w:rPr>
                  </w:pPr>
                </w:p>
              </w:tc>
              <w:tc>
                <w:tcPr>
                  <w:tcW w:w="998" w:type="dxa"/>
                </w:tcPr>
                <w:p w14:paraId="049D148B" w14:textId="41DE4D14" w:rsidR="0030156D" w:rsidRPr="0030156D" w:rsidRDefault="0030156D" w:rsidP="0030156D">
                  <w:pPr>
                    <w:spacing w:line="259" w:lineRule="auto"/>
                    <w:rPr>
                      <w:b/>
                      <w:bCs/>
                      <w:i/>
                      <w:iCs/>
                      <w:lang w:val="es-419"/>
                    </w:rPr>
                  </w:pPr>
                  <w:r w:rsidRPr="0030156D">
                    <w:rPr>
                      <w:rFonts w:ascii="Calibri" w:hAnsi="Calibri" w:cs="Calibri"/>
                      <w:b/>
                      <w:bCs/>
                      <w:i/>
                      <w:iCs/>
                      <w:lang w:val="es-419"/>
                    </w:rPr>
                    <w:t xml:space="preserve">Correo </w:t>
                  </w:r>
                </w:p>
                <w:p w14:paraId="16507FF0" w14:textId="77777777" w:rsidR="0030156D" w:rsidRPr="0030156D" w:rsidRDefault="0030156D" w:rsidP="0030156D">
                  <w:pPr>
                    <w:spacing w:line="259" w:lineRule="auto"/>
                    <w:jc w:val="both"/>
                    <w:rPr>
                      <w:rFonts w:ascii="Calibri" w:eastAsia="Calibri" w:hAnsi="Calibri" w:cs="Calibri"/>
                      <w:b/>
                      <w:bCs/>
                      <w:i/>
                      <w:iCs/>
                      <w:lang w:val="es-419"/>
                    </w:rPr>
                  </w:pPr>
                </w:p>
              </w:tc>
              <w:tc>
                <w:tcPr>
                  <w:tcW w:w="997" w:type="dxa"/>
                </w:tcPr>
                <w:p w14:paraId="3D7AB24E" w14:textId="11C59A7F" w:rsidR="0030156D" w:rsidRPr="0030156D" w:rsidRDefault="0030156D" w:rsidP="0030156D">
                  <w:pPr>
                    <w:spacing w:line="259" w:lineRule="auto"/>
                    <w:rPr>
                      <w:b/>
                      <w:bCs/>
                      <w:i/>
                      <w:iCs/>
                      <w:lang w:val="es-419"/>
                    </w:rPr>
                  </w:pPr>
                  <w:r w:rsidRPr="0030156D">
                    <w:rPr>
                      <w:rFonts w:ascii="Calibri" w:hAnsi="Calibri" w:cs="Calibri"/>
                      <w:b/>
                      <w:bCs/>
                      <w:i/>
                      <w:iCs/>
                      <w:lang w:val="es-419"/>
                    </w:rPr>
                    <w:t xml:space="preserve">Rol </w:t>
                  </w:r>
                </w:p>
                <w:p w14:paraId="6C7C1C98" w14:textId="77777777" w:rsidR="0030156D" w:rsidRPr="0030156D" w:rsidRDefault="0030156D" w:rsidP="0030156D">
                  <w:pPr>
                    <w:spacing w:line="259" w:lineRule="auto"/>
                    <w:jc w:val="both"/>
                    <w:rPr>
                      <w:rFonts w:ascii="Calibri" w:eastAsia="Calibri" w:hAnsi="Calibri" w:cs="Calibri"/>
                      <w:b/>
                      <w:bCs/>
                      <w:i/>
                      <w:iCs/>
                      <w:lang w:val="es-419"/>
                    </w:rPr>
                  </w:pPr>
                </w:p>
              </w:tc>
            </w:tr>
            <w:tr w:rsidR="0030156D" w14:paraId="6CBAEF60" w14:textId="77777777" w:rsidTr="0030156D">
              <w:trPr>
                <w:jc w:val="center"/>
              </w:trPr>
              <w:tc>
                <w:tcPr>
                  <w:tcW w:w="1093" w:type="dxa"/>
                </w:tcPr>
                <w:p w14:paraId="0A702022" w14:textId="77777777" w:rsidR="0030156D" w:rsidRDefault="0030156D" w:rsidP="0030156D">
                  <w:pPr>
                    <w:spacing w:line="259" w:lineRule="auto"/>
                    <w:jc w:val="both"/>
                    <w:rPr>
                      <w:rFonts w:ascii="Calibri" w:eastAsia="Calibri" w:hAnsi="Calibri" w:cs="Calibri"/>
                      <w:i/>
                      <w:iCs/>
                      <w:lang w:val="es-419"/>
                    </w:rPr>
                  </w:pPr>
                </w:p>
              </w:tc>
              <w:tc>
                <w:tcPr>
                  <w:tcW w:w="1177" w:type="dxa"/>
                </w:tcPr>
                <w:p w14:paraId="6B073DE1" w14:textId="77777777" w:rsidR="0030156D" w:rsidRDefault="0030156D" w:rsidP="0030156D">
                  <w:pPr>
                    <w:spacing w:line="259" w:lineRule="auto"/>
                    <w:jc w:val="both"/>
                    <w:rPr>
                      <w:rFonts w:ascii="Calibri" w:eastAsia="Calibri" w:hAnsi="Calibri" w:cs="Calibri"/>
                      <w:i/>
                      <w:iCs/>
                      <w:lang w:val="es-419"/>
                    </w:rPr>
                  </w:pPr>
                </w:p>
              </w:tc>
              <w:tc>
                <w:tcPr>
                  <w:tcW w:w="1106" w:type="dxa"/>
                </w:tcPr>
                <w:p w14:paraId="0A8D708D" w14:textId="1449B73C" w:rsidR="0030156D" w:rsidRDefault="0030156D" w:rsidP="0030156D">
                  <w:pPr>
                    <w:spacing w:line="259" w:lineRule="auto"/>
                    <w:jc w:val="both"/>
                    <w:rPr>
                      <w:rFonts w:ascii="Calibri" w:eastAsia="Calibri" w:hAnsi="Calibri" w:cs="Calibri"/>
                      <w:i/>
                      <w:iCs/>
                      <w:lang w:val="es-419"/>
                    </w:rPr>
                  </w:pPr>
                </w:p>
              </w:tc>
              <w:tc>
                <w:tcPr>
                  <w:tcW w:w="998" w:type="dxa"/>
                </w:tcPr>
                <w:p w14:paraId="6F238D8A" w14:textId="77777777" w:rsidR="0030156D" w:rsidRDefault="0030156D" w:rsidP="0030156D">
                  <w:pPr>
                    <w:spacing w:line="259" w:lineRule="auto"/>
                    <w:jc w:val="both"/>
                    <w:rPr>
                      <w:rFonts w:ascii="Calibri" w:eastAsia="Calibri" w:hAnsi="Calibri" w:cs="Calibri"/>
                      <w:i/>
                      <w:iCs/>
                      <w:lang w:val="es-419"/>
                    </w:rPr>
                  </w:pPr>
                </w:p>
              </w:tc>
              <w:tc>
                <w:tcPr>
                  <w:tcW w:w="997" w:type="dxa"/>
                </w:tcPr>
                <w:p w14:paraId="41F9C970" w14:textId="77777777" w:rsidR="0030156D" w:rsidRDefault="0030156D" w:rsidP="0030156D">
                  <w:pPr>
                    <w:spacing w:line="259" w:lineRule="auto"/>
                    <w:jc w:val="both"/>
                    <w:rPr>
                      <w:rFonts w:ascii="Calibri" w:eastAsia="Calibri" w:hAnsi="Calibri" w:cs="Calibri"/>
                      <w:i/>
                      <w:iCs/>
                      <w:lang w:val="es-419"/>
                    </w:rPr>
                  </w:pPr>
                </w:p>
              </w:tc>
            </w:tr>
          </w:tbl>
          <w:p w14:paraId="63905696" w14:textId="5A8C59E9" w:rsidR="0030156D" w:rsidRPr="0030156D" w:rsidRDefault="0030156D" w:rsidP="00D01BB1">
            <w:pPr>
              <w:pStyle w:val="Prrafodelista"/>
              <w:numPr>
                <w:ilvl w:val="0"/>
                <w:numId w:val="56"/>
              </w:numPr>
              <w:spacing w:line="259" w:lineRule="auto"/>
              <w:jc w:val="both"/>
              <w:rPr>
                <w:rFonts w:ascii="Calibri" w:eastAsia="Calibri" w:hAnsi="Calibri" w:cs="Calibri"/>
                <w:i/>
                <w:iCs/>
                <w:lang w:val="es-419"/>
              </w:rPr>
            </w:pPr>
            <w:r>
              <w:rPr>
                <w:rFonts w:ascii="Calibri" w:eastAsia="Calibri" w:hAnsi="Calibri" w:cs="Calibri"/>
                <w:i/>
                <w:iCs/>
                <w:lang w:val="es-419"/>
              </w:rPr>
              <w:t>En el p</w:t>
            </w:r>
            <w:r w:rsidRPr="0030156D">
              <w:rPr>
                <w:rFonts w:ascii="Calibri" w:eastAsia="Calibri" w:hAnsi="Calibri" w:cs="Calibri"/>
                <w:i/>
                <w:iCs/>
                <w:lang w:val="es-419"/>
              </w:rPr>
              <w:t>ie de página</w:t>
            </w:r>
            <w:r>
              <w:rPr>
                <w:rFonts w:ascii="Calibri" w:eastAsia="Calibri" w:hAnsi="Calibri" w:cs="Calibri"/>
                <w:i/>
                <w:iCs/>
                <w:lang w:val="es-419"/>
              </w:rPr>
              <w:t>:</w:t>
            </w:r>
          </w:p>
          <w:p w14:paraId="5824E4AC" w14:textId="3356B0D4" w:rsidR="009E0220" w:rsidRPr="0030156D" w:rsidRDefault="0030156D" w:rsidP="00D01BB1">
            <w:pPr>
              <w:pStyle w:val="Prrafodelista"/>
              <w:numPr>
                <w:ilvl w:val="1"/>
                <w:numId w:val="56"/>
              </w:numPr>
              <w:spacing w:line="259" w:lineRule="auto"/>
              <w:rPr>
                <w:i/>
                <w:lang w:val="es-419"/>
              </w:rPr>
            </w:pPr>
            <w:r>
              <w:rPr>
                <w:rFonts w:ascii="Calibri" w:eastAsia="Calibri" w:hAnsi="Calibri" w:cs="Calibri"/>
                <w:i/>
                <w:iCs/>
                <w:lang w:val="es-419"/>
              </w:rPr>
              <w:t>Número de página</w:t>
            </w:r>
          </w:p>
          <w:p w14:paraId="7F30382A" w14:textId="53485AA0" w:rsidR="4952E457" w:rsidRDefault="00C332DB" w:rsidP="00D01BB1">
            <w:pPr>
              <w:pStyle w:val="Prrafodelista"/>
              <w:numPr>
                <w:ilvl w:val="1"/>
                <w:numId w:val="56"/>
              </w:numPr>
              <w:spacing w:line="259" w:lineRule="auto"/>
              <w:rPr>
                <w:rFonts w:ascii="Calibri" w:eastAsia="Calibri" w:hAnsi="Calibri" w:cs="Calibri"/>
                <w:i/>
                <w:iCs/>
                <w:lang w:val="es-419"/>
              </w:rPr>
            </w:pPr>
            <w:r>
              <w:rPr>
                <w:rFonts w:ascii="Calibri" w:hAnsi="Calibri" w:cs="Calibri"/>
                <w:i/>
                <w:iCs/>
                <w:lang w:val="es-419"/>
              </w:rPr>
              <w:t>F</w:t>
            </w:r>
            <w:r w:rsidR="4952E457" w:rsidRPr="359A0588">
              <w:rPr>
                <w:rFonts w:ascii="Calibri" w:hAnsi="Calibri" w:cs="Calibri"/>
                <w:i/>
                <w:iCs/>
                <w:lang w:val="es-419"/>
              </w:rPr>
              <w:t>echa de cuando se generó el reporte.</w:t>
            </w:r>
          </w:p>
          <w:p w14:paraId="1BEA38C7" w14:textId="72841241" w:rsidR="00061E47" w:rsidRPr="00D207BA" w:rsidRDefault="0C1FF558" w:rsidP="00D01BB1">
            <w:pPr>
              <w:pStyle w:val="Prrafodelista"/>
              <w:numPr>
                <w:ilvl w:val="0"/>
                <w:numId w:val="56"/>
              </w:numPr>
              <w:spacing w:line="259" w:lineRule="auto"/>
              <w:rPr>
                <w:rFonts w:ascii="Calibri" w:eastAsia="Calibri" w:hAnsi="Calibri" w:cs="Calibri"/>
                <w:i/>
                <w:iCs/>
                <w:lang w:val="es-419"/>
              </w:rPr>
            </w:pPr>
            <w:r w:rsidRPr="00D207BA">
              <w:rPr>
                <w:rFonts w:ascii="Calibri" w:hAnsi="Calibri" w:cs="Calibri"/>
                <w:i/>
                <w:iCs/>
                <w:lang w:val="es-419"/>
              </w:rPr>
              <w:t xml:space="preserve">El reporte será volcado en formato </w:t>
            </w:r>
            <w:r w:rsidR="6BE860F8" w:rsidRPr="00D207BA">
              <w:rPr>
                <w:rFonts w:ascii="Calibri" w:hAnsi="Calibri" w:cs="Calibri"/>
                <w:i/>
                <w:iCs/>
                <w:lang w:val="es-419"/>
              </w:rPr>
              <w:t>.xls</w:t>
            </w:r>
          </w:p>
          <w:p w14:paraId="30667A16" w14:textId="594FDCA3" w:rsidR="00061E47" w:rsidRPr="00061E47" w:rsidRDefault="0C1FF558" w:rsidP="2E344346">
            <w:pPr>
              <w:spacing w:line="259" w:lineRule="auto"/>
              <w:rPr>
                <w:rFonts w:ascii="Calibri" w:hAnsi="Calibri" w:cs="Calibri"/>
                <w:i/>
                <w:iCs/>
                <w:lang w:val="es-419"/>
              </w:rPr>
            </w:pPr>
            <w:r w:rsidRPr="2E344346">
              <w:rPr>
                <w:rFonts w:ascii="Calibri" w:hAnsi="Calibri" w:cs="Calibri"/>
                <w:i/>
                <w:iCs/>
                <w:lang w:val="es-419"/>
              </w:rPr>
              <w:t>Restricción:</w:t>
            </w:r>
          </w:p>
          <w:p w14:paraId="3D920C14" w14:textId="60666103" w:rsidR="00061E47" w:rsidRPr="00D207BA" w:rsidRDefault="0C1FF558" w:rsidP="00D01BB1">
            <w:pPr>
              <w:pStyle w:val="Prrafodelista"/>
              <w:numPr>
                <w:ilvl w:val="0"/>
                <w:numId w:val="56"/>
              </w:numPr>
              <w:spacing w:line="259" w:lineRule="auto"/>
              <w:rPr>
                <w:rFonts w:ascii="Calibri" w:eastAsia="Calibri" w:hAnsi="Calibri" w:cs="Calibri"/>
                <w:i/>
                <w:lang w:val="es-419"/>
              </w:rPr>
            </w:pPr>
            <w:r w:rsidRPr="00D207BA">
              <w:rPr>
                <w:rFonts w:ascii="Calibri" w:hAnsi="Calibri" w:cs="Calibri"/>
                <w:i/>
                <w:iCs/>
                <w:lang w:val="es-419"/>
              </w:rPr>
              <w:t>El sistema debe tener usuarios registrados</w:t>
            </w:r>
          </w:p>
        </w:tc>
      </w:tr>
      <w:tr w:rsidR="008F65CB" w14:paraId="1A40E8B4" w14:textId="77777777" w:rsidTr="246963BB">
        <w:trPr>
          <w:trHeight w:val="942"/>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9CF301F" w14:textId="77777777" w:rsidR="008F65CB" w:rsidRDefault="008F65CB" w:rsidP="00AD538D">
            <w:pPr>
              <w:rPr>
                <w:rFonts w:ascii="Calibri" w:hAnsi="Calibri" w:cs="Calibri"/>
                <w:i/>
                <w:iCs/>
                <w:lang w:val="es-419"/>
              </w:rPr>
            </w:pPr>
            <w:r w:rsidRPr="113DDEBB">
              <w:rPr>
                <w:rFonts w:ascii="Calibri" w:hAnsi="Calibri" w:cs="Calibri"/>
                <w:i/>
                <w:iCs/>
                <w:lang w:val="es-419"/>
              </w:rPr>
              <w:lastRenderedPageBreak/>
              <w:t>Fecha de revisión y versión:</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C7617F0" w14:textId="4FE9EA2F" w:rsidR="008F65CB" w:rsidRDefault="00D20D0C" w:rsidP="00AD538D">
            <w:pPr>
              <w:rPr>
                <w:rFonts w:ascii="Calibri" w:hAnsi="Calibri" w:cs="Calibri"/>
                <w:i/>
                <w:iCs/>
                <w:sz w:val="36"/>
                <w:szCs w:val="36"/>
                <w:lang w:val="es-419"/>
              </w:rPr>
            </w:pPr>
            <w:r>
              <w:rPr>
                <w:rFonts w:ascii="Calibri" w:hAnsi="Calibri" w:cs="Calibri"/>
                <w:i/>
                <w:iCs/>
                <w:lang w:val="es-419"/>
              </w:rPr>
              <w:t>30</w:t>
            </w:r>
            <w:r w:rsidR="008F65CB" w:rsidRPr="113DDEBB">
              <w:rPr>
                <w:rFonts w:ascii="Calibri" w:hAnsi="Calibri" w:cs="Calibri"/>
                <w:i/>
                <w:iCs/>
                <w:lang w:val="es-419"/>
              </w:rPr>
              <w:t xml:space="preserve">/06/2021 </w:t>
            </w:r>
          </w:p>
          <w:p w14:paraId="698123A2" w14:textId="129D48D9" w:rsidR="008F65CB" w:rsidRDefault="008F65CB" w:rsidP="00AD538D">
            <w:pPr>
              <w:rPr>
                <w:rFonts w:ascii="Calibri" w:hAnsi="Calibri" w:cs="Calibri"/>
                <w:i/>
                <w:iCs/>
                <w:sz w:val="36"/>
                <w:szCs w:val="36"/>
                <w:lang w:val="es-419"/>
              </w:rPr>
            </w:pPr>
            <w:r w:rsidRPr="113DDEBB">
              <w:rPr>
                <w:rFonts w:ascii="Calibri" w:hAnsi="Calibri" w:cs="Calibri"/>
                <w:i/>
                <w:iCs/>
                <w:lang w:val="es-419"/>
              </w:rPr>
              <w:t>Versión</w:t>
            </w:r>
            <w:r w:rsidR="00D20D0C">
              <w:rPr>
                <w:rFonts w:ascii="Calibri" w:hAnsi="Calibri" w:cs="Calibri"/>
                <w:i/>
                <w:iCs/>
                <w:lang w:val="es-419"/>
              </w:rPr>
              <w:t xml:space="preserve"> 3</w:t>
            </w:r>
            <w:r w:rsidRPr="113DDEBB">
              <w:rPr>
                <w:rFonts w:ascii="Calibri" w:hAnsi="Calibri" w:cs="Calibri"/>
                <w:i/>
                <w:iCs/>
                <w:lang w:val="es-419"/>
              </w:rPr>
              <w:t xml:space="preserve">.0 </w:t>
            </w:r>
          </w:p>
        </w:tc>
      </w:tr>
      <w:tr w:rsidR="008F65CB" w14:paraId="0181D817" w14:textId="77777777" w:rsidTr="246963BB">
        <w:trPr>
          <w:trHeight w:val="369"/>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472BF59E" w14:textId="77777777" w:rsidR="008F65CB" w:rsidRDefault="008F65CB" w:rsidP="00AD538D">
            <w:pPr>
              <w:rPr>
                <w:rFonts w:ascii="Calibri" w:hAnsi="Calibri" w:cs="Calibri"/>
                <w:i/>
                <w:iCs/>
                <w:lang w:val="es-419"/>
              </w:rPr>
            </w:pPr>
            <w:r w:rsidRPr="113DDEBB">
              <w:rPr>
                <w:rFonts w:ascii="Calibri" w:hAnsi="Calibri" w:cs="Calibri"/>
                <w:i/>
                <w:iCs/>
                <w:lang w:val="es-419"/>
              </w:rPr>
              <w:t>Prioridad:</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C7A7906" w14:textId="77777777" w:rsidR="008F65CB" w:rsidRDefault="008F65CB" w:rsidP="00AD538D">
            <w:pPr>
              <w:rPr>
                <w:rFonts w:ascii="Calibri" w:hAnsi="Calibri" w:cs="Calibri"/>
                <w:b/>
                <w:bCs/>
                <w:i/>
                <w:iCs/>
                <w:lang w:val="es-419"/>
              </w:rPr>
            </w:pPr>
            <w:r w:rsidRPr="113DDEBB">
              <w:rPr>
                <w:rFonts w:ascii="Calibri" w:hAnsi="Calibri" w:cs="Calibri"/>
                <w:b/>
                <w:bCs/>
                <w:i/>
                <w:iCs/>
                <w:lang w:val="es-419"/>
              </w:rPr>
              <w:t>Alta</w:t>
            </w:r>
          </w:p>
        </w:tc>
      </w:tr>
    </w:tbl>
    <w:p w14:paraId="713F1F3B" w14:textId="1D9E1CD0" w:rsidR="008F65CB" w:rsidRDefault="008F65CB" w:rsidP="113DDEBB"/>
    <w:p w14:paraId="55C40D23" w14:textId="77777777" w:rsidR="008F65CB" w:rsidRDefault="008F65CB" w:rsidP="113DDEBB"/>
    <w:tbl>
      <w:tblPr>
        <w:tblW w:w="0" w:type="auto"/>
        <w:jc w:val="center"/>
        <w:tblLook w:val="0600" w:firstRow="0" w:lastRow="0" w:firstColumn="0" w:lastColumn="0" w:noHBand="1" w:noVBand="1"/>
      </w:tblPr>
      <w:tblGrid>
        <w:gridCol w:w="1608"/>
        <w:gridCol w:w="7439"/>
      </w:tblGrid>
      <w:tr w:rsidR="008F65CB" w14:paraId="628E45AA" w14:textId="77777777" w:rsidTr="246963BB">
        <w:trPr>
          <w:trHeight w:val="35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43099413" w14:textId="77777777" w:rsidR="008F65CB" w:rsidRDefault="008F65CB" w:rsidP="00AD538D">
            <w:pPr>
              <w:rPr>
                <w:rFonts w:ascii="Calibri" w:hAnsi="Calibri" w:cs="Calibri"/>
                <w:i/>
                <w:iCs/>
                <w:lang w:val="es-419"/>
              </w:rPr>
            </w:pPr>
            <w:r w:rsidRPr="113DDEBB">
              <w:rPr>
                <w:rFonts w:ascii="Calibri" w:hAnsi="Calibri" w:cs="Calibri"/>
                <w:i/>
                <w:iCs/>
                <w:lang w:val="es-419"/>
              </w:rPr>
              <w:t>Número: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18265F5" w14:textId="0CD2F0AD" w:rsidR="008F65CB" w:rsidRDefault="008F65CB" w:rsidP="00AD538D">
            <w:pPr>
              <w:rPr>
                <w:rFonts w:ascii="Calibri" w:hAnsi="Calibri" w:cs="Calibri"/>
                <w:b/>
                <w:bCs/>
                <w:i/>
                <w:iCs/>
                <w:lang w:val="es-419"/>
              </w:rPr>
            </w:pPr>
            <w:bookmarkStart w:id="63" w:name="RF23"/>
            <w:r w:rsidRPr="5DCB2FEC">
              <w:rPr>
                <w:rFonts w:ascii="Calibri" w:hAnsi="Calibri" w:cs="Calibri"/>
                <w:b/>
                <w:bCs/>
                <w:i/>
                <w:iCs/>
                <w:lang w:val="es-419"/>
              </w:rPr>
              <w:t>RF-2</w:t>
            </w:r>
            <w:r>
              <w:rPr>
                <w:rFonts w:ascii="Calibri" w:hAnsi="Calibri" w:cs="Calibri"/>
                <w:b/>
                <w:bCs/>
                <w:i/>
                <w:iCs/>
                <w:lang w:val="es-419"/>
              </w:rPr>
              <w:t>3</w:t>
            </w:r>
            <w:bookmarkEnd w:id="63"/>
          </w:p>
        </w:tc>
      </w:tr>
      <w:tr w:rsidR="008F65CB" w14:paraId="73A13F28" w14:textId="77777777" w:rsidTr="246963BB">
        <w:trPr>
          <w:trHeight w:val="390"/>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0713668C" w14:textId="77777777" w:rsidR="008F65CB" w:rsidRDefault="008F65CB" w:rsidP="00AD538D">
            <w:pPr>
              <w:rPr>
                <w:rFonts w:ascii="Calibri" w:hAnsi="Calibri" w:cs="Calibri"/>
                <w:i/>
                <w:iCs/>
                <w:lang w:val="es-419"/>
              </w:rPr>
            </w:pPr>
            <w:r w:rsidRPr="113DDEBB">
              <w:rPr>
                <w:rFonts w:ascii="Calibri" w:hAnsi="Calibri" w:cs="Calibri"/>
                <w:i/>
                <w:iCs/>
                <w:lang w:val="es-419"/>
              </w:rPr>
              <w:t>Título: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E51CFE5" w14:textId="11DD161E" w:rsidR="008F65CB" w:rsidRDefault="00061E47" w:rsidP="00AD538D">
            <w:pPr>
              <w:spacing w:line="259" w:lineRule="auto"/>
              <w:rPr>
                <w:rFonts w:ascii="Calibri" w:hAnsi="Calibri" w:cs="Calibri"/>
                <w:i/>
                <w:iCs/>
                <w:lang w:val="es-419"/>
              </w:rPr>
            </w:pPr>
            <w:r>
              <w:rPr>
                <w:rFonts w:ascii="Calibri" w:hAnsi="Calibri" w:cs="Calibri"/>
                <w:i/>
                <w:iCs/>
                <w:lang w:val="es-419"/>
              </w:rPr>
              <w:t>Generar reporte de nuevos proveedores</w:t>
            </w:r>
            <w:r w:rsidR="0068051B">
              <w:rPr>
                <w:rFonts w:ascii="Calibri" w:hAnsi="Calibri" w:cs="Calibri"/>
                <w:i/>
                <w:iCs/>
                <w:lang w:val="es-419"/>
              </w:rPr>
              <w:t xml:space="preserve"> </w:t>
            </w:r>
          </w:p>
        </w:tc>
      </w:tr>
      <w:tr w:rsidR="008F65CB" w14:paraId="3B96FDF5" w14:textId="77777777" w:rsidTr="246963BB">
        <w:trPr>
          <w:trHeight w:val="28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0C00DFDD" w14:textId="77777777" w:rsidR="008F65CB" w:rsidRDefault="008F65CB" w:rsidP="00AD538D">
            <w:pPr>
              <w:rPr>
                <w:rFonts w:ascii="Calibri" w:hAnsi="Calibri" w:cs="Calibri"/>
                <w:i/>
                <w:iCs/>
                <w:lang w:val="es-419"/>
              </w:rPr>
            </w:pPr>
            <w:r w:rsidRPr="113DDEBB">
              <w:rPr>
                <w:rFonts w:ascii="Calibri" w:hAnsi="Calibri" w:cs="Calibri"/>
                <w:i/>
                <w:iCs/>
                <w:lang w:val="es-419"/>
              </w:rPr>
              <w:t>Texto: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898DE5B" w14:textId="0035F06E" w:rsidR="008F65CB" w:rsidRDefault="008F65CB" w:rsidP="00AD538D">
            <w:pPr>
              <w:rPr>
                <w:rFonts w:ascii="Calibri" w:eastAsia="Calibri" w:hAnsi="Calibri" w:cs="Calibri"/>
                <w:i/>
                <w:iCs/>
                <w:lang w:val="es-419"/>
              </w:rPr>
            </w:pPr>
            <w:r>
              <w:rPr>
                <w:rFonts w:ascii="Calibri" w:eastAsia="Calibri" w:hAnsi="Calibri" w:cs="Calibri"/>
                <w:i/>
                <w:iCs/>
                <w:lang w:val="es-419"/>
              </w:rPr>
              <w:t xml:space="preserve">El </w:t>
            </w:r>
            <w:r w:rsidR="00061E47">
              <w:rPr>
                <w:rFonts w:ascii="Calibri" w:eastAsia="Calibri" w:hAnsi="Calibri" w:cs="Calibri"/>
                <w:i/>
                <w:iCs/>
                <w:lang w:val="es-419"/>
              </w:rPr>
              <w:t>administrador podrá generar reportes de los proveedores ingresados</w:t>
            </w:r>
            <w:r w:rsidR="0068051B">
              <w:rPr>
                <w:rFonts w:ascii="Calibri" w:eastAsia="Calibri" w:hAnsi="Calibri" w:cs="Calibri"/>
                <w:i/>
                <w:iCs/>
                <w:lang w:val="es-419"/>
              </w:rPr>
              <w:t xml:space="preserve"> en el último mes</w:t>
            </w:r>
            <w:r w:rsidR="00061E47">
              <w:rPr>
                <w:rFonts w:ascii="Calibri" w:eastAsia="Calibri" w:hAnsi="Calibri" w:cs="Calibri"/>
                <w:i/>
                <w:iCs/>
                <w:lang w:val="es-419"/>
              </w:rPr>
              <w:t>.</w:t>
            </w:r>
          </w:p>
        </w:tc>
      </w:tr>
      <w:tr w:rsidR="008F65CB" w14:paraId="45002621" w14:textId="77777777" w:rsidTr="246963BB">
        <w:trPr>
          <w:trHeight w:val="187"/>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2A9982FC" w14:textId="77777777" w:rsidR="008F65CB" w:rsidRDefault="008F65CB" w:rsidP="00AD538D">
            <w:pPr>
              <w:rPr>
                <w:rFonts w:ascii="Calibri" w:hAnsi="Calibri" w:cs="Calibri"/>
                <w:i/>
                <w:iCs/>
                <w:lang w:val="es-419"/>
              </w:rPr>
            </w:pPr>
            <w:r w:rsidRPr="113DDEBB">
              <w:rPr>
                <w:rFonts w:ascii="Calibri" w:hAnsi="Calibri" w:cs="Calibri"/>
                <w:i/>
                <w:iCs/>
                <w:lang w:val="es-419"/>
              </w:rPr>
              <w:t>Tipo: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E42D55C" w14:textId="77777777" w:rsidR="008F65CB" w:rsidRDefault="008F65CB" w:rsidP="00AD538D">
            <w:pPr>
              <w:rPr>
                <w:rFonts w:ascii="Calibri" w:hAnsi="Calibri" w:cs="Calibri"/>
                <w:i/>
                <w:iCs/>
                <w:lang w:val="es-419"/>
              </w:rPr>
            </w:pPr>
            <w:r>
              <w:rPr>
                <w:rFonts w:ascii="Calibri" w:hAnsi="Calibri" w:cs="Calibri"/>
                <w:i/>
                <w:iCs/>
                <w:lang w:val="es-419"/>
              </w:rPr>
              <w:t>Funcional-Datos</w:t>
            </w:r>
          </w:p>
        </w:tc>
      </w:tr>
      <w:tr w:rsidR="008F65CB" w14:paraId="2C784490" w14:textId="77777777" w:rsidTr="246963BB">
        <w:trPr>
          <w:trHeight w:val="1310"/>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31C3958F" w14:textId="77777777" w:rsidR="008F65CB" w:rsidRDefault="008F65CB" w:rsidP="00AD538D">
            <w:pPr>
              <w:rPr>
                <w:rFonts w:ascii="Calibri" w:hAnsi="Calibri" w:cs="Calibri"/>
                <w:i/>
                <w:iCs/>
                <w:lang w:val="es-419"/>
              </w:rPr>
            </w:pPr>
            <w:r w:rsidRPr="113DDEBB">
              <w:rPr>
                <w:rFonts w:ascii="Calibri" w:hAnsi="Calibri" w:cs="Calibri"/>
                <w:i/>
                <w:iCs/>
                <w:lang w:val="es-419"/>
              </w:rPr>
              <w:t>Detalles de requisitos y restricciones:</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5310B24" w14:textId="2C95E8B4" w:rsidR="008F65CB" w:rsidRDefault="0FD0561F" w:rsidP="2E344346">
            <w:pPr>
              <w:spacing w:line="259" w:lineRule="auto"/>
              <w:rPr>
                <w:rFonts w:ascii="Calibri" w:hAnsi="Calibri" w:cs="Calibri"/>
                <w:i/>
                <w:iCs/>
                <w:lang w:val="es-419"/>
              </w:rPr>
            </w:pPr>
            <w:r w:rsidRPr="2E344346">
              <w:rPr>
                <w:rFonts w:ascii="Calibri" w:hAnsi="Calibri" w:cs="Calibri"/>
                <w:i/>
                <w:iCs/>
                <w:lang w:val="es-419"/>
              </w:rPr>
              <w:t>Requi</w:t>
            </w:r>
            <w:r w:rsidR="43547E43" w:rsidRPr="2E344346">
              <w:rPr>
                <w:rFonts w:ascii="Calibri" w:hAnsi="Calibri" w:cs="Calibri"/>
                <w:i/>
                <w:iCs/>
                <w:lang w:val="es-419"/>
              </w:rPr>
              <w:t>sitos:</w:t>
            </w:r>
          </w:p>
          <w:p w14:paraId="7117DD60" w14:textId="2C95E8B4" w:rsidR="003862BA" w:rsidRPr="003862BA" w:rsidRDefault="003862BA" w:rsidP="00D01BB1">
            <w:pPr>
              <w:pStyle w:val="Prrafodelista"/>
              <w:numPr>
                <w:ilvl w:val="0"/>
                <w:numId w:val="125"/>
              </w:numPr>
              <w:spacing w:line="259" w:lineRule="auto"/>
              <w:rPr>
                <w:rFonts w:ascii="Calibri" w:hAnsi="Calibri" w:cs="Calibri"/>
                <w:i/>
                <w:lang w:val="es-419"/>
              </w:rPr>
            </w:pPr>
            <w:r>
              <w:rPr>
                <w:rFonts w:ascii="Calibri" w:hAnsi="Calibri" w:cs="Calibri"/>
                <w:i/>
                <w:lang w:val="es-419"/>
              </w:rPr>
              <w:t>Debe seleccionar de un comboBox el mes del que requiere el reporte.</w:t>
            </w:r>
          </w:p>
          <w:p w14:paraId="2C306F5B" w14:textId="77777777" w:rsidR="000B63A9" w:rsidRPr="005A33DF" w:rsidRDefault="000B63A9" w:rsidP="00D01BB1">
            <w:pPr>
              <w:pStyle w:val="Prrafodelista"/>
              <w:numPr>
                <w:ilvl w:val="0"/>
                <w:numId w:val="56"/>
              </w:numPr>
              <w:spacing w:line="259" w:lineRule="auto"/>
              <w:rPr>
                <w:i/>
                <w:iCs/>
                <w:lang w:val="es-419"/>
              </w:rPr>
            </w:pPr>
            <w:r>
              <w:rPr>
                <w:rFonts w:ascii="Calibri" w:hAnsi="Calibri" w:cs="Calibri"/>
                <w:i/>
                <w:iCs/>
                <w:lang w:val="es-419"/>
              </w:rPr>
              <w:t>En el encabezado del reporte se</w:t>
            </w:r>
            <w:r w:rsidRPr="00D207BA">
              <w:rPr>
                <w:rFonts w:ascii="Calibri" w:hAnsi="Calibri" w:cs="Calibri"/>
                <w:i/>
                <w:iCs/>
                <w:lang w:val="es-419"/>
              </w:rPr>
              <w:t xml:space="preserve"> presenta la siguiente información: </w:t>
            </w:r>
          </w:p>
          <w:p w14:paraId="592CB36C" w14:textId="77777777" w:rsidR="000B63A9" w:rsidRDefault="000B63A9" w:rsidP="00D01BB1">
            <w:pPr>
              <w:pStyle w:val="Prrafodelista"/>
              <w:numPr>
                <w:ilvl w:val="1"/>
                <w:numId w:val="56"/>
              </w:numPr>
              <w:spacing w:line="259" w:lineRule="auto"/>
              <w:jc w:val="both"/>
              <w:rPr>
                <w:rFonts w:ascii="Calibri" w:eastAsia="Calibri" w:hAnsi="Calibri" w:cs="Calibri"/>
                <w:i/>
                <w:iCs/>
                <w:lang w:val="es-419"/>
              </w:rPr>
            </w:pPr>
            <w:r>
              <w:rPr>
                <w:rFonts w:ascii="Calibri" w:eastAsia="Calibri" w:hAnsi="Calibri" w:cs="Calibri"/>
                <w:i/>
                <w:iCs/>
                <w:lang w:val="es-419"/>
              </w:rPr>
              <w:t xml:space="preserve">Nombre de la empresa </w:t>
            </w:r>
          </w:p>
          <w:p w14:paraId="22EC2D5F" w14:textId="77777777" w:rsidR="000B63A9" w:rsidRDefault="000B63A9" w:rsidP="00D01BB1">
            <w:pPr>
              <w:pStyle w:val="Prrafodelista"/>
              <w:numPr>
                <w:ilvl w:val="1"/>
                <w:numId w:val="56"/>
              </w:numPr>
              <w:spacing w:line="259" w:lineRule="auto"/>
              <w:jc w:val="both"/>
              <w:rPr>
                <w:rFonts w:ascii="Calibri" w:eastAsia="Calibri" w:hAnsi="Calibri" w:cs="Calibri"/>
                <w:i/>
                <w:iCs/>
                <w:lang w:val="es-419"/>
              </w:rPr>
            </w:pPr>
            <w:r>
              <w:rPr>
                <w:rFonts w:ascii="Calibri" w:eastAsia="Calibri" w:hAnsi="Calibri" w:cs="Calibri"/>
                <w:i/>
                <w:iCs/>
                <w:lang w:val="es-419"/>
              </w:rPr>
              <w:t xml:space="preserve">Logo de la empresa </w:t>
            </w:r>
          </w:p>
          <w:p w14:paraId="59956802" w14:textId="0E172823" w:rsidR="000B63A9" w:rsidRDefault="000B63A9" w:rsidP="00D01BB1">
            <w:pPr>
              <w:pStyle w:val="Prrafodelista"/>
              <w:numPr>
                <w:ilvl w:val="1"/>
                <w:numId w:val="56"/>
              </w:numPr>
              <w:spacing w:line="259" w:lineRule="auto"/>
              <w:jc w:val="both"/>
              <w:rPr>
                <w:rFonts w:ascii="Calibri" w:eastAsia="Calibri" w:hAnsi="Calibri" w:cs="Calibri"/>
                <w:i/>
                <w:iCs/>
                <w:lang w:val="es-419"/>
              </w:rPr>
            </w:pPr>
            <w:r>
              <w:rPr>
                <w:rFonts w:ascii="Calibri" w:eastAsia="Calibri" w:hAnsi="Calibri" w:cs="Calibri"/>
                <w:i/>
                <w:iCs/>
                <w:lang w:val="es-419"/>
              </w:rPr>
              <w:t xml:space="preserve">Título del reporte: “Reporte de </w:t>
            </w:r>
            <w:r w:rsidR="00494199">
              <w:rPr>
                <w:rFonts w:ascii="Calibri" w:eastAsia="Calibri" w:hAnsi="Calibri" w:cs="Calibri"/>
                <w:i/>
                <w:iCs/>
                <w:lang w:val="es-419"/>
              </w:rPr>
              <w:t>proveedores ingresados en el mes X</w:t>
            </w:r>
            <w:r>
              <w:rPr>
                <w:rFonts w:ascii="Calibri" w:eastAsia="Calibri" w:hAnsi="Calibri" w:cs="Calibri"/>
                <w:i/>
                <w:iCs/>
                <w:lang w:val="es-419"/>
              </w:rPr>
              <w:t>”</w:t>
            </w:r>
          </w:p>
          <w:p w14:paraId="53C3EE0A" w14:textId="77777777" w:rsidR="000B63A9" w:rsidRDefault="000B63A9" w:rsidP="00D01BB1">
            <w:pPr>
              <w:pStyle w:val="Prrafodelista"/>
              <w:numPr>
                <w:ilvl w:val="1"/>
                <w:numId w:val="56"/>
              </w:numPr>
              <w:spacing w:line="259" w:lineRule="auto"/>
              <w:jc w:val="both"/>
              <w:rPr>
                <w:rFonts w:ascii="Calibri" w:eastAsia="Calibri" w:hAnsi="Calibri" w:cs="Calibri"/>
                <w:i/>
                <w:iCs/>
                <w:lang w:val="es-419"/>
              </w:rPr>
            </w:pPr>
            <w:r>
              <w:rPr>
                <w:rFonts w:ascii="Calibri" w:eastAsia="Calibri" w:hAnsi="Calibri" w:cs="Calibri"/>
                <w:i/>
                <w:iCs/>
                <w:lang w:val="es-419"/>
              </w:rPr>
              <w:t>Mes del que requiere</w:t>
            </w:r>
          </w:p>
          <w:p w14:paraId="1E8FE341" w14:textId="77777777" w:rsidR="000B63A9" w:rsidRPr="0030156D" w:rsidRDefault="000B63A9" w:rsidP="00D01BB1">
            <w:pPr>
              <w:pStyle w:val="Prrafodelista"/>
              <w:numPr>
                <w:ilvl w:val="0"/>
                <w:numId w:val="56"/>
              </w:numPr>
              <w:spacing w:line="259" w:lineRule="auto"/>
              <w:rPr>
                <w:i/>
                <w:iCs/>
                <w:lang w:val="es-419"/>
              </w:rPr>
            </w:pPr>
            <w:r>
              <w:rPr>
                <w:rFonts w:asciiTheme="minorHAnsi" w:hAnsiTheme="minorHAnsi" w:cstheme="minorHAnsi"/>
                <w:i/>
                <w:iCs/>
                <w:lang w:val="es-419"/>
              </w:rPr>
              <w:t>En el cuerpo del reporte debe presentarse la siguiente tabla:</w:t>
            </w:r>
          </w:p>
          <w:tbl>
            <w:tblPr>
              <w:tblStyle w:val="Tablaconcuadrcula"/>
              <w:tblW w:w="0" w:type="auto"/>
              <w:jc w:val="center"/>
              <w:tblLook w:val="04A0" w:firstRow="1" w:lastRow="0" w:firstColumn="1" w:lastColumn="0" w:noHBand="0" w:noVBand="1"/>
            </w:tblPr>
            <w:tblGrid>
              <w:gridCol w:w="1093"/>
              <w:gridCol w:w="1177"/>
              <w:gridCol w:w="1106"/>
              <w:gridCol w:w="1139"/>
              <w:gridCol w:w="1086"/>
            </w:tblGrid>
            <w:tr w:rsidR="000B63A9" w14:paraId="6E245844" w14:textId="77777777" w:rsidTr="00E72EBD">
              <w:trPr>
                <w:trHeight w:val="431"/>
                <w:jc w:val="center"/>
              </w:trPr>
              <w:tc>
                <w:tcPr>
                  <w:tcW w:w="1093" w:type="dxa"/>
                </w:tcPr>
                <w:p w14:paraId="110E047D" w14:textId="77777777" w:rsidR="000B63A9" w:rsidRPr="00922FEB" w:rsidRDefault="000B63A9" w:rsidP="000B63A9">
                  <w:pPr>
                    <w:spacing w:line="259" w:lineRule="auto"/>
                    <w:jc w:val="both"/>
                    <w:rPr>
                      <w:rFonts w:ascii="Calibri" w:hAnsi="Calibri" w:cs="Calibri"/>
                      <w:b/>
                      <w:bCs/>
                      <w:i/>
                      <w:iCs/>
                      <w:lang w:val="es-419"/>
                    </w:rPr>
                  </w:pPr>
                  <w:r>
                    <w:rPr>
                      <w:rFonts w:ascii="Calibri" w:hAnsi="Calibri" w:cs="Calibri"/>
                      <w:b/>
                      <w:bCs/>
                      <w:i/>
                      <w:iCs/>
                      <w:lang w:val="es-419"/>
                    </w:rPr>
                    <w:t>Fecha de ingreso</w:t>
                  </w:r>
                </w:p>
              </w:tc>
              <w:tc>
                <w:tcPr>
                  <w:tcW w:w="1177" w:type="dxa"/>
                </w:tcPr>
                <w:p w14:paraId="4F4F7AD1" w14:textId="77777777" w:rsidR="000B63A9" w:rsidRPr="0030156D" w:rsidRDefault="000B63A9" w:rsidP="000B63A9">
                  <w:pPr>
                    <w:spacing w:line="259" w:lineRule="auto"/>
                    <w:rPr>
                      <w:b/>
                      <w:bCs/>
                      <w:i/>
                      <w:iCs/>
                      <w:lang w:val="es-419"/>
                    </w:rPr>
                  </w:pPr>
                  <w:r w:rsidRPr="0030156D">
                    <w:rPr>
                      <w:rFonts w:ascii="Calibri" w:hAnsi="Calibri" w:cs="Calibri"/>
                      <w:b/>
                      <w:bCs/>
                      <w:i/>
                      <w:iCs/>
                      <w:lang w:val="es-419"/>
                    </w:rPr>
                    <w:t xml:space="preserve">Nombre </w:t>
                  </w:r>
                </w:p>
                <w:p w14:paraId="61CEFB03" w14:textId="00C2A2AA" w:rsidR="000B63A9" w:rsidRPr="0030156D" w:rsidRDefault="000B63A9" w:rsidP="000B63A9">
                  <w:pPr>
                    <w:spacing w:line="259" w:lineRule="auto"/>
                    <w:rPr>
                      <w:rFonts w:ascii="Calibri" w:hAnsi="Calibri" w:cs="Calibri"/>
                      <w:b/>
                      <w:bCs/>
                      <w:i/>
                      <w:iCs/>
                      <w:lang w:val="es-419"/>
                    </w:rPr>
                  </w:pPr>
                </w:p>
              </w:tc>
              <w:tc>
                <w:tcPr>
                  <w:tcW w:w="1106" w:type="dxa"/>
                </w:tcPr>
                <w:p w14:paraId="0819A0BD" w14:textId="77777777" w:rsidR="000B63A9" w:rsidRPr="0030156D" w:rsidRDefault="000B63A9" w:rsidP="000B63A9">
                  <w:pPr>
                    <w:spacing w:line="259" w:lineRule="auto"/>
                    <w:rPr>
                      <w:b/>
                      <w:bCs/>
                      <w:i/>
                      <w:iCs/>
                      <w:lang w:val="es-419"/>
                    </w:rPr>
                  </w:pPr>
                  <w:r w:rsidRPr="0030156D">
                    <w:rPr>
                      <w:rFonts w:ascii="Calibri" w:hAnsi="Calibri" w:cs="Calibri"/>
                      <w:b/>
                      <w:bCs/>
                      <w:i/>
                      <w:iCs/>
                      <w:lang w:val="es-419"/>
                    </w:rPr>
                    <w:t xml:space="preserve">Correo </w:t>
                  </w:r>
                </w:p>
                <w:p w14:paraId="49B478E6" w14:textId="77777777" w:rsidR="000B63A9" w:rsidRPr="0030156D" w:rsidRDefault="000B63A9" w:rsidP="000B63A9">
                  <w:pPr>
                    <w:spacing w:line="259" w:lineRule="auto"/>
                    <w:rPr>
                      <w:rFonts w:ascii="Calibri" w:eastAsia="Calibri" w:hAnsi="Calibri" w:cs="Calibri"/>
                      <w:b/>
                      <w:bCs/>
                      <w:i/>
                      <w:iCs/>
                      <w:lang w:val="es-419"/>
                    </w:rPr>
                  </w:pPr>
                </w:p>
              </w:tc>
              <w:tc>
                <w:tcPr>
                  <w:tcW w:w="998" w:type="dxa"/>
                </w:tcPr>
                <w:p w14:paraId="23B3C3D7" w14:textId="7A6AC87F" w:rsidR="000B63A9" w:rsidRPr="0030156D" w:rsidRDefault="000B63A9" w:rsidP="000B63A9">
                  <w:pPr>
                    <w:spacing w:line="259" w:lineRule="auto"/>
                    <w:rPr>
                      <w:rFonts w:ascii="Calibri" w:eastAsia="Calibri" w:hAnsi="Calibri" w:cs="Calibri"/>
                      <w:b/>
                      <w:bCs/>
                      <w:i/>
                      <w:iCs/>
                      <w:lang w:val="es-419"/>
                    </w:rPr>
                  </w:pPr>
                  <w:r>
                    <w:rPr>
                      <w:rFonts w:ascii="Calibri" w:eastAsia="Calibri" w:hAnsi="Calibri" w:cs="Calibri"/>
                      <w:b/>
                      <w:bCs/>
                      <w:i/>
                      <w:iCs/>
                      <w:lang w:val="es-419"/>
                    </w:rPr>
                    <w:t>Dirección</w:t>
                  </w:r>
                </w:p>
              </w:tc>
              <w:tc>
                <w:tcPr>
                  <w:tcW w:w="997" w:type="dxa"/>
                </w:tcPr>
                <w:p w14:paraId="426CDD08" w14:textId="594F6165" w:rsidR="000B63A9" w:rsidRPr="0030156D" w:rsidRDefault="000B63A9" w:rsidP="000B63A9">
                  <w:pPr>
                    <w:spacing w:line="259" w:lineRule="auto"/>
                    <w:rPr>
                      <w:b/>
                      <w:bCs/>
                      <w:i/>
                      <w:iCs/>
                      <w:lang w:val="es-419"/>
                    </w:rPr>
                  </w:pPr>
                  <w:r>
                    <w:rPr>
                      <w:rFonts w:ascii="Calibri" w:hAnsi="Calibri" w:cs="Calibri"/>
                      <w:b/>
                      <w:bCs/>
                      <w:i/>
                      <w:iCs/>
                      <w:lang w:val="es-419"/>
                    </w:rPr>
                    <w:t>Teléfono</w:t>
                  </w:r>
                </w:p>
                <w:p w14:paraId="65685226" w14:textId="77777777" w:rsidR="000B63A9" w:rsidRPr="0030156D" w:rsidRDefault="000B63A9" w:rsidP="000B63A9">
                  <w:pPr>
                    <w:spacing w:line="259" w:lineRule="auto"/>
                    <w:jc w:val="both"/>
                    <w:rPr>
                      <w:rFonts w:ascii="Calibri" w:eastAsia="Calibri" w:hAnsi="Calibri" w:cs="Calibri"/>
                      <w:b/>
                      <w:bCs/>
                      <w:i/>
                      <w:iCs/>
                      <w:lang w:val="es-419"/>
                    </w:rPr>
                  </w:pPr>
                </w:p>
              </w:tc>
            </w:tr>
            <w:tr w:rsidR="000B63A9" w14:paraId="48259249" w14:textId="77777777" w:rsidTr="00E72EBD">
              <w:trPr>
                <w:jc w:val="center"/>
              </w:trPr>
              <w:tc>
                <w:tcPr>
                  <w:tcW w:w="1093" w:type="dxa"/>
                </w:tcPr>
                <w:p w14:paraId="035B0817" w14:textId="77777777" w:rsidR="000B63A9" w:rsidRDefault="000B63A9" w:rsidP="000B63A9">
                  <w:pPr>
                    <w:spacing w:line="259" w:lineRule="auto"/>
                    <w:jc w:val="both"/>
                    <w:rPr>
                      <w:rFonts w:ascii="Calibri" w:eastAsia="Calibri" w:hAnsi="Calibri" w:cs="Calibri"/>
                      <w:i/>
                      <w:iCs/>
                      <w:lang w:val="es-419"/>
                    </w:rPr>
                  </w:pPr>
                </w:p>
              </w:tc>
              <w:tc>
                <w:tcPr>
                  <w:tcW w:w="1177" w:type="dxa"/>
                </w:tcPr>
                <w:p w14:paraId="565216AC" w14:textId="77777777" w:rsidR="000B63A9" w:rsidRDefault="000B63A9" w:rsidP="000B63A9">
                  <w:pPr>
                    <w:spacing w:line="259" w:lineRule="auto"/>
                    <w:jc w:val="both"/>
                    <w:rPr>
                      <w:rFonts w:ascii="Calibri" w:eastAsia="Calibri" w:hAnsi="Calibri" w:cs="Calibri"/>
                      <w:i/>
                      <w:iCs/>
                      <w:lang w:val="es-419"/>
                    </w:rPr>
                  </w:pPr>
                </w:p>
              </w:tc>
              <w:tc>
                <w:tcPr>
                  <w:tcW w:w="1106" w:type="dxa"/>
                </w:tcPr>
                <w:p w14:paraId="263CA6CB" w14:textId="77777777" w:rsidR="000B63A9" w:rsidRDefault="000B63A9" w:rsidP="000B63A9">
                  <w:pPr>
                    <w:spacing w:line="259" w:lineRule="auto"/>
                    <w:jc w:val="both"/>
                    <w:rPr>
                      <w:rFonts w:ascii="Calibri" w:eastAsia="Calibri" w:hAnsi="Calibri" w:cs="Calibri"/>
                      <w:i/>
                      <w:iCs/>
                      <w:lang w:val="es-419"/>
                    </w:rPr>
                  </w:pPr>
                </w:p>
              </w:tc>
              <w:tc>
                <w:tcPr>
                  <w:tcW w:w="998" w:type="dxa"/>
                </w:tcPr>
                <w:p w14:paraId="7FD77935" w14:textId="77777777" w:rsidR="000B63A9" w:rsidRDefault="000B63A9" w:rsidP="000B63A9">
                  <w:pPr>
                    <w:spacing w:line="259" w:lineRule="auto"/>
                    <w:jc w:val="both"/>
                    <w:rPr>
                      <w:rFonts w:ascii="Calibri" w:eastAsia="Calibri" w:hAnsi="Calibri" w:cs="Calibri"/>
                      <w:i/>
                      <w:iCs/>
                      <w:lang w:val="es-419"/>
                    </w:rPr>
                  </w:pPr>
                </w:p>
              </w:tc>
              <w:tc>
                <w:tcPr>
                  <w:tcW w:w="997" w:type="dxa"/>
                </w:tcPr>
                <w:p w14:paraId="0851E0B1" w14:textId="77777777" w:rsidR="000B63A9" w:rsidRDefault="000B63A9" w:rsidP="000B63A9">
                  <w:pPr>
                    <w:spacing w:line="259" w:lineRule="auto"/>
                    <w:jc w:val="both"/>
                    <w:rPr>
                      <w:rFonts w:ascii="Calibri" w:eastAsia="Calibri" w:hAnsi="Calibri" w:cs="Calibri"/>
                      <w:i/>
                      <w:iCs/>
                      <w:lang w:val="es-419"/>
                    </w:rPr>
                  </w:pPr>
                </w:p>
              </w:tc>
            </w:tr>
          </w:tbl>
          <w:p w14:paraId="6469C5E5" w14:textId="77777777" w:rsidR="000B63A9" w:rsidRPr="0030156D" w:rsidRDefault="000B63A9" w:rsidP="00D01BB1">
            <w:pPr>
              <w:pStyle w:val="Prrafodelista"/>
              <w:numPr>
                <w:ilvl w:val="0"/>
                <w:numId w:val="56"/>
              </w:numPr>
              <w:spacing w:line="259" w:lineRule="auto"/>
              <w:jc w:val="both"/>
              <w:rPr>
                <w:rFonts w:ascii="Calibri" w:eastAsia="Calibri" w:hAnsi="Calibri" w:cs="Calibri"/>
                <w:i/>
                <w:iCs/>
                <w:lang w:val="es-419"/>
              </w:rPr>
            </w:pPr>
            <w:r>
              <w:rPr>
                <w:rFonts w:ascii="Calibri" w:eastAsia="Calibri" w:hAnsi="Calibri" w:cs="Calibri"/>
                <w:i/>
                <w:iCs/>
                <w:lang w:val="es-419"/>
              </w:rPr>
              <w:t>En el p</w:t>
            </w:r>
            <w:r w:rsidRPr="0030156D">
              <w:rPr>
                <w:rFonts w:ascii="Calibri" w:eastAsia="Calibri" w:hAnsi="Calibri" w:cs="Calibri"/>
                <w:i/>
                <w:iCs/>
                <w:lang w:val="es-419"/>
              </w:rPr>
              <w:t>ie de página</w:t>
            </w:r>
            <w:r>
              <w:rPr>
                <w:rFonts w:ascii="Calibri" w:eastAsia="Calibri" w:hAnsi="Calibri" w:cs="Calibri"/>
                <w:i/>
                <w:iCs/>
                <w:lang w:val="es-419"/>
              </w:rPr>
              <w:t>:</w:t>
            </w:r>
          </w:p>
          <w:p w14:paraId="48D9D80E" w14:textId="77777777" w:rsidR="000B63A9" w:rsidRPr="0030156D" w:rsidRDefault="000B63A9" w:rsidP="00D01BB1">
            <w:pPr>
              <w:pStyle w:val="Prrafodelista"/>
              <w:numPr>
                <w:ilvl w:val="1"/>
                <w:numId w:val="56"/>
              </w:numPr>
              <w:spacing w:line="259" w:lineRule="auto"/>
              <w:rPr>
                <w:i/>
                <w:lang w:val="es-419"/>
              </w:rPr>
            </w:pPr>
            <w:r>
              <w:rPr>
                <w:rFonts w:ascii="Calibri" w:eastAsia="Calibri" w:hAnsi="Calibri" w:cs="Calibri"/>
                <w:i/>
                <w:iCs/>
                <w:lang w:val="es-419"/>
              </w:rPr>
              <w:t>Número de página</w:t>
            </w:r>
          </w:p>
          <w:p w14:paraId="70BC1112" w14:textId="429E2238" w:rsidR="000B63A9" w:rsidRDefault="000B63A9" w:rsidP="00D01BB1">
            <w:pPr>
              <w:pStyle w:val="Prrafodelista"/>
              <w:numPr>
                <w:ilvl w:val="1"/>
                <w:numId w:val="56"/>
              </w:numPr>
              <w:spacing w:line="259" w:lineRule="auto"/>
              <w:rPr>
                <w:rFonts w:ascii="Calibri" w:eastAsia="Calibri" w:hAnsi="Calibri" w:cs="Calibri"/>
                <w:i/>
                <w:iCs/>
                <w:lang w:val="es-419"/>
              </w:rPr>
            </w:pPr>
            <w:r>
              <w:rPr>
                <w:rFonts w:ascii="Calibri" w:hAnsi="Calibri" w:cs="Calibri"/>
                <w:i/>
                <w:iCs/>
                <w:lang w:val="es-419"/>
              </w:rPr>
              <w:t>F</w:t>
            </w:r>
            <w:r w:rsidRPr="359A0588">
              <w:rPr>
                <w:rFonts w:ascii="Calibri" w:hAnsi="Calibri" w:cs="Calibri"/>
                <w:i/>
                <w:iCs/>
                <w:lang w:val="es-419"/>
              </w:rPr>
              <w:t>echa de cuando se generó el reporte.</w:t>
            </w:r>
          </w:p>
          <w:p w14:paraId="5335A4DF" w14:textId="3313DECD" w:rsidR="00061E47" w:rsidRPr="00061E47" w:rsidRDefault="000B63A9" w:rsidP="00D01BB1">
            <w:pPr>
              <w:pStyle w:val="Prrafodelista"/>
              <w:numPr>
                <w:ilvl w:val="0"/>
                <w:numId w:val="56"/>
              </w:numPr>
              <w:spacing w:line="259" w:lineRule="auto"/>
              <w:rPr>
                <w:rFonts w:ascii="Calibri" w:eastAsia="Calibri" w:hAnsi="Calibri" w:cs="Calibri"/>
                <w:i/>
                <w:iCs/>
                <w:lang w:val="es-419"/>
              </w:rPr>
            </w:pPr>
            <w:r w:rsidRPr="00D207BA">
              <w:rPr>
                <w:rFonts w:ascii="Calibri" w:hAnsi="Calibri" w:cs="Calibri"/>
                <w:i/>
                <w:iCs/>
                <w:lang w:val="es-419"/>
              </w:rPr>
              <w:t>El reporte será volcado en formato .xls</w:t>
            </w:r>
          </w:p>
          <w:p w14:paraId="1E132B69" w14:textId="03EA0BAD" w:rsidR="00061E47" w:rsidRPr="00061E47" w:rsidRDefault="59BD0210" w:rsidP="78B1F761">
            <w:pPr>
              <w:spacing w:line="259" w:lineRule="auto"/>
              <w:rPr>
                <w:rFonts w:ascii="Calibri" w:hAnsi="Calibri" w:cs="Calibri"/>
                <w:i/>
                <w:iCs/>
                <w:lang w:val="es-419"/>
              </w:rPr>
            </w:pPr>
            <w:r w:rsidRPr="78B1F761">
              <w:rPr>
                <w:rFonts w:ascii="Calibri" w:hAnsi="Calibri" w:cs="Calibri"/>
                <w:i/>
                <w:iCs/>
                <w:lang w:val="es-419"/>
              </w:rPr>
              <w:lastRenderedPageBreak/>
              <w:t>Restricción:</w:t>
            </w:r>
          </w:p>
          <w:p w14:paraId="374D530F" w14:textId="066CA3DB" w:rsidR="00061E47" w:rsidRPr="00061E47" w:rsidRDefault="59BD0210" w:rsidP="00D01BB1">
            <w:pPr>
              <w:pStyle w:val="Prrafodelista"/>
              <w:numPr>
                <w:ilvl w:val="0"/>
                <w:numId w:val="53"/>
              </w:numPr>
              <w:spacing w:line="259" w:lineRule="auto"/>
              <w:rPr>
                <w:rFonts w:ascii="Calibri" w:eastAsia="Calibri" w:hAnsi="Calibri" w:cs="Calibri"/>
                <w:i/>
                <w:lang w:val="es-419"/>
              </w:rPr>
            </w:pPr>
            <w:r w:rsidRPr="78B1F761">
              <w:rPr>
                <w:rFonts w:ascii="Calibri" w:hAnsi="Calibri" w:cs="Calibri"/>
                <w:i/>
                <w:iCs/>
                <w:lang w:val="es-419"/>
              </w:rPr>
              <w:t>Se necesitará tener al menos registrado a un proveedor.</w:t>
            </w:r>
          </w:p>
        </w:tc>
      </w:tr>
      <w:tr w:rsidR="008F65CB" w14:paraId="686E8538" w14:textId="77777777" w:rsidTr="246963BB">
        <w:trPr>
          <w:trHeight w:val="942"/>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1CEB012F" w14:textId="77777777" w:rsidR="008F65CB" w:rsidRDefault="008F65CB" w:rsidP="00AD538D">
            <w:pPr>
              <w:rPr>
                <w:rFonts w:ascii="Calibri" w:hAnsi="Calibri" w:cs="Calibri"/>
                <w:i/>
                <w:iCs/>
                <w:lang w:val="es-419"/>
              </w:rPr>
            </w:pPr>
            <w:r w:rsidRPr="113DDEBB">
              <w:rPr>
                <w:rFonts w:ascii="Calibri" w:hAnsi="Calibri" w:cs="Calibri"/>
                <w:i/>
                <w:iCs/>
                <w:lang w:val="es-419"/>
              </w:rPr>
              <w:lastRenderedPageBreak/>
              <w:t>Fecha de revisión y versión:</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E993CBD" w14:textId="06E79D31" w:rsidR="008F65CB" w:rsidRDefault="00820171" w:rsidP="00AD538D">
            <w:pPr>
              <w:rPr>
                <w:rFonts w:ascii="Calibri" w:hAnsi="Calibri" w:cs="Calibri"/>
                <w:i/>
                <w:iCs/>
                <w:sz w:val="36"/>
                <w:szCs w:val="36"/>
                <w:lang w:val="es-419"/>
              </w:rPr>
            </w:pPr>
            <w:r>
              <w:rPr>
                <w:rFonts w:ascii="Calibri" w:hAnsi="Calibri" w:cs="Calibri"/>
                <w:i/>
                <w:iCs/>
                <w:lang w:val="es-419"/>
              </w:rPr>
              <w:t>06</w:t>
            </w:r>
            <w:r w:rsidR="008F65CB" w:rsidRPr="113DDEBB">
              <w:rPr>
                <w:rFonts w:ascii="Calibri" w:hAnsi="Calibri" w:cs="Calibri"/>
                <w:i/>
                <w:iCs/>
                <w:lang w:val="es-419"/>
              </w:rPr>
              <w:t>/0</w:t>
            </w:r>
            <w:r>
              <w:rPr>
                <w:rFonts w:ascii="Calibri" w:hAnsi="Calibri" w:cs="Calibri"/>
                <w:i/>
                <w:iCs/>
                <w:lang w:val="es-419"/>
              </w:rPr>
              <w:t>7</w:t>
            </w:r>
            <w:r w:rsidR="008F65CB" w:rsidRPr="113DDEBB">
              <w:rPr>
                <w:rFonts w:ascii="Calibri" w:hAnsi="Calibri" w:cs="Calibri"/>
                <w:i/>
                <w:iCs/>
                <w:lang w:val="es-419"/>
              </w:rPr>
              <w:t xml:space="preserve">/2021 </w:t>
            </w:r>
          </w:p>
          <w:p w14:paraId="57BC289A" w14:textId="764F4CC7" w:rsidR="008F65CB" w:rsidRDefault="008F65CB" w:rsidP="00AD538D">
            <w:pPr>
              <w:rPr>
                <w:rFonts w:ascii="Calibri" w:hAnsi="Calibri" w:cs="Calibri"/>
                <w:i/>
                <w:iCs/>
                <w:sz w:val="36"/>
                <w:szCs w:val="36"/>
                <w:lang w:val="es-419"/>
              </w:rPr>
            </w:pPr>
            <w:r w:rsidRPr="113DDEBB">
              <w:rPr>
                <w:rFonts w:ascii="Calibri" w:hAnsi="Calibri" w:cs="Calibri"/>
                <w:i/>
                <w:iCs/>
                <w:lang w:val="es-419"/>
              </w:rPr>
              <w:t>Versión</w:t>
            </w:r>
            <w:r w:rsidR="00D20D0C">
              <w:rPr>
                <w:rFonts w:ascii="Calibri" w:hAnsi="Calibri" w:cs="Calibri"/>
                <w:i/>
                <w:iCs/>
                <w:lang w:val="es-419"/>
              </w:rPr>
              <w:t xml:space="preserve"> </w:t>
            </w:r>
            <w:r w:rsidR="00820171">
              <w:rPr>
                <w:rFonts w:ascii="Calibri" w:hAnsi="Calibri" w:cs="Calibri"/>
                <w:i/>
                <w:iCs/>
                <w:lang w:val="es-419"/>
              </w:rPr>
              <w:t>4</w:t>
            </w:r>
            <w:r w:rsidRPr="113DDEBB">
              <w:rPr>
                <w:rFonts w:ascii="Calibri" w:hAnsi="Calibri" w:cs="Calibri"/>
                <w:i/>
                <w:iCs/>
                <w:lang w:val="es-419"/>
              </w:rPr>
              <w:t xml:space="preserve">.0 </w:t>
            </w:r>
          </w:p>
        </w:tc>
      </w:tr>
      <w:tr w:rsidR="008F65CB" w14:paraId="546E1A5F" w14:textId="77777777" w:rsidTr="246963BB">
        <w:trPr>
          <w:trHeight w:val="369"/>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72F9970C" w14:textId="77777777" w:rsidR="008F65CB" w:rsidRDefault="008F65CB" w:rsidP="00AD538D">
            <w:pPr>
              <w:rPr>
                <w:rFonts w:ascii="Calibri" w:hAnsi="Calibri" w:cs="Calibri"/>
                <w:i/>
                <w:iCs/>
                <w:lang w:val="es-419"/>
              </w:rPr>
            </w:pPr>
            <w:r w:rsidRPr="113DDEBB">
              <w:rPr>
                <w:rFonts w:ascii="Calibri" w:hAnsi="Calibri" w:cs="Calibri"/>
                <w:i/>
                <w:iCs/>
                <w:lang w:val="es-419"/>
              </w:rPr>
              <w:t>Prioridad:</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C24A22A" w14:textId="77777777" w:rsidR="008F65CB" w:rsidRDefault="008F65CB" w:rsidP="00AD538D">
            <w:pPr>
              <w:rPr>
                <w:rFonts w:ascii="Calibri" w:hAnsi="Calibri" w:cs="Calibri"/>
                <w:b/>
                <w:bCs/>
                <w:i/>
                <w:iCs/>
                <w:lang w:val="es-419"/>
              </w:rPr>
            </w:pPr>
            <w:r w:rsidRPr="113DDEBB">
              <w:rPr>
                <w:rFonts w:ascii="Calibri" w:hAnsi="Calibri" w:cs="Calibri"/>
                <w:b/>
                <w:bCs/>
                <w:i/>
                <w:iCs/>
                <w:lang w:val="es-419"/>
              </w:rPr>
              <w:t>Alta</w:t>
            </w:r>
          </w:p>
        </w:tc>
      </w:tr>
    </w:tbl>
    <w:p w14:paraId="785AD69A" w14:textId="4FE7BEBE" w:rsidR="008F65CB" w:rsidRDefault="008F65CB" w:rsidP="113DDEBB"/>
    <w:p w14:paraId="088D4EFA" w14:textId="301B7908" w:rsidR="000E3AB7" w:rsidRPr="000E3AB7" w:rsidRDefault="000E3AB7" w:rsidP="000E3AB7"/>
    <w:tbl>
      <w:tblPr>
        <w:tblW w:w="0" w:type="auto"/>
        <w:jc w:val="center"/>
        <w:tblLook w:val="0600" w:firstRow="0" w:lastRow="0" w:firstColumn="0" w:lastColumn="0" w:noHBand="1" w:noVBand="1"/>
      </w:tblPr>
      <w:tblGrid>
        <w:gridCol w:w="1608"/>
        <w:gridCol w:w="7439"/>
      </w:tblGrid>
      <w:tr w:rsidR="005D7802" w14:paraId="3F64F7DD" w14:textId="77777777" w:rsidTr="3FE6F6C6">
        <w:trPr>
          <w:trHeight w:val="35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DECED0F" w14:textId="77777777" w:rsidR="005D7802" w:rsidRDefault="005D7802" w:rsidP="0086084E">
            <w:pPr>
              <w:rPr>
                <w:rFonts w:ascii="Calibri" w:hAnsi="Calibri" w:cs="Calibri"/>
                <w:i/>
                <w:iCs/>
                <w:lang w:val="es-419"/>
              </w:rPr>
            </w:pPr>
            <w:r w:rsidRPr="113DDEBB">
              <w:rPr>
                <w:rFonts w:ascii="Calibri" w:hAnsi="Calibri" w:cs="Calibri"/>
                <w:i/>
                <w:iCs/>
                <w:lang w:val="es-419"/>
              </w:rPr>
              <w:t>Número: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54F5462" w14:textId="308979D2" w:rsidR="005D7802" w:rsidRDefault="005D7802" w:rsidP="00592A3B">
            <w:pPr>
              <w:rPr>
                <w:rFonts w:ascii="Calibri" w:hAnsi="Calibri" w:cs="Calibri"/>
                <w:b/>
                <w:bCs/>
                <w:i/>
                <w:iCs/>
                <w:lang w:val="es-419"/>
              </w:rPr>
            </w:pPr>
            <w:bookmarkStart w:id="64" w:name="RF24"/>
            <w:r w:rsidRPr="5DCB2FEC">
              <w:rPr>
                <w:rFonts w:ascii="Calibri" w:hAnsi="Calibri" w:cs="Calibri"/>
                <w:b/>
                <w:bCs/>
                <w:i/>
                <w:iCs/>
                <w:lang w:val="es-419"/>
              </w:rPr>
              <w:t>RF-2</w:t>
            </w:r>
            <w:r w:rsidR="00DA66C8">
              <w:rPr>
                <w:rFonts w:ascii="Calibri" w:hAnsi="Calibri" w:cs="Calibri"/>
                <w:b/>
                <w:bCs/>
                <w:i/>
                <w:iCs/>
                <w:lang w:val="es-419"/>
              </w:rPr>
              <w:t>4</w:t>
            </w:r>
            <w:bookmarkEnd w:id="64"/>
          </w:p>
        </w:tc>
      </w:tr>
      <w:tr w:rsidR="005D7802" w14:paraId="2FEF8C69" w14:textId="77777777" w:rsidTr="3FE6F6C6">
        <w:trPr>
          <w:trHeight w:val="390"/>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1F859EF9" w14:textId="77777777" w:rsidR="005D7802" w:rsidRDefault="005D7802" w:rsidP="00592A3B">
            <w:pPr>
              <w:rPr>
                <w:rFonts w:ascii="Calibri" w:hAnsi="Calibri" w:cs="Calibri"/>
                <w:i/>
                <w:iCs/>
                <w:lang w:val="es-419"/>
              </w:rPr>
            </w:pPr>
            <w:r w:rsidRPr="113DDEBB">
              <w:rPr>
                <w:rFonts w:ascii="Calibri" w:hAnsi="Calibri" w:cs="Calibri"/>
                <w:i/>
                <w:iCs/>
                <w:lang w:val="es-419"/>
              </w:rPr>
              <w:t>Título: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4306715" w14:textId="77525206" w:rsidR="005D7802" w:rsidRDefault="008A6232" w:rsidP="00592A3B">
            <w:pPr>
              <w:spacing w:line="259" w:lineRule="auto"/>
              <w:rPr>
                <w:rFonts w:ascii="Calibri" w:hAnsi="Calibri" w:cs="Calibri"/>
                <w:i/>
                <w:iCs/>
                <w:lang w:val="es-419"/>
              </w:rPr>
            </w:pPr>
            <w:r>
              <w:rPr>
                <w:rFonts w:ascii="Calibri" w:hAnsi="Calibri" w:cs="Calibri"/>
                <w:i/>
                <w:iCs/>
                <w:lang w:val="es-419"/>
              </w:rPr>
              <w:t>Generar</w:t>
            </w:r>
            <w:r w:rsidR="00671FE8">
              <w:rPr>
                <w:rFonts w:ascii="Calibri" w:hAnsi="Calibri" w:cs="Calibri"/>
                <w:i/>
                <w:iCs/>
                <w:lang w:val="es-419"/>
              </w:rPr>
              <w:t xml:space="preserve"> factura</w:t>
            </w:r>
          </w:p>
        </w:tc>
      </w:tr>
      <w:tr w:rsidR="005D7802" w14:paraId="07F9FBCD" w14:textId="77777777" w:rsidTr="3FE6F6C6">
        <w:trPr>
          <w:trHeight w:val="28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13EA74AF" w14:textId="77777777" w:rsidR="005D7802" w:rsidRDefault="005D7802" w:rsidP="00592A3B">
            <w:pPr>
              <w:rPr>
                <w:rFonts w:ascii="Calibri" w:hAnsi="Calibri" w:cs="Calibri"/>
                <w:i/>
                <w:iCs/>
                <w:lang w:val="es-419"/>
              </w:rPr>
            </w:pPr>
            <w:r w:rsidRPr="113DDEBB">
              <w:rPr>
                <w:rFonts w:ascii="Calibri" w:hAnsi="Calibri" w:cs="Calibri"/>
                <w:i/>
                <w:iCs/>
                <w:lang w:val="es-419"/>
              </w:rPr>
              <w:t>Texto: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48B1D91" w14:textId="3B5E65E7" w:rsidR="005D7802" w:rsidRDefault="005D7802" w:rsidP="00592A3B">
            <w:pPr>
              <w:rPr>
                <w:rFonts w:ascii="Calibri" w:eastAsia="Calibri" w:hAnsi="Calibri" w:cs="Calibri"/>
                <w:i/>
                <w:iCs/>
                <w:lang w:val="es-419"/>
              </w:rPr>
            </w:pPr>
            <w:r>
              <w:rPr>
                <w:rFonts w:ascii="Calibri" w:eastAsia="Calibri" w:hAnsi="Calibri" w:cs="Calibri"/>
                <w:i/>
                <w:iCs/>
                <w:lang w:val="es-419"/>
              </w:rPr>
              <w:t xml:space="preserve">El </w:t>
            </w:r>
            <w:r w:rsidR="00CB3F15">
              <w:rPr>
                <w:rFonts w:ascii="Calibri" w:eastAsia="Calibri" w:hAnsi="Calibri" w:cs="Calibri"/>
                <w:i/>
                <w:iCs/>
                <w:lang w:val="es-419"/>
              </w:rPr>
              <w:t xml:space="preserve">vendedor podrá </w:t>
            </w:r>
            <w:r w:rsidR="00BB542D">
              <w:rPr>
                <w:rFonts w:ascii="Calibri" w:eastAsia="Calibri" w:hAnsi="Calibri" w:cs="Calibri"/>
                <w:i/>
                <w:iCs/>
                <w:lang w:val="es-419"/>
              </w:rPr>
              <w:t>emitir</w:t>
            </w:r>
            <w:r w:rsidR="00CB3F15">
              <w:rPr>
                <w:rFonts w:ascii="Calibri" w:eastAsia="Calibri" w:hAnsi="Calibri" w:cs="Calibri"/>
                <w:i/>
                <w:iCs/>
                <w:lang w:val="es-419"/>
              </w:rPr>
              <w:t xml:space="preserve"> la factura </w:t>
            </w:r>
            <w:r w:rsidR="71210763" w:rsidRPr="55AD24BF">
              <w:rPr>
                <w:rFonts w:ascii="Calibri" w:eastAsia="Calibri" w:hAnsi="Calibri" w:cs="Calibri"/>
                <w:i/>
                <w:iCs/>
                <w:lang w:val="es-419"/>
              </w:rPr>
              <w:t xml:space="preserve">digital </w:t>
            </w:r>
            <w:r w:rsidR="00CB3F15">
              <w:rPr>
                <w:rFonts w:ascii="Calibri" w:eastAsia="Calibri" w:hAnsi="Calibri" w:cs="Calibri"/>
                <w:i/>
                <w:iCs/>
                <w:lang w:val="es-419"/>
              </w:rPr>
              <w:t>después del servicio brindado</w:t>
            </w:r>
            <w:r>
              <w:rPr>
                <w:rFonts w:ascii="Calibri" w:eastAsia="Calibri" w:hAnsi="Calibri" w:cs="Calibri"/>
                <w:i/>
                <w:iCs/>
                <w:lang w:val="es-419"/>
              </w:rPr>
              <w:t>.</w:t>
            </w:r>
          </w:p>
        </w:tc>
      </w:tr>
      <w:tr w:rsidR="005D7802" w14:paraId="1CC5F3F0" w14:textId="77777777" w:rsidTr="3FE6F6C6">
        <w:trPr>
          <w:trHeight w:val="187"/>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1C3D9CD3" w14:textId="77777777" w:rsidR="005D7802" w:rsidRDefault="005D7802" w:rsidP="00592A3B">
            <w:pPr>
              <w:rPr>
                <w:rFonts w:ascii="Calibri" w:hAnsi="Calibri" w:cs="Calibri"/>
                <w:i/>
                <w:iCs/>
                <w:lang w:val="es-419"/>
              </w:rPr>
            </w:pPr>
            <w:r w:rsidRPr="113DDEBB">
              <w:rPr>
                <w:rFonts w:ascii="Calibri" w:hAnsi="Calibri" w:cs="Calibri"/>
                <w:i/>
                <w:iCs/>
                <w:lang w:val="es-419"/>
              </w:rPr>
              <w:t>Tipo: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2B60AB8" w14:textId="77777777" w:rsidR="005D7802" w:rsidRDefault="005D7802" w:rsidP="00592A3B">
            <w:pPr>
              <w:rPr>
                <w:rFonts w:ascii="Calibri" w:hAnsi="Calibri" w:cs="Calibri"/>
                <w:i/>
                <w:iCs/>
                <w:lang w:val="es-419"/>
              </w:rPr>
            </w:pPr>
            <w:r>
              <w:rPr>
                <w:rFonts w:ascii="Calibri" w:hAnsi="Calibri" w:cs="Calibri"/>
                <w:i/>
                <w:iCs/>
                <w:lang w:val="es-419"/>
              </w:rPr>
              <w:t>Funcional-Datos</w:t>
            </w:r>
          </w:p>
        </w:tc>
      </w:tr>
      <w:tr w:rsidR="005D7802" w14:paraId="49A15B8F" w14:textId="77777777" w:rsidTr="3FE6F6C6">
        <w:trPr>
          <w:trHeight w:val="1310"/>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712BEF6A" w14:textId="77777777" w:rsidR="005D7802" w:rsidRDefault="005D7802" w:rsidP="00592A3B">
            <w:pPr>
              <w:rPr>
                <w:rFonts w:ascii="Calibri" w:hAnsi="Calibri" w:cs="Calibri"/>
                <w:i/>
                <w:iCs/>
                <w:lang w:val="es-419"/>
              </w:rPr>
            </w:pPr>
            <w:r w:rsidRPr="113DDEBB">
              <w:rPr>
                <w:rFonts w:ascii="Calibri" w:hAnsi="Calibri" w:cs="Calibri"/>
                <w:i/>
                <w:iCs/>
                <w:lang w:val="es-419"/>
              </w:rPr>
              <w:t>Detalles de requisitos y restricciones:</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CE7586F" w14:textId="170F31B1" w:rsidR="005D7802" w:rsidRPr="005D7802" w:rsidRDefault="1D64F755" w:rsidP="15982128">
            <w:pPr>
              <w:spacing w:line="259" w:lineRule="auto"/>
              <w:rPr>
                <w:rFonts w:ascii="Calibri" w:hAnsi="Calibri" w:cs="Calibri"/>
                <w:i/>
                <w:iCs/>
              </w:rPr>
            </w:pPr>
            <w:r w:rsidRPr="15982128">
              <w:rPr>
                <w:rFonts w:ascii="Calibri" w:hAnsi="Calibri" w:cs="Calibri"/>
                <w:i/>
                <w:iCs/>
              </w:rPr>
              <w:t>Requisitos:</w:t>
            </w:r>
          </w:p>
          <w:p w14:paraId="2D2B514D" w14:textId="18EC67F1" w:rsidR="00FA2CFA" w:rsidRPr="00672AA8" w:rsidRDefault="00FA2CFA" w:rsidP="00D01BB1">
            <w:pPr>
              <w:pStyle w:val="Prrafodelista"/>
              <w:numPr>
                <w:ilvl w:val="0"/>
                <w:numId w:val="158"/>
              </w:numPr>
              <w:spacing w:line="259" w:lineRule="auto"/>
              <w:rPr>
                <w:rFonts w:ascii="Calibri" w:eastAsia="Calibri" w:hAnsi="Calibri" w:cs="Calibri"/>
                <w:i/>
                <w:iCs/>
              </w:rPr>
            </w:pPr>
            <w:r w:rsidRPr="00207CE2">
              <w:rPr>
                <w:rFonts w:ascii="Calibri" w:hAnsi="Calibri" w:cs="Calibri"/>
                <w:i/>
                <w:iCs/>
              </w:rPr>
              <w:t>La factura deberá tener los siguientes datos</w:t>
            </w:r>
            <w:r>
              <w:rPr>
                <w:rFonts w:ascii="Calibri" w:hAnsi="Calibri" w:cs="Calibri"/>
                <w:i/>
                <w:iCs/>
              </w:rPr>
              <w:t xml:space="preserve"> como encabezado</w:t>
            </w:r>
            <w:r w:rsidRPr="00207CE2">
              <w:rPr>
                <w:rFonts w:ascii="Calibri" w:hAnsi="Calibri" w:cs="Calibri"/>
                <w:i/>
                <w:iCs/>
              </w:rPr>
              <w:t>:</w:t>
            </w:r>
          </w:p>
          <w:p w14:paraId="334D5A14" w14:textId="77777777" w:rsidR="00FA2CFA" w:rsidRPr="00EB67BE" w:rsidRDefault="00FA2CFA" w:rsidP="00D01BB1">
            <w:pPr>
              <w:pStyle w:val="Prrafodelista"/>
              <w:numPr>
                <w:ilvl w:val="1"/>
                <w:numId w:val="158"/>
              </w:numPr>
              <w:spacing w:line="259" w:lineRule="auto"/>
              <w:rPr>
                <w:i/>
                <w:iCs/>
              </w:rPr>
            </w:pPr>
            <w:r w:rsidRPr="58E4C581">
              <w:rPr>
                <w:rFonts w:ascii="Calibri" w:hAnsi="Calibri" w:cs="Calibri"/>
                <w:i/>
                <w:iCs/>
              </w:rPr>
              <w:t>Nombre de</w:t>
            </w:r>
            <w:r>
              <w:rPr>
                <w:rFonts w:ascii="Calibri" w:hAnsi="Calibri" w:cs="Calibri"/>
                <w:i/>
                <w:iCs/>
              </w:rPr>
              <w:t>l taller: string</w:t>
            </w:r>
          </w:p>
          <w:p w14:paraId="39857B5F" w14:textId="77777777" w:rsidR="00FA2CFA" w:rsidRPr="001C1722" w:rsidRDefault="00FA2CFA" w:rsidP="00D01BB1">
            <w:pPr>
              <w:pStyle w:val="Prrafodelista"/>
              <w:numPr>
                <w:ilvl w:val="1"/>
                <w:numId w:val="158"/>
              </w:numPr>
              <w:spacing w:line="259" w:lineRule="auto"/>
              <w:rPr>
                <w:i/>
              </w:rPr>
            </w:pPr>
            <w:r w:rsidRPr="086DE89B">
              <w:rPr>
                <w:rFonts w:ascii="Calibri" w:hAnsi="Calibri" w:cs="Calibri"/>
                <w:i/>
                <w:iCs/>
              </w:rPr>
              <w:t>Dirección</w:t>
            </w:r>
            <w:r w:rsidRPr="58E4C581">
              <w:rPr>
                <w:rFonts w:ascii="Calibri" w:hAnsi="Calibri" w:cs="Calibri"/>
                <w:i/>
                <w:iCs/>
              </w:rPr>
              <w:t xml:space="preserve"> de</w:t>
            </w:r>
            <w:r>
              <w:rPr>
                <w:rFonts w:ascii="Calibri" w:hAnsi="Calibri" w:cs="Calibri"/>
                <w:i/>
                <w:iCs/>
              </w:rPr>
              <w:t>l taller: string</w:t>
            </w:r>
          </w:p>
          <w:p w14:paraId="50DAC324" w14:textId="77777777" w:rsidR="00FA2CFA" w:rsidRPr="001C1722" w:rsidRDefault="00FA2CFA" w:rsidP="00D01BB1">
            <w:pPr>
              <w:pStyle w:val="Prrafodelista"/>
              <w:numPr>
                <w:ilvl w:val="1"/>
                <w:numId w:val="158"/>
              </w:numPr>
              <w:spacing w:line="259" w:lineRule="auto"/>
              <w:rPr>
                <w:i/>
                <w:iCs/>
              </w:rPr>
            </w:pPr>
            <w:r w:rsidRPr="086DE89B">
              <w:rPr>
                <w:rFonts w:ascii="Calibri" w:hAnsi="Calibri" w:cs="Calibri"/>
                <w:i/>
                <w:iCs/>
              </w:rPr>
              <w:t>ID de la factura</w:t>
            </w:r>
            <w:r>
              <w:rPr>
                <w:rFonts w:ascii="Calibri" w:hAnsi="Calibri" w:cs="Calibri"/>
                <w:i/>
                <w:iCs/>
              </w:rPr>
              <w:t>: int</w:t>
            </w:r>
          </w:p>
          <w:p w14:paraId="737D1324" w14:textId="77777777" w:rsidR="00FA2CFA" w:rsidRPr="00672AA8" w:rsidRDefault="00FA2CFA" w:rsidP="00D01BB1">
            <w:pPr>
              <w:pStyle w:val="Prrafodelista"/>
              <w:numPr>
                <w:ilvl w:val="1"/>
                <w:numId w:val="158"/>
              </w:numPr>
              <w:spacing w:line="259" w:lineRule="auto"/>
              <w:rPr>
                <w:i/>
                <w:iCs/>
              </w:rPr>
            </w:pPr>
            <w:r w:rsidRPr="086DE89B">
              <w:rPr>
                <w:rFonts w:ascii="Calibri" w:hAnsi="Calibri" w:cs="Calibri"/>
                <w:i/>
                <w:iCs/>
              </w:rPr>
              <w:t xml:space="preserve">Fecha </w:t>
            </w:r>
            <w:r>
              <w:rPr>
                <w:rFonts w:ascii="Calibri" w:hAnsi="Calibri" w:cs="Calibri"/>
                <w:i/>
                <w:iCs/>
              </w:rPr>
              <w:t xml:space="preserve">en </w:t>
            </w:r>
            <w:r w:rsidRPr="086DE89B">
              <w:rPr>
                <w:rFonts w:ascii="Calibri" w:hAnsi="Calibri" w:cs="Calibri"/>
                <w:i/>
                <w:iCs/>
              </w:rPr>
              <w:t>que se genera la compra</w:t>
            </w:r>
            <w:r>
              <w:rPr>
                <w:rFonts w:ascii="Calibri" w:hAnsi="Calibri" w:cs="Calibri"/>
                <w:i/>
                <w:iCs/>
              </w:rPr>
              <w:t>: date</w:t>
            </w:r>
          </w:p>
          <w:p w14:paraId="2DD3A614" w14:textId="320F769D" w:rsidR="00FA2CFA" w:rsidRPr="00672AA8" w:rsidRDefault="00FA2CFA" w:rsidP="00D01BB1">
            <w:pPr>
              <w:pStyle w:val="Prrafodelista"/>
              <w:numPr>
                <w:ilvl w:val="0"/>
                <w:numId w:val="158"/>
              </w:numPr>
              <w:spacing w:line="259" w:lineRule="auto"/>
              <w:rPr>
                <w:i/>
                <w:iCs/>
              </w:rPr>
            </w:pPr>
            <w:r>
              <w:rPr>
                <w:rFonts w:asciiTheme="minorHAnsi" w:hAnsiTheme="minorHAnsi" w:cstheme="minorHAnsi"/>
                <w:i/>
                <w:iCs/>
              </w:rPr>
              <w:t>Cuerpo de la factura:</w:t>
            </w:r>
          </w:p>
          <w:p w14:paraId="216432A6" w14:textId="53E83C8D" w:rsidR="00FA2CFA" w:rsidRPr="005D7802" w:rsidRDefault="00FA2CFA" w:rsidP="00D01BB1">
            <w:pPr>
              <w:pStyle w:val="Prrafodelista"/>
              <w:numPr>
                <w:ilvl w:val="1"/>
                <w:numId w:val="158"/>
              </w:numPr>
              <w:spacing w:line="259" w:lineRule="auto"/>
              <w:rPr>
                <w:i/>
                <w:iCs/>
              </w:rPr>
            </w:pPr>
            <w:r w:rsidRPr="79439A3D">
              <w:rPr>
                <w:rFonts w:ascii="Calibri" w:hAnsi="Calibri" w:cs="Calibri"/>
                <w:i/>
                <w:iCs/>
              </w:rPr>
              <w:t>Nombre del cliente</w:t>
            </w:r>
            <w:r>
              <w:rPr>
                <w:rFonts w:ascii="Calibri" w:hAnsi="Calibri" w:cs="Calibri"/>
                <w:i/>
                <w:iCs/>
              </w:rPr>
              <w:t>: string</w:t>
            </w:r>
          </w:p>
          <w:p w14:paraId="6B6A898E" w14:textId="77777777" w:rsidR="00FA2CFA" w:rsidRPr="005D7802" w:rsidRDefault="00FA2CFA" w:rsidP="00D01BB1">
            <w:pPr>
              <w:pStyle w:val="Prrafodelista"/>
              <w:numPr>
                <w:ilvl w:val="1"/>
                <w:numId w:val="158"/>
              </w:numPr>
              <w:spacing w:line="259" w:lineRule="auto"/>
              <w:rPr>
                <w:i/>
                <w:iCs/>
              </w:rPr>
            </w:pPr>
            <w:r w:rsidRPr="79439A3D">
              <w:rPr>
                <w:rFonts w:ascii="Calibri" w:hAnsi="Calibri" w:cs="Calibri"/>
                <w:i/>
                <w:iCs/>
              </w:rPr>
              <w:t>C</w:t>
            </w:r>
            <w:r>
              <w:rPr>
                <w:rFonts w:ascii="Calibri" w:hAnsi="Calibri" w:cs="Calibri"/>
                <w:i/>
                <w:iCs/>
              </w:rPr>
              <w:t>é</w:t>
            </w:r>
            <w:r w:rsidRPr="79439A3D">
              <w:rPr>
                <w:rFonts w:ascii="Calibri" w:hAnsi="Calibri" w:cs="Calibri"/>
                <w:i/>
                <w:iCs/>
              </w:rPr>
              <w:t>dula</w:t>
            </w:r>
            <w:r w:rsidRPr="5007068C">
              <w:rPr>
                <w:rFonts w:ascii="Calibri" w:hAnsi="Calibri" w:cs="Calibri"/>
                <w:i/>
                <w:iCs/>
              </w:rPr>
              <w:t xml:space="preserve"> o RUC</w:t>
            </w:r>
            <w:r>
              <w:rPr>
                <w:rFonts w:ascii="Calibri" w:hAnsi="Calibri" w:cs="Calibri"/>
                <w:i/>
                <w:iCs/>
              </w:rPr>
              <w:t>: int</w:t>
            </w:r>
          </w:p>
          <w:p w14:paraId="712C09CA" w14:textId="77777777" w:rsidR="00FA2CFA" w:rsidRPr="005D7802" w:rsidRDefault="00FA2CFA" w:rsidP="00D01BB1">
            <w:pPr>
              <w:pStyle w:val="Prrafodelista"/>
              <w:numPr>
                <w:ilvl w:val="1"/>
                <w:numId w:val="158"/>
              </w:numPr>
              <w:spacing w:line="259" w:lineRule="auto"/>
              <w:rPr>
                <w:i/>
                <w:iCs/>
              </w:rPr>
            </w:pPr>
            <w:r w:rsidRPr="5007068C">
              <w:rPr>
                <w:rFonts w:ascii="Calibri" w:hAnsi="Calibri" w:cs="Calibri"/>
                <w:i/>
                <w:iCs/>
              </w:rPr>
              <w:t>Correo</w:t>
            </w:r>
            <w:r>
              <w:rPr>
                <w:rFonts w:ascii="Calibri" w:hAnsi="Calibri" w:cs="Calibri"/>
                <w:i/>
                <w:iCs/>
              </w:rPr>
              <w:t>: string</w:t>
            </w:r>
          </w:p>
          <w:p w14:paraId="4180784E" w14:textId="77777777" w:rsidR="00FA2CFA" w:rsidRPr="005D7802" w:rsidRDefault="00FA2CFA" w:rsidP="00D01BB1">
            <w:pPr>
              <w:pStyle w:val="Prrafodelista"/>
              <w:numPr>
                <w:ilvl w:val="1"/>
                <w:numId w:val="158"/>
              </w:numPr>
              <w:spacing w:line="259" w:lineRule="auto"/>
              <w:rPr>
                <w:i/>
                <w:iCs/>
              </w:rPr>
            </w:pPr>
            <w:r w:rsidRPr="3FE6F6C6">
              <w:rPr>
                <w:rFonts w:ascii="Calibri" w:hAnsi="Calibri" w:cs="Calibri"/>
                <w:i/>
                <w:iCs/>
              </w:rPr>
              <w:t>Teléfono</w:t>
            </w:r>
            <w:r>
              <w:rPr>
                <w:rFonts w:ascii="Calibri" w:hAnsi="Calibri" w:cs="Calibri"/>
                <w:i/>
                <w:iCs/>
              </w:rPr>
              <w:t>: int</w:t>
            </w:r>
          </w:p>
          <w:p w14:paraId="78940DCB" w14:textId="77777777" w:rsidR="00FA2CFA" w:rsidRDefault="00FA2CFA" w:rsidP="00D01BB1">
            <w:pPr>
              <w:pStyle w:val="Prrafodelista"/>
              <w:numPr>
                <w:ilvl w:val="1"/>
                <w:numId w:val="158"/>
              </w:numPr>
              <w:spacing w:line="259" w:lineRule="auto"/>
              <w:rPr>
                <w:i/>
                <w:iCs/>
              </w:rPr>
            </w:pPr>
            <w:r w:rsidRPr="3FE6F6C6">
              <w:rPr>
                <w:rFonts w:ascii="Calibri" w:hAnsi="Calibri" w:cs="Calibri"/>
                <w:i/>
                <w:iCs/>
              </w:rPr>
              <w:t>Tipo de servicio realizado</w:t>
            </w:r>
            <w:r>
              <w:rPr>
                <w:rFonts w:ascii="Calibri" w:hAnsi="Calibri" w:cs="Calibri"/>
                <w:i/>
                <w:iCs/>
              </w:rPr>
              <w:t>: string</w:t>
            </w:r>
          </w:p>
          <w:p w14:paraId="62E20D32" w14:textId="77777777" w:rsidR="00FA2CFA" w:rsidRPr="005D7802" w:rsidRDefault="00FA2CFA" w:rsidP="00D01BB1">
            <w:pPr>
              <w:pStyle w:val="Prrafodelista"/>
              <w:numPr>
                <w:ilvl w:val="1"/>
                <w:numId w:val="158"/>
              </w:numPr>
              <w:spacing w:line="259" w:lineRule="auto"/>
              <w:rPr>
                <w:i/>
                <w:iCs/>
              </w:rPr>
            </w:pPr>
            <w:r w:rsidRPr="5007068C">
              <w:rPr>
                <w:rFonts w:ascii="Calibri" w:hAnsi="Calibri" w:cs="Calibri"/>
                <w:i/>
                <w:iCs/>
              </w:rPr>
              <w:t xml:space="preserve">Detalles de las autopartes </w:t>
            </w:r>
            <w:r w:rsidRPr="55AD24BF">
              <w:rPr>
                <w:rFonts w:ascii="Calibri" w:hAnsi="Calibri" w:cs="Calibri"/>
                <w:i/>
                <w:iCs/>
              </w:rPr>
              <w:t>compradas</w:t>
            </w:r>
            <w:r>
              <w:rPr>
                <w:rFonts w:ascii="Calibri" w:hAnsi="Calibri" w:cs="Calibri"/>
                <w:i/>
                <w:iCs/>
              </w:rPr>
              <w:t>: string</w:t>
            </w:r>
          </w:p>
          <w:p w14:paraId="15211919" w14:textId="77777777" w:rsidR="00FA2CFA" w:rsidRPr="00FA2CFA" w:rsidRDefault="00FA2CFA" w:rsidP="00D01BB1">
            <w:pPr>
              <w:pStyle w:val="Prrafodelista"/>
              <w:numPr>
                <w:ilvl w:val="1"/>
                <w:numId w:val="158"/>
              </w:numPr>
              <w:spacing w:line="259" w:lineRule="auto"/>
              <w:rPr>
                <w:i/>
                <w:iCs/>
              </w:rPr>
            </w:pPr>
            <w:r w:rsidRPr="4C1F6AD6">
              <w:rPr>
                <w:rFonts w:ascii="Calibri" w:hAnsi="Calibri" w:cs="Calibri"/>
                <w:i/>
                <w:iCs/>
              </w:rPr>
              <w:t>Precio unitario de las autopartes</w:t>
            </w:r>
            <w:r>
              <w:rPr>
                <w:rFonts w:ascii="Calibri" w:hAnsi="Calibri" w:cs="Calibri"/>
                <w:i/>
                <w:iCs/>
              </w:rPr>
              <w:t>: double</w:t>
            </w:r>
          </w:p>
          <w:p w14:paraId="4D34E5BB" w14:textId="024E2579" w:rsidR="00FA2CFA" w:rsidRPr="005D7802" w:rsidRDefault="00FA2CFA" w:rsidP="00D01BB1">
            <w:pPr>
              <w:pStyle w:val="Prrafodelista"/>
              <w:numPr>
                <w:ilvl w:val="1"/>
                <w:numId w:val="158"/>
              </w:numPr>
              <w:spacing w:line="259" w:lineRule="auto"/>
              <w:rPr>
                <w:i/>
                <w:iCs/>
              </w:rPr>
            </w:pPr>
            <w:r w:rsidRPr="4C1F6AD6">
              <w:rPr>
                <w:rFonts w:ascii="Calibri" w:hAnsi="Calibri" w:cs="Calibri"/>
                <w:i/>
                <w:iCs/>
              </w:rPr>
              <w:t>Valor total</w:t>
            </w:r>
            <w:r>
              <w:rPr>
                <w:rFonts w:ascii="Calibri" w:hAnsi="Calibri" w:cs="Calibri"/>
                <w:i/>
                <w:iCs/>
              </w:rPr>
              <w:t>: double</w:t>
            </w:r>
          </w:p>
          <w:p w14:paraId="2F8B0A2D" w14:textId="220B967C" w:rsidR="005D7802" w:rsidRPr="005D7802" w:rsidRDefault="00FA2CFA" w:rsidP="00D01BB1">
            <w:pPr>
              <w:pStyle w:val="Prrafodelista"/>
              <w:numPr>
                <w:ilvl w:val="0"/>
                <w:numId w:val="158"/>
              </w:numPr>
              <w:spacing w:line="259" w:lineRule="auto"/>
              <w:rPr>
                <w:i/>
                <w:iCs/>
              </w:rPr>
            </w:pPr>
            <w:r>
              <w:rPr>
                <w:rFonts w:ascii="Calibri" w:hAnsi="Calibri" w:cs="Calibri"/>
                <w:i/>
                <w:iCs/>
              </w:rPr>
              <w:t>Se</w:t>
            </w:r>
            <w:r w:rsidR="2ED08901" w:rsidRPr="58E4C581">
              <w:rPr>
                <w:rFonts w:ascii="Calibri" w:hAnsi="Calibri" w:cs="Calibri"/>
                <w:i/>
                <w:iCs/>
              </w:rPr>
              <w:t>podrá exportar en pdf</w:t>
            </w:r>
          </w:p>
          <w:p w14:paraId="4DDB3E46" w14:textId="136C63FA" w:rsidR="005D7802" w:rsidRPr="005D7802" w:rsidRDefault="2ED08901" w:rsidP="4C1F6AD6">
            <w:pPr>
              <w:spacing w:line="259" w:lineRule="auto"/>
              <w:rPr>
                <w:rFonts w:ascii="Calibri" w:hAnsi="Calibri" w:cs="Calibri"/>
                <w:i/>
                <w:iCs/>
              </w:rPr>
            </w:pPr>
            <w:r w:rsidRPr="4C1F6AD6">
              <w:rPr>
                <w:rFonts w:ascii="Calibri" w:hAnsi="Calibri" w:cs="Calibri"/>
                <w:i/>
                <w:iCs/>
              </w:rPr>
              <w:t>Restricción:</w:t>
            </w:r>
          </w:p>
          <w:p w14:paraId="63763A24" w14:textId="3B6B7CF4" w:rsidR="005D7802" w:rsidRPr="005D7802" w:rsidRDefault="5F3D3B89" w:rsidP="00D01BB1">
            <w:pPr>
              <w:pStyle w:val="Prrafodelista"/>
              <w:numPr>
                <w:ilvl w:val="0"/>
                <w:numId w:val="158"/>
              </w:numPr>
              <w:spacing w:line="259" w:lineRule="auto"/>
              <w:rPr>
                <w:rFonts w:ascii="Calibri" w:eastAsia="Calibri" w:hAnsi="Calibri" w:cs="Calibri"/>
                <w:i/>
              </w:rPr>
            </w:pPr>
            <w:r w:rsidRPr="007BFF13">
              <w:rPr>
                <w:rFonts w:ascii="Calibri" w:hAnsi="Calibri" w:cs="Calibri"/>
                <w:i/>
                <w:iCs/>
              </w:rPr>
              <w:t>N/A</w:t>
            </w:r>
          </w:p>
        </w:tc>
      </w:tr>
      <w:tr w:rsidR="005D7802" w14:paraId="6CAD61F3" w14:textId="77777777" w:rsidTr="3FE6F6C6">
        <w:trPr>
          <w:trHeight w:val="942"/>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4E4246AE" w14:textId="77777777" w:rsidR="005D7802" w:rsidRDefault="005D7802" w:rsidP="00592A3B">
            <w:pPr>
              <w:rPr>
                <w:rFonts w:ascii="Calibri" w:hAnsi="Calibri" w:cs="Calibri"/>
                <w:i/>
                <w:iCs/>
                <w:lang w:val="es-419"/>
              </w:rPr>
            </w:pPr>
            <w:r w:rsidRPr="113DDEBB">
              <w:rPr>
                <w:rFonts w:ascii="Calibri" w:hAnsi="Calibri" w:cs="Calibri"/>
                <w:i/>
                <w:iCs/>
                <w:lang w:val="es-419"/>
              </w:rPr>
              <w:t>Fecha de revisión y versión:</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F9E50DC" w14:textId="46295C09" w:rsidR="005D7802" w:rsidRDefault="00FD35D1" w:rsidP="00592A3B">
            <w:pPr>
              <w:rPr>
                <w:rFonts w:ascii="Calibri" w:hAnsi="Calibri" w:cs="Calibri"/>
                <w:i/>
                <w:iCs/>
                <w:sz w:val="36"/>
                <w:szCs w:val="36"/>
                <w:lang w:val="es-419"/>
              </w:rPr>
            </w:pPr>
            <w:r>
              <w:rPr>
                <w:rFonts w:ascii="Calibri" w:hAnsi="Calibri" w:cs="Calibri"/>
                <w:i/>
                <w:iCs/>
                <w:lang w:val="es-419"/>
              </w:rPr>
              <w:t>06</w:t>
            </w:r>
            <w:r w:rsidR="005D7802" w:rsidRPr="113DDEBB">
              <w:rPr>
                <w:rFonts w:ascii="Calibri" w:hAnsi="Calibri" w:cs="Calibri"/>
                <w:i/>
                <w:iCs/>
                <w:lang w:val="es-419"/>
              </w:rPr>
              <w:t>/0</w:t>
            </w:r>
            <w:r>
              <w:rPr>
                <w:rFonts w:ascii="Calibri" w:hAnsi="Calibri" w:cs="Calibri"/>
                <w:i/>
                <w:iCs/>
                <w:lang w:val="es-419"/>
              </w:rPr>
              <w:t>7</w:t>
            </w:r>
            <w:r w:rsidR="005D7802" w:rsidRPr="113DDEBB">
              <w:rPr>
                <w:rFonts w:ascii="Calibri" w:hAnsi="Calibri" w:cs="Calibri"/>
                <w:i/>
                <w:iCs/>
                <w:lang w:val="es-419"/>
              </w:rPr>
              <w:t xml:space="preserve">/2021 </w:t>
            </w:r>
          </w:p>
          <w:p w14:paraId="5790E4FB" w14:textId="4DE32A56" w:rsidR="005D7802" w:rsidRDefault="005D7802" w:rsidP="00592A3B">
            <w:pPr>
              <w:rPr>
                <w:rFonts w:ascii="Calibri" w:hAnsi="Calibri" w:cs="Calibri"/>
                <w:i/>
                <w:iCs/>
                <w:sz w:val="36"/>
                <w:szCs w:val="36"/>
                <w:lang w:val="es-419"/>
              </w:rPr>
            </w:pPr>
            <w:r w:rsidRPr="113DDEBB">
              <w:rPr>
                <w:rFonts w:ascii="Calibri" w:hAnsi="Calibri" w:cs="Calibri"/>
                <w:i/>
                <w:iCs/>
                <w:lang w:val="es-419"/>
              </w:rPr>
              <w:t>Versión</w:t>
            </w:r>
            <w:r w:rsidR="00D20D0C">
              <w:rPr>
                <w:rFonts w:ascii="Calibri" w:hAnsi="Calibri" w:cs="Calibri"/>
                <w:i/>
                <w:iCs/>
                <w:lang w:val="es-419"/>
              </w:rPr>
              <w:t xml:space="preserve"> </w:t>
            </w:r>
            <w:r w:rsidR="00FD35D1">
              <w:rPr>
                <w:rFonts w:ascii="Calibri" w:hAnsi="Calibri" w:cs="Calibri"/>
                <w:i/>
                <w:iCs/>
                <w:lang w:val="es-419"/>
              </w:rPr>
              <w:t>4</w:t>
            </w:r>
            <w:r w:rsidRPr="113DDEBB">
              <w:rPr>
                <w:rFonts w:ascii="Calibri" w:hAnsi="Calibri" w:cs="Calibri"/>
                <w:i/>
                <w:iCs/>
                <w:lang w:val="es-419"/>
              </w:rPr>
              <w:t xml:space="preserve">.0 </w:t>
            </w:r>
          </w:p>
        </w:tc>
      </w:tr>
      <w:tr w:rsidR="005D7802" w14:paraId="675640C3" w14:textId="77777777" w:rsidTr="3FE6F6C6">
        <w:trPr>
          <w:trHeight w:val="369"/>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52938F47" w14:textId="77777777" w:rsidR="005D7802" w:rsidRDefault="005D7802" w:rsidP="00592A3B">
            <w:pPr>
              <w:rPr>
                <w:rFonts w:ascii="Calibri" w:hAnsi="Calibri" w:cs="Calibri"/>
                <w:i/>
                <w:iCs/>
                <w:lang w:val="es-419"/>
              </w:rPr>
            </w:pPr>
            <w:r w:rsidRPr="113DDEBB">
              <w:rPr>
                <w:rFonts w:ascii="Calibri" w:hAnsi="Calibri" w:cs="Calibri"/>
                <w:i/>
                <w:iCs/>
                <w:lang w:val="es-419"/>
              </w:rPr>
              <w:t>Prioridad:</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1EC7522" w14:textId="77777777" w:rsidR="005D7802" w:rsidRDefault="005D7802" w:rsidP="00592A3B">
            <w:pPr>
              <w:rPr>
                <w:rFonts w:ascii="Calibri" w:hAnsi="Calibri" w:cs="Calibri"/>
                <w:b/>
                <w:bCs/>
                <w:i/>
                <w:iCs/>
                <w:lang w:val="es-419"/>
              </w:rPr>
            </w:pPr>
            <w:r w:rsidRPr="113DDEBB">
              <w:rPr>
                <w:rFonts w:ascii="Calibri" w:hAnsi="Calibri" w:cs="Calibri"/>
                <w:b/>
                <w:bCs/>
                <w:i/>
                <w:iCs/>
                <w:lang w:val="es-419"/>
              </w:rPr>
              <w:t>Alta</w:t>
            </w:r>
          </w:p>
        </w:tc>
      </w:tr>
    </w:tbl>
    <w:p w14:paraId="28FEE1D4" w14:textId="77777777" w:rsidR="00E52736" w:rsidRPr="00E52736" w:rsidRDefault="00E52736" w:rsidP="00E52736"/>
    <w:p w14:paraId="118ADB1D" w14:textId="77777777" w:rsidR="006635E3" w:rsidRDefault="006635E3" w:rsidP="113DDEBB"/>
    <w:tbl>
      <w:tblPr>
        <w:tblW w:w="0" w:type="auto"/>
        <w:jc w:val="center"/>
        <w:tblLook w:val="0600" w:firstRow="0" w:lastRow="0" w:firstColumn="0" w:lastColumn="0" w:noHBand="1" w:noVBand="1"/>
      </w:tblPr>
      <w:tblGrid>
        <w:gridCol w:w="1608"/>
        <w:gridCol w:w="7439"/>
      </w:tblGrid>
      <w:tr w:rsidR="00FA0FCE" w14:paraId="01C6B308" w14:textId="77777777" w:rsidTr="0086084E">
        <w:trPr>
          <w:trHeight w:val="35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2CDC9556" w14:textId="77777777" w:rsidR="00FA0FCE" w:rsidRDefault="00FA0FCE" w:rsidP="003C0126">
            <w:pPr>
              <w:rPr>
                <w:rFonts w:ascii="Calibri" w:hAnsi="Calibri" w:cs="Calibri"/>
                <w:i/>
                <w:iCs/>
                <w:lang w:val="es-419"/>
              </w:rPr>
            </w:pPr>
            <w:r w:rsidRPr="113DDEBB">
              <w:rPr>
                <w:rFonts w:ascii="Calibri" w:hAnsi="Calibri" w:cs="Calibri"/>
                <w:i/>
                <w:iCs/>
                <w:lang w:val="es-419"/>
              </w:rPr>
              <w:t>Número: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559D17F" w14:textId="6B6F55C5" w:rsidR="00FA0FCE" w:rsidRDefault="00FA0FCE" w:rsidP="003C0126">
            <w:pPr>
              <w:rPr>
                <w:rFonts w:ascii="Calibri" w:hAnsi="Calibri" w:cs="Calibri"/>
                <w:b/>
                <w:bCs/>
                <w:i/>
                <w:iCs/>
                <w:lang w:val="es-419"/>
              </w:rPr>
            </w:pPr>
            <w:bookmarkStart w:id="65" w:name="RF25"/>
            <w:r w:rsidRPr="5DCB2FEC">
              <w:rPr>
                <w:rFonts w:ascii="Calibri" w:hAnsi="Calibri" w:cs="Calibri"/>
                <w:b/>
                <w:bCs/>
                <w:i/>
                <w:iCs/>
                <w:lang w:val="es-419"/>
              </w:rPr>
              <w:t>RF-2</w:t>
            </w:r>
            <w:r w:rsidR="00DA66C8">
              <w:rPr>
                <w:rFonts w:ascii="Calibri" w:hAnsi="Calibri" w:cs="Calibri"/>
                <w:b/>
                <w:bCs/>
                <w:i/>
                <w:iCs/>
                <w:lang w:val="es-419"/>
              </w:rPr>
              <w:t>5</w:t>
            </w:r>
            <w:bookmarkEnd w:id="65"/>
          </w:p>
        </w:tc>
      </w:tr>
      <w:tr w:rsidR="00FA0FCE" w14:paraId="329FD1DB" w14:textId="77777777" w:rsidTr="0086084E">
        <w:trPr>
          <w:trHeight w:val="390"/>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3ECEEEBB" w14:textId="77777777" w:rsidR="00FA0FCE" w:rsidRDefault="00FA0FCE" w:rsidP="003C0126">
            <w:pPr>
              <w:rPr>
                <w:rFonts w:ascii="Calibri" w:hAnsi="Calibri" w:cs="Calibri"/>
                <w:i/>
                <w:iCs/>
                <w:lang w:val="es-419"/>
              </w:rPr>
            </w:pPr>
            <w:r w:rsidRPr="113DDEBB">
              <w:rPr>
                <w:rFonts w:ascii="Calibri" w:hAnsi="Calibri" w:cs="Calibri"/>
                <w:i/>
                <w:iCs/>
                <w:lang w:val="es-419"/>
              </w:rPr>
              <w:t>Título: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3A957F3" w14:textId="600F678E" w:rsidR="00FA0FCE" w:rsidRDefault="00073AB5" w:rsidP="003C0126">
            <w:pPr>
              <w:spacing w:line="259" w:lineRule="auto"/>
              <w:rPr>
                <w:rFonts w:ascii="Calibri" w:hAnsi="Calibri" w:cs="Calibri"/>
                <w:i/>
                <w:iCs/>
                <w:lang w:val="es-419"/>
              </w:rPr>
            </w:pPr>
            <w:r>
              <w:rPr>
                <w:rFonts w:ascii="Calibri" w:hAnsi="Calibri" w:cs="Calibri"/>
                <w:i/>
                <w:iCs/>
                <w:lang w:val="es-419"/>
              </w:rPr>
              <w:t>Calcular comisiones</w:t>
            </w:r>
          </w:p>
        </w:tc>
      </w:tr>
      <w:tr w:rsidR="00FA0FCE" w14:paraId="3F92934C" w14:textId="77777777" w:rsidTr="0086084E">
        <w:trPr>
          <w:trHeight w:val="28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38428A76" w14:textId="77777777" w:rsidR="00FA0FCE" w:rsidRDefault="00FA0FCE" w:rsidP="003C0126">
            <w:pPr>
              <w:rPr>
                <w:rFonts w:ascii="Calibri" w:hAnsi="Calibri" w:cs="Calibri"/>
                <w:i/>
                <w:iCs/>
                <w:lang w:val="es-419"/>
              </w:rPr>
            </w:pPr>
            <w:r w:rsidRPr="113DDEBB">
              <w:rPr>
                <w:rFonts w:ascii="Calibri" w:hAnsi="Calibri" w:cs="Calibri"/>
                <w:i/>
                <w:iCs/>
                <w:lang w:val="es-419"/>
              </w:rPr>
              <w:t>Texto: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BC6AAC7" w14:textId="24A72B6C" w:rsidR="00FA0FCE" w:rsidRDefault="00FA0FCE" w:rsidP="003C0126">
            <w:pPr>
              <w:rPr>
                <w:rFonts w:ascii="Calibri" w:eastAsia="Calibri" w:hAnsi="Calibri" w:cs="Calibri"/>
                <w:i/>
                <w:iCs/>
                <w:lang w:val="es-419"/>
              </w:rPr>
            </w:pPr>
            <w:r>
              <w:rPr>
                <w:rFonts w:ascii="Calibri" w:eastAsia="Calibri" w:hAnsi="Calibri" w:cs="Calibri"/>
                <w:i/>
                <w:iCs/>
                <w:lang w:val="es-419"/>
              </w:rPr>
              <w:t xml:space="preserve">El </w:t>
            </w:r>
            <w:r w:rsidR="003A7C56">
              <w:rPr>
                <w:rFonts w:ascii="Calibri" w:eastAsia="Calibri" w:hAnsi="Calibri" w:cs="Calibri"/>
                <w:i/>
                <w:iCs/>
                <w:lang w:val="es-419"/>
              </w:rPr>
              <w:t xml:space="preserve">sistema calculará la comisión del vendedor </w:t>
            </w:r>
            <w:r w:rsidR="00FD3377">
              <w:rPr>
                <w:rFonts w:ascii="Calibri" w:eastAsia="Calibri" w:hAnsi="Calibri" w:cs="Calibri"/>
                <w:i/>
                <w:iCs/>
                <w:lang w:val="es-419"/>
              </w:rPr>
              <w:t>según las ventas que haya efectuado.</w:t>
            </w:r>
          </w:p>
        </w:tc>
      </w:tr>
      <w:tr w:rsidR="00FA0FCE" w14:paraId="2A3BC0E1" w14:textId="77777777" w:rsidTr="0086084E">
        <w:trPr>
          <w:trHeight w:val="187"/>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75299FF3" w14:textId="77777777" w:rsidR="00FA0FCE" w:rsidRDefault="00FA0FCE" w:rsidP="003C0126">
            <w:pPr>
              <w:rPr>
                <w:rFonts w:ascii="Calibri" w:hAnsi="Calibri" w:cs="Calibri"/>
                <w:i/>
                <w:iCs/>
                <w:lang w:val="es-419"/>
              </w:rPr>
            </w:pPr>
            <w:r w:rsidRPr="113DDEBB">
              <w:rPr>
                <w:rFonts w:ascii="Calibri" w:hAnsi="Calibri" w:cs="Calibri"/>
                <w:i/>
                <w:iCs/>
                <w:lang w:val="es-419"/>
              </w:rPr>
              <w:t>Tipo: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8EA2935" w14:textId="77777777" w:rsidR="00FA0FCE" w:rsidRDefault="00FA0FCE" w:rsidP="003C0126">
            <w:pPr>
              <w:rPr>
                <w:rFonts w:ascii="Calibri" w:hAnsi="Calibri" w:cs="Calibri"/>
                <w:i/>
                <w:iCs/>
                <w:lang w:val="es-419"/>
              </w:rPr>
            </w:pPr>
            <w:r>
              <w:rPr>
                <w:rFonts w:ascii="Calibri" w:hAnsi="Calibri" w:cs="Calibri"/>
                <w:i/>
                <w:iCs/>
                <w:lang w:val="es-419"/>
              </w:rPr>
              <w:t>Funcional-Datos</w:t>
            </w:r>
          </w:p>
        </w:tc>
      </w:tr>
      <w:tr w:rsidR="00FA0FCE" w14:paraId="3AA52CF2" w14:textId="77777777" w:rsidTr="0086084E">
        <w:trPr>
          <w:trHeight w:val="1310"/>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51633D6C" w14:textId="77777777" w:rsidR="00FA0FCE" w:rsidRDefault="00FA0FCE" w:rsidP="003C0126">
            <w:pPr>
              <w:rPr>
                <w:rFonts w:ascii="Calibri" w:hAnsi="Calibri" w:cs="Calibri"/>
                <w:i/>
                <w:iCs/>
                <w:lang w:val="es-419"/>
              </w:rPr>
            </w:pPr>
            <w:r w:rsidRPr="113DDEBB">
              <w:rPr>
                <w:rFonts w:ascii="Calibri" w:hAnsi="Calibri" w:cs="Calibri"/>
                <w:i/>
                <w:iCs/>
                <w:lang w:val="es-419"/>
              </w:rPr>
              <w:t>Detalles de requisitos y restricciones:</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EB50EF6" w14:textId="44841ED0" w:rsidR="00BD61B9" w:rsidRDefault="06D59177" w:rsidP="00BD61B9">
            <w:pPr>
              <w:spacing w:line="259" w:lineRule="auto"/>
              <w:rPr>
                <w:rFonts w:ascii="Calibri" w:hAnsi="Calibri" w:cs="Calibri"/>
                <w:i/>
                <w:iCs/>
                <w:lang w:val="es-419"/>
              </w:rPr>
            </w:pPr>
            <w:r w:rsidRPr="60EFD766">
              <w:rPr>
                <w:rFonts w:ascii="Calibri" w:hAnsi="Calibri" w:cs="Calibri"/>
                <w:i/>
                <w:iCs/>
                <w:lang w:val="es-419"/>
              </w:rPr>
              <w:t>Requisitos:</w:t>
            </w:r>
          </w:p>
          <w:p w14:paraId="14DBA1C8" w14:textId="10FE7589" w:rsidR="00DF4E12" w:rsidRPr="00DF4E12" w:rsidRDefault="00E765DB" w:rsidP="00D01BB1">
            <w:pPr>
              <w:pStyle w:val="Prrafodelista"/>
              <w:numPr>
                <w:ilvl w:val="0"/>
                <w:numId w:val="127"/>
              </w:numPr>
              <w:spacing w:line="259" w:lineRule="auto"/>
              <w:rPr>
                <w:rFonts w:ascii="Calibri" w:hAnsi="Calibri" w:cs="Calibri"/>
                <w:i/>
                <w:iCs/>
                <w:lang w:val="es-419"/>
              </w:rPr>
            </w:pPr>
            <w:r>
              <w:rPr>
                <w:rFonts w:ascii="Calibri" w:hAnsi="Calibri" w:cs="Calibri"/>
                <w:i/>
                <w:iCs/>
                <w:lang w:val="es-419"/>
              </w:rPr>
              <w:t>El gerente debe</w:t>
            </w:r>
            <w:r w:rsidR="00984960">
              <w:rPr>
                <w:rFonts w:ascii="Calibri" w:hAnsi="Calibri" w:cs="Calibri"/>
                <w:i/>
                <w:iCs/>
                <w:lang w:val="es-419"/>
              </w:rPr>
              <w:t xml:space="preserve"> busca</w:t>
            </w:r>
            <w:r>
              <w:rPr>
                <w:rFonts w:ascii="Calibri" w:hAnsi="Calibri" w:cs="Calibri"/>
                <w:i/>
                <w:iCs/>
                <w:lang w:val="es-419"/>
              </w:rPr>
              <w:t>r</w:t>
            </w:r>
            <w:r w:rsidR="00984960">
              <w:rPr>
                <w:rFonts w:ascii="Calibri" w:hAnsi="Calibri" w:cs="Calibri"/>
                <w:i/>
                <w:iCs/>
                <w:lang w:val="es-419"/>
              </w:rPr>
              <w:t xml:space="preserve"> al vendedor en el campo tipo string de máximo </w:t>
            </w:r>
            <w:r>
              <w:rPr>
                <w:rFonts w:ascii="Calibri" w:hAnsi="Calibri" w:cs="Calibri"/>
                <w:i/>
                <w:iCs/>
                <w:lang w:val="es-419"/>
              </w:rPr>
              <w:t>25 caracteres.</w:t>
            </w:r>
          </w:p>
          <w:p w14:paraId="24C1D74C" w14:textId="29392C0A" w:rsidR="00FA0FCE" w:rsidRPr="00DF4E12" w:rsidRDefault="06D59177" w:rsidP="00D01BB1">
            <w:pPr>
              <w:pStyle w:val="Prrafodelista"/>
              <w:numPr>
                <w:ilvl w:val="0"/>
                <w:numId w:val="127"/>
              </w:numPr>
              <w:spacing w:line="259" w:lineRule="auto"/>
              <w:rPr>
                <w:i/>
                <w:iCs/>
                <w:lang w:val="es-419"/>
              </w:rPr>
            </w:pPr>
            <w:r w:rsidRPr="00DF4E12">
              <w:rPr>
                <w:rFonts w:ascii="Calibri" w:hAnsi="Calibri" w:cs="Calibri"/>
                <w:i/>
                <w:iCs/>
                <w:lang w:val="es-419"/>
              </w:rPr>
              <w:t>El gerente podrá consultar cuánto le debe de comisión al vendedor por las ventas realizadas.</w:t>
            </w:r>
          </w:p>
          <w:p w14:paraId="167A42F7" w14:textId="20F5B579" w:rsidR="00BD61B9" w:rsidRPr="00DF4E12" w:rsidRDefault="00FD3377" w:rsidP="00D01BB1">
            <w:pPr>
              <w:pStyle w:val="Prrafodelista"/>
              <w:numPr>
                <w:ilvl w:val="0"/>
                <w:numId w:val="127"/>
              </w:numPr>
              <w:spacing w:line="259" w:lineRule="auto"/>
              <w:rPr>
                <w:rFonts w:ascii="Calibri" w:eastAsia="Calibri" w:hAnsi="Calibri" w:cs="Calibri"/>
                <w:i/>
                <w:lang w:val="es-419"/>
              </w:rPr>
            </w:pPr>
            <w:r w:rsidRPr="00DF4E12">
              <w:rPr>
                <w:rFonts w:ascii="Calibri" w:hAnsi="Calibri" w:cs="Calibri"/>
                <w:i/>
                <w:iCs/>
                <w:lang w:val="es-419"/>
              </w:rPr>
              <w:t>El vendedor podrá visualizar al final de su jornada cuánto es el monto que le corresponde por sus ventas.</w:t>
            </w:r>
          </w:p>
          <w:p w14:paraId="542620DB" w14:textId="1B5E99FE" w:rsidR="00FA0FCE" w:rsidRPr="00061E47" w:rsidRDefault="2CE8815C" w:rsidP="322FD79E">
            <w:pPr>
              <w:spacing w:line="259" w:lineRule="auto"/>
              <w:rPr>
                <w:rFonts w:ascii="Calibri" w:hAnsi="Calibri" w:cs="Calibri"/>
                <w:i/>
                <w:iCs/>
                <w:lang w:val="es-419"/>
              </w:rPr>
            </w:pPr>
            <w:r w:rsidRPr="322FD79E">
              <w:rPr>
                <w:rFonts w:ascii="Calibri" w:hAnsi="Calibri" w:cs="Calibri"/>
                <w:i/>
                <w:iCs/>
                <w:lang w:val="es-419"/>
              </w:rPr>
              <w:t>Restricción:</w:t>
            </w:r>
          </w:p>
          <w:p w14:paraId="7178997C" w14:textId="0579F983" w:rsidR="00FA0FCE" w:rsidRPr="00061E47" w:rsidRDefault="00634C39" w:rsidP="00D01BB1">
            <w:pPr>
              <w:pStyle w:val="Prrafodelista"/>
              <w:numPr>
                <w:ilvl w:val="0"/>
                <w:numId w:val="128"/>
              </w:numPr>
              <w:spacing w:line="259" w:lineRule="auto"/>
              <w:rPr>
                <w:i/>
                <w:lang w:val="es-419"/>
              </w:rPr>
            </w:pPr>
            <w:r>
              <w:rPr>
                <w:rFonts w:ascii="Calibri" w:hAnsi="Calibri" w:cs="Calibri"/>
                <w:i/>
                <w:iCs/>
                <w:lang w:val="es-419"/>
              </w:rPr>
              <w:t>El vendedor debe realizar como mínimo 10 ventar al día.</w:t>
            </w:r>
          </w:p>
        </w:tc>
      </w:tr>
      <w:tr w:rsidR="00FA0FCE" w14:paraId="4F1BE62D" w14:textId="77777777" w:rsidTr="0086084E">
        <w:trPr>
          <w:trHeight w:val="942"/>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DBA2657" w14:textId="77777777" w:rsidR="00FA0FCE" w:rsidRDefault="00FA0FCE" w:rsidP="003C0126">
            <w:pPr>
              <w:rPr>
                <w:rFonts w:ascii="Calibri" w:hAnsi="Calibri" w:cs="Calibri"/>
                <w:i/>
                <w:iCs/>
                <w:lang w:val="es-419"/>
              </w:rPr>
            </w:pPr>
            <w:r w:rsidRPr="113DDEBB">
              <w:rPr>
                <w:rFonts w:ascii="Calibri" w:hAnsi="Calibri" w:cs="Calibri"/>
                <w:i/>
                <w:iCs/>
                <w:lang w:val="es-419"/>
              </w:rPr>
              <w:t>Fecha de revisión y versión:</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95DBD10" w14:textId="793AF241" w:rsidR="00FA0FCE" w:rsidRDefault="00D20D0C" w:rsidP="003C0126">
            <w:pPr>
              <w:rPr>
                <w:rFonts w:ascii="Calibri" w:hAnsi="Calibri" w:cs="Calibri"/>
                <w:i/>
                <w:iCs/>
                <w:sz w:val="36"/>
                <w:szCs w:val="36"/>
                <w:lang w:val="es-419"/>
              </w:rPr>
            </w:pPr>
            <w:r>
              <w:rPr>
                <w:rFonts w:ascii="Calibri" w:hAnsi="Calibri" w:cs="Calibri"/>
                <w:i/>
                <w:iCs/>
                <w:lang w:val="es-419"/>
              </w:rPr>
              <w:t>30</w:t>
            </w:r>
            <w:r w:rsidR="00FA0FCE" w:rsidRPr="113DDEBB">
              <w:rPr>
                <w:rFonts w:ascii="Calibri" w:hAnsi="Calibri" w:cs="Calibri"/>
                <w:i/>
                <w:iCs/>
                <w:lang w:val="es-419"/>
              </w:rPr>
              <w:t xml:space="preserve">/06/2021 </w:t>
            </w:r>
          </w:p>
          <w:p w14:paraId="3C2AC031" w14:textId="14AE0BD5" w:rsidR="00FA0FCE" w:rsidRDefault="00FA0FCE" w:rsidP="003C0126">
            <w:pPr>
              <w:rPr>
                <w:rFonts w:ascii="Calibri" w:hAnsi="Calibri" w:cs="Calibri"/>
                <w:i/>
                <w:iCs/>
                <w:sz w:val="36"/>
                <w:szCs w:val="36"/>
                <w:lang w:val="es-419"/>
              </w:rPr>
            </w:pPr>
            <w:r w:rsidRPr="113DDEBB">
              <w:rPr>
                <w:rFonts w:ascii="Calibri" w:hAnsi="Calibri" w:cs="Calibri"/>
                <w:i/>
                <w:iCs/>
                <w:lang w:val="es-419"/>
              </w:rPr>
              <w:t>Versión</w:t>
            </w:r>
            <w:r w:rsidR="0054301F">
              <w:rPr>
                <w:rFonts w:ascii="Calibri" w:hAnsi="Calibri" w:cs="Calibri"/>
                <w:i/>
                <w:iCs/>
                <w:lang w:val="es-419"/>
              </w:rPr>
              <w:t xml:space="preserve"> </w:t>
            </w:r>
            <w:r w:rsidR="00D20D0C">
              <w:rPr>
                <w:rFonts w:ascii="Calibri" w:hAnsi="Calibri" w:cs="Calibri"/>
                <w:i/>
                <w:iCs/>
                <w:lang w:val="es-419"/>
              </w:rPr>
              <w:t>3</w:t>
            </w:r>
            <w:r w:rsidRPr="113DDEBB">
              <w:rPr>
                <w:rFonts w:ascii="Calibri" w:hAnsi="Calibri" w:cs="Calibri"/>
                <w:i/>
                <w:iCs/>
                <w:lang w:val="es-419"/>
              </w:rPr>
              <w:t xml:space="preserve">.0 </w:t>
            </w:r>
          </w:p>
        </w:tc>
      </w:tr>
      <w:tr w:rsidR="00FA0FCE" w14:paraId="181124C8" w14:textId="77777777" w:rsidTr="0086084E">
        <w:trPr>
          <w:trHeight w:val="369"/>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7C5A2609" w14:textId="77777777" w:rsidR="00FA0FCE" w:rsidRDefault="00FA0FCE" w:rsidP="003C0126">
            <w:pPr>
              <w:rPr>
                <w:rFonts w:ascii="Calibri" w:hAnsi="Calibri" w:cs="Calibri"/>
                <w:i/>
                <w:iCs/>
                <w:lang w:val="es-419"/>
              </w:rPr>
            </w:pPr>
            <w:r w:rsidRPr="113DDEBB">
              <w:rPr>
                <w:rFonts w:ascii="Calibri" w:hAnsi="Calibri" w:cs="Calibri"/>
                <w:i/>
                <w:iCs/>
                <w:lang w:val="es-419"/>
              </w:rPr>
              <w:t>Prioridad:</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972115F" w14:textId="77777777" w:rsidR="00FA0FCE" w:rsidRDefault="00FA0FCE" w:rsidP="003C0126">
            <w:pPr>
              <w:rPr>
                <w:rFonts w:ascii="Calibri" w:hAnsi="Calibri" w:cs="Calibri"/>
                <w:b/>
                <w:bCs/>
                <w:i/>
                <w:iCs/>
                <w:lang w:val="es-419"/>
              </w:rPr>
            </w:pPr>
            <w:r w:rsidRPr="113DDEBB">
              <w:rPr>
                <w:rFonts w:ascii="Calibri" w:hAnsi="Calibri" w:cs="Calibri"/>
                <w:b/>
                <w:bCs/>
                <w:i/>
                <w:iCs/>
                <w:lang w:val="es-419"/>
              </w:rPr>
              <w:t>Alta</w:t>
            </w:r>
          </w:p>
        </w:tc>
      </w:tr>
    </w:tbl>
    <w:p w14:paraId="2A986746" w14:textId="77777777" w:rsidR="006D2DF9" w:rsidRPr="006D2DF9" w:rsidRDefault="006D2DF9" w:rsidP="006D2DF9"/>
    <w:p w14:paraId="2D755940" w14:textId="2F5CB91C" w:rsidR="549B2BBA" w:rsidRDefault="549B2BBA" w:rsidP="549B2BBA"/>
    <w:tbl>
      <w:tblPr>
        <w:tblW w:w="0" w:type="auto"/>
        <w:jc w:val="center"/>
        <w:tblLook w:val="0600" w:firstRow="0" w:lastRow="0" w:firstColumn="0" w:lastColumn="0" w:noHBand="1" w:noVBand="1"/>
      </w:tblPr>
      <w:tblGrid>
        <w:gridCol w:w="1608"/>
        <w:gridCol w:w="7439"/>
      </w:tblGrid>
      <w:tr w:rsidR="009C3119" w14:paraId="2D8F28CE" w14:textId="77777777" w:rsidTr="0086084E">
        <w:trPr>
          <w:trHeight w:val="35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51E5E44C" w14:textId="77777777" w:rsidR="009C3119" w:rsidRDefault="009C3119" w:rsidP="00D660FA">
            <w:pPr>
              <w:rPr>
                <w:rFonts w:ascii="Calibri" w:hAnsi="Calibri" w:cs="Calibri"/>
                <w:i/>
                <w:iCs/>
                <w:lang w:val="es-419"/>
              </w:rPr>
            </w:pPr>
            <w:r w:rsidRPr="113DDEBB">
              <w:rPr>
                <w:rFonts w:ascii="Calibri" w:hAnsi="Calibri" w:cs="Calibri"/>
                <w:i/>
                <w:iCs/>
                <w:lang w:val="es-419"/>
              </w:rPr>
              <w:t>Número: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B740921" w14:textId="3EDED840" w:rsidR="009C3119" w:rsidRDefault="009C3119" w:rsidP="00D660FA">
            <w:pPr>
              <w:rPr>
                <w:rFonts w:ascii="Calibri" w:hAnsi="Calibri" w:cs="Calibri"/>
                <w:b/>
                <w:bCs/>
                <w:i/>
                <w:iCs/>
                <w:lang w:val="es-419"/>
              </w:rPr>
            </w:pPr>
            <w:bookmarkStart w:id="66" w:name="RF26"/>
            <w:r w:rsidRPr="5DCB2FEC">
              <w:rPr>
                <w:rFonts w:ascii="Calibri" w:hAnsi="Calibri" w:cs="Calibri"/>
                <w:b/>
                <w:bCs/>
                <w:i/>
                <w:iCs/>
                <w:lang w:val="es-419"/>
              </w:rPr>
              <w:t>RF-2</w:t>
            </w:r>
            <w:r w:rsidR="00DA66C8">
              <w:rPr>
                <w:rFonts w:ascii="Calibri" w:hAnsi="Calibri" w:cs="Calibri"/>
                <w:b/>
                <w:bCs/>
                <w:i/>
                <w:iCs/>
                <w:lang w:val="es-419"/>
              </w:rPr>
              <w:t>6</w:t>
            </w:r>
            <w:bookmarkEnd w:id="66"/>
          </w:p>
        </w:tc>
      </w:tr>
      <w:tr w:rsidR="009C3119" w14:paraId="5B84DA84" w14:textId="77777777" w:rsidTr="0086084E">
        <w:trPr>
          <w:trHeight w:val="390"/>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81D3D60" w14:textId="77777777" w:rsidR="009C3119" w:rsidRDefault="009C3119" w:rsidP="00D660FA">
            <w:pPr>
              <w:rPr>
                <w:rFonts w:ascii="Calibri" w:hAnsi="Calibri" w:cs="Calibri"/>
                <w:i/>
                <w:iCs/>
                <w:lang w:val="es-419"/>
              </w:rPr>
            </w:pPr>
            <w:r w:rsidRPr="113DDEBB">
              <w:rPr>
                <w:rFonts w:ascii="Calibri" w:hAnsi="Calibri" w:cs="Calibri"/>
                <w:i/>
                <w:iCs/>
                <w:lang w:val="es-419"/>
              </w:rPr>
              <w:t>Título: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4C88436" w14:textId="69DA2017" w:rsidR="009C3119" w:rsidRDefault="00EA2C0B" w:rsidP="00D660FA">
            <w:pPr>
              <w:spacing w:line="259" w:lineRule="auto"/>
              <w:rPr>
                <w:rFonts w:ascii="Calibri" w:hAnsi="Calibri" w:cs="Calibri"/>
                <w:i/>
                <w:iCs/>
                <w:lang w:val="es-419"/>
              </w:rPr>
            </w:pPr>
            <w:r>
              <w:rPr>
                <w:rFonts w:ascii="Calibri" w:hAnsi="Calibri" w:cs="Calibri"/>
                <w:i/>
                <w:iCs/>
                <w:lang w:val="es-419"/>
              </w:rPr>
              <w:t>Registrar autoparte</w:t>
            </w:r>
          </w:p>
        </w:tc>
      </w:tr>
      <w:tr w:rsidR="009C3119" w14:paraId="2CF26148" w14:textId="77777777" w:rsidTr="0086084E">
        <w:trPr>
          <w:trHeight w:val="28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12BFDE0F" w14:textId="77777777" w:rsidR="009C3119" w:rsidRDefault="009C3119" w:rsidP="00D660FA">
            <w:pPr>
              <w:rPr>
                <w:rFonts w:ascii="Calibri" w:hAnsi="Calibri" w:cs="Calibri"/>
                <w:i/>
                <w:iCs/>
                <w:lang w:val="es-419"/>
              </w:rPr>
            </w:pPr>
            <w:r w:rsidRPr="113DDEBB">
              <w:rPr>
                <w:rFonts w:ascii="Calibri" w:hAnsi="Calibri" w:cs="Calibri"/>
                <w:i/>
                <w:iCs/>
                <w:lang w:val="es-419"/>
              </w:rPr>
              <w:t>Texto: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5B6B2B3" w14:textId="01E403BC" w:rsidR="009C3119" w:rsidRDefault="009C3119" w:rsidP="00D660FA">
            <w:pPr>
              <w:rPr>
                <w:rFonts w:ascii="Calibri" w:eastAsia="Calibri" w:hAnsi="Calibri" w:cs="Calibri"/>
                <w:i/>
                <w:iCs/>
                <w:lang w:val="es-419"/>
              </w:rPr>
            </w:pPr>
            <w:r>
              <w:rPr>
                <w:rFonts w:ascii="Calibri" w:eastAsia="Calibri" w:hAnsi="Calibri" w:cs="Calibri"/>
                <w:i/>
                <w:iCs/>
                <w:lang w:val="es-419"/>
              </w:rPr>
              <w:t xml:space="preserve">El </w:t>
            </w:r>
            <w:r w:rsidR="00AA0AFD">
              <w:rPr>
                <w:rFonts w:ascii="Calibri" w:eastAsia="Calibri" w:hAnsi="Calibri" w:cs="Calibri"/>
                <w:i/>
                <w:iCs/>
                <w:lang w:val="es-419"/>
              </w:rPr>
              <w:t xml:space="preserve">gerente podrá registrar las autopartes nuevas que </w:t>
            </w:r>
            <w:r w:rsidR="00995ECD">
              <w:rPr>
                <w:rFonts w:ascii="Calibri" w:eastAsia="Calibri" w:hAnsi="Calibri" w:cs="Calibri"/>
                <w:i/>
                <w:iCs/>
                <w:lang w:val="es-419"/>
              </w:rPr>
              <w:t>va a</w:t>
            </w:r>
            <w:r w:rsidR="00AA0AFD">
              <w:rPr>
                <w:rFonts w:ascii="Calibri" w:eastAsia="Calibri" w:hAnsi="Calibri" w:cs="Calibri"/>
                <w:i/>
                <w:iCs/>
                <w:lang w:val="es-419"/>
              </w:rPr>
              <w:t xml:space="preserve"> adquirir</w:t>
            </w:r>
            <w:r w:rsidR="00AF798D">
              <w:rPr>
                <w:rFonts w:ascii="Calibri" w:eastAsia="Calibri" w:hAnsi="Calibri" w:cs="Calibri"/>
                <w:i/>
                <w:iCs/>
                <w:lang w:val="es-419"/>
              </w:rPr>
              <w:t xml:space="preserve"> antes de comprar</w:t>
            </w:r>
            <w:r>
              <w:rPr>
                <w:rFonts w:ascii="Calibri" w:eastAsia="Calibri" w:hAnsi="Calibri" w:cs="Calibri"/>
                <w:i/>
                <w:iCs/>
                <w:lang w:val="es-419"/>
              </w:rPr>
              <w:t>.</w:t>
            </w:r>
          </w:p>
        </w:tc>
      </w:tr>
      <w:tr w:rsidR="009C3119" w14:paraId="562FEA1F" w14:textId="77777777" w:rsidTr="0086084E">
        <w:trPr>
          <w:trHeight w:val="187"/>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98AE257" w14:textId="77777777" w:rsidR="009C3119" w:rsidRDefault="009C3119" w:rsidP="00D660FA">
            <w:pPr>
              <w:rPr>
                <w:rFonts w:ascii="Calibri" w:hAnsi="Calibri" w:cs="Calibri"/>
                <w:i/>
                <w:iCs/>
                <w:lang w:val="es-419"/>
              </w:rPr>
            </w:pPr>
            <w:r w:rsidRPr="113DDEBB">
              <w:rPr>
                <w:rFonts w:ascii="Calibri" w:hAnsi="Calibri" w:cs="Calibri"/>
                <w:i/>
                <w:iCs/>
                <w:lang w:val="es-419"/>
              </w:rPr>
              <w:t>Tipo: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01A25FC" w14:textId="0CD057E9" w:rsidR="009C3119" w:rsidRDefault="009C3119" w:rsidP="00D660FA">
            <w:pPr>
              <w:rPr>
                <w:rFonts w:ascii="Calibri" w:hAnsi="Calibri" w:cs="Calibri"/>
                <w:i/>
                <w:iCs/>
                <w:lang w:val="es-419"/>
              </w:rPr>
            </w:pPr>
            <w:r>
              <w:rPr>
                <w:rFonts w:ascii="Calibri" w:hAnsi="Calibri" w:cs="Calibri"/>
                <w:i/>
                <w:iCs/>
                <w:lang w:val="es-419"/>
              </w:rPr>
              <w:t>Funcional-Datos</w:t>
            </w:r>
            <w:r w:rsidR="004F3531">
              <w:rPr>
                <w:rFonts w:ascii="Calibri" w:hAnsi="Calibri" w:cs="Calibri"/>
                <w:i/>
                <w:iCs/>
                <w:lang w:val="es-419"/>
              </w:rPr>
              <w:t xml:space="preserve"> </w:t>
            </w:r>
          </w:p>
        </w:tc>
      </w:tr>
      <w:tr w:rsidR="009C3119" w14:paraId="7B5D7BF0" w14:textId="77777777" w:rsidTr="0086084E">
        <w:trPr>
          <w:trHeight w:val="1310"/>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07357C3C" w14:textId="77777777" w:rsidR="009C3119" w:rsidRDefault="009C3119" w:rsidP="00D660FA">
            <w:pPr>
              <w:rPr>
                <w:rFonts w:ascii="Calibri" w:hAnsi="Calibri" w:cs="Calibri"/>
                <w:i/>
                <w:iCs/>
                <w:lang w:val="es-419"/>
              </w:rPr>
            </w:pPr>
            <w:r w:rsidRPr="113DDEBB">
              <w:rPr>
                <w:rFonts w:ascii="Calibri" w:hAnsi="Calibri" w:cs="Calibri"/>
                <w:i/>
                <w:iCs/>
                <w:lang w:val="es-419"/>
              </w:rPr>
              <w:t>Detalles de requisitos y restricciones:</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1A03924" w14:textId="41158F4C" w:rsidR="00BE0BD3" w:rsidRPr="00BE0BD3" w:rsidRDefault="3857ECC5" w:rsidP="35C468BC">
            <w:pPr>
              <w:spacing w:line="259" w:lineRule="auto"/>
              <w:rPr>
                <w:rFonts w:ascii="Calibri" w:hAnsi="Calibri" w:cs="Calibri"/>
                <w:i/>
                <w:iCs/>
                <w:lang w:val="es-419"/>
              </w:rPr>
            </w:pPr>
            <w:r w:rsidRPr="35C468BC">
              <w:rPr>
                <w:rFonts w:ascii="Calibri" w:hAnsi="Calibri" w:cs="Calibri"/>
                <w:i/>
                <w:iCs/>
                <w:lang w:val="es-419"/>
              </w:rPr>
              <w:t>Requisitos:</w:t>
            </w:r>
          </w:p>
          <w:p w14:paraId="29EBBC86" w14:textId="4E8B1C23" w:rsidR="00BE0BD3" w:rsidRPr="00BE0BD3" w:rsidRDefault="00666013" w:rsidP="476BDFAB">
            <w:pPr>
              <w:spacing w:line="259" w:lineRule="auto"/>
              <w:rPr>
                <w:rFonts w:ascii="Calibri" w:hAnsi="Calibri" w:cs="Calibri"/>
                <w:i/>
                <w:iCs/>
                <w:lang w:val="es-419"/>
              </w:rPr>
            </w:pPr>
            <w:r>
              <w:rPr>
                <w:rFonts w:ascii="Calibri" w:hAnsi="Calibri" w:cs="Calibri"/>
                <w:i/>
                <w:iCs/>
                <w:lang w:val="es-419"/>
              </w:rPr>
              <w:t>Para registrar una autoparte, el gerente debe llenar los siguientes campos:</w:t>
            </w:r>
          </w:p>
          <w:p w14:paraId="280E4039" w14:textId="673A4BD2" w:rsidR="00650731" w:rsidRPr="00650731" w:rsidRDefault="008755F1" w:rsidP="00D01BB1">
            <w:pPr>
              <w:pStyle w:val="Prrafodelista"/>
              <w:numPr>
                <w:ilvl w:val="0"/>
                <w:numId w:val="48"/>
              </w:numPr>
              <w:spacing w:line="259" w:lineRule="auto"/>
              <w:rPr>
                <w:rFonts w:ascii="Calibri" w:hAnsi="Calibri" w:cs="Calibri"/>
                <w:i/>
                <w:iCs/>
                <w:lang w:val="es-419"/>
              </w:rPr>
            </w:pPr>
            <w:r>
              <w:rPr>
                <w:rFonts w:ascii="Calibri" w:hAnsi="Calibri" w:cs="Calibri"/>
                <w:i/>
                <w:iCs/>
                <w:lang w:val="es-419"/>
              </w:rPr>
              <w:t xml:space="preserve">Nombre de proveedor: lista desplegable </w:t>
            </w:r>
            <w:r w:rsidR="00E11B7C">
              <w:rPr>
                <w:rFonts w:ascii="Calibri" w:hAnsi="Calibri" w:cs="Calibri"/>
                <w:i/>
                <w:iCs/>
                <w:lang w:val="es-419"/>
              </w:rPr>
              <w:t xml:space="preserve">ComboBox </w:t>
            </w:r>
            <w:r w:rsidR="000677AF">
              <w:rPr>
                <w:rFonts w:ascii="Calibri" w:hAnsi="Calibri" w:cs="Calibri"/>
                <w:i/>
                <w:iCs/>
                <w:lang w:val="es-419"/>
              </w:rPr>
              <w:t>con proveedores registrados.</w:t>
            </w:r>
          </w:p>
          <w:p w14:paraId="4E8086C8" w14:textId="694E02AB" w:rsidR="00595EF3" w:rsidRPr="00595EF3" w:rsidRDefault="00EC7FF1" w:rsidP="00D01BB1">
            <w:pPr>
              <w:pStyle w:val="Prrafodelista"/>
              <w:numPr>
                <w:ilvl w:val="0"/>
                <w:numId w:val="48"/>
              </w:numPr>
              <w:spacing w:line="259" w:lineRule="auto"/>
              <w:rPr>
                <w:rFonts w:ascii="Calibri" w:hAnsi="Calibri" w:cs="Calibri"/>
                <w:i/>
                <w:iCs/>
                <w:lang w:val="es-419"/>
              </w:rPr>
            </w:pPr>
            <w:r>
              <w:rPr>
                <w:rFonts w:ascii="Calibri" w:hAnsi="Calibri" w:cs="Calibri"/>
                <w:i/>
                <w:iCs/>
                <w:lang w:val="es-419"/>
              </w:rPr>
              <w:t>Nombre de la autoparte: campo tipo String</w:t>
            </w:r>
            <w:r w:rsidR="0FD5EB44" w:rsidRPr="35C468BC">
              <w:rPr>
                <w:rFonts w:ascii="Calibri" w:hAnsi="Calibri" w:cs="Calibri"/>
                <w:i/>
                <w:iCs/>
                <w:lang w:val="es-419"/>
              </w:rPr>
              <w:t xml:space="preserve"> y </w:t>
            </w:r>
            <w:r w:rsidR="00E11B7C">
              <w:rPr>
                <w:rFonts w:ascii="Calibri" w:hAnsi="Calibri" w:cs="Calibri"/>
                <w:i/>
                <w:iCs/>
                <w:lang w:val="es-419"/>
              </w:rPr>
              <w:t>con</w:t>
            </w:r>
            <w:r w:rsidR="0FD5EB44" w:rsidRPr="35C468BC">
              <w:rPr>
                <w:rFonts w:ascii="Calibri" w:hAnsi="Calibri" w:cs="Calibri"/>
                <w:i/>
                <w:iCs/>
                <w:lang w:val="es-419"/>
              </w:rPr>
              <w:t xml:space="preserve"> longitud de 50</w:t>
            </w:r>
            <w:r w:rsidR="0FD5EB44" w:rsidRPr="23D56A2D">
              <w:rPr>
                <w:rFonts w:ascii="Calibri" w:hAnsi="Calibri" w:cs="Calibri"/>
                <w:i/>
                <w:iCs/>
                <w:lang w:val="es-419"/>
              </w:rPr>
              <w:t xml:space="preserve"> caracteres</w:t>
            </w:r>
            <w:r w:rsidR="00E11B7C">
              <w:rPr>
                <w:rFonts w:ascii="Calibri" w:hAnsi="Calibri" w:cs="Calibri"/>
                <w:i/>
                <w:iCs/>
                <w:lang w:val="es-419"/>
              </w:rPr>
              <w:t>.</w:t>
            </w:r>
          </w:p>
          <w:p w14:paraId="1EBD8399" w14:textId="50B20F8F" w:rsidR="00F54158" w:rsidRDefault="000E5573" w:rsidP="00D01BB1">
            <w:pPr>
              <w:pStyle w:val="Prrafodelista"/>
              <w:numPr>
                <w:ilvl w:val="0"/>
                <w:numId w:val="48"/>
              </w:numPr>
              <w:spacing w:line="259" w:lineRule="auto"/>
              <w:rPr>
                <w:rFonts w:ascii="Calibri" w:hAnsi="Calibri" w:cs="Calibri"/>
                <w:i/>
                <w:iCs/>
                <w:lang w:val="es-419"/>
              </w:rPr>
            </w:pPr>
            <w:r>
              <w:rPr>
                <w:rFonts w:ascii="Calibri" w:hAnsi="Calibri" w:cs="Calibri"/>
                <w:i/>
                <w:iCs/>
                <w:lang w:val="es-419"/>
              </w:rPr>
              <w:t>Descripción de la autoparte: campo tipo String</w:t>
            </w:r>
            <w:r w:rsidR="5EAF11C7" w:rsidRPr="23D56A2D">
              <w:rPr>
                <w:rFonts w:ascii="Calibri" w:hAnsi="Calibri" w:cs="Calibri"/>
                <w:i/>
                <w:iCs/>
                <w:lang w:val="es-419"/>
              </w:rPr>
              <w:t xml:space="preserve"> y </w:t>
            </w:r>
            <w:r w:rsidR="00E11B7C">
              <w:rPr>
                <w:rFonts w:ascii="Calibri" w:hAnsi="Calibri" w:cs="Calibri"/>
                <w:i/>
                <w:iCs/>
                <w:lang w:val="es-419"/>
              </w:rPr>
              <w:t>con</w:t>
            </w:r>
            <w:r w:rsidR="55111FBA" w:rsidRPr="23D56A2D">
              <w:rPr>
                <w:rFonts w:ascii="Calibri" w:hAnsi="Calibri" w:cs="Calibri"/>
                <w:i/>
                <w:iCs/>
                <w:lang w:val="es-419"/>
              </w:rPr>
              <w:t xml:space="preserve"> longitud </w:t>
            </w:r>
            <w:r w:rsidR="55111FBA" w:rsidRPr="7A2CA386">
              <w:rPr>
                <w:rFonts w:ascii="Calibri" w:hAnsi="Calibri" w:cs="Calibri"/>
                <w:i/>
                <w:iCs/>
                <w:lang w:val="es-419"/>
              </w:rPr>
              <w:t xml:space="preserve">de </w:t>
            </w:r>
            <w:r w:rsidR="34B80B94" w:rsidRPr="1CA78294">
              <w:rPr>
                <w:rFonts w:ascii="Calibri" w:hAnsi="Calibri" w:cs="Calibri"/>
                <w:i/>
                <w:iCs/>
                <w:lang w:val="es-419"/>
              </w:rPr>
              <w:t>máximo</w:t>
            </w:r>
            <w:r w:rsidR="71E5C3D7" w:rsidRPr="4CE0A0A1">
              <w:rPr>
                <w:rFonts w:ascii="Calibri" w:hAnsi="Calibri" w:cs="Calibri"/>
                <w:i/>
                <w:iCs/>
                <w:lang w:val="es-419"/>
              </w:rPr>
              <w:t xml:space="preserve"> 100</w:t>
            </w:r>
            <w:r w:rsidR="3F13A9A2" w:rsidRPr="4CE0A0A1">
              <w:rPr>
                <w:rFonts w:ascii="Calibri" w:hAnsi="Calibri" w:cs="Calibri"/>
                <w:i/>
                <w:iCs/>
                <w:lang w:val="es-419"/>
              </w:rPr>
              <w:t xml:space="preserve"> </w:t>
            </w:r>
            <w:r w:rsidR="3F13A9A2" w:rsidRPr="41A4AB95">
              <w:rPr>
                <w:rFonts w:ascii="Calibri" w:hAnsi="Calibri" w:cs="Calibri"/>
                <w:i/>
                <w:iCs/>
                <w:lang w:val="es-419"/>
              </w:rPr>
              <w:t>caracteres</w:t>
            </w:r>
            <w:r w:rsidR="00E11B7C">
              <w:rPr>
                <w:rFonts w:ascii="Calibri" w:hAnsi="Calibri" w:cs="Calibri"/>
                <w:i/>
                <w:iCs/>
                <w:lang w:val="es-419"/>
              </w:rPr>
              <w:t>.</w:t>
            </w:r>
          </w:p>
          <w:p w14:paraId="5DAB3DFA" w14:textId="470067F3" w:rsidR="000677AF" w:rsidRDefault="000677AF" w:rsidP="00D01BB1">
            <w:pPr>
              <w:pStyle w:val="Prrafodelista"/>
              <w:numPr>
                <w:ilvl w:val="0"/>
                <w:numId w:val="48"/>
              </w:numPr>
              <w:spacing w:line="259" w:lineRule="auto"/>
              <w:rPr>
                <w:rFonts w:ascii="Calibri" w:hAnsi="Calibri" w:cs="Calibri"/>
                <w:i/>
                <w:iCs/>
                <w:lang w:val="es-419"/>
              </w:rPr>
            </w:pPr>
            <w:r>
              <w:rPr>
                <w:rFonts w:ascii="Calibri" w:hAnsi="Calibri" w:cs="Calibri"/>
                <w:i/>
                <w:iCs/>
                <w:lang w:val="es-419"/>
              </w:rPr>
              <w:lastRenderedPageBreak/>
              <w:t xml:space="preserve">Marca de la autoparte: </w:t>
            </w:r>
            <w:r w:rsidR="0021670E">
              <w:rPr>
                <w:rFonts w:ascii="Calibri" w:hAnsi="Calibri" w:cs="Calibri"/>
                <w:i/>
                <w:iCs/>
                <w:lang w:val="es-419"/>
              </w:rPr>
              <w:t xml:space="preserve">campo </w:t>
            </w:r>
            <w:r w:rsidR="00EC7FF1">
              <w:rPr>
                <w:rFonts w:ascii="Calibri" w:hAnsi="Calibri" w:cs="Calibri"/>
                <w:i/>
                <w:iCs/>
                <w:lang w:val="es-419"/>
              </w:rPr>
              <w:t>tipo S</w:t>
            </w:r>
            <w:r w:rsidR="0021670E">
              <w:rPr>
                <w:rFonts w:ascii="Calibri" w:hAnsi="Calibri" w:cs="Calibri"/>
                <w:i/>
                <w:iCs/>
                <w:lang w:val="es-419"/>
              </w:rPr>
              <w:t>tring</w:t>
            </w:r>
            <w:r w:rsidR="7411C57F" w:rsidRPr="4CE0A0A1">
              <w:rPr>
                <w:rFonts w:ascii="Calibri" w:hAnsi="Calibri" w:cs="Calibri"/>
                <w:i/>
                <w:iCs/>
                <w:lang w:val="es-419"/>
              </w:rPr>
              <w:t xml:space="preserve"> y </w:t>
            </w:r>
            <w:r w:rsidR="00E11B7C">
              <w:rPr>
                <w:rFonts w:ascii="Calibri" w:hAnsi="Calibri" w:cs="Calibri"/>
                <w:i/>
                <w:iCs/>
                <w:lang w:val="es-419"/>
              </w:rPr>
              <w:t>con</w:t>
            </w:r>
            <w:r w:rsidR="7411C57F" w:rsidRPr="4CE0A0A1">
              <w:rPr>
                <w:rFonts w:ascii="Calibri" w:hAnsi="Calibri" w:cs="Calibri"/>
                <w:i/>
                <w:iCs/>
                <w:lang w:val="es-419"/>
              </w:rPr>
              <w:t xml:space="preserve"> longitud de 10 caracteres</w:t>
            </w:r>
            <w:r w:rsidR="00E11B7C">
              <w:rPr>
                <w:rFonts w:ascii="Calibri" w:hAnsi="Calibri" w:cs="Calibri"/>
                <w:i/>
                <w:iCs/>
                <w:lang w:val="es-419"/>
              </w:rPr>
              <w:t>.</w:t>
            </w:r>
          </w:p>
          <w:p w14:paraId="19B5486A" w14:textId="1111F1A6" w:rsidR="007E3FAA" w:rsidRPr="007E3FAA" w:rsidRDefault="00222D97" w:rsidP="00D01BB1">
            <w:pPr>
              <w:pStyle w:val="Prrafodelista"/>
              <w:numPr>
                <w:ilvl w:val="0"/>
                <w:numId w:val="48"/>
              </w:numPr>
              <w:spacing w:line="259" w:lineRule="auto"/>
              <w:rPr>
                <w:rFonts w:ascii="Calibri" w:hAnsi="Calibri" w:cs="Calibri"/>
                <w:i/>
                <w:iCs/>
                <w:lang w:val="es-419"/>
              </w:rPr>
            </w:pPr>
            <w:r>
              <w:rPr>
                <w:rFonts w:ascii="Calibri" w:hAnsi="Calibri" w:cs="Calibri"/>
                <w:i/>
                <w:iCs/>
                <w:lang w:val="es-419"/>
              </w:rPr>
              <w:t>Precio de la autoparte: campo tipo double</w:t>
            </w:r>
            <w:r w:rsidR="00E11B7C">
              <w:rPr>
                <w:rFonts w:ascii="Calibri" w:hAnsi="Calibri" w:cs="Calibri"/>
                <w:i/>
                <w:iCs/>
                <w:lang w:val="es-419"/>
              </w:rPr>
              <w:t>.</w:t>
            </w:r>
          </w:p>
          <w:p w14:paraId="321711B8" w14:textId="5CFC0405" w:rsidR="00022951" w:rsidRDefault="00416D2A" w:rsidP="00D01BB1">
            <w:pPr>
              <w:pStyle w:val="Prrafodelista"/>
              <w:numPr>
                <w:ilvl w:val="0"/>
                <w:numId w:val="48"/>
              </w:numPr>
              <w:spacing w:line="259" w:lineRule="auto"/>
              <w:rPr>
                <w:rFonts w:ascii="Calibri" w:hAnsi="Calibri" w:cs="Calibri"/>
                <w:i/>
                <w:iCs/>
                <w:lang w:val="es-419"/>
              </w:rPr>
            </w:pPr>
            <w:r>
              <w:rPr>
                <w:rFonts w:ascii="Calibri" w:hAnsi="Calibri" w:cs="Calibri"/>
                <w:i/>
                <w:iCs/>
                <w:lang w:val="es-419"/>
              </w:rPr>
              <w:t xml:space="preserve">Imagen de la autoparte: </w:t>
            </w:r>
            <w:r w:rsidR="009B7F34">
              <w:rPr>
                <w:rFonts w:ascii="Calibri" w:hAnsi="Calibri" w:cs="Calibri"/>
                <w:i/>
                <w:iCs/>
                <w:lang w:val="es-419"/>
              </w:rPr>
              <w:t>128px</w:t>
            </w:r>
            <w:r w:rsidR="00540784">
              <w:rPr>
                <w:rFonts w:ascii="Calibri" w:hAnsi="Calibri" w:cs="Calibri"/>
                <w:i/>
                <w:iCs/>
                <w:lang w:val="es-419"/>
              </w:rPr>
              <w:t xml:space="preserve"> (opcional)</w:t>
            </w:r>
            <w:r w:rsidR="00E11B7C">
              <w:rPr>
                <w:rFonts w:ascii="Calibri" w:hAnsi="Calibri" w:cs="Calibri"/>
                <w:i/>
                <w:iCs/>
                <w:lang w:val="es-419"/>
              </w:rPr>
              <w:t>.</w:t>
            </w:r>
          </w:p>
          <w:p w14:paraId="4EF50A2F" w14:textId="404C173D" w:rsidR="009C3119" w:rsidRPr="00022951" w:rsidRDefault="1FCF46B1" w:rsidP="00022951">
            <w:pPr>
              <w:spacing w:line="259" w:lineRule="auto"/>
              <w:rPr>
                <w:rFonts w:ascii="Calibri" w:hAnsi="Calibri" w:cs="Calibri"/>
                <w:i/>
                <w:iCs/>
                <w:lang w:val="es-419"/>
              </w:rPr>
            </w:pPr>
            <w:r w:rsidRPr="00022951">
              <w:rPr>
                <w:rFonts w:ascii="Calibri" w:hAnsi="Calibri" w:cs="Calibri"/>
                <w:i/>
                <w:iCs/>
                <w:lang w:val="es-419"/>
              </w:rPr>
              <w:t>Restricción:</w:t>
            </w:r>
          </w:p>
          <w:p w14:paraId="0C924A43" w14:textId="5D781C06" w:rsidR="009C3119" w:rsidRPr="00061E47" w:rsidRDefault="1FCF46B1" w:rsidP="00D01BB1">
            <w:pPr>
              <w:pStyle w:val="Prrafodelista"/>
              <w:numPr>
                <w:ilvl w:val="0"/>
                <w:numId w:val="77"/>
              </w:numPr>
              <w:spacing w:line="259" w:lineRule="auto"/>
              <w:rPr>
                <w:rFonts w:ascii="Calibri" w:eastAsia="Calibri" w:hAnsi="Calibri" w:cs="Calibri"/>
                <w:i/>
                <w:iCs/>
                <w:lang w:val="es-419"/>
              </w:rPr>
            </w:pPr>
            <w:r w:rsidRPr="28DDF82E">
              <w:rPr>
                <w:rFonts w:ascii="Calibri" w:hAnsi="Calibri" w:cs="Calibri"/>
                <w:i/>
                <w:iCs/>
                <w:lang w:val="es-419"/>
              </w:rPr>
              <w:t xml:space="preserve">No se puede agregar precio con valores negativos o iguales a </w:t>
            </w:r>
            <w:r w:rsidRPr="1CA78294">
              <w:rPr>
                <w:rFonts w:ascii="Calibri" w:hAnsi="Calibri" w:cs="Calibri"/>
                <w:i/>
                <w:iCs/>
                <w:lang w:val="es-419"/>
              </w:rPr>
              <w:t>cero</w:t>
            </w:r>
          </w:p>
          <w:p w14:paraId="1122B3EE" w14:textId="128B65BC" w:rsidR="009C3119" w:rsidRPr="00061E47" w:rsidRDefault="1FCF46B1" w:rsidP="00D01BB1">
            <w:pPr>
              <w:pStyle w:val="Prrafodelista"/>
              <w:numPr>
                <w:ilvl w:val="0"/>
                <w:numId w:val="77"/>
              </w:numPr>
              <w:spacing w:line="259" w:lineRule="auto"/>
              <w:rPr>
                <w:i/>
                <w:lang w:val="es-419"/>
              </w:rPr>
            </w:pPr>
            <w:r w:rsidRPr="1CA78294">
              <w:rPr>
                <w:rFonts w:ascii="Calibri" w:hAnsi="Calibri" w:cs="Calibri"/>
                <w:i/>
                <w:iCs/>
                <w:lang w:val="es-419"/>
              </w:rPr>
              <w:t>No se puede ingresar caracteres especiales en los campos de tipo String</w:t>
            </w:r>
            <w:r w:rsidR="004B18E7">
              <w:rPr>
                <w:rFonts w:ascii="Calibri" w:hAnsi="Calibri" w:cs="Calibri"/>
                <w:i/>
                <w:iCs/>
                <w:lang w:val="es-419"/>
              </w:rPr>
              <w:t>.</w:t>
            </w:r>
          </w:p>
        </w:tc>
      </w:tr>
      <w:tr w:rsidR="009C3119" w14:paraId="6258F6CE" w14:textId="77777777" w:rsidTr="0086084E">
        <w:trPr>
          <w:trHeight w:val="942"/>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4C689528" w14:textId="77777777" w:rsidR="009C3119" w:rsidRDefault="009C3119" w:rsidP="00D660FA">
            <w:pPr>
              <w:rPr>
                <w:rFonts w:ascii="Calibri" w:hAnsi="Calibri" w:cs="Calibri"/>
                <w:i/>
                <w:iCs/>
                <w:lang w:val="es-419"/>
              </w:rPr>
            </w:pPr>
            <w:r w:rsidRPr="113DDEBB">
              <w:rPr>
                <w:rFonts w:ascii="Calibri" w:hAnsi="Calibri" w:cs="Calibri"/>
                <w:i/>
                <w:iCs/>
                <w:lang w:val="es-419"/>
              </w:rPr>
              <w:lastRenderedPageBreak/>
              <w:t>Fecha de revisión y versión:</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32EF9D1" w14:textId="4E8F8996" w:rsidR="009C3119" w:rsidRDefault="004B18E7" w:rsidP="00D660FA">
            <w:pPr>
              <w:rPr>
                <w:rFonts w:ascii="Calibri" w:hAnsi="Calibri" w:cs="Calibri"/>
                <w:i/>
                <w:iCs/>
                <w:sz w:val="36"/>
                <w:szCs w:val="36"/>
                <w:lang w:val="es-419"/>
              </w:rPr>
            </w:pPr>
            <w:r>
              <w:rPr>
                <w:rFonts w:ascii="Calibri" w:hAnsi="Calibri" w:cs="Calibri"/>
                <w:i/>
                <w:iCs/>
                <w:lang w:val="es-419"/>
              </w:rPr>
              <w:t>06</w:t>
            </w:r>
            <w:r w:rsidR="009C3119" w:rsidRPr="113DDEBB">
              <w:rPr>
                <w:rFonts w:ascii="Calibri" w:hAnsi="Calibri" w:cs="Calibri"/>
                <w:i/>
                <w:iCs/>
                <w:lang w:val="es-419"/>
              </w:rPr>
              <w:t>/0</w:t>
            </w:r>
            <w:r>
              <w:rPr>
                <w:rFonts w:ascii="Calibri" w:hAnsi="Calibri" w:cs="Calibri"/>
                <w:i/>
                <w:iCs/>
                <w:lang w:val="es-419"/>
              </w:rPr>
              <w:t>7</w:t>
            </w:r>
            <w:r w:rsidR="009C3119" w:rsidRPr="113DDEBB">
              <w:rPr>
                <w:rFonts w:ascii="Calibri" w:hAnsi="Calibri" w:cs="Calibri"/>
                <w:i/>
                <w:iCs/>
                <w:lang w:val="es-419"/>
              </w:rPr>
              <w:t xml:space="preserve">/2021 </w:t>
            </w:r>
          </w:p>
          <w:p w14:paraId="1C32C269" w14:textId="12083185" w:rsidR="009C3119" w:rsidRDefault="009C3119" w:rsidP="00D660FA">
            <w:pPr>
              <w:rPr>
                <w:rFonts w:ascii="Calibri" w:hAnsi="Calibri" w:cs="Calibri"/>
                <w:i/>
                <w:iCs/>
                <w:sz w:val="36"/>
                <w:szCs w:val="36"/>
                <w:lang w:val="es-419"/>
              </w:rPr>
            </w:pPr>
            <w:r w:rsidRPr="113DDEBB">
              <w:rPr>
                <w:rFonts w:ascii="Calibri" w:hAnsi="Calibri" w:cs="Calibri"/>
                <w:i/>
                <w:iCs/>
                <w:lang w:val="es-419"/>
              </w:rPr>
              <w:t>Versión</w:t>
            </w:r>
            <w:r>
              <w:rPr>
                <w:rFonts w:ascii="Calibri" w:hAnsi="Calibri" w:cs="Calibri"/>
                <w:i/>
                <w:iCs/>
                <w:lang w:val="es-419"/>
              </w:rPr>
              <w:t xml:space="preserve"> </w:t>
            </w:r>
            <w:r w:rsidR="004B18E7">
              <w:rPr>
                <w:rFonts w:ascii="Calibri" w:hAnsi="Calibri" w:cs="Calibri"/>
                <w:i/>
                <w:iCs/>
                <w:lang w:val="es-419"/>
              </w:rPr>
              <w:t>4</w:t>
            </w:r>
            <w:r w:rsidRPr="113DDEBB">
              <w:rPr>
                <w:rFonts w:ascii="Calibri" w:hAnsi="Calibri" w:cs="Calibri"/>
                <w:i/>
                <w:iCs/>
                <w:lang w:val="es-419"/>
              </w:rPr>
              <w:t xml:space="preserve">.0 </w:t>
            </w:r>
          </w:p>
        </w:tc>
      </w:tr>
      <w:tr w:rsidR="009C3119" w14:paraId="7EF22764" w14:textId="77777777" w:rsidTr="0086084E">
        <w:trPr>
          <w:trHeight w:val="369"/>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0A0133AD" w14:textId="77777777" w:rsidR="009C3119" w:rsidRDefault="009C3119" w:rsidP="00D660FA">
            <w:pPr>
              <w:rPr>
                <w:rFonts w:ascii="Calibri" w:hAnsi="Calibri" w:cs="Calibri"/>
                <w:i/>
                <w:iCs/>
                <w:lang w:val="es-419"/>
              </w:rPr>
            </w:pPr>
            <w:r w:rsidRPr="113DDEBB">
              <w:rPr>
                <w:rFonts w:ascii="Calibri" w:hAnsi="Calibri" w:cs="Calibri"/>
                <w:i/>
                <w:iCs/>
                <w:lang w:val="es-419"/>
              </w:rPr>
              <w:t>Prioridad:</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B282A78" w14:textId="77777777" w:rsidR="009C3119" w:rsidRDefault="009C3119" w:rsidP="00D660FA">
            <w:pPr>
              <w:rPr>
                <w:rFonts w:ascii="Calibri" w:hAnsi="Calibri" w:cs="Calibri"/>
                <w:b/>
                <w:bCs/>
                <w:i/>
                <w:iCs/>
                <w:lang w:val="es-419"/>
              </w:rPr>
            </w:pPr>
            <w:r w:rsidRPr="113DDEBB">
              <w:rPr>
                <w:rFonts w:ascii="Calibri" w:hAnsi="Calibri" w:cs="Calibri"/>
                <w:b/>
                <w:bCs/>
                <w:i/>
                <w:iCs/>
                <w:lang w:val="es-419"/>
              </w:rPr>
              <w:t>Alta</w:t>
            </w:r>
          </w:p>
        </w:tc>
      </w:tr>
    </w:tbl>
    <w:p w14:paraId="21D942A3" w14:textId="77777777" w:rsidR="009C3119" w:rsidRDefault="009C3119" w:rsidP="113DDEBB"/>
    <w:p w14:paraId="3C861395" w14:textId="36C40CC7" w:rsidR="549B2BBA" w:rsidRDefault="549B2BBA" w:rsidP="549B2BBA"/>
    <w:tbl>
      <w:tblPr>
        <w:tblW w:w="0" w:type="auto"/>
        <w:jc w:val="center"/>
        <w:tblLook w:val="0600" w:firstRow="0" w:lastRow="0" w:firstColumn="0" w:lastColumn="0" w:noHBand="1" w:noVBand="1"/>
      </w:tblPr>
      <w:tblGrid>
        <w:gridCol w:w="1608"/>
        <w:gridCol w:w="7439"/>
      </w:tblGrid>
      <w:tr w:rsidR="0CB3EAE6" w14:paraId="0B16B737" w14:textId="77777777" w:rsidTr="005D0770">
        <w:trPr>
          <w:trHeight w:val="35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86FD72D" w14:textId="77777777" w:rsidR="0CB3EAE6" w:rsidRDefault="0CB3EAE6" w:rsidP="0CB3EAE6">
            <w:pPr>
              <w:rPr>
                <w:rFonts w:ascii="Calibri" w:hAnsi="Calibri" w:cs="Calibri"/>
                <w:i/>
                <w:iCs/>
                <w:lang w:val="es-419"/>
              </w:rPr>
            </w:pPr>
            <w:r w:rsidRPr="0CB3EAE6">
              <w:rPr>
                <w:rFonts w:ascii="Calibri" w:hAnsi="Calibri" w:cs="Calibri"/>
                <w:i/>
                <w:iCs/>
                <w:lang w:val="es-419"/>
              </w:rPr>
              <w:t>Número: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A556DCC" w14:textId="502817A4" w:rsidR="0CB3EAE6" w:rsidRDefault="0CB3EAE6" w:rsidP="0CB3EAE6">
            <w:pPr>
              <w:rPr>
                <w:rFonts w:ascii="Calibri" w:hAnsi="Calibri" w:cs="Calibri"/>
                <w:b/>
                <w:bCs/>
                <w:i/>
                <w:iCs/>
                <w:lang w:val="es-419"/>
              </w:rPr>
            </w:pPr>
            <w:bookmarkStart w:id="67" w:name="RF27"/>
            <w:r w:rsidRPr="0CB3EAE6">
              <w:rPr>
                <w:rFonts w:ascii="Calibri" w:hAnsi="Calibri" w:cs="Calibri"/>
                <w:b/>
                <w:bCs/>
                <w:i/>
                <w:iCs/>
                <w:lang w:val="es-419"/>
              </w:rPr>
              <w:t>RF-</w:t>
            </w:r>
            <w:r w:rsidR="73C88C29" w:rsidRPr="73C88C29">
              <w:rPr>
                <w:rFonts w:ascii="Calibri" w:hAnsi="Calibri" w:cs="Calibri"/>
                <w:b/>
                <w:bCs/>
                <w:i/>
                <w:iCs/>
                <w:lang w:val="es-419"/>
              </w:rPr>
              <w:t>2</w:t>
            </w:r>
            <w:r w:rsidR="00DA66C8">
              <w:rPr>
                <w:rFonts w:ascii="Calibri" w:hAnsi="Calibri" w:cs="Calibri"/>
                <w:b/>
                <w:bCs/>
                <w:i/>
                <w:iCs/>
                <w:lang w:val="es-419"/>
              </w:rPr>
              <w:t>7</w:t>
            </w:r>
            <w:bookmarkEnd w:id="67"/>
          </w:p>
        </w:tc>
      </w:tr>
      <w:tr w:rsidR="0CB3EAE6" w14:paraId="7473C790" w14:textId="77777777" w:rsidTr="005D0770">
        <w:trPr>
          <w:trHeight w:val="390"/>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11CE3833" w14:textId="77777777" w:rsidR="0CB3EAE6" w:rsidRDefault="0CB3EAE6" w:rsidP="0CB3EAE6">
            <w:pPr>
              <w:rPr>
                <w:rFonts w:ascii="Calibri" w:hAnsi="Calibri" w:cs="Calibri"/>
                <w:i/>
                <w:iCs/>
                <w:lang w:val="es-419"/>
              </w:rPr>
            </w:pPr>
            <w:r w:rsidRPr="0CB3EAE6">
              <w:rPr>
                <w:rFonts w:ascii="Calibri" w:hAnsi="Calibri" w:cs="Calibri"/>
                <w:i/>
                <w:iCs/>
                <w:lang w:val="es-419"/>
              </w:rPr>
              <w:t>Título: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D91A703" w14:textId="700DF017" w:rsidR="0CB3EAE6" w:rsidRDefault="79AAAB88" w:rsidP="0CB3EAE6">
            <w:pPr>
              <w:spacing w:line="259" w:lineRule="auto"/>
              <w:rPr>
                <w:rFonts w:ascii="Calibri" w:hAnsi="Calibri" w:cs="Calibri"/>
                <w:i/>
                <w:iCs/>
                <w:lang w:val="es-419"/>
              </w:rPr>
            </w:pPr>
            <w:r w:rsidRPr="56A68233">
              <w:rPr>
                <w:rFonts w:ascii="Calibri" w:hAnsi="Calibri" w:cs="Calibri"/>
                <w:i/>
                <w:iCs/>
                <w:lang w:val="es-419"/>
              </w:rPr>
              <w:t xml:space="preserve">Eliminar </w:t>
            </w:r>
            <w:r w:rsidR="56A68233" w:rsidRPr="56A68233">
              <w:rPr>
                <w:rFonts w:ascii="Calibri" w:hAnsi="Calibri" w:cs="Calibri"/>
                <w:i/>
                <w:iCs/>
                <w:lang w:val="es-419"/>
              </w:rPr>
              <w:t>autoparte</w:t>
            </w:r>
          </w:p>
        </w:tc>
      </w:tr>
      <w:tr w:rsidR="0CB3EAE6" w14:paraId="13D2D046" w14:textId="77777777" w:rsidTr="005D0770">
        <w:trPr>
          <w:trHeight w:val="28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498BD101" w14:textId="77777777" w:rsidR="0CB3EAE6" w:rsidRDefault="0CB3EAE6" w:rsidP="0CB3EAE6">
            <w:pPr>
              <w:rPr>
                <w:rFonts w:ascii="Calibri" w:hAnsi="Calibri" w:cs="Calibri"/>
                <w:i/>
                <w:iCs/>
                <w:lang w:val="es-419"/>
              </w:rPr>
            </w:pPr>
            <w:r w:rsidRPr="0CB3EAE6">
              <w:rPr>
                <w:rFonts w:ascii="Calibri" w:hAnsi="Calibri" w:cs="Calibri"/>
                <w:i/>
                <w:iCs/>
                <w:lang w:val="es-419"/>
              </w:rPr>
              <w:t>Texto: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FC07759" w14:textId="566EE79B" w:rsidR="0CB3EAE6" w:rsidRDefault="0CB3EAE6" w:rsidP="0CB3EAE6">
            <w:pPr>
              <w:rPr>
                <w:rFonts w:ascii="Calibri" w:eastAsia="Calibri" w:hAnsi="Calibri" w:cs="Calibri"/>
                <w:i/>
                <w:iCs/>
                <w:lang w:val="es-419"/>
              </w:rPr>
            </w:pPr>
            <w:r w:rsidRPr="0CB3EAE6">
              <w:rPr>
                <w:rFonts w:ascii="Calibri" w:eastAsia="Calibri" w:hAnsi="Calibri" w:cs="Calibri"/>
                <w:i/>
                <w:iCs/>
                <w:lang w:val="es-419"/>
              </w:rPr>
              <w:t xml:space="preserve">El gerente podrá </w:t>
            </w:r>
            <w:r w:rsidR="0EE986DD" w:rsidRPr="56A68233">
              <w:rPr>
                <w:rFonts w:ascii="Calibri" w:eastAsia="Calibri" w:hAnsi="Calibri" w:cs="Calibri"/>
                <w:i/>
                <w:iCs/>
                <w:lang w:val="es-419"/>
              </w:rPr>
              <w:t>eliminar</w:t>
            </w:r>
            <w:r w:rsidRPr="0CB3EAE6">
              <w:rPr>
                <w:rFonts w:ascii="Calibri" w:eastAsia="Calibri" w:hAnsi="Calibri" w:cs="Calibri"/>
                <w:i/>
                <w:iCs/>
                <w:lang w:val="es-419"/>
              </w:rPr>
              <w:t xml:space="preserve"> las autopartes que </w:t>
            </w:r>
            <w:r w:rsidR="40840476" w:rsidRPr="1269CDB7">
              <w:rPr>
                <w:rFonts w:ascii="Calibri" w:eastAsia="Calibri" w:hAnsi="Calibri" w:cs="Calibri"/>
                <w:i/>
                <w:iCs/>
                <w:lang w:val="es-419"/>
              </w:rPr>
              <w:t>están</w:t>
            </w:r>
            <w:r w:rsidR="40840476" w:rsidRPr="4331D0D5">
              <w:rPr>
                <w:rFonts w:ascii="Calibri" w:eastAsia="Calibri" w:hAnsi="Calibri" w:cs="Calibri"/>
                <w:i/>
                <w:iCs/>
                <w:lang w:val="es-419"/>
              </w:rPr>
              <w:t xml:space="preserve"> en </w:t>
            </w:r>
            <w:r w:rsidR="40840476" w:rsidRPr="1269CDB7">
              <w:rPr>
                <w:rFonts w:ascii="Calibri" w:eastAsia="Calibri" w:hAnsi="Calibri" w:cs="Calibri"/>
                <w:i/>
                <w:iCs/>
                <w:lang w:val="es-419"/>
              </w:rPr>
              <w:t>lista de compra</w:t>
            </w:r>
          </w:p>
        </w:tc>
      </w:tr>
      <w:tr w:rsidR="0CB3EAE6" w14:paraId="4F6F2AD3" w14:textId="77777777" w:rsidTr="005D0770">
        <w:trPr>
          <w:trHeight w:val="187"/>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0D9D98C3" w14:textId="77777777" w:rsidR="0CB3EAE6" w:rsidRDefault="0CB3EAE6" w:rsidP="0CB3EAE6">
            <w:pPr>
              <w:rPr>
                <w:rFonts w:ascii="Calibri" w:hAnsi="Calibri" w:cs="Calibri"/>
                <w:i/>
                <w:iCs/>
                <w:lang w:val="es-419"/>
              </w:rPr>
            </w:pPr>
            <w:r w:rsidRPr="0CB3EAE6">
              <w:rPr>
                <w:rFonts w:ascii="Calibri" w:hAnsi="Calibri" w:cs="Calibri"/>
                <w:i/>
                <w:iCs/>
                <w:lang w:val="es-419"/>
              </w:rPr>
              <w:t>Tipo: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466125A" w14:textId="0CD057E9" w:rsidR="0CB3EAE6" w:rsidRDefault="0CB3EAE6" w:rsidP="0CB3EAE6">
            <w:pPr>
              <w:rPr>
                <w:rFonts w:ascii="Calibri" w:hAnsi="Calibri" w:cs="Calibri"/>
                <w:i/>
                <w:iCs/>
                <w:lang w:val="es-419"/>
              </w:rPr>
            </w:pPr>
            <w:r w:rsidRPr="0CB3EAE6">
              <w:rPr>
                <w:rFonts w:ascii="Calibri" w:hAnsi="Calibri" w:cs="Calibri"/>
                <w:i/>
                <w:iCs/>
                <w:lang w:val="es-419"/>
              </w:rPr>
              <w:t xml:space="preserve">Funcional-Datos </w:t>
            </w:r>
          </w:p>
        </w:tc>
      </w:tr>
      <w:tr w:rsidR="0CB3EAE6" w14:paraId="53301B0C" w14:textId="77777777" w:rsidTr="005D0770">
        <w:trPr>
          <w:trHeight w:val="1310"/>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485DE40" w14:textId="77777777" w:rsidR="0CB3EAE6" w:rsidRDefault="0CB3EAE6" w:rsidP="0CB3EAE6">
            <w:pPr>
              <w:rPr>
                <w:rFonts w:ascii="Calibri" w:hAnsi="Calibri" w:cs="Calibri"/>
                <w:i/>
                <w:iCs/>
                <w:lang w:val="es-419"/>
              </w:rPr>
            </w:pPr>
            <w:r w:rsidRPr="0CB3EAE6">
              <w:rPr>
                <w:rFonts w:ascii="Calibri" w:hAnsi="Calibri" w:cs="Calibri"/>
                <w:i/>
                <w:iCs/>
                <w:lang w:val="es-419"/>
              </w:rPr>
              <w:t>Detalles de requisitos y restricciones:</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BA328EB" w14:textId="2527A3C1" w:rsidR="0CB3EAE6" w:rsidRDefault="6B3F39D0" w:rsidP="5BF8843C">
            <w:pPr>
              <w:spacing w:line="259" w:lineRule="auto"/>
              <w:rPr>
                <w:rFonts w:ascii="Calibri" w:hAnsi="Calibri" w:cs="Calibri"/>
                <w:i/>
                <w:iCs/>
                <w:lang w:val="es-419"/>
              </w:rPr>
            </w:pPr>
            <w:r w:rsidRPr="5BF8843C">
              <w:rPr>
                <w:rFonts w:ascii="Calibri" w:hAnsi="Calibri" w:cs="Calibri"/>
                <w:i/>
                <w:iCs/>
                <w:lang w:val="es-419"/>
              </w:rPr>
              <w:t>Requisitos:</w:t>
            </w:r>
          </w:p>
          <w:p w14:paraId="64ACBB15" w14:textId="2527A3C1" w:rsidR="00803CDD" w:rsidRPr="00870035" w:rsidRDefault="00803CDD" w:rsidP="00D01BB1">
            <w:pPr>
              <w:pStyle w:val="Prrafodelista"/>
              <w:numPr>
                <w:ilvl w:val="0"/>
                <w:numId w:val="64"/>
              </w:numPr>
              <w:spacing w:line="259" w:lineRule="auto"/>
              <w:rPr>
                <w:rFonts w:ascii="Calibri" w:eastAsia="Calibri" w:hAnsi="Calibri" w:cs="Calibri"/>
                <w:i/>
                <w:iCs/>
                <w:lang w:val="es-419"/>
              </w:rPr>
            </w:pPr>
            <w:r w:rsidRPr="0BBFA087">
              <w:rPr>
                <w:rFonts w:ascii="Calibri" w:hAnsi="Calibri" w:cs="Calibri"/>
                <w:i/>
                <w:iCs/>
                <w:lang w:val="es-419"/>
              </w:rPr>
              <w:t>El sistema permitirá la eliminación de uno o varias autopartes previamente registrados.</w:t>
            </w:r>
          </w:p>
          <w:p w14:paraId="51920BB0" w14:textId="2527A3C1" w:rsidR="00803CDD" w:rsidRDefault="00803CDD" w:rsidP="00D01BB1">
            <w:pPr>
              <w:pStyle w:val="Prrafodelista"/>
              <w:numPr>
                <w:ilvl w:val="0"/>
                <w:numId w:val="64"/>
              </w:numPr>
              <w:spacing w:line="259" w:lineRule="auto"/>
              <w:rPr>
                <w:rFonts w:ascii="Calibri" w:eastAsia="Calibri" w:hAnsi="Calibri" w:cs="Calibri"/>
                <w:i/>
                <w:iCs/>
                <w:lang w:val="es-419"/>
              </w:rPr>
            </w:pPr>
            <w:r w:rsidRPr="0BBFA087">
              <w:rPr>
                <w:rFonts w:ascii="Calibri" w:eastAsia="Calibri" w:hAnsi="Calibri" w:cs="Calibri"/>
                <w:i/>
                <w:iCs/>
                <w:lang w:val="es-419"/>
              </w:rPr>
              <w:t>Para la eliminación de las autopartes se necesitará contar con el identificador único proveído por el sistema.</w:t>
            </w:r>
          </w:p>
          <w:p w14:paraId="6AD750D4" w14:textId="2527A3C1" w:rsidR="00803CDD" w:rsidRDefault="00803CDD" w:rsidP="00D01BB1">
            <w:pPr>
              <w:pStyle w:val="Prrafodelista"/>
              <w:numPr>
                <w:ilvl w:val="0"/>
                <w:numId w:val="64"/>
              </w:numPr>
              <w:spacing w:line="259" w:lineRule="auto"/>
              <w:rPr>
                <w:rFonts w:ascii="Calibri" w:eastAsia="Calibri" w:hAnsi="Calibri" w:cs="Calibri"/>
                <w:i/>
                <w:iCs/>
                <w:lang w:val="es-419"/>
              </w:rPr>
            </w:pPr>
            <w:r w:rsidRPr="0BBFA087">
              <w:rPr>
                <w:rFonts w:ascii="Calibri" w:eastAsia="Calibri" w:hAnsi="Calibri" w:cs="Calibri"/>
                <w:i/>
                <w:iCs/>
                <w:lang w:val="es-419"/>
              </w:rPr>
              <w:t>Id será de tipo Integer.</w:t>
            </w:r>
          </w:p>
          <w:p w14:paraId="6144B273" w14:textId="2527A3C1" w:rsidR="00803CDD" w:rsidRPr="00870035" w:rsidRDefault="00803CDD" w:rsidP="00D01BB1">
            <w:pPr>
              <w:pStyle w:val="Prrafodelista"/>
              <w:numPr>
                <w:ilvl w:val="0"/>
                <w:numId w:val="64"/>
              </w:numPr>
              <w:spacing w:line="259" w:lineRule="auto"/>
              <w:rPr>
                <w:rFonts w:ascii="Calibri" w:eastAsia="Calibri" w:hAnsi="Calibri" w:cs="Calibri"/>
                <w:i/>
                <w:iCs/>
                <w:lang w:val="es-419"/>
              </w:rPr>
            </w:pPr>
            <w:r w:rsidRPr="0BBFA087">
              <w:rPr>
                <w:rFonts w:ascii="Calibri" w:eastAsia="Calibri" w:hAnsi="Calibri" w:cs="Calibri"/>
                <w:i/>
                <w:iCs/>
                <w:lang w:val="es-419"/>
              </w:rPr>
              <w:t>Para la confirmación de autoparte eliminado, existirá un método el cual retorna un booleno.</w:t>
            </w:r>
          </w:p>
          <w:p w14:paraId="4DE6F0A1" w14:textId="4FE1CB58" w:rsidR="0CB3EAE6" w:rsidRDefault="4D3BC7C6" w:rsidP="7F804E99">
            <w:pPr>
              <w:spacing w:line="259" w:lineRule="auto"/>
              <w:rPr>
                <w:rFonts w:ascii="Calibri" w:hAnsi="Calibri" w:cs="Calibri"/>
                <w:i/>
                <w:iCs/>
                <w:lang w:val="es-419"/>
              </w:rPr>
            </w:pPr>
            <w:r w:rsidRPr="7F804E99">
              <w:rPr>
                <w:rFonts w:ascii="Calibri" w:hAnsi="Calibri" w:cs="Calibri"/>
                <w:i/>
                <w:iCs/>
                <w:lang w:val="es-419"/>
              </w:rPr>
              <w:t>Restricción:</w:t>
            </w:r>
          </w:p>
          <w:p w14:paraId="17D3128C" w14:textId="76703BCA" w:rsidR="0CB3EAE6" w:rsidRDefault="4D3BC7C6" w:rsidP="00D01BB1">
            <w:pPr>
              <w:pStyle w:val="Prrafodelista"/>
              <w:numPr>
                <w:ilvl w:val="0"/>
                <w:numId w:val="18"/>
              </w:numPr>
              <w:spacing w:line="259" w:lineRule="auto"/>
              <w:rPr>
                <w:rFonts w:ascii="Calibri" w:eastAsia="Calibri" w:hAnsi="Calibri" w:cs="Calibri"/>
                <w:i/>
                <w:lang w:val="es-419"/>
              </w:rPr>
            </w:pPr>
            <w:r w:rsidRPr="0CDB38E1">
              <w:rPr>
                <w:rFonts w:ascii="Calibri" w:hAnsi="Calibri" w:cs="Calibri"/>
                <w:i/>
                <w:iCs/>
                <w:lang w:val="es-419"/>
              </w:rPr>
              <w:t>N/A</w:t>
            </w:r>
          </w:p>
        </w:tc>
      </w:tr>
      <w:tr w:rsidR="0CB3EAE6" w14:paraId="40F87BD7" w14:textId="77777777" w:rsidTr="005D0770">
        <w:trPr>
          <w:trHeight w:val="942"/>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9F83C31" w14:textId="77777777" w:rsidR="0CB3EAE6" w:rsidRDefault="0CB3EAE6" w:rsidP="0CB3EAE6">
            <w:pPr>
              <w:rPr>
                <w:rFonts w:ascii="Calibri" w:hAnsi="Calibri" w:cs="Calibri"/>
                <w:i/>
                <w:iCs/>
                <w:lang w:val="es-419"/>
              </w:rPr>
            </w:pPr>
            <w:r w:rsidRPr="0CB3EAE6">
              <w:rPr>
                <w:rFonts w:ascii="Calibri" w:hAnsi="Calibri" w:cs="Calibri"/>
                <w:i/>
                <w:iCs/>
                <w:lang w:val="es-419"/>
              </w:rPr>
              <w:t>Fecha de revisión y versión:</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7579453" w14:textId="4B966DAA" w:rsidR="0CB3EAE6" w:rsidRDefault="00921228" w:rsidP="0CB3EAE6">
            <w:pPr>
              <w:rPr>
                <w:rFonts w:ascii="Calibri" w:hAnsi="Calibri" w:cs="Calibri"/>
                <w:i/>
                <w:iCs/>
                <w:sz w:val="36"/>
                <w:szCs w:val="36"/>
                <w:lang w:val="es-419"/>
              </w:rPr>
            </w:pPr>
            <w:r>
              <w:rPr>
                <w:rFonts w:ascii="Calibri" w:hAnsi="Calibri" w:cs="Calibri"/>
                <w:i/>
                <w:iCs/>
                <w:lang w:val="es-419"/>
              </w:rPr>
              <w:t>30</w:t>
            </w:r>
            <w:r w:rsidR="0CB3EAE6" w:rsidRPr="0CB3EAE6">
              <w:rPr>
                <w:rFonts w:ascii="Calibri" w:hAnsi="Calibri" w:cs="Calibri"/>
                <w:i/>
                <w:iCs/>
                <w:lang w:val="es-419"/>
              </w:rPr>
              <w:t xml:space="preserve">/06/2021 </w:t>
            </w:r>
          </w:p>
          <w:p w14:paraId="3FE97113" w14:textId="79AF6EDC" w:rsidR="0CB3EAE6" w:rsidRDefault="0CB3EAE6" w:rsidP="0CB3EAE6">
            <w:pPr>
              <w:rPr>
                <w:rFonts w:ascii="Calibri" w:hAnsi="Calibri" w:cs="Calibri"/>
                <w:i/>
                <w:iCs/>
                <w:sz w:val="36"/>
                <w:szCs w:val="36"/>
                <w:lang w:val="es-419"/>
              </w:rPr>
            </w:pPr>
            <w:r w:rsidRPr="0CB3EAE6">
              <w:rPr>
                <w:rFonts w:ascii="Calibri" w:hAnsi="Calibri" w:cs="Calibri"/>
                <w:i/>
                <w:iCs/>
                <w:lang w:val="es-419"/>
              </w:rPr>
              <w:t xml:space="preserve">Versión </w:t>
            </w:r>
            <w:r w:rsidR="00921228">
              <w:rPr>
                <w:rFonts w:ascii="Calibri" w:hAnsi="Calibri" w:cs="Calibri"/>
                <w:i/>
                <w:iCs/>
                <w:lang w:val="es-419"/>
              </w:rPr>
              <w:t>3</w:t>
            </w:r>
            <w:r w:rsidRPr="0CB3EAE6">
              <w:rPr>
                <w:rFonts w:ascii="Calibri" w:hAnsi="Calibri" w:cs="Calibri"/>
                <w:i/>
                <w:iCs/>
                <w:lang w:val="es-419"/>
              </w:rPr>
              <w:t xml:space="preserve">.0 </w:t>
            </w:r>
          </w:p>
        </w:tc>
      </w:tr>
      <w:tr w:rsidR="0CB3EAE6" w14:paraId="749756F2" w14:textId="77777777" w:rsidTr="005D0770">
        <w:trPr>
          <w:trHeight w:val="369"/>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4831A027" w14:textId="77777777" w:rsidR="0CB3EAE6" w:rsidRDefault="0CB3EAE6" w:rsidP="0CB3EAE6">
            <w:pPr>
              <w:rPr>
                <w:rFonts w:ascii="Calibri" w:hAnsi="Calibri" w:cs="Calibri"/>
                <w:i/>
                <w:iCs/>
                <w:lang w:val="es-419"/>
              </w:rPr>
            </w:pPr>
            <w:r w:rsidRPr="0CB3EAE6">
              <w:rPr>
                <w:rFonts w:ascii="Calibri" w:hAnsi="Calibri" w:cs="Calibri"/>
                <w:i/>
                <w:iCs/>
                <w:lang w:val="es-419"/>
              </w:rPr>
              <w:t>Prioridad:</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8568C36" w14:textId="1256923E" w:rsidR="0CB3EAE6" w:rsidRDefault="0DF1A22F" w:rsidP="0CB3EAE6">
            <w:pPr>
              <w:rPr>
                <w:rFonts w:ascii="Calibri" w:hAnsi="Calibri" w:cs="Calibri"/>
                <w:b/>
                <w:bCs/>
                <w:i/>
                <w:iCs/>
                <w:lang w:val="es-419"/>
              </w:rPr>
            </w:pPr>
            <w:r w:rsidRPr="0E590993">
              <w:rPr>
                <w:rFonts w:ascii="Calibri" w:hAnsi="Calibri" w:cs="Calibri"/>
                <w:b/>
                <w:bCs/>
                <w:i/>
                <w:iCs/>
                <w:lang w:val="es-419"/>
              </w:rPr>
              <w:t>Baja</w:t>
            </w:r>
          </w:p>
        </w:tc>
      </w:tr>
    </w:tbl>
    <w:p w14:paraId="42B1A318" w14:textId="359F3C0D" w:rsidR="00CB0902" w:rsidRDefault="00CB0902" w:rsidP="113DDEBB"/>
    <w:p w14:paraId="0D0EC401" w14:textId="39F4DBE3" w:rsidR="749ED682" w:rsidRDefault="749ED682" w:rsidP="749ED682"/>
    <w:tbl>
      <w:tblPr>
        <w:tblW w:w="0" w:type="auto"/>
        <w:jc w:val="center"/>
        <w:tblLook w:val="0600" w:firstRow="0" w:lastRow="0" w:firstColumn="0" w:lastColumn="0" w:noHBand="1" w:noVBand="1"/>
      </w:tblPr>
      <w:tblGrid>
        <w:gridCol w:w="1608"/>
        <w:gridCol w:w="7439"/>
      </w:tblGrid>
      <w:tr w:rsidR="73136731" w14:paraId="2CCB68FB" w14:textId="77777777" w:rsidTr="005D0770">
        <w:trPr>
          <w:trHeight w:val="35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5026BA4" w14:textId="77777777" w:rsidR="73136731" w:rsidRDefault="73136731" w:rsidP="73136731">
            <w:pPr>
              <w:rPr>
                <w:rFonts w:ascii="Calibri" w:hAnsi="Calibri" w:cs="Calibri"/>
                <w:i/>
                <w:iCs/>
                <w:lang w:val="es-419"/>
              </w:rPr>
            </w:pPr>
            <w:r w:rsidRPr="73136731">
              <w:rPr>
                <w:rFonts w:ascii="Calibri" w:hAnsi="Calibri" w:cs="Calibri"/>
                <w:i/>
                <w:iCs/>
                <w:lang w:val="es-419"/>
              </w:rPr>
              <w:t>Número: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2837B74" w14:textId="38135A23" w:rsidR="73136731" w:rsidRDefault="73136731" w:rsidP="73136731">
            <w:pPr>
              <w:rPr>
                <w:rFonts w:ascii="Calibri" w:hAnsi="Calibri" w:cs="Calibri"/>
                <w:b/>
                <w:bCs/>
                <w:i/>
                <w:iCs/>
                <w:lang w:val="es-419"/>
              </w:rPr>
            </w:pPr>
            <w:bookmarkStart w:id="68" w:name="RF28"/>
            <w:r w:rsidRPr="73136731">
              <w:rPr>
                <w:rFonts w:ascii="Calibri" w:hAnsi="Calibri" w:cs="Calibri"/>
                <w:b/>
                <w:bCs/>
                <w:i/>
                <w:iCs/>
                <w:lang w:val="es-419"/>
              </w:rPr>
              <w:t>RF-2</w:t>
            </w:r>
            <w:r w:rsidR="00DA66C8">
              <w:rPr>
                <w:rFonts w:ascii="Calibri" w:hAnsi="Calibri" w:cs="Calibri"/>
                <w:b/>
                <w:bCs/>
                <w:i/>
                <w:iCs/>
                <w:lang w:val="es-419"/>
              </w:rPr>
              <w:t>8</w:t>
            </w:r>
            <w:bookmarkEnd w:id="68"/>
          </w:p>
        </w:tc>
      </w:tr>
      <w:tr w:rsidR="73136731" w14:paraId="17550E79" w14:textId="77777777" w:rsidTr="005D0770">
        <w:trPr>
          <w:trHeight w:val="390"/>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2FDEFFD" w14:textId="77777777" w:rsidR="73136731" w:rsidRDefault="73136731" w:rsidP="73136731">
            <w:pPr>
              <w:rPr>
                <w:rFonts w:ascii="Calibri" w:hAnsi="Calibri" w:cs="Calibri"/>
                <w:i/>
                <w:iCs/>
                <w:lang w:val="es-419"/>
              </w:rPr>
            </w:pPr>
            <w:r w:rsidRPr="73136731">
              <w:rPr>
                <w:rFonts w:ascii="Calibri" w:hAnsi="Calibri" w:cs="Calibri"/>
                <w:i/>
                <w:iCs/>
                <w:lang w:val="es-419"/>
              </w:rPr>
              <w:t>Título: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E1FCE20" w14:textId="45E0D6D5" w:rsidR="73136731" w:rsidRDefault="73136731" w:rsidP="73136731">
            <w:pPr>
              <w:spacing w:line="259" w:lineRule="auto"/>
              <w:rPr>
                <w:rFonts w:ascii="Calibri" w:hAnsi="Calibri" w:cs="Calibri"/>
                <w:i/>
                <w:iCs/>
                <w:lang w:val="es-419"/>
              </w:rPr>
            </w:pPr>
            <w:r w:rsidRPr="73136731">
              <w:rPr>
                <w:rFonts w:ascii="Calibri" w:hAnsi="Calibri" w:cs="Calibri"/>
                <w:i/>
                <w:iCs/>
                <w:lang w:val="es-419"/>
              </w:rPr>
              <w:t xml:space="preserve">Eliminar </w:t>
            </w:r>
            <w:r w:rsidR="7A4EC041" w:rsidRPr="4025A5D4">
              <w:rPr>
                <w:rFonts w:ascii="Calibri" w:hAnsi="Calibri" w:cs="Calibri"/>
                <w:i/>
                <w:iCs/>
                <w:lang w:val="es-419"/>
              </w:rPr>
              <w:t>proveedor</w:t>
            </w:r>
          </w:p>
        </w:tc>
      </w:tr>
      <w:tr w:rsidR="73136731" w14:paraId="2E3BB615" w14:textId="77777777" w:rsidTr="005D0770">
        <w:trPr>
          <w:trHeight w:val="28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78768BFF" w14:textId="77777777" w:rsidR="73136731" w:rsidRDefault="73136731" w:rsidP="73136731">
            <w:pPr>
              <w:rPr>
                <w:rFonts w:ascii="Calibri" w:hAnsi="Calibri" w:cs="Calibri"/>
                <w:i/>
                <w:iCs/>
                <w:lang w:val="es-419"/>
              </w:rPr>
            </w:pPr>
            <w:r w:rsidRPr="73136731">
              <w:rPr>
                <w:rFonts w:ascii="Calibri" w:hAnsi="Calibri" w:cs="Calibri"/>
                <w:i/>
                <w:iCs/>
                <w:lang w:val="es-419"/>
              </w:rPr>
              <w:lastRenderedPageBreak/>
              <w:t>Texto: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67F7D6D" w14:textId="5E0B560D" w:rsidR="73136731" w:rsidRDefault="73136731" w:rsidP="73136731">
            <w:pPr>
              <w:rPr>
                <w:rFonts w:ascii="Calibri" w:eastAsia="Calibri" w:hAnsi="Calibri" w:cs="Calibri"/>
                <w:i/>
                <w:iCs/>
                <w:lang w:val="es-419"/>
              </w:rPr>
            </w:pPr>
            <w:r w:rsidRPr="73136731">
              <w:rPr>
                <w:rFonts w:ascii="Calibri" w:eastAsia="Calibri" w:hAnsi="Calibri" w:cs="Calibri"/>
                <w:i/>
                <w:iCs/>
                <w:lang w:val="es-419"/>
              </w:rPr>
              <w:t xml:space="preserve">El gerente podrá eliminar </w:t>
            </w:r>
            <w:r w:rsidR="2FEDA86E" w:rsidRPr="467CEDEB">
              <w:rPr>
                <w:rFonts w:ascii="Calibri" w:eastAsia="Calibri" w:hAnsi="Calibri" w:cs="Calibri"/>
                <w:i/>
                <w:iCs/>
                <w:lang w:val="es-419"/>
              </w:rPr>
              <w:t>uno o más proveedores</w:t>
            </w:r>
            <w:r w:rsidRPr="73136731">
              <w:rPr>
                <w:rFonts w:ascii="Calibri" w:eastAsia="Calibri" w:hAnsi="Calibri" w:cs="Calibri"/>
                <w:i/>
                <w:iCs/>
                <w:lang w:val="es-419"/>
              </w:rPr>
              <w:t>.</w:t>
            </w:r>
          </w:p>
        </w:tc>
      </w:tr>
      <w:tr w:rsidR="73136731" w14:paraId="17D87901" w14:textId="77777777" w:rsidTr="005D0770">
        <w:trPr>
          <w:trHeight w:val="187"/>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1A38E12D" w14:textId="77777777" w:rsidR="73136731" w:rsidRDefault="73136731" w:rsidP="73136731">
            <w:pPr>
              <w:rPr>
                <w:rFonts w:ascii="Calibri" w:hAnsi="Calibri" w:cs="Calibri"/>
                <w:i/>
                <w:iCs/>
                <w:lang w:val="es-419"/>
              </w:rPr>
            </w:pPr>
            <w:r w:rsidRPr="73136731">
              <w:rPr>
                <w:rFonts w:ascii="Calibri" w:hAnsi="Calibri" w:cs="Calibri"/>
                <w:i/>
                <w:iCs/>
                <w:lang w:val="es-419"/>
              </w:rPr>
              <w:t>Tipo: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CE5C468" w14:textId="0CD057E9" w:rsidR="73136731" w:rsidRDefault="73136731" w:rsidP="73136731">
            <w:pPr>
              <w:rPr>
                <w:rFonts w:ascii="Calibri" w:hAnsi="Calibri" w:cs="Calibri"/>
                <w:i/>
                <w:iCs/>
                <w:lang w:val="es-419"/>
              </w:rPr>
            </w:pPr>
            <w:r w:rsidRPr="73136731">
              <w:rPr>
                <w:rFonts w:ascii="Calibri" w:hAnsi="Calibri" w:cs="Calibri"/>
                <w:i/>
                <w:iCs/>
                <w:lang w:val="es-419"/>
              </w:rPr>
              <w:t xml:space="preserve">Funcional-Datos </w:t>
            </w:r>
          </w:p>
        </w:tc>
      </w:tr>
      <w:tr w:rsidR="73136731" w14:paraId="599377B0" w14:textId="77777777" w:rsidTr="005D0770">
        <w:trPr>
          <w:trHeight w:val="1310"/>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4E0F5A88" w14:textId="77777777" w:rsidR="73136731" w:rsidRDefault="73136731" w:rsidP="73136731">
            <w:pPr>
              <w:rPr>
                <w:rFonts w:ascii="Calibri" w:hAnsi="Calibri" w:cs="Calibri"/>
                <w:i/>
                <w:iCs/>
                <w:lang w:val="es-419"/>
              </w:rPr>
            </w:pPr>
            <w:r w:rsidRPr="73136731">
              <w:rPr>
                <w:rFonts w:ascii="Calibri" w:hAnsi="Calibri" w:cs="Calibri"/>
                <w:i/>
                <w:iCs/>
                <w:lang w:val="es-419"/>
              </w:rPr>
              <w:t>Detalles de requisitos y restricciones:</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5325CAF" w14:textId="0782C6AD" w:rsidR="002957F9" w:rsidRDefault="44386754" w:rsidP="06082103">
            <w:pPr>
              <w:spacing w:line="259" w:lineRule="auto"/>
              <w:rPr>
                <w:rFonts w:ascii="Calibri" w:eastAsia="Calibri" w:hAnsi="Calibri" w:cs="Calibri"/>
                <w:i/>
                <w:iCs/>
                <w:lang w:val="es-419"/>
              </w:rPr>
            </w:pPr>
            <w:r w:rsidRPr="06082103">
              <w:rPr>
                <w:rFonts w:ascii="Calibri" w:hAnsi="Calibri" w:cs="Calibri"/>
                <w:i/>
                <w:iCs/>
                <w:lang w:val="es-419"/>
              </w:rPr>
              <w:t>Requisitos:</w:t>
            </w:r>
          </w:p>
          <w:p w14:paraId="4E580339" w14:textId="26534B36" w:rsidR="001C61D4" w:rsidRDefault="001C61D4" w:rsidP="00D01BB1">
            <w:pPr>
              <w:pStyle w:val="Prrafodelista"/>
              <w:numPr>
                <w:ilvl w:val="0"/>
                <w:numId w:val="7"/>
              </w:numPr>
              <w:spacing w:line="259" w:lineRule="auto"/>
              <w:rPr>
                <w:rFonts w:ascii="Calibri" w:hAnsi="Calibri" w:cs="Calibri"/>
                <w:i/>
                <w:iCs/>
                <w:lang w:val="es-419"/>
              </w:rPr>
            </w:pPr>
            <w:r>
              <w:rPr>
                <w:rFonts w:ascii="Calibri" w:hAnsi="Calibri" w:cs="Calibri"/>
                <w:i/>
                <w:iCs/>
                <w:lang w:val="es-419"/>
              </w:rPr>
              <w:t>Debe haber buscado anteriormente el proveedor a eliminar.</w:t>
            </w:r>
          </w:p>
          <w:p w14:paraId="4761FDC6" w14:textId="701931A3" w:rsidR="73136731" w:rsidRDefault="44386754" w:rsidP="00D01BB1">
            <w:pPr>
              <w:pStyle w:val="Prrafodelista"/>
              <w:numPr>
                <w:ilvl w:val="0"/>
                <w:numId w:val="7"/>
              </w:numPr>
              <w:spacing w:line="259" w:lineRule="auto"/>
              <w:rPr>
                <w:rFonts w:ascii="Calibri" w:hAnsi="Calibri" w:cs="Calibri"/>
                <w:i/>
                <w:iCs/>
                <w:lang w:val="es-419"/>
              </w:rPr>
            </w:pPr>
            <w:r w:rsidRPr="06082103">
              <w:rPr>
                <w:rFonts w:ascii="Calibri" w:hAnsi="Calibri" w:cs="Calibri"/>
                <w:i/>
                <w:iCs/>
                <w:lang w:val="es-419"/>
              </w:rPr>
              <w:t xml:space="preserve">El sistema permitirá la eliminación de uno </w:t>
            </w:r>
            <w:r w:rsidR="66357D00" w:rsidRPr="5A57EE7E">
              <w:rPr>
                <w:rFonts w:ascii="Calibri" w:hAnsi="Calibri" w:cs="Calibri"/>
                <w:i/>
                <w:iCs/>
                <w:lang w:val="es-419"/>
              </w:rPr>
              <w:t xml:space="preserve">o varios </w:t>
            </w:r>
            <w:r w:rsidR="66357D00" w:rsidRPr="2C1F089E">
              <w:rPr>
                <w:rFonts w:ascii="Calibri" w:hAnsi="Calibri" w:cs="Calibri"/>
                <w:i/>
                <w:iCs/>
                <w:lang w:val="es-419"/>
              </w:rPr>
              <w:t>proveedores</w:t>
            </w:r>
            <w:r w:rsidR="00145001">
              <w:rPr>
                <w:rFonts w:ascii="Calibri" w:hAnsi="Calibri" w:cs="Calibri"/>
                <w:i/>
                <w:iCs/>
                <w:lang w:val="es-419"/>
              </w:rPr>
              <w:t xml:space="preserve">, esto se </w:t>
            </w:r>
            <w:r w:rsidR="00C01ECC">
              <w:rPr>
                <w:rFonts w:ascii="Calibri" w:hAnsi="Calibri" w:cs="Calibri"/>
                <w:i/>
                <w:iCs/>
                <w:lang w:val="es-419"/>
              </w:rPr>
              <w:t>eliminará por el id</w:t>
            </w:r>
            <w:r w:rsidR="66357D00" w:rsidRPr="2C1F089E">
              <w:rPr>
                <w:rFonts w:ascii="Calibri" w:hAnsi="Calibri" w:cs="Calibri"/>
                <w:i/>
                <w:iCs/>
                <w:lang w:val="es-419"/>
              </w:rPr>
              <w:t>.</w:t>
            </w:r>
          </w:p>
          <w:p w14:paraId="4C6993F6" w14:textId="6BF642C9" w:rsidR="73136731" w:rsidRDefault="66357D00" w:rsidP="2C1F089E">
            <w:pPr>
              <w:spacing w:line="259" w:lineRule="auto"/>
              <w:rPr>
                <w:rFonts w:ascii="Calibri" w:hAnsi="Calibri" w:cs="Calibri"/>
                <w:i/>
                <w:iCs/>
                <w:lang w:val="es-419"/>
              </w:rPr>
            </w:pPr>
            <w:r w:rsidRPr="2C1F089E">
              <w:rPr>
                <w:rFonts w:ascii="Calibri" w:hAnsi="Calibri" w:cs="Calibri"/>
                <w:i/>
                <w:iCs/>
                <w:lang w:val="es-419"/>
              </w:rPr>
              <w:t xml:space="preserve">Extra: </w:t>
            </w:r>
          </w:p>
          <w:p w14:paraId="0D0A05AE" w14:textId="337904E2" w:rsidR="73136731" w:rsidRDefault="66357D00" w:rsidP="00D01BB1">
            <w:pPr>
              <w:pStyle w:val="Prrafodelista"/>
              <w:numPr>
                <w:ilvl w:val="0"/>
                <w:numId w:val="79"/>
              </w:numPr>
              <w:spacing w:line="259" w:lineRule="auto"/>
              <w:rPr>
                <w:rFonts w:ascii="Calibri" w:eastAsia="Calibri" w:hAnsi="Calibri" w:cs="Calibri"/>
                <w:i/>
                <w:iCs/>
                <w:lang w:val="es-419"/>
              </w:rPr>
            </w:pPr>
            <w:r w:rsidRPr="2C1F089E">
              <w:rPr>
                <w:rFonts w:ascii="Calibri" w:hAnsi="Calibri" w:cs="Calibri"/>
                <w:i/>
                <w:iCs/>
                <w:lang w:val="es-419"/>
              </w:rPr>
              <w:t>Pedirá confirmación sobre la eliminación.</w:t>
            </w:r>
          </w:p>
          <w:p w14:paraId="63F42B98" w14:textId="7174C3E6" w:rsidR="73136731" w:rsidRDefault="600F44BD" w:rsidP="4109A0AB">
            <w:pPr>
              <w:spacing w:line="259" w:lineRule="auto"/>
              <w:rPr>
                <w:rFonts w:ascii="Calibri" w:hAnsi="Calibri" w:cs="Calibri"/>
                <w:i/>
                <w:iCs/>
                <w:lang w:val="es-419"/>
              </w:rPr>
            </w:pPr>
            <w:r w:rsidRPr="22FC25EF">
              <w:rPr>
                <w:rFonts w:ascii="Calibri" w:hAnsi="Calibri" w:cs="Calibri"/>
                <w:i/>
                <w:iCs/>
                <w:lang w:val="es-419"/>
              </w:rPr>
              <w:t>Restricci</w:t>
            </w:r>
            <w:r w:rsidR="442E0B6E" w:rsidRPr="22FC25EF">
              <w:rPr>
                <w:rFonts w:ascii="Calibri" w:hAnsi="Calibri" w:cs="Calibri"/>
                <w:i/>
                <w:iCs/>
                <w:lang w:val="es-419"/>
              </w:rPr>
              <w:t>ó</w:t>
            </w:r>
            <w:r w:rsidRPr="22FC25EF">
              <w:rPr>
                <w:rFonts w:ascii="Calibri" w:hAnsi="Calibri" w:cs="Calibri"/>
                <w:i/>
                <w:iCs/>
                <w:lang w:val="es-419"/>
              </w:rPr>
              <w:t>n:</w:t>
            </w:r>
          </w:p>
          <w:p w14:paraId="5236E77F" w14:textId="5709AC40" w:rsidR="73136731" w:rsidRDefault="75C35FC3" w:rsidP="00D01BB1">
            <w:pPr>
              <w:pStyle w:val="Prrafodelista"/>
              <w:numPr>
                <w:ilvl w:val="0"/>
                <w:numId w:val="39"/>
              </w:numPr>
              <w:spacing w:line="259" w:lineRule="auto"/>
              <w:rPr>
                <w:rFonts w:ascii="Calibri" w:eastAsia="Calibri" w:hAnsi="Calibri" w:cs="Calibri"/>
                <w:i/>
                <w:lang w:val="es-419"/>
              </w:rPr>
            </w:pPr>
            <w:r w:rsidRPr="5E502325">
              <w:rPr>
                <w:rFonts w:ascii="Calibri" w:hAnsi="Calibri" w:cs="Calibri"/>
                <w:i/>
                <w:iCs/>
                <w:lang w:val="es-419"/>
              </w:rPr>
              <w:t>N/A</w:t>
            </w:r>
          </w:p>
        </w:tc>
      </w:tr>
      <w:tr w:rsidR="73136731" w14:paraId="50A6AB3C" w14:textId="77777777" w:rsidTr="005D0770">
        <w:trPr>
          <w:trHeight w:val="942"/>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41C9FF53" w14:textId="77777777" w:rsidR="73136731" w:rsidRDefault="73136731" w:rsidP="73136731">
            <w:pPr>
              <w:rPr>
                <w:rFonts w:ascii="Calibri" w:hAnsi="Calibri" w:cs="Calibri"/>
                <w:i/>
                <w:iCs/>
                <w:lang w:val="es-419"/>
              </w:rPr>
            </w:pPr>
            <w:r w:rsidRPr="73136731">
              <w:rPr>
                <w:rFonts w:ascii="Calibri" w:hAnsi="Calibri" w:cs="Calibri"/>
                <w:i/>
                <w:iCs/>
                <w:lang w:val="es-419"/>
              </w:rPr>
              <w:t>Fecha de revisión y versión:</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2662FF7" w14:textId="2B7BCACE" w:rsidR="73136731" w:rsidRDefault="0035080D" w:rsidP="73136731">
            <w:pPr>
              <w:rPr>
                <w:rFonts w:ascii="Calibri" w:hAnsi="Calibri" w:cs="Calibri"/>
                <w:i/>
                <w:iCs/>
                <w:sz w:val="36"/>
                <w:szCs w:val="36"/>
                <w:lang w:val="es-419"/>
              </w:rPr>
            </w:pPr>
            <w:r>
              <w:rPr>
                <w:rFonts w:ascii="Calibri" w:hAnsi="Calibri" w:cs="Calibri"/>
                <w:i/>
                <w:iCs/>
                <w:lang w:val="es-419"/>
              </w:rPr>
              <w:t>30</w:t>
            </w:r>
            <w:r w:rsidR="73136731" w:rsidRPr="73136731">
              <w:rPr>
                <w:rFonts w:ascii="Calibri" w:hAnsi="Calibri" w:cs="Calibri"/>
                <w:i/>
                <w:iCs/>
                <w:lang w:val="es-419"/>
              </w:rPr>
              <w:t xml:space="preserve">/06/2021 </w:t>
            </w:r>
          </w:p>
          <w:p w14:paraId="77479DFC" w14:textId="319B9F56" w:rsidR="73136731" w:rsidRDefault="73136731" w:rsidP="73136731">
            <w:pPr>
              <w:rPr>
                <w:rFonts w:ascii="Calibri" w:hAnsi="Calibri" w:cs="Calibri"/>
                <w:i/>
                <w:iCs/>
                <w:sz w:val="36"/>
                <w:szCs w:val="36"/>
                <w:lang w:val="es-419"/>
              </w:rPr>
            </w:pPr>
            <w:r w:rsidRPr="73136731">
              <w:rPr>
                <w:rFonts w:ascii="Calibri" w:hAnsi="Calibri" w:cs="Calibri"/>
                <w:i/>
                <w:iCs/>
                <w:lang w:val="es-419"/>
              </w:rPr>
              <w:t xml:space="preserve">Versión </w:t>
            </w:r>
            <w:r w:rsidR="0035080D">
              <w:rPr>
                <w:rFonts w:ascii="Calibri" w:hAnsi="Calibri" w:cs="Calibri"/>
                <w:i/>
                <w:iCs/>
                <w:lang w:val="es-419"/>
              </w:rPr>
              <w:t>3</w:t>
            </w:r>
            <w:r w:rsidRPr="73136731">
              <w:rPr>
                <w:rFonts w:ascii="Calibri" w:hAnsi="Calibri" w:cs="Calibri"/>
                <w:i/>
                <w:iCs/>
                <w:lang w:val="es-419"/>
              </w:rPr>
              <w:t xml:space="preserve">.0 </w:t>
            </w:r>
          </w:p>
        </w:tc>
      </w:tr>
      <w:tr w:rsidR="73136731" w14:paraId="2C376161" w14:textId="77777777" w:rsidTr="005D0770">
        <w:trPr>
          <w:trHeight w:val="369"/>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73CFF3DF" w14:textId="77777777" w:rsidR="73136731" w:rsidRDefault="73136731" w:rsidP="73136731">
            <w:pPr>
              <w:rPr>
                <w:rFonts w:ascii="Calibri" w:hAnsi="Calibri" w:cs="Calibri"/>
                <w:i/>
                <w:iCs/>
                <w:lang w:val="es-419"/>
              </w:rPr>
            </w:pPr>
            <w:r w:rsidRPr="73136731">
              <w:rPr>
                <w:rFonts w:ascii="Calibri" w:hAnsi="Calibri" w:cs="Calibri"/>
                <w:i/>
                <w:iCs/>
                <w:lang w:val="es-419"/>
              </w:rPr>
              <w:t>Prioridad:</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4707C8F" w14:textId="1256923E" w:rsidR="73136731" w:rsidRDefault="73136731" w:rsidP="73136731">
            <w:pPr>
              <w:rPr>
                <w:rFonts w:ascii="Calibri" w:hAnsi="Calibri" w:cs="Calibri"/>
                <w:b/>
                <w:bCs/>
                <w:i/>
                <w:iCs/>
                <w:lang w:val="es-419"/>
              </w:rPr>
            </w:pPr>
            <w:r w:rsidRPr="73136731">
              <w:rPr>
                <w:rFonts w:ascii="Calibri" w:hAnsi="Calibri" w:cs="Calibri"/>
                <w:b/>
                <w:bCs/>
                <w:i/>
                <w:iCs/>
                <w:lang w:val="es-419"/>
              </w:rPr>
              <w:t>Baja</w:t>
            </w:r>
          </w:p>
        </w:tc>
      </w:tr>
    </w:tbl>
    <w:p w14:paraId="57988253" w14:textId="77777777" w:rsidR="000B3F03" w:rsidRDefault="000B3F03" w:rsidP="113DDEBB"/>
    <w:p w14:paraId="00C2E283" w14:textId="645A5377" w:rsidR="749ED682" w:rsidRDefault="749ED682" w:rsidP="749ED682"/>
    <w:tbl>
      <w:tblPr>
        <w:tblW w:w="0" w:type="auto"/>
        <w:jc w:val="center"/>
        <w:tblLook w:val="0600" w:firstRow="0" w:lastRow="0" w:firstColumn="0" w:lastColumn="0" w:noHBand="1" w:noVBand="1"/>
      </w:tblPr>
      <w:tblGrid>
        <w:gridCol w:w="1608"/>
        <w:gridCol w:w="7439"/>
      </w:tblGrid>
      <w:tr w:rsidR="006E4BE0" w14:paraId="7EFA41EE" w14:textId="77777777" w:rsidTr="001B711E">
        <w:trPr>
          <w:trHeight w:val="35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6C26EEE" w14:textId="77777777" w:rsidR="006E4BE0" w:rsidRDefault="006E4BE0" w:rsidP="001B711E">
            <w:pPr>
              <w:rPr>
                <w:rFonts w:ascii="Calibri" w:hAnsi="Calibri" w:cs="Calibri"/>
                <w:i/>
                <w:iCs/>
                <w:lang w:val="es-419"/>
              </w:rPr>
            </w:pPr>
            <w:r w:rsidRPr="113DDEBB">
              <w:rPr>
                <w:rFonts w:ascii="Calibri" w:hAnsi="Calibri" w:cs="Calibri"/>
                <w:i/>
                <w:iCs/>
                <w:lang w:val="es-419"/>
              </w:rPr>
              <w:t>Número: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C2693A0" w14:textId="7FA5EB2B" w:rsidR="006E4BE0" w:rsidRDefault="006E4BE0" w:rsidP="001B711E">
            <w:pPr>
              <w:rPr>
                <w:rFonts w:ascii="Calibri" w:hAnsi="Calibri" w:cs="Calibri"/>
                <w:b/>
                <w:bCs/>
                <w:i/>
                <w:iCs/>
                <w:lang w:val="es-419"/>
              </w:rPr>
            </w:pPr>
            <w:bookmarkStart w:id="69" w:name="RF30"/>
            <w:bookmarkStart w:id="70" w:name="RF29"/>
            <w:r w:rsidRPr="5DCB2FEC">
              <w:rPr>
                <w:rFonts w:ascii="Calibri" w:hAnsi="Calibri" w:cs="Calibri"/>
                <w:b/>
                <w:bCs/>
                <w:i/>
                <w:iCs/>
                <w:lang w:val="es-419"/>
              </w:rPr>
              <w:t>RF-</w:t>
            </w:r>
            <w:bookmarkEnd w:id="69"/>
            <w:r w:rsidR="00CB2000">
              <w:rPr>
                <w:rFonts w:ascii="Calibri" w:hAnsi="Calibri" w:cs="Calibri"/>
                <w:b/>
                <w:bCs/>
                <w:i/>
                <w:iCs/>
                <w:lang w:val="es-419"/>
              </w:rPr>
              <w:t>29</w:t>
            </w:r>
            <w:bookmarkEnd w:id="70"/>
          </w:p>
        </w:tc>
      </w:tr>
      <w:tr w:rsidR="006E4BE0" w14:paraId="2F725D27" w14:textId="77777777" w:rsidTr="001B711E">
        <w:trPr>
          <w:trHeight w:val="390"/>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1C03B60" w14:textId="77777777" w:rsidR="006E4BE0" w:rsidRDefault="006E4BE0" w:rsidP="001B711E">
            <w:pPr>
              <w:rPr>
                <w:rFonts w:ascii="Calibri" w:hAnsi="Calibri" w:cs="Calibri"/>
                <w:i/>
                <w:iCs/>
                <w:lang w:val="es-419"/>
              </w:rPr>
            </w:pPr>
            <w:r w:rsidRPr="113DDEBB">
              <w:rPr>
                <w:rFonts w:ascii="Calibri" w:hAnsi="Calibri" w:cs="Calibri"/>
                <w:i/>
                <w:iCs/>
                <w:lang w:val="es-419"/>
              </w:rPr>
              <w:t>Título: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6B2ABB7" w14:textId="56919C64" w:rsidR="006E4BE0" w:rsidRDefault="006E4BE0" w:rsidP="001B711E">
            <w:pPr>
              <w:spacing w:line="259" w:lineRule="auto"/>
              <w:rPr>
                <w:rFonts w:ascii="Calibri" w:hAnsi="Calibri" w:cs="Calibri"/>
                <w:i/>
                <w:iCs/>
                <w:lang w:val="es-419"/>
              </w:rPr>
            </w:pPr>
            <w:r>
              <w:rPr>
                <w:rFonts w:ascii="Calibri" w:hAnsi="Calibri" w:cs="Calibri"/>
                <w:i/>
                <w:iCs/>
                <w:lang w:val="es-419"/>
              </w:rPr>
              <w:t>Acceder al sistema</w:t>
            </w:r>
          </w:p>
        </w:tc>
      </w:tr>
      <w:tr w:rsidR="006E4BE0" w14:paraId="15A9201A" w14:textId="77777777" w:rsidTr="001B711E">
        <w:trPr>
          <w:trHeight w:val="28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516C7A8F" w14:textId="77777777" w:rsidR="006E4BE0" w:rsidRDefault="006E4BE0" w:rsidP="001B711E">
            <w:pPr>
              <w:rPr>
                <w:rFonts w:ascii="Calibri" w:hAnsi="Calibri" w:cs="Calibri"/>
                <w:i/>
                <w:iCs/>
                <w:lang w:val="es-419"/>
              </w:rPr>
            </w:pPr>
            <w:r w:rsidRPr="113DDEBB">
              <w:rPr>
                <w:rFonts w:ascii="Calibri" w:hAnsi="Calibri" w:cs="Calibri"/>
                <w:i/>
                <w:iCs/>
                <w:lang w:val="es-419"/>
              </w:rPr>
              <w:t>Texto: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9A68E2D" w14:textId="7B2FD15E" w:rsidR="006E4BE0" w:rsidRDefault="006E4BE0" w:rsidP="001B711E">
            <w:pPr>
              <w:rPr>
                <w:rFonts w:ascii="Calibri" w:eastAsia="Calibri" w:hAnsi="Calibri" w:cs="Calibri"/>
                <w:i/>
                <w:iCs/>
                <w:lang w:val="es-419"/>
              </w:rPr>
            </w:pPr>
            <w:r>
              <w:rPr>
                <w:rFonts w:ascii="Calibri" w:eastAsia="Calibri" w:hAnsi="Calibri" w:cs="Calibri"/>
                <w:i/>
                <w:iCs/>
                <w:lang w:val="es-419"/>
              </w:rPr>
              <w:t xml:space="preserve">El sistema permitirá acceder </w:t>
            </w:r>
            <w:r w:rsidR="00AA4A9A">
              <w:rPr>
                <w:rFonts w:ascii="Calibri" w:eastAsia="Calibri" w:hAnsi="Calibri" w:cs="Calibri"/>
                <w:i/>
                <w:iCs/>
                <w:lang w:val="es-419"/>
              </w:rPr>
              <w:t>al usuario al sistema si posee una cuenta</w:t>
            </w:r>
            <w:r>
              <w:rPr>
                <w:rFonts w:ascii="Calibri" w:eastAsia="Calibri" w:hAnsi="Calibri" w:cs="Calibri"/>
                <w:i/>
                <w:iCs/>
                <w:lang w:val="es-419"/>
              </w:rPr>
              <w:t>.</w:t>
            </w:r>
          </w:p>
        </w:tc>
      </w:tr>
      <w:tr w:rsidR="006E4BE0" w14:paraId="5415BC6B" w14:textId="77777777" w:rsidTr="001B711E">
        <w:trPr>
          <w:trHeight w:val="187"/>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1441516D" w14:textId="77777777" w:rsidR="006E4BE0" w:rsidRDefault="006E4BE0" w:rsidP="001B711E">
            <w:pPr>
              <w:rPr>
                <w:rFonts w:ascii="Calibri" w:hAnsi="Calibri" w:cs="Calibri"/>
                <w:i/>
                <w:iCs/>
                <w:lang w:val="es-419"/>
              </w:rPr>
            </w:pPr>
            <w:r w:rsidRPr="113DDEBB">
              <w:rPr>
                <w:rFonts w:ascii="Calibri" w:hAnsi="Calibri" w:cs="Calibri"/>
                <w:i/>
                <w:iCs/>
                <w:lang w:val="es-419"/>
              </w:rPr>
              <w:t>Tipo: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8DD7D1E" w14:textId="77777777" w:rsidR="006E4BE0" w:rsidRDefault="006E4BE0" w:rsidP="001B711E">
            <w:pPr>
              <w:rPr>
                <w:rFonts w:ascii="Calibri" w:hAnsi="Calibri" w:cs="Calibri"/>
                <w:i/>
                <w:iCs/>
                <w:lang w:val="es-419"/>
              </w:rPr>
            </w:pPr>
            <w:r>
              <w:rPr>
                <w:rFonts w:ascii="Calibri" w:hAnsi="Calibri" w:cs="Calibri"/>
                <w:i/>
                <w:iCs/>
                <w:lang w:val="es-419"/>
              </w:rPr>
              <w:t xml:space="preserve">Funcional-Datos </w:t>
            </w:r>
          </w:p>
        </w:tc>
      </w:tr>
      <w:tr w:rsidR="006E4BE0" w14:paraId="2FCC38D0" w14:textId="77777777" w:rsidTr="001B711E">
        <w:trPr>
          <w:trHeight w:val="1310"/>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0EA2A83" w14:textId="77777777" w:rsidR="006E4BE0" w:rsidRDefault="006E4BE0" w:rsidP="001B711E">
            <w:pPr>
              <w:rPr>
                <w:rFonts w:ascii="Calibri" w:hAnsi="Calibri" w:cs="Calibri"/>
                <w:i/>
                <w:iCs/>
                <w:lang w:val="es-419"/>
              </w:rPr>
            </w:pPr>
            <w:r w:rsidRPr="113DDEBB">
              <w:rPr>
                <w:rFonts w:ascii="Calibri" w:hAnsi="Calibri" w:cs="Calibri"/>
                <w:i/>
                <w:iCs/>
                <w:lang w:val="es-419"/>
              </w:rPr>
              <w:t>Detalles de requisitos y restricciones:</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318F089" w14:textId="4EC7B577" w:rsidR="006C7C5E" w:rsidRDefault="53ED810B" w:rsidP="7A97184D">
            <w:pPr>
              <w:spacing w:line="259" w:lineRule="auto"/>
              <w:rPr>
                <w:rFonts w:ascii="Calibri" w:hAnsi="Calibri" w:cs="Calibri"/>
                <w:i/>
                <w:iCs/>
                <w:lang w:val="es-419"/>
              </w:rPr>
            </w:pPr>
            <w:r w:rsidRPr="7A97184D">
              <w:rPr>
                <w:rFonts w:ascii="Calibri" w:hAnsi="Calibri" w:cs="Calibri"/>
                <w:i/>
                <w:iCs/>
                <w:lang w:val="es-419"/>
              </w:rPr>
              <w:t>Requisitos:</w:t>
            </w:r>
          </w:p>
          <w:p w14:paraId="65AABF9B" w14:textId="4F55B23F" w:rsidR="3B9EEC71" w:rsidRDefault="3B9EEC71" w:rsidP="09403335">
            <w:pPr>
              <w:spacing w:line="259" w:lineRule="auto"/>
              <w:rPr>
                <w:rFonts w:ascii="Calibri" w:hAnsi="Calibri" w:cs="Calibri"/>
                <w:i/>
                <w:iCs/>
                <w:lang w:val="es-419"/>
              </w:rPr>
            </w:pPr>
            <w:r w:rsidRPr="09403335">
              <w:rPr>
                <w:rFonts w:ascii="Calibri" w:hAnsi="Calibri" w:cs="Calibri"/>
                <w:i/>
                <w:iCs/>
                <w:lang w:val="es-419"/>
              </w:rPr>
              <w:t>Para acceder al sistema el usuario tiene que llenar los siguientes campos:</w:t>
            </w:r>
          </w:p>
          <w:p w14:paraId="633B1799" w14:textId="2B21FE03" w:rsidR="006E4BE0" w:rsidRDefault="0D136341" w:rsidP="00D01BB1">
            <w:pPr>
              <w:pStyle w:val="Prrafodelista"/>
              <w:numPr>
                <w:ilvl w:val="0"/>
                <w:numId w:val="144"/>
              </w:numPr>
              <w:spacing w:line="259" w:lineRule="auto"/>
              <w:rPr>
                <w:rFonts w:ascii="Calibri" w:eastAsia="Calibri" w:hAnsi="Calibri" w:cs="Calibri"/>
                <w:i/>
                <w:lang w:val="es-419"/>
              </w:rPr>
            </w:pPr>
            <w:r w:rsidRPr="0AB0C54C">
              <w:rPr>
                <w:rFonts w:ascii="Calibri" w:hAnsi="Calibri" w:cs="Calibri"/>
                <w:i/>
                <w:iCs/>
                <w:lang w:val="es-419"/>
              </w:rPr>
              <w:t>Us</w:t>
            </w:r>
            <w:r w:rsidR="00D259FF">
              <w:rPr>
                <w:rFonts w:ascii="Calibri" w:hAnsi="Calibri" w:cs="Calibri"/>
                <w:i/>
                <w:iCs/>
                <w:lang w:val="es-419"/>
              </w:rPr>
              <w:t>u</w:t>
            </w:r>
            <w:r w:rsidRPr="0AB0C54C">
              <w:rPr>
                <w:rFonts w:ascii="Calibri" w:hAnsi="Calibri" w:cs="Calibri"/>
                <w:i/>
                <w:iCs/>
                <w:lang w:val="es-419"/>
              </w:rPr>
              <w:t>ario</w:t>
            </w:r>
            <w:r w:rsidR="3B9EEC71" w:rsidRPr="09403335">
              <w:rPr>
                <w:rFonts w:ascii="Calibri" w:hAnsi="Calibri" w:cs="Calibri"/>
                <w:i/>
                <w:iCs/>
                <w:lang w:val="es-419"/>
              </w:rPr>
              <w:t xml:space="preserve">: Campo de tipo String y </w:t>
            </w:r>
            <w:r w:rsidR="472D0942" w:rsidRPr="09403335">
              <w:rPr>
                <w:rFonts w:ascii="Calibri" w:hAnsi="Calibri" w:cs="Calibri"/>
                <w:i/>
                <w:iCs/>
                <w:lang w:val="es-419"/>
              </w:rPr>
              <w:t>d</w:t>
            </w:r>
            <w:r w:rsidR="3B9EEC71" w:rsidRPr="09403335">
              <w:rPr>
                <w:rFonts w:ascii="Calibri" w:hAnsi="Calibri" w:cs="Calibri"/>
                <w:i/>
                <w:iCs/>
                <w:lang w:val="es-419"/>
              </w:rPr>
              <w:t>e longitud máxima de 20 caracteres</w:t>
            </w:r>
            <w:r w:rsidR="11139443" w:rsidRPr="09403335">
              <w:rPr>
                <w:rFonts w:ascii="Calibri" w:hAnsi="Calibri" w:cs="Calibri"/>
                <w:i/>
                <w:iCs/>
                <w:lang w:val="es-419"/>
              </w:rPr>
              <w:t>.</w:t>
            </w:r>
          </w:p>
          <w:p w14:paraId="49541E38" w14:textId="42B2EA3B" w:rsidR="00785703" w:rsidRPr="00061E47" w:rsidRDefault="48F77471" w:rsidP="00D01BB1">
            <w:pPr>
              <w:pStyle w:val="Prrafodelista"/>
              <w:numPr>
                <w:ilvl w:val="0"/>
                <w:numId w:val="144"/>
              </w:numPr>
              <w:spacing w:line="259" w:lineRule="auto"/>
              <w:rPr>
                <w:i/>
                <w:iCs/>
                <w:lang w:val="es-419"/>
              </w:rPr>
            </w:pPr>
            <w:r w:rsidRPr="09403335">
              <w:rPr>
                <w:rFonts w:ascii="Calibri" w:hAnsi="Calibri" w:cs="Calibri"/>
                <w:i/>
                <w:iCs/>
                <w:lang w:val="es-419"/>
              </w:rPr>
              <w:t>Contraseña: Campo de tipo String y de longitud mínima de 6 caracteres</w:t>
            </w:r>
            <w:r w:rsidR="11139443" w:rsidRPr="09403335">
              <w:rPr>
                <w:rFonts w:ascii="Calibri" w:hAnsi="Calibri" w:cs="Calibri"/>
                <w:i/>
                <w:iCs/>
                <w:lang w:val="es-419"/>
              </w:rPr>
              <w:t>.</w:t>
            </w:r>
          </w:p>
          <w:p w14:paraId="295A5E19" w14:textId="169EAE56" w:rsidR="00785703" w:rsidRPr="00061E47" w:rsidRDefault="0F86EE51" w:rsidP="44B7DC0D">
            <w:pPr>
              <w:spacing w:line="259" w:lineRule="auto"/>
              <w:rPr>
                <w:rFonts w:ascii="Calibri" w:hAnsi="Calibri" w:cs="Calibri"/>
                <w:i/>
                <w:iCs/>
                <w:lang w:val="es-419"/>
              </w:rPr>
            </w:pPr>
            <w:r w:rsidRPr="44B7DC0D">
              <w:rPr>
                <w:rFonts w:ascii="Calibri" w:hAnsi="Calibri" w:cs="Calibri"/>
                <w:i/>
                <w:iCs/>
                <w:lang w:val="es-419"/>
              </w:rPr>
              <w:t>Restricción:</w:t>
            </w:r>
          </w:p>
          <w:p w14:paraId="38FE3848" w14:textId="51C4F80C" w:rsidR="00785703" w:rsidRPr="00061E47" w:rsidRDefault="0F86EE51" w:rsidP="00D01BB1">
            <w:pPr>
              <w:pStyle w:val="Prrafodelista"/>
              <w:numPr>
                <w:ilvl w:val="0"/>
                <w:numId w:val="142"/>
              </w:numPr>
              <w:spacing w:line="259" w:lineRule="auto"/>
              <w:rPr>
                <w:rFonts w:ascii="Calibri" w:eastAsia="Calibri" w:hAnsi="Calibri" w:cs="Calibri"/>
                <w:i/>
                <w:iCs/>
                <w:lang w:val="es-419"/>
              </w:rPr>
            </w:pPr>
            <w:r w:rsidRPr="2AAF2078">
              <w:rPr>
                <w:rFonts w:ascii="Calibri" w:hAnsi="Calibri" w:cs="Calibri"/>
                <w:i/>
                <w:iCs/>
                <w:lang w:val="es-419"/>
              </w:rPr>
              <w:t>Cada usuario podrá intentar 5 veces sino se bloquea la cuenta por 24 horas</w:t>
            </w:r>
            <w:r w:rsidRPr="2840A307">
              <w:rPr>
                <w:rFonts w:ascii="Calibri" w:hAnsi="Calibri" w:cs="Calibri"/>
                <w:i/>
                <w:iCs/>
                <w:lang w:val="es-419"/>
              </w:rPr>
              <w:t>.</w:t>
            </w:r>
          </w:p>
          <w:p w14:paraId="46E08E9F" w14:textId="789F304A" w:rsidR="00785703" w:rsidRPr="00061E47" w:rsidRDefault="413B6206" w:rsidP="00D01BB1">
            <w:pPr>
              <w:pStyle w:val="Prrafodelista"/>
              <w:numPr>
                <w:ilvl w:val="0"/>
                <w:numId w:val="142"/>
              </w:numPr>
              <w:spacing w:line="259" w:lineRule="auto"/>
              <w:rPr>
                <w:rFonts w:eastAsia="Calibri"/>
                <w:i/>
                <w:lang w:val="es-419"/>
              </w:rPr>
            </w:pPr>
            <w:r w:rsidRPr="09403335">
              <w:rPr>
                <w:rFonts w:ascii="Calibri" w:hAnsi="Calibri" w:cs="Calibri"/>
                <w:i/>
                <w:iCs/>
                <w:lang w:val="es-419"/>
              </w:rPr>
              <w:t>El campo contraseña debe ocultarse con asteriscos.</w:t>
            </w:r>
          </w:p>
        </w:tc>
      </w:tr>
      <w:tr w:rsidR="006E4BE0" w14:paraId="4B11504A" w14:textId="77777777" w:rsidTr="001B711E">
        <w:trPr>
          <w:trHeight w:val="942"/>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48AC4F3D" w14:textId="77777777" w:rsidR="006E4BE0" w:rsidRDefault="006E4BE0" w:rsidP="001B711E">
            <w:pPr>
              <w:rPr>
                <w:rFonts w:ascii="Calibri" w:hAnsi="Calibri" w:cs="Calibri"/>
                <w:i/>
                <w:iCs/>
                <w:lang w:val="es-419"/>
              </w:rPr>
            </w:pPr>
            <w:r w:rsidRPr="113DDEBB">
              <w:rPr>
                <w:rFonts w:ascii="Calibri" w:hAnsi="Calibri" w:cs="Calibri"/>
                <w:i/>
                <w:iCs/>
                <w:lang w:val="es-419"/>
              </w:rPr>
              <w:t>Fecha de revisión y versión:</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568C289" w14:textId="003E3AC7" w:rsidR="006E4BE0" w:rsidRDefault="00D936BA" w:rsidP="001B711E">
            <w:pPr>
              <w:rPr>
                <w:rFonts w:ascii="Calibri" w:hAnsi="Calibri" w:cs="Calibri"/>
                <w:i/>
                <w:iCs/>
                <w:sz w:val="36"/>
                <w:szCs w:val="36"/>
                <w:lang w:val="es-419"/>
              </w:rPr>
            </w:pPr>
            <w:r>
              <w:rPr>
                <w:rFonts w:ascii="Calibri" w:hAnsi="Calibri" w:cs="Calibri"/>
                <w:i/>
                <w:iCs/>
                <w:lang w:val="es-419"/>
              </w:rPr>
              <w:t>30</w:t>
            </w:r>
            <w:r w:rsidR="006E4BE0" w:rsidRPr="113DDEBB">
              <w:rPr>
                <w:rFonts w:ascii="Calibri" w:hAnsi="Calibri" w:cs="Calibri"/>
                <w:i/>
                <w:iCs/>
                <w:lang w:val="es-419"/>
              </w:rPr>
              <w:t xml:space="preserve">/06/2021 </w:t>
            </w:r>
          </w:p>
          <w:p w14:paraId="6EFBC068" w14:textId="7FB0723A" w:rsidR="006E4BE0" w:rsidRDefault="006E4BE0" w:rsidP="001B711E">
            <w:pPr>
              <w:rPr>
                <w:rFonts w:ascii="Calibri" w:hAnsi="Calibri" w:cs="Calibri"/>
                <w:i/>
                <w:lang w:val="es-419"/>
              </w:rPr>
            </w:pPr>
            <w:r w:rsidRPr="7B0A08DD">
              <w:rPr>
                <w:rFonts w:ascii="Calibri" w:hAnsi="Calibri" w:cs="Calibri"/>
                <w:i/>
                <w:iCs/>
                <w:lang w:val="es-419"/>
              </w:rPr>
              <w:t>Versió</w:t>
            </w:r>
            <w:r w:rsidR="00D936BA" w:rsidRPr="7B0A08DD">
              <w:rPr>
                <w:rFonts w:ascii="Calibri" w:hAnsi="Calibri" w:cs="Calibri"/>
                <w:i/>
                <w:iCs/>
                <w:lang w:val="es-419"/>
              </w:rPr>
              <w:t>n</w:t>
            </w:r>
            <w:r w:rsidR="01DC1569" w:rsidRPr="7B0A08DD">
              <w:rPr>
                <w:rFonts w:ascii="Calibri" w:hAnsi="Calibri" w:cs="Calibri"/>
                <w:i/>
                <w:iCs/>
                <w:lang w:val="es-419"/>
              </w:rPr>
              <w:t>3.0</w:t>
            </w:r>
          </w:p>
        </w:tc>
      </w:tr>
      <w:tr w:rsidR="006E4BE0" w14:paraId="7B036426" w14:textId="77777777" w:rsidTr="001B711E">
        <w:trPr>
          <w:trHeight w:val="369"/>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7242001F" w14:textId="77777777" w:rsidR="006E4BE0" w:rsidRDefault="006E4BE0" w:rsidP="001B711E">
            <w:pPr>
              <w:rPr>
                <w:rFonts w:ascii="Calibri" w:hAnsi="Calibri" w:cs="Calibri"/>
                <w:i/>
                <w:iCs/>
                <w:lang w:val="es-419"/>
              </w:rPr>
            </w:pPr>
            <w:r w:rsidRPr="113DDEBB">
              <w:rPr>
                <w:rFonts w:ascii="Calibri" w:hAnsi="Calibri" w:cs="Calibri"/>
                <w:i/>
                <w:iCs/>
                <w:lang w:val="es-419"/>
              </w:rPr>
              <w:t>Prioridad:</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90B8BE9" w14:textId="77777777" w:rsidR="006E4BE0" w:rsidRDefault="006E4BE0" w:rsidP="001B711E">
            <w:pPr>
              <w:rPr>
                <w:rFonts w:ascii="Calibri" w:hAnsi="Calibri" w:cs="Calibri"/>
                <w:b/>
                <w:bCs/>
                <w:i/>
                <w:iCs/>
                <w:lang w:val="es-419"/>
              </w:rPr>
            </w:pPr>
            <w:r w:rsidRPr="113DDEBB">
              <w:rPr>
                <w:rFonts w:ascii="Calibri" w:hAnsi="Calibri" w:cs="Calibri"/>
                <w:b/>
                <w:bCs/>
                <w:i/>
                <w:iCs/>
                <w:lang w:val="es-419"/>
              </w:rPr>
              <w:t>Alta</w:t>
            </w:r>
          </w:p>
        </w:tc>
      </w:tr>
    </w:tbl>
    <w:p w14:paraId="1AEF3B4B" w14:textId="77777777" w:rsidR="006E4BE0" w:rsidRDefault="006E4BE0" w:rsidP="113DDEBB"/>
    <w:p w14:paraId="7665C9F2" w14:textId="05CC6556" w:rsidR="749ED682" w:rsidRDefault="749ED682" w:rsidP="749ED682"/>
    <w:tbl>
      <w:tblPr>
        <w:tblW w:w="0" w:type="auto"/>
        <w:jc w:val="center"/>
        <w:tblLook w:val="0600" w:firstRow="0" w:lastRow="0" w:firstColumn="0" w:lastColumn="0" w:noHBand="1" w:noVBand="1"/>
      </w:tblPr>
      <w:tblGrid>
        <w:gridCol w:w="1608"/>
        <w:gridCol w:w="7439"/>
      </w:tblGrid>
      <w:tr w:rsidR="007169ED" w14:paraId="60178A8D" w14:textId="77777777" w:rsidTr="001B711E">
        <w:trPr>
          <w:trHeight w:val="35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2C4F286E" w14:textId="77777777" w:rsidR="007169ED" w:rsidRDefault="007169ED" w:rsidP="001B711E">
            <w:pPr>
              <w:rPr>
                <w:rFonts w:ascii="Calibri" w:hAnsi="Calibri" w:cs="Calibri"/>
                <w:i/>
                <w:iCs/>
                <w:lang w:val="es-419"/>
              </w:rPr>
            </w:pPr>
            <w:r w:rsidRPr="113DDEBB">
              <w:rPr>
                <w:rFonts w:ascii="Calibri" w:hAnsi="Calibri" w:cs="Calibri"/>
                <w:i/>
                <w:iCs/>
                <w:lang w:val="es-419"/>
              </w:rPr>
              <w:lastRenderedPageBreak/>
              <w:t>Número: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3CED03C" w14:textId="5EC47779" w:rsidR="007169ED" w:rsidRDefault="007169ED" w:rsidP="001B711E">
            <w:pPr>
              <w:rPr>
                <w:rFonts w:ascii="Calibri" w:hAnsi="Calibri" w:cs="Calibri"/>
                <w:b/>
                <w:bCs/>
                <w:i/>
                <w:iCs/>
                <w:lang w:val="es-419"/>
              </w:rPr>
            </w:pPr>
            <w:bookmarkStart w:id="71" w:name="RF31"/>
            <w:r w:rsidRPr="5DCB2FEC">
              <w:rPr>
                <w:rFonts w:ascii="Calibri" w:hAnsi="Calibri" w:cs="Calibri"/>
                <w:b/>
                <w:bCs/>
                <w:i/>
                <w:iCs/>
                <w:lang w:val="es-419"/>
              </w:rPr>
              <w:t>RF-</w:t>
            </w:r>
            <w:bookmarkEnd w:id="71"/>
            <w:r w:rsidRPr="4AC7A020">
              <w:rPr>
                <w:rFonts w:ascii="Calibri" w:hAnsi="Calibri" w:cs="Calibri"/>
                <w:b/>
                <w:bCs/>
                <w:i/>
                <w:iCs/>
                <w:lang w:val="es-419"/>
              </w:rPr>
              <w:t>3</w:t>
            </w:r>
            <w:r w:rsidR="00CB2000">
              <w:rPr>
                <w:rFonts w:ascii="Calibri" w:hAnsi="Calibri" w:cs="Calibri"/>
                <w:b/>
                <w:bCs/>
                <w:i/>
                <w:iCs/>
                <w:lang w:val="es-419"/>
              </w:rPr>
              <w:t>0</w:t>
            </w:r>
          </w:p>
        </w:tc>
      </w:tr>
      <w:tr w:rsidR="007169ED" w14:paraId="7E23022A" w14:textId="77777777" w:rsidTr="001B711E">
        <w:trPr>
          <w:trHeight w:val="390"/>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022B2DB3" w14:textId="77777777" w:rsidR="007169ED" w:rsidRDefault="007169ED" w:rsidP="001B711E">
            <w:pPr>
              <w:rPr>
                <w:rFonts w:ascii="Calibri" w:hAnsi="Calibri" w:cs="Calibri"/>
                <w:i/>
                <w:iCs/>
                <w:lang w:val="es-419"/>
              </w:rPr>
            </w:pPr>
            <w:r w:rsidRPr="113DDEBB">
              <w:rPr>
                <w:rFonts w:ascii="Calibri" w:hAnsi="Calibri" w:cs="Calibri"/>
                <w:i/>
                <w:iCs/>
                <w:lang w:val="es-419"/>
              </w:rPr>
              <w:t>Título: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D84E3C6" w14:textId="7329EBCB" w:rsidR="007169ED" w:rsidRDefault="007169ED" w:rsidP="001B711E">
            <w:pPr>
              <w:spacing w:line="259" w:lineRule="auto"/>
              <w:rPr>
                <w:rFonts w:ascii="Calibri" w:hAnsi="Calibri" w:cs="Calibri"/>
                <w:i/>
                <w:iCs/>
                <w:lang w:val="es-419"/>
              </w:rPr>
            </w:pPr>
            <w:r>
              <w:rPr>
                <w:rFonts w:ascii="Calibri" w:hAnsi="Calibri" w:cs="Calibri"/>
                <w:i/>
                <w:iCs/>
                <w:lang w:val="es-419"/>
              </w:rPr>
              <w:t>Cambiar contraseña</w:t>
            </w:r>
          </w:p>
        </w:tc>
      </w:tr>
      <w:tr w:rsidR="007169ED" w14:paraId="609F7E59" w14:textId="77777777" w:rsidTr="001B711E">
        <w:trPr>
          <w:trHeight w:val="28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2016F0EF" w14:textId="77777777" w:rsidR="007169ED" w:rsidRDefault="007169ED" w:rsidP="001B711E">
            <w:pPr>
              <w:rPr>
                <w:rFonts w:ascii="Calibri" w:hAnsi="Calibri" w:cs="Calibri"/>
                <w:i/>
                <w:iCs/>
                <w:lang w:val="es-419"/>
              </w:rPr>
            </w:pPr>
            <w:r w:rsidRPr="113DDEBB">
              <w:rPr>
                <w:rFonts w:ascii="Calibri" w:hAnsi="Calibri" w:cs="Calibri"/>
                <w:i/>
                <w:iCs/>
                <w:lang w:val="es-419"/>
              </w:rPr>
              <w:t>Texto: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B25B50D" w14:textId="0A092384" w:rsidR="007169ED" w:rsidRDefault="007169ED" w:rsidP="001B711E">
            <w:pPr>
              <w:rPr>
                <w:rFonts w:ascii="Calibri" w:eastAsia="Calibri" w:hAnsi="Calibri" w:cs="Calibri"/>
                <w:i/>
                <w:iCs/>
                <w:lang w:val="es-419"/>
              </w:rPr>
            </w:pPr>
            <w:r>
              <w:rPr>
                <w:rFonts w:ascii="Calibri" w:eastAsia="Calibri" w:hAnsi="Calibri" w:cs="Calibri"/>
                <w:i/>
                <w:iCs/>
                <w:lang w:val="es-419"/>
              </w:rPr>
              <w:t>El sistema permitirá cambiar de contraseña al usuario</w:t>
            </w:r>
            <w:r w:rsidR="2C6C4BEF" w:rsidRPr="57389C09">
              <w:rPr>
                <w:rFonts w:ascii="Calibri" w:eastAsia="Calibri" w:hAnsi="Calibri" w:cs="Calibri"/>
                <w:i/>
                <w:iCs/>
                <w:lang w:val="es-419"/>
              </w:rPr>
              <w:t xml:space="preserve"> cuando se haya olvidado </w:t>
            </w:r>
            <w:r w:rsidR="2C6C4BEF" w:rsidRPr="20903C78">
              <w:rPr>
                <w:rFonts w:ascii="Calibri" w:eastAsia="Calibri" w:hAnsi="Calibri" w:cs="Calibri"/>
                <w:i/>
                <w:iCs/>
                <w:lang w:val="es-419"/>
              </w:rPr>
              <w:t>de esta</w:t>
            </w:r>
            <w:r w:rsidR="41C3D97C" w:rsidRPr="013E530C">
              <w:rPr>
                <w:rFonts w:ascii="Calibri" w:eastAsia="Calibri" w:hAnsi="Calibri" w:cs="Calibri"/>
                <w:i/>
                <w:iCs/>
                <w:lang w:val="es-419"/>
              </w:rPr>
              <w:t>.</w:t>
            </w:r>
          </w:p>
        </w:tc>
      </w:tr>
      <w:tr w:rsidR="007169ED" w14:paraId="300FE641" w14:textId="77777777" w:rsidTr="001B711E">
        <w:trPr>
          <w:trHeight w:val="187"/>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1BF193C" w14:textId="77777777" w:rsidR="007169ED" w:rsidRDefault="007169ED" w:rsidP="001B711E">
            <w:pPr>
              <w:rPr>
                <w:rFonts w:ascii="Calibri" w:hAnsi="Calibri" w:cs="Calibri"/>
                <w:i/>
                <w:iCs/>
                <w:lang w:val="es-419"/>
              </w:rPr>
            </w:pPr>
            <w:r w:rsidRPr="113DDEBB">
              <w:rPr>
                <w:rFonts w:ascii="Calibri" w:hAnsi="Calibri" w:cs="Calibri"/>
                <w:i/>
                <w:iCs/>
                <w:lang w:val="es-419"/>
              </w:rPr>
              <w:t>Tipo: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B380B21" w14:textId="77777777" w:rsidR="007169ED" w:rsidRDefault="007169ED" w:rsidP="001B711E">
            <w:pPr>
              <w:rPr>
                <w:rFonts w:ascii="Calibri" w:hAnsi="Calibri" w:cs="Calibri"/>
                <w:i/>
                <w:iCs/>
                <w:lang w:val="es-419"/>
              </w:rPr>
            </w:pPr>
            <w:r>
              <w:rPr>
                <w:rFonts w:ascii="Calibri" w:hAnsi="Calibri" w:cs="Calibri"/>
                <w:i/>
                <w:iCs/>
                <w:lang w:val="es-419"/>
              </w:rPr>
              <w:t xml:space="preserve">Funcional-Datos </w:t>
            </w:r>
          </w:p>
        </w:tc>
      </w:tr>
      <w:tr w:rsidR="007169ED" w14:paraId="2DDAEA66" w14:textId="77777777" w:rsidTr="001B711E">
        <w:trPr>
          <w:trHeight w:val="1310"/>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D01096D" w14:textId="77777777" w:rsidR="007169ED" w:rsidRDefault="007169ED" w:rsidP="001B711E">
            <w:pPr>
              <w:rPr>
                <w:rFonts w:ascii="Calibri" w:hAnsi="Calibri" w:cs="Calibri"/>
                <w:i/>
                <w:iCs/>
                <w:lang w:val="es-419"/>
              </w:rPr>
            </w:pPr>
            <w:r w:rsidRPr="113DDEBB">
              <w:rPr>
                <w:rFonts w:ascii="Calibri" w:hAnsi="Calibri" w:cs="Calibri"/>
                <w:i/>
                <w:iCs/>
                <w:lang w:val="es-419"/>
              </w:rPr>
              <w:t>Detalles de requisitos y restricciones:</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3640928" w14:textId="53D56AEE" w:rsidR="007169ED" w:rsidRDefault="61F2ADC6" w:rsidP="2840A307">
            <w:pPr>
              <w:spacing w:line="259" w:lineRule="auto"/>
              <w:rPr>
                <w:rFonts w:ascii="Calibri" w:hAnsi="Calibri" w:cs="Calibri"/>
                <w:i/>
                <w:iCs/>
                <w:lang w:val="es-419"/>
              </w:rPr>
            </w:pPr>
            <w:r w:rsidRPr="2840A307">
              <w:rPr>
                <w:rFonts w:ascii="Calibri" w:hAnsi="Calibri" w:cs="Calibri"/>
                <w:i/>
                <w:iCs/>
                <w:lang w:val="es-419"/>
              </w:rPr>
              <w:t>Requisitos:</w:t>
            </w:r>
          </w:p>
          <w:p w14:paraId="2A9A8558" w14:textId="04E51FB7" w:rsidR="0BDE778F" w:rsidRDefault="0BDE778F" w:rsidP="00D01BB1">
            <w:pPr>
              <w:pStyle w:val="Prrafodelista"/>
              <w:numPr>
                <w:ilvl w:val="0"/>
                <w:numId w:val="58"/>
              </w:numPr>
              <w:spacing w:line="259" w:lineRule="auto"/>
              <w:rPr>
                <w:i/>
                <w:iCs/>
                <w:lang w:val="es-419"/>
              </w:rPr>
            </w:pPr>
            <w:r w:rsidRPr="12A491B2">
              <w:rPr>
                <w:rFonts w:ascii="Calibri" w:eastAsia="Calibri" w:hAnsi="Calibri" w:cs="Calibri"/>
                <w:color w:val="000000" w:themeColor="text1"/>
              </w:rPr>
              <w:t>El usuario debe estar registrado en el sistema y contar con las respectivas credenciales.</w:t>
            </w:r>
          </w:p>
          <w:p w14:paraId="3914F445" w14:textId="06575485" w:rsidR="0BDE778F" w:rsidRDefault="0BDE778F" w:rsidP="00D01BB1">
            <w:pPr>
              <w:pStyle w:val="Prrafodelista"/>
              <w:numPr>
                <w:ilvl w:val="0"/>
                <w:numId w:val="58"/>
              </w:numPr>
              <w:rPr>
                <w:rFonts w:ascii="Calibri" w:eastAsia="Calibri" w:hAnsi="Calibri" w:cs="Calibri"/>
                <w:color w:val="000000" w:themeColor="text1"/>
                <w:lang w:val="es-419"/>
              </w:rPr>
            </w:pPr>
            <w:r w:rsidRPr="12A491B2">
              <w:rPr>
                <w:rFonts w:ascii="Calibri" w:eastAsia="Calibri" w:hAnsi="Calibri" w:cs="Calibri"/>
                <w:color w:val="000000" w:themeColor="text1"/>
              </w:rPr>
              <w:t>El usuario debe completar los siguientes datos:</w:t>
            </w:r>
          </w:p>
          <w:p w14:paraId="3600DE2B" w14:textId="16C4FAD3" w:rsidR="0BDE778F" w:rsidRDefault="0BDE778F" w:rsidP="00D01BB1">
            <w:pPr>
              <w:pStyle w:val="Prrafodelista"/>
              <w:numPr>
                <w:ilvl w:val="1"/>
                <w:numId w:val="58"/>
              </w:numPr>
              <w:rPr>
                <w:rFonts w:ascii="Calibri" w:eastAsia="Calibri" w:hAnsi="Calibri" w:cs="Calibri"/>
                <w:i/>
                <w:iCs/>
                <w:color w:val="000000" w:themeColor="text1"/>
                <w:lang w:val="es-419"/>
              </w:rPr>
            </w:pPr>
            <w:r w:rsidRPr="12A491B2">
              <w:rPr>
                <w:rFonts w:ascii="Calibri" w:eastAsia="Calibri" w:hAnsi="Calibri" w:cs="Calibri"/>
                <w:i/>
                <w:iCs/>
                <w:color w:val="000000" w:themeColor="text1"/>
                <w:lang w:val="es-419"/>
              </w:rPr>
              <w:t>Campo correo/usuario: tipo String.</w:t>
            </w:r>
          </w:p>
          <w:p w14:paraId="6517966A" w14:textId="3E14F79E" w:rsidR="0BDE778F" w:rsidRDefault="0BDE778F" w:rsidP="00D01BB1">
            <w:pPr>
              <w:pStyle w:val="Prrafodelista"/>
              <w:numPr>
                <w:ilvl w:val="1"/>
                <w:numId w:val="58"/>
              </w:numPr>
              <w:rPr>
                <w:rFonts w:ascii="Calibri" w:eastAsia="Calibri" w:hAnsi="Calibri" w:cs="Calibri"/>
                <w:i/>
                <w:iCs/>
                <w:color w:val="000000" w:themeColor="text1"/>
                <w:lang w:val="es-419"/>
              </w:rPr>
            </w:pPr>
            <w:r w:rsidRPr="12A491B2">
              <w:rPr>
                <w:rFonts w:ascii="Calibri" w:eastAsia="Calibri" w:hAnsi="Calibri" w:cs="Calibri"/>
                <w:i/>
                <w:iCs/>
                <w:color w:val="000000" w:themeColor="text1"/>
                <w:lang w:val="es-419"/>
              </w:rPr>
              <w:t>Campo nueva contraseña: tipo String.</w:t>
            </w:r>
          </w:p>
          <w:p w14:paraId="074A0D51" w14:textId="08FF4499" w:rsidR="0BDE778F" w:rsidRDefault="0BDE778F" w:rsidP="00D01BB1">
            <w:pPr>
              <w:pStyle w:val="Prrafodelista"/>
              <w:numPr>
                <w:ilvl w:val="0"/>
                <w:numId w:val="58"/>
              </w:numPr>
              <w:rPr>
                <w:rFonts w:ascii="Calibri" w:eastAsia="Calibri" w:hAnsi="Calibri" w:cs="Calibri"/>
                <w:i/>
                <w:iCs/>
                <w:color w:val="000000" w:themeColor="text1"/>
                <w:lang w:val="es-419"/>
              </w:rPr>
            </w:pPr>
            <w:r w:rsidRPr="12A491B2">
              <w:rPr>
                <w:rFonts w:ascii="Calibri" w:eastAsia="Calibri" w:hAnsi="Calibri" w:cs="Calibri"/>
                <w:i/>
                <w:iCs/>
                <w:color w:val="000000" w:themeColor="text1"/>
                <w:lang w:val="es-419"/>
              </w:rPr>
              <w:t>Se permite el ingreso de caracteres especiales.</w:t>
            </w:r>
          </w:p>
          <w:p w14:paraId="6E5D6A00" w14:textId="2423EA73" w:rsidR="007169ED" w:rsidRPr="00061E47" w:rsidRDefault="15DC521A" w:rsidP="7CE9A13D">
            <w:pPr>
              <w:spacing w:line="259" w:lineRule="auto"/>
              <w:rPr>
                <w:rFonts w:ascii="Calibri" w:hAnsi="Calibri" w:cs="Calibri"/>
                <w:i/>
                <w:iCs/>
                <w:lang w:val="es-419"/>
              </w:rPr>
            </w:pPr>
            <w:r w:rsidRPr="7CE9A13D">
              <w:rPr>
                <w:rFonts w:ascii="Calibri" w:hAnsi="Calibri" w:cs="Calibri"/>
                <w:i/>
                <w:iCs/>
                <w:lang w:val="es-419"/>
              </w:rPr>
              <w:t>Restricción:</w:t>
            </w:r>
          </w:p>
          <w:p w14:paraId="0AEE6EBB" w14:textId="18FCEFA1" w:rsidR="007169ED" w:rsidRPr="00061E47" w:rsidRDefault="15DC521A" w:rsidP="00D01BB1">
            <w:pPr>
              <w:pStyle w:val="Prrafodelista"/>
              <w:numPr>
                <w:ilvl w:val="0"/>
                <w:numId w:val="82"/>
              </w:numPr>
              <w:spacing w:line="259" w:lineRule="auto"/>
              <w:rPr>
                <w:rFonts w:ascii="Calibri" w:eastAsia="Calibri" w:hAnsi="Calibri" w:cs="Calibri"/>
                <w:i/>
                <w:iCs/>
                <w:lang w:val="es-419"/>
              </w:rPr>
            </w:pPr>
            <w:r w:rsidRPr="460FE46F">
              <w:rPr>
                <w:rFonts w:ascii="Calibri" w:hAnsi="Calibri" w:cs="Calibri"/>
                <w:i/>
                <w:iCs/>
                <w:lang w:val="es-419"/>
              </w:rPr>
              <w:t xml:space="preserve">El usuario no podrá cambiar la </w:t>
            </w:r>
            <w:r w:rsidRPr="7B0A08DD">
              <w:rPr>
                <w:rFonts w:ascii="Calibri" w:hAnsi="Calibri" w:cs="Calibri"/>
                <w:i/>
                <w:iCs/>
                <w:lang w:val="es-419"/>
              </w:rPr>
              <w:t>contraseña más</w:t>
            </w:r>
            <w:r w:rsidRPr="460FE46F">
              <w:rPr>
                <w:rFonts w:ascii="Calibri" w:hAnsi="Calibri" w:cs="Calibri"/>
                <w:i/>
                <w:iCs/>
                <w:lang w:val="es-419"/>
              </w:rPr>
              <w:t xml:space="preserve"> de tres veces al mes</w:t>
            </w:r>
            <w:r w:rsidRPr="7B0A08DD">
              <w:rPr>
                <w:rFonts w:ascii="Calibri" w:hAnsi="Calibri" w:cs="Calibri"/>
                <w:i/>
                <w:iCs/>
                <w:lang w:val="es-419"/>
              </w:rPr>
              <w:t>.</w:t>
            </w:r>
          </w:p>
          <w:p w14:paraId="01F8DB06" w14:textId="08CA585A" w:rsidR="007169ED" w:rsidRPr="00061E47" w:rsidRDefault="183C0B29" w:rsidP="00D01BB1">
            <w:pPr>
              <w:pStyle w:val="Prrafodelista"/>
              <w:numPr>
                <w:ilvl w:val="0"/>
                <w:numId w:val="142"/>
              </w:numPr>
              <w:spacing w:line="259" w:lineRule="auto"/>
              <w:rPr>
                <w:rFonts w:ascii="Calibri" w:eastAsia="Calibri" w:hAnsi="Calibri" w:cs="Calibri"/>
                <w:i/>
                <w:iCs/>
                <w:lang w:val="es-419"/>
              </w:rPr>
            </w:pPr>
            <w:r w:rsidRPr="09403335">
              <w:rPr>
                <w:rFonts w:ascii="Calibri" w:hAnsi="Calibri" w:cs="Calibri"/>
                <w:i/>
                <w:iCs/>
                <w:lang w:val="es-419"/>
              </w:rPr>
              <w:t>El campo contraseña debe ocultarse con asteriscos.</w:t>
            </w:r>
          </w:p>
          <w:p w14:paraId="59946B08" w14:textId="1FFCFF47" w:rsidR="007169ED" w:rsidRPr="00061E47" w:rsidRDefault="3350FBE9" w:rsidP="00D01BB1">
            <w:pPr>
              <w:pStyle w:val="Prrafodelista"/>
              <w:numPr>
                <w:ilvl w:val="0"/>
                <w:numId w:val="142"/>
              </w:numPr>
              <w:spacing w:line="259" w:lineRule="auto"/>
              <w:rPr>
                <w:rFonts w:eastAsia="Calibri"/>
                <w:i/>
                <w:lang w:val="es-419"/>
              </w:rPr>
            </w:pPr>
            <w:r w:rsidRPr="10E4853B">
              <w:rPr>
                <w:rFonts w:ascii="Calibri" w:hAnsi="Calibri" w:cs="Calibri"/>
                <w:i/>
                <w:iCs/>
                <w:lang w:val="es-419"/>
              </w:rPr>
              <w:t>La nueva contraseña debe tener una longitud mínima de 8 caracteres.</w:t>
            </w:r>
          </w:p>
        </w:tc>
      </w:tr>
      <w:tr w:rsidR="007169ED" w14:paraId="6CF979FD" w14:textId="77777777" w:rsidTr="001B711E">
        <w:trPr>
          <w:trHeight w:val="942"/>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425F1263" w14:textId="77777777" w:rsidR="007169ED" w:rsidRDefault="007169ED" w:rsidP="001B711E">
            <w:pPr>
              <w:rPr>
                <w:rFonts w:ascii="Calibri" w:hAnsi="Calibri" w:cs="Calibri"/>
                <w:i/>
                <w:iCs/>
                <w:lang w:val="es-419"/>
              </w:rPr>
            </w:pPr>
            <w:r w:rsidRPr="113DDEBB">
              <w:rPr>
                <w:rFonts w:ascii="Calibri" w:hAnsi="Calibri" w:cs="Calibri"/>
                <w:i/>
                <w:iCs/>
                <w:lang w:val="es-419"/>
              </w:rPr>
              <w:t>Fecha de revisión y versión:</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45136CE" w14:textId="0877AE9A" w:rsidR="007169ED" w:rsidRDefault="00FB7D26" w:rsidP="001B711E">
            <w:pPr>
              <w:rPr>
                <w:rFonts w:ascii="Calibri" w:hAnsi="Calibri" w:cs="Calibri"/>
                <w:i/>
                <w:iCs/>
                <w:sz w:val="36"/>
                <w:szCs w:val="36"/>
                <w:lang w:val="es-419"/>
              </w:rPr>
            </w:pPr>
            <w:r>
              <w:rPr>
                <w:rFonts w:ascii="Calibri" w:hAnsi="Calibri" w:cs="Calibri"/>
                <w:i/>
                <w:iCs/>
                <w:lang w:val="es-419"/>
              </w:rPr>
              <w:t>30</w:t>
            </w:r>
            <w:r w:rsidR="007169ED" w:rsidRPr="113DDEBB">
              <w:rPr>
                <w:rFonts w:ascii="Calibri" w:hAnsi="Calibri" w:cs="Calibri"/>
                <w:i/>
                <w:iCs/>
                <w:lang w:val="es-419"/>
              </w:rPr>
              <w:t xml:space="preserve">/06/2021 </w:t>
            </w:r>
          </w:p>
          <w:p w14:paraId="4AB06AAE" w14:textId="4680CFE4" w:rsidR="007169ED" w:rsidRDefault="007169ED" w:rsidP="001B711E">
            <w:pPr>
              <w:rPr>
                <w:rFonts w:ascii="Calibri" w:hAnsi="Calibri" w:cs="Calibri"/>
                <w:i/>
                <w:lang w:val="es-419"/>
              </w:rPr>
            </w:pPr>
            <w:r w:rsidRPr="7B0A08DD">
              <w:rPr>
                <w:rFonts w:ascii="Calibri" w:hAnsi="Calibri" w:cs="Calibri"/>
                <w:i/>
                <w:iCs/>
                <w:lang w:val="es-419"/>
              </w:rPr>
              <w:t>Versión</w:t>
            </w:r>
            <w:r w:rsidR="6AE3F277" w:rsidRPr="7B0A08DD">
              <w:rPr>
                <w:rFonts w:ascii="Calibri" w:hAnsi="Calibri" w:cs="Calibri"/>
                <w:i/>
                <w:iCs/>
                <w:lang w:val="es-419"/>
              </w:rPr>
              <w:t>3.0</w:t>
            </w:r>
          </w:p>
        </w:tc>
      </w:tr>
      <w:tr w:rsidR="007169ED" w14:paraId="5B0B4C75" w14:textId="77777777" w:rsidTr="001B711E">
        <w:trPr>
          <w:trHeight w:val="369"/>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39C9C483" w14:textId="77777777" w:rsidR="007169ED" w:rsidRDefault="007169ED" w:rsidP="001B711E">
            <w:pPr>
              <w:rPr>
                <w:rFonts w:ascii="Calibri" w:hAnsi="Calibri" w:cs="Calibri"/>
                <w:i/>
                <w:iCs/>
                <w:lang w:val="es-419"/>
              </w:rPr>
            </w:pPr>
            <w:r w:rsidRPr="113DDEBB">
              <w:rPr>
                <w:rFonts w:ascii="Calibri" w:hAnsi="Calibri" w:cs="Calibri"/>
                <w:i/>
                <w:iCs/>
                <w:lang w:val="es-419"/>
              </w:rPr>
              <w:t>Prioridad:</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C84BB1F" w14:textId="77777777" w:rsidR="007169ED" w:rsidRDefault="007169ED" w:rsidP="001B711E">
            <w:pPr>
              <w:rPr>
                <w:rFonts w:ascii="Calibri" w:hAnsi="Calibri" w:cs="Calibri"/>
                <w:b/>
                <w:bCs/>
                <w:i/>
                <w:iCs/>
                <w:lang w:val="es-419"/>
              </w:rPr>
            </w:pPr>
            <w:r w:rsidRPr="113DDEBB">
              <w:rPr>
                <w:rFonts w:ascii="Calibri" w:hAnsi="Calibri" w:cs="Calibri"/>
                <w:b/>
                <w:bCs/>
                <w:i/>
                <w:iCs/>
                <w:lang w:val="es-419"/>
              </w:rPr>
              <w:t>Alta</w:t>
            </w:r>
          </w:p>
        </w:tc>
      </w:tr>
    </w:tbl>
    <w:p w14:paraId="6638CE4C" w14:textId="77777777" w:rsidR="007169ED" w:rsidRDefault="007169ED" w:rsidP="113DDEBB"/>
    <w:p w14:paraId="2DDFF117" w14:textId="2E6B5EA6" w:rsidR="250114BF" w:rsidRDefault="250114BF" w:rsidP="250114BF"/>
    <w:tbl>
      <w:tblPr>
        <w:tblW w:w="0" w:type="auto"/>
        <w:jc w:val="center"/>
        <w:tblLook w:val="0600" w:firstRow="0" w:lastRow="0" w:firstColumn="0" w:lastColumn="0" w:noHBand="1" w:noVBand="1"/>
      </w:tblPr>
      <w:tblGrid>
        <w:gridCol w:w="1608"/>
        <w:gridCol w:w="7439"/>
      </w:tblGrid>
      <w:tr w:rsidR="250114BF" w14:paraId="03D0AB38" w14:textId="77777777" w:rsidTr="250114BF">
        <w:trPr>
          <w:trHeight w:val="35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482146E" w14:textId="77777777" w:rsidR="250114BF" w:rsidRDefault="250114BF" w:rsidP="250114BF">
            <w:pPr>
              <w:rPr>
                <w:rFonts w:ascii="Calibri" w:hAnsi="Calibri" w:cs="Calibri"/>
                <w:i/>
                <w:iCs/>
                <w:lang w:val="es-419"/>
              </w:rPr>
            </w:pPr>
            <w:r w:rsidRPr="250114BF">
              <w:rPr>
                <w:rFonts w:ascii="Calibri" w:hAnsi="Calibri" w:cs="Calibri"/>
                <w:i/>
                <w:iCs/>
                <w:lang w:val="es-419"/>
              </w:rPr>
              <w:t>Número: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A9E63C9" w14:textId="4D0A136D" w:rsidR="250114BF" w:rsidRDefault="250114BF" w:rsidP="250114BF">
            <w:pPr>
              <w:rPr>
                <w:rFonts w:ascii="Calibri" w:hAnsi="Calibri" w:cs="Calibri"/>
                <w:b/>
                <w:bCs/>
                <w:i/>
                <w:iCs/>
                <w:lang w:val="es-419"/>
              </w:rPr>
            </w:pPr>
            <w:bookmarkStart w:id="72" w:name="RF32"/>
            <w:r w:rsidRPr="250114BF">
              <w:rPr>
                <w:rFonts w:ascii="Calibri" w:hAnsi="Calibri" w:cs="Calibri"/>
                <w:b/>
                <w:bCs/>
                <w:i/>
                <w:iCs/>
                <w:lang w:val="es-419"/>
              </w:rPr>
              <w:t>RF-</w:t>
            </w:r>
            <w:bookmarkEnd w:id="72"/>
            <w:r w:rsidRPr="250114BF">
              <w:rPr>
                <w:rFonts w:ascii="Calibri" w:hAnsi="Calibri" w:cs="Calibri"/>
                <w:b/>
                <w:bCs/>
                <w:i/>
                <w:iCs/>
                <w:lang w:val="es-419"/>
              </w:rPr>
              <w:t>3</w:t>
            </w:r>
            <w:r w:rsidR="00CB2000">
              <w:rPr>
                <w:rFonts w:ascii="Calibri" w:hAnsi="Calibri" w:cs="Calibri"/>
                <w:b/>
                <w:bCs/>
                <w:i/>
                <w:iCs/>
                <w:lang w:val="es-419"/>
              </w:rPr>
              <w:t>1</w:t>
            </w:r>
          </w:p>
        </w:tc>
      </w:tr>
      <w:tr w:rsidR="250114BF" w14:paraId="7BF44DA4" w14:textId="77777777" w:rsidTr="250114BF">
        <w:trPr>
          <w:trHeight w:val="390"/>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575D8336" w14:textId="77777777" w:rsidR="250114BF" w:rsidRDefault="250114BF" w:rsidP="250114BF">
            <w:pPr>
              <w:rPr>
                <w:rFonts w:ascii="Calibri" w:hAnsi="Calibri" w:cs="Calibri"/>
                <w:i/>
                <w:iCs/>
                <w:lang w:val="es-419"/>
              </w:rPr>
            </w:pPr>
            <w:r w:rsidRPr="250114BF">
              <w:rPr>
                <w:rFonts w:ascii="Calibri" w:hAnsi="Calibri" w:cs="Calibri"/>
                <w:i/>
                <w:iCs/>
                <w:lang w:val="es-419"/>
              </w:rPr>
              <w:t>Título: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289B533" w14:textId="3F77E850" w:rsidR="250114BF" w:rsidRDefault="292A96C7" w:rsidP="250114BF">
            <w:pPr>
              <w:spacing w:line="259" w:lineRule="auto"/>
              <w:rPr>
                <w:rFonts w:ascii="Calibri" w:hAnsi="Calibri" w:cs="Calibri"/>
                <w:i/>
                <w:iCs/>
                <w:lang w:val="es-419"/>
              </w:rPr>
            </w:pPr>
            <w:r w:rsidRPr="07B33C37">
              <w:rPr>
                <w:rFonts w:ascii="Calibri" w:hAnsi="Calibri" w:cs="Calibri"/>
                <w:i/>
                <w:iCs/>
                <w:lang w:val="es-419"/>
              </w:rPr>
              <w:t xml:space="preserve">Generar reporte de </w:t>
            </w:r>
            <w:r w:rsidR="03096DC8" w:rsidRPr="7A3DE697">
              <w:rPr>
                <w:rFonts w:ascii="Calibri" w:hAnsi="Calibri" w:cs="Calibri"/>
                <w:i/>
                <w:iCs/>
                <w:lang w:val="es-419"/>
              </w:rPr>
              <w:t>inventario</w:t>
            </w:r>
            <w:r w:rsidR="7FCF0608" w:rsidRPr="724BFD0F">
              <w:rPr>
                <w:rFonts w:ascii="Calibri" w:hAnsi="Calibri" w:cs="Calibri"/>
                <w:i/>
                <w:iCs/>
                <w:lang w:val="es-419"/>
              </w:rPr>
              <w:t xml:space="preserve"> actualizado</w:t>
            </w:r>
          </w:p>
        </w:tc>
      </w:tr>
      <w:tr w:rsidR="250114BF" w14:paraId="7030CA14" w14:textId="77777777" w:rsidTr="250114BF">
        <w:trPr>
          <w:trHeight w:val="28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204150DD" w14:textId="77777777" w:rsidR="250114BF" w:rsidRDefault="250114BF" w:rsidP="250114BF">
            <w:pPr>
              <w:rPr>
                <w:rFonts w:ascii="Calibri" w:hAnsi="Calibri" w:cs="Calibri"/>
                <w:i/>
                <w:iCs/>
                <w:lang w:val="es-419"/>
              </w:rPr>
            </w:pPr>
            <w:r w:rsidRPr="250114BF">
              <w:rPr>
                <w:rFonts w:ascii="Calibri" w:hAnsi="Calibri" w:cs="Calibri"/>
                <w:i/>
                <w:iCs/>
                <w:lang w:val="es-419"/>
              </w:rPr>
              <w:t>Texto: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A127B40" w14:textId="0235983C" w:rsidR="250114BF" w:rsidRDefault="3BE3F71C" w:rsidP="250114BF">
            <w:pPr>
              <w:rPr>
                <w:rFonts w:ascii="Calibri" w:eastAsia="Calibri" w:hAnsi="Calibri" w:cs="Calibri"/>
                <w:i/>
                <w:iCs/>
                <w:lang w:val="es-419"/>
              </w:rPr>
            </w:pPr>
            <w:r w:rsidRPr="3657477E">
              <w:rPr>
                <w:rFonts w:ascii="Calibri" w:eastAsia="Calibri" w:hAnsi="Calibri" w:cs="Calibri"/>
                <w:i/>
                <w:iCs/>
                <w:lang w:val="es-419"/>
              </w:rPr>
              <w:t xml:space="preserve">El </w:t>
            </w:r>
            <w:r w:rsidR="25732D44" w:rsidRPr="0D4FD0AB">
              <w:rPr>
                <w:rFonts w:ascii="Calibri" w:eastAsia="Calibri" w:hAnsi="Calibri" w:cs="Calibri"/>
                <w:i/>
                <w:iCs/>
                <w:lang w:val="es-419"/>
              </w:rPr>
              <w:t>gerente</w:t>
            </w:r>
            <w:r w:rsidRPr="3657477E">
              <w:rPr>
                <w:rFonts w:ascii="Calibri" w:eastAsia="Calibri" w:hAnsi="Calibri" w:cs="Calibri"/>
                <w:i/>
                <w:iCs/>
                <w:lang w:val="es-419"/>
              </w:rPr>
              <w:t xml:space="preserve"> podrá realizar </w:t>
            </w:r>
            <w:r w:rsidR="7AEBB6D2" w:rsidRPr="3657477E">
              <w:rPr>
                <w:rFonts w:ascii="Calibri" w:eastAsia="Calibri" w:hAnsi="Calibri" w:cs="Calibri"/>
                <w:i/>
                <w:iCs/>
                <w:lang w:val="es-419"/>
              </w:rPr>
              <w:t xml:space="preserve">los reportes de inventario </w:t>
            </w:r>
          </w:p>
        </w:tc>
      </w:tr>
      <w:tr w:rsidR="250114BF" w14:paraId="1110CF55" w14:textId="77777777" w:rsidTr="250114BF">
        <w:trPr>
          <w:trHeight w:val="187"/>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1208445C" w14:textId="77777777" w:rsidR="250114BF" w:rsidRDefault="250114BF" w:rsidP="250114BF">
            <w:pPr>
              <w:rPr>
                <w:rFonts w:ascii="Calibri" w:hAnsi="Calibri" w:cs="Calibri"/>
                <w:i/>
                <w:iCs/>
                <w:lang w:val="es-419"/>
              </w:rPr>
            </w:pPr>
            <w:r w:rsidRPr="250114BF">
              <w:rPr>
                <w:rFonts w:ascii="Calibri" w:hAnsi="Calibri" w:cs="Calibri"/>
                <w:i/>
                <w:iCs/>
                <w:lang w:val="es-419"/>
              </w:rPr>
              <w:t>Tipo: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79AB81F" w14:textId="1979540E" w:rsidR="250114BF" w:rsidRDefault="458D58B8" w:rsidP="250114BF">
            <w:pPr>
              <w:rPr>
                <w:rFonts w:ascii="Calibri" w:hAnsi="Calibri" w:cs="Calibri"/>
                <w:i/>
                <w:iCs/>
                <w:lang w:val="es-419"/>
              </w:rPr>
            </w:pPr>
            <w:r w:rsidRPr="724BFD0F">
              <w:rPr>
                <w:rFonts w:ascii="Calibri" w:hAnsi="Calibri" w:cs="Calibri"/>
                <w:i/>
                <w:iCs/>
                <w:lang w:val="es-419"/>
              </w:rPr>
              <w:t xml:space="preserve">Funcional - </w:t>
            </w:r>
            <w:r w:rsidRPr="0D4FD0AB">
              <w:rPr>
                <w:rFonts w:ascii="Calibri" w:hAnsi="Calibri" w:cs="Calibri"/>
                <w:i/>
                <w:iCs/>
                <w:lang w:val="es-419"/>
              </w:rPr>
              <w:t>Datos</w:t>
            </w:r>
          </w:p>
        </w:tc>
      </w:tr>
      <w:tr w:rsidR="250114BF" w14:paraId="76B78257" w14:textId="77777777" w:rsidTr="250114BF">
        <w:trPr>
          <w:trHeight w:val="1310"/>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5C0198F8" w14:textId="77777777" w:rsidR="250114BF" w:rsidRDefault="250114BF" w:rsidP="250114BF">
            <w:pPr>
              <w:rPr>
                <w:rFonts w:ascii="Calibri" w:hAnsi="Calibri" w:cs="Calibri"/>
                <w:i/>
                <w:iCs/>
                <w:lang w:val="es-419"/>
              </w:rPr>
            </w:pPr>
            <w:r w:rsidRPr="250114BF">
              <w:rPr>
                <w:rFonts w:ascii="Calibri" w:hAnsi="Calibri" w:cs="Calibri"/>
                <w:i/>
                <w:iCs/>
                <w:lang w:val="es-419"/>
              </w:rPr>
              <w:t>Detalles de requisitos y restricciones:</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21783C0" w14:textId="273CFBE2" w:rsidR="250114BF" w:rsidRDefault="52DD03C4" w:rsidP="0D4FD0AB">
            <w:pPr>
              <w:pStyle w:val="Prrafodelista"/>
              <w:spacing w:line="259" w:lineRule="auto"/>
              <w:ind w:left="0"/>
              <w:jc w:val="both"/>
              <w:rPr>
                <w:rFonts w:ascii="Calibri" w:hAnsi="Calibri" w:cs="Calibri"/>
                <w:i/>
                <w:iCs/>
                <w:lang w:val="es-419"/>
              </w:rPr>
            </w:pPr>
            <w:r w:rsidRPr="0D4FD0AB">
              <w:rPr>
                <w:rFonts w:ascii="Calibri" w:hAnsi="Calibri" w:cs="Calibri"/>
                <w:i/>
                <w:iCs/>
                <w:lang w:val="es-419"/>
              </w:rPr>
              <w:t>Requisitos:</w:t>
            </w:r>
          </w:p>
          <w:p w14:paraId="4D6D5D8A" w14:textId="5F7C1C0A" w:rsidR="250114BF" w:rsidRDefault="110E9A83" w:rsidP="00D01BB1">
            <w:pPr>
              <w:pStyle w:val="Prrafodelista"/>
              <w:numPr>
                <w:ilvl w:val="0"/>
                <w:numId w:val="85"/>
              </w:numPr>
              <w:spacing w:line="259" w:lineRule="auto"/>
              <w:jc w:val="both"/>
              <w:rPr>
                <w:rFonts w:ascii="Calibri" w:eastAsia="Calibri" w:hAnsi="Calibri" w:cs="Calibri"/>
                <w:i/>
                <w:iCs/>
                <w:lang w:val="es-419"/>
              </w:rPr>
            </w:pPr>
            <w:r w:rsidRPr="27E77151">
              <w:rPr>
                <w:rFonts w:ascii="Calibri" w:hAnsi="Calibri" w:cs="Calibri"/>
                <w:i/>
                <w:iCs/>
                <w:lang w:val="es-419"/>
              </w:rPr>
              <w:t>Que se haya actualizado el inventario con anterioridad</w:t>
            </w:r>
          </w:p>
          <w:p w14:paraId="7DB6C63A" w14:textId="1D85B4A7" w:rsidR="250114BF" w:rsidRDefault="110E9A83" w:rsidP="00D01BB1">
            <w:pPr>
              <w:pStyle w:val="Prrafodelista"/>
              <w:numPr>
                <w:ilvl w:val="0"/>
                <w:numId w:val="85"/>
              </w:numPr>
              <w:spacing w:line="259" w:lineRule="auto"/>
              <w:jc w:val="both"/>
              <w:rPr>
                <w:i/>
                <w:iCs/>
                <w:lang w:val="es-419"/>
              </w:rPr>
            </w:pPr>
            <w:r w:rsidRPr="72083510">
              <w:rPr>
                <w:rFonts w:ascii="Calibri" w:hAnsi="Calibri" w:cs="Calibri"/>
                <w:i/>
                <w:iCs/>
                <w:lang w:val="es-419"/>
              </w:rPr>
              <w:t>En el reporte se deben incluir los siguientes datos:</w:t>
            </w:r>
          </w:p>
          <w:p w14:paraId="3C8E57DA" w14:textId="66BA55E0" w:rsidR="250114BF" w:rsidRDefault="110E9A83" w:rsidP="00D01BB1">
            <w:pPr>
              <w:pStyle w:val="Prrafodelista"/>
              <w:numPr>
                <w:ilvl w:val="1"/>
                <w:numId w:val="85"/>
              </w:numPr>
              <w:spacing w:line="259" w:lineRule="auto"/>
              <w:jc w:val="both"/>
              <w:rPr>
                <w:i/>
                <w:iCs/>
                <w:lang w:val="es-419"/>
              </w:rPr>
            </w:pPr>
            <w:r w:rsidRPr="0595F319">
              <w:rPr>
                <w:rFonts w:ascii="Calibri" w:hAnsi="Calibri" w:cs="Calibri"/>
                <w:i/>
                <w:iCs/>
                <w:lang w:val="es-419"/>
              </w:rPr>
              <w:t>Nombre de la autoparte</w:t>
            </w:r>
          </w:p>
          <w:p w14:paraId="0030BA10" w14:textId="157D6385" w:rsidR="250114BF" w:rsidRDefault="110E9A83" w:rsidP="00D01BB1">
            <w:pPr>
              <w:pStyle w:val="Prrafodelista"/>
              <w:numPr>
                <w:ilvl w:val="1"/>
                <w:numId w:val="85"/>
              </w:numPr>
              <w:spacing w:line="259" w:lineRule="auto"/>
              <w:jc w:val="both"/>
              <w:rPr>
                <w:i/>
                <w:iCs/>
                <w:lang w:val="es-419"/>
              </w:rPr>
            </w:pPr>
            <w:r w:rsidRPr="72083510">
              <w:rPr>
                <w:rFonts w:ascii="Calibri" w:hAnsi="Calibri" w:cs="Calibri"/>
                <w:i/>
                <w:iCs/>
                <w:lang w:val="es-419"/>
              </w:rPr>
              <w:t>Código de la autoparte</w:t>
            </w:r>
          </w:p>
          <w:p w14:paraId="7418962D" w14:textId="065FA370" w:rsidR="250114BF" w:rsidRDefault="110E9A83" w:rsidP="00D01BB1">
            <w:pPr>
              <w:pStyle w:val="Prrafodelista"/>
              <w:numPr>
                <w:ilvl w:val="1"/>
                <w:numId w:val="85"/>
              </w:numPr>
              <w:spacing w:line="259" w:lineRule="auto"/>
              <w:jc w:val="both"/>
              <w:rPr>
                <w:i/>
                <w:iCs/>
                <w:lang w:val="es-419"/>
              </w:rPr>
            </w:pPr>
            <w:r w:rsidRPr="0595F319">
              <w:rPr>
                <w:rFonts w:ascii="Calibri" w:hAnsi="Calibri" w:cs="Calibri"/>
                <w:i/>
                <w:iCs/>
                <w:lang w:val="es-419"/>
              </w:rPr>
              <w:t>Marca de la autoparte</w:t>
            </w:r>
          </w:p>
          <w:p w14:paraId="58C4B190" w14:textId="1E0DA30E" w:rsidR="250114BF" w:rsidRDefault="110E9A83" w:rsidP="00D01BB1">
            <w:pPr>
              <w:pStyle w:val="Prrafodelista"/>
              <w:numPr>
                <w:ilvl w:val="1"/>
                <w:numId w:val="85"/>
              </w:numPr>
              <w:spacing w:line="259" w:lineRule="auto"/>
              <w:jc w:val="both"/>
              <w:rPr>
                <w:i/>
                <w:iCs/>
                <w:lang w:val="es-419"/>
              </w:rPr>
            </w:pPr>
            <w:r w:rsidRPr="212AA4FE">
              <w:rPr>
                <w:rFonts w:ascii="Calibri" w:hAnsi="Calibri" w:cs="Calibri"/>
                <w:i/>
                <w:iCs/>
                <w:lang w:val="es-419"/>
              </w:rPr>
              <w:t>Modelo de la autoparte</w:t>
            </w:r>
          </w:p>
          <w:p w14:paraId="585FC7C9" w14:textId="0C351FBD" w:rsidR="250114BF" w:rsidRDefault="110E9A83" w:rsidP="00D01BB1">
            <w:pPr>
              <w:pStyle w:val="Prrafodelista"/>
              <w:numPr>
                <w:ilvl w:val="1"/>
                <w:numId w:val="85"/>
              </w:numPr>
              <w:spacing w:line="259" w:lineRule="auto"/>
              <w:jc w:val="both"/>
              <w:rPr>
                <w:i/>
                <w:iCs/>
                <w:lang w:val="es-419"/>
              </w:rPr>
            </w:pPr>
            <w:r w:rsidRPr="212AA4FE">
              <w:rPr>
                <w:rFonts w:ascii="Calibri" w:hAnsi="Calibri" w:cs="Calibri"/>
                <w:i/>
                <w:iCs/>
                <w:lang w:val="es-419"/>
              </w:rPr>
              <w:t>El stock</w:t>
            </w:r>
          </w:p>
          <w:p w14:paraId="6A63C19C" w14:textId="0C45C2A2" w:rsidR="250114BF" w:rsidRDefault="110E9A83" w:rsidP="27E77151">
            <w:pPr>
              <w:spacing w:line="259" w:lineRule="auto"/>
              <w:jc w:val="both"/>
              <w:rPr>
                <w:rFonts w:ascii="Calibri" w:hAnsi="Calibri" w:cs="Calibri"/>
                <w:i/>
                <w:iCs/>
                <w:lang w:val="es-419"/>
              </w:rPr>
            </w:pPr>
            <w:r w:rsidRPr="27E77151">
              <w:rPr>
                <w:rFonts w:ascii="Calibri" w:hAnsi="Calibri" w:cs="Calibri"/>
                <w:i/>
                <w:iCs/>
                <w:lang w:val="es-419"/>
              </w:rPr>
              <w:lastRenderedPageBreak/>
              <w:t>Restricción:</w:t>
            </w:r>
          </w:p>
          <w:p w14:paraId="4422DBD1" w14:textId="6E881D70" w:rsidR="250114BF" w:rsidRDefault="110E9A83" w:rsidP="00D01BB1">
            <w:pPr>
              <w:pStyle w:val="Prrafodelista"/>
              <w:numPr>
                <w:ilvl w:val="0"/>
                <w:numId w:val="84"/>
              </w:numPr>
              <w:spacing w:line="259" w:lineRule="auto"/>
              <w:jc w:val="both"/>
              <w:rPr>
                <w:rFonts w:ascii="Calibri" w:eastAsia="Calibri" w:hAnsi="Calibri" w:cs="Calibri"/>
                <w:i/>
                <w:lang w:val="es-419"/>
              </w:rPr>
            </w:pPr>
            <w:r w:rsidRPr="72083510">
              <w:rPr>
                <w:rFonts w:ascii="Calibri" w:hAnsi="Calibri" w:cs="Calibri"/>
                <w:i/>
                <w:iCs/>
                <w:lang w:val="es-419"/>
              </w:rPr>
              <w:t>N/A</w:t>
            </w:r>
          </w:p>
        </w:tc>
      </w:tr>
      <w:tr w:rsidR="250114BF" w14:paraId="04134A97" w14:textId="77777777" w:rsidTr="250114BF">
        <w:trPr>
          <w:trHeight w:val="942"/>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1211D1DE" w14:textId="77777777" w:rsidR="250114BF" w:rsidRDefault="250114BF" w:rsidP="250114BF">
            <w:pPr>
              <w:rPr>
                <w:rFonts w:ascii="Calibri" w:hAnsi="Calibri" w:cs="Calibri"/>
                <w:i/>
                <w:iCs/>
                <w:lang w:val="es-419"/>
              </w:rPr>
            </w:pPr>
            <w:r w:rsidRPr="250114BF">
              <w:rPr>
                <w:rFonts w:ascii="Calibri" w:hAnsi="Calibri" w:cs="Calibri"/>
                <w:i/>
                <w:iCs/>
                <w:lang w:val="es-419"/>
              </w:rPr>
              <w:lastRenderedPageBreak/>
              <w:t>Fecha de revisión y versión:</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00A0615" w14:textId="77777777" w:rsidR="250114BF" w:rsidRDefault="250114BF" w:rsidP="250114BF">
            <w:pPr>
              <w:rPr>
                <w:rFonts w:ascii="Calibri" w:hAnsi="Calibri" w:cs="Calibri"/>
                <w:i/>
                <w:iCs/>
                <w:sz w:val="36"/>
                <w:szCs w:val="36"/>
                <w:lang w:val="es-419"/>
              </w:rPr>
            </w:pPr>
            <w:r w:rsidRPr="250114BF">
              <w:rPr>
                <w:rFonts w:ascii="Calibri" w:hAnsi="Calibri" w:cs="Calibri"/>
                <w:i/>
                <w:iCs/>
                <w:lang w:val="es-419"/>
              </w:rPr>
              <w:t xml:space="preserve">30/06/2021 </w:t>
            </w:r>
          </w:p>
          <w:p w14:paraId="2123958C" w14:textId="4DAFFA18" w:rsidR="250114BF" w:rsidRDefault="250114BF" w:rsidP="250114BF">
            <w:pPr>
              <w:rPr>
                <w:rFonts w:ascii="Calibri" w:hAnsi="Calibri" w:cs="Calibri"/>
                <w:i/>
                <w:iCs/>
                <w:lang w:val="es-419"/>
              </w:rPr>
            </w:pPr>
            <w:r w:rsidRPr="250114BF">
              <w:rPr>
                <w:rFonts w:ascii="Calibri" w:hAnsi="Calibri" w:cs="Calibri"/>
                <w:i/>
                <w:iCs/>
                <w:lang w:val="es-419"/>
              </w:rPr>
              <w:t>Versión3.0</w:t>
            </w:r>
          </w:p>
        </w:tc>
      </w:tr>
      <w:tr w:rsidR="250114BF" w14:paraId="785FBB2C" w14:textId="77777777" w:rsidTr="250114BF">
        <w:trPr>
          <w:trHeight w:val="369"/>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34819950" w14:textId="77777777" w:rsidR="250114BF" w:rsidRDefault="250114BF" w:rsidP="250114BF">
            <w:pPr>
              <w:rPr>
                <w:rFonts w:ascii="Calibri" w:hAnsi="Calibri" w:cs="Calibri"/>
                <w:i/>
                <w:iCs/>
                <w:lang w:val="es-419"/>
              </w:rPr>
            </w:pPr>
            <w:r w:rsidRPr="250114BF">
              <w:rPr>
                <w:rFonts w:ascii="Calibri" w:hAnsi="Calibri" w:cs="Calibri"/>
                <w:i/>
                <w:iCs/>
                <w:lang w:val="es-419"/>
              </w:rPr>
              <w:t>Prioridad:</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27B958F" w14:textId="77777777" w:rsidR="250114BF" w:rsidRDefault="250114BF" w:rsidP="250114BF">
            <w:pPr>
              <w:rPr>
                <w:rFonts w:ascii="Calibri" w:hAnsi="Calibri" w:cs="Calibri"/>
                <w:b/>
                <w:bCs/>
                <w:i/>
                <w:iCs/>
                <w:lang w:val="es-419"/>
              </w:rPr>
            </w:pPr>
            <w:r w:rsidRPr="250114BF">
              <w:rPr>
                <w:rFonts w:ascii="Calibri" w:hAnsi="Calibri" w:cs="Calibri"/>
                <w:b/>
                <w:bCs/>
                <w:i/>
                <w:iCs/>
                <w:lang w:val="es-419"/>
              </w:rPr>
              <w:t>Alta</w:t>
            </w:r>
          </w:p>
        </w:tc>
      </w:tr>
    </w:tbl>
    <w:p w14:paraId="390676A9" w14:textId="4E1B4890" w:rsidR="00CC1593" w:rsidRPr="00CC1593" w:rsidRDefault="00CC1593" w:rsidP="00CC1593"/>
    <w:p w14:paraId="3777683F" w14:textId="7CFD5326" w:rsidR="749ED682" w:rsidRDefault="749ED682" w:rsidP="749ED682"/>
    <w:tbl>
      <w:tblPr>
        <w:tblW w:w="0" w:type="auto"/>
        <w:jc w:val="center"/>
        <w:tblLook w:val="0600" w:firstRow="0" w:lastRow="0" w:firstColumn="0" w:lastColumn="0" w:noHBand="1" w:noVBand="1"/>
      </w:tblPr>
      <w:tblGrid>
        <w:gridCol w:w="1608"/>
        <w:gridCol w:w="7439"/>
      </w:tblGrid>
      <w:tr w:rsidR="07B33C37" w14:paraId="02E43182" w14:textId="77777777" w:rsidTr="490053C6">
        <w:trPr>
          <w:trHeight w:val="35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57E6347E" w14:textId="77777777" w:rsidR="07B33C37" w:rsidRDefault="07B33C37" w:rsidP="07B33C37">
            <w:pPr>
              <w:rPr>
                <w:rFonts w:ascii="Calibri" w:hAnsi="Calibri" w:cs="Calibri"/>
                <w:i/>
                <w:iCs/>
                <w:lang w:val="es-419"/>
              </w:rPr>
            </w:pPr>
            <w:r w:rsidRPr="07B33C37">
              <w:rPr>
                <w:rFonts w:ascii="Calibri" w:hAnsi="Calibri" w:cs="Calibri"/>
                <w:i/>
                <w:iCs/>
                <w:lang w:val="es-419"/>
              </w:rPr>
              <w:t>Número: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C837F00" w14:textId="64007417" w:rsidR="07B33C37" w:rsidRDefault="07B33C37" w:rsidP="07B33C37">
            <w:pPr>
              <w:rPr>
                <w:rFonts w:ascii="Calibri" w:hAnsi="Calibri" w:cs="Calibri"/>
                <w:b/>
                <w:bCs/>
                <w:i/>
                <w:iCs/>
                <w:lang w:val="es-419"/>
              </w:rPr>
            </w:pPr>
            <w:bookmarkStart w:id="73" w:name="RF33"/>
            <w:r w:rsidRPr="07B33C37">
              <w:rPr>
                <w:rFonts w:ascii="Calibri" w:hAnsi="Calibri" w:cs="Calibri"/>
                <w:b/>
                <w:bCs/>
                <w:i/>
                <w:iCs/>
                <w:lang w:val="es-419"/>
              </w:rPr>
              <w:t>RF-</w:t>
            </w:r>
            <w:bookmarkEnd w:id="73"/>
            <w:r w:rsidR="301D22D8" w:rsidRPr="301D22D8">
              <w:rPr>
                <w:rFonts w:ascii="Calibri" w:hAnsi="Calibri" w:cs="Calibri"/>
                <w:b/>
                <w:bCs/>
                <w:i/>
                <w:iCs/>
                <w:lang w:val="es-419"/>
              </w:rPr>
              <w:t>3</w:t>
            </w:r>
            <w:r w:rsidR="00CB2000">
              <w:rPr>
                <w:rFonts w:ascii="Calibri" w:hAnsi="Calibri" w:cs="Calibri"/>
                <w:b/>
                <w:bCs/>
                <w:i/>
                <w:iCs/>
                <w:lang w:val="es-419"/>
              </w:rPr>
              <w:t>2</w:t>
            </w:r>
          </w:p>
        </w:tc>
      </w:tr>
      <w:tr w:rsidR="07B33C37" w14:paraId="3A096951" w14:textId="77777777" w:rsidTr="490053C6">
        <w:trPr>
          <w:trHeight w:val="390"/>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04B7504B" w14:textId="77777777" w:rsidR="07B33C37" w:rsidRDefault="07B33C37" w:rsidP="07B33C37">
            <w:pPr>
              <w:rPr>
                <w:rFonts w:ascii="Calibri" w:hAnsi="Calibri" w:cs="Calibri"/>
                <w:i/>
                <w:iCs/>
                <w:lang w:val="es-419"/>
              </w:rPr>
            </w:pPr>
            <w:r w:rsidRPr="07B33C37">
              <w:rPr>
                <w:rFonts w:ascii="Calibri" w:hAnsi="Calibri" w:cs="Calibri"/>
                <w:i/>
                <w:iCs/>
                <w:lang w:val="es-419"/>
              </w:rPr>
              <w:t>Título: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9DC5978" w14:textId="1BD02D8D" w:rsidR="07B33C37" w:rsidRDefault="00050CFD" w:rsidP="490053C6">
            <w:pPr>
              <w:spacing w:line="259" w:lineRule="auto"/>
              <w:rPr>
                <w:rFonts w:ascii="Calibri" w:hAnsi="Calibri" w:cs="Calibri"/>
                <w:i/>
                <w:iCs/>
                <w:lang w:val="es-419"/>
              </w:rPr>
            </w:pPr>
            <w:r>
              <w:rPr>
                <w:rFonts w:ascii="Calibri" w:hAnsi="Calibri" w:cs="Calibri"/>
                <w:i/>
                <w:iCs/>
                <w:lang w:val="es-419"/>
              </w:rPr>
              <w:t>Generar r</w:t>
            </w:r>
            <w:r w:rsidR="06DAE137" w:rsidRPr="490053C6">
              <w:rPr>
                <w:rFonts w:ascii="Calibri" w:hAnsi="Calibri" w:cs="Calibri"/>
                <w:i/>
                <w:iCs/>
                <w:lang w:val="es-419"/>
              </w:rPr>
              <w:t>eporte de</w:t>
            </w:r>
            <w:r w:rsidR="2E5B5D04" w:rsidRPr="490053C6">
              <w:rPr>
                <w:rFonts w:ascii="Calibri" w:hAnsi="Calibri" w:cs="Calibri"/>
                <w:i/>
                <w:iCs/>
                <w:lang w:val="es-419"/>
              </w:rPr>
              <w:t xml:space="preserve"> clientes</w:t>
            </w:r>
            <w:r w:rsidR="77825935" w:rsidRPr="490053C6">
              <w:rPr>
                <w:rFonts w:ascii="Calibri" w:hAnsi="Calibri" w:cs="Calibri"/>
                <w:i/>
                <w:iCs/>
                <w:lang w:val="es-419"/>
              </w:rPr>
              <w:t xml:space="preserve"> ingresadas en el último mes</w:t>
            </w:r>
            <w:r w:rsidR="28D242F0" w:rsidRPr="490053C6">
              <w:rPr>
                <w:rFonts w:ascii="Calibri" w:hAnsi="Calibri" w:cs="Calibri"/>
                <w:i/>
                <w:iCs/>
                <w:lang w:val="es-419"/>
              </w:rPr>
              <w:t>.</w:t>
            </w:r>
          </w:p>
        </w:tc>
      </w:tr>
      <w:tr w:rsidR="07B33C37" w14:paraId="6350E073" w14:textId="77777777" w:rsidTr="490053C6">
        <w:trPr>
          <w:trHeight w:val="28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3C362471" w14:textId="77777777" w:rsidR="07B33C37" w:rsidRDefault="07B33C37" w:rsidP="07B33C37">
            <w:pPr>
              <w:rPr>
                <w:rFonts w:ascii="Calibri" w:hAnsi="Calibri" w:cs="Calibri"/>
                <w:i/>
                <w:iCs/>
                <w:lang w:val="es-419"/>
              </w:rPr>
            </w:pPr>
            <w:r w:rsidRPr="07B33C37">
              <w:rPr>
                <w:rFonts w:ascii="Calibri" w:hAnsi="Calibri" w:cs="Calibri"/>
                <w:i/>
                <w:iCs/>
                <w:lang w:val="es-419"/>
              </w:rPr>
              <w:t>Texto: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E1E9DF4" w14:textId="3574B04C" w:rsidR="07B33C37" w:rsidRDefault="6349C596" w:rsidP="490053C6">
            <w:pPr>
              <w:rPr>
                <w:rFonts w:ascii="Calibri" w:eastAsia="Calibri" w:hAnsi="Calibri" w:cs="Calibri"/>
                <w:i/>
                <w:iCs/>
                <w:lang w:val="es-419"/>
              </w:rPr>
            </w:pPr>
            <w:r w:rsidRPr="490053C6">
              <w:rPr>
                <w:rFonts w:ascii="Calibri" w:eastAsia="Calibri" w:hAnsi="Calibri" w:cs="Calibri"/>
                <w:i/>
                <w:iCs/>
                <w:lang w:val="es-419"/>
              </w:rPr>
              <w:t>El administrador podrá generar un reporte mensual de l</w:t>
            </w:r>
            <w:r w:rsidR="1B207C18" w:rsidRPr="490053C6">
              <w:rPr>
                <w:rFonts w:ascii="Calibri" w:eastAsia="Calibri" w:hAnsi="Calibri" w:cs="Calibri"/>
                <w:i/>
                <w:iCs/>
                <w:lang w:val="es-419"/>
              </w:rPr>
              <w:t>o</w:t>
            </w:r>
            <w:r w:rsidRPr="490053C6">
              <w:rPr>
                <w:rFonts w:ascii="Calibri" w:eastAsia="Calibri" w:hAnsi="Calibri" w:cs="Calibri"/>
                <w:i/>
                <w:iCs/>
                <w:lang w:val="es-419"/>
              </w:rPr>
              <w:t xml:space="preserve">s </w:t>
            </w:r>
            <w:r w:rsidR="752B2050" w:rsidRPr="490053C6">
              <w:rPr>
                <w:rFonts w:ascii="Calibri" w:eastAsia="Calibri" w:hAnsi="Calibri" w:cs="Calibri"/>
                <w:i/>
                <w:iCs/>
                <w:lang w:val="es-419"/>
              </w:rPr>
              <w:t>clientes</w:t>
            </w:r>
            <w:r w:rsidR="758647D2" w:rsidRPr="490053C6">
              <w:rPr>
                <w:rFonts w:ascii="Calibri" w:eastAsia="Calibri" w:hAnsi="Calibri" w:cs="Calibri"/>
                <w:i/>
                <w:iCs/>
                <w:lang w:val="es-419"/>
              </w:rPr>
              <w:t xml:space="preserve"> </w:t>
            </w:r>
            <w:r w:rsidRPr="490053C6">
              <w:rPr>
                <w:rFonts w:ascii="Calibri" w:eastAsia="Calibri" w:hAnsi="Calibri" w:cs="Calibri"/>
                <w:i/>
                <w:iCs/>
                <w:lang w:val="es-419"/>
              </w:rPr>
              <w:t>del ultimo ingreso.</w:t>
            </w:r>
          </w:p>
        </w:tc>
      </w:tr>
      <w:tr w:rsidR="07B33C37" w14:paraId="14B9E023" w14:textId="77777777" w:rsidTr="490053C6">
        <w:trPr>
          <w:trHeight w:val="187"/>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763FC8C2" w14:textId="77777777" w:rsidR="07B33C37" w:rsidRDefault="07B33C37" w:rsidP="07B33C37">
            <w:pPr>
              <w:rPr>
                <w:rFonts w:ascii="Calibri" w:hAnsi="Calibri" w:cs="Calibri"/>
                <w:i/>
                <w:iCs/>
                <w:lang w:val="es-419"/>
              </w:rPr>
            </w:pPr>
            <w:r w:rsidRPr="07B33C37">
              <w:rPr>
                <w:rFonts w:ascii="Calibri" w:hAnsi="Calibri" w:cs="Calibri"/>
                <w:i/>
                <w:iCs/>
                <w:lang w:val="es-419"/>
              </w:rPr>
              <w:t>Tipo: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ACCD936" w14:textId="6EECFCB6" w:rsidR="07B33C37" w:rsidRDefault="75010050" w:rsidP="07B33C37">
            <w:pPr>
              <w:rPr>
                <w:rFonts w:ascii="Calibri" w:hAnsi="Calibri" w:cs="Calibri"/>
                <w:i/>
                <w:iCs/>
                <w:lang w:val="es-419"/>
              </w:rPr>
            </w:pPr>
            <w:r w:rsidRPr="2E56B2D5">
              <w:rPr>
                <w:rFonts w:ascii="Calibri" w:hAnsi="Calibri" w:cs="Calibri"/>
                <w:i/>
                <w:iCs/>
                <w:lang w:val="es-419"/>
              </w:rPr>
              <w:t xml:space="preserve">Funcional - </w:t>
            </w:r>
            <w:r w:rsidRPr="61EA23C0">
              <w:rPr>
                <w:rFonts w:ascii="Calibri" w:hAnsi="Calibri" w:cs="Calibri"/>
                <w:i/>
                <w:iCs/>
                <w:lang w:val="es-419"/>
              </w:rPr>
              <w:t>Datos</w:t>
            </w:r>
          </w:p>
        </w:tc>
      </w:tr>
      <w:tr w:rsidR="07B33C37" w14:paraId="137F3B60" w14:textId="77777777" w:rsidTr="490053C6">
        <w:trPr>
          <w:trHeight w:val="1310"/>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2EA17DEF" w14:textId="77777777" w:rsidR="07B33C37" w:rsidRDefault="07B33C37" w:rsidP="07B33C37">
            <w:pPr>
              <w:rPr>
                <w:rFonts w:ascii="Calibri" w:hAnsi="Calibri" w:cs="Calibri"/>
                <w:i/>
                <w:iCs/>
                <w:lang w:val="es-419"/>
              </w:rPr>
            </w:pPr>
            <w:r w:rsidRPr="07B33C37">
              <w:rPr>
                <w:rFonts w:ascii="Calibri" w:hAnsi="Calibri" w:cs="Calibri"/>
                <w:i/>
                <w:iCs/>
                <w:lang w:val="es-419"/>
              </w:rPr>
              <w:t>Detalles de requisitos y restricciones:</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423A2D2" w14:textId="55010E2B" w:rsidR="0010094B" w:rsidRDefault="0010094B" w:rsidP="0010094B">
            <w:pPr>
              <w:pStyle w:val="Prrafodelista"/>
              <w:spacing w:line="259" w:lineRule="auto"/>
              <w:ind w:left="0"/>
              <w:jc w:val="both"/>
              <w:rPr>
                <w:rFonts w:ascii="Calibri" w:hAnsi="Calibri" w:cs="Calibri"/>
                <w:i/>
                <w:iCs/>
                <w:lang w:val="es-419"/>
              </w:rPr>
            </w:pPr>
            <w:r w:rsidRPr="490053C6">
              <w:rPr>
                <w:rFonts w:ascii="Calibri" w:hAnsi="Calibri" w:cs="Calibri"/>
                <w:i/>
                <w:iCs/>
                <w:lang w:val="es-419"/>
              </w:rPr>
              <w:t>En el reporte se debe incluir los siguientes datos:</w:t>
            </w:r>
          </w:p>
          <w:p w14:paraId="655432FF" w14:textId="77777777" w:rsidR="0010094B" w:rsidRDefault="0010094B" w:rsidP="00D01BB1">
            <w:pPr>
              <w:pStyle w:val="Prrafodelista"/>
              <w:numPr>
                <w:ilvl w:val="0"/>
                <w:numId w:val="12"/>
              </w:numPr>
              <w:rPr>
                <w:i/>
                <w:iCs/>
                <w:lang w:val="es-419"/>
              </w:rPr>
            </w:pPr>
            <w:r w:rsidRPr="490053C6">
              <w:rPr>
                <w:rFonts w:ascii="Calibri" w:hAnsi="Calibri" w:cs="Calibri"/>
                <w:i/>
                <w:iCs/>
                <w:lang w:val="es-419"/>
              </w:rPr>
              <w:t>Fecha de recepción</w:t>
            </w:r>
          </w:p>
          <w:p w14:paraId="6A354B7B" w14:textId="508A6D63" w:rsidR="0010094B" w:rsidRDefault="2409B217" w:rsidP="00D01BB1">
            <w:pPr>
              <w:pStyle w:val="Prrafodelista"/>
              <w:numPr>
                <w:ilvl w:val="0"/>
                <w:numId w:val="12"/>
              </w:numPr>
              <w:rPr>
                <w:rFonts w:ascii="Calibri" w:eastAsia="Calibri" w:hAnsi="Calibri" w:cs="Calibri"/>
                <w:i/>
                <w:iCs/>
                <w:lang w:val="es-419"/>
              </w:rPr>
            </w:pPr>
            <w:r w:rsidRPr="09403335">
              <w:rPr>
                <w:rFonts w:ascii="Calibri" w:hAnsi="Calibri" w:cs="Calibri"/>
                <w:i/>
                <w:iCs/>
                <w:lang w:val="es-419"/>
              </w:rPr>
              <w:t>Cedula</w:t>
            </w:r>
            <w:r w:rsidR="1A5FE39A" w:rsidRPr="09403335">
              <w:rPr>
                <w:rFonts w:ascii="Calibri" w:hAnsi="Calibri" w:cs="Calibri"/>
                <w:i/>
                <w:iCs/>
                <w:lang w:val="es-419"/>
              </w:rPr>
              <w:t xml:space="preserve">: </w:t>
            </w:r>
            <w:r w:rsidR="3F43A3E6" w:rsidRPr="09403335">
              <w:rPr>
                <w:rFonts w:ascii="Calibri" w:hAnsi="Calibri" w:cs="Calibri"/>
                <w:i/>
                <w:iCs/>
                <w:lang w:val="es-419"/>
              </w:rPr>
              <w:t xml:space="preserve">Campo tipo </w:t>
            </w:r>
            <w:r w:rsidR="1A5FE39A" w:rsidRPr="09403335">
              <w:rPr>
                <w:rFonts w:ascii="Calibri" w:hAnsi="Calibri" w:cs="Calibri"/>
                <w:i/>
                <w:iCs/>
                <w:lang w:val="es-419"/>
              </w:rPr>
              <w:t xml:space="preserve">String </w:t>
            </w:r>
            <w:r w:rsidR="79CE2F5D" w:rsidRPr="09403335">
              <w:rPr>
                <w:rFonts w:ascii="Calibri" w:hAnsi="Calibri" w:cs="Calibri"/>
                <w:i/>
                <w:iCs/>
                <w:lang w:val="es-419"/>
              </w:rPr>
              <w:t xml:space="preserve">y longitud </w:t>
            </w:r>
            <w:r w:rsidR="1A5FE39A" w:rsidRPr="09403335">
              <w:rPr>
                <w:rFonts w:ascii="Calibri" w:hAnsi="Calibri" w:cs="Calibri"/>
                <w:i/>
                <w:iCs/>
                <w:lang w:val="es-419"/>
              </w:rPr>
              <w:t xml:space="preserve">10 </w:t>
            </w:r>
            <w:r w:rsidR="1843DA26" w:rsidRPr="09403335">
              <w:rPr>
                <w:rFonts w:ascii="Calibri" w:hAnsi="Calibri" w:cs="Calibri"/>
                <w:i/>
                <w:iCs/>
                <w:lang w:val="es-419"/>
              </w:rPr>
              <w:t>dígitos</w:t>
            </w:r>
            <w:r w:rsidR="1A5FE39A" w:rsidRPr="09403335">
              <w:rPr>
                <w:rFonts w:ascii="Calibri" w:hAnsi="Calibri" w:cs="Calibri"/>
                <w:i/>
                <w:iCs/>
                <w:lang w:val="es-419"/>
              </w:rPr>
              <w:t>.</w:t>
            </w:r>
          </w:p>
          <w:p w14:paraId="65FB67FD" w14:textId="112DC1F3" w:rsidR="0010094B" w:rsidRDefault="2409B217" w:rsidP="00D01BB1">
            <w:pPr>
              <w:pStyle w:val="Prrafodelista"/>
              <w:numPr>
                <w:ilvl w:val="0"/>
                <w:numId w:val="12"/>
              </w:numPr>
              <w:spacing w:line="259" w:lineRule="auto"/>
              <w:jc w:val="both"/>
              <w:rPr>
                <w:rFonts w:ascii="Calibri" w:hAnsi="Calibri" w:cs="Calibri"/>
                <w:i/>
                <w:iCs/>
                <w:lang w:val="es-419"/>
              </w:rPr>
            </w:pPr>
            <w:r w:rsidRPr="09403335">
              <w:rPr>
                <w:rFonts w:ascii="Calibri" w:hAnsi="Calibri" w:cs="Calibri"/>
                <w:i/>
                <w:iCs/>
                <w:lang w:val="es-419"/>
              </w:rPr>
              <w:t>Nombre</w:t>
            </w:r>
            <w:r w:rsidR="093C6B4D" w:rsidRPr="09403335">
              <w:rPr>
                <w:rFonts w:ascii="Calibri" w:hAnsi="Calibri" w:cs="Calibri"/>
                <w:i/>
                <w:iCs/>
                <w:lang w:val="es-419"/>
              </w:rPr>
              <w:t xml:space="preserve">: </w:t>
            </w:r>
            <w:r w:rsidR="1DDC1E62" w:rsidRPr="09403335">
              <w:rPr>
                <w:rFonts w:ascii="Calibri" w:hAnsi="Calibri" w:cs="Calibri"/>
                <w:i/>
                <w:iCs/>
                <w:lang w:val="es-419"/>
              </w:rPr>
              <w:t xml:space="preserve">Campo tipo </w:t>
            </w:r>
            <w:r w:rsidR="093C6B4D" w:rsidRPr="09403335">
              <w:rPr>
                <w:rFonts w:ascii="Calibri" w:hAnsi="Calibri" w:cs="Calibri"/>
                <w:i/>
                <w:iCs/>
                <w:lang w:val="es-419"/>
              </w:rPr>
              <w:t>String</w:t>
            </w:r>
            <w:r w:rsidR="798A528D" w:rsidRPr="09403335">
              <w:rPr>
                <w:rFonts w:ascii="Calibri" w:hAnsi="Calibri" w:cs="Calibri"/>
                <w:i/>
                <w:iCs/>
                <w:lang w:val="es-419"/>
              </w:rPr>
              <w:t xml:space="preserve"> y longitud de 20 </w:t>
            </w:r>
            <w:r w:rsidR="5FC07236" w:rsidRPr="09403335">
              <w:rPr>
                <w:rFonts w:ascii="Calibri" w:hAnsi="Calibri" w:cs="Calibri"/>
                <w:i/>
                <w:iCs/>
                <w:lang w:val="es-419"/>
              </w:rPr>
              <w:t>caracteres.</w:t>
            </w:r>
          </w:p>
          <w:p w14:paraId="5E55AB2E" w14:textId="471BD1CB" w:rsidR="0010094B" w:rsidRDefault="2409B217" w:rsidP="00D01BB1">
            <w:pPr>
              <w:pStyle w:val="Prrafodelista"/>
              <w:numPr>
                <w:ilvl w:val="0"/>
                <w:numId w:val="12"/>
              </w:numPr>
              <w:rPr>
                <w:i/>
                <w:iCs/>
                <w:lang w:val="es-419"/>
              </w:rPr>
            </w:pPr>
            <w:r w:rsidRPr="09403335">
              <w:rPr>
                <w:rFonts w:ascii="Calibri" w:hAnsi="Calibri" w:cs="Calibri"/>
                <w:i/>
                <w:iCs/>
                <w:lang w:val="es-419"/>
              </w:rPr>
              <w:t>Correo</w:t>
            </w:r>
            <w:r w:rsidR="67648423" w:rsidRPr="09403335">
              <w:rPr>
                <w:rFonts w:ascii="Calibri" w:hAnsi="Calibri" w:cs="Calibri"/>
                <w:i/>
                <w:iCs/>
                <w:lang w:val="es-419"/>
              </w:rPr>
              <w:t>:</w:t>
            </w:r>
            <w:r w:rsidR="28735572" w:rsidRPr="09403335">
              <w:rPr>
                <w:rFonts w:ascii="Calibri" w:hAnsi="Calibri" w:cs="Calibri"/>
                <w:i/>
                <w:iCs/>
                <w:lang w:val="es-419"/>
              </w:rPr>
              <w:t xml:space="preserve"> Campo tipo </w:t>
            </w:r>
            <w:r w:rsidR="39337A7F" w:rsidRPr="09403335">
              <w:rPr>
                <w:rFonts w:ascii="Calibri" w:hAnsi="Calibri" w:cs="Calibri"/>
                <w:i/>
                <w:iCs/>
                <w:lang w:val="es-419"/>
              </w:rPr>
              <w:t>String y longitud de 15 caracteres.</w:t>
            </w:r>
          </w:p>
          <w:p w14:paraId="1794EBCA" w14:textId="239753D3" w:rsidR="0010094B" w:rsidRDefault="2409B217" w:rsidP="00D01BB1">
            <w:pPr>
              <w:pStyle w:val="Prrafodelista"/>
              <w:numPr>
                <w:ilvl w:val="0"/>
                <w:numId w:val="12"/>
              </w:numPr>
              <w:rPr>
                <w:rFonts w:ascii="Calibri" w:eastAsia="Calibri" w:hAnsi="Calibri" w:cs="Calibri"/>
                <w:i/>
                <w:iCs/>
                <w:lang w:val="es-419"/>
              </w:rPr>
            </w:pPr>
            <w:r w:rsidRPr="09403335">
              <w:rPr>
                <w:rFonts w:ascii="Calibri" w:hAnsi="Calibri" w:cs="Calibri"/>
                <w:i/>
                <w:iCs/>
                <w:lang w:val="es-419"/>
              </w:rPr>
              <w:t>Teléfono</w:t>
            </w:r>
            <w:r w:rsidR="2DC84582" w:rsidRPr="09403335">
              <w:rPr>
                <w:rFonts w:ascii="Calibri" w:hAnsi="Calibri" w:cs="Calibri"/>
                <w:i/>
                <w:iCs/>
                <w:lang w:val="es-419"/>
              </w:rPr>
              <w:t xml:space="preserve">: </w:t>
            </w:r>
            <w:r w:rsidR="56B1B0DA" w:rsidRPr="09403335">
              <w:rPr>
                <w:rFonts w:ascii="Calibri" w:hAnsi="Calibri" w:cs="Calibri"/>
                <w:i/>
                <w:iCs/>
                <w:lang w:val="es-419"/>
              </w:rPr>
              <w:t>Campo tipo int32 y longitud de 10 dígitos.</w:t>
            </w:r>
          </w:p>
          <w:p w14:paraId="47266353" w14:textId="1354E764" w:rsidR="0010094B" w:rsidRDefault="2409B217" w:rsidP="00D01BB1">
            <w:pPr>
              <w:pStyle w:val="Prrafodelista"/>
              <w:numPr>
                <w:ilvl w:val="0"/>
                <w:numId w:val="12"/>
              </w:numPr>
              <w:rPr>
                <w:i/>
                <w:iCs/>
                <w:lang w:val="es-419"/>
              </w:rPr>
            </w:pPr>
            <w:r w:rsidRPr="09403335">
              <w:rPr>
                <w:rFonts w:ascii="Calibri" w:hAnsi="Calibri" w:cs="Calibri"/>
                <w:i/>
                <w:iCs/>
                <w:lang w:val="es-419"/>
              </w:rPr>
              <w:t>Dirección</w:t>
            </w:r>
            <w:r w:rsidR="4ABA0459" w:rsidRPr="09403335">
              <w:rPr>
                <w:rFonts w:ascii="Calibri" w:hAnsi="Calibri" w:cs="Calibri"/>
                <w:i/>
                <w:iCs/>
                <w:lang w:val="es-419"/>
              </w:rPr>
              <w:t>: Campo tipo String y longitud de 30 caracteres.</w:t>
            </w:r>
          </w:p>
          <w:p w14:paraId="26BD30CF" w14:textId="2362C125" w:rsidR="0010094B" w:rsidRDefault="2409B217" w:rsidP="00D01BB1">
            <w:pPr>
              <w:pStyle w:val="Prrafodelista"/>
              <w:numPr>
                <w:ilvl w:val="0"/>
                <w:numId w:val="12"/>
              </w:numPr>
              <w:rPr>
                <w:i/>
                <w:iCs/>
                <w:lang w:val="es-419"/>
              </w:rPr>
            </w:pPr>
            <w:r w:rsidRPr="09403335">
              <w:rPr>
                <w:rFonts w:ascii="Calibri" w:hAnsi="Calibri" w:cs="Calibri"/>
                <w:i/>
                <w:iCs/>
                <w:lang w:val="es-419"/>
              </w:rPr>
              <w:t>Fecha del reporte</w:t>
            </w:r>
            <w:r w:rsidR="5C6B0AEF" w:rsidRPr="09403335">
              <w:rPr>
                <w:rFonts w:ascii="Calibri" w:hAnsi="Calibri" w:cs="Calibri"/>
                <w:i/>
                <w:iCs/>
                <w:lang w:val="es-419"/>
              </w:rPr>
              <w:t>: Campo tipo DateTime y con formato MM/YY.</w:t>
            </w:r>
          </w:p>
          <w:p w14:paraId="73232EB3" w14:textId="4DA29007" w:rsidR="0010094B" w:rsidRPr="0010094B" w:rsidRDefault="2409B217" w:rsidP="00D01BB1">
            <w:pPr>
              <w:pStyle w:val="Prrafodelista"/>
              <w:numPr>
                <w:ilvl w:val="0"/>
                <w:numId w:val="12"/>
              </w:numPr>
              <w:rPr>
                <w:i/>
                <w:iCs/>
                <w:lang w:val="es-419"/>
              </w:rPr>
            </w:pPr>
            <w:r w:rsidRPr="09403335">
              <w:rPr>
                <w:rFonts w:ascii="Calibri" w:hAnsi="Calibri" w:cs="Calibri"/>
                <w:i/>
                <w:iCs/>
                <w:lang w:val="es-419"/>
              </w:rPr>
              <w:t>Hora del reporte</w:t>
            </w:r>
            <w:r w:rsidR="317FFE49" w:rsidRPr="09403335">
              <w:rPr>
                <w:rFonts w:ascii="Calibri" w:hAnsi="Calibri" w:cs="Calibri"/>
                <w:i/>
                <w:iCs/>
                <w:lang w:val="es-419"/>
              </w:rPr>
              <w:t>: Campo tipo DateTime y con formato HH:MM.</w:t>
            </w:r>
          </w:p>
          <w:p w14:paraId="439BB9AB" w14:textId="556D5FF3" w:rsidR="07B33C37" w:rsidRDefault="063CCCCB" w:rsidP="0010094B">
            <w:pPr>
              <w:pStyle w:val="Prrafodelista"/>
              <w:spacing w:line="259" w:lineRule="auto"/>
              <w:ind w:left="0"/>
              <w:jc w:val="both"/>
              <w:rPr>
                <w:rFonts w:ascii="Calibri" w:hAnsi="Calibri" w:cs="Calibri"/>
                <w:i/>
                <w:iCs/>
                <w:lang w:val="es-419"/>
              </w:rPr>
            </w:pPr>
            <w:r w:rsidRPr="61EA23C0">
              <w:rPr>
                <w:rFonts w:ascii="Calibri" w:hAnsi="Calibri" w:cs="Calibri"/>
                <w:i/>
                <w:iCs/>
                <w:lang w:val="es-419"/>
              </w:rPr>
              <w:t>Restricción:</w:t>
            </w:r>
          </w:p>
          <w:p w14:paraId="614AD4DF" w14:textId="4E3677F9" w:rsidR="07B33C37" w:rsidRDefault="00FF2F98" w:rsidP="00D01BB1">
            <w:pPr>
              <w:pStyle w:val="Prrafodelista"/>
              <w:numPr>
                <w:ilvl w:val="0"/>
                <w:numId w:val="86"/>
              </w:numPr>
              <w:spacing w:line="259" w:lineRule="auto"/>
              <w:jc w:val="both"/>
              <w:rPr>
                <w:rFonts w:ascii="Calibri" w:eastAsia="Calibri" w:hAnsi="Calibri" w:cs="Calibri"/>
                <w:i/>
                <w:iCs/>
                <w:lang w:val="es-419"/>
              </w:rPr>
            </w:pPr>
            <w:r>
              <w:rPr>
                <w:rFonts w:ascii="Calibri" w:hAnsi="Calibri" w:cs="Calibri"/>
                <w:i/>
                <w:iCs/>
                <w:lang w:val="es-419"/>
              </w:rPr>
              <w:t>Se debe haber ingresado al menos un cliente en el sistema.</w:t>
            </w:r>
          </w:p>
          <w:p w14:paraId="2237F501" w14:textId="4DC185DA" w:rsidR="07B33C37" w:rsidRDefault="162BB920" w:rsidP="00D01BB1">
            <w:pPr>
              <w:pStyle w:val="Prrafodelista"/>
              <w:numPr>
                <w:ilvl w:val="0"/>
                <w:numId w:val="86"/>
              </w:numPr>
              <w:spacing w:line="259" w:lineRule="auto"/>
              <w:jc w:val="both"/>
              <w:rPr>
                <w:rFonts w:eastAsia="Calibri"/>
                <w:i/>
                <w:lang w:val="es-419"/>
              </w:rPr>
            </w:pPr>
            <w:r w:rsidRPr="09403335">
              <w:rPr>
                <w:rFonts w:ascii="Calibri" w:hAnsi="Calibri" w:cs="Calibri"/>
                <w:i/>
                <w:iCs/>
                <w:lang w:val="es-419"/>
              </w:rPr>
              <w:t xml:space="preserve">El correo debe tener los caracteres </w:t>
            </w:r>
            <w:r w:rsidR="1C5A386D" w:rsidRPr="09403335">
              <w:rPr>
                <w:rFonts w:ascii="Calibri" w:hAnsi="Calibri" w:cs="Calibri"/>
                <w:i/>
                <w:iCs/>
                <w:lang w:val="es-419"/>
              </w:rPr>
              <w:t>“@</w:t>
            </w:r>
            <w:r w:rsidRPr="09403335">
              <w:rPr>
                <w:rFonts w:ascii="Calibri" w:hAnsi="Calibri" w:cs="Calibri"/>
                <w:i/>
                <w:iCs/>
                <w:lang w:val="es-419"/>
              </w:rPr>
              <w:t>” y “.”</w:t>
            </w:r>
          </w:p>
        </w:tc>
      </w:tr>
      <w:tr w:rsidR="07B33C37" w14:paraId="312627A5" w14:textId="77777777" w:rsidTr="490053C6">
        <w:trPr>
          <w:trHeight w:val="942"/>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7DED1446" w14:textId="77777777" w:rsidR="07B33C37" w:rsidRDefault="07B33C37" w:rsidP="07B33C37">
            <w:pPr>
              <w:rPr>
                <w:rFonts w:ascii="Calibri" w:hAnsi="Calibri" w:cs="Calibri"/>
                <w:i/>
                <w:iCs/>
                <w:lang w:val="es-419"/>
              </w:rPr>
            </w:pPr>
            <w:r w:rsidRPr="07B33C37">
              <w:rPr>
                <w:rFonts w:ascii="Calibri" w:hAnsi="Calibri" w:cs="Calibri"/>
                <w:i/>
                <w:iCs/>
                <w:lang w:val="es-419"/>
              </w:rPr>
              <w:t>Fecha de revisión y versión:</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426E81B" w14:textId="77777777" w:rsidR="07B33C37" w:rsidRDefault="07B33C37" w:rsidP="07B33C37">
            <w:pPr>
              <w:rPr>
                <w:rFonts w:ascii="Calibri" w:hAnsi="Calibri" w:cs="Calibri"/>
                <w:i/>
                <w:iCs/>
                <w:sz w:val="36"/>
                <w:szCs w:val="36"/>
                <w:lang w:val="es-419"/>
              </w:rPr>
            </w:pPr>
            <w:r w:rsidRPr="07B33C37">
              <w:rPr>
                <w:rFonts w:ascii="Calibri" w:hAnsi="Calibri" w:cs="Calibri"/>
                <w:i/>
                <w:iCs/>
                <w:lang w:val="es-419"/>
              </w:rPr>
              <w:t xml:space="preserve">30/06/2021 </w:t>
            </w:r>
          </w:p>
          <w:p w14:paraId="318E7D62" w14:textId="4DAFFA18" w:rsidR="07B33C37" w:rsidRDefault="07B33C37" w:rsidP="07B33C37">
            <w:pPr>
              <w:rPr>
                <w:rFonts w:ascii="Calibri" w:hAnsi="Calibri" w:cs="Calibri"/>
                <w:i/>
                <w:iCs/>
                <w:lang w:val="es-419"/>
              </w:rPr>
            </w:pPr>
            <w:r w:rsidRPr="07B33C37">
              <w:rPr>
                <w:rFonts w:ascii="Calibri" w:hAnsi="Calibri" w:cs="Calibri"/>
                <w:i/>
                <w:iCs/>
                <w:lang w:val="es-419"/>
              </w:rPr>
              <w:t>Versión3.0</w:t>
            </w:r>
          </w:p>
        </w:tc>
      </w:tr>
      <w:tr w:rsidR="07B33C37" w14:paraId="194B7617" w14:textId="77777777" w:rsidTr="490053C6">
        <w:trPr>
          <w:trHeight w:val="369"/>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415158C4" w14:textId="77777777" w:rsidR="07B33C37" w:rsidRDefault="07B33C37" w:rsidP="07B33C37">
            <w:pPr>
              <w:rPr>
                <w:rFonts w:ascii="Calibri" w:hAnsi="Calibri" w:cs="Calibri"/>
                <w:i/>
                <w:iCs/>
                <w:lang w:val="es-419"/>
              </w:rPr>
            </w:pPr>
            <w:r w:rsidRPr="07B33C37">
              <w:rPr>
                <w:rFonts w:ascii="Calibri" w:hAnsi="Calibri" w:cs="Calibri"/>
                <w:i/>
                <w:iCs/>
                <w:lang w:val="es-419"/>
              </w:rPr>
              <w:t>Prioridad:</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4D1A7EA" w14:textId="77777777" w:rsidR="07B33C37" w:rsidRDefault="07B33C37" w:rsidP="07B33C37">
            <w:pPr>
              <w:rPr>
                <w:rFonts w:ascii="Calibri" w:hAnsi="Calibri" w:cs="Calibri"/>
                <w:b/>
                <w:bCs/>
                <w:i/>
                <w:iCs/>
                <w:lang w:val="es-419"/>
              </w:rPr>
            </w:pPr>
            <w:r w:rsidRPr="07B33C37">
              <w:rPr>
                <w:rFonts w:ascii="Calibri" w:hAnsi="Calibri" w:cs="Calibri"/>
                <w:b/>
                <w:bCs/>
                <w:i/>
                <w:iCs/>
                <w:lang w:val="es-419"/>
              </w:rPr>
              <w:t>Alta</w:t>
            </w:r>
          </w:p>
        </w:tc>
      </w:tr>
    </w:tbl>
    <w:p w14:paraId="4F58AC0D" w14:textId="5FCDA66A" w:rsidR="07B33C37" w:rsidRDefault="07B33C37" w:rsidP="07B33C37"/>
    <w:p w14:paraId="30DC0894" w14:textId="440CA1D6" w:rsidR="749ED682" w:rsidRDefault="749ED682" w:rsidP="749ED682"/>
    <w:p w14:paraId="73A22CC8" w14:textId="6E22BE82" w:rsidR="07B33C37" w:rsidRDefault="07B33C37" w:rsidP="07B33C37"/>
    <w:tbl>
      <w:tblPr>
        <w:tblW w:w="0" w:type="auto"/>
        <w:jc w:val="center"/>
        <w:tblLook w:val="0600" w:firstRow="0" w:lastRow="0" w:firstColumn="0" w:lastColumn="0" w:noHBand="1" w:noVBand="1"/>
      </w:tblPr>
      <w:tblGrid>
        <w:gridCol w:w="1608"/>
        <w:gridCol w:w="7439"/>
      </w:tblGrid>
      <w:tr w:rsidR="00543AF5" w14:paraId="627779E0" w14:textId="77777777" w:rsidTr="001B711E">
        <w:trPr>
          <w:trHeight w:val="35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75EF6CB6" w14:textId="77777777" w:rsidR="00543AF5" w:rsidRDefault="00543AF5" w:rsidP="001B711E">
            <w:pPr>
              <w:rPr>
                <w:rFonts w:ascii="Calibri" w:hAnsi="Calibri" w:cs="Calibri"/>
                <w:i/>
                <w:iCs/>
                <w:lang w:val="es-419"/>
              </w:rPr>
            </w:pPr>
            <w:r w:rsidRPr="113DDEBB">
              <w:rPr>
                <w:rFonts w:ascii="Calibri" w:hAnsi="Calibri" w:cs="Calibri"/>
                <w:i/>
                <w:iCs/>
                <w:lang w:val="es-419"/>
              </w:rPr>
              <w:t>Número: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D2A7FD8" w14:textId="00B899DA" w:rsidR="00543AF5" w:rsidRDefault="00543AF5" w:rsidP="001B711E">
            <w:pPr>
              <w:rPr>
                <w:rFonts w:ascii="Calibri" w:hAnsi="Calibri" w:cs="Calibri"/>
                <w:b/>
                <w:bCs/>
                <w:i/>
                <w:iCs/>
                <w:lang w:val="es-419"/>
              </w:rPr>
            </w:pPr>
            <w:bookmarkStart w:id="74" w:name="RF35"/>
            <w:r w:rsidRPr="5DCB2FEC">
              <w:rPr>
                <w:rFonts w:ascii="Calibri" w:hAnsi="Calibri" w:cs="Calibri"/>
                <w:b/>
                <w:bCs/>
                <w:i/>
                <w:iCs/>
                <w:lang w:val="es-419"/>
              </w:rPr>
              <w:t>RF-</w:t>
            </w:r>
            <w:bookmarkEnd w:id="74"/>
            <w:r>
              <w:rPr>
                <w:rFonts w:ascii="Calibri" w:hAnsi="Calibri" w:cs="Calibri"/>
                <w:b/>
                <w:bCs/>
                <w:i/>
                <w:iCs/>
                <w:lang w:val="es-419"/>
              </w:rPr>
              <w:t>3</w:t>
            </w:r>
            <w:r w:rsidR="00721C1D">
              <w:rPr>
                <w:rFonts w:ascii="Calibri" w:hAnsi="Calibri" w:cs="Calibri"/>
                <w:b/>
                <w:bCs/>
                <w:i/>
                <w:iCs/>
                <w:lang w:val="es-419"/>
              </w:rPr>
              <w:t>3</w:t>
            </w:r>
          </w:p>
        </w:tc>
      </w:tr>
      <w:tr w:rsidR="00543AF5" w14:paraId="27DAF8C4" w14:textId="77777777" w:rsidTr="001B711E">
        <w:trPr>
          <w:trHeight w:val="390"/>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1C8B82AF" w14:textId="77777777" w:rsidR="00543AF5" w:rsidRDefault="00543AF5" w:rsidP="001B711E">
            <w:pPr>
              <w:rPr>
                <w:rFonts w:ascii="Calibri" w:hAnsi="Calibri" w:cs="Calibri"/>
                <w:i/>
                <w:iCs/>
                <w:lang w:val="es-419"/>
              </w:rPr>
            </w:pPr>
            <w:r w:rsidRPr="113DDEBB">
              <w:rPr>
                <w:rFonts w:ascii="Calibri" w:hAnsi="Calibri" w:cs="Calibri"/>
                <w:i/>
                <w:iCs/>
                <w:lang w:val="es-419"/>
              </w:rPr>
              <w:t>Título: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F21342A" w14:textId="7415C1AB" w:rsidR="00543AF5" w:rsidRDefault="00543AF5" w:rsidP="001B711E">
            <w:pPr>
              <w:spacing w:line="259" w:lineRule="auto"/>
              <w:rPr>
                <w:rFonts w:ascii="Calibri" w:hAnsi="Calibri" w:cs="Calibri"/>
                <w:i/>
                <w:iCs/>
                <w:lang w:val="es-419"/>
              </w:rPr>
            </w:pPr>
            <w:r>
              <w:rPr>
                <w:rFonts w:ascii="Calibri" w:hAnsi="Calibri" w:cs="Calibri"/>
                <w:i/>
                <w:iCs/>
                <w:lang w:val="es-419"/>
              </w:rPr>
              <w:t>Generar reporte de compra semanal</w:t>
            </w:r>
          </w:p>
        </w:tc>
      </w:tr>
      <w:tr w:rsidR="00543AF5" w14:paraId="192EA4E3" w14:textId="77777777" w:rsidTr="001B711E">
        <w:trPr>
          <w:trHeight w:val="28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168631F3" w14:textId="77777777" w:rsidR="00543AF5" w:rsidRDefault="00543AF5" w:rsidP="001B711E">
            <w:pPr>
              <w:rPr>
                <w:rFonts w:ascii="Calibri" w:hAnsi="Calibri" w:cs="Calibri"/>
                <w:i/>
                <w:iCs/>
                <w:lang w:val="es-419"/>
              </w:rPr>
            </w:pPr>
            <w:r w:rsidRPr="113DDEBB">
              <w:rPr>
                <w:rFonts w:ascii="Calibri" w:hAnsi="Calibri" w:cs="Calibri"/>
                <w:i/>
                <w:iCs/>
                <w:lang w:val="es-419"/>
              </w:rPr>
              <w:lastRenderedPageBreak/>
              <w:t>Texto: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536FA57" w14:textId="01B3BC5A" w:rsidR="00543AF5" w:rsidRDefault="00543AF5" w:rsidP="001B711E">
            <w:pPr>
              <w:rPr>
                <w:rFonts w:ascii="Calibri" w:eastAsia="Calibri" w:hAnsi="Calibri" w:cs="Calibri"/>
                <w:i/>
                <w:iCs/>
                <w:lang w:val="es-419"/>
              </w:rPr>
            </w:pPr>
            <w:r>
              <w:rPr>
                <w:rFonts w:ascii="Calibri" w:eastAsia="Calibri" w:hAnsi="Calibri" w:cs="Calibri"/>
                <w:i/>
                <w:iCs/>
                <w:lang w:val="es-419"/>
              </w:rPr>
              <w:t>El sistema permitirá que el gerente pueda visualizar e imprimir el reporte semanal de compra de autopartes.</w:t>
            </w:r>
          </w:p>
        </w:tc>
      </w:tr>
      <w:tr w:rsidR="00543AF5" w14:paraId="5DEC9A04" w14:textId="77777777" w:rsidTr="001B711E">
        <w:trPr>
          <w:trHeight w:val="187"/>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2D7864AB" w14:textId="77777777" w:rsidR="00543AF5" w:rsidRDefault="00543AF5" w:rsidP="001B711E">
            <w:pPr>
              <w:rPr>
                <w:rFonts w:ascii="Calibri" w:hAnsi="Calibri" w:cs="Calibri"/>
                <w:i/>
                <w:iCs/>
                <w:lang w:val="es-419"/>
              </w:rPr>
            </w:pPr>
            <w:r w:rsidRPr="113DDEBB">
              <w:rPr>
                <w:rFonts w:ascii="Calibri" w:hAnsi="Calibri" w:cs="Calibri"/>
                <w:i/>
                <w:iCs/>
                <w:lang w:val="es-419"/>
              </w:rPr>
              <w:t>Tipo: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EBAC38B" w14:textId="77777777" w:rsidR="00543AF5" w:rsidRDefault="00543AF5" w:rsidP="001B711E">
            <w:pPr>
              <w:rPr>
                <w:rFonts w:ascii="Calibri" w:hAnsi="Calibri" w:cs="Calibri"/>
                <w:i/>
                <w:iCs/>
                <w:lang w:val="es-419"/>
              </w:rPr>
            </w:pPr>
            <w:r>
              <w:rPr>
                <w:rFonts w:ascii="Calibri" w:hAnsi="Calibri" w:cs="Calibri"/>
                <w:i/>
                <w:iCs/>
                <w:lang w:val="es-419"/>
              </w:rPr>
              <w:t xml:space="preserve">Funcional-Datos </w:t>
            </w:r>
          </w:p>
        </w:tc>
      </w:tr>
      <w:tr w:rsidR="00543AF5" w14:paraId="345D1D1D" w14:textId="77777777" w:rsidTr="002167C0">
        <w:trPr>
          <w:trHeight w:val="607"/>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58DD624B" w14:textId="77777777" w:rsidR="00543AF5" w:rsidRDefault="00543AF5" w:rsidP="001B711E">
            <w:pPr>
              <w:rPr>
                <w:rFonts w:ascii="Calibri" w:hAnsi="Calibri" w:cs="Calibri"/>
                <w:i/>
                <w:iCs/>
                <w:lang w:val="es-419"/>
              </w:rPr>
            </w:pPr>
            <w:r w:rsidRPr="113DDEBB">
              <w:rPr>
                <w:rFonts w:ascii="Calibri" w:hAnsi="Calibri" w:cs="Calibri"/>
                <w:i/>
                <w:iCs/>
                <w:lang w:val="es-419"/>
              </w:rPr>
              <w:t>Detalles de requisitos y restricciones:</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010C517" w14:textId="77777777" w:rsidR="00543AF5" w:rsidRPr="00F77F1F" w:rsidRDefault="00543AF5" w:rsidP="001B711E">
            <w:pPr>
              <w:spacing w:line="259" w:lineRule="auto"/>
              <w:rPr>
                <w:rFonts w:ascii="Calibri" w:hAnsi="Calibri" w:cs="Calibri"/>
                <w:i/>
                <w:iCs/>
                <w:lang w:val="es-419"/>
              </w:rPr>
            </w:pPr>
            <w:r w:rsidRPr="1030A82F">
              <w:rPr>
                <w:rFonts w:ascii="Calibri" w:hAnsi="Calibri" w:cs="Calibri"/>
                <w:i/>
                <w:iCs/>
                <w:lang w:val="es-419"/>
              </w:rPr>
              <w:t>Requisitos:</w:t>
            </w:r>
          </w:p>
          <w:p w14:paraId="6971349D" w14:textId="00F3682D" w:rsidR="00745097" w:rsidRPr="00745097" w:rsidRDefault="001F10CC" w:rsidP="00D01BB1">
            <w:pPr>
              <w:pStyle w:val="Prrafodelista"/>
              <w:numPr>
                <w:ilvl w:val="0"/>
                <w:numId w:val="8"/>
              </w:numPr>
              <w:spacing w:line="259" w:lineRule="auto"/>
              <w:rPr>
                <w:rFonts w:ascii="Calibri" w:hAnsi="Calibri" w:cs="Calibri"/>
                <w:i/>
                <w:iCs/>
                <w:lang w:val="es-419"/>
              </w:rPr>
            </w:pPr>
            <w:r>
              <w:rPr>
                <w:rFonts w:ascii="Calibri" w:hAnsi="Calibri" w:cs="Calibri"/>
                <w:i/>
                <w:iCs/>
                <w:lang w:val="es-419"/>
              </w:rPr>
              <w:t xml:space="preserve">El gerente debe seleccionar del </w:t>
            </w:r>
            <w:r w:rsidR="008C451F">
              <w:rPr>
                <w:rFonts w:ascii="Calibri" w:hAnsi="Calibri" w:cs="Calibri"/>
                <w:i/>
                <w:iCs/>
                <w:lang w:val="es-419"/>
              </w:rPr>
              <w:t xml:space="preserve">ComboBox </w:t>
            </w:r>
            <w:r w:rsidR="00067D7A">
              <w:rPr>
                <w:rFonts w:ascii="Calibri" w:hAnsi="Calibri" w:cs="Calibri"/>
                <w:i/>
                <w:iCs/>
                <w:lang w:val="es-419"/>
              </w:rPr>
              <w:t>el mes que desea.</w:t>
            </w:r>
          </w:p>
          <w:p w14:paraId="608B7529" w14:textId="56A0D687" w:rsidR="00067D7A" w:rsidRPr="00067D7A" w:rsidRDefault="00067D7A" w:rsidP="00D01BB1">
            <w:pPr>
              <w:pStyle w:val="Prrafodelista"/>
              <w:numPr>
                <w:ilvl w:val="0"/>
                <w:numId w:val="8"/>
              </w:numPr>
              <w:spacing w:line="259" w:lineRule="auto"/>
              <w:rPr>
                <w:rFonts w:ascii="Calibri" w:hAnsi="Calibri" w:cs="Calibri"/>
                <w:i/>
                <w:iCs/>
                <w:lang w:val="es-419"/>
              </w:rPr>
            </w:pPr>
            <w:r>
              <w:rPr>
                <w:rFonts w:ascii="Calibri" w:hAnsi="Calibri" w:cs="Calibri"/>
                <w:i/>
                <w:iCs/>
                <w:lang w:val="es-419"/>
              </w:rPr>
              <w:t>El gerente debe seleccionar del ComboBox la semana que desea.</w:t>
            </w:r>
          </w:p>
          <w:p w14:paraId="5E65E822" w14:textId="37FBC4F3" w:rsidR="00543AF5" w:rsidRPr="00543AF5" w:rsidRDefault="00543AF5" w:rsidP="00D01BB1">
            <w:pPr>
              <w:pStyle w:val="Prrafodelista"/>
              <w:numPr>
                <w:ilvl w:val="0"/>
                <w:numId w:val="129"/>
              </w:numPr>
              <w:spacing w:line="259" w:lineRule="auto"/>
              <w:rPr>
                <w:rFonts w:ascii="Calibri" w:hAnsi="Calibri" w:cs="Calibri"/>
                <w:i/>
                <w:iCs/>
                <w:lang w:val="es-419"/>
              </w:rPr>
            </w:pPr>
            <w:r w:rsidRPr="00543AF5">
              <w:rPr>
                <w:rFonts w:ascii="Calibri" w:hAnsi="Calibri" w:cs="Calibri"/>
                <w:i/>
                <w:iCs/>
                <w:lang w:val="es-419"/>
              </w:rPr>
              <w:t>El reporte incluirá los siguientes datos</w:t>
            </w:r>
            <w:r>
              <w:rPr>
                <w:rFonts w:ascii="Calibri" w:hAnsi="Calibri" w:cs="Calibri"/>
                <w:i/>
                <w:iCs/>
                <w:lang w:val="es-419"/>
              </w:rPr>
              <w:t xml:space="preserve"> en el encabezado</w:t>
            </w:r>
            <w:r w:rsidRPr="00543AF5">
              <w:rPr>
                <w:rFonts w:ascii="Calibri" w:hAnsi="Calibri" w:cs="Calibri"/>
                <w:i/>
                <w:iCs/>
                <w:lang w:val="es-419"/>
              </w:rPr>
              <w:t>:</w:t>
            </w:r>
          </w:p>
          <w:p w14:paraId="068745F5" w14:textId="77777777" w:rsidR="00543AF5" w:rsidRDefault="00543AF5" w:rsidP="00D01BB1">
            <w:pPr>
              <w:pStyle w:val="Prrafodelista"/>
              <w:numPr>
                <w:ilvl w:val="1"/>
                <w:numId w:val="75"/>
              </w:numPr>
              <w:spacing w:line="259" w:lineRule="auto"/>
              <w:jc w:val="both"/>
              <w:rPr>
                <w:rFonts w:ascii="Calibri" w:eastAsia="Calibri" w:hAnsi="Calibri" w:cs="Calibri"/>
                <w:i/>
                <w:lang w:val="es-419"/>
              </w:rPr>
            </w:pPr>
            <w:r>
              <w:rPr>
                <w:rFonts w:ascii="Calibri" w:hAnsi="Calibri" w:cs="Calibri"/>
                <w:i/>
                <w:iCs/>
                <w:lang w:val="es-419"/>
              </w:rPr>
              <w:t>Logo de la empresa</w:t>
            </w:r>
          </w:p>
          <w:p w14:paraId="0E93872C" w14:textId="77777777" w:rsidR="00543AF5" w:rsidRDefault="00543AF5" w:rsidP="00D01BB1">
            <w:pPr>
              <w:pStyle w:val="Prrafodelista"/>
              <w:numPr>
                <w:ilvl w:val="1"/>
                <w:numId w:val="75"/>
              </w:numPr>
              <w:spacing w:line="259" w:lineRule="auto"/>
              <w:jc w:val="both"/>
              <w:rPr>
                <w:i/>
                <w:lang w:val="es-419"/>
              </w:rPr>
            </w:pPr>
            <w:r>
              <w:rPr>
                <w:rFonts w:ascii="Calibri" w:hAnsi="Calibri" w:cs="Calibri"/>
                <w:i/>
                <w:iCs/>
                <w:lang w:val="es-419"/>
              </w:rPr>
              <w:t>Nombre de la empresa</w:t>
            </w:r>
          </w:p>
          <w:p w14:paraId="4CB55B2E" w14:textId="77777777" w:rsidR="00543AF5" w:rsidRDefault="00543AF5" w:rsidP="00D01BB1">
            <w:pPr>
              <w:pStyle w:val="Prrafodelista"/>
              <w:numPr>
                <w:ilvl w:val="1"/>
                <w:numId w:val="75"/>
              </w:numPr>
              <w:spacing w:line="259" w:lineRule="auto"/>
              <w:jc w:val="both"/>
              <w:rPr>
                <w:i/>
                <w:lang w:val="es-419"/>
              </w:rPr>
            </w:pPr>
            <w:r>
              <w:rPr>
                <w:rFonts w:ascii="Calibri" w:hAnsi="Calibri" w:cs="Calibri"/>
                <w:i/>
                <w:iCs/>
                <w:lang w:val="es-419"/>
              </w:rPr>
              <w:t>Título del reporte “Reporte semanal de compra y venta de autopartes”</w:t>
            </w:r>
          </w:p>
          <w:p w14:paraId="6477D664" w14:textId="77777777" w:rsidR="00543AF5" w:rsidRPr="00316EEE" w:rsidRDefault="00543AF5" w:rsidP="00D01BB1">
            <w:pPr>
              <w:pStyle w:val="Prrafodelista"/>
              <w:numPr>
                <w:ilvl w:val="1"/>
                <w:numId w:val="75"/>
              </w:numPr>
              <w:spacing w:line="259" w:lineRule="auto"/>
              <w:jc w:val="both"/>
              <w:rPr>
                <w:i/>
                <w:lang w:val="es-419"/>
              </w:rPr>
            </w:pPr>
            <w:r>
              <w:rPr>
                <w:rFonts w:ascii="Calibri" w:hAnsi="Calibri" w:cs="Calibri"/>
                <w:i/>
                <w:iCs/>
                <w:lang w:val="es-419"/>
              </w:rPr>
              <w:t>Número de semana del mes y nombre del mes indicado.</w:t>
            </w:r>
          </w:p>
          <w:p w14:paraId="64689CA2" w14:textId="77777777" w:rsidR="00543AF5" w:rsidRPr="00543AF5" w:rsidRDefault="00543AF5" w:rsidP="00D01BB1">
            <w:pPr>
              <w:pStyle w:val="Prrafodelista"/>
              <w:numPr>
                <w:ilvl w:val="1"/>
                <w:numId w:val="75"/>
              </w:numPr>
              <w:spacing w:line="259" w:lineRule="auto"/>
              <w:jc w:val="both"/>
              <w:rPr>
                <w:i/>
                <w:iCs/>
                <w:lang w:val="es-419"/>
              </w:rPr>
            </w:pPr>
            <w:r w:rsidRPr="392973E1">
              <w:rPr>
                <w:rFonts w:ascii="Calibri" w:hAnsi="Calibri" w:cs="Calibri"/>
                <w:i/>
                <w:iCs/>
                <w:lang w:val="es-419"/>
              </w:rPr>
              <w:t>Fecha correspondiente de la semana. Ejemplo: 27 de junio del 2021 al 06 de julio del 2021.</w:t>
            </w:r>
          </w:p>
          <w:p w14:paraId="5A731F76" w14:textId="0A668E58" w:rsidR="00543AF5" w:rsidRPr="00543AF5" w:rsidRDefault="00543AF5" w:rsidP="00D01BB1">
            <w:pPr>
              <w:pStyle w:val="Prrafodelista"/>
              <w:numPr>
                <w:ilvl w:val="0"/>
                <w:numId w:val="129"/>
              </w:numPr>
              <w:spacing w:line="259" w:lineRule="auto"/>
              <w:jc w:val="both"/>
              <w:rPr>
                <w:i/>
                <w:iCs/>
                <w:lang w:val="es-419"/>
              </w:rPr>
            </w:pPr>
            <w:r>
              <w:rPr>
                <w:rFonts w:asciiTheme="minorHAnsi" w:hAnsiTheme="minorHAnsi" w:cstheme="minorHAnsi"/>
                <w:i/>
                <w:iCs/>
                <w:lang w:val="es-419"/>
              </w:rPr>
              <w:t>En el cuerpo del reporte:</w:t>
            </w:r>
          </w:p>
          <w:tbl>
            <w:tblPr>
              <w:tblStyle w:val="Tablaconcuadrcula"/>
              <w:tblW w:w="0" w:type="auto"/>
              <w:tblLook w:val="04A0" w:firstRow="1" w:lastRow="0" w:firstColumn="1" w:lastColumn="0" w:noHBand="0" w:noVBand="1"/>
            </w:tblPr>
            <w:tblGrid>
              <w:gridCol w:w="928"/>
              <w:gridCol w:w="1063"/>
              <w:gridCol w:w="918"/>
              <w:gridCol w:w="1027"/>
              <w:gridCol w:w="1241"/>
              <w:gridCol w:w="1147"/>
              <w:gridCol w:w="817"/>
            </w:tblGrid>
            <w:tr w:rsidR="00FF14DF" w14:paraId="334293C4" w14:textId="539DCD0C" w:rsidTr="00FF14DF">
              <w:trPr>
                <w:trHeight w:val="431"/>
              </w:trPr>
              <w:tc>
                <w:tcPr>
                  <w:tcW w:w="928" w:type="dxa"/>
                </w:tcPr>
                <w:p w14:paraId="7A2A847E" w14:textId="77777777" w:rsidR="00FF14DF" w:rsidRPr="00922FEB" w:rsidRDefault="00FF14DF" w:rsidP="007B75F9">
                  <w:pPr>
                    <w:spacing w:line="259" w:lineRule="auto"/>
                    <w:jc w:val="both"/>
                    <w:rPr>
                      <w:rFonts w:ascii="Calibri" w:eastAsia="Calibri" w:hAnsi="Calibri" w:cs="Calibri"/>
                      <w:b/>
                      <w:bCs/>
                      <w:i/>
                      <w:iCs/>
                      <w:lang w:val="es-419"/>
                    </w:rPr>
                  </w:pPr>
                  <w:r w:rsidRPr="00922FEB">
                    <w:rPr>
                      <w:rFonts w:ascii="Calibri" w:hAnsi="Calibri" w:cs="Calibri"/>
                      <w:b/>
                      <w:bCs/>
                      <w:i/>
                      <w:iCs/>
                      <w:lang w:val="es-419"/>
                    </w:rPr>
                    <w:t xml:space="preserve">Código </w:t>
                  </w:r>
                </w:p>
                <w:p w14:paraId="4C29D41A" w14:textId="77777777" w:rsidR="00FF14DF" w:rsidRPr="00922FEB" w:rsidRDefault="00FF14DF" w:rsidP="007B75F9">
                  <w:pPr>
                    <w:spacing w:line="259" w:lineRule="auto"/>
                    <w:jc w:val="both"/>
                    <w:rPr>
                      <w:rFonts w:ascii="Calibri" w:eastAsia="Calibri" w:hAnsi="Calibri" w:cs="Calibri"/>
                      <w:b/>
                      <w:bCs/>
                      <w:i/>
                      <w:iCs/>
                      <w:lang w:val="es-419"/>
                    </w:rPr>
                  </w:pPr>
                </w:p>
              </w:tc>
              <w:tc>
                <w:tcPr>
                  <w:tcW w:w="1063" w:type="dxa"/>
                </w:tcPr>
                <w:p w14:paraId="7BBACCDF" w14:textId="77777777" w:rsidR="00FF14DF" w:rsidRPr="00922FEB" w:rsidRDefault="00FF14DF" w:rsidP="007B75F9">
                  <w:pPr>
                    <w:spacing w:line="259" w:lineRule="auto"/>
                    <w:jc w:val="both"/>
                    <w:rPr>
                      <w:rFonts w:ascii="Calibri" w:eastAsia="Calibri" w:hAnsi="Calibri" w:cs="Calibri"/>
                      <w:b/>
                      <w:bCs/>
                      <w:i/>
                      <w:iCs/>
                      <w:lang w:val="es-419"/>
                    </w:rPr>
                  </w:pPr>
                  <w:r w:rsidRPr="00922FEB">
                    <w:rPr>
                      <w:rFonts w:ascii="Calibri" w:hAnsi="Calibri" w:cs="Calibri"/>
                      <w:b/>
                      <w:bCs/>
                      <w:i/>
                      <w:iCs/>
                      <w:lang w:val="es-419"/>
                    </w:rPr>
                    <w:t>Nombre</w:t>
                  </w:r>
                </w:p>
                <w:p w14:paraId="485288A3" w14:textId="77777777" w:rsidR="00FF14DF" w:rsidRPr="00922FEB" w:rsidRDefault="00FF14DF" w:rsidP="007B75F9">
                  <w:pPr>
                    <w:spacing w:line="259" w:lineRule="auto"/>
                    <w:jc w:val="both"/>
                    <w:rPr>
                      <w:rFonts w:ascii="Calibri" w:eastAsia="Calibri" w:hAnsi="Calibri" w:cs="Calibri"/>
                      <w:b/>
                      <w:bCs/>
                      <w:i/>
                      <w:iCs/>
                      <w:lang w:val="es-419"/>
                    </w:rPr>
                  </w:pPr>
                </w:p>
              </w:tc>
              <w:tc>
                <w:tcPr>
                  <w:tcW w:w="918" w:type="dxa"/>
                </w:tcPr>
                <w:p w14:paraId="2150B859" w14:textId="77777777" w:rsidR="00FF14DF" w:rsidRPr="00922FEB" w:rsidRDefault="00FF14DF" w:rsidP="007B75F9">
                  <w:pPr>
                    <w:spacing w:line="259" w:lineRule="auto"/>
                    <w:jc w:val="both"/>
                    <w:rPr>
                      <w:rFonts w:ascii="Calibri" w:eastAsia="Calibri" w:hAnsi="Calibri" w:cs="Calibri"/>
                      <w:b/>
                      <w:bCs/>
                      <w:i/>
                      <w:iCs/>
                      <w:lang w:val="es-419"/>
                    </w:rPr>
                  </w:pPr>
                  <w:r w:rsidRPr="00922FEB">
                    <w:rPr>
                      <w:rFonts w:ascii="Calibri" w:hAnsi="Calibri" w:cs="Calibri"/>
                      <w:b/>
                      <w:bCs/>
                      <w:i/>
                      <w:iCs/>
                      <w:lang w:val="es-419"/>
                    </w:rPr>
                    <w:t>Marca</w:t>
                  </w:r>
                </w:p>
                <w:p w14:paraId="30BCEDB9" w14:textId="77777777" w:rsidR="00FF14DF" w:rsidRPr="00922FEB" w:rsidRDefault="00FF14DF" w:rsidP="007B75F9">
                  <w:pPr>
                    <w:spacing w:line="259" w:lineRule="auto"/>
                    <w:jc w:val="both"/>
                    <w:rPr>
                      <w:rFonts w:ascii="Calibri" w:eastAsia="Calibri" w:hAnsi="Calibri" w:cs="Calibri"/>
                      <w:b/>
                      <w:bCs/>
                      <w:i/>
                      <w:iCs/>
                      <w:lang w:val="es-419"/>
                    </w:rPr>
                  </w:pPr>
                </w:p>
              </w:tc>
              <w:tc>
                <w:tcPr>
                  <w:tcW w:w="1027" w:type="dxa"/>
                </w:tcPr>
                <w:p w14:paraId="5AF89F4F" w14:textId="77777777" w:rsidR="00FF14DF" w:rsidRPr="00922FEB" w:rsidRDefault="00FF14DF" w:rsidP="007B75F9">
                  <w:pPr>
                    <w:spacing w:line="259" w:lineRule="auto"/>
                    <w:jc w:val="both"/>
                    <w:rPr>
                      <w:rFonts w:ascii="Calibri" w:eastAsia="Calibri" w:hAnsi="Calibri" w:cs="Calibri"/>
                      <w:b/>
                      <w:bCs/>
                      <w:i/>
                      <w:iCs/>
                      <w:lang w:val="es-419"/>
                    </w:rPr>
                  </w:pPr>
                  <w:r w:rsidRPr="00922FEB">
                    <w:rPr>
                      <w:rFonts w:ascii="Calibri" w:hAnsi="Calibri" w:cs="Calibri"/>
                      <w:b/>
                      <w:bCs/>
                      <w:i/>
                      <w:iCs/>
                      <w:lang w:val="es-419"/>
                    </w:rPr>
                    <w:t>Modelo</w:t>
                  </w:r>
                </w:p>
                <w:p w14:paraId="0F047005" w14:textId="77777777" w:rsidR="00FF14DF" w:rsidRPr="00922FEB" w:rsidRDefault="00FF14DF" w:rsidP="007B75F9">
                  <w:pPr>
                    <w:spacing w:line="259" w:lineRule="auto"/>
                    <w:jc w:val="both"/>
                    <w:rPr>
                      <w:rFonts w:ascii="Calibri" w:eastAsia="Calibri" w:hAnsi="Calibri" w:cs="Calibri"/>
                      <w:b/>
                      <w:bCs/>
                      <w:i/>
                      <w:iCs/>
                      <w:lang w:val="es-419"/>
                    </w:rPr>
                  </w:pPr>
                </w:p>
              </w:tc>
              <w:tc>
                <w:tcPr>
                  <w:tcW w:w="1241" w:type="dxa"/>
                </w:tcPr>
                <w:p w14:paraId="30C2D5D1" w14:textId="72B417E6" w:rsidR="00FF14DF" w:rsidRPr="00922FEB" w:rsidRDefault="00FF14DF" w:rsidP="007B75F9">
                  <w:pPr>
                    <w:spacing w:line="259" w:lineRule="auto"/>
                    <w:jc w:val="both"/>
                    <w:rPr>
                      <w:rFonts w:ascii="Calibri" w:hAnsi="Calibri" w:cs="Calibri"/>
                      <w:b/>
                      <w:bCs/>
                      <w:i/>
                      <w:iCs/>
                      <w:lang w:val="es-419"/>
                    </w:rPr>
                  </w:pPr>
                  <w:r>
                    <w:rPr>
                      <w:rFonts w:ascii="Calibri" w:hAnsi="Calibri" w:cs="Calibri"/>
                      <w:b/>
                      <w:bCs/>
                      <w:i/>
                      <w:iCs/>
                      <w:lang w:val="es-419"/>
                    </w:rPr>
                    <w:t>Proveedor</w:t>
                  </w:r>
                </w:p>
              </w:tc>
              <w:tc>
                <w:tcPr>
                  <w:tcW w:w="1147" w:type="dxa"/>
                </w:tcPr>
                <w:p w14:paraId="384A2CE2" w14:textId="5CBF44E4" w:rsidR="00FF14DF" w:rsidRPr="00922FEB" w:rsidRDefault="00FF14DF" w:rsidP="007B75F9">
                  <w:pPr>
                    <w:spacing w:line="259" w:lineRule="auto"/>
                    <w:jc w:val="both"/>
                    <w:rPr>
                      <w:rFonts w:ascii="Calibri" w:eastAsia="Calibri" w:hAnsi="Calibri" w:cs="Calibri"/>
                      <w:b/>
                      <w:bCs/>
                      <w:i/>
                      <w:iCs/>
                      <w:lang w:val="es-419"/>
                    </w:rPr>
                  </w:pPr>
                  <w:r w:rsidRPr="00922FEB">
                    <w:rPr>
                      <w:rFonts w:ascii="Calibri" w:hAnsi="Calibri" w:cs="Calibri"/>
                      <w:b/>
                      <w:bCs/>
                      <w:i/>
                      <w:iCs/>
                      <w:lang w:val="es-419"/>
                    </w:rPr>
                    <w:t>Cantidad</w:t>
                  </w:r>
                </w:p>
                <w:p w14:paraId="10A8B55E" w14:textId="77777777" w:rsidR="00FF14DF" w:rsidRPr="00922FEB" w:rsidRDefault="00FF14DF" w:rsidP="007B75F9">
                  <w:pPr>
                    <w:spacing w:line="259" w:lineRule="auto"/>
                    <w:jc w:val="both"/>
                    <w:rPr>
                      <w:rFonts w:ascii="Calibri" w:eastAsia="Calibri" w:hAnsi="Calibri" w:cs="Calibri"/>
                      <w:b/>
                      <w:bCs/>
                      <w:i/>
                      <w:iCs/>
                      <w:lang w:val="es-419"/>
                    </w:rPr>
                  </w:pPr>
                </w:p>
              </w:tc>
              <w:tc>
                <w:tcPr>
                  <w:tcW w:w="817" w:type="dxa"/>
                </w:tcPr>
                <w:p w14:paraId="67D03899" w14:textId="63F3DD95" w:rsidR="00FF14DF" w:rsidRPr="00922FEB" w:rsidRDefault="00FF14DF" w:rsidP="007B75F9">
                  <w:pPr>
                    <w:spacing w:line="259" w:lineRule="auto"/>
                    <w:jc w:val="both"/>
                    <w:rPr>
                      <w:rFonts w:ascii="Calibri" w:hAnsi="Calibri" w:cs="Calibri"/>
                      <w:b/>
                      <w:bCs/>
                      <w:i/>
                      <w:iCs/>
                      <w:lang w:val="es-419"/>
                    </w:rPr>
                  </w:pPr>
                  <w:r>
                    <w:rPr>
                      <w:rFonts w:ascii="Calibri" w:hAnsi="Calibri" w:cs="Calibri"/>
                      <w:b/>
                      <w:bCs/>
                      <w:i/>
                      <w:iCs/>
                      <w:lang w:val="es-419"/>
                    </w:rPr>
                    <w:t>Total</w:t>
                  </w:r>
                </w:p>
              </w:tc>
            </w:tr>
            <w:tr w:rsidR="00FF14DF" w14:paraId="4CA55526" w14:textId="6EB4E455" w:rsidTr="00FF14DF">
              <w:tc>
                <w:tcPr>
                  <w:tcW w:w="928" w:type="dxa"/>
                </w:tcPr>
                <w:p w14:paraId="5059FB29" w14:textId="77777777" w:rsidR="00FF14DF" w:rsidRDefault="00FF14DF" w:rsidP="007B75F9">
                  <w:pPr>
                    <w:spacing w:line="259" w:lineRule="auto"/>
                    <w:jc w:val="both"/>
                    <w:rPr>
                      <w:rFonts w:ascii="Calibri" w:eastAsia="Calibri" w:hAnsi="Calibri" w:cs="Calibri"/>
                      <w:i/>
                      <w:iCs/>
                      <w:lang w:val="es-419"/>
                    </w:rPr>
                  </w:pPr>
                </w:p>
              </w:tc>
              <w:tc>
                <w:tcPr>
                  <w:tcW w:w="1063" w:type="dxa"/>
                </w:tcPr>
                <w:p w14:paraId="27052977" w14:textId="77777777" w:rsidR="00FF14DF" w:rsidRDefault="00FF14DF" w:rsidP="007B75F9">
                  <w:pPr>
                    <w:spacing w:line="259" w:lineRule="auto"/>
                    <w:jc w:val="both"/>
                    <w:rPr>
                      <w:rFonts w:ascii="Calibri" w:eastAsia="Calibri" w:hAnsi="Calibri" w:cs="Calibri"/>
                      <w:i/>
                      <w:iCs/>
                      <w:lang w:val="es-419"/>
                    </w:rPr>
                  </w:pPr>
                </w:p>
              </w:tc>
              <w:tc>
                <w:tcPr>
                  <w:tcW w:w="918" w:type="dxa"/>
                </w:tcPr>
                <w:p w14:paraId="0C147E58" w14:textId="77777777" w:rsidR="00FF14DF" w:rsidRDefault="00FF14DF" w:rsidP="007B75F9">
                  <w:pPr>
                    <w:spacing w:line="259" w:lineRule="auto"/>
                    <w:jc w:val="both"/>
                    <w:rPr>
                      <w:rFonts w:ascii="Calibri" w:eastAsia="Calibri" w:hAnsi="Calibri" w:cs="Calibri"/>
                      <w:i/>
                      <w:iCs/>
                      <w:lang w:val="es-419"/>
                    </w:rPr>
                  </w:pPr>
                </w:p>
              </w:tc>
              <w:tc>
                <w:tcPr>
                  <w:tcW w:w="1027" w:type="dxa"/>
                </w:tcPr>
                <w:p w14:paraId="093FADB8" w14:textId="77777777" w:rsidR="00FF14DF" w:rsidRDefault="00FF14DF" w:rsidP="007B75F9">
                  <w:pPr>
                    <w:spacing w:line="259" w:lineRule="auto"/>
                    <w:jc w:val="both"/>
                    <w:rPr>
                      <w:rFonts w:ascii="Calibri" w:eastAsia="Calibri" w:hAnsi="Calibri" w:cs="Calibri"/>
                      <w:i/>
                      <w:iCs/>
                      <w:lang w:val="es-419"/>
                    </w:rPr>
                  </w:pPr>
                </w:p>
              </w:tc>
              <w:tc>
                <w:tcPr>
                  <w:tcW w:w="1241" w:type="dxa"/>
                </w:tcPr>
                <w:p w14:paraId="4CE121D8" w14:textId="77777777" w:rsidR="00FF14DF" w:rsidRDefault="00FF14DF" w:rsidP="007B75F9">
                  <w:pPr>
                    <w:spacing w:line="259" w:lineRule="auto"/>
                    <w:jc w:val="both"/>
                    <w:rPr>
                      <w:rFonts w:ascii="Calibri" w:eastAsia="Calibri" w:hAnsi="Calibri" w:cs="Calibri"/>
                      <w:i/>
                      <w:iCs/>
                      <w:lang w:val="es-419"/>
                    </w:rPr>
                  </w:pPr>
                </w:p>
              </w:tc>
              <w:tc>
                <w:tcPr>
                  <w:tcW w:w="1147" w:type="dxa"/>
                </w:tcPr>
                <w:p w14:paraId="6AF824B6" w14:textId="26274DD1" w:rsidR="00FF14DF" w:rsidRDefault="00FF14DF" w:rsidP="007B75F9">
                  <w:pPr>
                    <w:spacing w:line="259" w:lineRule="auto"/>
                    <w:jc w:val="both"/>
                    <w:rPr>
                      <w:rFonts w:ascii="Calibri" w:eastAsia="Calibri" w:hAnsi="Calibri" w:cs="Calibri"/>
                      <w:i/>
                      <w:iCs/>
                      <w:lang w:val="es-419"/>
                    </w:rPr>
                  </w:pPr>
                </w:p>
              </w:tc>
              <w:tc>
                <w:tcPr>
                  <w:tcW w:w="817" w:type="dxa"/>
                </w:tcPr>
                <w:p w14:paraId="2CA87E6D" w14:textId="77777777" w:rsidR="00FF14DF" w:rsidRDefault="00FF14DF" w:rsidP="007B75F9">
                  <w:pPr>
                    <w:spacing w:line="259" w:lineRule="auto"/>
                    <w:jc w:val="both"/>
                    <w:rPr>
                      <w:rFonts w:ascii="Calibri" w:eastAsia="Calibri" w:hAnsi="Calibri" w:cs="Calibri"/>
                      <w:i/>
                      <w:iCs/>
                      <w:lang w:val="es-419"/>
                    </w:rPr>
                  </w:pPr>
                </w:p>
              </w:tc>
            </w:tr>
            <w:tr w:rsidR="00FF14DF" w14:paraId="721940C1" w14:textId="77777777" w:rsidTr="00FF14DF">
              <w:tc>
                <w:tcPr>
                  <w:tcW w:w="928" w:type="dxa"/>
                  <w:shd w:val="clear" w:color="auto" w:fill="E7E6E6" w:themeFill="background2"/>
                </w:tcPr>
                <w:p w14:paraId="10A0CF8D" w14:textId="57D8DA39" w:rsidR="00FF14DF" w:rsidRPr="00FF14DF" w:rsidRDefault="00FF14DF" w:rsidP="007B75F9">
                  <w:pPr>
                    <w:spacing w:line="259" w:lineRule="auto"/>
                    <w:jc w:val="both"/>
                    <w:rPr>
                      <w:rFonts w:ascii="Calibri" w:eastAsia="Calibri" w:hAnsi="Calibri" w:cs="Calibri"/>
                      <w:b/>
                      <w:bCs/>
                      <w:i/>
                      <w:iCs/>
                      <w:lang w:val="es-419"/>
                    </w:rPr>
                  </w:pPr>
                  <w:r>
                    <w:rPr>
                      <w:rFonts w:ascii="Calibri" w:eastAsia="Calibri" w:hAnsi="Calibri" w:cs="Calibri"/>
                      <w:i/>
                      <w:iCs/>
                      <w:lang w:val="es-419"/>
                    </w:rPr>
                    <w:t xml:space="preserve">∑ </w:t>
                  </w:r>
                  <w:r w:rsidRPr="00FF14DF">
                    <w:rPr>
                      <w:rFonts w:ascii="Calibri" w:eastAsia="Calibri" w:hAnsi="Calibri" w:cs="Calibri"/>
                      <w:b/>
                      <w:bCs/>
                      <w:i/>
                      <w:iCs/>
                      <w:lang w:val="es-419"/>
                    </w:rPr>
                    <w:t>Total</w:t>
                  </w:r>
                </w:p>
              </w:tc>
              <w:tc>
                <w:tcPr>
                  <w:tcW w:w="1063" w:type="dxa"/>
                  <w:shd w:val="clear" w:color="auto" w:fill="E7E6E6" w:themeFill="background2"/>
                </w:tcPr>
                <w:p w14:paraId="04471B2F" w14:textId="77777777" w:rsidR="00FF14DF" w:rsidRDefault="00FF14DF" w:rsidP="007B75F9">
                  <w:pPr>
                    <w:spacing w:line="259" w:lineRule="auto"/>
                    <w:jc w:val="both"/>
                    <w:rPr>
                      <w:rFonts w:ascii="Calibri" w:eastAsia="Calibri" w:hAnsi="Calibri" w:cs="Calibri"/>
                      <w:i/>
                      <w:iCs/>
                      <w:lang w:val="es-419"/>
                    </w:rPr>
                  </w:pPr>
                </w:p>
              </w:tc>
              <w:tc>
                <w:tcPr>
                  <w:tcW w:w="918" w:type="dxa"/>
                  <w:shd w:val="clear" w:color="auto" w:fill="E7E6E6" w:themeFill="background2"/>
                </w:tcPr>
                <w:p w14:paraId="36EA8E13" w14:textId="77777777" w:rsidR="00FF14DF" w:rsidRDefault="00FF14DF" w:rsidP="007B75F9">
                  <w:pPr>
                    <w:spacing w:line="259" w:lineRule="auto"/>
                    <w:jc w:val="both"/>
                    <w:rPr>
                      <w:rFonts w:ascii="Calibri" w:eastAsia="Calibri" w:hAnsi="Calibri" w:cs="Calibri"/>
                      <w:i/>
                      <w:iCs/>
                      <w:lang w:val="es-419"/>
                    </w:rPr>
                  </w:pPr>
                </w:p>
              </w:tc>
              <w:tc>
                <w:tcPr>
                  <w:tcW w:w="1027" w:type="dxa"/>
                  <w:shd w:val="clear" w:color="auto" w:fill="E7E6E6" w:themeFill="background2"/>
                </w:tcPr>
                <w:p w14:paraId="5F594AFD" w14:textId="77777777" w:rsidR="00FF14DF" w:rsidRDefault="00FF14DF" w:rsidP="007B75F9">
                  <w:pPr>
                    <w:spacing w:line="259" w:lineRule="auto"/>
                    <w:jc w:val="both"/>
                    <w:rPr>
                      <w:rFonts w:ascii="Calibri" w:eastAsia="Calibri" w:hAnsi="Calibri" w:cs="Calibri"/>
                      <w:i/>
                      <w:iCs/>
                      <w:lang w:val="es-419"/>
                    </w:rPr>
                  </w:pPr>
                </w:p>
              </w:tc>
              <w:tc>
                <w:tcPr>
                  <w:tcW w:w="1241" w:type="dxa"/>
                  <w:shd w:val="clear" w:color="auto" w:fill="E7E6E6" w:themeFill="background2"/>
                </w:tcPr>
                <w:p w14:paraId="7F9EAED0" w14:textId="77777777" w:rsidR="00FF14DF" w:rsidRDefault="00FF14DF" w:rsidP="007B75F9">
                  <w:pPr>
                    <w:spacing w:line="259" w:lineRule="auto"/>
                    <w:jc w:val="both"/>
                    <w:rPr>
                      <w:rFonts w:ascii="Calibri" w:eastAsia="Calibri" w:hAnsi="Calibri" w:cs="Calibri"/>
                      <w:i/>
                      <w:iCs/>
                      <w:lang w:val="es-419"/>
                    </w:rPr>
                  </w:pPr>
                </w:p>
              </w:tc>
              <w:tc>
                <w:tcPr>
                  <w:tcW w:w="1147" w:type="dxa"/>
                  <w:shd w:val="clear" w:color="auto" w:fill="E7E6E6" w:themeFill="background2"/>
                </w:tcPr>
                <w:p w14:paraId="05A558C7" w14:textId="70D1CEAA" w:rsidR="00FF14DF" w:rsidRDefault="00FF14DF" w:rsidP="007B75F9">
                  <w:pPr>
                    <w:spacing w:line="259" w:lineRule="auto"/>
                    <w:jc w:val="both"/>
                    <w:rPr>
                      <w:rFonts w:ascii="Calibri" w:eastAsia="Calibri" w:hAnsi="Calibri" w:cs="Calibri"/>
                      <w:i/>
                      <w:iCs/>
                      <w:lang w:val="es-419"/>
                    </w:rPr>
                  </w:pPr>
                </w:p>
              </w:tc>
              <w:tc>
                <w:tcPr>
                  <w:tcW w:w="817" w:type="dxa"/>
                  <w:shd w:val="clear" w:color="auto" w:fill="E7E6E6" w:themeFill="background2"/>
                </w:tcPr>
                <w:p w14:paraId="334B7D78" w14:textId="77777777" w:rsidR="00FF14DF" w:rsidRDefault="00FF14DF" w:rsidP="007B75F9">
                  <w:pPr>
                    <w:spacing w:line="259" w:lineRule="auto"/>
                    <w:jc w:val="both"/>
                    <w:rPr>
                      <w:rFonts w:ascii="Calibri" w:eastAsia="Calibri" w:hAnsi="Calibri" w:cs="Calibri"/>
                      <w:i/>
                      <w:iCs/>
                      <w:lang w:val="es-419"/>
                    </w:rPr>
                  </w:pPr>
                </w:p>
              </w:tc>
            </w:tr>
          </w:tbl>
          <w:p w14:paraId="2047C86E" w14:textId="77777777" w:rsidR="00543AF5" w:rsidRPr="00543AF5" w:rsidRDefault="00543AF5" w:rsidP="00543AF5">
            <w:pPr>
              <w:spacing w:line="259" w:lineRule="auto"/>
              <w:jc w:val="both"/>
              <w:rPr>
                <w:i/>
                <w:iCs/>
                <w:lang w:val="es-419"/>
              </w:rPr>
            </w:pPr>
          </w:p>
          <w:p w14:paraId="0D592C5D" w14:textId="77777777" w:rsidR="00FF14DF" w:rsidRPr="00FF14DF" w:rsidRDefault="00FF14DF" w:rsidP="00D01BB1">
            <w:pPr>
              <w:pStyle w:val="Prrafodelista"/>
              <w:numPr>
                <w:ilvl w:val="0"/>
                <w:numId w:val="129"/>
              </w:numPr>
              <w:spacing w:line="259" w:lineRule="auto"/>
              <w:jc w:val="both"/>
              <w:rPr>
                <w:i/>
                <w:iCs/>
                <w:lang w:val="es-419"/>
              </w:rPr>
            </w:pPr>
            <w:r>
              <w:rPr>
                <w:rFonts w:ascii="Calibri" w:hAnsi="Calibri" w:cs="Calibri"/>
                <w:i/>
                <w:iCs/>
                <w:lang w:val="es-419"/>
              </w:rPr>
              <w:t>En el pie de página:</w:t>
            </w:r>
            <w:r w:rsidR="00543AF5" w:rsidRPr="00FF14DF">
              <w:rPr>
                <w:rFonts w:ascii="Calibri" w:hAnsi="Calibri" w:cs="Calibri"/>
                <w:i/>
                <w:iCs/>
                <w:lang w:val="es-419"/>
              </w:rPr>
              <w:t xml:space="preserve"> </w:t>
            </w:r>
          </w:p>
          <w:p w14:paraId="45D0B6CC" w14:textId="77777777" w:rsidR="00FF14DF" w:rsidRPr="00FF14DF" w:rsidRDefault="00FF14DF" w:rsidP="00D01BB1">
            <w:pPr>
              <w:pStyle w:val="Prrafodelista"/>
              <w:numPr>
                <w:ilvl w:val="1"/>
                <w:numId w:val="129"/>
              </w:numPr>
              <w:spacing w:line="259" w:lineRule="auto"/>
              <w:jc w:val="both"/>
              <w:rPr>
                <w:i/>
                <w:iCs/>
                <w:lang w:val="es-419"/>
              </w:rPr>
            </w:pPr>
            <w:r>
              <w:rPr>
                <w:rFonts w:ascii="Calibri" w:hAnsi="Calibri" w:cs="Calibri"/>
                <w:i/>
                <w:iCs/>
                <w:lang w:val="es-419"/>
              </w:rPr>
              <w:t>F</w:t>
            </w:r>
            <w:r w:rsidR="00543AF5" w:rsidRPr="00FF14DF">
              <w:rPr>
                <w:rFonts w:ascii="Calibri" w:hAnsi="Calibri" w:cs="Calibri"/>
                <w:i/>
                <w:iCs/>
                <w:lang w:val="es-419"/>
              </w:rPr>
              <w:t xml:space="preserve">echa </w:t>
            </w:r>
            <w:r>
              <w:rPr>
                <w:rFonts w:asciiTheme="minorHAnsi" w:hAnsiTheme="minorHAnsi" w:cstheme="minorHAnsi"/>
                <w:i/>
                <w:iCs/>
                <w:lang w:val="es-419"/>
              </w:rPr>
              <w:t>de emisión de reporte.</w:t>
            </w:r>
          </w:p>
          <w:p w14:paraId="047E493B" w14:textId="45E38E23" w:rsidR="00FF14DF" w:rsidRPr="00FF14DF" w:rsidRDefault="00FF14DF" w:rsidP="00D01BB1">
            <w:pPr>
              <w:pStyle w:val="Prrafodelista"/>
              <w:numPr>
                <w:ilvl w:val="1"/>
                <w:numId w:val="129"/>
              </w:numPr>
              <w:spacing w:line="259" w:lineRule="auto"/>
              <w:jc w:val="both"/>
              <w:rPr>
                <w:i/>
                <w:iCs/>
                <w:lang w:val="es-419"/>
              </w:rPr>
            </w:pPr>
            <w:r>
              <w:rPr>
                <w:rFonts w:asciiTheme="minorHAnsi" w:hAnsiTheme="minorHAnsi" w:cstheme="minorHAnsi"/>
                <w:i/>
                <w:iCs/>
                <w:lang w:val="es-419"/>
              </w:rPr>
              <w:t>Hora de emisión de reporte.</w:t>
            </w:r>
          </w:p>
          <w:p w14:paraId="181A1F5B" w14:textId="20806ED5" w:rsidR="00543AF5" w:rsidRPr="00FF14DF" w:rsidRDefault="00FF14DF" w:rsidP="00D01BB1">
            <w:pPr>
              <w:pStyle w:val="Prrafodelista"/>
              <w:numPr>
                <w:ilvl w:val="1"/>
                <w:numId w:val="129"/>
              </w:numPr>
              <w:spacing w:line="259" w:lineRule="auto"/>
              <w:jc w:val="both"/>
              <w:rPr>
                <w:i/>
                <w:iCs/>
                <w:lang w:val="es-419"/>
              </w:rPr>
            </w:pPr>
            <w:r>
              <w:rPr>
                <w:rFonts w:ascii="Calibri" w:hAnsi="Calibri" w:cs="Calibri"/>
                <w:i/>
                <w:iCs/>
                <w:lang w:val="es-419"/>
              </w:rPr>
              <w:t>N</w:t>
            </w:r>
            <w:r w:rsidR="00543AF5" w:rsidRPr="00FF14DF">
              <w:rPr>
                <w:rFonts w:ascii="Calibri" w:hAnsi="Calibri" w:cs="Calibri"/>
                <w:i/>
                <w:iCs/>
                <w:lang w:val="es-419"/>
              </w:rPr>
              <w:t>úmero de página.</w:t>
            </w:r>
          </w:p>
          <w:p w14:paraId="3D31A393" w14:textId="2D740AC1" w:rsidR="00543AF5" w:rsidRPr="00316EEE" w:rsidRDefault="00543AF5" w:rsidP="00D01BB1">
            <w:pPr>
              <w:pStyle w:val="Prrafodelista"/>
              <w:numPr>
                <w:ilvl w:val="0"/>
                <w:numId w:val="75"/>
              </w:numPr>
              <w:spacing w:line="259" w:lineRule="auto"/>
              <w:jc w:val="both"/>
              <w:rPr>
                <w:i/>
                <w:lang w:val="es-419"/>
              </w:rPr>
            </w:pPr>
            <w:r>
              <w:rPr>
                <w:rFonts w:ascii="Calibri" w:hAnsi="Calibri" w:cs="Calibri"/>
                <w:i/>
                <w:iCs/>
                <w:lang w:val="es-419"/>
              </w:rPr>
              <w:t xml:space="preserve">El reporte se podrá exportar en formato </w:t>
            </w:r>
            <w:r w:rsidR="00FF14DF">
              <w:rPr>
                <w:rFonts w:ascii="Calibri" w:hAnsi="Calibri" w:cs="Calibri"/>
                <w:i/>
                <w:iCs/>
                <w:lang w:val="es-419"/>
              </w:rPr>
              <w:t>.</w:t>
            </w:r>
            <w:r>
              <w:rPr>
                <w:rFonts w:ascii="Calibri" w:hAnsi="Calibri" w:cs="Calibri"/>
                <w:i/>
                <w:iCs/>
                <w:lang w:val="es-419"/>
              </w:rPr>
              <w:t>xls</w:t>
            </w:r>
          </w:p>
        </w:tc>
      </w:tr>
      <w:tr w:rsidR="00543AF5" w14:paraId="7AB27A1D" w14:textId="77777777" w:rsidTr="001B711E">
        <w:trPr>
          <w:trHeight w:val="942"/>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7332ABC9" w14:textId="77777777" w:rsidR="00543AF5" w:rsidRDefault="00543AF5" w:rsidP="001B711E">
            <w:pPr>
              <w:rPr>
                <w:rFonts w:ascii="Calibri" w:hAnsi="Calibri" w:cs="Calibri"/>
                <w:i/>
                <w:iCs/>
                <w:lang w:val="es-419"/>
              </w:rPr>
            </w:pPr>
            <w:r w:rsidRPr="113DDEBB">
              <w:rPr>
                <w:rFonts w:ascii="Calibri" w:hAnsi="Calibri" w:cs="Calibri"/>
                <w:i/>
                <w:iCs/>
                <w:lang w:val="es-419"/>
              </w:rPr>
              <w:t>Fecha de revisión y versión:</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9F53E72" w14:textId="0C66020D" w:rsidR="00543AF5" w:rsidRDefault="00A969A1" w:rsidP="001B711E">
            <w:pPr>
              <w:rPr>
                <w:rFonts w:ascii="Calibri" w:hAnsi="Calibri" w:cs="Calibri"/>
                <w:i/>
                <w:iCs/>
                <w:sz w:val="36"/>
                <w:szCs w:val="36"/>
                <w:lang w:val="es-419"/>
              </w:rPr>
            </w:pPr>
            <w:r>
              <w:rPr>
                <w:rFonts w:ascii="Calibri" w:hAnsi="Calibri" w:cs="Calibri"/>
                <w:i/>
                <w:iCs/>
                <w:lang w:val="es-419"/>
              </w:rPr>
              <w:t>06</w:t>
            </w:r>
            <w:r w:rsidR="00543AF5" w:rsidRPr="113DDEBB">
              <w:rPr>
                <w:rFonts w:ascii="Calibri" w:hAnsi="Calibri" w:cs="Calibri"/>
                <w:i/>
                <w:iCs/>
                <w:lang w:val="es-419"/>
              </w:rPr>
              <w:t>/0</w:t>
            </w:r>
            <w:r>
              <w:rPr>
                <w:rFonts w:ascii="Calibri" w:hAnsi="Calibri" w:cs="Calibri"/>
                <w:i/>
                <w:iCs/>
                <w:lang w:val="es-419"/>
              </w:rPr>
              <w:t>7</w:t>
            </w:r>
            <w:r w:rsidR="00543AF5" w:rsidRPr="113DDEBB">
              <w:rPr>
                <w:rFonts w:ascii="Calibri" w:hAnsi="Calibri" w:cs="Calibri"/>
                <w:i/>
                <w:iCs/>
                <w:lang w:val="es-419"/>
              </w:rPr>
              <w:t xml:space="preserve">/2021 </w:t>
            </w:r>
          </w:p>
          <w:p w14:paraId="50698224" w14:textId="6F85B60F" w:rsidR="00543AF5" w:rsidRDefault="00543AF5" w:rsidP="001B711E">
            <w:pPr>
              <w:rPr>
                <w:rFonts w:ascii="Calibri" w:hAnsi="Calibri" w:cs="Calibri"/>
                <w:i/>
                <w:lang w:val="es-419"/>
              </w:rPr>
            </w:pPr>
            <w:r w:rsidRPr="392973E1">
              <w:rPr>
                <w:rFonts w:ascii="Calibri" w:hAnsi="Calibri" w:cs="Calibri"/>
                <w:i/>
                <w:iCs/>
                <w:lang w:val="es-419"/>
              </w:rPr>
              <w:t>Versión</w:t>
            </w:r>
            <w:r w:rsidR="00A969A1">
              <w:rPr>
                <w:rFonts w:ascii="Calibri" w:hAnsi="Calibri" w:cs="Calibri"/>
                <w:i/>
                <w:iCs/>
                <w:lang w:val="es-419"/>
              </w:rPr>
              <w:t xml:space="preserve"> 4</w:t>
            </w:r>
            <w:r w:rsidRPr="392973E1">
              <w:rPr>
                <w:rFonts w:ascii="Calibri" w:hAnsi="Calibri" w:cs="Calibri"/>
                <w:i/>
                <w:iCs/>
                <w:lang w:val="es-419"/>
              </w:rPr>
              <w:t>.0</w:t>
            </w:r>
          </w:p>
        </w:tc>
      </w:tr>
      <w:tr w:rsidR="00543AF5" w14:paraId="0C9CF32E" w14:textId="77777777" w:rsidTr="001B711E">
        <w:trPr>
          <w:trHeight w:val="369"/>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2C039EFA" w14:textId="77777777" w:rsidR="00543AF5" w:rsidRDefault="00543AF5" w:rsidP="001B711E">
            <w:pPr>
              <w:rPr>
                <w:rFonts w:ascii="Calibri" w:hAnsi="Calibri" w:cs="Calibri"/>
                <w:i/>
                <w:iCs/>
                <w:lang w:val="es-419"/>
              </w:rPr>
            </w:pPr>
            <w:r w:rsidRPr="113DDEBB">
              <w:rPr>
                <w:rFonts w:ascii="Calibri" w:hAnsi="Calibri" w:cs="Calibri"/>
                <w:i/>
                <w:iCs/>
                <w:lang w:val="es-419"/>
              </w:rPr>
              <w:t>Prioridad:</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1F69ACA" w14:textId="77777777" w:rsidR="00543AF5" w:rsidRDefault="00543AF5" w:rsidP="001B711E">
            <w:pPr>
              <w:rPr>
                <w:rFonts w:ascii="Calibri" w:hAnsi="Calibri" w:cs="Calibri"/>
                <w:b/>
                <w:bCs/>
                <w:i/>
                <w:iCs/>
                <w:lang w:val="es-419"/>
              </w:rPr>
            </w:pPr>
            <w:r w:rsidRPr="113DDEBB">
              <w:rPr>
                <w:rFonts w:ascii="Calibri" w:hAnsi="Calibri" w:cs="Calibri"/>
                <w:b/>
                <w:bCs/>
                <w:i/>
                <w:iCs/>
                <w:lang w:val="es-419"/>
              </w:rPr>
              <w:t>Alta</w:t>
            </w:r>
          </w:p>
        </w:tc>
      </w:tr>
    </w:tbl>
    <w:p w14:paraId="45F37B49" w14:textId="28CD7550" w:rsidR="0003120F" w:rsidRDefault="0003120F" w:rsidP="07B33C37"/>
    <w:tbl>
      <w:tblPr>
        <w:tblW w:w="0" w:type="auto"/>
        <w:jc w:val="center"/>
        <w:tblLook w:val="0600" w:firstRow="0" w:lastRow="0" w:firstColumn="0" w:lastColumn="0" w:noHBand="1" w:noVBand="1"/>
      </w:tblPr>
      <w:tblGrid>
        <w:gridCol w:w="1608"/>
        <w:gridCol w:w="7708"/>
      </w:tblGrid>
      <w:tr w:rsidR="557294E1" w14:paraId="52FC1D5B" w14:textId="77777777" w:rsidTr="557294E1">
        <w:trPr>
          <w:trHeight w:val="35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3EBD94AF" w14:textId="77777777" w:rsidR="557294E1" w:rsidRDefault="557294E1" w:rsidP="557294E1">
            <w:pPr>
              <w:rPr>
                <w:rFonts w:ascii="Calibri" w:hAnsi="Calibri" w:cs="Calibri"/>
                <w:i/>
                <w:iCs/>
                <w:lang w:val="es-419"/>
              </w:rPr>
            </w:pPr>
            <w:r w:rsidRPr="557294E1">
              <w:rPr>
                <w:rFonts w:ascii="Calibri" w:hAnsi="Calibri" w:cs="Calibri"/>
                <w:i/>
                <w:iCs/>
                <w:lang w:val="es-419"/>
              </w:rPr>
              <w:t>Número: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B308EA6" w14:textId="37E53A60" w:rsidR="557294E1" w:rsidRDefault="557294E1" w:rsidP="557294E1">
            <w:pPr>
              <w:rPr>
                <w:rFonts w:ascii="Calibri" w:hAnsi="Calibri" w:cs="Calibri"/>
                <w:b/>
                <w:bCs/>
                <w:i/>
                <w:iCs/>
                <w:lang w:val="es-419"/>
              </w:rPr>
            </w:pPr>
            <w:r w:rsidRPr="557294E1">
              <w:rPr>
                <w:rFonts w:ascii="Calibri" w:hAnsi="Calibri" w:cs="Calibri"/>
                <w:b/>
                <w:bCs/>
                <w:i/>
                <w:iCs/>
                <w:lang w:val="es-419"/>
              </w:rPr>
              <w:t>RF-3</w:t>
            </w:r>
            <w:r w:rsidR="00721C1D">
              <w:rPr>
                <w:rFonts w:ascii="Calibri" w:hAnsi="Calibri" w:cs="Calibri"/>
                <w:b/>
                <w:bCs/>
                <w:i/>
                <w:iCs/>
                <w:lang w:val="es-419"/>
              </w:rPr>
              <w:t>4</w:t>
            </w:r>
          </w:p>
        </w:tc>
      </w:tr>
      <w:tr w:rsidR="557294E1" w14:paraId="0B89C272" w14:textId="77777777" w:rsidTr="557294E1">
        <w:trPr>
          <w:trHeight w:val="390"/>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776D5480" w14:textId="77777777" w:rsidR="557294E1" w:rsidRDefault="557294E1" w:rsidP="557294E1">
            <w:pPr>
              <w:rPr>
                <w:rFonts w:ascii="Calibri" w:hAnsi="Calibri" w:cs="Calibri"/>
                <w:i/>
                <w:iCs/>
                <w:lang w:val="es-419"/>
              </w:rPr>
            </w:pPr>
            <w:r w:rsidRPr="557294E1">
              <w:rPr>
                <w:rFonts w:ascii="Calibri" w:hAnsi="Calibri" w:cs="Calibri"/>
                <w:i/>
                <w:iCs/>
                <w:lang w:val="es-419"/>
              </w:rPr>
              <w:t>Título: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ED0C762" w14:textId="603D43F6" w:rsidR="557294E1" w:rsidRDefault="557294E1" w:rsidP="557294E1">
            <w:pPr>
              <w:spacing w:line="259" w:lineRule="auto"/>
              <w:rPr>
                <w:rFonts w:ascii="Calibri" w:hAnsi="Calibri" w:cs="Calibri"/>
                <w:i/>
                <w:iCs/>
                <w:lang w:val="es-419"/>
              </w:rPr>
            </w:pPr>
            <w:r w:rsidRPr="557294E1">
              <w:rPr>
                <w:rFonts w:ascii="Calibri" w:hAnsi="Calibri" w:cs="Calibri"/>
                <w:i/>
                <w:iCs/>
                <w:lang w:val="es-419"/>
              </w:rPr>
              <w:t xml:space="preserve">Generar </w:t>
            </w:r>
            <w:r w:rsidR="7E8F1F1A" w:rsidRPr="557294E1">
              <w:rPr>
                <w:rFonts w:ascii="Calibri" w:hAnsi="Calibri" w:cs="Calibri"/>
                <w:i/>
                <w:iCs/>
                <w:lang w:val="es-419"/>
              </w:rPr>
              <w:t>balance de venta diario por vendedor</w:t>
            </w:r>
          </w:p>
        </w:tc>
      </w:tr>
      <w:tr w:rsidR="557294E1" w14:paraId="1EBBDE86" w14:textId="77777777" w:rsidTr="557294E1">
        <w:trPr>
          <w:trHeight w:val="28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0A84FB58" w14:textId="77777777" w:rsidR="557294E1" w:rsidRDefault="557294E1" w:rsidP="557294E1">
            <w:pPr>
              <w:rPr>
                <w:rFonts w:ascii="Calibri" w:hAnsi="Calibri" w:cs="Calibri"/>
                <w:i/>
                <w:iCs/>
                <w:lang w:val="es-419"/>
              </w:rPr>
            </w:pPr>
            <w:r w:rsidRPr="557294E1">
              <w:rPr>
                <w:rFonts w:ascii="Calibri" w:hAnsi="Calibri" w:cs="Calibri"/>
                <w:i/>
                <w:iCs/>
                <w:lang w:val="es-419"/>
              </w:rPr>
              <w:t>Texto: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AF07619" w14:textId="6D3A178C" w:rsidR="557294E1" w:rsidRDefault="557294E1" w:rsidP="557294E1">
            <w:pPr>
              <w:rPr>
                <w:rFonts w:ascii="Calibri" w:eastAsia="Calibri" w:hAnsi="Calibri" w:cs="Calibri"/>
                <w:i/>
                <w:iCs/>
                <w:lang w:val="es-419"/>
              </w:rPr>
            </w:pPr>
            <w:r w:rsidRPr="557294E1">
              <w:rPr>
                <w:rFonts w:ascii="Calibri" w:eastAsia="Calibri" w:hAnsi="Calibri" w:cs="Calibri"/>
                <w:i/>
                <w:iCs/>
                <w:lang w:val="es-419"/>
              </w:rPr>
              <w:t xml:space="preserve">El sistema permitirá que el gerente pueda visualizar e imprimir el reporte </w:t>
            </w:r>
            <w:r w:rsidR="25CD20E3" w:rsidRPr="557294E1">
              <w:rPr>
                <w:rFonts w:ascii="Calibri" w:eastAsia="Calibri" w:hAnsi="Calibri" w:cs="Calibri"/>
                <w:i/>
                <w:iCs/>
                <w:lang w:val="es-419"/>
              </w:rPr>
              <w:t>de venta diario que ha realizado cada vendedor</w:t>
            </w:r>
            <w:r w:rsidRPr="557294E1">
              <w:rPr>
                <w:rFonts w:ascii="Calibri" w:eastAsia="Calibri" w:hAnsi="Calibri" w:cs="Calibri"/>
                <w:i/>
                <w:iCs/>
                <w:lang w:val="es-419"/>
              </w:rPr>
              <w:t>.</w:t>
            </w:r>
          </w:p>
        </w:tc>
      </w:tr>
      <w:tr w:rsidR="557294E1" w14:paraId="114DCDE5" w14:textId="77777777" w:rsidTr="557294E1">
        <w:trPr>
          <w:trHeight w:val="187"/>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1FA5BC94" w14:textId="77777777" w:rsidR="557294E1" w:rsidRDefault="557294E1" w:rsidP="557294E1">
            <w:pPr>
              <w:rPr>
                <w:rFonts w:ascii="Calibri" w:hAnsi="Calibri" w:cs="Calibri"/>
                <w:i/>
                <w:iCs/>
                <w:lang w:val="es-419"/>
              </w:rPr>
            </w:pPr>
            <w:r w:rsidRPr="557294E1">
              <w:rPr>
                <w:rFonts w:ascii="Calibri" w:hAnsi="Calibri" w:cs="Calibri"/>
                <w:i/>
                <w:iCs/>
                <w:lang w:val="es-419"/>
              </w:rPr>
              <w:t>Tipo:</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6BADC90" w14:textId="77777777" w:rsidR="557294E1" w:rsidRDefault="557294E1" w:rsidP="557294E1">
            <w:pPr>
              <w:rPr>
                <w:rFonts w:ascii="Calibri" w:hAnsi="Calibri" w:cs="Calibri"/>
                <w:i/>
                <w:iCs/>
                <w:lang w:val="es-419"/>
              </w:rPr>
            </w:pPr>
            <w:r w:rsidRPr="557294E1">
              <w:rPr>
                <w:rFonts w:ascii="Calibri" w:hAnsi="Calibri" w:cs="Calibri"/>
                <w:i/>
                <w:iCs/>
                <w:lang w:val="es-419"/>
              </w:rPr>
              <w:t xml:space="preserve">Funcional-Datos </w:t>
            </w:r>
          </w:p>
        </w:tc>
      </w:tr>
      <w:tr w:rsidR="557294E1" w14:paraId="05D3AA7D" w14:textId="77777777" w:rsidTr="557294E1">
        <w:trPr>
          <w:trHeight w:val="607"/>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281089FB" w14:textId="77777777" w:rsidR="557294E1" w:rsidRDefault="557294E1" w:rsidP="557294E1">
            <w:pPr>
              <w:rPr>
                <w:rFonts w:ascii="Calibri" w:hAnsi="Calibri" w:cs="Calibri"/>
                <w:i/>
                <w:iCs/>
                <w:lang w:val="es-419"/>
              </w:rPr>
            </w:pPr>
            <w:r w:rsidRPr="557294E1">
              <w:rPr>
                <w:rFonts w:ascii="Calibri" w:hAnsi="Calibri" w:cs="Calibri"/>
                <w:i/>
                <w:iCs/>
                <w:lang w:val="es-419"/>
              </w:rPr>
              <w:lastRenderedPageBreak/>
              <w:t>Detalles de requisitos y restricciones:</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93F5C91" w14:textId="77777777" w:rsidR="557294E1" w:rsidRDefault="557294E1" w:rsidP="557294E1">
            <w:pPr>
              <w:spacing w:line="259" w:lineRule="auto"/>
              <w:rPr>
                <w:rFonts w:ascii="Calibri" w:hAnsi="Calibri" w:cs="Calibri"/>
                <w:i/>
                <w:iCs/>
                <w:lang w:val="es-419"/>
              </w:rPr>
            </w:pPr>
            <w:r w:rsidRPr="557294E1">
              <w:rPr>
                <w:rFonts w:ascii="Calibri" w:hAnsi="Calibri" w:cs="Calibri"/>
                <w:i/>
                <w:iCs/>
                <w:lang w:val="es-419"/>
              </w:rPr>
              <w:t>Requisitos:</w:t>
            </w:r>
          </w:p>
          <w:p w14:paraId="56BAC5D1" w14:textId="708C97E1" w:rsidR="38B25413" w:rsidRDefault="38B25413" w:rsidP="00D01BB1">
            <w:pPr>
              <w:pStyle w:val="Prrafodelista"/>
              <w:numPr>
                <w:ilvl w:val="0"/>
                <w:numId w:val="8"/>
              </w:numPr>
              <w:spacing w:line="259" w:lineRule="auto"/>
              <w:rPr>
                <w:rFonts w:ascii="Calibri" w:eastAsia="Calibri" w:hAnsi="Calibri" w:cs="Calibri"/>
                <w:i/>
                <w:iCs/>
                <w:lang w:val="es-419"/>
              </w:rPr>
            </w:pPr>
            <w:r w:rsidRPr="557294E1">
              <w:rPr>
                <w:rFonts w:ascii="Calibri" w:hAnsi="Calibri" w:cs="Calibri"/>
                <w:i/>
                <w:iCs/>
                <w:lang w:val="es-419"/>
              </w:rPr>
              <w:t>El gerente debe seleccionar del ComboBox el mes que desea.</w:t>
            </w:r>
          </w:p>
          <w:p w14:paraId="6EE6E5A5" w14:textId="3EAE48B9" w:rsidR="38B25413" w:rsidRDefault="38B25413" w:rsidP="00D01BB1">
            <w:pPr>
              <w:pStyle w:val="Prrafodelista"/>
              <w:numPr>
                <w:ilvl w:val="0"/>
                <w:numId w:val="8"/>
              </w:numPr>
              <w:spacing w:line="259" w:lineRule="auto"/>
              <w:rPr>
                <w:rFonts w:ascii="Calibri" w:eastAsia="Calibri" w:hAnsi="Calibri" w:cs="Calibri"/>
                <w:i/>
                <w:iCs/>
                <w:lang w:val="es-419"/>
              </w:rPr>
            </w:pPr>
            <w:r w:rsidRPr="557294E1">
              <w:rPr>
                <w:rFonts w:ascii="Calibri" w:hAnsi="Calibri" w:cs="Calibri"/>
                <w:i/>
                <w:iCs/>
                <w:lang w:val="es-419"/>
              </w:rPr>
              <w:t>El gerente debe seleccionar del ComboBox la semana que desea.</w:t>
            </w:r>
          </w:p>
          <w:p w14:paraId="2612423B" w14:textId="005D7F79" w:rsidR="557294E1" w:rsidRDefault="557294E1" w:rsidP="00D01BB1">
            <w:pPr>
              <w:pStyle w:val="Prrafodelista"/>
              <w:numPr>
                <w:ilvl w:val="0"/>
                <w:numId w:val="8"/>
              </w:numPr>
              <w:spacing w:line="259" w:lineRule="auto"/>
              <w:rPr>
                <w:rFonts w:ascii="Calibri" w:eastAsia="Calibri" w:hAnsi="Calibri" w:cs="Calibri"/>
                <w:i/>
                <w:iCs/>
                <w:lang w:val="es-419"/>
              </w:rPr>
            </w:pPr>
            <w:r w:rsidRPr="557294E1">
              <w:rPr>
                <w:rFonts w:ascii="Calibri" w:hAnsi="Calibri" w:cs="Calibri"/>
                <w:i/>
                <w:iCs/>
                <w:lang w:val="es-419"/>
              </w:rPr>
              <w:t xml:space="preserve">El gerente debe seleccionar del ComboBox el </w:t>
            </w:r>
            <w:r w:rsidR="02797701" w:rsidRPr="557294E1">
              <w:rPr>
                <w:rFonts w:ascii="Calibri" w:hAnsi="Calibri" w:cs="Calibri"/>
                <w:i/>
                <w:iCs/>
                <w:lang w:val="es-419"/>
              </w:rPr>
              <w:t xml:space="preserve">día </w:t>
            </w:r>
            <w:r w:rsidRPr="557294E1">
              <w:rPr>
                <w:rFonts w:ascii="Calibri" w:hAnsi="Calibri" w:cs="Calibri"/>
                <w:i/>
                <w:iCs/>
                <w:lang w:val="es-419"/>
              </w:rPr>
              <w:t>que desea.</w:t>
            </w:r>
          </w:p>
          <w:p w14:paraId="4DFE63BE" w14:textId="1A1B1DD4" w:rsidR="557294E1" w:rsidRDefault="557294E1" w:rsidP="00D01BB1">
            <w:pPr>
              <w:pStyle w:val="Prrafodelista"/>
              <w:numPr>
                <w:ilvl w:val="0"/>
                <w:numId w:val="8"/>
              </w:numPr>
              <w:spacing w:line="259" w:lineRule="auto"/>
              <w:rPr>
                <w:i/>
                <w:iCs/>
                <w:lang w:val="es-419"/>
              </w:rPr>
            </w:pPr>
            <w:r w:rsidRPr="557294E1">
              <w:rPr>
                <w:rFonts w:ascii="Calibri" w:hAnsi="Calibri" w:cs="Calibri"/>
                <w:i/>
                <w:iCs/>
                <w:lang w:val="es-419"/>
              </w:rPr>
              <w:t>El reporte incluirá los siguientes datos en el encabezado:</w:t>
            </w:r>
          </w:p>
          <w:p w14:paraId="32FF22BA" w14:textId="4EA413BA" w:rsidR="557294E1" w:rsidRDefault="557294E1" w:rsidP="00D01BB1">
            <w:pPr>
              <w:pStyle w:val="Prrafodelista"/>
              <w:numPr>
                <w:ilvl w:val="1"/>
                <w:numId w:val="75"/>
              </w:numPr>
              <w:spacing w:line="259" w:lineRule="auto"/>
              <w:jc w:val="both"/>
              <w:rPr>
                <w:rFonts w:ascii="Calibri" w:eastAsia="Calibri" w:hAnsi="Calibri" w:cs="Calibri"/>
                <w:i/>
                <w:iCs/>
                <w:lang w:val="es-419"/>
              </w:rPr>
            </w:pPr>
            <w:r w:rsidRPr="557294E1">
              <w:rPr>
                <w:rFonts w:ascii="Calibri" w:hAnsi="Calibri" w:cs="Calibri"/>
                <w:i/>
                <w:iCs/>
                <w:lang w:val="es-419"/>
              </w:rPr>
              <w:t>Logo de la empresa</w:t>
            </w:r>
            <w:r w:rsidR="213BA397" w:rsidRPr="310B04EF">
              <w:rPr>
                <w:rFonts w:ascii="Calibri" w:hAnsi="Calibri" w:cs="Calibri"/>
                <w:i/>
                <w:iCs/>
                <w:lang w:val="es-419"/>
              </w:rPr>
              <w:t>.</w:t>
            </w:r>
          </w:p>
          <w:p w14:paraId="0E177413" w14:textId="2B50E69E" w:rsidR="557294E1" w:rsidRDefault="557294E1" w:rsidP="00D01BB1">
            <w:pPr>
              <w:pStyle w:val="Prrafodelista"/>
              <w:numPr>
                <w:ilvl w:val="1"/>
                <w:numId w:val="75"/>
              </w:numPr>
              <w:spacing w:line="259" w:lineRule="auto"/>
              <w:jc w:val="both"/>
              <w:rPr>
                <w:i/>
                <w:iCs/>
                <w:lang w:val="es-419"/>
              </w:rPr>
            </w:pPr>
            <w:r w:rsidRPr="557294E1">
              <w:rPr>
                <w:rFonts w:ascii="Calibri" w:hAnsi="Calibri" w:cs="Calibri"/>
                <w:i/>
                <w:iCs/>
                <w:lang w:val="es-419"/>
              </w:rPr>
              <w:t>Nombre de la empresa</w:t>
            </w:r>
            <w:r w:rsidR="1FF65E39" w:rsidRPr="310B04EF">
              <w:rPr>
                <w:rFonts w:ascii="Calibri" w:hAnsi="Calibri" w:cs="Calibri"/>
                <w:i/>
                <w:iCs/>
                <w:lang w:val="es-419"/>
              </w:rPr>
              <w:t>.</w:t>
            </w:r>
          </w:p>
          <w:p w14:paraId="50A2071C" w14:textId="0AFED0B6" w:rsidR="557294E1" w:rsidRDefault="557294E1" w:rsidP="00D01BB1">
            <w:pPr>
              <w:pStyle w:val="Prrafodelista"/>
              <w:numPr>
                <w:ilvl w:val="1"/>
                <w:numId w:val="75"/>
              </w:numPr>
              <w:spacing w:line="259" w:lineRule="auto"/>
              <w:jc w:val="both"/>
              <w:rPr>
                <w:rFonts w:ascii="Calibri" w:eastAsia="Calibri" w:hAnsi="Calibri" w:cs="Calibri"/>
                <w:i/>
                <w:iCs/>
                <w:lang w:val="es-419"/>
              </w:rPr>
            </w:pPr>
            <w:r w:rsidRPr="557294E1">
              <w:rPr>
                <w:rFonts w:ascii="Calibri" w:hAnsi="Calibri" w:cs="Calibri"/>
                <w:i/>
                <w:iCs/>
                <w:lang w:val="es-419"/>
              </w:rPr>
              <w:t>Título del reporte “R</w:t>
            </w:r>
            <w:r w:rsidR="2E6CEB20" w:rsidRPr="557294E1">
              <w:rPr>
                <w:rFonts w:ascii="Calibri" w:hAnsi="Calibri" w:cs="Calibri"/>
                <w:i/>
                <w:iCs/>
                <w:lang w:val="es-419"/>
              </w:rPr>
              <w:t>eporte del balance de venta diario por vendedor</w:t>
            </w:r>
            <w:r w:rsidR="310B04EF" w:rsidRPr="310B04EF">
              <w:rPr>
                <w:rFonts w:ascii="Calibri" w:hAnsi="Calibri" w:cs="Calibri"/>
                <w:i/>
                <w:iCs/>
                <w:lang w:val="es-419"/>
              </w:rPr>
              <w:t>”</w:t>
            </w:r>
            <w:r w:rsidR="11BED487" w:rsidRPr="310B04EF">
              <w:rPr>
                <w:rFonts w:ascii="Calibri" w:hAnsi="Calibri" w:cs="Calibri"/>
                <w:i/>
                <w:iCs/>
                <w:lang w:val="es-419"/>
              </w:rPr>
              <w:t>.</w:t>
            </w:r>
          </w:p>
          <w:p w14:paraId="1152077B" w14:textId="45ADD0F6" w:rsidR="11BED487" w:rsidRDefault="11BED487" w:rsidP="00D01BB1">
            <w:pPr>
              <w:pStyle w:val="Prrafodelista"/>
              <w:numPr>
                <w:ilvl w:val="1"/>
                <w:numId w:val="75"/>
              </w:numPr>
              <w:spacing w:line="259" w:lineRule="auto"/>
              <w:jc w:val="both"/>
              <w:rPr>
                <w:rFonts w:ascii="Calibri" w:eastAsia="Calibri" w:hAnsi="Calibri" w:cs="Calibri"/>
                <w:i/>
                <w:lang w:val="es-419"/>
              </w:rPr>
            </w:pPr>
            <w:r w:rsidRPr="310B04EF">
              <w:rPr>
                <w:rFonts w:ascii="Calibri" w:hAnsi="Calibri" w:cs="Calibri"/>
                <w:i/>
                <w:iCs/>
                <w:lang w:val="es-419"/>
              </w:rPr>
              <w:t>Nombre del proveedor.</w:t>
            </w:r>
          </w:p>
          <w:p w14:paraId="19DC6570" w14:textId="2E15E1E1" w:rsidR="557294E1" w:rsidRDefault="557294E1" w:rsidP="00D01BB1">
            <w:pPr>
              <w:pStyle w:val="Prrafodelista"/>
              <w:numPr>
                <w:ilvl w:val="1"/>
                <w:numId w:val="75"/>
              </w:numPr>
              <w:spacing w:line="259" w:lineRule="auto"/>
              <w:jc w:val="both"/>
              <w:rPr>
                <w:i/>
                <w:iCs/>
                <w:lang w:val="es-419"/>
              </w:rPr>
            </w:pPr>
            <w:r w:rsidRPr="557294E1">
              <w:rPr>
                <w:rFonts w:ascii="Calibri" w:hAnsi="Calibri" w:cs="Calibri"/>
                <w:i/>
                <w:iCs/>
                <w:lang w:val="es-419"/>
              </w:rPr>
              <w:t xml:space="preserve">Fecha correspondiente </w:t>
            </w:r>
            <w:r w:rsidR="4796C42C" w:rsidRPr="4796C42C">
              <w:rPr>
                <w:rFonts w:ascii="Calibri" w:hAnsi="Calibri" w:cs="Calibri"/>
                <w:i/>
                <w:iCs/>
                <w:lang w:val="es-419"/>
              </w:rPr>
              <w:t>de</w:t>
            </w:r>
            <w:r w:rsidR="3946A28C" w:rsidRPr="4796C42C">
              <w:rPr>
                <w:rFonts w:ascii="Calibri" w:hAnsi="Calibri" w:cs="Calibri"/>
                <w:i/>
                <w:iCs/>
                <w:lang w:val="es-419"/>
              </w:rPr>
              <w:t>l día</w:t>
            </w:r>
            <w:r w:rsidR="4796C42C" w:rsidRPr="4796C42C">
              <w:rPr>
                <w:rFonts w:ascii="Calibri" w:hAnsi="Calibri" w:cs="Calibri"/>
                <w:i/>
                <w:iCs/>
                <w:lang w:val="es-419"/>
              </w:rPr>
              <w:t>.</w:t>
            </w:r>
            <w:r w:rsidRPr="557294E1">
              <w:rPr>
                <w:rFonts w:ascii="Calibri" w:hAnsi="Calibri" w:cs="Calibri"/>
                <w:i/>
                <w:iCs/>
                <w:lang w:val="es-419"/>
              </w:rPr>
              <w:t xml:space="preserve"> Ejemplo:</w:t>
            </w:r>
            <w:r w:rsidR="00CD19FD">
              <w:rPr>
                <w:rFonts w:ascii="Calibri" w:hAnsi="Calibri" w:cs="Calibri"/>
                <w:i/>
                <w:iCs/>
                <w:lang w:val="es-419"/>
              </w:rPr>
              <w:t xml:space="preserve"> </w:t>
            </w:r>
            <w:r w:rsidR="14950A09" w:rsidRPr="4796C42C">
              <w:rPr>
                <w:rFonts w:ascii="Calibri" w:hAnsi="Calibri" w:cs="Calibri"/>
                <w:i/>
                <w:iCs/>
                <w:lang w:val="es-419"/>
              </w:rPr>
              <w:t>Miércoles</w:t>
            </w:r>
            <w:r w:rsidR="00CD19FD">
              <w:rPr>
                <w:rFonts w:ascii="Calibri" w:hAnsi="Calibri" w:cs="Calibri"/>
                <w:i/>
                <w:iCs/>
                <w:lang w:val="es-419"/>
              </w:rPr>
              <w:t xml:space="preserve"> </w:t>
            </w:r>
            <w:r w:rsidR="10681392" w:rsidRPr="4796C42C">
              <w:rPr>
                <w:rFonts w:ascii="Calibri" w:hAnsi="Calibri" w:cs="Calibri"/>
                <w:i/>
                <w:iCs/>
                <w:lang w:val="es-419"/>
              </w:rPr>
              <w:t>16 de Diciembre de 2019</w:t>
            </w:r>
            <w:r w:rsidR="4796C42C" w:rsidRPr="4796C42C">
              <w:rPr>
                <w:rFonts w:ascii="Calibri" w:hAnsi="Calibri" w:cs="Calibri"/>
                <w:i/>
                <w:iCs/>
                <w:lang w:val="es-419"/>
              </w:rPr>
              <w:t>.</w:t>
            </w:r>
          </w:p>
          <w:p w14:paraId="0C6FD153" w14:textId="0A668E58" w:rsidR="557294E1" w:rsidRDefault="557294E1" w:rsidP="00D01BB1">
            <w:pPr>
              <w:pStyle w:val="Prrafodelista"/>
              <w:numPr>
                <w:ilvl w:val="0"/>
                <w:numId w:val="129"/>
              </w:numPr>
              <w:spacing w:line="259" w:lineRule="auto"/>
              <w:jc w:val="both"/>
              <w:rPr>
                <w:i/>
                <w:iCs/>
                <w:lang w:val="es-419"/>
              </w:rPr>
            </w:pPr>
            <w:r w:rsidRPr="557294E1">
              <w:rPr>
                <w:rFonts w:asciiTheme="minorHAnsi" w:hAnsiTheme="minorHAnsi" w:cstheme="minorBidi"/>
                <w:i/>
                <w:iCs/>
                <w:lang w:val="es-419"/>
              </w:rPr>
              <w:t>En el cuerpo del reporte:</w:t>
            </w:r>
          </w:p>
          <w:tbl>
            <w:tblPr>
              <w:tblStyle w:val="Tablaconcuadrcula"/>
              <w:tblW w:w="0" w:type="auto"/>
              <w:tblLook w:val="04A0" w:firstRow="1" w:lastRow="0" w:firstColumn="1" w:lastColumn="0" w:noHBand="0" w:noVBand="1"/>
            </w:tblPr>
            <w:tblGrid>
              <w:gridCol w:w="797"/>
              <w:gridCol w:w="1368"/>
              <w:gridCol w:w="1116"/>
              <w:gridCol w:w="1360"/>
              <w:gridCol w:w="889"/>
              <w:gridCol w:w="1149"/>
              <w:gridCol w:w="731"/>
            </w:tblGrid>
            <w:tr w:rsidR="557294E1" w14:paraId="4269F00E" w14:textId="77777777" w:rsidTr="4796C42C">
              <w:trPr>
                <w:trHeight w:val="431"/>
              </w:trPr>
              <w:tc>
                <w:tcPr>
                  <w:tcW w:w="795" w:type="dxa"/>
                </w:tcPr>
                <w:p w14:paraId="0767000A" w14:textId="7576786B" w:rsidR="03A94786" w:rsidRDefault="03A94786" w:rsidP="4796C42C">
                  <w:pPr>
                    <w:spacing w:line="259" w:lineRule="auto"/>
                    <w:jc w:val="both"/>
                    <w:rPr>
                      <w:rFonts w:ascii="Calibri" w:hAnsi="Calibri" w:cs="Calibri"/>
                      <w:b/>
                      <w:bCs/>
                      <w:i/>
                      <w:iCs/>
                      <w:lang w:val="es-419"/>
                    </w:rPr>
                  </w:pPr>
                  <w:r w:rsidRPr="4796C42C">
                    <w:rPr>
                      <w:rFonts w:ascii="Calibri" w:hAnsi="Calibri" w:cs="Calibri"/>
                      <w:b/>
                      <w:bCs/>
                      <w:i/>
                      <w:iCs/>
                      <w:lang w:val="es-419"/>
                    </w:rPr>
                    <w:t>Fecha</w:t>
                  </w:r>
                </w:p>
                <w:p w14:paraId="3A735954" w14:textId="77777777" w:rsidR="557294E1" w:rsidRDefault="557294E1" w:rsidP="557294E1">
                  <w:pPr>
                    <w:spacing w:line="259" w:lineRule="auto"/>
                    <w:jc w:val="both"/>
                    <w:rPr>
                      <w:rFonts w:ascii="Calibri" w:eastAsia="Calibri" w:hAnsi="Calibri" w:cs="Calibri"/>
                      <w:b/>
                      <w:bCs/>
                      <w:i/>
                      <w:iCs/>
                      <w:lang w:val="es-419"/>
                    </w:rPr>
                  </w:pPr>
                </w:p>
              </w:tc>
              <w:tc>
                <w:tcPr>
                  <w:tcW w:w="1196" w:type="dxa"/>
                </w:tcPr>
                <w:p w14:paraId="297B5020" w14:textId="2DA5CEA8" w:rsidR="2DF55E1F" w:rsidRDefault="2DF55E1F" w:rsidP="4796C42C">
                  <w:pPr>
                    <w:spacing w:line="259" w:lineRule="auto"/>
                    <w:jc w:val="both"/>
                    <w:rPr>
                      <w:rFonts w:ascii="Calibri" w:hAnsi="Calibri" w:cs="Calibri"/>
                      <w:b/>
                      <w:bCs/>
                      <w:i/>
                      <w:iCs/>
                      <w:lang w:val="es-419"/>
                    </w:rPr>
                  </w:pPr>
                  <w:r w:rsidRPr="4796C42C">
                    <w:rPr>
                      <w:rFonts w:ascii="Calibri" w:hAnsi="Calibri" w:cs="Calibri"/>
                      <w:b/>
                      <w:bCs/>
                      <w:i/>
                      <w:iCs/>
                      <w:lang w:val="es-419"/>
                    </w:rPr>
                    <w:t>N° de transacción</w:t>
                  </w:r>
                </w:p>
                <w:p w14:paraId="190860D2" w14:textId="78A654CB" w:rsidR="4796C42C" w:rsidRDefault="4796C42C" w:rsidP="4796C42C">
                  <w:pPr>
                    <w:spacing w:line="259" w:lineRule="auto"/>
                    <w:jc w:val="both"/>
                    <w:rPr>
                      <w:rFonts w:ascii="Calibri" w:hAnsi="Calibri" w:cs="Calibri"/>
                      <w:b/>
                      <w:bCs/>
                      <w:i/>
                      <w:iCs/>
                      <w:lang w:val="es-419"/>
                    </w:rPr>
                  </w:pPr>
                </w:p>
                <w:p w14:paraId="770E8E8E" w14:textId="77777777" w:rsidR="557294E1" w:rsidRDefault="557294E1" w:rsidP="557294E1">
                  <w:pPr>
                    <w:spacing w:line="259" w:lineRule="auto"/>
                    <w:jc w:val="both"/>
                    <w:rPr>
                      <w:rFonts w:ascii="Calibri" w:eastAsia="Calibri" w:hAnsi="Calibri" w:cs="Calibri"/>
                      <w:b/>
                      <w:bCs/>
                      <w:i/>
                      <w:iCs/>
                      <w:lang w:val="es-419"/>
                    </w:rPr>
                  </w:pPr>
                </w:p>
              </w:tc>
              <w:tc>
                <w:tcPr>
                  <w:tcW w:w="1020" w:type="dxa"/>
                </w:tcPr>
                <w:p w14:paraId="7E4B41EE" w14:textId="4B060377" w:rsidR="2DF55E1F" w:rsidRDefault="2DF55E1F" w:rsidP="4796C42C">
                  <w:pPr>
                    <w:spacing w:line="259" w:lineRule="auto"/>
                    <w:jc w:val="both"/>
                    <w:rPr>
                      <w:rFonts w:ascii="Calibri" w:hAnsi="Calibri" w:cs="Calibri"/>
                      <w:b/>
                      <w:bCs/>
                      <w:i/>
                      <w:iCs/>
                      <w:lang w:val="es-419"/>
                    </w:rPr>
                  </w:pPr>
                  <w:r w:rsidRPr="4796C42C">
                    <w:rPr>
                      <w:rFonts w:ascii="Calibri" w:hAnsi="Calibri" w:cs="Calibri"/>
                      <w:b/>
                      <w:bCs/>
                      <w:i/>
                      <w:iCs/>
                      <w:lang w:val="es-419"/>
                    </w:rPr>
                    <w:t>N° de producto</w:t>
                  </w:r>
                </w:p>
                <w:p w14:paraId="7FB9C2EA" w14:textId="4386FFFF" w:rsidR="4796C42C" w:rsidRDefault="4796C42C" w:rsidP="4796C42C">
                  <w:pPr>
                    <w:spacing w:line="259" w:lineRule="auto"/>
                    <w:jc w:val="both"/>
                    <w:rPr>
                      <w:rFonts w:ascii="Calibri" w:hAnsi="Calibri" w:cs="Calibri"/>
                      <w:b/>
                      <w:bCs/>
                      <w:i/>
                      <w:iCs/>
                      <w:lang w:val="es-419"/>
                    </w:rPr>
                  </w:pPr>
                </w:p>
                <w:p w14:paraId="6C0EA1A0" w14:textId="77777777" w:rsidR="557294E1" w:rsidRDefault="557294E1" w:rsidP="557294E1">
                  <w:pPr>
                    <w:spacing w:line="259" w:lineRule="auto"/>
                    <w:jc w:val="both"/>
                    <w:rPr>
                      <w:rFonts w:ascii="Calibri" w:eastAsia="Calibri" w:hAnsi="Calibri" w:cs="Calibri"/>
                      <w:b/>
                      <w:bCs/>
                      <w:i/>
                      <w:iCs/>
                      <w:lang w:val="es-419"/>
                    </w:rPr>
                  </w:pPr>
                </w:p>
              </w:tc>
              <w:tc>
                <w:tcPr>
                  <w:tcW w:w="925" w:type="dxa"/>
                </w:tcPr>
                <w:p w14:paraId="4C5A35B5" w14:textId="54FD5E6F" w:rsidR="2DF55E1F" w:rsidRDefault="2DF55E1F" w:rsidP="4796C42C">
                  <w:pPr>
                    <w:spacing w:line="259" w:lineRule="auto"/>
                    <w:jc w:val="both"/>
                    <w:rPr>
                      <w:rFonts w:ascii="Calibri" w:hAnsi="Calibri" w:cs="Calibri"/>
                      <w:b/>
                      <w:bCs/>
                      <w:i/>
                      <w:iCs/>
                      <w:lang w:val="es-419"/>
                    </w:rPr>
                  </w:pPr>
                  <w:r w:rsidRPr="4796C42C">
                    <w:rPr>
                      <w:rFonts w:ascii="Calibri" w:hAnsi="Calibri" w:cs="Calibri"/>
                      <w:b/>
                      <w:bCs/>
                      <w:i/>
                      <w:iCs/>
                      <w:lang w:val="es-419"/>
                    </w:rPr>
                    <w:t>Descripción</w:t>
                  </w:r>
                </w:p>
                <w:p w14:paraId="32FA6B88" w14:textId="1B5A07F2" w:rsidR="4796C42C" w:rsidRDefault="4796C42C" w:rsidP="4796C42C">
                  <w:pPr>
                    <w:spacing w:line="259" w:lineRule="auto"/>
                    <w:jc w:val="both"/>
                    <w:rPr>
                      <w:rFonts w:ascii="Calibri" w:hAnsi="Calibri" w:cs="Calibri"/>
                      <w:b/>
                      <w:bCs/>
                      <w:i/>
                      <w:iCs/>
                      <w:lang w:val="es-419"/>
                    </w:rPr>
                  </w:pPr>
                </w:p>
                <w:p w14:paraId="49327180" w14:textId="77777777" w:rsidR="557294E1" w:rsidRDefault="557294E1" w:rsidP="557294E1">
                  <w:pPr>
                    <w:spacing w:line="259" w:lineRule="auto"/>
                    <w:jc w:val="both"/>
                    <w:rPr>
                      <w:rFonts w:ascii="Calibri" w:eastAsia="Calibri" w:hAnsi="Calibri" w:cs="Calibri"/>
                      <w:b/>
                      <w:bCs/>
                      <w:i/>
                      <w:iCs/>
                      <w:lang w:val="es-419"/>
                    </w:rPr>
                  </w:pPr>
                </w:p>
              </w:tc>
              <w:tc>
                <w:tcPr>
                  <w:tcW w:w="1305" w:type="dxa"/>
                </w:tcPr>
                <w:p w14:paraId="6D92A591" w14:textId="75F0DC64" w:rsidR="2DF55E1F" w:rsidRDefault="2DF55E1F" w:rsidP="4796C42C">
                  <w:pPr>
                    <w:spacing w:line="259" w:lineRule="auto"/>
                    <w:jc w:val="both"/>
                    <w:rPr>
                      <w:rFonts w:ascii="Calibri" w:hAnsi="Calibri" w:cs="Calibri"/>
                      <w:b/>
                      <w:bCs/>
                      <w:i/>
                      <w:iCs/>
                      <w:lang w:val="es-419"/>
                    </w:rPr>
                  </w:pPr>
                  <w:r w:rsidRPr="4796C42C">
                    <w:rPr>
                      <w:rFonts w:ascii="Calibri" w:hAnsi="Calibri" w:cs="Calibri"/>
                      <w:b/>
                      <w:bCs/>
                      <w:i/>
                      <w:iCs/>
                      <w:lang w:val="es-419"/>
                    </w:rPr>
                    <w:t>Monto de ventas</w:t>
                  </w:r>
                </w:p>
                <w:p w14:paraId="52EDCB08" w14:textId="149D749B" w:rsidR="557294E1" w:rsidRDefault="557294E1" w:rsidP="557294E1">
                  <w:pPr>
                    <w:spacing w:line="259" w:lineRule="auto"/>
                    <w:jc w:val="both"/>
                    <w:rPr>
                      <w:rFonts w:ascii="Calibri" w:hAnsi="Calibri" w:cs="Calibri"/>
                      <w:b/>
                      <w:bCs/>
                      <w:i/>
                      <w:iCs/>
                      <w:lang w:val="es-419"/>
                    </w:rPr>
                  </w:pPr>
                </w:p>
              </w:tc>
              <w:tc>
                <w:tcPr>
                  <w:tcW w:w="1230" w:type="dxa"/>
                </w:tcPr>
                <w:p w14:paraId="409B5103" w14:textId="24904862" w:rsidR="2DF55E1F" w:rsidRDefault="2DF55E1F" w:rsidP="4796C42C">
                  <w:pPr>
                    <w:spacing w:line="259" w:lineRule="auto"/>
                    <w:jc w:val="both"/>
                    <w:rPr>
                      <w:rFonts w:ascii="Calibri" w:hAnsi="Calibri" w:cs="Calibri"/>
                      <w:b/>
                      <w:bCs/>
                      <w:i/>
                      <w:iCs/>
                      <w:lang w:val="es-419"/>
                    </w:rPr>
                  </w:pPr>
                  <w:r w:rsidRPr="4796C42C">
                    <w:rPr>
                      <w:rFonts w:ascii="Calibri" w:hAnsi="Calibri" w:cs="Calibri"/>
                      <w:b/>
                      <w:bCs/>
                      <w:i/>
                      <w:iCs/>
                      <w:lang w:val="es-419"/>
                    </w:rPr>
                    <w:t xml:space="preserve">Impuesto a las </w:t>
                  </w:r>
                  <w:r w:rsidR="6E1D26C1" w:rsidRPr="4796C42C">
                    <w:rPr>
                      <w:rFonts w:ascii="Calibri" w:hAnsi="Calibri" w:cs="Calibri"/>
                      <w:b/>
                      <w:bCs/>
                      <w:i/>
                      <w:iCs/>
                      <w:lang w:val="es-419"/>
                    </w:rPr>
                    <w:t>ventas</w:t>
                  </w:r>
                </w:p>
                <w:p w14:paraId="500EA99B" w14:textId="77777777" w:rsidR="557294E1" w:rsidRDefault="557294E1" w:rsidP="557294E1">
                  <w:pPr>
                    <w:spacing w:line="259" w:lineRule="auto"/>
                    <w:jc w:val="both"/>
                    <w:rPr>
                      <w:rFonts w:ascii="Calibri" w:eastAsia="Calibri" w:hAnsi="Calibri" w:cs="Calibri"/>
                      <w:b/>
                      <w:bCs/>
                      <w:i/>
                      <w:iCs/>
                      <w:lang w:val="es-419"/>
                    </w:rPr>
                  </w:pPr>
                </w:p>
              </w:tc>
              <w:tc>
                <w:tcPr>
                  <w:tcW w:w="735" w:type="dxa"/>
                </w:tcPr>
                <w:p w14:paraId="3FAAE37F" w14:textId="63F3DD95" w:rsidR="557294E1" w:rsidRDefault="557294E1" w:rsidP="557294E1">
                  <w:pPr>
                    <w:spacing w:line="259" w:lineRule="auto"/>
                    <w:jc w:val="both"/>
                    <w:rPr>
                      <w:rFonts w:ascii="Calibri" w:hAnsi="Calibri" w:cs="Calibri"/>
                      <w:b/>
                      <w:bCs/>
                      <w:i/>
                      <w:iCs/>
                      <w:lang w:val="es-419"/>
                    </w:rPr>
                  </w:pPr>
                  <w:r w:rsidRPr="557294E1">
                    <w:rPr>
                      <w:rFonts w:ascii="Calibri" w:hAnsi="Calibri" w:cs="Calibri"/>
                      <w:b/>
                      <w:bCs/>
                      <w:i/>
                      <w:iCs/>
                      <w:lang w:val="es-419"/>
                    </w:rPr>
                    <w:t>Total</w:t>
                  </w:r>
                </w:p>
              </w:tc>
            </w:tr>
            <w:tr w:rsidR="557294E1" w14:paraId="11293595" w14:textId="77777777" w:rsidTr="4796C42C">
              <w:tc>
                <w:tcPr>
                  <w:tcW w:w="795" w:type="dxa"/>
                </w:tcPr>
                <w:p w14:paraId="7815F567" w14:textId="77777777" w:rsidR="557294E1" w:rsidRDefault="557294E1" w:rsidP="557294E1">
                  <w:pPr>
                    <w:spacing w:line="259" w:lineRule="auto"/>
                    <w:jc w:val="both"/>
                    <w:rPr>
                      <w:rFonts w:ascii="Calibri" w:eastAsia="Calibri" w:hAnsi="Calibri" w:cs="Calibri"/>
                      <w:i/>
                      <w:iCs/>
                      <w:lang w:val="es-419"/>
                    </w:rPr>
                  </w:pPr>
                </w:p>
              </w:tc>
              <w:tc>
                <w:tcPr>
                  <w:tcW w:w="1196" w:type="dxa"/>
                </w:tcPr>
                <w:p w14:paraId="2765B9A0" w14:textId="77777777" w:rsidR="557294E1" w:rsidRDefault="557294E1" w:rsidP="557294E1">
                  <w:pPr>
                    <w:spacing w:line="259" w:lineRule="auto"/>
                    <w:jc w:val="both"/>
                    <w:rPr>
                      <w:rFonts w:ascii="Calibri" w:eastAsia="Calibri" w:hAnsi="Calibri" w:cs="Calibri"/>
                      <w:i/>
                      <w:iCs/>
                      <w:lang w:val="es-419"/>
                    </w:rPr>
                  </w:pPr>
                </w:p>
              </w:tc>
              <w:tc>
                <w:tcPr>
                  <w:tcW w:w="1020" w:type="dxa"/>
                </w:tcPr>
                <w:p w14:paraId="2397FBF4" w14:textId="77777777" w:rsidR="557294E1" w:rsidRDefault="557294E1" w:rsidP="557294E1">
                  <w:pPr>
                    <w:spacing w:line="259" w:lineRule="auto"/>
                    <w:jc w:val="both"/>
                    <w:rPr>
                      <w:rFonts w:ascii="Calibri" w:eastAsia="Calibri" w:hAnsi="Calibri" w:cs="Calibri"/>
                      <w:i/>
                      <w:iCs/>
                      <w:lang w:val="es-419"/>
                    </w:rPr>
                  </w:pPr>
                </w:p>
              </w:tc>
              <w:tc>
                <w:tcPr>
                  <w:tcW w:w="925" w:type="dxa"/>
                </w:tcPr>
                <w:p w14:paraId="26F89B27" w14:textId="77777777" w:rsidR="557294E1" w:rsidRDefault="557294E1" w:rsidP="557294E1">
                  <w:pPr>
                    <w:spacing w:line="259" w:lineRule="auto"/>
                    <w:jc w:val="both"/>
                    <w:rPr>
                      <w:rFonts w:ascii="Calibri" w:eastAsia="Calibri" w:hAnsi="Calibri" w:cs="Calibri"/>
                      <w:i/>
                      <w:iCs/>
                      <w:lang w:val="es-419"/>
                    </w:rPr>
                  </w:pPr>
                </w:p>
              </w:tc>
              <w:tc>
                <w:tcPr>
                  <w:tcW w:w="1305" w:type="dxa"/>
                </w:tcPr>
                <w:p w14:paraId="47DE1E00" w14:textId="77777777" w:rsidR="557294E1" w:rsidRDefault="557294E1" w:rsidP="557294E1">
                  <w:pPr>
                    <w:spacing w:line="259" w:lineRule="auto"/>
                    <w:jc w:val="both"/>
                    <w:rPr>
                      <w:rFonts w:ascii="Calibri" w:eastAsia="Calibri" w:hAnsi="Calibri" w:cs="Calibri"/>
                      <w:i/>
                      <w:iCs/>
                      <w:lang w:val="es-419"/>
                    </w:rPr>
                  </w:pPr>
                </w:p>
              </w:tc>
              <w:tc>
                <w:tcPr>
                  <w:tcW w:w="1230" w:type="dxa"/>
                </w:tcPr>
                <w:p w14:paraId="01FC28EB" w14:textId="26274DD1" w:rsidR="557294E1" w:rsidRDefault="557294E1" w:rsidP="557294E1">
                  <w:pPr>
                    <w:spacing w:line="259" w:lineRule="auto"/>
                    <w:jc w:val="both"/>
                    <w:rPr>
                      <w:rFonts w:ascii="Calibri" w:eastAsia="Calibri" w:hAnsi="Calibri" w:cs="Calibri"/>
                      <w:i/>
                      <w:iCs/>
                      <w:lang w:val="es-419"/>
                    </w:rPr>
                  </w:pPr>
                </w:p>
              </w:tc>
              <w:tc>
                <w:tcPr>
                  <w:tcW w:w="735" w:type="dxa"/>
                </w:tcPr>
                <w:p w14:paraId="772C7BD5" w14:textId="77777777" w:rsidR="557294E1" w:rsidRDefault="557294E1" w:rsidP="557294E1">
                  <w:pPr>
                    <w:spacing w:line="259" w:lineRule="auto"/>
                    <w:jc w:val="both"/>
                    <w:rPr>
                      <w:rFonts w:ascii="Calibri" w:eastAsia="Calibri" w:hAnsi="Calibri" w:cs="Calibri"/>
                      <w:i/>
                      <w:iCs/>
                      <w:lang w:val="es-419"/>
                    </w:rPr>
                  </w:pPr>
                </w:p>
              </w:tc>
            </w:tr>
            <w:tr w:rsidR="557294E1" w14:paraId="49AEDB55" w14:textId="77777777" w:rsidTr="4796C42C">
              <w:tc>
                <w:tcPr>
                  <w:tcW w:w="795" w:type="dxa"/>
                  <w:shd w:val="clear" w:color="auto" w:fill="E7E6E6" w:themeFill="background2"/>
                </w:tcPr>
                <w:p w14:paraId="7D0B1D73" w14:textId="57D8DA39" w:rsidR="557294E1" w:rsidRDefault="557294E1" w:rsidP="557294E1">
                  <w:pPr>
                    <w:spacing w:line="259" w:lineRule="auto"/>
                    <w:jc w:val="both"/>
                    <w:rPr>
                      <w:rFonts w:ascii="Calibri" w:eastAsia="Calibri" w:hAnsi="Calibri" w:cs="Calibri"/>
                      <w:b/>
                      <w:bCs/>
                      <w:i/>
                      <w:iCs/>
                      <w:lang w:val="es-419"/>
                    </w:rPr>
                  </w:pPr>
                  <w:r w:rsidRPr="557294E1">
                    <w:rPr>
                      <w:rFonts w:ascii="Calibri" w:eastAsia="Calibri" w:hAnsi="Calibri" w:cs="Calibri"/>
                      <w:i/>
                      <w:iCs/>
                      <w:lang w:val="es-419"/>
                    </w:rPr>
                    <w:t xml:space="preserve">∑ </w:t>
                  </w:r>
                  <w:r w:rsidRPr="557294E1">
                    <w:rPr>
                      <w:rFonts w:ascii="Calibri" w:eastAsia="Calibri" w:hAnsi="Calibri" w:cs="Calibri"/>
                      <w:b/>
                      <w:bCs/>
                      <w:i/>
                      <w:iCs/>
                      <w:lang w:val="es-419"/>
                    </w:rPr>
                    <w:t>Total</w:t>
                  </w:r>
                </w:p>
              </w:tc>
              <w:tc>
                <w:tcPr>
                  <w:tcW w:w="1196" w:type="dxa"/>
                  <w:shd w:val="clear" w:color="auto" w:fill="E7E6E6" w:themeFill="background2"/>
                </w:tcPr>
                <w:p w14:paraId="5C80E91E" w14:textId="77777777" w:rsidR="557294E1" w:rsidRDefault="557294E1" w:rsidP="557294E1">
                  <w:pPr>
                    <w:spacing w:line="259" w:lineRule="auto"/>
                    <w:jc w:val="both"/>
                    <w:rPr>
                      <w:rFonts w:ascii="Calibri" w:eastAsia="Calibri" w:hAnsi="Calibri" w:cs="Calibri"/>
                      <w:i/>
                      <w:iCs/>
                      <w:lang w:val="es-419"/>
                    </w:rPr>
                  </w:pPr>
                </w:p>
              </w:tc>
              <w:tc>
                <w:tcPr>
                  <w:tcW w:w="1020" w:type="dxa"/>
                  <w:shd w:val="clear" w:color="auto" w:fill="E7E6E6" w:themeFill="background2"/>
                </w:tcPr>
                <w:p w14:paraId="6ACABA26" w14:textId="77777777" w:rsidR="557294E1" w:rsidRDefault="557294E1" w:rsidP="557294E1">
                  <w:pPr>
                    <w:spacing w:line="259" w:lineRule="auto"/>
                    <w:jc w:val="both"/>
                    <w:rPr>
                      <w:rFonts w:ascii="Calibri" w:eastAsia="Calibri" w:hAnsi="Calibri" w:cs="Calibri"/>
                      <w:i/>
                      <w:iCs/>
                      <w:lang w:val="es-419"/>
                    </w:rPr>
                  </w:pPr>
                </w:p>
              </w:tc>
              <w:tc>
                <w:tcPr>
                  <w:tcW w:w="925" w:type="dxa"/>
                  <w:shd w:val="clear" w:color="auto" w:fill="E7E6E6" w:themeFill="background2"/>
                </w:tcPr>
                <w:p w14:paraId="7981755C" w14:textId="77777777" w:rsidR="557294E1" w:rsidRDefault="557294E1" w:rsidP="557294E1">
                  <w:pPr>
                    <w:spacing w:line="259" w:lineRule="auto"/>
                    <w:jc w:val="both"/>
                    <w:rPr>
                      <w:rFonts w:ascii="Calibri" w:eastAsia="Calibri" w:hAnsi="Calibri" w:cs="Calibri"/>
                      <w:i/>
                      <w:iCs/>
                      <w:lang w:val="es-419"/>
                    </w:rPr>
                  </w:pPr>
                </w:p>
              </w:tc>
              <w:tc>
                <w:tcPr>
                  <w:tcW w:w="1305" w:type="dxa"/>
                  <w:shd w:val="clear" w:color="auto" w:fill="E7E6E6" w:themeFill="background2"/>
                </w:tcPr>
                <w:p w14:paraId="2D8C2F07" w14:textId="77777777" w:rsidR="557294E1" w:rsidRDefault="557294E1" w:rsidP="557294E1">
                  <w:pPr>
                    <w:spacing w:line="259" w:lineRule="auto"/>
                    <w:jc w:val="both"/>
                    <w:rPr>
                      <w:rFonts w:ascii="Calibri" w:eastAsia="Calibri" w:hAnsi="Calibri" w:cs="Calibri"/>
                      <w:i/>
                      <w:iCs/>
                      <w:lang w:val="es-419"/>
                    </w:rPr>
                  </w:pPr>
                </w:p>
              </w:tc>
              <w:tc>
                <w:tcPr>
                  <w:tcW w:w="1230" w:type="dxa"/>
                  <w:shd w:val="clear" w:color="auto" w:fill="E7E6E6" w:themeFill="background2"/>
                </w:tcPr>
                <w:p w14:paraId="2BE1B0E3" w14:textId="70D1CEAA" w:rsidR="557294E1" w:rsidRDefault="557294E1" w:rsidP="557294E1">
                  <w:pPr>
                    <w:spacing w:line="259" w:lineRule="auto"/>
                    <w:jc w:val="both"/>
                    <w:rPr>
                      <w:rFonts w:ascii="Calibri" w:eastAsia="Calibri" w:hAnsi="Calibri" w:cs="Calibri"/>
                      <w:i/>
                      <w:iCs/>
                      <w:lang w:val="es-419"/>
                    </w:rPr>
                  </w:pPr>
                </w:p>
              </w:tc>
              <w:tc>
                <w:tcPr>
                  <w:tcW w:w="735" w:type="dxa"/>
                  <w:shd w:val="clear" w:color="auto" w:fill="E7E6E6" w:themeFill="background2"/>
                </w:tcPr>
                <w:p w14:paraId="0189CDE8" w14:textId="77777777" w:rsidR="557294E1" w:rsidRDefault="557294E1" w:rsidP="557294E1">
                  <w:pPr>
                    <w:spacing w:line="259" w:lineRule="auto"/>
                    <w:jc w:val="both"/>
                    <w:rPr>
                      <w:rFonts w:ascii="Calibri" w:eastAsia="Calibri" w:hAnsi="Calibri" w:cs="Calibri"/>
                      <w:i/>
                      <w:iCs/>
                      <w:lang w:val="es-419"/>
                    </w:rPr>
                  </w:pPr>
                </w:p>
              </w:tc>
            </w:tr>
          </w:tbl>
          <w:p w14:paraId="314BA044" w14:textId="77777777" w:rsidR="557294E1" w:rsidRDefault="557294E1" w:rsidP="557294E1">
            <w:pPr>
              <w:spacing w:line="259" w:lineRule="auto"/>
              <w:jc w:val="both"/>
              <w:rPr>
                <w:i/>
                <w:iCs/>
                <w:lang w:val="es-419"/>
              </w:rPr>
            </w:pPr>
          </w:p>
          <w:p w14:paraId="75A43E41" w14:textId="77777777" w:rsidR="557294E1" w:rsidRDefault="557294E1" w:rsidP="00D01BB1">
            <w:pPr>
              <w:pStyle w:val="Prrafodelista"/>
              <w:numPr>
                <w:ilvl w:val="0"/>
                <w:numId w:val="129"/>
              </w:numPr>
              <w:spacing w:line="259" w:lineRule="auto"/>
              <w:jc w:val="both"/>
              <w:rPr>
                <w:i/>
                <w:iCs/>
                <w:lang w:val="es-419"/>
              </w:rPr>
            </w:pPr>
            <w:r w:rsidRPr="557294E1">
              <w:rPr>
                <w:rFonts w:ascii="Calibri" w:hAnsi="Calibri" w:cs="Calibri"/>
                <w:i/>
                <w:iCs/>
                <w:lang w:val="es-419"/>
              </w:rPr>
              <w:t xml:space="preserve">En el pie de página: </w:t>
            </w:r>
          </w:p>
          <w:p w14:paraId="788DB4EE" w14:textId="77777777" w:rsidR="557294E1" w:rsidRDefault="557294E1" w:rsidP="00D01BB1">
            <w:pPr>
              <w:pStyle w:val="Prrafodelista"/>
              <w:numPr>
                <w:ilvl w:val="1"/>
                <w:numId w:val="129"/>
              </w:numPr>
              <w:spacing w:line="259" w:lineRule="auto"/>
              <w:jc w:val="both"/>
              <w:rPr>
                <w:i/>
                <w:iCs/>
                <w:lang w:val="es-419"/>
              </w:rPr>
            </w:pPr>
            <w:r w:rsidRPr="557294E1">
              <w:rPr>
                <w:rFonts w:ascii="Calibri" w:hAnsi="Calibri" w:cs="Calibri"/>
                <w:i/>
                <w:iCs/>
                <w:lang w:val="es-419"/>
              </w:rPr>
              <w:t xml:space="preserve">Fecha </w:t>
            </w:r>
            <w:r w:rsidRPr="557294E1">
              <w:rPr>
                <w:rFonts w:asciiTheme="minorHAnsi" w:hAnsiTheme="minorHAnsi" w:cstheme="minorBidi"/>
                <w:i/>
                <w:iCs/>
                <w:lang w:val="es-419"/>
              </w:rPr>
              <w:t>de emisión de reporte.</w:t>
            </w:r>
          </w:p>
          <w:p w14:paraId="550417DE" w14:textId="45E38E23" w:rsidR="557294E1" w:rsidRDefault="557294E1" w:rsidP="00D01BB1">
            <w:pPr>
              <w:pStyle w:val="Prrafodelista"/>
              <w:numPr>
                <w:ilvl w:val="1"/>
                <w:numId w:val="129"/>
              </w:numPr>
              <w:spacing w:line="259" w:lineRule="auto"/>
              <w:jc w:val="both"/>
              <w:rPr>
                <w:i/>
                <w:iCs/>
                <w:lang w:val="es-419"/>
              </w:rPr>
            </w:pPr>
            <w:r w:rsidRPr="557294E1">
              <w:rPr>
                <w:rFonts w:asciiTheme="minorHAnsi" w:hAnsiTheme="minorHAnsi" w:cstheme="minorBidi"/>
                <w:i/>
                <w:iCs/>
                <w:lang w:val="es-419"/>
              </w:rPr>
              <w:t>Hora de emisión de reporte.</w:t>
            </w:r>
          </w:p>
          <w:p w14:paraId="377EB056" w14:textId="20806ED5" w:rsidR="557294E1" w:rsidRDefault="557294E1" w:rsidP="00D01BB1">
            <w:pPr>
              <w:pStyle w:val="Prrafodelista"/>
              <w:numPr>
                <w:ilvl w:val="1"/>
                <w:numId w:val="129"/>
              </w:numPr>
              <w:spacing w:line="259" w:lineRule="auto"/>
              <w:jc w:val="both"/>
              <w:rPr>
                <w:i/>
                <w:iCs/>
                <w:lang w:val="es-419"/>
              </w:rPr>
            </w:pPr>
            <w:r w:rsidRPr="557294E1">
              <w:rPr>
                <w:rFonts w:ascii="Calibri" w:hAnsi="Calibri" w:cs="Calibri"/>
                <w:i/>
                <w:iCs/>
                <w:lang w:val="es-419"/>
              </w:rPr>
              <w:t>Número de página.</w:t>
            </w:r>
          </w:p>
          <w:p w14:paraId="261F878A" w14:textId="2D740AC1" w:rsidR="557294E1" w:rsidRDefault="557294E1" w:rsidP="00D01BB1">
            <w:pPr>
              <w:pStyle w:val="Prrafodelista"/>
              <w:numPr>
                <w:ilvl w:val="0"/>
                <w:numId w:val="75"/>
              </w:numPr>
              <w:spacing w:line="259" w:lineRule="auto"/>
              <w:jc w:val="both"/>
              <w:rPr>
                <w:i/>
                <w:iCs/>
                <w:lang w:val="es-419"/>
              </w:rPr>
            </w:pPr>
            <w:r w:rsidRPr="557294E1">
              <w:rPr>
                <w:rFonts w:ascii="Calibri" w:hAnsi="Calibri" w:cs="Calibri"/>
                <w:i/>
                <w:iCs/>
                <w:lang w:val="es-419"/>
              </w:rPr>
              <w:t>El reporte se podrá exportar en formato .xls</w:t>
            </w:r>
          </w:p>
        </w:tc>
      </w:tr>
      <w:tr w:rsidR="557294E1" w14:paraId="0D02968B" w14:textId="77777777" w:rsidTr="557294E1">
        <w:trPr>
          <w:trHeight w:val="942"/>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3D6123DC" w14:textId="77777777" w:rsidR="557294E1" w:rsidRDefault="557294E1" w:rsidP="557294E1">
            <w:pPr>
              <w:rPr>
                <w:rFonts w:ascii="Calibri" w:hAnsi="Calibri" w:cs="Calibri"/>
                <w:i/>
                <w:iCs/>
                <w:lang w:val="es-419"/>
              </w:rPr>
            </w:pPr>
            <w:r w:rsidRPr="557294E1">
              <w:rPr>
                <w:rFonts w:ascii="Calibri" w:hAnsi="Calibri" w:cs="Calibri"/>
                <w:i/>
                <w:iCs/>
                <w:lang w:val="es-419"/>
              </w:rPr>
              <w:t>Fecha de revisión y versión:</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B0035DF" w14:textId="0C66020D" w:rsidR="557294E1" w:rsidRDefault="557294E1" w:rsidP="557294E1">
            <w:pPr>
              <w:rPr>
                <w:rFonts w:ascii="Calibri" w:hAnsi="Calibri" w:cs="Calibri"/>
                <w:i/>
                <w:iCs/>
                <w:sz w:val="36"/>
                <w:szCs w:val="36"/>
                <w:lang w:val="es-419"/>
              </w:rPr>
            </w:pPr>
            <w:r w:rsidRPr="557294E1">
              <w:rPr>
                <w:rFonts w:ascii="Calibri" w:hAnsi="Calibri" w:cs="Calibri"/>
                <w:i/>
                <w:iCs/>
                <w:lang w:val="es-419"/>
              </w:rPr>
              <w:t xml:space="preserve">06/07/2021 </w:t>
            </w:r>
          </w:p>
          <w:p w14:paraId="34F5E4E5" w14:textId="6F85B60F" w:rsidR="557294E1" w:rsidRDefault="557294E1" w:rsidP="557294E1">
            <w:pPr>
              <w:rPr>
                <w:rFonts w:ascii="Calibri" w:hAnsi="Calibri" w:cs="Calibri"/>
                <w:i/>
                <w:iCs/>
                <w:lang w:val="es-419"/>
              </w:rPr>
            </w:pPr>
            <w:r w:rsidRPr="557294E1">
              <w:rPr>
                <w:rFonts w:ascii="Calibri" w:hAnsi="Calibri" w:cs="Calibri"/>
                <w:i/>
                <w:iCs/>
                <w:lang w:val="es-419"/>
              </w:rPr>
              <w:t>Versión 4.0</w:t>
            </w:r>
          </w:p>
        </w:tc>
      </w:tr>
      <w:tr w:rsidR="557294E1" w14:paraId="68F2CC5F" w14:textId="77777777" w:rsidTr="557294E1">
        <w:trPr>
          <w:trHeight w:val="369"/>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18EE22F4" w14:textId="77777777" w:rsidR="557294E1" w:rsidRDefault="557294E1" w:rsidP="557294E1">
            <w:pPr>
              <w:rPr>
                <w:rFonts w:ascii="Calibri" w:hAnsi="Calibri" w:cs="Calibri"/>
                <w:i/>
                <w:iCs/>
                <w:lang w:val="es-419"/>
              </w:rPr>
            </w:pPr>
            <w:r w:rsidRPr="557294E1">
              <w:rPr>
                <w:rFonts w:ascii="Calibri" w:hAnsi="Calibri" w:cs="Calibri"/>
                <w:i/>
                <w:iCs/>
                <w:lang w:val="es-419"/>
              </w:rPr>
              <w:t>Prioridad:</w:t>
            </w:r>
          </w:p>
        </w:tc>
        <w:tc>
          <w:tcPr>
            <w:tcW w:w="74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57ABC4F" w14:textId="77777777" w:rsidR="557294E1" w:rsidRDefault="557294E1" w:rsidP="557294E1">
            <w:pPr>
              <w:rPr>
                <w:rFonts w:ascii="Calibri" w:hAnsi="Calibri" w:cs="Calibri"/>
                <w:b/>
                <w:bCs/>
                <w:i/>
                <w:iCs/>
                <w:lang w:val="es-419"/>
              </w:rPr>
            </w:pPr>
            <w:r w:rsidRPr="557294E1">
              <w:rPr>
                <w:rFonts w:ascii="Calibri" w:hAnsi="Calibri" w:cs="Calibri"/>
                <w:b/>
                <w:bCs/>
                <w:i/>
                <w:iCs/>
                <w:lang w:val="es-419"/>
              </w:rPr>
              <w:t>Alta</w:t>
            </w:r>
          </w:p>
        </w:tc>
      </w:tr>
    </w:tbl>
    <w:p w14:paraId="24A23B76" w14:textId="1F1EFF4C" w:rsidR="301D22D8" w:rsidRDefault="301D22D8" w:rsidP="301D22D8"/>
    <w:p w14:paraId="18090023" w14:textId="0A89D748" w:rsidR="00D0724D" w:rsidRPr="00D0724D" w:rsidRDefault="00A2466D" w:rsidP="00395321">
      <w:pPr>
        <w:pStyle w:val="Ttulo2"/>
        <w:rPr>
          <w:i/>
        </w:rPr>
      </w:pPr>
      <w:bookmarkStart w:id="75" w:name="_Toc76652808"/>
      <w:r w:rsidRPr="00870035">
        <w:t>No funcionales</w:t>
      </w:r>
      <w:bookmarkStart w:id="76" w:name="_Toc453064077"/>
      <w:bookmarkEnd w:id="52"/>
      <w:bookmarkEnd w:id="75"/>
    </w:p>
    <w:p w14:paraId="08CFEE69" w14:textId="7C3609A4" w:rsidR="00101276" w:rsidRDefault="00101276" w:rsidP="00740311">
      <w:pPr>
        <w:pStyle w:val="Ttulo3"/>
      </w:pPr>
      <w:bookmarkStart w:id="77" w:name="_Toc76652809"/>
      <w:r>
        <w:t xml:space="preserve">Lista de </w:t>
      </w:r>
      <w:r w:rsidR="00882B46">
        <w:t xml:space="preserve">Requisitos </w:t>
      </w:r>
      <w:r>
        <w:t>No Funcionales</w:t>
      </w:r>
      <w:bookmarkEnd w:id="7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256"/>
      </w:tblGrid>
      <w:tr w:rsidR="005A3701" w:rsidRPr="00FC7C87" w14:paraId="633C7824" w14:textId="77777777" w:rsidTr="00247AE7">
        <w:trPr>
          <w:trHeight w:val="495"/>
          <w:jc w:val="center"/>
        </w:trPr>
        <w:tc>
          <w:tcPr>
            <w:tcW w:w="1555" w:type="dxa"/>
            <w:shd w:val="clear" w:color="auto" w:fill="CCCCCC"/>
            <w:vAlign w:val="center"/>
          </w:tcPr>
          <w:p w14:paraId="5392D2C2" w14:textId="77777777" w:rsidR="005A3701" w:rsidRPr="00EF5574" w:rsidRDefault="005A3701" w:rsidP="00391C12">
            <w:pPr>
              <w:jc w:val="center"/>
              <w:rPr>
                <w:rFonts w:ascii="Calibri" w:eastAsiaTheme="majorEastAsia" w:hAnsi="Calibri" w:cs="Calibri"/>
                <w:bCs/>
                <w:color w:val="000000" w:themeColor="text1"/>
                <w:lang w:val="es"/>
              </w:rPr>
            </w:pPr>
            <w:r w:rsidRPr="00EF5574">
              <w:rPr>
                <w:rFonts w:ascii="Calibri" w:eastAsiaTheme="majorEastAsia" w:hAnsi="Calibri" w:cs="Calibri"/>
                <w:bCs/>
                <w:color w:val="000000" w:themeColor="text1"/>
                <w:lang w:val="es"/>
              </w:rPr>
              <w:t>Número</w:t>
            </w:r>
          </w:p>
        </w:tc>
        <w:tc>
          <w:tcPr>
            <w:tcW w:w="6256" w:type="dxa"/>
            <w:shd w:val="clear" w:color="auto" w:fill="CCCCCC"/>
            <w:vAlign w:val="center"/>
          </w:tcPr>
          <w:p w14:paraId="42AC3365" w14:textId="77777777" w:rsidR="005A3701" w:rsidRPr="00EF5574" w:rsidRDefault="005A3701" w:rsidP="00391C12">
            <w:pPr>
              <w:jc w:val="center"/>
              <w:rPr>
                <w:rFonts w:ascii="Calibri" w:eastAsiaTheme="majorEastAsia" w:hAnsi="Calibri" w:cs="Calibri"/>
                <w:color w:val="000000" w:themeColor="text1"/>
                <w:highlight w:val="lightGray"/>
                <w:lang w:val="es"/>
              </w:rPr>
            </w:pPr>
            <w:r w:rsidRPr="00EF5574">
              <w:rPr>
                <w:rFonts w:ascii="Calibri" w:eastAsiaTheme="majorEastAsia" w:hAnsi="Calibri" w:cs="Calibri"/>
                <w:bCs/>
                <w:color w:val="000000" w:themeColor="text1"/>
                <w:lang w:val="es"/>
              </w:rPr>
              <w:t>Requisitos no Funcionales</w:t>
            </w:r>
          </w:p>
        </w:tc>
      </w:tr>
      <w:tr w:rsidR="005A3701" w:rsidRPr="00FC7C87" w14:paraId="60E66E6F" w14:textId="77777777" w:rsidTr="00247AE7">
        <w:trPr>
          <w:trHeight w:val="300"/>
          <w:jc w:val="center"/>
        </w:trPr>
        <w:tc>
          <w:tcPr>
            <w:tcW w:w="1555" w:type="dxa"/>
            <w:shd w:val="clear" w:color="auto" w:fill="CCCCCC"/>
            <w:vAlign w:val="center"/>
          </w:tcPr>
          <w:p w14:paraId="21D9DDBD" w14:textId="575CDE51" w:rsidR="005A3701" w:rsidRPr="00707B42" w:rsidRDefault="004F0F61" w:rsidP="00391C12">
            <w:pPr>
              <w:jc w:val="center"/>
              <w:rPr>
                <w:rFonts w:ascii="Calibri" w:eastAsiaTheme="majorEastAsia" w:hAnsi="Calibri" w:cs="Calibri"/>
                <w:b/>
                <w:i/>
                <w:lang w:val="en-US"/>
              </w:rPr>
            </w:pPr>
            <w:r>
              <w:rPr>
                <w:rFonts w:ascii="Calibri" w:hAnsi="Calibri" w:cs="Calibri"/>
                <w:b/>
                <w:bCs/>
                <w:i/>
                <w:iCs/>
                <w:lang w:val="en-US"/>
              </w:rPr>
              <w:fldChar w:fldCharType="begin"/>
            </w:r>
            <w:r>
              <w:rPr>
                <w:rFonts w:ascii="Calibri" w:eastAsiaTheme="majorEastAsia" w:hAnsi="Calibri" w:cs="Calibri"/>
                <w:b/>
                <w:i/>
                <w:lang w:val="en-US"/>
              </w:rPr>
              <w:instrText xml:space="preserve"> REF RN01 \h </w:instrText>
            </w:r>
            <w:r>
              <w:rPr>
                <w:rFonts w:ascii="Calibri" w:hAnsi="Calibri" w:cs="Calibri"/>
                <w:b/>
                <w:bCs/>
                <w:i/>
                <w:iCs/>
                <w:lang w:val="en-US"/>
              </w:rPr>
            </w:r>
            <w:r>
              <w:rPr>
                <w:rFonts w:ascii="Calibri" w:hAnsi="Calibri" w:cs="Calibri"/>
                <w:b/>
                <w:bCs/>
                <w:i/>
                <w:iCs/>
                <w:lang w:val="en-US"/>
              </w:rPr>
              <w:fldChar w:fldCharType="separate"/>
            </w:r>
            <w:r w:rsidRPr="00870035">
              <w:rPr>
                <w:rFonts w:ascii="Calibri" w:hAnsi="Calibri" w:cs="Calibri"/>
                <w:b/>
                <w:i/>
                <w:lang w:val="en-US"/>
              </w:rPr>
              <w:t>RN-</w:t>
            </w:r>
            <w:r w:rsidRPr="12BFF393">
              <w:rPr>
                <w:rFonts w:ascii="Calibri" w:hAnsi="Calibri" w:cs="Calibri"/>
                <w:b/>
                <w:bCs/>
                <w:i/>
                <w:iCs/>
                <w:lang w:val="en-US"/>
              </w:rPr>
              <w:t>01</w:t>
            </w:r>
            <w:r>
              <w:rPr>
                <w:rFonts w:ascii="Calibri" w:hAnsi="Calibri" w:cs="Calibri"/>
                <w:b/>
                <w:bCs/>
                <w:i/>
                <w:iCs/>
                <w:lang w:val="en-US"/>
              </w:rPr>
              <w:fldChar w:fldCharType="end"/>
            </w:r>
          </w:p>
        </w:tc>
        <w:tc>
          <w:tcPr>
            <w:tcW w:w="6256" w:type="dxa"/>
            <w:vAlign w:val="center"/>
          </w:tcPr>
          <w:p w14:paraId="3E1C5B46" w14:textId="1FF53437" w:rsidR="005A3701" w:rsidRPr="00FC7C87" w:rsidRDefault="00AD2242" w:rsidP="00391C12">
            <w:pPr>
              <w:rPr>
                <w:rFonts w:ascii="Calibri" w:eastAsiaTheme="majorEastAsia" w:hAnsi="Calibri" w:cs="Calibri"/>
                <w:lang w:val="es"/>
              </w:rPr>
            </w:pPr>
            <w:r>
              <w:rPr>
                <w:rFonts w:ascii="Calibri" w:hAnsi="Calibri" w:cs="Calibri"/>
                <w:i/>
              </w:rPr>
              <w:t>Navegación en navegadores.</w:t>
            </w:r>
          </w:p>
        </w:tc>
      </w:tr>
      <w:tr w:rsidR="005A3701" w:rsidRPr="00FC7C87" w14:paraId="28F0490E" w14:textId="77777777" w:rsidTr="00247AE7">
        <w:trPr>
          <w:trHeight w:val="270"/>
          <w:jc w:val="center"/>
        </w:trPr>
        <w:tc>
          <w:tcPr>
            <w:tcW w:w="1555" w:type="dxa"/>
            <w:shd w:val="clear" w:color="auto" w:fill="CCCCCC"/>
            <w:vAlign w:val="center"/>
          </w:tcPr>
          <w:p w14:paraId="032788A5" w14:textId="2F33F100" w:rsidR="005A3701" w:rsidRPr="00707B42" w:rsidRDefault="00080F0F" w:rsidP="00391C12">
            <w:pPr>
              <w:jc w:val="center"/>
              <w:rPr>
                <w:rFonts w:ascii="Calibri" w:eastAsiaTheme="majorEastAsia" w:hAnsi="Calibri" w:cs="Calibri"/>
                <w:b/>
                <w:i/>
                <w:lang w:val="en-US"/>
              </w:rPr>
            </w:pPr>
            <w:r>
              <w:rPr>
                <w:rFonts w:ascii="Calibri" w:hAnsi="Calibri" w:cs="Calibri"/>
                <w:b/>
                <w:bCs/>
                <w:i/>
                <w:iCs/>
                <w:lang w:val="en-US"/>
              </w:rPr>
              <w:fldChar w:fldCharType="begin"/>
            </w:r>
            <w:r>
              <w:rPr>
                <w:rFonts w:ascii="Calibri" w:eastAsiaTheme="majorEastAsia" w:hAnsi="Calibri" w:cs="Calibri"/>
                <w:b/>
                <w:i/>
                <w:lang w:val="en-US"/>
              </w:rPr>
              <w:instrText xml:space="preserve"> REF RN02 \h </w:instrText>
            </w:r>
            <w:r>
              <w:rPr>
                <w:rFonts w:ascii="Calibri" w:hAnsi="Calibri" w:cs="Calibri"/>
                <w:b/>
                <w:bCs/>
                <w:i/>
                <w:iCs/>
                <w:lang w:val="en-US"/>
              </w:rPr>
            </w:r>
            <w:r>
              <w:rPr>
                <w:rFonts w:ascii="Calibri" w:hAnsi="Calibri" w:cs="Calibri"/>
                <w:b/>
                <w:bCs/>
                <w:i/>
                <w:iCs/>
                <w:lang w:val="en-US"/>
              </w:rPr>
              <w:fldChar w:fldCharType="separate"/>
            </w:r>
            <w:r w:rsidRPr="00870035">
              <w:rPr>
                <w:rFonts w:ascii="Calibri" w:hAnsi="Calibri" w:cs="Calibri"/>
                <w:b/>
                <w:i/>
                <w:lang w:val="es-419"/>
              </w:rPr>
              <w:t>RN-</w:t>
            </w:r>
            <w:r w:rsidRPr="12BFF393">
              <w:rPr>
                <w:rFonts w:ascii="Calibri" w:hAnsi="Calibri" w:cs="Calibri"/>
                <w:b/>
                <w:bCs/>
                <w:i/>
                <w:iCs/>
                <w:lang w:val="es-419"/>
              </w:rPr>
              <w:t>0</w:t>
            </w:r>
            <w:r>
              <w:rPr>
                <w:rFonts w:ascii="Calibri" w:hAnsi="Calibri" w:cs="Calibri"/>
                <w:b/>
                <w:bCs/>
                <w:i/>
                <w:iCs/>
                <w:lang w:val="es-419"/>
              </w:rPr>
              <w:t>2</w:t>
            </w:r>
            <w:r>
              <w:rPr>
                <w:rFonts w:ascii="Calibri" w:hAnsi="Calibri" w:cs="Calibri"/>
                <w:b/>
                <w:bCs/>
                <w:i/>
                <w:iCs/>
                <w:lang w:val="en-US"/>
              </w:rPr>
              <w:fldChar w:fldCharType="end"/>
            </w:r>
          </w:p>
        </w:tc>
        <w:tc>
          <w:tcPr>
            <w:tcW w:w="6256" w:type="dxa"/>
            <w:vAlign w:val="center"/>
          </w:tcPr>
          <w:p w14:paraId="1EB1E022" w14:textId="05F50FC6" w:rsidR="005A3701" w:rsidRPr="00FC7C87" w:rsidRDefault="00AD2242" w:rsidP="00391C12">
            <w:pPr>
              <w:rPr>
                <w:rFonts w:ascii="Calibri" w:eastAsiaTheme="majorEastAsia" w:hAnsi="Calibri" w:cs="Calibri"/>
                <w:i/>
                <w:lang w:val="es"/>
              </w:rPr>
            </w:pPr>
            <w:r>
              <w:rPr>
                <w:rFonts w:ascii="Calibri" w:hAnsi="Calibri" w:cs="Calibri"/>
                <w:i/>
              </w:rPr>
              <w:t>Documentación.</w:t>
            </w:r>
          </w:p>
        </w:tc>
      </w:tr>
      <w:tr w:rsidR="005A3701" w:rsidRPr="00FC7C87" w14:paraId="198AE242" w14:textId="77777777" w:rsidTr="00247AE7">
        <w:trPr>
          <w:trHeight w:val="270"/>
          <w:jc w:val="center"/>
        </w:trPr>
        <w:tc>
          <w:tcPr>
            <w:tcW w:w="1555" w:type="dxa"/>
            <w:shd w:val="clear" w:color="auto" w:fill="CCCCCC"/>
            <w:vAlign w:val="center"/>
          </w:tcPr>
          <w:p w14:paraId="252F5A41" w14:textId="3B0709E9" w:rsidR="005A3701" w:rsidRPr="00707B42" w:rsidRDefault="00080F0F" w:rsidP="00391C12">
            <w:pPr>
              <w:jc w:val="center"/>
              <w:rPr>
                <w:rFonts w:ascii="Calibri" w:eastAsiaTheme="majorEastAsia" w:hAnsi="Calibri" w:cs="Calibri"/>
                <w:b/>
                <w:i/>
                <w:lang w:val="en-US"/>
              </w:rPr>
            </w:pPr>
            <w:r>
              <w:rPr>
                <w:rFonts w:ascii="Calibri" w:hAnsi="Calibri" w:cs="Calibri"/>
                <w:b/>
                <w:bCs/>
                <w:i/>
                <w:iCs/>
                <w:lang w:val="en-US"/>
              </w:rPr>
              <w:fldChar w:fldCharType="begin"/>
            </w:r>
            <w:r>
              <w:rPr>
                <w:rFonts w:ascii="Calibri" w:eastAsiaTheme="majorEastAsia" w:hAnsi="Calibri" w:cs="Calibri"/>
                <w:b/>
                <w:i/>
                <w:lang w:val="en-US"/>
              </w:rPr>
              <w:instrText xml:space="preserve"> REF RN03 \h </w:instrText>
            </w:r>
            <w:r>
              <w:rPr>
                <w:rFonts w:ascii="Calibri" w:hAnsi="Calibri" w:cs="Calibri"/>
                <w:b/>
                <w:bCs/>
                <w:i/>
                <w:iCs/>
                <w:lang w:val="en-US"/>
              </w:rPr>
            </w:r>
            <w:r>
              <w:rPr>
                <w:rFonts w:ascii="Calibri" w:hAnsi="Calibri" w:cs="Calibri"/>
                <w:b/>
                <w:bCs/>
                <w:i/>
                <w:iCs/>
                <w:lang w:val="en-US"/>
              </w:rPr>
              <w:fldChar w:fldCharType="separate"/>
            </w:r>
            <w:r w:rsidRPr="00870035">
              <w:rPr>
                <w:rFonts w:ascii="Calibri" w:hAnsi="Calibri" w:cs="Calibri"/>
                <w:b/>
                <w:i/>
                <w:lang w:val="es-419"/>
              </w:rPr>
              <w:t>RN-</w:t>
            </w:r>
            <w:r w:rsidRPr="0B478660">
              <w:rPr>
                <w:rFonts w:ascii="Calibri" w:hAnsi="Calibri" w:cs="Calibri"/>
                <w:b/>
                <w:bCs/>
                <w:i/>
                <w:iCs/>
                <w:lang w:val="es-419"/>
              </w:rPr>
              <w:t>03</w:t>
            </w:r>
            <w:r>
              <w:rPr>
                <w:rFonts w:ascii="Calibri" w:hAnsi="Calibri" w:cs="Calibri"/>
                <w:b/>
                <w:bCs/>
                <w:i/>
                <w:iCs/>
                <w:lang w:val="en-US"/>
              </w:rPr>
              <w:fldChar w:fldCharType="end"/>
            </w:r>
          </w:p>
        </w:tc>
        <w:tc>
          <w:tcPr>
            <w:tcW w:w="6256" w:type="dxa"/>
            <w:vAlign w:val="center"/>
          </w:tcPr>
          <w:p w14:paraId="24A643FC" w14:textId="3C9F417E" w:rsidR="005A3701" w:rsidRPr="00FC7C87" w:rsidRDefault="00AD2242" w:rsidP="00391C12">
            <w:pPr>
              <w:rPr>
                <w:rFonts w:ascii="Calibri" w:eastAsiaTheme="majorEastAsia" w:hAnsi="Calibri" w:cs="Calibri"/>
                <w:i/>
                <w:iCs/>
                <w:lang w:val="es"/>
              </w:rPr>
            </w:pPr>
            <w:r>
              <w:rPr>
                <w:rFonts w:ascii="Calibri" w:hAnsi="Calibri" w:cs="Calibri"/>
                <w:i/>
              </w:rPr>
              <w:t>Tiempo de respuesta en la web.</w:t>
            </w:r>
          </w:p>
        </w:tc>
      </w:tr>
      <w:tr w:rsidR="005A3701" w:rsidRPr="00FC7C87" w14:paraId="58468877" w14:textId="77777777" w:rsidTr="00247AE7">
        <w:trPr>
          <w:trHeight w:val="270"/>
          <w:jc w:val="center"/>
        </w:trPr>
        <w:tc>
          <w:tcPr>
            <w:tcW w:w="1555" w:type="dxa"/>
            <w:shd w:val="clear" w:color="auto" w:fill="CCCCCC"/>
            <w:vAlign w:val="center"/>
          </w:tcPr>
          <w:p w14:paraId="0016AAF0" w14:textId="61CA6BEC" w:rsidR="005A3701" w:rsidRPr="00707B42" w:rsidRDefault="00080F0F" w:rsidP="00391C12">
            <w:pPr>
              <w:jc w:val="center"/>
              <w:rPr>
                <w:rFonts w:ascii="Calibri" w:eastAsiaTheme="majorEastAsia" w:hAnsi="Calibri" w:cs="Calibri"/>
                <w:b/>
                <w:i/>
                <w:lang w:val="en-US"/>
              </w:rPr>
            </w:pPr>
            <w:r>
              <w:rPr>
                <w:rFonts w:ascii="Calibri" w:hAnsi="Calibri" w:cs="Calibri"/>
                <w:b/>
                <w:bCs/>
                <w:i/>
                <w:iCs/>
                <w:lang w:val="en-US"/>
              </w:rPr>
              <w:fldChar w:fldCharType="begin"/>
            </w:r>
            <w:r>
              <w:rPr>
                <w:rFonts w:ascii="Calibri" w:eastAsiaTheme="majorEastAsia" w:hAnsi="Calibri" w:cs="Calibri"/>
                <w:b/>
                <w:i/>
                <w:lang w:val="en-US"/>
              </w:rPr>
              <w:instrText xml:space="preserve"> REF RN04 \h </w:instrText>
            </w:r>
            <w:r>
              <w:rPr>
                <w:rFonts w:ascii="Calibri" w:hAnsi="Calibri" w:cs="Calibri"/>
                <w:b/>
                <w:bCs/>
                <w:i/>
                <w:iCs/>
                <w:lang w:val="en-US"/>
              </w:rPr>
            </w:r>
            <w:r>
              <w:rPr>
                <w:rFonts w:ascii="Calibri" w:hAnsi="Calibri" w:cs="Calibri"/>
                <w:b/>
                <w:bCs/>
                <w:i/>
                <w:iCs/>
                <w:lang w:val="en-US"/>
              </w:rPr>
              <w:fldChar w:fldCharType="separate"/>
            </w:r>
            <w:r w:rsidRPr="00870035">
              <w:rPr>
                <w:rFonts w:ascii="Calibri" w:hAnsi="Calibri" w:cs="Calibri"/>
                <w:b/>
                <w:i/>
                <w:lang w:val="es-419"/>
              </w:rPr>
              <w:t>RN-</w:t>
            </w:r>
            <w:r w:rsidRPr="0B478660">
              <w:rPr>
                <w:rFonts w:ascii="Calibri" w:hAnsi="Calibri" w:cs="Calibri"/>
                <w:b/>
                <w:bCs/>
                <w:i/>
                <w:iCs/>
                <w:lang w:val="es-419"/>
              </w:rPr>
              <w:t>04</w:t>
            </w:r>
            <w:r>
              <w:rPr>
                <w:rFonts w:ascii="Calibri" w:hAnsi="Calibri" w:cs="Calibri"/>
                <w:b/>
                <w:bCs/>
                <w:i/>
                <w:iCs/>
                <w:lang w:val="en-US"/>
              </w:rPr>
              <w:fldChar w:fldCharType="end"/>
            </w:r>
          </w:p>
        </w:tc>
        <w:tc>
          <w:tcPr>
            <w:tcW w:w="6256" w:type="dxa"/>
            <w:vAlign w:val="center"/>
          </w:tcPr>
          <w:p w14:paraId="00A86C11" w14:textId="21EEF8DD" w:rsidR="005A3701" w:rsidRPr="00FC7C87" w:rsidRDefault="00AD2242" w:rsidP="00391C12">
            <w:pPr>
              <w:rPr>
                <w:rFonts w:ascii="Calibri" w:eastAsiaTheme="majorEastAsia" w:hAnsi="Calibri" w:cs="Calibri"/>
                <w:i/>
                <w:iCs/>
                <w:lang w:val="es"/>
              </w:rPr>
            </w:pPr>
            <w:r>
              <w:rPr>
                <w:rFonts w:ascii="Calibri" w:hAnsi="Calibri" w:cs="Calibri"/>
                <w:i/>
              </w:rPr>
              <w:t>Interfaz de usuario en páginas web.</w:t>
            </w:r>
          </w:p>
        </w:tc>
      </w:tr>
      <w:tr w:rsidR="005A3701" w:rsidRPr="00FC7C87" w14:paraId="138C64F9" w14:textId="77777777" w:rsidTr="00247AE7">
        <w:trPr>
          <w:trHeight w:val="270"/>
          <w:jc w:val="center"/>
        </w:trPr>
        <w:tc>
          <w:tcPr>
            <w:tcW w:w="1555" w:type="dxa"/>
            <w:shd w:val="clear" w:color="auto" w:fill="CCCCCC"/>
            <w:vAlign w:val="center"/>
          </w:tcPr>
          <w:p w14:paraId="24EE1EE2" w14:textId="08251521" w:rsidR="005A3701" w:rsidRPr="00707B42" w:rsidRDefault="00080F0F" w:rsidP="00391C12">
            <w:pPr>
              <w:jc w:val="center"/>
              <w:rPr>
                <w:rFonts w:ascii="Calibri" w:eastAsiaTheme="majorEastAsia" w:hAnsi="Calibri" w:cs="Calibri"/>
                <w:b/>
                <w:i/>
                <w:lang w:val="en-US"/>
              </w:rPr>
            </w:pPr>
            <w:r>
              <w:rPr>
                <w:rFonts w:ascii="Calibri" w:hAnsi="Calibri" w:cs="Calibri"/>
                <w:b/>
                <w:bCs/>
                <w:i/>
                <w:iCs/>
                <w:lang w:val="en-US"/>
              </w:rPr>
              <w:lastRenderedPageBreak/>
              <w:fldChar w:fldCharType="begin"/>
            </w:r>
            <w:r>
              <w:rPr>
                <w:rFonts w:ascii="Calibri" w:eastAsiaTheme="majorEastAsia" w:hAnsi="Calibri" w:cs="Calibri"/>
                <w:b/>
                <w:i/>
                <w:lang w:val="en-US"/>
              </w:rPr>
              <w:instrText xml:space="preserve"> REF RN05 \h </w:instrText>
            </w:r>
            <w:r>
              <w:rPr>
                <w:rFonts w:ascii="Calibri" w:hAnsi="Calibri" w:cs="Calibri"/>
                <w:b/>
                <w:bCs/>
                <w:i/>
                <w:iCs/>
                <w:lang w:val="en-US"/>
              </w:rPr>
            </w:r>
            <w:r>
              <w:rPr>
                <w:rFonts w:ascii="Calibri" w:hAnsi="Calibri" w:cs="Calibri"/>
                <w:b/>
                <w:bCs/>
                <w:i/>
                <w:iCs/>
                <w:lang w:val="en-US"/>
              </w:rPr>
              <w:fldChar w:fldCharType="separate"/>
            </w:r>
            <w:r w:rsidRPr="00870035">
              <w:rPr>
                <w:rFonts w:ascii="Calibri" w:hAnsi="Calibri" w:cs="Calibri"/>
                <w:b/>
                <w:i/>
                <w:lang w:val="es-419"/>
              </w:rPr>
              <w:t>RN-</w:t>
            </w:r>
            <w:r w:rsidRPr="0B478660">
              <w:rPr>
                <w:rFonts w:ascii="Calibri" w:hAnsi="Calibri" w:cs="Calibri"/>
                <w:b/>
                <w:bCs/>
                <w:i/>
                <w:iCs/>
                <w:lang w:val="es-419"/>
              </w:rPr>
              <w:t>05</w:t>
            </w:r>
            <w:r>
              <w:rPr>
                <w:rFonts w:ascii="Calibri" w:hAnsi="Calibri" w:cs="Calibri"/>
                <w:b/>
                <w:bCs/>
                <w:i/>
                <w:iCs/>
                <w:lang w:val="en-US"/>
              </w:rPr>
              <w:fldChar w:fldCharType="end"/>
            </w:r>
          </w:p>
        </w:tc>
        <w:tc>
          <w:tcPr>
            <w:tcW w:w="6256" w:type="dxa"/>
            <w:vAlign w:val="center"/>
          </w:tcPr>
          <w:p w14:paraId="5E238404" w14:textId="76E5722F" w:rsidR="005A3701" w:rsidRPr="00FC7C87" w:rsidRDefault="00AD2242" w:rsidP="00391C12">
            <w:pPr>
              <w:rPr>
                <w:rFonts w:ascii="Calibri" w:eastAsiaTheme="majorEastAsia" w:hAnsi="Calibri" w:cs="Calibri"/>
                <w:i/>
                <w:iCs/>
                <w:lang w:val="es"/>
              </w:rPr>
            </w:pPr>
            <w:r>
              <w:rPr>
                <w:rFonts w:ascii="Calibri" w:hAnsi="Calibri" w:cs="Calibri"/>
                <w:i/>
              </w:rPr>
              <w:t>Operatividad simultánea.</w:t>
            </w:r>
          </w:p>
        </w:tc>
      </w:tr>
      <w:tr w:rsidR="005A3701" w:rsidRPr="00FC7C87" w14:paraId="293121C8" w14:textId="77777777" w:rsidTr="00247AE7">
        <w:trPr>
          <w:trHeight w:val="270"/>
          <w:jc w:val="center"/>
        </w:trPr>
        <w:tc>
          <w:tcPr>
            <w:tcW w:w="1555" w:type="dxa"/>
            <w:shd w:val="clear" w:color="auto" w:fill="CCCCCC"/>
            <w:vAlign w:val="center"/>
          </w:tcPr>
          <w:p w14:paraId="0C0A5DEE" w14:textId="7FB914DC" w:rsidR="005A3701" w:rsidRPr="00707B42" w:rsidRDefault="00080F0F" w:rsidP="00391C12">
            <w:pPr>
              <w:jc w:val="center"/>
              <w:rPr>
                <w:rFonts w:ascii="Calibri" w:eastAsiaTheme="majorEastAsia" w:hAnsi="Calibri" w:cs="Calibri"/>
                <w:b/>
                <w:i/>
                <w:lang w:val="en-US"/>
              </w:rPr>
            </w:pPr>
            <w:r>
              <w:rPr>
                <w:rFonts w:ascii="Calibri" w:hAnsi="Calibri" w:cs="Calibri"/>
                <w:b/>
                <w:bCs/>
                <w:i/>
                <w:iCs/>
                <w:lang w:val="en-US"/>
              </w:rPr>
              <w:fldChar w:fldCharType="begin"/>
            </w:r>
            <w:r>
              <w:rPr>
                <w:rFonts w:ascii="Calibri" w:eastAsiaTheme="majorEastAsia" w:hAnsi="Calibri" w:cs="Calibri"/>
                <w:b/>
                <w:i/>
                <w:lang w:val="en-US"/>
              </w:rPr>
              <w:instrText xml:space="preserve"> REF RN06 \h </w:instrText>
            </w:r>
            <w:r>
              <w:rPr>
                <w:rFonts w:ascii="Calibri" w:hAnsi="Calibri" w:cs="Calibri"/>
                <w:b/>
                <w:bCs/>
                <w:i/>
                <w:iCs/>
                <w:lang w:val="en-US"/>
              </w:rPr>
            </w:r>
            <w:r>
              <w:rPr>
                <w:rFonts w:ascii="Calibri" w:hAnsi="Calibri" w:cs="Calibri"/>
                <w:b/>
                <w:bCs/>
                <w:i/>
                <w:iCs/>
                <w:lang w:val="en-US"/>
              </w:rPr>
              <w:fldChar w:fldCharType="separate"/>
            </w:r>
            <w:r w:rsidRPr="00870035">
              <w:rPr>
                <w:rFonts w:ascii="Calibri" w:hAnsi="Calibri" w:cs="Calibri"/>
                <w:b/>
                <w:i/>
                <w:lang w:val="es-419"/>
              </w:rPr>
              <w:t>RN-</w:t>
            </w:r>
            <w:r w:rsidRPr="0B478660">
              <w:rPr>
                <w:rFonts w:ascii="Calibri" w:hAnsi="Calibri" w:cs="Calibri"/>
                <w:b/>
                <w:bCs/>
                <w:i/>
                <w:iCs/>
                <w:lang w:val="es-419"/>
              </w:rPr>
              <w:t>06</w:t>
            </w:r>
            <w:r>
              <w:rPr>
                <w:rFonts w:ascii="Calibri" w:hAnsi="Calibri" w:cs="Calibri"/>
                <w:b/>
                <w:bCs/>
                <w:i/>
                <w:iCs/>
                <w:lang w:val="en-US"/>
              </w:rPr>
              <w:fldChar w:fldCharType="end"/>
            </w:r>
          </w:p>
        </w:tc>
        <w:tc>
          <w:tcPr>
            <w:tcW w:w="6256" w:type="dxa"/>
            <w:vAlign w:val="center"/>
          </w:tcPr>
          <w:p w14:paraId="04C23327" w14:textId="2AFC6376" w:rsidR="005A3701" w:rsidRPr="00FC7C87" w:rsidRDefault="005A3701" w:rsidP="00391C12">
            <w:pPr>
              <w:rPr>
                <w:rFonts w:ascii="Calibri" w:eastAsiaTheme="majorEastAsia" w:hAnsi="Calibri" w:cs="Calibri"/>
                <w:i/>
                <w:iCs/>
                <w:lang w:val="es"/>
              </w:rPr>
            </w:pPr>
          </w:p>
        </w:tc>
      </w:tr>
      <w:tr w:rsidR="005A3701" w:rsidRPr="00FC7C87" w14:paraId="2EE9C9C8" w14:textId="77777777" w:rsidTr="00247AE7">
        <w:trPr>
          <w:trHeight w:val="270"/>
          <w:jc w:val="center"/>
        </w:trPr>
        <w:tc>
          <w:tcPr>
            <w:tcW w:w="1555" w:type="dxa"/>
            <w:shd w:val="clear" w:color="auto" w:fill="CCCCCC"/>
            <w:vAlign w:val="center"/>
          </w:tcPr>
          <w:p w14:paraId="5CE9BB7D" w14:textId="0EAEE2C0" w:rsidR="005A3701" w:rsidRPr="00707B42" w:rsidRDefault="00080F0F" w:rsidP="00391C12">
            <w:pPr>
              <w:jc w:val="center"/>
              <w:rPr>
                <w:rFonts w:ascii="Calibri" w:eastAsiaTheme="majorEastAsia" w:hAnsi="Calibri" w:cs="Calibri"/>
                <w:b/>
                <w:i/>
                <w:lang w:val="en-US"/>
              </w:rPr>
            </w:pPr>
            <w:r>
              <w:rPr>
                <w:rFonts w:ascii="Calibri" w:hAnsi="Calibri" w:cs="Calibri"/>
                <w:b/>
                <w:bCs/>
                <w:i/>
                <w:iCs/>
                <w:lang w:val="en-US"/>
              </w:rPr>
              <w:fldChar w:fldCharType="begin"/>
            </w:r>
            <w:r>
              <w:rPr>
                <w:rFonts w:ascii="Calibri" w:eastAsiaTheme="majorEastAsia" w:hAnsi="Calibri" w:cs="Calibri"/>
                <w:b/>
                <w:i/>
                <w:lang w:val="en-US"/>
              </w:rPr>
              <w:instrText xml:space="preserve"> REF RN07 \h </w:instrText>
            </w:r>
            <w:r>
              <w:rPr>
                <w:rFonts w:ascii="Calibri" w:hAnsi="Calibri" w:cs="Calibri"/>
                <w:b/>
                <w:bCs/>
                <w:i/>
                <w:iCs/>
                <w:lang w:val="en-US"/>
              </w:rPr>
            </w:r>
            <w:r>
              <w:rPr>
                <w:rFonts w:ascii="Calibri" w:hAnsi="Calibri" w:cs="Calibri"/>
                <w:b/>
                <w:bCs/>
                <w:i/>
                <w:iCs/>
                <w:lang w:val="en-US"/>
              </w:rPr>
              <w:fldChar w:fldCharType="separate"/>
            </w:r>
            <w:r w:rsidRPr="00870035">
              <w:rPr>
                <w:rFonts w:ascii="Calibri" w:hAnsi="Calibri" w:cs="Calibri"/>
                <w:b/>
                <w:i/>
                <w:lang w:val="es-419"/>
              </w:rPr>
              <w:t>RN-</w:t>
            </w:r>
            <w:r w:rsidRPr="0B478660">
              <w:rPr>
                <w:rFonts w:ascii="Calibri" w:hAnsi="Calibri" w:cs="Calibri"/>
                <w:b/>
                <w:bCs/>
                <w:i/>
                <w:iCs/>
                <w:lang w:val="es-419"/>
              </w:rPr>
              <w:t>07</w:t>
            </w:r>
            <w:r>
              <w:rPr>
                <w:rFonts w:ascii="Calibri" w:hAnsi="Calibri" w:cs="Calibri"/>
                <w:b/>
                <w:bCs/>
                <w:i/>
                <w:iCs/>
                <w:lang w:val="en-US"/>
              </w:rPr>
              <w:fldChar w:fldCharType="end"/>
            </w:r>
          </w:p>
        </w:tc>
        <w:tc>
          <w:tcPr>
            <w:tcW w:w="6256" w:type="dxa"/>
            <w:vAlign w:val="center"/>
          </w:tcPr>
          <w:p w14:paraId="0DCA8F58" w14:textId="2F807106" w:rsidR="005A3701" w:rsidRPr="00FC7C87" w:rsidRDefault="005A3701" w:rsidP="00391C12">
            <w:pPr>
              <w:rPr>
                <w:rFonts w:ascii="Calibri" w:eastAsiaTheme="majorEastAsia" w:hAnsi="Calibri" w:cs="Calibri"/>
                <w:i/>
                <w:iCs/>
                <w:lang w:val="es"/>
              </w:rPr>
            </w:pPr>
          </w:p>
        </w:tc>
      </w:tr>
      <w:tr w:rsidR="005A3701" w:rsidRPr="00FC7C87" w14:paraId="5ADC898F" w14:textId="77777777" w:rsidTr="00247AE7">
        <w:trPr>
          <w:trHeight w:val="270"/>
          <w:jc w:val="center"/>
        </w:trPr>
        <w:tc>
          <w:tcPr>
            <w:tcW w:w="1555" w:type="dxa"/>
            <w:shd w:val="clear" w:color="auto" w:fill="CCCCCC"/>
            <w:vAlign w:val="center"/>
          </w:tcPr>
          <w:p w14:paraId="59EEDAF1" w14:textId="137D65EC" w:rsidR="005A3701" w:rsidRPr="00707B42" w:rsidRDefault="00080F0F" w:rsidP="00391C12">
            <w:pPr>
              <w:jc w:val="center"/>
              <w:rPr>
                <w:rFonts w:ascii="Calibri" w:eastAsiaTheme="majorEastAsia" w:hAnsi="Calibri" w:cs="Calibri"/>
                <w:b/>
                <w:i/>
                <w:lang w:val="en-US"/>
              </w:rPr>
            </w:pPr>
            <w:r>
              <w:rPr>
                <w:rFonts w:ascii="Calibri" w:hAnsi="Calibri" w:cs="Calibri"/>
                <w:b/>
                <w:bCs/>
                <w:i/>
                <w:iCs/>
                <w:lang w:val="en-US"/>
              </w:rPr>
              <w:fldChar w:fldCharType="begin"/>
            </w:r>
            <w:r>
              <w:rPr>
                <w:rFonts w:ascii="Calibri" w:eastAsiaTheme="majorEastAsia" w:hAnsi="Calibri" w:cs="Calibri"/>
                <w:b/>
                <w:i/>
                <w:lang w:val="en-US"/>
              </w:rPr>
              <w:instrText xml:space="preserve"> REF RN08 \h </w:instrText>
            </w:r>
            <w:r>
              <w:rPr>
                <w:rFonts w:ascii="Calibri" w:hAnsi="Calibri" w:cs="Calibri"/>
                <w:b/>
                <w:bCs/>
                <w:i/>
                <w:iCs/>
                <w:lang w:val="en-US"/>
              </w:rPr>
            </w:r>
            <w:r>
              <w:rPr>
                <w:rFonts w:ascii="Calibri" w:hAnsi="Calibri" w:cs="Calibri"/>
                <w:b/>
                <w:bCs/>
                <w:i/>
                <w:iCs/>
                <w:lang w:val="en-US"/>
              </w:rPr>
              <w:fldChar w:fldCharType="separate"/>
            </w:r>
            <w:r w:rsidRPr="00870035">
              <w:rPr>
                <w:rFonts w:ascii="Calibri" w:hAnsi="Calibri" w:cs="Calibri"/>
                <w:b/>
                <w:i/>
                <w:lang w:val="es-419"/>
              </w:rPr>
              <w:t>RN-</w:t>
            </w:r>
            <w:r w:rsidRPr="0B478660">
              <w:rPr>
                <w:rFonts w:ascii="Calibri" w:hAnsi="Calibri" w:cs="Calibri"/>
                <w:b/>
                <w:bCs/>
                <w:i/>
                <w:iCs/>
                <w:lang w:val="es-419"/>
              </w:rPr>
              <w:t>08</w:t>
            </w:r>
            <w:r>
              <w:rPr>
                <w:rFonts w:ascii="Calibri" w:hAnsi="Calibri" w:cs="Calibri"/>
                <w:b/>
                <w:bCs/>
                <w:i/>
                <w:iCs/>
                <w:lang w:val="en-US"/>
              </w:rPr>
              <w:fldChar w:fldCharType="end"/>
            </w:r>
          </w:p>
        </w:tc>
        <w:tc>
          <w:tcPr>
            <w:tcW w:w="6256" w:type="dxa"/>
            <w:vAlign w:val="center"/>
          </w:tcPr>
          <w:p w14:paraId="3B522EDC" w14:textId="6D7CADC5" w:rsidR="005A3701" w:rsidRPr="00FC7C87" w:rsidRDefault="005A3701" w:rsidP="00391C12">
            <w:pPr>
              <w:rPr>
                <w:rFonts w:ascii="Calibri" w:eastAsiaTheme="majorEastAsia" w:hAnsi="Calibri" w:cs="Calibri"/>
                <w:i/>
                <w:iCs/>
                <w:lang w:val="es"/>
              </w:rPr>
            </w:pPr>
          </w:p>
        </w:tc>
      </w:tr>
    </w:tbl>
    <w:p w14:paraId="1540C2B4" w14:textId="77777777" w:rsidR="006C2192" w:rsidRDefault="006C2192" w:rsidP="006C2192"/>
    <w:p w14:paraId="57832FC7" w14:textId="286E7ED1" w:rsidR="007D0E48" w:rsidRDefault="00804C07" w:rsidP="007D0E48">
      <w:pPr>
        <w:pStyle w:val="Ttulo3"/>
      </w:pPr>
      <w:bookmarkStart w:id="78" w:name="_Toc76652810"/>
      <w:r>
        <w:t>Descripción de Requisitos No Funcionales</w:t>
      </w:r>
      <w:bookmarkEnd w:id="78"/>
    </w:p>
    <w:tbl>
      <w:tblPr>
        <w:tblW w:w="7934" w:type="dxa"/>
        <w:jc w:val="center"/>
        <w:tblCellMar>
          <w:left w:w="0" w:type="dxa"/>
          <w:right w:w="0" w:type="dxa"/>
        </w:tblCellMar>
        <w:tblLook w:val="0600" w:firstRow="0" w:lastRow="0" w:firstColumn="0" w:lastColumn="0" w:noHBand="1" w:noVBand="1"/>
      </w:tblPr>
      <w:tblGrid>
        <w:gridCol w:w="1608"/>
        <w:gridCol w:w="6326"/>
      </w:tblGrid>
      <w:tr w:rsidR="00860AA6" w:rsidRPr="00870035" w14:paraId="62EC8385" w14:textId="77777777" w:rsidTr="00841C35">
        <w:trPr>
          <w:trHeight w:val="35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72669DD6" w14:textId="77777777" w:rsidR="00860AA6" w:rsidRPr="00870035" w:rsidRDefault="00860AA6" w:rsidP="00841C35">
            <w:pPr>
              <w:rPr>
                <w:rFonts w:ascii="Calibri" w:hAnsi="Calibri" w:cs="Calibri"/>
                <w:i/>
                <w:lang w:val="es-419"/>
              </w:rPr>
            </w:pPr>
            <w:r w:rsidRPr="00870035">
              <w:rPr>
                <w:rFonts w:ascii="Calibri" w:hAnsi="Calibri" w:cs="Calibri"/>
                <w:i/>
                <w:iCs/>
                <w:lang w:val="es-419"/>
              </w:rPr>
              <w:t>Número:</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65C21D57" w14:textId="2E5E7D5B" w:rsidR="00860AA6" w:rsidRPr="00870035" w:rsidRDefault="00860AA6" w:rsidP="00841C35">
            <w:pPr>
              <w:rPr>
                <w:rFonts w:ascii="Calibri" w:hAnsi="Calibri" w:cs="Calibri"/>
                <w:b/>
                <w:i/>
                <w:lang w:val="en-US"/>
              </w:rPr>
            </w:pPr>
            <w:r w:rsidRPr="00870035">
              <w:rPr>
                <w:rFonts w:ascii="Calibri" w:hAnsi="Calibri" w:cs="Calibri"/>
                <w:b/>
                <w:i/>
                <w:lang w:val="en-US"/>
              </w:rPr>
              <w:t>RN-</w:t>
            </w:r>
            <w:r>
              <w:rPr>
                <w:rFonts w:ascii="Calibri" w:hAnsi="Calibri" w:cs="Calibri"/>
                <w:b/>
                <w:i/>
                <w:lang w:val="en-US"/>
              </w:rPr>
              <w:t>0</w:t>
            </w:r>
            <w:r w:rsidR="00536DBD">
              <w:rPr>
                <w:rFonts w:ascii="Calibri" w:hAnsi="Calibri" w:cs="Calibri"/>
                <w:b/>
                <w:i/>
                <w:lang w:val="en-US"/>
              </w:rPr>
              <w:t>1</w:t>
            </w:r>
          </w:p>
        </w:tc>
      </w:tr>
      <w:tr w:rsidR="00860AA6" w:rsidRPr="00870035" w14:paraId="2B4AE848" w14:textId="77777777" w:rsidTr="00841C35">
        <w:trPr>
          <w:trHeight w:val="326"/>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267E7B41" w14:textId="77777777" w:rsidR="00860AA6" w:rsidRPr="00870035" w:rsidRDefault="00860AA6" w:rsidP="00841C35">
            <w:pPr>
              <w:rPr>
                <w:rFonts w:ascii="Calibri" w:hAnsi="Calibri" w:cs="Calibri"/>
                <w:i/>
                <w:lang w:val="es-419"/>
              </w:rPr>
            </w:pPr>
            <w:r w:rsidRPr="00870035">
              <w:rPr>
                <w:rFonts w:ascii="Calibri" w:hAnsi="Calibri" w:cs="Calibri"/>
                <w:i/>
                <w:iCs/>
                <w:lang w:val="es-419"/>
              </w:rPr>
              <w:t>Título:</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D4B42B4" w14:textId="77777777" w:rsidR="00860AA6" w:rsidRPr="00870035" w:rsidRDefault="00860AA6" w:rsidP="00841C35">
            <w:pPr>
              <w:pStyle w:val="NormalWeb"/>
              <w:spacing w:before="0" w:beforeAutospacing="0" w:after="0" w:afterAutospacing="0"/>
              <w:textAlignment w:val="baseline"/>
              <w:rPr>
                <w:rFonts w:ascii="Calibri" w:hAnsi="Calibri" w:cs="Calibri"/>
                <w:i/>
              </w:rPr>
            </w:pPr>
            <w:r>
              <w:rPr>
                <w:rFonts w:ascii="Calibri" w:hAnsi="Calibri" w:cs="Calibri"/>
                <w:i/>
              </w:rPr>
              <w:t>Navegación en navegadores.</w:t>
            </w:r>
          </w:p>
        </w:tc>
      </w:tr>
      <w:tr w:rsidR="00860AA6" w:rsidRPr="00870035" w14:paraId="31376F1A" w14:textId="77777777" w:rsidTr="00841C35">
        <w:trPr>
          <w:trHeight w:val="28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73BDD36A" w14:textId="77777777" w:rsidR="00860AA6" w:rsidRPr="00870035" w:rsidRDefault="00860AA6" w:rsidP="00841C35">
            <w:pPr>
              <w:rPr>
                <w:rFonts w:ascii="Calibri" w:hAnsi="Calibri" w:cs="Calibri"/>
                <w:i/>
                <w:lang w:val="es-419"/>
              </w:rPr>
            </w:pPr>
            <w:r w:rsidRPr="00870035">
              <w:rPr>
                <w:rFonts w:ascii="Calibri" w:hAnsi="Calibri" w:cs="Calibri"/>
                <w:i/>
                <w:iCs/>
                <w:lang w:val="es-419"/>
              </w:rPr>
              <w:t>Texto:</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46491BA" w14:textId="77777777" w:rsidR="00860AA6" w:rsidRPr="00870035" w:rsidRDefault="00860AA6" w:rsidP="00841C35">
            <w:pPr>
              <w:pStyle w:val="NormalWeb"/>
              <w:spacing w:before="0" w:beforeAutospacing="0" w:after="0" w:afterAutospacing="0"/>
              <w:textAlignment w:val="baseline"/>
              <w:rPr>
                <w:rFonts w:ascii="Calibri" w:hAnsi="Calibri" w:cs="Calibri"/>
                <w:i/>
              </w:rPr>
            </w:pPr>
            <w:r>
              <w:rPr>
                <w:rFonts w:ascii="Calibri" w:hAnsi="Calibri" w:cs="Calibri"/>
                <w:i/>
              </w:rPr>
              <w:t>El sistema podrá ser accedido a través de diferentes navegadores e incluso otros programas que tengan acceso al internet.</w:t>
            </w:r>
          </w:p>
        </w:tc>
      </w:tr>
      <w:tr w:rsidR="00860AA6" w:rsidRPr="00870035" w14:paraId="67639B2B" w14:textId="77777777" w:rsidTr="00841C35">
        <w:trPr>
          <w:trHeight w:val="347"/>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36AE0CD1" w14:textId="77777777" w:rsidR="00860AA6" w:rsidRPr="00870035" w:rsidRDefault="00860AA6" w:rsidP="00841C35">
            <w:pPr>
              <w:rPr>
                <w:rFonts w:ascii="Calibri" w:hAnsi="Calibri" w:cs="Calibri"/>
                <w:i/>
                <w:lang w:val="es-419"/>
              </w:rPr>
            </w:pPr>
            <w:r w:rsidRPr="00870035">
              <w:rPr>
                <w:rFonts w:ascii="Calibri" w:hAnsi="Calibri" w:cs="Calibri"/>
                <w:i/>
                <w:iCs/>
                <w:lang w:val="es-419"/>
              </w:rPr>
              <w:t>Tipo:</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E2E75A2" w14:textId="77777777" w:rsidR="00860AA6" w:rsidRPr="00870035" w:rsidRDefault="00860AA6" w:rsidP="00841C35">
            <w:pPr>
              <w:pStyle w:val="NormalWeb"/>
              <w:spacing w:before="0" w:beforeAutospacing="0" w:after="0" w:afterAutospacing="0"/>
              <w:textAlignment w:val="baseline"/>
              <w:rPr>
                <w:rFonts w:ascii="Calibri" w:hAnsi="Calibri" w:cs="Calibri"/>
                <w:i/>
              </w:rPr>
            </w:pPr>
            <w:r>
              <w:rPr>
                <w:rFonts w:ascii="Calibri" w:hAnsi="Calibri" w:cs="Calibri"/>
                <w:i/>
              </w:rPr>
              <w:t>No funcional.</w:t>
            </w:r>
          </w:p>
        </w:tc>
      </w:tr>
      <w:tr w:rsidR="00860AA6" w:rsidRPr="00870035" w14:paraId="776DF57F" w14:textId="77777777" w:rsidTr="00841C35">
        <w:trPr>
          <w:trHeight w:val="1001"/>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7344C039" w14:textId="77777777" w:rsidR="00860AA6" w:rsidRPr="00870035" w:rsidRDefault="00860AA6" w:rsidP="00841C35">
            <w:pPr>
              <w:rPr>
                <w:rFonts w:ascii="Calibri" w:hAnsi="Calibri" w:cs="Calibri"/>
                <w:i/>
                <w:lang w:val="es-419"/>
              </w:rPr>
            </w:pPr>
            <w:r w:rsidRPr="00870035">
              <w:rPr>
                <w:rFonts w:ascii="Calibri" w:hAnsi="Calibri" w:cs="Calibri"/>
                <w:i/>
                <w:iCs/>
                <w:lang w:val="es-419"/>
              </w:rPr>
              <w:t>Detalles de requisitos y restricciones:</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F8F315C" w14:textId="77777777" w:rsidR="00860AA6" w:rsidRDefault="00860AA6" w:rsidP="00841C35">
            <w:pPr>
              <w:jc w:val="both"/>
              <w:textAlignment w:val="baseline"/>
              <w:rPr>
                <w:rFonts w:ascii="Calibri" w:hAnsi="Calibri" w:cs="Calibri"/>
                <w:i/>
              </w:rPr>
            </w:pPr>
            <w:r>
              <w:rPr>
                <w:rFonts w:ascii="Calibri" w:hAnsi="Calibri" w:cs="Calibri"/>
                <w:i/>
              </w:rPr>
              <w:t>El sistema podrá ser navegado por:</w:t>
            </w:r>
          </w:p>
          <w:p w14:paraId="23656A92" w14:textId="77777777" w:rsidR="00860AA6" w:rsidRDefault="00860AA6" w:rsidP="00D01BB1">
            <w:pPr>
              <w:pStyle w:val="Prrafodelista"/>
              <w:numPr>
                <w:ilvl w:val="0"/>
                <w:numId w:val="62"/>
              </w:numPr>
              <w:jc w:val="both"/>
              <w:textAlignment w:val="baseline"/>
              <w:rPr>
                <w:rFonts w:ascii="Calibri" w:hAnsi="Calibri" w:cs="Calibri"/>
                <w:i/>
              </w:rPr>
            </w:pPr>
            <w:r>
              <w:rPr>
                <w:rFonts w:ascii="Calibri" w:hAnsi="Calibri" w:cs="Calibri"/>
                <w:i/>
              </w:rPr>
              <w:t>Microsoft Edge</w:t>
            </w:r>
          </w:p>
          <w:p w14:paraId="04B615D8" w14:textId="77777777" w:rsidR="00860AA6" w:rsidRDefault="00860AA6" w:rsidP="00D01BB1">
            <w:pPr>
              <w:pStyle w:val="Prrafodelista"/>
              <w:numPr>
                <w:ilvl w:val="0"/>
                <w:numId w:val="62"/>
              </w:numPr>
              <w:jc w:val="both"/>
              <w:textAlignment w:val="baseline"/>
              <w:rPr>
                <w:rFonts w:ascii="Calibri" w:hAnsi="Calibri" w:cs="Calibri"/>
                <w:i/>
              </w:rPr>
            </w:pPr>
            <w:r>
              <w:rPr>
                <w:rFonts w:ascii="Calibri" w:hAnsi="Calibri" w:cs="Calibri"/>
                <w:i/>
              </w:rPr>
              <w:t>Mozilla Firefox</w:t>
            </w:r>
          </w:p>
          <w:p w14:paraId="5870B8CA" w14:textId="77777777" w:rsidR="00860AA6" w:rsidRPr="00464052" w:rsidRDefault="00860AA6" w:rsidP="00D01BB1">
            <w:pPr>
              <w:pStyle w:val="Prrafodelista"/>
              <w:numPr>
                <w:ilvl w:val="0"/>
                <w:numId w:val="62"/>
              </w:numPr>
              <w:jc w:val="both"/>
              <w:textAlignment w:val="baseline"/>
              <w:rPr>
                <w:rFonts w:ascii="Calibri" w:hAnsi="Calibri" w:cs="Calibri"/>
                <w:i/>
              </w:rPr>
            </w:pPr>
            <w:r>
              <w:rPr>
                <w:rFonts w:ascii="Calibri" w:hAnsi="Calibri" w:cs="Calibri"/>
                <w:i/>
              </w:rPr>
              <w:t>Google Chrome</w:t>
            </w:r>
          </w:p>
        </w:tc>
      </w:tr>
      <w:tr w:rsidR="00860AA6" w:rsidRPr="00870035" w14:paraId="110623CA" w14:textId="77777777" w:rsidTr="00841C35">
        <w:trPr>
          <w:trHeight w:val="859"/>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506FFA5A" w14:textId="77777777" w:rsidR="00860AA6" w:rsidRPr="00870035" w:rsidRDefault="00860AA6" w:rsidP="00841C35">
            <w:pPr>
              <w:rPr>
                <w:rFonts w:ascii="Calibri" w:hAnsi="Calibri" w:cs="Calibri"/>
                <w:i/>
                <w:lang w:val="es-419"/>
              </w:rPr>
            </w:pPr>
            <w:r w:rsidRPr="00870035">
              <w:rPr>
                <w:rFonts w:ascii="Calibri" w:hAnsi="Calibri" w:cs="Calibri"/>
                <w:i/>
                <w:iCs/>
                <w:lang w:val="es-419"/>
              </w:rPr>
              <w:t>Fecha de revisión y versión:</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2E43A37" w14:textId="77777777" w:rsidR="00860AA6" w:rsidRPr="00870035" w:rsidRDefault="00860AA6" w:rsidP="00841C35">
            <w:pPr>
              <w:pStyle w:val="NormalWeb"/>
              <w:spacing w:before="0" w:beforeAutospacing="0" w:after="0" w:afterAutospacing="0"/>
              <w:textAlignment w:val="baseline"/>
              <w:rPr>
                <w:rFonts w:ascii="Calibri" w:hAnsi="Calibri" w:cs="Calibri"/>
                <w:i/>
                <w:sz w:val="36"/>
                <w:szCs w:val="36"/>
              </w:rPr>
            </w:pPr>
            <w:r w:rsidRPr="00870035">
              <w:rPr>
                <w:rFonts w:ascii="Calibri" w:hAnsi="Calibri" w:cs="Calibri"/>
                <w:i/>
                <w:kern w:val="24"/>
                <w:lang w:val="en-US"/>
              </w:rPr>
              <w:t>2/5/2020</w:t>
            </w:r>
          </w:p>
          <w:p w14:paraId="389A42EC" w14:textId="77777777" w:rsidR="00860AA6" w:rsidRPr="00870035" w:rsidRDefault="00860AA6" w:rsidP="00841C35">
            <w:pPr>
              <w:pStyle w:val="NormalWeb"/>
              <w:spacing w:before="0" w:beforeAutospacing="0" w:after="0" w:afterAutospacing="0"/>
              <w:textAlignment w:val="baseline"/>
              <w:rPr>
                <w:rFonts w:ascii="Calibri" w:hAnsi="Calibri" w:cs="Calibri"/>
                <w:i/>
              </w:rPr>
            </w:pPr>
            <w:r w:rsidRPr="00870035">
              <w:rPr>
                <w:rFonts w:ascii="Calibri" w:hAnsi="Calibri" w:cs="Calibri"/>
                <w:i/>
                <w:kern w:val="24"/>
                <w:lang w:val="en-US"/>
              </w:rPr>
              <w:t>Versión1.0</w:t>
            </w:r>
          </w:p>
        </w:tc>
      </w:tr>
      <w:tr w:rsidR="00860AA6" w:rsidRPr="00870035" w14:paraId="63566629" w14:textId="77777777" w:rsidTr="00841C35">
        <w:trPr>
          <w:trHeight w:val="140"/>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3397BDDF" w14:textId="77777777" w:rsidR="00860AA6" w:rsidRPr="00870035" w:rsidRDefault="00860AA6" w:rsidP="00841C35">
            <w:pPr>
              <w:rPr>
                <w:rFonts w:ascii="Calibri" w:hAnsi="Calibri" w:cs="Calibri"/>
                <w:i/>
                <w:lang w:val="es-419"/>
              </w:rPr>
            </w:pPr>
            <w:r w:rsidRPr="00870035">
              <w:rPr>
                <w:rFonts w:ascii="Calibri" w:hAnsi="Calibri" w:cs="Calibri"/>
                <w:i/>
                <w:iCs/>
                <w:lang w:val="es-419"/>
              </w:rPr>
              <w:t>Prioridad:</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F5BE468" w14:textId="77777777" w:rsidR="00860AA6" w:rsidRPr="00B227E6" w:rsidRDefault="00860AA6" w:rsidP="00841C35">
            <w:pPr>
              <w:pStyle w:val="NormalWeb"/>
              <w:spacing w:before="0" w:beforeAutospacing="0" w:after="0" w:afterAutospacing="0"/>
              <w:textAlignment w:val="baseline"/>
              <w:rPr>
                <w:rFonts w:ascii="Calibri" w:hAnsi="Calibri" w:cs="Calibri"/>
                <w:b/>
                <w:bCs/>
                <w:i/>
                <w:lang w:val="es-419"/>
              </w:rPr>
            </w:pPr>
            <w:r w:rsidRPr="00B227E6">
              <w:rPr>
                <w:rFonts w:ascii="Calibri" w:hAnsi="Calibri" w:cs="Calibri"/>
                <w:b/>
                <w:bCs/>
                <w:i/>
                <w:lang w:val="es-419"/>
              </w:rPr>
              <w:t>Media.</w:t>
            </w:r>
          </w:p>
        </w:tc>
      </w:tr>
    </w:tbl>
    <w:p w14:paraId="1F4BA169" w14:textId="77777777" w:rsidR="00860AA6" w:rsidRDefault="00860AA6" w:rsidP="00860AA6"/>
    <w:p w14:paraId="393647A0" w14:textId="77777777" w:rsidR="00860AA6" w:rsidRPr="00860AA6" w:rsidRDefault="00860AA6" w:rsidP="00860AA6"/>
    <w:tbl>
      <w:tblPr>
        <w:tblW w:w="7934" w:type="dxa"/>
        <w:jc w:val="center"/>
        <w:tblCellMar>
          <w:left w:w="0" w:type="dxa"/>
          <w:right w:w="0" w:type="dxa"/>
        </w:tblCellMar>
        <w:tblLook w:val="0600" w:firstRow="0" w:lastRow="0" w:firstColumn="0" w:lastColumn="0" w:noHBand="1" w:noVBand="1"/>
      </w:tblPr>
      <w:tblGrid>
        <w:gridCol w:w="1608"/>
        <w:gridCol w:w="6326"/>
      </w:tblGrid>
      <w:tr w:rsidR="00341A92" w:rsidRPr="00870035" w14:paraId="2729DC99" w14:textId="77777777" w:rsidTr="00841C35">
        <w:trPr>
          <w:trHeight w:val="35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51E31BD1" w14:textId="77777777" w:rsidR="00341A92" w:rsidRPr="00870035" w:rsidRDefault="00341A92" w:rsidP="00841C35">
            <w:pPr>
              <w:rPr>
                <w:rFonts w:ascii="Calibri" w:hAnsi="Calibri" w:cs="Calibri"/>
                <w:i/>
                <w:lang w:val="es-419"/>
              </w:rPr>
            </w:pPr>
            <w:r w:rsidRPr="00870035">
              <w:rPr>
                <w:rFonts w:ascii="Calibri" w:hAnsi="Calibri" w:cs="Calibri"/>
                <w:i/>
                <w:iCs/>
                <w:lang w:val="es-419"/>
              </w:rPr>
              <w:t>Número:</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10AF10F2" w14:textId="79FBD69C" w:rsidR="00341A92" w:rsidRPr="00870035" w:rsidRDefault="00341A92" w:rsidP="00841C35">
            <w:pPr>
              <w:rPr>
                <w:rFonts w:ascii="Calibri" w:hAnsi="Calibri" w:cs="Calibri"/>
                <w:b/>
                <w:i/>
                <w:lang w:val="en-US"/>
              </w:rPr>
            </w:pPr>
            <w:r w:rsidRPr="00870035">
              <w:rPr>
                <w:rFonts w:ascii="Calibri" w:hAnsi="Calibri" w:cs="Calibri"/>
                <w:b/>
                <w:i/>
                <w:lang w:val="en-US"/>
              </w:rPr>
              <w:t>RN-</w:t>
            </w:r>
            <w:r>
              <w:rPr>
                <w:rFonts w:ascii="Calibri" w:hAnsi="Calibri" w:cs="Calibri"/>
                <w:b/>
                <w:i/>
                <w:lang w:val="en-US"/>
              </w:rPr>
              <w:t>0</w:t>
            </w:r>
            <w:r w:rsidR="00536DBD">
              <w:rPr>
                <w:rFonts w:ascii="Calibri" w:hAnsi="Calibri" w:cs="Calibri"/>
                <w:b/>
                <w:i/>
                <w:lang w:val="en-US"/>
              </w:rPr>
              <w:t>2</w:t>
            </w:r>
          </w:p>
        </w:tc>
      </w:tr>
      <w:tr w:rsidR="00341A92" w:rsidRPr="00870035" w14:paraId="6A8CE9EF" w14:textId="77777777" w:rsidTr="00841C35">
        <w:trPr>
          <w:trHeight w:val="326"/>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0C009467" w14:textId="77777777" w:rsidR="00341A92" w:rsidRPr="00870035" w:rsidRDefault="00341A92" w:rsidP="00841C35">
            <w:pPr>
              <w:rPr>
                <w:rFonts w:ascii="Calibri" w:hAnsi="Calibri" w:cs="Calibri"/>
                <w:i/>
                <w:lang w:val="es-419"/>
              </w:rPr>
            </w:pPr>
            <w:r w:rsidRPr="00870035">
              <w:rPr>
                <w:rFonts w:ascii="Calibri" w:hAnsi="Calibri" w:cs="Calibri"/>
                <w:i/>
                <w:iCs/>
                <w:lang w:val="es-419"/>
              </w:rPr>
              <w:t>Título:</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D49FD73" w14:textId="1CE0D5C2" w:rsidR="00341A92" w:rsidRPr="00870035" w:rsidRDefault="00341A92" w:rsidP="00841C35">
            <w:pPr>
              <w:pStyle w:val="NormalWeb"/>
              <w:spacing w:before="0" w:beforeAutospacing="0" w:after="0" w:afterAutospacing="0"/>
              <w:textAlignment w:val="baseline"/>
              <w:rPr>
                <w:rFonts w:ascii="Calibri" w:hAnsi="Calibri" w:cs="Calibri"/>
                <w:i/>
              </w:rPr>
            </w:pPr>
            <w:r>
              <w:rPr>
                <w:rFonts w:ascii="Calibri" w:hAnsi="Calibri" w:cs="Calibri"/>
                <w:i/>
              </w:rPr>
              <w:t>Documentación</w:t>
            </w:r>
            <w:r w:rsidR="00AD2242">
              <w:rPr>
                <w:rFonts w:ascii="Calibri" w:hAnsi="Calibri" w:cs="Calibri"/>
                <w:i/>
              </w:rPr>
              <w:t>.</w:t>
            </w:r>
          </w:p>
        </w:tc>
      </w:tr>
      <w:tr w:rsidR="00341A92" w:rsidRPr="00870035" w14:paraId="47CD2CB9" w14:textId="77777777" w:rsidTr="00841C35">
        <w:trPr>
          <w:trHeight w:val="28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3AF768C4" w14:textId="77777777" w:rsidR="00341A92" w:rsidRPr="00870035" w:rsidRDefault="00341A92" w:rsidP="00841C35">
            <w:pPr>
              <w:rPr>
                <w:rFonts w:ascii="Calibri" w:hAnsi="Calibri" w:cs="Calibri"/>
                <w:i/>
                <w:lang w:val="es-419"/>
              </w:rPr>
            </w:pPr>
            <w:r w:rsidRPr="00870035">
              <w:rPr>
                <w:rFonts w:ascii="Calibri" w:hAnsi="Calibri" w:cs="Calibri"/>
                <w:i/>
                <w:iCs/>
                <w:lang w:val="es-419"/>
              </w:rPr>
              <w:t>Texto:</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07AF31B" w14:textId="77777777" w:rsidR="00341A92" w:rsidRPr="00870035" w:rsidRDefault="00341A92" w:rsidP="00841C35">
            <w:pPr>
              <w:pStyle w:val="NormalWeb"/>
              <w:spacing w:before="0" w:beforeAutospacing="0" w:after="0" w:afterAutospacing="0"/>
              <w:textAlignment w:val="baseline"/>
              <w:rPr>
                <w:rFonts w:ascii="Calibri" w:hAnsi="Calibri" w:cs="Calibri"/>
                <w:i/>
              </w:rPr>
            </w:pPr>
            <w:r>
              <w:rPr>
                <w:rFonts w:ascii="Calibri" w:hAnsi="Calibri" w:cs="Calibri"/>
                <w:i/>
              </w:rPr>
              <w:t>Se dispondrá de documentación que contendrá información sobre la aplicación con la finalidad de garantizar el soporte de la herramienta.</w:t>
            </w:r>
          </w:p>
        </w:tc>
      </w:tr>
      <w:tr w:rsidR="00341A92" w:rsidRPr="00870035" w14:paraId="202F1B0C" w14:textId="77777777" w:rsidTr="00841C35">
        <w:trPr>
          <w:trHeight w:val="347"/>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25398DD9" w14:textId="77777777" w:rsidR="00341A92" w:rsidRPr="00870035" w:rsidRDefault="00341A92" w:rsidP="00841C35">
            <w:pPr>
              <w:rPr>
                <w:rFonts w:ascii="Calibri" w:hAnsi="Calibri" w:cs="Calibri"/>
                <w:i/>
                <w:lang w:val="es-419"/>
              </w:rPr>
            </w:pPr>
            <w:r w:rsidRPr="00870035">
              <w:rPr>
                <w:rFonts w:ascii="Calibri" w:hAnsi="Calibri" w:cs="Calibri"/>
                <w:i/>
                <w:iCs/>
                <w:lang w:val="es-419"/>
              </w:rPr>
              <w:t>Tipo:</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C03931A" w14:textId="77777777" w:rsidR="00341A92" w:rsidRPr="00870035" w:rsidRDefault="00341A92" w:rsidP="00841C35">
            <w:pPr>
              <w:pStyle w:val="NormalWeb"/>
              <w:spacing w:before="0" w:beforeAutospacing="0" w:after="0" w:afterAutospacing="0"/>
              <w:textAlignment w:val="baseline"/>
              <w:rPr>
                <w:rFonts w:ascii="Calibri" w:hAnsi="Calibri" w:cs="Calibri"/>
                <w:i/>
              </w:rPr>
            </w:pPr>
            <w:r>
              <w:rPr>
                <w:rFonts w:ascii="Calibri" w:hAnsi="Calibri" w:cs="Calibri"/>
                <w:i/>
              </w:rPr>
              <w:t>No funcional.</w:t>
            </w:r>
          </w:p>
        </w:tc>
      </w:tr>
      <w:tr w:rsidR="00341A92" w:rsidRPr="00870035" w14:paraId="114D7E36" w14:textId="77777777" w:rsidTr="00841C35">
        <w:trPr>
          <w:trHeight w:val="1001"/>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4A2D6397" w14:textId="77777777" w:rsidR="00341A92" w:rsidRPr="00870035" w:rsidRDefault="00341A92" w:rsidP="00841C35">
            <w:pPr>
              <w:rPr>
                <w:rFonts w:ascii="Calibri" w:hAnsi="Calibri" w:cs="Calibri"/>
                <w:i/>
                <w:lang w:val="es-419"/>
              </w:rPr>
            </w:pPr>
            <w:r w:rsidRPr="00870035">
              <w:rPr>
                <w:rFonts w:ascii="Calibri" w:hAnsi="Calibri" w:cs="Calibri"/>
                <w:i/>
                <w:iCs/>
                <w:lang w:val="es-419"/>
              </w:rPr>
              <w:t>Detalles de requisitos y restricciones:</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A527597" w14:textId="77777777" w:rsidR="00341A92" w:rsidRDefault="00341A92" w:rsidP="00841C35">
            <w:pPr>
              <w:jc w:val="both"/>
              <w:textAlignment w:val="baseline"/>
              <w:rPr>
                <w:rFonts w:ascii="Calibri" w:hAnsi="Calibri" w:cs="Calibri"/>
                <w:i/>
              </w:rPr>
            </w:pPr>
            <w:r>
              <w:rPr>
                <w:rFonts w:ascii="Calibri" w:hAnsi="Calibri" w:cs="Calibri"/>
                <w:i/>
              </w:rPr>
              <w:t>Documentación como:</w:t>
            </w:r>
          </w:p>
          <w:p w14:paraId="5876049C" w14:textId="77777777" w:rsidR="00341A92" w:rsidRDefault="00341A92" w:rsidP="00D01BB1">
            <w:pPr>
              <w:pStyle w:val="Prrafodelista"/>
              <w:numPr>
                <w:ilvl w:val="0"/>
                <w:numId w:val="62"/>
              </w:numPr>
              <w:jc w:val="both"/>
              <w:textAlignment w:val="baseline"/>
              <w:rPr>
                <w:rFonts w:ascii="Calibri" w:hAnsi="Calibri" w:cs="Calibri"/>
                <w:i/>
              </w:rPr>
            </w:pPr>
            <w:r>
              <w:rPr>
                <w:rFonts w:ascii="Calibri" w:hAnsi="Calibri" w:cs="Calibri"/>
                <w:i/>
              </w:rPr>
              <w:t>Manual de ayuda.</w:t>
            </w:r>
          </w:p>
          <w:p w14:paraId="429BBDF2" w14:textId="77777777" w:rsidR="00341A92" w:rsidRDefault="00341A92" w:rsidP="00D01BB1">
            <w:pPr>
              <w:pStyle w:val="Prrafodelista"/>
              <w:numPr>
                <w:ilvl w:val="0"/>
                <w:numId w:val="62"/>
              </w:numPr>
              <w:jc w:val="both"/>
              <w:textAlignment w:val="baseline"/>
              <w:rPr>
                <w:rFonts w:ascii="Calibri" w:hAnsi="Calibri" w:cs="Calibri"/>
                <w:i/>
              </w:rPr>
            </w:pPr>
            <w:r>
              <w:rPr>
                <w:rFonts w:ascii="Calibri" w:hAnsi="Calibri" w:cs="Calibri"/>
                <w:i/>
              </w:rPr>
              <w:t>Manual de usuario.</w:t>
            </w:r>
          </w:p>
          <w:p w14:paraId="6BD2CE9E" w14:textId="77777777" w:rsidR="00341A92" w:rsidRPr="00A6145B" w:rsidRDefault="00341A92" w:rsidP="00D01BB1">
            <w:pPr>
              <w:pStyle w:val="Prrafodelista"/>
              <w:numPr>
                <w:ilvl w:val="0"/>
                <w:numId w:val="62"/>
              </w:numPr>
              <w:jc w:val="both"/>
              <w:textAlignment w:val="baseline"/>
              <w:rPr>
                <w:rFonts w:ascii="Calibri" w:hAnsi="Calibri" w:cs="Calibri"/>
                <w:i/>
              </w:rPr>
            </w:pPr>
            <w:r>
              <w:rPr>
                <w:rFonts w:ascii="Calibri" w:hAnsi="Calibri" w:cs="Calibri"/>
                <w:i/>
              </w:rPr>
              <w:t>Terminologías.</w:t>
            </w:r>
          </w:p>
        </w:tc>
      </w:tr>
      <w:tr w:rsidR="00341A92" w:rsidRPr="00870035" w14:paraId="46DF730F" w14:textId="77777777" w:rsidTr="00841C35">
        <w:trPr>
          <w:trHeight w:val="859"/>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64EF8600" w14:textId="77777777" w:rsidR="00341A92" w:rsidRPr="00870035" w:rsidRDefault="00341A92" w:rsidP="00841C35">
            <w:pPr>
              <w:rPr>
                <w:rFonts w:ascii="Calibri" w:hAnsi="Calibri" w:cs="Calibri"/>
                <w:i/>
                <w:lang w:val="es-419"/>
              </w:rPr>
            </w:pPr>
            <w:r w:rsidRPr="00870035">
              <w:rPr>
                <w:rFonts w:ascii="Calibri" w:hAnsi="Calibri" w:cs="Calibri"/>
                <w:i/>
                <w:iCs/>
                <w:lang w:val="es-419"/>
              </w:rPr>
              <w:t>Fecha de revisión y versión:</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3F4AA88" w14:textId="77777777" w:rsidR="00341A92" w:rsidRPr="00870035" w:rsidRDefault="00341A92" w:rsidP="00841C35">
            <w:pPr>
              <w:pStyle w:val="NormalWeb"/>
              <w:spacing w:before="0" w:beforeAutospacing="0" w:after="0" w:afterAutospacing="0"/>
              <w:textAlignment w:val="baseline"/>
              <w:rPr>
                <w:rFonts w:ascii="Calibri" w:hAnsi="Calibri" w:cs="Calibri"/>
                <w:i/>
                <w:sz w:val="36"/>
                <w:szCs w:val="36"/>
              </w:rPr>
            </w:pPr>
            <w:r w:rsidRPr="00870035">
              <w:rPr>
                <w:rFonts w:ascii="Calibri" w:hAnsi="Calibri" w:cs="Calibri"/>
                <w:i/>
                <w:kern w:val="24"/>
                <w:lang w:val="en-US"/>
              </w:rPr>
              <w:t>2/5/2020</w:t>
            </w:r>
          </w:p>
          <w:p w14:paraId="6C3EF8E6" w14:textId="77777777" w:rsidR="00341A92" w:rsidRPr="00870035" w:rsidRDefault="00341A92" w:rsidP="00841C35">
            <w:pPr>
              <w:pStyle w:val="NormalWeb"/>
              <w:spacing w:before="0" w:beforeAutospacing="0" w:after="0" w:afterAutospacing="0"/>
              <w:textAlignment w:val="baseline"/>
              <w:rPr>
                <w:rFonts w:ascii="Calibri" w:hAnsi="Calibri" w:cs="Calibri"/>
                <w:i/>
              </w:rPr>
            </w:pPr>
            <w:r w:rsidRPr="00870035">
              <w:rPr>
                <w:rFonts w:ascii="Calibri" w:hAnsi="Calibri" w:cs="Calibri"/>
                <w:i/>
                <w:kern w:val="24"/>
                <w:lang w:val="en-US"/>
              </w:rPr>
              <w:t>Versión1.0</w:t>
            </w:r>
          </w:p>
        </w:tc>
      </w:tr>
      <w:tr w:rsidR="00341A92" w:rsidRPr="00870035" w14:paraId="06949CBC" w14:textId="77777777" w:rsidTr="00841C35">
        <w:trPr>
          <w:trHeight w:val="140"/>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054DE8AF" w14:textId="77777777" w:rsidR="00341A92" w:rsidRPr="00870035" w:rsidRDefault="00341A92" w:rsidP="00841C35">
            <w:pPr>
              <w:rPr>
                <w:rFonts w:ascii="Calibri" w:hAnsi="Calibri" w:cs="Calibri"/>
                <w:i/>
                <w:lang w:val="es-419"/>
              </w:rPr>
            </w:pPr>
            <w:r w:rsidRPr="00870035">
              <w:rPr>
                <w:rFonts w:ascii="Calibri" w:hAnsi="Calibri" w:cs="Calibri"/>
                <w:i/>
                <w:iCs/>
                <w:lang w:val="es-419"/>
              </w:rPr>
              <w:t>Prioridad:</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8E43A13" w14:textId="77777777" w:rsidR="00341A92" w:rsidRPr="005B76CF" w:rsidRDefault="00341A92" w:rsidP="00841C35">
            <w:pPr>
              <w:pStyle w:val="NormalWeb"/>
              <w:spacing w:before="0" w:beforeAutospacing="0" w:after="0" w:afterAutospacing="0"/>
              <w:textAlignment w:val="baseline"/>
              <w:rPr>
                <w:rFonts w:ascii="Calibri" w:hAnsi="Calibri" w:cs="Calibri"/>
                <w:b/>
                <w:bCs/>
                <w:i/>
                <w:lang w:val="es-419"/>
              </w:rPr>
            </w:pPr>
            <w:r w:rsidRPr="005B76CF">
              <w:rPr>
                <w:rFonts w:ascii="Calibri" w:hAnsi="Calibri" w:cs="Calibri"/>
                <w:b/>
                <w:bCs/>
                <w:i/>
                <w:lang w:val="es-419"/>
              </w:rPr>
              <w:t>Alta.</w:t>
            </w:r>
          </w:p>
        </w:tc>
      </w:tr>
    </w:tbl>
    <w:p w14:paraId="0E4D83C2" w14:textId="77777777" w:rsidR="00341A92" w:rsidRDefault="00341A92" w:rsidP="00341A92"/>
    <w:p w14:paraId="0798AE2E" w14:textId="77777777" w:rsidR="00367237" w:rsidRDefault="00367237" w:rsidP="00341A92"/>
    <w:tbl>
      <w:tblPr>
        <w:tblW w:w="7934" w:type="dxa"/>
        <w:jc w:val="center"/>
        <w:tblCellMar>
          <w:left w:w="0" w:type="dxa"/>
          <w:right w:w="0" w:type="dxa"/>
        </w:tblCellMar>
        <w:tblLook w:val="0600" w:firstRow="0" w:lastRow="0" w:firstColumn="0" w:lastColumn="0" w:noHBand="1" w:noVBand="1"/>
      </w:tblPr>
      <w:tblGrid>
        <w:gridCol w:w="1608"/>
        <w:gridCol w:w="6326"/>
      </w:tblGrid>
      <w:tr w:rsidR="00CF5C47" w:rsidRPr="00870035" w14:paraId="4FC42694" w14:textId="77777777" w:rsidTr="00841C35">
        <w:trPr>
          <w:trHeight w:val="35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580DE9A6" w14:textId="77777777" w:rsidR="00CF5C47" w:rsidRPr="00870035" w:rsidRDefault="00CF5C47" w:rsidP="00841C35">
            <w:pPr>
              <w:rPr>
                <w:rFonts w:ascii="Calibri" w:hAnsi="Calibri" w:cs="Calibri"/>
                <w:i/>
                <w:lang w:val="es-419"/>
              </w:rPr>
            </w:pPr>
            <w:r w:rsidRPr="00870035">
              <w:rPr>
                <w:rFonts w:ascii="Calibri" w:hAnsi="Calibri" w:cs="Calibri"/>
                <w:i/>
                <w:iCs/>
                <w:lang w:val="es-419"/>
              </w:rPr>
              <w:t>Número:</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28C95B66" w14:textId="4D65149C" w:rsidR="00CF5C47" w:rsidRPr="00870035" w:rsidRDefault="00CF5C47" w:rsidP="00841C35">
            <w:pPr>
              <w:rPr>
                <w:rFonts w:ascii="Calibri" w:hAnsi="Calibri" w:cs="Calibri"/>
                <w:b/>
                <w:i/>
                <w:lang w:val="en-US"/>
              </w:rPr>
            </w:pPr>
            <w:r w:rsidRPr="00870035">
              <w:rPr>
                <w:rFonts w:ascii="Calibri" w:hAnsi="Calibri" w:cs="Calibri"/>
                <w:b/>
                <w:i/>
                <w:lang w:val="en-US"/>
              </w:rPr>
              <w:t>RN-</w:t>
            </w:r>
            <w:r>
              <w:rPr>
                <w:rFonts w:ascii="Calibri" w:hAnsi="Calibri" w:cs="Calibri"/>
                <w:b/>
                <w:i/>
                <w:lang w:val="en-US"/>
              </w:rPr>
              <w:t>0</w:t>
            </w:r>
            <w:r w:rsidR="00536DBD">
              <w:rPr>
                <w:rFonts w:ascii="Calibri" w:hAnsi="Calibri" w:cs="Calibri"/>
                <w:b/>
                <w:i/>
                <w:lang w:val="en-US"/>
              </w:rPr>
              <w:t>3</w:t>
            </w:r>
          </w:p>
        </w:tc>
      </w:tr>
      <w:tr w:rsidR="00CF5C47" w:rsidRPr="00870035" w14:paraId="15B8CE75" w14:textId="77777777" w:rsidTr="00841C35">
        <w:trPr>
          <w:trHeight w:val="326"/>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3308E364" w14:textId="77777777" w:rsidR="00CF5C47" w:rsidRPr="00870035" w:rsidRDefault="00CF5C47" w:rsidP="00841C35">
            <w:pPr>
              <w:rPr>
                <w:rFonts w:ascii="Calibri" w:hAnsi="Calibri" w:cs="Calibri"/>
                <w:i/>
                <w:lang w:val="es-419"/>
              </w:rPr>
            </w:pPr>
            <w:r w:rsidRPr="00870035">
              <w:rPr>
                <w:rFonts w:ascii="Calibri" w:hAnsi="Calibri" w:cs="Calibri"/>
                <w:i/>
                <w:iCs/>
                <w:lang w:val="es-419"/>
              </w:rPr>
              <w:t>Título:</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708552E" w14:textId="77777777" w:rsidR="00CF5C47" w:rsidRPr="00870035" w:rsidRDefault="00CF5C47" w:rsidP="00841C35">
            <w:pPr>
              <w:pStyle w:val="NormalWeb"/>
              <w:spacing w:before="0" w:beforeAutospacing="0" w:after="0" w:afterAutospacing="0"/>
              <w:textAlignment w:val="baseline"/>
              <w:rPr>
                <w:rFonts w:ascii="Calibri" w:hAnsi="Calibri" w:cs="Calibri"/>
                <w:i/>
              </w:rPr>
            </w:pPr>
            <w:r>
              <w:rPr>
                <w:rFonts w:ascii="Calibri" w:hAnsi="Calibri" w:cs="Calibri"/>
                <w:i/>
              </w:rPr>
              <w:t>Tiempo de respuesta en la web.</w:t>
            </w:r>
          </w:p>
        </w:tc>
      </w:tr>
      <w:tr w:rsidR="00CF5C47" w:rsidRPr="00870035" w14:paraId="1B880A2E" w14:textId="77777777" w:rsidTr="00841C35">
        <w:trPr>
          <w:trHeight w:val="28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6DD52502" w14:textId="77777777" w:rsidR="00CF5C47" w:rsidRPr="00870035" w:rsidRDefault="00CF5C47" w:rsidP="00841C35">
            <w:pPr>
              <w:rPr>
                <w:rFonts w:ascii="Calibri" w:hAnsi="Calibri" w:cs="Calibri"/>
                <w:i/>
                <w:lang w:val="es-419"/>
              </w:rPr>
            </w:pPr>
            <w:r w:rsidRPr="00870035">
              <w:rPr>
                <w:rFonts w:ascii="Calibri" w:hAnsi="Calibri" w:cs="Calibri"/>
                <w:i/>
                <w:iCs/>
                <w:lang w:val="es-419"/>
              </w:rPr>
              <w:t>Texto:</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4F9BB02" w14:textId="77777777" w:rsidR="00CF5C47" w:rsidRPr="00870035" w:rsidRDefault="00CF5C47" w:rsidP="00841C35">
            <w:pPr>
              <w:pStyle w:val="NormalWeb"/>
              <w:spacing w:before="0" w:beforeAutospacing="0" w:after="0" w:afterAutospacing="0"/>
              <w:textAlignment w:val="baseline"/>
              <w:rPr>
                <w:rFonts w:ascii="Calibri" w:hAnsi="Calibri" w:cs="Calibri"/>
                <w:i/>
              </w:rPr>
            </w:pPr>
            <w:r>
              <w:rPr>
                <w:rFonts w:ascii="Calibri" w:hAnsi="Calibri" w:cs="Calibri"/>
                <w:i/>
              </w:rPr>
              <w:t>El tiempo de respuesta del sistema en la web debe ser de 6000 ms o menor en los navegadores, incluyendo el renderizado de imágenes y textos.</w:t>
            </w:r>
          </w:p>
        </w:tc>
      </w:tr>
      <w:tr w:rsidR="00CF5C47" w:rsidRPr="00870035" w14:paraId="4DE2509C" w14:textId="77777777" w:rsidTr="00841C35">
        <w:trPr>
          <w:trHeight w:val="347"/>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4CFB4101" w14:textId="77777777" w:rsidR="00CF5C47" w:rsidRPr="00870035" w:rsidRDefault="00CF5C47" w:rsidP="00841C35">
            <w:pPr>
              <w:rPr>
                <w:rFonts w:ascii="Calibri" w:hAnsi="Calibri" w:cs="Calibri"/>
                <w:i/>
                <w:lang w:val="es-419"/>
              </w:rPr>
            </w:pPr>
            <w:r w:rsidRPr="00870035">
              <w:rPr>
                <w:rFonts w:ascii="Calibri" w:hAnsi="Calibri" w:cs="Calibri"/>
                <w:i/>
                <w:iCs/>
                <w:lang w:val="es-419"/>
              </w:rPr>
              <w:t>Tipo:</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DF9A957" w14:textId="77777777" w:rsidR="00CF5C47" w:rsidRPr="00870035" w:rsidRDefault="00CF5C47" w:rsidP="00841C35">
            <w:pPr>
              <w:pStyle w:val="NormalWeb"/>
              <w:spacing w:before="0" w:beforeAutospacing="0" w:after="0" w:afterAutospacing="0"/>
              <w:textAlignment w:val="baseline"/>
              <w:rPr>
                <w:rFonts w:ascii="Calibri" w:hAnsi="Calibri" w:cs="Calibri"/>
                <w:i/>
              </w:rPr>
            </w:pPr>
            <w:r>
              <w:rPr>
                <w:rFonts w:ascii="Calibri" w:hAnsi="Calibri" w:cs="Calibri"/>
                <w:i/>
              </w:rPr>
              <w:t>No funcional.</w:t>
            </w:r>
          </w:p>
        </w:tc>
      </w:tr>
      <w:tr w:rsidR="00CF5C47" w:rsidRPr="003743E6" w14:paraId="0AF8C4BC" w14:textId="77777777" w:rsidTr="00841C35">
        <w:trPr>
          <w:trHeight w:val="1001"/>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7E3B60FC" w14:textId="77777777" w:rsidR="00CF5C47" w:rsidRPr="00870035" w:rsidRDefault="00CF5C47" w:rsidP="00841C35">
            <w:pPr>
              <w:rPr>
                <w:rFonts w:ascii="Calibri" w:hAnsi="Calibri" w:cs="Calibri"/>
                <w:i/>
                <w:lang w:val="es-419"/>
              </w:rPr>
            </w:pPr>
            <w:r w:rsidRPr="00870035">
              <w:rPr>
                <w:rFonts w:ascii="Calibri" w:hAnsi="Calibri" w:cs="Calibri"/>
                <w:i/>
                <w:iCs/>
                <w:lang w:val="es-419"/>
              </w:rPr>
              <w:t>Detalles de requisitos y restricciones:</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704AE77" w14:textId="77777777" w:rsidR="00CF5C47" w:rsidRDefault="00CF5C47" w:rsidP="00841C35">
            <w:pPr>
              <w:jc w:val="both"/>
              <w:textAlignment w:val="baseline"/>
              <w:rPr>
                <w:rFonts w:ascii="Calibri" w:hAnsi="Calibri" w:cs="Calibri"/>
                <w:i/>
              </w:rPr>
            </w:pPr>
            <w:r>
              <w:rPr>
                <w:rFonts w:ascii="Calibri" w:hAnsi="Calibri" w:cs="Calibri"/>
                <w:i/>
              </w:rPr>
              <w:t>Tiempo de respuesta medido por:</w:t>
            </w:r>
          </w:p>
          <w:p w14:paraId="19A5DC15" w14:textId="77777777" w:rsidR="00CF5C47" w:rsidRPr="00927212" w:rsidRDefault="00CF5C47" w:rsidP="00D01BB1">
            <w:pPr>
              <w:pStyle w:val="Prrafodelista"/>
              <w:numPr>
                <w:ilvl w:val="0"/>
                <w:numId w:val="62"/>
              </w:numPr>
              <w:jc w:val="both"/>
              <w:textAlignment w:val="baseline"/>
              <w:rPr>
                <w:rFonts w:ascii="Calibri" w:hAnsi="Calibri" w:cs="Calibri"/>
                <w:i/>
                <w:lang w:val="en-GB"/>
              </w:rPr>
            </w:pPr>
            <w:r w:rsidRPr="00927212">
              <w:rPr>
                <w:rFonts w:ascii="Calibri" w:hAnsi="Calibri" w:cs="Calibri"/>
                <w:i/>
                <w:lang w:val="en-GB"/>
              </w:rPr>
              <w:t>TTFB (Time to firt byte)</w:t>
            </w:r>
          </w:p>
        </w:tc>
      </w:tr>
      <w:tr w:rsidR="00CF5C47" w:rsidRPr="00870035" w14:paraId="4476E1E5" w14:textId="77777777" w:rsidTr="00841C35">
        <w:trPr>
          <w:trHeight w:val="859"/>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04A00F22" w14:textId="77777777" w:rsidR="00CF5C47" w:rsidRPr="00870035" w:rsidRDefault="00CF5C47" w:rsidP="00841C35">
            <w:pPr>
              <w:rPr>
                <w:rFonts w:ascii="Calibri" w:hAnsi="Calibri" w:cs="Calibri"/>
                <w:i/>
                <w:lang w:val="es-419"/>
              </w:rPr>
            </w:pPr>
            <w:r w:rsidRPr="00870035">
              <w:rPr>
                <w:rFonts w:ascii="Calibri" w:hAnsi="Calibri" w:cs="Calibri"/>
                <w:i/>
                <w:iCs/>
                <w:lang w:val="es-419"/>
              </w:rPr>
              <w:t>Fecha de revisión y versión:</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B712CA0" w14:textId="77777777" w:rsidR="00CF5C47" w:rsidRPr="00870035" w:rsidRDefault="00CF5C47" w:rsidP="00841C35">
            <w:pPr>
              <w:pStyle w:val="NormalWeb"/>
              <w:spacing w:before="0" w:beforeAutospacing="0" w:after="0" w:afterAutospacing="0"/>
              <w:textAlignment w:val="baseline"/>
              <w:rPr>
                <w:rFonts w:ascii="Calibri" w:hAnsi="Calibri" w:cs="Calibri"/>
                <w:i/>
                <w:sz w:val="36"/>
                <w:szCs w:val="36"/>
              </w:rPr>
            </w:pPr>
            <w:r w:rsidRPr="00870035">
              <w:rPr>
                <w:rFonts w:ascii="Calibri" w:hAnsi="Calibri" w:cs="Calibri"/>
                <w:i/>
                <w:kern w:val="24"/>
                <w:lang w:val="en-US"/>
              </w:rPr>
              <w:t>2/5/2020</w:t>
            </w:r>
          </w:p>
          <w:p w14:paraId="0FC99C1E" w14:textId="77777777" w:rsidR="00CF5C47" w:rsidRPr="00870035" w:rsidRDefault="00CF5C47" w:rsidP="00841C35">
            <w:pPr>
              <w:pStyle w:val="NormalWeb"/>
              <w:spacing w:before="0" w:beforeAutospacing="0" w:after="0" w:afterAutospacing="0"/>
              <w:textAlignment w:val="baseline"/>
              <w:rPr>
                <w:rFonts w:ascii="Calibri" w:hAnsi="Calibri" w:cs="Calibri"/>
                <w:i/>
              </w:rPr>
            </w:pPr>
            <w:r w:rsidRPr="00870035">
              <w:rPr>
                <w:rFonts w:ascii="Calibri" w:hAnsi="Calibri" w:cs="Calibri"/>
                <w:i/>
                <w:kern w:val="24"/>
                <w:lang w:val="en-US"/>
              </w:rPr>
              <w:t>Versión1.0</w:t>
            </w:r>
          </w:p>
        </w:tc>
      </w:tr>
      <w:tr w:rsidR="00CF5C47" w:rsidRPr="00870035" w14:paraId="6E5D4D01" w14:textId="77777777" w:rsidTr="00841C35">
        <w:trPr>
          <w:trHeight w:val="140"/>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1FC4F479" w14:textId="77777777" w:rsidR="00CF5C47" w:rsidRPr="00870035" w:rsidRDefault="00CF5C47" w:rsidP="00841C35">
            <w:pPr>
              <w:rPr>
                <w:rFonts w:ascii="Calibri" w:hAnsi="Calibri" w:cs="Calibri"/>
                <w:i/>
                <w:lang w:val="es-419"/>
              </w:rPr>
            </w:pPr>
            <w:r w:rsidRPr="00870035">
              <w:rPr>
                <w:rFonts w:ascii="Calibri" w:hAnsi="Calibri" w:cs="Calibri"/>
                <w:i/>
                <w:iCs/>
                <w:lang w:val="es-419"/>
              </w:rPr>
              <w:t>Prioridad:</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1E3771C" w14:textId="77777777" w:rsidR="00CF5C47" w:rsidRPr="00464052" w:rsidRDefault="00CF5C47" w:rsidP="00841C35">
            <w:pPr>
              <w:pStyle w:val="NormalWeb"/>
              <w:spacing w:before="0" w:beforeAutospacing="0" w:after="0" w:afterAutospacing="0"/>
              <w:textAlignment w:val="baseline"/>
              <w:rPr>
                <w:rFonts w:ascii="Calibri" w:hAnsi="Calibri" w:cs="Calibri"/>
                <w:b/>
                <w:bCs/>
                <w:i/>
                <w:lang w:val="es-419"/>
              </w:rPr>
            </w:pPr>
            <w:r w:rsidRPr="00464052">
              <w:rPr>
                <w:rFonts w:ascii="Calibri" w:hAnsi="Calibri" w:cs="Calibri"/>
                <w:b/>
                <w:bCs/>
                <w:i/>
                <w:lang w:val="es-419"/>
              </w:rPr>
              <w:t>Alta.</w:t>
            </w:r>
          </w:p>
        </w:tc>
      </w:tr>
    </w:tbl>
    <w:p w14:paraId="4EC46A70" w14:textId="77777777" w:rsidR="00341A92" w:rsidRDefault="00341A92" w:rsidP="00341A92"/>
    <w:p w14:paraId="5D2F810E" w14:textId="77777777" w:rsidR="00367237" w:rsidRDefault="00367237" w:rsidP="00341A92"/>
    <w:tbl>
      <w:tblPr>
        <w:tblW w:w="7934" w:type="dxa"/>
        <w:jc w:val="center"/>
        <w:tblCellMar>
          <w:left w:w="0" w:type="dxa"/>
          <w:right w:w="0" w:type="dxa"/>
        </w:tblCellMar>
        <w:tblLook w:val="0600" w:firstRow="0" w:lastRow="0" w:firstColumn="0" w:lastColumn="0" w:noHBand="1" w:noVBand="1"/>
      </w:tblPr>
      <w:tblGrid>
        <w:gridCol w:w="1608"/>
        <w:gridCol w:w="6326"/>
      </w:tblGrid>
      <w:tr w:rsidR="00341A92" w:rsidRPr="00870035" w14:paraId="276610DE" w14:textId="77777777" w:rsidTr="00841C35">
        <w:trPr>
          <w:trHeight w:val="35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60343708" w14:textId="77777777" w:rsidR="00341A92" w:rsidRPr="00870035" w:rsidRDefault="00341A92" w:rsidP="00841C35">
            <w:pPr>
              <w:rPr>
                <w:rFonts w:ascii="Calibri" w:hAnsi="Calibri" w:cs="Calibri"/>
                <w:i/>
                <w:lang w:val="es-419"/>
              </w:rPr>
            </w:pPr>
            <w:r w:rsidRPr="00870035">
              <w:rPr>
                <w:rFonts w:ascii="Calibri" w:hAnsi="Calibri" w:cs="Calibri"/>
                <w:i/>
                <w:iCs/>
                <w:lang w:val="es-419"/>
              </w:rPr>
              <w:t>Número:</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4E3020C5" w14:textId="39D47AEA" w:rsidR="00341A92" w:rsidRPr="00870035" w:rsidRDefault="00341A92" w:rsidP="00841C35">
            <w:pPr>
              <w:rPr>
                <w:rFonts w:ascii="Calibri" w:hAnsi="Calibri" w:cs="Calibri"/>
                <w:b/>
                <w:i/>
                <w:lang w:val="en-US"/>
              </w:rPr>
            </w:pPr>
            <w:r w:rsidRPr="00870035">
              <w:rPr>
                <w:rFonts w:ascii="Calibri" w:hAnsi="Calibri" w:cs="Calibri"/>
                <w:b/>
                <w:i/>
                <w:lang w:val="en-US"/>
              </w:rPr>
              <w:t>RN-</w:t>
            </w:r>
            <w:r>
              <w:rPr>
                <w:rFonts w:ascii="Calibri" w:hAnsi="Calibri" w:cs="Calibri"/>
                <w:b/>
                <w:i/>
                <w:lang w:val="en-US"/>
              </w:rPr>
              <w:t>0</w:t>
            </w:r>
            <w:r w:rsidR="00536DBD">
              <w:rPr>
                <w:rFonts w:ascii="Calibri" w:hAnsi="Calibri" w:cs="Calibri"/>
                <w:b/>
                <w:i/>
                <w:lang w:val="en-US"/>
              </w:rPr>
              <w:t>4</w:t>
            </w:r>
          </w:p>
        </w:tc>
      </w:tr>
      <w:tr w:rsidR="00341A92" w:rsidRPr="00870035" w14:paraId="2DE177E1" w14:textId="77777777" w:rsidTr="00841C35">
        <w:trPr>
          <w:trHeight w:val="326"/>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11A1CC53" w14:textId="77777777" w:rsidR="00341A92" w:rsidRPr="00870035" w:rsidRDefault="00341A92" w:rsidP="00841C35">
            <w:pPr>
              <w:rPr>
                <w:rFonts w:ascii="Calibri" w:hAnsi="Calibri" w:cs="Calibri"/>
                <w:i/>
                <w:lang w:val="es-419"/>
              </w:rPr>
            </w:pPr>
            <w:r w:rsidRPr="00870035">
              <w:rPr>
                <w:rFonts w:ascii="Calibri" w:hAnsi="Calibri" w:cs="Calibri"/>
                <w:i/>
                <w:iCs/>
                <w:lang w:val="es-419"/>
              </w:rPr>
              <w:t>Título:</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7283E0F" w14:textId="77777777" w:rsidR="00341A92" w:rsidRPr="00870035" w:rsidRDefault="00341A92" w:rsidP="00841C35">
            <w:pPr>
              <w:pStyle w:val="NormalWeb"/>
              <w:spacing w:before="0" w:beforeAutospacing="0" w:after="0" w:afterAutospacing="0"/>
              <w:textAlignment w:val="baseline"/>
              <w:rPr>
                <w:rFonts w:ascii="Calibri" w:hAnsi="Calibri" w:cs="Calibri"/>
                <w:i/>
              </w:rPr>
            </w:pPr>
            <w:r>
              <w:rPr>
                <w:rFonts w:ascii="Calibri" w:hAnsi="Calibri" w:cs="Calibri"/>
                <w:i/>
              </w:rPr>
              <w:t>Interfaz de usuario en páginas web.</w:t>
            </w:r>
          </w:p>
        </w:tc>
      </w:tr>
      <w:tr w:rsidR="00341A92" w:rsidRPr="00870035" w14:paraId="7B385D63" w14:textId="77777777" w:rsidTr="00841C35">
        <w:trPr>
          <w:trHeight w:val="28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3DC0AF95" w14:textId="77777777" w:rsidR="00341A92" w:rsidRPr="00870035" w:rsidRDefault="00341A92" w:rsidP="00841C35">
            <w:pPr>
              <w:rPr>
                <w:rFonts w:ascii="Calibri" w:hAnsi="Calibri" w:cs="Calibri"/>
                <w:i/>
                <w:lang w:val="es-419"/>
              </w:rPr>
            </w:pPr>
            <w:r w:rsidRPr="00870035">
              <w:rPr>
                <w:rFonts w:ascii="Calibri" w:hAnsi="Calibri" w:cs="Calibri"/>
                <w:i/>
                <w:iCs/>
                <w:lang w:val="es-419"/>
              </w:rPr>
              <w:t>Texto:</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41CAD7D" w14:textId="77777777" w:rsidR="00341A92" w:rsidRPr="00870035" w:rsidRDefault="00341A92" w:rsidP="00841C35">
            <w:pPr>
              <w:pStyle w:val="NormalWeb"/>
              <w:spacing w:before="0" w:beforeAutospacing="0" w:after="0" w:afterAutospacing="0"/>
              <w:textAlignment w:val="baseline"/>
              <w:rPr>
                <w:rFonts w:ascii="Calibri" w:hAnsi="Calibri" w:cs="Calibri"/>
                <w:i/>
              </w:rPr>
            </w:pPr>
            <w:r>
              <w:rPr>
                <w:rFonts w:ascii="Calibri" w:hAnsi="Calibri" w:cs="Calibri"/>
                <w:i/>
              </w:rPr>
              <w:t>El sistema permitirá ser operado en páginas web, ya que podrá ser compatible con Linux, Windows y su posterior portabilidad a Max OS X y dispositivos móviles</w:t>
            </w:r>
          </w:p>
        </w:tc>
      </w:tr>
      <w:tr w:rsidR="00341A92" w:rsidRPr="00870035" w14:paraId="4D19C519" w14:textId="77777777" w:rsidTr="00841C35">
        <w:trPr>
          <w:trHeight w:val="347"/>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3C639C05" w14:textId="77777777" w:rsidR="00341A92" w:rsidRPr="00870035" w:rsidRDefault="00341A92" w:rsidP="00841C35">
            <w:pPr>
              <w:rPr>
                <w:rFonts w:ascii="Calibri" w:hAnsi="Calibri" w:cs="Calibri"/>
                <w:i/>
                <w:lang w:val="es-419"/>
              </w:rPr>
            </w:pPr>
            <w:r w:rsidRPr="00870035">
              <w:rPr>
                <w:rFonts w:ascii="Calibri" w:hAnsi="Calibri" w:cs="Calibri"/>
                <w:i/>
                <w:iCs/>
                <w:lang w:val="es-419"/>
              </w:rPr>
              <w:t>Tipo:</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4654BCC" w14:textId="77777777" w:rsidR="00341A92" w:rsidRPr="00870035" w:rsidRDefault="00341A92" w:rsidP="00841C35">
            <w:pPr>
              <w:pStyle w:val="NormalWeb"/>
              <w:spacing w:before="0" w:beforeAutospacing="0" w:after="0" w:afterAutospacing="0"/>
              <w:textAlignment w:val="baseline"/>
              <w:rPr>
                <w:rFonts w:ascii="Calibri" w:hAnsi="Calibri" w:cs="Calibri"/>
                <w:i/>
              </w:rPr>
            </w:pPr>
            <w:r>
              <w:rPr>
                <w:rFonts w:ascii="Calibri" w:hAnsi="Calibri" w:cs="Calibri"/>
                <w:i/>
              </w:rPr>
              <w:t>No funcional.</w:t>
            </w:r>
          </w:p>
        </w:tc>
      </w:tr>
      <w:tr w:rsidR="00341A92" w:rsidRPr="00870035" w14:paraId="0F3BFFAF" w14:textId="77777777" w:rsidTr="00841C35">
        <w:trPr>
          <w:trHeight w:val="930"/>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70AB30D0" w14:textId="77777777" w:rsidR="00341A92" w:rsidRPr="00870035" w:rsidRDefault="00341A92" w:rsidP="00841C35">
            <w:pPr>
              <w:rPr>
                <w:rFonts w:ascii="Calibri" w:hAnsi="Calibri" w:cs="Calibri"/>
                <w:i/>
                <w:lang w:val="es-419"/>
              </w:rPr>
            </w:pPr>
            <w:r w:rsidRPr="00870035">
              <w:rPr>
                <w:rFonts w:ascii="Calibri" w:hAnsi="Calibri" w:cs="Calibri"/>
                <w:i/>
                <w:iCs/>
                <w:lang w:val="es-419"/>
              </w:rPr>
              <w:t>Detalles de requisitos y restricciones:</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27C8881" w14:textId="77777777" w:rsidR="00341A92" w:rsidRDefault="00341A92" w:rsidP="00841C35">
            <w:pPr>
              <w:jc w:val="both"/>
              <w:textAlignment w:val="baseline"/>
              <w:rPr>
                <w:rFonts w:ascii="Calibri" w:hAnsi="Calibri" w:cs="Calibri"/>
                <w:i/>
              </w:rPr>
            </w:pPr>
            <w:r>
              <w:rPr>
                <w:rFonts w:ascii="Calibri" w:hAnsi="Calibri" w:cs="Calibri"/>
                <w:i/>
              </w:rPr>
              <w:t>El sistema permitirá el uso de:</w:t>
            </w:r>
          </w:p>
          <w:p w14:paraId="2E8DC143" w14:textId="77777777" w:rsidR="00341A92" w:rsidRPr="00161412" w:rsidRDefault="00341A92" w:rsidP="00D01BB1">
            <w:pPr>
              <w:pStyle w:val="Prrafodelista"/>
              <w:numPr>
                <w:ilvl w:val="0"/>
                <w:numId w:val="62"/>
              </w:numPr>
              <w:jc w:val="both"/>
              <w:textAlignment w:val="baseline"/>
              <w:rPr>
                <w:rFonts w:ascii="Calibri" w:hAnsi="Calibri" w:cs="Calibri"/>
                <w:i/>
              </w:rPr>
            </w:pPr>
            <w:r>
              <w:rPr>
                <w:rFonts w:ascii="Calibri" w:hAnsi="Calibri" w:cs="Calibri"/>
                <w:i/>
              </w:rPr>
              <w:t>Lenguaje de programación</w:t>
            </w:r>
          </w:p>
        </w:tc>
      </w:tr>
      <w:tr w:rsidR="00341A92" w:rsidRPr="00870035" w14:paraId="3CF9F3E0" w14:textId="77777777" w:rsidTr="00841C35">
        <w:trPr>
          <w:trHeight w:val="859"/>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0BCC95F9" w14:textId="77777777" w:rsidR="00341A92" w:rsidRPr="00870035" w:rsidRDefault="00341A92" w:rsidP="00841C35">
            <w:pPr>
              <w:rPr>
                <w:rFonts w:ascii="Calibri" w:hAnsi="Calibri" w:cs="Calibri"/>
                <w:i/>
                <w:lang w:val="es-419"/>
              </w:rPr>
            </w:pPr>
            <w:r w:rsidRPr="00870035">
              <w:rPr>
                <w:rFonts w:ascii="Calibri" w:hAnsi="Calibri" w:cs="Calibri"/>
                <w:i/>
                <w:iCs/>
                <w:lang w:val="es-419"/>
              </w:rPr>
              <w:t>Fecha de revisión y versión:</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2A22A2E" w14:textId="77777777" w:rsidR="00341A92" w:rsidRPr="00870035" w:rsidRDefault="00341A92" w:rsidP="00841C35">
            <w:pPr>
              <w:pStyle w:val="NormalWeb"/>
              <w:spacing w:before="0" w:beforeAutospacing="0" w:after="0" w:afterAutospacing="0"/>
              <w:textAlignment w:val="baseline"/>
              <w:rPr>
                <w:rFonts w:ascii="Calibri" w:hAnsi="Calibri" w:cs="Calibri"/>
                <w:i/>
                <w:sz w:val="36"/>
                <w:szCs w:val="36"/>
              </w:rPr>
            </w:pPr>
            <w:r w:rsidRPr="00870035">
              <w:rPr>
                <w:rFonts w:ascii="Calibri" w:hAnsi="Calibri" w:cs="Calibri"/>
                <w:i/>
                <w:kern w:val="24"/>
                <w:lang w:val="en-US"/>
              </w:rPr>
              <w:t>2/5/2020</w:t>
            </w:r>
          </w:p>
          <w:p w14:paraId="6238ED71" w14:textId="77777777" w:rsidR="00341A92" w:rsidRPr="00870035" w:rsidRDefault="00341A92" w:rsidP="00841C35">
            <w:pPr>
              <w:pStyle w:val="NormalWeb"/>
              <w:spacing w:before="0" w:beforeAutospacing="0" w:after="0" w:afterAutospacing="0"/>
              <w:textAlignment w:val="baseline"/>
              <w:rPr>
                <w:rFonts w:ascii="Calibri" w:hAnsi="Calibri" w:cs="Calibri"/>
                <w:i/>
              </w:rPr>
            </w:pPr>
            <w:r w:rsidRPr="00870035">
              <w:rPr>
                <w:rFonts w:ascii="Calibri" w:hAnsi="Calibri" w:cs="Calibri"/>
                <w:i/>
                <w:kern w:val="24"/>
                <w:lang w:val="en-US"/>
              </w:rPr>
              <w:t>Versión1.0</w:t>
            </w:r>
          </w:p>
        </w:tc>
      </w:tr>
      <w:tr w:rsidR="00341A92" w:rsidRPr="00870035" w14:paraId="35FFF5B8" w14:textId="77777777" w:rsidTr="00841C35">
        <w:trPr>
          <w:trHeight w:val="140"/>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5C0D9A76" w14:textId="77777777" w:rsidR="00341A92" w:rsidRPr="00870035" w:rsidRDefault="00341A92" w:rsidP="00841C35">
            <w:pPr>
              <w:rPr>
                <w:rFonts w:ascii="Calibri" w:hAnsi="Calibri" w:cs="Calibri"/>
                <w:i/>
                <w:lang w:val="es-419"/>
              </w:rPr>
            </w:pPr>
            <w:r w:rsidRPr="00870035">
              <w:rPr>
                <w:rFonts w:ascii="Calibri" w:hAnsi="Calibri" w:cs="Calibri"/>
                <w:i/>
                <w:iCs/>
                <w:lang w:val="es-419"/>
              </w:rPr>
              <w:t>Prioridad:</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0EB82A7" w14:textId="77777777" w:rsidR="00341A92" w:rsidRPr="00870035" w:rsidRDefault="00341A92" w:rsidP="00841C35">
            <w:pPr>
              <w:pStyle w:val="NormalWeb"/>
              <w:spacing w:before="0" w:beforeAutospacing="0" w:after="0" w:afterAutospacing="0"/>
              <w:textAlignment w:val="baseline"/>
              <w:rPr>
                <w:rFonts w:ascii="Calibri" w:hAnsi="Calibri" w:cs="Calibri"/>
                <w:i/>
                <w:lang w:val="es-419"/>
              </w:rPr>
            </w:pPr>
            <w:r w:rsidRPr="00870035">
              <w:rPr>
                <w:rFonts w:ascii="Calibri" w:hAnsi="Calibri" w:cs="Calibri"/>
                <w:b/>
                <w:bCs/>
                <w:i/>
                <w:kern w:val="24"/>
                <w:lang w:val="es-419"/>
              </w:rPr>
              <w:t>Alta.</w:t>
            </w:r>
          </w:p>
        </w:tc>
      </w:tr>
    </w:tbl>
    <w:p w14:paraId="37825E66" w14:textId="77777777" w:rsidR="00341A92" w:rsidRDefault="00341A92" w:rsidP="00341A92"/>
    <w:p w14:paraId="218A9495" w14:textId="77777777" w:rsidR="00341A92" w:rsidRDefault="00341A92" w:rsidP="00341A92"/>
    <w:tbl>
      <w:tblPr>
        <w:tblW w:w="7934" w:type="dxa"/>
        <w:jc w:val="center"/>
        <w:tblCellMar>
          <w:left w:w="0" w:type="dxa"/>
          <w:right w:w="0" w:type="dxa"/>
        </w:tblCellMar>
        <w:tblLook w:val="0600" w:firstRow="0" w:lastRow="0" w:firstColumn="0" w:lastColumn="0" w:noHBand="1" w:noVBand="1"/>
      </w:tblPr>
      <w:tblGrid>
        <w:gridCol w:w="1608"/>
        <w:gridCol w:w="6326"/>
      </w:tblGrid>
      <w:tr w:rsidR="00341A92" w:rsidRPr="00870035" w14:paraId="317436D0" w14:textId="77777777" w:rsidTr="00841C35">
        <w:trPr>
          <w:trHeight w:val="35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5C72D0EC" w14:textId="77777777" w:rsidR="00341A92" w:rsidRPr="00870035" w:rsidRDefault="00341A92" w:rsidP="00841C35">
            <w:pPr>
              <w:rPr>
                <w:rFonts w:ascii="Calibri" w:hAnsi="Calibri" w:cs="Calibri"/>
                <w:i/>
                <w:lang w:val="es-419"/>
              </w:rPr>
            </w:pPr>
            <w:r w:rsidRPr="00870035">
              <w:rPr>
                <w:rFonts w:ascii="Calibri" w:hAnsi="Calibri" w:cs="Calibri"/>
                <w:i/>
                <w:iCs/>
                <w:lang w:val="es-419"/>
              </w:rPr>
              <w:t>Número:</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3BC5E1CD" w14:textId="277C3F79" w:rsidR="00341A92" w:rsidRPr="00870035" w:rsidRDefault="00341A92" w:rsidP="00841C35">
            <w:pPr>
              <w:rPr>
                <w:rFonts w:ascii="Calibri" w:hAnsi="Calibri" w:cs="Calibri"/>
                <w:b/>
                <w:i/>
                <w:lang w:val="en-US"/>
              </w:rPr>
            </w:pPr>
            <w:r w:rsidRPr="00870035">
              <w:rPr>
                <w:rFonts w:ascii="Calibri" w:hAnsi="Calibri" w:cs="Calibri"/>
                <w:b/>
                <w:i/>
                <w:lang w:val="en-US"/>
              </w:rPr>
              <w:t>RN-</w:t>
            </w:r>
            <w:r>
              <w:rPr>
                <w:rFonts w:ascii="Calibri" w:hAnsi="Calibri" w:cs="Calibri"/>
                <w:b/>
                <w:i/>
                <w:lang w:val="en-US"/>
              </w:rPr>
              <w:t>0</w:t>
            </w:r>
            <w:r w:rsidR="00536DBD">
              <w:rPr>
                <w:rFonts w:ascii="Calibri" w:hAnsi="Calibri" w:cs="Calibri"/>
                <w:b/>
                <w:i/>
                <w:lang w:val="en-US"/>
              </w:rPr>
              <w:t>5</w:t>
            </w:r>
          </w:p>
        </w:tc>
      </w:tr>
      <w:tr w:rsidR="00341A92" w:rsidRPr="00870035" w14:paraId="13DED5DC" w14:textId="77777777" w:rsidTr="00841C35">
        <w:trPr>
          <w:trHeight w:val="326"/>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52678C06" w14:textId="77777777" w:rsidR="00341A92" w:rsidRPr="00870035" w:rsidRDefault="00341A92" w:rsidP="00841C35">
            <w:pPr>
              <w:rPr>
                <w:rFonts w:ascii="Calibri" w:hAnsi="Calibri" w:cs="Calibri"/>
                <w:i/>
                <w:lang w:val="es-419"/>
              </w:rPr>
            </w:pPr>
            <w:r w:rsidRPr="00870035">
              <w:rPr>
                <w:rFonts w:ascii="Calibri" w:hAnsi="Calibri" w:cs="Calibri"/>
                <w:i/>
                <w:iCs/>
                <w:lang w:val="es-419"/>
              </w:rPr>
              <w:t>Título:</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973A070" w14:textId="21026789" w:rsidR="00341A92" w:rsidRPr="00870035" w:rsidRDefault="00341A92" w:rsidP="00841C35">
            <w:pPr>
              <w:pStyle w:val="NormalWeb"/>
              <w:spacing w:before="0" w:beforeAutospacing="0" w:after="0" w:afterAutospacing="0"/>
              <w:textAlignment w:val="baseline"/>
              <w:rPr>
                <w:rFonts w:ascii="Calibri" w:hAnsi="Calibri" w:cs="Calibri"/>
                <w:i/>
              </w:rPr>
            </w:pPr>
            <w:r>
              <w:rPr>
                <w:rFonts w:ascii="Calibri" w:hAnsi="Calibri" w:cs="Calibri"/>
                <w:i/>
              </w:rPr>
              <w:t xml:space="preserve">Operatividad </w:t>
            </w:r>
            <w:r w:rsidR="00AD2242">
              <w:rPr>
                <w:rFonts w:ascii="Calibri" w:hAnsi="Calibri" w:cs="Calibri"/>
                <w:i/>
              </w:rPr>
              <w:t>simultánea.</w:t>
            </w:r>
          </w:p>
        </w:tc>
      </w:tr>
      <w:tr w:rsidR="00341A92" w:rsidRPr="00870035" w14:paraId="3DAE548D" w14:textId="77777777" w:rsidTr="00841C35">
        <w:trPr>
          <w:trHeight w:val="28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66BF2559" w14:textId="77777777" w:rsidR="00341A92" w:rsidRPr="00870035" w:rsidRDefault="00341A92" w:rsidP="00841C35">
            <w:pPr>
              <w:rPr>
                <w:rFonts w:ascii="Calibri" w:hAnsi="Calibri" w:cs="Calibri"/>
                <w:i/>
                <w:lang w:val="es-419"/>
              </w:rPr>
            </w:pPr>
            <w:r w:rsidRPr="00870035">
              <w:rPr>
                <w:rFonts w:ascii="Calibri" w:hAnsi="Calibri" w:cs="Calibri"/>
                <w:i/>
                <w:iCs/>
                <w:lang w:val="es-419"/>
              </w:rPr>
              <w:lastRenderedPageBreak/>
              <w:t>Texto:</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E08ABA9" w14:textId="77777777" w:rsidR="00341A92" w:rsidRPr="00870035" w:rsidRDefault="00341A92" w:rsidP="00841C35">
            <w:pPr>
              <w:pStyle w:val="NormalWeb"/>
              <w:spacing w:before="0" w:beforeAutospacing="0" w:after="0" w:afterAutospacing="0"/>
              <w:textAlignment w:val="baseline"/>
              <w:rPr>
                <w:rFonts w:ascii="Calibri" w:hAnsi="Calibri" w:cs="Calibri"/>
                <w:i/>
              </w:rPr>
            </w:pPr>
            <w:r>
              <w:rPr>
                <w:rFonts w:ascii="Calibri" w:hAnsi="Calibri" w:cs="Calibri"/>
                <w:i/>
              </w:rPr>
              <w:t>El sistema podrá ejecutar varios programas, debido a que el procesador trabaja de forma coordinada, dependiendo de la arquitectura se podrá relentecer la ejecución de muchos programas y el tiempo de respuesta.</w:t>
            </w:r>
          </w:p>
        </w:tc>
      </w:tr>
      <w:tr w:rsidR="00341A92" w:rsidRPr="00870035" w14:paraId="49AE5F47" w14:textId="77777777" w:rsidTr="00841C35">
        <w:trPr>
          <w:trHeight w:val="347"/>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63EE7D1D" w14:textId="77777777" w:rsidR="00341A92" w:rsidRPr="00870035" w:rsidRDefault="00341A92" w:rsidP="00841C35">
            <w:pPr>
              <w:rPr>
                <w:rFonts w:ascii="Calibri" w:hAnsi="Calibri" w:cs="Calibri"/>
                <w:i/>
                <w:lang w:val="es-419"/>
              </w:rPr>
            </w:pPr>
            <w:r w:rsidRPr="00870035">
              <w:rPr>
                <w:rFonts w:ascii="Calibri" w:hAnsi="Calibri" w:cs="Calibri"/>
                <w:i/>
                <w:iCs/>
                <w:lang w:val="es-419"/>
              </w:rPr>
              <w:t>Tipo:</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F429DD9" w14:textId="77777777" w:rsidR="00341A92" w:rsidRPr="00870035" w:rsidRDefault="00341A92" w:rsidP="00841C35">
            <w:pPr>
              <w:pStyle w:val="NormalWeb"/>
              <w:spacing w:before="0" w:beforeAutospacing="0" w:after="0" w:afterAutospacing="0"/>
              <w:textAlignment w:val="baseline"/>
              <w:rPr>
                <w:rFonts w:ascii="Calibri" w:hAnsi="Calibri" w:cs="Calibri"/>
                <w:i/>
              </w:rPr>
            </w:pPr>
            <w:r>
              <w:rPr>
                <w:rFonts w:ascii="Calibri" w:hAnsi="Calibri" w:cs="Calibri"/>
                <w:i/>
              </w:rPr>
              <w:t>No funcional.</w:t>
            </w:r>
          </w:p>
        </w:tc>
      </w:tr>
      <w:tr w:rsidR="00341A92" w:rsidRPr="00870035" w14:paraId="255ED6E5" w14:textId="77777777" w:rsidTr="00841C35">
        <w:trPr>
          <w:trHeight w:val="1001"/>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418A11A4" w14:textId="77777777" w:rsidR="00341A92" w:rsidRPr="00870035" w:rsidRDefault="00341A92" w:rsidP="00841C35">
            <w:pPr>
              <w:rPr>
                <w:rFonts w:ascii="Calibri" w:hAnsi="Calibri" w:cs="Calibri"/>
                <w:i/>
                <w:lang w:val="es-419"/>
              </w:rPr>
            </w:pPr>
            <w:r w:rsidRPr="00870035">
              <w:rPr>
                <w:rFonts w:ascii="Calibri" w:hAnsi="Calibri" w:cs="Calibri"/>
                <w:i/>
                <w:iCs/>
                <w:lang w:val="es-419"/>
              </w:rPr>
              <w:t>Detalles de requisitos y restricciones:</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8D39B2A" w14:textId="77777777" w:rsidR="00341A92" w:rsidRDefault="00341A92" w:rsidP="00841C35">
            <w:pPr>
              <w:textAlignment w:val="baseline"/>
              <w:rPr>
                <w:rFonts w:ascii="Calibri" w:hAnsi="Calibri" w:cs="Calibri"/>
                <w:i/>
              </w:rPr>
            </w:pPr>
            <w:r>
              <w:rPr>
                <w:rFonts w:ascii="Calibri" w:hAnsi="Calibri" w:cs="Calibri"/>
                <w:i/>
              </w:rPr>
              <w:t>No habrá inconvenientes con el tiempo de respuesta:</w:t>
            </w:r>
          </w:p>
          <w:p w14:paraId="18F48B41" w14:textId="77777777" w:rsidR="00341A92" w:rsidRDefault="00341A92" w:rsidP="00D01BB1">
            <w:pPr>
              <w:pStyle w:val="Prrafodelista"/>
              <w:numPr>
                <w:ilvl w:val="0"/>
                <w:numId w:val="62"/>
              </w:numPr>
              <w:textAlignment w:val="baseline"/>
              <w:rPr>
                <w:rFonts w:ascii="Calibri" w:hAnsi="Calibri" w:cs="Calibri"/>
                <w:i/>
              </w:rPr>
            </w:pPr>
            <w:r>
              <w:rPr>
                <w:rFonts w:ascii="Calibri" w:hAnsi="Calibri" w:cs="Calibri"/>
                <w:i/>
              </w:rPr>
              <w:t>Sistemas y procesadores de arquitectura de 64 bits.</w:t>
            </w:r>
          </w:p>
          <w:p w14:paraId="788EECCA" w14:textId="77777777" w:rsidR="00341A92" w:rsidRDefault="00341A92" w:rsidP="00841C35">
            <w:pPr>
              <w:textAlignment w:val="baseline"/>
              <w:rPr>
                <w:rFonts w:ascii="Calibri" w:hAnsi="Calibri" w:cs="Calibri"/>
                <w:i/>
              </w:rPr>
            </w:pPr>
            <w:r>
              <w:rPr>
                <w:rFonts w:ascii="Calibri" w:hAnsi="Calibri" w:cs="Calibri"/>
                <w:i/>
              </w:rPr>
              <w:t>Se presentará latencia media con el tiempo de respuesta en:</w:t>
            </w:r>
          </w:p>
          <w:p w14:paraId="1E1EF9B8" w14:textId="77777777" w:rsidR="00341A92" w:rsidRPr="00DC4603" w:rsidRDefault="00341A92" w:rsidP="00D01BB1">
            <w:pPr>
              <w:pStyle w:val="Prrafodelista"/>
              <w:numPr>
                <w:ilvl w:val="0"/>
                <w:numId w:val="62"/>
              </w:numPr>
              <w:textAlignment w:val="baseline"/>
              <w:rPr>
                <w:rFonts w:ascii="Calibri" w:hAnsi="Calibri" w:cs="Calibri"/>
                <w:i/>
              </w:rPr>
            </w:pPr>
            <w:r>
              <w:rPr>
                <w:rFonts w:ascii="Calibri" w:hAnsi="Calibri" w:cs="Calibri"/>
                <w:i/>
              </w:rPr>
              <w:t>Sistemas y procesadores de arquitectura de 32 bits.</w:t>
            </w:r>
          </w:p>
        </w:tc>
      </w:tr>
      <w:tr w:rsidR="00341A92" w:rsidRPr="00870035" w14:paraId="0A7ED270" w14:textId="77777777" w:rsidTr="00841C35">
        <w:trPr>
          <w:trHeight w:val="859"/>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4266DADF" w14:textId="77777777" w:rsidR="00341A92" w:rsidRPr="00870035" w:rsidRDefault="00341A92" w:rsidP="00841C35">
            <w:pPr>
              <w:rPr>
                <w:rFonts w:ascii="Calibri" w:hAnsi="Calibri" w:cs="Calibri"/>
                <w:i/>
                <w:lang w:val="es-419"/>
              </w:rPr>
            </w:pPr>
            <w:r w:rsidRPr="00870035">
              <w:rPr>
                <w:rFonts w:ascii="Calibri" w:hAnsi="Calibri" w:cs="Calibri"/>
                <w:i/>
                <w:iCs/>
                <w:lang w:val="es-419"/>
              </w:rPr>
              <w:t>Fecha de revisión y versión:</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EE76204" w14:textId="77777777" w:rsidR="00341A92" w:rsidRPr="00870035" w:rsidRDefault="00341A92" w:rsidP="00841C35">
            <w:pPr>
              <w:pStyle w:val="NormalWeb"/>
              <w:spacing w:before="0" w:beforeAutospacing="0" w:after="0" w:afterAutospacing="0"/>
              <w:textAlignment w:val="baseline"/>
              <w:rPr>
                <w:rFonts w:ascii="Calibri" w:hAnsi="Calibri" w:cs="Calibri"/>
                <w:i/>
                <w:sz w:val="36"/>
                <w:szCs w:val="36"/>
              </w:rPr>
            </w:pPr>
            <w:r w:rsidRPr="00870035">
              <w:rPr>
                <w:rFonts w:ascii="Calibri" w:hAnsi="Calibri" w:cs="Calibri"/>
                <w:i/>
                <w:kern w:val="24"/>
                <w:lang w:val="en-US"/>
              </w:rPr>
              <w:t>2/5/2020</w:t>
            </w:r>
          </w:p>
          <w:p w14:paraId="0DA83ED3" w14:textId="77777777" w:rsidR="00341A92" w:rsidRPr="00870035" w:rsidRDefault="00341A92" w:rsidP="00841C35">
            <w:pPr>
              <w:pStyle w:val="NormalWeb"/>
              <w:spacing w:before="0" w:beforeAutospacing="0" w:after="0" w:afterAutospacing="0"/>
              <w:textAlignment w:val="baseline"/>
              <w:rPr>
                <w:rFonts w:ascii="Calibri" w:hAnsi="Calibri" w:cs="Calibri"/>
                <w:i/>
              </w:rPr>
            </w:pPr>
            <w:r w:rsidRPr="00870035">
              <w:rPr>
                <w:rFonts w:ascii="Calibri" w:hAnsi="Calibri" w:cs="Calibri"/>
                <w:i/>
                <w:kern w:val="24"/>
                <w:lang w:val="en-US"/>
              </w:rPr>
              <w:t>Versión1.0</w:t>
            </w:r>
          </w:p>
        </w:tc>
      </w:tr>
      <w:tr w:rsidR="00341A92" w:rsidRPr="00870035" w14:paraId="580C6CD5" w14:textId="77777777" w:rsidTr="00841C35">
        <w:trPr>
          <w:trHeight w:val="140"/>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3E5BC57D" w14:textId="77777777" w:rsidR="00341A92" w:rsidRPr="00870035" w:rsidRDefault="00341A92" w:rsidP="00841C35">
            <w:pPr>
              <w:rPr>
                <w:rFonts w:ascii="Calibri" w:hAnsi="Calibri" w:cs="Calibri"/>
                <w:i/>
                <w:lang w:val="es-419"/>
              </w:rPr>
            </w:pPr>
            <w:r w:rsidRPr="00870035">
              <w:rPr>
                <w:rFonts w:ascii="Calibri" w:hAnsi="Calibri" w:cs="Calibri"/>
                <w:i/>
                <w:iCs/>
                <w:lang w:val="es-419"/>
              </w:rPr>
              <w:t>Prioridad:</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1B42C18" w14:textId="77777777" w:rsidR="00341A92" w:rsidRPr="00203C57" w:rsidRDefault="00341A92" w:rsidP="00841C35">
            <w:pPr>
              <w:pStyle w:val="NormalWeb"/>
              <w:spacing w:before="0" w:beforeAutospacing="0" w:after="0" w:afterAutospacing="0"/>
              <w:textAlignment w:val="baseline"/>
              <w:rPr>
                <w:rFonts w:ascii="Calibri" w:hAnsi="Calibri" w:cs="Calibri"/>
                <w:b/>
                <w:bCs/>
                <w:i/>
                <w:lang w:val="es-419"/>
              </w:rPr>
            </w:pPr>
            <w:r w:rsidRPr="00203C57">
              <w:rPr>
                <w:rFonts w:ascii="Calibri" w:hAnsi="Calibri" w:cs="Calibri"/>
                <w:b/>
                <w:bCs/>
                <w:i/>
                <w:lang w:val="es-419"/>
              </w:rPr>
              <w:t>Media.</w:t>
            </w:r>
          </w:p>
        </w:tc>
      </w:tr>
    </w:tbl>
    <w:p w14:paraId="6FB81898" w14:textId="77777777" w:rsidR="00341A92" w:rsidRDefault="00341A92" w:rsidP="00341A92"/>
    <w:p w14:paraId="20BFA71E" w14:textId="77777777" w:rsidR="00DF6F24" w:rsidRPr="00740311" w:rsidRDefault="00A2466D" w:rsidP="00740311">
      <w:pPr>
        <w:pStyle w:val="Ttulo3"/>
      </w:pPr>
      <w:bookmarkStart w:id="79" w:name="_Toc76652811"/>
      <w:r w:rsidRPr="00740311">
        <w:t>Tamaño y rendimiento</w:t>
      </w:r>
      <w:bookmarkEnd w:id="76"/>
      <w:bookmarkEnd w:id="79"/>
    </w:p>
    <w:p w14:paraId="0780D636" w14:textId="77777777" w:rsidR="00A933BC" w:rsidRPr="00A933BC" w:rsidRDefault="00A933BC" w:rsidP="00A933BC"/>
    <w:p w14:paraId="2300F33C" w14:textId="18F01451" w:rsidR="00977835" w:rsidRPr="0039723F" w:rsidRDefault="00977835" w:rsidP="00977835">
      <w:pPr>
        <w:ind w:left="1134"/>
        <w:jc w:val="both"/>
        <w:rPr>
          <w:rFonts w:ascii="Calibri" w:hAnsi="Calibri" w:cs="Book Antiqua"/>
          <w:i/>
          <w:lang w:val="es-419"/>
        </w:rPr>
      </w:pPr>
      <w:r w:rsidRPr="0039723F">
        <w:rPr>
          <w:rFonts w:ascii="Calibri" w:hAnsi="Calibri" w:cs="Book Antiqua"/>
          <w:i/>
          <w:lang w:val="es-419"/>
        </w:rPr>
        <w:t>Especificaciones Mínimo</w:t>
      </w:r>
    </w:p>
    <w:p w14:paraId="2413FF04" w14:textId="72F5833C" w:rsidR="00977835" w:rsidRPr="001870C0" w:rsidRDefault="00C84F2B" w:rsidP="00977835">
      <w:pPr>
        <w:ind w:left="1134"/>
        <w:jc w:val="both"/>
        <w:rPr>
          <w:rFonts w:ascii="Calibri" w:hAnsi="Calibri" w:cs="Book Antiqua"/>
          <w:iCs/>
          <w:lang w:val="es-419"/>
        </w:rPr>
      </w:pPr>
      <w:r w:rsidRPr="0039723F">
        <w:rPr>
          <w:rFonts w:ascii="Calibri" w:hAnsi="Calibri" w:cs="Book Antiqua"/>
          <w:i/>
          <w:lang w:val="es-419"/>
        </w:rPr>
        <w:t>-</w:t>
      </w:r>
      <w:r w:rsidR="00977835" w:rsidRPr="001870C0">
        <w:rPr>
          <w:rFonts w:ascii="Calibri" w:hAnsi="Calibri" w:cs="Book Antiqua"/>
          <w:iCs/>
          <w:lang w:val="es-419"/>
        </w:rPr>
        <w:t>OS:</w:t>
      </w:r>
      <w:r w:rsidR="00397F23" w:rsidRPr="001870C0">
        <w:rPr>
          <w:rFonts w:ascii="Calibri" w:hAnsi="Calibri" w:cs="Book Antiqua"/>
          <w:iCs/>
          <w:lang w:val="es-419"/>
        </w:rPr>
        <w:t xml:space="preserve"> </w:t>
      </w:r>
      <w:r w:rsidR="00110886" w:rsidRPr="001870C0">
        <w:rPr>
          <w:rFonts w:ascii="Calibri" w:hAnsi="Calibri" w:cs="Book Antiqua"/>
          <w:iCs/>
          <w:lang w:val="es-419"/>
        </w:rPr>
        <w:t>Windows 7 64 bit</w:t>
      </w:r>
      <w:r w:rsidR="00660AA5" w:rsidRPr="001870C0">
        <w:rPr>
          <w:rFonts w:ascii="Calibri" w:hAnsi="Calibri" w:cs="Book Antiqua"/>
          <w:iCs/>
          <w:lang w:val="es-419"/>
        </w:rPr>
        <w:t>, Ubuntu 20.10</w:t>
      </w:r>
    </w:p>
    <w:p w14:paraId="77104F00" w14:textId="4C2B1706" w:rsidR="00977835" w:rsidRPr="001870C0" w:rsidRDefault="00C84F2B" w:rsidP="00977835">
      <w:pPr>
        <w:ind w:left="1134"/>
        <w:jc w:val="both"/>
        <w:rPr>
          <w:rFonts w:ascii="Calibri" w:hAnsi="Calibri" w:cs="Book Antiqua"/>
          <w:iCs/>
          <w:lang w:val="es-419"/>
        </w:rPr>
      </w:pPr>
      <w:r w:rsidRPr="001870C0">
        <w:rPr>
          <w:rFonts w:ascii="Calibri" w:hAnsi="Calibri" w:cs="Book Antiqua"/>
          <w:iCs/>
          <w:lang w:val="es-419"/>
        </w:rPr>
        <w:t>-</w:t>
      </w:r>
      <w:r w:rsidR="00977835" w:rsidRPr="001870C0">
        <w:rPr>
          <w:rFonts w:ascii="Calibri" w:hAnsi="Calibri" w:cs="Book Antiqua"/>
          <w:iCs/>
          <w:lang w:val="es-419"/>
        </w:rPr>
        <w:t>CPU:</w:t>
      </w:r>
      <w:r w:rsidR="00DA076A" w:rsidRPr="001870C0">
        <w:rPr>
          <w:rFonts w:ascii="Calibri" w:hAnsi="Calibri" w:cs="Book Antiqua"/>
          <w:iCs/>
          <w:lang w:val="es-419"/>
        </w:rPr>
        <w:t xml:space="preserve"> Intel, AMD</w:t>
      </w:r>
    </w:p>
    <w:p w14:paraId="56902D41" w14:textId="2C1F189F" w:rsidR="00977835" w:rsidRPr="001870C0" w:rsidRDefault="00C84F2B" w:rsidP="00977835">
      <w:pPr>
        <w:ind w:left="1134"/>
        <w:jc w:val="both"/>
        <w:rPr>
          <w:rFonts w:ascii="Calibri" w:hAnsi="Calibri" w:cs="Book Antiqua"/>
          <w:iCs/>
          <w:lang w:val="es-419"/>
        </w:rPr>
      </w:pPr>
      <w:r w:rsidRPr="001870C0">
        <w:rPr>
          <w:rFonts w:ascii="Calibri" w:hAnsi="Calibri" w:cs="Book Antiqua"/>
          <w:iCs/>
          <w:lang w:val="es-419"/>
        </w:rPr>
        <w:t>-</w:t>
      </w:r>
      <w:r w:rsidR="00977835" w:rsidRPr="001870C0">
        <w:rPr>
          <w:rFonts w:ascii="Calibri" w:hAnsi="Calibri" w:cs="Book Antiqua"/>
          <w:iCs/>
          <w:lang w:val="es-419"/>
        </w:rPr>
        <w:t>RAM:</w:t>
      </w:r>
      <w:r w:rsidR="0065662D" w:rsidRPr="001870C0">
        <w:rPr>
          <w:rFonts w:ascii="Calibri" w:hAnsi="Calibri" w:cs="Book Antiqua"/>
          <w:iCs/>
          <w:lang w:val="es-419"/>
        </w:rPr>
        <w:t xml:space="preserve"> 250 MB</w:t>
      </w:r>
    </w:p>
    <w:p w14:paraId="59047BAB" w14:textId="400064A1" w:rsidR="00977835" w:rsidRPr="0039723F" w:rsidRDefault="00C84F2B" w:rsidP="00977835">
      <w:pPr>
        <w:ind w:left="1134"/>
        <w:jc w:val="both"/>
        <w:rPr>
          <w:rFonts w:ascii="Calibri" w:hAnsi="Calibri" w:cs="Book Antiqua"/>
          <w:i/>
          <w:lang w:val="es-419"/>
        </w:rPr>
      </w:pPr>
      <w:r w:rsidRPr="001870C0">
        <w:rPr>
          <w:rFonts w:ascii="Calibri" w:hAnsi="Calibri" w:cs="Book Antiqua"/>
          <w:iCs/>
          <w:lang w:val="es-419"/>
        </w:rPr>
        <w:t>-</w:t>
      </w:r>
      <w:r w:rsidR="00977835" w:rsidRPr="001870C0">
        <w:rPr>
          <w:rFonts w:ascii="Calibri" w:hAnsi="Calibri" w:cs="Book Antiqua"/>
          <w:iCs/>
          <w:lang w:val="es-419"/>
        </w:rPr>
        <w:t>Espacio en disco:</w:t>
      </w:r>
      <w:r w:rsidR="004711A8" w:rsidRPr="001870C0">
        <w:rPr>
          <w:rFonts w:ascii="Calibri" w:hAnsi="Calibri" w:cs="Book Antiqua"/>
          <w:iCs/>
          <w:lang w:val="es-419"/>
        </w:rPr>
        <w:t xml:space="preserve"> </w:t>
      </w:r>
      <w:r w:rsidR="00073B38" w:rsidRPr="001870C0">
        <w:rPr>
          <w:rFonts w:ascii="Calibri" w:hAnsi="Calibri" w:cs="Book Antiqua"/>
          <w:iCs/>
          <w:lang w:val="es-419"/>
        </w:rPr>
        <w:t>200 MB de espacio disponible</w:t>
      </w:r>
    </w:p>
    <w:p w14:paraId="428DB4C0" w14:textId="77777777" w:rsidR="00977835" w:rsidRPr="0039723F" w:rsidRDefault="00977835" w:rsidP="00977835">
      <w:pPr>
        <w:ind w:left="1134"/>
        <w:jc w:val="both"/>
        <w:rPr>
          <w:rFonts w:ascii="Calibri" w:hAnsi="Calibri" w:cs="Book Antiqua"/>
          <w:i/>
          <w:lang w:val="es-419"/>
        </w:rPr>
      </w:pPr>
    </w:p>
    <w:p w14:paraId="03601A45" w14:textId="0A244955" w:rsidR="00977835" w:rsidRPr="00C87508" w:rsidRDefault="00977835" w:rsidP="00977835">
      <w:pPr>
        <w:ind w:left="1134"/>
        <w:jc w:val="both"/>
        <w:rPr>
          <w:rFonts w:ascii="Calibri" w:hAnsi="Calibri" w:cs="Book Antiqua"/>
          <w:i/>
          <w:lang w:val="en-GB"/>
        </w:rPr>
      </w:pPr>
      <w:r w:rsidRPr="00C87508">
        <w:rPr>
          <w:rFonts w:ascii="Calibri" w:hAnsi="Calibri" w:cs="Book Antiqua"/>
          <w:i/>
          <w:lang w:val="en-GB"/>
        </w:rPr>
        <w:t>Especificaciones Recomenda</w:t>
      </w:r>
      <w:r w:rsidR="003C1910" w:rsidRPr="00C87508">
        <w:rPr>
          <w:rFonts w:ascii="Calibri" w:hAnsi="Calibri" w:cs="Book Antiqua"/>
          <w:i/>
          <w:lang w:val="en-GB"/>
        </w:rPr>
        <w:t>das</w:t>
      </w:r>
    </w:p>
    <w:p w14:paraId="05C3B2A3" w14:textId="309D74F9" w:rsidR="00977835" w:rsidRPr="00443A53" w:rsidRDefault="00C84F2B" w:rsidP="00977835">
      <w:pPr>
        <w:ind w:left="1134"/>
        <w:jc w:val="both"/>
        <w:rPr>
          <w:rFonts w:ascii="Calibri" w:hAnsi="Calibri" w:cs="Book Antiqua"/>
          <w:lang w:val="en-CA"/>
        </w:rPr>
      </w:pPr>
      <w:r w:rsidRPr="00443A53">
        <w:rPr>
          <w:rFonts w:ascii="Calibri" w:hAnsi="Calibri" w:cs="Book Antiqua"/>
          <w:lang w:val="en-CA"/>
        </w:rPr>
        <w:t>-</w:t>
      </w:r>
      <w:r w:rsidR="00977835" w:rsidRPr="00443A53">
        <w:rPr>
          <w:rFonts w:ascii="Calibri" w:hAnsi="Calibri" w:cs="Book Antiqua"/>
          <w:lang w:val="en-CA"/>
        </w:rPr>
        <w:t>OS:</w:t>
      </w:r>
      <w:r w:rsidR="00397F23" w:rsidRPr="00443A53">
        <w:rPr>
          <w:rFonts w:ascii="Calibri" w:hAnsi="Calibri" w:cs="Book Antiqua"/>
          <w:lang w:val="en-CA"/>
        </w:rPr>
        <w:t xml:space="preserve"> Windows 10 64 bit, Windows 8.1 64 bit, Windows 8 64 bit, Windows 7 64 bit</w:t>
      </w:r>
      <w:r w:rsidR="00C95622" w:rsidRPr="00443A53">
        <w:rPr>
          <w:rFonts w:ascii="Calibri" w:hAnsi="Calibri" w:cs="Book Antiqua"/>
          <w:lang w:val="en-CA"/>
        </w:rPr>
        <w:t>, Ubuntu</w:t>
      </w:r>
      <w:r w:rsidR="006D594B" w:rsidRPr="00443A53">
        <w:rPr>
          <w:rFonts w:ascii="Calibri" w:hAnsi="Calibri" w:cs="Book Antiqua"/>
          <w:lang w:val="en-CA"/>
        </w:rPr>
        <w:t xml:space="preserve"> 21.04</w:t>
      </w:r>
      <w:r w:rsidR="007F7EE7" w:rsidRPr="00443A53">
        <w:rPr>
          <w:rFonts w:ascii="Calibri" w:hAnsi="Calibri" w:cs="Book Antiqua"/>
          <w:lang w:val="en-CA"/>
        </w:rPr>
        <w:t>, Ubuntu 20.10</w:t>
      </w:r>
      <w:r w:rsidR="000E58B9" w:rsidRPr="00443A53">
        <w:rPr>
          <w:rFonts w:ascii="Calibri" w:hAnsi="Calibri" w:cs="Book Antiqua"/>
          <w:lang w:val="en-CA"/>
        </w:rPr>
        <w:t>.</w:t>
      </w:r>
    </w:p>
    <w:p w14:paraId="3FA8C466" w14:textId="239D47A1" w:rsidR="00977835" w:rsidRPr="001870C0" w:rsidRDefault="00C84F2B" w:rsidP="00977835">
      <w:pPr>
        <w:ind w:left="1134"/>
        <w:jc w:val="both"/>
        <w:rPr>
          <w:rFonts w:ascii="Calibri" w:hAnsi="Calibri" w:cs="Book Antiqua"/>
          <w:iCs/>
          <w:lang w:val="es-419"/>
        </w:rPr>
      </w:pPr>
      <w:r w:rsidRPr="001870C0">
        <w:rPr>
          <w:rFonts w:ascii="Calibri" w:hAnsi="Calibri" w:cs="Book Antiqua"/>
          <w:iCs/>
          <w:lang w:val="es-419"/>
        </w:rPr>
        <w:t>-</w:t>
      </w:r>
      <w:r w:rsidR="00977835" w:rsidRPr="001870C0">
        <w:rPr>
          <w:rFonts w:ascii="Calibri" w:hAnsi="Calibri" w:cs="Book Antiqua"/>
          <w:iCs/>
          <w:lang w:val="es-419"/>
        </w:rPr>
        <w:t>CPU:</w:t>
      </w:r>
      <w:r w:rsidR="00FD075F" w:rsidRPr="001870C0">
        <w:rPr>
          <w:rFonts w:ascii="Calibri" w:hAnsi="Calibri" w:cs="Book Antiqua"/>
          <w:iCs/>
          <w:lang w:val="es-419"/>
        </w:rPr>
        <w:t xml:space="preserve"> </w:t>
      </w:r>
      <w:r w:rsidR="007779BA" w:rsidRPr="001870C0">
        <w:rPr>
          <w:rFonts w:ascii="Calibri" w:hAnsi="Calibri" w:cs="Book Antiqua"/>
          <w:iCs/>
          <w:lang w:val="es-419"/>
        </w:rPr>
        <w:t>Intel</w:t>
      </w:r>
      <w:r w:rsidR="00DA076A" w:rsidRPr="001870C0">
        <w:rPr>
          <w:rFonts w:ascii="Calibri" w:hAnsi="Calibri" w:cs="Book Antiqua"/>
          <w:iCs/>
          <w:lang w:val="es-419"/>
        </w:rPr>
        <w:t>, AMD</w:t>
      </w:r>
    </w:p>
    <w:p w14:paraId="488344D6" w14:textId="63D1B6CA" w:rsidR="00977835" w:rsidRPr="001870C0" w:rsidRDefault="00C84F2B" w:rsidP="00977835">
      <w:pPr>
        <w:ind w:left="1134"/>
        <w:jc w:val="both"/>
        <w:rPr>
          <w:rFonts w:ascii="Calibri" w:hAnsi="Calibri" w:cs="Book Antiqua"/>
          <w:iCs/>
          <w:lang w:val="es-419"/>
        </w:rPr>
      </w:pPr>
      <w:r w:rsidRPr="001870C0">
        <w:rPr>
          <w:rFonts w:ascii="Calibri" w:hAnsi="Calibri" w:cs="Book Antiqua"/>
          <w:iCs/>
          <w:lang w:val="es-419"/>
        </w:rPr>
        <w:t>-</w:t>
      </w:r>
      <w:r w:rsidR="00977835" w:rsidRPr="001870C0">
        <w:rPr>
          <w:rFonts w:ascii="Calibri" w:hAnsi="Calibri" w:cs="Book Antiqua"/>
          <w:iCs/>
          <w:lang w:val="es-419"/>
        </w:rPr>
        <w:t>RAM:</w:t>
      </w:r>
      <w:r w:rsidR="009022E8" w:rsidRPr="001870C0">
        <w:rPr>
          <w:rFonts w:ascii="Calibri" w:hAnsi="Calibri" w:cs="Book Antiqua"/>
          <w:iCs/>
          <w:lang w:val="es-419"/>
        </w:rPr>
        <w:t xml:space="preserve"> </w:t>
      </w:r>
      <w:r w:rsidR="00200CAE" w:rsidRPr="001870C0">
        <w:rPr>
          <w:rFonts w:ascii="Calibri" w:hAnsi="Calibri" w:cs="Book Antiqua"/>
          <w:iCs/>
          <w:lang w:val="es-419"/>
        </w:rPr>
        <w:t>250</w:t>
      </w:r>
      <w:r w:rsidR="00FB3AE1" w:rsidRPr="001870C0">
        <w:rPr>
          <w:rFonts w:ascii="Calibri" w:hAnsi="Calibri" w:cs="Book Antiqua"/>
          <w:iCs/>
          <w:lang w:val="es-419"/>
        </w:rPr>
        <w:t xml:space="preserve"> MB</w:t>
      </w:r>
    </w:p>
    <w:p w14:paraId="5FF5B765" w14:textId="7F5E5246" w:rsidR="009A5D4C" w:rsidRPr="0039723F" w:rsidRDefault="00C84F2B" w:rsidP="009A5D4C">
      <w:pPr>
        <w:ind w:left="1134"/>
        <w:jc w:val="both"/>
        <w:rPr>
          <w:rFonts w:ascii="Calibri" w:hAnsi="Calibri" w:cs="Book Antiqua"/>
          <w:i/>
          <w:lang w:val="es-419"/>
        </w:rPr>
      </w:pPr>
      <w:r w:rsidRPr="001870C0">
        <w:rPr>
          <w:rFonts w:ascii="Calibri" w:hAnsi="Calibri" w:cs="Book Antiqua"/>
          <w:iCs/>
          <w:lang w:val="es-419"/>
        </w:rPr>
        <w:t>-</w:t>
      </w:r>
      <w:r w:rsidR="00977835" w:rsidRPr="001870C0">
        <w:rPr>
          <w:rFonts w:ascii="Calibri" w:hAnsi="Calibri" w:cs="Book Antiqua"/>
          <w:iCs/>
          <w:lang w:val="es-419"/>
        </w:rPr>
        <w:t>Espacio en disco:</w:t>
      </w:r>
      <w:r w:rsidR="00C95622" w:rsidRPr="001870C0">
        <w:rPr>
          <w:rFonts w:ascii="Calibri" w:hAnsi="Calibri" w:cs="Book Antiqua"/>
          <w:iCs/>
          <w:lang w:val="es-419"/>
        </w:rPr>
        <w:t xml:space="preserve"> 200 MB de espacio disponible</w:t>
      </w:r>
    </w:p>
    <w:p w14:paraId="791F4BD5" w14:textId="77777777" w:rsidR="0095492F" w:rsidRPr="0039723F" w:rsidRDefault="0095492F" w:rsidP="00977835">
      <w:pPr>
        <w:ind w:left="1134"/>
        <w:jc w:val="both"/>
        <w:rPr>
          <w:rFonts w:ascii="Calibri" w:hAnsi="Calibri" w:cs="Book Antiqua"/>
          <w:i/>
          <w:lang w:val="es-419"/>
        </w:rPr>
      </w:pPr>
    </w:p>
    <w:p w14:paraId="1F1760FE" w14:textId="08E5437B" w:rsidR="00186857" w:rsidRPr="00E70B38" w:rsidRDefault="00E268C3" w:rsidP="00186857">
      <w:pPr>
        <w:ind w:left="1134"/>
        <w:jc w:val="both"/>
        <w:rPr>
          <w:rFonts w:ascii="Calibri" w:hAnsi="Calibri" w:cs="Book Antiqua"/>
          <w:i/>
          <w:lang w:val="es-419"/>
        </w:rPr>
      </w:pPr>
      <w:r w:rsidRPr="0039723F">
        <w:rPr>
          <w:rFonts w:ascii="Calibri" w:hAnsi="Calibri" w:cs="Book Antiqua"/>
          <w:i/>
          <w:lang w:val="es-419"/>
        </w:rPr>
        <w:t>Idiomas</w:t>
      </w:r>
      <w:r w:rsidR="0095492F" w:rsidRPr="0039723F">
        <w:rPr>
          <w:rFonts w:ascii="Calibri" w:hAnsi="Calibri" w:cs="Book Antiqua"/>
          <w:i/>
          <w:lang w:val="es-419"/>
        </w:rPr>
        <w:t xml:space="preserve"> soportados: </w:t>
      </w:r>
      <w:r w:rsidR="00CB64BD" w:rsidRPr="0039723F">
        <w:rPr>
          <w:rFonts w:ascii="Calibri" w:hAnsi="Calibri" w:cs="Book Antiqua"/>
          <w:i/>
          <w:lang w:val="es-419"/>
        </w:rPr>
        <w:t>español</w:t>
      </w:r>
      <w:r w:rsidR="0095492F" w:rsidRPr="0039723F">
        <w:rPr>
          <w:rFonts w:ascii="Calibri" w:hAnsi="Calibri" w:cs="Book Antiqua"/>
          <w:i/>
          <w:lang w:val="es-419"/>
        </w:rPr>
        <w:t xml:space="preserve"> (Latino América), </w:t>
      </w:r>
      <w:r w:rsidR="00CB64BD" w:rsidRPr="0039723F">
        <w:rPr>
          <w:rFonts w:ascii="Calibri" w:hAnsi="Calibri" w:cs="Book Antiqua"/>
          <w:i/>
          <w:lang w:val="es-419"/>
        </w:rPr>
        <w:t>inglés</w:t>
      </w:r>
      <w:r w:rsidR="00B57FE0" w:rsidRPr="00E70B38">
        <w:rPr>
          <w:rFonts w:ascii="Calibri" w:hAnsi="Calibri" w:cs="Book Antiqua"/>
          <w:i/>
          <w:lang w:val="es-419"/>
        </w:rPr>
        <w:t xml:space="preserve"> (United States).</w:t>
      </w:r>
    </w:p>
    <w:p w14:paraId="2C7FB160" w14:textId="77777777" w:rsidR="00A2466D" w:rsidRPr="00A2466D" w:rsidRDefault="00A2466D" w:rsidP="00740311">
      <w:pPr>
        <w:pStyle w:val="Ttulo3"/>
      </w:pPr>
      <w:bookmarkStart w:id="80" w:name="_Toc453064078"/>
      <w:bookmarkStart w:id="81" w:name="_Toc76652812"/>
      <w:r w:rsidRPr="311A3A62">
        <w:t>Calidad</w:t>
      </w:r>
      <w:bookmarkEnd w:id="80"/>
      <w:bookmarkEnd w:id="81"/>
    </w:p>
    <w:p w14:paraId="2443CCB8" w14:textId="5D21CD5D" w:rsidR="00C14894" w:rsidRPr="003C1910" w:rsidRDefault="007E3D0F" w:rsidP="00C14894">
      <w:pPr>
        <w:ind w:left="1134"/>
        <w:jc w:val="both"/>
        <w:rPr>
          <w:rFonts w:ascii="Calibri" w:hAnsi="Calibri" w:cs="Book Antiqua"/>
          <w:i/>
        </w:rPr>
      </w:pPr>
      <w:r w:rsidRPr="003C1910">
        <w:rPr>
          <w:rFonts w:ascii="Calibri" w:hAnsi="Calibri" w:cs="Book Antiqua"/>
          <w:i/>
        </w:rPr>
        <w:t xml:space="preserve">Desempeño: </w:t>
      </w:r>
      <w:r w:rsidR="006C0AF5" w:rsidRPr="001870C0">
        <w:rPr>
          <w:rFonts w:ascii="Calibri" w:hAnsi="Calibri" w:cs="Book Antiqua"/>
          <w:iCs/>
        </w:rPr>
        <w:t>El sistema debe poder facilitar la labor de gestión d</w:t>
      </w:r>
      <w:r w:rsidR="007F07D5" w:rsidRPr="001870C0">
        <w:rPr>
          <w:rFonts w:ascii="Calibri" w:hAnsi="Calibri" w:cs="Book Antiqua"/>
          <w:iCs/>
        </w:rPr>
        <w:t>e una mecánica automotriz.</w:t>
      </w:r>
    </w:p>
    <w:p w14:paraId="20340136" w14:textId="77777777" w:rsidR="00330624" w:rsidRPr="003C1910" w:rsidRDefault="00330624" w:rsidP="00837034">
      <w:pPr>
        <w:ind w:left="1134"/>
        <w:jc w:val="both"/>
        <w:rPr>
          <w:rFonts w:ascii="Calibri" w:hAnsi="Calibri" w:cs="Book Antiqua"/>
          <w:i/>
        </w:rPr>
      </w:pPr>
    </w:p>
    <w:p w14:paraId="6ADA8759" w14:textId="7FE21B08" w:rsidR="000F348E" w:rsidRPr="003C1910" w:rsidRDefault="009B5158" w:rsidP="000F348E">
      <w:pPr>
        <w:ind w:left="1134"/>
        <w:jc w:val="both"/>
        <w:rPr>
          <w:rFonts w:ascii="Calibri" w:hAnsi="Calibri" w:cs="Book Antiqua"/>
          <w:i/>
        </w:rPr>
      </w:pPr>
      <w:r w:rsidRPr="003C1910">
        <w:rPr>
          <w:rFonts w:ascii="Calibri" w:hAnsi="Calibri" w:cs="Book Antiqua"/>
          <w:i/>
        </w:rPr>
        <w:t xml:space="preserve">Estética: </w:t>
      </w:r>
      <w:r w:rsidR="00705500" w:rsidRPr="001870C0">
        <w:rPr>
          <w:rFonts w:ascii="Calibri" w:hAnsi="Calibri" w:cs="Book Antiqua"/>
          <w:iCs/>
        </w:rPr>
        <w:t xml:space="preserve">El sistema tendrá una presentación amigable para el usuario, </w:t>
      </w:r>
      <w:r w:rsidR="00190491" w:rsidRPr="001870C0">
        <w:rPr>
          <w:rFonts w:ascii="Calibri" w:hAnsi="Calibri" w:cs="Book Antiqua"/>
          <w:iCs/>
        </w:rPr>
        <w:t>facilitando su comprensión y uso.</w:t>
      </w:r>
    </w:p>
    <w:p w14:paraId="69089985" w14:textId="77777777" w:rsidR="00190491" w:rsidRPr="003C1910" w:rsidRDefault="00190491" w:rsidP="00837034">
      <w:pPr>
        <w:ind w:left="1134"/>
        <w:jc w:val="both"/>
        <w:rPr>
          <w:rFonts w:ascii="Calibri" w:hAnsi="Calibri" w:cs="Book Antiqua"/>
          <w:i/>
        </w:rPr>
      </w:pPr>
    </w:p>
    <w:p w14:paraId="300C5D68" w14:textId="061F3F79" w:rsidR="00E30DCC" w:rsidRPr="003C1910" w:rsidRDefault="00E30DCC" w:rsidP="00837034">
      <w:pPr>
        <w:ind w:left="1134"/>
        <w:jc w:val="both"/>
        <w:rPr>
          <w:rFonts w:ascii="Calibri" w:hAnsi="Calibri" w:cs="Book Antiqua"/>
          <w:i/>
        </w:rPr>
      </w:pPr>
      <w:r w:rsidRPr="003C1910">
        <w:rPr>
          <w:rFonts w:ascii="Calibri" w:hAnsi="Calibri" w:cs="Book Antiqua"/>
          <w:i/>
        </w:rPr>
        <w:t xml:space="preserve">Portabilidad: </w:t>
      </w:r>
    </w:p>
    <w:p w14:paraId="13B087C2" w14:textId="77D2CA0A" w:rsidR="00E30DCC" w:rsidRPr="001870C0" w:rsidRDefault="00330624" w:rsidP="00E30DCC">
      <w:pPr>
        <w:ind w:left="1134"/>
        <w:jc w:val="both"/>
        <w:rPr>
          <w:rFonts w:ascii="Calibri" w:hAnsi="Calibri" w:cs="Book Antiqua"/>
          <w:iCs/>
        </w:rPr>
      </w:pPr>
      <w:r w:rsidRPr="001870C0">
        <w:rPr>
          <w:rFonts w:ascii="Calibri" w:hAnsi="Calibri" w:cs="Book Antiqua"/>
          <w:iCs/>
        </w:rPr>
        <w:t>-</w:t>
      </w:r>
      <w:r w:rsidR="001A7534" w:rsidRPr="001870C0">
        <w:rPr>
          <w:rFonts w:ascii="Calibri" w:hAnsi="Calibri" w:cs="Book Antiqua"/>
          <w:iCs/>
        </w:rPr>
        <w:t>Plataformas soportadas</w:t>
      </w:r>
      <w:r w:rsidR="00E30DCC" w:rsidRPr="001870C0">
        <w:rPr>
          <w:rFonts w:ascii="Calibri" w:hAnsi="Calibri" w:cs="Book Antiqua"/>
          <w:iCs/>
        </w:rPr>
        <w:t>: Linux y Windows.</w:t>
      </w:r>
    </w:p>
    <w:p w14:paraId="6DA973F0" w14:textId="6C9DCD9A" w:rsidR="00E30DCC" w:rsidRPr="003C1910" w:rsidRDefault="00330624" w:rsidP="00E30DCC">
      <w:pPr>
        <w:ind w:left="1134"/>
        <w:jc w:val="both"/>
        <w:rPr>
          <w:rFonts w:ascii="Calibri" w:hAnsi="Calibri" w:cs="Book Antiqua"/>
          <w:i/>
        </w:rPr>
      </w:pPr>
      <w:r w:rsidRPr="001870C0">
        <w:rPr>
          <w:rFonts w:ascii="Calibri" w:hAnsi="Calibri" w:cs="Book Antiqua"/>
          <w:iCs/>
        </w:rPr>
        <w:t>-</w:t>
      </w:r>
      <w:r w:rsidR="00E30DCC" w:rsidRPr="001870C0">
        <w:rPr>
          <w:rFonts w:ascii="Calibri" w:hAnsi="Calibri" w:cs="Book Antiqua"/>
          <w:iCs/>
        </w:rPr>
        <w:t>Futuras extensiones a</w:t>
      </w:r>
      <w:r w:rsidR="00747392" w:rsidRPr="001870C0">
        <w:rPr>
          <w:rFonts w:ascii="Calibri" w:hAnsi="Calibri" w:cs="Book Antiqua"/>
          <w:iCs/>
        </w:rPr>
        <w:t xml:space="preserve"> plataformas</w:t>
      </w:r>
      <w:r w:rsidR="00E30DCC" w:rsidRPr="001870C0">
        <w:rPr>
          <w:rFonts w:ascii="Calibri" w:hAnsi="Calibri" w:cs="Book Antiqua"/>
          <w:iCs/>
        </w:rPr>
        <w:t>: Mac OS X y dispositivos móviles</w:t>
      </w:r>
    </w:p>
    <w:p w14:paraId="109C8C2C" w14:textId="32B4A439" w:rsidR="00E30DCC" w:rsidRPr="003C1910" w:rsidRDefault="00E30DCC" w:rsidP="00330624">
      <w:pPr>
        <w:jc w:val="both"/>
        <w:rPr>
          <w:rFonts w:ascii="Calibri" w:hAnsi="Calibri" w:cs="Book Antiqua"/>
          <w:i/>
        </w:rPr>
      </w:pPr>
    </w:p>
    <w:p w14:paraId="229203B7" w14:textId="7CE58367" w:rsidR="00E30DCC" w:rsidRPr="003C1910" w:rsidRDefault="00E30DCC" w:rsidP="00E30DCC">
      <w:pPr>
        <w:ind w:left="1134"/>
        <w:jc w:val="both"/>
        <w:rPr>
          <w:rFonts w:ascii="Calibri" w:hAnsi="Calibri" w:cs="Book Antiqua"/>
          <w:i/>
        </w:rPr>
      </w:pPr>
      <w:r w:rsidRPr="003C1910">
        <w:rPr>
          <w:rFonts w:ascii="Calibri" w:hAnsi="Calibri" w:cs="Book Antiqua"/>
          <w:i/>
        </w:rPr>
        <w:lastRenderedPageBreak/>
        <w:t>Requisitos de rendimiento operativo</w:t>
      </w:r>
      <w:r w:rsidR="00330624" w:rsidRPr="003C1910">
        <w:rPr>
          <w:rFonts w:ascii="Calibri" w:hAnsi="Calibri" w:cs="Book Antiqua"/>
          <w:i/>
        </w:rPr>
        <w:t>:</w:t>
      </w:r>
    </w:p>
    <w:p w14:paraId="5F3BB2D6" w14:textId="524D4843" w:rsidR="00A2466D" w:rsidRPr="001870C0" w:rsidRDefault="005033AC" w:rsidP="003C1910">
      <w:pPr>
        <w:ind w:left="1134"/>
        <w:jc w:val="both"/>
        <w:rPr>
          <w:rFonts w:ascii="Calibri" w:hAnsi="Calibri" w:cs="Book Antiqua"/>
          <w:iCs/>
        </w:rPr>
      </w:pPr>
      <w:r w:rsidRPr="001870C0">
        <w:rPr>
          <w:rFonts w:ascii="Calibri" w:hAnsi="Calibri" w:cs="Book Antiqua"/>
          <w:iCs/>
        </w:rPr>
        <w:t xml:space="preserve">El sistema soportará </w:t>
      </w:r>
      <w:r w:rsidR="00493DE1" w:rsidRPr="001870C0">
        <w:rPr>
          <w:rFonts w:ascii="Calibri" w:hAnsi="Calibri" w:cs="Book Antiqua"/>
          <w:iCs/>
        </w:rPr>
        <w:t xml:space="preserve">una carga de hasta 20 usuarios conectados </w:t>
      </w:r>
      <w:r w:rsidR="00330624" w:rsidRPr="001870C0">
        <w:rPr>
          <w:rFonts w:ascii="Calibri" w:hAnsi="Calibri" w:cs="Book Antiqua"/>
          <w:iCs/>
        </w:rPr>
        <w:t>simultáneamente</w:t>
      </w:r>
      <w:r w:rsidR="00493DE1" w:rsidRPr="001870C0">
        <w:rPr>
          <w:rFonts w:ascii="Calibri" w:hAnsi="Calibri" w:cs="Book Antiqua"/>
          <w:iCs/>
        </w:rPr>
        <w:t>.</w:t>
      </w:r>
    </w:p>
    <w:p w14:paraId="69668557" w14:textId="77777777" w:rsidR="00A2466D" w:rsidRPr="00A2466D" w:rsidRDefault="00A2466D" w:rsidP="00740311">
      <w:pPr>
        <w:pStyle w:val="Ttulo3"/>
      </w:pPr>
      <w:bookmarkStart w:id="82" w:name="_Toc453064079"/>
      <w:bookmarkStart w:id="83" w:name="_Toc76652813"/>
      <w:r w:rsidRPr="311A3A62">
        <w:t>Otros</w:t>
      </w:r>
      <w:bookmarkEnd w:id="82"/>
      <w:bookmarkEnd w:id="83"/>
    </w:p>
    <w:p w14:paraId="02B7BAC9" w14:textId="68C2FD0C" w:rsidR="003C1910" w:rsidRDefault="00F3508A" w:rsidP="00837034">
      <w:pPr>
        <w:ind w:left="1134"/>
        <w:jc w:val="both"/>
        <w:rPr>
          <w:rFonts w:ascii="Calibri" w:hAnsi="Calibri" w:cs="Book Antiqua"/>
        </w:rPr>
      </w:pPr>
      <w:r w:rsidRPr="003C1910">
        <w:rPr>
          <w:rFonts w:ascii="Calibri" w:hAnsi="Calibri" w:cs="Book Antiqua"/>
          <w:iCs/>
        </w:rPr>
        <w:t xml:space="preserve">Si el usuario empleado quiere realizar alguna modificación, deberá ser </w:t>
      </w:r>
      <w:r w:rsidR="00DF6F24" w:rsidRPr="003C1910">
        <w:rPr>
          <w:rFonts w:ascii="Calibri" w:hAnsi="Calibri" w:cs="Book Antiqua"/>
          <w:iCs/>
        </w:rPr>
        <w:t>necesario que</w:t>
      </w:r>
      <w:r w:rsidRPr="003C1910">
        <w:rPr>
          <w:rFonts w:ascii="Calibri" w:hAnsi="Calibri" w:cs="Book Antiqua"/>
          <w:iCs/>
        </w:rPr>
        <w:t xml:space="preserve"> se presente el usuario administrador con su contraseña, salir de la sesión del usuario empleado y entrar a la suya</w:t>
      </w:r>
      <w:r w:rsidRPr="50C170DC">
        <w:rPr>
          <w:rFonts w:ascii="Calibri" w:hAnsi="Calibri" w:cs="Book Antiqua"/>
        </w:rPr>
        <w:t>.</w:t>
      </w:r>
    </w:p>
    <w:p w14:paraId="5B95CD12" w14:textId="77777777" w:rsidR="00C67250" w:rsidRDefault="00C67250" w:rsidP="003C1910">
      <w:pPr>
        <w:jc w:val="both"/>
        <w:rPr>
          <w:rFonts w:ascii="Calibri" w:hAnsi="Calibri" w:cs="Book Antiqua"/>
          <w:i/>
          <w:color w:val="595959"/>
        </w:rPr>
      </w:pPr>
    </w:p>
    <w:p w14:paraId="127B099B" w14:textId="77777777" w:rsidR="00C67250" w:rsidRDefault="00C67250" w:rsidP="0066569A">
      <w:pPr>
        <w:pStyle w:val="Ttulo1"/>
      </w:pPr>
      <w:bookmarkStart w:id="84" w:name="_Toc391994523"/>
      <w:bookmarkStart w:id="85" w:name="_Toc76652814"/>
      <w:r w:rsidRPr="00C67250">
        <w:t>Arquitectura del Producto/Sistema</w:t>
      </w:r>
      <w:bookmarkEnd w:id="84"/>
      <w:bookmarkEnd w:id="85"/>
      <w:r w:rsidRPr="00C67250">
        <w:t xml:space="preserve"> </w:t>
      </w:r>
    </w:p>
    <w:p w14:paraId="6C5017AF" w14:textId="5D6F9AC2" w:rsidR="00A3332F" w:rsidRDefault="00A3332F" w:rsidP="00395321">
      <w:pPr>
        <w:pStyle w:val="Ttulo2"/>
      </w:pPr>
      <w:bookmarkStart w:id="86" w:name="_Toc76652815"/>
      <w:r w:rsidRPr="002D4328">
        <w:t>Vista de Casos de Uso</w:t>
      </w:r>
      <w:bookmarkEnd w:id="86"/>
      <w:r w:rsidRPr="002D4328">
        <w:t xml:space="preserve"> </w:t>
      </w:r>
    </w:p>
    <w:p w14:paraId="1E180424" w14:textId="3FA8F5B1" w:rsidR="00CB47AB" w:rsidRPr="00CB47AB" w:rsidRDefault="00515CDB" w:rsidP="00515CDB">
      <w:pPr>
        <w:pStyle w:val="Ttulo3"/>
      </w:pPr>
      <w:bookmarkStart w:id="87" w:name="_Toc76652816"/>
      <w:r>
        <w:t>Lista de actores</w:t>
      </w:r>
      <w:bookmarkEnd w:id="8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5386"/>
      </w:tblGrid>
      <w:tr w:rsidR="00515CDB" w:rsidRPr="00EF5574" w14:paraId="5B2AA0AA" w14:textId="77777777" w:rsidTr="7F08F0A0">
        <w:trPr>
          <w:trHeight w:val="495"/>
          <w:jc w:val="center"/>
        </w:trPr>
        <w:tc>
          <w:tcPr>
            <w:tcW w:w="1555" w:type="dxa"/>
            <w:shd w:val="clear" w:color="auto" w:fill="CCCCCC"/>
            <w:vAlign w:val="center"/>
          </w:tcPr>
          <w:p w14:paraId="1B8D2330" w14:textId="77777777" w:rsidR="00515CDB" w:rsidRPr="00EF5574" w:rsidRDefault="00515CDB" w:rsidP="00893BEF">
            <w:pPr>
              <w:jc w:val="center"/>
              <w:rPr>
                <w:rFonts w:ascii="Calibri" w:eastAsiaTheme="majorEastAsia" w:hAnsi="Calibri" w:cs="Calibri"/>
                <w:bCs/>
                <w:color w:val="000000" w:themeColor="text1"/>
                <w:lang w:val="es"/>
              </w:rPr>
            </w:pPr>
            <w:r w:rsidRPr="00EF5574">
              <w:rPr>
                <w:rFonts w:ascii="Calibri" w:eastAsiaTheme="majorEastAsia" w:hAnsi="Calibri" w:cs="Calibri"/>
                <w:bCs/>
                <w:color w:val="000000" w:themeColor="text1"/>
                <w:lang w:val="es"/>
              </w:rPr>
              <w:t>Número</w:t>
            </w:r>
          </w:p>
        </w:tc>
        <w:tc>
          <w:tcPr>
            <w:tcW w:w="5386" w:type="dxa"/>
            <w:shd w:val="clear" w:color="auto" w:fill="CCCCCC"/>
            <w:vAlign w:val="center"/>
          </w:tcPr>
          <w:p w14:paraId="108BB850" w14:textId="1517D4B5" w:rsidR="00515CDB" w:rsidRPr="003B094D" w:rsidRDefault="00190FE7" w:rsidP="00893BEF">
            <w:pPr>
              <w:jc w:val="center"/>
              <w:rPr>
                <w:rFonts w:ascii="Calibri" w:eastAsiaTheme="majorEastAsia" w:hAnsi="Calibri" w:cs="Calibri"/>
                <w:b/>
                <w:color w:val="000000" w:themeColor="text1"/>
                <w:highlight w:val="lightGray"/>
                <w:lang w:val="es"/>
              </w:rPr>
            </w:pPr>
            <w:r w:rsidRPr="003B094D">
              <w:rPr>
                <w:rFonts w:ascii="Calibri" w:eastAsiaTheme="majorEastAsia" w:hAnsi="Calibri" w:cs="Calibri"/>
                <w:b/>
                <w:color w:val="000000" w:themeColor="text1"/>
                <w:lang w:val="es"/>
              </w:rPr>
              <w:t>A</w:t>
            </w:r>
            <w:r w:rsidR="004F04D2" w:rsidRPr="003B094D">
              <w:rPr>
                <w:rFonts w:ascii="Calibri" w:eastAsiaTheme="majorEastAsia" w:hAnsi="Calibri" w:cs="Calibri"/>
                <w:b/>
                <w:color w:val="000000" w:themeColor="text1"/>
                <w:lang w:val="es"/>
              </w:rPr>
              <w:t>ctores</w:t>
            </w:r>
          </w:p>
        </w:tc>
      </w:tr>
      <w:tr w:rsidR="00515CDB" w:rsidRPr="00FC7C87" w14:paraId="00689797" w14:textId="77777777" w:rsidTr="7F08F0A0">
        <w:trPr>
          <w:trHeight w:val="300"/>
          <w:jc w:val="center"/>
        </w:trPr>
        <w:tc>
          <w:tcPr>
            <w:tcW w:w="1555" w:type="dxa"/>
            <w:shd w:val="clear" w:color="auto" w:fill="CCCCCC"/>
            <w:vAlign w:val="center"/>
          </w:tcPr>
          <w:p w14:paraId="0D627E2A" w14:textId="266875C7" w:rsidR="00515CDB" w:rsidRPr="00F059EB" w:rsidRDefault="00606B4D" w:rsidP="00893BEF">
            <w:pPr>
              <w:jc w:val="center"/>
              <w:rPr>
                <w:rFonts w:asciiTheme="minorHAnsi" w:eastAsiaTheme="majorEastAsia" w:hAnsiTheme="minorHAnsi" w:cstheme="minorHAnsi"/>
                <w:b/>
                <w:i/>
                <w:lang w:val="en-US"/>
              </w:rPr>
            </w:pPr>
            <w:r>
              <w:rPr>
                <w:rFonts w:ascii="Calibri" w:hAnsi="Calibri" w:cs="Calibri"/>
                <w:b/>
                <w:i/>
                <w:lang w:val="es-419"/>
              </w:rPr>
              <w:fldChar w:fldCharType="begin"/>
            </w:r>
            <w:r>
              <w:rPr>
                <w:rFonts w:asciiTheme="minorHAnsi" w:eastAsiaTheme="majorEastAsia" w:hAnsiTheme="minorHAnsi" w:cstheme="minorHAnsi"/>
                <w:b/>
                <w:i/>
                <w:lang w:val="en-US"/>
              </w:rPr>
              <w:instrText xml:space="preserve"> REF ACT01 \h </w:instrText>
            </w:r>
            <w:r>
              <w:rPr>
                <w:rFonts w:ascii="Calibri" w:hAnsi="Calibri" w:cs="Calibri"/>
                <w:b/>
                <w:i/>
                <w:lang w:val="es-419"/>
              </w:rPr>
            </w:r>
            <w:r>
              <w:rPr>
                <w:rFonts w:ascii="Calibri" w:hAnsi="Calibri" w:cs="Calibri"/>
                <w:b/>
                <w:i/>
                <w:lang w:val="es-419"/>
              </w:rPr>
              <w:fldChar w:fldCharType="separate"/>
            </w:r>
            <w:r w:rsidRPr="001E132C">
              <w:rPr>
                <w:rFonts w:ascii="Calibri" w:hAnsi="Calibri" w:cs="Calibri"/>
                <w:b/>
                <w:i/>
                <w:lang w:val="es-419"/>
              </w:rPr>
              <w:t>ACT-01</w:t>
            </w:r>
            <w:r>
              <w:rPr>
                <w:rFonts w:ascii="Calibri" w:hAnsi="Calibri" w:cs="Calibri"/>
                <w:b/>
                <w:i/>
                <w:lang w:val="es-419"/>
              </w:rPr>
              <w:fldChar w:fldCharType="end"/>
            </w:r>
          </w:p>
        </w:tc>
        <w:tc>
          <w:tcPr>
            <w:tcW w:w="5386" w:type="dxa"/>
            <w:vAlign w:val="center"/>
          </w:tcPr>
          <w:p w14:paraId="168ED406" w14:textId="71045564" w:rsidR="00515CDB" w:rsidRPr="00FC7C87" w:rsidRDefault="00AA6B98" w:rsidP="00893BEF">
            <w:pPr>
              <w:rPr>
                <w:rFonts w:ascii="Calibri" w:eastAsiaTheme="majorEastAsia" w:hAnsi="Calibri" w:cs="Calibri"/>
                <w:lang w:val="es"/>
              </w:rPr>
            </w:pPr>
            <w:r>
              <w:rPr>
                <w:rFonts w:ascii="Calibri" w:hAnsi="Calibri" w:cs="Calibri"/>
                <w:i/>
              </w:rPr>
              <w:t>Cliente</w:t>
            </w:r>
            <w:r w:rsidR="00515CDB" w:rsidRPr="00870035">
              <w:rPr>
                <w:rFonts w:ascii="Calibri" w:hAnsi="Calibri" w:cs="Calibri"/>
                <w:i/>
              </w:rPr>
              <w:t>.</w:t>
            </w:r>
          </w:p>
        </w:tc>
      </w:tr>
      <w:tr w:rsidR="003048B7" w:rsidRPr="00FC7C87" w14:paraId="1F3AAA55" w14:textId="77777777" w:rsidTr="7F08F0A0">
        <w:trPr>
          <w:trHeight w:val="300"/>
          <w:jc w:val="center"/>
        </w:trPr>
        <w:tc>
          <w:tcPr>
            <w:tcW w:w="1555" w:type="dxa"/>
            <w:shd w:val="clear" w:color="auto" w:fill="CCCCCC"/>
            <w:vAlign w:val="center"/>
          </w:tcPr>
          <w:p w14:paraId="44CDF834" w14:textId="41BBD175" w:rsidR="003048B7" w:rsidRDefault="00606B4D" w:rsidP="00893BEF">
            <w:pPr>
              <w:jc w:val="center"/>
              <w:rPr>
                <w:rFonts w:ascii="Calibri" w:hAnsi="Calibri" w:cs="Calibri"/>
                <w:b/>
                <w:bCs/>
                <w:i/>
                <w:iCs/>
                <w:lang w:val="en-US"/>
              </w:rPr>
            </w:pPr>
            <w:r>
              <w:rPr>
                <w:rFonts w:asciiTheme="minorHAnsi" w:hAnsiTheme="minorHAnsi" w:cstheme="minorHAnsi"/>
                <w:b/>
                <w:i/>
                <w:lang w:val="es-419"/>
              </w:rPr>
              <w:fldChar w:fldCharType="begin"/>
            </w:r>
            <w:r>
              <w:rPr>
                <w:rFonts w:ascii="Calibri" w:hAnsi="Calibri" w:cs="Calibri"/>
                <w:b/>
                <w:bCs/>
                <w:i/>
                <w:iCs/>
                <w:lang w:val="en-US"/>
              </w:rPr>
              <w:instrText xml:space="preserve"> REF ACT02 \h </w:instrText>
            </w:r>
            <w:r>
              <w:rPr>
                <w:rFonts w:asciiTheme="minorHAnsi" w:hAnsiTheme="minorHAnsi" w:cstheme="minorHAnsi"/>
                <w:b/>
                <w:i/>
                <w:lang w:val="es-419"/>
              </w:rPr>
            </w:r>
            <w:r>
              <w:rPr>
                <w:rFonts w:asciiTheme="minorHAnsi" w:hAnsiTheme="minorHAnsi" w:cstheme="minorHAnsi"/>
                <w:b/>
                <w:i/>
                <w:lang w:val="es-419"/>
              </w:rPr>
              <w:fldChar w:fldCharType="separate"/>
            </w:r>
            <w:r w:rsidRPr="001E132C">
              <w:rPr>
                <w:rFonts w:ascii="Calibri" w:hAnsi="Calibri" w:cs="Calibri"/>
                <w:b/>
                <w:i/>
                <w:lang w:val="es-419"/>
              </w:rPr>
              <w:t>ACT-02</w:t>
            </w:r>
            <w:r>
              <w:rPr>
                <w:rFonts w:asciiTheme="minorHAnsi" w:hAnsiTheme="minorHAnsi" w:cstheme="minorHAnsi"/>
                <w:b/>
                <w:i/>
                <w:lang w:val="es-419"/>
              </w:rPr>
              <w:fldChar w:fldCharType="end"/>
            </w:r>
          </w:p>
        </w:tc>
        <w:tc>
          <w:tcPr>
            <w:tcW w:w="5386" w:type="dxa"/>
            <w:vAlign w:val="center"/>
          </w:tcPr>
          <w:p w14:paraId="2CB7B8D6" w14:textId="50566B81" w:rsidR="003048B7" w:rsidRDefault="00B207DE" w:rsidP="00893BEF">
            <w:pPr>
              <w:rPr>
                <w:rFonts w:ascii="Calibri" w:hAnsi="Calibri" w:cs="Calibri"/>
                <w:i/>
              </w:rPr>
            </w:pPr>
            <w:r>
              <w:rPr>
                <w:rFonts w:ascii="Calibri" w:hAnsi="Calibri" w:cs="Calibri"/>
                <w:i/>
              </w:rPr>
              <w:t>Vendedor.</w:t>
            </w:r>
          </w:p>
        </w:tc>
      </w:tr>
      <w:tr w:rsidR="003048B7" w:rsidRPr="00FC7C87" w14:paraId="1E87FB44" w14:textId="77777777" w:rsidTr="7F08F0A0">
        <w:trPr>
          <w:trHeight w:val="300"/>
          <w:jc w:val="center"/>
        </w:trPr>
        <w:tc>
          <w:tcPr>
            <w:tcW w:w="1555" w:type="dxa"/>
            <w:shd w:val="clear" w:color="auto" w:fill="CCCCCC"/>
            <w:vAlign w:val="center"/>
          </w:tcPr>
          <w:p w14:paraId="49913DBE" w14:textId="62600192" w:rsidR="003048B7" w:rsidRPr="00F059EB" w:rsidRDefault="00606B4D" w:rsidP="00893BEF">
            <w:pPr>
              <w:jc w:val="center"/>
              <w:rPr>
                <w:rFonts w:asciiTheme="minorHAnsi" w:hAnsiTheme="minorHAnsi" w:cstheme="minorHAnsi"/>
                <w:b/>
                <w:i/>
                <w:lang w:val="es-419"/>
              </w:rPr>
            </w:pPr>
            <w:r>
              <w:rPr>
                <w:rFonts w:asciiTheme="minorHAnsi" w:hAnsiTheme="minorHAnsi" w:cstheme="minorHAnsi"/>
                <w:b/>
                <w:i/>
                <w:lang w:val="es-419"/>
              </w:rPr>
              <w:fldChar w:fldCharType="begin"/>
            </w:r>
            <w:r>
              <w:rPr>
                <w:rFonts w:asciiTheme="minorHAnsi" w:hAnsiTheme="minorHAnsi" w:cstheme="minorHAnsi"/>
                <w:b/>
                <w:i/>
                <w:lang w:val="es-419"/>
              </w:rPr>
              <w:instrText xml:space="preserve"> REF ACT03 \h </w:instrText>
            </w:r>
            <w:r>
              <w:rPr>
                <w:rFonts w:asciiTheme="minorHAnsi" w:hAnsiTheme="minorHAnsi" w:cstheme="minorHAnsi"/>
                <w:b/>
                <w:i/>
                <w:lang w:val="es-419"/>
              </w:rPr>
            </w:r>
            <w:r>
              <w:rPr>
                <w:rFonts w:asciiTheme="minorHAnsi" w:hAnsiTheme="minorHAnsi" w:cstheme="minorHAnsi"/>
                <w:b/>
                <w:i/>
                <w:lang w:val="es-419"/>
              </w:rPr>
              <w:fldChar w:fldCharType="separate"/>
            </w:r>
            <w:r w:rsidRPr="001E132C">
              <w:rPr>
                <w:rFonts w:ascii="Calibri" w:hAnsi="Calibri" w:cs="Calibri"/>
                <w:b/>
                <w:i/>
                <w:lang w:val="es-419"/>
              </w:rPr>
              <w:t>ACT-03</w:t>
            </w:r>
            <w:r>
              <w:rPr>
                <w:rFonts w:asciiTheme="minorHAnsi" w:hAnsiTheme="minorHAnsi" w:cstheme="minorHAnsi"/>
                <w:b/>
                <w:i/>
                <w:lang w:val="es-419"/>
              </w:rPr>
              <w:fldChar w:fldCharType="end"/>
            </w:r>
          </w:p>
        </w:tc>
        <w:tc>
          <w:tcPr>
            <w:tcW w:w="5386" w:type="dxa"/>
            <w:vAlign w:val="center"/>
          </w:tcPr>
          <w:p w14:paraId="63FA908A" w14:textId="3779A25C" w:rsidR="003048B7" w:rsidRDefault="00B207DE" w:rsidP="00893BEF">
            <w:pPr>
              <w:rPr>
                <w:rFonts w:ascii="Calibri" w:hAnsi="Calibri" w:cs="Calibri"/>
                <w:i/>
              </w:rPr>
            </w:pPr>
            <w:r>
              <w:rPr>
                <w:rFonts w:ascii="Calibri" w:hAnsi="Calibri" w:cs="Calibri"/>
                <w:i/>
              </w:rPr>
              <w:t>Mecánico.</w:t>
            </w:r>
          </w:p>
        </w:tc>
      </w:tr>
      <w:tr w:rsidR="003048B7" w:rsidRPr="00FC7C87" w14:paraId="08626235" w14:textId="77777777" w:rsidTr="7F08F0A0">
        <w:trPr>
          <w:trHeight w:val="300"/>
          <w:jc w:val="center"/>
        </w:trPr>
        <w:tc>
          <w:tcPr>
            <w:tcW w:w="1555" w:type="dxa"/>
            <w:shd w:val="clear" w:color="auto" w:fill="CCCCCC"/>
            <w:vAlign w:val="center"/>
          </w:tcPr>
          <w:p w14:paraId="3AAD0EDB" w14:textId="1D86572D" w:rsidR="003048B7" w:rsidRPr="00F059EB" w:rsidRDefault="00606B4D" w:rsidP="00893BEF">
            <w:pPr>
              <w:jc w:val="center"/>
              <w:rPr>
                <w:rFonts w:asciiTheme="minorHAnsi" w:hAnsiTheme="minorHAnsi" w:cstheme="minorHAnsi"/>
                <w:b/>
                <w:i/>
                <w:lang w:val="es-419"/>
              </w:rPr>
            </w:pPr>
            <w:r>
              <w:rPr>
                <w:rFonts w:asciiTheme="minorHAnsi" w:hAnsiTheme="minorHAnsi" w:cstheme="minorHAnsi"/>
                <w:b/>
                <w:i/>
                <w:lang w:val="es-419"/>
              </w:rPr>
              <w:fldChar w:fldCharType="begin"/>
            </w:r>
            <w:r>
              <w:rPr>
                <w:rFonts w:asciiTheme="minorHAnsi" w:hAnsiTheme="minorHAnsi" w:cstheme="minorHAnsi"/>
                <w:b/>
                <w:i/>
                <w:lang w:val="es-419"/>
              </w:rPr>
              <w:instrText xml:space="preserve"> REF ACT04 \h </w:instrText>
            </w:r>
            <w:r>
              <w:rPr>
                <w:rFonts w:asciiTheme="minorHAnsi" w:hAnsiTheme="minorHAnsi" w:cstheme="minorHAnsi"/>
                <w:b/>
                <w:i/>
                <w:lang w:val="es-419"/>
              </w:rPr>
            </w:r>
            <w:r>
              <w:rPr>
                <w:rFonts w:asciiTheme="minorHAnsi" w:hAnsiTheme="minorHAnsi" w:cstheme="minorHAnsi"/>
                <w:b/>
                <w:i/>
                <w:lang w:val="es-419"/>
              </w:rPr>
              <w:fldChar w:fldCharType="separate"/>
            </w:r>
            <w:r w:rsidRPr="001E132C">
              <w:rPr>
                <w:rFonts w:ascii="Calibri" w:hAnsi="Calibri" w:cs="Calibri"/>
                <w:b/>
                <w:i/>
                <w:lang w:val="es-419"/>
              </w:rPr>
              <w:t>ACT-04</w:t>
            </w:r>
            <w:r>
              <w:rPr>
                <w:rFonts w:asciiTheme="minorHAnsi" w:hAnsiTheme="minorHAnsi" w:cstheme="minorHAnsi"/>
                <w:b/>
                <w:i/>
                <w:lang w:val="es-419"/>
              </w:rPr>
              <w:fldChar w:fldCharType="end"/>
            </w:r>
          </w:p>
        </w:tc>
        <w:tc>
          <w:tcPr>
            <w:tcW w:w="5386" w:type="dxa"/>
            <w:vAlign w:val="center"/>
          </w:tcPr>
          <w:p w14:paraId="1C1FBB55" w14:textId="642340CB" w:rsidR="003048B7" w:rsidRDefault="00B207DE" w:rsidP="00893BEF">
            <w:pPr>
              <w:rPr>
                <w:rFonts w:ascii="Calibri" w:hAnsi="Calibri" w:cs="Calibri"/>
                <w:i/>
              </w:rPr>
            </w:pPr>
            <w:r>
              <w:rPr>
                <w:rFonts w:ascii="Calibri" w:hAnsi="Calibri" w:cs="Calibri"/>
                <w:i/>
              </w:rPr>
              <w:t>Gerente.</w:t>
            </w:r>
          </w:p>
        </w:tc>
      </w:tr>
      <w:tr w:rsidR="003048B7" w:rsidRPr="00FC7C87" w14:paraId="618E462C" w14:textId="77777777" w:rsidTr="7F08F0A0">
        <w:trPr>
          <w:trHeight w:val="300"/>
          <w:jc w:val="center"/>
        </w:trPr>
        <w:tc>
          <w:tcPr>
            <w:tcW w:w="1555" w:type="dxa"/>
            <w:shd w:val="clear" w:color="auto" w:fill="CCCCCC"/>
            <w:vAlign w:val="center"/>
          </w:tcPr>
          <w:p w14:paraId="4A42BFF3" w14:textId="31B91F09" w:rsidR="003048B7" w:rsidRPr="00F059EB" w:rsidRDefault="00606B4D" w:rsidP="00893BEF">
            <w:pPr>
              <w:jc w:val="center"/>
              <w:rPr>
                <w:rFonts w:asciiTheme="minorHAnsi" w:hAnsiTheme="minorHAnsi" w:cstheme="minorBidi"/>
                <w:b/>
                <w:i/>
                <w:lang w:val="es-419"/>
              </w:rPr>
            </w:pPr>
            <w:r w:rsidRPr="7D21C4E2">
              <w:rPr>
                <w:rFonts w:asciiTheme="minorHAnsi" w:hAnsiTheme="minorHAnsi" w:cstheme="minorBidi"/>
                <w:b/>
                <w:i/>
                <w:lang w:val="es-419"/>
              </w:rPr>
              <w:fldChar w:fldCharType="begin"/>
            </w:r>
            <w:r w:rsidRPr="7D21C4E2">
              <w:rPr>
                <w:rFonts w:asciiTheme="minorHAnsi" w:hAnsiTheme="minorHAnsi" w:cstheme="minorBidi"/>
                <w:b/>
                <w:i/>
                <w:lang w:val="es-419"/>
              </w:rPr>
              <w:instrText xml:space="preserve"> REF ACT05 \h </w:instrText>
            </w:r>
            <w:r w:rsidRPr="7D21C4E2">
              <w:rPr>
                <w:rFonts w:asciiTheme="minorHAnsi" w:hAnsiTheme="minorHAnsi" w:cstheme="minorBidi"/>
                <w:b/>
                <w:i/>
                <w:lang w:val="es-419"/>
              </w:rPr>
            </w:r>
            <w:r w:rsidRPr="7D21C4E2">
              <w:rPr>
                <w:rFonts w:asciiTheme="minorHAnsi" w:hAnsiTheme="minorHAnsi" w:cstheme="minorBidi"/>
                <w:b/>
                <w:i/>
                <w:lang w:val="es-419"/>
              </w:rPr>
              <w:fldChar w:fldCharType="separate"/>
            </w:r>
            <w:r w:rsidRPr="001E132C">
              <w:rPr>
                <w:rFonts w:ascii="Calibri" w:hAnsi="Calibri" w:cs="Calibri"/>
                <w:b/>
                <w:i/>
                <w:lang w:val="es-419"/>
              </w:rPr>
              <w:t>ACT-05</w:t>
            </w:r>
            <w:r w:rsidRPr="7D21C4E2">
              <w:rPr>
                <w:rFonts w:asciiTheme="minorHAnsi" w:hAnsiTheme="minorHAnsi" w:cstheme="minorBidi"/>
                <w:b/>
                <w:i/>
                <w:lang w:val="es-419"/>
              </w:rPr>
              <w:fldChar w:fldCharType="end"/>
            </w:r>
          </w:p>
        </w:tc>
        <w:tc>
          <w:tcPr>
            <w:tcW w:w="5386" w:type="dxa"/>
            <w:vAlign w:val="center"/>
          </w:tcPr>
          <w:p w14:paraId="7DCAA0F8" w14:textId="39F60306" w:rsidR="003048B7" w:rsidRDefault="6F389509" w:rsidP="7F08F0A0">
            <w:pPr>
              <w:rPr>
                <w:rFonts w:ascii="Calibri" w:hAnsi="Calibri" w:cs="Calibri"/>
                <w:i/>
                <w:iCs/>
              </w:rPr>
            </w:pPr>
            <w:r w:rsidRPr="7F08F0A0">
              <w:rPr>
                <w:rFonts w:ascii="Calibri" w:hAnsi="Calibri" w:cs="Calibri"/>
                <w:i/>
                <w:iCs/>
              </w:rPr>
              <w:t>Proveedor</w:t>
            </w:r>
            <w:r w:rsidR="00B207DE" w:rsidRPr="7F08F0A0">
              <w:rPr>
                <w:rFonts w:ascii="Calibri" w:hAnsi="Calibri" w:cs="Calibri"/>
                <w:i/>
                <w:iCs/>
              </w:rPr>
              <w:t>.</w:t>
            </w:r>
          </w:p>
        </w:tc>
      </w:tr>
      <w:tr w:rsidR="003048B7" w:rsidRPr="00FC7C87" w14:paraId="6EC0CDA3" w14:textId="77777777" w:rsidTr="7F08F0A0">
        <w:trPr>
          <w:trHeight w:val="300"/>
          <w:jc w:val="center"/>
        </w:trPr>
        <w:tc>
          <w:tcPr>
            <w:tcW w:w="1555" w:type="dxa"/>
            <w:shd w:val="clear" w:color="auto" w:fill="CCCCCC"/>
            <w:vAlign w:val="center"/>
          </w:tcPr>
          <w:p w14:paraId="752B92DE" w14:textId="4A2F7D17" w:rsidR="003048B7" w:rsidRPr="00F059EB" w:rsidRDefault="00606B4D" w:rsidP="00893BEF">
            <w:pPr>
              <w:jc w:val="center"/>
              <w:rPr>
                <w:rFonts w:asciiTheme="minorHAnsi" w:hAnsiTheme="minorHAnsi" w:cstheme="minorHAnsi"/>
                <w:b/>
                <w:i/>
                <w:lang w:val="es-419"/>
              </w:rPr>
            </w:pPr>
            <w:r>
              <w:rPr>
                <w:rFonts w:asciiTheme="minorHAnsi" w:hAnsiTheme="minorHAnsi" w:cstheme="minorHAnsi"/>
                <w:b/>
                <w:i/>
                <w:lang w:val="es-419"/>
              </w:rPr>
              <w:fldChar w:fldCharType="begin"/>
            </w:r>
            <w:r>
              <w:rPr>
                <w:rFonts w:asciiTheme="minorHAnsi" w:hAnsiTheme="minorHAnsi" w:cstheme="minorHAnsi"/>
                <w:b/>
                <w:i/>
                <w:lang w:val="es-419"/>
              </w:rPr>
              <w:instrText xml:space="preserve"> REF ACT06 \h </w:instrText>
            </w:r>
            <w:r>
              <w:rPr>
                <w:rFonts w:asciiTheme="minorHAnsi" w:hAnsiTheme="minorHAnsi" w:cstheme="minorHAnsi"/>
                <w:b/>
                <w:i/>
                <w:lang w:val="es-419"/>
              </w:rPr>
            </w:r>
            <w:r>
              <w:rPr>
                <w:rFonts w:asciiTheme="minorHAnsi" w:hAnsiTheme="minorHAnsi" w:cstheme="minorHAnsi"/>
                <w:b/>
                <w:i/>
                <w:lang w:val="es-419"/>
              </w:rPr>
              <w:fldChar w:fldCharType="separate"/>
            </w:r>
            <w:r w:rsidRPr="001E132C">
              <w:rPr>
                <w:rFonts w:ascii="Calibri" w:hAnsi="Calibri" w:cs="Calibri"/>
                <w:b/>
                <w:i/>
                <w:lang w:val="es-419"/>
              </w:rPr>
              <w:t>ACT-06</w:t>
            </w:r>
            <w:r>
              <w:rPr>
                <w:rFonts w:asciiTheme="minorHAnsi" w:hAnsiTheme="minorHAnsi" w:cstheme="minorHAnsi"/>
                <w:b/>
                <w:i/>
                <w:lang w:val="es-419"/>
              </w:rPr>
              <w:fldChar w:fldCharType="end"/>
            </w:r>
          </w:p>
        </w:tc>
        <w:tc>
          <w:tcPr>
            <w:tcW w:w="5386" w:type="dxa"/>
            <w:vAlign w:val="center"/>
          </w:tcPr>
          <w:p w14:paraId="23AE3F58" w14:textId="312858A3" w:rsidR="003048B7" w:rsidRDefault="27A14A4D" w:rsidP="7F08F0A0">
            <w:pPr>
              <w:rPr>
                <w:rFonts w:ascii="Calibri" w:hAnsi="Calibri" w:cs="Calibri"/>
                <w:i/>
                <w:iCs/>
              </w:rPr>
            </w:pPr>
            <w:r w:rsidRPr="7F08F0A0">
              <w:rPr>
                <w:rFonts w:ascii="Calibri" w:hAnsi="Calibri" w:cs="Calibri"/>
                <w:i/>
                <w:iCs/>
              </w:rPr>
              <w:t>Administrador</w:t>
            </w:r>
            <w:r w:rsidR="00B207DE" w:rsidRPr="7F08F0A0">
              <w:rPr>
                <w:rFonts w:ascii="Calibri" w:hAnsi="Calibri" w:cs="Calibri"/>
                <w:i/>
                <w:iCs/>
              </w:rPr>
              <w:t>.</w:t>
            </w:r>
          </w:p>
        </w:tc>
      </w:tr>
    </w:tbl>
    <w:p w14:paraId="6A3AE2F4" w14:textId="77777777" w:rsidR="00515CDB" w:rsidRPr="00CB47AB" w:rsidRDefault="00515CDB" w:rsidP="00CB47AB"/>
    <w:p w14:paraId="13CB595B" w14:textId="1C8C6645" w:rsidR="00EE09D3" w:rsidRPr="00CB47AB" w:rsidRDefault="00515CDB" w:rsidP="00CB47AB">
      <w:pPr>
        <w:pStyle w:val="Ttulo3"/>
      </w:pPr>
      <w:bookmarkStart w:id="88" w:name="_Toc76652817"/>
      <w:r>
        <w:t xml:space="preserve">Descripción de </w:t>
      </w:r>
      <w:r w:rsidR="4760F037" w:rsidRPr="113DDEBB">
        <w:t>Actores</w:t>
      </w:r>
      <w:bookmarkEnd w:id="88"/>
    </w:p>
    <w:tbl>
      <w:tblPr>
        <w:tblW w:w="7281" w:type="dxa"/>
        <w:jc w:val="center"/>
        <w:tblCellMar>
          <w:left w:w="0" w:type="dxa"/>
          <w:right w:w="0" w:type="dxa"/>
        </w:tblCellMar>
        <w:tblLook w:val="0600" w:firstRow="0" w:lastRow="0" w:firstColumn="0" w:lastColumn="0" w:noHBand="1" w:noVBand="1"/>
      </w:tblPr>
      <w:tblGrid>
        <w:gridCol w:w="2190"/>
        <w:gridCol w:w="5091"/>
      </w:tblGrid>
      <w:tr w:rsidR="00EE09D3" w:rsidRPr="00954F96" w14:paraId="30160D88" w14:textId="77777777" w:rsidTr="5DCB2FEC">
        <w:trPr>
          <w:trHeight w:val="299"/>
          <w:jc w:val="center"/>
        </w:trPr>
        <w:tc>
          <w:tcPr>
            <w:tcW w:w="21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08A451C1" w14:textId="77777777" w:rsidR="00EE09D3" w:rsidRPr="003262AD" w:rsidRDefault="00EE09D3" w:rsidP="00AA7836">
            <w:pPr>
              <w:keepLines/>
              <w:widowControl w:val="0"/>
              <w:contextualSpacing/>
              <w:rPr>
                <w:rFonts w:ascii="Calibri" w:hAnsi="Calibri" w:cs="Calibri"/>
                <w:i/>
                <w:lang w:val="es-419"/>
              </w:rPr>
            </w:pPr>
            <w:r w:rsidRPr="003262AD">
              <w:rPr>
                <w:rFonts w:ascii="Calibri" w:hAnsi="Calibri" w:cs="Calibri"/>
                <w:i/>
                <w:lang w:val="es-419"/>
              </w:rPr>
              <w:t>Número:</w:t>
            </w:r>
          </w:p>
        </w:tc>
        <w:tc>
          <w:tcPr>
            <w:tcW w:w="50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08F82E49" w14:textId="03986938" w:rsidR="00EE09D3" w:rsidRPr="003B094D" w:rsidRDefault="387E7A99" w:rsidP="00AA7836">
            <w:pPr>
              <w:keepLines/>
              <w:widowControl w:val="0"/>
              <w:spacing w:after="160"/>
              <w:contextualSpacing/>
              <w:rPr>
                <w:rFonts w:ascii="Calibri" w:hAnsi="Calibri" w:cs="Calibri"/>
                <w:lang w:val="es-419"/>
              </w:rPr>
            </w:pPr>
            <w:bookmarkStart w:id="89" w:name="ACT01"/>
            <w:r w:rsidRPr="003B094D">
              <w:rPr>
                <w:rFonts w:ascii="Calibri" w:hAnsi="Calibri" w:cs="Calibri"/>
                <w:b/>
                <w:i/>
                <w:lang w:val="es-419"/>
              </w:rPr>
              <w:t>ACT-</w:t>
            </w:r>
            <w:r w:rsidR="00B207DE" w:rsidRPr="003B094D">
              <w:rPr>
                <w:rFonts w:ascii="Calibri" w:hAnsi="Calibri" w:cs="Calibri"/>
                <w:b/>
                <w:i/>
                <w:lang w:val="es-419"/>
              </w:rPr>
              <w:t>0</w:t>
            </w:r>
            <w:r w:rsidR="4BB04529" w:rsidRPr="003B094D">
              <w:rPr>
                <w:rFonts w:ascii="Calibri" w:hAnsi="Calibri" w:cs="Calibri"/>
                <w:b/>
                <w:i/>
                <w:lang w:val="es-419"/>
              </w:rPr>
              <w:t>1</w:t>
            </w:r>
            <w:bookmarkEnd w:id="89"/>
          </w:p>
        </w:tc>
      </w:tr>
      <w:tr w:rsidR="00EE09D3" w:rsidRPr="00954F96" w14:paraId="776B439F" w14:textId="77777777" w:rsidTr="5DCB2FEC">
        <w:trPr>
          <w:trHeight w:val="250"/>
          <w:jc w:val="center"/>
        </w:trPr>
        <w:tc>
          <w:tcPr>
            <w:tcW w:w="21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560D8BEE" w14:textId="77777777" w:rsidR="00EE09D3" w:rsidRPr="003262AD" w:rsidRDefault="00EE09D3" w:rsidP="00AA7836">
            <w:pPr>
              <w:keepLines/>
              <w:widowControl w:val="0"/>
              <w:contextualSpacing/>
              <w:rPr>
                <w:rFonts w:ascii="Calibri" w:hAnsi="Calibri" w:cs="Calibri"/>
                <w:i/>
                <w:lang w:val="es-419"/>
              </w:rPr>
            </w:pPr>
            <w:r w:rsidRPr="003262AD">
              <w:rPr>
                <w:rFonts w:ascii="Calibri" w:hAnsi="Calibri" w:cs="Calibri"/>
                <w:i/>
                <w:lang w:val="es-419"/>
              </w:rPr>
              <w:t>Actor:</w:t>
            </w:r>
          </w:p>
        </w:tc>
        <w:tc>
          <w:tcPr>
            <w:tcW w:w="50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F66A880" w14:textId="1FB805E2" w:rsidR="00EE09D3" w:rsidRPr="003B094D" w:rsidRDefault="6BC62F92" w:rsidP="6C76C190">
            <w:pPr>
              <w:keepLines/>
              <w:widowControl w:val="0"/>
              <w:spacing w:after="160"/>
              <w:contextualSpacing/>
              <w:rPr>
                <w:rFonts w:ascii="Calibri" w:hAnsi="Calibri" w:cs="Calibri"/>
                <w:b/>
                <w:i/>
                <w:lang w:val="es-419"/>
              </w:rPr>
            </w:pPr>
            <w:r w:rsidRPr="003B094D">
              <w:rPr>
                <w:rFonts w:ascii="Calibri" w:hAnsi="Calibri" w:cs="Calibri"/>
                <w:b/>
                <w:i/>
                <w:lang w:val="es-419"/>
              </w:rPr>
              <w:t>Cliente</w:t>
            </w:r>
          </w:p>
        </w:tc>
      </w:tr>
      <w:tr w:rsidR="00EE09D3" w:rsidRPr="00954F96" w14:paraId="2A1A966E" w14:textId="77777777" w:rsidTr="5DCB2FEC">
        <w:trPr>
          <w:trHeight w:val="210"/>
          <w:jc w:val="center"/>
        </w:trPr>
        <w:tc>
          <w:tcPr>
            <w:tcW w:w="21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57B887B2" w14:textId="77777777" w:rsidR="00EE09D3" w:rsidRPr="003262AD" w:rsidRDefault="00EE09D3" w:rsidP="00AA7836">
            <w:pPr>
              <w:keepLines/>
              <w:widowControl w:val="0"/>
              <w:contextualSpacing/>
              <w:rPr>
                <w:rFonts w:ascii="Calibri" w:hAnsi="Calibri" w:cs="Calibri"/>
                <w:i/>
                <w:lang w:val="es-419"/>
              </w:rPr>
            </w:pPr>
            <w:r w:rsidRPr="003262AD">
              <w:rPr>
                <w:rFonts w:ascii="Calibri" w:hAnsi="Calibri" w:cs="Calibri"/>
                <w:i/>
                <w:lang w:val="es-419"/>
              </w:rPr>
              <w:t>Descripción:</w:t>
            </w:r>
          </w:p>
        </w:tc>
        <w:tc>
          <w:tcPr>
            <w:tcW w:w="50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27DEF945" w14:textId="2E4607A9" w:rsidR="00EE09D3" w:rsidRPr="001E132C" w:rsidRDefault="55E79E18" w:rsidP="6C76C190">
            <w:pPr>
              <w:keepLines/>
              <w:widowControl w:val="0"/>
              <w:spacing w:after="160"/>
              <w:contextualSpacing/>
              <w:rPr>
                <w:rFonts w:ascii="Calibri" w:hAnsi="Calibri" w:cs="Calibri"/>
                <w:i/>
                <w:lang w:val="es-419"/>
              </w:rPr>
            </w:pPr>
            <w:r w:rsidRPr="001E132C">
              <w:rPr>
                <w:rFonts w:ascii="Calibri" w:hAnsi="Calibri" w:cs="Calibri"/>
                <w:i/>
                <w:lang w:val="es-419"/>
              </w:rPr>
              <w:t>Persona que desea tener el servicio que ofrece el taller de mecánica automotriz</w:t>
            </w:r>
          </w:p>
        </w:tc>
      </w:tr>
      <w:tr w:rsidR="00EE09D3" w:rsidRPr="00954F96" w14:paraId="17AEC94E" w14:textId="77777777" w:rsidTr="5DCB2FEC">
        <w:trPr>
          <w:trHeight w:val="210"/>
          <w:jc w:val="center"/>
        </w:trPr>
        <w:tc>
          <w:tcPr>
            <w:tcW w:w="21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7A902230" w14:textId="3CA64D70" w:rsidR="00EE09D3" w:rsidRPr="003262AD" w:rsidRDefault="00B56C4B" w:rsidP="00AA7836">
            <w:pPr>
              <w:keepLines/>
              <w:widowControl w:val="0"/>
              <w:contextualSpacing/>
              <w:rPr>
                <w:rFonts w:ascii="Calibri" w:hAnsi="Calibri" w:cs="Calibri"/>
                <w:i/>
                <w:lang w:val="es-419"/>
              </w:rPr>
            </w:pPr>
            <w:r w:rsidRPr="003262AD">
              <w:rPr>
                <w:rFonts w:ascii="Calibri" w:hAnsi="Calibri" w:cs="Calibri"/>
                <w:i/>
                <w:iCs/>
                <w:lang w:val="es-419"/>
              </w:rPr>
              <w:t>Responsabilidades</w:t>
            </w:r>
            <w:r w:rsidR="00EE09D3" w:rsidRPr="003262AD">
              <w:rPr>
                <w:rFonts w:ascii="Calibri" w:hAnsi="Calibri" w:cs="Calibri"/>
                <w:i/>
                <w:iCs/>
                <w:lang w:val="es-419"/>
              </w:rPr>
              <w:t>:</w:t>
            </w:r>
          </w:p>
        </w:tc>
        <w:tc>
          <w:tcPr>
            <w:tcW w:w="50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489DDEB7" w14:textId="176A11F1" w:rsidR="00EE09D3" w:rsidRPr="001E132C" w:rsidRDefault="7D82C5D0" w:rsidP="00D01BB1">
            <w:pPr>
              <w:keepLines/>
              <w:widowControl w:val="0"/>
              <w:numPr>
                <w:ilvl w:val="0"/>
                <w:numId w:val="114"/>
              </w:numPr>
              <w:suppressAutoHyphens w:val="0"/>
              <w:spacing w:after="160"/>
              <w:contextualSpacing/>
              <w:rPr>
                <w:rFonts w:ascii="Calibri" w:hAnsi="Calibri" w:cs="Calibri"/>
                <w:i/>
                <w:lang w:val="es-419"/>
              </w:rPr>
            </w:pPr>
            <w:r w:rsidRPr="001E132C">
              <w:rPr>
                <w:rFonts w:ascii="Calibri" w:hAnsi="Calibri" w:cs="Calibri"/>
                <w:i/>
                <w:lang w:val="es-419"/>
              </w:rPr>
              <w:t>Llevar el vehículo</w:t>
            </w:r>
          </w:p>
          <w:p w14:paraId="79B0EEFB" w14:textId="7EE53A17" w:rsidR="00EE09D3" w:rsidRPr="001E132C" w:rsidRDefault="7D82C5D0" w:rsidP="00D01BB1">
            <w:pPr>
              <w:keepLines/>
              <w:widowControl w:val="0"/>
              <w:numPr>
                <w:ilvl w:val="0"/>
                <w:numId w:val="114"/>
              </w:numPr>
              <w:suppressAutoHyphens w:val="0"/>
              <w:spacing w:after="160"/>
              <w:contextualSpacing/>
              <w:rPr>
                <w:rFonts w:ascii="Calibri" w:hAnsi="Calibri" w:cs="Calibri"/>
                <w:i/>
                <w:lang w:val="es-419"/>
              </w:rPr>
            </w:pPr>
            <w:r w:rsidRPr="001E132C">
              <w:rPr>
                <w:rFonts w:ascii="Calibri" w:hAnsi="Calibri" w:cs="Calibri"/>
                <w:i/>
                <w:lang w:val="es-419"/>
              </w:rPr>
              <w:t xml:space="preserve">Revisar su correo para ver las noticias acerca de su </w:t>
            </w:r>
            <w:r w:rsidR="3EDDE09F" w:rsidRPr="001E132C">
              <w:rPr>
                <w:rFonts w:ascii="Calibri" w:hAnsi="Calibri" w:cs="Calibri"/>
                <w:i/>
                <w:lang w:val="es-419"/>
              </w:rPr>
              <w:t>vehículo</w:t>
            </w:r>
          </w:p>
        </w:tc>
      </w:tr>
      <w:tr w:rsidR="00EE09D3" w:rsidRPr="00954F96" w14:paraId="6908DA6A" w14:textId="77777777" w:rsidTr="5DCB2FEC">
        <w:trPr>
          <w:trHeight w:val="210"/>
          <w:jc w:val="center"/>
        </w:trPr>
        <w:tc>
          <w:tcPr>
            <w:tcW w:w="21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78E9AE8B" w14:textId="77777777" w:rsidR="00EE09D3" w:rsidRPr="003262AD" w:rsidRDefault="00EE09D3" w:rsidP="00AA7836">
            <w:pPr>
              <w:keepLines/>
              <w:widowControl w:val="0"/>
              <w:contextualSpacing/>
              <w:rPr>
                <w:rFonts w:ascii="Calibri" w:hAnsi="Calibri" w:cs="Calibri"/>
                <w:i/>
                <w:lang w:val="es-419"/>
              </w:rPr>
            </w:pPr>
            <w:r w:rsidRPr="003262AD">
              <w:rPr>
                <w:rFonts w:ascii="Calibri" w:hAnsi="Calibri" w:cs="Calibri"/>
                <w:i/>
                <w:lang w:val="es-419"/>
              </w:rPr>
              <w:t>Fuentes:</w:t>
            </w:r>
          </w:p>
        </w:tc>
        <w:tc>
          <w:tcPr>
            <w:tcW w:w="50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366975B5" w14:textId="3A4A7FAF" w:rsidR="00EE09D3" w:rsidRPr="001E132C" w:rsidRDefault="6C29C5C7" w:rsidP="6C76C190">
            <w:pPr>
              <w:keepLines/>
              <w:widowControl w:val="0"/>
              <w:spacing w:after="160"/>
              <w:contextualSpacing/>
              <w:rPr>
                <w:rFonts w:ascii="Calibri" w:hAnsi="Calibri" w:cs="Calibri"/>
                <w:i/>
                <w:lang w:val="es-419"/>
              </w:rPr>
            </w:pPr>
            <w:r w:rsidRPr="001E132C">
              <w:rPr>
                <w:rFonts w:ascii="Calibri" w:hAnsi="Calibri" w:cs="Calibri"/>
                <w:i/>
                <w:lang w:val="es-419"/>
              </w:rPr>
              <w:t>Administrador</w:t>
            </w:r>
          </w:p>
        </w:tc>
      </w:tr>
    </w:tbl>
    <w:p w14:paraId="6D9C8D39" w14:textId="77777777" w:rsidR="00EE09D3" w:rsidRPr="003262AD" w:rsidRDefault="00EE09D3" w:rsidP="6C76C190">
      <w:pPr>
        <w:ind w:left="1134"/>
        <w:jc w:val="both"/>
        <w:rPr>
          <w:rFonts w:ascii="Calibri" w:hAnsi="Calibri" w:cs="Book Antiqua"/>
          <w:i/>
          <w:lang w:val="es-419"/>
        </w:rPr>
      </w:pPr>
    </w:p>
    <w:p w14:paraId="2E3B60DB" w14:textId="77777777" w:rsidR="001E132C" w:rsidRPr="003262AD" w:rsidRDefault="001E132C" w:rsidP="6C76C190">
      <w:pPr>
        <w:ind w:left="1134"/>
        <w:jc w:val="both"/>
        <w:rPr>
          <w:rFonts w:ascii="Calibri" w:hAnsi="Calibri" w:cs="Book Antiqua"/>
          <w:i/>
          <w:lang w:val="es-419"/>
        </w:rPr>
      </w:pPr>
    </w:p>
    <w:tbl>
      <w:tblPr>
        <w:tblW w:w="7281" w:type="dxa"/>
        <w:jc w:val="center"/>
        <w:tblLook w:val="0600" w:firstRow="0" w:lastRow="0" w:firstColumn="0" w:lastColumn="0" w:noHBand="1" w:noVBand="1"/>
      </w:tblPr>
      <w:tblGrid>
        <w:gridCol w:w="2160"/>
        <w:gridCol w:w="5121"/>
      </w:tblGrid>
      <w:tr w:rsidR="6C76C190" w14:paraId="4E151D44" w14:textId="77777777" w:rsidTr="5DCB2FEC">
        <w:trPr>
          <w:trHeight w:val="299"/>
          <w:jc w:val="center"/>
        </w:trPr>
        <w:tc>
          <w:tcPr>
            <w:tcW w:w="21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8FAD78B" w14:textId="77777777" w:rsidR="6C76C190" w:rsidRPr="003262AD" w:rsidRDefault="6C76C190" w:rsidP="6C76C190">
            <w:pPr>
              <w:rPr>
                <w:rFonts w:ascii="Calibri" w:hAnsi="Calibri" w:cs="Calibri"/>
                <w:i/>
                <w:lang w:val="es-419"/>
              </w:rPr>
            </w:pPr>
            <w:r w:rsidRPr="003262AD">
              <w:rPr>
                <w:rFonts w:ascii="Calibri" w:hAnsi="Calibri" w:cs="Calibri"/>
                <w:i/>
                <w:lang w:val="es-419"/>
              </w:rPr>
              <w:t>Número:</w:t>
            </w:r>
          </w:p>
        </w:tc>
        <w:tc>
          <w:tcPr>
            <w:tcW w:w="512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8EC096E" w14:textId="3F619D22" w:rsidR="6C76C190" w:rsidRPr="001E132C" w:rsidRDefault="6C76C190" w:rsidP="6C76C190">
            <w:pPr>
              <w:spacing w:after="160"/>
              <w:rPr>
                <w:rFonts w:ascii="Calibri" w:hAnsi="Calibri" w:cs="Calibri"/>
                <w:b/>
                <w:i/>
                <w:lang w:val="es-419"/>
              </w:rPr>
            </w:pPr>
            <w:bookmarkStart w:id="90" w:name="ACT02"/>
            <w:r w:rsidRPr="001E132C">
              <w:rPr>
                <w:rFonts w:ascii="Calibri" w:hAnsi="Calibri" w:cs="Calibri"/>
                <w:b/>
                <w:i/>
                <w:lang w:val="es-419"/>
              </w:rPr>
              <w:t>ACT-</w:t>
            </w:r>
            <w:r w:rsidR="00B207DE" w:rsidRPr="001E132C">
              <w:rPr>
                <w:rFonts w:ascii="Calibri" w:hAnsi="Calibri" w:cs="Calibri"/>
                <w:b/>
                <w:i/>
                <w:lang w:val="es-419"/>
              </w:rPr>
              <w:t>0</w:t>
            </w:r>
            <w:r w:rsidR="1DAC2116" w:rsidRPr="001E132C">
              <w:rPr>
                <w:rFonts w:ascii="Calibri" w:hAnsi="Calibri" w:cs="Calibri"/>
                <w:b/>
                <w:i/>
                <w:lang w:val="es-419"/>
              </w:rPr>
              <w:t>2</w:t>
            </w:r>
            <w:bookmarkEnd w:id="90"/>
          </w:p>
        </w:tc>
      </w:tr>
      <w:tr w:rsidR="6C76C190" w14:paraId="1A90C976" w14:textId="77777777" w:rsidTr="5DCB2FEC">
        <w:trPr>
          <w:trHeight w:val="250"/>
          <w:jc w:val="center"/>
        </w:trPr>
        <w:tc>
          <w:tcPr>
            <w:tcW w:w="21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34B5566C" w14:textId="77777777" w:rsidR="6C76C190" w:rsidRPr="003262AD" w:rsidRDefault="6C76C190" w:rsidP="6C76C190">
            <w:pPr>
              <w:rPr>
                <w:rFonts w:ascii="Calibri" w:hAnsi="Calibri" w:cs="Calibri"/>
                <w:i/>
                <w:lang w:val="es-419"/>
              </w:rPr>
            </w:pPr>
            <w:r w:rsidRPr="003262AD">
              <w:rPr>
                <w:rFonts w:ascii="Calibri" w:hAnsi="Calibri" w:cs="Calibri"/>
                <w:i/>
                <w:lang w:val="es-419"/>
              </w:rPr>
              <w:t>Actor:</w:t>
            </w:r>
          </w:p>
        </w:tc>
        <w:tc>
          <w:tcPr>
            <w:tcW w:w="512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CAA81AE" w14:textId="7A513AE5" w:rsidR="46A705DA" w:rsidRPr="001E132C" w:rsidRDefault="46A705DA" w:rsidP="6C76C190">
            <w:pPr>
              <w:spacing w:after="160"/>
              <w:rPr>
                <w:rFonts w:ascii="Calibri" w:hAnsi="Calibri" w:cs="Calibri"/>
                <w:b/>
                <w:i/>
                <w:lang w:val="es-419"/>
              </w:rPr>
            </w:pPr>
            <w:r w:rsidRPr="001E132C">
              <w:rPr>
                <w:rFonts w:ascii="Calibri" w:hAnsi="Calibri" w:cs="Calibri"/>
                <w:b/>
                <w:i/>
                <w:lang w:val="es-419"/>
              </w:rPr>
              <w:t>Vendedor</w:t>
            </w:r>
          </w:p>
        </w:tc>
      </w:tr>
      <w:tr w:rsidR="6C76C190" w14:paraId="752665DF" w14:textId="77777777" w:rsidTr="5DCB2FEC">
        <w:trPr>
          <w:trHeight w:val="210"/>
          <w:jc w:val="center"/>
        </w:trPr>
        <w:tc>
          <w:tcPr>
            <w:tcW w:w="21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C2745AB" w14:textId="77777777" w:rsidR="6C76C190" w:rsidRPr="003262AD" w:rsidRDefault="6C76C190" w:rsidP="6C76C190">
            <w:pPr>
              <w:rPr>
                <w:rFonts w:ascii="Calibri" w:hAnsi="Calibri" w:cs="Calibri"/>
                <w:i/>
                <w:lang w:val="es-419"/>
              </w:rPr>
            </w:pPr>
            <w:r w:rsidRPr="003262AD">
              <w:rPr>
                <w:rFonts w:ascii="Calibri" w:hAnsi="Calibri" w:cs="Calibri"/>
                <w:i/>
                <w:lang w:val="es-419"/>
              </w:rPr>
              <w:t>Descripción:</w:t>
            </w:r>
          </w:p>
        </w:tc>
        <w:tc>
          <w:tcPr>
            <w:tcW w:w="512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33A7DE3" w14:textId="6F917A59" w:rsidR="3FD23BE1" w:rsidRPr="001E132C" w:rsidRDefault="3FD23BE1" w:rsidP="6C76C190">
            <w:pPr>
              <w:spacing w:after="160"/>
              <w:rPr>
                <w:rFonts w:ascii="Calibri" w:hAnsi="Calibri" w:cs="Calibri"/>
                <w:i/>
                <w:lang w:val="es-419"/>
              </w:rPr>
            </w:pPr>
            <w:r w:rsidRPr="001E132C">
              <w:rPr>
                <w:rFonts w:ascii="Calibri" w:hAnsi="Calibri" w:cs="Calibri"/>
                <w:i/>
                <w:lang w:val="es-419"/>
              </w:rPr>
              <w:t xml:space="preserve">Persona encargada de vender las autopartes y de asignar </w:t>
            </w:r>
            <w:r w:rsidR="1AEEBB1B" w:rsidRPr="001E132C">
              <w:rPr>
                <w:rFonts w:ascii="Calibri" w:hAnsi="Calibri" w:cs="Calibri"/>
                <w:i/>
                <w:lang w:val="es-419"/>
              </w:rPr>
              <w:t>mecánico a los clientes</w:t>
            </w:r>
          </w:p>
        </w:tc>
      </w:tr>
      <w:tr w:rsidR="6C76C190" w14:paraId="7C42E3D8" w14:textId="77777777" w:rsidTr="5DCB2FEC">
        <w:trPr>
          <w:trHeight w:val="210"/>
          <w:jc w:val="center"/>
        </w:trPr>
        <w:tc>
          <w:tcPr>
            <w:tcW w:w="21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693B2A60" w14:textId="3C5C5B10" w:rsidR="6C76C190" w:rsidRPr="003262AD" w:rsidRDefault="00B56C4B" w:rsidP="6C76C190">
            <w:pPr>
              <w:rPr>
                <w:rFonts w:ascii="Calibri" w:hAnsi="Calibri" w:cs="Calibri"/>
                <w:i/>
                <w:lang w:val="es-419"/>
              </w:rPr>
            </w:pPr>
            <w:r w:rsidRPr="003262AD">
              <w:rPr>
                <w:rFonts w:ascii="Calibri" w:hAnsi="Calibri" w:cs="Calibri"/>
                <w:i/>
                <w:iCs/>
                <w:lang w:val="es-419"/>
              </w:rPr>
              <w:t>Responsabilidades</w:t>
            </w:r>
            <w:r w:rsidR="6C76C190" w:rsidRPr="003262AD">
              <w:rPr>
                <w:rFonts w:ascii="Calibri" w:hAnsi="Calibri" w:cs="Calibri"/>
                <w:i/>
                <w:iCs/>
                <w:lang w:val="es-419"/>
              </w:rPr>
              <w:t>:</w:t>
            </w:r>
          </w:p>
        </w:tc>
        <w:tc>
          <w:tcPr>
            <w:tcW w:w="512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E42BDF6" w14:textId="45DC93DE" w:rsidR="0EBB29ED" w:rsidRPr="001E132C" w:rsidRDefault="0EBB29ED" w:rsidP="00D01BB1">
            <w:pPr>
              <w:numPr>
                <w:ilvl w:val="0"/>
                <w:numId w:val="114"/>
              </w:numPr>
              <w:spacing w:after="160"/>
              <w:rPr>
                <w:rFonts w:ascii="Calibri" w:hAnsi="Calibri" w:cs="Calibri"/>
                <w:i/>
                <w:lang w:val="es-419"/>
              </w:rPr>
            </w:pPr>
            <w:r w:rsidRPr="001E132C">
              <w:rPr>
                <w:rFonts w:ascii="Calibri" w:hAnsi="Calibri" w:cs="Calibri"/>
                <w:i/>
                <w:lang w:val="es-419"/>
              </w:rPr>
              <w:t>Vender autopartes a los clientes (ACT-1)</w:t>
            </w:r>
          </w:p>
          <w:p w14:paraId="561A082D" w14:textId="2DF9306D" w:rsidR="6C29C5C7" w:rsidRPr="001E132C" w:rsidRDefault="6C29C5C7" w:rsidP="00D01BB1">
            <w:pPr>
              <w:numPr>
                <w:ilvl w:val="0"/>
                <w:numId w:val="114"/>
              </w:numPr>
              <w:spacing w:after="160"/>
              <w:rPr>
                <w:rFonts w:ascii="Calibri" w:hAnsi="Calibri" w:cs="Calibri"/>
                <w:i/>
                <w:lang w:val="es-419"/>
              </w:rPr>
            </w:pPr>
            <w:r w:rsidRPr="001E132C">
              <w:rPr>
                <w:rFonts w:ascii="Calibri" w:hAnsi="Calibri" w:cs="Calibri"/>
                <w:i/>
                <w:lang w:val="es-419"/>
              </w:rPr>
              <w:lastRenderedPageBreak/>
              <w:t xml:space="preserve">Asignar </w:t>
            </w:r>
          </w:p>
        </w:tc>
      </w:tr>
      <w:tr w:rsidR="6C76C190" w14:paraId="0BBD018A" w14:textId="77777777" w:rsidTr="5DCB2FEC">
        <w:trPr>
          <w:trHeight w:val="210"/>
          <w:jc w:val="center"/>
        </w:trPr>
        <w:tc>
          <w:tcPr>
            <w:tcW w:w="21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EEFBAEA" w14:textId="77777777" w:rsidR="6C76C190" w:rsidRPr="003262AD" w:rsidRDefault="6C76C190" w:rsidP="6C76C190">
            <w:pPr>
              <w:rPr>
                <w:rFonts w:ascii="Calibri" w:hAnsi="Calibri" w:cs="Calibri"/>
                <w:i/>
                <w:lang w:val="es-419"/>
              </w:rPr>
            </w:pPr>
            <w:r w:rsidRPr="003262AD">
              <w:rPr>
                <w:rFonts w:ascii="Calibri" w:hAnsi="Calibri" w:cs="Calibri"/>
                <w:i/>
                <w:lang w:val="es-419"/>
              </w:rPr>
              <w:lastRenderedPageBreak/>
              <w:t>Fuentes:</w:t>
            </w:r>
          </w:p>
        </w:tc>
        <w:tc>
          <w:tcPr>
            <w:tcW w:w="512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02558A0" w14:textId="1B2C38D8" w:rsidR="6C29C5C7" w:rsidRPr="001E132C" w:rsidRDefault="6C29C5C7" w:rsidP="6C76C190">
            <w:pPr>
              <w:spacing w:line="259" w:lineRule="auto"/>
              <w:rPr>
                <w:rFonts w:ascii="Calibri" w:hAnsi="Calibri" w:cs="Calibri"/>
                <w:i/>
                <w:lang w:val="es-419"/>
              </w:rPr>
            </w:pPr>
            <w:r w:rsidRPr="001E132C">
              <w:rPr>
                <w:rFonts w:ascii="Calibri" w:hAnsi="Calibri" w:cs="Calibri"/>
                <w:i/>
                <w:lang w:val="es-419"/>
              </w:rPr>
              <w:t>Administrador</w:t>
            </w:r>
          </w:p>
        </w:tc>
      </w:tr>
    </w:tbl>
    <w:p w14:paraId="5CBCA2B4" w14:textId="1E06E79F" w:rsidR="00F305B8" w:rsidRPr="003262AD" w:rsidRDefault="00F305B8" w:rsidP="6C76C190">
      <w:pPr>
        <w:ind w:left="1134"/>
        <w:jc w:val="both"/>
        <w:rPr>
          <w:rFonts w:ascii="Calibri" w:hAnsi="Calibri" w:cs="Book Antiqua"/>
          <w:i/>
          <w:lang w:val="es-419"/>
        </w:rPr>
      </w:pPr>
    </w:p>
    <w:p w14:paraId="0057EA7D" w14:textId="77777777" w:rsidR="001E132C" w:rsidRPr="003262AD" w:rsidRDefault="001E132C" w:rsidP="6C76C190">
      <w:pPr>
        <w:ind w:left="1134"/>
        <w:jc w:val="both"/>
        <w:rPr>
          <w:rFonts w:ascii="Calibri" w:hAnsi="Calibri" w:cs="Book Antiqua"/>
          <w:i/>
          <w:lang w:val="es-419"/>
        </w:rPr>
      </w:pPr>
    </w:p>
    <w:tbl>
      <w:tblPr>
        <w:tblW w:w="0" w:type="auto"/>
        <w:jc w:val="center"/>
        <w:tblLook w:val="0600" w:firstRow="0" w:lastRow="0" w:firstColumn="0" w:lastColumn="0" w:noHBand="1" w:noVBand="1"/>
      </w:tblPr>
      <w:tblGrid>
        <w:gridCol w:w="2145"/>
        <w:gridCol w:w="5230"/>
      </w:tblGrid>
      <w:tr w:rsidR="6C76C190" w14:paraId="0A441792" w14:textId="77777777" w:rsidTr="6C76C190">
        <w:trPr>
          <w:trHeight w:val="299"/>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B05215B" w14:textId="77777777" w:rsidR="6C76C190" w:rsidRPr="003262AD" w:rsidRDefault="6C76C190" w:rsidP="6C76C190">
            <w:pPr>
              <w:rPr>
                <w:rFonts w:ascii="Calibri" w:hAnsi="Calibri" w:cs="Calibri"/>
                <w:i/>
                <w:lang w:val="es-419"/>
              </w:rPr>
            </w:pPr>
            <w:r w:rsidRPr="003262AD">
              <w:rPr>
                <w:rFonts w:ascii="Calibri" w:hAnsi="Calibri" w:cs="Calibri"/>
                <w:i/>
                <w:lang w:val="es-419"/>
              </w:rPr>
              <w:t>Número:</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0F6662A" w14:textId="1ED60096" w:rsidR="6C76C190" w:rsidRPr="001E132C" w:rsidRDefault="6C76C190" w:rsidP="6C76C190">
            <w:pPr>
              <w:spacing w:after="160"/>
              <w:rPr>
                <w:rFonts w:ascii="Calibri" w:hAnsi="Calibri" w:cs="Calibri"/>
                <w:b/>
                <w:i/>
                <w:lang w:val="es-419"/>
              </w:rPr>
            </w:pPr>
            <w:bookmarkStart w:id="91" w:name="ACT03"/>
            <w:r w:rsidRPr="001E132C">
              <w:rPr>
                <w:rFonts w:ascii="Calibri" w:hAnsi="Calibri" w:cs="Calibri"/>
                <w:b/>
                <w:i/>
                <w:lang w:val="es-419"/>
              </w:rPr>
              <w:t>ACT-</w:t>
            </w:r>
            <w:r w:rsidR="00B207DE" w:rsidRPr="001E132C">
              <w:rPr>
                <w:rFonts w:ascii="Calibri" w:hAnsi="Calibri" w:cs="Calibri"/>
                <w:b/>
                <w:i/>
                <w:lang w:val="es-419"/>
              </w:rPr>
              <w:t>0</w:t>
            </w:r>
            <w:r w:rsidR="6C29C5C7" w:rsidRPr="001E132C">
              <w:rPr>
                <w:rFonts w:ascii="Calibri" w:hAnsi="Calibri" w:cs="Calibri"/>
                <w:b/>
                <w:i/>
                <w:lang w:val="es-419"/>
              </w:rPr>
              <w:t>3</w:t>
            </w:r>
            <w:bookmarkEnd w:id="91"/>
          </w:p>
        </w:tc>
      </w:tr>
      <w:tr w:rsidR="6C76C190" w14:paraId="5D14DBE0" w14:textId="77777777" w:rsidTr="6C76C190">
        <w:trPr>
          <w:trHeight w:val="25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15C4B61E" w14:textId="77777777" w:rsidR="6C76C190" w:rsidRPr="003262AD" w:rsidRDefault="6C76C190" w:rsidP="6C76C190">
            <w:pPr>
              <w:rPr>
                <w:rFonts w:ascii="Calibri" w:hAnsi="Calibri" w:cs="Calibri"/>
                <w:i/>
                <w:lang w:val="es-419"/>
              </w:rPr>
            </w:pPr>
            <w:r w:rsidRPr="003262AD">
              <w:rPr>
                <w:rFonts w:ascii="Calibri" w:hAnsi="Calibri" w:cs="Calibri"/>
                <w:i/>
                <w:lang w:val="es-419"/>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EB5AE40" w14:textId="053C859F" w:rsidR="6C29C5C7" w:rsidRPr="001E132C" w:rsidRDefault="6C29C5C7" w:rsidP="6C76C190">
            <w:pPr>
              <w:spacing w:after="160"/>
              <w:rPr>
                <w:rFonts w:ascii="Calibri" w:hAnsi="Calibri" w:cs="Calibri"/>
                <w:b/>
                <w:i/>
                <w:lang w:val="es-419"/>
              </w:rPr>
            </w:pPr>
            <w:r w:rsidRPr="001E132C">
              <w:rPr>
                <w:rFonts w:ascii="Calibri" w:hAnsi="Calibri" w:cs="Calibri"/>
                <w:b/>
                <w:i/>
                <w:lang w:val="es-419"/>
              </w:rPr>
              <w:t>Mecánico</w:t>
            </w:r>
          </w:p>
        </w:tc>
      </w:tr>
      <w:tr w:rsidR="6C76C190" w14:paraId="470EFFDF" w14:textId="77777777" w:rsidTr="6C76C190">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608B5FC5" w14:textId="77777777" w:rsidR="6C76C190" w:rsidRPr="003262AD" w:rsidRDefault="6C76C190" w:rsidP="6C76C190">
            <w:pPr>
              <w:rPr>
                <w:rFonts w:ascii="Calibri" w:hAnsi="Calibri" w:cs="Calibri"/>
                <w:i/>
                <w:lang w:val="es-419"/>
              </w:rPr>
            </w:pPr>
            <w:r w:rsidRPr="003262AD">
              <w:rPr>
                <w:rFonts w:ascii="Calibri" w:hAnsi="Calibri" w:cs="Calibri"/>
                <w:i/>
                <w:lang w:val="es-419"/>
              </w:rPr>
              <w:t>Descripción:</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59F3388" w14:textId="43291EAB" w:rsidR="6C29C5C7" w:rsidRPr="001E132C" w:rsidRDefault="6C29C5C7" w:rsidP="6C76C190">
            <w:pPr>
              <w:spacing w:after="160"/>
              <w:rPr>
                <w:rFonts w:ascii="Calibri" w:hAnsi="Calibri" w:cs="Calibri"/>
                <w:i/>
                <w:lang w:val="es-419"/>
              </w:rPr>
            </w:pPr>
            <w:r w:rsidRPr="001E132C">
              <w:rPr>
                <w:rFonts w:ascii="Calibri" w:hAnsi="Calibri" w:cs="Calibri"/>
                <w:i/>
                <w:lang w:val="es-419"/>
              </w:rPr>
              <w:t>Persona encargada de dar solución a los vehículos</w:t>
            </w:r>
          </w:p>
        </w:tc>
      </w:tr>
      <w:tr w:rsidR="6C76C190" w14:paraId="48E27D6E" w14:textId="77777777" w:rsidTr="6C76C190">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3F14281B" w14:textId="2547B9DD" w:rsidR="6C76C190" w:rsidRPr="003262AD" w:rsidRDefault="6C76C190" w:rsidP="6C76C190">
            <w:pPr>
              <w:rPr>
                <w:rFonts w:ascii="Calibri" w:hAnsi="Calibri" w:cs="Calibri"/>
                <w:i/>
                <w:lang w:val="es-419"/>
              </w:rPr>
            </w:pPr>
            <w:r w:rsidRPr="003262AD">
              <w:rPr>
                <w:rFonts w:ascii="Calibri" w:hAnsi="Calibri" w:cs="Calibri"/>
                <w:i/>
                <w:lang w:val="es-419"/>
              </w:rPr>
              <w:t>Respon</w:t>
            </w:r>
            <w:r w:rsidR="6C29C5C7" w:rsidRPr="003262AD">
              <w:rPr>
                <w:rFonts w:ascii="Calibri" w:hAnsi="Calibri" w:cs="Calibri"/>
                <w:i/>
                <w:lang w:val="es-419"/>
              </w:rPr>
              <w:t>s</w:t>
            </w:r>
            <w:r w:rsidRPr="003262AD">
              <w:rPr>
                <w:rFonts w:ascii="Calibri" w:hAnsi="Calibri" w:cs="Calibri"/>
                <w:i/>
                <w:lang w:val="es-419"/>
              </w:rPr>
              <w:t>abilidades: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FFE5E9A" w14:textId="075A88AC" w:rsidR="6C29C5C7" w:rsidRPr="001E132C" w:rsidRDefault="6C29C5C7" w:rsidP="00D01BB1">
            <w:pPr>
              <w:numPr>
                <w:ilvl w:val="0"/>
                <w:numId w:val="114"/>
              </w:numPr>
              <w:spacing w:after="160"/>
              <w:rPr>
                <w:rFonts w:ascii="Calibri" w:hAnsi="Calibri" w:cs="Calibri"/>
                <w:i/>
                <w:lang w:val="es-419"/>
              </w:rPr>
            </w:pPr>
            <w:r w:rsidRPr="001E132C">
              <w:rPr>
                <w:rFonts w:ascii="Calibri" w:hAnsi="Calibri" w:cs="Calibri"/>
                <w:i/>
                <w:lang w:val="es-419"/>
              </w:rPr>
              <w:t>Brindar los servicios al vehículo</w:t>
            </w:r>
          </w:p>
          <w:p w14:paraId="27BD762B" w14:textId="0803C931" w:rsidR="6C29C5C7" w:rsidRPr="001E132C" w:rsidRDefault="6C29C5C7" w:rsidP="00D01BB1">
            <w:pPr>
              <w:numPr>
                <w:ilvl w:val="0"/>
                <w:numId w:val="114"/>
              </w:numPr>
              <w:spacing w:after="160"/>
              <w:rPr>
                <w:rFonts w:ascii="Calibri" w:hAnsi="Calibri" w:cs="Calibri"/>
                <w:i/>
                <w:lang w:val="es-419"/>
              </w:rPr>
            </w:pPr>
            <w:r w:rsidRPr="001E132C">
              <w:rPr>
                <w:rFonts w:ascii="Calibri" w:hAnsi="Calibri" w:cs="Calibri"/>
                <w:i/>
                <w:lang w:val="es-419"/>
              </w:rPr>
              <w:t>Implementar las autopartes al vehículo</w:t>
            </w:r>
          </w:p>
          <w:p w14:paraId="7CB53C66" w14:textId="61F1EAFD" w:rsidR="6C29C5C7" w:rsidRPr="001E132C" w:rsidRDefault="6C29C5C7" w:rsidP="00D01BB1">
            <w:pPr>
              <w:numPr>
                <w:ilvl w:val="0"/>
                <w:numId w:val="114"/>
              </w:numPr>
              <w:spacing w:after="160"/>
              <w:rPr>
                <w:rFonts w:ascii="Calibri" w:hAnsi="Calibri" w:cs="Calibri"/>
                <w:i/>
                <w:lang w:val="es-419"/>
              </w:rPr>
            </w:pPr>
            <w:r w:rsidRPr="001E132C">
              <w:rPr>
                <w:rFonts w:ascii="Calibri" w:hAnsi="Calibri" w:cs="Calibri"/>
                <w:i/>
                <w:lang w:val="es-419"/>
              </w:rPr>
              <w:t>Informar el diagnóstico y demás proceso al cliente vía correo.</w:t>
            </w:r>
          </w:p>
        </w:tc>
      </w:tr>
      <w:tr w:rsidR="6C76C190" w14:paraId="65D75129" w14:textId="77777777" w:rsidTr="6C76C190">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664B1D90" w14:textId="77777777" w:rsidR="6C76C190" w:rsidRPr="003262AD" w:rsidRDefault="6C76C190" w:rsidP="6C76C190">
            <w:pPr>
              <w:rPr>
                <w:rFonts w:ascii="Calibri" w:hAnsi="Calibri" w:cs="Calibri"/>
                <w:i/>
                <w:lang w:val="es-419"/>
              </w:rPr>
            </w:pPr>
            <w:r w:rsidRPr="003262AD">
              <w:rPr>
                <w:rFonts w:ascii="Calibri" w:hAnsi="Calibri" w:cs="Calibri"/>
                <w:i/>
                <w:lang w:val="es-419"/>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E78BEC2" w14:textId="2B5AC27C" w:rsidR="6C29C5C7" w:rsidRPr="001E132C" w:rsidRDefault="6C29C5C7" w:rsidP="6C76C190">
            <w:pPr>
              <w:spacing w:line="259" w:lineRule="auto"/>
              <w:rPr>
                <w:rFonts w:ascii="Calibri" w:hAnsi="Calibri" w:cs="Calibri"/>
                <w:i/>
                <w:lang w:val="es-419"/>
              </w:rPr>
            </w:pPr>
            <w:r w:rsidRPr="001E132C">
              <w:rPr>
                <w:rFonts w:ascii="Calibri" w:hAnsi="Calibri" w:cs="Calibri"/>
                <w:i/>
                <w:lang w:val="es-419"/>
              </w:rPr>
              <w:t>Administrador</w:t>
            </w:r>
          </w:p>
        </w:tc>
      </w:tr>
    </w:tbl>
    <w:p w14:paraId="3E107FDE" w14:textId="22D68DC3" w:rsidR="00F305B8" w:rsidRPr="003262AD" w:rsidRDefault="00F305B8" w:rsidP="6C76C190">
      <w:pPr>
        <w:ind w:left="1134"/>
        <w:jc w:val="both"/>
        <w:rPr>
          <w:rFonts w:ascii="Calibri" w:hAnsi="Calibri" w:cs="Book Antiqua"/>
          <w:i/>
          <w:lang w:val="es-419"/>
        </w:rPr>
      </w:pPr>
    </w:p>
    <w:p w14:paraId="5FC28826" w14:textId="77777777" w:rsidR="001E132C" w:rsidRPr="003262AD" w:rsidRDefault="001E132C" w:rsidP="6C76C190">
      <w:pPr>
        <w:ind w:left="1134"/>
        <w:jc w:val="both"/>
        <w:rPr>
          <w:rFonts w:ascii="Calibri" w:hAnsi="Calibri" w:cs="Book Antiqua"/>
          <w:i/>
          <w:lang w:val="es-419"/>
        </w:rPr>
      </w:pPr>
    </w:p>
    <w:tbl>
      <w:tblPr>
        <w:tblW w:w="0" w:type="auto"/>
        <w:jc w:val="center"/>
        <w:tblLook w:val="0600" w:firstRow="0" w:lastRow="0" w:firstColumn="0" w:lastColumn="0" w:noHBand="1" w:noVBand="1"/>
      </w:tblPr>
      <w:tblGrid>
        <w:gridCol w:w="2145"/>
        <w:gridCol w:w="5230"/>
      </w:tblGrid>
      <w:tr w:rsidR="6C76C190" w14:paraId="52E6AE4F" w14:textId="77777777" w:rsidTr="6C76C190">
        <w:trPr>
          <w:trHeight w:val="299"/>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7F1CBE5A" w14:textId="77777777" w:rsidR="6C76C190" w:rsidRPr="003262AD" w:rsidRDefault="6C76C190" w:rsidP="6C76C190">
            <w:pPr>
              <w:rPr>
                <w:rFonts w:ascii="Calibri" w:hAnsi="Calibri" w:cs="Calibri"/>
                <w:i/>
                <w:lang w:val="es-419"/>
              </w:rPr>
            </w:pPr>
            <w:r w:rsidRPr="003262AD">
              <w:rPr>
                <w:rFonts w:ascii="Calibri" w:hAnsi="Calibri" w:cs="Calibri"/>
                <w:i/>
                <w:lang w:val="es-419"/>
              </w:rPr>
              <w:t>Número:</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D57A374" w14:textId="12E14F2A" w:rsidR="6C76C190" w:rsidRPr="001E132C" w:rsidRDefault="6C76C190" w:rsidP="6C76C190">
            <w:pPr>
              <w:spacing w:after="160"/>
              <w:rPr>
                <w:rFonts w:ascii="Calibri" w:hAnsi="Calibri" w:cs="Calibri"/>
                <w:b/>
                <w:i/>
                <w:lang w:val="es-419"/>
              </w:rPr>
            </w:pPr>
            <w:bookmarkStart w:id="92" w:name="ACT04"/>
            <w:r w:rsidRPr="001E132C">
              <w:rPr>
                <w:rFonts w:ascii="Calibri" w:hAnsi="Calibri" w:cs="Calibri"/>
                <w:b/>
                <w:i/>
                <w:lang w:val="es-419"/>
              </w:rPr>
              <w:t>ACT-</w:t>
            </w:r>
            <w:r w:rsidR="00B207DE" w:rsidRPr="001E132C">
              <w:rPr>
                <w:rFonts w:ascii="Calibri" w:hAnsi="Calibri" w:cs="Calibri"/>
                <w:b/>
                <w:i/>
                <w:lang w:val="es-419"/>
              </w:rPr>
              <w:t>0</w:t>
            </w:r>
            <w:r w:rsidR="6C29C5C7" w:rsidRPr="001E132C">
              <w:rPr>
                <w:rFonts w:ascii="Calibri" w:hAnsi="Calibri" w:cs="Calibri"/>
                <w:b/>
                <w:i/>
                <w:lang w:val="es-419"/>
              </w:rPr>
              <w:t>4</w:t>
            </w:r>
            <w:bookmarkEnd w:id="92"/>
          </w:p>
        </w:tc>
      </w:tr>
      <w:tr w:rsidR="6C76C190" w14:paraId="422BE8D5" w14:textId="77777777" w:rsidTr="6C76C190">
        <w:trPr>
          <w:trHeight w:val="25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7B2D0B26" w14:textId="77777777" w:rsidR="6C76C190" w:rsidRPr="003262AD" w:rsidRDefault="6C76C190" w:rsidP="6C76C190">
            <w:pPr>
              <w:rPr>
                <w:rFonts w:ascii="Calibri" w:hAnsi="Calibri" w:cs="Calibri"/>
                <w:i/>
                <w:lang w:val="es-419"/>
              </w:rPr>
            </w:pPr>
            <w:r w:rsidRPr="003262AD">
              <w:rPr>
                <w:rFonts w:ascii="Calibri" w:hAnsi="Calibri" w:cs="Calibri"/>
                <w:i/>
                <w:lang w:val="es-419"/>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1588C6F" w14:textId="0ADABC0F" w:rsidR="6C29C5C7" w:rsidRPr="001E132C" w:rsidRDefault="6C29C5C7" w:rsidP="6C76C190">
            <w:pPr>
              <w:spacing w:after="160"/>
              <w:rPr>
                <w:rFonts w:ascii="Calibri" w:hAnsi="Calibri" w:cs="Calibri"/>
                <w:i/>
                <w:lang w:val="es-419"/>
              </w:rPr>
            </w:pPr>
            <w:r w:rsidRPr="001E132C">
              <w:rPr>
                <w:rFonts w:ascii="Calibri" w:hAnsi="Calibri" w:cs="Calibri"/>
                <w:i/>
                <w:lang w:val="es-419"/>
              </w:rPr>
              <w:t>Gerente</w:t>
            </w:r>
          </w:p>
        </w:tc>
      </w:tr>
      <w:tr w:rsidR="6C76C190" w14:paraId="76C716D5" w14:textId="77777777" w:rsidTr="6C76C190">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3F6D0D7E" w14:textId="77777777" w:rsidR="6C76C190" w:rsidRPr="003262AD" w:rsidRDefault="6C76C190" w:rsidP="6C76C190">
            <w:pPr>
              <w:rPr>
                <w:rFonts w:ascii="Calibri" w:hAnsi="Calibri" w:cs="Calibri"/>
                <w:i/>
                <w:lang w:val="es-419"/>
              </w:rPr>
            </w:pPr>
            <w:r w:rsidRPr="003262AD">
              <w:rPr>
                <w:rFonts w:ascii="Calibri" w:hAnsi="Calibri" w:cs="Calibri"/>
                <w:i/>
                <w:lang w:val="es-419"/>
              </w:rPr>
              <w:t>Descripción:</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CCCD93C" w14:textId="575982EA" w:rsidR="6C29C5C7" w:rsidRPr="001E132C" w:rsidRDefault="6C29C5C7" w:rsidP="6C76C190">
            <w:pPr>
              <w:spacing w:after="160"/>
              <w:rPr>
                <w:rFonts w:ascii="Calibri" w:hAnsi="Calibri" w:cs="Calibri"/>
                <w:i/>
                <w:lang w:val="es-419"/>
              </w:rPr>
            </w:pPr>
            <w:r w:rsidRPr="001E132C">
              <w:rPr>
                <w:rFonts w:ascii="Calibri" w:hAnsi="Calibri" w:cs="Calibri"/>
                <w:i/>
                <w:lang w:val="es-419"/>
              </w:rPr>
              <w:t>Persona encargada de gestionar los reportes diarios y semanales y de restablecer el inventario</w:t>
            </w:r>
          </w:p>
        </w:tc>
      </w:tr>
      <w:tr w:rsidR="6C76C190" w14:paraId="3243001B" w14:textId="77777777" w:rsidTr="6C76C190">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11E11C75" w14:textId="39E2EE45" w:rsidR="6C76C190" w:rsidRPr="003262AD" w:rsidRDefault="6C76C190" w:rsidP="6C76C190">
            <w:pPr>
              <w:rPr>
                <w:rFonts w:ascii="Calibri" w:hAnsi="Calibri" w:cs="Calibri"/>
                <w:i/>
                <w:lang w:val="es-419"/>
              </w:rPr>
            </w:pPr>
            <w:r w:rsidRPr="003262AD">
              <w:rPr>
                <w:rFonts w:ascii="Calibri" w:hAnsi="Calibri" w:cs="Calibri"/>
                <w:i/>
                <w:lang w:val="es-419"/>
              </w:rPr>
              <w:t>Respon</w:t>
            </w:r>
            <w:r w:rsidR="6C29C5C7" w:rsidRPr="003262AD">
              <w:rPr>
                <w:rFonts w:ascii="Calibri" w:hAnsi="Calibri" w:cs="Calibri"/>
                <w:i/>
                <w:lang w:val="es-419"/>
              </w:rPr>
              <w:t>s</w:t>
            </w:r>
            <w:r w:rsidRPr="003262AD">
              <w:rPr>
                <w:rFonts w:ascii="Calibri" w:hAnsi="Calibri" w:cs="Calibri"/>
                <w:i/>
                <w:lang w:val="es-419"/>
              </w:rPr>
              <w:t>abilidades: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E492FC9" w14:textId="432D8E6C" w:rsidR="6C29C5C7" w:rsidRPr="001E132C" w:rsidRDefault="6C29C5C7" w:rsidP="00D01BB1">
            <w:pPr>
              <w:numPr>
                <w:ilvl w:val="0"/>
                <w:numId w:val="114"/>
              </w:numPr>
              <w:spacing w:after="160"/>
              <w:rPr>
                <w:rFonts w:ascii="Calibri" w:hAnsi="Calibri" w:cs="Calibri"/>
                <w:i/>
                <w:lang w:val="es-419"/>
              </w:rPr>
            </w:pPr>
            <w:r w:rsidRPr="001E132C">
              <w:rPr>
                <w:rFonts w:ascii="Calibri" w:hAnsi="Calibri" w:cs="Calibri"/>
                <w:i/>
                <w:lang w:val="es-419"/>
              </w:rPr>
              <w:t>Gestionar los reportes de compra y ventas de autopartes</w:t>
            </w:r>
            <w:r w:rsidR="007A48BB">
              <w:rPr>
                <w:rFonts w:ascii="Calibri" w:hAnsi="Calibri" w:cs="Calibri"/>
                <w:i/>
                <w:lang w:val="es-419"/>
              </w:rPr>
              <w:t>.</w:t>
            </w:r>
          </w:p>
          <w:p w14:paraId="5180FB59" w14:textId="576E728E" w:rsidR="6C29C5C7" w:rsidRPr="001E132C" w:rsidRDefault="6C29C5C7" w:rsidP="00D01BB1">
            <w:pPr>
              <w:numPr>
                <w:ilvl w:val="0"/>
                <w:numId w:val="114"/>
              </w:numPr>
              <w:spacing w:after="160"/>
              <w:rPr>
                <w:rFonts w:ascii="Calibri" w:hAnsi="Calibri" w:cs="Calibri"/>
                <w:i/>
                <w:lang w:val="es-419"/>
              </w:rPr>
            </w:pPr>
            <w:r w:rsidRPr="001E132C">
              <w:rPr>
                <w:rFonts w:ascii="Calibri" w:hAnsi="Calibri" w:cs="Calibri"/>
                <w:i/>
                <w:lang w:val="es-419"/>
              </w:rPr>
              <w:t>Gestionar los reportes de las ventas de cada vendedor</w:t>
            </w:r>
            <w:r w:rsidR="007A48BB">
              <w:rPr>
                <w:rFonts w:ascii="Calibri" w:hAnsi="Calibri" w:cs="Calibri"/>
                <w:i/>
                <w:lang w:val="es-419"/>
              </w:rPr>
              <w:t>.</w:t>
            </w:r>
          </w:p>
          <w:p w14:paraId="13DECDD3" w14:textId="3008A9FF" w:rsidR="6C29C5C7" w:rsidRPr="001E132C" w:rsidRDefault="6C29C5C7" w:rsidP="00D01BB1">
            <w:pPr>
              <w:numPr>
                <w:ilvl w:val="0"/>
                <w:numId w:val="114"/>
              </w:numPr>
              <w:spacing w:after="160"/>
              <w:rPr>
                <w:rFonts w:ascii="Calibri" w:hAnsi="Calibri" w:cs="Calibri"/>
                <w:i/>
                <w:lang w:val="es-419"/>
              </w:rPr>
            </w:pPr>
            <w:r w:rsidRPr="001E132C">
              <w:rPr>
                <w:rFonts w:ascii="Calibri" w:hAnsi="Calibri" w:cs="Calibri"/>
                <w:i/>
                <w:lang w:val="es-419"/>
              </w:rPr>
              <w:t>Hablar con el Proveedor para comprar autopartes</w:t>
            </w:r>
            <w:r w:rsidR="007A48BB">
              <w:rPr>
                <w:rFonts w:ascii="Calibri" w:hAnsi="Calibri" w:cs="Calibri"/>
                <w:i/>
                <w:lang w:val="es-419"/>
              </w:rPr>
              <w:t>.</w:t>
            </w:r>
          </w:p>
          <w:p w14:paraId="3AEA785D" w14:textId="00509FA2" w:rsidR="6C29C5C7" w:rsidRPr="001E132C" w:rsidRDefault="6C29C5C7" w:rsidP="00D01BB1">
            <w:pPr>
              <w:numPr>
                <w:ilvl w:val="0"/>
                <w:numId w:val="114"/>
              </w:numPr>
              <w:spacing w:after="160"/>
              <w:rPr>
                <w:rFonts w:ascii="Calibri" w:hAnsi="Calibri" w:cs="Calibri"/>
                <w:i/>
                <w:lang w:val="es-419"/>
              </w:rPr>
            </w:pPr>
            <w:r w:rsidRPr="001E132C">
              <w:rPr>
                <w:rFonts w:ascii="Calibri" w:hAnsi="Calibri" w:cs="Calibri"/>
                <w:i/>
                <w:lang w:val="es-419"/>
              </w:rPr>
              <w:t>Actualizar el inventario una vez que se haya hecho la compra</w:t>
            </w:r>
            <w:r w:rsidR="007A48BB">
              <w:rPr>
                <w:rFonts w:ascii="Calibri" w:hAnsi="Calibri" w:cs="Calibri"/>
                <w:i/>
                <w:lang w:val="es-419"/>
              </w:rPr>
              <w:t>.</w:t>
            </w:r>
          </w:p>
        </w:tc>
      </w:tr>
      <w:tr w:rsidR="6C76C190" w14:paraId="5CE4AB04" w14:textId="77777777" w:rsidTr="6C76C190">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51449792" w14:textId="77777777" w:rsidR="6C76C190" w:rsidRPr="003262AD" w:rsidRDefault="6C76C190" w:rsidP="6C76C190">
            <w:pPr>
              <w:rPr>
                <w:rFonts w:ascii="Calibri" w:hAnsi="Calibri" w:cs="Calibri"/>
                <w:i/>
                <w:lang w:val="es-419"/>
              </w:rPr>
            </w:pPr>
            <w:r w:rsidRPr="003262AD">
              <w:rPr>
                <w:rFonts w:ascii="Calibri" w:hAnsi="Calibri" w:cs="Calibri"/>
                <w:i/>
                <w:lang w:val="es-419"/>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EDF3A9F" w14:textId="368F5A8C" w:rsidR="6C29C5C7" w:rsidRPr="001E132C" w:rsidRDefault="6C29C5C7" w:rsidP="6C76C190">
            <w:pPr>
              <w:spacing w:line="259" w:lineRule="auto"/>
              <w:rPr>
                <w:rFonts w:ascii="Calibri" w:hAnsi="Calibri" w:cs="Calibri"/>
                <w:i/>
                <w:lang w:val="es-419"/>
              </w:rPr>
            </w:pPr>
            <w:r w:rsidRPr="001E132C">
              <w:rPr>
                <w:rFonts w:ascii="Calibri" w:hAnsi="Calibri" w:cs="Calibri"/>
                <w:i/>
                <w:lang w:val="es-419"/>
              </w:rPr>
              <w:t>Administrador</w:t>
            </w:r>
          </w:p>
        </w:tc>
      </w:tr>
    </w:tbl>
    <w:p w14:paraId="27A51CBE" w14:textId="540010D9" w:rsidR="00F305B8" w:rsidRPr="003262AD" w:rsidRDefault="00F305B8" w:rsidP="6C76C190">
      <w:pPr>
        <w:ind w:left="1134"/>
        <w:jc w:val="both"/>
        <w:rPr>
          <w:rFonts w:ascii="Calibri" w:hAnsi="Calibri" w:cs="Book Antiqua"/>
          <w:i/>
          <w:lang w:val="es-419"/>
        </w:rPr>
      </w:pPr>
    </w:p>
    <w:p w14:paraId="7B3249DF" w14:textId="77777777" w:rsidR="001E132C" w:rsidRPr="003262AD" w:rsidRDefault="001E132C" w:rsidP="6C76C190">
      <w:pPr>
        <w:ind w:left="1134"/>
        <w:jc w:val="both"/>
        <w:rPr>
          <w:rFonts w:ascii="Calibri" w:hAnsi="Calibri" w:cs="Book Antiqua"/>
          <w:i/>
          <w:lang w:val="es-419"/>
        </w:rPr>
      </w:pPr>
    </w:p>
    <w:tbl>
      <w:tblPr>
        <w:tblW w:w="0" w:type="auto"/>
        <w:jc w:val="center"/>
        <w:tblLook w:val="0600" w:firstRow="0" w:lastRow="0" w:firstColumn="0" w:lastColumn="0" w:noHBand="1" w:noVBand="1"/>
      </w:tblPr>
      <w:tblGrid>
        <w:gridCol w:w="2145"/>
        <w:gridCol w:w="5230"/>
      </w:tblGrid>
      <w:tr w:rsidR="6C76C190" w14:paraId="5777ADCB" w14:textId="77777777" w:rsidTr="6C76C190">
        <w:trPr>
          <w:trHeight w:val="299"/>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636A5E6F" w14:textId="77777777" w:rsidR="6C76C190" w:rsidRPr="003262AD" w:rsidRDefault="6C76C190" w:rsidP="6C76C190">
            <w:pPr>
              <w:rPr>
                <w:rFonts w:ascii="Calibri" w:hAnsi="Calibri" w:cs="Calibri"/>
                <w:i/>
                <w:lang w:val="es-419"/>
              </w:rPr>
            </w:pPr>
            <w:r w:rsidRPr="003262AD">
              <w:rPr>
                <w:rFonts w:ascii="Calibri" w:hAnsi="Calibri" w:cs="Calibri"/>
                <w:i/>
                <w:lang w:val="es-419"/>
              </w:rPr>
              <w:t>Número:</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1151157" w14:textId="68A6BB79" w:rsidR="6C76C190" w:rsidRPr="001E132C" w:rsidRDefault="6C76C190" w:rsidP="6C76C190">
            <w:pPr>
              <w:spacing w:after="160"/>
              <w:rPr>
                <w:rFonts w:ascii="Calibri" w:hAnsi="Calibri" w:cs="Calibri"/>
                <w:b/>
                <w:i/>
                <w:lang w:val="es-419"/>
              </w:rPr>
            </w:pPr>
            <w:bookmarkStart w:id="93" w:name="ACT05"/>
            <w:r w:rsidRPr="001E132C">
              <w:rPr>
                <w:rFonts w:ascii="Calibri" w:hAnsi="Calibri" w:cs="Calibri"/>
                <w:b/>
                <w:i/>
                <w:lang w:val="es-419"/>
              </w:rPr>
              <w:t>ACT-</w:t>
            </w:r>
            <w:r w:rsidR="00B207DE" w:rsidRPr="001E132C">
              <w:rPr>
                <w:rFonts w:ascii="Calibri" w:hAnsi="Calibri" w:cs="Calibri"/>
                <w:b/>
                <w:i/>
                <w:lang w:val="es-419"/>
              </w:rPr>
              <w:t>0</w:t>
            </w:r>
            <w:r w:rsidR="6C29C5C7" w:rsidRPr="001E132C">
              <w:rPr>
                <w:rFonts w:ascii="Calibri" w:hAnsi="Calibri" w:cs="Calibri"/>
                <w:b/>
                <w:i/>
                <w:lang w:val="es-419"/>
              </w:rPr>
              <w:t>5</w:t>
            </w:r>
            <w:bookmarkEnd w:id="93"/>
          </w:p>
        </w:tc>
      </w:tr>
      <w:tr w:rsidR="6C76C190" w14:paraId="7613AD6E" w14:textId="77777777" w:rsidTr="6C76C190">
        <w:trPr>
          <w:trHeight w:val="25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5CF22B92" w14:textId="77777777" w:rsidR="6C76C190" w:rsidRPr="003262AD" w:rsidRDefault="6C76C190" w:rsidP="6C76C190">
            <w:pPr>
              <w:rPr>
                <w:rFonts w:ascii="Calibri" w:hAnsi="Calibri" w:cs="Calibri"/>
                <w:i/>
                <w:lang w:val="es-419"/>
              </w:rPr>
            </w:pPr>
            <w:r w:rsidRPr="003262AD">
              <w:rPr>
                <w:rFonts w:ascii="Calibri" w:hAnsi="Calibri" w:cs="Calibri"/>
                <w:i/>
                <w:lang w:val="es-419"/>
              </w:rPr>
              <w:lastRenderedPageBreak/>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A1A9E79" w14:textId="3D9F2FC6" w:rsidR="6C29C5C7" w:rsidRPr="001E132C" w:rsidRDefault="6C29C5C7" w:rsidP="6C76C190">
            <w:pPr>
              <w:spacing w:after="160"/>
              <w:rPr>
                <w:rFonts w:ascii="Calibri" w:hAnsi="Calibri" w:cs="Calibri"/>
                <w:b/>
                <w:i/>
                <w:lang w:val="es-419"/>
              </w:rPr>
            </w:pPr>
            <w:r w:rsidRPr="001E132C">
              <w:rPr>
                <w:rFonts w:ascii="Calibri" w:hAnsi="Calibri" w:cs="Calibri"/>
                <w:b/>
                <w:i/>
                <w:lang w:val="es-419"/>
              </w:rPr>
              <w:t>Proveedor</w:t>
            </w:r>
          </w:p>
        </w:tc>
      </w:tr>
      <w:tr w:rsidR="6C76C190" w14:paraId="690F43DC" w14:textId="77777777" w:rsidTr="6C76C190">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8906371" w14:textId="77777777" w:rsidR="6C76C190" w:rsidRPr="003262AD" w:rsidRDefault="6C76C190" w:rsidP="6C76C190">
            <w:pPr>
              <w:rPr>
                <w:rFonts w:ascii="Calibri" w:hAnsi="Calibri" w:cs="Calibri"/>
                <w:i/>
                <w:lang w:val="es-419"/>
              </w:rPr>
            </w:pPr>
            <w:r w:rsidRPr="003262AD">
              <w:rPr>
                <w:rFonts w:ascii="Calibri" w:hAnsi="Calibri" w:cs="Calibri"/>
                <w:i/>
                <w:lang w:val="es-419"/>
              </w:rPr>
              <w:t>Descripción:</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0D9940E" w14:textId="34346EEB" w:rsidR="6C29C5C7" w:rsidRPr="001E132C" w:rsidRDefault="6C29C5C7" w:rsidP="6C76C190">
            <w:pPr>
              <w:spacing w:after="160"/>
              <w:rPr>
                <w:rFonts w:ascii="Calibri" w:hAnsi="Calibri" w:cs="Calibri"/>
                <w:i/>
                <w:lang w:val="es-419"/>
              </w:rPr>
            </w:pPr>
            <w:r w:rsidRPr="001E132C">
              <w:rPr>
                <w:rFonts w:ascii="Calibri" w:hAnsi="Calibri" w:cs="Calibri"/>
                <w:i/>
                <w:lang w:val="es-419"/>
              </w:rPr>
              <w:t>Persona encargada de suministrar las autopartes a la empresa</w:t>
            </w:r>
          </w:p>
        </w:tc>
      </w:tr>
      <w:tr w:rsidR="6C76C190" w14:paraId="0E29046C" w14:textId="77777777" w:rsidTr="6C76C190">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38246640" w14:textId="28EBDAA2" w:rsidR="6C76C190" w:rsidRPr="003262AD" w:rsidRDefault="6C76C190" w:rsidP="6C76C190">
            <w:pPr>
              <w:rPr>
                <w:rFonts w:ascii="Calibri" w:hAnsi="Calibri" w:cs="Calibri"/>
                <w:i/>
                <w:lang w:val="es-419"/>
              </w:rPr>
            </w:pPr>
            <w:r w:rsidRPr="003262AD">
              <w:rPr>
                <w:rFonts w:ascii="Calibri" w:hAnsi="Calibri" w:cs="Calibri"/>
                <w:i/>
                <w:lang w:val="es-419"/>
              </w:rPr>
              <w:t>Respon</w:t>
            </w:r>
            <w:r w:rsidR="6C29C5C7" w:rsidRPr="003262AD">
              <w:rPr>
                <w:rFonts w:ascii="Calibri" w:hAnsi="Calibri" w:cs="Calibri"/>
                <w:i/>
                <w:lang w:val="es-419"/>
              </w:rPr>
              <w:t>s</w:t>
            </w:r>
            <w:r w:rsidRPr="003262AD">
              <w:rPr>
                <w:rFonts w:ascii="Calibri" w:hAnsi="Calibri" w:cs="Calibri"/>
                <w:i/>
                <w:lang w:val="es-419"/>
              </w:rPr>
              <w:t>abilidades: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6CD66F2" w14:textId="43CD9F22" w:rsidR="6C29C5C7" w:rsidRPr="001E132C" w:rsidRDefault="6C29C5C7" w:rsidP="00D01BB1">
            <w:pPr>
              <w:numPr>
                <w:ilvl w:val="0"/>
                <w:numId w:val="114"/>
              </w:numPr>
              <w:spacing w:after="160"/>
              <w:rPr>
                <w:rFonts w:ascii="Calibri" w:hAnsi="Calibri" w:cs="Calibri"/>
                <w:i/>
                <w:lang w:val="es-419"/>
              </w:rPr>
            </w:pPr>
            <w:r w:rsidRPr="001E132C">
              <w:rPr>
                <w:rFonts w:ascii="Calibri" w:hAnsi="Calibri" w:cs="Calibri"/>
                <w:i/>
                <w:lang w:val="es-419"/>
              </w:rPr>
              <w:t>Vender autopartes a la empresa</w:t>
            </w:r>
          </w:p>
          <w:p w14:paraId="5A501B93" w14:textId="1808CCB1" w:rsidR="6C29C5C7" w:rsidRPr="001E132C" w:rsidRDefault="6C29C5C7" w:rsidP="00D01BB1">
            <w:pPr>
              <w:numPr>
                <w:ilvl w:val="0"/>
                <w:numId w:val="114"/>
              </w:numPr>
              <w:spacing w:after="160"/>
              <w:rPr>
                <w:rFonts w:ascii="Calibri" w:hAnsi="Calibri" w:cs="Calibri"/>
                <w:i/>
                <w:lang w:val="es-419"/>
              </w:rPr>
            </w:pPr>
            <w:r w:rsidRPr="001E132C">
              <w:rPr>
                <w:rFonts w:ascii="Calibri" w:hAnsi="Calibri" w:cs="Calibri"/>
                <w:i/>
                <w:lang w:val="es-419"/>
              </w:rPr>
              <w:t xml:space="preserve">Dar su información personal para que </w:t>
            </w:r>
            <w:r w:rsidR="00642927" w:rsidRPr="001E132C">
              <w:rPr>
                <w:rFonts w:ascii="Calibri" w:hAnsi="Calibri" w:cs="Calibri"/>
                <w:i/>
                <w:lang w:val="es-419"/>
              </w:rPr>
              <w:t>la</w:t>
            </w:r>
            <w:r w:rsidRPr="001E132C">
              <w:rPr>
                <w:rFonts w:ascii="Calibri" w:hAnsi="Calibri" w:cs="Calibri"/>
                <w:i/>
                <w:lang w:val="es-419"/>
              </w:rPr>
              <w:t xml:space="preserve"> empresa lo ingrese en su sistema</w:t>
            </w:r>
          </w:p>
        </w:tc>
      </w:tr>
      <w:tr w:rsidR="6C76C190" w14:paraId="75D982DC" w14:textId="77777777" w:rsidTr="6C76C190">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BC0C8AA" w14:textId="77777777" w:rsidR="6C76C190" w:rsidRPr="003262AD" w:rsidRDefault="6C76C190" w:rsidP="6C76C190">
            <w:pPr>
              <w:rPr>
                <w:rFonts w:ascii="Calibri" w:hAnsi="Calibri" w:cs="Calibri"/>
                <w:i/>
                <w:lang w:val="es-419"/>
              </w:rPr>
            </w:pPr>
            <w:r w:rsidRPr="003262AD">
              <w:rPr>
                <w:rFonts w:ascii="Calibri" w:hAnsi="Calibri" w:cs="Calibri"/>
                <w:i/>
                <w:lang w:val="es-419"/>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831FC26" w14:textId="0D43BEBE" w:rsidR="6C29C5C7" w:rsidRPr="001E132C" w:rsidRDefault="6C29C5C7" w:rsidP="6C76C190">
            <w:pPr>
              <w:spacing w:line="259" w:lineRule="auto"/>
              <w:rPr>
                <w:rFonts w:ascii="Calibri" w:hAnsi="Calibri" w:cs="Calibri"/>
                <w:i/>
                <w:lang w:val="es-419"/>
              </w:rPr>
            </w:pPr>
            <w:r w:rsidRPr="001E132C">
              <w:rPr>
                <w:rFonts w:ascii="Calibri" w:hAnsi="Calibri" w:cs="Calibri"/>
                <w:i/>
                <w:lang w:val="es-419"/>
              </w:rPr>
              <w:t>Gerente</w:t>
            </w:r>
          </w:p>
        </w:tc>
      </w:tr>
    </w:tbl>
    <w:p w14:paraId="66F842AB" w14:textId="72779F68" w:rsidR="00F305B8" w:rsidRPr="003262AD" w:rsidRDefault="00F305B8" w:rsidP="6C76C190">
      <w:pPr>
        <w:ind w:left="1134"/>
        <w:jc w:val="both"/>
        <w:rPr>
          <w:rFonts w:ascii="Calibri" w:hAnsi="Calibri" w:cs="Book Antiqua"/>
          <w:i/>
          <w:lang w:val="es-419"/>
        </w:rPr>
      </w:pPr>
    </w:p>
    <w:p w14:paraId="311195B2" w14:textId="77777777" w:rsidR="001E132C" w:rsidRPr="003262AD" w:rsidRDefault="001E132C" w:rsidP="6C76C190">
      <w:pPr>
        <w:ind w:left="1134"/>
        <w:jc w:val="both"/>
        <w:rPr>
          <w:rFonts w:ascii="Calibri" w:hAnsi="Calibri" w:cs="Book Antiqua"/>
          <w:i/>
          <w:lang w:val="es-419"/>
        </w:rPr>
      </w:pPr>
    </w:p>
    <w:tbl>
      <w:tblPr>
        <w:tblW w:w="7281" w:type="dxa"/>
        <w:jc w:val="center"/>
        <w:tblLook w:val="0600" w:firstRow="0" w:lastRow="0" w:firstColumn="0" w:lastColumn="0" w:noHBand="1" w:noVBand="1"/>
      </w:tblPr>
      <w:tblGrid>
        <w:gridCol w:w="2145"/>
        <w:gridCol w:w="5136"/>
      </w:tblGrid>
      <w:tr w:rsidR="6C76C190" w14:paraId="7DC69C03" w14:textId="77777777" w:rsidTr="5DCB2FEC">
        <w:trPr>
          <w:trHeight w:val="299"/>
          <w:jc w:val="center"/>
        </w:trPr>
        <w:tc>
          <w:tcPr>
            <w:tcW w:w="20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069DCA81" w14:textId="77777777" w:rsidR="6C76C190" w:rsidRPr="003262AD" w:rsidRDefault="6C76C190" w:rsidP="6C76C190">
            <w:pPr>
              <w:rPr>
                <w:rFonts w:ascii="Calibri" w:hAnsi="Calibri" w:cs="Calibri"/>
                <w:i/>
                <w:lang w:val="es-419"/>
              </w:rPr>
            </w:pPr>
            <w:r w:rsidRPr="003262AD">
              <w:rPr>
                <w:rFonts w:ascii="Calibri" w:hAnsi="Calibri" w:cs="Calibri"/>
                <w:i/>
                <w:lang w:val="es-419"/>
              </w:rPr>
              <w:t>Número:</w:t>
            </w:r>
          </w:p>
        </w:tc>
        <w:tc>
          <w:tcPr>
            <w:tcW w:w="521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6A71A76" w14:textId="48A35B4B" w:rsidR="6C76C190" w:rsidRPr="001E132C" w:rsidRDefault="6C76C190" w:rsidP="6C76C190">
            <w:pPr>
              <w:spacing w:after="160"/>
              <w:rPr>
                <w:rFonts w:ascii="Calibri" w:hAnsi="Calibri" w:cs="Calibri"/>
                <w:lang w:val="es-419"/>
              </w:rPr>
            </w:pPr>
            <w:bookmarkStart w:id="94" w:name="ACT06"/>
            <w:r w:rsidRPr="001E132C">
              <w:rPr>
                <w:rFonts w:ascii="Calibri" w:hAnsi="Calibri" w:cs="Calibri"/>
                <w:b/>
                <w:i/>
                <w:lang w:val="es-419"/>
              </w:rPr>
              <w:t>ACT-</w:t>
            </w:r>
            <w:r w:rsidR="00B207DE" w:rsidRPr="001E132C">
              <w:rPr>
                <w:rFonts w:ascii="Calibri" w:hAnsi="Calibri" w:cs="Calibri"/>
                <w:b/>
                <w:i/>
                <w:lang w:val="es-419"/>
              </w:rPr>
              <w:t>0</w:t>
            </w:r>
            <w:r w:rsidR="6C29C5C7" w:rsidRPr="001E132C">
              <w:rPr>
                <w:rFonts w:ascii="Calibri" w:hAnsi="Calibri" w:cs="Calibri"/>
                <w:b/>
                <w:i/>
                <w:lang w:val="es-419"/>
              </w:rPr>
              <w:t>6</w:t>
            </w:r>
            <w:bookmarkEnd w:id="94"/>
          </w:p>
        </w:tc>
      </w:tr>
      <w:tr w:rsidR="6C76C190" w14:paraId="4F042DDB" w14:textId="77777777" w:rsidTr="5DCB2FEC">
        <w:trPr>
          <w:trHeight w:val="250"/>
          <w:jc w:val="center"/>
        </w:trPr>
        <w:tc>
          <w:tcPr>
            <w:tcW w:w="20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119FF53C" w14:textId="77777777" w:rsidR="6C76C190" w:rsidRPr="003262AD" w:rsidRDefault="6C76C190" w:rsidP="6C76C190">
            <w:pPr>
              <w:rPr>
                <w:rFonts w:ascii="Calibri" w:hAnsi="Calibri" w:cs="Calibri"/>
                <w:i/>
                <w:lang w:val="es-419"/>
              </w:rPr>
            </w:pPr>
            <w:r w:rsidRPr="003262AD">
              <w:rPr>
                <w:rFonts w:ascii="Calibri" w:hAnsi="Calibri" w:cs="Calibri"/>
                <w:i/>
                <w:lang w:val="es-419"/>
              </w:rPr>
              <w:t>Actor:</w:t>
            </w:r>
          </w:p>
        </w:tc>
        <w:tc>
          <w:tcPr>
            <w:tcW w:w="521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99A9A27" w14:textId="5E754803" w:rsidR="6C29C5C7" w:rsidRPr="001E132C" w:rsidRDefault="6C29C5C7" w:rsidP="6C76C190">
            <w:pPr>
              <w:spacing w:after="160"/>
              <w:rPr>
                <w:rFonts w:ascii="Calibri" w:hAnsi="Calibri" w:cs="Calibri"/>
                <w:b/>
                <w:i/>
                <w:lang w:val="es-419"/>
              </w:rPr>
            </w:pPr>
            <w:r w:rsidRPr="001E132C">
              <w:rPr>
                <w:rFonts w:ascii="Calibri" w:hAnsi="Calibri" w:cs="Calibri"/>
                <w:b/>
                <w:i/>
                <w:lang w:val="es-419"/>
              </w:rPr>
              <w:t>Administrador</w:t>
            </w:r>
          </w:p>
        </w:tc>
      </w:tr>
      <w:tr w:rsidR="6C76C190" w14:paraId="2ED9D8A9" w14:textId="77777777" w:rsidTr="5DCB2FEC">
        <w:trPr>
          <w:trHeight w:val="210"/>
          <w:jc w:val="center"/>
        </w:trPr>
        <w:tc>
          <w:tcPr>
            <w:tcW w:w="20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6E39D9FD" w14:textId="77777777" w:rsidR="6C76C190" w:rsidRPr="003262AD" w:rsidRDefault="6C76C190" w:rsidP="6C76C190">
            <w:pPr>
              <w:rPr>
                <w:rFonts w:ascii="Calibri" w:hAnsi="Calibri" w:cs="Calibri"/>
                <w:i/>
                <w:lang w:val="es-419"/>
              </w:rPr>
            </w:pPr>
            <w:r w:rsidRPr="003262AD">
              <w:rPr>
                <w:rFonts w:ascii="Calibri" w:hAnsi="Calibri" w:cs="Calibri"/>
                <w:i/>
                <w:lang w:val="es-419"/>
              </w:rPr>
              <w:t>Descripción:</w:t>
            </w:r>
          </w:p>
        </w:tc>
        <w:tc>
          <w:tcPr>
            <w:tcW w:w="521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B708B2B" w14:textId="5F371720" w:rsidR="6C29C5C7" w:rsidRPr="001E132C" w:rsidRDefault="6C29C5C7" w:rsidP="6C76C190">
            <w:pPr>
              <w:spacing w:after="160"/>
              <w:rPr>
                <w:rFonts w:ascii="Calibri" w:hAnsi="Calibri" w:cs="Calibri"/>
                <w:i/>
                <w:lang w:val="es-419"/>
              </w:rPr>
            </w:pPr>
            <w:r w:rsidRPr="001E132C">
              <w:rPr>
                <w:rFonts w:ascii="Calibri" w:hAnsi="Calibri" w:cs="Calibri"/>
                <w:i/>
                <w:lang w:val="es-419"/>
              </w:rPr>
              <w:t>Persona encargada de administrar el sistema</w:t>
            </w:r>
          </w:p>
        </w:tc>
      </w:tr>
      <w:tr w:rsidR="6C76C190" w14:paraId="420703CC" w14:textId="77777777" w:rsidTr="5DCB2FEC">
        <w:trPr>
          <w:trHeight w:val="210"/>
          <w:jc w:val="center"/>
        </w:trPr>
        <w:tc>
          <w:tcPr>
            <w:tcW w:w="20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6E426D90" w14:textId="53A6392D" w:rsidR="6C76C190" w:rsidRPr="003262AD" w:rsidRDefault="00B56C4B" w:rsidP="6C76C190">
            <w:pPr>
              <w:rPr>
                <w:rFonts w:ascii="Calibri" w:hAnsi="Calibri" w:cs="Calibri"/>
                <w:i/>
                <w:lang w:val="es-419"/>
              </w:rPr>
            </w:pPr>
            <w:r w:rsidRPr="003262AD">
              <w:rPr>
                <w:rFonts w:ascii="Calibri" w:hAnsi="Calibri" w:cs="Calibri"/>
                <w:i/>
                <w:iCs/>
                <w:lang w:val="es-419"/>
              </w:rPr>
              <w:t>Responsabilidades</w:t>
            </w:r>
            <w:r w:rsidR="6C76C190" w:rsidRPr="003262AD">
              <w:rPr>
                <w:rFonts w:ascii="Calibri" w:hAnsi="Calibri" w:cs="Calibri"/>
                <w:i/>
                <w:iCs/>
                <w:lang w:val="es-419"/>
              </w:rPr>
              <w:t>:</w:t>
            </w:r>
          </w:p>
        </w:tc>
        <w:tc>
          <w:tcPr>
            <w:tcW w:w="521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68F1673" w14:textId="77816BE1" w:rsidR="6C29C5C7" w:rsidRPr="001E132C" w:rsidRDefault="6C29C5C7" w:rsidP="00D01BB1">
            <w:pPr>
              <w:numPr>
                <w:ilvl w:val="0"/>
                <w:numId w:val="114"/>
              </w:numPr>
              <w:spacing w:after="160"/>
              <w:rPr>
                <w:rFonts w:ascii="Calibri" w:hAnsi="Calibri" w:cs="Calibri"/>
                <w:i/>
                <w:lang w:val="es-419"/>
              </w:rPr>
            </w:pPr>
            <w:r w:rsidRPr="001E132C">
              <w:rPr>
                <w:rFonts w:ascii="Calibri" w:hAnsi="Calibri" w:cs="Calibri"/>
                <w:i/>
                <w:lang w:val="es-419"/>
              </w:rPr>
              <w:t>Agregar usuarios</w:t>
            </w:r>
          </w:p>
          <w:p w14:paraId="1AFCC0FB" w14:textId="55F9E224" w:rsidR="6C29C5C7" w:rsidRPr="001E132C" w:rsidRDefault="6C29C5C7" w:rsidP="00D01BB1">
            <w:pPr>
              <w:numPr>
                <w:ilvl w:val="0"/>
                <w:numId w:val="114"/>
              </w:numPr>
              <w:spacing w:after="160"/>
              <w:rPr>
                <w:rFonts w:ascii="Calibri" w:hAnsi="Calibri" w:cs="Calibri"/>
                <w:i/>
                <w:lang w:val="es-419"/>
              </w:rPr>
            </w:pPr>
            <w:r w:rsidRPr="001E132C">
              <w:rPr>
                <w:rFonts w:ascii="Calibri" w:hAnsi="Calibri" w:cs="Calibri"/>
                <w:i/>
                <w:lang w:val="es-419"/>
              </w:rPr>
              <w:t>Eliminar usuarios</w:t>
            </w:r>
          </w:p>
          <w:p w14:paraId="5348A9B1" w14:textId="2C3A1D14" w:rsidR="6C29C5C7" w:rsidRPr="001E132C" w:rsidRDefault="6C29C5C7" w:rsidP="00D01BB1">
            <w:pPr>
              <w:numPr>
                <w:ilvl w:val="0"/>
                <w:numId w:val="114"/>
              </w:numPr>
              <w:spacing w:after="160"/>
              <w:rPr>
                <w:rFonts w:ascii="Calibri" w:hAnsi="Calibri" w:cs="Calibri"/>
                <w:i/>
                <w:lang w:val="es-419"/>
              </w:rPr>
            </w:pPr>
            <w:r w:rsidRPr="001E132C">
              <w:rPr>
                <w:rFonts w:ascii="Calibri" w:hAnsi="Calibri" w:cs="Calibri"/>
                <w:i/>
                <w:lang w:val="es-419"/>
              </w:rPr>
              <w:t>Reportes de acceso al sistema de los usuarios</w:t>
            </w:r>
          </w:p>
          <w:p w14:paraId="1669BA4C" w14:textId="5A6A506E" w:rsidR="6C29C5C7" w:rsidRPr="001E132C" w:rsidRDefault="6C29C5C7" w:rsidP="00D01BB1">
            <w:pPr>
              <w:numPr>
                <w:ilvl w:val="0"/>
                <w:numId w:val="114"/>
              </w:numPr>
              <w:spacing w:after="160"/>
              <w:rPr>
                <w:rFonts w:ascii="Calibri" w:hAnsi="Calibri" w:cs="Calibri"/>
                <w:i/>
                <w:lang w:val="es-419"/>
              </w:rPr>
            </w:pPr>
            <w:r w:rsidRPr="001E132C">
              <w:rPr>
                <w:rFonts w:ascii="Calibri" w:hAnsi="Calibri" w:cs="Calibri"/>
                <w:i/>
                <w:lang w:val="es-419"/>
              </w:rPr>
              <w:t>Reportes de ventas</w:t>
            </w:r>
          </w:p>
          <w:p w14:paraId="46D8460D" w14:textId="31E2A917" w:rsidR="6C29C5C7" w:rsidRPr="001E132C" w:rsidRDefault="6C29C5C7" w:rsidP="00D01BB1">
            <w:pPr>
              <w:numPr>
                <w:ilvl w:val="0"/>
                <w:numId w:val="114"/>
              </w:numPr>
              <w:spacing w:after="160"/>
              <w:rPr>
                <w:rFonts w:ascii="Calibri" w:hAnsi="Calibri" w:cs="Calibri"/>
                <w:i/>
                <w:lang w:val="es-419"/>
              </w:rPr>
            </w:pPr>
            <w:r w:rsidRPr="001E132C">
              <w:rPr>
                <w:rFonts w:ascii="Calibri" w:hAnsi="Calibri" w:cs="Calibri"/>
                <w:i/>
                <w:lang w:val="es-419"/>
              </w:rPr>
              <w:t>Reporte de los nuevos proveedores</w:t>
            </w:r>
          </w:p>
          <w:p w14:paraId="23D3A7A3" w14:textId="0169A4F6" w:rsidR="6C29C5C7" w:rsidRPr="001E132C" w:rsidRDefault="6C29C5C7" w:rsidP="00D01BB1">
            <w:pPr>
              <w:numPr>
                <w:ilvl w:val="0"/>
                <w:numId w:val="114"/>
              </w:numPr>
              <w:spacing w:after="160"/>
              <w:rPr>
                <w:rFonts w:ascii="Calibri" w:hAnsi="Calibri" w:cs="Calibri"/>
                <w:i/>
                <w:lang w:val="es-419"/>
              </w:rPr>
            </w:pPr>
            <w:r w:rsidRPr="001E132C">
              <w:rPr>
                <w:rFonts w:ascii="Calibri" w:hAnsi="Calibri" w:cs="Calibri"/>
                <w:i/>
                <w:lang w:val="es-419"/>
              </w:rPr>
              <w:t>Reporte de clientes ingresados en el último mes</w:t>
            </w:r>
          </w:p>
          <w:p w14:paraId="1C1B3C7E" w14:textId="202AF9BA" w:rsidR="6C29C5C7" w:rsidRPr="001E132C" w:rsidRDefault="6C29C5C7" w:rsidP="00D01BB1">
            <w:pPr>
              <w:numPr>
                <w:ilvl w:val="0"/>
                <w:numId w:val="114"/>
              </w:numPr>
              <w:spacing w:after="160"/>
              <w:rPr>
                <w:rFonts w:ascii="Calibri" w:hAnsi="Calibri" w:cs="Calibri"/>
                <w:i/>
                <w:lang w:val="es-419"/>
              </w:rPr>
            </w:pPr>
            <w:r w:rsidRPr="001E132C">
              <w:rPr>
                <w:rFonts w:ascii="Calibri" w:hAnsi="Calibri" w:cs="Calibri"/>
                <w:i/>
                <w:lang w:val="es-419"/>
              </w:rPr>
              <w:t>Asignar rol a los usuarios</w:t>
            </w:r>
          </w:p>
          <w:p w14:paraId="08C7A17D" w14:textId="39DF151D" w:rsidR="6C29C5C7" w:rsidRPr="001E132C" w:rsidRDefault="6C29C5C7" w:rsidP="00D01BB1">
            <w:pPr>
              <w:numPr>
                <w:ilvl w:val="0"/>
                <w:numId w:val="114"/>
              </w:numPr>
              <w:spacing w:after="160"/>
              <w:rPr>
                <w:rFonts w:ascii="Calibri" w:hAnsi="Calibri" w:cs="Calibri"/>
                <w:i/>
                <w:lang w:val="es-419"/>
              </w:rPr>
            </w:pPr>
            <w:r w:rsidRPr="001E132C">
              <w:rPr>
                <w:rFonts w:ascii="Calibri" w:hAnsi="Calibri" w:cs="Calibri"/>
                <w:i/>
                <w:lang w:val="es-419"/>
              </w:rPr>
              <w:t>Cambiar de rol a los usuarios</w:t>
            </w:r>
          </w:p>
        </w:tc>
      </w:tr>
      <w:tr w:rsidR="6C76C190" w14:paraId="67E357A8" w14:textId="77777777" w:rsidTr="5DCB2FEC">
        <w:trPr>
          <w:trHeight w:val="210"/>
          <w:jc w:val="center"/>
        </w:trPr>
        <w:tc>
          <w:tcPr>
            <w:tcW w:w="20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5A730697" w14:textId="77777777" w:rsidR="6C76C190" w:rsidRPr="003262AD" w:rsidRDefault="6C76C190" w:rsidP="6C76C190">
            <w:pPr>
              <w:rPr>
                <w:rFonts w:ascii="Calibri" w:hAnsi="Calibri" w:cs="Calibri"/>
                <w:i/>
                <w:lang w:val="es-419"/>
              </w:rPr>
            </w:pPr>
            <w:r w:rsidRPr="003262AD">
              <w:rPr>
                <w:rFonts w:ascii="Calibri" w:hAnsi="Calibri" w:cs="Calibri"/>
                <w:i/>
                <w:lang w:val="es-419"/>
              </w:rPr>
              <w:t>Fuentes:</w:t>
            </w:r>
          </w:p>
        </w:tc>
        <w:tc>
          <w:tcPr>
            <w:tcW w:w="521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477399D" w14:textId="516DE467" w:rsidR="6C29C5C7" w:rsidRPr="001E132C" w:rsidRDefault="6C29C5C7" w:rsidP="6C76C190">
            <w:pPr>
              <w:spacing w:after="160"/>
              <w:rPr>
                <w:rFonts w:ascii="Calibri" w:hAnsi="Calibri" w:cs="Calibri"/>
                <w:i/>
                <w:lang w:val="es-419"/>
              </w:rPr>
            </w:pPr>
            <w:r w:rsidRPr="001E132C">
              <w:rPr>
                <w:rFonts w:ascii="Calibri" w:hAnsi="Calibri" w:cs="Calibri"/>
                <w:i/>
                <w:lang w:val="es-419"/>
              </w:rPr>
              <w:t>Departamento de administración</w:t>
            </w:r>
          </w:p>
        </w:tc>
      </w:tr>
    </w:tbl>
    <w:p w14:paraId="713DD256" w14:textId="39CC2165" w:rsidR="285800C8" w:rsidRDefault="285800C8" w:rsidP="5CAAC4F4"/>
    <w:p w14:paraId="4B39EF85" w14:textId="33946831" w:rsidR="00556D1D" w:rsidRDefault="00556D1D" w:rsidP="00556D1D">
      <w:pPr>
        <w:pStyle w:val="Ttulo3"/>
      </w:pPr>
      <w:bookmarkStart w:id="95" w:name="_Toc76652818"/>
      <w:r>
        <w:lastRenderedPageBreak/>
        <w:t>Diagrama de contexto</w:t>
      </w:r>
      <w:bookmarkEnd w:id="95"/>
    </w:p>
    <w:p w14:paraId="5F6DFCB6" w14:textId="131E9829" w:rsidR="00556D1D" w:rsidRPr="00556D1D" w:rsidRDefault="124F8727" w:rsidP="00556D1D">
      <w:pPr>
        <w:jc w:val="center"/>
        <w:rPr>
          <w:u w:val="single"/>
        </w:rPr>
      </w:pPr>
      <w:r>
        <w:rPr>
          <w:noProof/>
          <w:lang w:val="es-MX" w:eastAsia="es-MX"/>
        </w:rPr>
        <w:drawing>
          <wp:inline distT="0" distB="0" distL="0" distR="0" wp14:anchorId="17C0141F" wp14:editId="695AF6C5">
            <wp:extent cx="3667125" cy="36385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18">
                      <a:extLst>
                        <a:ext uri="{28A0092B-C50C-407E-A947-70E740481C1C}">
                          <a14:useLocalDpi xmlns:a14="http://schemas.microsoft.com/office/drawing/2010/main" val="0"/>
                        </a:ext>
                      </a:extLst>
                    </a:blip>
                    <a:stretch>
                      <a:fillRect/>
                    </a:stretch>
                  </pic:blipFill>
                  <pic:spPr>
                    <a:xfrm>
                      <a:off x="0" y="0"/>
                      <a:ext cx="3667125" cy="3638550"/>
                    </a:xfrm>
                    <a:prstGeom prst="rect">
                      <a:avLst/>
                    </a:prstGeom>
                  </pic:spPr>
                </pic:pic>
              </a:graphicData>
            </a:graphic>
          </wp:inline>
        </w:drawing>
      </w:r>
    </w:p>
    <w:p w14:paraId="2A1A1F25" w14:textId="77777777" w:rsidR="006D4E32" w:rsidRPr="00A3332F" w:rsidRDefault="006D4E32" w:rsidP="00A3332F"/>
    <w:p w14:paraId="5F4C293B" w14:textId="06189647" w:rsidR="00A3332F" w:rsidRPr="002D4328" w:rsidRDefault="4FC172FF" w:rsidP="00740311">
      <w:pPr>
        <w:pStyle w:val="Ttulo3"/>
      </w:pPr>
      <w:bookmarkStart w:id="96" w:name="_Toc76652819"/>
      <w:r w:rsidRPr="113DDEBB">
        <w:t xml:space="preserve">Modelo de </w:t>
      </w:r>
      <w:r w:rsidR="00991766">
        <w:t>C</w:t>
      </w:r>
      <w:r w:rsidRPr="113DDEBB">
        <w:t>asos de Uso</w:t>
      </w:r>
      <w:bookmarkEnd w:id="96"/>
    </w:p>
    <w:p w14:paraId="007DCDA8" w14:textId="77777777" w:rsidR="00A3332F" w:rsidRPr="003100C1" w:rsidRDefault="00A3332F" w:rsidP="00A3332F"/>
    <w:p w14:paraId="2F681EF5" w14:textId="6D34FDFD" w:rsidR="3F3448B6" w:rsidRDefault="3F3448B6" w:rsidP="006420A6">
      <w:pPr>
        <w:ind w:left="708" w:firstLine="708"/>
        <w:jc w:val="center"/>
        <w:rPr>
          <w:noProof/>
        </w:rPr>
      </w:pPr>
    </w:p>
    <w:p w14:paraId="10484006" w14:textId="6855041E" w:rsidR="00772B73" w:rsidRDefault="00CA3F9E" w:rsidP="00772B73">
      <w:pPr>
        <w:jc w:val="center"/>
      </w:pPr>
      <w:r>
        <w:rPr>
          <w:noProof/>
          <w:lang w:val="es-MX" w:eastAsia="es-MX"/>
        </w:rPr>
        <w:drawing>
          <wp:inline distT="0" distB="0" distL="0" distR="0" wp14:anchorId="5496CDF9" wp14:editId="73FDA85D">
            <wp:extent cx="3841750" cy="3250712"/>
            <wp:effectExtent l="0" t="0" r="635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9">
                      <a:extLst>
                        <a:ext uri="{28A0092B-C50C-407E-A947-70E740481C1C}">
                          <a14:useLocalDpi xmlns:a14="http://schemas.microsoft.com/office/drawing/2010/main" val="0"/>
                        </a:ext>
                      </a:extLst>
                    </a:blip>
                    <a:stretch>
                      <a:fillRect/>
                    </a:stretch>
                  </pic:blipFill>
                  <pic:spPr>
                    <a:xfrm>
                      <a:off x="0" y="0"/>
                      <a:ext cx="3842647" cy="3251471"/>
                    </a:xfrm>
                    <a:prstGeom prst="rect">
                      <a:avLst/>
                    </a:prstGeom>
                  </pic:spPr>
                </pic:pic>
              </a:graphicData>
            </a:graphic>
          </wp:inline>
        </w:drawing>
      </w:r>
    </w:p>
    <w:p w14:paraId="510A29B9" w14:textId="77777777" w:rsidR="00772B73" w:rsidRDefault="00772B73" w:rsidP="00772B73">
      <w:pPr>
        <w:jc w:val="center"/>
      </w:pPr>
    </w:p>
    <w:p w14:paraId="3E90F184" w14:textId="208BD79B" w:rsidR="00772B73" w:rsidRDefault="00673A19" w:rsidP="00772B73">
      <w:pPr>
        <w:jc w:val="center"/>
      </w:pPr>
      <w:r>
        <w:rPr>
          <w:noProof/>
          <w:lang w:val="es-MX" w:eastAsia="es-MX"/>
        </w:rPr>
        <w:lastRenderedPageBreak/>
        <w:drawing>
          <wp:inline distT="0" distB="0" distL="0" distR="0" wp14:anchorId="0D664545" wp14:editId="3371A57C">
            <wp:extent cx="3633973" cy="3380930"/>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20">
                      <a:extLst>
                        <a:ext uri="{28A0092B-C50C-407E-A947-70E740481C1C}">
                          <a14:useLocalDpi xmlns:a14="http://schemas.microsoft.com/office/drawing/2010/main" val="0"/>
                        </a:ext>
                      </a:extLst>
                    </a:blip>
                    <a:stretch>
                      <a:fillRect/>
                    </a:stretch>
                  </pic:blipFill>
                  <pic:spPr>
                    <a:xfrm>
                      <a:off x="0" y="0"/>
                      <a:ext cx="3643218" cy="3389532"/>
                    </a:xfrm>
                    <a:prstGeom prst="rect">
                      <a:avLst/>
                    </a:prstGeom>
                  </pic:spPr>
                </pic:pic>
              </a:graphicData>
            </a:graphic>
          </wp:inline>
        </w:drawing>
      </w:r>
    </w:p>
    <w:p w14:paraId="7A2733FE" w14:textId="77777777" w:rsidR="00DF4294" w:rsidRDefault="00DF4294" w:rsidP="00772B73">
      <w:pPr>
        <w:jc w:val="center"/>
      </w:pPr>
    </w:p>
    <w:p w14:paraId="40C25B1B" w14:textId="77777777" w:rsidR="00772B73" w:rsidRDefault="561E9AB2" w:rsidP="00DF4294">
      <w:pPr>
        <w:jc w:val="right"/>
      </w:pPr>
      <w:r>
        <w:rPr>
          <w:noProof/>
          <w:lang w:val="es-MX" w:eastAsia="es-MX"/>
        </w:rPr>
        <w:drawing>
          <wp:inline distT="0" distB="0" distL="0" distR="0" wp14:anchorId="4E27475A" wp14:editId="736C722B">
            <wp:extent cx="5184639" cy="4182956"/>
            <wp:effectExtent l="0" t="0" r="0" b="825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1"/>
                    <pic:cNvPicPr/>
                  </pic:nvPicPr>
                  <pic:blipFill>
                    <a:blip r:embed="rId21">
                      <a:extLst>
                        <a:ext uri="{28A0092B-C50C-407E-A947-70E740481C1C}">
                          <a14:useLocalDpi xmlns:a14="http://schemas.microsoft.com/office/drawing/2010/main" val="0"/>
                        </a:ext>
                      </a:extLst>
                    </a:blip>
                    <a:stretch>
                      <a:fillRect/>
                    </a:stretch>
                  </pic:blipFill>
                  <pic:spPr>
                    <a:xfrm>
                      <a:off x="0" y="0"/>
                      <a:ext cx="5184639" cy="4182956"/>
                    </a:xfrm>
                    <a:prstGeom prst="rect">
                      <a:avLst/>
                    </a:prstGeom>
                  </pic:spPr>
                </pic:pic>
              </a:graphicData>
            </a:graphic>
          </wp:inline>
        </w:drawing>
      </w:r>
    </w:p>
    <w:p w14:paraId="0F930DED" w14:textId="77777777" w:rsidR="00772B73" w:rsidRDefault="00772B73" w:rsidP="00772B73">
      <w:pPr>
        <w:jc w:val="center"/>
      </w:pPr>
    </w:p>
    <w:p w14:paraId="2BDEA3B0" w14:textId="4D028245" w:rsidR="00772B73" w:rsidRDefault="561E9AB2" w:rsidP="00DF4294">
      <w:pPr>
        <w:jc w:val="right"/>
      </w:pPr>
      <w:r>
        <w:rPr>
          <w:noProof/>
          <w:lang w:val="es-MX" w:eastAsia="es-MX"/>
        </w:rPr>
        <w:lastRenderedPageBreak/>
        <w:drawing>
          <wp:inline distT="0" distB="0" distL="0" distR="0" wp14:anchorId="02245A41" wp14:editId="6A08E6CE">
            <wp:extent cx="5038724" cy="3248025"/>
            <wp:effectExtent l="0" t="0" r="9525"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2"/>
                    <pic:cNvPicPr/>
                  </pic:nvPicPr>
                  <pic:blipFill>
                    <a:blip r:embed="rId22">
                      <a:extLst>
                        <a:ext uri="{28A0092B-C50C-407E-A947-70E740481C1C}">
                          <a14:useLocalDpi xmlns:a14="http://schemas.microsoft.com/office/drawing/2010/main" val="0"/>
                        </a:ext>
                      </a:extLst>
                    </a:blip>
                    <a:stretch>
                      <a:fillRect/>
                    </a:stretch>
                  </pic:blipFill>
                  <pic:spPr>
                    <a:xfrm>
                      <a:off x="0" y="0"/>
                      <a:ext cx="5038724" cy="3248025"/>
                    </a:xfrm>
                    <a:prstGeom prst="rect">
                      <a:avLst/>
                    </a:prstGeom>
                  </pic:spPr>
                </pic:pic>
              </a:graphicData>
            </a:graphic>
          </wp:inline>
        </w:drawing>
      </w:r>
    </w:p>
    <w:p w14:paraId="744C7997" w14:textId="77777777" w:rsidR="00DF4294" w:rsidRDefault="00DF4294" w:rsidP="00772B73">
      <w:pPr>
        <w:jc w:val="center"/>
      </w:pPr>
    </w:p>
    <w:p w14:paraId="346D7D5A" w14:textId="5A4BB0AF" w:rsidR="00772B73" w:rsidRDefault="00673A19" w:rsidP="00772B73">
      <w:pPr>
        <w:jc w:val="center"/>
      </w:pPr>
      <w:r>
        <w:rPr>
          <w:noProof/>
          <w:lang w:val="es-MX" w:eastAsia="es-MX"/>
        </w:rPr>
        <w:drawing>
          <wp:inline distT="0" distB="0" distL="0" distR="0" wp14:anchorId="24C609A3" wp14:editId="1C3A2A2C">
            <wp:extent cx="4419600" cy="3171920"/>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23">
                      <a:extLst>
                        <a:ext uri="{28A0092B-C50C-407E-A947-70E740481C1C}">
                          <a14:useLocalDpi xmlns:a14="http://schemas.microsoft.com/office/drawing/2010/main" val="0"/>
                        </a:ext>
                      </a:extLst>
                    </a:blip>
                    <a:stretch>
                      <a:fillRect/>
                    </a:stretch>
                  </pic:blipFill>
                  <pic:spPr>
                    <a:xfrm>
                      <a:off x="0" y="0"/>
                      <a:ext cx="4423989" cy="3175070"/>
                    </a:xfrm>
                    <a:prstGeom prst="rect">
                      <a:avLst/>
                    </a:prstGeom>
                  </pic:spPr>
                </pic:pic>
              </a:graphicData>
            </a:graphic>
          </wp:inline>
        </w:drawing>
      </w:r>
    </w:p>
    <w:p w14:paraId="1B0DA69B" w14:textId="77777777" w:rsidR="00772B73" w:rsidRDefault="00772B73" w:rsidP="00772B73">
      <w:pPr>
        <w:jc w:val="center"/>
      </w:pPr>
    </w:p>
    <w:p w14:paraId="7FACF577" w14:textId="53B56AC2" w:rsidR="00F408AA" w:rsidRDefault="561E9AB2" w:rsidP="003034D0">
      <w:pPr>
        <w:jc w:val="center"/>
      </w:pPr>
      <w:r>
        <w:rPr>
          <w:noProof/>
          <w:lang w:val="es-MX" w:eastAsia="es-MX"/>
        </w:rPr>
        <w:lastRenderedPageBreak/>
        <w:drawing>
          <wp:inline distT="0" distB="0" distL="0" distR="0" wp14:anchorId="432F198F" wp14:editId="6F07E5CC">
            <wp:extent cx="6120130" cy="4937124"/>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5"/>
                    <pic:cNvPicPr/>
                  </pic:nvPicPr>
                  <pic:blipFill>
                    <a:blip r:embed="rId24">
                      <a:extLst>
                        <a:ext uri="{28A0092B-C50C-407E-A947-70E740481C1C}">
                          <a14:useLocalDpi xmlns:a14="http://schemas.microsoft.com/office/drawing/2010/main" val="0"/>
                        </a:ext>
                      </a:extLst>
                    </a:blip>
                    <a:stretch>
                      <a:fillRect/>
                    </a:stretch>
                  </pic:blipFill>
                  <pic:spPr>
                    <a:xfrm>
                      <a:off x="0" y="0"/>
                      <a:ext cx="6120130" cy="4937124"/>
                    </a:xfrm>
                    <a:prstGeom prst="rect">
                      <a:avLst/>
                    </a:prstGeom>
                  </pic:spPr>
                </pic:pic>
              </a:graphicData>
            </a:graphic>
          </wp:inline>
        </w:drawing>
      </w:r>
    </w:p>
    <w:p w14:paraId="22BAFD82" w14:textId="5BCDD87B" w:rsidR="00A3332F" w:rsidRDefault="00A3332F" w:rsidP="00740311">
      <w:pPr>
        <w:pStyle w:val="Ttulo3"/>
      </w:pPr>
      <w:bookmarkStart w:id="97" w:name="_Toc76652820"/>
      <w:r w:rsidRPr="113DDEBB">
        <w:t xml:space="preserve">Lista de </w:t>
      </w:r>
      <w:r w:rsidR="006D1FA8">
        <w:t>C</w:t>
      </w:r>
      <w:r w:rsidRPr="113DDEBB">
        <w:t>asos de Uso</w:t>
      </w:r>
      <w:bookmarkEnd w:id="97"/>
      <w:r w:rsidRPr="113DDEBB">
        <w:t xml:space="preserve"> </w:t>
      </w:r>
    </w:p>
    <w:tbl>
      <w:tblPr>
        <w:tblW w:w="88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0"/>
        <w:gridCol w:w="3402"/>
        <w:gridCol w:w="1474"/>
        <w:gridCol w:w="1474"/>
        <w:gridCol w:w="1474"/>
      </w:tblGrid>
      <w:tr w:rsidR="00362AB5" w:rsidRPr="005F1767" w14:paraId="3A1751A3" w14:textId="77777777" w:rsidTr="563E75A1">
        <w:trPr>
          <w:jc w:val="center"/>
        </w:trPr>
        <w:tc>
          <w:tcPr>
            <w:tcW w:w="1020" w:type="dxa"/>
            <w:shd w:val="clear" w:color="auto" w:fill="D9D9D9" w:themeFill="background1" w:themeFillShade="D9"/>
            <w:vAlign w:val="center"/>
          </w:tcPr>
          <w:p w14:paraId="010E1CDC" w14:textId="77777777" w:rsidR="00362AB5" w:rsidRPr="00CF6119" w:rsidRDefault="00362AB5" w:rsidP="00AD40B9">
            <w:pPr>
              <w:jc w:val="center"/>
              <w:rPr>
                <w:rFonts w:ascii="Calibri" w:eastAsia="Calibri" w:hAnsi="Calibri" w:cs="Calibri"/>
                <w:b/>
              </w:rPr>
            </w:pPr>
            <w:r w:rsidRPr="29CB5B3D">
              <w:rPr>
                <w:rFonts w:ascii="Calibri" w:eastAsia="Calibri" w:hAnsi="Calibri" w:cs="Calibri"/>
                <w:b/>
              </w:rPr>
              <w:t>Id</w:t>
            </w:r>
          </w:p>
        </w:tc>
        <w:tc>
          <w:tcPr>
            <w:tcW w:w="3402" w:type="dxa"/>
            <w:shd w:val="clear" w:color="auto" w:fill="D9D9D9" w:themeFill="background1" w:themeFillShade="D9"/>
            <w:vAlign w:val="center"/>
          </w:tcPr>
          <w:p w14:paraId="1575CFC2" w14:textId="77777777" w:rsidR="00362AB5" w:rsidRPr="005F1767" w:rsidRDefault="00362AB5" w:rsidP="00AD40B9">
            <w:pPr>
              <w:jc w:val="center"/>
              <w:rPr>
                <w:rFonts w:ascii="Calibri" w:eastAsia="Calibri" w:hAnsi="Calibri" w:cs="Calibri"/>
                <w:b/>
              </w:rPr>
            </w:pPr>
            <w:r w:rsidRPr="29CB5B3D">
              <w:rPr>
                <w:rFonts w:ascii="Calibri" w:eastAsia="Calibri" w:hAnsi="Calibri" w:cs="Calibri"/>
                <w:b/>
              </w:rPr>
              <w:t>Caso de Uso</w:t>
            </w:r>
          </w:p>
        </w:tc>
        <w:tc>
          <w:tcPr>
            <w:tcW w:w="1474" w:type="dxa"/>
            <w:shd w:val="clear" w:color="auto" w:fill="D9D9D9" w:themeFill="background1" w:themeFillShade="D9"/>
            <w:vAlign w:val="center"/>
          </w:tcPr>
          <w:p w14:paraId="63B002EB" w14:textId="77777777" w:rsidR="00362AB5" w:rsidRPr="005F1767" w:rsidRDefault="432A9DB8" w:rsidP="52E7913A">
            <w:pPr>
              <w:jc w:val="center"/>
              <w:rPr>
                <w:rFonts w:ascii="Calibri" w:eastAsia="Calibri" w:hAnsi="Calibri" w:cs="Calibri"/>
                <w:b/>
              </w:rPr>
            </w:pPr>
            <w:r w:rsidRPr="29CB5B3D">
              <w:rPr>
                <w:rFonts w:ascii="Calibri" w:eastAsia="Calibri" w:hAnsi="Calibri" w:cs="Calibri"/>
                <w:b/>
              </w:rPr>
              <w:t>Complejidad</w:t>
            </w:r>
          </w:p>
        </w:tc>
        <w:tc>
          <w:tcPr>
            <w:tcW w:w="1474" w:type="dxa"/>
            <w:shd w:val="clear" w:color="auto" w:fill="D9D9D9" w:themeFill="background1" w:themeFillShade="D9"/>
            <w:vAlign w:val="center"/>
          </w:tcPr>
          <w:p w14:paraId="726CD49C" w14:textId="77777777" w:rsidR="00362AB5" w:rsidRPr="005F1767" w:rsidRDefault="432A9DB8" w:rsidP="52E7913A">
            <w:pPr>
              <w:jc w:val="center"/>
              <w:rPr>
                <w:rFonts w:ascii="Calibri" w:eastAsia="Calibri" w:hAnsi="Calibri" w:cs="Calibri"/>
                <w:b/>
              </w:rPr>
            </w:pPr>
            <w:r w:rsidRPr="29CB5B3D">
              <w:rPr>
                <w:rFonts w:ascii="Calibri" w:eastAsia="Calibri" w:hAnsi="Calibri" w:cs="Calibri"/>
                <w:b/>
              </w:rPr>
              <w:t>Prioridad del cliente</w:t>
            </w:r>
          </w:p>
        </w:tc>
        <w:tc>
          <w:tcPr>
            <w:tcW w:w="1474" w:type="dxa"/>
            <w:shd w:val="clear" w:color="auto" w:fill="D9D9D9" w:themeFill="background1" w:themeFillShade="D9"/>
            <w:vAlign w:val="center"/>
          </w:tcPr>
          <w:p w14:paraId="54256818" w14:textId="77777777" w:rsidR="00362AB5" w:rsidRPr="005F1767" w:rsidRDefault="432A9DB8" w:rsidP="52E7913A">
            <w:pPr>
              <w:jc w:val="center"/>
              <w:rPr>
                <w:rFonts w:ascii="Calibri" w:eastAsia="Calibri" w:hAnsi="Calibri" w:cs="Calibri"/>
                <w:b/>
              </w:rPr>
            </w:pPr>
            <w:r w:rsidRPr="29CB5B3D">
              <w:rPr>
                <w:rFonts w:ascii="Calibri" w:eastAsia="Calibri" w:hAnsi="Calibri" w:cs="Calibri"/>
                <w:b/>
              </w:rPr>
              <w:t>Prioridad Técnica</w:t>
            </w:r>
          </w:p>
        </w:tc>
      </w:tr>
      <w:tr w:rsidR="00A82495" w:rsidRPr="005F1767" w14:paraId="2CEE1FC9" w14:textId="77777777" w:rsidTr="563E75A1">
        <w:trPr>
          <w:jc w:val="center"/>
        </w:trPr>
        <w:tc>
          <w:tcPr>
            <w:tcW w:w="1020" w:type="dxa"/>
            <w:shd w:val="clear" w:color="auto" w:fill="D9D9D9" w:themeFill="background1" w:themeFillShade="D9"/>
          </w:tcPr>
          <w:p w14:paraId="2BA3A9CA" w14:textId="6CBAAB8B" w:rsidR="00A82495" w:rsidRPr="00564DF2" w:rsidRDefault="008F3F94" w:rsidP="0741D10F">
            <w:pPr>
              <w:jc w:val="center"/>
              <w:rPr>
                <w:rFonts w:ascii="Calibri" w:eastAsia="Calibri" w:hAnsi="Calibri" w:cs="Calibri"/>
                <w:b/>
              </w:rPr>
            </w:pPr>
            <w:r>
              <w:rPr>
                <w:rFonts w:ascii="Calibri" w:eastAsia="Calibri" w:hAnsi="Calibri" w:cs="Calibri"/>
                <w:b/>
              </w:rPr>
              <w:fldChar w:fldCharType="begin"/>
            </w:r>
            <w:r>
              <w:rPr>
                <w:rFonts w:ascii="Calibri" w:eastAsia="Calibri" w:hAnsi="Calibri" w:cs="Calibri"/>
                <w:b/>
              </w:rPr>
              <w:instrText xml:space="preserve"> REF CU01 \h </w:instrText>
            </w:r>
            <w:r>
              <w:rPr>
                <w:rFonts w:ascii="Calibri" w:eastAsia="Calibri" w:hAnsi="Calibri" w:cs="Calibri"/>
                <w:b/>
              </w:rPr>
            </w:r>
            <w:r>
              <w:rPr>
                <w:rFonts w:ascii="Calibri" w:eastAsia="Calibri" w:hAnsi="Calibri" w:cs="Calibri"/>
                <w:b/>
              </w:rPr>
              <w:fldChar w:fldCharType="separate"/>
            </w:r>
            <w:r w:rsidRPr="4476F917">
              <w:rPr>
                <w:rFonts w:ascii="Calibri" w:hAnsi="Calibri" w:cs="Calibri"/>
                <w:b/>
                <w:bCs/>
              </w:rPr>
              <w:t>CU-</w:t>
            </w:r>
            <w:r>
              <w:rPr>
                <w:rFonts w:ascii="Calibri" w:hAnsi="Calibri" w:cs="Calibri"/>
                <w:b/>
                <w:bCs/>
              </w:rPr>
              <w:t>01</w:t>
            </w:r>
            <w:r>
              <w:rPr>
                <w:rFonts w:ascii="Calibri" w:eastAsia="Calibri" w:hAnsi="Calibri" w:cs="Calibri"/>
                <w:b/>
              </w:rPr>
              <w:fldChar w:fldCharType="end"/>
            </w:r>
          </w:p>
        </w:tc>
        <w:tc>
          <w:tcPr>
            <w:tcW w:w="3402" w:type="dxa"/>
          </w:tcPr>
          <w:p w14:paraId="40B5807A" w14:textId="097DD517" w:rsidR="00A82495" w:rsidRPr="00564DF2" w:rsidRDefault="00A82495" w:rsidP="00A82495">
            <w:pPr>
              <w:rPr>
                <w:rFonts w:ascii="Calibri" w:eastAsia="Calibri" w:hAnsi="Calibri" w:cs="Calibri"/>
              </w:rPr>
            </w:pPr>
            <w:r w:rsidRPr="29CB5B3D">
              <w:rPr>
                <w:rFonts w:ascii="Calibri" w:eastAsia="Calibri" w:hAnsi="Calibri" w:cs="Calibri"/>
              </w:rPr>
              <w:t>Actualizar Inventario</w:t>
            </w:r>
          </w:p>
        </w:tc>
        <w:tc>
          <w:tcPr>
            <w:tcW w:w="1474" w:type="dxa"/>
          </w:tcPr>
          <w:p w14:paraId="0E0E96D9" w14:textId="075151A7" w:rsidR="00A82495" w:rsidRPr="00564DF2" w:rsidRDefault="006B5380" w:rsidP="00A82495">
            <w:pPr>
              <w:jc w:val="center"/>
              <w:rPr>
                <w:rFonts w:ascii="Calibri" w:eastAsia="Calibri" w:hAnsi="Calibri" w:cs="Calibri"/>
              </w:rPr>
            </w:pPr>
            <w:r>
              <w:rPr>
                <w:rFonts w:ascii="Calibri" w:eastAsia="Calibri" w:hAnsi="Calibri" w:cs="Calibri"/>
              </w:rPr>
              <w:t>Alta</w:t>
            </w:r>
          </w:p>
        </w:tc>
        <w:tc>
          <w:tcPr>
            <w:tcW w:w="1474" w:type="dxa"/>
          </w:tcPr>
          <w:p w14:paraId="60BDC418" w14:textId="70CAE9C6" w:rsidR="00A82495" w:rsidRPr="00564DF2" w:rsidRDefault="00A82495" w:rsidP="00A82495">
            <w:pPr>
              <w:jc w:val="center"/>
              <w:rPr>
                <w:rFonts w:ascii="Calibri" w:eastAsia="Calibri" w:hAnsi="Calibri" w:cs="Calibri"/>
              </w:rPr>
            </w:pPr>
            <w:r w:rsidRPr="29CB5B3D">
              <w:rPr>
                <w:rFonts w:ascii="Calibri" w:eastAsia="Calibri" w:hAnsi="Calibri" w:cs="Calibri"/>
              </w:rPr>
              <w:t>Media</w:t>
            </w:r>
          </w:p>
        </w:tc>
        <w:tc>
          <w:tcPr>
            <w:tcW w:w="1474" w:type="dxa"/>
          </w:tcPr>
          <w:p w14:paraId="6B18AE93" w14:textId="00683A05" w:rsidR="00A82495" w:rsidRPr="00564DF2" w:rsidRDefault="00A82495" w:rsidP="00A82495">
            <w:pPr>
              <w:jc w:val="center"/>
              <w:rPr>
                <w:rFonts w:ascii="Calibri" w:eastAsia="Calibri" w:hAnsi="Calibri" w:cs="Calibri"/>
              </w:rPr>
            </w:pPr>
            <w:r w:rsidRPr="29CB5B3D">
              <w:rPr>
                <w:rFonts w:ascii="Calibri" w:eastAsia="Calibri" w:hAnsi="Calibri" w:cs="Calibri"/>
              </w:rPr>
              <w:t>Alta</w:t>
            </w:r>
          </w:p>
        </w:tc>
      </w:tr>
      <w:tr w:rsidR="008873DB" w:rsidRPr="005F1767" w14:paraId="14CF81D1" w14:textId="77777777" w:rsidTr="563E75A1">
        <w:trPr>
          <w:jc w:val="center"/>
        </w:trPr>
        <w:tc>
          <w:tcPr>
            <w:tcW w:w="1020" w:type="dxa"/>
            <w:shd w:val="clear" w:color="auto" w:fill="D9D9D9" w:themeFill="background1" w:themeFillShade="D9"/>
          </w:tcPr>
          <w:p w14:paraId="46462887" w14:textId="2DD3BEA7" w:rsidR="008873DB" w:rsidRPr="00564DF2" w:rsidRDefault="008F3F94" w:rsidP="0741D10F">
            <w:pPr>
              <w:jc w:val="center"/>
              <w:rPr>
                <w:rFonts w:ascii="Calibri" w:eastAsia="Calibri" w:hAnsi="Calibri" w:cs="Calibri"/>
                <w:b/>
              </w:rPr>
            </w:pPr>
            <w:r>
              <w:rPr>
                <w:rFonts w:ascii="Calibri" w:eastAsia="Calibri" w:hAnsi="Calibri" w:cs="Calibri"/>
                <w:b/>
              </w:rPr>
              <w:fldChar w:fldCharType="begin"/>
            </w:r>
            <w:r>
              <w:rPr>
                <w:rFonts w:ascii="Calibri" w:eastAsia="Calibri" w:hAnsi="Calibri" w:cs="Calibri"/>
                <w:b/>
              </w:rPr>
              <w:instrText xml:space="preserve"> REF CU02 \h </w:instrText>
            </w:r>
            <w:r>
              <w:rPr>
                <w:rFonts w:ascii="Calibri" w:eastAsia="Calibri" w:hAnsi="Calibri" w:cs="Calibri"/>
                <w:b/>
              </w:rPr>
            </w:r>
            <w:r>
              <w:rPr>
                <w:rFonts w:ascii="Calibri" w:eastAsia="Calibri" w:hAnsi="Calibri" w:cs="Calibri"/>
                <w:b/>
              </w:rPr>
              <w:fldChar w:fldCharType="separate"/>
            </w:r>
            <w:r w:rsidRPr="4476F917">
              <w:rPr>
                <w:rFonts w:ascii="Calibri" w:hAnsi="Calibri" w:cs="Calibri"/>
                <w:b/>
                <w:bCs/>
              </w:rPr>
              <w:t>CU-</w:t>
            </w:r>
            <w:r>
              <w:rPr>
                <w:rFonts w:ascii="Calibri" w:hAnsi="Calibri" w:cs="Calibri"/>
                <w:b/>
                <w:bCs/>
              </w:rPr>
              <w:t>02</w:t>
            </w:r>
            <w:r>
              <w:rPr>
                <w:rFonts w:ascii="Calibri" w:eastAsia="Calibri" w:hAnsi="Calibri" w:cs="Calibri"/>
                <w:b/>
              </w:rPr>
              <w:fldChar w:fldCharType="end"/>
            </w:r>
          </w:p>
        </w:tc>
        <w:tc>
          <w:tcPr>
            <w:tcW w:w="3402" w:type="dxa"/>
          </w:tcPr>
          <w:p w14:paraId="0C8D99F7" w14:textId="08E43BBC" w:rsidR="008873DB" w:rsidRPr="00564DF2" w:rsidRDefault="008873DB" w:rsidP="008873DB">
            <w:pPr>
              <w:rPr>
                <w:rFonts w:ascii="Calibri" w:eastAsia="Calibri" w:hAnsi="Calibri" w:cs="Calibri"/>
              </w:rPr>
            </w:pPr>
            <w:r w:rsidRPr="29CB5B3D">
              <w:rPr>
                <w:rFonts w:ascii="Calibri" w:eastAsia="Calibri" w:hAnsi="Calibri" w:cs="Calibri"/>
              </w:rPr>
              <w:t>Añadir tipo de Servicio</w:t>
            </w:r>
          </w:p>
        </w:tc>
        <w:tc>
          <w:tcPr>
            <w:tcW w:w="1474" w:type="dxa"/>
          </w:tcPr>
          <w:p w14:paraId="2F5840D2" w14:textId="265C9360" w:rsidR="008873DB" w:rsidRPr="00564DF2" w:rsidRDefault="008873DB" w:rsidP="008873DB">
            <w:pPr>
              <w:jc w:val="center"/>
              <w:rPr>
                <w:rFonts w:ascii="Calibri" w:eastAsia="Calibri" w:hAnsi="Calibri" w:cs="Calibri"/>
              </w:rPr>
            </w:pPr>
            <w:r w:rsidRPr="29CB5B3D">
              <w:rPr>
                <w:rFonts w:ascii="Calibri" w:eastAsia="Calibri" w:hAnsi="Calibri" w:cs="Calibri"/>
              </w:rPr>
              <w:t>Baja</w:t>
            </w:r>
          </w:p>
        </w:tc>
        <w:tc>
          <w:tcPr>
            <w:tcW w:w="1474" w:type="dxa"/>
          </w:tcPr>
          <w:p w14:paraId="67BB7295" w14:textId="488E95C7" w:rsidR="008873DB" w:rsidRPr="00564DF2" w:rsidRDefault="008873DB" w:rsidP="008873DB">
            <w:pPr>
              <w:spacing w:line="259" w:lineRule="auto"/>
              <w:jc w:val="center"/>
              <w:rPr>
                <w:rFonts w:ascii="Calibri" w:eastAsia="Calibri" w:hAnsi="Calibri" w:cs="Calibri"/>
              </w:rPr>
            </w:pPr>
            <w:r w:rsidRPr="29CB5B3D">
              <w:rPr>
                <w:rFonts w:ascii="Calibri" w:eastAsia="Calibri" w:hAnsi="Calibri" w:cs="Calibri"/>
              </w:rPr>
              <w:t>Media</w:t>
            </w:r>
          </w:p>
        </w:tc>
        <w:tc>
          <w:tcPr>
            <w:tcW w:w="1474" w:type="dxa"/>
          </w:tcPr>
          <w:p w14:paraId="1D27A41C" w14:textId="2114CD36" w:rsidR="008873DB" w:rsidRPr="00564DF2" w:rsidRDefault="008873DB" w:rsidP="008873DB">
            <w:pPr>
              <w:jc w:val="center"/>
              <w:rPr>
                <w:rFonts w:ascii="Calibri" w:eastAsia="Calibri" w:hAnsi="Calibri" w:cs="Calibri"/>
              </w:rPr>
            </w:pPr>
            <w:r w:rsidRPr="29CB5B3D">
              <w:rPr>
                <w:rFonts w:ascii="Calibri" w:eastAsia="Calibri" w:hAnsi="Calibri" w:cs="Calibri"/>
              </w:rPr>
              <w:t>Alta</w:t>
            </w:r>
          </w:p>
        </w:tc>
      </w:tr>
      <w:tr w:rsidR="00362AB5" w:rsidRPr="005F1767" w14:paraId="30993AB4" w14:textId="77777777" w:rsidTr="563E75A1">
        <w:trPr>
          <w:jc w:val="center"/>
        </w:trPr>
        <w:tc>
          <w:tcPr>
            <w:tcW w:w="1020" w:type="dxa"/>
            <w:shd w:val="clear" w:color="auto" w:fill="D9D9D9" w:themeFill="background1" w:themeFillShade="D9"/>
          </w:tcPr>
          <w:p w14:paraId="77B3F8E0" w14:textId="2AAE28D8" w:rsidR="00362AB5" w:rsidRPr="00564DF2" w:rsidRDefault="008F3F94" w:rsidP="0741D10F">
            <w:pPr>
              <w:jc w:val="center"/>
              <w:rPr>
                <w:rFonts w:ascii="Calibri" w:eastAsia="Calibri" w:hAnsi="Calibri" w:cs="Calibri"/>
                <w:b/>
              </w:rPr>
            </w:pPr>
            <w:r>
              <w:rPr>
                <w:rFonts w:ascii="Calibri" w:eastAsia="Calibri" w:hAnsi="Calibri" w:cs="Calibri"/>
                <w:b/>
              </w:rPr>
              <w:fldChar w:fldCharType="begin"/>
            </w:r>
            <w:r>
              <w:rPr>
                <w:rFonts w:ascii="Calibri" w:eastAsia="Calibri" w:hAnsi="Calibri" w:cs="Calibri"/>
                <w:b/>
              </w:rPr>
              <w:instrText xml:space="preserve"> REF CU03 \h </w:instrText>
            </w:r>
            <w:r>
              <w:rPr>
                <w:rFonts w:ascii="Calibri" w:eastAsia="Calibri" w:hAnsi="Calibri" w:cs="Calibri"/>
                <w:b/>
              </w:rPr>
            </w:r>
            <w:r>
              <w:rPr>
                <w:rFonts w:ascii="Calibri" w:eastAsia="Calibri" w:hAnsi="Calibri" w:cs="Calibri"/>
                <w:b/>
              </w:rPr>
              <w:fldChar w:fldCharType="separate"/>
            </w:r>
            <w:r w:rsidRPr="00223FC7">
              <w:rPr>
                <w:rFonts w:ascii="Calibri" w:hAnsi="Calibri" w:cs="Calibri"/>
                <w:b/>
                <w:bCs/>
              </w:rPr>
              <w:t>CU-</w:t>
            </w:r>
            <w:r>
              <w:rPr>
                <w:rFonts w:ascii="Calibri" w:hAnsi="Calibri" w:cs="Calibri"/>
                <w:b/>
                <w:bCs/>
              </w:rPr>
              <w:t>03</w:t>
            </w:r>
            <w:r>
              <w:rPr>
                <w:rFonts w:ascii="Calibri" w:eastAsia="Calibri" w:hAnsi="Calibri" w:cs="Calibri"/>
                <w:b/>
              </w:rPr>
              <w:fldChar w:fldCharType="end"/>
            </w:r>
          </w:p>
        </w:tc>
        <w:tc>
          <w:tcPr>
            <w:tcW w:w="3402" w:type="dxa"/>
          </w:tcPr>
          <w:p w14:paraId="4E5FB44B" w14:textId="14D1BF2F" w:rsidR="00362AB5" w:rsidRPr="00564DF2" w:rsidRDefault="00C6580E" w:rsidP="00C37965">
            <w:pPr>
              <w:rPr>
                <w:rFonts w:ascii="Calibri" w:eastAsia="Calibri" w:hAnsi="Calibri" w:cs="Calibri"/>
              </w:rPr>
            </w:pPr>
            <w:r w:rsidRPr="29CB5B3D">
              <w:rPr>
                <w:rFonts w:ascii="Calibri" w:eastAsia="Calibri" w:hAnsi="Calibri" w:cs="Calibri"/>
              </w:rPr>
              <w:t>Asignar Mecánicos a Clientes</w:t>
            </w:r>
          </w:p>
        </w:tc>
        <w:tc>
          <w:tcPr>
            <w:tcW w:w="1474" w:type="dxa"/>
          </w:tcPr>
          <w:p w14:paraId="48947218" w14:textId="77777777" w:rsidR="00362AB5" w:rsidRPr="00564DF2" w:rsidRDefault="00362AB5" w:rsidP="00C37965">
            <w:pPr>
              <w:jc w:val="center"/>
              <w:rPr>
                <w:rFonts w:ascii="Calibri" w:eastAsia="Calibri" w:hAnsi="Calibri" w:cs="Calibri"/>
              </w:rPr>
            </w:pPr>
            <w:r w:rsidRPr="29CB5B3D">
              <w:rPr>
                <w:rFonts w:ascii="Calibri" w:eastAsia="Calibri" w:hAnsi="Calibri" w:cs="Calibri"/>
              </w:rPr>
              <w:t>Media</w:t>
            </w:r>
          </w:p>
        </w:tc>
        <w:tc>
          <w:tcPr>
            <w:tcW w:w="1474" w:type="dxa"/>
          </w:tcPr>
          <w:p w14:paraId="01E9DC30" w14:textId="77777777" w:rsidR="00362AB5" w:rsidRPr="00564DF2" w:rsidRDefault="00362AB5" w:rsidP="00C37965">
            <w:pPr>
              <w:jc w:val="center"/>
              <w:rPr>
                <w:rFonts w:ascii="Calibri" w:eastAsia="Calibri" w:hAnsi="Calibri" w:cs="Calibri"/>
              </w:rPr>
            </w:pPr>
            <w:r w:rsidRPr="29CB5B3D">
              <w:rPr>
                <w:rFonts w:ascii="Calibri" w:eastAsia="Calibri" w:hAnsi="Calibri" w:cs="Calibri"/>
              </w:rPr>
              <w:t>Alta</w:t>
            </w:r>
          </w:p>
        </w:tc>
        <w:tc>
          <w:tcPr>
            <w:tcW w:w="1474" w:type="dxa"/>
          </w:tcPr>
          <w:p w14:paraId="03B0CC46" w14:textId="77777777" w:rsidR="00362AB5" w:rsidRPr="00564DF2" w:rsidRDefault="00362AB5" w:rsidP="00C37965">
            <w:pPr>
              <w:jc w:val="center"/>
              <w:rPr>
                <w:rFonts w:ascii="Calibri" w:eastAsia="Calibri" w:hAnsi="Calibri" w:cs="Calibri"/>
              </w:rPr>
            </w:pPr>
            <w:r w:rsidRPr="29CB5B3D">
              <w:rPr>
                <w:rFonts w:ascii="Calibri" w:eastAsia="Calibri" w:hAnsi="Calibri" w:cs="Calibri"/>
              </w:rPr>
              <w:t>Alta</w:t>
            </w:r>
          </w:p>
        </w:tc>
      </w:tr>
      <w:tr w:rsidR="00362AB5" w:rsidRPr="005F1767" w14:paraId="22BFB26C" w14:textId="77777777" w:rsidTr="563E75A1">
        <w:trPr>
          <w:jc w:val="center"/>
        </w:trPr>
        <w:tc>
          <w:tcPr>
            <w:tcW w:w="1020" w:type="dxa"/>
            <w:shd w:val="clear" w:color="auto" w:fill="D9D9D9" w:themeFill="background1" w:themeFillShade="D9"/>
          </w:tcPr>
          <w:p w14:paraId="016DC861" w14:textId="7FF121D6" w:rsidR="00362AB5" w:rsidRPr="00564DF2" w:rsidRDefault="008F3F94" w:rsidP="0741D10F">
            <w:pPr>
              <w:jc w:val="center"/>
              <w:rPr>
                <w:rFonts w:ascii="Calibri" w:eastAsia="Calibri" w:hAnsi="Calibri" w:cs="Calibri"/>
                <w:b/>
              </w:rPr>
            </w:pPr>
            <w:r>
              <w:rPr>
                <w:rFonts w:ascii="Calibri" w:eastAsia="Calibri" w:hAnsi="Calibri" w:cs="Calibri"/>
                <w:b/>
              </w:rPr>
              <w:fldChar w:fldCharType="begin"/>
            </w:r>
            <w:r>
              <w:rPr>
                <w:rFonts w:ascii="Calibri" w:eastAsia="Calibri" w:hAnsi="Calibri" w:cs="Calibri"/>
                <w:b/>
              </w:rPr>
              <w:instrText xml:space="preserve"> REF CU04 \h </w:instrText>
            </w:r>
            <w:r>
              <w:rPr>
                <w:rFonts w:ascii="Calibri" w:eastAsia="Calibri" w:hAnsi="Calibri" w:cs="Calibri"/>
                <w:b/>
              </w:rPr>
            </w:r>
            <w:r>
              <w:rPr>
                <w:rFonts w:ascii="Calibri" w:eastAsia="Calibri" w:hAnsi="Calibri" w:cs="Calibri"/>
                <w:b/>
              </w:rPr>
              <w:fldChar w:fldCharType="separate"/>
            </w:r>
            <w:r w:rsidRPr="00223FC7">
              <w:rPr>
                <w:rFonts w:ascii="Calibri" w:hAnsi="Calibri" w:cs="Calibri"/>
                <w:b/>
                <w:bCs/>
              </w:rPr>
              <w:t>CU-</w:t>
            </w:r>
            <w:r>
              <w:rPr>
                <w:rFonts w:ascii="Calibri" w:hAnsi="Calibri" w:cs="Calibri"/>
                <w:b/>
                <w:bCs/>
              </w:rPr>
              <w:t>04</w:t>
            </w:r>
            <w:r>
              <w:rPr>
                <w:rFonts w:ascii="Calibri" w:eastAsia="Calibri" w:hAnsi="Calibri" w:cs="Calibri"/>
                <w:b/>
              </w:rPr>
              <w:fldChar w:fldCharType="end"/>
            </w:r>
          </w:p>
        </w:tc>
        <w:tc>
          <w:tcPr>
            <w:tcW w:w="3402" w:type="dxa"/>
          </w:tcPr>
          <w:p w14:paraId="6BACCFEB" w14:textId="759D8B36" w:rsidR="00362AB5" w:rsidRPr="00564DF2" w:rsidRDefault="00C6580E" w:rsidP="00C37965">
            <w:pPr>
              <w:rPr>
                <w:rFonts w:ascii="Calibri" w:eastAsia="Calibri" w:hAnsi="Calibri" w:cs="Calibri"/>
              </w:rPr>
            </w:pPr>
            <w:r w:rsidRPr="29CB5B3D">
              <w:rPr>
                <w:rFonts w:ascii="Calibri" w:eastAsia="Calibri" w:hAnsi="Calibri" w:cs="Calibri"/>
              </w:rPr>
              <w:t>Asignar Rol</w:t>
            </w:r>
          </w:p>
        </w:tc>
        <w:tc>
          <w:tcPr>
            <w:tcW w:w="1474" w:type="dxa"/>
          </w:tcPr>
          <w:p w14:paraId="5FB1660A" w14:textId="77777777" w:rsidR="00362AB5" w:rsidRPr="00564DF2" w:rsidRDefault="00362AB5" w:rsidP="00C37965">
            <w:pPr>
              <w:jc w:val="center"/>
              <w:rPr>
                <w:rFonts w:ascii="Calibri" w:eastAsia="Calibri" w:hAnsi="Calibri" w:cs="Calibri"/>
              </w:rPr>
            </w:pPr>
            <w:r w:rsidRPr="29CB5B3D">
              <w:rPr>
                <w:rFonts w:ascii="Calibri" w:eastAsia="Calibri" w:hAnsi="Calibri" w:cs="Calibri"/>
              </w:rPr>
              <w:t>Baja</w:t>
            </w:r>
          </w:p>
        </w:tc>
        <w:tc>
          <w:tcPr>
            <w:tcW w:w="1474" w:type="dxa"/>
          </w:tcPr>
          <w:p w14:paraId="33A47E67" w14:textId="77777777" w:rsidR="00362AB5" w:rsidRPr="00564DF2" w:rsidRDefault="00362AB5" w:rsidP="00C37965">
            <w:pPr>
              <w:jc w:val="center"/>
              <w:rPr>
                <w:rFonts w:ascii="Calibri" w:eastAsia="Calibri" w:hAnsi="Calibri" w:cs="Calibri"/>
              </w:rPr>
            </w:pPr>
            <w:r w:rsidRPr="29CB5B3D">
              <w:rPr>
                <w:rFonts w:ascii="Calibri" w:eastAsia="Calibri" w:hAnsi="Calibri" w:cs="Calibri"/>
              </w:rPr>
              <w:t>Alta</w:t>
            </w:r>
          </w:p>
        </w:tc>
        <w:tc>
          <w:tcPr>
            <w:tcW w:w="1474" w:type="dxa"/>
          </w:tcPr>
          <w:p w14:paraId="4891F70E" w14:textId="77777777" w:rsidR="00362AB5" w:rsidRPr="00564DF2" w:rsidRDefault="00362AB5" w:rsidP="00C37965">
            <w:pPr>
              <w:jc w:val="center"/>
              <w:rPr>
                <w:rFonts w:ascii="Calibri" w:eastAsia="Calibri" w:hAnsi="Calibri" w:cs="Calibri"/>
              </w:rPr>
            </w:pPr>
            <w:r w:rsidRPr="29CB5B3D">
              <w:rPr>
                <w:rFonts w:ascii="Calibri" w:eastAsia="Calibri" w:hAnsi="Calibri" w:cs="Calibri"/>
              </w:rPr>
              <w:t>Alta</w:t>
            </w:r>
          </w:p>
        </w:tc>
      </w:tr>
      <w:tr w:rsidR="005B4224" w:rsidRPr="005F1767" w14:paraId="5ED9AB50" w14:textId="77777777" w:rsidTr="563E75A1">
        <w:trPr>
          <w:jc w:val="center"/>
        </w:trPr>
        <w:tc>
          <w:tcPr>
            <w:tcW w:w="1020" w:type="dxa"/>
            <w:shd w:val="clear" w:color="auto" w:fill="D9D9D9" w:themeFill="background1" w:themeFillShade="D9"/>
          </w:tcPr>
          <w:p w14:paraId="2F2CA703" w14:textId="109BAD9A" w:rsidR="005B4224" w:rsidRPr="00564DF2" w:rsidRDefault="008F3F94" w:rsidP="0741D10F">
            <w:pPr>
              <w:jc w:val="center"/>
              <w:rPr>
                <w:rFonts w:ascii="Calibri" w:eastAsia="Calibri" w:hAnsi="Calibri" w:cs="Calibri"/>
                <w:b/>
              </w:rPr>
            </w:pPr>
            <w:r>
              <w:rPr>
                <w:rFonts w:ascii="Calibri" w:eastAsia="Calibri" w:hAnsi="Calibri" w:cs="Calibri"/>
                <w:b/>
              </w:rPr>
              <w:fldChar w:fldCharType="begin"/>
            </w:r>
            <w:r>
              <w:rPr>
                <w:rFonts w:ascii="Calibri" w:eastAsia="Calibri" w:hAnsi="Calibri" w:cs="Calibri"/>
                <w:b/>
              </w:rPr>
              <w:instrText xml:space="preserve"> REF CU05 \h </w:instrText>
            </w:r>
            <w:r>
              <w:rPr>
                <w:rFonts w:ascii="Calibri" w:eastAsia="Calibri" w:hAnsi="Calibri" w:cs="Calibri"/>
                <w:b/>
              </w:rPr>
            </w:r>
            <w:r>
              <w:rPr>
                <w:rFonts w:ascii="Calibri" w:eastAsia="Calibri" w:hAnsi="Calibri" w:cs="Calibri"/>
                <w:b/>
              </w:rPr>
              <w:fldChar w:fldCharType="separate"/>
            </w:r>
            <w:r w:rsidRPr="4476F917">
              <w:rPr>
                <w:rFonts w:ascii="Calibri" w:hAnsi="Calibri" w:cs="Calibri"/>
                <w:b/>
                <w:bCs/>
              </w:rPr>
              <w:t>CU-</w:t>
            </w:r>
            <w:r>
              <w:rPr>
                <w:rFonts w:ascii="Calibri" w:hAnsi="Calibri" w:cs="Calibri"/>
                <w:b/>
                <w:bCs/>
              </w:rPr>
              <w:t>05</w:t>
            </w:r>
            <w:r>
              <w:rPr>
                <w:rFonts w:ascii="Calibri" w:eastAsia="Calibri" w:hAnsi="Calibri" w:cs="Calibri"/>
                <w:b/>
              </w:rPr>
              <w:fldChar w:fldCharType="end"/>
            </w:r>
          </w:p>
        </w:tc>
        <w:tc>
          <w:tcPr>
            <w:tcW w:w="3402" w:type="dxa"/>
          </w:tcPr>
          <w:p w14:paraId="5F0FE665" w14:textId="58AF6661" w:rsidR="005B4224" w:rsidRPr="00564DF2" w:rsidRDefault="005B4224" w:rsidP="005B4224">
            <w:pPr>
              <w:rPr>
                <w:rFonts w:ascii="Calibri" w:eastAsia="Calibri" w:hAnsi="Calibri" w:cs="Calibri"/>
              </w:rPr>
            </w:pPr>
            <w:r w:rsidRPr="29CB5B3D">
              <w:rPr>
                <w:rFonts w:ascii="Calibri" w:eastAsia="Calibri" w:hAnsi="Calibri" w:cs="Calibri"/>
              </w:rPr>
              <w:t>Buscar Autoparte</w:t>
            </w:r>
          </w:p>
        </w:tc>
        <w:tc>
          <w:tcPr>
            <w:tcW w:w="1474" w:type="dxa"/>
          </w:tcPr>
          <w:p w14:paraId="00069566" w14:textId="6B871A8C" w:rsidR="005B4224" w:rsidRPr="00564DF2" w:rsidRDefault="005B4224" w:rsidP="005B4224">
            <w:pPr>
              <w:jc w:val="center"/>
              <w:rPr>
                <w:rFonts w:ascii="Calibri" w:eastAsia="Calibri" w:hAnsi="Calibri" w:cs="Calibri"/>
              </w:rPr>
            </w:pPr>
            <w:r w:rsidRPr="29CB5B3D">
              <w:rPr>
                <w:rFonts w:ascii="Calibri" w:eastAsia="Calibri" w:hAnsi="Calibri" w:cs="Calibri"/>
              </w:rPr>
              <w:t>Baja</w:t>
            </w:r>
          </w:p>
        </w:tc>
        <w:tc>
          <w:tcPr>
            <w:tcW w:w="1474" w:type="dxa"/>
          </w:tcPr>
          <w:p w14:paraId="179E2254" w14:textId="39125AB4" w:rsidR="005B4224" w:rsidRPr="00564DF2" w:rsidRDefault="005B4224" w:rsidP="005B4224">
            <w:pPr>
              <w:jc w:val="center"/>
              <w:rPr>
                <w:rFonts w:ascii="Calibri" w:eastAsia="Calibri" w:hAnsi="Calibri" w:cs="Calibri"/>
              </w:rPr>
            </w:pPr>
            <w:r w:rsidRPr="29CB5B3D">
              <w:rPr>
                <w:rFonts w:ascii="Calibri" w:eastAsia="Calibri" w:hAnsi="Calibri" w:cs="Calibri"/>
              </w:rPr>
              <w:t>Baja</w:t>
            </w:r>
          </w:p>
        </w:tc>
        <w:tc>
          <w:tcPr>
            <w:tcW w:w="1474" w:type="dxa"/>
          </w:tcPr>
          <w:p w14:paraId="2897B3CE" w14:textId="102E9053" w:rsidR="005B4224" w:rsidRPr="00564DF2" w:rsidRDefault="005B4224" w:rsidP="005B4224">
            <w:pPr>
              <w:jc w:val="center"/>
              <w:rPr>
                <w:rFonts w:ascii="Calibri" w:eastAsia="Calibri" w:hAnsi="Calibri" w:cs="Calibri"/>
              </w:rPr>
            </w:pPr>
            <w:r w:rsidRPr="29CB5B3D">
              <w:rPr>
                <w:rFonts w:ascii="Calibri" w:eastAsia="Calibri" w:hAnsi="Calibri" w:cs="Calibri"/>
              </w:rPr>
              <w:t>Alta</w:t>
            </w:r>
          </w:p>
        </w:tc>
      </w:tr>
      <w:tr w:rsidR="00362AB5" w:rsidRPr="005F1767" w14:paraId="5253C570" w14:textId="77777777" w:rsidTr="563E75A1">
        <w:trPr>
          <w:jc w:val="center"/>
        </w:trPr>
        <w:tc>
          <w:tcPr>
            <w:tcW w:w="1020" w:type="dxa"/>
            <w:shd w:val="clear" w:color="auto" w:fill="D9D9D9" w:themeFill="background1" w:themeFillShade="D9"/>
          </w:tcPr>
          <w:p w14:paraId="5F8DFCA5" w14:textId="0E00D4CF" w:rsidR="00362AB5" w:rsidRPr="00564DF2" w:rsidRDefault="008F3F94" w:rsidP="0741D10F">
            <w:pPr>
              <w:jc w:val="center"/>
              <w:rPr>
                <w:rFonts w:ascii="Calibri" w:eastAsia="Calibri" w:hAnsi="Calibri" w:cs="Calibri"/>
                <w:b/>
              </w:rPr>
            </w:pPr>
            <w:r>
              <w:rPr>
                <w:rFonts w:ascii="Calibri" w:eastAsia="Calibri" w:hAnsi="Calibri" w:cs="Calibri"/>
                <w:b/>
              </w:rPr>
              <w:fldChar w:fldCharType="begin"/>
            </w:r>
            <w:r>
              <w:rPr>
                <w:rFonts w:ascii="Calibri" w:eastAsia="Calibri" w:hAnsi="Calibri" w:cs="Calibri"/>
                <w:b/>
              </w:rPr>
              <w:instrText xml:space="preserve"> REF CU06 \h </w:instrText>
            </w:r>
            <w:r>
              <w:rPr>
                <w:rFonts w:ascii="Calibri" w:eastAsia="Calibri" w:hAnsi="Calibri" w:cs="Calibri"/>
                <w:b/>
              </w:rPr>
            </w:r>
            <w:r>
              <w:rPr>
                <w:rFonts w:ascii="Calibri" w:eastAsia="Calibri" w:hAnsi="Calibri" w:cs="Calibri"/>
                <w:b/>
              </w:rPr>
              <w:fldChar w:fldCharType="separate"/>
            </w:r>
            <w:r w:rsidRPr="00223FC7">
              <w:rPr>
                <w:rFonts w:ascii="Calibri" w:hAnsi="Calibri" w:cs="Calibri"/>
                <w:b/>
                <w:bCs/>
              </w:rPr>
              <w:t>CU-</w:t>
            </w:r>
            <w:r>
              <w:rPr>
                <w:rFonts w:ascii="Calibri" w:hAnsi="Calibri" w:cs="Calibri"/>
                <w:b/>
                <w:bCs/>
              </w:rPr>
              <w:t>06</w:t>
            </w:r>
            <w:r>
              <w:rPr>
                <w:rFonts w:ascii="Calibri" w:eastAsia="Calibri" w:hAnsi="Calibri" w:cs="Calibri"/>
                <w:b/>
              </w:rPr>
              <w:fldChar w:fldCharType="end"/>
            </w:r>
          </w:p>
        </w:tc>
        <w:tc>
          <w:tcPr>
            <w:tcW w:w="3402" w:type="dxa"/>
          </w:tcPr>
          <w:p w14:paraId="652224F3" w14:textId="3E558233" w:rsidR="00362AB5" w:rsidRPr="00564DF2" w:rsidRDefault="003C6B4A" w:rsidP="00C37965">
            <w:pPr>
              <w:rPr>
                <w:rFonts w:ascii="Calibri" w:eastAsia="Calibri" w:hAnsi="Calibri" w:cs="Calibri"/>
              </w:rPr>
            </w:pPr>
            <w:r>
              <w:rPr>
                <w:rFonts w:ascii="Calibri" w:eastAsia="Calibri" w:hAnsi="Calibri" w:cs="Calibri"/>
              </w:rPr>
              <w:t>Registro de compra</w:t>
            </w:r>
          </w:p>
        </w:tc>
        <w:tc>
          <w:tcPr>
            <w:tcW w:w="1474" w:type="dxa"/>
          </w:tcPr>
          <w:p w14:paraId="69F06467" w14:textId="77777777" w:rsidR="00362AB5" w:rsidRPr="00564DF2" w:rsidRDefault="00362AB5" w:rsidP="00C37965">
            <w:pPr>
              <w:jc w:val="center"/>
              <w:rPr>
                <w:rFonts w:ascii="Calibri" w:eastAsia="Calibri" w:hAnsi="Calibri" w:cs="Calibri"/>
              </w:rPr>
            </w:pPr>
            <w:r w:rsidRPr="29CB5B3D">
              <w:rPr>
                <w:rFonts w:ascii="Calibri" w:eastAsia="Calibri" w:hAnsi="Calibri" w:cs="Calibri"/>
              </w:rPr>
              <w:t>Baja</w:t>
            </w:r>
          </w:p>
        </w:tc>
        <w:tc>
          <w:tcPr>
            <w:tcW w:w="1474" w:type="dxa"/>
          </w:tcPr>
          <w:p w14:paraId="4648B35C" w14:textId="77777777" w:rsidR="00362AB5" w:rsidRPr="00564DF2" w:rsidRDefault="00362AB5" w:rsidP="00C37965">
            <w:pPr>
              <w:jc w:val="center"/>
              <w:rPr>
                <w:rFonts w:ascii="Calibri" w:eastAsia="Calibri" w:hAnsi="Calibri" w:cs="Calibri"/>
              </w:rPr>
            </w:pPr>
            <w:r w:rsidRPr="29CB5B3D">
              <w:rPr>
                <w:rFonts w:ascii="Calibri" w:eastAsia="Calibri" w:hAnsi="Calibri" w:cs="Calibri"/>
              </w:rPr>
              <w:t>Media</w:t>
            </w:r>
          </w:p>
        </w:tc>
        <w:tc>
          <w:tcPr>
            <w:tcW w:w="1474" w:type="dxa"/>
          </w:tcPr>
          <w:p w14:paraId="6E15B87F" w14:textId="77777777" w:rsidR="00362AB5" w:rsidRPr="00564DF2" w:rsidRDefault="00362AB5" w:rsidP="00C37965">
            <w:pPr>
              <w:jc w:val="center"/>
              <w:rPr>
                <w:rFonts w:ascii="Calibri" w:eastAsia="Calibri" w:hAnsi="Calibri" w:cs="Calibri"/>
              </w:rPr>
            </w:pPr>
            <w:r w:rsidRPr="29CB5B3D">
              <w:rPr>
                <w:rFonts w:ascii="Calibri" w:eastAsia="Calibri" w:hAnsi="Calibri" w:cs="Calibri"/>
              </w:rPr>
              <w:t>Alta</w:t>
            </w:r>
          </w:p>
        </w:tc>
      </w:tr>
      <w:tr w:rsidR="00362AB5" w:rsidRPr="005F1767" w14:paraId="29FCC9B3" w14:textId="77777777" w:rsidTr="563E75A1">
        <w:trPr>
          <w:jc w:val="center"/>
        </w:trPr>
        <w:tc>
          <w:tcPr>
            <w:tcW w:w="1020" w:type="dxa"/>
            <w:shd w:val="clear" w:color="auto" w:fill="D9D9D9" w:themeFill="background1" w:themeFillShade="D9"/>
          </w:tcPr>
          <w:p w14:paraId="72CA49B4" w14:textId="0158CA59" w:rsidR="00362AB5" w:rsidRPr="004834E7" w:rsidRDefault="008F3F94" w:rsidP="0741D10F">
            <w:pPr>
              <w:jc w:val="center"/>
              <w:rPr>
                <w:rFonts w:ascii="Calibri" w:eastAsia="Calibri" w:hAnsi="Calibri" w:cs="Calibri"/>
                <w:b/>
              </w:rPr>
            </w:pPr>
            <w:r>
              <w:rPr>
                <w:rFonts w:ascii="Calibri" w:eastAsia="Calibri" w:hAnsi="Calibri" w:cs="Calibri"/>
                <w:b/>
              </w:rPr>
              <w:fldChar w:fldCharType="begin"/>
            </w:r>
            <w:r>
              <w:rPr>
                <w:rFonts w:ascii="Calibri" w:eastAsia="Calibri" w:hAnsi="Calibri" w:cs="Calibri"/>
                <w:b/>
              </w:rPr>
              <w:instrText xml:space="preserve"> REF CU07 \h </w:instrText>
            </w:r>
            <w:r>
              <w:rPr>
                <w:rFonts w:ascii="Calibri" w:eastAsia="Calibri" w:hAnsi="Calibri" w:cs="Calibri"/>
                <w:b/>
              </w:rPr>
            </w:r>
            <w:r>
              <w:rPr>
                <w:rFonts w:ascii="Calibri" w:eastAsia="Calibri" w:hAnsi="Calibri" w:cs="Calibri"/>
                <w:b/>
              </w:rPr>
              <w:fldChar w:fldCharType="separate"/>
            </w:r>
            <w:r w:rsidRPr="00223FC7">
              <w:rPr>
                <w:rFonts w:ascii="Calibri" w:hAnsi="Calibri" w:cs="Calibri"/>
                <w:b/>
                <w:bCs/>
              </w:rPr>
              <w:t>CU-</w:t>
            </w:r>
            <w:r>
              <w:rPr>
                <w:rFonts w:ascii="Calibri" w:hAnsi="Calibri" w:cs="Calibri"/>
                <w:b/>
                <w:bCs/>
              </w:rPr>
              <w:t>07</w:t>
            </w:r>
            <w:r>
              <w:rPr>
                <w:rFonts w:ascii="Calibri" w:eastAsia="Calibri" w:hAnsi="Calibri" w:cs="Calibri"/>
                <w:b/>
              </w:rPr>
              <w:fldChar w:fldCharType="end"/>
            </w:r>
          </w:p>
        </w:tc>
        <w:tc>
          <w:tcPr>
            <w:tcW w:w="3402" w:type="dxa"/>
          </w:tcPr>
          <w:p w14:paraId="557A6D6F" w14:textId="5E92B8D0" w:rsidR="00362AB5" w:rsidRPr="00762AA7" w:rsidRDefault="00C56ED9" w:rsidP="00C37965">
            <w:pPr>
              <w:rPr>
                <w:rFonts w:ascii="Calibri" w:eastAsia="Calibri" w:hAnsi="Calibri" w:cs="Calibri"/>
                <w:highlight w:val="yellow"/>
              </w:rPr>
            </w:pPr>
            <w:r w:rsidRPr="29CB5B3D">
              <w:rPr>
                <w:rFonts w:ascii="Calibri" w:eastAsia="Calibri" w:hAnsi="Calibri" w:cs="Calibri"/>
              </w:rPr>
              <w:t>Registrar proveedor</w:t>
            </w:r>
          </w:p>
        </w:tc>
        <w:tc>
          <w:tcPr>
            <w:tcW w:w="1474" w:type="dxa"/>
          </w:tcPr>
          <w:p w14:paraId="54C51CA8" w14:textId="6A5F7C37" w:rsidR="00362AB5" w:rsidRPr="00564DF2" w:rsidRDefault="00436C94" w:rsidP="00C37965">
            <w:pPr>
              <w:jc w:val="center"/>
              <w:rPr>
                <w:rFonts w:ascii="Calibri" w:eastAsia="Calibri" w:hAnsi="Calibri" w:cs="Calibri"/>
              </w:rPr>
            </w:pPr>
            <w:r w:rsidRPr="29CB5B3D">
              <w:rPr>
                <w:rFonts w:ascii="Calibri" w:eastAsia="Calibri" w:hAnsi="Calibri" w:cs="Calibri"/>
              </w:rPr>
              <w:t>Baja</w:t>
            </w:r>
          </w:p>
        </w:tc>
        <w:tc>
          <w:tcPr>
            <w:tcW w:w="1474" w:type="dxa"/>
          </w:tcPr>
          <w:p w14:paraId="28E93100" w14:textId="04A3A476" w:rsidR="00362AB5" w:rsidRPr="00564DF2" w:rsidRDefault="00436C94" w:rsidP="00C37965">
            <w:pPr>
              <w:jc w:val="center"/>
              <w:rPr>
                <w:rFonts w:ascii="Calibri" w:eastAsia="Calibri" w:hAnsi="Calibri" w:cs="Calibri"/>
              </w:rPr>
            </w:pPr>
            <w:r w:rsidRPr="29CB5B3D">
              <w:rPr>
                <w:rFonts w:ascii="Calibri" w:eastAsia="Calibri" w:hAnsi="Calibri" w:cs="Calibri"/>
              </w:rPr>
              <w:t>Alta</w:t>
            </w:r>
          </w:p>
        </w:tc>
        <w:tc>
          <w:tcPr>
            <w:tcW w:w="1474" w:type="dxa"/>
          </w:tcPr>
          <w:p w14:paraId="150989EB" w14:textId="0559DA90" w:rsidR="00362AB5" w:rsidRPr="00564DF2" w:rsidRDefault="00416E7E" w:rsidP="00C37965">
            <w:pPr>
              <w:jc w:val="center"/>
              <w:rPr>
                <w:rFonts w:ascii="Calibri" w:eastAsia="Calibri" w:hAnsi="Calibri" w:cs="Calibri"/>
              </w:rPr>
            </w:pPr>
            <w:r w:rsidRPr="29CB5B3D">
              <w:rPr>
                <w:rFonts w:ascii="Calibri" w:eastAsia="Calibri" w:hAnsi="Calibri" w:cs="Calibri"/>
              </w:rPr>
              <w:t>Media</w:t>
            </w:r>
          </w:p>
        </w:tc>
      </w:tr>
      <w:tr w:rsidR="00E334F6" w:rsidRPr="005F1767" w14:paraId="0E98E913" w14:textId="77777777" w:rsidTr="563E75A1">
        <w:trPr>
          <w:jc w:val="center"/>
        </w:trPr>
        <w:tc>
          <w:tcPr>
            <w:tcW w:w="1020" w:type="dxa"/>
            <w:shd w:val="clear" w:color="auto" w:fill="D9D9D9" w:themeFill="background1" w:themeFillShade="D9"/>
          </w:tcPr>
          <w:p w14:paraId="62ECE44D" w14:textId="4FC066FB" w:rsidR="00E334F6" w:rsidRPr="00564DF2" w:rsidRDefault="008F3F94" w:rsidP="0741D10F">
            <w:pPr>
              <w:jc w:val="center"/>
              <w:rPr>
                <w:rFonts w:ascii="Calibri" w:eastAsia="Calibri" w:hAnsi="Calibri" w:cs="Calibri"/>
                <w:b/>
              </w:rPr>
            </w:pPr>
            <w:r>
              <w:rPr>
                <w:rFonts w:ascii="Calibri" w:eastAsia="Calibri" w:hAnsi="Calibri" w:cs="Calibri"/>
                <w:b/>
              </w:rPr>
              <w:fldChar w:fldCharType="begin"/>
            </w:r>
            <w:r>
              <w:rPr>
                <w:rFonts w:ascii="Calibri" w:eastAsia="Calibri" w:hAnsi="Calibri" w:cs="Calibri"/>
                <w:b/>
              </w:rPr>
              <w:instrText xml:space="preserve"> REF CU08 \h </w:instrText>
            </w:r>
            <w:r>
              <w:rPr>
                <w:rFonts w:ascii="Calibri" w:eastAsia="Calibri" w:hAnsi="Calibri" w:cs="Calibri"/>
                <w:b/>
              </w:rPr>
            </w:r>
            <w:r>
              <w:rPr>
                <w:rFonts w:ascii="Calibri" w:eastAsia="Calibri" w:hAnsi="Calibri" w:cs="Calibri"/>
                <w:b/>
              </w:rPr>
              <w:fldChar w:fldCharType="separate"/>
            </w:r>
            <w:r w:rsidRPr="113DDEBB">
              <w:rPr>
                <w:rFonts w:ascii="Calibri" w:hAnsi="Calibri" w:cs="Calibri"/>
                <w:b/>
                <w:bCs/>
              </w:rPr>
              <w:t>CU-</w:t>
            </w:r>
            <w:r>
              <w:rPr>
                <w:rFonts w:ascii="Calibri" w:hAnsi="Calibri" w:cs="Calibri"/>
                <w:b/>
                <w:bCs/>
              </w:rPr>
              <w:t>08</w:t>
            </w:r>
            <w:r>
              <w:rPr>
                <w:rFonts w:ascii="Calibri" w:eastAsia="Calibri" w:hAnsi="Calibri" w:cs="Calibri"/>
                <w:b/>
              </w:rPr>
              <w:fldChar w:fldCharType="end"/>
            </w:r>
          </w:p>
        </w:tc>
        <w:tc>
          <w:tcPr>
            <w:tcW w:w="3402" w:type="dxa"/>
          </w:tcPr>
          <w:p w14:paraId="34FF3989" w14:textId="3C54BBE1" w:rsidR="00E334F6" w:rsidRPr="00A97420" w:rsidRDefault="00C46003" w:rsidP="00E334F6">
            <w:pPr>
              <w:rPr>
                <w:rFonts w:ascii="Calibri" w:eastAsia="Calibri" w:hAnsi="Calibri" w:cs="Calibri"/>
              </w:rPr>
            </w:pPr>
            <w:r w:rsidRPr="29CB5B3D">
              <w:rPr>
                <w:rFonts w:ascii="Calibri" w:eastAsia="Calibri" w:hAnsi="Calibri" w:cs="Calibri"/>
              </w:rPr>
              <w:t>Calcular comisión</w:t>
            </w:r>
          </w:p>
        </w:tc>
        <w:tc>
          <w:tcPr>
            <w:tcW w:w="1474" w:type="dxa"/>
          </w:tcPr>
          <w:p w14:paraId="3E4F1543" w14:textId="7804E68D" w:rsidR="00E334F6" w:rsidRPr="00564DF2" w:rsidRDefault="00E334F6" w:rsidP="00E334F6">
            <w:pPr>
              <w:jc w:val="center"/>
              <w:rPr>
                <w:rFonts w:ascii="Calibri" w:eastAsia="Calibri" w:hAnsi="Calibri" w:cs="Calibri"/>
              </w:rPr>
            </w:pPr>
            <w:r w:rsidRPr="29CB5B3D">
              <w:rPr>
                <w:rFonts w:ascii="Calibri" w:eastAsia="Calibri" w:hAnsi="Calibri" w:cs="Calibri"/>
              </w:rPr>
              <w:t>Baja</w:t>
            </w:r>
          </w:p>
        </w:tc>
        <w:tc>
          <w:tcPr>
            <w:tcW w:w="1474" w:type="dxa"/>
          </w:tcPr>
          <w:p w14:paraId="7AEF72AB" w14:textId="7E1ACBB1" w:rsidR="00E334F6" w:rsidRPr="00564DF2" w:rsidRDefault="00E334F6" w:rsidP="00E334F6">
            <w:pPr>
              <w:jc w:val="center"/>
              <w:rPr>
                <w:rFonts w:ascii="Calibri" w:eastAsia="Calibri" w:hAnsi="Calibri" w:cs="Calibri"/>
              </w:rPr>
            </w:pPr>
            <w:r w:rsidRPr="29CB5B3D">
              <w:rPr>
                <w:rFonts w:ascii="Calibri" w:eastAsia="Calibri" w:hAnsi="Calibri" w:cs="Calibri"/>
              </w:rPr>
              <w:t>Alta</w:t>
            </w:r>
          </w:p>
        </w:tc>
        <w:tc>
          <w:tcPr>
            <w:tcW w:w="1474" w:type="dxa"/>
          </w:tcPr>
          <w:p w14:paraId="4F0F0753" w14:textId="6505310C" w:rsidR="00E334F6" w:rsidRPr="00564DF2" w:rsidRDefault="00E334F6" w:rsidP="00E334F6">
            <w:pPr>
              <w:jc w:val="center"/>
              <w:rPr>
                <w:rFonts w:ascii="Calibri" w:eastAsia="Calibri" w:hAnsi="Calibri" w:cs="Calibri"/>
              </w:rPr>
            </w:pPr>
            <w:r w:rsidRPr="29CB5B3D">
              <w:rPr>
                <w:rFonts w:ascii="Calibri" w:eastAsia="Calibri" w:hAnsi="Calibri" w:cs="Calibri"/>
              </w:rPr>
              <w:t>Alta</w:t>
            </w:r>
          </w:p>
        </w:tc>
      </w:tr>
      <w:tr w:rsidR="008873DB" w:rsidRPr="005F1767" w14:paraId="26A76D8E" w14:textId="77777777" w:rsidTr="563E75A1">
        <w:trPr>
          <w:jc w:val="center"/>
        </w:trPr>
        <w:tc>
          <w:tcPr>
            <w:tcW w:w="1020" w:type="dxa"/>
            <w:shd w:val="clear" w:color="auto" w:fill="D9D9D9" w:themeFill="background1" w:themeFillShade="D9"/>
          </w:tcPr>
          <w:p w14:paraId="0C8E800F" w14:textId="3AA1D469" w:rsidR="008873DB" w:rsidRDefault="008F3F94" w:rsidP="0741D10F">
            <w:pPr>
              <w:jc w:val="center"/>
              <w:rPr>
                <w:rFonts w:ascii="Calibri" w:eastAsia="Calibri" w:hAnsi="Calibri" w:cs="Calibri"/>
                <w:b/>
              </w:rPr>
            </w:pPr>
            <w:r>
              <w:rPr>
                <w:rFonts w:ascii="Calibri" w:eastAsia="Calibri" w:hAnsi="Calibri" w:cs="Calibri"/>
                <w:b/>
              </w:rPr>
              <w:fldChar w:fldCharType="begin"/>
            </w:r>
            <w:r>
              <w:rPr>
                <w:rFonts w:ascii="Calibri" w:eastAsia="Calibri" w:hAnsi="Calibri" w:cs="Calibri"/>
                <w:b/>
              </w:rPr>
              <w:instrText xml:space="preserve"> REF CU09 \h </w:instrText>
            </w:r>
            <w:r>
              <w:rPr>
                <w:rFonts w:ascii="Calibri" w:eastAsia="Calibri" w:hAnsi="Calibri" w:cs="Calibri"/>
                <w:b/>
              </w:rPr>
            </w:r>
            <w:r>
              <w:rPr>
                <w:rFonts w:ascii="Calibri" w:eastAsia="Calibri" w:hAnsi="Calibri" w:cs="Calibri"/>
                <w:b/>
              </w:rPr>
              <w:fldChar w:fldCharType="separate"/>
            </w:r>
            <w:r w:rsidRPr="4476F917">
              <w:rPr>
                <w:rFonts w:ascii="Calibri" w:hAnsi="Calibri" w:cs="Calibri"/>
                <w:b/>
                <w:bCs/>
              </w:rPr>
              <w:t>CU-</w:t>
            </w:r>
            <w:r>
              <w:rPr>
                <w:rFonts w:ascii="Calibri" w:hAnsi="Calibri" w:cs="Calibri"/>
                <w:b/>
                <w:bCs/>
              </w:rPr>
              <w:t>09</w:t>
            </w:r>
            <w:r>
              <w:rPr>
                <w:rFonts w:ascii="Calibri" w:eastAsia="Calibri" w:hAnsi="Calibri" w:cs="Calibri"/>
                <w:b/>
              </w:rPr>
              <w:fldChar w:fldCharType="end"/>
            </w:r>
          </w:p>
        </w:tc>
        <w:tc>
          <w:tcPr>
            <w:tcW w:w="3402" w:type="dxa"/>
          </w:tcPr>
          <w:p w14:paraId="51D37D57" w14:textId="11F4AB41" w:rsidR="008873DB" w:rsidRPr="00564DF2" w:rsidRDefault="00D36523" w:rsidP="008873DB">
            <w:pPr>
              <w:rPr>
                <w:rFonts w:ascii="Calibri" w:eastAsia="Calibri" w:hAnsi="Calibri" w:cs="Calibri"/>
              </w:rPr>
            </w:pPr>
            <w:r w:rsidRPr="29CB5B3D">
              <w:rPr>
                <w:rFonts w:ascii="Calibri" w:eastAsia="Calibri" w:hAnsi="Calibri" w:cs="Calibri"/>
              </w:rPr>
              <w:t>Buscar Usuario</w:t>
            </w:r>
          </w:p>
        </w:tc>
        <w:tc>
          <w:tcPr>
            <w:tcW w:w="1474" w:type="dxa"/>
          </w:tcPr>
          <w:p w14:paraId="397C4DCB" w14:textId="6722CF2D" w:rsidR="008873DB" w:rsidRPr="00564DF2" w:rsidRDefault="008873DB" w:rsidP="008873DB">
            <w:pPr>
              <w:jc w:val="center"/>
              <w:rPr>
                <w:rFonts w:ascii="Calibri" w:eastAsia="Calibri" w:hAnsi="Calibri" w:cs="Calibri"/>
              </w:rPr>
            </w:pPr>
            <w:r w:rsidRPr="29CB5B3D">
              <w:rPr>
                <w:rFonts w:ascii="Calibri" w:eastAsia="Calibri" w:hAnsi="Calibri" w:cs="Calibri"/>
              </w:rPr>
              <w:t>Baja</w:t>
            </w:r>
          </w:p>
        </w:tc>
        <w:tc>
          <w:tcPr>
            <w:tcW w:w="1474" w:type="dxa"/>
          </w:tcPr>
          <w:p w14:paraId="70C140C1" w14:textId="3D72DAEC" w:rsidR="008873DB" w:rsidRPr="00564DF2" w:rsidRDefault="008873DB" w:rsidP="008873DB">
            <w:pPr>
              <w:jc w:val="center"/>
              <w:rPr>
                <w:rFonts w:ascii="Calibri" w:eastAsia="Calibri" w:hAnsi="Calibri" w:cs="Calibri"/>
              </w:rPr>
            </w:pPr>
            <w:r w:rsidRPr="29CB5B3D">
              <w:rPr>
                <w:rFonts w:ascii="Calibri" w:eastAsia="Calibri" w:hAnsi="Calibri" w:cs="Calibri"/>
              </w:rPr>
              <w:t>Alta</w:t>
            </w:r>
          </w:p>
        </w:tc>
        <w:tc>
          <w:tcPr>
            <w:tcW w:w="1474" w:type="dxa"/>
          </w:tcPr>
          <w:p w14:paraId="40DE2E6A" w14:textId="7A4566F3" w:rsidR="008873DB" w:rsidRPr="00564DF2" w:rsidRDefault="008873DB" w:rsidP="008873DB">
            <w:pPr>
              <w:jc w:val="center"/>
              <w:rPr>
                <w:rFonts w:ascii="Calibri" w:eastAsia="Calibri" w:hAnsi="Calibri" w:cs="Calibri"/>
              </w:rPr>
            </w:pPr>
            <w:r w:rsidRPr="29CB5B3D">
              <w:rPr>
                <w:rFonts w:ascii="Calibri" w:eastAsia="Calibri" w:hAnsi="Calibri" w:cs="Calibri"/>
              </w:rPr>
              <w:t>Media</w:t>
            </w:r>
          </w:p>
        </w:tc>
      </w:tr>
      <w:tr w:rsidR="00E334F6" w:rsidRPr="005F1767" w14:paraId="3B1479BA" w14:textId="77777777" w:rsidTr="563E75A1">
        <w:trPr>
          <w:jc w:val="center"/>
        </w:trPr>
        <w:tc>
          <w:tcPr>
            <w:tcW w:w="1020" w:type="dxa"/>
            <w:shd w:val="clear" w:color="auto" w:fill="D9D9D9" w:themeFill="background1" w:themeFillShade="D9"/>
          </w:tcPr>
          <w:p w14:paraId="61D29CE2" w14:textId="677217B9" w:rsidR="00E334F6" w:rsidRPr="00564DF2" w:rsidRDefault="008F3F94" w:rsidP="0741D10F">
            <w:pPr>
              <w:jc w:val="center"/>
              <w:rPr>
                <w:rFonts w:ascii="Calibri" w:eastAsia="Calibri" w:hAnsi="Calibri" w:cs="Calibri"/>
                <w:b/>
              </w:rPr>
            </w:pPr>
            <w:r>
              <w:rPr>
                <w:rFonts w:ascii="Calibri" w:eastAsia="Calibri" w:hAnsi="Calibri" w:cs="Calibri"/>
                <w:b/>
              </w:rPr>
              <w:fldChar w:fldCharType="begin"/>
            </w:r>
            <w:r>
              <w:rPr>
                <w:rFonts w:ascii="Calibri" w:eastAsia="Calibri" w:hAnsi="Calibri" w:cs="Calibri"/>
                <w:b/>
              </w:rPr>
              <w:instrText xml:space="preserve"> REF CU10 \h </w:instrText>
            </w:r>
            <w:r>
              <w:rPr>
                <w:rFonts w:ascii="Calibri" w:eastAsia="Calibri" w:hAnsi="Calibri" w:cs="Calibri"/>
                <w:b/>
              </w:rPr>
            </w:r>
            <w:r>
              <w:rPr>
                <w:rFonts w:ascii="Calibri" w:eastAsia="Calibri" w:hAnsi="Calibri" w:cs="Calibri"/>
                <w:b/>
              </w:rPr>
              <w:fldChar w:fldCharType="separate"/>
            </w:r>
            <w:r w:rsidRPr="00223FC7">
              <w:rPr>
                <w:rFonts w:ascii="Calibri" w:hAnsi="Calibri" w:cs="Calibri"/>
                <w:b/>
                <w:bCs/>
              </w:rPr>
              <w:t>CU-</w:t>
            </w:r>
            <w:r>
              <w:rPr>
                <w:rFonts w:ascii="Calibri" w:hAnsi="Calibri" w:cs="Calibri"/>
                <w:b/>
                <w:bCs/>
              </w:rPr>
              <w:t>10</w:t>
            </w:r>
            <w:r>
              <w:rPr>
                <w:rFonts w:ascii="Calibri" w:eastAsia="Calibri" w:hAnsi="Calibri" w:cs="Calibri"/>
                <w:b/>
              </w:rPr>
              <w:fldChar w:fldCharType="end"/>
            </w:r>
          </w:p>
        </w:tc>
        <w:tc>
          <w:tcPr>
            <w:tcW w:w="3402" w:type="dxa"/>
          </w:tcPr>
          <w:p w14:paraId="67D98788" w14:textId="36CAEB61" w:rsidR="00E334F6" w:rsidRPr="00564DF2" w:rsidRDefault="00E334F6" w:rsidP="00E334F6">
            <w:pPr>
              <w:rPr>
                <w:rFonts w:ascii="Calibri" w:eastAsia="Calibri" w:hAnsi="Calibri" w:cs="Calibri"/>
              </w:rPr>
            </w:pPr>
            <w:r w:rsidRPr="29CB5B3D">
              <w:rPr>
                <w:rFonts w:ascii="Calibri" w:eastAsia="Calibri" w:hAnsi="Calibri" w:cs="Calibri"/>
              </w:rPr>
              <w:t>Editar usuarios</w:t>
            </w:r>
          </w:p>
        </w:tc>
        <w:tc>
          <w:tcPr>
            <w:tcW w:w="1474" w:type="dxa"/>
          </w:tcPr>
          <w:p w14:paraId="1F3148CC" w14:textId="21A5F8EA" w:rsidR="00E334F6" w:rsidRPr="00564DF2" w:rsidRDefault="007D19B5" w:rsidP="00E334F6">
            <w:pPr>
              <w:jc w:val="center"/>
              <w:rPr>
                <w:rFonts w:ascii="Calibri" w:eastAsia="Calibri" w:hAnsi="Calibri" w:cs="Calibri"/>
              </w:rPr>
            </w:pPr>
            <w:r w:rsidRPr="29CB5B3D">
              <w:rPr>
                <w:rFonts w:ascii="Calibri" w:eastAsia="Calibri" w:hAnsi="Calibri" w:cs="Calibri"/>
              </w:rPr>
              <w:t>Baja</w:t>
            </w:r>
          </w:p>
        </w:tc>
        <w:tc>
          <w:tcPr>
            <w:tcW w:w="1474" w:type="dxa"/>
          </w:tcPr>
          <w:p w14:paraId="40C26C29" w14:textId="3DDB51AF" w:rsidR="00E334F6" w:rsidRPr="00564DF2" w:rsidRDefault="00BB4197" w:rsidP="00E334F6">
            <w:pPr>
              <w:jc w:val="center"/>
              <w:rPr>
                <w:rFonts w:ascii="Calibri" w:eastAsia="Calibri" w:hAnsi="Calibri" w:cs="Calibri"/>
              </w:rPr>
            </w:pPr>
            <w:r w:rsidRPr="29CB5B3D">
              <w:rPr>
                <w:rFonts w:ascii="Calibri" w:eastAsia="Calibri" w:hAnsi="Calibri" w:cs="Calibri"/>
              </w:rPr>
              <w:t>Baja</w:t>
            </w:r>
          </w:p>
        </w:tc>
        <w:tc>
          <w:tcPr>
            <w:tcW w:w="1474" w:type="dxa"/>
          </w:tcPr>
          <w:p w14:paraId="7DBC479E" w14:textId="18B8F887" w:rsidR="00E334F6" w:rsidRPr="00564DF2" w:rsidRDefault="00BB4197" w:rsidP="00E334F6">
            <w:pPr>
              <w:jc w:val="center"/>
              <w:rPr>
                <w:rFonts w:ascii="Calibri" w:eastAsia="Calibri" w:hAnsi="Calibri" w:cs="Calibri"/>
              </w:rPr>
            </w:pPr>
            <w:r w:rsidRPr="29CB5B3D">
              <w:rPr>
                <w:rFonts w:ascii="Calibri" w:eastAsia="Calibri" w:hAnsi="Calibri" w:cs="Calibri"/>
              </w:rPr>
              <w:t>Alta</w:t>
            </w:r>
          </w:p>
        </w:tc>
      </w:tr>
      <w:tr w:rsidR="00E334F6" w:rsidRPr="005F1767" w14:paraId="39D5B76A" w14:textId="77777777" w:rsidTr="563E75A1">
        <w:trPr>
          <w:jc w:val="center"/>
        </w:trPr>
        <w:tc>
          <w:tcPr>
            <w:tcW w:w="1020" w:type="dxa"/>
            <w:shd w:val="clear" w:color="auto" w:fill="D9D9D9" w:themeFill="background1" w:themeFillShade="D9"/>
          </w:tcPr>
          <w:p w14:paraId="1B8E9BD4" w14:textId="5D36BC82" w:rsidR="00E334F6" w:rsidRPr="00564DF2" w:rsidRDefault="008F3F94" w:rsidP="0741D10F">
            <w:pPr>
              <w:jc w:val="center"/>
              <w:rPr>
                <w:rFonts w:ascii="Calibri" w:eastAsia="Calibri" w:hAnsi="Calibri" w:cs="Calibri"/>
                <w:b/>
              </w:rPr>
            </w:pPr>
            <w:r>
              <w:rPr>
                <w:rFonts w:ascii="Calibri" w:eastAsia="Calibri" w:hAnsi="Calibri" w:cs="Calibri"/>
                <w:b/>
              </w:rPr>
              <w:fldChar w:fldCharType="begin"/>
            </w:r>
            <w:r>
              <w:rPr>
                <w:rFonts w:ascii="Calibri" w:eastAsia="Calibri" w:hAnsi="Calibri" w:cs="Calibri"/>
                <w:b/>
              </w:rPr>
              <w:instrText xml:space="preserve"> REF CU11 \h </w:instrText>
            </w:r>
            <w:r>
              <w:rPr>
                <w:rFonts w:ascii="Calibri" w:eastAsia="Calibri" w:hAnsi="Calibri" w:cs="Calibri"/>
                <w:b/>
              </w:rPr>
            </w:r>
            <w:r>
              <w:rPr>
                <w:rFonts w:ascii="Calibri" w:eastAsia="Calibri" w:hAnsi="Calibri" w:cs="Calibri"/>
                <w:b/>
              </w:rPr>
              <w:fldChar w:fldCharType="separate"/>
            </w:r>
            <w:r w:rsidRPr="00623D83">
              <w:rPr>
                <w:rFonts w:ascii="Calibri" w:hAnsi="Calibri" w:cs="Calibri"/>
                <w:b/>
                <w:bCs/>
              </w:rPr>
              <w:t>CU-11</w:t>
            </w:r>
            <w:r>
              <w:rPr>
                <w:rFonts w:ascii="Calibri" w:eastAsia="Calibri" w:hAnsi="Calibri" w:cs="Calibri"/>
                <w:b/>
              </w:rPr>
              <w:fldChar w:fldCharType="end"/>
            </w:r>
          </w:p>
        </w:tc>
        <w:tc>
          <w:tcPr>
            <w:tcW w:w="3402" w:type="dxa"/>
          </w:tcPr>
          <w:p w14:paraId="48FCE3E4" w14:textId="26BDCC4A" w:rsidR="00E334F6" w:rsidRPr="00564DF2" w:rsidRDefault="00E334F6" w:rsidP="00E334F6">
            <w:pPr>
              <w:rPr>
                <w:rFonts w:ascii="Calibri" w:eastAsia="Calibri" w:hAnsi="Calibri" w:cs="Calibri"/>
              </w:rPr>
            </w:pPr>
            <w:r w:rsidRPr="29CB5B3D">
              <w:rPr>
                <w:rFonts w:ascii="Calibri" w:eastAsia="Calibri" w:hAnsi="Calibri" w:cs="Calibri"/>
              </w:rPr>
              <w:t>Eliminar usuario</w:t>
            </w:r>
          </w:p>
        </w:tc>
        <w:tc>
          <w:tcPr>
            <w:tcW w:w="1474" w:type="dxa"/>
          </w:tcPr>
          <w:p w14:paraId="28BF6D6F" w14:textId="77777777" w:rsidR="00E334F6" w:rsidRPr="00564DF2" w:rsidRDefault="00E334F6" w:rsidP="00E334F6">
            <w:pPr>
              <w:jc w:val="center"/>
              <w:rPr>
                <w:rFonts w:ascii="Calibri" w:eastAsia="Calibri" w:hAnsi="Calibri" w:cs="Calibri"/>
              </w:rPr>
            </w:pPr>
            <w:r w:rsidRPr="29CB5B3D">
              <w:rPr>
                <w:rFonts w:ascii="Calibri" w:eastAsia="Calibri" w:hAnsi="Calibri" w:cs="Calibri"/>
              </w:rPr>
              <w:t>Baja</w:t>
            </w:r>
          </w:p>
        </w:tc>
        <w:tc>
          <w:tcPr>
            <w:tcW w:w="1474" w:type="dxa"/>
          </w:tcPr>
          <w:p w14:paraId="52D5F95D" w14:textId="77777777" w:rsidR="00E334F6" w:rsidRPr="00564DF2" w:rsidRDefault="00E334F6" w:rsidP="00E334F6">
            <w:pPr>
              <w:jc w:val="center"/>
              <w:rPr>
                <w:rFonts w:ascii="Calibri" w:eastAsia="Calibri" w:hAnsi="Calibri" w:cs="Calibri"/>
              </w:rPr>
            </w:pPr>
            <w:r w:rsidRPr="29CB5B3D">
              <w:rPr>
                <w:rFonts w:ascii="Calibri" w:eastAsia="Calibri" w:hAnsi="Calibri" w:cs="Calibri"/>
              </w:rPr>
              <w:t>Alta</w:t>
            </w:r>
          </w:p>
        </w:tc>
        <w:tc>
          <w:tcPr>
            <w:tcW w:w="1474" w:type="dxa"/>
          </w:tcPr>
          <w:p w14:paraId="75CC4DE8" w14:textId="77777777" w:rsidR="00E334F6" w:rsidRPr="00564DF2" w:rsidRDefault="00E334F6" w:rsidP="00E334F6">
            <w:pPr>
              <w:jc w:val="center"/>
              <w:rPr>
                <w:rFonts w:ascii="Calibri" w:eastAsia="Calibri" w:hAnsi="Calibri" w:cs="Calibri"/>
              </w:rPr>
            </w:pPr>
            <w:r w:rsidRPr="29CB5B3D">
              <w:rPr>
                <w:rFonts w:ascii="Calibri" w:eastAsia="Calibri" w:hAnsi="Calibri" w:cs="Calibri"/>
              </w:rPr>
              <w:t>Alta</w:t>
            </w:r>
          </w:p>
        </w:tc>
      </w:tr>
      <w:tr w:rsidR="008873DB" w:rsidRPr="005F1767" w14:paraId="243396CB" w14:textId="77777777" w:rsidTr="563E75A1">
        <w:trPr>
          <w:jc w:val="center"/>
        </w:trPr>
        <w:tc>
          <w:tcPr>
            <w:tcW w:w="1020" w:type="dxa"/>
            <w:shd w:val="clear" w:color="auto" w:fill="D9D9D9" w:themeFill="background1" w:themeFillShade="D9"/>
          </w:tcPr>
          <w:p w14:paraId="7934D063" w14:textId="223E1A85" w:rsidR="008873DB" w:rsidRPr="00413F15" w:rsidRDefault="008F3F94" w:rsidP="0741D10F">
            <w:pPr>
              <w:jc w:val="center"/>
              <w:rPr>
                <w:rFonts w:ascii="Calibri" w:eastAsia="Calibri" w:hAnsi="Calibri" w:cs="Calibri"/>
                <w:b/>
              </w:rPr>
            </w:pPr>
            <w:r>
              <w:rPr>
                <w:rFonts w:ascii="Calibri" w:eastAsia="Calibri" w:hAnsi="Calibri" w:cs="Calibri"/>
                <w:b/>
              </w:rPr>
              <w:fldChar w:fldCharType="begin"/>
            </w:r>
            <w:r>
              <w:rPr>
                <w:rFonts w:ascii="Calibri" w:eastAsia="Calibri" w:hAnsi="Calibri" w:cs="Calibri"/>
                <w:b/>
              </w:rPr>
              <w:instrText xml:space="preserve"> REF CU12 \h </w:instrText>
            </w:r>
            <w:r>
              <w:rPr>
                <w:rFonts w:ascii="Calibri" w:eastAsia="Calibri" w:hAnsi="Calibri" w:cs="Calibri"/>
                <w:b/>
              </w:rPr>
            </w:r>
            <w:r>
              <w:rPr>
                <w:rFonts w:ascii="Calibri" w:eastAsia="Calibri" w:hAnsi="Calibri" w:cs="Calibri"/>
                <w:b/>
              </w:rPr>
              <w:fldChar w:fldCharType="separate"/>
            </w:r>
            <w:r w:rsidRPr="113DDEBB">
              <w:rPr>
                <w:rFonts w:ascii="Calibri" w:hAnsi="Calibri" w:cs="Calibri"/>
                <w:b/>
                <w:bCs/>
              </w:rPr>
              <w:t>CU-</w:t>
            </w:r>
            <w:r>
              <w:rPr>
                <w:rFonts w:ascii="Calibri" w:hAnsi="Calibri" w:cs="Calibri"/>
                <w:b/>
                <w:bCs/>
              </w:rPr>
              <w:t>12</w:t>
            </w:r>
            <w:r>
              <w:rPr>
                <w:rFonts w:ascii="Calibri" w:eastAsia="Calibri" w:hAnsi="Calibri" w:cs="Calibri"/>
                <w:b/>
              </w:rPr>
              <w:fldChar w:fldCharType="end"/>
            </w:r>
          </w:p>
        </w:tc>
        <w:tc>
          <w:tcPr>
            <w:tcW w:w="3402" w:type="dxa"/>
          </w:tcPr>
          <w:p w14:paraId="7A2B6903" w14:textId="151AD9A5" w:rsidR="008873DB" w:rsidRPr="00A97420" w:rsidRDefault="008873DB" w:rsidP="008873DB">
            <w:pPr>
              <w:rPr>
                <w:rFonts w:ascii="Calibri" w:eastAsia="Calibri" w:hAnsi="Calibri" w:cs="Calibri"/>
              </w:rPr>
            </w:pPr>
            <w:r w:rsidRPr="29CB5B3D">
              <w:rPr>
                <w:rFonts w:ascii="Calibri" w:eastAsia="Calibri" w:hAnsi="Calibri" w:cs="Calibri"/>
              </w:rPr>
              <w:t>Enviar email</w:t>
            </w:r>
          </w:p>
        </w:tc>
        <w:tc>
          <w:tcPr>
            <w:tcW w:w="1474" w:type="dxa"/>
          </w:tcPr>
          <w:p w14:paraId="6E688C73" w14:textId="1A7E2A70" w:rsidR="008873DB" w:rsidRPr="00564DF2" w:rsidRDefault="008873DB" w:rsidP="008873DB">
            <w:pPr>
              <w:jc w:val="center"/>
              <w:rPr>
                <w:rFonts w:ascii="Calibri" w:eastAsia="Calibri" w:hAnsi="Calibri" w:cs="Calibri"/>
              </w:rPr>
            </w:pPr>
            <w:r w:rsidRPr="29CB5B3D">
              <w:rPr>
                <w:rFonts w:ascii="Calibri" w:eastAsia="Calibri" w:hAnsi="Calibri" w:cs="Calibri"/>
              </w:rPr>
              <w:t>Baja</w:t>
            </w:r>
          </w:p>
        </w:tc>
        <w:tc>
          <w:tcPr>
            <w:tcW w:w="1474" w:type="dxa"/>
          </w:tcPr>
          <w:p w14:paraId="3BE11B6D" w14:textId="752ED4F0" w:rsidR="008873DB" w:rsidRPr="00564DF2" w:rsidRDefault="008873DB" w:rsidP="008873DB">
            <w:pPr>
              <w:jc w:val="center"/>
              <w:rPr>
                <w:rFonts w:ascii="Calibri" w:eastAsia="Calibri" w:hAnsi="Calibri" w:cs="Calibri"/>
              </w:rPr>
            </w:pPr>
            <w:r w:rsidRPr="29CB5B3D">
              <w:rPr>
                <w:rFonts w:ascii="Calibri" w:eastAsia="Calibri" w:hAnsi="Calibri" w:cs="Calibri"/>
              </w:rPr>
              <w:t>Alta</w:t>
            </w:r>
          </w:p>
        </w:tc>
        <w:tc>
          <w:tcPr>
            <w:tcW w:w="1474" w:type="dxa"/>
          </w:tcPr>
          <w:p w14:paraId="45E603FB" w14:textId="20ABFB9E" w:rsidR="008873DB" w:rsidRPr="00564DF2" w:rsidRDefault="008873DB" w:rsidP="008873DB">
            <w:pPr>
              <w:jc w:val="center"/>
              <w:rPr>
                <w:rFonts w:ascii="Calibri" w:eastAsia="Calibri" w:hAnsi="Calibri" w:cs="Calibri"/>
              </w:rPr>
            </w:pPr>
            <w:r w:rsidRPr="29CB5B3D">
              <w:rPr>
                <w:rFonts w:ascii="Calibri" w:eastAsia="Calibri" w:hAnsi="Calibri" w:cs="Calibri"/>
              </w:rPr>
              <w:t>Alta</w:t>
            </w:r>
          </w:p>
        </w:tc>
      </w:tr>
      <w:tr w:rsidR="008873DB" w:rsidRPr="005F1767" w14:paraId="4A956C8C" w14:textId="77777777" w:rsidTr="563E75A1">
        <w:trPr>
          <w:jc w:val="center"/>
        </w:trPr>
        <w:tc>
          <w:tcPr>
            <w:tcW w:w="1020" w:type="dxa"/>
            <w:shd w:val="clear" w:color="auto" w:fill="D9D9D9" w:themeFill="background1" w:themeFillShade="D9"/>
            <w:vAlign w:val="center"/>
          </w:tcPr>
          <w:p w14:paraId="56EA3A58" w14:textId="75C06A39" w:rsidR="008873DB" w:rsidRPr="00564DF2" w:rsidRDefault="008F3F94" w:rsidP="0741D10F">
            <w:pPr>
              <w:jc w:val="center"/>
              <w:rPr>
                <w:rFonts w:ascii="Calibri" w:eastAsia="Calibri" w:hAnsi="Calibri" w:cs="Calibri"/>
                <w:b/>
              </w:rPr>
            </w:pPr>
            <w:r>
              <w:rPr>
                <w:rFonts w:ascii="Calibri" w:eastAsia="Calibri" w:hAnsi="Calibri" w:cs="Calibri"/>
                <w:b/>
              </w:rPr>
              <w:fldChar w:fldCharType="begin"/>
            </w:r>
            <w:r>
              <w:rPr>
                <w:rFonts w:ascii="Calibri" w:eastAsia="Calibri" w:hAnsi="Calibri" w:cs="Calibri"/>
                <w:b/>
              </w:rPr>
              <w:instrText xml:space="preserve"> REF CU13 \h </w:instrText>
            </w:r>
            <w:r>
              <w:rPr>
                <w:rFonts w:ascii="Calibri" w:eastAsia="Calibri" w:hAnsi="Calibri" w:cs="Calibri"/>
                <w:b/>
              </w:rPr>
            </w:r>
            <w:r>
              <w:rPr>
                <w:rFonts w:ascii="Calibri" w:eastAsia="Calibri" w:hAnsi="Calibri" w:cs="Calibri"/>
                <w:b/>
              </w:rPr>
              <w:fldChar w:fldCharType="separate"/>
            </w:r>
            <w:r w:rsidRPr="113DDEBB">
              <w:rPr>
                <w:rFonts w:ascii="Calibri" w:hAnsi="Calibri" w:cs="Calibri"/>
                <w:b/>
                <w:bCs/>
              </w:rPr>
              <w:t>CU-</w:t>
            </w:r>
            <w:r>
              <w:rPr>
                <w:rFonts w:ascii="Calibri" w:hAnsi="Calibri" w:cs="Calibri"/>
                <w:b/>
                <w:bCs/>
              </w:rPr>
              <w:t>13</w:t>
            </w:r>
            <w:r>
              <w:rPr>
                <w:rFonts w:ascii="Calibri" w:eastAsia="Calibri" w:hAnsi="Calibri" w:cs="Calibri"/>
                <w:b/>
              </w:rPr>
              <w:fldChar w:fldCharType="end"/>
            </w:r>
          </w:p>
        </w:tc>
        <w:tc>
          <w:tcPr>
            <w:tcW w:w="3402" w:type="dxa"/>
          </w:tcPr>
          <w:p w14:paraId="72CD1DD4" w14:textId="13302A04" w:rsidR="008873DB" w:rsidRPr="00564DF2" w:rsidRDefault="008873DB" w:rsidP="008873DB">
            <w:pPr>
              <w:rPr>
                <w:rFonts w:ascii="Calibri" w:eastAsia="Calibri" w:hAnsi="Calibri" w:cs="Calibri"/>
              </w:rPr>
            </w:pPr>
            <w:r w:rsidRPr="29CB5B3D">
              <w:rPr>
                <w:rFonts w:ascii="Calibri" w:eastAsia="Calibri" w:hAnsi="Calibri" w:cs="Calibri"/>
              </w:rPr>
              <w:t>Generar Balance</w:t>
            </w:r>
            <w:r w:rsidR="00147AE0" w:rsidRPr="29CB5B3D">
              <w:rPr>
                <w:rFonts w:ascii="Calibri" w:eastAsia="Calibri" w:hAnsi="Calibri" w:cs="Calibri"/>
              </w:rPr>
              <w:t>s de ventas diarios y semanales</w:t>
            </w:r>
          </w:p>
        </w:tc>
        <w:tc>
          <w:tcPr>
            <w:tcW w:w="1474" w:type="dxa"/>
          </w:tcPr>
          <w:p w14:paraId="41FE4261" w14:textId="60243B45" w:rsidR="008873DB" w:rsidRPr="00564DF2" w:rsidRDefault="006E5CAA" w:rsidP="008873DB">
            <w:pPr>
              <w:jc w:val="center"/>
              <w:rPr>
                <w:rFonts w:ascii="Calibri" w:eastAsia="Calibri" w:hAnsi="Calibri" w:cs="Calibri"/>
              </w:rPr>
            </w:pPr>
            <w:r w:rsidRPr="29CB5B3D">
              <w:rPr>
                <w:rFonts w:ascii="Calibri" w:eastAsia="Calibri" w:hAnsi="Calibri" w:cs="Calibri"/>
              </w:rPr>
              <w:t>Baja</w:t>
            </w:r>
          </w:p>
        </w:tc>
        <w:tc>
          <w:tcPr>
            <w:tcW w:w="1474" w:type="dxa"/>
          </w:tcPr>
          <w:p w14:paraId="52456086" w14:textId="600B4E3F" w:rsidR="008873DB" w:rsidRPr="00564DF2" w:rsidRDefault="006E5CAA" w:rsidP="008873DB">
            <w:pPr>
              <w:jc w:val="center"/>
              <w:rPr>
                <w:rFonts w:ascii="Calibri" w:eastAsia="Calibri" w:hAnsi="Calibri" w:cs="Calibri"/>
              </w:rPr>
            </w:pPr>
            <w:r w:rsidRPr="29CB5B3D">
              <w:rPr>
                <w:rFonts w:ascii="Calibri" w:eastAsia="Calibri" w:hAnsi="Calibri" w:cs="Calibri"/>
              </w:rPr>
              <w:t>Alta</w:t>
            </w:r>
          </w:p>
        </w:tc>
        <w:tc>
          <w:tcPr>
            <w:tcW w:w="1474" w:type="dxa"/>
          </w:tcPr>
          <w:p w14:paraId="4A94D3FD" w14:textId="5F623469" w:rsidR="008873DB" w:rsidRPr="00564DF2" w:rsidRDefault="006E5CAA" w:rsidP="008873DB">
            <w:pPr>
              <w:jc w:val="center"/>
              <w:rPr>
                <w:rFonts w:ascii="Calibri" w:eastAsia="Calibri" w:hAnsi="Calibri" w:cs="Calibri"/>
              </w:rPr>
            </w:pPr>
            <w:r w:rsidRPr="29CB5B3D">
              <w:rPr>
                <w:rFonts w:ascii="Calibri" w:eastAsia="Calibri" w:hAnsi="Calibri" w:cs="Calibri"/>
              </w:rPr>
              <w:t>Media</w:t>
            </w:r>
          </w:p>
        </w:tc>
      </w:tr>
      <w:tr w:rsidR="008873DB" w:rsidRPr="005F1767" w14:paraId="5AD878DA" w14:textId="77777777" w:rsidTr="563E75A1">
        <w:trPr>
          <w:jc w:val="center"/>
        </w:trPr>
        <w:tc>
          <w:tcPr>
            <w:tcW w:w="1020" w:type="dxa"/>
            <w:shd w:val="clear" w:color="auto" w:fill="D9D9D9" w:themeFill="background1" w:themeFillShade="D9"/>
          </w:tcPr>
          <w:p w14:paraId="61721651" w14:textId="42F6E1DC" w:rsidR="008873DB" w:rsidRPr="00564DF2" w:rsidRDefault="008F3F94" w:rsidP="0741D10F">
            <w:pPr>
              <w:jc w:val="center"/>
              <w:rPr>
                <w:rFonts w:ascii="Calibri" w:eastAsia="Calibri" w:hAnsi="Calibri" w:cs="Calibri"/>
                <w:b/>
              </w:rPr>
            </w:pPr>
            <w:r>
              <w:rPr>
                <w:rFonts w:ascii="Calibri" w:eastAsia="Calibri" w:hAnsi="Calibri" w:cs="Calibri"/>
                <w:b/>
              </w:rPr>
              <w:fldChar w:fldCharType="begin"/>
            </w:r>
            <w:r>
              <w:rPr>
                <w:rFonts w:ascii="Calibri" w:eastAsia="Calibri" w:hAnsi="Calibri" w:cs="Calibri"/>
                <w:b/>
              </w:rPr>
              <w:instrText xml:space="preserve"> REF CU14 \h </w:instrText>
            </w:r>
            <w:r>
              <w:rPr>
                <w:rFonts w:ascii="Calibri" w:eastAsia="Calibri" w:hAnsi="Calibri" w:cs="Calibri"/>
                <w:b/>
              </w:rPr>
            </w:r>
            <w:r>
              <w:rPr>
                <w:rFonts w:ascii="Calibri" w:eastAsia="Calibri" w:hAnsi="Calibri" w:cs="Calibri"/>
                <w:b/>
              </w:rPr>
              <w:fldChar w:fldCharType="separate"/>
            </w:r>
            <w:r w:rsidRPr="113DDEBB">
              <w:rPr>
                <w:rFonts w:ascii="Calibri" w:hAnsi="Calibri" w:cs="Calibri"/>
                <w:b/>
                <w:bCs/>
              </w:rPr>
              <w:t>CU-</w:t>
            </w:r>
            <w:r>
              <w:rPr>
                <w:rFonts w:ascii="Calibri" w:hAnsi="Calibri" w:cs="Calibri"/>
                <w:b/>
                <w:bCs/>
              </w:rPr>
              <w:t>14</w:t>
            </w:r>
            <w:r>
              <w:rPr>
                <w:rFonts w:ascii="Calibri" w:eastAsia="Calibri" w:hAnsi="Calibri" w:cs="Calibri"/>
                <w:b/>
              </w:rPr>
              <w:fldChar w:fldCharType="end"/>
            </w:r>
          </w:p>
        </w:tc>
        <w:tc>
          <w:tcPr>
            <w:tcW w:w="3402" w:type="dxa"/>
          </w:tcPr>
          <w:p w14:paraId="70CF0AFF" w14:textId="54D54883" w:rsidR="008873DB" w:rsidRPr="00564DF2" w:rsidRDefault="008873DB" w:rsidP="008873DB">
            <w:pPr>
              <w:rPr>
                <w:rFonts w:ascii="Calibri" w:eastAsia="Calibri" w:hAnsi="Calibri" w:cs="Calibri"/>
              </w:rPr>
            </w:pPr>
            <w:r w:rsidRPr="29CB5B3D">
              <w:rPr>
                <w:rFonts w:ascii="Calibri" w:eastAsia="Calibri" w:hAnsi="Calibri" w:cs="Calibri"/>
              </w:rPr>
              <w:t>Generar Factura</w:t>
            </w:r>
          </w:p>
        </w:tc>
        <w:tc>
          <w:tcPr>
            <w:tcW w:w="1474" w:type="dxa"/>
          </w:tcPr>
          <w:p w14:paraId="51E5D637" w14:textId="77777777" w:rsidR="008873DB" w:rsidRPr="00564DF2" w:rsidRDefault="008873DB" w:rsidP="008873DB">
            <w:pPr>
              <w:jc w:val="center"/>
              <w:rPr>
                <w:rFonts w:ascii="Calibri" w:eastAsia="Calibri" w:hAnsi="Calibri" w:cs="Calibri"/>
              </w:rPr>
            </w:pPr>
            <w:r w:rsidRPr="29CB5B3D">
              <w:rPr>
                <w:rFonts w:ascii="Calibri" w:eastAsia="Calibri" w:hAnsi="Calibri" w:cs="Calibri"/>
              </w:rPr>
              <w:t>Baja</w:t>
            </w:r>
          </w:p>
        </w:tc>
        <w:tc>
          <w:tcPr>
            <w:tcW w:w="1474" w:type="dxa"/>
          </w:tcPr>
          <w:p w14:paraId="7957E64D" w14:textId="77777777" w:rsidR="008873DB" w:rsidRPr="00564DF2" w:rsidRDefault="008873DB" w:rsidP="008873DB">
            <w:pPr>
              <w:jc w:val="center"/>
              <w:rPr>
                <w:rFonts w:ascii="Calibri" w:eastAsia="Calibri" w:hAnsi="Calibri" w:cs="Calibri"/>
              </w:rPr>
            </w:pPr>
            <w:r w:rsidRPr="29CB5B3D">
              <w:rPr>
                <w:rFonts w:ascii="Calibri" w:eastAsia="Calibri" w:hAnsi="Calibri" w:cs="Calibri"/>
              </w:rPr>
              <w:t>Alta</w:t>
            </w:r>
          </w:p>
        </w:tc>
        <w:tc>
          <w:tcPr>
            <w:tcW w:w="1474" w:type="dxa"/>
          </w:tcPr>
          <w:p w14:paraId="3C2B0E83" w14:textId="77777777" w:rsidR="008873DB" w:rsidRPr="00564DF2" w:rsidRDefault="008873DB" w:rsidP="008873DB">
            <w:pPr>
              <w:jc w:val="center"/>
              <w:rPr>
                <w:rFonts w:ascii="Calibri" w:eastAsia="Calibri" w:hAnsi="Calibri" w:cs="Calibri"/>
              </w:rPr>
            </w:pPr>
            <w:r w:rsidRPr="29CB5B3D">
              <w:rPr>
                <w:rFonts w:ascii="Calibri" w:eastAsia="Calibri" w:hAnsi="Calibri" w:cs="Calibri"/>
              </w:rPr>
              <w:t>Alta</w:t>
            </w:r>
          </w:p>
        </w:tc>
      </w:tr>
      <w:tr w:rsidR="009471B0" w:rsidRPr="005F1767" w14:paraId="5F511341" w14:textId="77777777" w:rsidTr="563E75A1">
        <w:trPr>
          <w:jc w:val="center"/>
        </w:trPr>
        <w:tc>
          <w:tcPr>
            <w:tcW w:w="1020" w:type="dxa"/>
            <w:shd w:val="clear" w:color="auto" w:fill="D9D9D9" w:themeFill="background1" w:themeFillShade="D9"/>
            <w:vAlign w:val="center"/>
          </w:tcPr>
          <w:p w14:paraId="3CD04F85" w14:textId="3AC37178" w:rsidR="009471B0" w:rsidRPr="00564DF2" w:rsidRDefault="008F3F94" w:rsidP="0741D10F">
            <w:pPr>
              <w:jc w:val="center"/>
              <w:rPr>
                <w:rFonts w:ascii="Calibri" w:eastAsia="Calibri" w:hAnsi="Calibri" w:cs="Calibri"/>
                <w:b/>
              </w:rPr>
            </w:pPr>
            <w:r>
              <w:rPr>
                <w:rFonts w:ascii="Calibri" w:eastAsia="Calibri" w:hAnsi="Calibri" w:cs="Calibri"/>
                <w:b/>
              </w:rPr>
              <w:lastRenderedPageBreak/>
              <w:fldChar w:fldCharType="begin"/>
            </w:r>
            <w:r>
              <w:rPr>
                <w:rFonts w:ascii="Calibri" w:eastAsia="Calibri" w:hAnsi="Calibri" w:cs="Calibri"/>
                <w:b/>
              </w:rPr>
              <w:instrText xml:space="preserve"> REF CU15 \h </w:instrText>
            </w:r>
            <w:r>
              <w:rPr>
                <w:rFonts w:ascii="Calibri" w:eastAsia="Calibri" w:hAnsi="Calibri" w:cs="Calibri"/>
                <w:b/>
              </w:rPr>
            </w:r>
            <w:r>
              <w:rPr>
                <w:rFonts w:ascii="Calibri" w:eastAsia="Calibri" w:hAnsi="Calibri" w:cs="Calibri"/>
                <w:b/>
              </w:rPr>
              <w:fldChar w:fldCharType="separate"/>
            </w:r>
            <w:r w:rsidRPr="113DDEBB">
              <w:rPr>
                <w:rFonts w:ascii="Calibri" w:hAnsi="Calibri" w:cs="Calibri"/>
                <w:b/>
                <w:bCs/>
              </w:rPr>
              <w:t>CU-</w:t>
            </w:r>
            <w:r>
              <w:rPr>
                <w:rFonts w:ascii="Calibri" w:hAnsi="Calibri" w:cs="Calibri"/>
                <w:b/>
                <w:bCs/>
              </w:rPr>
              <w:t>15</w:t>
            </w:r>
            <w:r>
              <w:rPr>
                <w:rFonts w:ascii="Calibri" w:eastAsia="Calibri" w:hAnsi="Calibri" w:cs="Calibri"/>
                <w:b/>
              </w:rPr>
              <w:fldChar w:fldCharType="end"/>
            </w:r>
          </w:p>
        </w:tc>
        <w:tc>
          <w:tcPr>
            <w:tcW w:w="3402" w:type="dxa"/>
          </w:tcPr>
          <w:p w14:paraId="1E8782A7" w14:textId="3809AEC0" w:rsidR="009471B0" w:rsidRPr="00A97420" w:rsidRDefault="009471B0" w:rsidP="009471B0">
            <w:pPr>
              <w:rPr>
                <w:rFonts w:ascii="Calibri" w:eastAsia="Calibri" w:hAnsi="Calibri" w:cs="Calibri"/>
              </w:rPr>
            </w:pPr>
            <w:r w:rsidRPr="29CB5B3D">
              <w:rPr>
                <w:rFonts w:ascii="Calibri" w:eastAsia="Calibri" w:hAnsi="Calibri" w:cs="Calibri"/>
              </w:rPr>
              <w:t>Generar reporte de acceso de usuarios</w:t>
            </w:r>
          </w:p>
        </w:tc>
        <w:tc>
          <w:tcPr>
            <w:tcW w:w="1474" w:type="dxa"/>
          </w:tcPr>
          <w:p w14:paraId="4FABF245" w14:textId="7E0944BB" w:rsidR="009471B0" w:rsidRPr="00564DF2" w:rsidRDefault="009471B0" w:rsidP="009471B0">
            <w:pPr>
              <w:jc w:val="center"/>
              <w:rPr>
                <w:rFonts w:ascii="Calibri" w:eastAsia="Calibri" w:hAnsi="Calibri" w:cs="Calibri"/>
              </w:rPr>
            </w:pPr>
            <w:r w:rsidRPr="29CB5B3D">
              <w:rPr>
                <w:rFonts w:ascii="Calibri" w:eastAsia="Calibri" w:hAnsi="Calibri" w:cs="Calibri"/>
              </w:rPr>
              <w:t>Alta</w:t>
            </w:r>
          </w:p>
        </w:tc>
        <w:tc>
          <w:tcPr>
            <w:tcW w:w="1474" w:type="dxa"/>
          </w:tcPr>
          <w:p w14:paraId="127A2459" w14:textId="449EA502" w:rsidR="009471B0" w:rsidRPr="00564DF2" w:rsidRDefault="009471B0" w:rsidP="009471B0">
            <w:pPr>
              <w:jc w:val="center"/>
              <w:rPr>
                <w:rFonts w:ascii="Calibri" w:eastAsia="Calibri" w:hAnsi="Calibri" w:cs="Calibri"/>
              </w:rPr>
            </w:pPr>
            <w:r w:rsidRPr="29CB5B3D">
              <w:rPr>
                <w:rFonts w:ascii="Calibri" w:eastAsia="Calibri" w:hAnsi="Calibri" w:cs="Calibri"/>
              </w:rPr>
              <w:t>Baja</w:t>
            </w:r>
          </w:p>
        </w:tc>
        <w:tc>
          <w:tcPr>
            <w:tcW w:w="1474" w:type="dxa"/>
          </w:tcPr>
          <w:p w14:paraId="72D137A8" w14:textId="152D06EF" w:rsidR="009471B0" w:rsidRPr="00564DF2" w:rsidRDefault="009471B0" w:rsidP="009471B0">
            <w:pPr>
              <w:jc w:val="center"/>
              <w:rPr>
                <w:rFonts w:ascii="Calibri" w:eastAsia="Calibri" w:hAnsi="Calibri" w:cs="Calibri"/>
              </w:rPr>
            </w:pPr>
            <w:r w:rsidRPr="29CB5B3D">
              <w:rPr>
                <w:rFonts w:ascii="Calibri" w:eastAsia="Calibri" w:hAnsi="Calibri" w:cs="Calibri"/>
              </w:rPr>
              <w:t>Alta</w:t>
            </w:r>
          </w:p>
        </w:tc>
      </w:tr>
      <w:tr w:rsidR="009471B0" w:rsidRPr="005F1767" w14:paraId="25325807" w14:textId="77777777" w:rsidTr="563E75A1">
        <w:trPr>
          <w:jc w:val="center"/>
        </w:trPr>
        <w:tc>
          <w:tcPr>
            <w:tcW w:w="1020" w:type="dxa"/>
            <w:shd w:val="clear" w:color="auto" w:fill="D9D9D9" w:themeFill="background1" w:themeFillShade="D9"/>
            <w:vAlign w:val="center"/>
          </w:tcPr>
          <w:p w14:paraId="7067D1F0" w14:textId="2C4F840F" w:rsidR="009471B0" w:rsidRPr="00413F15" w:rsidRDefault="008F3F94" w:rsidP="0741D10F">
            <w:pPr>
              <w:jc w:val="center"/>
              <w:rPr>
                <w:rFonts w:ascii="Calibri" w:eastAsia="Calibri" w:hAnsi="Calibri" w:cs="Calibri"/>
                <w:b/>
              </w:rPr>
            </w:pPr>
            <w:r>
              <w:rPr>
                <w:rFonts w:ascii="Calibri" w:eastAsia="Calibri" w:hAnsi="Calibri" w:cs="Calibri"/>
                <w:b/>
              </w:rPr>
              <w:fldChar w:fldCharType="begin"/>
            </w:r>
            <w:r>
              <w:rPr>
                <w:rFonts w:ascii="Calibri" w:eastAsia="Calibri" w:hAnsi="Calibri" w:cs="Calibri"/>
                <w:b/>
              </w:rPr>
              <w:instrText xml:space="preserve"> REF CU16 \h </w:instrText>
            </w:r>
            <w:r>
              <w:rPr>
                <w:rFonts w:ascii="Calibri" w:eastAsia="Calibri" w:hAnsi="Calibri" w:cs="Calibri"/>
                <w:b/>
              </w:rPr>
            </w:r>
            <w:r>
              <w:rPr>
                <w:rFonts w:ascii="Calibri" w:eastAsia="Calibri" w:hAnsi="Calibri" w:cs="Calibri"/>
                <w:b/>
              </w:rPr>
              <w:fldChar w:fldCharType="separate"/>
            </w:r>
            <w:r w:rsidRPr="113DDEBB">
              <w:rPr>
                <w:rFonts w:ascii="Calibri" w:hAnsi="Calibri" w:cs="Calibri"/>
                <w:b/>
                <w:bCs/>
              </w:rPr>
              <w:t>CU-</w:t>
            </w:r>
            <w:r>
              <w:rPr>
                <w:rFonts w:ascii="Calibri" w:hAnsi="Calibri" w:cs="Calibri"/>
                <w:b/>
                <w:bCs/>
              </w:rPr>
              <w:t>16</w:t>
            </w:r>
            <w:r>
              <w:rPr>
                <w:rFonts w:ascii="Calibri" w:eastAsia="Calibri" w:hAnsi="Calibri" w:cs="Calibri"/>
                <w:b/>
              </w:rPr>
              <w:fldChar w:fldCharType="end"/>
            </w:r>
          </w:p>
        </w:tc>
        <w:tc>
          <w:tcPr>
            <w:tcW w:w="3402" w:type="dxa"/>
          </w:tcPr>
          <w:p w14:paraId="59EDD81A" w14:textId="2D57AB52" w:rsidR="009471B0" w:rsidRPr="00564DF2" w:rsidRDefault="009471B0" w:rsidP="009471B0">
            <w:pPr>
              <w:rPr>
                <w:rFonts w:ascii="Calibri" w:eastAsia="Calibri" w:hAnsi="Calibri" w:cs="Calibri"/>
              </w:rPr>
            </w:pPr>
            <w:r w:rsidRPr="29CB5B3D">
              <w:rPr>
                <w:rFonts w:ascii="Calibri" w:eastAsia="Calibri" w:hAnsi="Calibri" w:cs="Calibri"/>
              </w:rPr>
              <w:t>Generar Reporte de nuevos proveedores</w:t>
            </w:r>
          </w:p>
        </w:tc>
        <w:tc>
          <w:tcPr>
            <w:tcW w:w="1474" w:type="dxa"/>
          </w:tcPr>
          <w:p w14:paraId="1488374A" w14:textId="175442C8" w:rsidR="009471B0" w:rsidRPr="00564DF2" w:rsidRDefault="009471B0" w:rsidP="009471B0">
            <w:pPr>
              <w:jc w:val="center"/>
              <w:rPr>
                <w:rFonts w:ascii="Calibri" w:eastAsia="Calibri" w:hAnsi="Calibri" w:cs="Calibri"/>
              </w:rPr>
            </w:pPr>
            <w:r w:rsidRPr="29CB5B3D">
              <w:rPr>
                <w:rFonts w:ascii="Calibri" w:eastAsia="Calibri" w:hAnsi="Calibri" w:cs="Calibri"/>
              </w:rPr>
              <w:t>Media</w:t>
            </w:r>
          </w:p>
        </w:tc>
        <w:tc>
          <w:tcPr>
            <w:tcW w:w="1474" w:type="dxa"/>
          </w:tcPr>
          <w:p w14:paraId="48BDBD31" w14:textId="1692ABE8" w:rsidR="009471B0" w:rsidRPr="00564DF2" w:rsidRDefault="009471B0" w:rsidP="009471B0">
            <w:pPr>
              <w:jc w:val="center"/>
              <w:rPr>
                <w:rFonts w:ascii="Calibri" w:eastAsia="Calibri" w:hAnsi="Calibri" w:cs="Calibri"/>
              </w:rPr>
            </w:pPr>
            <w:r w:rsidRPr="29CB5B3D">
              <w:rPr>
                <w:rFonts w:ascii="Calibri" w:eastAsia="Calibri" w:hAnsi="Calibri" w:cs="Calibri"/>
              </w:rPr>
              <w:t>Baja</w:t>
            </w:r>
          </w:p>
        </w:tc>
        <w:tc>
          <w:tcPr>
            <w:tcW w:w="1474" w:type="dxa"/>
          </w:tcPr>
          <w:p w14:paraId="320FDA31" w14:textId="13D98E11" w:rsidR="009471B0" w:rsidRPr="00564DF2" w:rsidRDefault="009471B0" w:rsidP="009471B0">
            <w:pPr>
              <w:jc w:val="center"/>
              <w:rPr>
                <w:rFonts w:ascii="Calibri" w:eastAsia="Calibri" w:hAnsi="Calibri" w:cs="Calibri"/>
              </w:rPr>
            </w:pPr>
            <w:r w:rsidRPr="29CB5B3D">
              <w:rPr>
                <w:rFonts w:ascii="Calibri" w:eastAsia="Calibri" w:hAnsi="Calibri" w:cs="Calibri"/>
              </w:rPr>
              <w:t>Alta</w:t>
            </w:r>
          </w:p>
        </w:tc>
      </w:tr>
      <w:tr w:rsidR="008873DB" w:rsidRPr="005F1767" w14:paraId="04B26954" w14:textId="77777777" w:rsidTr="563E75A1">
        <w:trPr>
          <w:jc w:val="center"/>
        </w:trPr>
        <w:tc>
          <w:tcPr>
            <w:tcW w:w="1020" w:type="dxa"/>
            <w:shd w:val="clear" w:color="auto" w:fill="D9D9D9" w:themeFill="background1" w:themeFillShade="D9"/>
            <w:vAlign w:val="center"/>
          </w:tcPr>
          <w:p w14:paraId="3DA1250D" w14:textId="099CD94B" w:rsidR="008873DB" w:rsidRPr="00564DF2" w:rsidRDefault="008F3F94" w:rsidP="0741D10F">
            <w:pPr>
              <w:jc w:val="center"/>
              <w:rPr>
                <w:rFonts w:ascii="Calibri" w:eastAsia="Calibri" w:hAnsi="Calibri" w:cs="Calibri"/>
                <w:b/>
              </w:rPr>
            </w:pPr>
            <w:r>
              <w:rPr>
                <w:rFonts w:ascii="Calibri" w:eastAsia="Calibri" w:hAnsi="Calibri" w:cs="Calibri"/>
                <w:b/>
              </w:rPr>
              <w:fldChar w:fldCharType="begin"/>
            </w:r>
            <w:r>
              <w:rPr>
                <w:rFonts w:ascii="Calibri" w:eastAsia="Calibri" w:hAnsi="Calibri" w:cs="Calibri"/>
                <w:b/>
              </w:rPr>
              <w:instrText xml:space="preserve"> REF CU17 \h </w:instrText>
            </w:r>
            <w:r>
              <w:rPr>
                <w:rFonts w:ascii="Calibri" w:eastAsia="Calibri" w:hAnsi="Calibri" w:cs="Calibri"/>
                <w:b/>
              </w:rPr>
            </w:r>
            <w:r>
              <w:rPr>
                <w:rFonts w:ascii="Calibri" w:eastAsia="Calibri" w:hAnsi="Calibri" w:cs="Calibri"/>
                <w:b/>
              </w:rPr>
              <w:fldChar w:fldCharType="separate"/>
            </w:r>
            <w:r w:rsidRPr="113DDEBB">
              <w:rPr>
                <w:rFonts w:ascii="Calibri" w:hAnsi="Calibri" w:cs="Calibri"/>
                <w:b/>
                <w:bCs/>
              </w:rPr>
              <w:t>CU-</w:t>
            </w:r>
            <w:r>
              <w:rPr>
                <w:rFonts w:ascii="Calibri" w:hAnsi="Calibri" w:cs="Calibri"/>
                <w:b/>
                <w:bCs/>
              </w:rPr>
              <w:t>17</w:t>
            </w:r>
            <w:r>
              <w:rPr>
                <w:rFonts w:ascii="Calibri" w:eastAsia="Calibri" w:hAnsi="Calibri" w:cs="Calibri"/>
                <w:b/>
              </w:rPr>
              <w:fldChar w:fldCharType="end"/>
            </w:r>
          </w:p>
        </w:tc>
        <w:tc>
          <w:tcPr>
            <w:tcW w:w="3402" w:type="dxa"/>
          </w:tcPr>
          <w:p w14:paraId="6A17461A" w14:textId="6E7EAF50" w:rsidR="008873DB" w:rsidRPr="00564DF2" w:rsidRDefault="008873DB" w:rsidP="008873DB">
            <w:pPr>
              <w:tabs>
                <w:tab w:val="left" w:pos="930"/>
              </w:tabs>
              <w:rPr>
                <w:rFonts w:ascii="Calibri" w:eastAsia="Calibri" w:hAnsi="Calibri" w:cs="Calibri"/>
              </w:rPr>
            </w:pPr>
            <w:r w:rsidRPr="29CB5B3D">
              <w:rPr>
                <w:rFonts w:ascii="Calibri" w:eastAsia="Calibri" w:hAnsi="Calibri" w:cs="Calibri"/>
              </w:rPr>
              <w:t>Generar Reporte Semanal</w:t>
            </w:r>
            <w:r w:rsidR="009471B0" w:rsidRPr="29CB5B3D">
              <w:rPr>
                <w:rFonts w:ascii="Calibri" w:eastAsia="Calibri" w:hAnsi="Calibri" w:cs="Calibri"/>
              </w:rPr>
              <w:t xml:space="preserve"> de Ventas</w:t>
            </w:r>
          </w:p>
        </w:tc>
        <w:tc>
          <w:tcPr>
            <w:tcW w:w="1474" w:type="dxa"/>
          </w:tcPr>
          <w:p w14:paraId="19E9403E" w14:textId="4F0CD43E" w:rsidR="008873DB" w:rsidRPr="00564DF2" w:rsidRDefault="007E2847" w:rsidP="008873DB">
            <w:pPr>
              <w:jc w:val="center"/>
              <w:rPr>
                <w:rFonts w:ascii="Calibri" w:eastAsia="Calibri" w:hAnsi="Calibri" w:cs="Calibri"/>
              </w:rPr>
            </w:pPr>
            <w:r w:rsidRPr="29CB5B3D">
              <w:rPr>
                <w:rFonts w:ascii="Calibri" w:eastAsia="Calibri" w:hAnsi="Calibri" w:cs="Calibri"/>
              </w:rPr>
              <w:t>Media</w:t>
            </w:r>
          </w:p>
        </w:tc>
        <w:tc>
          <w:tcPr>
            <w:tcW w:w="1474" w:type="dxa"/>
          </w:tcPr>
          <w:p w14:paraId="24525A79" w14:textId="571CA56D" w:rsidR="008873DB" w:rsidRPr="00564DF2" w:rsidRDefault="007E2847" w:rsidP="008873DB">
            <w:pPr>
              <w:jc w:val="center"/>
              <w:rPr>
                <w:rFonts w:ascii="Calibri" w:eastAsia="Calibri" w:hAnsi="Calibri" w:cs="Calibri"/>
              </w:rPr>
            </w:pPr>
            <w:r w:rsidRPr="29CB5B3D">
              <w:rPr>
                <w:rFonts w:ascii="Calibri" w:eastAsia="Calibri" w:hAnsi="Calibri" w:cs="Calibri"/>
              </w:rPr>
              <w:t>Media</w:t>
            </w:r>
          </w:p>
        </w:tc>
        <w:tc>
          <w:tcPr>
            <w:tcW w:w="1474" w:type="dxa"/>
          </w:tcPr>
          <w:p w14:paraId="0665A688" w14:textId="7CAC3838" w:rsidR="008873DB" w:rsidRPr="00564DF2" w:rsidRDefault="00EB17EA" w:rsidP="008873DB">
            <w:pPr>
              <w:jc w:val="center"/>
              <w:rPr>
                <w:rFonts w:ascii="Calibri" w:eastAsia="Calibri" w:hAnsi="Calibri" w:cs="Calibri"/>
              </w:rPr>
            </w:pPr>
            <w:r w:rsidRPr="29CB5B3D">
              <w:rPr>
                <w:rFonts w:ascii="Calibri" w:eastAsia="Calibri" w:hAnsi="Calibri" w:cs="Calibri"/>
              </w:rPr>
              <w:t>Media</w:t>
            </w:r>
          </w:p>
        </w:tc>
      </w:tr>
      <w:tr w:rsidR="008873DB" w:rsidRPr="005F1767" w14:paraId="3E889154" w14:textId="77777777" w:rsidTr="563E75A1">
        <w:trPr>
          <w:jc w:val="center"/>
        </w:trPr>
        <w:tc>
          <w:tcPr>
            <w:tcW w:w="1020" w:type="dxa"/>
            <w:shd w:val="clear" w:color="auto" w:fill="D9D9D9" w:themeFill="background1" w:themeFillShade="D9"/>
          </w:tcPr>
          <w:p w14:paraId="4B7F7EA7" w14:textId="4DE38C65" w:rsidR="008873DB" w:rsidRPr="00564DF2" w:rsidRDefault="00471A4B" w:rsidP="0741D10F">
            <w:pPr>
              <w:jc w:val="center"/>
              <w:rPr>
                <w:rFonts w:ascii="Calibri" w:eastAsia="Calibri" w:hAnsi="Calibri" w:cs="Calibri"/>
                <w:b/>
              </w:rPr>
            </w:pPr>
            <w:r>
              <w:rPr>
                <w:rFonts w:ascii="Calibri" w:eastAsia="Calibri" w:hAnsi="Calibri" w:cs="Calibri"/>
                <w:b/>
              </w:rPr>
              <w:fldChar w:fldCharType="begin"/>
            </w:r>
            <w:r>
              <w:rPr>
                <w:rFonts w:ascii="Calibri" w:eastAsia="Calibri" w:hAnsi="Calibri" w:cs="Calibri"/>
                <w:b/>
              </w:rPr>
              <w:instrText xml:space="preserve"> REF CU18 \h </w:instrText>
            </w:r>
            <w:r>
              <w:rPr>
                <w:rFonts w:ascii="Calibri" w:eastAsia="Calibri" w:hAnsi="Calibri" w:cs="Calibri"/>
                <w:b/>
              </w:rPr>
            </w:r>
            <w:r>
              <w:rPr>
                <w:rFonts w:ascii="Calibri" w:eastAsia="Calibri" w:hAnsi="Calibri" w:cs="Calibri"/>
                <w:b/>
              </w:rPr>
              <w:fldChar w:fldCharType="separate"/>
            </w:r>
            <w:r w:rsidRPr="113DDEBB">
              <w:rPr>
                <w:rFonts w:ascii="Calibri" w:hAnsi="Calibri" w:cs="Calibri"/>
                <w:b/>
                <w:bCs/>
              </w:rPr>
              <w:t>CU-</w:t>
            </w:r>
            <w:r>
              <w:rPr>
                <w:rFonts w:ascii="Calibri" w:hAnsi="Calibri" w:cs="Calibri"/>
                <w:b/>
                <w:bCs/>
              </w:rPr>
              <w:t>18</w:t>
            </w:r>
            <w:r>
              <w:rPr>
                <w:rFonts w:ascii="Calibri" w:eastAsia="Calibri" w:hAnsi="Calibri" w:cs="Calibri"/>
                <w:b/>
              </w:rPr>
              <w:fldChar w:fldCharType="end"/>
            </w:r>
          </w:p>
        </w:tc>
        <w:tc>
          <w:tcPr>
            <w:tcW w:w="3402" w:type="dxa"/>
          </w:tcPr>
          <w:p w14:paraId="752A9CEA" w14:textId="51525D12" w:rsidR="008873DB" w:rsidRPr="00564DF2" w:rsidRDefault="008873DB" w:rsidP="008873DB">
            <w:pPr>
              <w:rPr>
                <w:rFonts w:ascii="Calibri" w:eastAsia="Calibri" w:hAnsi="Calibri" w:cs="Calibri"/>
              </w:rPr>
            </w:pPr>
            <w:r w:rsidRPr="29CB5B3D">
              <w:rPr>
                <w:rFonts w:ascii="Calibri" w:eastAsia="Calibri" w:hAnsi="Calibri" w:cs="Calibri"/>
              </w:rPr>
              <w:t>Ingresar al Sistema</w:t>
            </w:r>
          </w:p>
        </w:tc>
        <w:tc>
          <w:tcPr>
            <w:tcW w:w="1474" w:type="dxa"/>
          </w:tcPr>
          <w:p w14:paraId="7ED2AB73" w14:textId="77777777" w:rsidR="008873DB" w:rsidRPr="00564DF2" w:rsidRDefault="008873DB" w:rsidP="008873DB">
            <w:pPr>
              <w:jc w:val="center"/>
              <w:rPr>
                <w:rFonts w:ascii="Calibri" w:eastAsia="Calibri" w:hAnsi="Calibri" w:cs="Calibri"/>
              </w:rPr>
            </w:pPr>
            <w:r w:rsidRPr="29CB5B3D">
              <w:rPr>
                <w:rFonts w:ascii="Calibri" w:eastAsia="Calibri" w:hAnsi="Calibri" w:cs="Calibri"/>
              </w:rPr>
              <w:t>Baja</w:t>
            </w:r>
          </w:p>
        </w:tc>
        <w:tc>
          <w:tcPr>
            <w:tcW w:w="1474" w:type="dxa"/>
          </w:tcPr>
          <w:p w14:paraId="73085116" w14:textId="77777777" w:rsidR="008873DB" w:rsidRPr="00564DF2" w:rsidRDefault="008873DB" w:rsidP="008873DB">
            <w:pPr>
              <w:jc w:val="center"/>
              <w:rPr>
                <w:rFonts w:ascii="Calibri" w:eastAsia="Calibri" w:hAnsi="Calibri" w:cs="Calibri"/>
              </w:rPr>
            </w:pPr>
            <w:r w:rsidRPr="29CB5B3D">
              <w:rPr>
                <w:rFonts w:ascii="Calibri" w:eastAsia="Calibri" w:hAnsi="Calibri" w:cs="Calibri"/>
              </w:rPr>
              <w:t>Alta</w:t>
            </w:r>
          </w:p>
        </w:tc>
        <w:tc>
          <w:tcPr>
            <w:tcW w:w="1474" w:type="dxa"/>
          </w:tcPr>
          <w:p w14:paraId="211BB201" w14:textId="77777777" w:rsidR="008873DB" w:rsidRPr="00564DF2" w:rsidRDefault="008873DB" w:rsidP="008873DB">
            <w:pPr>
              <w:jc w:val="center"/>
              <w:rPr>
                <w:rFonts w:ascii="Calibri" w:eastAsia="Calibri" w:hAnsi="Calibri" w:cs="Calibri"/>
              </w:rPr>
            </w:pPr>
            <w:r w:rsidRPr="29CB5B3D">
              <w:rPr>
                <w:rFonts w:ascii="Calibri" w:eastAsia="Calibri" w:hAnsi="Calibri" w:cs="Calibri"/>
              </w:rPr>
              <w:t>Alta</w:t>
            </w:r>
          </w:p>
        </w:tc>
      </w:tr>
      <w:tr w:rsidR="008873DB" w:rsidRPr="005F1767" w14:paraId="0F90B40C" w14:textId="77777777" w:rsidTr="563E75A1">
        <w:trPr>
          <w:jc w:val="center"/>
        </w:trPr>
        <w:tc>
          <w:tcPr>
            <w:tcW w:w="1020" w:type="dxa"/>
            <w:shd w:val="clear" w:color="auto" w:fill="D9D9D9" w:themeFill="background1" w:themeFillShade="D9"/>
            <w:vAlign w:val="center"/>
          </w:tcPr>
          <w:p w14:paraId="183C0980" w14:textId="3857B9A0" w:rsidR="008873DB" w:rsidRPr="00564DF2" w:rsidRDefault="008F3F94" w:rsidP="0741D10F">
            <w:pPr>
              <w:jc w:val="center"/>
              <w:rPr>
                <w:rFonts w:ascii="Calibri" w:eastAsia="Calibri" w:hAnsi="Calibri" w:cs="Calibri"/>
                <w:b/>
              </w:rPr>
            </w:pPr>
            <w:r>
              <w:rPr>
                <w:rFonts w:ascii="Calibri" w:eastAsia="Calibri" w:hAnsi="Calibri" w:cs="Calibri"/>
                <w:b/>
              </w:rPr>
              <w:fldChar w:fldCharType="begin"/>
            </w:r>
            <w:r>
              <w:rPr>
                <w:rFonts w:ascii="Calibri" w:eastAsia="Calibri" w:hAnsi="Calibri" w:cs="Calibri"/>
                <w:b/>
              </w:rPr>
              <w:instrText xml:space="preserve"> REF CU19 \h </w:instrText>
            </w:r>
            <w:r>
              <w:rPr>
                <w:rFonts w:ascii="Calibri" w:eastAsia="Calibri" w:hAnsi="Calibri" w:cs="Calibri"/>
                <w:b/>
              </w:rPr>
            </w:r>
            <w:r>
              <w:rPr>
                <w:rFonts w:ascii="Calibri" w:eastAsia="Calibri" w:hAnsi="Calibri" w:cs="Calibri"/>
                <w:b/>
              </w:rPr>
              <w:fldChar w:fldCharType="separate"/>
            </w:r>
            <w:r w:rsidRPr="113DDEBB">
              <w:rPr>
                <w:rFonts w:ascii="Calibri" w:hAnsi="Calibri" w:cs="Calibri"/>
                <w:b/>
                <w:bCs/>
              </w:rPr>
              <w:t>CU-</w:t>
            </w:r>
            <w:r>
              <w:rPr>
                <w:rFonts w:ascii="Calibri" w:hAnsi="Calibri" w:cs="Calibri"/>
                <w:b/>
                <w:bCs/>
              </w:rPr>
              <w:t>19</w:t>
            </w:r>
            <w:r>
              <w:rPr>
                <w:rFonts w:ascii="Calibri" w:eastAsia="Calibri" w:hAnsi="Calibri" w:cs="Calibri"/>
                <w:b/>
              </w:rPr>
              <w:fldChar w:fldCharType="end"/>
            </w:r>
          </w:p>
        </w:tc>
        <w:tc>
          <w:tcPr>
            <w:tcW w:w="3402" w:type="dxa"/>
          </w:tcPr>
          <w:p w14:paraId="52454000" w14:textId="5C888169" w:rsidR="008873DB" w:rsidRPr="00564DF2" w:rsidRDefault="008873DB" w:rsidP="008873DB">
            <w:pPr>
              <w:rPr>
                <w:rFonts w:ascii="Calibri" w:eastAsia="Calibri" w:hAnsi="Calibri" w:cs="Calibri"/>
              </w:rPr>
            </w:pPr>
            <w:r w:rsidRPr="29CB5B3D">
              <w:rPr>
                <w:rFonts w:ascii="Calibri" w:eastAsia="Calibri" w:hAnsi="Calibri" w:cs="Calibri"/>
              </w:rPr>
              <w:t>Ingresar diagnóstico del vehículo</w:t>
            </w:r>
          </w:p>
        </w:tc>
        <w:tc>
          <w:tcPr>
            <w:tcW w:w="1474" w:type="dxa"/>
          </w:tcPr>
          <w:p w14:paraId="45B52B4C" w14:textId="4EE621D5" w:rsidR="008873DB" w:rsidRPr="00564DF2" w:rsidRDefault="008873DB" w:rsidP="008873DB">
            <w:pPr>
              <w:jc w:val="center"/>
              <w:rPr>
                <w:rFonts w:ascii="Calibri" w:eastAsia="Calibri" w:hAnsi="Calibri" w:cs="Calibri"/>
              </w:rPr>
            </w:pPr>
            <w:r w:rsidRPr="29CB5B3D">
              <w:rPr>
                <w:rFonts w:ascii="Calibri" w:eastAsia="Calibri" w:hAnsi="Calibri" w:cs="Calibri"/>
              </w:rPr>
              <w:t>Media</w:t>
            </w:r>
          </w:p>
        </w:tc>
        <w:tc>
          <w:tcPr>
            <w:tcW w:w="1474" w:type="dxa"/>
          </w:tcPr>
          <w:p w14:paraId="524AE0A5" w14:textId="64315443" w:rsidR="008873DB" w:rsidRPr="00564DF2" w:rsidRDefault="008873DB" w:rsidP="008873DB">
            <w:pPr>
              <w:jc w:val="center"/>
              <w:rPr>
                <w:rFonts w:ascii="Calibri" w:eastAsia="Calibri" w:hAnsi="Calibri" w:cs="Calibri"/>
              </w:rPr>
            </w:pPr>
            <w:r w:rsidRPr="29CB5B3D">
              <w:rPr>
                <w:rFonts w:ascii="Calibri" w:eastAsia="Calibri" w:hAnsi="Calibri" w:cs="Calibri"/>
              </w:rPr>
              <w:t>Alta</w:t>
            </w:r>
          </w:p>
        </w:tc>
        <w:tc>
          <w:tcPr>
            <w:tcW w:w="1474" w:type="dxa"/>
          </w:tcPr>
          <w:p w14:paraId="1D98F236" w14:textId="1B2C30AD" w:rsidR="008873DB" w:rsidRPr="00564DF2" w:rsidRDefault="008873DB" w:rsidP="008873DB">
            <w:pPr>
              <w:jc w:val="center"/>
              <w:rPr>
                <w:rFonts w:ascii="Calibri" w:eastAsia="Calibri" w:hAnsi="Calibri" w:cs="Calibri"/>
              </w:rPr>
            </w:pPr>
            <w:r w:rsidRPr="29CB5B3D">
              <w:rPr>
                <w:rFonts w:ascii="Calibri" w:eastAsia="Calibri" w:hAnsi="Calibri" w:cs="Calibri"/>
              </w:rPr>
              <w:t>Alta</w:t>
            </w:r>
          </w:p>
        </w:tc>
      </w:tr>
      <w:tr w:rsidR="008873DB" w:rsidRPr="005F1767" w14:paraId="1AFA8936" w14:textId="77777777" w:rsidTr="563E75A1">
        <w:trPr>
          <w:jc w:val="center"/>
        </w:trPr>
        <w:tc>
          <w:tcPr>
            <w:tcW w:w="1020" w:type="dxa"/>
            <w:shd w:val="clear" w:color="auto" w:fill="D9D9D9" w:themeFill="background1" w:themeFillShade="D9"/>
            <w:vAlign w:val="center"/>
          </w:tcPr>
          <w:p w14:paraId="3D57ED34" w14:textId="721111A0" w:rsidR="008873DB" w:rsidRPr="00564DF2" w:rsidRDefault="008F3F94" w:rsidP="0741D10F">
            <w:pPr>
              <w:jc w:val="center"/>
              <w:rPr>
                <w:rFonts w:ascii="Calibri" w:eastAsia="Calibri" w:hAnsi="Calibri" w:cs="Calibri"/>
                <w:b/>
              </w:rPr>
            </w:pPr>
            <w:r>
              <w:rPr>
                <w:rFonts w:ascii="Calibri" w:eastAsia="Calibri" w:hAnsi="Calibri" w:cs="Calibri"/>
                <w:b/>
              </w:rPr>
              <w:fldChar w:fldCharType="begin"/>
            </w:r>
            <w:r>
              <w:rPr>
                <w:rFonts w:ascii="Calibri" w:eastAsia="Calibri" w:hAnsi="Calibri" w:cs="Calibri"/>
                <w:b/>
              </w:rPr>
              <w:instrText xml:space="preserve"> REF CU20 \h </w:instrText>
            </w:r>
            <w:r>
              <w:rPr>
                <w:rFonts w:ascii="Calibri" w:eastAsia="Calibri" w:hAnsi="Calibri" w:cs="Calibri"/>
                <w:b/>
              </w:rPr>
            </w:r>
            <w:r>
              <w:rPr>
                <w:rFonts w:ascii="Calibri" w:eastAsia="Calibri" w:hAnsi="Calibri" w:cs="Calibri"/>
                <w:b/>
              </w:rPr>
              <w:fldChar w:fldCharType="separate"/>
            </w:r>
            <w:r w:rsidRPr="113DDEBB">
              <w:rPr>
                <w:rFonts w:ascii="Calibri" w:hAnsi="Calibri" w:cs="Calibri"/>
                <w:b/>
                <w:bCs/>
              </w:rPr>
              <w:t>CU-</w:t>
            </w:r>
            <w:r>
              <w:rPr>
                <w:rFonts w:ascii="Calibri" w:hAnsi="Calibri" w:cs="Calibri"/>
                <w:b/>
                <w:bCs/>
              </w:rPr>
              <w:t>20</w:t>
            </w:r>
            <w:r>
              <w:rPr>
                <w:rFonts w:ascii="Calibri" w:eastAsia="Calibri" w:hAnsi="Calibri" w:cs="Calibri"/>
                <w:b/>
              </w:rPr>
              <w:fldChar w:fldCharType="end"/>
            </w:r>
          </w:p>
        </w:tc>
        <w:tc>
          <w:tcPr>
            <w:tcW w:w="3402" w:type="dxa"/>
          </w:tcPr>
          <w:p w14:paraId="7133AA3F" w14:textId="278EED26" w:rsidR="008873DB" w:rsidRPr="00564DF2" w:rsidRDefault="51F587CD" w:rsidP="3FE6F6C6">
            <w:pPr>
              <w:rPr>
                <w:rFonts w:ascii="Calibri" w:eastAsia="Calibri" w:hAnsi="Calibri" w:cs="Calibri"/>
              </w:rPr>
            </w:pPr>
            <w:r w:rsidRPr="29CB5B3D">
              <w:rPr>
                <w:rFonts w:ascii="Calibri" w:eastAsia="Calibri" w:hAnsi="Calibri" w:cs="Calibri"/>
              </w:rPr>
              <w:t>Reporte de clientes ingresados en el último mes.</w:t>
            </w:r>
          </w:p>
        </w:tc>
        <w:tc>
          <w:tcPr>
            <w:tcW w:w="1474" w:type="dxa"/>
          </w:tcPr>
          <w:p w14:paraId="6617223A" w14:textId="1EA39BA6" w:rsidR="008873DB" w:rsidRPr="00564DF2" w:rsidRDefault="004F6DD0" w:rsidP="008873DB">
            <w:pPr>
              <w:jc w:val="center"/>
              <w:rPr>
                <w:rFonts w:ascii="Calibri" w:eastAsia="Calibri" w:hAnsi="Calibri" w:cs="Calibri"/>
              </w:rPr>
            </w:pPr>
            <w:r w:rsidRPr="29CB5B3D">
              <w:rPr>
                <w:rFonts w:ascii="Calibri" w:eastAsia="Calibri" w:hAnsi="Calibri" w:cs="Calibri"/>
              </w:rPr>
              <w:t>Media</w:t>
            </w:r>
          </w:p>
        </w:tc>
        <w:tc>
          <w:tcPr>
            <w:tcW w:w="1474" w:type="dxa"/>
          </w:tcPr>
          <w:p w14:paraId="20890847" w14:textId="0F08C670" w:rsidR="008873DB" w:rsidRPr="00564DF2" w:rsidRDefault="00CE7E64" w:rsidP="008873DB">
            <w:pPr>
              <w:jc w:val="center"/>
              <w:rPr>
                <w:rFonts w:ascii="Calibri" w:eastAsia="Calibri" w:hAnsi="Calibri" w:cs="Calibri"/>
              </w:rPr>
            </w:pPr>
            <w:r w:rsidRPr="29CB5B3D">
              <w:rPr>
                <w:rFonts w:ascii="Calibri" w:eastAsia="Calibri" w:hAnsi="Calibri" w:cs="Calibri"/>
              </w:rPr>
              <w:t>Baja</w:t>
            </w:r>
          </w:p>
        </w:tc>
        <w:tc>
          <w:tcPr>
            <w:tcW w:w="1474" w:type="dxa"/>
          </w:tcPr>
          <w:p w14:paraId="440F5346" w14:textId="7C32A539" w:rsidR="008873DB" w:rsidRPr="00564DF2" w:rsidRDefault="00CE7E64" w:rsidP="008873DB">
            <w:pPr>
              <w:jc w:val="center"/>
              <w:rPr>
                <w:rFonts w:ascii="Calibri" w:eastAsia="Calibri" w:hAnsi="Calibri" w:cs="Calibri"/>
              </w:rPr>
            </w:pPr>
            <w:r w:rsidRPr="29CB5B3D">
              <w:rPr>
                <w:rFonts w:ascii="Calibri" w:eastAsia="Calibri" w:hAnsi="Calibri" w:cs="Calibri"/>
              </w:rPr>
              <w:t>Media</w:t>
            </w:r>
          </w:p>
        </w:tc>
      </w:tr>
      <w:tr w:rsidR="005B4224" w14:paraId="1C900389" w14:textId="77777777" w:rsidTr="563E75A1">
        <w:trPr>
          <w:jc w:val="center"/>
        </w:trPr>
        <w:tc>
          <w:tcPr>
            <w:tcW w:w="1020" w:type="dxa"/>
            <w:shd w:val="clear" w:color="auto" w:fill="D9D9D9" w:themeFill="background1" w:themeFillShade="D9"/>
            <w:vAlign w:val="center"/>
          </w:tcPr>
          <w:p w14:paraId="186E9BDC" w14:textId="3008CE65" w:rsidR="005B4224" w:rsidRPr="00564DF2" w:rsidRDefault="008F3F94" w:rsidP="0741D10F">
            <w:pPr>
              <w:jc w:val="center"/>
              <w:rPr>
                <w:rFonts w:ascii="Calibri" w:eastAsia="Calibri" w:hAnsi="Calibri" w:cs="Calibri"/>
                <w:b/>
              </w:rPr>
            </w:pPr>
            <w:r>
              <w:rPr>
                <w:rFonts w:ascii="Calibri" w:eastAsia="Calibri" w:hAnsi="Calibri" w:cs="Calibri"/>
                <w:b/>
              </w:rPr>
              <w:fldChar w:fldCharType="begin"/>
            </w:r>
            <w:r>
              <w:rPr>
                <w:rFonts w:ascii="Calibri" w:eastAsia="Calibri" w:hAnsi="Calibri" w:cs="Calibri"/>
                <w:b/>
              </w:rPr>
              <w:instrText xml:space="preserve"> REF CU21 \h </w:instrText>
            </w:r>
            <w:r>
              <w:rPr>
                <w:rFonts w:ascii="Calibri" w:eastAsia="Calibri" w:hAnsi="Calibri" w:cs="Calibri"/>
                <w:b/>
              </w:rPr>
            </w:r>
            <w:r>
              <w:rPr>
                <w:rFonts w:ascii="Calibri" w:eastAsia="Calibri" w:hAnsi="Calibri" w:cs="Calibri"/>
                <w:b/>
              </w:rPr>
              <w:fldChar w:fldCharType="separate"/>
            </w:r>
            <w:r w:rsidRPr="3D298D35">
              <w:rPr>
                <w:rFonts w:ascii="Calibri" w:hAnsi="Calibri" w:cs="Calibri"/>
                <w:b/>
                <w:bCs/>
              </w:rPr>
              <w:t>CU-2</w:t>
            </w:r>
            <w:r>
              <w:rPr>
                <w:rFonts w:ascii="Calibri" w:hAnsi="Calibri" w:cs="Calibri"/>
                <w:b/>
                <w:bCs/>
              </w:rPr>
              <w:t>1</w:t>
            </w:r>
            <w:r>
              <w:rPr>
                <w:rFonts w:ascii="Calibri" w:eastAsia="Calibri" w:hAnsi="Calibri" w:cs="Calibri"/>
                <w:b/>
              </w:rPr>
              <w:fldChar w:fldCharType="end"/>
            </w:r>
          </w:p>
        </w:tc>
        <w:tc>
          <w:tcPr>
            <w:tcW w:w="3402" w:type="dxa"/>
          </w:tcPr>
          <w:p w14:paraId="665E0616" w14:textId="3676230D" w:rsidR="005B4224" w:rsidRPr="00564DF2" w:rsidRDefault="001B1D54" w:rsidP="005B4224">
            <w:pPr>
              <w:rPr>
                <w:rFonts w:ascii="Calibri" w:eastAsia="Calibri" w:hAnsi="Calibri" w:cs="Calibri"/>
              </w:rPr>
            </w:pPr>
            <w:r>
              <w:rPr>
                <w:rFonts w:ascii="Calibri" w:eastAsia="Calibri" w:hAnsi="Calibri" w:cs="Calibri"/>
              </w:rPr>
              <w:t>Eliminar</w:t>
            </w:r>
            <w:r w:rsidR="00BB15FA" w:rsidRPr="29CB5B3D">
              <w:rPr>
                <w:rFonts w:ascii="Calibri" w:eastAsia="Calibri" w:hAnsi="Calibri" w:cs="Calibri"/>
              </w:rPr>
              <w:t xml:space="preserve"> </w:t>
            </w:r>
            <w:r>
              <w:rPr>
                <w:rFonts w:ascii="Calibri" w:eastAsia="Calibri" w:hAnsi="Calibri" w:cs="Calibri"/>
              </w:rPr>
              <w:t>a</w:t>
            </w:r>
            <w:r w:rsidR="0005328F" w:rsidRPr="29CB5B3D">
              <w:rPr>
                <w:rFonts w:ascii="Calibri" w:eastAsia="Calibri" w:hAnsi="Calibri" w:cs="Calibri"/>
              </w:rPr>
              <w:t>utoparte</w:t>
            </w:r>
          </w:p>
        </w:tc>
        <w:tc>
          <w:tcPr>
            <w:tcW w:w="1474" w:type="dxa"/>
          </w:tcPr>
          <w:p w14:paraId="401C588D" w14:textId="77777777" w:rsidR="005B4224" w:rsidRPr="00564DF2" w:rsidRDefault="005B4224" w:rsidP="005B4224">
            <w:pPr>
              <w:jc w:val="center"/>
              <w:rPr>
                <w:rFonts w:ascii="Calibri" w:eastAsia="Calibri" w:hAnsi="Calibri" w:cs="Calibri"/>
              </w:rPr>
            </w:pPr>
            <w:r w:rsidRPr="29CB5B3D">
              <w:rPr>
                <w:rFonts w:ascii="Calibri" w:eastAsia="Calibri" w:hAnsi="Calibri" w:cs="Calibri"/>
              </w:rPr>
              <w:t>Baja</w:t>
            </w:r>
          </w:p>
        </w:tc>
        <w:tc>
          <w:tcPr>
            <w:tcW w:w="1474" w:type="dxa"/>
          </w:tcPr>
          <w:p w14:paraId="1A7DFBE8" w14:textId="77777777" w:rsidR="005B4224" w:rsidRPr="00564DF2" w:rsidRDefault="005B4224" w:rsidP="005B4224">
            <w:pPr>
              <w:jc w:val="center"/>
              <w:rPr>
                <w:rFonts w:ascii="Calibri" w:eastAsia="Calibri" w:hAnsi="Calibri" w:cs="Calibri"/>
              </w:rPr>
            </w:pPr>
            <w:r w:rsidRPr="29CB5B3D">
              <w:rPr>
                <w:rFonts w:ascii="Calibri" w:eastAsia="Calibri" w:hAnsi="Calibri" w:cs="Calibri"/>
              </w:rPr>
              <w:t>Media</w:t>
            </w:r>
          </w:p>
        </w:tc>
        <w:tc>
          <w:tcPr>
            <w:tcW w:w="1474" w:type="dxa"/>
          </w:tcPr>
          <w:p w14:paraId="6E35AF39" w14:textId="77777777" w:rsidR="005B4224" w:rsidRPr="00564DF2" w:rsidRDefault="005B4224" w:rsidP="005B4224">
            <w:pPr>
              <w:jc w:val="center"/>
              <w:rPr>
                <w:rFonts w:ascii="Calibri" w:eastAsia="Calibri" w:hAnsi="Calibri" w:cs="Calibri"/>
              </w:rPr>
            </w:pPr>
            <w:r w:rsidRPr="29CB5B3D">
              <w:rPr>
                <w:rFonts w:ascii="Calibri" w:eastAsia="Calibri" w:hAnsi="Calibri" w:cs="Calibri"/>
              </w:rPr>
              <w:t>Alta</w:t>
            </w:r>
          </w:p>
        </w:tc>
      </w:tr>
      <w:tr w:rsidR="005B4224" w14:paraId="501E5089" w14:textId="77777777" w:rsidTr="563E75A1">
        <w:trPr>
          <w:jc w:val="center"/>
        </w:trPr>
        <w:tc>
          <w:tcPr>
            <w:tcW w:w="1020" w:type="dxa"/>
            <w:shd w:val="clear" w:color="auto" w:fill="D9D9D9" w:themeFill="background1" w:themeFillShade="D9"/>
            <w:vAlign w:val="center"/>
          </w:tcPr>
          <w:p w14:paraId="5BE472EA" w14:textId="7779B6C9" w:rsidR="005B4224" w:rsidRPr="00564DF2" w:rsidRDefault="008F3F94" w:rsidP="0741D10F">
            <w:pPr>
              <w:jc w:val="center"/>
              <w:rPr>
                <w:rFonts w:ascii="Calibri" w:eastAsia="Calibri" w:hAnsi="Calibri" w:cs="Calibri"/>
                <w:b/>
              </w:rPr>
            </w:pPr>
            <w:r>
              <w:rPr>
                <w:rFonts w:ascii="Calibri" w:eastAsia="Calibri" w:hAnsi="Calibri" w:cs="Calibri"/>
                <w:b/>
              </w:rPr>
              <w:fldChar w:fldCharType="begin"/>
            </w:r>
            <w:r>
              <w:rPr>
                <w:rFonts w:ascii="Calibri" w:eastAsia="Calibri" w:hAnsi="Calibri" w:cs="Calibri"/>
                <w:b/>
              </w:rPr>
              <w:instrText xml:space="preserve"> REF CU22 \h </w:instrText>
            </w:r>
            <w:r>
              <w:rPr>
                <w:rFonts w:ascii="Calibri" w:eastAsia="Calibri" w:hAnsi="Calibri" w:cs="Calibri"/>
                <w:b/>
              </w:rPr>
            </w:r>
            <w:r>
              <w:rPr>
                <w:rFonts w:ascii="Calibri" w:eastAsia="Calibri" w:hAnsi="Calibri" w:cs="Calibri"/>
                <w:b/>
              </w:rPr>
              <w:fldChar w:fldCharType="separate"/>
            </w:r>
            <w:r w:rsidRPr="5D34BFE1">
              <w:rPr>
                <w:rFonts w:ascii="Calibri" w:hAnsi="Calibri" w:cs="Calibri"/>
                <w:b/>
                <w:bCs/>
              </w:rPr>
              <w:t>CU-2</w:t>
            </w:r>
            <w:r>
              <w:rPr>
                <w:rFonts w:ascii="Calibri" w:hAnsi="Calibri" w:cs="Calibri"/>
                <w:b/>
                <w:bCs/>
              </w:rPr>
              <w:t>2</w:t>
            </w:r>
            <w:r>
              <w:rPr>
                <w:rFonts w:ascii="Calibri" w:eastAsia="Calibri" w:hAnsi="Calibri" w:cs="Calibri"/>
                <w:b/>
              </w:rPr>
              <w:fldChar w:fldCharType="end"/>
            </w:r>
          </w:p>
        </w:tc>
        <w:tc>
          <w:tcPr>
            <w:tcW w:w="3402" w:type="dxa"/>
          </w:tcPr>
          <w:p w14:paraId="6619542C" w14:textId="6B4E2FBC" w:rsidR="005B4224" w:rsidRPr="00564DF2" w:rsidRDefault="005B4224" w:rsidP="005B4224">
            <w:pPr>
              <w:rPr>
                <w:rFonts w:ascii="Calibri" w:eastAsia="Calibri" w:hAnsi="Calibri" w:cs="Calibri"/>
              </w:rPr>
            </w:pPr>
            <w:r w:rsidRPr="29CB5B3D">
              <w:rPr>
                <w:rFonts w:ascii="Calibri" w:eastAsia="Calibri" w:hAnsi="Calibri" w:cs="Calibri"/>
              </w:rPr>
              <w:t>Registrar usuario</w:t>
            </w:r>
          </w:p>
        </w:tc>
        <w:tc>
          <w:tcPr>
            <w:tcW w:w="1474" w:type="dxa"/>
          </w:tcPr>
          <w:p w14:paraId="74BEFBAA" w14:textId="77777777" w:rsidR="005B4224" w:rsidRPr="00564DF2" w:rsidRDefault="005B4224" w:rsidP="005B4224">
            <w:pPr>
              <w:jc w:val="center"/>
              <w:rPr>
                <w:rFonts w:ascii="Calibri" w:eastAsia="Calibri" w:hAnsi="Calibri" w:cs="Calibri"/>
              </w:rPr>
            </w:pPr>
            <w:r w:rsidRPr="29CB5B3D">
              <w:rPr>
                <w:rFonts w:ascii="Calibri" w:eastAsia="Calibri" w:hAnsi="Calibri" w:cs="Calibri"/>
              </w:rPr>
              <w:t>Baja</w:t>
            </w:r>
          </w:p>
        </w:tc>
        <w:tc>
          <w:tcPr>
            <w:tcW w:w="1474" w:type="dxa"/>
          </w:tcPr>
          <w:p w14:paraId="5DC9A73C" w14:textId="77777777" w:rsidR="005B4224" w:rsidRPr="00564DF2" w:rsidRDefault="005B4224" w:rsidP="005B4224">
            <w:pPr>
              <w:jc w:val="center"/>
              <w:rPr>
                <w:rFonts w:ascii="Calibri" w:eastAsia="Calibri" w:hAnsi="Calibri" w:cs="Calibri"/>
              </w:rPr>
            </w:pPr>
            <w:r w:rsidRPr="29CB5B3D">
              <w:rPr>
                <w:rFonts w:ascii="Calibri" w:eastAsia="Calibri" w:hAnsi="Calibri" w:cs="Calibri"/>
              </w:rPr>
              <w:t>Alta</w:t>
            </w:r>
          </w:p>
        </w:tc>
        <w:tc>
          <w:tcPr>
            <w:tcW w:w="1474" w:type="dxa"/>
          </w:tcPr>
          <w:p w14:paraId="1C219A04" w14:textId="77777777" w:rsidR="005B4224" w:rsidRPr="00564DF2" w:rsidRDefault="005B4224" w:rsidP="005B4224">
            <w:pPr>
              <w:jc w:val="center"/>
              <w:rPr>
                <w:rFonts w:ascii="Calibri" w:eastAsia="Calibri" w:hAnsi="Calibri" w:cs="Calibri"/>
              </w:rPr>
            </w:pPr>
            <w:r w:rsidRPr="29CB5B3D">
              <w:rPr>
                <w:rFonts w:ascii="Calibri" w:eastAsia="Calibri" w:hAnsi="Calibri" w:cs="Calibri"/>
              </w:rPr>
              <w:t>Media</w:t>
            </w:r>
          </w:p>
        </w:tc>
      </w:tr>
      <w:tr w:rsidR="005B4224" w14:paraId="467431D5" w14:textId="77777777" w:rsidTr="563E75A1">
        <w:trPr>
          <w:jc w:val="center"/>
        </w:trPr>
        <w:tc>
          <w:tcPr>
            <w:tcW w:w="1020" w:type="dxa"/>
            <w:shd w:val="clear" w:color="auto" w:fill="D9D9D9" w:themeFill="background1" w:themeFillShade="D9"/>
          </w:tcPr>
          <w:p w14:paraId="3E3D65BB" w14:textId="18CD4656" w:rsidR="005B4224" w:rsidRPr="00564DF2" w:rsidRDefault="008F3F94" w:rsidP="0741D10F">
            <w:pPr>
              <w:jc w:val="center"/>
              <w:rPr>
                <w:rFonts w:ascii="Calibri" w:eastAsia="Calibri" w:hAnsi="Calibri" w:cs="Calibri"/>
                <w:b/>
              </w:rPr>
            </w:pPr>
            <w:r>
              <w:rPr>
                <w:rFonts w:ascii="Calibri" w:eastAsia="Calibri" w:hAnsi="Calibri" w:cs="Calibri"/>
                <w:b/>
              </w:rPr>
              <w:fldChar w:fldCharType="begin"/>
            </w:r>
            <w:r>
              <w:rPr>
                <w:rFonts w:ascii="Calibri" w:eastAsia="Calibri" w:hAnsi="Calibri" w:cs="Calibri"/>
                <w:b/>
              </w:rPr>
              <w:instrText xml:space="preserve"> REF CU23 \h </w:instrText>
            </w:r>
            <w:r>
              <w:rPr>
                <w:rFonts w:ascii="Calibri" w:eastAsia="Calibri" w:hAnsi="Calibri" w:cs="Calibri"/>
                <w:b/>
              </w:rPr>
            </w:r>
            <w:r>
              <w:rPr>
                <w:rFonts w:ascii="Calibri" w:eastAsia="Calibri" w:hAnsi="Calibri" w:cs="Calibri"/>
                <w:b/>
              </w:rPr>
              <w:fldChar w:fldCharType="separate"/>
            </w:r>
            <w:r w:rsidRPr="0388A56C">
              <w:rPr>
                <w:rFonts w:ascii="Calibri" w:hAnsi="Calibri" w:cs="Calibri"/>
                <w:b/>
                <w:bCs/>
              </w:rPr>
              <w:t>CU-</w:t>
            </w:r>
            <w:r w:rsidRPr="1FB5BD7F">
              <w:rPr>
                <w:rFonts w:ascii="Calibri" w:hAnsi="Calibri" w:cs="Calibri"/>
                <w:b/>
                <w:bCs/>
              </w:rPr>
              <w:t>2</w:t>
            </w:r>
            <w:r>
              <w:rPr>
                <w:rFonts w:ascii="Calibri" w:hAnsi="Calibri" w:cs="Calibri"/>
                <w:b/>
                <w:bCs/>
              </w:rPr>
              <w:t>3</w:t>
            </w:r>
            <w:r>
              <w:rPr>
                <w:rFonts w:ascii="Calibri" w:eastAsia="Calibri" w:hAnsi="Calibri" w:cs="Calibri"/>
                <w:b/>
              </w:rPr>
              <w:fldChar w:fldCharType="end"/>
            </w:r>
          </w:p>
        </w:tc>
        <w:tc>
          <w:tcPr>
            <w:tcW w:w="3402" w:type="dxa"/>
          </w:tcPr>
          <w:p w14:paraId="5474847C" w14:textId="684F19C8" w:rsidR="005B4224" w:rsidRPr="00564DF2" w:rsidRDefault="00487CD6" w:rsidP="005B4224">
            <w:pPr>
              <w:rPr>
                <w:rFonts w:ascii="Calibri" w:eastAsia="Calibri" w:hAnsi="Calibri" w:cs="Calibri"/>
              </w:rPr>
            </w:pPr>
            <w:r>
              <w:rPr>
                <w:rFonts w:ascii="Calibri" w:eastAsia="Calibri" w:hAnsi="Calibri" w:cs="Calibri"/>
              </w:rPr>
              <w:t>Registrar Venta</w:t>
            </w:r>
          </w:p>
        </w:tc>
        <w:tc>
          <w:tcPr>
            <w:tcW w:w="1474" w:type="dxa"/>
          </w:tcPr>
          <w:p w14:paraId="150B62D0" w14:textId="1EC4F01F" w:rsidR="005B4224" w:rsidRPr="00564DF2" w:rsidRDefault="6FCC5655" w:rsidP="005B4224">
            <w:pPr>
              <w:jc w:val="center"/>
              <w:rPr>
                <w:rFonts w:ascii="Calibri" w:eastAsia="Calibri" w:hAnsi="Calibri" w:cs="Calibri"/>
              </w:rPr>
            </w:pPr>
            <w:r w:rsidRPr="29CB5B3D">
              <w:rPr>
                <w:rFonts w:ascii="Calibri" w:eastAsia="Calibri" w:hAnsi="Calibri" w:cs="Calibri"/>
              </w:rPr>
              <w:t>Media</w:t>
            </w:r>
          </w:p>
        </w:tc>
        <w:tc>
          <w:tcPr>
            <w:tcW w:w="1474" w:type="dxa"/>
          </w:tcPr>
          <w:p w14:paraId="70DA9043" w14:textId="53C305AC" w:rsidR="005B4224" w:rsidRPr="00564DF2" w:rsidRDefault="6FCC5655" w:rsidP="005B4224">
            <w:pPr>
              <w:jc w:val="center"/>
              <w:rPr>
                <w:rFonts w:ascii="Calibri" w:eastAsia="Calibri" w:hAnsi="Calibri" w:cs="Calibri"/>
              </w:rPr>
            </w:pPr>
            <w:r w:rsidRPr="29CB5B3D">
              <w:rPr>
                <w:rFonts w:ascii="Calibri" w:eastAsia="Calibri" w:hAnsi="Calibri" w:cs="Calibri"/>
              </w:rPr>
              <w:t>Alta</w:t>
            </w:r>
          </w:p>
        </w:tc>
        <w:tc>
          <w:tcPr>
            <w:tcW w:w="1474" w:type="dxa"/>
          </w:tcPr>
          <w:p w14:paraId="0BDD5E38" w14:textId="1A0CC5CE" w:rsidR="005B4224" w:rsidRPr="00564DF2" w:rsidRDefault="6FCC5655" w:rsidP="005B4224">
            <w:pPr>
              <w:jc w:val="center"/>
              <w:rPr>
                <w:rFonts w:ascii="Calibri" w:eastAsia="Calibri" w:hAnsi="Calibri" w:cs="Calibri"/>
              </w:rPr>
            </w:pPr>
            <w:r w:rsidRPr="29CB5B3D">
              <w:rPr>
                <w:rFonts w:ascii="Calibri" w:eastAsia="Calibri" w:hAnsi="Calibri" w:cs="Calibri"/>
              </w:rPr>
              <w:t>Alta</w:t>
            </w:r>
          </w:p>
        </w:tc>
      </w:tr>
      <w:tr w:rsidR="005B4224" w14:paraId="0BD5E93F" w14:textId="77777777" w:rsidTr="563E75A1">
        <w:trPr>
          <w:jc w:val="center"/>
        </w:trPr>
        <w:tc>
          <w:tcPr>
            <w:tcW w:w="1020" w:type="dxa"/>
            <w:shd w:val="clear" w:color="auto" w:fill="D9D9D9" w:themeFill="background1" w:themeFillShade="D9"/>
          </w:tcPr>
          <w:p w14:paraId="72A887A6" w14:textId="7027015B" w:rsidR="005B4224" w:rsidRPr="00564DF2" w:rsidRDefault="008018B3" w:rsidP="0741D10F">
            <w:pPr>
              <w:jc w:val="center"/>
              <w:rPr>
                <w:rFonts w:ascii="Calibri" w:eastAsia="Calibri" w:hAnsi="Calibri" w:cs="Calibri"/>
                <w:b/>
              </w:rPr>
            </w:pPr>
            <w:r>
              <w:rPr>
                <w:rFonts w:ascii="Calibri" w:eastAsia="Calibri" w:hAnsi="Calibri" w:cs="Calibri"/>
                <w:b/>
              </w:rPr>
              <w:fldChar w:fldCharType="begin"/>
            </w:r>
            <w:r>
              <w:rPr>
                <w:rFonts w:ascii="Calibri" w:eastAsia="Calibri" w:hAnsi="Calibri" w:cs="Calibri"/>
                <w:b/>
              </w:rPr>
              <w:instrText xml:space="preserve"> REF CU24 \h </w:instrText>
            </w:r>
            <w:r>
              <w:rPr>
                <w:rFonts w:ascii="Calibri" w:eastAsia="Calibri" w:hAnsi="Calibri" w:cs="Calibri"/>
                <w:b/>
              </w:rPr>
            </w:r>
            <w:r>
              <w:rPr>
                <w:rFonts w:ascii="Calibri" w:eastAsia="Calibri" w:hAnsi="Calibri" w:cs="Calibri"/>
                <w:b/>
              </w:rPr>
              <w:fldChar w:fldCharType="separate"/>
            </w:r>
            <w:r w:rsidRPr="113DDEBB">
              <w:rPr>
                <w:rFonts w:ascii="Calibri" w:hAnsi="Calibri" w:cs="Calibri"/>
                <w:b/>
                <w:bCs/>
              </w:rPr>
              <w:t>CU-</w:t>
            </w:r>
            <w:r>
              <w:rPr>
                <w:rFonts w:ascii="Calibri" w:hAnsi="Calibri" w:cs="Calibri"/>
                <w:b/>
                <w:bCs/>
              </w:rPr>
              <w:t>24</w:t>
            </w:r>
            <w:r>
              <w:rPr>
                <w:rFonts w:ascii="Calibri" w:eastAsia="Calibri" w:hAnsi="Calibri" w:cs="Calibri"/>
                <w:b/>
              </w:rPr>
              <w:fldChar w:fldCharType="end"/>
            </w:r>
          </w:p>
        </w:tc>
        <w:tc>
          <w:tcPr>
            <w:tcW w:w="3402" w:type="dxa"/>
          </w:tcPr>
          <w:p w14:paraId="4668F240" w14:textId="635D9F02" w:rsidR="005B4224" w:rsidRPr="00564DF2" w:rsidRDefault="00C56ED9" w:rsidP="005B4224">
            <w:pPr>
              <w:rPr>
                <w:rFonts w:ascii="Calibri" w:eastAsia="Calibri" w:hAnsi="Calibri" w:cs="Calibri"/>
              </w:rPr>
            </w:pPr>
            <w:r w:rsidRPr="29CB5B3D">
              <w:rPr>
                <w:rFonts w:ascii="Calibri" w:eastAsia="Calibri" w:hAnsi="Calibri" w:cs="Calibri"/>
              </w:rPr>
              <w:t>Calcular comisi</w:t>
            </w:r>
            <w:r w:rsidR="69D9BBC8" w:rsidRPr="29CB5B3D">
              <w:rPr>
                <w:rFonts w:ascii="Calibri" w:eastAsia="Calibri" w:hAnsi="Calibri" w:cs="Calibri"/>
              </w:rPr>
              <w:t>ón</w:t>
            </w:r>
          </w:p>
        </w:tc>
        <w:tc>
          <w:tcPr>
            <w:tcW w:w="1474" w:type="dxa"/>
          </w:tcPr>
          <w:p w14:paraId="43226056" w14:textId="77777777" w:rsidR="005B4224" w:rsidRPr="00564DF2" w:rsidRDefault="005B4224" w:rsidP="005B4224">
            <w:pPr>
              <w:jc w:val="center"/>
              <w:rPr>
                <w:rFonts w:ascii="Calibri" w:eastAsia="Calibri" w:hAnsi="Calibri" w:cs="Calibri"/>
              </w:rPr>
            </w:pPr>
            <w:r w:rsidRPr="29CB5B3D">
              <w:rPr>
                <w:rFonts w:ascii="Calibri" w:eastAsia="Calibri" w:hAnsi="Calibri" w:cs="Calibri"/>
              </w:rPr>
              <w:t>Media</w:t>
            </w:r>
          </w:p>
        </w:tc>
        <w:tc>
          <w:tcPr>
            <w:tcW w:w="1474" w:type="dxa"/>
          </w:tcPr>
          <w:p w14:paraId="18D689FA" w14:textId="77777777" w:rsidR="005B4224" w:rsidRPr="00564DF2" w:rsidRDefault="005B4224" w:rsidP="005B4224">
            <w:pPr>
              <w:jc w:val="center"/>
              <w:rPr>
                <w:rFonts w:ascii="Calibri" w:eastAsia="Calibri" w:hAnsi="Calibri" w:cs="Calibri"/>
              </w:rPr>
            </w:pPr>
            <w:r w:rsidRPr="29CB5B3D">
              <w:rPr>
                <w:rFonts w:ascii="Calibri" w:eastAsia="Calibri" w:hAnsi="Calibri" w:cs="Calibri"/>
              </w:rPr>
              <w:t>Baja</w:t>
            </w:r>
          </w:p>
        </w:tc>
        <w:tc>
          <w:tcPr>
            <w:tcW w:w="1474" w:type="dxa"/>
          </w:tcPr>
          <w:p w14:paraId="79780147" w14:textId="77777777" w:rsidR="005B4224" w:rsidRPr="00564DF2" w:rsidRDefault="005B4224" w:rsidP="005B4224">
            <w:pPr>
              <w:jc w:val="center"/>
              <w:rPr>
                <w:rFonts w:ascii="Calibri" w:eastAsia="Calibri" w:hAnsi="Calibri" w:cs="Calibri"/>
              </w:rPr>
            </w:pPr>
            <w:r w:rsidRPr="29CB5B3D">
              <w:rPr>
                <w:rFonts w:ascii="Calibri" w:eastAsia="Calibri" w:hAnsi="Calibri" w:cs="Calibri"/>
              </w:rPr>
              <w:t>Alta</w:t>
            </w:r>
          </w:p>
        </w:tc>
      </w:tr>
      <w:tr w:rsidR="005B4224" w14:paraId="151DE600" w14:textId="77777777" w:rsidTr="563E75A1">
        <w:trPr>
          <w:jc w:val="center"/>
        </w:trPr>
        <w:tc>
          <w:tcPr>
            <w:tcW w:w="1020" w:type="dxa"/>
            <w:shd w:val="clear" w:color="auto" w:fill="D9D9D9" w:themeFill="background1" w:themeFillShade="D9"/>
          </w:tcPr>
          <w:p w14:paraId="2861D175" w14:textId="0FBD366A" w:rsidR="005B4224" w:rsidRPr="00564DF2" w:rsidRDefault="008018B3" w:rsidP="0741D10F">
            <w:pPr>
              <w:jc w:val="center"/>
              <w:rPr>
                <w:rFonts w:ascii="Calibri" w:eastAsia="Calibri" w:hAnsi="Calibri" w:cs="Calibri"/>
                <w:b/>
              </w:rPr>
            </w:pPr>
            <w:r>
              <w:rPr>
                <w:rFonts w:ascii="Calibri" w:eastAsia="Calibri" w:hAnsi="Calibri" w:cs="Calibri"/>
                <w:b/>
              </w:rPr>
              <w:fldChar w:fldCharType="begin"/>
            </w:r>
            <w:r>
              <w:rPr>
                <w:rFonts w:ascii="Calibri" w:eastAsia="Calibri" w:hAnsi="Calibri" w:cs="Calibri"/>
                <w:b/>
              </w:rPr>
              <w:instrText xml:space="preserve"> REF CU25 \h </w:instrText>
            </w:r>
            <w:r>
              <w:rPr>
                <w:rFonts w:ascii="Calibri" w:eastAsia="Calibri" w:hAnsi="Calibri" w:cs="Calibri"/>
                <w:b/>
              </w:rPr>
            </w:r>
            <w:r>
              <w:rPr>
                <w:rFonts w:ascii="Calibri" w:eastAsia="Calibri" w:hAnsi="Calibri" w:cs="Calibri"/>
                <w:b/>
              </w:rPr>
              <w:fldChar w:fldCharType="separate"/>
            </w:r>
            <w:r w:rsidRPr="006550B8">
              <w:rPr>
                <w:rFonts w:ascii="Calibri" w:hAnsi="Calibri" w:cs="Calibri"/>
                <w:b/>
                <w:bCs/>
              </w:rPr>
              <w:t>CU-2</w:t>
            </w:r>
            <w:r>
              <w:rPr>
                <w:rFonts w:ascii="Calibri" w:hAnsi="Calibri" w:cs="Calibri"/>
                <w:b/>
                <w:bCs/>
              </w:rPr>
              <w:t>5</w:t>
            </w:r>
            <w:r>
              <w:rPr>
                <w:rFonts w:ascii="Calibri" w:eastAsia="Calibri" w:hAnsi="Calibri" w:cs="Calibri"/>
                <w:b/>
              </w:rPr>
              <w:fldChar w:fldCharType="end"/>
            </w:r>
          </w:p>
        </w:tc>
        <w:tc>
          <w:tcPr>
            <w:tcW w:w="3402" w:type="dxa"/>
          </w:tcPr>
          <w:p w14:paraId="4BAD387D" w14:textId="6619F20A" w:rsidR="005B4224" w:rsidRPr="00564DF2" w:rsidRDefault="006227FD" w:rsidP="005B4224">
            <w:pPr>
              <w:rPr>
                <w:rFonts w:ascii="Calibri" w:eastAsia="Calibri" w:hAnsi="Calibri" w:cs="Calibri"/>
              </w:rPr>
            </w:pPr>
            <w:r>
              <w:rPr>
                <w:rFonts w:ascii="Calibri" w:eastAsia="Calibri" w:hAnsi="Calibri" w:cs="Calibri"/>
              </w:rPr>
              <w:t>Registra</w:t>
            </w:r>
            <w:r w:rsidR="0082144E" w:rsidRPr="29CB5B3D">
              <w:rPr>
                <w:rFonts w:ascii="Calibri" w:eastAsia="Calibri" w:hAnsi="Calibri" w:cs="Calibri"/>
              </w:rPr>
              <w:t>r autoparte</w:t>
            </w:r>
          </w:p>
        </w:tc>
        <w:tc>
          <w:tcPr>
            <w:tcW w:w="1474" w:type="dxa"/>
          </w:tcPr>
          <w:p w14:paraId="4F5CFC16" w14:textId="1D768B3D" w:rsidR="005B4224" w:rsidRPr="00564DF2" w:rsidRDefault="0082144E" w:rsidP="005B4224">
            <w:pPr>
              <w:jc w:val="center"/>
              <w:rPr>
                <w:rFonts w:ascii="Calibri" w:eastAsia="Calibri" w:hAnsi="Calibri" w:cs="Calibri"/>
              </w:rPr>
            </w:pPr>
            <w:r w:rsidRPr="29CB5B3D">
              <w:rPr>
                <w:rFonts w:ascii="Calibri" w:eastAsia="Calibri" w:hAnsi="Calibri" w:cs="Calibri"/>
              </w:rPr>
              <w:t>Media</w:t>
            </w:r>
          </w:p>
        </w:tc>
        <w:tc>
          <w:tcPr>
            <w:tcW w:w="1474" w:type="dxa"/>
          </w:tcPr>
          <w:p w14:paraId="3D3FA851" w14:textId="63B79811" w:rsidR="005B4224" w:rsidRPr="00564DF2" w:rsidRDefault="0082144E" w:rsidP="005B4224">
            <w:pPr>
              <w:jc w:val="center"/>
              <w:rPr>
                <w:rFonts w:ascii="Calibri" w:eastAsia="Calibri" w:hAnsi="Calibri" w:cs="Calibri"/>
              </w:rPr>
            </w:pPr>
            <w:r w:rsidRPr="29CB5B3D">
              <w:rPr>
                <w:rFonts w:ascii="Calibri" w:eastAsia="Calibri" w:hAnsi="Calibri" w:cs="Calibri"/>
              </w:rPr>
              <w:t>Media</w:t>
            </w:r>
          </w:p>
        </w:tc>
        <w:tc>
          <w:tcPr>
            <w:tcW w:w="1474" w:type="dxa"/>
          </w:tcPr>
          <w:p w14:paraId="4E28FA79" w14:textId="1A0232AE" w:rsidR="005B4224" w:rsidRPr="00564DF2" w:rsidRDefault="0082144E" w:rsidP="005B4224">
            <w:pPr>
              <w:jc w:val="center"/>
              <w:rPr>
                <w:rFonts w:ascii="Calibri" w:eastAsia="Calibri" w:hAnsi="Calibri" w:cs="Calibri"/>
              </w:rPr>
            </w:pPr>
            <w:r w:rsidRPr="29CB5B3D">
              <w:rPr>
                <w:rFonts w:ascii="Calibri" w:eastAsia="Calibri" w:hAnsi="Calibri" w:cs="Calibri"/>
              </w:rPr>
              <w:t>Alta</w:t>
            </w:r>
          </w:p>
        </w:tc>
      </w:tr>
      <w:tr w:rsidR="00C56ED9" w14:paraId="6F4161C4" w14:textId="77777777" w:rsidTr="563E75A1">
        <w:trPr>
          <w:jc w:val="center"/>
        </w:trPr>
        <w:tc>
          <w:tcPr>
            <w:tcW w:w="1020" w:type="dxa"/>
            <w:shd w:val="clear" w:color="auto" w:fill="D9D9D9" w:themeFill="background1" w:themeFillShade="D9"/>
          </w:tcPr>
          <w:p w14:paraId="3BE60179" w14:textId="544B2737" w:rsidR="00C56ED9" w:rsidRPr="00413F15" w:rsidRDefault="008018B3" w:rsidP="0741D10F">
            <w:pPr>
              <w:jc w:val="center"/>
              <w:rPr>
                <w:rFonts w:ascii="Calibri" w:eastAsia="Calibri" w:hAnsi="Calibri" w:cs="Calibri"/>
                <w:b/>
              </w:rPr>
            </w:pPr>
            <w:r>
              <w:rPr>
                <w:rFonts w:ascii="Calibri" w:eastAsia="Calibri" w:hAnsi="Calibri" w:cs="Calibri"/>
                <w:b/>
              </w:rPr>
              <w:fldChar w:fldCharType="begin"/>
            </w:r>
            <w:r>
              <w:rPr>
                <w:rFonts w:ascii="Calibri" w:eastAsia="Calibri" w:hAnsi="Calibri" w:cs="Calibri"/>
                <w:b/>
              </w:rPr>
              <w:instrText xml:space="preserve"> REF CU26 \h </w:instrText>
            </w:r>
            <w:r>
              <w:rPr>
                <w:rFonts w:ascii="Calibri" w:eastAsia="Calibri" w:hAnsi="Calibri" w:cs="Calibri"/>
                <w:b/>
              </w:rPr>
            </w:r>
            <w:r>
              <w:rPr>
                <w:rFonts w:ascii="Calibri" w:eastAsia="Calibri" w:hAnsi="Calibri" w:cs="Calibri"/>
                <w:b/>
              </w:rPr>
              <w:fldChar w:fldCharType="separate"/>
            </w:r>
            <w:r w:rsidRPr="00502117">
              <w:rPr>
                <w:rFonts w:ascii="Calibri" w:hAnsi="Calibri" w:cs="Calibri"/>
                <w:b/>
                <w:bCs/>
              </w:rPr>
              <w:t>CU-2</w:t>
            </w:r>
            <w:r>
              <w:rPr>
                <w:rFonts w:ascii="Calibri" w:hAnsi="Calibri" w:cs="Calibri"/>
                <w:b/>
                <w:bCs/>
              </w:rPr>
              <w:t>6</w:t>
            </w:r>
            <w:r>
              <w:rPr>
                <w:rFonts w:ascii="Calibri" w:eastAsia="Calibri" w:hAnsi="Calibri" w:cs="Calibri"/>
                <w:b/>
              </w:rPr>
              <w:fldChar w:fldCharType="end"/>
            </w:r>
          </w:p>
        </w:tc>
        <w:tc>
          <w:tcPr>
            <w:tcW w:w="3402" w:type="dxa"/>
          </w:tcPr>
          <w:p w14:paraId="01D35AAC" w14:textId="63BA4F63" w:rsidR="00C56ED9" w:rsidRDefault="00C56ED9" w:rsidP="005B4224">
            <w:pPr>
              <w:rPr>
                <w:rFonts w:ascii="Calibri" w:eastAsia="Calibri" w:hAnsi="Calibri" w:cs="Calibri"/>
              </w:rPr>
            </w:pPr>
            <w:r w:rsidRPr="29CB5B3D">
              <w:rPr>
                <w:rFonts w:ascii="Calibri" w:eastAsia="Calibri" w:hAnsi="Calibri" w:cs="Calibri"/>
              </w:rPr>
              <w:t xml:space="preserve">Registrar </w:t>
            </w:r>
            <w:r w:rsidR="00502117" w:rsidRPr="29CB5B3D">
              <w:rPr>
                <w:rFonts w:ascii="Calibri" w:eastAsia="Calibri" w:hAnsi="Calibri" w:cs="Calibri"/>
              </w:rPr>
              <w:t>datos cliente</w:t>
            </w:r>
          </w:p>
        </w:tc>
        <w:tc>
          <w:tcPr>
            <w:tcW w:w="1474" w:type="dxa"/>
          </w:tcPr>
          <w:p w14:paraId="244A388D" w14:textId="7ECEAE14" w:rsidR="00C56ED9" w:rsidRDefault="00492FAE" w:rsidP="00492FAE">
            <w:pPr>
              <w:jc w:val="center"/>
              <w:rPr>
                <w:rFonts w:ascii="Calibri" w:eastAsia="Calibri" w:hAnsi="Calibri" w:cs="Calibri"/>
              </w:rPr>
            </w:pPr>
            <w:r>
              <w:rPr>
                <w:rFonts w:ascii="Calibri" w:eastAsia="Calibri" w:hAnsi="Calibri" w:cs="Calibri"/>
              </w:rPr>
              <w:t>Media</w:t>
            </w:r>
          </w:p>
        </w:tc>
        <w:tc>
          <w:tcPr>
            <w:tcW w:w="1474" w:type="dxa"/>
          </w:tcPr>
          <w:p w14:paraId="4E683850" w14:textId="1EC47415" w:rsidR="00C56ED9" w:rsidRDefault="00492FAE" w:rsidP="005B4224">
            <w:pPr>
              <w:jc w:val="center"/>
              <w:rPr>
                <w:rFonts w:ascii="Calibri" w:eastAsia="Calibri" w:hAnsi="Calibri" w:cs="Calibri"/>
              </w:rPr>
            </w:pPr>
            <w:r>
              <w:rPr>
                <w:rFonts w:ascii="Calibri" w:eastAsia="Calibri" w:hAnsi="Calibri" w:cs="Calibri"/>
              </w:rPr>
              <w:t>Alta</w:t>
            </w:r>
          </w:p>
        </w:tc>
        <w:tc>
          <w:tcPr>
            <w:tcW w:w="1474" w:type="dxa"/>
          </w:tcPr>
          <w:p w14:paraId="0F4543A9" w14:textId="42F4070B" w:rsidR="00C56ED9" w:rsidRDefault="00492FAE" w:rsidP="005B4224">
            <w:pPr>
              <w:jc w:val="center"/>
              <w:rPr>
                <w:rFonts w:ascii="Calibri" w:eastAsia="Calibri" w:hAnsi="Calibri" w:cs="Calibri"/>
              </w:rPr>
            </w:pPr>
            <w:r>
              <w:rPr>
                <w:rFonts w:ascii="Calibri" w:eastAsia="Calibri" w:hAnsi="Calibri" w:cs="Calibri"/>
              </w:rPr>
              <w:t>Alta</w:t>
            </w:r>
          </w:p>
        </w:tc>
      </w:tr>
      <w:tr w:rsidR="00C56ED9" w14:paraId="1BCE1F08" w14:textId="77777777" w:rsidTr="563E75A1">
        <w:trPr>
          <w:jc w:val="center"/>
        </w:trPr>
        <w:tc>
          <w:tcPr>
            <w:tcW w:w="1020" w:type="dxa"/>
            <w:shd w:val="clear" w:color="auto" w:fill="D9D9D9" w:themeFill="background1" w:themeFillShade="D9"/>
          </w:tcPr>
          <w:p w14:paraId="2BCE19CB" w14:textId="089489C2" w:rsidR="00C56ED9" w:rsidRPr="00413F15" w:rsidRDefault="008018B3" w:rsidP="0741D10F">
            <w:pPr>
              <w:jc w:val="center"/>
              <w:rPr>
                <w:rFonts w:ascii="Calibri" w:eastAsia="Calibri" w:hAnsi="Calibri" w:cs="Calibri"/>
                <w:b/>
              </w:rPr>
            </w:pPr>
            <w:r>
              <w:rPr>
                <w:rFonts w:ascii="Calibri" w:eastAsia="Calibri" w:hAnsi="Calibri" w:cs="Calibri"/>
                <w:b/>
              </w:rPr>
              <w:fldChar w:fldCharType="begin"/>
            </w:r>
            <w:r>
              <w:rPr>
                <w:rFonts w:ascii="Calibri" w:eastAsia="Calibri" w:hAnsi="Calibri" w:cs="Calibri"/>
                <w:b/>
              </w:rPr>
              <w:instrText xml:space="preserve"> REF CU27 \h </w:instrText>
            </w:r>
            <w:r>
              <w:rPr>
                <w:rFonts w:ascii="Calibri" w:eastAsia="Calibri" w:hAnsi="Calibri" w:cs="Calibri"/>
                <w:b/>
              </w:rPr>
            </w:r>
            <w:r>
              <w:rPr>
                <w:rFonts w:ascii="Calibri" w:eastAsia="Calibri" w:hAnsi="Calibri" w:cs="Calibri"/>
                <w:b/>
              </w:rPr>
              <w:fldChar w:fldCharType="separate"/>
            </w:r>
            <w:r w:rsidRPr="17F751AB">
              <w:rPr>
                <w:rFonts w:ascii="Calibri" w:hAnsi="Calibri" w:cs="Calibri"/>
                <w:b/>
                <w:bCs/>
              </w:rPr>
              <w:t>CU-2</w:t>
            </w:r>
            <w:r>
              <w:rPr>
                <w:rFonts w:ascii="Calibri" w:hAnsi="Calibri" w:cs="Calibri"/>
                <w:b/>
                <w:bCs/>
              </w:rPr>
              <w:t>7</w:t>
            </w:r>
            <w:r>
              <w:rPr>
                <w:rFonts w:ascii="Calibri" w:eastAsia="Calibri" w:hAnsi="Calibri" w:cs="Calibri"/>
                <w:b/>
              </w:rPr>
              <w:fldChar w:fldCharType="end"/>
            </w:r>
          </w:p>
        </w:tc>
        <w:tc>
          <w:tcPr>
            <w:tcW w:w="3402" w:type="dxa"/>
          </w:tcPr>
          <w:p w14:paraId="1CC05784" w14:textId="66ECAB15" w:rsidR="00C56ED9" w:rsidRDefault="00502117" w:rsidP="005B4224">
            <w:pPr>
              <w:rPr>
                <w:rFonts w:ascii="Calibri" w:eastAsia="Calibri" w:hAnsi="Calibri" w:cs="Calibri"/>
              </w:rPr>
            </w:pPr>
            <w:r w:rsidRPr="29CB5B3D">
              <w:rPr>
                <w:rFonts w:ascii="Calibri" w:eastAsia="Calibri" w:hAnsi="Calibri" w:cs="Calibri"/>
              </w:rPr>
              <w:t>Registrar datos vehículo</w:t>
            </w:r>
          </w:p>
        </w:tc>
        <w:tc>
          <w:tcPr>
            <w:tcW w:w="1474" w:type="dxa"/>
          </w:tcPr>
          <w:p w14:paraId="19EA2378" w14:textId="78235917" w:rsidR="00C56ED9" w:rsidRDefault="00492FAE" w:rsidP="005B4224">
            <w:pPr>
              <w:jc w:val="center"/>
              <w:rPr>
                <w:rFonts w:ascii="Calibri" w:eastAsia="Calibri" w:hAnsi="Calibri" w:cs="Calibri"/>
              </w:rPr>
            </w:pPr>
            <w:r>
              <w:rPr>
                <w:rFonts w:ascii="Calibri" w:eastAsia="Calibri" w:hAnsi="Calibri" w:cs="Calibri"/>
              </w:rPr>
              <w:t>Media</w:t>
            </w:r>
          </w:p>
        </w:tc>
        <w:tc>
          <w:tcPr>
            <w:tcW w:w="1474" w:type="dxa"/>
          </w:tcPr>
          <w:p w14:paraId="465F7521" w14:textId="54979381" w:rsidR="00C56ED9" w:rsidRDefault="00492FAE" w:rsidP="005B4224">
            <w:pPr>
              <w:jc w:val="center"/>
              <w:rPr>
                <w:rFonts w:ascii="Calibri" w:eastAsia="Calibri" w:hAnsi="Calibri" w:cs="Calibri"/>
              </w:rPr>
            </w:pPr>
            <w:r>
              <w:rPr>
                <w:rFonts w:ascii="Calibri" w:eastAsia="Calibri" w:hAnsi="Calibri" w:cs="Calibri"/>
              </w:rPr>
              <w:t>Alta</w:t>
            </w:r>
          </w:p>
        </w:tc>
        <w:tc>
          <w:tcPr>
            <w:tcW w:w="1474" w:type="dxa"/>
          </w:tcPr>
          <w:p w14:paraId="571D5837" w14:textId="345B75D6" w:rsidR="00C56ED9" w:rsidRDefault="00492FAE" w:rsidP="005B4224">
            <w:pPr>
              <w:jc w:val="center"/>
              <w:rPr>
                <w:rFonts w:ascii="Calibri" w:eastAsia="Calibri" w:hAnsi="Calibri" w:cs="Calibri"/>
              </w:rPr>
            </w:pPr>
            <w:r>
              <w:rPr>
                <w:rFonts w:ascii="Calibri" w:eastAsia="Calibri" w:hAnsi="Calibri" w:cs="Calibri"/>
              </w:rPr>
              <w:t>Alta</w:t>
            </w:r>
          </w:p>
        </w:tc>
      </w:tr>
      <w:tr w:rsidR="00502117" w14:paraId="41751E50" w14:textId="77777777" w:rsidTr="563E75A1">
        <w:trPr>
          <w:jc w:val="center"/>
        </w:trPr>
        <w:tc>
          <w:tcPr>
            <w:tcW w:w="1020" w:type="dxa"/>
            <w:shd w:val="clear" w:color="auto" w:fill="D9D9D9" w:themeFill="background1" w:themeFillShade="D9"/>
          </w:tcPr>
          <w:p w14:paraId="795B931B" w14:textId="3DBD2B2D" w:rsidR="00502117" w:rsidRPr="00413F15" w:rsidRDefault="008018B3" w:rsidP="0741D10F">
            <w:pPr>
              <w:jc w:val="center"/>
              <w:rPr>
                <w:rFonts w:ascii="Calibri" w:eastAsia="Calibri" w:hAnsi="Calibri" w:cs="Calibri"/>
                <w:b/>
              </w:rPr>
            </w:pPr>
            <w:r>
              <w:rPr>
                <w:rFonts w:ascii="Calibri" w:eastAsia="Calibri" w:hAnsi="Calibri" w:cs="Calibri"/>
                <w:b/>
              </w:rPr>
              <w:fldChar w:fldCharType="begin"/>
            </w:r>
            <w:r>
              <w:rPr>
                <w:rFonts w:ascii="Calibri" w:eastAsia="Calibri" w:hAnsi="Calibri" w:cs="Calibri"/>
                <w:b/>
              </w:rPr>
              <w:instrText xml:space="preserve"> REF CU28 \h </w:instrText>
            </w:r>
            <w:r>
              <w:rPr>
                <w:rFonts w:ascii="Calibri" w:eastAsia="Calibri" w:hAnsi="Calibri" w:cs="Calibri"/>
                <w:b/>
              </w:rPr>
            </w:r>
            <w:r>
              <w:rPr>
                <w:rFonts w:ascii="Calibri" w:eastAsia="Calibri" w:hAnsi="Calibri" w:cs="Calibri"/>
                <w:b/>
              </w:rPr>
              <w:fldChar w:fldCharType="separate"/>
            </w:r>
            <w:r w:rsidRPr="17F751AB">
              <w:rPr>
                <w:rFonts w:ascii="Calibri" w:hAnsi="Calibri" w:cs="Calibri"/>
                <w:b/>
                <w:bCs/>
              </w:rPr>
              <w:t>CU-</w:t>
            </w:r>
            <w:r>
              <w:rPr>
                <w:rFonts w:ascii="Calibri" w:hAnsi="Calibri" w:cs="Calibri"/>
                <w:b/>
                <w:bCs/>
              </w:rPr>
              <w:t>28</w:t>
            </w:r>
            <w:r>
              <w:rPr>
                <w:rFonts w:ascii="Calibri" w:eastAsia="Calibri" w:hAnsi="Calibri" w:cs="Calibri"/>
                <w:b/>
              </w:rPr>
              <w:fldChar w:fldCharType="end"/>
            </w:r>
          </w:p>
        </w:tc>
        <w:tc>
          <w:tcPr>
            <w:tcW w:w="3402" w:type="dxa"/>
          </w:tcPr>
          <w:p w14:paraId="49276706" w14:textId="0CB65099" w:rsidR="00502117" w:rsidRDefault="00502117" w:rsidP="00502117">
            <w:pPr>
              <w:rPr>
                <w:rFonts w:ascii="Calibri" w:eastAsia="Calibri" w:hAnsi="Calibri" w:cs="Calibri"/>
              </w:rPr>
            </w:pPr>
            <w:r w:rsidRPr="29CB5B3D">
              <w:rPr>
                <w:rFonts w:ascii="Calibri" w:eastAsia="Calibri" w:hAnsi="Calibri" w:cs="Calibri"/>
              </w:rPr>
              <w:t xml:space="preserve">Eliminar </w:t>
            </w:r>
            <w:r w:rsidR="00E81FB3">
              <w:rPr>
                <w:rFonts w:ascii="Calibri" w:eastAsia="Calibri" w:hAnsi="Calibri" w:cs="Calibri"/>
              </w:rPr>
              <w:t>proveedor</w:t>
            </w:r>
          </w:p>
        </w:tc>
        <w:tc>
          <w:tcPr>
            <w:tcW w:w="1474" w:type="dxa"/>
          </w:tcPr>
          <w:p w14:paraId="07A82088" w14:textId="7772D718" w:rsidR="00502117" w:rsidRDefault="00492FAE" w:rsidP="00502117">
            <w:pPr>
              <w:jc w:val="center"/>
              <w:rPr>
                <w:rFonts w:ascii="Calibri" w:eastAsia="Calibri" w:hAnsi="Calibri" w:cs="Calibri"/>
              </w:rPr>
            </w:pPr>
            <w:r>
              <w:rPr>
                <w:rFonts w:ascii="Calibri" w:eastAsia="Calibri" w:hAnsi="Calibri" w:cs="Calibri"/>
              </w:rPr>
              <w:t>Media</w:t>
            </w:r>
          </w:p>
        </w:tc>
        <w:tc>
          <w:tcPr>
            <w:tcW w:w="1474" w:type="dxa"/>
          </w:tcPr>
          <w:p w14:paraId="57F4C298" w14:textId="311E5237" w:rsidR="00502117" w:rsidRDefault="00492FAE" w:rsidP="00502117">
            <w:pPr>
              <w:jc w:val="center"/>
              <w:rPr>
                <w:rFonts w:ascii="Calibri" w:eastAsia="Calibri" w:hAnsi="Calibri" w:cs="Calibri"/>
              </w:rPr>
            </w:pPr>
            <w:r>
              <w:rPr>
                <w:rFonts w:ascii="Calibri" w:eastAsia="Calibri" w:hAnsi="Calibri" w:cs="Calibri"/>
              </w:rPr>
              <w:t>Baja</w:t>
            </w:r>
          </w:p>
        </w:tc>
        <w:tc>
          <w:tcPr>
            <w:tcW w:w="1474" w:type="dxa"/>
          </w:tcPr>
          <w:p w14:paraId="63DA1C1B" w14:textId="04AB18A7" w:rsidR="00502117" w:rsidRDefault="00492FAE" w:rsidP="00502117">
            <w:pPr>
              <w:jc w:val="center"/>
              <w:rPr>
                <w:rFonts w:ascii="Calibri" w:eastAsia="Calibri" w:hAnsi="Calibri" w:cs="Calibri"/>
              </w:rPr>
            </w:pPr>
            <w:r>
              <w:rPr>
                <w:rFonts w:ascii="Calibri" w:eastAsia="Calibri" w:hAnsi="Calibri" w:cs="Calibri"/>
              </w:rPr>
              <w:t>Media</w:t>
            </w:r>
          </w:p>
        </w:tc>
      </w:tr>
      <w:tr w:rsidR="729CAA4D" w14:paraId="07167C1E" w14:textId="77777777" w:rsidTr="563E75A1">
        <w:trPr>
          <w:jc w:val="center"/>
        </w:trPr>
        <w:tc>
          <w:tcPr>
            <w:tcW w:w="1020" w:type="dxa"/>
            <w:shd w:val="clear" w:color="auto" w:fill="D9D9D9" w:themeFill="background1" w:themeFillShade="D9"/>
          </w:tcPr>
          <w:p w14:paraId="432BEDC8" w14:textId="55F348C2" w:rsidR="729CAA4D" w:rsidRDefault="008018B3" w:rsidP="0741D10F">
            <w:pPr>
              <w:jc w:val="center"/>
              <w:rPr>
                <w:rFonts w:ascii="Calibri" w:eastAsia="Calibri" w:hAnsi="Calibri" w:cs="Calibri"/>
                <w:b/>
              </w:rPr>
            </w:pPr>
            <w:r>
              <w:rPr>
                <w:rFonts w:ascii="Calibri" w:eastAsia="Calibri" w:hAnsi="Calibri" w:cs="Calibri"/>
                <w:b/>
              </w:rPr>
              <w:fldChar w:fldCharType="begin"/>
            </w:r>
            <w:r>
              <w:rPr>
                <w:rFonts w:ascii="Calibri" w:eastAsia="Calibri" w:hAnsi="Calibri" w:cs="Calibri"/>
                <w:b/>
              </w:rPr>
              <w:instrText xml:space="preserve"> REF CU29 \h </w:instrText>
            </w:r>
            <w:r>
              <w:rPr>
                <w:rFonts w:ascii="Calibri" w:eastAsia="Calibri" w:hAnsi="Calibri" w:cs="Calibri"/>
                <w:b/>
              </w:rPr>
            </w:r>
            <w:r>
              <w:rPr>
                <w:rFonts w:ascii="Calibri" w:eastAsia="Calibri" w:hAnsi="Calibri" w:cs="Calibri"/>
                <w:b/>
              </w:rPr>
              <w:fldChar w:fldCharType="separate"/>
            </w:r>
            <w:r w:rsidRPr="45704FF7">
              <w:rPr>
                <w:rFonts w:ascii="Calibri" w:eastAsia="Calibri" w:hAnsi="Calibri" w:cs="Calibri"/>
                <w:b/>
                <w:bCs/>
              </w:rPr>
              <w:t>CU-</w:t>
            </w:r>
            <w:r>
              <w:rPr>
                <w:rFonts w:ascii="Calibri" w:eastAsia="Calibri" w:hAnsi="Calibri" w:cs="Calibri"/>
                <w:b/>
                <w:bCs/>
              </w:rPr>
              <w:t>29</w:t>
            </w:r>
            <w:r>
              <w:rPr>
                <w:rFonts w:ascii="Calibri" w:eastAsia="Calibri" w:hAnsi="Calibri" w:cs="Calibri"/>
                <w:b/>
              </w:rPr>
              <w:fldChar w:fldCharType="end"/>
            </w:r>
          </w:p>
        </w:tc>
        <w:tc>
          <w:tcPr>
            <w:tcW w:w="3402" w:type="dxa"/>
          </w:tcPr>
          <w:p w14:paraId="78231503" w14:textId="537BF493" w:rsidR="729CAA4D" w:rsidRDefault="2D737D65" w:rsidP="729CAA4D">
            <w:pPr>
              <w:rPr>
                <w:rFonts w:ascii="Calibri" w:eastAsia="Calibri" w:hAnsi="Calibri" w:cs="Calibri"/>
              </w:rPr>
            </w:pPr>
            <w:r w:rsidRPr="29CB5B3D">
              <w:rPr>
                <w:rFonts w:ascii="Calibri" w:eastAsia="Calibri" w:hAnsi="Calibri" w:cs="Calibri"/>
              </w:rPr>
              <w:t>Cambiar contraseña</w:t>
            </w:r>
          </w:p>
        </w:tc>
        <w:tc>
          <w:tcPr>
            <w:tcW w:w="1474" w:type="dxa"/>
          </w:tcPr>
          <w:p w14:paraId="4EE98DE5" w14:textId="65954856" w:rsidR="729CAA4D" w:rsidRDefault="00FA27B1" w:rsidP="729CAA4D">
            <w:pPr>
              <w:jc w:val="center"/>
              <w:rPr>
                <w:rFonts w:ascii="Calibri" w:eastAsia="Calibri" w:hAnsi="Calibri" w:cs="Calibri"/>
              </w:rPr>
            </w:pPr>
            <w:r>
              <w:rPr>
                <w:rFonts w:ascii="Calibri" w:eastAsia="Calibri" w:hAnsi="Calibri" w:cs="Calibri"/>
              </w:rPr>
              <w:t>Media</w:t>
            </w:r>
          </w:p>
        </w:tc>
        <w:tc>
          <w:tcPr>
            <w:tcW w:w="1474" w:type="dxa"/>
          </w:tcPr>
          <w:p w14:paraId="289147C3" w14:textId="25770169" w:rsidR="729CAA4D" w:rsidRDefault="00A569FC" w:rsidP="729CAA4D">
            <w:pPr>
              <w:jc w:val="center"/>
              <w:rPr>
                <w:rFonts w:ascii="Calibri" w:eastAsia="Calibri" w:hAnsi="Calibri" w:cs="Calibri"/>
              </w:rPr>
            </w:pPr>
            <w:r>
              <w:rPr>
                <w:rFonts w:ascii="Calibri" w:eastAsia="Calibri" w:hAnsi="Calibri" w:cs="Calibri"/>
              </w:rPr>
              <w:t>Alta</w:t>
            </w:r>
          </w:p>
        </w:tc>
        <w:tc>
          <w:tcPr>
            <w:tcW w:w="1474" w:type="dxa"/>
          </w:tcPr>
          <w:p w14:paraId="681F90C6" w14:textId="634CDD1A" w:rsidR="729CAA4D" w:rsidRDefault="00FA27B1" w:rsidP="729CAA4D">
            <w:pPr>
              <w:jc w:val="center"/>
              <w:rPr>
                <w:rFonts w:ascii="Calibri" w:eastAsia="Calibri" w:hAnsi="Calibri" w:cs="Calibri"/>
              </w:rPr>
            </w:pPr>
            <w:r>
              <w:rPr>
                <w:rFonts w:ascii="Calibri" w:eastAsia="Calibri" w:hAnsi="Calibri" w:cs="Calibri"/>
              </w:rPr>
              <w:t>Alta</w:t>
            </w:r>
          </w:p>
        </w:tc>
      </w:tr>
      <w:tr w:rsidR="27D4D53F" w14:paraId="4258B75C" w14:textId="77777777" w:rsidTr="563E75A1">
        <w:trPr>
          <w:jc w:val="center"/>
        </w:trPr>
        <w:tc>
          <w:tcPr>
            <w:tcW w:w="1020" w:type="dxa"/>
            <w:shd w:val="clear" w:color="auto" w:fill="D9D9D9" w:themeFill="background1" w:themeFillShade="D9"/>
            <w:vAlign w:val="center"/>
          </w:tcPr>
          <w:p w14:paraId="24266FC8" w14:textId="0032A33A" w:rsidR="27D4D53F" w:rsidRDefault="008018B3" w:rsidP="0741D10F">
            <w:pPr>
              <w:jc w:val="center"/>
              <w:rPr>
                <w:rFonts w:ascii="Calibri" w:eastAsia="Calibri" w:hAnsi="Calibri" w:cs="Calibri"/>
                <w:b/>
              </w:rPr>
            </w:pPr>
            <w:r>
              <w:rPr>
                <w:rFonts w:ascii="Calibri" w:eastAsia="Calibri" w:hAnsi="Calibri" w:cs="Calibri"/>
                <w:b/>
              </w:rPr>
              <w:fldChar w:fldCharType="begin"/>
            </w:r>
            <w:r>
              <w:rPr>
                <w:rFonts w:ascii="Calibri" w:eastAsia="Calibri" w:hAnsi="Calibri" w:cs="Calibri"/>
                <w:b/>
              </w:rPr>
              <w:instrText xml:space="preserve"> REF CU30 \h </w:instrText>
            </w:r>
            <w:r>
              <w:rPr>
                <w:rFonts w:ascii="Calibri" w:eastAsia="Calibri" w:hAnsi="Calibri" w:cs="Calibri"/>
                <w:b/>
              </w:rPr>
            </w:r>
            <w:r>
              <w:rPr>
                <w:rFonts w:ascii="Calibri" w:eastAsia="Calibri" w:hAnsi="Calibri" w:cs="Calibri"/>
                <w:b/>
              </w:rPr>
              <w:fldChar w:fldCharType="separate"/>
            </w:r>
            <w:r w:rsidRPr="562F09F2">
              <w:rPr>
                <w:rFonts w:ascii="Calibri" w:eastAsia="Calibri" w:hAnsi="Calibri" w:cs="Calibri"/>
                <w:b/>
                <w:bCs/>
              </w:rPr>
              <w:t>CU-3</w:t>
            </w:r>
            <w:r>
              <w:rPr>
                <w:rFonts w:ascii="Calibri" w:eastAsia="Calibri" w:hAnsi="Calibri" w:cs="Calibri"/>
                <w:b/>
                <w:bCs/>
              </w:rPr>
              <w:t>0</w:t>
            </w:r>
            <w:r>
              <w:rPr>
                <w:rFonts w:ascii="Calibri" w:eastAsia="Calibri" w:hAnsi="Calibri" w:cs="Calibri"/>
                <w:b/>
              </w:rPr>
              <w:fldChar w:fldCharType="end"/>
            </w:r>
          </w:p>
        </w:tc>
        <w:tc>
          <w:tcPr>
            <w:tcW w:w="3402" w:type="dxa"/>
          </w:tcPr>
          <w:p w14:paraId="45713DD7" w14:textId="39DD5D03" w:rsidR="27D4D53F" w:rsidRDefault="0070038A" w:rsidP="27D4D53F">
            <w:pPr>
              <w:rPr>
                <w:rFonts w:ascii="Calibri" w:eastAsia="Calibri" w:hAnsi="Calibri" w:cs="Calibri"/>
              </w:rPr>
            </w:pPr>
            <w:r w:rsidRPr="563E75A1">
              <w:rPr>
                <w:rFonts w:ascii="Calibri" w:hAnsi="Calibri" w:cs="Calibri"/>
                <w:lang w:val="es-419"/>
              </w:rPr>
              <w:t>Generar Reporte de inventario</w:t>
            </w:r>
          </w:p>
        </w:tc>
        <w:tc>
          <w:tcPr>
            <w:tcW w:w="1474" w:type="dxa"/>
          </w:tcPr>
          <w:p w14:paraId="4FC7556F" w14:textId="0A081C21" w:rsidR="27D4D53F" w:rsidRDefault="00E55C07" w:rsidP="27D4D53F">
            <w:pPr>
              <w:jc w:val="center"/>
              <w:rPr>
                <w:rFonts w:ascii="Calibri" w:eastAsia="Calibri" w:hAnsi="Calibri" w:cs="Calibri"/>
              </w:rPr>
            </w:pPr>
            <w:r>
              <w:rPr>
                <w:rFonts w:ascii="Calibri" w:eastAsia="Calibri" w:hAnsi="Calibri" w:cs="Calibri"/>
              </w:rPr>
              <w:t>Media</w:t>
            </w:r>
          </w:p>
        </w:tc>
        <w:tc>
          <w:tcPr>
            <w:tcW w:w="1474" w:type="dxa"/>
          </w:tcPr>
          <w:p w14:paraId="13DC1756" w14:textId="1B0FD691" w:rsidR="27D4D53F" w:rsidRDefault="39345F9C" w:rsidP="27D4D53F">
            <w:pPr>
              <w:jc w:val="center"/>
              <w:rPr>
                <w:rFonts w:ascii="Calibri" w:eastAsia="Calibri" w:hAnsi="Calibri" w:cs="Calibri"/>
              </w:rPr>
            </w:pPr>
            <w:r w:rsidRPr="4E6D86A0">
              <w:rPr>
                <w:rFonts w:ascii="Calibri" w:eastAsia="Calibri" w:hAnsi="Calibri" w:cs="Calibri"/>
              </w:rPr>
              <w:t>Alta</w:t>
            </w:r>
          </w:p>
        </w:tc>
        <w:tc>
          <w:tcPr>
            <w:tcW w:w="1474" w:type="dxa"/>
          </w:tcPr>
          <w:p w14:paraId="55DD0618" w14:textId="088C527C" w:rsidR="27D4D53F" w:rsidRDefault="00E55C07" w:rsidP="27D4D53F">
            <w:pPr>
              <w:jc w:val="center"/>
              <w:rPr>
                <w:rFonts w:ascii="Calibri" w:eastAsia="Calibri" w:hAnsi="Calibri" w:cs="Calibri"/>
              </w:rPr>
            </w:pPr>
            <w:r>
              <w:rPr>
                <w:rFonts w:ascii="Calibri" w:eastAsia="Calibri" w:hAnsi="Calibri" w:cs="Calibri"/>
              </w:rPr>
              <w:t>Alta</w:t>
            </w:r>
          </w:p>
        </w:tc>
      </w:tr>
      <w:tr w:rsidR="27D4D53F" w14:paraId="74AA352B" w14:textId="77777777" w:rsidTr="563E75A1">
        <w:trPr>
          <w:jc w:val="center"/>
        </w:trPr>
        <w:tc>
          <w:tcPr>
            <w:tcW w:w="1020" w:type="dxa"/>
            <w:shd w:val="clear" w:color="auto" w:fill="D9D9D9" w:themeFill="background1" w:themeFillShade="D9"/>
            <w:vAlign w:val="center"/>
          </w:tcPr>
          <w:p w14:paraId="38762F64" w14:textId="101CB45A" w:rsidR="27D4D53F" w:rsidRDefault="00721C1D" w:rsidP="0741D10F">
            <w:pPr>
              <w:jc w:val="center"/>
              <w:rPr>
                <w:rFonts w:ascii="Calibri" w:eastAsia="Calibri" w:hAnsi="Calibri" w:cs="Calibri"/>
                <w:b/>
              </w:rPr>
            </w:pPr>
            <w:r>
              <w:rPr>
                <w:rFonts w:ascii="Calibri" w:eastAsia="Calibri" w:hAnsi="Calibri" w:cs="Calibri"/>
                <w:b/>
              </w:rPr>
              <w:t>CU-31</w:t>
            </w:r>
          </w:p>
        </w:tc>
        <w:tc>
          <w:tcPr>
            <w:tcW w:w="3402" w:type="dxa"/>
          </w:tcPr>
          <w:p w14:paraId="6C38F67D" w14:textId="6E258C03" w:rsidR="27D4D53F" w:rsidRDefault="7BCB586E" w:rsidP="27D4D53F">
            <w:pPr>
              <w:rPr>
                <w:rFonts w:ascii="Calibri" w:eastAsia="Calibri" w:hAnsi="Calibri" w:cs="Calibri"/>
              </w:rPr>
            </w:pPr>
            <w:r w:rsidRPr="56C5C29D">
              <w:rPr>
                <w:rFonts w:ascii="Calibri" w:eastAsia="Calibri" w:hAnsi="Calibri" w:cs="Calibri"/>
              </w:rPr>
              <w:t>Notificar cantidad de vehículos en cola</w:t>
            </w:r>
          </w:p>
        </w:tc>
        <w:tc>
          <w:tcPr>
            <w:tcW w:w="1474" w:type="dxa"/>
          </w:tcPr>
          <w:p w14:paraId="1C752C0A" w14:textId="0B2B0724" w:rsidR="27D4D53F" w:rsidRDefault="7BCB586E" w:rsidP="5F149C81">
            <w:pPr>
              <w:spacing w:line="259" w:lineRule="auto"/>
              <w:jc w:val="center"/>
              <w:rPr>
                <w:rFonts w:ascii="Calibri" w:eastAsia="Calibri" w:hAnsi="Calibri" w:cs="Calibri"/>
              </w:rPr>
            </w:pPr>
            <w:r w:rsidRPr="5F149C81">
              <w:rPr>
                <w:rFonts w:ascii="Calibri" w:eastAsia="Calibri" w:hAnsi="Calibri" w:cs="Calibri"/>
              </w:rPr>
              <w:t>Baja</w:t>
            </w:r>
          </w:p>
        </w:tc>
        <w:tc>
          <w:tcPr>
            <w:tcW w:w="1474" w:type="dxa"/>
          </w:tcPr>
          <w:p w14:paraId="18FC14A5" w14:textId="2E116580" w:rsidR="27D4D53F" w:rsidRDefault="7BCB586E" w:rsidP="27D4D53F">
            <w:pPr>
              <w:jc w:val="center"/>
              <w:rPr>
                <w:rFonts w:ascii="Calibri" w:eastAsia="Calibri" w:hAnsi="Calibri" w:cs="Calibri"/>
              </w:rPr>
            </w:pPr>
            <w:r w:rsidRPr="5F149C81">
              <w:rPr>
                <w:rFonts w:ascii="Calibri" w:eastAsia="Calibri" w:hAnsi="Calibri" w:cs="Calibri"/>
              </w:rPr>
              <w:t>Alta</w:t>
            </w:r>
          </w:p>
        </w:tc>
        <w:tc>
          <w:tcPr>
            <w:tcW w:w="1474" w:type="dxa"/>
          </w:tcPr>
          <w:p w14:paraId="647F16BD" w14:textId="47EE1F14" w:rsidR="27D4D53F" w:rsidRDefault="7BCB586E" w:rsidP="27D4D53F">
            <w:pPr>
              <w:jc w:val="center"/>
              <w:rPr>
                <w:rFonts w:ascii="Calibri" w:eastAsia="Calibri" w:hAnsi="Calibri" w:cs="Calibri"/>
              </w:rPr>
            </w:pPr>
            <w:r w:rsidRPr="5F149C81">
              <w:rPr>
                <w:rFonts w:ascii="Calibri" w:eastAsia="Calibri" w:hAnsi="Calibri" w:cs="Calibri"/>
              </w:rPr>
              <w:t>Alta</w:t>
            </w:r>
          </w:p>
        </w:tc>
      </w:tr>
      <w:tr w:rsidR="27D4D53F" w14:paraId="55306005" w14:textId="77777777" w:rsidTr="563E75A1">
        <w:trPr>
          <w:jc w:val="center"/>
        </w:trPr>
        <w:tc>
          <w:tcPr>
            <w:tcW w:w="1020" w:type="dxa"/>
            <w:shd w:val="clear" w:color="auto" w:fill="D9D9D9" w:themeFill="background1" w:themeFillShade="D9"/>
          </w:tcPr>
          <w:p w14:paraId="38D23BBA" w14:textId="386D1BB1" w:rsidR="27D4D53F" w:rsidRDefault="00721C1D" w:rsidP="0741D10F">
            <w:pPr>
              <w:jc w:val="center"/>
              <w:rPr>
                <w:rFonts w:ascii="Calibri" w:eastAsia="Calibri" w:hAnsi="Calibri" w:cs="Calibri"/>
                <w:b/>
              </w:rPr>
            </w:pPr>
            <w:r>
              <w:rPr>
                <w:rFonts w:ascii="Calibri" w:eastAsia="Calibri" w:hAnsi="Calibri" w:cs="Calibri"/>
                <w:b/>
              </w:rPr>
              <w:t>CU-32</w:t>
            </w:r>
          </w:p>
        </w:tc>
        <w:tc>
          <w:tcPr>
            <w:tcW w:w="3402" w:type="dxa"/>
          </w:tcPr>
          <w:p w14:paraId="26561330" w14:textId="30178CF7" w:rsidR="27D4D53F" w:rsidRDefault="008504B8" w:rsidP="27D4D53F">
            <w:pPr>
              <w:rPr>
                <w:rFonts w:ascii="Calibri" w:eastAsia="Calibri" w:hAnsi="Calibri" w:cs="Calibri"/>
              </w:rPr>
            </w:pPr>
            <w:r>
              <w:rPr>
                <w:rFonts w:ascii="Calibri" w:eastAsia="Calibri" w:hAnsi="Calibri" w:cs="Calibri"/>
              </w:rPr>
              <w:t>Buscar proveedor</w:t>
            </w:r>
          </w:p>
        </w:tc>
        <w:tc>
          <w:tcPr>
            <w:tcW w:w="1474" w:type="dxa"/>
          </w:tcPr>
          <w:p w14:paraId="2DC3BF26" w14:textId="1DA65A6F" w:rsidR="27D4D53F" w:rsidRDefault="1534BE1E" w:rsidP="27D4D53F">
            <w:pPr>
              <w:jc w:val="center"/>
              <w:rPr>
                <w:rFonts w:ascii="Calibri" w:eastAsia="Calibri" w:hAnsi="Calibri" w:cs="Calibri"/>
              </w:rPr>
            </w:pPr>
            <w:r w:rsidRPr="15031B5B">
              <w:rPr>
                <w:rFonts w:ascii="Calibri" w:eastAsia="Calibri" w:hAnsi="Calibri" w:cs="Calibri"/>
              </w:rPr>
              <w:t>Media</w:t>
            </w:r>
          </w:p>
        </w:tc>
        <w:tc>
          <w:tcPr>
            <w:tcW w:w="1474" w:type="dxa"/>
          </w:tcPr>
          <w:p w14:paraId="68B829C4" w14:textId="6FAF9475" w:rsidR="27D4D53F" w:rsidRDefault="1534BE1E" w:rsidP="27D4D53F">
            <w:pPr>
              <w:jc w:val="center"/>
              <w:rPr>
                <w:rFonts w:ascii="Calibri" w:eastAsia="Calibri" w:hAnsi="Calibri" w:cs="Calibri"/>
              </w:rPr>
            </w:pPr>
            <w:r w:rsidRPr="15031B5B">
              <w:rPr>
                <w:rFonts w:ascii="Calibri" w:eastAsia="Calibri" w:hAnsi="Calibri" w:cs="Calibri"/>
              </w:rPr>
              <w:t>Alta</w:t>
            </w:r>
          </w:p>
        </w:tc>
        <w:tc>
          <w:tcPr>
            <w:tcW w:w="1474" w:type="dxa"/>
          </w:tcPr>
          <w:p w14:paraId="0D302430" w14:textId="48098831" w:rsidR="27D4D53F" w:rsidRDefault="1534BE1E" w:rsidP="27D4D53F">
            <w:pPr>
              <w:jc w:val="center"/>
              <w:rPr>
                <w:rFonts w:ascii="Calibri" w:eastAsia="Calibri" w:hAnsi="Calibri" w:cs="Calibri"/>
              </w:rPr>
            </w:pPr>
            <w:r w:rsidRPr="15031B5B">
              <w:rPr>
                <w:rFonts w:ascii="Calibri" w:eastAsia="Calibri" w:hAnsi="Calibri" w:cs="Calibri"/>
              </w:rPr>
              <w:t>Media</w:t>
            </w:r>
          </w:p>
        </w:tc>
      </w:tr>
      <w:tr w:rsidR="00425D96" w14:paraId="0390D9A4" w14:textId="77777777" w:rsidTr="563E75A1">
        <w:trPr>
          <w:jc w:val="center"/>
        </w:trPr>
        <w:tc>
          <w:tcPr>
            <w:tcW w:w="1020" w:type="dxa"/>
            <w:shd w:val="clear" w:color="auto" w:fill="D9D9D9" w:themeFill="background1" w:themeFillShade="D9"/>
          </w:tcPr>
          <w:p w14:paraId="386F8BD7" w14:textId="5DF466CE" w:rsidR="00425D96" w:rsidRDefault="00721C1D" w:rsidP="00425D96">
            <w:pPr>
              <w:jc w:val="center"/>
              <w:rPr>
                <w:rFonts w:ascii="Calibri" w:eastAsia="Calibri" w:hAnsi="Calibri" w:cs="Calibri"/>
                <w:b/>
              </w:rPr>
            </w:pPr>
            <w:r>
              <w:rPr>
                <w:rFonts w:ascii="Calibri" w:eastAsia="Calibri" w:hAnsi="Calibri" w:cs="Calibri"/>
                <w:b/>
              </w:rPr>
              <w:t>CU-33</w:t>
            </w:r>
          </w:p>
        </w:tc>
        <w:tc>
          <w:tcPr>
            <w:tcW w:w="3402" w:type="dxa"/>
          </w:tcPr>
          <w:p w14:paraId="2A549105" w14:textId="3CD91638" w:rsidR="00425D96" w:rsidRPr="15031B5B" w:rsidRDefault="009B6187" w:rsidP="00425D96">
            <w:pPr>
              <w:rPr>
                <w:rFonts w:ascii="Calibri" w:eastAsia="Calibri" w:hAnsi="Calibri" w:cs="Calibri"/>
              </w:rPr>
            </w:pPr>
            <w:r>
              <w:rPr>
                <w:rFonts w:ascii="Calibri" w:eastAsia="Calibri" w:hAnsi="Calibri" w:cs="Calibri"/>
              </w:rPr>
              <w:t>Generar reporte semanal de compra</w:t>
            </w:r>
          </w:p>
        </w:tc>
        <w:tc>
          <w:tcPr>
            <w:tcW w:w="1474" w:type="dxa"/>
          </w:tcPr>
          <w:p w14:paraId="094C4576" w14:textId="43EA3EAF" w:rsidR="00425D96" w:rsidRPr="15031B5B" w:rsidRDefault="00425D96" w:rsidP="00425D96">
            <w:pPr>
              <w:jc w:val="center"/>
              <w:rPr>
                <w:rFonts w:ascii="Calibri" w:eastAsia="Calibri" w:hAnsi="Calibri" w:cs="Calibri"/>
              </w:rPr>
            </w:pPr>
            <w:r w:rsidRPr="15031B5B">
              <w:rPr>
                <w:rFonts w:ascii="Calibri" w:eastAsia="Calibri" w:hAnsi="Calibri" w:cs="Calibri"/>
              </w:rPr>
              <w:t>Media</w:t>
            </w:r>
          </w:p>
        </w:tc>
        <w:tc>
          <w:tcPr>
            <w:tcW w:w="1474" w:type="dxa"/>
          </w:tcPr>
          <w:p w14:paraId="4E116EC6" w14:textId="0C738DF4" w:rsidR="00425D96" w:rsidRPr="15031B5B" w:rsidRDefault="00425D96" w:rsidP="00425D96">
            <w:pPr>
              <w:jc w:val="center"/>
              <w:rPr>
                <w:rFonts w:ascii="Calibri" w:eastAsia="Calibri" w:hAnsi="Calibri" w:cs="Calibri"/>
              </w:rPr>
            </w:pPr>
            <w:r w:rsidRPr="15031B5B">
              <w:rPr>
                <w:rFonts w:ascii="Calibri" w:eastAsia="Calibri" w:hAnsi="Calibri" w:cs="Calibri"/>
              </w:rPr>
              <w:t>Alta</w:t>
            </w:r>
          </w:p>
        </w:tc>
        <w:tc>
          <w:tcPr>
            <w:tcW w:w="1474" w:type="dxa"/>
          </w:tcPr>
          <w:p w14:paraId="0DD37088" w14:textId="48197CF7" w:rsidR="00425D96" w:rsidRPr="15031B5B" w:rsidRDefault="00425D96" w:rsidP="00425D96">
            <w:pPr>
              <w:jc w:val="center"/>
              <w:rPr>
                <w:rFonts w:ascii="Calibri" w:eastAsia="Calibri" w:hAnsi="Calibri" w:cs="Calibri"/>
              </w:rPr>
            </w:pPr>
            <w:r w:rsidRPr="15031B5B">
              <w:rPr>
                <w:rFonts w:ascii="Calibri" w:eastAsia="Calibri" w:hAnsi="Calibri" w:cs="Calibri"/>
              </w:rPr>
              <w:t>Media</w:t>
            </w:r>
          </w:p>
        </w:tc>
      </w:tr>
      <w:tr w:rsidR="006635C6" w14:paraId="2F5BE25A" w14:textId="77777777" w:rsidTr="563E75A1">
        <w:trPr>
          <w:jc w:val="center"/>
        </w:trPr>
        <w:tc>
          <w:tcPr>
            <w:tcW w:w="1020" w:type="dxa"/>
            <w:shd w:val="clear" w:color="auto" w:fill="D9D9D9" w:themeFill="background1" w:themeFillShade="D9"/>
          </w:tcPr>
          <w:p w14:paraId="343F211C" w14:textId="3F8E8C9A" w:rsidR="006635C6" w:rsidRDefault="00721C1D" w:rsidP="00425D96">
            <w:pPr>
              <w:jc w:val="center"/>
              <w:rPr>
                <w:rFonts w:ascii="Calibri" w:eastAsia="Calibri" w:hAnsi="Calibri" w:cs="Calibri"/>
                <w:b/>
              </w:rPr>
            </w:pPr>
            <w:r>
              <w:rPr>
                <w:rFonts w:ascii="Calibri" w:eastAsia="Calibri" w:hAnsi="Calibri" w:cs="Calibri"/>
                <w:b/>
              </w:rPr>
              <w:t>CU-34</w:t>
            </w:r>
          </w:p>
        </w:tc>
        <w:tc>
          <w:tcPr>
            <w:tcW w:w="3402" w:type="dxa"/>
          </w:tcPr>
          <w:p w14:paraId="74E5F3F4" w14:textId="49540536" w:rsidR="006635C6" w:rsidRDefault="00753C7B" w:rsidP="00425D96">
            <w:pPr>
              <w:rPr>
                <w:rFonts w:ascii="Calibri" w:eastAsia="Calibri" w:hAnsi="Calibri" w:cs="Calibri"/>
              </w:rPr>
            </w:pPr>
            <w:r w:rsidRPr="310B04EF">
              <w:rPr>
                <w:rFonts w:ascii="Calibri" w:eastAsia="Arial Unicode MS" w:hAnsi="Calibri" w:cs="Calibri"/>
              </w:rPr>
              <w:t>Generar balance de venta diario por vendedor</w:t>
            </w:r>
          </w:p>
        </w:tc>
        <w:tc>
          <w:tcPr>
            <w:tcW w:w="1474" w:type="dxa"/>
          </w:tcPr>
          <w:p w14:paraId="34CCCE1A" w14:textId="68F297F0" w:rsidR="006635C6" w:rsidRPr="15031B5B" w:rsidRDefault="0043273E" w:rsidP="00425D96">
            <w:pPr>
              <w:jc w:val="center"/>
              <w:rPr>
                <w:rFonts w:ascii="Calibri" w:eastAsia="Calibri" w:hAnsi="Calibri" w:cs="Calibri"/>
              </w:rPr>
            </w:pPr>
            <w:r>
              <w:rPr>
                <w:rFonts w:ascii="Calibri" w:eastAsia="Calibri" w:hAnsi="Calibri" w:cs="Calibri"/>
              </w:rPr>
              <w:t>Media</w:t>
            </w:r>
          </w:p>
        </w:tc>
        <w:tc>
          <w:tcPr>
            <w:tcW w:w="1474" w:type="dxa"/>
          </w:tcPr>
          <w:p w14:paraId="300B9C07" w14:textId="0A5660B9" w:rsidR="006635C6" w:rsidRPr="15031B5B" w:rsidRDefault="0028281A" w:rsidP="00425D96">
            <w:pPr>
              <w:jc w:val="center"/>
              <w:rPr>
                <w:rFonts w:ascii="Calibri" w:eastAsia="Calibri" w:hAnsi="Calibri" w:cs="Calibri"/>
              </w:rPr>
            </w:pPr>
            <w:r>
              <w:rPr>
                <w:rFonts w:ascii="Calibri" w:eastAsia="Calibri" w:hAnsi="Calibri" w:cs="Calibri"/>
              </w:rPr>
              <w:t>Alta</w:t>
            </w:r>
          </w:p>
        </w:tc>
        <w:tc>
          <w:tcPr>
            <w:tcW w:w="1474" w:type="dxa"/>
          </w:tcPr>
          <w:p w14:paraId="486D978D" w14:textId="317354D6" w:rsidR="006635C6" w:rsidRPr="15031B5B" w:rsidRDefault="0043273E" w:rsidP="00425D96">
            <w:pPr>
              <w:jc w:val="center"/>
              <w:rPr>
                <w:rFonts w:ascii="Calibri" w:eastAsia="Calibri" w:hAnsi="Calibri" w:cs="Calibri"/>
              </w:rPr>
            </w:pPr>
            <w:r>
              <w:rPr>
                <w:rFonts w:ascii="Calibri" w:eastAsia="Calibri" w:hAnsi="Calibri" w:cs="Calibri"/>
              </w:rPr>
              <w:t>Media</w:t>
            </w:r>
          </w:p>
        </w:tc>
      </w:tr>
      <w:tr w:rsidR="00E31AA0" w14:paraId="2CB5B673" w14:textId="77777777" w:rsidTr="563E75A1">
        <w:trPr>
          <w:jc w:val="center"/>
        </w:trPr>
        <w:tc>
          <w:tcPr>
            <w:tcW w:w="1020" w:type="dxa"/>
            <w:shd w:val="clear" w:color="auto" w:fill="D9D9D9" w:themeFill="background1" w:themeFillShade="D9"/>
          </w:tcPr>
          <w:p w14:paraId="735DBC1F" w14:textId="4A4A76CF" w:rsidR="00E31AA0" w:rsidRDefault="000D52E6" w:rsidP="00425D96">
            <w:pPr>
              <w:jc w:val="center"/>
              <w:rPr>
                <w:rFonts w:ascii="Calibri" w:eastAsia="Calibri" w:hAnsi="Calibri" w:cs="Calibri"/>
                <w:b/>
              </w:rPr>
            </w:pPr>
            <w:r>
              <w:rPr>
                <w:rFonts w:ascii="Calibri" w:eastAsia="Calibri" w:hAnsi="Calibri" w:cs="Calibri"/>
                <w:b/>
              </w:rPr>
              <w:t>CU-</w:t>
            </w:r>
            <w:r w:rsidR="00721C1D">
              <w:rPr>
                <w:rFonts w:ascii="Calibri" w:eastAsia="Calibri" w:hAnsi="Calibri" w:cs="Calibri"/>
                <w:b/>
              </w:rPr>
              <w:t>35</w:t>
            </w:r>
          </w:p>
        </w:tc>
        <w:tc>
          <w:tcPr>
            <w:tcW w:w="3402" w:type="dxa"/>
          </w:tcPr>
          <w:p w14:paraId="6E06EE51" w14:textId="1E0CA3F4" w:rsidR="00E31AA0" w:rsidRPr="310B04EF" w:rsidRDefault="70C1FE89" w:rsidP="00425D96">
            <w:pPr>
              <w:rPr>
                <w:rFonts w:ascii="Calibri" w:eastAsia="Arial Unicode MS" w:hAnsi="Calibri" w:cs="Calibri"/>
              </w:rPr>
            </w:pPr>
            <w:r w:rsidRPr="4E327F2B">
              <w:rPr>
                <w:rFonts w:ascii="Calibri" w:eastAsia="Arial Unicode MS" w:hAnsi="Calibri" w:cs="Calibri"/>
              </w:rPr>
              <w:t>Generar reporte de autopartes ingresadas en el último mes.</w:t>
            </w:r>
          </w:p>
        </w:tc>
        <w:tc>
          <w:tcPr>
            <w:tcW w:w="1474" w:type="dxa"/>
          </w:tcPr>
          <w:p w14:paraId="1AF17969" w14:textId="49D478B5" w:rsidR="00E31AA0" w:rsidRDefault="00721C1D" w:rsidP="00425D96">
            <w:pPr>
              <w:jc w:val="center"/>
              <w:rPr>
                <w:rFonts w:ascii="Calibri" w:eastAsia="Calibri" w:hAnsi="Calibri" w:cs="Calibri"/>
              </w:rPr>
            </w:pPr>
            <w:r>
              <w:rPr>
                <w:rFonts w:ascii="Calibri" w:eastAsia="Calibri" w:hAnsi="Calibri" w:cs="Calibri"/>
              </w:rPr>
              <w:t>Media</w:t>
            </w:r>
          </w:p>
        </w:tc>
        <w:tc>
          <w:tcPr>
            <w:tcW w:w="1474" w:type="dxa"/>
          </w:tcPr>
          <w:p w14:paraId="3CCB7ED8" w14:textId="6D233E09" w:rsidR="00E31AA0" w:rsidRDefault="00721C1D" w:rsidP="00425D96">
            <w:pPr>
              <w:jc w:val="center"/>
              <w:rPr>
                <w:rFonts w:ascii="Calibri" w:eastAsia="Calibri" w:hAnsi="Calibri" w:cs="Calibri"/>
              </w:rPr>
            </w:pPr>
            <w:r>
              <w:rPr>
                <w:rFonts w:ascii="Calibri" w:eastAsia="Calibri" w:hAnsi="Calibri" w:cs="Calibri"/>
              </w:rPr>
              <w:t>Alta</w:t>
            </w:r>
          </w:p>
        </w:tc>
        <w:tc>
          <w:tcPr>
            <w:tcW w:w="1474" w:type="dxa"/>
          </w:tcPr>
          <w:p w14:paraId="65CE0C2B" w14:textId="34247AD7" w:rsidR="00E31AA0" w:rsidRDefault="00721C1D" w:rsidP="00425D96">
            <w:pPr>
              <w:jc w:val="center"/>
              <w:rPr>
                <w:rFonts w:ascii="Calibri" w:eastAsia="Calibri" w:hAnsi="Calibri" w:cs="Calibri"/>
              </w:rPr>
            </w:pPr>
            <w:r>
              <w:rPr>
                <w:rFonts w:ascii="Calibri" w:eastAsia="Calibri" w:hAnsi="Calibri" w:cs="Calibri"/>
              </w:rPr>
              <w:t>Media</w:t>
            </w:r>
          </w:p>
        </w:tc>
      </w:tr>
    </w:tbl>
    <w:p w14:paraId="4F79E966" w14:textId="77777777" w:rsidR="00A3332F" w:rsidRDefault="00A3332F" w:rsidP="00740311">
      <w:pPr>
        <w:pStyle w:val="Ttulo3"/>
      </w:pPr>
      <w:bookmarkStart w:id="98" w:name="_Toc76652821"/>
      <w:r w:rsidRPr="4476F917">
        <w:t>Descripción de los Casos de Uso</w:t>
      </w:r>
      <w:bookmarkEnd w:id="9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4"/>
        <w:gridCol w:w="3755"/>
        <w:gridCol w:w="1574"/>
        <w:gridCol w:w="3165"/>
      </w:tblGrid>
      <w:tr w:rsidR="00016DAF" w14:paraId="38CF13D7" w14:textId="77777777" w:rsidTr="00C30619">
        <w:trPr>
          <w:jc w:val="center"/>
        </w:trPr>
        <w:tc>
          <w:tcPr>
            <w:tcW w:w="4889" w:type="dxa"/>
            <w:gridSpan w:val="2"/>
            <w:shd w:val="clear" w:color="auto" w:fill="D9D9D9" w:themeFill="background1" w:themeFillShade="D9"/>
          </w:tcPr>
          <w:p w14:paraId="3977F65B" w14:textId="77777777" w:rsidR="00016DAF" w:rsidRDefault="00016DAF" w:rsidP="00C37965">
            <w:pPr>
              <w:rPr>
                <w:rFonts w:ascii="Calibri" w:hAnsi="Calibri" w:cs="Calibri"/>
                <w:b/>
                <w:bCs/>
              </w:rPr>
            </w:pPr>
            <w:r w:rsidRPr="4476F917">
              <w:rPr>
                <w:rFonts w:ascii="Calibri" w:hAnsi="Calibri" w:cs="Calibri"/>
                <w:b/>
                <w:bCs/>
              </w:rPr>
              <w:t>IDENTIFICADOR CASO DE USO:</w:t>
            </w:r>
          </w:p>
          <w:p w14:paraId="4A32CCF6" w14:textId="77777777" w:rsidR="00016DAF" w:rsidRPr="004A3170" w:rsidRDefault="00016DAF" w:rsidP="00C37965">
            <w:pPr>
              <w:rPr>
                <w:rFonts w:ascii="Calibri" w:hAnsi="Calibri" w:cs="Calibri"/>
                <w:b/>
              </w:rPr>
            </w:pPr>
            <w:bookmarkStart w:id="99" w:name="CU01"/>
            <w:r w:rsidRPr="4476F917">
              <w:rPr>
                <w:rFonts w:ascii="Calibri" w:hAnsi="Calibri" w:cs="Calibri"/>
                <w:b/>
                <w:bCs/>
              </w:rPr>
              <w:t>CU-</w:t>
            </w:r>
            <w:r>
              <w:rPr>
                <w:rFonts w:ascii="Calibri" w:hAnsi="Calibri" w:cs="Calibri"/>
                <w:b/>
                <w:bCs/>
              </w:rPr>
              <w:t>01</w:t>
            </w:r>
            <w:bookmarkEnd w:id="99"/>
          </w:p>
        </w:tc>
        <w:tc>
          <w:tcPr>
            <w:tcW w:w="4739" w:type="dxa"/>
            <w:gridSpan w:val="2"/>
            <w:shd w:val="clear" w:color="auto" w:fill="D9D9D9" w:themeFill="background1" w:themeFillShade="D9"/>
          </w:tcPr>
          <w:p w14:paraId="19EDD349" w14:textId="5722D803" w:rsidR="00016DAF" w:rsidRDefault="00016DAF" w:rsidP="00C37965">
            <w:pPr>
              <w:rPr>
                <w:rFonts w:ascii="Calibri" w:hAnsi="Calibri" w:cs="Calibri"/>
                <w:b/>
                <w:bCs/>
              </w:rPr>
            </w:pPr>
            <w:r w:rsidRPr="4476F917">
              <w:rPr>
                <w:rFonts w:ascii="Calibri" w:hAnsi="Calibri" w:cs="Calibri"/>
                <w:b/>
                <w:bCs/>
              </w:rPr>
              <w:t>NOMBRE:</w:t>
            </w:r>
          </w:p>
          <w:p w14:paraId="524EEC61" w14:textId="753DF2CD" w:rsidR="00016DAF" w:rsidRPr="00951627" w:rsidRDefault="00016DAF" w:rsidP="00C37965">
            <w:pPr>
              <w:rPr>
                <w:rFonts w:ascii="Calibri" w:eastAsia="Arial Unicode MS" w:hAnsi="Calibri" w:cs="Calibri"/>
              </w:rPr>
            </w:pPr>
            <w:r w:rsidRPr="004A3170">
              <w:rPr>
                <w:rFonts w:ascii="Calibri" w:eastAsia="Arial Unicode MS" w:hAnsi="Calibri" w:cs="Calibri"/>
              </w:rPr>
              <w:t>Actualizar Inventario</w:t>
            </w:r>
          </w:p>
        </w:tc>
      </w:tr>
      <w:tr w:rsidR="00016DAF" w14:paraId="45E1A072" w14:textId="77777777" w:rsidTr="00C30619">
        <w:trPr>
          <w:jc w:val="center"/>
        </w:trPr>
        <w:tc>
          <w:tcPr>
            <w:tcW w:w="6463" w:type="dxa"/>
            <w:gridSpan w:val="3"/>
          </w:tcPr>
          <w:p w14:paraId="7B38E755" w14:textId="77777777" w:rsidR="00016DAF" w:rsidRDefault="00016DAF" w:rsidP="00C37965">
            <w:pPr>
              <w:rPr>
                <w:rFonts w:ascii="Calibri" w:hAnsi="Calibri" w:cs="Calibri"/>
                <w:b/>
                <w:bCs/>
              </w:rPr>
            </w:pPr>
            <w:r w:rsidRPr="4476F917">
              <w:rPr>
                <w:rFonts w:ascii="Calibri" w:hAnsi="Calibri" w:cs="Calibri"/>
                <w:b/>
                <w:bCs/>
              </w:rPr>
              <w:t>COMPLEJIDAD:</w:t>
            </w:r>
          </w:p>
          <w:p w14:paraId="510FABFA" w14:textId="77031536" w:rsidR="00016DAF" w:rsidRPr="004A3170" w:rsidRDefault="00016DAF" w:rsidP="00C37965">
            <w:pPr>
              <w:jc w:val="both"/>
              <w:rPr>
                <w:rFonts w:ascii="Calibri" w:hAnsi="Calibri" w:cs="Calibri"/>
                <w:b/>
              </w:rPr>
            </w:pPr>
            <w:r w:rsidRPr="004A3170">
              <w:rPr>
                <w:rFonts w:ascii="Calibri" w:eastAsia="Arial Unicode MS" w:hAnsi="Calibri" w:cs="Calibri"/>
              </w:rPr>
              <w:t>[</w:t>
            </w:r>
            <w:r w:rsidR="006B5380">
              <w:rPr>
                <w:rFonts w:ascii="Calibri" w:eastAsia="Arial Unicode MS" w:hAnsi="Calibri" w:cs="Calibri"/>
              </w:rPr>
              <w:t>Alta</w:t>
            </w:r>
            <w:r w:rsidRPr="004A3170">
              <w:rPr>
                <w:rFonts w:ascii="Calibri" w:eastAsia="Arial Unicode MS" w:hAnsi="Calibri" w:cs="Calibri"/>
              </w:rPr>
              <w:t xml:space="preserve">] </w:t>
            </w:r>
          </w:p>
        </w:tc>
        <w:tc>
          <w:tcPr>
            <w:tcW w:w="3165" w:type="dxa"/>
          </w:tcPr>
          <w:p w14:paraId="614578A6" w14:textId="77777777" w:rsidR="00016DAF" w:rsidRDefault="00016DAF" w:rsidP="00C37965">
            <w:pPr>
              <w:rPr>
                <w:rFonts w:ascii="Calibri" w:hAnsi="Calibri" w:cs="Calibri"/>
                <w:b/>
                <w:bCs/>
              </w:rPr>
            </w:pPr>
            <w:r w:rsidRPr="4476F917">
              <w:rPr>
                <w:rFonts w:ascii="Calibri" w:hAnsi="Calibri" w:cs="Calibri"/>
                <w:b/>
                <w:bCs/>
              </w:rPr>
              <w:t>PRIORIDAD:</w:t>
            </w:r>
          </w:p>
          <w:p w14:paraId="4132688C" w14:textId="77777777" w:rsidR="00016DAF" w:rsidRPr="004A3170" w:rsidRDefault="00016DAF" w:rsidP="00C37965">
            <w:pPr>
              <w:rPr>
                <w:rFonts w:ascii="Calibri" w:hAnsi="Calibri" w:cs="Calibri"/>
                <w:b/>
              </w:rPr>
            </w:pPr>
            <w:r w:rsidRPr="004A3170">
              <w:rPr>
                <w:rFonts w:ascii="Calibri" w:eastAsia="Arial Unicode MS" w:hAnsi="Calibri" w:cs="Calibri"/>
              </w:rPr>
              <w:t xml:space="preserve"> [Alta]</w:t>
            </w:r>
          </w:p>
        </w:tc>
      </w:tr>
      <w:tr w:rsidR="00016DAF" w14:paraId="2671CD50" w14:textId="77777777" w:rsidTr="00C30619">
        <w:trPr>
          <w:jc w:val="center"/>
        </w:trPr>
        <w:tc>
          <w:tcPr>
            <w:tcW w:w="9628" w:type="dxa"/>
            <w:gridSpan w:val="4"/>
          </w:tcPr>
          <w:p w14:paraId="7BD50A3B" w14:textId="77777777" w:rsidR="00016DAF" w:rsidRDefault="00016DAF" w:rsidP="00C37965">
            <w:pPr>
              <w:rPr>
                <w:rFonts w:ascii="Calibri" w:hAnsi="Calibri" w:cs="Calibri"/>
                <w:b/>
                <w:bCs/>
              </w:rPr>
            </w:pPr>
            <w:r w:rsidRPr="4476F917">
              <w:rPr>
                <w:rFonts w:ascii="Calibri" w:hAnsi="Calibri" w:cs="Calibri"/>
                <w:b/>
                <w:bCs/>
              </w:rPr>
              <w:t>REQUERIMIENTO FUNCIONAL ASOCIADO:</w:t>
            </w:r>
          </w:p>
          <w:p w14:paraId="36F66AF3" w14:textId="76BFAAE7" w:rsidR="00016DAF" w:rsidRPr="004A3170" w:rsidRDefault="00016DAF" w:rsidP="00C37965">
            <w:pPr>
              <w:jc w:val="both"/>
              <w:rPr>
                <w:rFonts w:ascii="Calibri" w:eastAsia="Arial Unicode MS" w:hAnsi="Calibri" w:cs="Calibri"/>
                <w:i/>
              </w:rPr>
            </w:pPr>
            <w:r w:rsidRPr="004A3170">
              <w:rPr>
                <w:rFonts w:ascii="Calibri" w:eastAsia="Arial Unicode MS" w:hAnsi="Calibri" w:cs="Calibri"/>
                <w:i/>
              </w:rPr>
              <w:t>RF-0</w:t>
            </w:r>
            <w:r w:rsidR="006B5380">
              <w:rPr>
                <w:rFonts w:ascii="Calibri" w:eastAsia="Arial Unicode MS" w:hAnsi="Calibri" w:cs="Calibri"/>
                <w:i/>
              </w:rPr>
              <w:t>6</w:t>
            </w:r>
            <w:r w:rsidR="00412E8D">
              <w:rPr>
                <w:rFonts w:ascii="Calibri" w:eastAsia="Arial Unicode MS" w:hAnsi="Calibri" w:cs="Calibri"/>
                <w:i/>
              </w:rPr>
              <w:t>: Actualizar inventario</w:t>
            </w:r>
          </w:p>
        </w:tc>
      </w:tr>
      <w:tr w:rsidR="00016DAF" w14:paraId="68859DB9" w14:textId="77777777" w:rsidTr="00C30619">
        <w:trPr>
          <w:jc w:val="center"/>
        </w:trPr>
        <w:tc>
          <w:tcPr>
            <w:tcW w:w="9628" w:type="dxa"/>
            <w:gridSpan w:val="4"/>
          </w:tcPr>
          <w:p w14:paraId="76DE3227" w14:textId="77777777" w:rsidR="00016DAF" w:rsidRDefault="00016DAF" w:rsidP="00C37965">
            <w:pPr>
              <w:rPr>
                <w:rFonts w:ascii="Calibri" w:hAnsi="Calibri" w:cs="Calibri"/>
                <w:b/>
                <w:bCs/>
              </w:rPr>
            </w:pPr>
            <w:r w:rsidRPr="4476F917">
              <w:rPr>
                <w:rFonts w:ascii="Calibri" w:hAnsi="Calibri" w:cs="Calibri"/>
                <w:b/>
                <w:bCs/>
              </w:rPr>
              <w:t xml:space="preserve">ACTORES: </w:t>
            </w:r>
          </w:p>
          <w:p w14:paraId="4536F5EF" w14:textId="52F55501" w:rsidR="00016DAF" w:rsidRPr="006B5380" w:rsidRDefault="00016DAF" w:rsidP="00D01BB1">
            <w:pPr>
              <w:pStyle w:val="Prrafodelista"/>
              <w:numPr>
                <w:ilvl w:val="0"/>
                <w:numId w:val="62"/>
              </w:numPr>
              <w:rPr>
                <w:rFonts w:ascii="Calibri" w:hAnsi="Calibri" w:cs="Calibri"/>
                <w:i/>
                <w:iCs/>
              </w:rPr>
            </w:pPr>
            <w:r w:rsidRPr="006B5380">
              <w:rPr>
                <w:rFonts w:ascii="Calibri" w:hAnsi="Calibri" w:cs="Calibri"/>
                <w:i/>
                <w:iCs/>
              </w:rPr>
              <w:t>Gerente</w:t>
            </w:r>
            <w:r w:rsidR="006B5380" w:rsidRPr="006B5380">
              <w:rPr>
                <w:rFonts w:ascii="Calibri" w:hAnsi="Calibri" w:cs="Calibri"/>
                <w:i/>
                <w:iCs/>
              </w:rPr>
              <w:t xml:space="preserve"> (ACT-4)</w:t>
            </w:r>
          </w:p>
        </w:tc>
      </w:tr>
      <w:tr w:rsidR="00016DAF" w14:paraId="5E922034" w14:textId="77777777" w:rsidTr="00C30619">
        <w:trPr>
          <w:jc w:val="center"/>
        </w:trPr>
        <w:tc>
          <w:tcPr>
            <w:tcW w:w="9628" w:type="dxa"/>
            <w:gridSpan w:val="4"/>
          </w:tcPr>
          <w:p w14:paraId="6900C27B" w14:textId="77777777" w:rsidR="00016DAF" w:rsidRDefault="00016DAF" w:rsidP="00C37965">
            <w:pPr>
              <w:rPr>
                <w:rFonts w:ascii="Calibri" w:hAnsi="Calibri" w:cs="Calibri"/>
                <w:b/>
                <w:bCs/>
              </w:rPr>
            </w:pPr>
            <w:r w:rsidRPr="4476F917">
              <w:rPr>
                <w:rFonts w:ascii="Calibri" w:hAnsi="Calibri" w:cs="Calibri"/>
                <w:b/>
                <w:bCs/>
              </w:rPr>
              <w:t>CASOS DE USO ASOCIADOS:</w:t>
            </w:r>
          </w:p>
          <w:p w14:paraId="24834804" w14:textId="352E2640" w:rsidR="00016DAF" w:rsidRPr="006B5380" w:rsidRDefault="3FACFD4A" w:rsidP="00D01BB1">
            <w:pPr>
              <w:numPr>
                <w:ilvl w:val="0"/>
                <w:numId w:val="9"/>
              </w:numPr>
              <w:spacing w:line="240" w:lineRule="atLeast"/>
              <w:rPr>
                <w:rFonts w:ascii="Calibri" w:eastAsia="Arial Unicode MS" w:hAnsi="Calibri" w:cs="Calibri"/>
                <w:i/>
                <w:iCs/>
              </w:rPr>
            </w:pPr>
            <w:r w:rsidRPr="3FE6F6C6">
              <w:rPr>
                <w:rFonts w:ascii="Calibri" w:eastAsia="Arial Unicode MS" w:hAnsi="Calibri" w:cs="Calibri"/>
                <w:i/>
                <w:iCs/>
              </w:rPr>
              <w:t>Extiende de</w:t>
            </w:r>
            <w:r w:rsidR="00016DAF" w:rsidRPr="3FE6F6C6">
              <w:rPr>
                <w:rFonts w:ascii="Calibri" w:eastAsia="Arial Unicode MS" w:hAnsi="Calibri" w:cs="Calibri"/>
                <w:i/>
                <w:iCs/>
              </w:rPr>
              <w:t xml:space="preserve"> [CU-</w:t>
            </w:r>
            <w:r w:rsidR="006B5380">
              <w:rPr>
                <w:rFonts w:ascii="Calibri" w:eastAsia="Arial Unicode MS" w:hAnsi="Calibri" w:cs="Calibri"/>
                <w:i/>
                <w:iCs/>
              </w:rPr>
              <w:t>06</w:t>
            </w:r>
            <w:r w:rsidR="00016DAF" w:rsidRPr="3FE6F6C6">
              <w:rPr>
                <w:rFonts w:ascii="Calibri" w:eastAsia="Arial Unicode MS" w:hAnsi="Calibri" w:cs="Calibri"/>
                <w:i/>
                <w:iCs/>
              </w:rPr>
              <w:t>]</w:t>
            </w:r>
            <w:r w:rsidR="7FDF24EF" w:rsidRPr="3FE6F6C6">
              <w:rPr>
                <w:rFonts w:ascii="Calibri" w:eastAsia="Arial Unicode MS" w:hAnsi="Calibri" w:cs="Calibri"/>
                <w:i/>
                <w:iCs/>
              </w:rPr>
              <w:t xml:space="preserve">: </w:t>
            </w:r>
            <w:r w:rsidR="00FB2A7B">
              <w:rPr>
                <w:rFonts w:asciiTheme="minorHAnsi" w:hAnsiTheme="minorHAnsi" w:cstheme="minorBidi"/>
                <w:i/>
                <w:iCs/>
              </w:rPr>
              <w:t>Registro de compra</w:t>
            </w:r>
            <w:r w:rsidR="2D75B5E8" w:rsidRPr="3FE6F6C6">
              <w:rPr>
                <w:rFonts w:asciiTheme="minorHAnsi" w:hAnsiTheme="minorHAnsi" w:cstheme="minorBidi"/>
                <w:i/>
                <w:iCs/>
              </w:rPr>
              <w:t xml:space="preserve"> </w:t>
            </w:r>
          </w:p>
          <w:p w14:paraId="050D8D83" w14:textId="4974B7A3" w:rsidR="006B5380" w:rsidRPr="004A3170" w:rsidRDefault="006B5380" w:rsidP="00D01BB1">
            <w:pPr>
              <w:numPr>
                <w:ilvl w:val="0"/>
                <w:numId w:val="9"/>
              </w:numPr>
              <w:spacing w:line="240" w:lineRule="atLeast"/>
              <w:rPr>
                <w:rFonts w:ascii="Calibri" w:eastAsia="Arial Unicode MS" w:hAnsi="Calibri" w:cs="Calibri"/>
                <w:i/>
                <w:iCs/>
              </w:rPr>
            </w:pPr>
            <w:r>
              <w:rPr>
                <w:rFonts w:ascii="Calibri" w:eastAsia="Arial Unicode MS" w:hAnsi="Calibri" w:cs="Calibri"/>
                <w:i/>
                <w:iCs/>
              </w:rPr>
              <w:t>Extiende de [CU-14]: Generar Factura</w:t>
            </w:r>
          </w:p>
          <w:p w14:paraId="5D31E7B0" w14:textId="441ACC91" w:rsidR="00016DAF" w:rsidRPr="004A3170" w:rsidRDefault="09EAA8CE" w:rsidP="00D01BB1">
            <w:pPr>
              <w:numPr>
                <w:ilvl w:val="0"/>
                <w:numId w:val="9"/>
              </w:numPr>
              <w:spacing w:line="240" w:lineRule="atLeast"/>
              <w:rPr>
                <w:rFonts w:ascii="Calibri" w:eastAsia="Calibri" w:hAnsi="Calibri" w:cs="Calibri"/>
                <w:i/>
                <w:iCs/>
              </w:rPr>
            </w:pPr>
            <w:r w:rsidRPr="3FE6F6C6">
              <w:rPr>
                <w:rFonts w:ascii="Calibri" w:eastAsia="Arial Unicode MS" w:hAnsi="Calibri" w:cs="Calibri"/>
                <w:i/>
                <w:iCs/>
              </w:rPr>
              <w:t>Extiende de</w:t>
            </w:r>
            <w:r w:rsidR="2D75B5E8" w:rsidRPr="3FE6F6C6">
              <w:rPr>
                <w:rFonts w:ascii="Calibri" w:eastAsia="Arial Unicode MS" w:hAnsi="Calibri" w:cs="Calibri"/>
                <w:i/>
                <w:iCs/>
              </w:rPr>
              <w:t xml:space="preserve"> [CU-</w:t>
            </w:r>
            <w:r w:rsidR="00FB2A7B">
              <w:rPr>
                <w:rFonts w:ascii="Calibri" w:eastAsia="Arial Unicode MS" w:hAnsi="Calibri" w:cs="Calibri"/>
                <w:i/>
                <w:iCs/>
              </w:rPr>
              <w:t>23</w:t>
            </w:r>
            <w:r w:rsidR="2D75B5E8" w:rsidRPr="3FE6F6C6">
              <w:rPr>
                <w:rFonts w:ascii="Calibri" w:eastAsia="Arial Unicode MS" w:hAnsi="Calibri" w:cs="Calibri"/>
                <w:i/>
                <w:iCs/>
              </w:rPr>
              <w:t xml:space="preserve">]: </w:t>
            </w:r>
            <w:r w:rsidR="00FB2A7B">
              <w:rPr>
                <w:rFonts w:ascii="Calibri" w:eastAsia="Arial Unicode MS" w:hAnsi="Calibri" w:cs="Calibri"/>
                <w:i/>
                <w:iCs/>
              </w:rPr>
              <w:t>Registrar Venta</w:t>
            </w:r>
          </w:p>
        </w:tc>
      </w:tr>
      <w:tr w:rsidR="00016DAF" w14:paraId="36994F1E" w14:textId="77777777" w:rsidTr="00C30619">
        <w:trPr>
          <w:jc w:val="center"/>
        </w:trPr>
        <w:tc>
          <w:tcPr>
            <w:tcW w:w="9628" w:type="dxa"/>
            <w:gridSpan w:val="4"/>
          </w:tcPr>
          <w:p w14:paraId="26EA5FDB" w14:textId="77777777" w:rsidR="00016DAF" w:rsidRPr="004A3170" w:rsidRDefault="00016DAF" w:rsidP="00C37965">
            <w:pPr>
              <w:rPr>
                <w:rFonts w:ascii="Calibri" w:hAnsi="Calibri" w:cs="Calibri"/>
                <w:lang w:eastAsia="es-ES"/>
              </w:rPr>
            </w:pPr>
            <w:r w:rsidRPr="4476F917">
              <w:rPr>
                <w:rFonts w:ascii="Calibri" w:hAnsi="Calibri" w:cs="Calibri"/>
                <w:b/>
                <w:bCs/>
              </w:rPr>
              <w:t>DESCRIPCIÓN:</w:t>
            </w:r>
          </w:p>
          <w:p w14:paraId="086C1CCB" w14:textId="76454C6C" w:rsidR="00016DAF" w:rsidRPr="004A3170" w:rsidRDefault="006B5380" w:rsidP="3FE6F6C6">
            <w:pPr>
              <w:rPr>
                <w:rFonts w:ascii="Calibri" w:eastAsia="Arial Unicode MS" w:hAnsi="Calibri" w:cs="Calibri"/>
                <w:i/>
                <w:iCs/>
              </w:rPr>
            </w:pPr>
            <w:r w:rsidRPr="006B5380">
              <w:rPr>
                <w:rFonts w:ascii="Calibri" w:eastAsia="Arial Unicode MS" w:hAnsi="Calibri" w:cs="Calibri"/>
                <w:i/>
                <w:iCs/>
              </w:rPr>
              <w:lastRenderedPageBreak/>
              <w:t>El sistema permitirá que el gerente pueda visualizar e imprimir el reporte semanal de compra y venta de autopartes.</w:t>
            </w:r>
          </w:p>
        </w:tc>
      </w:tr>
      <w:tr w:rsidR="00016DAF" w14:paraId="016B8643" w14:textId="77777777" w:rsidTr="00C30619">
        <w:trPr>
          <w:jc w:val="center"/>
        </w:trPr>
        <w:tc>
          <w:tcPr>
            <w:tcW w:w="9628" w:type="dxa"/>
            <w:gridSpan w:val="4"/>
            <w:tcBorders>
              <w:bottom w:val="single" w:sz="4" w:space="0" w:color="auto"/>
            </w:tcBorders>
          </w:tcPr>
          <w:p w14:paraId="327D14A8" w14:textId="77777777" w:rsidR="00016DAF" w:rsidRDefault="00016DAF" w:rsidP="00C37965">
            <w:pPr>
              <w:rPr>
                <w:rFonts w:ascii="Calibri" w:hAnsi="Calibri" w:cs="Calibri"/>
                <w:b/>
                <w:bCs/>
              </w:rPr>
            </w:pPr>
            <w:r w:rsidRPr="4476F917">
              <w:rPr>
                <w:rFonts w:ascii="Calibri" w:hAnsi="Calibri" w:cs="Calibri"/>
                <w:b/>
                <w:bCs/>
              </w:rPr>
              <w:lastRenderedPageBreak/>
              <w:t>NOTAS:</w:t>
            </w:r>
          </w:p>
          <w:p w14:paraId="038E33F2" w14:textId="7FA4353D" w:rsidR="00016DAF" w:rsidRPr="004A3170" w:rsidRDefault="006B5380" w:rsidP="00C37965">
            <w:pPr>
              <w:rPr>
                <w:rFonts w:ascii="Calibri" w:hAnsi="Calibri" w:cs="Calibri"/>
                <w:i/>
                <w:lang w:eastAsia="es-ES"/>
              </w:rPr>
            </w:pPr>
            <w:r>
              <w:rPr>
                <w:rFonts w:ascii="Calibri" w:hAnsi="Calibri" w:cs="Calibri"/>
                <w:i/>
                <w:lang w:eastAsia="es-ES"/>
              </w:rPr>
              <w:t>El sistema cargará todas las nuevas compras y ventas hechas a partir de la última vez que se ejecutó este caso de uso.</w:t>
            </w:r>
          </w:p>
        </w:tc>
      </w:tr>
      <w:tr w:rsidR="00016DAF" w14:paraId="0EBDC459" w14:textId="77777777" w:rsidTr="00C30619">
        <w:trPr>
          <w:jc w:val="center"/>
        </w:trPr>
        <w:tc>
          <w:tcPr>
            <w:tcW w:w="9628" w:type="dxa"/>
            <w:gridSpan w:val="4"/>
            <w:tcBorders>
              <w:bottom w:val="single" w:sz="4" w:space="0" w:color="auto"/>
            </w:tcBorders>
          </w:tcPr>
          <w:p w14:paraId="150A666C" w14:textId="77777777" w:rsidR="00016DAF" w:rsidRPr="004A3170" w:rsidRDefault="00016DAF" w:rsidP="00C37965">
            <w:pPr>
              <w:rPr>
                <w:rFonts w:ascii="Calibri" w:eastAsia="Arial Unicode MS" w:hAnsi="Calibri" w:cs="Calibri"/>
                <w:i/>
              </w:rPr>
            </w:pPr>
            <w:r w:rsidRPr="4476F917">
              <w:rPr>
                <w:rFonts w:ascii="Calibri" w:hAnsi="Calibri" w:cs="Calibri"/>
                <w:b/>
                <w:bCs/>
              </w:rPr>
              <w:t xml:space="preserve">CRITERIOS DE ACEPTACIÓN: </w:t>
            </w:r>
          </w:p>
          <w:p w14:paraId="4B080BE9" w14:textId="03AF453D" w:rsidR="00016DAF" w:rsidRPr="004A3170" w:rsidRDefault="00016DAF" w:rsidP="00C37965">
            <w:pPr>
              <w:rPr>
                <w:rFonts w:ascii="Calibri" w:hAnsi="Calibri" w:cs="Calibri"/>
                <w:i/>
              </w:rPr>
            </w:pPr>
            <w:r w:rsidRPr="004A3170">
              <w:rPr>
                <w:rFonts w:ascii="Calibri" w:hAnsi="Calibri" w:cs="Calibri"/>
                <w:i/>
              </w:rPr>
              <w:t xml:space="preserve">El </w:t>
            </w:r>
            <w:r w:rsidR="00B8083C">
              <w:rPr>
                <w:rFonts w:ascii="Calibri" w:hAnsi="Calibri" w:cs="Calibri"/>
                <w:i/>
              </w:rPr>
              <w:t>inventario será actualizado.</w:t>
            </w:r>
          </w:p>
        </w:tc>
      </w:tr>
      <w:tr w:rsidR="00016DAF" w14:paraId="3BD4C6E9" w14:textId="77777777" w:rsidTr="00C30619">
        <w:trPr>
          <w:trHeight w:val="345"/>
          <w:jc w:val="center"/>
        </w:trPr>
        <w:tc>
          <w:tcPr>
            <w:tcW w:w="9628" w:type="dxa"/>
            <w:gridSpan w:val="4"/>
            <w:tcBorders>
              <w:bottom w:val="single" w:sz="4" w:space="0" w:color="auto"/>
            </w:tcBorders>
            <w:shd w:val="clear" w:color="auto" w:fill="D9D9D9" w:themeFill="background1" w:themeFillShade="D9"/>
          </w:tcPr>
          <w:p w14:paraId="21224C45" w14:textId="77777777" w:rsidR="00016DAF" w:rsidRDefault="00016DAF" w:rsidP="00C37965">
            <w:pPr>
              <w:rPr>
                <w:rFonts w:ascii="Calibri" w:hAnsi="Calibri" w:cs="Calibri"/>
                <w:b/>
                <w:bCs/>
              </w:rPr>
            </w:pPr>
            <w:r w:rsidRPr="4476F917">
              <w:rPr>
                <w:rFonts w:ascii="Calibri" w:hAnsi="Calibri" w:cs="Calibri"/>
                <w:b/>
                <w:bCs/>
              </w:rPr>
              <w:t xml:space="preserve">ESCENARIOS: </w:t>
            </w:r>
          </w:p>
        </w:tc>
      </w:tr>
      <w:tr w:rsidR="00016DAF" w14:paraId="1BC9D56A" w14:textId="77777777" w:rsidTr="00C30619">
        <w:trPr>
          <w:trHeight w:val="1674"/>
          <w:jc w:val="center"/>
        </w:trPr>
        <w:tc>
          <w:tcPr>
            <w:tcW w:w="1134" w:type="dxa"/>
            <w:tcBorders>
              <w:bottom w:val="single" w:sz="4" w:space="0" w:color="auto"/>
            </w:tcBorders>
          </w:tcPr>
          <w:p w14:paraId="6CDFBC4C" w14:textId="1E6DBA87" w:rsidR="00016DAF" w:rsidRPr="004A3170" w:rsidRDefault="00016DAF" w:rsidP="00C37965">
            <w:pPr>
              <w:rPr>
                <w:rFonts w:ascii="Calibri" w:eastAsia="Arial Unicode MS" w:hAnsi="Calibri" w:cs="Calibri"/>
                <w:lang w:eastAsia="es-ES"/>
              </w:rPr>
            </w:pPr>
            <w:r w:rsidRPr="4476F917">
              <w:rPr>
                <w:rFonts w:ascii="Calibri" w:eastAsia="Arial Unicode MS" w:hAnsi="Calibri" w:cs="Calibri"/>
              </w:rPr>
              <w:t>ES</w:t>
            </w:r>
            <w:r w:rsidRPr="77C88D8E">
              <w:rPr>
                <w:rFonts w:ascii="Calibri" w:eastAsia="Arial Unicode MS" w:hAnsi="Calibri" w:cs="Calibri"/>
              </w:rPr>
              <w:t>-</w:t>
            </w:r>
            <w:r w:rsidRPr="004A3170">
              <w:rPr>
                <w:rFonts w:ascii="Calibri" w:eastAsia="Arial Unicode MS" w:hAnsi="Calibri" w:cs="Calibri"/>
              </w:rPr>
              <w:t>1</w:t>
            </w:r>
            <w:r w:rsidR="69996F5E" w:rsidRPr="77C88D8E">
              <w:rPr>
                <w:rFonts w:ascii="Calibri" w:eastAsia="Arial Unicode MS" w:hAnsi="Calibri" w:cs="Calibri"/>
              </w:rPr>
              <w:t>.1</w:t>
            </w:r>
          </w:p>
          <w:p w14:paraId="66BFE5AE" w14:textId="6481626A" w:rsidR="00016DAF" w:rsidRPr="004A3170" w:rsidRDefault="00016DAF" w:rsidP="3FE6F6C6">
            <w:pPr>
              <w:ind w:left="360"/>
              <w:rPr>
                <w:rFonts w:ascii="Calibri" w:hAnsi="Calibri" w:cs="Calibri"/>
                <w:lang w:eastAsia="es-ES"/>
              </w:rPr>
            </w:pPr>
          </w:p>
          <w:p w14:paraId="2515640C" w14:textId="208F904D" w:rsidR="00016DAF" w:rsidRPr="004A3170" w:rsidRDefault="00016DAF" w:rsidP="3FE6F6C6">
            <w:pPr>
              <w:ind w:left="360"/>
              <w:rPr>
                <w:rFonts w:ascii="Calibri" w:hAnsi="Calibri" w:cs="Calibri"/>
                <w:lang w:eastAsia="es-ES"/>
              </w:rPr>
            </w:pPr>
          </w:p>
          <w:p w14:paraId="59505D6C" w14:textId="641D2596" w:rsidR="00016DAF" w:rsidRPr="004A3170" w:rsidRDefault="00016DAF" w:rsidP="3FE6F6C6">
            <w:pPr>
              <w:ind w:left="360"/>
              <w:rPr>
                <w:rFonts w:ascii="Calibri" w:hAnsi="Calibri" w:cs="Calibri"/>
                <w:lang w:eastAsia="es-ES"/>
              </w:rPr>
            </w:pPr>
          </w:p>
          <w:p w14:paraId="3B412573" w14:textId="43F0184E" w:rsidR="00016DAF" w:rsidRPr="004A3170" w:rsidRDefault="00016DAF" w:rsidP="006B5380">
            <w:pPr>
              <w:rPr>
                <w:rFonts w:ascii="Calibri" w:hAnsi="Calibri" w:cs="Calibri"/>
                <w:lang w:eastAsia="es-ES"/>
              </w:rPr>
            </w:pPr>
          </w:p>
          <w:p w14:paraId="5E479FC7" w14:textId="7F9DEB3D" w:rsidR="00016DAF" w:rsidRPr="004A3170" w:rsidRDefault="00016DAF" w:rsidP="3FE6F6C6">
            <w:pPr>
              <w:ind w:left="360"/>
              <w:rPr>
                <w:rFonts w:ascii="Calibri" w:hAnsi="Calibri" w:cs="Calibri"/>
                <w:lang w:eastAsia="es-ES"/>
              </w:rPr>
            </w:pPr>
          </w:p>
        </w:tc>
        <w:tc>
          <w:tcPr>
            <w:tcW w:w="8494" w:type="dxa"/>
            <w:gridSpan w:val="3"/>
            <w:tcBorders>
              <w:bottom w:val="single" w:sz="4" w:space="0" w:color="auto"/>
            </w:tcBorders>
          </w:tcPr>
          <w:p w14:paraId="39A539A1" w14:textId="77777777" w:rsidR="006B5380" w:rsidRPr="004A3170" w:rsidRDefault="006B5380" w:rsidP="006B5380">
            <w:pPr>
              <w:rPr>
                <w:rFonts w:ascii="Calibri" w:hAnsi="Calibri" w:cs="Calibri"/>
                <w:b/>
                <w:bCs/>
              </w:rPr>
            </w:pPr>
            <w:r w:rsidRPr="3FE6F6C6">
              <w:rPr>
                <w:rFonts w:ascii="Calibri" w:hAnsi="Calibri" w:cs="Calibri"/>
                <w:b/>
                <w:bCs/>
              </w:rPr>
              <w:t>DESCRIPCIÓN: Actualización del inventario correctamente</w:t>
            </w:r>
          </w:p>
          <w:p w14:paraId="12A0A5BD" w14:textId="77777777" w:rsidR="006B5380" w:rsidRPr="004A3170" w:rsidRDefault="006B5380" w:rsidP="006B5380">
            <w:pPr>
              <w:rPr>
                <w:rFonts w:ascii="Calibri" w:eastAsia="Arial Unicode MS" w:hAnsi="Calibri" w:cs="Calibri"/>
                <w:i/>
                <w:iCs/>
              </w:rPr>
            </w:pPr>
            <w:r w:rsidRPr="3FE6F6C6">
              <w:rPr>
                <w:rFonts w:ascii="Calibri" w:hAnsi="Calibri" w:cs="Calibri"/>
                <w:b/>
                <w:bCs/>
              </w:rPr>
              <w:t>SUPOSICIONES/ASUNCIONES</w:t>
            </w:r>
            <w:r w:rsidRPr="3FE6F6C6">
              <w:rPr>
                <w:rFonts w:ascii="Calibri" w:eastAsia="Arial Unicode MS" w:hAnsi="Calibri" w:cs="Calibri"/>
                <w:i/>
                <w:iCs/>
              </w:rPr>
              <w:t>:</w:t>
            </w:r>
          </w:p>
          <w:p w14:paraId="38030BBE" w14:textId="02B098AC" w:rsidR="006B5380" w:rsidRPr="006B5380" w:rsidRDefault="006B5380" w:rsidP="00D01BB1">
            <w:pPr>
              <w:pStyle w:val="Prrafodelista"/>
              <w:numPr>
                <w:ilvl w:val="0"/>
                <w:numId w:val="151"/>
              </w:numPr>
              <w:rPr>
                <w:rFonts w:ascii="Calibri" w:eastAsia="Calibri" w:hAnsi="Calibri" w:cs="Calibri"/>
                <w:i/>
                <w:iCs/>
              </w:rPr>
            </w:pPr>
            <w:r w:rsidRPr="3FE6F6C6">
              <w:rPr>
                <w:rFonts w:ascii="Calibri" w:eastAsia="Arial Unicode MS" w:hAnsi="Calibri" w:cs="Calibri"/>
                <w:i/>
                <w:iCs/>
              </w:rPr>
              <w:t>Se cargaron los datos en la base de datos con las autopartes y artículos del taller en stock.</w:t>
            </w:r>
          </w:p>
          <w:p w14:paraId="4BDDB9FA" w14:textId="0BE63CDA" w:rsidR="006B5380" w:rsidRPr="004A3170" w:rsidRDefault="006B5380" w:rsidP="00D01BB1">
            <w:pPr>
              <w:pStyle w:val="Prrafodelista"/>
              <w:numPr>
                <w:ilvl w:val="0"/>
                <w:numId w:val="151"/>
              </w:numPr>
              <w:rPr>
                <w:rFonts w:ascii="Calibri" w:eastAsia="Calibri" w:hAnsi="Calibri" w:cs="Calibri"/>
                <w:i/>
                <w:iCs/>
              </w:rPr>
            </w:pPr>
            <w:r>
              <w:rPr>
                <w:rFonts w:ascii="Calibri" w:eastAsia="Arial Unicode MS" w:hAnsi="Calibri" w:cs="Calibri"/>
                <w:i/>
                <w:iCs/>
              </w:rPr>
              <w:t>Se cargan compras y ventas alterando el stock.</w:t>
            </w:r>
          </w:p>
          <w:p w14:paraId="67E647D2" w14:textId="77777777" w:rsidR="006B5380" w:rsidRPr="004A3170" w:rsidRDefault="006B5380" w:rsidP="006B5380">
            <w:pPr>
              <w:rPr>
                <w:rFonts w:ascii="Calibri" w:hAnsi="Calibri" w:cs="Calibri"/>
                <w:b/>
                <w:bCs/>
              </w:rPr>
            </w:pPr>
            <w:r w:rsidRPr="3FE6F6C6">
              <w:rPr>
                <w:rFonts w:ascii="Calibri" w:hAnsi="Calibri" w:cs="Calibri"/>
                <w:b/>
                <w:bCs/>
              </w:rPr>
              <w:t>RESULTADOS:</w:t>
            </w:r>
            <w:r w:rsidRPr="3FE6F6C6">
              <w:rPr>
                <w:rFonts w:ascii="Calibri" w:eastAsia="Arial Unicode MS" w:hAnsi="Calibri" w:cs="Calibri"/>
                <w:i/>
                <w:iCs/>
              </w:rPr>
              <w:t xml:space="preserve"> </w:t>
            </w:r>
          </w:p>
          <w:p w14:paraId="4BFA61EA" w14:textId="77777777" w:rsidR="00016DAF" w:rsidRPr="006B5380" w:rsidRDefault="006B5380" w:rsidP="00D01BB1">
            <w:pPr>
              <w:pStyle w:val="Prrafodelista"/>
              <w:numPr>
                <w:ilvl w:val="0"/>
                <w:numId w:val="151"/>
              </w:numPr>
              <w:spacing w:line="259" w:lineRule="auto"/>
              <w:rPr>
                <w:rFonts w:ascii="Calibri" w:eastAsia="Calibri" w:hAnsi="Calibri" w:cs="Calibri"/>
                <w:i/>
                <w:iCs/>
              </w:rPr>
            </w:pPr>
            <w:r w:rsidRPr="3FE6F6C6">
              <w:rPr>
                <w:rFonts w:ascii="Calibri" w:eastAsia="Arial Unicode MS" w:hAnsi="Calibri" w:cs="Calibri"/>
                <w:i/>
                <w:iCs/>
              </w:rPr>
              <w:t>Se actualiza el inventario con éxito.</w:t>
            </w:r>
          </w:p>
          <w:p w14:paraId="1B5B61F6" w14:textId="1197E0F9" w:rsidR="006B5380" w:rsidRPr="006B5380" w:rsidRDefault="006B5380" w:rsidP="00D01BB1">
            <w:pPr>
              <w:pStyle w:val="Prrafodelista"/>
              <w:numPr>
                <w:ilvl w:val="0"/>
                <w:numId w:val="151"/>
              </w:numPr>
              <w:spacing w:line="259" w:lineRule="auto"/>
              <w:rPr>
                <w:rFonts w:ascii="Calibri" w:eastAsia="Calibri" w:hAnsi="Calibri" w:cs="Calibri"/>
                <w:i/>
                <w:iCs/>
              </w:rPr>
            </w:pPr>
            <w:r>
              <w:rPr>
                <w:rFonts w:ascii="Calibri" w:eastAsia="Calibri" w:hAnsi="Calibri" w:cs="Calibri"/>
                <w:i/>
                <w:iCs/>
              </w:rPr>
              <w:t>Se muestra mensaje indicando que el inventario fue actualizado.</w:t>
            </w:r>
          </w:p>
        </w:tc>
      </w:tr>
      <w:tr w:rsidR="006B5380" w14:paraId="324E2B37" w14:textId="77777777" w:rsidTr="00C30619">
        <w:trPr>
          <w:trHeight w:val="1674"/>
          <w:jc w:val="center"/>
        </w:trPr>
        <w:tc>
          <w:tcPr>
            <w:tcW w:w="1134" w:type="dxa"/>
            <w:tcBorders>
              <w:bottom w:val="single" w:sz="4" w:space="0" w:color="auto"/>
            </w:tcBorders>
          </w:tcPr>
          <w:p w14:paraId="5758B54D" w14:textId="1AD2E732" w:rsidR="006B5380" w:rsidRPr="4476F917" w:rsidRDefault="006B5380" w:rsidP="00C37965">
            <w:pPr>
              <w:rPr>
                <w:rFonts w:ascii="Calibri" w:eastAsia="Arial Unicode MS" w:hAnsi="Calibri" w:cs="Calibri"/>
              </w:rPr>
            </w:pPr>
            <w:r>
              <w:rPr>
                <w:rFonts w:ascii="Calibri" w:eastAsia="Arial Unicode MS" w:hAnsi="Calibri" w:cs="Calibri"/>
              </w:rPr>
              <w:t>ES-1.2</w:t>
            </w:r>
          </w:p>
        </w:tc>
        <w:tc>
          <w:tcPr>
            <w:tcW w:w="8494" w:type="dxa"/>
            <w:gridSpan w:val="3"/>
            <w:tcBorders>
              <w:bottom w:val="single" w:sz="4" w:space="0" w:color="auto"/>
            </w:tcBorders>
          </w:tcPr>
          <w:p w14:paraId="0FE3EDEA" w14:textId="10AD2D4D" w:rsidR="006B5380" w:rsidRPr="004A3170" w:rsidRDefault="006B5380" w:rsidP="006B5380">
            <w:pPr>
              <w:rPr>
                <w:rFonts w:ascii="Calibri" w:hAnsi="Calibri" w:cs="Calibri"/>
                <w:b/>
                <w:bCs/>
              </w:rPr>
            </w:pPr>
            <w:r w:rsidRPr="3FE6F6C6">
              <w:rPr>
                <w:rFonts w:ascii="Calibri" w:hAnsi="Calibri" w:cs="Calibri"/>
                <w:b/>
                <w:bCs/>
              </w:rPr>
              <w:t xml:space="preserve">DESCRIPCIÓN: </w:t>
            </w:r>
            <w:r>
              <w:rPr>
                <w:rFonts w:ascii="Calibri" w:hAnsi="Calibri" w:cs="Calibri"/>
                <w:b/>
                <w:bCs/>
              </w:rPr>
              <w:t xml:space="preserve">No se actualiza el inventario porque no se realizó ninguna alteración desde la última vez que se </w:t>
            </w:r>
            <w:r w:rsidR="00316D31">
              <w:rPr>
                <w:rFonts w:ascii="Calibri" w:hAnsi="Calibri" w:cs="Calibri"/>
                <w:b/>
                <w:bCs/>
              </w:rPr>
              <w:t>actualizó</w:t>
            </w:r>
            <w:r>
              <w:rPr>
                <w:rFonts w:ascii="Calibri" w:hAnsi="Calibri" w:cs="Calibri"/>
                <w:b/>
                <w:bCs/>
              </w:rPr>
              <w:t>.</w:t>
            </w:r>
          </w:p>
          <w:p w14:paraId="362AE281" w14:textId="77777777" w:rsidR="006B5380" w:rsidRPr="004A3170" w:rsidRDefault="006B5380" w:rsidP="006B5380">
            <w:pPr>
              <w:rPr>
                <w:rFonts w:ascii="Calibri" w:eastAsia="Arial Unicode MS" w:hAnsi="Calibri" w:cs="Calibri"/>
                <w:i/>
                <w:iCs/>
              </w:rPr>
            </w:pPr>
            <w:r w:rsidRPr="3FE6F6C6">
              <w:rPr>
                <w:rFonts w:ascii="Calibri" w:hAnsi="Calibri" w:cs="Calibri"/>
                <w:b/>
                <w:bCs/>
              </w:rPr>
              <w:t>SUPOSICIONES/ASUNCIONES</w:t>
            </w:r>
            <w:r w:rsidRPr="3FE6F6C6">
              <w:rPr>
                <w:rFonts w:ascii="Calibri" w:eastAsia="Arial Unicode MS" w:hAnsi="Calibri" w:cs="Calibri"/>
                <w:i/>
                <w:iCs/>
              </w:rPr>
              <w:t>:</w:t>
            </w:r>
          </w:p>
          <w:p w14:paraId="2640470E" w14:textId="0FAE37E5" w:rsidR="006B5380" w:rsidRPr="004A3170" w:rsidRDefault="006B5380" w:rsidP="00D01BB1">
            <w:pPr>
              <w:pStyle w:val="Prrafodelista"/>
              <w:numPr>
                <w:ilvl w:val="0"/>
                <w:numId w:val="31"/>
              </w:numPr>
              <w:rPr>
                <w:rFonts w:ascii="Calibri" w:eastAsia="Calibri" w:hAnsi="Calibri" w:cs="Calibri"/>
                <w:i/>
                <w:iCs/>
              </w:rPr>
            </w:pPr>
            <w:r>
              <w:rPr>
                <w:rFonts w:ascii="Calibri" w:eastAsia="Arial Unicode MS" w:hAnsi="Calibri" w:cs="Calibri"/>
                <w:i/>
                <w:iCs/>
              </w:rPr>
              <w:t>El gerente clickea el botón de actualizar</w:t>
            </w:r>
            <w:r w:rsidR="00316D31">
              <w:rPr>
                <w:rFonts w:ascii="Calibri" w:eastAsia="Arial Unicode MS" w:hAnsi="Calibri" w:cs="Calibri"/>
                <w:i/>
                <w:iCs/>
              </w:rPr>
              <w:t xml:space="preserve"> en un periodo de tiempo muy corto desde la última actualización.</w:t>
            </w:r>
          </w:p>
          <w:p w14:paraId="0AF2B5E9" w14:textId="77777777" w:rsidR="006B5380" w:rsidRPr="004A3170" w:rsidRDefault="006B5380" w:rsidP="006B5380">
            <w:pPr>
              <w:rPr>
                <w:rFonts w:ascii="Calibri" w:hAnsi="Calibri" w:cs="Calibri"/>
                <w:b/>
                <w:bCs/>
              </w:rPr>
            </w:pPr>
            <w:r w:rsidRPr="3FE6F6C6">
              <w:rPr>
                <w:rFonts w:ascii="Calibri" w:hAnsi="Calibri" w:cs="Calibri"/>
                <w:b/>
                <w:bCs/>
              </w:rPr>
              <w:t>RESULTADOS:</w:t>
            </w:r>
            <w:r w:rsidRPr="3FE6F6C6">
              <w:rPr>
                <w:rFonts w:ascii="Calibri" w:eastAsia="Arial Unicode MS" w:hAnsi="Calibri" w:cs="Calibri"/>
                <w:i/>
                <w:iCs/>
              </w:rPr>
              <w:t xml:space="preserve"> </w:t>
            </w:r>
          </w:p>
          <w:p w14:paraId="01303AD8" w14:textId="367FB05C" w:rsidR="006B5380" w:rsidRPr="006B5380" w:rsidRDefault="00316D31" w:rsidP="00D01BB1">
            <w:pPr>
              <w:pStyle w:val="Prrafodelista"/>
              <w:numPr>
                <w:ilvl w:val="0"/>
                <w:numId w:val="151"/>
              </w:numPr>
              <w:rPr>
                <w:rFonts w:ascii="Calibri" w:eastAsia="Calibri" w:hAnsi="Calibri" w:cs="Calibri"/>
                <w:i/>
                <w:iCs/>
              </w:rPr>
            </w:pPr>
            <w:r>
              <w:rPr>
                <w:rFonts w:ascii="Calibri" w:eastAsia="Calibri" w:hAnsi="Calibri" w:cs="Calibri"/>
                <w:i/>
                <w:iCs/>
              </w:rPr>
              <w:t>Se muestra mensaje de error indicando que no se ha alterado la información a partir de la última actualización.</w:t>
            </w:r>
          </w:p>
        </w:tc>
      </w:tr>
      <w:tr w:rsidR="006B5380" w14:paraId="288F036C" w14:textId="77777777" w:rsidTr="00C30619">
        <w:trPr>
          <w:trHeight w:val="689"/>
          <w:jc w:val="center"/>
        </w:trPr>
        <w:tc>
          <w:tcPr>
            <w:tcW w:w="1134" w:type="dxa"/>
            <w:tcBorders>
              <w:bottom w:val="single" w:sz="4" w:space="0" w:color="auto"/>
            </w:tcBorders>
          </w:tcPr>
          <w:p w14:paraId="58947BAC" w14:textId="51D45450" w:rsidR="006B5380" w:rsidRPr="4476F917" w:rsidRDefault="006B5380" w:rsidP="00C37965">
            <w:pPr>
              <w:rPr>
                <w:rFonts w:ascii="Calibri" w:eastAsia="Arial Unicode MS" w:hAnsi="Calibri" w:cs="Calibri"/>
              </w:rPr>
            </w:pPr>
            <w:r>
              <w:rPr>
                <w:rFonts w:ascii="Calibri" w:eastAsia="Arial Unicode MS" w:hAnsi="Calibri" w:cs="Calibri"/>
              </w:rPr>
              <w:t>ES-1.3</w:t>
            </w:r>
          </w:p>
        </w:tc>
        <w:tc>
          <w:tcPr>
            <w:tcW w:w="8494" w:type="dxa"/>
            <w:gridSpan w:val="3"/>
            <w:tcBorders>
              <w:bottom w:val="single" w:sz="4" w:space="0" w:color="auto"/>
            </w:tcBorders>
          </w:tcPr>
          <w:p w14:paraId="6AD68648" w14:textId="5BBD0ECC" w:rsidR="006B5380" w:rsidRPr="004A3170" w:rsidRDefault="006B5380" w:rsidP="006B5380">
            <w:pPr>
              <w:spacing w:line="259" w:lineRule="auto"/>
              <w:rPr>
                <w:rFonts w:ascii="Calibri" w:hAnsi="Calibri" w:cs="Calibri"/>
                <w:b/>
                <w:bCs/>
              </w:rPr>
            </w:pPr>
            <w:r w:rsidRPr="3FE6F6C6">
              <w:rPr>
                <w:rFonts w:ascii="Calibri" w:hAnsi="Calibri" w:cs="Calibri"/>
                <w:b/>
                <w:bCs/>
              </w:rPr>
              <w:t>DESCRIPCIÓN:</w:t>
            </w:r>
            <w:r w:rsidR="00316D31">
              <w:rPr>
                <w:rFonts w:ascii="Calibri" w:hAnsi="Calibri" w:cs="Calibri"/>
                <w:b/>
                <w:bCs/>
              </w:rPr>
              <w:t xml:space="preserve"> No se actualiza el inventario porque se supera el tiempo de espera para ejecutar la actualización.</w:t>
            </w:r>
          </w:p>
          <w:p w14:paraId="42EA5A3D" w14:textId="77777777" w:rsidR="006B5380" w:rsidRPr="004A3170" w:rsidRDefault="006B5380" w:rsidP="006B5380">
            <w:pPr>
              <w:rPr>
                <w:rFonts w:ascii="Calibri" w:eastAsia="Arial Unicode MS" w:hAnsi="Calibri" w:cs="Calibri"/>
                <w:i/>
                <w:iCs/>
              </w:rPr>
            </w:pPr>
            <w:r w:rsidRPr="3FE6F6C6">
              <w:rPr>
                <w:rFonts w:ascii="Calibri" w:hAnsi="Calibri" w:cs="Calibri"/>
                <w:b/>
                <w:bCs/>
              </w:rPr>
              <w:t>SUPOSICIONES/ASUNCIONES</w:t>
            </w:r>
            <w:r w:rsidRPr="3FE6F6C6">
              <w:rPr>
                <w:rFonts w:ascii="Calibri" w:eastAsia="Arial Unicode MS" w:hAnsi="Calibri" w:cs="Calibri"/>
                <w:i/>
                <w:iCs/>
              </w:rPr>
              <w:t>:</w:t>
            </w:r>
          </w:p>
          <w:p w14:paraId="3394A729" w14:textId="77777777" w:rsidR="006B5380" w:rsidRPr="004A3170" w:rsidRDefault="006B5380" w:rsidP="00D01BB1">
            <w:pPr>
              <w:pStyle w:val="Prrafodelista"/>
              <w:numPr>
                <w:ilvl w:val="0"/>
                <w:numId w:val="31"/>
              </w:numPr>
              <w:rPr>
                <w:rFonts w:ascii="Calibri" w:eastAsia="Calibri" w:hAnsi="Calibri" w:cs="Calibri"/>
                <w:i/>
                <w:iCs/>
              </w:rPr>
            </w:pPr>
            <w:r w:rsidRPr="3FE6F6C6">
              <w:rPr>
                <w:rFonts w:ascii="Calibri" w:eastAsia="Arial Unicode MS" w:hAnsi="Calibri" w:cs="Calibri"/>
                <w:i/>
                <w:iCs/>
              </w:rPr>
              <w:t>La conexión a internet no es estable.</w:t>
            </w:r>
          </w:p>
          <w:p w14:paraId="68DD90EE" w14:textId="77777777" w:rsidR="006B5380" w:rsidRPr="004A3170" w:rsidRDefault="006B5380" w:rsidP="006B5380">
            <w:pPr>
              <w:rPr>
                <w:rFonts w:ascii="Calibri" w:hAnsi="Calibri" w:cs="Calibri"/>
                <w:b/>
                <w:bCs/>
              </w:rPr>
            </w:pPr>
            <w:r w:rsidRPr="3FE6F6C6">
              <w:rPr>
                <w:rFonts w:ascii="Calibri" w:hAnsi="Calibri" w:cs="Calibri"/>
                <w:b/>
                <w:bCs/>
              </w:rPr>
              <w:t>RESULTADOS:</w:t>
            </w:r>
            <w:r w:rsidRPr="3FE6F6C6">
              <w:rPr>
                <w:rFonts w:ascii="Calibri" w:eastAsia="Arial Unicode MS" w:hAnsi="Calibri" w:cs="Calibri"/>
                <w:i/>
                <w:iCs/>
              </w:rPr>
              <w:t xml:space="preserve"> </w:t>
            </w:r>
          </w:p>
          <w:p w14:paraId="53596BF2" w14:textId="44B15CBF" w:rsidR="00316D31" w:rsidRPr="00316D31" w:rsidRDefault="006B5380" w:rsidP="00D01BB1">
            <w:pPr>
              <w:pStyle w:val="Prrafodelista"/>
              <w:numPr>
                <w:ilvl w:val="0"/>
                <w:numId w:val="62"/>
              </w:numPr>
              <w:rPr>
                <w:rFonts w:ascii="Calibri" w:hAnsi="Calibri" w:cs="Calibri"/>
                <w:b/>
                <w:bCs/>
              </w:rPr>
            </w:pPr>
            <w:r w:rsidRPr="00316D31">
              <w:rPr>
                <w:rFonts w:ascii="Calibri" w:eastAsia="Arial Unicode MS" w:hAnsi="Calibri" w:cs="Calibri"/>
                <w:i/>
                <w:iCs/>
              </w:rPr>
              <w:t>S</w:t>
            </w:r>
            <w:r w:rsidR="00316D31">
              <w:rPr>
                <w:rFonts w:ascii="Calibri" w:eastAsia="Arial Unicode MS" w:hAnsi="Calibri" w:cs="Calibri"/>
                <w:i/>
                <w:iCs/>
              </w:rPr>
              <w:t>e muestra mensaje de erro indicando que el internet no está funcionando correctamente y por lo tanto la actualización no es posible.</w:t>
            </w:r>
          </w:p>
        </w:tc>
      </w:tr>
      <w:tr w:rsidR="00016DAF" w14:paraId="2012A54D" w14:textId="77777777" w:rsidTr="00C30619">
        <w:trPr>
          <w:jc w:val="center"/>
        </w:trPr>
        <w:tc>
          <w:tcPr>
            <w:tcW w:w="9628" w:type="dxa"/>
            <w:gridSpan w:val="4"/>
          </w:tcPr>
          <w:p w14:paraId="0F9FCB4F" w14:textId="26A78689" w:rsidR="00CB66A0" w:rsidRDefault="00016DAF" w:rsidP="3FE6F6C6">
            <w:pPr>
              <w:rPr>
                <w:rFonts w:ascii="Calibri" w:hAnsi="Calibri" w:cs="Calibri"/>
                <w:b/>
                <w:bCs/>
              </w:rPr>
            </w:pPr>
            <w:r w:rsidRPr="3FE6F6C6">
              <w:rPr>
                <w:rFonts w:ascii="Calibri" w:hAnsi="Calibri" w:cs="Calibri"/>
                <w:b/>
                <w:bCs/>
              </w:rPr>
              <w:t>REQUERIMIENTOS ESPECIALES - REGLAS DEL NEGOCIO Y DEL SISTEMA:</w:t>
            </w:r>
          </w:p>
          <w:p w14:paraId="30B7E1B9" w14:textId="77777777" w:rsidR="00016DAF" w:rsidRDefault="00316D31" w:rsidP="00D01BB1">
            <w:pPr>
              <w:pStyle w:val="Prrafodelista"/>
              <w:numPr>
                <w:ilvl w:val="0"/>
                <w:numId w:val="151"/>
              </w:numPr>
              <w:rPr>
                <w:rFonts w:ascii="Calibri" w:eastAsia="Calibri" w:hAnsi="Calibri" w:cs="Calibri"/>
              </w:rPr>
            </w:pPr>
            <w:r>
              <w:rPr>
                <w:rFonts w:ascii="Calibri" w:eastAsia="Calibri" w:hAnsi="Calibri" w:cs="Calibri"/>
              </w:rPr>
              <w:t>El sistema deberá estar correctamente conectado a internet.</w:t>
            </w:r>
          </w:p>
          <w:p w14:paraId="722F6A6C" w14:textId="1D76628D" w:rsidR="00316D31" w:rsidRPr="00324B7A" w:rsidRDefault="00316D31" w:rsidP="00D01BB1">
            <w:pPr>
              <w:pStyle w:val="Prrafodelista"/>
              <w:numPr>
                <w:ilvl w:val="0"/>
                <w:numId w:val="151"/>
              </w:numPr>
              <w:rPr>
                <w:rFonts w:ascii="Calibri" w:eastAsia="Calibri" w:hAnsi="Calibri" w:cs="Calibri"/>
              </w:rPr>
            </w:pPr>
            <w:r>
              <w:rPr>
                <w:rFonts w:ascii="Calibri" w:eastAsia="Calibri" w:hAnsi="Calibri" w:cs="Calibri"/>
              </w:rPr>
              <w:t>Es necesario que se ejecute la actualización cuando no exista mucha actividad en el sistema ya que es una función pesada que maneja grandes cantidades de información.</w:t>
            </w:r>
          </w:p>
        </w:tc>
      </w:tr>
      <w:tr w:rsidR="00016DAF" w14:paraId="6875DBD4" w14:textId="77777777" w:rsidTr="00C30619">
        <w:trPr>
          <w:trHeight w:val="678"/>
          <w:jc w:val="center"/>
        </w:trPr>
        <w:tc>
          <w:tcPr>
            <w:tcW w:w="9628" w:type="dxa"/>
            <w:gridSpan w:val="4"/>
          </w:tcPr>
          <w:p w14:paraId="065C3C64" w14:textId="50368399" w:rsidR="00016DAF" w:rsidRDefault="00016DAF" w:rsidP="00C37965">
            <w:pPr>
              <w:rPr>
                <w:rFonts w:ascii="Calibri" w:hAnsi="Calibri" w:cs="Calibri"/>
                <w:b/>
                <w:bCs/>
              </w:rPr>
            </w:pPr>
            <w:r w:rsidRPr="3FE6F6C6">
              <w:rPr>
                <w:rFonts w:ascii="Calibri" w:hAnsi="Calibri" w:cs="Calibri"/>
                <w:b/>
                <w:bCs/>
              </w:rPr>
              <w:t>RIESGOS:</w:t>
            </w:r>
          </w:p>
          <w:p w14:paraId="1B856B66" w14:textId="4C96CDE0" w:rsidR="00016DAF" w:rsidRPr="004A3170" w:rsidRDefault="74E351C9" w:rsidP="00D01BB1">
            <w:pPr>
              <w:pStyle w:val="Prrafodelista"/>
              <w:numPr>
                <w:ilvl w:val="0"/>
                <w:numId w:val="143"/>
              </w:numPr>
              <w:spacing w:line="259" w:lineRule="auto"/>
              <w:jc w:val="both"/>
              <w:rPr>
                <w:rFonts w:ascii="Calibri" w:eastAsia="Calibri" w:hAnsi="Calibri" w:cs="Calibri"/>
              </w:rPr>
            </w:pPr>
            <w:r w:rsidRPr="3FE6F6C6">
              <w:rPr>
                <w:rFonts w:ascii="Calibri" w:eastAsia="Arial Unicode MS" w:hAnsi="Calibri" w:cs="Calibri"/>
              </w:rPr>
              <w:t>Error</w:t>
            </w:r>
            <w:r w:rsidR="3877A071" w:rsidRPr="3FE6F6C6">
              <w:rPr>
                <w:rFonts w:ascii="Calibri" w:eastAsia="Arial Unicode MS" w:hAnsi="Calibri" w:cs="Calibri"/>
              </w:rPr>
              <w:t xml:space="preserve"> en las ventas ya</w:t>
            </w:r>
            <w:r w:rsidR="7323655C" w:rsidRPr="3FE6F6C6">
              <w:rPr>
                <w:rFonts w:ascii="Calibri" w:eastAsia="Arial Unicode MS" w:hAnsi="Calibri" w:cs="Calibri"/>
              </w:rPr>
              <w:t xml:space="preserve"> que</w:t>
            </w:r>
            <w:r w:rsidR="3877A071" w:rsidRPr="3FE6F6C6">
              <w:rPr>
                <w:rFonts w:ascii="Calibri" w:eastAsia="Arial Unicode MS" w:hAnsi="Calibri" w:cs="Calibri"/>
              </w:rPr>
              <w:t xml:space="preserve"> el vendedor no poseería de un stock actualizado.</w:t>
            </w:r>
          </w:p>
        </w:tc>
      </w:tr>
    </w:tbl>
    <w:p w14:paraId="7CB09251" w14:textId="77777777" w:rsidR="00016DAF" w:rsidRDefault="00016DAF" w:rsidP="00016DAF"/>
    <w:p w14:paraId="7BD4E948" w14:textId="235AE99E" w:rsidR="77CE89BE" w:rsidRDefault="77CE89BE" w:rsidP="77CE89B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4"/>
        <w:gridCol w:w="3755"/>
        <w:gridCol w:w="1574"/>
        <w:gridCol w:w="3165"/>
      </w:tblGrid>
      <w:tr w:rsidR="00016DAF" w14:paraId="4365CCEA" w14:textId="77777777" w:rsidTr="00B65F6C">
        <w:trPr>
          <w:jc w:val="center"/>
        </w:trPr>
        <w:tc>
          <w:tcPr>
            <w:tcW w:w="4889" w:type="dxa"/>
            <w:gridSpan w:val="2"/>
            <w:shd w:val="clear" w:color="auto" w:fill="D9D9D9" w:themeFill="background1" w:themeFillShade="D9"/>
          </w:tcPr>
          <w:p w14:paraId="3BD6921C" w14:textId="77777777" w:rsidR="00016DAF" w:rsidRDefault="00016DAF" w:rsidP="00C37965">
            <w:pPr>
              <w:rPr>
                <w:rFonts w:ascii="Calibri" w:hAnsi="Calibri" w:cs="Calibri"/>
                <w:b/>
                <w:bCs/>
              </w:rPr>
            </w:pPr>
            <w:r w:rsidRPr="4476F917">
              <w:rPr>
                <w:rFonts w:ascii="Calibri" w:hAnsi="Calibri" w:cs="Calibri"/>
                <w:b/>
                <w:bCs/>
              </w:rPr>
              <w:t>IDENTIFICADOR CASO DE USO:</w:t>
            </w:r>
          </w:p>
          <w:p w14:paraId="31B00C6C" w14:textId="77777777" w:rsidR="00016DAF" w:rsidRDefault="00016DAF" w:rsidP="00C37965">
            <w:pPr>
              <w:rPr>
                <w:rFonts w:ascii="Calibri" w:hAnsi="Calibri" w:cs="Calibri"/>
                <w:b/>
                <w:bCs/>
              </w:rPr>
            </w:pPr>
            <w:bookmarkStart w:id="100" w:name="CU02"/>
            <w:r w:rsidRPr="4476F917">
              <w:rPr>
                <w:rFonts w:ascii="Calibri" w:hAnsi="Calibri" w:cs="Calibri"/>
                <w:b/>
                <w:bCs/>
              </w:rPr>
              <w:t>CU-</w:t>
            </w:r>
            <w:r>
              <w:rPr>
                <w:rFonts w:ascii="Calibri" w:hAnsi="Calibri" w:cs="Calibri"/>
                <w:b/>
                <w:bCs/>
              </w:rPr>
              <w:t>02</w:t>
            </w:r>
            <w:bookmarkEnd w:id="100"/>
          </w:p>
        </w:tc>
        <w:tc>
          <w:tcPr>
            <w:tcW w:w="4739" w:type="dxa"/>
            <w:gridSpan w:val="2"/>
            <w:shd w:val="clear" w:color="auto" w:fill="D9D9D9" w:themeFill="background1" w:themeFillShade="D9"/>
          </w:tcPr>
          <w:p w14:paraId="49D95351" w14:textId="77777777" w:rsidR="00016DAF" w:rsidRDefault="00016DAF" w:rsidP="00C37965">
            <w:pPr>
              <w:rPr>
                <w:rFonts w:ascii="Calibri" w:hAnsi="Calibri" w:cs="Calibri"/>
                <w:b/>
                <w:bCs/>
              </w:rPr>
            </w:pPr>
            <w:r w:rsidRPr="4476F917">
              <w:rPr>
                <w:rFonts w:ascii="Calibri" w:hAnsi="Calibri" w:cs="Calibri"/>
                <w:b/>
                <w:bCs/>
              </w:rPr>
              <w:t>NOMBRE:</w:t>
            </w:r>
          </w:p>
          <w:p w14:paraId="0220E7B5" w14:textId="6148FC48" w:rsidR="00016DAF" w:rsidRPr="00DF4362" w:rsidRDefault="00016DAF" w:rsidP="00DF4362">
            <w:pPr>
              <w:spacing w:line="259" w:lineRule="auto"/>
              <w:rPr>
                <w:rFonts w:ascii="Calibri" w:eastAsia="Arial Unicode MS" w:hAnsi="Calibri" w:cs="Calibri"/>
              </w:rPr>
            </w:pPr>
            <w:r w:rsidRPr="004A3170">
              <w:rPr>
                <w:rFonts w:ascii="Calibri" w:eastAsia="Arial Unicode MS" w:hAnsi="Calibri" w:cs="Calibri"/>
              </w:rPr>
              <w:t>Añadir tipo de servicio</w:t>
            </w:r>
          </w:p>
        </w:tc>
      </w:tr>
      <w:tr w:rsidR="00016DAF" w14:paraId="2429CD8A" w14:textId="77777777" w:rsidTr="00B65F6C">
        <w:trPr>
          <w:jc w:val="center"/>
        </w:trPr>
        <w:tc>
          <w:tcPr>
            <w:tcW w:w="6463" w:type="dxa"/>
            <w:gridSpan w:val="3"/>
          </w:tcPr>
          <w:p w14:paraId="337315C3" w14:textId="77777777" w:rsidR="00016DAF" w:rsidRDefault="00016DAF" w:rsidP="00C37965">
            <w:pPr>
              <w:rPr>
                <w:rFonts w:ascii="Calibri" w:hAnsi="Calibri" w:cs="Calibri"/>
                <w:b/>
                <w:bCs/>
              </w:rPr>
            </w:pPr>
            <w:r w:rsidRPr="4476F917">
              <w:rPr>
                <w:rFonts w:ascii="Calibri" w:hAnsi="Calibri" w:cs="Calibri"/>
                <w:b/>
                <w:bCs/>
              </w:rPr>
              <w:t>COMPLEJIDAD:</w:t>
            </w:r>
          </w:p>
          <w:p w14:paraId="6116A1C5" w14:textId="77777777" w:rsidR="00016DAF" w:rsidRPr="004A3170" w:rsidRDefault="00016DAF" w:rsidP="00C37965">
            <w:pPr>
              <w:jc w:val="both"/>
              <w:rPr>
                <w:rFonts w:ascii="Calibri" w:hAnsi="Calibri" w:cs="Calibri"/>
                <w:b/>
              </w:rPr>
            </w:pPr>
            <w:r w:rsidRPr="004A3170">
              <w:rPr>
                <w:rFonts w:ascii="Calibri" w:eastAsia="Arial Unicode MS" w:hAnsi="Calibri" w:cs="Calibri"/>
              </w:rPr>
              <w:t>[Baja]</w:t>
            </w:r>
          </w:p>
        </w:tc>
        <w:tc>
          <w:tcPr>
            <w:tcW w:w="3165" w:type="dxa"/>
          </w:tcPr>
          <w:p w14:paraId="3C48EACB" w14:textId="77777777" w:rsidR="00016DAF" w:rsidRDefault="00016DAF" w:rsidP="00C37965">
            <w:pPr>
              <w:rPr>
                <w:rFonts w:ascii="Calibri" w:hAnsi="Calibri" w:cs="Calibri"/>
                <w:b/>
                <w:bCs/>
              </w:rPr>
            </w:pPr>
            <w:r w:rsidRPr="4476F917">
              <w:rPr>
                <w:rFonts w:ascii="Calibri" w:hAnsi="Calibri" w:cs="Calibri"/>
                <w:b/>
                <w:bCs/>
              </w:rPr>
              <w:t>PRIORIDAD:</w:t>
            </w:r>
          </w:p>
          <w:p w14:paraId="54643A9F" w14:textId="77777777" w:rsidR="00016DAF" w:rsidRPr="004A3170" w:rsidRDefault="00016DAF" w:rsidP="00C37965">
            <w:pPr>
              <w:rPr>
                <w:rFonts w:ascii="Calibri" w:hAnsi="Calibri" w:cs="Calibri"/>
                <w:b/>
              </w:rPr>
            </w:pPr>
            <w:r w:rsidRPr="004A3170">
              <w:rPr>
                <w:rFonts w:ascii="Calibri" w:eastAsia="Arial Unicode MS" w:hAnsi="Calibri" w:cs="Calibri"/>
              </w:rPr>
              <w:t xml:space="preserve"> [Alta]</w:t>
            </w:r>
          </w:p>
        </w:tc>
      </w:tr>
      <w:tr w:rsidR="00016DAF" w14:paraId="320E8F66" w14:textId="77777777" w:rsidTr="00B65F6C">
        <w:trPr>
          <w:jc w:val="center"/>
        </w:trPr>
        <w:tc>
          <w:tcPr>
            <w:tcW w:w="9628" w:type="dxa"/>
            <w:gridSpan w:val="4"/>
          </w:tcPr>
          <w:p w14:paraId="72BEF08F" w14:textId="77777777" w:rsidR="00016DAF" w:rsidRDefault="00016DAF" w:rsidP="00C37965">
            <w:pPr>
              <w:rPr>
                <w:rFonts w:ascii="Calibri" w:hAnsi="Calibri" w:cs="Calibri"/>
                <w:b/>
                <w:bCs/>
              </w:rPr>
            </w:pPr>
            <w:r w:rsidRPr="4476F917">
              <w:rPr>
                <w:rFonts w:ascii="Calibri" w:hAnsi="Calibri" w:cs="Calibri"/>
                <w:b/>
                <w:bCs/>
              </w:rPr>
              <w:t>REQUERIMIENTO FUNCIONAL ASOCIADO:</w:t>
            </w:r>
          </w:p>
          <w:p w14:paraId="221F9E74" w14:textId="2EA5C5B8" w:rsidR="00016DAF" w:rsidRPr="004A3170" w:rsidRDefault="00016DAF" w:rsidP="3FE6F6C6">
            <w:pPr>
              <w:spacing w:line="259" w:lineRule="auto"/>
              <w:jc w:val="both"/>
              <w:rPr>
                <w:rFonts w:ascii="Calibri" w:eastAsia="Arial Unicode MS" w:hAnsi="Calibri" w:cs="Calibri"/>
                <w:i/>
                <w:iCs/>
              </w:rPr>
            </w:pPr>
            <w:r w:rsidRPr="3FE6F6C6">
              <w:rPr>
                <w:rFonts w:ascii="Calibri" w:eastAsia="Arial Unicode MS" w:hAnsi="Calibri" w:cs="Calibri"/>
                <w:i/>
                <w:iCs/>
              </w:rPr>
              <w:lastRenderedPageBreak/>
              <w:t>RF-1</w:t>
            </w:r>
            <w:r w:rsidR="44A36F7C" w:rsidRPr="3FE6F6C6">
              <w:rPr>
                <w:rFonts w:ascii="Calibri" w:eastAsia="Arial Unicode MS" w:hAnsi="Calibri" w:cs="Calibri"/>
                <w:i/>
                <w:iCs/>
              </w:rPr>
              <w:t>7: Añadir tipo de servicio</w:t>
            </w:r>
          </w:p>
        </w:tc>
      </w:tr>
      <w:tr w:rsidR="00016DAF" w14:paraId="52F5CB4A" w14:textId="77777777" w:rsidTr="00B65F6C">
        <w:trPr>
          <w:jc w:val="center"/>
        </w:trPr>
        <w:tc>
          <w:tcPr>
            <w:tcW w:w="9628" w:type="dxa"/>
            <w:gridSpan w:val="4"/>
          </w:tcPr>
          <w:p w14:paraId="73A00BED" w14:textId="77777777" w:rsidR="00016DAF" w:rsidRDefault="00016DAF" w:rsidP="00C37965">
            <w:pPr>
              <w:rPr>
                <w:rFonts w:ascii="Calibri" w:hAnsi="Calibri" w:cs="Calibri"/>
                <w:b/>
                <w:bCs/>
              </w:rPr>
            </w:pPr>
            <w:r w:rsidRPr="4476F917">
              <w:rPr>
                <w:rFonts w:ascii="Calibri" w:hAnsi="Calibri" w:cs="Calibri"/>
                <w:b/>
                <w:bCs/>
              </w:rPr>
              <w:lastRenderedPageBreak/>
              <w:t>ACTORES:</w:t>
            </w:r>
          </w:p>
          <w:p w14:paraId="5DF67510" w14:textId="4563870B" w:rsidR="00016DAF" w:rsidRPr="00004C37" w:rsidRDefault="00004C37" w:rsidP="00D01BB1">
            <w:pPr>
              <w:pStyle w:val="Prrafodelista"/>
              <w:numPr>
                <w:ilvl w:val="0"/>
                <w:numId w:val="62"/>
              </w:numPr>
              <w:rPr>
                <w:rFonts w:ascii="Calibri" w:eastAsia="Arial Unicode MS" w:hAnsi="Calibri" w:cs="Calibri"/>
                <w:i/>
              </w:rPr>
            </w:pPr>
            <w:r w:rsidRPr="00004C37">
              <w:rPr>
                <w:rFonts w:ascii="Calibri" w:eastAsia="Arial Unicode MS" w:hAnsi="Calibri" w:cs="Calibri"/>
                <w:i/>
              </w:rPr>
              <w:t>Gerente (ACT-4)</w:t>
            </w:r>
          </w:p>
        </w:tc>
      </w:tr>
      <w:tr w:rsidR="00016DAF" w14:paraId="71D8F9B9" w14:textId="77777777" w:rsidTr="00B65F6C">
        <w:trPr>
          <w:jc w:val="center"/>
        </w:trPr>
        <w:tc>
          <w:tcPr>
            <w:tcW w:w="9628" w:type="dxa"/>
            <w:gridSpan w:val="4"/>
          </w:tcPr>
          <w:p w14:paraId="3A84C5FA" w14:textId="4436B850" w:rsidR="00016DAF" w:rsidRDefault="00016DAF" w:rsidP="00C37965">
            <w:pPr>
              <w:rPr>
                <w:rFonts w:ascii="Calibri" w:hAnsi="Calibri" w:cs="Calibri"/>
                <w:b/>
                <w:bCs/>
              </w:rPr>
            </w:pPr>
            <w:r w:rsidRPr="3FE6F6C6">
              <w:rPr>
                <w:rFonts w:ascii="Calibri" w:hAnsi="Calibri" w:cs="Calibri"/>
                <w:b/>
                <w:bCs/>
              </w:rPr>
              <w:t>CASOS DE USO ASOCIADOS:</w:t>
            </w:r>
          </w:p>
          <w:p w14:paraId="2BBC4CBF" w14:textId="3739A8D2" w:rsidR="00016DAF" w:rsidRPr="004A3170" w:rsidRDefault="698D51EF" w:rsidP="3FE6F6C6">
            <w:pPr>
              <w:spacing w:line="259" w:lineRule="auto"/>
              <w:rPr>
                <w:rFonts w:ascii="Calibri" w:hAnsi="Calibri" w:cs="Calibri"/>
              </w:rPr>
            </w:pPr>
            <w:r w:rsidRPr="3FE6F6C6">
              <w:rPr>
                <w:rFonts w:ascii="Calibri" w:hAnsi="Calibri" w:cs="Calibri"/>
              </w:rPr>
              <w:t>N/A</w:t>
            </w:r>
          </w:p>
        </w:tc>
      </w:tr>
      <w:tr w:rsidR="00016DAF" w14:paraId="2469DB31" w14:textId="77777777" w:rsidTr="00B65F6C">
        <w:trPr>
          <w:jc w:val="center"/>
        </w:trPr>
        <w:tc>
          <w:tcPr>
            <w:tcW w:w="9628" w:type="dxa"/>
            <w:gridSpan w:val="4"/>
          </w:tcPr>
          <w:p w14:paraId="2BF13335" w14:textId="77777777" w:rsidR="00016DAF" w:rsidRPr="004A3170" w:rsidRDefault="00016DAF" w:rsidP="00C37965">
            <w:pPr>
              <w:rPr>
                <w:rFonts w:ascii="Calibri" w:hAnsi="Calibri" w:cs="Calibri"/>
                <w:lang w:eastAsia="es-ES"/>
              </w:rPr>
            </w:pPr>
            <w:r w:rsidRPr="4476F917">
              <w:rPr>
                <w:rFonts w:ascii="Calibri" w:hAnsi="Calibri" w:cs="Calibri"/>
                <w:b/>
                <w:bCs/>
              </w:rPr>
              <w:t>DESCRIPCIÓN:</w:t>
            </w:r>
          </w:p>
          <w:p w14:paraId="5F463B9D" w14:textId="77777777" w:rsidR="00016DAF" w:rsidRPr="004A3170" w:rsidRDefault="00016DAF" w:rsidP="00C37965">
            <w:pPr>
              <w:spacing w:line="259" w:lineRule="auto"/>
              <w:rPr>
                <w:rFonts w:ascii="Calibri" w:eastAsia="Arial Unicode MS" w:hAnsi="Calibri" w:cs="Calibri"/>
                <w:i/>
              </w:rPr>
            </w:pPr>
            <w:r w:rsidRPr="004A3170">
              <w:rPr>
                <w:rFonts w:ascii="Calibri" w:eastAsia="Arial Unicode MS" w:hAnsi="Calibri" w:cs="Calibri"/>
                <w:i/>
              </w:rPr>
              <w:t>Se agregan nuevos servicios que la automotriz puede ofrecer a los clientes</w:t>
            </w:r>
          </w:p>
        </w:tc>
      </w:tr>
      <w:tr w:rsidR="00016DAF" w14:paraId="7E489997" w14:textId="77777777" w:rsidTr="00B65F6C">
        <w:trPr>
          <w:jc w:val="center"/>
        </w:trPr>
        <w:tc>
          <w:tcPr>
            <w:tcW w:w="9628" w:type="dxa"/>
            <w:gridSpan w:val="4"/>
            <w:tcBorders>
              <w:bottom w:val="single" w:sz="4" w:space="0" w:color="auto"/>
            </w:tcBorders>
          </w:tcPr>
          <w:p w14:paraId="0C0AA286" w14:textId="77777777" w:rsidR="00016DAF" w:rsidRDefault="00016DAF" w:rsidP="00C37965">
            <w:pPr>
              <w:rPr>
                <w:rFonts w:ascii="Calibri" w:hAnsi="Calibri" w:cs="Calibri"/>
                <w:b/>
                <w:bCs/>
              </w:rPr>
            </w:pPr>
            <w:r w:rsidRPr="4476F917">
              <w:rPr>
                <w:rFonts w:ascii="Calibri" w:hAnsi="Calibri" w:cs="Calibri"/>
                <w:b/>
                <w:bCs/>
              </w:rPr>
              <w:t>NOTAS:</w:t>
            </w:r>
          </w:p>
          <w:p w14:paraId="3B75C710" w14:textId="514A582E" w:rsidR="00820735" w:rsidRPr="00820735" w:rsidRDefault="00820735" w:rsidP="00C37965">
            <w:pPr>
              <w:rPr>
                <w:rFonts w:ascii="Calibri" w:hAnsi="Calibri" w:cs="Calibri"/>
                <w:i/>
                <w:iCs/>
              </w:rPr>
            </w:pPr>
            <w:r w:rsidRPr="00820735">
              <w:rPr>
                <w:rFonts w:ascii="Calibri" w:hAnsi="Calibri" w:cs="Calibri"/>
                <w:i/>
                <w:iCs/>
              </w:rPr>
              <w:t>Se requieren</w:t>
            </w:r>
            <w:r w:rsidR="7BBFE135" w:rsidRPr="490053C6">
              <w:rPr>
                <w:rFonts w:ascii="Calibri" w:hAnsi="Calibri" w:cs="Calibri"/>
                <w:i/>
                <w:iCs/>
              </w:rPr>
              <w:t xml:space="preserve"> ingresar </w:t>
            </w:r>
            <w:r w:rsidRPr="00820735">
              <w:rPr>
                <w:rFonts w:ascii="Calibri" w:hAnsi="Calibri" w:cs="Calibri"/>
                <w:i/>
                <w:iCs/>
              </w:rPr>
              <w:t>los siguientes datos:</w:t>
            </w:r>
          </w:p>
          <w:p w14:paraId="4C59C8D8" w14:textId="700B9C28" w:rsidR="00016DAF" w:rsidRPr="004A3170" w:rsidRDefault="00820735" w:rsidP="00D01BB1">
            <w:pPr>
              <w:pStyle w:val="Prrafodelista"/>
              <w:numPr>
                <w:ilvl w:val="0"/>
                <w:numId w:val="106"/>
              </w:numPr>
              <w:rPr>
                <w:rFonts w:ascii="Calibri" w:eastAsia="Calibri" w:hAnsi="Calibri" w:cs="Calibri"/>
                <w:i/>
                <w:iCs/>
              </w:rPr>
            </w:pPr>
            <w:r>
              <w:rPr>
                <w:rFonts w:ascii="Calibri" w:hAnsi="Calibri" w:cs="Calibri"/>
                <w:i/>
                <w:iCs/>
              </w:rPr>
              <w:t>T</w:t>
            </w:r>
            <w:r w:rsidR="2839677F" w:rsidRPr="490053C6">
              <w:rPr>
                <w:rFonts w:ascii="Calibri" w:hAnsi="Calibri" w:cs="Calibri"/>
                <w:i/>
                <w:iCs/>
              </w:rPr>
              <w:t xml:space="preserve">ipo </w:t>
            </w:r>
            <w:r w:rsidR="7BBFE135" w:rsidRPr="490053C6">
              <w:rPr>
                <w:rFonts w:ascii="Calibri" w:hAnsi="Calibri" w:cs="Calibri"/>
                <w:i/>
                <w:iCs/>
              </w:rPr>
              <w:t xml:space="preserve">de servicio </w:t>
            </w:r>
            <w:r w:rsidR="3147FA66" w:rsidRPr="490053C6">
              <w:rPr>
                <w:rFonts w:ascii="Calibri" w:hAnsi="Calibri" w:cs="Calibri"/>
                <w:i/>
                <w:iCs/>
              </w:rPr>
              <w:t xml:space="preserve">como </w:t>
            </w:r>
            <w:r w:rsidR="7BBFE135" w:rsidRPr="490053C6">
              <w:rPr>
                <w:rFonts w:ascii="Calibri" w:hAnsi="Calibri" w:cs="Calibri"/>
                <w:i/>
                <w:iCs/>
              </w:rPr>
              <w:t>tipo string no más de 15 caracteres.</w:t>
            </w:r>
          </w:p>
          <w:p w14:paraId="33DE54A1" w14:textId="484E775E" w:rsidR="00016DAF" w:rsidRPr="004A3170" w:rsidRDefault="00820735" w:rsidP="00D01BB1">
            <w:pPr>
              <w:pStyle w:val="Prrafodelista"/>
              <w:numPr>
                <w:ilvl w:val="0"/>
                <w:numId w:val="106"/>
              </w:numPr>
              <w:rPr>
                <w:rFonts w:ascii="Calibri" w:eastAsia="Calibri" w:hAnsi="Calibri" w:cs="Calibri"/>
                <w:i/>
                <w:iCs/>
              </w:rPr>
            </w:pPr>
            <w:r>
              <w:rPr>
                <w:rFonts w:ascii="Calibri" w:hAnsi="Calibri" w:cs="Calibri"/>
                <w:i/>
                <w:iCs/>
              </w:rPr>
              <w:t>D</w:t>
            </w:r>
            <w:r w:rsidR="40E56DA0" w:rsidRPr="490053C6">
              <w:rPr>
                <w:rFonts w:ascii="Calibri" w:hAnsi="Calibri" w:cs="Calibri"/>
                <w:i/>
                <w:iCs/>
              </w:rPr>
              <w:t>escripción del servicio</w:t>
            </w:r>
            <w:r w:rsidR="72AA4592" w:rsidRPr="490053C6">
              <w:rPr>
                <w:rFonts w:ascii="Calibri" w:hAnsi="Calibri" w:cs="Calibri"/>
                <w:i/>
                <w:iCs/>
              </w:rPr>
              <w:t xml:space="preserve"> como tipo string no más de 100 caracteres.</w:t>
            </w:r>
          </w:p>
          <w:p w14:paraId="0F09993E" w14:textId="722C307D" w:rsidR="00016DAF" w:rsidRPr="004A3170" w:rsidRDefault="00820735" w:rsidP="00D01BB1">
            <w:pPr>
              <w:pStyle w:val="Prrafodelista"/>
              <w:numPr>
                <w:ilvl w:val="0"/>
                <w:numId w:val="106"/>
              </w:numPr>
              <w:rPr>
                <w:rFonts w:ascii="Calibri" w:eastAsia="Calibri" w:hAnsi="Calibri" w:cs="Calibri"/>
                <w:i/>
                <w:iCs/>
              </w:rPr>
            </w:pPr>
            <w:r>
              <w:rPr>
                <w:rFonts w:ascii="Calibri" w:hAnsi="Calibri" w:cs="Calibri"/>
                <w:i/>
                <w:iCs/>
              </w:rPr>
              <w:t>C</w:t>
            </w:r>
            <w:r w:rsidR="72AA4592" w:rsidRPr="490053C6">
              <w:rPr>
                <w:rFonts w:ascii="Calibri" w:hAnsi="Calibri" w:cs="Calibri"/>
                <w:i/>
                <w:iCs/>
              </w:rPr>
              <w:t>osto del servicio como tipo double.</w:t>
            </w:r>
          </w:p>
        </w:tc>
      </w:tr>
      <w:tr w:rsidR="00016DAF" w14:paraId="4BB16C2F" w14:textId="77777777" w:rsidTr="00B65F6C">
        <w:trPr>
          <w:jc w:val="center"/>
        </w:trPr>
        <w:tc>
          <w:tcPr>
            <w:tcW w:w="9628" w:type="dxa"/>
            <w:gridSpan w:val="4"/>
            <w:tcBorders>
              <w:bottom w:val="single" w:sz="4" w:space="0" w:color="auto"/>
            </w:tcBorders>
          </w:tcPr>
          <w:p w14:paraId="42392D4B" w14:textId="77777777" w:rsidR="00016DAF" w:rsidRPr="004A3170" w:rsidRDefault="00016DAF" w:rsidP="00C37965">
            <w:pPr>
              <w:rPr>
                <w:rFonts w:ascii="Calibri" w:eastAsia="Arial Unicode MS" w:hAnsi="Calibri" w:cs="Calibri"/>
                <w:i/>
              </w:rPr>
            </w:pPr>
            <w:r w:rsidRPr="4476F917">
              <w:rPr>
                <w:rFonts w:ascii="Calibri" w:hAnsi="Calibri" w:cs="Calibri"/>
                <w:b/>
                <w:bCs/>
              </w:rPr>
              <w:t xml:space="preserve">CRITERIOS DE ACEPTACIÓN: </w:t>
            </w:r>
          </w:p>
          <w:p w14:paraId="268B5E67" w14:textId="77351B8A" w:rsidR="00016DAF" w:rsidRPr="004A3170" w:rsidRDefault="69A2E309" w:rsidP="490053C6">
            <w:pPr>
              <w:spacing w:line="259" w:lineRule="auto"/>
              <w:rPr>
                <w:rFonts w:ascii="Calibri" w:hAnsi="Calibri" w:cs="Calibri"/>
                <w:i/>
                <w:iCs/>
              </w:rPr>
            </w:pPr>
            <w:r w:rsidRPr="490053C6">
              <w:rPr>
                <w:rFonts w:ascii="Calibri" w:hAnsi="Calibri" w:cs="Calibri"/>
                <w:i/>
                <w:iCs/>
              </w:rPr>
              <w:t>Se añade tipo de servicios adicionales a los que se establecieron al principio del sistema.</w:t>
            </w:r>
          </w:p>
        </w:tc>
      </w:tr>
      <w:tr w:rsidR="00016DAF" w14:paraId="663FAC2D" w14:textId="77777777" w:rsidTr="00B65F6C">
        <w:trPr>
          <w:trHeight w:val="345"/>
          <w:jc w:val="center"/>
        </w:trPr>
        <w:tc>
          <w:tcPr>
            <w:tcW w:w="9628" w:type="dxa"/>
            <w:gridSpan w:val="4"/>
            <w:tcBorders>
              <w:bottom w:val="single" w:sz="4" w:space="0" w:color="auto"/>
            </w:tcBorders>
            <w:shd w:val="clear" w:color="auto" w:fill="D9D9D9" w:themeFill="background1" w:themeFillShade="D9"/>
          </w:tcPr>
          <w:p w14:paraId="70902DF3" w14:textId="77777777" w:rsidR="00016DAF" w:rsidRDefault="00016DAF" w:rsidP="00C37965">
            <w:pPr>
              <w:rPr>
                <w:rFonts w:ascii="Calibri" w:hAnsi="Calibri" w:cs="Calibri"/>
                <w:b/>
                <w:bCs/>
              </w:rPr>
            </w:pPr>
            <w:r w:rsidRPr="4476F917">
              <w:rPr>
                <w:rFonts w:ascii="Calibri" w:hAnsi="Calibri" w:cs="Calibri"/>
                <w:b/>
                <w:bCs/>
              </w:rPr>
              <w:t xml:space="preserve">ESCENARIOS: </w:t>
            </w:r>
          </w:p>
        </w:tc>
      </w:tr>
      <w:tr w:rsidR="00016DAF" w14:paraId="51A008F8" w14:textId="77777777" w:rsidTr="00B65F6C">
        <w:trPr>
          <w:trHeight w:val="1674"/>
          <w:jc w:val="center"/>
        </w:trPr>
        <w:tc>
          <w:tcPr>
            <w:tcW w:w="1134" w:type="dxa"/>
            <w:tcBorders>
              <w:bottom w:val="single" w:sz="4" w:space="0" w:color="auto"/>
            </w:tcBorders>
          </w:tcPr>
          <w:p w14:paraId="79713373" w14:textId="092DB69A" w:rsidR="00016DAF" w:rsidRPr="0064011B" w:rsidRDefault="00016DAF" w:rsidP="00004C37">
            <w:pPr>
              <w:rPr>
                <w:rFonts w:ascii="Calibri" w:eastAsia="Arial Unicode MS" w:hAnsi="Calibri" w:cs="Calibri"/>
                <w:lang w:eastAsia="es-ES"/>
              </w:rPr>
            </w:pPr>
            <w:r w:rsidRPr="4476F917">
              <w:rPr>
                <w:rFonts w:ascii="Calibri" w:eastAsia="Arial Unicode MS" w:hAnsi="Calibri" w:cs="Calibri"/>
              </w:rPr>
              <w:t>ES</w:t>
            </w:r>
            <w:r w:rsidRPr="77C88D8E">
              <w:rPr>
                <w:rFonts w:ascii="Calibri" w:eastAsia="Arial Unicode MS" w:hAnsi="Calibri" w:cs="Calibri"/>
              </w:rPr>
              <w:t>-</w:t>
            </w:r>
            <w:r w:rsidR="72B18623" w:rsidRPr="77C88D8E">
              <w:rPr>
                <w:rFonts w:ascii="Calibri" w:eastAsia="Arial Unicode MS" w:hAnsi="Calibri" w:cs="Calibri"/>
              </w:rPr>
              <w:t>2.</w:t>
            </w:r>
            <w:r w:rsidRPr="004A3170">
              <w:rPr>
                <w:rFonts w:ascii="Calibri" w:eastAsia="Arial Unicode MS" w:hAnsi="Calibri" w:cs="Calibri"/>
              </w:rPr>
              <w:t>1</w:t>
            </w:r>
          </w:p>
        </w:tc>
        <w:tc>
          <w:tcPr>
            <w:tcW w:w="8494" w:type="dxa"/>
            <w:gridSpan w:val="3"/>
            <w:tcBorders>
              <w:bottom w:val="single" w:sz="4" w:space="0" w:color="auto"/>
            </w:tcBorders>
          </w:tcPr>
          <w:p w14:paraId="06CFB5F2" w14:textId="560EC33C" w:rsidR="00016DAF" w:rsidRDefault="00016DAF" w:rsidP="00C37965">
            <w:pPr>
              <w:rPr>
                <w:rFonts w:ascii="Calibri" w:hAnsi="Calibri" w:cs="Calibri"/>
                <w:b/>
                <w:bCs/>
              </w:rPr>
            </w:pPr>
            <w:r w:rsidRPr="3FE6F6C6">
              <w:rPr>
                <w:rFonts w:ascii="Calibri" w:hAnsi="Calibri" w:cs="Calibri"/>
                <w:b/>
                <w:bCs/>
              </w:rPr>
              <w:t xml:space="preserve">DESCRIPCIÓN: </w:t>
            </w:r>
            <w:r w:rsidR="6231F7EB" w:rsidRPr="3FE6F6C6">
              <w:rPr>
                <w:rFonts w:ascii="Calibri" w:hAnsi="Calibri" w:cs="Calibri"/>
                <w:b/>
                <w:bCs/>
              </w:rPr>
              <w:t xml:space="preserve">Ingreso de </w:t>
            </w:r>
            <w:r w:rsidR="5B1253CE" w:rsidRPr="3FE6F6C6">
              <w:rPr>
                <w:rFonts w:ascii="Calibri" w:hAnsi="Calibri" w:cs="Calibri"/>
                <w:b/>
                <w:bCs/>
              </w:rPr>
              <w:t xml:space="preserve">tipo </w:t>
            </w:r>
            <w:r w:rsidR="6231F7EB" w:rsidRPr="3FE6F6C6">
              <w:rPr>
                <w:rFonts w:ascii="Calibri" w:hAnsi="Calibri" w:cs="Calibri"/>
                <w:b/>
                <w:bCs/>
              </w:rPr>
              <w:t>servicio exitoso</w:t>
            </w:r>
          </w:p>
          <w:p w14:paraId="2E445C55" w14:textId="20C951F5" w:rsidR="00016DAF" w:rsidRDefault="00016DAF" w:rsidP="3FE6F6C6">
            <w:pPr>
              <w:rPr>
                <w:rFonts w:ascii="Calibri" w:hAnsi="Calibri" w:cs="Calibri"/>
                <w:b/>
                <w:bCs/>
              </w:rPr>
            </w:pPr>
            <w:r w:rsidRPr="3FE6F6C6">
              <w:rPr>
                <w:rFonts w:ascii="Calibri" w:hAnsi="Calibri" w:cs="Calibri"/>
                <w:b/>
                <w:bCs/>
              </w:rPr>
              <w:t>SUPOSICIONES/ASUNCIONES</w:t>
            </w:r>
            <w:r w:rsidRPr="3FE6F6C6">
              <w:rPr>
                <w:rFonts w:ascii="Calibri" w:eastAsia="Arial Unicode MS" w:hAnsi="Calibri" w:cs="Calibri"/>
                <w:i/>
                <w:iCs/>
              </w:rPr>
              <w:t xml:space="preserve">: </w:t>
            </w:r>
          </w:p>
          <w:p w14:paraId="15A36EE3" w14:textId="2E7D77C2" w:rsidR="72ABDC06" w:rsidRPr="00433AAC" w:rsidRDefault="0107F077" w:rsidP="00D01BB1">
            <w:pPr>
              <w:pStyle w:val="Prrafodelista"/>
              <w:numPr>
                <w:ilvl w:val="0"/>
                <w:numId w:val="147"/>
              </w:numPr>
              <w:rPr>
                <w:b/>
                <w:i/>
              </w:rPr>
            </w:pPr>
            <w:r w:rsidRPr="00433AAC">
              <w:rPr>
                <w:rFonts w:ascii="Calibri" w:hAnsi="Calibri" w:cs="Calibri"/>
                <w:i/>
              </w:rPr>
              <w:t>Se ingresa</w:t>
            </w:r>
            <w:r w:rsidR="72ABDC06" w:rsidRPr="00433AAC">
              <w:rPr>
                <w:rFonts w:ascii="Calibri" w:hAnsi="Calibri" w:cs="Calibri"/>
                <w:i/>
              </w:rPr>
              <w:t xml:space="preserve"> </w:t>
            </w:r>
            <w:r w:rsidR="00C053E4" w:rsidRPr="00433AAC">
              <w:rPr>
                <w:rFonts w:ascii="Calibri" w:hAnsi="Calibri" w:cs="Calibri"/>
                <w:i/>
              </w:rPr>
              <w:t>los datos correctamente respetando los tipos de datos y la longitud de los mismos.</w:t>
            </w:r>
          </w:p>
          <w:p w14:paraId="71D9091C" w14:textId="6758FDA2" w:rsidR="00016DAF" w:rsidRDefault="00016DAF" w:rsidP="3FE6F6C6">
            <w:pPr>
              <w:rPr>
                <w:rFonts w:ascii="Calibri" w:hAnsi="Calibri" w:cs="Calibri"/>
                <w:b/>
                <w:bCs/>
              </w:rPr>
            </w:pPr>
            <w:r w:rsidRPr="3FE6F6C6">
              <w:rPr>
                <w:rFonts w:ascii="Calibri" w:hAnsi="Calibri" w:cs="Calibri"/>
                <w:b/>
                <w:bCs/>
              </w:rPr>
              <w:t>RESULTADOS:</w:t>
            </w:r>
            <w:r w:rsidRPr="3FE6F6C6">
              <w:rPr>
                <w:rFonts w:ascii="Calibri" w:eastAsia="Arial Unicode MS" w:hAnsi="Calibri" w:cs="Calibri"/>
                <w:i/>
                <w:iCs/>
              </w:rPr>
              <w:t xml:space="preserve"> </w:t>
            </w:r>
          </w:p>
          <w:p w14:paraId="2E3F68B1" w14:textId="60B4D793" w:rsidR="00016DAF" w:rsidRPr="00004C37" w:rsidRDefault="564A9C42" w:rsidP="00D01BB1">
            <w:pPr>
              <w:pStyle w:val="Prrafodelista"/>
              <w:numPr>
                <w:ilvl w:val="0"/>
                <w:numId w:val="99"/>
              </w:numPr>
              <w:rPr>
                <w:rFonts w:ascii="Calibri" w:eastAsia="Calibri" w:hAnsi="Calibri" w:cs="Calibri"/>
                <w:i/>
                <w:iCs/>
              </w:rPr>
            </w:pPr>
            <w:r w:rsidRPr="490053C6">
              <w:rPr>
                <w:rFonts w:ascii="Calibri" w:eastAsia="Arial Unicode MS" w:hAnsi="Calibri" w:cs="Calibri"/>
                <w:i/>
                <w:iCs/>
              </w:rPr>
              <w:t xml:space="preserve">Se añade </w:t>
            </w:r>
            <w:r w:rsidR="1BF7C4D9" w:rsidRPr="490053C6">
              <w:rPr>
                <w:rFonts w:ascii="Calibri" w:eastAsia="Arial Unicode MS" w:hAnsi="Calibri" w:cs="Calibri"/>
                <w:i/>
                <w:iCs/>
              </w:rPr>
              <w:t xml:space="preserve">el servicio </w:t>
            </w:r>
            <w:r w:rsidRPr="490053C6">
              <w:rPr>
                <w:rFonts w:ascii="Calibri" w:eastAsia="Arial Unicode MS" w:hAnsi="Calibri" w:cs="Calibri"/>
                <w:i/>
                <w:iCs/>
              </w:rPr>
              <w:t>al sistema</w:t>
            </w:r>
            <w:r w:rsidR="20D10DCE" w:rsidRPr="490053C6">
              <w:rPr>
                <w:rFonts w:ascii="Calibri" w:eastAsia="Arial Unicode MS" w:hAnsi="Calibri" w:cs="Calibri"/>
                <w:i/>
                <w:iCs/>
              </w:rPr>
              <w:t xml:space="preserve"> de manera exitosa.</w:t>
            </w:r>
          </w:p>
        </w:tc>
      </w:tr>
      <w:tr w:rsidR="00004C37" w14:paraId="580137D0" w14:textId="77777777" w:rsidTr="00B65F6C">
        <w:trPr>
          <w:trHeight w:val="405"/>
          <w:jc w:val="center"/>
        </w:trPr>
        <w:tc>
          <w:tcPr>
            <w:tcW w:w="1134" w:type="dxa"/>
            <w:tcBorders>
              <w:bottom w:val="single" w:sz="4" w:space="0" w:color="auto"/>
            </w:tcBorders>
          </w:tcPr>
          <w:p w14:paraId="790418B4" w14:textId="78BB611B" w:rsidR="00004C37" w:rsidRPr="4476F917" w:rsidRDefault="00004C37" w:rsidP="00C37965">
            <w:pPr>
              <w:rPr>
                <w:rFonts w:ascii="Calibri" w:eastAsia="Arial Unicode MS" w:hAnsi="Calibri" w:cs="Calibri"/>
              </w:rPr>
            </w:pPr>
            <w:r>
              <w:rPr>
                <w:rFonts w:ascii="Calibri" w:eastAsia="Arial Unicode MS" w:hAnsi="Calibri" w:cs="Calibri"/>
              </w:rPr>
              <w:t>ES-2.2</w:t>
            </w:r>
          </w:p>
        </w:tc>
        <w:tc>
          <w:tcPr>
            <w:tcW w:w="8494" w:type="dxa"/>
            <w:gridSpan w:val="3"/>
            <w:tcBorders>
              <w:bottom w:val="single" w:sz="4" w:space="0" w:color="auto"/>
            </w:tcBorders>
          </w:tcPr>
          <w:p w14:paraId="3F90D540" w14:textId="7FC10B75" w:rsidR="00004C37" w:rsidRPr="004A3170" w:rsidRDefault="00004C37" w:rsidP="00004C37">
            <w:pPr>
              <w:rPr>
                <w:rFonts w:ascii="Calibri" w:hAnsi="Calibri" w:cs="Calibri"/>
                <w:b/>
                <w:bCs/>
              </w:rPr>
            </w:pPr>
            <w:r w:rsidRPr="490053C6">
              <w:rPr>
                <w:rFonts w:ascii="Calibri" w:hAnsi="Calibri" w:cs="Calibri"/>
                <w:b/>
                <w:bCs/>
              </w:rPr>
              <w:t xml:space="preserve">DESCRIPCIÓN: </w:t>
            </w:r>
            <w:r>
              <w:rPr>
                <w:rFonts w:ascii="Calibri" w:hAnsi="Calibri" w:cs="Calibri"/>
                <w:b/>
                <w:bCs/>
              </w:rPr>
              <w:t xml:space="preserve">No se añade el tipo de servicio porque </w:t>
            </w:r>
            <w:r w:rsidR="002E4D18">
              <w:rPr>
                <w:rFonts w:ascii="Calibri" w:hAnsi="Calibri" w:cs="Calibri"/>
                <w:b/>
                <w:bCs/>
              </w:rPr>
              <w:t>se dejó campos vacíos</w:t>
            </w:r>
            <w:r w:rsidR="00433AAC">
              <w:rPr>
                <w:rFonts w:ascii="Calibri" w:hAnsi="Calibri" w:cs="Calibri"/>
                <w:b/>
                <w:bCs/>
              </w:rPr>
              <w:t>.</w:t>
            </w:r>
          </w:p>
          <w:p w14:paraId="3251D4F0" w14:textId="77777777" w:rsidR="00004C37" w:rsidRPr="004A3170" w:rsidRDefault="00004C37" w:rsidP="00004C37">
            <w:pPr>
              <w:rPr>
                <w:rFonts w:ascii="Calibri" w:hAnsi="Calibri" w:cs="Calibri"/>
                <w:b/>
                <w:bCs/>
              </w:rPr>
            </w:pPr>
            <w:r w:rsidRPr="490053C6">
              <w:rPr>
                <w:rFonts w:ascii="Calibri" w:hAnsi="Calibri" w:cs="Calibri"/>
                <w:b/>
                <w:bCs/>
              </w:rPr>
              <w:t>SUPOSICIONES/ASUNCIONES</w:t>
            </w:r>
            <w:r w:rsidRPr="490053C6">
              <w:rPr>
                <w:rFonts w:ascii="Calibri" w:eastAsia="Arial Unicode MS" w:hAnsi="Calibri" w:cs="Calibri"/>
                <w:i/>
                <w:iCs/>
              </w:rPr>
              <w:t xml:space="preserve">: </w:t>
            </w:r>
          </w:p>
          <w:p w14:paraId="0862C91E" w14:textId="0EA3482C" w:rsidR="00004C37" w:rsidRPr="00433AAC" w:rsidRDefault="002E4D18" w:rsidP="00D01BB1">
            <w:pPr>
              <w:pStyle w:val="Prrafodelista"/>
              <w:numPr>
                <w:ilvl w:val="0"/>
                <w:numId w:val="147"/>
              </w:numPr>
              <w:rPr>
                <w:rFonts w:ascii="Calibri" w:eastAsia="Calibri" w:hAnsi="Calibri" w:cs="Calibri"/>
                <w:b/>
                <w:i/>
              </w:rPr>
            </w:pPr>
            <w:r w:rsidRPr="00433AAC">
              <w:rPr>
                <w:rFonts w:ascii="Calibri" w:hAnsi="Calibri" w:cs="Calibri"/>
                <w:i/>
                <w:iCs/>
              </w:rPr>
              <w:t>El usuario ingresó los datos, pero se olvidó de llenar todos los campos necesarios.</w:t>
            </w:r>
          </w:p>
          <w:p w14:paraId="2A27843E" w14:textId="7CC35EAC" w:rsidR="002E4D18" w:rsidRPr="00433AAC" w:rsidRDefault="002E4D18" w:rsidP="00D01BB1">
            <w:pPr>
              <w:pStyle w:val="Prrafodelista"/>
              <w:numPr>
                <w:ilvl w:val="0"/>
                <w:numId w:val="147"/>
              </w:numPr>
              <w:rPr>
                <w:rFonts w:ascii="Calibri" w:eastAsia="Calibri" w:hAnsi="Calibri" w:cs="Calibri"/>
                <w:b/>
                <w:bCs/>
                <w:i/>
                <w:iCs/>
              </w:rPr>
            </w:pPr>
            <w:r w:rsidRPr="00433AAC">
              <w:rPr>
                <w:rFonts w:ascii="Calibri" w:eastAsia="Calibri" w:hAnsi="Calibri" w:cs="Calibri"/>
                <w:i/>
                <w:iCs/>
              </w:rPr>
              <w:t>El usuario clickeó por error el botón de “añadir” antes de llenar todos los campos.</w:t>
            </w:r>
          </w:p>
          <w:p w14:paraId="50CA33C7" w14:textId="77777777" w:rsidR="00004C37" w:rsidRPr="004A3170" w:rsidRDefault="00004C37" w:rsidP="00004C37">
            <w:pPr>
              <w:rPr>
                <w:rFonts w:ascii="Calibri" w:hAnsi="Calibri" w:cs="Calibri"/>
                <w:b/>
                <w:bCs/>
              </w:rPr>
            </w:pPr>
            <w:r w:rsidRPr="490053C6">
              <w:rPr>
                <w:rFonts w:ascii="Calibri" w:hAnsi="Calibri" w:cs="Calibri"/>
                <w:b/>
                <w:bCs/>
              </w:rPr>
              <w:t>RESULTADOS:</w:t>
            </w:r>
            <w:r w:rsidRPr="490053C6">
              <w:rPr>
                <w:rFonts w:ascii="Calibri" w:eastAsia="Arial Unicode MS" w:hAnsi="Calibri" w:cs="Calibri"/>
                <w:i/>
                <w:iCs/>
              </w:rPr>
              <w:t xml:space="preserve"> </w:t>
            </w:r>
          </w:p>
          <w:p w14:paraId="2D34A741" w14:textId="3EB9FA38" w:rsidR="00004C37" w:rsidRPr="00004C37" w:rsidRDefault="00433AAC" w:rsidP="00D01BB1">
            <w:pPr>
              <w:pStyle w:val="Prrafodelista"/>
              <w:numPr>
                <w:ilvl w:val="0"/>
                <w:numId w:val="99"/>
              </w:numPr>
              <w:rPr>
                <w:rFonts w:ascii="Calibri" w:eastAsia="Calibri" w:hAnsi="Calibri" w:cs="Calibri"/>
                <w:i/>
                <w:iCs/>
              </w:rPr>
            </w:pPr>
            <w:r>
              <w:rPr>
                <w:rFonts w:ascii="Calibri" w:eastAsia="Arial Unicode MS" w:hAnsi="Calibri" w:cs="Calibri"/>
                <w:i/>
                <w:iCs/>
              </w:rPr>
              <w:t>Se muestra mensaje indicando faltan campos por completar.</w:t>
            </w:r>
          </w:p>
        </w:tc>
      </w:tr>
      <w:tr w:rsidR="00004C37" w14:paraId="4ABF1CEB" w14:textId="77777777" w:rsidTr="00B65F6C">
        <w:trPr>
          <w:trHeight w:val="1674"/>
          <w:jc w:val="center"/>
        </w:trPr>
        <w:tc>
          <w:tcPr>
            <w:tcW w:w="1134" w:type="dxa"/>
            <w:tcBorders>
              <w:bottom w:val="single" w:sz="4" w:space="0" w:color="auto"/>
            </w:tcBorders>
          </w:tcPr>
          <w:p w14:paraId="066170F3" w14:textId="39E8C0E0" w:rsidR="00004C37" w:rsidRPr="4476F917" w:rsidRDefault="00004C37" w:rsidP="00C37965">
            <w:pPr>
              <w:rPr>
                <w:rFonts w:ascii="Calibri" w:eastAsia="Arial Unicode MS" w:hAnsi="Calibri" w:cs="Calibri"/>
              </w:rPr>
            </w:pPr>
            <w:r>
              <w:rPr>
                <w:rFonts w:ascii="Calibri" w:eastAsia="Arial Unicode MS" w:hAnsi="Calibri" w:cs="Calibri"/>
              </w:rPr>
              <w:t>ES-2.3</w:t>
            </w:r>
          </w:p>
        </w:tc>
        <w:tc>
          <w:tcPr>
            <w:tcW w:w="8494" w:type="dxa"/>
            <w:gridSpan w:val="3"/>
            <w:tcBorders>
              <w:bottom w:val="single" w:sz="4" w:space="0" w:color="auto"/>
            </w:tcBorders>
          </w:tcPr>
          <w:p w14:paraId="18A8194D" w14:textId="7A5990F8" w:rsidR="00004C37" w:rsidRPr="004A3170" w:rsidRDefault="00004C37" w:rsidP="00004C37">
            <w:pPr>
              <w:spacing w:line="259" w:lineRule="auto"/>
              <w:rPr>
                <w:rFonts w:ascii="Calibri" w:hAnsi="Calibri" w:cs="Calibri"/>
                <w:b/>
                <w:bCs/>
              </w:rPr>
            </w:pPr>
            <w:r w:rsidRPr="490053C6">
              <w:rPr>
                <w:rFonts w:ascii="Calibri" w:hAnsi="Calibri" w:cs="Calibri"/>
                <w:b/>
                <w:bCs/>
              </w:rPr>
              <w:t>DESCRIPCIÓN: No se añade tipo de servicio</w:t>
            </w:r>
            <w:r>
              <w:rPr>
                <w:rFonts w:ascii="Calibri" w:hAnsi="Calibri" w:cs="Calibri"/>
                <w:b/>
                <w:bCs/>
              </w:rPr>
              <w:t xml:space="preserve"> porque se encuentran datos mal ingresados.</w:t>
            </w:r>
          </w:p>
          <w:p w14:paraId="03DF5E4B" w14:textId="77777777" w:rsidR="00004C37" w:rsidRPr="004A3170" w:rsidRDefault="00004C37" w:rsidP="00004C37">
            <w:pPr>
              <w:rPr>
                <w:rFonts w:ascii="Calibri" w:hAnsi="Calibri" w:cs="Calibri"/>
                <w:b/>
                <w:bCs/>
              </w:rPr>
            </w:pPr>
            <w:r w:rsidRPr="490053C6">
              <w:rPr>
                <w:rFonts w:ascii="Calibri" w:hAnsi="Calibri" w:cs="Calibri"/>
                <w:b/>
                <w:bCs/>
              </w:rPr>
              <w:t>SUPOSICIONES/ASUNCIONES</w:t>
            </w:r>
            <w:r w:rsidRPr="490053C6">
              <w:rPr>
                <w:rFonts w:ascii="Calibri" w:eastAsia="Arial Unicode MS" w:hAnsi="Calibri" w:cs="Calibri"/>
                <w:i/>
                <w:iCs/>
              </w:rPr>
              <w:t xml:space="preserve">: </w:t>
            </w:r>
          </w:p>
          <w:p w14:paraId="43D62FE2" w14:textId="220F2CE6" w:rsidR="00004C37" w:rsidRPr="00433AAC" w:rsidRDefault="00004C37" w:rsidP="00D01BB1">
            <w:pPr>
              <w:pStyle w:val="Prrafodelista"/>
              <w:numPr>
                <w:ilvl w:val="0"/>
                <w:numId w:val="147"/>
              </w:numPr>
              <w:rPr>
                <w:b/>
                <w:i/>
              </w:rPr>
            </w:pPr>
            <w:r w:rsidRPr="00433AAC">
              <w:rPr>
                <w:rFonts w:ascii="Calibri" w:hAnsi="Calibri" w:cs="Calibri"/>
                <w:i/>
              </w:rPr>
              <w:t xml:space="preserve">Se ingresa </w:t>
            </w:r>
            <w:r w:rsidR="00C053E4" w:rsidRPr="00433AAC">
              <w:rPr>
                <w:rFonts w:ascii="Calibri" w:hAnsi="Calibri" w:cs="Calibri"/>
                <w:i/>
              </w:rPr>
              <w:t>los datos de manera errónea sin respetar los tipos de datos ni su longitud.</w:t>
            </w:r>
          </w:p>
          <w:p w14:paraId="0AF7CFE4" w14:textId="77777777" w:rsidR="00004C37" w:rsidRPr="004A3170" w:rsidRDefault="00004C37" w:rsidP="00004C37">
            <w:pPr>
              <w:rPr>
                <w:rFonts w:ascii="Calibri" w:hAnsi="Calibri" w:cs="Calibri"/>
                <w:b/>
                <w:bCs/>
              </w:rPr>
            </w:pPr>
            <w:r w:rsidRPr="490053C6">
              <w:rPr>
                <w:rFonts w:ascii="Calibri" w:hAnsi="Calibri" w:cs="Calibri"/>
                <w:b/>
                <w:bCs/>
              </w:rPr>
              <w:t>RESULTADOS:</w:t>
            </w:r>
            <w:r w:rsidRPr="490053C6">
              <w:rPr>
                <w:rFonts w:ascii="Calibri" w:eastAsia="Arial Unicode MS" w:hAnsi="Calibri" w:cs="Calibri"/>
                <w:i/>
                <w:iCs/>
              </w:rPr>
              <w:t xml:space="preserve"> </w:t>
            </w:r>
          </w:p>
          <w:p w14:paraId="6336DCBD" w14:textId="1634A67D" w:rsidR="00004C37" w:rsidRPr="00004C37" w:rsidRDefault="00004C37" w:rsidP="00D01BB1">
            <w:pPr>
              <w:pStyle w:val="Prrafodelista"/>
              <w:numPr>
                <w:ilvl w:val="0"/>
                <w:numId w:val="99"/>
              </w:numPr>
              <w:rPr>
                <w:rFonts w:ascii="Calibri" w:eastAsia="Calibri" w:hAnsi="Calibri" w:cs="Calibri"/>
                <w:i/>
                <w:iCs/>
              </w:rPr>
            </w:pPr>
            <w:r w:rsidRPr="490053C6">
              <w:rPr>
                <w:rFonts w:ascii="Calibri" w:eastAsia="Arial Unicode MS" w:hAnsi="Calibri" w:cs="Calibri"/>
                <w:i/>
                <w:iCs/>
              </w:rPr>
              <w:t>Se muestra mensaje de error en pantalla indicando que no se ejecutó la acción.</w:t>
            </w:r>
          </w:p>
        </w:tc>
      </w:tr>
      <w:tr w:rsidR="00016DAF" w14:paraId="7753CFF3" w14:textId="77777777" w:rsidTr="00B65F6C">
        <w:trPr>
          <w:jc w:val="center"/>
        </w:trPr>
        <w:tc>
          <w:tcPr>
            <w:tcW w:w="9628" w:type="dxa"/>
            <w:gridSpan w:val="4"/>
          </w:tcPr>
          <w:p w14:paraId="1EA692A0" w14:textId="4B0934D5" w:rsidR="00016DAF" w:rsidRPr="004A3170" w:rsidRDefault="00016DAF" w:rsidP="490053C6">
            <w:pPr>
              <w:rPr>
                <w:rFonts w:ascii="Calibri" w:eastAsia="Calibri" w:hAnsi="Calibri" w:cs="Calibri"/>
                <w:i/>
                <w:sz w:val="20"/>
                <w:szCs w:val="20"/>
                <w:lang w:val="es-CO" w:eastAsia="en-US"/>
              </w:rPr>
            </w:pPr>
            <w:r w:rsidRPr="490053C6">
              <w:rPr>
                <w:rFonts w:ascii="Calibri" w:hAnsi="Calibri" w:cs="Calibri"/>
                <w:b/>
                <w:bCs/>
              </w:rPr>
              <w:t>REQUERIMIENTOS ESPECIALES - REGLAS DEL NEGOCIO Y DEL SISTEMA:</w:t>
            </w:r>
            <w:r w:rsidR="3C43DAE5" w:rsidRPr="490053C6">
              <w:rPr>
                <w:rFonts w:ascii="Calibri" w:hAnsi="Calibri" w:cs="Calibri"/>
                <w:b/>
                <w:bCs/>
              </w:rPr>
              <w:t xml:space="preserve"> </w:t>
            </w:r>
            <w:r w:rsidR="3C43DAE5" w:rsidRPr="490053C6">
              <w:rPr>
                <w:rFonts w:ascii="Calibri" w:hAnsi="Calibri" w:cs="Calibri"/>
                <w:i/>
                <w:iCs/>
                <w:lang w:val="es-CO" w:eastAsia="en-US"/>
              </w:rPr>
              <w:t>No aplica</w:t>
            </w:r>
          </w:p>
        </w:tc>
      </w:tr>
      <w:tr w:rsidR="00016DAF" w14:paraId="4343FE3D" w14:textId="77777777" w:rsidTr="00B65F6C">
        <w:trPr>
          <w:trHeight w:val="678"/>
          <w:jc w:val="center"/>
        </w:trPr>
        <w:tc>
          <w:tcPr>
            <w:tcW w:w="9628" w:type="dxa"/>
            <w:gridSpan w:val="4"/>
          </w:tcPr>
          <w:p w14:paraId="6545DEAC" w14:textId="0322BDAE" w:rsidR="00016DAF" w:rsidRPr="004A3170" w:rsidRDefault="00016DAF" w:rsidP="490053C6">
            <w:pPr>
              <w:rPr>
                <w:rFonts w:ascii="Calibri" w:hAnsi="Calibri" w:cs="Calibri"/>
                <w:b/>
                <w:bCs/>
              </w:rPr>
            </w:pPr>
            <w:r w:rsidRPr="490053C6">
              <w:rPr>
                <w:rFonts w:ascii="Calibri" w:hAnsi="Calibri" w:cs="Calibri"/>
                <w:b/>
                <w:bCs/>
              </w:rPr>
              <w:t>RIESGOS:</w:t>
            </w:r>
          </w:p>
          <w:p w14:paraId="4E12D361" w14:textId="4CF36C99" w:rsidR="00016DAF" w:rsidRPr="004A3170" w:rsidRDefault="1C051628" w:rsidP="00D01BB1">
            <w:pPr>
              <w:pStyle w:val="Prrafodelista"/>
              <w:numPr>
                <w:ilvl w:val="0"/>
                <w:numId w:val="27"/>
              </w:numPr>
              <w:rPr>
                <w:b/>
                <w:bCs/>
              </w:rPr>
            </w:pPr>
            <w:r w:rsidRPr="490053C6">
              <w:rPr>
                <w:rFonts w:ascii="Calibri" w:eastAsia="Arial Unicode MS" w:hAnsi="Calibri" w:cs="Calibri"/>
              </w:rPr>
              <w:t xml:space="preserve">Que los vendedores no sepan </w:t>
            </w:r>
            <w:r w:rsidR="00016DAF" w:rsidRPr="490053C6">
              <w:rPr>
                <w:rFonts w:ascii="Calibri" w:eastAsia="Arial Unicode MS" w:hAnsi="Calibri" w:cs="Calibri"/>
              </w:rPr>
              <w:t>sobre los nuevos</w:t>
            </w:r>
            <w:r w:rsidR="52EF7B68" w:rsidRPr="490053C6">
              <w:rPr>
                <w:rFonts w:ascii="Calibri" w:eastAsia="Arial Unicode MS" w:hAnsi="Calibri" w:cs="Calibri"/>
              </w:rPr>
              <w:t xml:space="preserve"> tipos de</w:t>
            </w:r>
            <w:r w:rsidR="00016DAF" w:rsidRPr="490053C6">
              <w:rPr>
                <w:rFonts w:ascii="Calibri" w:eastAsia="Arial Unicode MS" w:hAnsi="Calibri" w:cs="Calibri"/>
              </w:rPr>
              <w:t xml:space="preserve"> servicios.</w:t>
            </w:r>
          </w:p>
        </w:tc>
      </w:tr>
    </w:tbl>
    <w:p w14:paraId="5C86C672" w14:textId="77777777" w:rsidR="00016DAF" w:rsidRPr="0064011B" w:rsidRDefault="00016DAF" w:rsidP="00016DAF">
      <w:pPr>
        <w:rPr>
          <w:rFonts w:ascii="Calibri" w:hAnsi="Calibri" w:cs="Calibri"/>
        </w:rPr>
      </w:pPr>
    </w:p>
    <w:p w14:paraId="4BDB5498" w14:textId="77777777" w:rsidR="00C0671A" w:rsidRPr="0064011B" w:rsidRDefault="00C0671A" w:rsidP="77CE89BE">
      <w:pPr>
        <w:rPr>
          <w:rFonts w:ascii="Calibri" w:hAnsi="Calibri" w:cs="Book Antiqua"/>
          <w:spacing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4"/>
        <w:gridCol w:w="3755"/>
        <w:gridCol w:w="1574"/>
        <w:gridCol w:w="3165"/>
      </w:tblGrid>
      <w:tr w:rsidR="113DDEBB" w14:paraId="0DDC5D27" w14:textId="77777777" w:rsidTr="00B65F6C">
        <w:trPr>
          <w:trHeight w:val="501"/>
          <w:jc w:val="center"/>
        </w:trPr>
        <w:tc>
          <w:tcPr>
            <w:tcW w:w="4889" w:type="dxa"/>
            <w:gridSpan w:val="2"/>
            <w:shd w:val="clear" w:color="auto" w:fill="D9D9D9" w:themeFill="background1" w:themeFillShade="D9"/>
          </w:tcPr>
          <w:p w14:paraId="71443613" w14:textId="77777777" w:rsidR="113DDEBB" w:rsidRPr="00223FC7" w:rsidRDefault="113DDEBB" w:rsidP="113DDEBB">
            <w:pPr>
              <w:rPr>
                <w:rFonts w:ascii="Calibri" w:hAnsi="Calibri" w:cs="Calibri"/>
                <w:b/>
                <w:bCs/>
              </w:rPr>
            </w:pPr>
            <w:r w:rsidRPr="00223FC7">
              <w:rPr>
                <w:rFonts w:ascii="Calibri" w:hAnsi="Calibri" w:cs="Calibri"/>
                <w:b/>
                <w:bCs/>
              </w:rPr>
              <w:t>IDENTIFICADOR CASO DE USO:</w:t>
            </w:r>
          </w:p>
          <w:p w14:paraId="21A85EEE" w14:textId="7BB4E07C" w:rsidR="113DDEBB" w:rsidRPr="00223FC7" w:rsidRDefault="113DDEBB" w:rsidP="113DDEBB">
            <w:pPr>
              <w:rPr>
                <w:rFonts w:ascii="Calibri" w:hAnsi="Calibri" w:cs="Calibri"/>
                <w:b/>
                <w:bCs/>
              </w:rPr>
            </w:pPr>
            <w:bookmarkStart w:id="101" w:name="CU03"/>
            <w:r w:rsidRPr="00223FC7">
              <w:rPr>
                <w:rFonts w:ascii="Calibri" w:hAnsi="Calibri" w:cs="Calibri"/>
                <w:b/>
                <w:bCs/>
              </w:rPr>
              <w:t>CU-</w:t>
            </w:r>
            <w:r w:rsidR="00DB25B8">
              <w:rPr>
                <w:rFonts w:ascii="Calibri" w:hAnsi="Calibri" w:cs="Calibri"/>
                <w:b/>
                <w:bCs/>
              </w:rPr>
              <w:t>03</w:t>
            </w:r>
            <w:bookmarkEnd w:id="101"/>
          </w:p>
        </w:tc>
        <w:tc>
          <w:tcPr>
            <w:tcW w:w="4739" w:type="dxa"/>
            <w:gridSpan w:val="2"/>
            <w:shd w:val="clear" w:color="auto" w:fill="D9D9D9" w:themeFill="background1" w:themeFillShade="D9"/>
          </w:tcPr>
          <w:p w14:paraId="43973285" w14:textId="77777777" w:rsidR="113DDEBB" w:rsidRPr="00223FC7" w:rsidRDefault="113DDEBB" w:rsidP="113DDEBB">
            <w:pPr>
              <w:rPr>
                <w:rFonts w:ascii="Calibri" w:hAnsi="Calibri" w:cs="Calibri"/>
                <w:b/>
                <w:bCs/>
              </w:rPr>
            </w:pPr>
            <w:r w:rsidRPr="00223FC7">
              <w:rPr>
                <w:rFonts w:ascii="Calibri" w:hAnsi="Calibri" w:cs="Calibri"/>
                <w:b/>
                <w:bCs/>
              </w:rPr>
              <w:t>NOMBRE:</w:t>
            </w:r>
          </w:p>
          <w:p w14:paraId="29472B90" w14:textId="434EC034" w:rsidR="113DDEBB" w:rsidRPr="00E96B05" w:rsidRDefault="7441D636" w:rsidP="00E96B05">
            <w:pPr>
              <w:spacing w:line="259" w:lineRule="auto"/>
              <w:rPr>
                <w:rFonts w:ascii="Calibri" w:eastAsia="Arial Unicode MS" w:hAnsi="Calibri" w:cs="Calibri"/>
              </w:rPr>
            </w:pPr>
            <w:r w:rsidRPr="00223FC7">
              <w:rPr>
                <w:rFonts w:ascii="Calibri" w:eastAsia="Arial Unicode MS" w:hAnsi="Calibri" w:cs="Calibri"/>
              </w:rPr>
              <w:t>Asignar mecánico a clientes</w:t>
            </w:r>
          </w:p>
        </w:tc>
      </w:tr>
      <w:tr w:rsidR="113DDEBB" w14:paraId="16654B6F" w14:textId="77777777" w:rsidTr="00B65F6C">
        <w:trPr>
          <w:jc w:val="center"/>
        </w:trPr>
        <w:tc>
          <w:tcPr>
            <w:tcW w:w="6463" w:type="dxa"/>
            <w:gridSpan w:val="3"/>
          </w:tcPr>
          <w:p w14:paraId="59E0FFC9" w14:textId="77777777" w:rsidR="113DDEBB" w:rsidRPr="005619BC" w:rsidRDefault="113DDEBB" w:rsidP="113DDEBB">
            <w:pPr>
              <w:rPr>
                <w:rFonts w:ascii="Calibri" w:hAnsi="Calibri" w:cs="Calibri"/>
                <w:b/>
                <w:bCs/>
              </w:rPr>
            </w:pPr>
            <w:r w:rsidRPr="005619BC">
              <w:rPr>
                <w:rFonts w:ascii="Calibri" w:hAnsi="Calibri" w:cs="Calibri"/>
                <w:b/>
                <w:bCs/>
              </w:rPr>
              <w:lastRenderedPageBreak/>
              <w:t>COMPLEJIDAD:</w:t>
            </w:r>
          </w:p>
          <w:p w14:paraId="659BF774" w14:textId="7F7FF986" w:rsidR="113DDEBB" w:rsidRPr="005619BC" w:rsidRDefault="113DDEBB" w:rsidP="113DDEBB">
            <w:pPr>
              <w:jc w:val="both"/>
              <w:rPr>
                <w:rFonts w:ascii="Calibri" w:hAnsi="Calibri" w:cs="Calibri"/>
                <w:b/>
                <w:bCs/>
              </w:rPr>
            </w:pPr>
            <w:r w:rsidRPr="005619BC">
              <w:rPr>
                <w:rFonts w:ascii="Calibri" w:eastAsia="Arial Unicode MS" w:hAnsi="Calibri" w:cs="Calibri"/>
              </w:rPr>
              <w:t xml:space="preserve">[Baja] </w:t>
            </w:r>
          </w:p>
        </w:tc>
        <w:tc>
          <w:tcPr>
            <w:tcW w:w="3165" w:type="dxa"/>
          </w:tcPr>
          <w:p w14:paraId="29735A41" w14:textId="77777777" w:rsidR="113DDEBB" w:rsidRPr="005619BC" w:rsidRDefault="113DDEBB" w:rsidP="113DDEBB">
            <w:pPr>
              <w:rPr>
                <w:rFonts w:ascii="Calibri" w:hAnsi="Calibri" w:cs="Calibri"/>
                <w:b/>
                <w:bCs/>
              </w:rPr>
            </w:pPr>
            <w:r w:rsidRPr="005619BC">
              <w:rPr>
                <w:rFonts w:ascii="Calibri" w:hAnsi="Calibri" w:cs="Calibri"/>
                <w:b/>
                <w:bCs/>
              </w:rPr>
              <w:t>PRIORIDAD:</w:t>
            </w:r>
          </w:p>
          <w:p w14:paraId="0F584248" w14:textId="6D2A74CE" w:rsidR="113DDEBB" w:rsidRPr="005619BC" w:rsidRDefault="113DDEBB" w:rsidP="113DDEBB">
            <w:pPr>
              <w:rPr>
                <w:rFonts w:ascii="Calibri" w:hAnsi="Calibri" w:cs="Calibri"/>
                <w:b/>
                <w:bCs/>
              </w:rPr>
            </w:pPr>
            <w:r w:rsidRPr="005619BC">
              <w:rPr>
                <w:rFonts w:ascii="Calibri" w:eastAsia="Arial Unicode MS" w:hAnsi="Calibri" w:cs="Calibri"/>
              </w:rPr>
              <w:t xml:space="preserve"> [Alta]</w:t>
            </w:r>
          </w:p>
        </w:tc>
      </w:tr>
      <w:tr w:rsidR="113DDEBB" w14:paraId="4BEE5511" w14:textId="77777777" w:rsidTr="00B65F6C">
        <w:trPr>
          <w:jc w:val="center"/>
        </w:trPr>
        <w:tc>
          <w:tcPr>
            <w:tcW w:w="9628" w:type="dxa"/>
            <w:gridSpan w:val="4"/>
          </w:tcPr>
          <w:p w14:paraId="47C065DA" w14:textId="77777777" w:rsidR="113DDEBB" w:rsidRPr="005619BC" w:rsidRDefault="113DDEBB" w:rsidP="113DDEBB">
            <w:pPr>
              <w:rPr>
                <w:rFonts w:ascii="Calibri" w:hAnsi="Calibri" w:cs="Calibri"/>
                <w:b/>
                <w:bCs/>
              </w:rPr>
            </w:pPr>
            <w:r w:rsidRPr="005619BC">
              <w:rPr>
                <w:rFonts w:ascii="Calibri" w:hAnsi="Calibri" w:cs="Calibri"/>
                <w:b/>
                <w:bCs/>
              </w:rPr>
              <w:t>REQUERIMIENTO FUNCIONAL ASOCIADO:</w:t>
            </w:r>
          </w:p>
          <w:p w14:paraId="05ED03A3" w14:textId="11B684BF" w:rsidR="3BA77773" w:rsidRPr="005619BC" w:rsidRDefault="1C0C4686" w:rsidP="490053C6">
            <w:pPr>
              <w:jc w:val="both"/>
              <w:rPr>
                <w:rFonts w:ascii="Calibri" w:eastAsia="Arial Unicode MS" w:hAnsi="Calibri" w:cs="Calibri"/>
                <w:i/>
                <w:iCs/>
              </w:rPr>
            </w:pPr>
            <w:r w:rsidRPr="490053C6">
              <w:rPr>
                <w:rFonts w:ascii="Calibri" w:eastAsia="Arial Unicode MS" w:hAnsi="Calibri" w:cs="Calibri"/>
                <w:i/>
                <w:iCs/>
              </w:rPr>
              <w:t>RF-01</w:t>
            </w:r>
            <w:r w:rsidR="4FF24F07" w:rsidRPr="490053C6">
              <w:rPr>
                <w:rFonts w:ascii="Calibri" w:eastAsia="Arial Unicode MS" w:hAnsi="Calibri" w:cs="Calibri"/>
                <w:i/>
                <w:iCs/>
              </w:rPr>
              <w:t>: Asignar mecánico</w:t>
            </w:r>
          </w:p>
        </w:tc>
      </w:tr>
      <w:tr w:rsidR="113DDEBB" w14:paraId="01A88EC2" w14:textId="77777777" w:rsidTr="00B65F6C">
        <w:trPr>
          <w:jc w:val="center"/>
        </w:trPr>
        <w:tc>
          <w:tcPr>
            <w:tcW w:w="9628" w:type="dxa"/>
            <w:gridSpan w:val="4"/>
          </w:tcPr>
          <w:p w14:paraId="3948A72C" w14:textId="77777777" w:rsidR="113DDEBB" w:rsidRPr="005619BC" w:rsidRDefault="113DDEBB" w:rsidP="113DDEBB">
            <w:pPr>
              <w:rPr>
                <w:rFonts w:ascii="Calibri" w:hAnsi="Calibri" w:cs="Calibri"/>
                <w:b/>
                <w:bCs/>
              </w:rPr>
            </w:pPr>
            <w:r w:rsidRPr="005619BC">
              <w:rPr>
                <w:rFonts w:ascii="Calibri" w:hAnsi="Calibri" w:cs="Calibri"/>
                <w:b/>
                <w:bCs/>
              </w:rPr>
              <w:t>ACTORES:</w:t>
            </w:r>
          </w:p>
          <w:p w14:paraId="33457503" w14:textId="6A7794A6" w:rsidR="614B9EAE" w:rsidRPr="004C3D35" w:rsidRDefault="614B9EAE" w:rsidP="00D01BB1">
            <w:pPr>
              <w:pStyle w:val="Prrafodelista"/>
              <w:numPr>
                <w:ilvl w:val="0"/>
                <w:numId w:val="62"/>
              </w:numPr>
              <w:rPr>
                <w:rFonts w:ascii="Calibri" w:eastAsia="Arial Unicode MS" w:hAnsi="Calibri" w:cs="Calibri"/>
                <w:i/>
                <w:iCs/>
              </w:rPr>
            </w:pPr>
            <w:r w:rsidRPr="004C3D35">
              <w:rPr>
                <w:rFonts w:ascii="Calibri" w:eastAsia="Arial Unicode MS" w:hAnsi="Calibri" w:cs="Calibri"/>
                <w:i/>
                <w:iCs/>
              </w:rPr>
              <w:t>Vendedor</w:t>
            </w:r>
            <w:r w:rsidR="004C3D35">
              <w:rPr>
                <w:rFonts w:ascii="Calibri" w:eastAsia="Arial Unicode MS" w:hAnsi="Calibri" w:cs="Calibri"/>
                <w:i/>
                <w:iCs/>
              </w:rPr>
              <w:t xml:space="preserve"> (ACT-2)</w:t>
            </w:r>
          </w:p>
        </w:tc>
      </w:tr>
      <w:tr w:rsidR="113DDEBB" w14:paraId="3151DFF9" w14:textId="77777777" w:rsidTr="00B65F6C">
        <w:trPr>
          <w:jc w:val="center"/>
        </w:trPr>
        <w:tc>
          <w:tcPr>
            <w:tcW w:w="9628" w:type="dxa"/>
            <w:gridSpan w:val="4"/>
          </w:tcPr>
          <w:p w14:paraId="7D9B626E" w14:textId="77777777" w:rsidR="113DDEBB" w:rsidRPr="005619BC" w:rsidRDefault="113DDEBB" w:rsidP="113DDEBB">
            <w:pPr>
              <w:rPr>
                <w:rFonts w:ascii="Calibri" w:hAnsi="Calibri" w:cs="Calibri"/>
                <w:b/>
                <w:bCs/>
              </w:rPr>
            </w:pPr>
            <w:r w:rsidRPr="005619BC">
              <w:rPr>
                <w:rFonts w:ascii="Calibri" w:hAnsi="Calibri" w:cs="Calibri"/>
                <w:b/>
                <w:bCs/>
              </w:rPr>
              <w:t>CASOS DE USO ASOCIADOS:</w:t>
            </w:r>
          </w:p>
          <w:p w14:paraId="78D19528" w14:textId="1B03CA29" w:rsidR="113DDEBB" w:rsidRPr="00914966" w:rsidRDefault="3E6523EB" w:rsidP="00D01BB1">
            <w:pPr>
              <w:pStyle w:val="Prrafodelista"/>
              <w:numPr>
                <w:ilvl w:val="0"/>
                <w:numId w:val="62"/>
              </w:numPr>
              <w:rPr>
                <w:rFonts w:ascii="Calibri" w:hAnsi="Calibri" w:cs="Calibri"/>
                <w:i/>
                <w:iCs/>
              </w:rPr>
            </w:pPr>
            <w:r w:rsidRPr="00914966">
              <w:rPr>
                <w:rFonts w:ascii="Calibri" w:hAnsi="Calibri" w:cs="Calibri"/>
                <w:i/>
                <w:iCs/>
              </w:rPr>
              <w:t>Incluye</w:t>
            </w:r>
            <w:r w:rsidR="67AFB715" w:rsidRPr="00914966">
              <w:rPr>
                <w:rFonts w:ascii="Calibri" w:hAnsi="Calibri" w:cs="Calibri"/>
                <w:i/>
                <w:iCs/>
              </w:rPr>
              <w:t xml:space="preserve"> en</w:t>
            </w:r>
            <w:r w:rsidRPr="00914966">
              <w:rPr>
                <w:rFonts w:ascii="Calibri" w:hAnsi="Calibri" w:cs="Calibri"/>
                <w:i/>
                <w:iCs/>
              </w:rPr>
              <w:t xml:space="preserve"> </w:t>
            </w:r>
            <w:r w:rsidR="00914966" w:rsidRPr="00914966">
              <w:rPr>
                <w:rFonts w:ascii="Calibri" w:hAnsi="Calibri" w:cs="Calibri"/>
                <w:i/>
                <w:iCs/>
              </w:rPr>
              <w:t>[</w:t>
            </w:r>
            <w:r w:rsidRPr="00914966">
              <w:rPr>
                <w:rFonts w:ascii="Calibri" w:hAnsi="Calibri" w:cs="Calibri"/>
                <w:i/>
                <w:iCs/>
              </w:rPr>
              <w:t>CU-</w:t>
            </w:r>
            <w:r w:rsidR="0BD5EA38" w:rsidRPr="00914966">
              <w:rPr>
                <w:rFonts w:ascii="Calibri" w:hAnsi="Calibri" w:cs="Calibri"/>
                <w:i/>
                <w:iCs/>
              </w:rPr>
              <w:t>2</w:t>
            </w:r>
            <w:r w:rsidR="00625BBC">
              <w:rPr>
                <w:rFonts w:ascii="Calibri" w:hAnsi="Calibri" w:cs="Calibri"/>
                <w:i/>
                <w:iCs/>
              </w:rPr>
              <w:t>7</w:t>
            </w:r>
            <w:r w:rsidR="00914966" w:rsidRPr="00914966">
              <w:rPr>
                <w:rFonts w:ascii="Calibri" w:hAnsi="Calibri" w:cs="Calibri"/>
                <w:i/>
                <w:iCs/>
              </w:rPr>
              <w:t>]</w:t>
            </w:r>
            <w:r w:rsidR="02B84A4F" w:rsidRPr="00914966">
              <w:rPr>
                <w:rFonts w:ascii="Calibri" w:hAnsi="Calibri" w:cs="Calibri"/>
                <w:i/>
                <w:iCs/>
              </w:rPr>
              <w:t xml:space="preserve">: </w:t>
            </w:r>
            <w:r w:rsidRPr="00914966">
              <w:rPr>
                <w:rFonts w:ascii="Calibri" w:hAnsi="Calibri" w:cs="Calibri"/>
                <w:i/>
                <w:iCs/>
              </w:rPr>
              <w:t>Registro de datos vehículos.</w:t>
            </w:r>
            <w:r w:rsidR="3301FEFD" w:rsidRPr="00914966">
              <w:rPr>
                <w:rFonts w:ascii="Calibri" w:hAnsi="Calibri" w:cs="Calibri"/>
                <w:i/>
                <w:iCs/>
              </w:rPr>
              <w:t xml:space="preserve"> </w:t>
            </w:r>
          </w:p>
        </w:tc>
      </w:tr>
      <w:tr w:rsidR="113DDEBB" w14:paraId="63614424" w14:textId="77777777" w:rsidTr="00B65F6C">
        <w:trPr>
          <w:jc w:val="center"/>
        </w:trPr>
        <w:tc>
          <w:tcPr>
            <w:tcW w:w="9628" w:type="dxa"/>
            <w:gridSpan w:val="4"/>
          </w:tcPr>
          <w:p w14:paraId="3D97F549" w14:textId="77777777" w:rsidR="113DDEBB" w:rsidRPr="005619BC" w:rsidRDefault="113DDEBB" w:rsidP="113DDEBB">
            <w:pPr>
              <w:rPr>
                <w:rFonts w:ascii="Calibri" w:hAnsi="Calibri" w:cs="Calibri"/>
                <w:lang w:eastAsia="es-ES"/>
              </w:rPr>
            </w:pPr>
            <w:r w:rsidRPr="005619BC">
              <w:rPr>
                <w:rFonts w:ascii="Calibri" w:hAnsi="Calibri" w:cs="Calibri"/>
                <w:b/>
                <w:bCs/>
              </w:rPr>
              <w:t>DESCRIPCIÓN:</w:t>
            </w:r>
          </w:p>
          <w:p w14:paraId="26962809" w14:textId="12E400AD" w:rsidR="3EE4D1DC" w:rsidRPr="005619BC" w:rsidRDefault="3E3100DB" w:rsidP="490053C6">
            <w:pPr>
              <w:rPr>
                <w:rFonts w:ascii="Calibri" w:eastAsia="Arial Unicode MS" w:hAnsi="Calibri" w:cs="Calibri"/>
                <w:i/>
                <w:iCs/>
              </w:rPr>
            </w:pPr>
            <w:r w:rsidRPr="490053C6">
              <w:rPr>
                <w:rFonts w:ascii="Calibri" w:eastAsia="Arial Unicode MS" w:hAnsi="Calibri" w:cs="Calibri"/>
                <w:i/>
                <w:iCs/>
              </w:rPr>
              <w:t xml:space="preserve">Se asignar a un mecánico a cada cliente que desee un diagnostico </w:t>
            </w:r>
            <w:r w:rsidR="5ABE9A09" w:rsidRPr="490053C6">
              <w:rPr>
                <w:rFonts w:ascii="Calibri" w:eastAsia="Arial Unicode MS" w:hAnsi="Calibri" w:cs="Calibri"/>
                <w:i/>
                <w:iCs/>
              </w:rPr>
              <w:t>o servicio.</w:t>
            </w:r>
          </w:p>
        </w:tc>
      </w:tr>
      <w:tr w:rsidR="113DDEBB" w14:paraId="28ED03A5" w14:textId="77777777" w:rsidTr="00B65F6C">
        <w:trPr>
          <w:jc w:val="center"/>
        </w:trPr>
        <w:tc>
          <w:tcPr>
            <w:tcW w:w="9628" w:type="dxa"/>
            <w:gridSpan w:val="4"/>
            <w:tcBorders>
              <w:bottom w:val="single" w:sz="4" w:space="0" w:color="auto"/>
            </w:tcBorders>
          </w:tcPr>
          <w:p w14:paraId="00F2988F" w14:textId="4EA8196F" w:rsidR="113DDEBB" w:rsidRPr="005619BC" w:rsidRDefault="113DDEBB" w:rsidP="113DDEBB">
            <w:pPr>
              <w:rPr>
                <w:rFonts w:ascii="Calibri" w:hAnsi="Calibri" w:cs="Calibri"/>
                <w:b/>
                <w:bCs/>
              </w:rPr>
            </w:pPr>
            <w:r w:rsidRPr="005619BC">
              <w:rPr>
                <w:rFonts w:ascii="Calibri" w:hAnsi="Calibri" w:cs="Calibri"/>
                <w:b/>
                <w:bCs/>
              </w:rPr>
              <w:t>NOTAS:</w:t>
            </w:r>
            <w:r w:rsidR="364C37FD" w:rsidRPr="005619BC">
              <w:rPr>
                <w:rFonts w:ascii="Calibri" w:hAnsi="Calibri" w:cs="Calibri"/>
                <w:b/>
                <w:bCs/>
              </w:rPr>
              <w:t xml:space="preserve"> </w:t>
            </w:r>
          </w:p>
          <w:p w14:paraId="64A6390E" w14:textId="77777777" w:rsidR="364C37FD" w:rsidRPr="00F47038" w:rsidRDefault="09794F52" w:rsidP="00D01BB1">
            <w:pPr>
              <w:pStyle w:val="Prrafodelista"/>
              <w:numPr>
                <w:ilvl w:val="0"/>
                <w:numId w:val="62"/>
              </w:numPr>
              <w:rPr>
                <w:rFonts w:ascii="Calibri" w:eastAsia="Calibri" w:hAnsi="Calibri" w:cs="Calibri"/>
                <w:i/>
                <w:iCs/>
              </w:rPr>
            </w:pPr>
            <w:r w:rsidRPr="00914966">
              <w:rPr>
                <w:rFonts w:ascii="Calibri" w:hAnsi="Calibri" w:cs="Calibri"/>
                <w:i/>
                <w:iCs/>
              </w:rPr>
              <w:t>Se debe seleccionar un mecánico registrado</w:t>
            </w:r>
            <w:r w:rsidR="5D05E9F9" w:rsidRPr="00914966">
              <w:rPr>
                <w:rFonts w:ascii="Calibri" w:hAnsi="Calibri" w:cs="Calibri"/>
                <w:i/>
                <w:iCs/>
              </w:rPr>
              <w:t xml:space="preserve"> anteriormente en el sistema.</w:t>
            </w:r>
          </w:p>
          <w:p w14:paraId="166B1321" w14:textId="77777777" w:rsidR="00F47038" w:rsidRDefault="00F47038" w:rsidP="00F47038">
            <w:pPr>
              <w:rPr>
                <w:rFonts w:ascii="Calibri" w:eastAsia="Calibri" w:hAnsi="Calibri" w:cs="Calibri"/>
                <w:i/>
                <w:iCs/>
              </w:rPr>
            </w:pPr>
            <w:r>
              <w:rPr>
                <w:rFonts w:ascii="Calibri" w:eastAsia="Calibri" w:hAnsi="Calibri" w:cs="Calibri"/>
                <w:i/>
                <w:iCs/>
              </w:rPr>
              <w:t>Se requiere ingresar los siguientes datos:</w:t>
            </w:r>
          </w:p>
          <w:p w14:paraId="4F0B8927" w14:textId="77777777" w:rsidR="00F47038" w:rsidRDefault="00F47038" w:rsidP="00D01BB1">
            <w:pPr>
              <w:pStyle w:val="Prrafodelista"/>
              <w:numPr>
                <w:ilvl w:val="0"/>
                <w:numId w:val="119"/>
              </w:numPr>
              <w:spacing w:line="259" w:lineRule="auto"/>
              <w:rPr>
                <w:rFonts w:asciiTheme="minorHAnsi" w:hAnsiTheme="minorHAnsi" w:cstheme="minorHAnsi"/>
                <w:i/>
                <w:iCs/>
                <w:lang w:val="es-419"/>
              </w:rPr>
            </w:pPr>
            <w:r>
              <w:rPr>
                <w:rFonts w:asciiTheme="minorHAnsi" w:hAnsiTheme="minorHAnsi" w:cstheme="minorHAnsi"/>
                <w:i/>
                <w:iCs/>
                <w:lang w:val="es-419"/>
              </w:rPr>
              <w:t>Id del cliente: campo de tipo string con 10 caracteres de longitud.</w:t>
            </w:r>
          </w:p>
          <w:p w14:paraId="08997D3B" w14:textId="77777777" w:rsidR="00F47038" w:rsidRDefault="00F47038" w:rsidP="00D01BB1">
            <w:pPr>
              <w:pStyle w:val="Prrafodelista"/>
              <w:numPr>
                <w:ilvl w:val="0"/>
                <w:numId w:val="119"/>
              </w:numPr>
              <w:spacing w:line="259" w:lineRule="auto"/>
              <w:rPr>
                <w:rFonts w:asciiTheme="minorHAnsi" w:hAnsiTheme="minorHAnsi" w:cstheme="minorHAnsi"/>
                <w:i/>
                <w:iCs/>
                <w:lang w:val="es-419"/>
              </w:rPr>
            </w:pPr>
            <w:r>
              <w:rPr>
                <w:rFonts w:asciiTheme="minorHAnsi" w:hAnsiTheme="minorHAnsi" w:cstheme="minorHAnsi"/>
                <w:i/>
                <w:iCs/>
                <w:lang w:val="es-419"/>
              </w:rPr>
              <w:t>Placa del vehículo: campo de tipo string con 8 caracteres de longitud.</w:t>
            </w:r>
          </w:p>
          <w:p w14:paraId="1F07C76E" w14:textId="4BBA5549" w:rsidR="364C37FD" w:rsidRPr="00F47038" w:rsidRDefault="00F47038" w:rsidP="00D01BB1">
            <w:pPr>
              <w:pStyle w:val="Prrafodelista"/>
              <w:numPr>
                <w:ilvl w:val="0"/>
                <w:numId w:val="119"/>
              </w:numPr>
              <w:spacing w:line="259" w:lineRule="auto"/>
              <w:rPr>
                <w:rFonts w:asciiTheme="minorHAnsi" w:eastAsia="Calibri" w:hAnsiTheme="minorHAnsi" w:cstheme="minorHAnsi"/>
                <w:i/>
                <w:lang w:val="es-419"/>
              </w:rPr>
            </w:pPr>
            <w:r>
              <w:rPr>
                <w:rFonts w:asciiTheme="minorHAnsi" w:hAnsiTheme="minorHAnsi" w:cstheme="minorHAnsi"/>
                <w:i/>
                <w:iCs/>
                <w:lang w:val="es-419"/>
              </w:rPr>
              <w:t xml:space="preserve">Id del mecánico: </w:t>
            </w:r>
            <w:r w:rsidRPr="00361D52">
              <w:rPr>
                <w:rFonts w:asciiTheme="minorHAnsi" w:hAnsiTheme="minorHAnsi" w:cstheme="minorHAnsi"/>
                <w:i/>
                <w:iCs/>
                <w:lang w:val="es-419"/>
              </w:rPr>
              <w:t>campo de tipo string con 10 caracteres</w:t>
            </w:r>
            <w:r>
              <w:rPr>
                <w:rFonts w:asciiTheme="minorHAnsi" w:hAnsiTheme="minorHAnsi" w:cstheme="minorHAnsi"/>
                <w:i/>
                <w:iCs/>
                <w:lang w:val="es-419"/>
              </w:rPr>
              <w:t xml:space="preserve"> de longitud.</w:t>
            </w:r>
          </w:p>
        </w:tc>
      </w:tr>
      <w:tr w:rsidR="113DDEBB" w14:paraId="43DE43DB" w14:textId="77777777" w:rsidTr="00B65F6C">
        <w:trPr>
          <w:jc w:val="center"/>
        </w:trPr>
        <w:tc>
          <w:tcPr>
            <w:tcW w:w="9628" w:type="dxa"/>
            <w:gridSpan w:val="4"/>
            <w:tcBorders>
              <w:bottom w:val="single" w:sz="4" w:space="0" w:color="auto"/>
            </w:tcBorders>
          </w:tcPr>
          <w:p w14:paraId="36B6059B" w14:textId="5072AF6C" w:rsidR="113DDEBB" w:rsidRPr="005619BC" w:rsidRDefault="113DDEBB" w:rsidP="4476F917">
            <w:pPr>
              <w:rPr>
                <w:rFonts w:ascii="Calibri" w:eastAsia="Arial Unicode MS" w:hAnsi="Calibri" w:cs="Calibri"/>
                <w:i/>
                <w:iCs/>
              </w:rPr>
            </w:pPr>
            <w:r w:rsidRPr="005619BC">
              <w:rPr>
                <w:rFonts w:ascii="Calibri" w:hAnsi="Calibri" w:cs="Calibri"/>
                <w:b/>
                <w:bCs/>
              </w:rPr>
              <w:t>CRITERIOS DE ACEPTACIÓN:</w:t>
            </w:r>
          </w:p>
          <w:p w14:paraId="62D34A60" w14:textId="73AE8DB6" w:rsidR="66002605" w:rsidRPr="005619BC" w:rsidRDefault="08A1DEEF" w:rsidP="490053C6">
            <w:pPr>
              <w:spacing w:line="259" w:lineRule="auto"/>
              <w:rPr>
                <w:rFonts w:ascii="Calibri" w:hAnsi="Calibri" w:cs="Calibri"/>
                <w:i/>
                <w:iCs/>
              </w:rPr>
            </w:pPr>
            <w:r w:rsidRPr="490053C6">
              <w:rPr>
                <w:rFonts w:ascii="Calibri" w:hAnsi="Calibri" w:cs="Calibri"/>
                <w:i/>
                <w:iCs/>
              </w:rPr>
              <w:t>Se asigna el mecánico al cliente que solicita el servicio.</w:t>
            </w:r>
            <w:r w:rsidR="3B5D0BE1" w:rsidRPr="490053C6">
              <w:rPr>
                <w:rFonts w:ascii="Calibri" w:hAnsi="Calibri" w:cs="Calibri"/>
                <w:i/>
                <w:iCs/>
              </w:rPr>
              <w:t xml:space="preserve"> </w:t>
            </w:r>
          </w:p>
        </w:tc>
      </w:tr>
      <w:tr w:rsidR="113DDEBB" w14:paraId="52C19CD0" w14:textId="77777777" w:rsidTr="00B65F6C">
        <w:trPr>
          <w:trHeight w:val="345"/>
          <w:jc w:val="center"/>
        </w:trPr>
        <w:tc>
          <w:tcPr>
            <w:tcW w:w="9628" w:type="dxa"/>
            <w:gridSpan w:val="4"/>
            <w:tcBorders>
              <w:bottom w:val="single" w:sz="4" w:space="0" w:color="auto"/>
            </w:tcBorders>
            <w:shd w:val="clear" w:color="auto" w:fill="D9D9D9" w:themeFill="background1" w:themeFillShade="D9"/>
          </w:tcPr>
          <w:p w14:paraId="7212A428" w14:textId="77777777" w:rsidR="113DDEBB" w:rsidRPr="005619BC" w:rsidRDefault="113DDEBB" w:rsidP="113DDEBB">
            <w:pPr>
              <w:rPr>
                <w:rFonts w:ascii="Calibri" w:hAnsi="Calibri" w:cs="Calibri"/>
                <w:b/>
                <w:bCs/>
              </w:rPr>
            </w:pPr>
            <w:r w:rsidRPr="005619BC">
              <w:rPr>
                <w:rFonts w:ascii="Calibri" w:hAnsi="Calibri" w:cs="Calibri"/>
                <w:b/>
                <w:bCs/>
              </w:rPr>
              <w:t xml:space="preserve">ESCENARIOS: </w:t>
            </w:r>
          </w:p>
        </w:tc>
      </w:tr>
      <w:tr w:rsidR="113DDEBB" w14:paraId="30368B65" w14:textId="77777777" w:rsidTr="00B65F6C">
        <w:trPr>
          <w:trHeight w:val="263"/>
          <w:jc w:val="center"/>
        </w:trPr>
        <w:tc>
          <w:tcPr>
            <w:tcW w:w="1134" w:type="dxa"/>
            <w:tcBorders>
              <w:bottom w:val="single" w:sz="4" w:space="0" w:color="auto"/>
            </w:tcBorders>
          </w:tcPr>
          <w:p w14:paraId="49DBBCA7" w14:textId="33238E2E" w:rsidR="113DDEBB" w:rsidRPr="004C3D35" w:rsidRDefault="113DDEBB" w:rsidP="36F1CA49">
            <w:pPr>
              <w:rPr>
                <w:rFonts w:ascii="Calibri" w:eastAsia="Arial Unicode MS" w:hAnsi="Calibri" w:cs="Calibri"/>
                <w:i/>
                <w:lang w:eastAsia="es-ES"/>
              </w:rPr>
            </w:pPr>
            <w:r w:rsidRPr="005619BC">
              <w:rPr>
                <w:rFonts w:ascii="Calibri" w:eastAsia="Arial Unicode MS" w:hAnsi="Calibri" w:cs="Calibri"/>
              </w:rPr>
              <w:t>ES</w:t>
            </w:r>
            <w:r w:rsidRPr="77C88D8E">
              <w:rPr>
                <w:rFonts w:ascii="Calibri" w:eastAsia="Arial Unicode MS" w:hAnsi="Calibri" w:cs="Calibri"/>
              </w:rPr>
              <w:t>-</w:t>
            </w:r>
            <w:r w:rsidR="621268BC" w:rsidRPr="77C88D8E">
              <w:rPr>
                <w:rFonts w:ascii="Calibri" w:eastAsia="Arial Unicode MS" w:hAnsi="Calibri" w:cs="Calibri"/>
              </w:rPr>
              <w:t>3.</w:t>
            </w:r>
            <w:r w:rsidR="509A5F5E" w:rsidRPr="005619BC">
              <w:rPr>
                <w:rFonts w:ascii="Calibri" w:eastAsia="Arial Unicode MS" w:hAnsi="Calibri" w:cs="Calibri"/>
              </w:rPr>
              <w:t>1</w:t>
            </w:r>
          </w:p>
        </w:tc>
        <w:tc>
          <w:tcPr>
            <w:tcW w:w="8494" w:type="dxa"/>
            <w:gridSpan w:val="3"/>
            <w:tcBorders>
              <w:bottom w:val="single" w:sz="4" w:space="0" w:color="auto"/>
            </w:tcBorders>
          </w:tcPr>
          <w:p w14:paraId="7CF2E8E0" w14:textId="77777777" w:rsidR="004C3D35" w:rsidRPr="005619BC" w:rsidRDefault="004C3D35" w:rsidP="004C3D35">
            <w:pPr>
              <w:rPr>
                <w:rFonts w:ascii="Calibri" w:hAnsi="Calibri" w:cs="Calibri"/>
                <w:b/>
                <w:bCs/>
              </w:rPr>
            </w:pPr>
            <w:r w:rsidRPr="36F1CA49">
              <w:rPr>
                <w:rFonts w:ascii="Calibri" w:hAnsi="Calibri" w:cs="Calibri"/>
                <w:b/>
                <w:bCs/>
              </w:rPr>
              <w:t>DESCRIPCIÓN: Asignación de mecánico exitosa</w:t>
            </w:r>
          </w:p>
          <w:p w14:paraId="0DDCC6B3" w14:textId="77777777" w:rsidR="004C3D35" w:rsidRPr="005619BC" w:rsidRDefault="004C3D35" w:rsidP="004C3D35">
            <w:pPr>
              <w:rPr>
                <w:rFonts w:ascii="Calibri" w:eastAsia="Arial Unicode MS" w:hAnsi="Calibri" w:cs="Calibri"/>
                <w:i/>
                <w:iCs/>
              </w:rPr>
            </w:pPr>
            <w:r w:rsidRPr="36F1CA49">
              <w:rPr>
                <w:rFonts w:ascii="Calibri" w:hAnsi="Calibri" w:cs="Calibri"/>
                <w:b/>
                <w:bCs/>
              </w:rPr>
              <w:t>SUPOSICIONES/ASUNCIONES</w:t>
            </w:r>
            <w:r w:rsidRPr="36F1CA49">
              <w:rPr>
                <w:rFonts w:ascii="Calibri" w:eastAsia="Arial Unicode MS" w:hAnsi="Calibri" w:cs="Calibri"/>
                <w:i/>
                <w:iCs/>
              </w:rPr>
              <w:t>:</w:t>
            </w:r>
          </w:p>
          <w:p w14:paraId="69BF751A" w14:textId="77777777" w:rsidR="004C3D35" w:rsidRPr="005619BC" w:rsidRDefault="004C3D35" w:rsidP="00D01BB1">
            <w:pPr>
              <w:pStyle w:val="Prrafodelista"/>
              <w:numPr>
                <w:ilvl w:val="0"/>
                <w:numId w:val="35"/>
              </w:numPr>
              <w:spacing w:line="259" w:lineRule="auto"/>
              <w:rPr>
                <w:rFonts w:ascii="Calibri" w:eastAsia="Calibri" w:hAnsi="Calibri" w:cs="Calibri"/>
                <w:i/>
                <w:iCs/>
              </w:rPr>
            </w:pPr>
            <w:r w:rsidRPr="36F1CA49">
              <w:rPr>
                <w:rFonts w:ascii="Calibri" w:eastAsia="Arial Unicode MS" w:hAnsi="Calibri" w:cs="Calibri"/>
                <w:i/>
                <w:iCs/>
              </w:rPr>
              <w:t>Se completaron los datos del registro del cliente correctamente.</w:t>
            </w:r>
          </w:p>
          <w:p w14:paraId="70FC497F" w14:textId="77777777" w:rsidR="004C3D35" w:rsidRPr="005619BC" w:rsidRDefault="004C3D35" w:rsidP="00D01BB1">
            <w:pPr>
              <w:pStyle w:val="Prrafodelista"/>
              <w:numPr>
                <w:ilvl w:val="0"/>
                <w:numId w:val="35"/>
              </w:numPr>
              <w:spacing w:line="259" w:lineRule="auto"/>
              <w:rPr>
                <w:rFonts w:ascii="Calibri" w:eastAsia="Calibri" w:hAnsi="Calibri" w:cs="Calibri"/>
                <w:i/>
                <w:iCs/>
              </w:rPr>
            </w:pPr>
            <w:r w:rsidRPr="36F1CA49">
              <w:rPr>
                <w:rFonts w:ascii="Calibri" w:eastAsia="Arial Unicode MS" w:hAnsi="Calibri" w:cs="Calibri"/>
                <w:i/>
                <w:iCs/>
              </w:rPr>
              <w:t>Hay mecánicos registrados en el sistema.</w:t>
            </w:r>
          </w:p>
          <w:p w14:paraId="199C9249" w14:textId="77777777" w:rsidR="004C3D35" w:rsidRPr="005619BC" w:rsidRDefault="004C3D35" w:rsidP="004C3D35">
            <w:pPr>
              <w:rPr>
                <w:rFonts w:ascii="Calibri" w:hAnsi="Calibri" w:cs="Calibri"/>
                <w:b/>
                <w:bCs/>
              </w:rPr>
            </w:pPr>
            <w:r w:rsidRPr="36F1CA49">
              <w:rPr>
                <w:rFonts w:ascii="Calibri" w:hAnsi="Calibri" w:cs="Calibri"/>
                <w:b/>
                <w:bCs/>
              </w:rPr>
              <w:t>RESULTADOS:</w:t>
            </w:r>
            <w:r w:rsidRPr="36F1CA49">
              <w:rPr>
                <w:rFonts w:ascii="Calibri" w:eastAsia="Arial Unicode MS" w:hAnsi="Calibri" w:cs="Calibri"/>
                <w:i/>
                <w:iCs/>
              </w:rPr>
              <w:t xml:space="preserve"> </w:t>
            </w:r>
          </w:p>
          <w:p w14:paraId="253C7DBD" w14:textId="4D0988C4" w:rsidR="3338B127" w:rsidRPr="004C3D35" w:rsidRDefault="004C3D35" w:rsidP="004C3D35">
            <w:pPr>
              <w:rPr>
                <w:rFonts w:eastAsia="Arial Unicode MS"/>
              </w:rPr>
            </w:pPr>
            <w:r w:rsidRPr="36F1CA49">
              <w:rPr>
                <w:rFonts w:ascii="Calibri" w:eastAsia="Arial Unicode MS" w:hAnsi="Calibri" w:cs="Calibri"/>
                <w:i/>
                <w:iCs/>
              </w:rPr>
              <w:t>Se asigna un mecánico al cliente de forma eficiente.</w:t>
            </w:r>
          </w:p>
        </w:tc>
      </w:tr>
      <w:tr w:rsidR="004C3D35" w14:paraId="2D63F743" w14:textId="77777777" w:rsidTr="00B65F6C">
        <w:trPr>
          <w:trHeight w:val="1674"/>
          <w:jc w:val="center"/>
        </w:trPr>
        <w:tc>
          <w:tcPr>
            <w:tcW w:w="1134" w:type="dxa"/>
            <w:tcBorders>
              <w:bottom w:val="single" w:sz="4" w:space="0" w:color="auto"/>
            </w:tcBorders>
          </w:tcPr>
          <w:p w14:paraId="29A40194" w14:textId="269FACF7" w:rsidR="004C3D35" w:rsidRPr="005619BC" w:rsidRDefault="004C3D35" w:rsidP="36F1CA49">
            <w:pPr>
              <w:rPr>
                <w:rFonts w:ascii="Calibri" w:eastAsia="Arial Unicode MS" w:hAnsi="Calibri" w:cs="Calibri"/>
              </w:rPr>
            </w:pPr>
            <w:r>
              <w:rPr>
                <w:rFonts w:ascii="Calibri" w:eastAsia="Arial Unicode MS" w:hAnsi="Calibri" w:cs="Calibri"/>
              </w:rPr>
              <w:t>ES-3.2</w:t>
            </w:r>
          </w:p>
        </w:tc>
        <w:tc>
          <w:tcPr>
            <w:tcW w:w="8494" w:type="dxa"/>
            <w:gridSpan w:val="3"/>
            <w:tcBorders>
              <w:bottom w:val="single" w:sz="4" w:space="0" w:color="auto"/>
            </w:tcBorders>
          </w:tcPr>
          <w:p w14:paraId="3C3E2F48" w14:textId="2B1D7909" w:rsidR="004C3D35" w:rsidRPr="005619BC" w:rsidRDefault="004C3D35" w:rsidP="004C3D35">
            <w:pPr>
              <w:rPr>
                <w:rFonts w:ascii="Calibri" w:hAnsi="Calibri" w:cs="Calibri"/>
                <w:b/>
                <w:bCs/>
              </w:rPr>
            </w:pPr>
            <w:r w:rsidRPr="36F1CA49">
              <w:rPr>
                <w:rFonts w:ascii="Calibri" w:hAnsi="Calibri" w:cs="Calibri"/>
                <w:b/>
                <w:bCs/>
              </w:rPr>
              <w:t>DESCRIPCIÓN: No se puede asignar mecánico</w:t>
            </w:r>
            <w:r>
              <w:rPr>
                <w:rFonts w:ascii="Calibri" w:hAnsi="Calibri" w:cs="Calibri"/>
                <w:b/>
                <w:bCs/>
              </w:rPr>
              <w:t xml:space="preserve"> por falta de datos</w:t>
            </w:r>
          </w:p>
          <w:p w14:paraId="38A8B460" w14:textId="77777777" w:rsidR="004C3D35" w:rsidRPr="005619BC" w:rsidRDefault="004C3D35" w:rsidP="004C3D35">
            <w:pPr>
              <w:rPr>
                <w:rFonts w:ascii="Calibri" w:eastAsia="Arial Unicode MS" w:hAnsi="Calibri" w:cs="Calibri"/>
                <w:i/>
                <w:iCs/>
              </w:rPr>
            </w:pPr>
            <w:r w:rsidRPr="36F1CA49">
              <w:rPr>
                <w:rFonts w:ascii="Calibri" w:hAnsi="Calibri" w:cs="Calibri"/>
                <w:b/>
                <w:bCs/>
              </w:rPr>
              <w:t>SUPOSICIONES/ASUNCIONES</w:t>
            </w:r>
            <w:r w:rsidRPr="36F1CA49">
              <w:rPr>
                <w:rFonts w:ascii="Calibri" w:eastAsia="Arial Unicode MS" w:hAnsi="Calibri" w:cs="Calibri"/>
                <w:i/>
                <w:iCs/>
              </w:rPr>
              <w:t>:</w:t>
            </w:r>
          </w:p>
          <w:p w14:paraId="3B1C8AD6" w14:textId="77777777" w:rsidR="004C3D35" w:rsidRPr="005619BC" w:rsidRDefault="004C3D35" w:rsidP="00D01BB1">
            <w:pPr>
              <w:pStyle w:val="Prrafodelista"/>
              <w:numPr>
                <w:ilvl w:val="0"/>
                <w:numId w:val="35"/>
              </w:numPr>
              <w:spacing w:line="259" w:lineRule="auto"/>
              <w:rPr>
                <w:rFonts w:ascii="Calibri" w:eastAsia="Calibri" w:hAnsi="Calibri" w:cs="Calibri"/>
                <w:i/>
                <w:iCs/>
              </w:rPr>
            </w:pPr>
            <w:r w:rsidRPr="36F1CA49">
              <w:rPr>
                <w:rFonts w:ascii="Calibri" w:eastAsia="Arial Unicode MS" w:hAnsi="Calibri" w:cs="Calibri"/>
                <w:i/>
                <w:iCs/>
              </w:rPr>
              <w:t>No hay mecánicos registrados en el sistema.</w:t>
            </w:r>
          </w:p>
          <w:p w14:paraId="510703EA" w14:textId="77777777" w:rsidR="004C3D35" w:rsidRPr="005619BC" w:rsidRDefault="004C3D35" w:rsidP="00D01BB1">
            <w:pPr>
              <w:pStyle w:val="Prrafodelista"/>
              <w:numPr>
                <w:ilvl w:val="0"/>
                <w:numId w:val="35"/>
              </w:numPr>
              <w:spacing w:line="259" w:lineRule="auto"/>
              <w:rPr>
                <w:i/>
                <w:iCs/>
              </w:rPr>
            </w:pPr>
            <w:r w:rsidRPr="36F1CA49">
              <w:rPr>
                <w:rFonts w:ascii="Calibri" w:eastAsia="Arial Unicode MS" w:hAnsi="Calibri" w:cs="Calibri"/>
                <w:i/>
                <w:iCs/>
              </w:rPr>
              <w:t>No ha completado todos los datos de registro de cliente.</w:t>
            </w:r>
          </w:p>
          <w:p w14:paraId="152E0F7D" w14:textId="77777777" w:rsidR="004C3D35" w:rsidRPr="005619BC" w:rsidRDefault="004C3D35" w:rsidP="004C3D35">
            <w:pPr>
              <w:rPr>
                <w:rFonts w:ascii="Calibri" w:hAnsi="Calibri" w:cs="Calibri"/>
                <w:b/>
                <w:bCs/>
              </w:rPr>
            </w:pPr>
            <w:r w:rsidRPr="36F1CA49">
              <w:rPr>
                <w:rFonts w:ascii="Calibri" w:hAnsi="Calibri" w:cs="Calibri"/>
                <w:b/>
                <w:bCs/>
              </w:rPr>
              <w:t>RESULTADOS:</w:t>
            </w:r>
            <w:r w:rsidRPr="36F1CA49">
              <w:rPr>
                <w:rFonts w:ascii="Calibri" w:eastAsia="Arial Unicode MS" w:hAnsi="Calibri" w:cs="Calibri"/>
                <w:i/>
                <w:iCs/>
              </w:rPr>
              <w:t xml:space="preserve"> </w:t>
            </w:r>
          </w:p>
          <w:p w14:paraId="13DD571F" w14:textId="5F50560F" w:rsidR="004C3D35" w:rsidRPr="004C3D35" w:rsidRDefault="004C3D35" w:rsidP="00D01BB1">
            <w:pPr>
              <w:pStyle w:val="Prrafodelista"/>
              <w:numPr>
                <w:ilvl w:val="0"/>
                <w:numId w:val="81"/>
              </w:numPr>
              <w:spacing w:line="259" w:lineRule="auto"/>
              <w:rPr>
                <w:rFonts w:ascii="Calibri" w:eastAsia="Calibri" w:hAnsi="Calibri" w:cs="Calibri"/>
                <w:i/>
                <w:iCs/>
              </w:rPr>
            </w:pPr>
            <w:r w:rsidRPr="36F1CA49">
              <w:rPr>
                <w:rFonts w:ascii="Calibri" w:eastAsia="Arial Unicode MS" w:hAnsi="Calibri" w:cs="Calibri"/>
                <w:i/>
                <w:iCs/>
              </w:rPr>
              <w:t>No se puede asignar un mecánico al cliente.</w:t>
            </w:r>
          </w:p>
        </w:tc>
      </w:tr>
      <w:tr w:rsidR="004C3D35" w14:paraId="36111C0E" w14:textId="77777777" w:rsidTr="00B65F6C">
        <w:trPr>
          <w:trHeight w:val="1674"/>
          <w:jc w:val="center"/>
        </w:trPr>
        <w:tc>
          <w:tcPr>
            <w:tcW w:w="1134" w:type="dxa"/>
            <w:tcBorders>
              <w:bottom w:val="single" w:sz="4" w:space="0" w:color="auto"/>
            </w:tcBorders>
          </w:tcPr>
          <w:p w14:paraId="01B83DB3" w14:textId="03937C8B" w:rsidR="004C3D35" w:rsidRDefault="004C3D35" w:rsidP="36F1CA49">
            <w:pPr>
              <w:rPr>
                <w:rFonts w:ascii="Calibri" w:eastAsia="Arial Unicode MS" w:hAnsi="Calibri" w:cs="Calibri"/>
              </w:rPr>
            </w:pPr>
            <w:r>
              <w:rPr>
                <w:rFonts w:ascii="Calibri" w:eastAsia="Arial Unicode MS" w:hAnsi="Calibri" w:cs="Calibri"/>
              </w:rPr>
              <w:t>ES-3.3</w:t>
            </w:r>
          </w:p>
        </w:tc>
        <w:tc>
          <w:tcPr>
            <w:tcW w:w="8494" w:type="dxa"/>
            <w:gridSpan w:val="3"/>
            <w:tcBorders>
              <w:bottom w:val="single" w:sz="4" w:space="0" w:color="auto"/>
            </w:tcBorders>
          </w:tcPr>
          <w:p w14:paraId="3F96E29C" w14:textId="5F42D40E" w:rsidR="004C3D35" w:rsidRPr="005619BC" w:rsidRDefault="004C3D35" w:rsidP="004C3D35">
            <w:pPr>
              <w:rPr>
                <w:rFonts w:ascii="Calibri" w:hAnsi="Calibri" w:cs="Calibri"/>
                <w:b/>
                <w:bCs/>
              </w:rPr>
            </w:pPr>
            <w:r w:rsidRPr="490053C6">
              <w:rPr>
                <w:rFonts w:ascii="Calibri" w:hAnsi="Calibri" w:cs="Calibri"/>
                <w:b/>
                <w:bCs/>
              </w:rPr>
              <w:t>DESCRIPCIÓN: No se encuentran listados los</w:t>
            </w:r>
            <w:r w:rsidRPr="36F1CA49">
              <w:rPr>
                <w:rFonts w:ascii="Calibri" w:hAnsi="Calibri" w:cs="Calibri"/>
                <w:b/>
                <w:bCs/>
              </w:rPr>
              <w:t xml:space="preserve"> mecánicos</w:t>
            </w:r>
            <w:r>
              <w:rPr>
                <w:rFonts w:ascii="Calibri" w:hAnsi="Calibri" w:cs="Calibri"/>
                <w:b/>
                <w:bCs/>
              </w:rPr>
              <w:t xml:space="preserve"> por falta de conexión</w:t>
            </w:r>
          </w:p>
          <w:p w14:paraId="1A8062FA" w14:textId="77777777" w:rsidR="004C3D35" w:rsidRPr="005619BC" w:rsidRDefault="004C3D35" w:rsidP="004C3D35">
            <w:pPr>
              <w:rPr>
                <w:rFonts w:ascii="Calibri" w:eastAsia="Arial Unicode MS" w:hAnsi="Calibri" w:cs="Calibri"/>
                <w:i/>
                <w:iCs/>
              </w:rPr>
            </w:pPr>
            <w:r w:rsidRPr="005619BC">
              <w:rPr>
                <w:rFonts w:ascii="Calibri" w:hAnsi="Calibri" w:cs="Calibri"/>
                <w:b/>
                <w:bCs/>
              </w:rPr>
              <w:t>SUPOSICIONES/ASUNCIONES</w:t>
            </w:r>
            <w:r w:rsidRPr="005619BC">
              <w:rPr>
                <w:rFonts w:ascii="Calibri" w:eastAsia="Arial Unicode MS" w:hAnsi="Calibri" w:cs="Calibri"/>
                <w:i/>
                <w:iCs/>
              </w:rPr>
              <w:t>:</w:t>
            </w:r>
          </w:p>
          <w:p w14:paraId="4A61BE4D" w14:textId="77777777" w:rsidR="004C3D35" w:rsidRDefault="004C3D35" w:rsidP="00D01BB1">
            <w:pPr>
              <w:pStyle w:val="Prrafodelista"/>
              <w:numPr>
                <w:ilvl w:val="0"/>
                <w:numId w:val="35"/>
              </w:numPr>
              <w:spacing w:line="259" w:lineRule="auto"/>
              <w:rPr>
                <w:rFonts w:ascii="Calibri" w:eastAsia="Calibri" w:hAnsi="Calibri" w:cs="Calibri"/>
                <w:i/>
                <w:iCs/>
              </w:rPr>
            </w:pPr>
            <w:r w:rsidRPr="36F1CA49">
              <w:rPr>
                <w:rFonts w:ascii="Calibri" w:eastAsia="Arial Unicode MS" w:hAnsi="Calibri" w:cs="Calibri"/>
                <w:i/>
                <w:iCs/>
              </w:rPr>
              <w:t>No se actualizó la base de datos.</w:t>
            </w:r>
          </w:p>
          <w:p w14:paraId="22CE73A1" w14:textId="77777777" w:rsidR="004C3D35" w:rsidRDefault="004C3D35" w:rsidP="00D01BB1">
            <w:pPr>
              <w:pStyle w:val="Prrafodelista"/>
              <w:numPr>
                <w:ilvl w:val="0"/>
                <w:numId w:val="35"/>
              </w:numPr>
              <w:spacing w:line="259" w:lineRule="auto"/>
              <w:rPr>
                <w:i/>
                <w:iCs/>
              </w:rPr>
            </w:pPr>
            <w:r w:rsidRPr="36F1CA49">
              <w:rPr>
                <w:rFonts w:ascii="Calibri" w:eastAsia="Arial Unicode MS" w:hAnsi="Calibri" w:cs="Calibri"/>
                <w:i/>
                <w:iCs/>
              </w:rPr>
              <w:t>No tiene conexión a internet.</w:t>
            </w:r>
          </w:p>
          <w:p w14:paraId="6536B14A" w14:textId="77777777" w:rsidR="004C3D35" w:rsidRPr="005619BC" w:rsidRDefault="004C3D35" w:rsidP="004C3D35">
            <w:pPr>
              <w:rPr>
                <w:rFonts w:ascii="Calibri" w:hAnsi="Calibri" w:cs="Calibri"/>
                <w:b/>
                <w:bCs/>
              </w:rPr>
            </w:pPr>
            <w:r w:rsidRPr="005619BC">
              <w:rPr>
                <w:rFonts w:ascii="Calibri" w:hAnsi="Calibri" w:cs="Calibri"/>
                <w:b/>
                <w:bCs/>
              </w:rPr>
              <w:t>RESULTADOS:</w:t>
            </w:r>
            <w:r w:rsidRPr="005619BC">
              <w:rPr>
                <w:rFonts w:ascii="Calibri" w:eastAsia="Arial Unicode MS" w:hAnsi="Calibri" w:cs="Calibri"/>
                <w:i/>
                <w:iCs/>
              </w:rPr>
              <w:t xml:space="preserve"> </w:t>
            </w:r>
          </w:p>
          <w:p w14:paraId="1423A22C" w14:textId="6AC61C2A" w:rsidR="004C3D35" w:rsidRPr="004C3D35" w:rsidRDefault="004C3D35" w:rsidP="00D01BB1">
            <w:pPr>
              <w:pStyle w:val="Prrafodelista"/>
              <w:numPr>
                <w:ilvl w:val="0"/>
                <w:numId w:val="81"/>
              </w:numPr>
              <w:spacing w:line="259" w:lineRule="auto"/>
              <w:rPr>
                <w:rFonts w:ascii="Calibri" w:eastAsia="Calibri" w:hAnsi="Calibri" w:cs="Calibri"/>
                <w:i/>
                <w:iCs/>
              </w:rPr>
            </w:pPr>
            <w:r w:rsidRPr="36F1CA49">
              <w:rPr>
                <w:rFonts w:ascii="Calibri" w:eastAsia="Arial Unicode MS" w:hAnsi="Calibri" w:cs="Calibri"/>
                <w:i/>
                <w:iCs/>
              </w:rPr>
              <w:t>No se puede asignar un mecánico al cliente.</w:t>
            </w:r>
          </w:p>
        </w:tc>
      </w:tr>
      <w:tr w:rsidR="113DDEBB" w14:paraId="782D8F9A" w14:textId="77777777" w:rsidTr="00B65F6C">
        <w:trPr>
          <w:jc w:val="center"/>
        </w:trPr>
        <w:tc>
          <w:tcPr>
            <w:tcW w:w="9628" w:type="dxa"/>
            <w:gridSpan w:val="4"/>
          </w:tcPr>
          <w:p w14:paraId="714796B0" w14:textId="5A984C77" w:rsidR="00C37CEC" w:rsidRDefault="113DDEBB" w:rsidP="36F1CA49">
            <w:pPr>
              <w:rPr>
                <w:rFonts w:ascii="Calibri" w:hAnsi="Calibri" w:cs="Calibri"/>
                <w:b/>
                <w:bCs/>
              </w:rPr>
            </w:pPr>
            <w:r w:rsidRPr="4476F917">
              <w:rPr>
                <w:rFonts w:ascii="Calibri" w:hAnsi="Calibri" w:cs="Calibri"/>
                <w:b/>
                <w:bCs/>
              </w:rPr>
              <w:t>REQUERIMIENTOS ESPECIALES - REGLAS DEL NEGOCIO Y DEL SISTEMA:</w:t>
            </w:r>
            <w:r w:rsidR="53F77EB4" w:rsidRPr="36F1CA49">
              <w:rPr>
                <w:rFonts w:ascii="Calibri" w:hAnsi="Calibri" w:cs="Calibri"/>
                <w:b/>
                <w:bCs/>
              </w:rPr>
              <w:t xml:space="preserve"> </w:t>
            </w:r>
          </w:p>
          <w:p w14:paraId="2A3649C2" w14:textId="5A984C77" w:rsidR="113DDEBB" w:rsidRPr="001C0DC3" w:rsidRDefault="53F77EB4" w:rsidP="00D01BB1">
            <w:pPr>
              <w:pStyle w:val="Prrafodelista"/>
              <w:numPr>
                <w:ilvl w:val="0"/>
                <w:numId w:val="81"/>
              </w:numPr>
              <w:rPr>
                <w:rFonts w:ascii="Calibri" w:hAnsi="Calibri" w:cs="Calibri"/>
                <w:b/>
                <w:lang w:val="es-CO" w:eastAsia="en-US"/>
              </w:rPr>
            </w:pPr>
            <w:r w:rsidRPr="36F1CA49">
              <w:rPr>
                <w:rFonts w:ascii="Calibri" w:hAnsi="Calibri" w:cs="Calibri"/>
              </w:rPr>
              <w:t>No aplica.</w:t>
            </w:r>
          </w:p>
        </w:tc>
      </w:tr>
      <w:tr w:rsidR="113DDEBB" w14:paraId="12C02A94" w14:textId="77777777" w:rsidTr="00B65F6C">
        <w:trPr>
          <w:trHeight w:val="1014"/>
          <w:jc w:val="center"/>
        </w:trPr>
        <w:tc>
          <w:tcPr>
            <w:tcW w:w="9628" w:type="dxa"/>
            <w:gridSpan w:val="4"/>
          </w:tcPr>
          <w:p w14:paraId="1ED8F5A1" w14:textId="77777777" w:rsidR="113DDEBB" w:rsidRPr="005619BC" w:rsidRDefault="113DDEBB" w:rsidP="113DDEBB">
            <w:pPr>
              <w:rPr>
                <w:rFonts w:ascii="Calibri" w:hAnsi="Calibri" w:cs="Calibri"/>
                <w:b/>
                <w:bCs/>
              </w:rPr>
            </w:pPr>
            <w:r w:rsidRPr="005619BC">
              <w:rPr>
                <w:rFonts w:ascii="Calibri" w:hAnsi="Calibri" w:cs="Calibri"/>
                <w:b/>
                <w:bCs/>
              </w:rPr>
              <w:t>RIESGOS:</w:t>
            </w:r>
          </w:p>
          <w:p w14:paraId="0A336132" w14:textId="16453583" w:rsidR="113DDEBB" w:rsidRPr="001C0DC3" w:rsidRDefault="4440C44A" w:rsidP="00D01BB1">
            <w:pPr>
              <w:pStyle w:val="Prrafodelista"/>
              <w:numPr>
                <w:ilvl w:val="0"/>
                <w:numId w:val="33"/>
              </w:numPr>
              <w:spacing w:line="259" w:lineRule="auto"/>
              <w:rPr>
                <w:rFonts w:ascii="Calibri" w:eastAsia="Calibri" w:hAnsi="Calibri" w:cs="Calibri"/>
                <w:i/>
              </w:rPr>
            </w:pPr>
            <w:r w:rsidRPr="005619BC">
              <w:rPr>
                <w:rFonts w:ascii="Calibri" w:eastAsia="Arial Unicode MS" w:hAnsi="Calibri" w:cs="Calibri"/>
                <w:i/>
                <w:iCs/>
              </w:rPr>
              <w:t>En caso de que no funcione correctamente el cliente no tendrá cupo para ser atendido por un mecánico.</w:t>
            </w:r>
          </w:p>
        </w:tc>
      </w:tr>
    </w:tbl>
    <w:p w14:paraId="5958F6FC" w14:textId="64DB530C" w:rsidR="00016DAF" w:rsidRDefault="00016DAF" w:rsidP="00016DAF">
      <w:pPr>
        <w:rPr>
          <w:rFonts w:ascii="Calibri" w:hAnsi="Calibri" w:cs="Book Antiqua"/>
          <w:b/>
          <w:bCs/>
        </w:rPr>
      </w:pPr>
    </w:p>
    <w:p w14:paraId="0EE51038" w14:textId="6E366DB3" w:rsidR="77CE89BE" w:rsidRDefault="77CE89BE" w:rsidP="77CE89BE">
      <w:pPr>
        <w:rPr>
          <w:rFonts w:ascii="Calibri" w:hAnsi="Calibri" w:cs="Book Antiqua"/>
          <w:b/>
          <w:bC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4"/>
        <w:gridCol w:w="3755"/>
        <w:gridCol w:w="1574"/>
        <w:gridCol w:w="3165"/>
      </w:tblGrid>
      <w:tr w:rsidR="00A10C5A" w14:paraId="40C2BBDD" w14:textId="77777777" w:rsidTr="00E96B05">
        <w:trPr>
          <w:trHeight w:val="464"/>
          <w:jc w:val="center"/>
        </w:trPr>
        <w:tc>
          <w:tcPr>
            <w:tcW w:w="4889" w:type="dxa"/>
            <w:gridSpan w:val="2"/>
            <w:shd w:val="clear" w:color="auto" w:fill="D9D9D9" w:themeFill="background1" w:themeFillShade="D9"/>
          </w:tcPr>
          <w:p w14:paraId="071FBB1D" w14:textId="77777777" w:rsidR="00A10C5A" w:rsidRPr="00223FC7" w:rsidRDefault="00A10C5A" w:rsidP="00391C12">
            <w:pPr>
              <w:rPr>
                <w:rFonts w:ascii="Calibri" w:hAnsi="Calibri" w:cs="Calibri"/>
                <w:b/>
                <w:bCs/>
              </w:rPr>
            </w:pPr>
            <w:r w:rsidRPr="00223FC7">
              <w:rPr>
                <w:rFonts w:ascii="Calibri" w:hAnsi="Calibri" w:cs="Calibri"/>
                <w:b/>
                <w:bCs/>
              </w:rPr>
              <w:lastRenderedPageBreak/>
              <w:t>IDENTIFICADOR CASO DE USO:</w:t>
            </w:r>
          </w:p>
          <w:p w14:paraId="6759EF18" w14:textId="460D0766" w:rsidR="00A10C5A" w:rsidRPr="00223FC7" w:rsidRDefault="00A10C5A" w:rsidP="00391C12">
            <w:pPr>
              <w:rPr>
                <w:rFonts w:ascii="Calibri" w:hAnsi="Calibri" w:cs="Calibri"/>
                <w:b/>
                <w:bCs/>
              </w:rPr>
            </w:pPr>
            <w:bookmarkStart w:id="102" w:name="CU04"/>
            <w:r w:rsidRPr="00223FC7">
              <w:rPr>
                <w:rFonts w:ascii="Calibri" w:hAnsi="Calibri" w:cs="Calibri"/>
                <w:b/>
                <w:bCs/>
              </w:rPr>
              <w:t>CU-</w:t>
            </w:r>
            <w:r>
              <w:rPr>
                <w:rFonts w:ascii="Calibri" w:hAnsi="Calibri" w:cs="Calibri"/>
                <w:b/>
                <w:bCs/>
              </w:rPr>
              <w:t>04</w:t>
            </w:r>
            <w:bookmarkEnd w:id="102"/>
          </w:p>
        </w:tc>
        <w:tc>
          <w:tcPr>
            <w:tcW w:w="4739" w:type="dxa"/>
            <w:gridSpan w:val="2"/>
            <w:shd w:val="clear" w:color="auto" w:fill="D9D9D9" w:themeFill="background1" w:themeFillShade="D9"/>
          </w:tcPr>
          <w:p w14:paraId="00366854" w14:textId="5722D803" w:rsidR="00A10C5A" w:rsidRPr="00223FC7" w:rsidRDefault="00A10C5A" w:rsidP="00391C12">
            <w:pPr>
              <w:rPr>
                <w:rFonts w:ascii="Calibri" w:hAnsi="Calibri" w:cs="Calibri"/>
                <w:b/>
                <w:bCs/>
              </w:rPr>
            </w:pPr>
            <w:r w:rsidRPr="00223FC7">
              <w:rPr>
                <w:rFonts w:ascii="Calibri" w:hAnsi="Calibri" w:cs="Calibri"/>
                <w:b/>
                <w:bCs/>
              </w:rPr>
              <w:t>NOMBRE:</w:t>
            </w:r>
          </w:p>
          <w:p w14:paraId="221CAA6C" w14:textId="589BF504" w:rsidR="00A10C5A" w:rsidRPr="00951627" w:rsidRDefault="00C516A4" w:rsidP="00951627">
            <w:pPr>
              <w:spacing w:line="259" w:lineRule="auto"/>
              <w:rPr>
                <w:rFonts w:ascii="Calibri" w:eastAsia="Arial Unicode MS" w:hAnsi="Calibri" w:cs="Calibri"/>
              </w:rPr>
            </w:pPr>
            <w:r>
              <w:rPr>
                <w:rFonts w:ascii="Calibri" w:eastAsia="Arial Unicode MS" w:hAnsi="Calibri" w:cs="Calibri"/>
              </w:rPr>
              <w:t>Asignar</w:t>
            </w:r>
            <w:r w:rsidR="00A10C5A" w:rsidRPr="00223FC7">
              <w:rPr>
                <w:rFonts w:ascii="Calibri" w:eastAsia="Arial Unicode MS" w:hAnsi="Calibri" w:cs="Calibri"/>
              </w:rPr>
              <w:t xml:space="preserve"> </w:t>
            </w:r>
            <w:r w:rsidR="006F1EA7">
              <w:rPr>
                <w:rFonts w:ascii="Calibri" w:eastAsia="Arial Unicode MS" w:hAnsi="Calibri" w:cs="Calibri"/>
              </w:rPr>
              <w:t>Rol</w:t>
            </w:r>
          </w:p>
        </w:tc>
      </w:tr>
      <w:tr w:rsidR="00A10C5A" w14:paraId="4FA9BB88" w14:textId="77777777" w:rsidTr="00C37CEC">
        <w:trPr>
          <w:jc w:val="center"/>
        </w:trPr>
        <w:tc>
          <w:tcPr>
            <w:tcW w:w="6463" w:type="dxa"/>
            <w:gridSpan w:val="3"/>
          </w:tcPr>
          <w:p w14:paraId="09ADE3D5" w14:textId="77777777" w:rsidR="00A10C5A" w:rsidRPr="005619BC" w:rsidRDefault="00A10C5A" w:rsidP="00391C12">
            <w:pPr>
              <w:rPr>
                <w:rFonts w:ascii="Calibri" w:hAnsi="Calibri" w:cs="Calibri"/>
                <w:b/>
                <w:bCs/>
              </w:rPr>
            </w:pPr>
            <w:r w:rsidRPr="005619BC">
              <w:rPr>
                <w:rFonts w:ascii="Calibri" w:hAnsi="Calibri" w:cs="Calibri"/>
                <w:b/>
                <w:bCs/>
              </w:rPr>
              <w:t>COMPLEJIDAD:</w:t>
            </w:r>
          </w:p>
          <w:p w14:paraId="6F0A0DFC" w14:textId="77777777" w:rsidR="00A10C5A" w:rsidRPr="005619BC" w:rsidRDefault="00A10C5A" w:rsidP="00391C12">
            <w:pPr>
              <w:jc w:val="both"/>
              <w:rPr>
                <w:rFonts w:ascii="Calibri" w:hAnsi="Calibri" w:cs="Calibri"/>
                <w:b/>
                <w:bCs/>
              </w:rPr>
            </w:pPr>
            <w:r w:rsidRPr="005619BC">
              <w:rPr>
                <w:rFonts w:ascii="Calibri" w:eastAsia="Arial Unicode MS" w:hAnsi="Calibri" w:cs="Calibri"/>
              </w:rPr>
              <w:t xml:space="preserve">[Baja] </w:t>
            </w:r>
          </w:p>
        </w:tc>
        <w:tc>
          <w:tcPr>
            <w:tcW w:w="3165" w:type="dxa"/>
          </w:tcPr>
          <w:p w14:paraId="6FC771CF" w14:textId="77777777" w:rsidR="00A10C5A" w:rsidRPr="005619BC" w:rsidRDefault="00A10C5A" w:rsidP="00391C12">
            <w:pPr>
              <w:rPr>
                <w:rFonts w:ascii="Calibri" w:hAnsi="Calibri" w:cs="Calibri"/>
                <w:b/>
                <w:bCs/>
              </w:rPr>
            </w:pPr>
            <w:r w:rsidRPr="005619BC">
              <w:rPr>
                <w:rFonts w:ascii="Calibri" w:hAnsi="Calibri" w:cs="Calibri"/>
                <w:b/>
                <w:bCs/>
              </w:rPr>
              <w:t>PRIORIDAD:</w:t>
            </w:r>
          </w:p>
          <w:p w14:paraId="5165F661" w14:textId="77777777" w:rsidR="00A10C5A" w:rsidRPr="005619BC" w:rsidRDefault="00A10C5A" w:rsidP="00391C12">
            <w:pPr>
              <w:rPr>
                <w:rFonts w:ascii="Calibri" w:hAnsi="Calibri" w:cs="Calibri"/>
                <w:b/>
                <w:bCs/>
              </w:rPr>
            </w:pPr>
            <w:r w:rsidRPr="005619BC">
              <w:rPr>
                <w:rFonts w:ascii="Calibri" w:eastAsia="Arial Unicode MS" w:hAnsi="Calibri" w:cs="Calibri"/>
              </w:rPr>
              <w:t xml:space="preserve"> [Alta]</w:t>
            </w:r>
          </w:p>
        </w:tc>
      </w:tr>
      <w:tr w:rsidR="00A10C5A" w14:paraId="22C271FD" w14:textId="77777777" w:rsidTr="00C37CEC">
        <w:trPr>
          <w:jc w:val="center"/>
        </w:trPr>
        <w:tc>
          <w:tcPr>
            <w:tcW w:w="9628" w:type="dxa"/>
            <w:gridSpan w:val="4"/>
          </w:tcPr>
          <w:p w14:paraId="3D8C3782" w14:textId="77777777" w:rsidR="00A10C5A" w:rsidRPr="005619BC" w:rsidRDefault="00A10C5A" w:rsidP="00391C12">
            <w:pPr>
              <w:rPr>
                <w:rFonts w:ascii="Calibri" w:hAnsi="Calibri" w:cs="Calibri"/>
                <w:b/>
                <w:bCs/>
              </w:rPr>
            </w:pPr>
            <w:r w:rsidRPr="005619BC">
              <w:rPr>
                <w:rFonts w:ascii="Calibri" w:hAnsi="Calibri" w:cs="Calibri"/>
                <w:b/>
                <w:bCs/>
              </w:rPr>
              <w:t>REQUERIMIENTO FUNCIONAL ASOCIADO:</w:t>
            </w:r>
          </w:p>
          <w:p w14:paraId="473A4DAB" w14:textId="46E769C9" w:rsidR="00A10C5A" w:rsidRPr="005619BC" w:rsidRDefault="00A10C5A" w:rsidP="00391C12">
            <w:pPr>
              <w:jc w:val="both"/>
              <w:rPr>
                <w:rFonts w:ascii="Calibri" w:eastAsia="Arial Unicode MS" w:hAnsi="Calibri" w:cs="Calibri"/>
                <w:i/>
                <w:iCs/>
              </w:rPr>
            </w:pPr>
            <w:r w:rsidRPr="005619BC">
              <w:rPr>
                <w:rFonts w:ascii="Calibri" w:eastAsia="Arial Unicode MS" w:hAnsi="Calibri" w:cs="Calibri"/>
                <w:i/>
                <w:iCs/>
              </w:rPr>
              <w:t>RF-</w:t>
            </w:r>
            <w:r w:rsidR="00E24A6D">
              <w:rPr>
                <w:rFonts w:ascii="Calibri" w:eastAsia="Arial Unicode MS" w:hAnsi="Calibri" w:cs="Calibri"/>
                <w:i/>
                <w:iCs/>
              </w:rPr>
              <w:t>12</w:t>
            </w:r>
            <w:r w:rsidR="00C516A4">
              <w:rPr>
                <w:rFonts w:ascii="Calibri" w:eastAsia="Arial Unicode MS" w:hAnsi="Calibri" w:cs="Calibri"/>
                <w:i/>
                <w:iCs/>
              </w:rPr>
              <w:t>: Asignar Rol</w:t>
            </w:r>
          </w:p>
        </w:tc>
      </w:tr>
      <w:tr w:rsidR="00A10C5A" w14:paraId="0BAB97C6" w14:textId="77777777" w:rsidTr="00C37CEC">
        <w:trPr>
          <w:jc w:val="center"/>
        </w:trPr>
        <w:tc>
          <w:tcPr>
            <w:tcW w:w="9628" w:type="dxa"/>
            <w:gridSpan w:val="4"/>
          </w:tcPr>
          <w:p w14:paraId="189BBAB9" w14:textId="77777777" w:rsidR="00A10C5A" w:rsidRPr="005619BC" w:rsidRDefault="00A10C5A" w:rsidP="00391C12">
            <w:pPr>
              <w:rPr>
                <w:rFonts w:ascii="Calibri" w:hAnsi="Calibri" w:cs="Calibri"/>
                <w:b/>
                <w:bCs/>
              </w:rPr>
            </w:pPr>
            <w:r w:rsidRPr="005619BC">
              <w:rPr>
                <w:rFonts w:ascii="Calibri" w:hAnsi="Calibri" w:cs="Calibri"/>
                <w:b/>
                <w:bCs/>
              </w:rPr>
              <w:t>ACTORES:</w:t>
            </w:r>
          </w:p>
          <w:p w14:paraId="29570D72" w14:textId="2F39E9D4" w:rsidR="00A10C5A" w:rsidRPr="00C516A4" w:rsidRDefault="00E53E4B" w:rsidP="00D01BB1">
            <w:pPr>
              <w:pStyle w:val="Prrafodelista"/>
              <w:numPr>
                <w:ilvl w:val="0"/>
                <w:numId w:val="62"/>
              </w:numPr>
              <w:rPr>
                <w:rFonts w:ascii="Calibri" w:eastAsia="Arial Unicode MS" w:hAnsi="Calibri" w:cs="Calibri"/>
                <w:i/>
                <w:iCs/>
              </w:rPr>
            </w:pPr>
            <w:r w:rsidRPr="00C516A4">
              <w:rPr>
                <w:rFonts w:ascii="Calibri" w:eastAsia="Arial Unicode MS" w:hAnsi="Calibri" w:cs="Calibri"/>
                <w:i/>
                <w:iCs/>
              </w:rPr>
              <w:t>Administrador</w:t>
            </w:r>
            <w:r w:rsidR="00C516A4">
              <w:rPr>
                <w:rFonts w:ascii="Calibri" w:eastAsia="Arial Unicode MS" w:hAnsi="Calibri" w:cs="Calibri"/>
                <w:i/>
                <w:iCs/>
              </w:rPr>
              <w:t xml:space="preserve"> (ACT-6)</w:t>
            </w:r>
          </w:p>
        </w:tc>
      </w:tr>
      <w:tr w:rsidR="00A10C5A" w14:paraId="607D5BD2" w14:textId="77777777" w:rsidTr="00C37CEC">
        <w:trPr>
          <w:jc w:val="center"/>
        </w:trPr>
        <w:tc>
          <w:tcPr>
            <w:tcW w:w="9628" w:type="dxa"/>
            <w:gridSpan w:val="4"/>
          </w:tcPr>
          <w:p w14:paraId="50EA33BC" w14:textId="77777777" w:rsidR="00A10C5A" w:rsidRPr="005619BC" w:rsidRDefault="00A10C5A" w:rsidP="00391C12">
            <w:pPr>
              <w:rPr>
                <w:rFonts w:ascii="Calibri" w:hAnsi="Calibri" w:cs="Calibri"/>
                <w:b/>
                <w:bCs/>
              </w:rPr>
            </w:pPr>
            <w:r w:rsidRPr="005619BC">
              <w:rPr>
                <w:rFonts w:ascii="Calibri" w:hAnsi="Calibri" w:cs="Calibri"/>
                <w:b/>
                <w:bCs/>
              </w:rPr>
              <w:t>CASOS DE USO ASOCIADOS:</w:t>
            </w:r>
          </w:p>
          <w:p w14:paraId="3DFA53CA" w14:textId="18CD0A88" w:rsidR="00A10C5A" w:rsidRPr="005619BC" w:rsidRDefault="00A771D6" w:rsidP="00D01BB1">
            <w:pPr>
              <w:pStyle w:val="Prrafodelista"/>
              <w:numPr>
                <w:ilvl w:val="0"/>
                <w:numId w:val="33"/>
              </w:numPr>
              <w:rPr>
                <w:rFonts w:ascii="Calibri" w:hAnsi="Calibri" w:cs="Calibri"/>
                <w:b/>
                <w:bCs/>
              </w:rPr>
            </w:pPr>
            <w:r w:rsidRPr="00B34D42">
              <w:rPr>
                <w:rFonts w:ascii="Calibri" w:eastAsia="Arial Unicode MS" w:hAnsi="Calibri" w:cs="Calibri"/>
                <w:i/>
              </w:rPr>
              <w:t xml:space="preserve">Se Extiende </w:t>
            </w:r>
            <w:r w:rsidR="1FDE376A" w:rsidRPr="36F1CA49">
              <w:rPr>
                <w:rFonts w:ascii="Calibri" w:eastAsia="Arial Unicode MS" w:hAnsi="Calibri" w:cs="Calibri"/>
                <w:i/>
                <w:iCs/>
              </w:rPr>
              <w:t>de</w:t>
            </w:r>
            <w:r w:rsidR="377A0629" w:rsidRPr="36F1CA49">
              <w:rPr>
                <w:rFonts w:ascii="Calibri" w:eastAsia="Arial Unicode MS" w:hAnsi="Calibri" w:cs="Calibri"/>
                <w:i/>
                <w:iCs/>
              </w:rPr>
              <w:t xml:space="preserve"> </w:t>
            </w:r>
            <w:r w:rsidR="006932AF">
              <w:rPr>
                <w:rFonts w:ascii="Calibri" w:eastAsia="Arial Unicode MS" w:hAnsi="Calibri" w:cs="Calibri"/>
                <w:i/>
                <w:iCs/>
              </w:rPr>
              <w:t>[</w:t>
            </w:r>
            <w:r w:rsidR="670ACD95" w:rsidRPr="36F1CA49">
              <w:rPr>
                <w:rFonts w:ascii="Calibri" w:eastAsia="Arial Unicode MS" w:hAnsi="Calibri" w:cs="Calibri"/>
                <w:i/>
                <w:iCs/>
              </w:rPr>
              <w:t>CU-10</w:t>
            </w:r>
            <w:r w:rsidR="006932AF">
              <w:rPr>
                <w:rFonts w:ascii="Calibri" w:eastAsia="Arial Unicode MS" w:hAnsi="Calibri" w:cs="Calibri"/>
                <w:i/>
                <w:iCs/>
              </w:rPr>
              <w:t>]</w:t>
            </w:r>
            <w:r w:rsidR="670ACD95" w:rsidRPr="36F1CA49">
              <w:rPr>
                <w:rFonts w:ascii="Calibri" w:eastAsia="Arial Unicode MS" w:hAnsi="Calibri" w:cs="Calibri"/>
                <w:i/>
                <w:iCs/>
              </w:rPr>
              <w:t>:</w:t>
            </w:r>
            <w:r w:rsidR="00325887">
              <w:rPr>
                <w:rFonts w:ascii="Calibri" w:eastAsia="Arial Unicode MS" w:hAnsi="Calibri" w:cs="Calibri"/>
                <w:i/>
              </w:rPr>
              <w:t xml:space="preserve"> </w:t>
            </w:r>
            <w:r w:rsidR="00470D98" w:rsidRPr="00B34D42">
              <w:rPr>
                <w:rFonts w:ascii="Calibri" w:eastAsia="Arial Unicode MS" w:hAnsi="Calibri" w:cs="Calibri"/>
                <w:i/>
              </w:rPr>
              <w:t xml:space="preserve">Editar </w:t>
            </w:r>
            <w:r w:rsidR="11B32098" w:rsidRPr="36F1CA49">
              <w:rPr>
                <w:rFonts w:ascii="Calibri" w:eastAsia="Arial Unicode MS" w:hAnsi="Calibri" w:cs="Calibri"/>
                <w:i/>
                <w:iCs/>
              </w:rPr>
              <w:t>Usuario</w:t>
            </w:r>
            <w:r w:rsidR="00145478" w:rsidRPr="36F1CA49">
              <w:rPr>
                <w:rFonts w:ascii="Calibri" w:eastAsia="Arial Unicode MS" w:hAnsi="Calibri" w:cs="Calibri"/>
                <w:i/>
                <w:iCs/>
              </w:rPr>
              <w:t>.</w:t>
            </w:r>
          </w:p>
          <w:p w14:paraId="08B9F1C9" w14:textId="74D7ACA1" w:rsidR="00A10C5A" w:rsidRPr="005619BC" w:rsidRDefault="3E8DFA09" w:rsidP="00D01BB1">
            <w:pPr>
              <w:pStyle w:val="Prrafodelista"/>
              <w:numPr>
                <w:ilvl w:val="0"/>
                <w:numId w:val="33"/>
              </w:numPr>
              <w:rPr>
                <w:b/>
              </w:rPr>
            </w:pPr>
            <w:r w:rsidRPr="36F1CA49">
              <w:rPr>
                <w:rFonts w:ascii="Calibri" w:eastAsia="Arial Unicode MS" w:hAnsi="Calibri" w:cs="Calibri"/>
                <w:i/>
                <w:iCs/>
              </w:rPr>
              <w:t xml:space="preserve">Se incluye en </w:t>
            </w:r>
            <w:r w:rsidR="006932AF">
              <w:rPr>
                <w:rFonts w:ascii="Calibri" w:eastAsia="Arial Unicode MS" w:hAnsi="Calibri" w:cs="Calibri"/>
                <w:i/>
                <w:iCs/>
              </w:rPr>
              <w:t>[</w:t>
            </w:r>
            <w:r w:rsidRPr="36F1CA49">
              <w:rPr>
                <w:rFonts w:ascii="Calibri" w:eastAsia="Arial Unicode MS" w:hAnsi="Calibri" w:cs="Calibri"/>
                <w:i/>
                <w:iCs/>
              </w:rPr>
              <w:t>CU-2</w:t>
            </w:r>
            <w:r w:rsidR="006932AF">
              <w:rPr>
                <w:rFonts w:ascii="Calibri" w:eastAsia="Arial Unicode MS" w:hAnsi="Calibri" w:cs="Calibri"/>
                <w:i/>
                <w:iCs/>
              </w:rPr>
              <w:t>2]</w:t>
            </w:r>
            <w:r w:rsidRPr="36F1CA49">
              <w:rPr>
                <w:rFonts w:ascii="Calibri" w:eastAsia="Arial Unicode MS" w:hAnsi="Calibri" w:cs="Calibri"/>
                <w:i/>
                <w:iCs/>
              </w:rPr>
              <w:t>: Registrar usuario.</w:t>
            </w:r>
          </w:p>
        </w:tc>
      </w:tr>
      <w:tr w:rsidR="00A10C5A" w14:paraId="334CF725" w14:textId="77777777" w:rsidTr="00C37CEC">
        <w:trPr>
          <w:jc w:val="center"/>
        </w:trPr>
        <w:tc>
          <w:tcPr>
            <w:tcW w:w="9628" w:type="dxa"/>
            <w:gridSpan w:val="4"/>
          </w:tcPr>
          <w:p w14:paraId="44388325" w14:textId="0AB2BB20" w:rsidR="00A10C5A" w:rsidRPr="005619BC" w:rsidRDefault="00A10C5A" w:rsidP="00391C12">
            <w:pPr>
              <w:rPr>
                <w:rFonts w:ascii="Calibri" w:hAnsi="Calibri" w:cs="Calibri"/>
                <w:lang w:eastAsia="es-ES"/>
              </w:rPr>
            </w:pPr>
            <w:r w:rsidRPr="005619BC">
              <w:rPr>
                <w:rFonts w:ascii="Calibri" w:hAnsi="Calibri" w:cs="Calibri"/>
                <w:b/>
                <w:bCs/>
              </w:rPr>
              <w:t>DESCRIPCIÓN:</w:t>
            </w:r>
            <w:r w:rsidR="00F54DD1">
              <w:rPr>
                <w:rFonts w:ascii="Calibri" w:hAnsi="Calibri" w:cs="Calibri"/>
              </w:rPr>
              <w:t xml:space="preserve"> </w:t>
            </w:r>
          </w:p>
          <w:p w14:paraId="470C05F2" w14:textId="49221CB8" w:rsidR="00A10C5A" w:rsidRPr="005619BC" w:rsidRDefault="006D7186" w:rsidP="00391C12">
            <w:pPr>
              <w:rPr>
                <w:rFonts w:ascii="Calibri" w:eastAsia="Arial Unicode MS" w:hAnsi="Calibri" w:cs="Calibri"/>
                <w:i/>
                <w:iCs/>
              </w:rPr>
            </w:pPr>
            <w:r>
              <w:rPr>
                <w:rFonts w:ascii="Calibri" w:eastAsia="Arial Unicode MS" w:hAnsi="Calibri" w:cs="Calibri"/>
                <w:i/>
                <w:iCs/>
              </w:rPr>
              <w:t>Asignación de rol especifico a usuario.</w:t>
            </w:r>
          </w:p>
        </w:tc>
      </w:tr>
      <w:tr w:rsidR="00A10C5A" w14:paraId="37AAC415" w14:textId="77777777" w:rsidTr="00C37CEC">
        <w:trPr>
          <w:jc w:val="center"/>
        </w:trPr>
        <w:tc>
          <w:tcPr>
            <w:tcW w:w="9628" w:type="dxa"/>
            <w:gridSpan w:val="4"/>
            <w:tcBorders>
              <w:bottom w:val="single" w:sz="4" w:space="0" w:color="auto"/>
            </w:tcBorders>
          </w:tcPr>
          <w:p w14:paraId="2AB2254D" w14:textId="77777777" w:rsidR="00A10C5A" w:rsidRPr="005619BC" w:rsidRDefault="00A10C5A" w:rsidP="00391C12">
            <w:pPr>
              <w:rPr>
                <w:rFonts w:ascii="Calibri" w:hAnsi="Calibri" w:cs="Calibri"/>
                <w:b/>
                <w:bCs/>
              </w:rPr>
            </w:pPr>
            <w:r w:rsidRPr="005619BC">
              <w:rPr>
                <w:rFonts w:ascii="Calibri" w:hAnsi="Calibri" w:cs="Calibri"/>
                <w:b/>
                <w:bCs/>
              </w:rPr>
              <w:t xml:space="preserve">NOTAS: </w:t>
            </w:r>
          </w:p>
          <w:p w14:paraId="7E586006" w14:textId="2E32E1E2" w:rsidR="00A10C5A" w:rsidRPr="006B0737" w:rsidRDefault="051A1667" w:rsidP="00D01BB1">
            <w:pPr>
              <w:pStyle w:val="Prrafodelista"/>
              <w:numPr>
                <w:ilvl w:val="0"/>
                <w:numId w:val="123"/>
              </w:numPr>
              <w:rPr>
                <w:rFonts w:ascii="Calibri" w:eastAsia="Calibri" w:hAnsi="Calibri" w:cs="Calibri"/>
                <w:i/>
                <w:iCs/>
              </w:rPr>
            </w:pPr>
            <w:r w:rsidRPr="36F1CA49">
              <w:rPr>
                <w:rFonts w:ascii="Calibri" w:eastAsia="Arial Unicode MS" w:hAnsi="Calibri" w:cs="Calibri"/>
                <w:i/>
                <w:iCs/>
              </w:rPr>
              <w:t>El usuario al que se le asignará un rol debe estar registrado previamente.</w:t>
            </w:r>
          </w:p>
          <w:p w14:paraId="0F4DD32B" w14:textId="54B90BD4" w:rsidR="00A10C5A" w:rsidRPr="00C37CEC" w:rsidRDefault="051A1667" w:rsidP="00D01BB1">
            <w:pPr>
              <w:pStyle w:val="Prrafodelista"/>
              <w:numPr>
                <w:ilvl w:val="0"/>
                <w:numId w:val="123"/>
              </w:numPr>
              <w:rPr>
                <w:i/>
              </w:rPr>
            </w:pPr>
            <w:r w:rsidRPr="36F1CA49">
              <w:rPr>
                <w:rFonts w:ascii="Calibri" w:eastAsia="Arial Unicode MS" w:hAnsi="Calibri" w:cs="Calibri"/>
                <w:i/>
                <w:iCs/>
              </w:rPr>
              <w:t>Debe ser un comboBox con los siguientes roles: vendedor, mecánico, gerente, administrador.</w:t>
            </w:r>
          </w:p>
        </w:tc>
      </w:tr>
      <w:tr w:rsidR="00A10C5A" w14:paraId="5FAC3A64" w14:textId="77777777" w:rsidTr="00C37CEC">
        <w:trPr>
          <w:trHeight w:val="468"/>
          <w:jc w:val="center"/>
        </w:trPr>
        <w:tc>
          <w:tcPr>
            <w:tcW w:w="9628" w:type="dxa"/>
            <w:gridSpan w:val="4"/>
            <w:tcBorders>
              <w:bottom w:val="single" w:sz="4" w:space="0" w:color="auto"/>
            </w:tcBorders>
          </w:tcPr>
          <w:p w14:paraId="13451B53" w14:textId="5A984C77" w:rsidR="00C306F7" w:rsidRPr="00C306F7" w:rsidRDefault="000371EB" w:rsidP="00C306F7">
            <w:pPr>
              <w:rPr>
                <w:rFonts w:ascii="Calibri" w:hAnsi="Calibri" w:cs="Calibri"/>
                <w:b/>
              </w:rPr>
            </w:pPr>
            <w:r w:rsidRPr="00FF34EA">
              <w:rPr>
                <w:rFonts w:ascii="Calibri" w:hAnsi="Calibri" w:cs="Calibri"/>
                <w:b/>
              </w:rPr>
              <w:t>CRITERIOS DE ACEPTACIÓN:</w:t>
            </w:r>
            <w:r>
              <w:rPr>
                <w:rFonts w:ascii="Calibri" w:hAnsi="Calibri" w:cs="Calibri"/>
                <w:b/>
              </w:rPr>
              <w:t xml:space="preserve"> </w:t>
            </w:r>
          </w:p>
          <w:p w14:paraId="4FD5FF33" w14:textId="5135F04A" w:rsidR="00A10C5A" w:rsidRPr="00C37CEC" w:rsidRDefault="6B8465A5" w:rsidP="00966D19">
            <w:pPr>
              <w:rPr>
                <w:rFonts w:ascii="Calibri" w:hAnsi="Calibri" w:cs="Calibri"/>
                <w:i/>
              </w:rPr>
            </w:pPr>
            <w:r w:rsidRPr="7677E8CF">
              <w:rPr>
                <w:rFonts w:ascii="Calibri" w:hAnsi="Calibri" w:cs="Calibri"/>
                <w:i/>
                <w:iCs/>
              </w:rPr>
              <w:t>Se elije el rol al usuario para p</w:t>
            </w:r>
            <w:r w:rsidR="44F473FC" w:rsidRPr="7677E8CF">
              <w:rPr>
                <w:rFonts w:ascii="Calibri" w:hAnsi="Calibri" w:cs="Calibri"/>
                <w:i/>
                <w:iCs/>
              </w:rPr>
              <w:t>ermitir ciertas funcionalidades del sistema</w:t>
            </w:r>
            <w:r w:rsidR="7C5D2758" w:rsidRPr="7677E8CF">
              <w:rPr>
                <w:rFonts w:ascii="Calibri" w:hAnsi="Calibri" w:cs="Calibri"/>
                <w:i/>
                <w:iCs/>
              </w:rPr>
              <w:t>.</w:t>
            </w:r>
          </w:p>
        </w:tc>
      </w:tr>
      <w:tr w:rsidR="00A10C5A" w14:paraId="239D4D29" w14:textId="77777777" w:rsidTr="00C37CEC">
        <w:trPr>
          <w:trHeight w:val="345"/>
          <w:jc w:val="center"/>
        </w:trPr>
        <w:tc>
          <w:tcPr>
            <w:tcW w:w="9628" w:type="dxa"/>
            <w:gridSpan w:val="4"/>
            <w:tcBorders>
              <w:bottom w:val="single" w:sz="4" w:space="0" w:color="auto"/>
            </w:tcBorders>
            <w:shd w:val="clear" w:color="auto" w:fill="D9D9D9" w:themeFill="background1" w:themeFillShade="D9"/>
          </w:tcPr>
          <w:p w14:paraId="6D48F99F" w14:textId="77777777" w:rsidR="00A10C5A" w:rsidRPr="005619BC" w:rsidRDefault="00A10C5A" w:rsidP="00391C12">
            <w:pPr>
              <w:rPr>
                <w:rFonts w:ascii="Calibri" w:hAnsi="Calibri" w:cs="Calibri"/>
                <w:b/>
                <w:bCs/>
              </w:rPr>
            </w:pPr>
            <w:r w:rsidRPr="005619BC">
              <w:rPr>
                <w:rFonts w:ascii="Calibri" w:hAnsi="Calibri" w:cs="Calibri"/>
                <w:b/>
                <w:bCs/>
              </w:rPr>
              <w:t xml:space="preserve">ESCENARIOS: </w:t>
            </w:r>
          </w:p>
        </w:tc>
      </w:tr>
      <w:tr w:rsidR="009B0DF5" w14:paraId="5E35B90D" w14:textId="77777777" w:rsidTr="00C37CEC">
        <w:trPr>
          <w:trHeight w:val="1505"/>
          <w:jc w:val="center"/>
        </w:trPr>
        <w:tc>
          <w:tcPr>
            <w:tcW w:w="1134" w:type="dxa"/>
            <w:tcBorders>
              <w:bottom w:val="single" w:sz="4" w:space="0" w:color="auto"/>
            </w:tcBorders>
          </w:tcPr>
          <w:p w14:paraId="22AA67D0" w14:textId="3958F8A9" w:rsidR="009B0DF5" w:rsidRPr="005619BC" w:rsidRDefault="009B0DF5" w:rsidP="00391C12">
            <w:pPr>
              <w:rPr>
                <w:rFonts w:ascii="Calibri" w:eastAsia="Arial Unicode MS" w:hAnsi="Calibri" w:cs="Calibri"/>
              </w:rPr>
            </w:pPr>
            <w:r w:rsidRPr="005619BC">
              <w:rPr>
                <w:rFonts w:ascii="Calibri" w:eastAsia="Arial Unicode MS" w:hAnsi="Calibri" w:cs="Calibri"/>
              </w:rPr>
              <w:t>ES</w:t>
            </w:r>
            <w:r w:rsidRPr="77C88D8E">
              <w:rPr>
                <w:rFonts w:ascii="Calibri" w:eastAsia="Arial Unicode MS" w:hAnsi="Calibri" w:cs="Calibri"/>
              </w:rPr>
              <w:t>-4.</w:t>
            </w:r>
            <w:r w:rsidRPr="005619BC">
              <w:rPr>
                <w:rFonts w:ascii="Calibri" w:eastAsia="Arial Unicode MS" w:hAnsi="Calibri" w:cs="Calibri"/>
              </w:rPr>
              <w:t>1</w:t>
            </w:r>
          </w:p>
        </w:tc>
        <w:tc>
          <w:tcPr>
            <w:tcW w:w="8494" w:type="dxa"/>
            <w:gridSpan w:val="3"/>
            <w:tcBorders>
              <w:bottom w:val="single" w:sz="4" w:space="0" w:color="auto"/>
            </w:tcBorders>
          </w:tcPr>
          <w:p w14:paraId="3A91063B" w14:textId="0E49C2E5" w:rsidR="00C516A4" w:rsidRPr="0011393C" w:rsidRDefault="00C516A4" w:rsidP="00C516A4">
            <w:pPr>
              <w:rPr>
                <w:rFonts w:ascii="Calibri" w:eastAsia="Arial Unicode MS" w:hAnsi="Calibri" w:cs="Calibri"/>
                <w:i/>
                <w:iCs/>
              </w:rPr>
            </w:pPr>
            <w:r w:rsidRPr="0011393C">
              <w:rPr>
                <w:rFonts w:ascii="Calibri" w:hAnsi="Calibri" w:cs="Calibri"/>
                <w:b/>
                <w:bCs/>
              </w:rPr>
              <w:t xml:space="preserve">DESCRIPCIÓN: Se </w:t>
            </w:r>
            <w:r>
              <w:rPr>
                <w:rFonts w:ascii="Calibri" w:hAnsi="Calibri" w:cs="Calibri"/>
                <w:b/>
                <w:bCs/>
              </w:rPr>
              <w:t>asigna</w:t>
            </w:r>
            <w:r w:rsidRPr="0011393C">
              <w:rPr>
                <w:rFonts w:ascii="Calibri" w:hAnsi="Calibri" w:cs="Calibri"/>
                <w:b/>
                <w:bCs/>
              </w:rPr>
              <w:t xml:space="preserve"> </w:t>
            </w:r>
            <w:r>
              <w:rPr>
                <w:rFonts w:ascii="Calibri" w:hAnsi="Calibri" w:cs="Calibri"/>
                <w:b/>
                <w:bCs/>
              </w:rPr>
              <w:t>rol</w:t>
            </w:r>
            <w:r w:rsidRPr="0011393C">
              <w:rPr>
                <w:rFonts w:ascii="Calibri" w:hAnsi="Calibri" w:cs="Calibri"/>
                <w:b/>
                <w:bCs/>
              </w:rPr>
              <w:t xml:space="preserve"> correctamente</w:t>
            </w:r>
            <w:r w:rsidRPr="0011393C">
              <w:rPr>
                <w:rFonts w:ascii="Calibri" w:hAnsi="Calibri" w:cs="Calibri"/>
                <w:i/>
                <w:iCs/>
              </w:rPr>
              <w:t xml:space="preserve"> </w:t>
            </w:r>
          </w:p>
          <w:p w14:paraId="68A8E8A3" w14:textId="77777777" w:rsidR="00C516A4" w:rsidRPr="0011393C" w:rsidRDefault="00C516A4" w:rsidP="00C516A4">
            <w:pPr>
              <w:rPr>
                <w:rFonts w:ascii="Calibri" w:eastAsia="Arial Unicode MS" w:hAnsi="Calibri" w:cs="Calibri"/>
                <w:i/>
                <w:iCs/>
              </w:rPr>
            </w:pPr>
            <w:r w:rsidRPr="0011393C">
              <w:rPr>
                <w:rFonts w:ascii="Calibri" w:hAnsi="Calibri" w:cs="Calibri"/>
                <w:b/>
                <w:bCs/>
              </w:rPr>
              <w:t>SUPOSICIONES/ASUNCIONES</w:t>
            </w:r>
            <w:r w:rsidRPr="0011393C">
              <w:rPr>
                <w:rFonts w:ascii="Calibri" w:eastAsia="Arial Unicode MS" w:hAnsi="Calibri" w:cs="Calibri"/>
                <w:i/>
                <w:iCs/>
              </w:rPr>
              <w:t>:</w:t>
            </w:r>
          </w:p>
          <w:p w14:paraId="32F1A1F0" w14:textId="57D4AB19" w:rsidR="00C516A4" w:rsidRPr="0011393C" w:rsidRDefault="00C516A4" w:rsidP="00D01BB1">
            <w:pPr>
              <w:numPr>
                <w:ilvl w:val="0"/>
                <w:numId w:val="97"/>
              </w:numPr>
              <w:contextualSpacing/>
              <w:rPr>
                <w:rFonts w:ascii="Calibri" w:eastAsia="Calibri" w:hAnsi="Calibri" w:cs="Calibri"/>
                <w:b/>
                <w:lang w:eastAsia="es-ES"/>
              </w:rPr>
            </w:pPr>
            <w:r>
              <w:rPr>
                <w:rFonts w:ascii="Calibri" w:hAnsi="Calibri" w:cs="Calibri"/>
                <w:lang w:eastAsia="es-ES"/>
              </w:rPr>
              <w:t>El administrador ingresó los datos necesarios para que el usuario tenga ese rol.</w:t>
            </w:r>
          </w:p>
          <w:p w14:paraId="7ADE3D2A" w14:textId="77777777" w:rsidR="00C516A4" w:rsidRPr="0011393C" w:rsidRDefault="00C516A4" w:rsidP="00D01BB1">
            <w:pPr>
              <w:numPr>
                <w:ilvl w:val="0"/>
                <w:numId w:val="160"/>
              </w:numPr>
              <w:contextualSpacing/>
              <w:rPr>
                <w:b/>
                <w:bCs/>
                <w:lang w:eastAsia="es-ES"/>
              </w:rPr>
            </w:pPr>
            <w:r w:rsidRPr="0011393C">
              <w:rPr>
                <w:rFonts w:ascii="Calibri" w:hAnsi="Calibri" w:cs="Calibri"/>
                <w:lang w:eastAsia="es-ES"/>
              </w:rPr>
              <w:t>Hay una conexión de red estable.</w:t>
            </w:r>
          </w:p>
          <w:p w14:paraId="3ADD7150" w14:textId="77777777" w:rsidR="00C516A4" w:rsidRPr="0011393C" w:rsidRDefault="00C516A4" w:rsidP="00C516A4">
            <w:pPr>
              <w:rPr>
                <w:rFonts w:ascii="Calibri" w:hAnsi="Calibri" w:cs="Calibri"/>
                <w:b/>
                <w:bCs/>
              </w:rPr>
            </w:pPr>
            <w:r w:rsidRPr="0011393C">
              <w:rPr>
                <w:rFonts w:ascii="Calibri" w:hAnsi="Calibri" w:cs="Calibri"/>
                <w:b/>
                <w:bCs/>
              </w:rPr>
              <w:t>RESULTADOS:</w:t>
            </w:r>
          </w:p>
          <w:p w14:paraId="7E5D593F" w14:textId="7D259187" w:rsidR="009B0DF5" w:rsidRPr="00C516A4" w:rsidRDefault="00C516A4" w:rsidP="00D01BB1">
            <w:pPr>
              <w:pStyle w:val="Prrafodelista"/>
              <w:numPr>
                <w:ilvl w:val="0"/>
                <w:numId w:val="62"/>
              </w:numPr>
              <w:spacing w:line="259" w:lineRule="auto"/>
              <w:rPr>
                <w:rFonts w:ascii="Calibri" w:hAnsi="Calibri" w:cs="Calibri"/>
                <w:b/>
                <w:bCs/>
              </w:rPr>
            </w:pPr>
            <w:r>
              <w:rPr>
                <w:rFonts w:ascii="Calibri" w:eastAsia="Arial Unicode MS" w:hAnsi="Calibri" w:cs="Calibri"/>
                <w:i/>
                <w:iCs/>
              </w:rPr>
              <w:t>Se muestra mensaje de rol asignado correctamente.</w:t>
            </w:r>
          </w:p>
        </w:tc>
      </w:tr>
      <w:tr w:rsidR="004F3D44" w14:paraId="735436C6" w14:textId="77777777" w:rsidTr="00C37CEC">
        <w:trPr>
          <w:trHeight w:val="1674"/>
          <w:jc w:val="center"/>
        </w:trPr>
        <w:tc>
          <w:tcPr>
            <w:tcW w:w="1134" w:type="dxa"/>
            <w:tcBorders>
              <w:bottom w:val="single" w:sz="4" w:space="0" w:color="auto"/>
            </w:tcBorders>
          </w:tcPr>
          <w:p w14:paraId="211F8236" w14:textId="77777777" w:rsidR="004F3D44" w:rsidRPr="005619BC" w:rsidRDefault="004F3D44" w:rsidP="004F3D44">
            <w:pPr>
              <w:rPr>
                <w:rFonts w:ascii="Calibri" w:hAnsi="Calibri" w:cs="Calibri"/>
                <w:i/>
                <w:iCs/>
                <w:lang w:eastAsia="es-ES"/>
              </w:rPr>
            </w:pPr>
            <w:r w:rsidRPr="7677E8CF">
              <w:rPr>
                <w:rFonts w:ascii="Calibri" w:eastAsia="Arial Unicode MS" w:hAnsi="Calibri" w:cs="Calibri"/>
              </w:rPr>
              <w:t>ES-4.</w:t>
            </w:r>
            <w:r w:rsidRPr="6C7DFBF1">
              <w:rPr>
                <w:rFonts w:ascii="Calibri" w:eastAsia="Arial Unicode MS" w:hAnsi="Calibri" w:cs="Calibri"/>
              </w:rPr>
              <w:t>2</w:t>
            </w:r>
          </w:p>
          <w:p w14:paraId="62EDF6E8" w14:textId="77777777" w:rsidR="004F3D44" w:rsidRPr="005619BC" w:rsidRDefault="004F3D44" w:rsidP="00391C12">
            <w:pPr>
              <w:rPr>
                <w:rFonts w:ascii="Calibri" w:eastAsia="Arial Unicode MS" w:hAnsi="Calibri" w:cs="Calibri"/>
              </w:rPr>
            </w:pPr>
          </w:p>
        </w:tc>
        <w:tc>
          <w:tcPr>
            <w:tcW w:w="8494" w:type="dxa"/>
            <w:gridSpan w:val="3"/>
            <w:tcBorders>
              <w:bottom w:val="single" w:sz="4" w:space="0" w:color="auto"/>
            </w:tcBorders>
          </w:tcPr>
          <w:p w14:paraId="1F73BC12" w14:textId="0268C4AB" w:rsidR="00C516A4" w:rsidRPr="0011393C" w:rsidRDefault="00C516A4" w:rsidP="00C516A4">
            <w:pPr>
              <w:rPr>
                <w:rFonts w:ascii="Calibri" w:eastAsia="Arial Unicode MS" w:hAnsi="Calibri" w:cs="Calibri"/>
                <w:i/>
              </w:rPr>
            </w:pPr>
            <w:r w:rsidRPr="0011393C">
              <w:rPr>
                <w:rFonts w:ascii="Calibri" w:hAnsi="Calibri" w:cs="Calibri"/>
                <w:b/>
                <w:bCs/>
              </w:rPr>
              <w:t>DESCRIPCIÓN: No se puede asignar rol a usuario</w:t>
            </w:r>
            <w:r>
              <w:rPr>
                <w:rFonts w:ascii="Calibri" w:hAnsi="Calibri" w:cs="Calibri"/>
                <w:b/>
                <w:bCs/>
              </w:rPr>
              <w:t xml:space="preserve"> por </w:t>
            </w:r>
            <w:r w:rsidR="0029441F">
              <w:rPr>
                <w:rFonts w:ascii="Calibri" w:hAnsi="Calibri" w:cs="Calibri"/>
                <w:b/>
                <w:bCs/>
              </w:rPr>
              <w:t>conexión perdida.</w:t>
            </w:r>
          </w:p>
          <w:p w14:paraId="3602BF0E" w14:textId="77777777" w:rsidR="00C516A4" w:rsidRPr="0011393C" w:rsidRDefault="00C516A4" w:rsidP="00C516A4">
            <w:pPr>
              <w:rPr>
                <w:rFonts w:ascii="Calibri" w:eastAsia="Arial Unicode MS" w:hAnsi="Calibri" w:cs="Calibri"/>
                <w:i/>
              </w:rPr>
            </w:pPr>
            <w:r w:rsidRPr="0011393C">
              <w:rPr>
                <w:rFonts w:ascii="Calibri" w:hAnsi="Calibri" w:cs="Calibri"/>
                <w:b/>
                <w:bCs/>
              </w:rPr>
              <w:t>SUPOSICIONES/ASUNCIONES</w:t>
            </w:r>
            <w:r w:rsidRPr="0011393C">
              <w:rPr>
                <w:rFonts w:ascii="Calibri" w:eastAsia="Arial Unicode MS" w:hAnsi="Calibri" w:cs="Calibri"/>
                <w:i/>
                <w:iCs/>
              </w:rPr>
              <w:t xml:space="preserve">: </w:t>
            </w:r>
          </w:p>
          <w:p w14:paraId="22683EA0" w14:textId="4DA476CD" w:rsidR="00C516A4" w:rsidRPr="0011393C" w:rsidRDefault="0029441F" w:rsidP="00D01BB1">
            <w:pPr>
              <w:numPr>
                <w:ilvl w:val="0"/>
                <w:numId w:val="161"/>
              </w:numPr>
              <w:contextualSpacing/>
              <w:rPr>
                <w:rFonts w:ascii="Calibri" w:eastAsia="Calibri" w:hAnsi="Calibri" w:cs="Calibri"/>
                <w:i/>
                <w:lang w:eastAsia="es-ES"/>
              </w:rPr>
            </w:pPr>
            <w:r>
              <w:rPr>
                <w:rFonts w:ascii="Calibri" w:eastAsia="Arial Unicode MS" w:hAnsi="Calibri" w:cs="Calibri"/>
                <w:i/>
                <w:iCs/>
                <w:lang w:eastAsia="es-ES"/>
              </w:rPr>
              <w:t>Se perdió la conexión con la base de datos.</w:t>
            </w:r>
          </w:p>
          <w:p w14:paraId="14373EFE" w14:textId="77777777" w:rsidR="00C516A4" w:rsidRPr="0011393C" w:rsidRDefault="00C516A4" w:rsidP="00C516A4">
            <w:pPr>
              <w:rPr>
                <w:rFonts w:ascii="Calibri" w:hAnsi="Calibri" w:cs="Calibri"/>
                <w:b/>
              </w:rPr>
            </w:pPr>
            <w:r w:rsidRPr="0011393C">
              <w:rPr>
                <w:rFonts w:ascii="Calibri" w:hAnsi="Calibri" w:cs="Calibri"/>
                <w:b/>
              </w:rPr>
              <w:t>RESULTADOS:</w:t>
            </w:r>
          </w:p>
          <w:p w14:paraId="5E260329" w14:textId="698B7914" w:rsidR="004F3D44" w:rsidRPr="00C516A4" w:rsidRDefault="00C516A4" w:rsidP="00D01BB1">
            <w:pPr>
              <w:pStyle w:val="Prrafodelista"/>
              <w:numPr>
                <w:ilvl w:val="0"/>
                <w:numId w:val="62"/>
              </w:numPr>
              <w:spacing w:line="259" w:lineRule="auto"/>
              <w:rPr>
                <w:rFonts w:ascii="Calibri" w:hAnsi="Calibri" w:cs="Calibri"/>
                <w:b/>
                <w:bCs/>
              </w:rPr>
            </w:pPr>
            <w:r>
              <w:rPr>
                <w:rFonts w:ascii="Calibri" w:eastAsia="Arial Unicode MS" w:hAnsi="Calibri" w:cs="Calibri"/>
                <w:i/>
                <w:iCs/>
              </w:rPr>
              <w:t xml:space="preserve">Se muestra mensaje de error indicando que </w:t>
            </w:r>
            <w:r w:rsidR="0029441F">
              <w:rPr>
                <w:rFonts w:ascii="Calibri" w:eastAsia="Arial Unicode MS" w:hAnsi="Calibri" w:cs="Calibri"/>
                <w:i/>
                <w:iCs/>
              </w:rPr>
              <w:t>se perdió la conexión</w:t>
            </w:r>
            <w:r>
              <w:rPr>
                <w:rFonts w:ascii="Calibri" w:eastAsia="Arial Unicode MS" w:hAnsi="Calibri" w:cs="Calibri"/>
                <w:i/>
                <w:iCs/>
              </w:rPr>
              <w:t xml:space="preserve"> con </w:t>
            </w:r>
            <w:r w:rsidR="0029441F">
              <w:rPr>
                <w:rFonts w:ascii="Calibri" w:eastAsia="Arial Unicode MS" w:hAnsi="Calibri" w:cs="Calibri"/>
                <w:i/>
                <w:iCs/>
              </w:rPr>
              <w:t>la base de</w:t>
            </w:r>
            <w:r>
              <w:rPr>
                <w:rFonts w:ascii="Calibri" w:eastAsia="Arial Unicode MS" w:hAnsi="Calibri" w:cs="Calibri"/>
                <w:i/>
                <w:iCs/>
              </w:rPr>
              <w:t xml:space="preserve"> datos</w:t>
            </w:r>
            <w:r w:rsidR="0020095F">
              <w:rPr>
                <w:rFonts w:ascii="Calibri" w:eastAsia="Arial Unicode MS" w:hAnsi="Calibri" w:cs="Calibri"/>
                <w:i/>
                <w:iCs/>
              </w:rPr>
              <w:t>.</w:t>
            </w:r>
          </w:p>
        </w:tc>
      </w:tr>
      <w:tr w:rsidR="004F3D44" w14:paraId="793FBC50" w14:textId="77777777" w:rsidTr="00C37CEC">
        <w:trPr>
          <w:trHeight w:val="1674"/>
          <w:jc w:val="center"/>
        </w:trPr>
        <w:tc>
          <w:tcPr>
            <w:tcW w:w="1134" w:type="dxa"/>
            <w:tcBorders>
              <w:bottom w:val="single" w:sz="4" w:space="0" w:color="auto"/>
            </w:tcBorders>
          </w:tcPr>
          <w:p w14:paraId="1743338F" w14:textId="5EFD01F1" w:rsidR="004F3D44" w:rsidRPr="005619BC" w:rsidRDefault="004F3D44" w:rsidP="00391C12">
            <w:pPr>
              <w:rPr>
                <w:rFonts w:ascii="Calibri" w:eastAsia="Arial Unicode MS" w:hAnsi="Calibri" w:cs="Calibri"/>
              </w:rPr>
            </w:pPr>
            <w:r w:rsidRPr="7677E8CF">
              <w:rPr>
                <w:rFonts w:ascii="Calibri" w:eastAsia="Arial Unicode MS" w:hAnsi="Calibri" w:cs="Calibri"/>
              </w:rPr>
              <w:t>ES-4.3</w:t>
            </w:r>
          </w:p>
        </w:tc>
        <w:tc>
          <w:tcPr>
            <w:tcW w:w="8494" w:type="dxa"/>
            <w:gridSpan w:val="3"/>
            <w:tcBorders>
              <w:bottom w:val="single" w:sz="4" w:space="0" w:color="auto"/>
            </w:tcBorders>
          </w:tcPr>
          <w:p w14:paraId="244EB34E" w14:textId="05F08139" w:rsidR="00C516A4" w:rsidRPr="0011393C" w:rsidRDefault="00C516A4" w:rsidP="00C516A4">
            <w:pPr>
              <w:rPr>
                <w:rFonts w:ascii="Calibri" w:eastAsia="Arial Unicode MS" w:hAnsi="Calibri" w:cs="Calibri"/>
                <w:b/>
                <w:bCs/>
              </w:rPr>
            </w:pPr>
            <w:r w:rsidRPr="0011393C">
              <w:rPr>
                <w:rFonts w:ascii="Calibri" w:hAnsi="Calibri" w:cs="Calibri"/>
                <w:b/>
                <w:bCs/>
              </w:rPr>
              <w:t xml:space="preserve">DESCRIPCIÓN: </w:t>
            </w:r>
            <w:r w:rsidRPr="0011393C">
              <w:rPr>
                <w:rFonts w:ascii="Calibri" w:hAnsi="Calibri" w:cs="Calibri"/>
                <w:i/>
                <w:iCs/>
              </w:rPr>
              <w:t xml:space="preserve"> </w:t>
            </w:r>
            <w:r w:rsidR="0020095F">
              <w:rPr>
                <w:rFonts w:ascii="Calibri" w:hAnsi="Calibri" w:cs="Calibri"/>
                <w:b/>
                <w:bCs/>
              </w:rPr>
              <w:t>No se asigna rol porque el usuario no existe en el sistema.</w:t>
            </w:r>
          </w:p>
          <w:p w14:paraId="7A417214" w14:textId="77777777" w:rsidR="00C516A4" w:rsidRPr="0011393C" w:rsidRDefault="00C516A4" w:rsidP="00C516A4">
            <w:pPr>
              <w:rPr>
                <w:rFonts w:ascii="Calibri" w:eastAsia="Arial Unicode MS" w:hAnsi="Calibri" w:cs="Calibri"/>
                <w:i/>
                <w:iCs/>
              </w:rPr>
            </w:pPr>
            <w:r w:rsidRPr="0011393C">
              <w:rPr>
                <w:rFonts w:ascii="Calibri" w:hAnsi="Calibri" w:cs="Calibri"/>
                <w:b/>
                <w:bCs/>
              </w:rPr>
              <w:t>SUPOSICIONES/ASUNCIONES</w:t>
            </w:r>
            <w:r w:rsidRPr="0011393C">
              <w:rPr>
                <w:rFonts w:ascii="Calibri" w:eastAsia="Arial Unicode MS" w:hAnsi="Calibri" w:cs="Calibri"/>
                <w:i/>
                <w:iCs/>
              </w:rPr>
              <w:t>:</w:t>
            </w:r>
          </w:p>
          <w:p w14:paraId="3BC252B1" w14:textId="4C8564A2" w:rsidR="00C516A4" w:rsidRPr="0011393C" w:rsidRDefault="0020095F" w:rsidP="00D01BB1">
            <w:pPr>
              <w:numPr>
                <w:ilvl w:val="0"/>
                <w:numId w:val="161"/>
              </w:numPr>
              <w:contextualSpacing/>
              <w:rPr>
                <w:rFonts w:ascii="Calibri" w:eastAsia="Calibri" w:hAnsi="Calibri" w:cs="Calibri"/>
                <w:i/>
                <w:lang w:eastAsia="es-ES"/>
              </w:rPr>
            </w:pPr>
            <w:r>
              <w:rPr>
                <w:rFonts w:ascii="Calibri" w:eastAsia="Arial Unicode MS" w:hAnsi="Calibri" w:cs="Calibri"/>
                <w:i/>
                <w:iCs/>
                <w:lang w:eastAsia="es-ES"/>
              </w:rPr>
              <w:t>El administrador ingresó datos erróneos.</w:t>
            </w:r>
          </w:p>
          <w:p w14:paraId="119EF1A5" w14:textId="6E8407A3" w:rsidR="0029441F" w:rsidRPr="0011393C" w:rsidRDefault="0029441F" w:rsidP="00D01BB1">
            <w:pPr>
              <w:numPr>
                <w:ilvl w:val="0"/>
                <w:numId w:val="161"/>
              </w:numPr>
              <w:contextualSpacing/>
              <w:rPr>
                <w:rFonts w:ascii="Calibri" w:eastAsia="Calibri" w:hAnsi="Calibri" w:cs="Calibri"/>
                <w:i/>
                <w:lang w:eastAsia="es-ES"/>
              </w:rPr>
            </w:pPr>
            <w:r>
              <w:rPr>
                <w:rFonts w:ascii="Calibri" w:eastAsia="Arial Unicode MS" w:hAnsi="Calibri" w:cs="Calibri"/>
                <w:i/>
                <w:iCs/>
                <w:lang w:eastAsia="es-ES"/>
              </w:rPr>
              <w:t>El usuario no está registrado.</w:t>
            </w:r>
          </w:p>
          <w:p w14:paraId="28EB19A8" w14:textId="77777777" w:rsidR="00C516A4" w:rsidRPr="0011393C" w:rsidRDefault="00C516A4" w:rsidP="00C516A4">
            <w:pPr>
              <w:rPr>
                <w:rFonts w:ascii="Calibri" w:hAnsi="Calibri" w:cs="Calibri"/>
                <w:b/>
                <w:bCs/>
              </w:rPr>
            </w:pPr>
            <w:r w:rsidRPr="0011393C">
              <w:rPr>
                <w:rFonts w:ascii="Calibri" w:hAnsi="Calibri" w:cs="Calibri"/>
                <w:b/>
                <w:bCs/>
              </w:rPr>
              <w:t>RESULTADOS:</w:t>
            </w:r>
          </w:p>
          <w:p w14:paraId="081DC5F3" w14:textId="3BD61580" w:rsidR="004F3D44" w:rsidRPr="00C516A4" w:rsidRDefault="0020095F" w:rsidP="00D01BB1">
            <w:pPr>
              <w:pStyle w:val="Prrafodelista"/>
              <w:numPr>
                <w:ilvl w:val="0"/>
                <w:numId w:val="62"/>
              </w:numPr>
              <w:spacing w:line="259" w:lineRule="auto"/>
              <w:rPr>
                <w:rFonts w:ascii="Calibri" w:hAnsi="Calibri" w:cs="Calibri"/>
                <w:b/>
                <w:bCs/>
              </w:rPr>
            </w:pPr>
            <w:r>
              <w:rPr>
                <w:rFonts w:ascii="Calibri" w:hAnsi="Calibri" w:cs="Calibri"/>
                <w:i/>
                <w:iCs/>
              </w:rPr>
              <w:t>Se muestra mensaje de error indicando que el usuario no existe.</w:t>
            </w:r>
          </w:p>
        </w:tc>
      </w:tr>
      <w:tr w:rsidR="00A10C5A" w14:paraId="530DE511" w14:textId="77777777" w:rsidTr="00C37CEC">
        <w:trPr>
          <w:jc w:val="center"/>
        </w:trPr>
        <w:tc>
          <w:tcPr>
            <w:tcW w:w="9628" w:type="dxa"/>
            <w:gridSpan w:val="4"/>
          </w:tcPr>
          <w:p w14:paraId="717649C5" w14:textId="5A984C77" w:rsidR="00C37CEC" w:rsidRDefault="00A10C5A" w:rsidP="209484DA">
            <w:pPr>
              <w:rPr>
                <w:rFonts w:ascii="Calibri" w:hAnsi="Calibri" w:cs="Calibri"/>
                <w:b/>
                <w:bCs/>
              </w:rPr>
            </w:pPr>
            <w:r w:rsidRPr="4476F917">
              <w:rPr>
                <w:rFonts w:ascii="Calibri" w:hAnsi="Calibri" w:cs="Calibri"/>
                <w:b/>
                <w:bCs/>
              </w:rPr>
              <w:t>REQUERIMIENTOS ESPECIALES - REGLAS DEL NEGOCIO Y DEL SISTEMA:</w:t>
            </w:r>
            <w:r w:rsidR="0CAD119C" w:rsidRPr="209484DA">
              <w:rPr>
                <w:rFonts w:ascii="Calibri" w:hAnsi="Calibri" w:cs="Calibri"/>
                <w:b/>
                <w:bCs/>
              </w:rPr>
              <w:t xml:space="preserve"> </w:t>
            </w:r>
          </w:p>
          <w:p w14:paraId="1A7D46B2" w14:textId="46D7AEB1" w:rsidR="00A10C5A" w:rsidRPr="004F0157" w:rsidRDefault="00C516A4" w:rsidP="00D01BB1">
            <w:pPr>
              <w:pStyle w:val="Prrafodelista"/>
              <w:numPr>
                <w:ilvl w:val="0"/>
                <w:numId w:val="160"/>
              </w:numPr>
              <w:rPr>
                <w:rFonts w:ascii="Calibri" w:hAnsi="Calibri" w:cs="Calibri"/>
                <w:b/>
              </w:rPr>
            </w:pPr>
            <w:r>
              <w:rPr>
                <w:rFonts w:ascii="Calibri" w:hAnsi="Calibri" w:cs="Calibri"/>
              </w:rPr>
              <w:t>Solo el usuario administrador podrá ejecutar este caso de uso.</w:t>
            </w:r>
          </w:p>
        </w:tc>
      </w:tr>
      <w:tr w:rsidR="00A10C5A" w14:paraId="1F4B8501" w14:textId="77777777" w:rsidTr="00C37CEC">
        <w:trPr>
          <w:trHeight w:val="702"/>
          <w:jc w:val="center"/>
        </w:trPr>
        <w:tc>
          <w:tcPr>
            <w:tcW w:w="9628" w:type="dxa"/>
            <w:gridSpan w:val="4"/>
          </w:tcPr>
          <w:p w14:paraId="5719A52D" w14:textId="77777777" w:rsidR="00A10C5A" w:rsidRPr="005619BC" w:rsidRDefault="00A10C5A" w:rsidP="00391C12">
            <w:pPr>
              <w:rPr>
                <w:rFonts w:ascii="Calibri" w:hAnsi="Calibri" w:cs="Calibri"/>
                <w:b/>
                <w:bCs/>
              </w:rPr>
            </w:pPr>
            <w:r w:rsidRPr="005619BC">
              <w:rPr>
                <w:rFonts w:ascii="Calibri" w:hAnsi="Calibri" w:cs="Calibri"/>
                <w:b/>
                <w:bCs/>
              </w:rPr>
              <w:t>RIESGOS:</w:t>
            </w:r>
          </w:p>
          <w:p w14:paraId="4762405A" w14:textId="717A14F4" w:rsidR="00A10C5A" w:rsidRPr="009C04E7" w:rsidRDefault="0020095F" w:rsidP="00D01BB1">
            <w:pPr>
              <w:pStyle w:val="Prrafodelista"/>
              <w:numPr>
                <w:ilvl w:val="0"/>
                <w:numId w:val="160"/>
              </w:numPr>
              <w:rPr>
                <w:rFonts w:ascii="Calibri" w:hAnsi="Calibri" w:cs="Calibri"/>
                <w:i/>
              </w:rPr>
            </w:pPr>
            <w:r>
              <w:rPr>
                <w:rFonts w:ascii="Calibri" w:hAnsi="Calibri" w:cs="Calibri"/>
                <w:bCs/>
                <w:i/>
                <w:iCs/>
              </w:rPr>
              <w:t>Si no funciona correctamente, los usuarios tendrán interfaces que no les servirán en absoluto.</w:t>
            </w:r>
          </w:p>
        </w:tc>
      </w:tr>
    </w:tbl>
    <w:p w14:paraId="38FE195C" w14:textId="11795740" w:rsidR="00A10C5A" w:rsidRDefault="00A10C5A" w:rsidP="00016DAF">
      <w:pPr>
        <w:rPr>
          <w:rFonts w:ascii="Calibri" w:hAnsi="Calibri" w:cs="Book Antiqua"/>
          <w:b/>
          <w:bCs/>
        </w:rPr>
      </w:pPr>
    </w:p>
    <w:p w14:paraId="1F67CF4A" w14:textId="099391F9" w:rsidR="00A10C5A" w:rsidRDefault="00A10C5A" w:rsidP="00016DAF">
      <w:pPr>
        <w:rPr>
          <w:rFonts w:ascii="Calibri" w:hAnsi="Calibri" w:cs="Book Antiqua"/>
          <w:b/>
          <w:bC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6"/>
        <w:gridCol w:w="3575"/>
        <w:gridCol w:w="1474"/>
        <w:gridCol w:w="3061"/>
      </w:tblGrid>
      <w:tr w:rsidR="00016DAF" w14:paraId="010C4FED" w14:textId="77777777" w:rsidTr="00712066">
        <w:trPr>
          <w:jc w:val="center"/>
        </w:trPr>
        <w:tc>
          <w:tcPr>
            <w:tcW w:w="4701" w:type="dxa"/>
            <w:gridSpan w:val="2"/>
            <w:shd w:val="clear" w:color="auto" w:fill="D9D9D9" w:themeFill="background1" w:themeFillShade="D9"/>
          </w:tcPr>
          <w:p w14:paraId="56AD8AA3" w14:textId="77777777" w:rsidR="00016DAF" w:rsidRDefault="00016DAF" w:rsidP="00C37965">
            <w:pPr>
              <w:rPr>
                <w:rFonts w:ascii="Calibri" w:hAnsi="Calibri" w:cs="Calibri"/>
                <w:b/>
                <w:bCs/>
              </w:rPr>
            </w:pPr>
            <w:r w:rsidRPr="4476F917">
              <w:rPr>
                <w:rFonts w:ascii="Calibri" w:hAnsi="Calibri" w:cs="Calibri"/>
                <w:b/>
                <w:bCs/>
              </w:rPr>
              <w:t>IDENTIFICADOR CASO DE USO:</w:t>
            </w:r>
          </w:p>
          <w:p w14:paraId="5AAC7052" w14:textId="77777777" w:rsidR="00016DAF" w:rsidRDefault="00016DAF" w:rsidP="00C37965">
            <w:pPr>
              <w:rPr>
                <w:rFonts w:ascii="Calibri" w:hAnsi="Calibri" w:cs="Calibri"/>
                <w:b/>
                <w:bCs/>
              </w:rPr>
            </w:pPr>
            <w:bookmarkStart w:id="103" w:name="CU05"/>
            <w:r w:rsidRPr="4476F917">
              <w:rPr>
                <w:rFonts w:ascii="Calibri" w:hAnsi="Calibri" w:cs="Calibri"/>
                <w:b/>
                <w:bCs/>
              </w:rPr>
              <w:t>CU-</w:t>
            </w:r>
            <w:r>
              <w:rPr>
                <w:rFonts w:ascii="Calibri" w:hAnsi="Calibri" w:cs="Calibri"/>
                <w:b/>
                <w:bCs/>
              </w:rPr>
              <w:t>05</w:t>
            </w:r>
            <w:bookmarkEnd w:id="103"/>
          </w:p>
        </w:tc>
        <w:tc>
          <w:tcPr>
            <w:tcW w:w="4535" w:type="dxa"/>
            <w:gridSpan w:val="2"/>
            <w:shd w:val="clear" w:color="auto" w:fill="D9D9D9" w:themeFill="background1" w:themeFillShade="D9"/>
          </w:tcPr>
          <w:p w14:paraId="245DE337" w14:textId="5722D803" w:rsidR="00016DAF" w:rsidRDefault="00016DAF" w:rsidP="00C37965">
            <w:pPr>
              <w:rPr>
                <w:rFonts w:ascii="Calibri" w:hAnsi="Calibri" w:cs="Calibri"/>
                <w:b/>
                <w:bCs/>
              </w:rPr>
            </w:pPr>
            <w:r w:rsidRPr="4476F917">
              <w:rPr>
                <w:rFonts w:ascii="Calibri" w:hAnsi="Calibri" w:cs="Calibri"/>
                <w:b/>
                <w:bCs/>
              </w:rPr>
              <w:t>NOMBRE:</w:t>
            </w:r>
          </w:p>
          <w:p w14:paraId="4C129C8B" w14:textId="40936CEB" w:rsidR="00016DAF" w:rsidRPr="00951627" w:rsidRDefault="00016DAF" w:rsidP="00C37965">
            <w:pPr>
              <w:rPr>
                <w:rFonts w:ascii="Calibri" w:eastAsia="Arial Unicode MS" w:hAnsi="Calibri" w:cs="Calibri"/>
              </w:rPr>
            </w:pPr>
            <w:r w:rsidRPr="00CA1752">
              <w:rPr>
                <w:rFonts w:ascii="Calibri" w:eastAsia="Arial Unicode MS" w:hAnsi="Calibri" w:cs="Calibri"/>
              </w:rPr>
              <w:t>Buscar autoparte</w:t>
            </w:r>
          </w:p>
        </w:tc>
      </w:tr>
      <w:tr w:rsidR="00016DAF" w14:paraId="3D2B73A4" w14:textId="77777777" w:rsidTr="00712066">
        <w:trPr>
          <w:jc w:val="center"/>
        </w:trPr>
        <w:tc>
          <w:tcPr>
            <w:tcW w:w="6175" w:type="dxa"/>
            <w:gridSpan w:val="3"/>
          </w:tcPr>
          <w:p w14:paraId="5062D8E4" w14:textId="77777777" w:rsidR="00016DAF" w:rsidRDefault="00016DAF" w:rsidP="00C37965">
            <w:pPr>
              <w:rPr>
                <w:rFonts w:ascii="Calibri" w:hAnsi="Calibri" w:cs="Calibri"/>
                <w:b/>
                <w:bCs/>
              </w:rPr>
            </w:pPr>
            <w:r w:rsidRPr="4476F917">
              <w:rPr>
                <w:rFonts w:ascii="Calibri" w:hAnsi="Calibri" w:cs="Calibri"/>
                <w:b/>
                <w:bCs/>
              </w:rPr>
              <w:t>COMPLEJIDAD:</w:t>
            </w:r>
          </w:p>
          <w:p w14:paraId="7B277998" w14:textId="77777777" w:rsidR="00016DAF" w:rsidRPr="00CA1752" w:rsidRDefault="00016DAF" w:rsidP="00C37965">
            <w:pPr>
              <w:jc w:val="both"/>
              <w:rPr>
                <w:rFonts w:ascii="Calibri" w:hAnsi="Calibri" w:cs="Calibri"/>
                <w:b/>
              </w:rPr>
            </w:pPr>
            <w:r w:rsidRPr="00CA1752">
              <w:rPr>
                <w:rFonts w:ascii="Calibri" w:eastAsia="Arial Unicode MS" w:hAnsi="Calibri" w:cs="Calibri"/>
              </w:rPr>
              <w:t xml:space="preserve">[Baja] </w:t>
            </w:r>
          </w:p>
        </w:tc>
        <w:tc>
          <w:tcPr>
            <w:tcW w:w="3061" w:type="dxa"/>
          </w:tcPr>
          <w:p w14:paraId="3470AE8F" w14:textId="77777777" w:rsidR="00016DAF" w:rsidRDefault="00016DAF" w:rsidP="00C37965">
            <w:pPr>
              <w:rPr>
                <w:rFonts w:ascii="Calibri" w:hAnsi="Calibri" w:cs="Calibri"/>
                <w:b/>
                <w:bCs/>
              </w:rPr>
            </w:pPr>
            <w:r w:rsidRPr="4476F917">
              <w:rPr>
                <w:rFonts w:ascii="Calibri" w:hAnsi="Calibri" w:cs="Calibri"/>
                <w:b/>
                <w:bCs/>
              </w:rPr>
              <w:t>PRIORIDAD:</w:t>
            </w:r>
          </w:p>
          <w:p w14:paraId="61E584FB" w14:textId="77777777" w:rsidR="00016DAF" w:rsidRPr="00CA1752" w:rsidRDefault="00016DAF" w:rsidP="00C37965">
            <w:pPr>
              <w:rPr>
                <w:rFonts w:ascii="Calibri" w:hAnsi="Calibri" w:cs="Calibri"/>
                <w:b/>
              </w:rPr>
            </w:pPr>
            <w:r w:rsidRPr="00CA1752">
              <w:rPr>
                <w:rFonts w:ascii="Calibri" w:eastAsia="Arial Unicode MS" w:hAnsi="Calibri" w:cs="Calibri"/>
              </w:rPr>
              <w:t>[Alta]</w:t>
            </w:r>
          </w:p>
        </w:tc>
      </w:tr>
      <w:tr w:rsidR="00016DAF" w14:paraId="6CDD0A08" w14:textId="77777777" w:rsidTr="00712066">
        <w:trPr>
          <w:jc w:val="center"/>
        </w:trPr>
        <w:tc>
          <w:tcPr>
            <w:tcW w:w="9236" w:type="dxa"/>
            <w:gridSpan w:val="4"/>
          </w:tcPr>
          <w:p w14:paraId="470027FB" w14:textId="77777777" w:rsidR="00016DAF" w:rsidRDefault="00016DAF" w:rsidP="00C37965">
            <w:pPr>
              <w:rPr>
                <w:rFonts w:ascii="Calibri" w:hAnsi="Calibri" w:cs="Calibri"/>
                <w:b/>
                <w:bCs/>
              </w:rPr>
            </w:pPr>
            <w:r w:rsidRPr="4476F917">
              <w:rPr>
                <w:rFonts w:ascii="Calibri" w:hAnsi="Calibri" w:cs="Calibri"/>
                <w:b/>
                <w:bCs/>
              </w:rPr>
              <w:t>REQUERIMIENTO FUNCIONAL ASOCIADO:</w:t>
            </w:r>
          </w:p>
          <w:p w14:paraId="6C0A9402" w14:textId="0C5BD2F0" w:rsidR="00016DAF" w:rsidRPr="00CA1752" w:rsidRDefault="00016DAF" w:rsidP="00C37965">
            <w:pPr>
              <w:jc w:val="both"/>
              <w:rPr>
                <w:rFonts w:ascii="Calibri" w:eastAsia="Arial Unicode MS" w:hAnsi="Calibri" w:cs="Calibri"/>
                <w:i/>
                <w:lang w:eastAsia="es-ES"/>
              </w:rPr>
            </w:pPr>
            <w:r w:rsidRPr="7E99DFBC">
              <w:rPr>
                <w:rFonts w:ascii="Calibri" w:eastAsia="Arial Unicode MS" w:hAnsi="Calibri" w:cs="Calibri"/>
                <w:i/>
                <w:iCs/>
              </w:rPr>
              <w:t>RF-1</w:t>
            </w:r>
            <w:r w:rsidR="00E11528" w:rsidRPr="7E99DFBC">
              <w:rPr>
                <w:rFonts w:ascii="Calibri" w:eastAsia="Arial Unicode MS" w:hAnsi="Calibri" w:cs="Calibri"/>
                <w:i/>
                <w:iCs/>
              </w:rPr>
              <w:t>9</w:t>
            </w:r>
            <w:r w:rsidR="3C04722B" w:rsidRPr="7E99DFBC">
              <w:rPr>
                <w:rFonts w:ascii="Calibri" w:eastAsia="Arial Unicode MS" w:hAnsi="Calibri" w:cs="Calibri"/>
                <w:i/>
                <w:iCs/>
              </w:rPr>
              <w:t>: Buscar autoparte</w:t>
            </w:r>
          </w:p>
        </w:tc>
      </w:tr>
      <w:tr w:rsidR="00016DAF" w14:paraId="06BEF76F" w14:textId="77777777" w:rsidTr="00712066">
        <w:trPr>
          <w:jc w:val="center"/>
        </w:trPr>
        <w:tc>
          <w:tcPr>
            <w:tcW w:w="9236" w:type="dxa"/>
            <w:gridSpan w:val="4"/>
          </w:tcPr>
          <w:p w14:paraId="76D6D81A" w14:textId="77777777" w:rsidR="00016DAF" w:rsidRDefault="00016DAF" w:rsidP="00C37965">
            <w:pPr>
              <w:rPr>
                <w:rFonts w:ascii="Calibri" w:hAnsi="Calibri" w:cs="Calibri"/>
                <w:b/>
                <w:bCs/>
              </w:rPr>
            </w:pPr>
            <w:r w:rsidRPr="4476F917">
              <w:rPr>
                <w:rFonts w:ascii="Calibri" w:hAnsi="Calibri" w:cs="Calibri"/>
                <w:b/>
                <w:bCs/>
              </w:rPr>
              <w:t>ACTORES:</w:t>
            </w:r>
          </w:p>
          <w:p w14:paraId="4D2E05B3" w14:textId="62C877D8" w:rsidR="001C58D2" w:rsidRPr="001C58D2" w:rsidRDefault="00016DAF" w:rsidP="00D01BB1">
            <w:pPr>
              <w:pStyle w:val="Prrafodelista"/>
              <w:numPr>
                <w:ilvl w:val="0"/>
                <w:numId w:val="62"/>
              </w:numPr>
              <w:rPr>
                <w:rFonts w:ascii="Calibri" w:eastAsia="Arial Unicode MS" w:hAnsi="Calibri" w:cs="Calibri"/>
                <w:i/>
              </w:rPr>
            </w:pPr>
            <w:r w:rsidRPr="001C58D2">
              <w:rPr>
                <w:rFonts w:ascii="Calibri" w:eastAsia="Arial Unicode MS" w:hAnsi="Calibri" w:cs="Calibri"/>
                <w:i/>
              </w:rPr>
              <w:t>Gerente</w:t>
            </w:r>
            <w:r w:rsidR="001C58D2">
              <w:rPr>
                <w:rFonts w:ascii="Calibri" w:eastAsia="Arial Unicode MS" w:hAnsi="Calibri" w:cs="Calibri"/>
                <w:i/>
              </w:rPr>
              <w:t xml:space="preserve"> (ACT-4)</w:t>
            </w:r>
            <w:r w:rsidRPr="001C58D2">
              <w:rPr>
                <w:rFonts w:ascii="Calibri" w:eastAsia="Arial Unicode MS" w:hAnsi="Calibri" w:cs="Calibri"/>
                <w:i/>
              </w:rPr>
              <w:t xml:space="preserve">  </w:t>
            </w:r>
          </w:p>
          <w:p w14:paraId="2B2D5FBF" w14:textId="2BD86D7C" w:rsidR="00016DAF" w:rsidRPr="001C58D2" w:rsidRDefault="00016DAF" w:rsidP="00D01BB1">
            <w:pPr>
              <w:pStyle w:val="Prrafodelista"/>
              <w:numPr>
                <w:ilvl w:val="0"/>
                <w:numId w:val="62"/>
              </w:numPr>
              <w:rPr>
                <w:rFonts w:ascii="Calibri" w:eastAsia="Arial Unicode MS" w:hAnsi="Calibri" w:cs="Calibri"/>
                <w:i/>
              </w:rPr>
            </w:pPr>
            <w:r w:rsidRPr="001C58D2">
              <w:rPr>
                <w:rFonts w:ascii="Calibri" w:eastAsia="Arial Unicode MS" w:hAnsi="Calibri" w:cs="Calibri"/>
                <w:i/>
              </w:rPr>
              <w:t>Vendedor</w:t>
            </w:r>
            <w:r w:rsidR="001C58D2">
              <w:rPr>
                <w:rFonts w:ascii="Calibri" w:eastAsia="Arial Unicode MS" w:hAnsi="Calibri" w:cs="Calibri"/>
                <w:i/>
              </w:rPr>
              <w:t xml:space="preserve"> (ACT-2)</w:t>
            </w:r>
          </w:p>
        </w:tc>
      </w:tr>
      <w:tr w:rsidR="00016DAF" w14:paraId="65C5B86F" w14:textId="77777777" w:rsidTr="00712066">
        <w:trPr>
          <w:jc w:val="center"/>
        </w:trPr>
        <w:tc>
          <w:tcPr>
            <w:tcW w:w="9236" w:type="dxa"/>
            <w:gridSpan w:val="4"/>
          </w:tcPr>
          <w:p w14:paraId="67271704" w14:textId="77777777" w:rsidR="00016DAF" w:rsidRDefault="00016DAF" w:rsidP="00C37965">
            <w:pPr>
              <w:rPr>
                <w:rFonts w:ascii="Calibri" w:hAnsi="Calibri" w:cs="Calibri"/>
                <w:b/>
                <w:bCs/>
              </w:rPr>
            </w:pPr>
            <w:r w:rsidRPr="1C489001">
              <w:rPr>
                <w:rFonts w:ascii="Calibri" w:hAnsi="Calibri" w:cs="Calibri"/>
                <w:b/>
                <w:bCs/>
              </w:rPr>
              <w:t>CASOS DE USO ASOCIADOS:</w:t>
            </w:r>
          </w:p>
          <w:p w14:paraId="5B0B97B6" w14:textId="5586A83A" w:rsidR="00016DAF" w:rsidRPr="00CA1752" w:rsidRDefault="17C2986D" w:rsidP="00D01BB1">
            <w:pPr>
              <w:numPr>
                <w:ilvl w:val="0"/>
                <w:numId w:val="9"/>
              </w:numPr>
              <w:spacing w:line="240" w:lineRule="atLeast"/>
              <w:rPr>
                <w:rFonts w:ascii="Calibri" w:eastAsia="Arial Unicode MS" w:hAnsi="Calibri" w:cs="Calibri"/>
                <w:i/>
              </w:rPr>
            </w:pPr>
            <w:r w:rsidRPr="2FD170EF">
              <w:rPr>
                <w:rFonts w:ascii="Calibri" w:eastAsia="Arial Unicode MS" w:hAnsi="Calibri" w:cs="Calibri"/>
                <w:i/>
                <w:iCs/>
              </w:rPr>
              <w:t>Incluye a [</w:t>
            </w:r>
            <w:r w:rsidR="001E7BBE">
              <w:rPr>
                <w:rFonts w:ascii="Calibri" w:eastAsia="Arial Unicode MS" w:hAnsi="Calibri" w:cs="Calibri"/>
                <w:i/>
                <w:iCs/>
              </w:rPr>
              <w:t>CU</w:t>
            </w:r>
            <w:r w:rsidRPr="2FD170EF">
              <w:rPr>
                <w:rFonts w:ascii="Calibri" w:eastAsia="Arial Unicode MS" w:hAnsi="Calibri" w:cs="Calibri"/>
                <w:i/>
                <w:iCs/>
              </w:rPr>
              <w:t>-</w:t>
            </w:r>
            <w:r w:rsidR="00750F85">
              <w:rPr>
                <w:rFonts w:ascii="Calibri" w:eastAsia="Arial Unicode MS" w:hAnsi="Calibri" w:cs="Calibri"/>
                <w:i/>
                <w:iCs/>
              </w:rPr>
              <w:t>09</w:t>
            </w:r>
            <w:r w:rsidRPr="7E99DFBC">
              <w:rPr>
                <w:rFonts w:ascii="Calibri" w:eastAsia="Arial Unicode MS" w:hAnsi="Calibri" w:cs="Calibri"/>
                <w:i/>
                <w:iCs/>
              </w:rPr>
              <w:t>]</w:t>
            </w:r>
            <w:r w:rsidR="579AF173" w:rsidRPr="7E99DFBC">
              <w:rPr>
                <w:rFonts w:ascii="Calibri" w:eastAsia="Arial Unicode MS" w:hAnsi="Calibri" w:cs="Calibri"/>
                <w:i/>
                <w:iCs/>
              </w:rPr>
              <w:t xml:space="preserve">: </w:t>
            </w:r>
            <w:r w:rsidR="001C58D2">
              <w:rPr>
                <w:rFonts w:ascii="Calibri" w:eastAsia="Arial Unicode MS" w:hAnsi="Calibri" w:cs="Calibri"/>
                <w:i/>
                <w:iCs/>
              </w:rPr>
              <w:t>Buscar Usuario</w:t>
            </w:r>
          </w:p>
          <w:p w14:paraId="75AF6BC1" w14:textId="5231AB18" w:rsidR="00016DAF" w:rsidRPr="00CA1752" w:rsidRDefault="00016DAF" w:rsidP="00D01BB1">
            <w:pPr>
              <w:numPr>
                <w:ilvl w:val="0"/>
                <w:numId w:val="9"/>
              </w:numPr>
              <w:spacing w:line="240" w:lineRule="atLeast"/>
              <w:rPr>
                <w:rFonts w:ascii="Calibri" w:eastAsia="Calibri" w:hAnsi="Calibri" w:cs="Calibri"/>
                <w:i/>
              </w:rPr>
            </w:pPr>
            <w:r w:rsidRPr="00CA1752">
              <w:rPr>
                <w:rFonts w:ascii="Calibri" w:eastAsia="Arial Unicode MS" w:hAnsi="Calibri" w:cs="Calibri"/>
                <w:i/>
              </w:rPr>
              <w:t>Se Extiende de [</w:t>
            </w:r>
            <w:r w:rsidR="001E7BBE">
              <w:rPr>
                <w:rFonts w:ascii="Calibri" w:eastAsia="Arial Unicode MS" w:hAnsi="Calibri" w:cs="Calibri"/>
                <w:i/>
                <w:iCs/>
              </w:rPr>
              <w:t>CU</w:t>
            </w:r>
            <w:r w:rsidRPr="001C0DC3">
              <w:rPr>
                <w:rFonts w:ascii="Calibri" w:eastAsia="Arial Unicode MS" w:hAnsi="Calibri" w:cs="Calibri"/>
                <w:i/>
                <w:iCs/>
              </w:rPr>
              <w:t>-0</w:t>
            </w:r>
            <w:r w:rsidR="00750F85">
              <w:rPr>
                <w:rFonts w:ascii="Calibri" w:eastAsia="Arial Unicode MS" w:hAnsi="Calibri" w:cs="Calibri"/>
                <w:i/>
                <w:iCs/>
              </w:rPr>
              <w:t>6</w:t>
            </w:r>
            <w:r w:rsidRPr="00CA1752">
              <w:rPr>
                <w:rFonts w:ascii="Calibri" w:eastAsia="Arial Unicode MS" w:hAnsi="Calibri" w:cs="Calibri"/>
                <w:i/>
              </w:rPr>
              <w:t>]</w:t>
            </w:r>
            <w:r w:rsidR="001C58D2">
              <w:rPr>
                <w:rFonts w:ascii="Calibri" w:eastAsia="Arial Unicode MS" w:hAnsi="Calibri" w:cs="Calibri"/>
                <w:i/>
              </w:rPr>
              <w:t xml:space="preserve">: </w:t>
            </w:r>
            <w:r w:rsidR="00926829">
              <w:rPr>
                <w:rFonts w:ascii="Calibri" w:eastAsia="Arial Unicode MS" w:hAnsi="Calibri" w:cs="Calibri"/>
                <w:i/>
              </w:rPr>
              <w:t>Registro de Compra</w:t>
            </w:r>
          </w:p>
        </w:tc>
      </w:tr>
      <w:tr w:rsidR="00016DAF" w14:paraId="68CBF320" w14:textId="77777777" w:rsidTr="00712066">
        <w:trPr>
          <w:jc w:val="center"/>
        </w:trPr>
        <w:tc>
          <w:tcPr>
            <w:tcW w:w="9236" w:type="dxa"/>
            <w:gridSpan w:val="4"/>
          </w:tcPr>
          <w:p w14:paraId="6D4154C3" w14:textId="77777777" w:rsidR="00016DAF" w:rsidRPr="00CA1752" w:rsidRDefault="00016DAF" w:rsidP="00C37965">
            <w:pPr>
              <w:rPr>
                <w:rFonts w:ascii="Calibri" w:hAnsi="Calibri" w:cs="Calibri"/>
                <w:lang w:eastAsia="es-ES"/>
              </w:rPr>
            </w:pPr>
            <w:r w:rsidRPr="4476F917">
              <w:rPr>
                <w:rFonts w:ascii="Calibri" w:hAnsi="Calibri" w:cs="Calibri"/>
                <w:b/>
                <w:bCs/>
              </w:rPr>
              <w:t>DESCRIPCIÓN:</w:t>
            </w:r>
          </w:p>
          <w:p w14:paraId="7E5D9FE4" w14:textId="77777777" w:rsidR="00016DAF" w:rsidRPr="00CA1752" w:rsidRDefault="00016DAF" w:rsidP="00C37965">
            <w:pPr>
              <w:rPr>
                <w:rFonts w:ascii="Calibri" w:eastAsia="Arial Unicode MS" w:hAnsi="Calibri" w:cs="Calibri"/>
                <w:i/>
              </w:rPr>
            </w:pPr>
            <w:r w:rsidRPr="00CA1752">
              <w:rPr>
                <w:rFonts w:ascii="Calibri" w:eastAsia="Arial Unicode MS" w:hAnsi="Calibri" w:cs="Calibri"/>
                <w:i/>
              </w:rPr>
              <w:t>Es un campo de texto que ayuda en la búsqueda de las autopartes que están en la lista.</w:t>
            </w:r>
          </w:p>
        </w:tc>
      </w:tr>
      <w:tr w:rsidR="00016DAF" w14:paraId="1342D997" w14:textId="77777777" w:rsidTr="00712066">
        <w:trPr>
          <w:jc w:val="center"/>
        </w:trPr>
        <w:tc>
          <w:tcPr>
            <w:tcW w:w="9236" w:type="dxa"/>
            <w:gridSpan w:val="4"/>
            <w:tcBorders>
              <w:bottom w:val="single" w:sz="4" w:space="0" w:color="auto"/>
            </w:tcBorders>
          </w:tcPr>
          <w:p w14:paraId="733AF1DB" w14:textId="77777777" w:rsidR="00016DAF" w:rsidRDefault="00016DAF" w:rsidP="00C37965">
            <w:pPr>
              <w:rPr>
                <w:rFonts w:ascii="Calibri" w:hAnsi="Calibri" w:cs="Calibri"/>
                <w:b/>
                <w:bCs/>
              </w:rPr>
            </w:pPr>
            <w:r w:rsidRPr="4476F917">
              <w:rPr>
                <w:rFonts w:ascii="Calibri" w:hAnsi="Calibri" w:cs="Calibri"/>
                <w:b/>
                <w:bCs/>
              </w:rPr>
              <w:t>NOTAS:</w:t>
            </w:r>
          </w:p>
          <w:p w14:paraId="299F636F" w14:textId="69EBFF6E" w:rsidR="00016DAF" w:rsidRDefault="00016DAF" w:rsidP="00C37965">
            <w:pPr>
              <w:rPr>
                <w:rFonts w:ascii="Calibri" w:hAnsi="Calibri" w:cs="Calibri"/>
                <w:i/>
                <w:lang w:eastAsia="es-ES"/>
              </w:rPr>
            </w:pPr>
            <w:r w:rsidRPr="00CA1752">
              <w:rPr>
                <w:rFonts w:ascii="Calibri" w:hAnsi="Calibri" w:cs="Calibri"/>
                <w:i/>
                <w:lang w:eastAsia="es-ES"/>
              </w:rPr>
              <w:t>Haber ingresado a las respectivas interfaces según el rol.</w:t>
            </w:r>
          </w:p>
          <w:p w14:paraId="1DB31221" w14:textId="43F98B1D" w:rsidR="00FE35EA" w:rsidRDefault="00FE35EA" w:rsidP="00C37965">
            <w:pPr>
              <w:rPr>
                <w:rFonts w:ascii="Calibri" w:hAnsi="Calibri" w:cs="Calibri"/>
                <w:i/>
                <w:lang w:eastAsia="es-ES"/>
              </w:rPr>
            </w:pPr>
            <w:r>
              <w:rPr>
                <w:rFonts w:ascii="Calibri" w:hAnsi="Calibri" w:cs="Calibri"/>
                <w:i/>
                <w:lang w:eastAsia="es-ES"/>
              </w:rPr>
              <w:t>Se requieren ingresar los siguientes datos:</w:t>
            </w:r>
          </w:p>
          <w:p w14:paraId="375D5997" w14:textId="31B13655" w:rsidR="00016DAF" w:rsidRPr="00FE35EA" w:rsidRDefault="00FE35EA" w:rsidP="00D01BB1">
            <w:pPr>
              <w:pStyle w:val="Prrafodelista"/>
              <w:numPr>
                <w:ilvl w:val="0"/>
                <w:numId w:val="140"/>
              </w:numPr>
              <w:rPr>
                <w:rFonts w:ascii="Calibri" w:hAnsi="Calibri" w:cs="Calibri"/>
                <w:i/>
              </w:rPr>
            </w:pPr>
            <w:r>
              <w:rPr>
                <w:rFonts w:ascii="Calibri" w:hAnsi="Calibri" w:cs="Calibri"/>
                <w:i/>
              </w:rPr>
              <w:t xml:space="preserve">Código de la autoparte: </w:t>
            </w:r>
            <w:r w:rsidRPr="00FE35EA">
              <w:rPr>
                <w:rFonts w:ascii="Calibri" w:hAnsi="Calibri" w:cs="Calibri"/>
                <w:i/>
              </w:rPr>
              <w:t xml:space="preserve">El campo de búsqueda es tipo String y tiene una longitud de </w:t>
            </w:r>
            <w:r>
              <w:rPr>
                <w:rFonts w:ascii="Calibri" w:hAnsi="Calibri" w:cs="Calibri"/>
                <w:i/>
              </w:rPr>
              <w:t>1</w:t>
            </w:r>
            <w:r w:rsidR="00727A58">
              <w:rPr>
                <w:rFonts w:ascii="Calibri" w:hAnsi="Calibri" w:cs="Calibri"/>
                <w:i/>
              </w:rPr>
              <w:t>5</w:t>
            </w:r>
            <w:r w:rsidRPr="00FE35EA">
              <w:rPr>
                <w:rFonts w:ascii="Calibri" w:hAnsi="Calibri" w:cs="Calibri"/>
                <w:i/>
              </w:rPr>
              <w:t xml:space="preserve"> caracteres.</w:t>
            </w:r>
          </w:p>
        </w:tc>
      </w:tr>
      <w:tr w:rsidR="00016DAF" w14:paraId="23CDB4D8" w14:textId="77777777" w:rsidTr="00712066">
        <w:trPr>
          <w:jc w:val="center"/>
        </w:trPr>
        <w:tc>
          <w:tcPr>
            <w:tcW w:w="9236" w:type="dxa"/>
            <w:gridSpan w:val="4"/>
            <w:tcBorders>
              <w:bottom w:val="single" w:sz="4" w:space="0" w:color="auto"/>
            </w:tcBorders>
          </w:tcPr>
          <w:p w14:paraId="06A22045" w14:textId="77777777" w:rsidR="00016DAF" w:rsidRPr="00CA1752" w:rsidRDefault="00016DAF" w:rsidP="00C37965">
            <w:pPr>
              <w:rPr>
                <w:rFonts w:ascii="Calibri" w:eastAsia="Arial Unicode MS" w:hAnsi="Calibri" w:cs="Calibri"/>
                <w:i/>
              </w:rPr>
            </w:pPr>
            <w:r w:rsidRPr="1C489001">
              <w:rPr>
                <w:rFonts w:ascii="Calibri" w:hAnsi="Calibri" w:cs="Calibri"/>
                <w:b/>
                <w:bCs/>
              </w:rPr>
              <w:t xml:space="preserve">CRITERIOS DE ACEPTACIÓN: </w:t>
            </w:r>
          </w:p>
          <w:p w14:paraId="095F071C" w14:textId="77777777" w:rsidR="00016DAF" w:rsidRPr="00FE35EA" w:rsidRDefault="00016DAF" w:rsidP="00D01BB1">
            <w:pPr>
              <w:pStyle w:val="Prrafodelista"/>
              <w:numPr>
                <w:ilvl w:val="0"/>
                <w:numId w:val="139"/>
              </w:numPr>
              <w:spacing w:line="259" w:lineRule="auto"/>
              <w:rPr>
                <w:rFonts w:ascii="Calibri" w:hAnsi="Calibri" w:cs="Calibri"/>
                <w:i/>
              </w:rPr>
            </w:pPr>
            <w:r w:rsidRPr="00CA1752">
              <w:rPr>
                <w:rFonts w:ascii="Calibri" w:hAnsi="Calibri" w:cs="Calibri"/>
                <w:i/>
              </w:rPr>
              <w:t>Haber entrado a la interfaz según el rol.</w:t>
            </w:r>
          </w:p>
          <w:p w14:paraId="5D9E1A16" w14:textId="77777777" w:rsidR="00FE35EA" w:rsidRPr="00FE35EA" w:rsidRDefault="00FE35EA" w:rsidP="00D01BB1">
            <w:pPr>
              <w:pStyle w:val="Prrafodelista"/>
              <w:numPr>
                <w:ilvl w:val="0"/>
                <w:numId w:val="139"/>
              </w:numPr>
              <w:spacing w:line="259" w:lineRule="auto"/>
              <w:rPr>
                <w:rFonts w:ascii="Calibri" w:hAnsi="Calibri" w:cs="Calibri"/>
                <w:i/>
              </w:rPr>
            </w:pPr>
            <w:r w:rsidRPr="00FE35EA">
              <w:rPr>
                <w:rFonts w:ascii="Calibri" w:hAnsi="Calibri" w:cs="Calibri"/>
                <w:i/>
              </w:rPr>
              <w:t>Ingresar datos correctamente.</w:t>
            </w:r>
          </w:p>
          <w:p w14:paraId="14BCA334" w14:textId="2633CDBA" w:rsidR="00016DAF" w:rsidRPr="00CA1752" w:rsidRDefault="00FE35EA" w:rsidP="00D01BB1">
            <w:pPr>
              <w:pStyle w:val="Prrafodelista"/>
              <w:numPr>
                <w:ilvl w:val="0"/>
                <w:numId w:val="139"/>
              </w:numPr>
              <w:spacing w:line="259" w:lineRule="auto"/>
              <w:rPr>
                <w:rFonts w:ascii="Calibri" w:hAnsi="Calibri" w:cs="Calibri"/>
                <w:i/>
              </w:rPr>
            </w:pPr>
            <w:r w:rsidRPr="00FE35EA">
              <w:rPr>
                <w:rFonts w:ascii="Calibri" w:hAnsi="Calibri" w:cs="Calibri"/>
                <w:i/>
              </w:rPr>
              <w:t>Muestra de la autoparte buscada.</w:t>
            </w:r>
          </w:p>
        </w:tc>
      </w:tr>
      <w:tr w:rsidR="00016DAF" w14:paraId="74737471" w14:textId="77777777" w:rsidTr="00712066">
        <w:trPr>
          <w:trHeight w:val="345"/>
          <w:jc w:val="center"/>
        </w:trPr>
        <w:tc>
          <w:tcPr>
            <w:tcW w:w="9236" w:type="dxa"/>
            <w:gridSpan w:val="4"/>
            <w:tcBorders>
              <w:bottom w:val="single" w:sz="4" w:space="0" w:color="auto"/>
            </w:tcBorders>
            <w:shd w:val="clear" w:color="auto" w:fill="D9D9D9" w:themeFill="background1" w:themeFillShade="D9"/>
          </w:tcPr>
          <w:p w14:paraId="259F89BA" w14:textId="77777777" w:rsidR="00016DAF" w:rsidRDefault="00016DAF" w:rsidP="00C37965">
            <w:pPr>
              <w:rPr>
                <w:rFonts w:ascii="Calibri" w:hAnsi="Calibri" w:cs="Calibri"/>
                <w:b/>
                <w:bCs/>
              </w:rPr>
            </w:pPr>
            <w:r w:rsidRPr="4476F917">
              <w:rPr>
                <w:rFonts w:ascii="Calibri" w:hAnsi="Calibri" w:cs="Calibri"/>
                <w:b/>
                <w:bCs/>
              </w:rPr>
              <w:t xml:space="preserve">ESCENARIOS: </w:t>
            </w:r>
          </w:p>
        </w:tc>
      </w:tr>
      <w:tr w:rsidR="00016DAF" w14:paraId="2A54F4B1" w14:textId="77777777" w:rsidTr="00712066">
        <w:trPr>
          <w:trHeight w:val="1674"/>
          <w:jc w:val="center"/>
        </w:trPr>
        <w:tc>
          <w:tcPr>
            <w:tcW w:w="1126" w:type="dxa"/>
            <w:tcBorders>
              <w:bottom w:val="single" w:sz="4" w:space="0" w:color="auto"/>
            </w:tcBorders>
          </w:tcPr>
          <w:p w14:paraId="0C470505" w14:textId="39129535" w:rsidR="00016DAF" w:rsidRPr="00CA1752" w:rsidRDefault="00016DAF" w:rsidP="00C37965">
            <w:pPr>
              <w:rPr>
                <w:rFonts w:ascii="Calibri" w:eastAsia="Arial Unicode MS" w:hAnsi="Calibri" w:cs="Calibri"/>
                <w:lang w:eastAsia="es-ES"/>
              </w:rPr>
            </w:pPr>
            <w:r w:rsidRPr="1C489001">
              <w:rPr>
                <w:rFonts w:ascii="Calibri" w:eastAsia="Arial Unicode MS" w:hAnsi="Calibri" w:cs="Calibri"/>
              </w:rPr>
              <w:t>ES</w:t>
            </w:r>
            <w:r w:rsidRPr="1C28265E">
              <w:rPr>
                <w:rFonts w:ascii="Calibri" w:eastAsia="Arial Unicode MS" w:hAnsi="Calibri" w:cs="Calibri"/>
              </w:rPr>
              <w:t>-</w:t>
            </w:r>
            <w:r w:rsidR="5FF8713B" w:rsidRPr="1C28265E">
              <w:rPr>
                <w:rFonts w:ascii="Calibri" w:eastAsia="Arial Unicode MS" w:hAnsi="Calibri" w:cs="Calibri"/>
              </w:rPr>
              <w:t>5.</w:t>
            </w:r>
            <w:r w:rsidRPr="00CA1752">
              <w:rPr>
                <w:rFonts w:ascii="Calibri" w:eastAsia="Arial Unicode MS" w:hAnsi="Calibri" w:cs="Calibri"/>
              </w:rPr>
              <w:t>1</w:t>
            </w:r>
          </w:p>
          <w:p w14:paraId="1B984EEF" w14:textId="77777777" w:rsidR="00016DAF" w:rsidRPr="00CA1752" w:rsidRDefault="00016DAF" w:rsidP="00C37965">
            <w:pPr>
              <w:ind w:left="360"/>
              <w:rPr>
                <w:rFonts w:ascii="Calibri" w:hAnsi="Calibri" w:cs="Calibri"/>
                <w:lang w:eastAsia="es-ES"/>
              </w:rPr>
            </w:pPr>
          </w:p>
        </w:tc>
        <w:tc>
          <w:tcPr>
            <w:tcW w:w="8110" w:type="dxa"/>
            <w:gridSpan w:val="3"/>
            <w:tcBorders>
              <w:bottom w:val="single" w:sz="4" w:space="0" w:color="auto"/>
            </w:tcBorders>
          </w:tcPr>
          <w:p w14:paraId="3D18F08E" w14:textId="409DF47D" w:rsidR="00016DAF" w:rsidRPr="00CA1752" w:rsidRDefault="00016DAF" w:rsidP="00C37965">
            <w:pPr>
              <w:rPr>
                <w:rFonts w:ascii="Calibri" w:eastAsia="Arial Unicode MS" w:hAnsi="Calibri" w:cs="Calibri"/>
                <w:i/>
              </w:rPr>
            </w:pPr>
            <w:r w:rsidRPr="1C489001">
              <w:rPr>
                <w:rFonts w:ascii="Calibri" w:hAnsi="Calibri" w:cs="Calibri"/>
                <w:b/>
                <w:bCs/>
              </w:rPr>
              <w:t xml:space="preserve">DESCRIPCIÓN: </w:t>
            </w:r>
            <w:r w:rsidR="0038689F">
              <w:rPr>
                <w:rFonts w:ascii="Calibri" w:hAnsi="Calibri" w:cs="Calibri"/>
                <w:b/>
                <w:bCs/>
              </w:rPr>
              <w:t>Búsqueda exitosa de la autoparte.</w:t>
            </w:r>
          </w:p>
          <w:p w14:paraId="00D1473D" w14:textId="77777777" w:rsidR="00016DAF" w:rsidRPr="00CA1752" w:rsidRDefault="00016DAF" w:rsidP="00C37965">
            <w:pPr>
              <w:rPr>
                <w:rFonts w:ascii="Calibri" w:eastAsia="Arial Unicode MS" w:hAnsi="Calibri" w:cs="Calibri"/>
                <w:i/>
                <w:lang w:val="es-EC"/>
              </w:rPr>
            </w:pPr>
            <w:r w:rsidRPr="1C489001">
              <w:rPr>
                <w:rFonts w:ascii="Calibri" w:hAnsi="Calibri" w:cs="Calibri"/>
                <w:b/>
                <w:bCs/>
              </w:rPr>
              <w:t>SUPOSICIONES/ASUNCIONES</w:t>
            </w:r>
            <w:r w:rsidRPr="00CA1752">
              <w:rPr>
                <w:rFonts w:ascii="Calibri" w:eastAsia="Arial Unicode MS" w:hAnsi="Calibri" w:cs="Calibri"/>
                <w:i/>
              </w:rPr>
              <w:t>:</w:t>
            </w:r>
          </w:p>
          <w:p w14:paraId="77A6A5DB" w14:textId="17D6110C" w:rsidR="00016DAF" w:rsidRPr="00CA1752" w:rsidRDefault="0038689F" w:rsidP="00D01BB1">
            <w:pPr>
              <w:pStyle w:val="Prrafodelista"/>
              <w:numPr>
                <w:ilvl w:val="0"/>
                <w:numId w:val="23"/>
              </w:numPr>
              <w:rPr>
                <w:rFonts w:ascii="Calibri" w:eastAsia="Calibri" w:hAnsi="Calibri" w:cs="Calibri"/>
                <w:i/>
              </w:rPr>
            </w:pPr>
            <w:r>
              <w:rPr>
                <w:rFonts w:ascii="Calibri" w:eastAsia="Arial Unicode MS" w:hAnsi="Calibri" w:cs="Calibri"/>
                <w:i/>
              </w:rPr>
              <w:t>La autoparte se encuentra en stock.</w:t>
            </w:r>
          </w:p>
          <w:p w14:paraId="4F35B354" w14:textId="574D32AB" w:rsidR="00016DAF" w:rsidRPr="00CA1752" w:rsidRDefault="00016DAF" w:rsidP="00D01BB1">
            <w:pPr>
              <w:pStyle w:val="Prrafodelista"/>
              <w:numPr>
                <w:ilvl w:val="0"/>
                <w:numId w:val="23"/>
              </w:numPr>
              <w:rPr>
                <w:i/>
              </w:rPr>
            </w:pPr>
            <w:r w:rsidRPr="00CA1752">
              <w:rPr>
                <w:rFonts w:ascii="Calibri" w:eastAsia="Arial Unicode MS" w:hAnsi="Calibri" w:cs="Calibri"/>
                <w:i/>
              </w:rPr>
              <w:t xml:space="preserve">El </w:t>
            </w:r>
            <w:r w:rsidR="0038689F">
              <w:rPr>
                <w:rFonts w:ascii="Calibri" w:eastAsia="Arial Unicode MS" w:hAnsi="Calibri" w:cs="Calibri"/>
                <w:i/>
              </w:rPr>
              <w:t>usuario ingresó el código de la autoparte correctamente.</w:t>
            </w:r>
          </w:p>
          <w:p w14:paraId="5A2D6AC4" w14:textId="77777777" w:rsidR="00016DAF" w:rsidRDefault="00016DAF" w:rsidP="00C37965">
            <w:pPr>
              <w:rPr>
                <w:rFonts w:ascii="Calibri" w:hAnsi="Calibri" w:cs="Calibri"/>
                <w:b/>
                <w:bCs/>
              </w:rPr>
            </w:pPr>
            <w:r w:rsidRPr="1C489001">
              <w:rPr>
                <w:rFonts w:ascii="Calibri" w:hAnsi="Calibri" w:cs="Calibri"/>
                <w:b/>
                <w:bCs/>
              </w:rPr>
              <w:t>RESULTADOS:</w:t>
            </w:r>
            <w:r w:rsidRPr="00CA1752">
              <w:rPr>
                <w:rFonts w:ascii="Calibri" w:eastAsia="Arial Unicode MS" w:hAnsi="Calibri" w:cs="Calibri"/>
                <w:i/>
              </w:rPr>
              <w:t xml:space="preserve"> </w:t>
            </w:r>
          </w:p>
          <w:p w14:paraId="1B65C576" w14:textId="35C61763" w:rsidR="00016DAF" w:rsidRPr="00CA1752" w:rsidRDefault="00016DAF" w:rsidP="00D01BB1">
            <w:pPr>
              <w:pStyle w:val="Prrafodelista"/>
              <w:numPr>
                <w:ilvl w:val="0"/>
                <w:numId w:val="26"/>
              </w:numPr>
              <w:rPr>
                <w:rFonts w:ascii="Calibri" w:eastAsia="Calibri" w:hAnsi="Calibri" w:cs="Calibri"/>
                <w:i/>
              </w:rPr>
            </w:pPr>
            <w:r w:rsidRPr="00CA1752">
              <w:rPr>
                <w:rFonts w:ascii="Calibri" w:eastAsia="Arial Unicode MS" w:hAnsi="Calibri" w:cs="Calibri"/>
                <w:i/>
              </w:rPr>
              <w:t xml:space="preserve">Aparece </w:t>
            </w:r>
            <w:r w:rsidR="0038689F">
              <w:rPr>
                <w:rFonts w:ascii="Calibri" w:eastAsia="Arial Unicode MS" w:hAnsi="Calibri" w:cs="Calibri"/>
                <w:i/>
              </w:rPr>
              <w:t>la autoparte que buscaba.</w:t>
            </w:r>
          </w:p>
        </w:tc>
      </w:tr>
      <w:tr w:rsidR="00016DAF" w14:paraId="64F29E92" w14:textId="77777777" w:rsidTr="00712066">
        <w:trPr>
          <w:trHeight w:val="1674"/>
          <w:jc w:val="center"/>
        </w:trPr>
        <w:tc>
          <w:tcPr>
            <w:tcW w:w="1126" w:type="dxa"/>
            <w:tcBorders>
              <w:bottom w:val="single" w:sz="4" w:space="0" w:color="auto"/>
            </w:tcBorders>
          </w:tcPr>
          <w:p w14:paraId="183C0651" w14:textId="4AD90722" w:rsidR="00016DAF" w:rsidRPr="00CA1752" w:rsidRDefault="00016DAF" w:rsidP="00C37965">
            <w:pPr>
              <w:rPr>
                <w:rFonts w:ascii="Calibri" w:hAnsi="Calibri" w:cs="Calibri"/>
                <w:i/>
                <w:lang w:eastAsia="es-ES"/>
              </w:rPr>
            </w:pPr>
            <w:r w:rsidRPr="1C489001">
              <w:rPr>
                <w:rFonts w:ascii="Calibri" w:eastAsia="Arial Unicode MS" w:hAnsi="Calibri" w:cs="Calibri"/>
              </w:rPr>
              <w:t>ES</w:t>
            </w:r>
            <w:r w:rsidRPr="1C28265E">
              <w:rPr>
                <w:rFonts w:ascii="Calibri" w:eastAsia="Arial Unicode MS" w:hAnsi="Calibri" w:cs="Calibri"/>
              </w:rPr>
              <w:t>-</w:t>
            </w:r>
            <w:r w:rsidR="515F0AC3" w:rsidRPr="1C28265E">
              <w:rPr>
                <w:rFonts w:ascii="Calibri" w:eastAsia="Arial Unicode MS" w:hAnsi="Calibri" w:cs="Calibri"/>
              </w:rPr>
              <w:t>5.</w:t>
            </w:r>
            <w:r w:rsidRPr="00CA1752">
              <w:rPr>
                <w:rFonts w:ascii="Calibri" w:eastAsia="Arial Unicode MS" w:hAnsi="Calibri" w:cs="Calibri"/>
              </w:rPr>
              <w:t>2</w:t>
            </w:r>
          </w:p>
          <w:p w14:paraId="51CB0700" w14:textId="77777777" w:rsidR="00016DAF" w:rsidRPr="00CA1752" w:rsidRDefault="00016DAF" w:rsidP="00C37965">
            <w:pPr>
              <w:ind w:left="360"/>
              <w:rPr>
                <w:rFonts w:ascii="Calibri" w:hAnsi="Calibri" w:cs="Calibri"/>
                <w:lang w:eastAsia="es-ES"/>
              </w:rPr>
            </w:pPr>
          </w:p>
        </w:tc>
        <w:tc>
          <w:tcPr>
            <w:tcW w:w="8110" w:type="dxa"/>
            <w:gridSpan w:val="3"/>
            <w:tcBorders>
              <w:bottom w:val="single" w:sz="4" w:space="0" w:color="auto"/>
            </w:tcBorders>
          </w:tcPr>
          <w:p w14:paraId="74D85FF7" w14:textId="08CE5F70" w:rsidR="00016DAF" w:rsidRPr="00CA1752" w:rsidRDefault="00016DAF" w:rsidP="00C37965">
            <w:pPr>
              <w:rPr>
                <w:rFonts w:ascii="Calibri" w:eastAsia="Arial Unicode MS" w:hAnsi="Calibri" w:cs="Calibri"/>
                <w:i/>
              </w:rPr>
            </w:pPr>
            <w:r w:rsidRPr="1C489001">
              <w:rPr>
                <w:rFonts w:ascii="Calibri" w:hAnsi="Calibri" w:cs="Calibri"/>
                <w:b/>
                <w:bCs/>
              </w:rPr>
              <w:t>DESCRIPCIÓN:</w:t>
            </w:r>
            <w:r w:rsidR="0038689F">
              <w:rPr>
                <w:rFonts w:ascii="Calibri" w:hAnsi="Calibri" w:cs="Calibri"/>
                <w:b/>
                <w:bCs/>
              </w:rPr>
              <w:t xml:space="preserve"> Búsqueda fallida por código mal ingresado.</w:t>
            </w:r>
          </w:p>
          <w:p w14:paraId="2BE6862F" w14:textId="77777777" w:rsidR="00016DAF" w:rsidRDefault="00016DAF" w:rsidP="00C37965">
            <w:pPr>
              <w:rPr>
                <w:rFonts w:ascii="Calibri" w:hAnsi="Calibri" w:cs="Calibri"/>
                <w:b/>
                <w:bCs/>
                <w:lang w:val="es-EC"/>
              </w:rPr>
            </w:pPr>
            <w:r w:rsidRPr="1C489001">
              <w:rPr>
                <w:rFonts w:ascii="Calibri" w:hAnsi="Calibri" w:cs="Calibri"/>
                <w:b/>
                <w:bCs/>
              </w:rPr>
              <w:t>SUPOSICIONES/ASUNCIONES</w:t>
            </w:r>
            <w:r w:rsidRPr="00CA1752">
              <w:rPr>
                <w:rFonts w:ascii="Calibri" w:eastAsia="Arial Unicode MS" w:hAnsi="Calibri" w:cs="Calibri"/>
                <w:i/>
              </w:rPr>
              <w:t xml:space="preserve">: </w:t>
            </w:r>
          </w:p>
          <w:p w14:paraId="60AF9B85" w14:textId="77777777" w:rsidR="0038689F" w:rsidRPr="0038689F" w:rsidRDefault="0038689F" w:rsidP="00D01BB1">
            <w:pPr>
              <w:pStyle w:val="Prrafodelista"/>
              <w:numPr>
                <w:ilvl w:val="0"/>
                <w:numId w:val="21"/>
              </w:numPr>
              <w:rPr>
                <w:rFonts w:ascii="Calibri" w:hAnsi="Calibri" w:cs="Calibri"/>
                <w:b/>
                <w:bCs/>
              </w:rPr>
            </w:pPr>
            <w:r>
              <w:rPr>
                <w:rFonts w:ascii="Calibri" w:eastAsia="Arial Unicode MS" w:hAnsi="Calibri" w:cs="Calibri"/>
                <w:i/>
              </w:rPr>
              <w:t>El usuario no ingresó correctamente el código de la autoparte.</w:t>
            </w:r>
          </w:p>
          <w:p w14:paraId="0360DE23" w14:textId="4BEE3A5F" w:rsidR="00016DAF" w:rsidRPr="0038689F" w:rsidRDefault="00016DAF" w:rsidP="0038689F">
            <w:pPr>
              <w:rPr>
                <w:rFonts w:ascii="Calibri" w:hAnsi="Calibri" w:cs="Calibri"/>
                <w:b/>
                <w:bCs/>
              </w:rPr>
            </w:pPr>
            <w:r w:rsidRPr="0038689F">
              <w:rPr>
                <w:rFonts w:ascii="Calibri" w:hAnsi="Calibri" w:cs="Calibri"/>
                <w:b/>
                <w:bCs/>
              </w:rPr>
              <w:t>RESULTADOS:</w:t>
            </w:r>
            <w:r w:rsidRPr="0038689F">
              <w:rPr>
                <w:rFonts w:ascii="Calibri" w:eastAsia="Arial Unicode MS" w:hAnsi="Calibri" w:cs="Calibri"/>
                <w:i/>
              </w:rPr>
              <w:t xml:space="preserve"> </w:t>
            </w:r>
          </w:p>
          <w:p w14:paraId="36368755" w14:textId="6AF722E0" w:rsidR="00016DAF" w:rsidRPr="00CA1752" w:rsidRDefault="0038689F" w:rsidP="00D01BB1">
            <w:pPr>
              <w:pStyle w:val="Prrafodelista"/>
              <w:numPr>
                <w:ilvl w:val="0"/>
                <w:numId w:val="20"/>
              </w:numPr>
              <w:rPr>
                <w:rFonts w:ascii="Calibri" w:eastAsia="Calibri" w:hAnsi="Calibri" w:cs="Calibri"/>
                <w:i/>
              </w:rPr>
            </w:pPr>
            <w:r>
              <w:rPr>
                <w:rFonts w:ascii="Calibri" w:eastAsia="Arial Unicode MS" w:hAnsi="Calibri" w:cs="Calibri"/>
                <w:i/>
              </w:rPr>
              <w:t>Se muestra mensaje de error indicando que el código no existe.</w:t>
            </w:r>
          </w:p>
        </w:tc>
      </w:tr>
      <w:tr w:rsidR="00C46003" w14:paraId="5B3AAB6D" w14:textId="77777777" w:rsidTr="00712066">
        <w:trPr>
          <w:trHeight w:val="1674"/>
          <w:jc w:val="center"/>
        </w:trPr>
        <w:tc>
          <w:tcPr>
            <w:tcW w:w="1126" w:type="dxa"/>
            <w:tcBorders>
              <w:bottom w:val="single" w:sz="4" w:space="0" w:color="auto"/>
            </w:tcBorders>
          </w:tcPr>
          <w:p w14:paraId="3F1C5C81" w14:textId="054D60E7" w:rsidR="00C46003" w:rsidRPr="1C489001" w:rsidRDefault="00C46003" w:rsidP="00C46003">
            <w:pPr>
              <w:rPr>
                <w:rFonts w:ascii="Calibri" w:eastAsia="Arial Unicode MS" w:hAnsi="Calibri" w:cs="Calibri"/>
              </w:rPr>
            </w:pPr>
            <w:r>
              <w:rPr>
                <w:rFonts w:ascii="Calibri" w:eastAsia="Arial Unicode MS" w:hAnsi="Calibri" w:cs="Calibri"/>
              </w:rPr>
              <w:t>ES-5.3</w:t>
            </w:r>
          </w:p>
        </w:tc>
        <w:tc>
          <w:tcPr>
            <w:tcW w:w="8110" w:type="dxa"/>
            <w:gridSpan w:val="3"/>
            <w:tcBorders>
              <w:bottom w:val="single" w:sz="4" w:space="0" w:color="auto"/>
            </w:tcBorders>
          </w:tcPr>
          <w:p w14:paraId="764FDE26" w14:textId="6A62296A" w:rsidR="00C46003" w:rsidRPr="00CA1752" w:rsidRDefault="00C46003" w:rsidP="00C46003">
            <w:pPr>
              <w:rPr>
                <w:rFonts w:ascii="Calibri" w:eastAsia="Arial Unicode MS" w:hAnsi="Calibri" w:cs="Calibri"/>
                <w:i/>
              </w:rPr>
            </w:pPr>
            <w:r w:rsidRPr="1C489001">
              <w:rPr>
                <w:rFonts w:ascii="Calibri" w:hAnsi="Calibri" w:cs="Calibri"/>
                <w:b/>
                <w:bCs/>
              </w:rPr>
              <w:t>DESCRIPCIÓN:</w:t>
            </w:r>
            <w:r w:rsidR="0038689F">
              <w:rPr>
                <w:rFonts w:ascii="Calibri" w:hAnsi="Calibri" w:cs="Calibri"/>
                <w:b/>
                <w:bCs/>
              </w:rPr>
              <w:t xml:space="preserve"> Búsqueda fallida porque</w:t>
            </w:r>
            <w:r w:rsidR="0038689F">
              <w:rPr>
                <w:rFonts w:ascii="Calibri" w:eastAsia="Arial Unicode MS" w:hAnsi="Calibri" w:cs="Calibri"/>
                <w:b/>
              </w:rPr>
              <w:t xml:space="preserve"> no </w:t>
            </w:r>
            <w:r w:rsidR="0038689F">
              <w:rPr>
                <w:rFonts w:ascii="Calibri" w:hAnsi="Calibri" w:cs="Calibri"/>
                <w:b/>
                <w:bCs/>
              </w:rPr>
              <w:t>hay stock de</w:t>
            </w:r>
            <w:r w:rsidR="0038689F">
              <w:rPr>
                <w:rFonts w:ascii="Calibri" w:eastAsia="Arial Unicode MS" w:hAnsi="Calibri" w:cs="Calibri"/>
                <w:b/>
              </w:rPr>
              <w:t xml:space="preserve"> la autoparte</w:t>
            </w:r>
          </w:p>
          <w:p w14:paraId="710A4C9D" w14:textId="77777777" w:rsidR="00C46003" w:rsidRDefault="00C46003" w:rsidP="00C46003">
            <w:pPr>
              <w:rPr>
                <w:rFonts w:ascii="Calibri" w:hAnsi="Calibri" w:cs="Calibri"/>
                <w:b/>
                <w:bCs/>
                <w:lang w:val="es-EC"/>
              </w:rPr>
            </w:pPr>
            <w:r w:rsidRPr="1C489001">
              <w:rPr>
                <w:rFonts w:ascii="Calibri" w:hAnsi="Calibri" w:cs="Calibri"/>
                <w:b/>
                <w:bCs/>
              </w:rPr>
              <w:t>SUPOSICIONES/ASUNCIONES</w:t>
            </w:r>
            <w:r w:rsidRPr="00CA1752">
              <w:rPr>
                <w:rFonts w:ascii="Calibri" w:eastAsia="Arial Unicode MS" w:hAnsi="Calibri" w:cs="Calibri"/>
                <w:i/>
              </w:rPr>
              <w:t xml:space="preserve">: </w:t>
            </w:r>
          </w:p>
          <w:p w14:paraId="4D890CEA" w14:textId="77777777" w:rsidR="0038689F" w:rsidRPr="0038689F" w:rsidRDefault="0038689F" w:rsidP="00D01BB1">
            <w:pPr>
              <w:pStyle w:val="Prrafodelista"/>
              <w:numPr>
                <w:ilvl w:val="0"/>
                <w:numId w:val="21"/>
              </w:numPr>
              <w:rPr>
                <w:rFonts w:ascii="Calibri" w:hAnsi="Calibri" w:cs="Calibri"/>
                <w:b/>
                <w:bCs/>
              </w:rPr>
            </w:pPr>
            <w:r>
              <w:rPr>
                <w:rFonts w:ascii="Calibri" w:eastAsia="Arial Unicode MS" w:hAnsi="Calibri" w:cs="Calibri"/>
                <w:i/>
              </w:rPr>
              <w:t>Se agotó el stock de esta autoparte.</w:t>
            </w:r>
          </w:p>
          <w:p w14:paraId="3AC22E95" w14:textId="16A4DB98" w:rsidR="00C46003" w:rsidRPr="0038689F" w:rsidRDefault="00C46003" w:rsidP="0038689F">
            <w:pPr>
              <w:rPr>
                <w:rFonts w:ascii="Calibri" w:hAnsi="Calibri" w:cs="Calibri"/>
                <w:b/>
                <w:bCs/>
              </w:rPr>
            </w:pPr>
            <w:r w:rsidRPr="0038689F">
              <w:rPr>
                <w:rFonts w:ascii="Calibri" w:hAnsi="Calibri" w:cs="Calibri"/>
                <w:b/>
                <w:bCs/>
              </w:rPr>
              <w:t>RESULTADOS:</w:t>
            </w:r>
            <w:r w:rsidRPr="0038689F">
              <w:rPr>
                <w:rFonts w:ascii="Calibri" w:eastAsia="Arial Unicode MS" w:hAnsi="Calibri" w:cs="Calibri"/>
                <w:i/>
              </w:rPr>
              <w:t xml:space="preserve"> </w:t>
            </w:r>
          </w:p>
          <w:p w14:paraId="3E158922" w14:textId="0B6F5AE4" w:rsidR="00C46003" w:rsidRPr="0038689F" w:rsidRDefault="0038689F" w:rsidP="00D01BB1">
            <w:pPr>
              <w:pStyle w:val="Prrafodelista"/>
              <w:numPr>
                <w:ilvl w:val="0"/>
                <w:numId w:val="60"/>
              </w:numPr>
              <w:rPr>
                <w:rFonts w:ascii="Calibri" w:hAnsi="Calibri" w:cs="Calibri"/>
                <w:b/>
                <w:bCs/>
              </w:rPr>
            </w:pPr>
            <w:r>
              <w:rPr>
                <w:rFonts w:ascii="Calibri" w:eastAsia="Arial Unicode MS" w:hAnsi="Calibri" w:cs="Calibri"/>
                <w:i/>
              </w:rPr>
              <w:t>Se muestra mensaje indicando que es necesario comprar esta autoparte.</w:t>
            </w:r>
          </w:p>
        </w:tc>
      </w:tr>
      <w:tr w:rsidR="00016DAF" w14:paraId="6274FEEF" w14:textId="77777777" w:rsidTr="00712066">
        <w:trPr>
          <w:jc w:val="center"/>
        </w:trPr>
        <w:tc>
          <w:tcPr>
            <w:tcW w:w="9236" w:type="dxa"/>
            <w:gridSpan w:val="4"/>
          </w:tcPr>
          <w:p w14:paraId="4ABA26F2" w14:textId="77777777" w:rsidR="00016DAF" w:rsidRDefault="00016DAF" w:rsidP="00C37965">
            <w:pPr>
              <w:rPr>
                <w:rFonts w:ascii="Calibri" w:hAnsi="Calibri" w:cs="Calibri"/>
                <w:b/>
                <w:bCs/>
                <w:lang w:val="es-CO" w:eastAsia="en-US"/>
              </w:rPr>
            </w:pPr>
            <w:r w:rsidRPr="1C489001">
              <w:rPr>
                <w:rFonts w:ascii="Calibri" w:hAnsi="Calibri" w:cs="Calibri"/>
                <w:b/>
                <w:bCs/>
              </w:rPr>
              <w:t>REQUERIMIENTOS ESPECIALES - REGLAS DEL NEGOCIO Y DEL SISTEMA: N/A</w:t>
            </w:r>
          </w:p>
        </w:tc>
      </w:tr>
      <w:tr w:rsidR="00016DAF" w14:paraId="052CDABC" w14:textId="77777777" w:rsidTr="00712066">
        <w:trPr>
          <w:trHeight w:val="756"/>
          <w:jc w:val="center"/>
        </w:trPr>
        <w:tc>
          <w:tcPr>
            <w:tcW w:w="9236" w:type="dxa"/>
            <w:gridSpan w:val="4"/>
          </w:tcPr>
          <w:p w14:paraId="3D64FBAE" w14:textId="77777777" w:rsidR="00016DAF" w:rsidRPr="00CA1752" w:rsidRDefault="00016DAF" w:rsidP="00C37965">
            <w:pPr>
              <w:spacing w:line="240" w:lineRule="atLeast"/>
              <w:rPr>
                <w:rFonts w:ascii="Calibri" w:hAnsi="Calibri" w:cs="Calibri"/>
                <w:i/>
              </w:rPr>
            </w:pPr>
            <w:r w:rsidRPr="1C489001">
              <w:rPr>
                <w:rFonts w:ascii="Calibri" w:hAnsi="Calibri" w:cs="Calibri"/>
                <w:b/>
                <w:bCs/>
              </w:rPr>
              <w:lastRenderedPageBreak/>
              <w:t>RIESGOS:</w:t>
            </w:r>
          </w:p>
          <w:p w14:paraId="1E1ACCBB" w14:textId="7042A088" w:rsidR="00016DAF" w:rsidRPr="00CA1752" w:rsidRDefault="0038689F" w:rsidP="00D01BB1">
            <w:pPr>
              <w:pStyle w:val="Prrafodelista"/>
              <w:numPr>
                <w:ilvl w:val="0"/>
                <w:numId w:val="19"/>
              </w:numPr>
              <w:spacing w:line="240" w:lineRule="atLeast"/>
              <w:rPr>
                <w:rFonts w:eastAsia="Arial Unicode MS"/>
                <w:i/>
              </w:rPr>
            </w:pPr>
            <w:r>
              <w:rPr>
                <w:rFonts w:ascii="Calibri" w:hAnsi="Calibri" w:cs="Calibri"/>
                <w:i/>
              </w:rPr>
              <w:t>Si</w:t>
            </w:r>
            <w:r w:rsidR="00016DAF" w:rsidRPr="00CA1752">
              <w:rPr>
                <w:rFonts w:ascii="Calibri" w:hAnsi="Calibri" w:cs="Calibri"/>
                <w:i/>
              </w:rPr>
              <w:t xml:space="preserve"> el algoritmo de búsqueda no </w:t>
            </w:r>
            <w:r>
              <w:rPr>
                <w:rFonts w:ascii="Calibri" w:hAnsi="Calibri" w:cs="Calibri"/>
                <w:i/>
              </w:rPr>
              <w:t>es</w:t>
            </w:r>
            <w:r w:rsidR="00016DAF" w:rsidRPr="00CA1752">
              <w:rPr>
                <w:rFonts w:ascii="Calibri" w:hAnsi="Calibri" w:cs="Calibri"/>
                <w:i/>
              </w:rPr>
              <w:t xml:space="preserve"> preciso</w:t>
            </w:r>
            <w:r>
              <w:rPr>
                <w:rFonts w:ascii="Calibri" w:hAnsi="Calibri" w:cs="Calibri"/>
                <w:i/>
              </w:rPr>
              <w:t>, no se encontrarán las autopartes.</w:t>
            </w:r>
          </w:p>
        </w:tc>
      </w:tr>
    </w:tbl>
    <w:p w14:paraId="22A5CA41" w14:textId="77777777" w:rsidR="00016DAF" w:rsidRDefault="00016DAF" w:rsidP="00016DAF">
      <w:pPr>
        <w:rPr>
          <w:rFonts w:ascii="Calibri" w:hAnsi="Calibri" w:cs="Book Antiqua"/>
          <w:b/>
          <w:bCs/>
        </w:rPr>
      </w:pPr>
    </w:p>
    <w:p w14:paraId="0C3447CB" w14:textId="03D4077E" w:rsidR="410B976D" w:rsidRDefault="410B976D" w:rsidP="410B976D">
      <w:pPr>
        <w:rPr>
          <w:rFonts w:ascii="Calibri" w:hAnsi="Calibri" w:cs="Book Antiqua"/>
          <w:b/>
          <w:bC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4"/>
        <w:gridCol w:w="3755"/>
        <w:gridCol w:w="1574"/>
        <w:gridCol w:w="3165"/>
      </w:tblGrid>
      <w:tr w:rsidR="00D519E3" w14:paraId="45225F03" w14:textId="77777777" w:rsidTr="00B65F6C">
        <w:trPr>
          <w:trHeight w:val="720"/>
          <w:jc w:val="center"/>
        </w:trPr>
        <w:tc>
          <w:tcPr>
            <w:tcW w:w="4889" w:type="dxa"/>
            <w:gridSpan w:val="2"/>
            <w:shd w:val="clear" w:color="auto" w:fill="D9D9D9" w:themeFill="background1" w:themeFillShade="D9"/>
          </w:tcPr>
          <w:p w14:paraId="4DE8B308" w14:textId="77777777" w:rsidR="00D519E3" w:rsidRPr="00223FC7" w:rsidRDefault="00D519E3" w:rsidP="006B38FD">
            <w:pPr>
              <w:rPr>
                <w:rFonts w:ascii="Calibri" w:hAnsi="Calibri" w:cs="Calibri"/>
                <w:b/>
                <w:bCs/>
              </w:rPr>
            </w:pPr>
            <w:r w:rsidRPr="00223FC7">
              <w:rPr>
                <w:rFonts w:ascii="Calibri" w:hAnsi="Calibri" w:cs="Calibri"/>
                <w:b/>
                <w:bCs/>
              </w:rPr>
              <w:t>IDENTIFICADOR CASO DE USO:</w:t>
            </w:r>
          </w:p>
          <w:p w14:paraId="73290F2C" w14:textId="79A35624" w:rsidR="00D519E3" w:rsidRPr="00223FC7" w:rsidRDefault="00D519E3" w:rsidP="006B38FD">
            <w:pPr>
              <w:rPr>
                <w:rFonts w:ascii="Calibri" w:hAnsi="Calibri" w:cs="Calibri"/>
                <w:b/>
                <w:bCs/>
              </w:rPr>
            </w:pPr>
            <w:bookmarkStart w:id="104" w:name="CU06"/>
            <w:r w:rsidRPr="00223FC7">
              <w:rPr>
                <w:rFonts w:ascii="Calibri" w:hAnsi="Calibri" w:cs="Calibri"/>
                <w:b/>
                <w:bCs/>
              </w:rPr>
              <w:t>CU-</w:t>
            </w:r>
            <w:r>
              <w:rPr>
                <w:rFonts w:ascii="Calibri" w:hAnsi="Calibri" w:cs="Calibri"/>
                <w:b/>
                <w:bCs/>
              </w:rPr>
              <w:t>06</w:t>
            </w:r>
            <w:bookmarkEnd w:id="104"/>
          </w:p>
        </w:tc>
        <w:tc>
          <w:tcPr>
            <w:tcW w:w="4739" w:type="dxa"/>
            <w:gridSpan w:val="2"/>
            <w:shd w:val="clear" w:color="auto" w:fill="D9D9D9" w:themeFill="background1" w:themeFillShade="D9"/>
          </w:tcPr>
          <w:p w14:paraId="0937FFF3" w14:textId="77777777" w:rsidR="00D519E3" w:rsidRPr="00223FC7" w:rsidRDefault="00D519E3" w:rsidP="006B38FD">
            <w:pPr>
              <w:rPr>
                <w:rFonts w:ascii="Calibri" w:hAnsi="Calibri" w:cs="Calibri"/>
                <w:b/>
                <w:bCs/>
              </w:rPr>
            </w:pPr>
            <w:r w:rsidRPr="00223FC7">
              <w:rPr>
                <w:rFonts w:ascii="Calibri" w:hAnsi="Calibri" w:cs="Calibri"/>
                <w:b/>
                <w:bCs/>
              </w:rPr>
              <w:t>NOMBRE:</w:t>
            </w:r>
          </w:p>
          <w:p w14:paraId="1EA899D6" w14:textId="2C552C5D" w:rsidR="00D519E3" w:rsidRPr="000A13DA" w:rsidRDefault="00926829" w:rsidP="000A13DA">
            <w:pPr>
              <w:spacing w:line="259" w:lineRule="auto"/>
              <w:rPr>
                <w:rFonts w:ascii="Calibri" w:eastAsia="Arial Unicode MS" w:hAnsi="Calibri" w:cs="Calibri"/>
              </w:rPr>
            </w:pPr>
            <w:r>
              <w:rPr>
                <w:rFonts w:ascii="Calibri" w:eastAsia="Arial Unicode MS" w:hAnsi="Calibri" w:cs="Calibri"/>
              </w:rPr>
              <w:t>Registro de Compra</w:t>
            </w:r>
          </w:p>
        </w:tc>
      </w:tr>
      <w:tr w:rsidR="00D519E3" w14:paraId="3C0B54DC" w14:textId="77777777" w:rsidTr="00B65F6C">
        <w:trPr>
          <w:jc w:val="center"/>
        </w:trPr>
        <w:tc>
          <w:tcPr>
            <w:tcW w:w="6463" w:type="dxa"/>
            <w:gridSpan w:val="3"/>
          </w:tcPr>
          <w:p w14:paraId="52A3DFBD" w14:textId="77777777" w:rsidR="00D519E3" w:rsidRPr="005619BC" w:rsidRDefault="00D519E3" w:rsidP="006B38FD">
            <w:pPr>
              <w:rPr>
                <w:rFonts w:ascii="Calibri" w:hAnsi="Calibri" w:cs="Calibri"/>
                <w:b/>
                <w:bCs/>
              </w:rPr>
            </w:pPr>
            <w:r w:rsidRPr="005619BC">
              <w:rPr>
                <w:rFonts w:ascii="Calibri" w:hAnsi="Calibri" w:cs="Calibri"/>
                <w:b/>
                <w:bCs/>
              </w:rPr>
              <w:t>COMPLEJIDAD:</w:t>
            </w:r>
          </w:p>
          <w:p w14:paraId="73CB33D8" w14:textId="77777777" w:rsidR="00D519E3" w:rsidRPr="005619BC" w:rsidRDefault="00D519E3" w:rsidP="006B38FD">
            <w:pPr>
              <w:jc w:val="both"/>
              <w:rPr>
                <w:rFonts w:ascii="Calibri" w:hAnsi="Calibri" w:cs="Calibri"/>
                <w:b/>
                <w:bCs/>
              </w:rPr>
            </w:pPr>
            <w:r w:rsidRPr="005619BC">
              <w:rPr>
                <w:rFonts w:ascii="Calibri" w:eastAsia="Arial Unicode MS" w:hAnsi="Calibri" w:cs="Calibri"/>
              </w:rPr>
              <w:t xml:space="preserve">[Baja] </w:t>
            </w:r>
          </w:p>
        </w:tc>
        <w:tc>
          <w:tcPr>
            <w:tcW w:w="3165" w:type="dxa"/>
          </w:tcPr>
          <w:p w14:paraId="5590CBAC" w14:textId="77777777" w:rsidR="00D519E3" w:rsidRPr="005619BC" w:rsidRDefault="00D519E3" w:rsidP="006B38FD">
            <w:pPr>
              <w:rPr>
                <w:rFonts w:ascii="Calibri" w:hAnsi="Calibri" w:cs="Calibri"/>
                <w:b/>
                <w:bCs/>
              </w:rPr>
            </w:pPr>
            <w:r w:rsidRPr="005619BC">
              <w:rPr>
                <w:rFonts w:ascii="Calibri" w:hAnsi="Calibri" w:cs="Calibri"/>
                <w:b/>
                <w:bCs/>
              </w:rPr>
              <w:t>PRIORIDAD:</w:t>
            </w:r>
          </w:p>
          <w:p w14:paraId="2EE25609" w14:textId="77777777" w:rsidR="00D519E3" w:rsidRPr="005619BC" w:rsidRDefault="00D519E3" w:rsidP="006B38FD">
            <w:pPr>
              <w:rPr>
                <w:rFonts w:ascii="Calibri" w:hAnsi="Calibri" w:cs="Calibri"/>
                <w:b/>
                <w:bCs/>
              </w:rPr>
            </w:pPr>
            <w:r w:rsidRPr="005619BC">
              <w:rPr>
                <w:rFonts w:ascii="Calibri" w:eastAsia="Arial Unicode MS" w:hAnsi="Calibri" w:cs="Calibri"/>
              </w:rPr>
              <w:t xml:space="preserve"> [Alta]</w:t>
            </w:r>
          </w:p>
        </w:tc>
      </w:tr>
      <w:tr w:rsidR="00D519E3" w14:paraId="217634B5" w14:textId="77777777" w:rsidTr="00B65F6C">
        <w:trPr>
          <w:jc w:val="center"/>
        </w:trPr>
        <w:tc>
          <w:tcPr>
            <w:tcW w:w="9628" w:type="dxa"/>
            <w:gridSpan w:val="4"/>
          </w:tcPr>
          <w:p w14:paraId="19C3619A" w14:textId="77777777" w:rsidR="00D519E3" w:rsidRPr="005619BC" w:rsidRDefault="00D519E3" w:rsidP="006B38FD">
            <w:pPr>
              <w:rPr>
                <w:rFonts w:ascii="Calibri" w:hAnsi="Calibri" w:cs="Calibri"/>
                <w:b/>
                <w:bCs/>
              </w:rPr>
            </w:pPr>
            <w:r w:rsidRPr="005619BC">
              <w:rPr>
                <w:rFonts w:ascii="Calibri" w:hAnsi="Calibri" w:cs="Calibri"/>
                <w:b/>
                <w:bCs/>
              </w:rPr>
              <w:t>REQUERIMIENTO FUNCIONAL ASOCIADO:</w:t>
            </w:r>
          </w:p>
          <w:p w14:paraId="77841713" w14:textId="1ACA96E6" w:rsidR="00D519E3" w:rsidRPr="005619BC" w:rsidRDefault="00D519E3" w:rsidP="006B38FD">
            <w:pPr>
              <w:jc w:val="both"/>
              <w:rPr>
                <w:rFonts w:ascii="Calibri" w:eastAsia="Arial Unicode MS" w:hAnsi="Calibri" w:cs="Calibri"/>
                <w:i/>
                <w:iCs/>
              </w:rPr>
            </w:pPr>
            <w:r w:rsidRPr="005619BC">
              <w:rPr>
                <w:rFonts w:ascii="Calibri" w:eastAsia="Arial Unicode MS" w:hAnsi="Calibri" w:cs="Calibri"/>
                <w:i/>
                <w:iCs/>
              </w:rPr>
              <w:t>RF-</w:t>
            </w:r>
            <w:r w:rsidR="009E65F6">
              <w:rPr>
                <w:rFonts w:ascii="Calibri" w:eastAsia="Arial Unicode MS" w:hAnsi="Calibri" w:cs="Calibri"/>
                <w:i/>
                <w:iCs/>
              </w:rPr>
              <w:t>16</w:t>
            </w:r>
            <w:r w:rsidR="00C46003">
              <w:rPr>
                <w:rFonts w:ascii="Calibri" w:eastAsia="Arial Unicode MS" w:hAnsi="Calibri" w:cs="Calibri"/>
                <w:i/>
                <w:iCs/>
              </w:rPr>
              <w:t xml:space="preserve">: </w:t>
            </w:r>
            <w:r w:rsidR="002B6777">
              <w:rPr>
                <w:rFonts w:ascii="Calibri" w:eastAsia="Arial Unicode MS" w:hAnsi="Calibri" w:cs="Calibri"/>
                <w:i/>
                <w:iCs/>
              </w:rPr>
              <w:t>Registrar Compra</w:t>
            </w:r>
          </w:p>
        </w:tc>
      </w:tr>
      <w:tr w:rsidR="00D519E3" w:rsidRPr="000D637F" w14:paraId="151B43A5" w14:textId="77777777" w:rsidTr="00B65F6C">
        <w:trPr>
          <w:jc w:val="center"/>
        </w:trPr>
        <w:tc>
          <w:tcPr>
            <w:tcW w:w="9628" w:type="dxa"/>
            <w:gridSpan w:val="4"/>
          </w:tcPr>
          <w:p w14:paraId="4ED0C085" w14:textId="77777777" w:rsidR="00D519E3" w:rsidRPr="009734D8" w:rsidRDefault="00D519E3" w:rsidP="006B38FD">
            <w:pPr>
              <w:rPr>
                <w:rFonts w:ascii="Calibri" w:hAnsi="Calibri" w:cs="Calibri"/>
                <w:b/>
                <w:lang w:val="es-419"/>
              </w:rPr>
            </w:pPr>
            <w:r w:rsidRPr="009734D8">
              <w:rPr>
                <w:rFonts w:ascii="Calibri" w:hAnsi="Calibri" w:cs="Calibri"/>
                <w:b/>
                <w:lang w:val="es-419"/>
              </w:rPr>
              <w:t>ACTORES:</w:t>
            </w:r>
          </w:p>
          <w:p w14:paraId="047C566F" w14:textId="317E4AA7" w:rsidR="00D519E3" w:rsidRPr="00905932" w:rsidRDefault="0051174D" w:rsidP="00D01BB1">
            <w:pPr>
              <w:pStyle w:val="Prrafodelista"/>
              <w:numPr>
                <w:ilvl w:val="0"/>
                <w:numId w:val="19"/>
              </w:numPr>
              <w:rPr>
                <w:rFonts w:ascii="Calibri" w:eastAsia="Arial Unicode MS" w:hAnsi="Calibri" w:cs="Calibri"/>
                <w:i/>
                <w:lang w:val="es-419"/>
              </w:rPr>
            </w:pPr>
            <w:r w:rsidRPr="00905932">
              <w:rPr>
                <w:rFonts w:ascii="Calibri" w:eastAsia="Arial Unicode MS" w:hAnsi="Calibri" w:cs="Calibri"/>
                <w:i/>
                <w:lang w:val="es-419"/>
              </w:rPr>
              <w:t>Gerente (A</w:t>
            </w:r>
            <w:r w:rsidR="0041758F" w:rsidRPr="00905932">
              <w:rPr>
                <w:rFonts w:ascii="Calibri" w:eastAsia="Arial Unicode MS" w:hAnsi="Calibri" w:cs="Calibri"/>
                <w:i/>
                <w:lang w:val="es-419"/>
              </w:rPr>
              <w:t>CT</w:t>
            </w:r>
            <w:r w:rsidRPr="00905932">
              <w:rPr>
                <w:rFonts w:ascii="Calibri" w:eastAsia="Arial Unicode MS" w:hAnsi="Calibri" w:cs="Calibri"/>
                <w:i/>
                <w:lang w:val="es-419"/>
              </w:rPr>
              <w:t>-4)</w:t>
            </w:r>
          </w:p>
          <w:p w14:paraId="39769412" w14:textId="7866F302" w:rsidR="00D519E3" w:rsidRPr="00905932" w:rsidRDefault="007640E1" w:rsidP="00D01BB1">
            <w:pPr>
              <w:pStyle w:val="Prrafodelista"/>
              <w:numPr>
                <w:ilvl w:val="0"/>
                <w:numId w:val="19"/>
              </w:numPr>
              <w:rPr>
                <w:rFonts w:ascii="Calibri" w:eastAsia="Arial Unicode MS" w:hAnsi="Calibri" w:cs="Calibri"/>
                <w:i/>
                <w:lang w:val="es-419"/>
              </w:rPr>
            </w:pPr>
            <w:r w:rsidRPr="00905932">
              <w:rPr>
                <w:rFonts w:ascii="Calibri" w:eastAsia="Arial Unicode MS" w:hAnsi="Calibri" w:cs="Calibri"/>
                <w:i/>
                <w:lang w:val="es-419"/>
              </w:rPr>
              <w:t>Proveedor (A</w:t>
            </w:r>
            <w:r w:rsidR="0041758F" w:rsidRPr="00905932">
              <w:rPr>
                <w:rFonts w:ascii="Calibri" w:eastAsia="Arial Unicode MS" w:hAnsi="Calibri" w:cs="Calibri"/>
                <w:i/>
                <w:lang w:val="es-419"/>
              </w:rPr>
              <w:t>CT</w:t>
            </w:r>
            <w:r w:rsidRPr="00905932">
              <w:rPr>
                <w:rFonts w:ascii="Calibri" w:eastAsia="Arial Unicode MS" w:hAnsi="Calibri" w:cs="Calibri"/>
                <w:i/>
                <w:lang w:val="es-419"/>
              </w:rPr>
              <w:t>-5)</w:t>
            </w:r>
          </w:p>
        </w:tc>
      </w:tr>
      <w:tr w:rsidR="00D519E3" w14:paraId="31C75307" w14:textId="77777777" w:rsidTr="00B65F6C">
        <w:trPr>
          <w:jc w:val="center"/>
        </w:trPr>
        <w:tc>
          <w:tcPr>
            <w:tcW w:w="9628" w:type="dxa"/>
            <w:gridSpan w:val="4"/>
          </w:tcPr>
          <w:p w14:paraId="51FEC0E5" w14:textId="77777777" w:rsidR="00D519E3" w:rsidRPr="009734D8" w:rsidRDefault="00D519E3" w:rsidP="006B38FD">
            <w:pPr>
              <w:rPr>
                <w:rFonts w:ascii="Calibri" w:hAnsi="Calibri" w:cs="Calibri"/>
                <w:b/>
                <w:lang w:val="es-419"/>
              </w:rPr>
            </w:pPr>
            <w:r w:rsidRPr="009734D8">
              <w:rPr>
                <w:rFonts w:ascii="Calibri" w:hAnsi="Calibri" w:cs="Calibri"/>
                <w:b/>
                <w:lang w:val="es-419"/>
              </w:rPr>
              <w:t>CASOS DE USO ASOCIADOS:</w:t>
            </w:r>
          </w:p>
          <w:p w14:paraId="353AF49F" w14:textId="6F7B5820" w:rsidR="00D519E3" w:rsidRPr="009734D8" w:rsidRDefault="00D24368" w:rsidP="00D01BB1">
            <w:pPr>
              <w:pStyle w:val="Prrafodelista"/>
              <w:numPr>
                <w:ilvl w:val="0"/>
                <w:numId w:val="19"/>
              </w:numPr>
              <w:rPr>
                <w:rFonts w:ascii="Calibri" w:hAnsi="Calibri" w:cs="Calibri"/>
                <w:i/>
                <w:lang w:val="es-419"/>
              </w:rPr>
            </w:pPr>
            <w:r w:rsidRPr="009734D8">
              <w:rPr>
                <w:rFonts w:ascii="Calibri" w:hAnsi="Calibri" w:cs="Calibri"/>
                <w:i/>
                <w:lang w:val="es-419"/>
              </w:rPr>
              <w:t>Se Extiende a</w:t>
            </w:r>
            <w:r w:rsidR="001C58D2">
              <w:rPr>
                <w:rFonts w:ascii="Calibri" w:hAnsi="Calibri" w:cs="Calibri"/>
                <w:i/>
                <w:lang w:val="es-419"/>
              </w:rPr>
              <w:t xml:space="preserve"> </w:t>
            </w:r>
            <w:r w:rsidR="001C58D2" w:rsidRPr="001C58D2">
              <w:rPr>
                <w:rFonts w:ascii="Calibri" w:hAnsi="Calibri" w:cs="Calibri"/>
                <w:i/>
                <w:lang w:val="es-419"/>
              </w:rPr>
              <w:t>(CU-01)</w:t>
            </w:r>
            <w:r w:rsidR="001C58D2">
              <w:rPr>
                <w:rFonts w:ascii="Calibri" w:hAnsi="Calibri" w:cs="Calibri"/>
                <w:i/>
                <w:lang w:val="es-419"/>
              </w:rPr>
              <w:t>:</w:t>
            </w:r>
            <w:r w:rsidRPr="009734D8">
              <w:rPr>
                <w:rFonts w:ascii="Calibri" w:hAnsi="Calibri" w:cs="Calibri"/>
                <w:i/>
                <w:lang w:val="es-419"/>
              </w:rPr>
              <w:t xml:space="preserve"> </w:t>
            </w:r>
            <w:r w:rsidR="009D2250" w:rsidRPr="009734D8">
              <w:rPr>
                <w:rFonts w:ascii="Calibri" w:hAnsi="Calibri" w:cs="Calibri"/>
                <w:i/>
                <w:lang w:val="es-419"/>
              </w:rPr>
              <w:t>Actualizar Inve</w:t>
            </w:r>
            <w:r w:rsidR="00B2793A">
              <w:rPr>
                <w:rFonts w:ascii="Calibri" w:hAnsi="Calibri" w:cs="Calibri"/>
                <w:i/>
                <w:lang w:val="es-419"/>
              </w:rPr>
              <w:t>n</w:t>
            </w:r>
            <w:r w:rsidR="001C63C5">
              <w:rPr>
                <w:rFonts w:ascii="Calibri" w:hAnsi="Calibri" w:cs="Calibri"/>
                <w:i/>
                <w:lang w:val="es-419"/>
              </w:rPr>
              <w:t>tario</w:t>
            </w:r>
          </w:p>
        </w:tc>
      </w:tr>
      <w:tr w:rsidR="00D519E3" w14:paraId="3F6A1776" w14:textId="77777777" w:rsidTr="00B65F6C">
        <w:trPr>
          <w:jc w:val="center"/>
        </w:trPr>
        <w:tc>
          <w:tcPr>
            <w:tcW w:w="9628" w:type="dxa"/>
            <w:gridSpan w:val="4"/>
          </w:tcPr>
          <w:p w14:paraId="46C8F029" w14:textId="77777777" w:rsidR="00D519E3" w:rsidRPr="005619BC" w:rsidRDefault="00D519E3" w:rsidP="006B38FD">
            <w:pPr>
              <w:rPr>
                <w:rFonts w:ascii="Calibri" w:hAnsi="Calibri" w:cs="Calibri"/>
                <w:lang w:eastAsia="es-ES"/>
              </w:rPr>
            </w:pPr>
            <w:r w:rsidRPr="005619BC">
              <w:rPr>
                <w:rFonts w:ascii="Calibri" w:hAnsi="Calibri" w:cs="Calibri"/>
                <w:b/>
                <w:bCs/>
              </w:rPr>
              <w:t>DESCRIPCIÓN:</w:t>
            </w:r>
          </w:p>
          <w:p w14:paraId="25B22CB6" w14:textId="5EEBD31D" w:rsidR="00D519E3" w:rsidRPr="005619BC" w:rsidRDefault="005E3787" w:rsidP="006B38FD">
            <w:pPr>
              <w:rPr>
                <w:rFonts w:ascii="Calibri" w:eastAsia="Arial Unicode MS" w:hAnsi="Calibri" w:cs="Calibri"/>
                <w:i/>
                <w:iCs/>
              </w:rPr>
            </w:pPr>
            <w:r>
              <w:rPr>
                <w:rFonts w:ascii="Calibri" w:eastAsia="Arial Unicode MS" w:hAnsi="Calibri" w:cs="Calibri"/>
                <w:i/>
                <w:iCs/>
              </w:rPr>
              <w:t>El gerente encargado comprar</w:t>
            </w:r>
            <w:r w:rsidR="00865E02">
              <w:rPr>
                <w:rFonts w:ascii="Calibri" w:eastAsia="Arial Unicode MS" w:hAnsi="Calibri" w:cs="Calibri"/>
                <w:i/>
                <w:iCs/>
              </w:rPr>
              <w:t xml:space="preserve">á </w:t>
            </w:r>
            <w:r w:rsidR="00D76DC1">
              <w:rPr>
                <w:rFonts w:ascii="Calibri" w:eastAsia="Arial Unicode MS" w:hAnsi="Calibri" w:cs="Calibri"/>
                <w:i/>
                <w:iCs/>
              </w:rPr>
              <w:t xml:space="preserve">al proveedor </w:t>
            </w:r>
            <w:r w:rsidR="009B5028">
              <w:rPr>
                <w:rFonts w:ascii="Calibri" w:eastAsia="Arial Unicode MS" w:hAnsi="Calibri" w:cs="Calibri"/>
                <w:i/>
                <w:iCs/>
              </w:rPr>
              <w:t>l</w:t>
            </w:r>
            <w:r w:rsidR="00865E02">
              <w:rPr>
                <w:rFonts w:ascii="Calibri" w:eastAsia="Arial Unicode MS" w:hAnsi="Calibri" w:cs="Calibri"/>
                <w:i/>
                <w:iCs/>
              </w:rPr>
              <w:t>as autopartes faltantes.</w:t>
            </w:r>
          </w:p>
        </w:tc>
      </w:tr>
      <w:tr w:rsidR="00D519E3" w14:paraId="3A236338" w14:textId="77777777" w:rsidTr="00B65F6C">
        <w:trPr>
          <w:jc w:val="center"/>
        </w:trPr>
        <w:tc>
          <w:tcPr>
            <w:tcW w:w="9628" w:type="dxa"/>
            <w:gridSpan w:val="4"/>
            <w:tcBorders>
              <w:bottom w:val="single" w:sz="4" w:space="0" w:color="auto"/>
            </w:tcBorders>
          </w:tcPr>
          <w:p w14:paraId="6412DF6F" w14:textId="77777777" w:rsidR="00D519E3" w:rsidRPr="005619BC" w:rsidRDefault="00D519E3" w:rsidP="006B38FD">
            <w:pPr>
              <w:rPr>
                <w:rFonts w:ascii="Calibri" w:hAnsi="Calibri" w:cs="Calibri"/>
                <w:b/>
                <w:bCs/>
              </w:rPr>
            </w:pPr>
            <w:r w:rsidRPr="005619BC">
              <w:rPr>
                <w:rFonts w:ascii="Calibri" w:hAnsi="Calibri" w:cs="Calibri"/>
                <w:b/>
                <w:bCs/>
              </w:rPr>
              <w:t xml:space="preserve">NOTAS: </w:t>
            </w:r>
          </w:p>
          <w:p w14:paraId="5678A390" w14:textId="76CA9E6A" w:rsidR="00D519E3" w:rsidRDefault="00DC2F22" w:rsidP="006B38FD">
            <w:pPr>
              <w:rPr>
                <w:rFonts w:ascii="Calibri" w:hAnsi="Calibri" w:cs="Calibri"/>
                <w:i/>
                <w:iCs/>
              </w:rPr>
            </w:pPr>
            <w:r>
              <w:rPr>
                <w:rFonts w:ascii="Calibri" w:hAnsi="Calibri" w:cs="Calibri"/>
                <w:i/>
                <w:iCs/>
              </w:rPr>
              <w:t xml:space="preserve">El </w:t>
            </w:r>
            <w:r w:rsidR="004A0540">
              <w:rPr>
                <w:rFonts w:ascii="Calibri" w:hAnsi="Calibri" w:cs="Calibri"/>
                <w:i/>
                <w:iCs/>
              </w:rPr>
              <w:t>usuario debe tener el rol de “gerente” asignado para la ejecución de este caso de uso.</w:t>
            </w:r>
          </w:p>
          <w:p w14:paraId="562C3694" w14:textId="2014C558" w:rsidR="00C73F82" w:rsidRDefault="00C73F82" w:rsidP="006B38FD">
            <w:pPr>
              <w:rPr>
                <w:rFonts w:ascii="Calibri" w:hAnsi="Calibri" w:cs="Calibri"/>
                <w:i/>
                <w:iCs/>
              </w:rPr>
            </w:pPr>
            <w:r>
              <w:rPr>
                <w:rFonts w:ascii="Calibri" w:hAnsi="Calibri" w:cs="Calibri"/>
                <w:i/>
                <w:iCs/>
              </w:rPr>
              <w:t>Se requieren llenar los siguient</w:t>
            </w:r>
            <w:r w:rsidR="00926890">
              <w:rPr>
                <w:rFonts w:ascii="Calibri" w:hAnsi="Calibri" w:cs="Calibri"/>
                <w:i/>
                <w:iCs/>
              </w:rPr>
              <w:t>s</w:t>
            </w:r>
            <w:r>
              <w:rPr>
                <w:rFonts w:ascii="Calibri" w:hAnsi="Calibri" w:cs="Calibri"/>
                <w:i/>
                <w:iCs/>
              </w:rPr>
              <w:t>e campos:</w:t>
            </w:r>
          </w:p>
          <w:p w14:paraId="65A0C8F9" w14:textId="77777777" w:rsidR="00C73F82" w:rsidRDefault="00C73F82" w:rsidP="00D01BB1">
            <w:pPr>
              <w:pStyle w:val="Prrafodelista"/>
              <w:numPr>
                <w:ilvl w:val="0"/>
                <w:numId w:val="137"/>
              </w:numPr>
              <w:rPr>
                <w:rFonts w:ascii="Calibri" w:hAnsi="Calibri" w:cs="Calibri"/>
                <w:i/>
              </w:rPr>
            </w:pPr>
            <w:r>
              <w:rPr>
                <w:rFonts w:ascii="Calibri" w:hAnsi="Calibri" w:cs="Calibri"/>
                <w:i/>
              </w:rPr>
              <w:t>Código de la autoparte: campo tipo string de 10 caracteres de longitud.</w:t>
            </w:r>
          </w:p>
          <w:p w14:paraId="2ADEC808" w14:textId="77777777" w:rsidR="001E3214" w:rsidRPr="00D359EA" w:rsidRDefault="001E3214" w:rsidP="00D01BB1">
            <w:pPr>
              <w:pStyle w:val="Prrafodelista"/>
              <w:numPr>
                <w:ilvl w:val="0"/>
                <w:numId w:val="137"/>
              </w:numPr>
              <w:spacing w:line="259" w:lineRule="auto"/>
              <w:rPr>
                <w:rFonts w:ascii="Calibri" w:eastAsia="Calibri" w:hAnsi="Calibri" w:cs="Calibri"/>
                <w:i/>
                <w:iCs/>
                <w:lang w:val="es-419"/>
              </w:rPr>
            </w:pPr>
            <w:r w:rsidRPr="2C0C5AF3">
              <w:rPr>
                <w:rFonts w:ascii="Calibri" w:eastAsia="Calibri" w:hAnsi="Calibri" w:cs="Calibri"/>
                <w:i/>
                <w:iCs/>
                <w:lang w:val="es-419"/>
              </w:rPr>
              <w:t xml:space="preserve">Número de tarjeta: </w:t>
            </w:r>
            <w:r>
              <w:rPr>
                <w:rFonts w:ascii="Calibri" w:eastAsia="Calibri" w:hAnsi="Calibri" w:cs="Calibri"/>
                <w:i/>
                <w:iCs/>
                <w:lang w:val="es-419"/>
              </w:rPr>
              <w:t>campo de tipo string de</w:t>
            </w:r>
            <w:r w:rsidRPr="2C0C5AF3">
              <w:rPr>
                <w:rFonts w:ascii="Calibri" w:eastAsia="Calibri" w:hAnsi="Calibri" w:cs="Calibri"/>
                <w:i/>
                <w:iCs/>
                <w:lang w:val="es-419"/>
              </w:rPr>
              <w:t xml:space="preserve"> 13 caracteres</w:t>
            </w:r>
            <w:r>
              <w:rPr>
                <w:rFonts w:ascii="Calibri" w:eastAsia="Calibri" w:hAnsi="Calibri" w:cs="Calibri"/>
                <w:i/>
                <w:iCs/>
                <w:lang w:val="es-419"/>
              </w:rPr>
              <w:t xml:space="preserve"> de longitud.</w:t>
            </w:r>
          </w:p>
          <w:p w14:paraId="3FACA05D" w14:textId="408FF794" w:rsidR="001E3214" w:rsidRPr="00D359EA" w:rsidRDefault="001E3214" w:rsidP="00D01BB1">
            <w:pPr>
              <w:pStyle w:val="Prrafodelista"/>
              <w:numPr>
                <w:ilvl w:val="0"/>
                <w:numId w:val="137"/>
              </w:numPr>
              <w:spacing w:line="259" w:lineRule="auto"/>
              <w:rPr>
                <w:rFonts w:ascii="Calibri" w:eastAsia="Calibri" w:hAnsi="Calibri" w:cs="Calibri"/>
                <w:i/>
                <w:iCs/>
                <w:lang w:val="es-419"/>
              </w:rPr>
            </w:pPr>
            <w:r w:rsidRPr="2C0C5AF3">
              <w:rPr>
                <w:rFonts w:ascii="Calibri" w:eastAsia="Calibri" w:hAnsi="Calibri" w:cs="Calibri"/>
                <w:i/>
                <w:iCs/>
                <w:lang w:val="es-419"/>
              </w:rPr>
              <w:t>Titular de la tarjeta: debe ingresar nombre y apellido</w:t>
            </w:r>
            <w:r>
              <w:rPr>
                <w:rFonts w:ascii="Calibri" w:eastAsia="Calibri" w:hAnsi="Calibri" w:cs="Calibri"/>
                <w:i/>
                <w:iCs/>
                <w:lang w:val="es-419"/>
              </w:rPr>
              <w:t>, campo tipo string.</w:t>
            </w:r>
          </w:p>
          <w:p w14:paraId="43128FCC" w14:textId="5C90F83C" w:rsidR="00D519E3" w:rsidRPr="005E3B0C" w:rsidRDefault="001E3214" w:rsidP="00D01BB1">
            <w:pPr>
              <w:pStyle w:val="Prrafodelista"/>
              <w:numPr>
                <w:ilvl w:val="0"/>
                <w:numId w:val="137"/>
              </w:numPr>
              <w:rPr>
                <w:rFonts w:ascii="Calibri" w:hAnsi="Calibri" w:cs="Calibri"/>
                <w:i/>
              </w:rPr>
            </w:pPr>
            <w:r w:rsidRPr="2C0C5AF3">
              <w:rPr>
                <w:rFonts w:ascii="Calibri" w:eastAsia="Calibri" w:hAnsi="Calibri" w:cs="Calibri"/>
                <w:i/>
                <w:iCs/>
                <w:lang w:val="es-419"/>
              </w:rPr>
              <w:t xml:space="preserve">Código de seguridad: </w:t>
            </w:r>
            <w:r>
              <w:rPr>
                <w:rFonts w:ascii="Calibri" w:eastAsia="Calibri" w:hAnsi="Calibri" w:cs="Calibri"/>
                <w:i/>
                <w:iCs/>
                <w:lang w:val="es-419"/>
              </w:rPr>
              <w:t xml:space="preserve">campo de tipo int </w:t>
            </w:r>
            <w:r w:rsidRPr="2C0C5AF3">
              <w:rPr>
                <w:rFonts w:ascii="Calibri" w:eastAsia="Calibri" w:hAnsi="Calibri" w:cs="Calibri"/>
                <w:i/>
                <w:iCs/>
                <w:lang w:val="es-419"/>
              </w:rPr>
              <w:t>d</w:t>
            </w:r>
            <w:r>
              <w:rPr>
                <w:rFonts w:ascii="Calibri" w:eastAsia="Calibri" w:hAnsi="Calibri" w:cs="Calibri"/>
                <w:i/>
                <w:iCs/>
                <w:lang w:val="es-419"/>
              </w:rPr>
              <w:t>e</w:t>
            </w:r>
            <w:r w:rsidRPr="2C0C5AF3">
              <w:rPr>
                <w:rFonts w:ascii="Calibri" w:eastAsia="Calibri" w:hAnsi="Calibri" w:cs="Calibri"/>
                <w:i/>
                <w:iCs/>
                <w:lang w:val="es-419"/>
              </w:rPr>
              <w:t xml:space="preserve"> 6 dígitos</w:t>
            </w:r>
            <w:r>
              <w:rPr>
                <w:rFonts w:ascii="Calibri" w:eastAsia="Calibri" w:hAnsi="Calibri" w:cs="Calibri"/>
                <w:i/>
                <w:iCs/>
                <w:lang w:val="es-419"/>
              </w:rPr>
              <w:t xml:space="preserve"> máximo.</w:t>
            </w:r>
          </w:p>
        </w:tc>
      </w:tr>
      <w:tr w:rsidR="00D519E3" w14:paraId="7D52CA0D" w14:textId="77777777" w:rsidTr="00B65F6C">
        <w:trPr>
          <w:jc w:val="center"/>
        </w:trPr>
        <w:tc>
          <w:tcPr>
            <w:tcW w:w="9628" w:type="dxa"/>
            <w:gridSpan w:val="4"/>
            <w:tcBorders>
              <w:bottom w:val="single" w:sz="4" w:space="0" w:color="auto"/>
            </w:tcBorders>
          </w:tcPr>
          <w:p w14:paraId="7AA23A93" w14:textId="77777777" w:rsidR="00D519E3" w:rsidRPr="005619BC" w:rsidRDefault="00D519E3" w:rsidP="006B38FD">
            <w:pPr>
              <w:rPr>
                <w:rFonts w:ascii="Calibri" w:eastAsia="Arial Unicode MS" w:hAnsi="Calibri" w:cs="Calibri"/>
                <w:i/>
                <w:iCs/>
              </w:rPr>
            </w:pPr>
            <w:r w:rsidRPr="005619BC">
              <w:rPr>
                <w:rFonts w:ascii="Calibri" w:hAnsi="Calibri" w:cs="Calibri"/>
                <w:b/>
                <w:bCs/>
              </w:rPr>
              <w:t>CRITERIOS DE ACEPTACIÓN:</w:t>
            </w:r>
          </w:p>
          <w:p w14:paraId="3CAE146F" w14:textId="319005C1" w:rsidR="00D519E3" w:rsidRPr="005619BC" w:rsidRDefault="00DC2F22" w:rsidP="006B38FD">
            <w:pPr>
              <w:spacing w:line="259" w:lineRule="auto"/>
              <w:rPr>
                <w:rFonts w:ascii="Calibri" w:hAnsi="Calibri" w:cs="Calibri"/>
                <w:i/>
                <w:iCs/>
              </w:rPr>
            </w:pPr>
            <w:r>
              <w:rPr>
                <w:rFonts w:ascii="Calibri" w:hAnsi="Calibri" w:cs="Calibri"/>
                <w:i/>
                <w:iCs/>
              </w:rPr>
              <w:t xml:space="preserve">Las compras de las auto partes serán realizadas sí y solo sí hay poca cantidad en </w:t>
            </w:r>
            <w:r w:rsidR="00BF4FE9">
              <w:rPr>
                <w:rFonts w:ascii="Calibri" w:hAnsi="Calibri" w:cs="Calibri"/>
                <w:i/>
                <w:iCs/>
              </w:rPr>
              <w:t xml:space="preserve">el </w:t>
            </w:r>
            <w:r>
              <w:rPr>
                <w:rFonts w:ascii="Calibri" w:hAnsi="Calibri" w:cs="Calibri"/>
                <w:i/>
                <w:iCs/>
              </w:rPr>
              <w:t>inventario o el stock en nulo.</w:t>
            </w:r>
          </w:p>
        </w:tc>
      </w:tr>
      <w:tr w:rsidR="00D519E3" w14:paraId="61510991" w14:textId="77777777" w:rsidTr="00B65F6C">
        <w:trPr>
          <w:trHeight w:val="345"/>
          <w:jc w:val="center"/>
        </w:trPr>
        <w:tc>
          <w:tcPr>
            <w:tcW w:w="9628" w:type="dxa"/>
            <w:gridSpan w:val="4"/>
            <w:tcBorders>
              <w:bottom w:val="single" w:sz="4" w:space="0" w:color="auto"/>
            </w:tcBorders>
            <w:shd w:val="clear" w:color="auto" w:fill="D9D9D9" w:themeFill="background1" w:themeFillShade="D9"/>
          </w:tcPr>
          <w:p w14:paraId="6C1E4BDB" w14:textId="77777777" w:rsidR="00D519E3" w:rsidRPr="005619BC" w:rsidRDefault="00D519E3" w:rsidP="006B38FD">
            <w:pPr>
              <w:rPr>
                <w:rFonts w:ascii="Calibri" w:hAnsi="Calibri" w:cs="Calibri"/>
                <w:b/>
                <w:bCs/>
              </w:rPr>
            </w:pPr>
            <w:r w:rsidRPr="005619BC">
              <w:rPr>
                <w:rFonts w:ascii="Calibri" w:hAnsi="Calibri" w:cs="Calibri"/>
                <w:b/>
                <w:bCs/>
              </w:rPr>
              <w:t xml:space="preserve">ESCENARIOS: </w:t>
            </w:r>
          </w:p>
        </w:tc>
      </w:tr>
      <w:tr w:rsidR="00D519E3" w14:paraId="20424719" w14:textId="77777777" w:rsidTr="00B65F6C">
        <w:trPr>
          <w:trHeight w:val="1503"/>
          <w:jc w:val="center"/>
        </w:trPr>
        <w:tc>
          <w:tcPr>
            <w:tcW w:w="1134" w:type="dxa"/>
            <w:tcBorders>
              <w:bottom w:val="single" w:sz="4" w:space="0" w:color="auto"/>
            </w:tcBorders>
          </w:tcPr>
          <w:p w14:paraId="7CE8E700" w14:textId="62E68382" w:rsidR="00D519E3" w:rsidRPr="005619BC" w:rsidRDefault="00D519E3" w:rsidP="006B38FD">
            <w:pPr>
              <w:rPr>
                <w:rFonts w:ascii="Calibri" w:eastAsia="Arial Unicode MS" w:hAnsi="Calibri" w:cs="Calibri"/>
                <w:lang w:eastAsia="es-ES"/>
              </w:rPr>
            </w:pPr>
            <w:r w:rsidRPr="005619BC">
              <w:rPr>
                <w:rFonts w:ascii="Calibri" w:eastAsia="Arial Unicode MS" w:hAnsi="Calibri" w:cs="Calibri"/>
              </w:rPr>
              <w:t>ES</w:t>
            </w:r>
            <w:r w:rsidRPr="1C28265E">
              <w:rPr>
                <w:rFonts w:ascii="Calibri" w:eastAsia="Arial Unicode MS" w:hAnsi="Calibri" w:cs="Calibri"/>
              </w:rPr>
              <w:t>-</w:t>
            </w:r>
            <w:r w:rsidR="2C361FC4" w:rsidRPr="1C28265E">
              <w:rPr>
                <w:rFonts w:ascii="Calibri" w:eastAsia="Arial Unicode MS" w:hAnsi="Calibri" w:cs="Calibri"/>
              </w:rPr>
              <w:t>6.</w:t>
            </w:r>
            <w:r w:rsidR="2C361FC4" w:rsidRPr="073341F5">
              <w:rPr>
                <w:rFonts w:ascii="Calibri" w:eastAsia="Arial Unicode MS" w:hAnsi="Calibri" w:cs="Calibri"/>
              </w:rPr>
              <w:t>1</w:t>
            </w:r>
            <w:r w:rsidRPr="005619BC">
              <w:rPr>
                <w:rFonts w:ascii="Calibri" w:eastAsia="Arial Unicode MS" w:hAnsi="Calibri" w:cs="Calibri"/>
              </w:rPr>
              <w:t xml:space="preserve"> </w:t>
            </w:r>
          </w:p>
          <w:p w14:paraId="0DF2D75A" w14:textId="77777777" w:rsidR="00D519E3" w:rsidRPr="005619BC" w:rsidRDefault="00D519E3" w:rsidP="006B38FD">
            <w:pPr>
              <w:ind w:left="360"/>
              <w:rPr>
                <w:rFonts w:ascii="Calibri" w:hAnsi="Calibri" w:cs="Calibri"/>
                <w:lang w:eastAsia="es-ES"/>
              </w:rPr>
            </w:pPr>
          </w:p>
        </w:tc>
        <w:tc>
          <w:tcPr>
            <w:tcW w:w="8494" w:type="dxa"/>
            <w:gridSpan w:val="3"/>
            <w:tcBorders>
              <w:bottom w:val="single" w:sz="4" w:space="0" w:color="auto"/>
            </w:tcBorders>
          </w:tcPr>
          <w:p w14:paraId="6FD14123" w14:textId="7DA9F005" w:rsidR="00DF485D" w:rsidRPr="009B5028" w:rsidRDefault="00D519E3" w:rsidP="00041F7D">
            <w:pPr>
              <w:rPr>
                <w:rFonts w:ascii="Calibri" w:hAnsi="Calibri" w:cs="Calibri"/>
                <w:b/>
                <w:bCs/>
              </w:rPr>
            </w:pPr>
            <w:r w:rsidRPr="005619BC">
              <w:rPr>
                <w:rFonts w:ascii="Calibri" w:hAnsi="Calibri" w:cs="Calibri"/>
                <w:b/>
                <w:bCs/>
              </w:rPr>
              <w:t>DESCRIPCIÓN:</w:t>
            </w:r>
            <w:r w:rsidR="009B5028">
              <w:rPr>
                <w:rFonts w:ascii="Calibri" w:hAnsi="Calibri" w:cs="Calibri"/>
                <w:b/>
                <w:bCs/>
              </w:rPr>
              <w:t xml:space="preserve"> </w:t>
            </w:r>
            <w:r w:rsidR="00C46003" w:rsidRPr="009B5028">
              <w:rPr>
                <w:rFonts w:ascii="Calibri" w:hAnsi="Calibri" w:cs="Calibri"/>
                <w:b/>
                <w:bCs/>
              </w:rPr>
              <w:t>El gerente realiza la compra con éxito.</w:t>
            </w:r>
          </w:p>
          <w:p w14:paraId="7A22BF6A" w14:textId="77777777" w:rsidR="00D519E3" w:rsidRDefault="00D519E3" w:rsidP="006B38FD">
            <w:pPr>
              <w:rPr>
                <w:rFonts w:ascii="Calibri" w:eastAsia="Arial Unicode MS" w:hAnsi="Calibri" w:cs="Calibri"/>
                <w:b/>
              </w:rPr>
            </w:pPr>
            <w:r w:rsidRPr="005619BC">
              <w:rPr>
                <w:rFonts w:ascii="Calibri" w:hAnsi="Calibri" w:cs="Calibri"/>
                <w:b/>
                <w:bCs/>
              </w:rPr>
              <w:t>SUPOSICIONES/ASUNCIONES</w:t>
            </w:r>
            <w:r>
              <w:rPr>
                <w:rFonts w:ascii="Calibri" w:eastAsia="Arial Unicode MS" w:hAnsi="Calibri" w:cs="Calibri"/>
                <w:b/>
              </w:rPr>
              <w:t>:</w:t>
            </w:r>
          </w:p>
          <w:p w14:paraId="484367BD" w14:textId="408C0829" w:rsidR="00F43C6F" w:rsidRPr="00F43C6F" w:rsidRDefault="00F43C6F" w:rsidP="00D01BB1">
            <w:pPr>
              <w:pStyle w:val="Prrafodelista"/>
              <w:numPr>
                <w:ilvl w:val="0"/>
                <w:numId w:val="94"/>
              </w:numPr>
              <w:rPr>
                <w:rFonts w:ascii="Calibri" w:eastAsia="Arial Unicode MS" w:hAnsi="Calibri" w:cs="Calibri"/>
                <w:i/>
                <w:iCs/>
              </w:rPr>
            </w:pPr>
            <w:r>
              <w:rPr>
                <w:rFonts w:ascii="Calibri" w:eastAsia="Arial Unicode MS" w:hAnsi="Calibri" w:cs="Calibri"/>
                <w:i/>
                <w:iCs/>
              </w:rPr>
              <w:t>El gerente ingreso los datos respetando los campos en sus tipos de datos y longitud.</w:t>
            </w:r>
          </w:p>
          <w:p w14:paraId="5E142316" w14:textId="4F7FCA11" w:rsidR="00DF485D" w:rsidRPr="009B5028" w:rsidRDefault="00772B88" w:rsidP="00D01BB1">
            <w:pPr>
              <w:pStyle w:val="Prrafodelista"/>
              <w:numPr>
                <w:ilvl w:val="0"/>
                <w:numId w:val="60"/>
              </w:numPr>
              <w:rPr>
                <w:rFonts w:ascii="Calibri" w:hAnsi="Calibri" w:cs="Calibri"/>
                <w:i/>
              </w:rPr>
            </w:pPr>
            <w:r w:rsidRPr="009B5028">
              <w:rPr>
                <w:rFonts w:ascii="Calibri" w:hAnsi="Calibri" w:cs="Calibri"/>
                <w:i/>
                <w:iCs/>
              </w:rPr>
              <w:t xml:space="preserve">El proveedor </w:t>
            </w:r>
            <w:r w:rsidR="00DE1172" w:rsidRPr="009B5028">
              <w:rPr>
                <w:rFonts w:ascii="Calibri" w:hAnsi="Calibri" w:cs="Calibri"/>
                <w:i/>
                <w:iCs/>
              </w:rPr>
              <w:t>tiene</w:t>
            </w:r>
            <w:r w:rsidRPr="009B5028">
              <w:rPr>
                <w:rFonts w:ascii="Calibri" w:hAnsi="Calibri" w:cs="Calibri"/>
                <w:i/>
                <w:iCs/>
              </w:rPr>
              <w:t xml:space="preserve"> </w:t>
            </w:r>
            <w:r w:rsidR="001A0E6A">
              <w:rPr>
                <w:rFonts w:ascii="Calibri" w:hAnsi="Calibri" w:cs="Calibri"/>
                <w:i/>
                <w:iCs/>
              </w:rPr>
              <w:t>stock</w:t>
            </w:r>
            <w:r w:rsidR="00DE1172" w:rsidRPr="009B5028">
              <w:rPr>
                <w:rFonts w:ascii="Calibri" w:hAnsi="Calibri" w:cs="Calibri"/>
                <w:i/>
                <w:iCs/>
              </w:rPr>
              <w:t xml:space="preserve"> de </w:t>
            </w:r>
            <w:r w:rsidR="001A0E6A">
              <w:rPr>
                <w:rFonts w:ascii="Calibri" w:hAnsi="Calibri" w:cs="Calibri"/>
                <w:i/>
                <w:iCs/>
              </w:rPr>
              <w:t xml:space="preserve">las </w:t>
            </w:r>
            <w:r w:rsidR="00DE1172" w:rsidRPr="009B5028">
              <w:rPr>
                <w:rFonts w:ascii="Calibri" w:hAnsi="Calibri" w:cs="Calibri"/>
                <w:i/>
                <w:iCs/>
              </w:rPr>
              <w:t xml:space="preserve">autopartes </w:t>
            </w:r>
            <w:r w:rsidR="001A0E6A">
              <w:rPr>
                <w:rFonts w:ascii="Calibri" w:hAnsi="Calibri" w:cs="Calibri"/>
                <w:i/>
                <w:iCs/>
              </w:rPr>
              <w:t>requeridas</w:t>
            </w:r>
            <w:r w:rsidR="00DE1172" w:rsidRPr="009B5028">
              <w:rPr>
                <w:rFonts w:ascii="Calibri" w:hAnsi="Calibri" w:cs="Calibri"/>
                <w:i/>
                <w:iCs/>
              </w:rPr>
              <w:t>.</w:t>
            </w:r>
          </w:p>
          <w:p w14:paraId="6DFA3B56" w14:textId="77777777" w:rsidR="00D519E3" w:rsidRDefault="00D519E3" w:rsidP="006B38FD">
            <w:pPr>
              <w:rPr>
                <w:rFonts w:ascii="Calibri" w:eastAsia="Arial Unicode MS" w:hAnsi="Calibri" w:cs="Calibri"/>
                <w:i/>
              </w:rPr>
            </w:pPr>
            <w:r w:rsidRPr="005619BC">
              <w:rPr>
                <w:rFonts w:ascii="Calibri" w:hAnsi="Calibri" w:cs="Calibri"/>
                <w:b/>
                <w:bCs/>
              </w:rPr>
              <w:t>RESULTADOS:</w:t>
            </w:r>
            <w:r w:rsidRPr="005619BC">
              <w:rPr>
                <w:rFonts w:ascii="Calibri" w:eastAsia="Arial Unicode MS" w:hAnsi="Calibri" w:cs="Calibri"/>
                <w:i/>
                <w:iCs/>
              </w:rPr>
              <w:t xml:space="preserve"> </w:t>
            </w:r>
          </w:p>
          <w:p w14:paraId="58BB308C" w14:textId="5C1CEF01" w:rsidR="00D519E3" w:rsidRPr="009B5028" w:rsidRDefault="00C46003" w:rsidP="00D01BB1">
            <w:pPr>
              <w:pStyle w:val="Prrafodelista"/>
              <w:numPr>
                <w:ilvl w:val="0"/>
                <w:numId w:val="60"/>
              </w:numPr>
              <w:rPr>
                <w:rFonts w:ascii="Calibri" w:eastAsia="Calibri" w:hAnsi="Calibri" w:cs="Calibri"/>
                <w:bCs/>
                <w:i/>
                <w:iCs/>
              </w:rPr>
            </w:pPr>
            <w:r w:rsidRPr="009B5028">
              <w:rPr>
                <w:rFonts w:ascii="Calibri" w:eastAsia="Calibri" w:hAnsi="Calibri" w:cs="Calibri"/>
                <w:bCs/>
                <w:i/>
                <w:iCs/>
              </w:rPr>
              <w:t>Autoparte</w:t>
            </w:r>
            <w:r w:rsidR="00BF4FE9" w:rsidRPr="009B5028">
              <w:rPr>
                <w:rFonts w:ascii="Calibri" w:eastAsia="Calibri" w:hAnsi="Calibri" w:cs="Calibri"/>
                <w:bCs/>
                <w:i/>
                <w:iCs/>
              </w:rPr>
              <w:t xml:space="preserve"> comprada y recibida con éxito</w:t>
            </w:r>
            <w:r w:rsidRPr="009B5028">
              <w:rPr>
                <w:rFonts w:ascii="Calibri" w:eastAsia="Calibri" w:hAnsi="Calibri" w:cs="Calibri"/>
                <w:bCs/>
                <w:i/>
                <w:iCs/>
              </w:rPr>
              <w:t>.</w:t>
            </w:r>
          </w:p>
        </w:tc>
      </w:tr>
      <w:tr w:rsidR="00DF5044" w14:paraId="5280C010" w14:textId="77777777" w:rsidTr="00B65F6C">
        <w:trPr>
          <w:trHeight w:val="1503"/>
          <w:jc w:val="center"/>
        </w:trPr>
        <w:tc>
          <w:tcPr>
            <w:tcW w:w="1134" w:type="dxa"/>
            <w:tcBorders>
              <w:bottom w:val="single" w:sz="4" w:space="0" w:color="auto"/>
            </w:tcBorders>
          </w:tcPr>
          <w:p w14:paraId="69F314AE" w14:textId="40EB07BB" w:rsidR="00DF5044" w:rsidRPr="005619BC" w:rsidRDefault="00DF5044" w:rsidP="006B38FD">
            <w:pPr>
              <w:rPr>
                <w:rFonts w:ascii="Calibri" w:eastAsia="Arial Unicode MS" w:hAnsi="Calibri" w:cs="Calibri"/>
              </w:rPr>
            </w:pPr>
            <w:r>
              <w:rPr>
                <w:rFonts w:ascii="Calibri" w:eastAsia="Arial Unicode MS" w:hAnsi="Calibri" w:cs="Calibri"/>
              </w:rPr>
              <w:t>ES-6.2</w:t>
            </w:r>
          </w:p>
        </w:tc>
        <w:tc>
          <w:tcPr>
            <w:tcW w:w="8494" w:type="dxa"/>
            <w:gridSpan w:val="3"/>
            <w:tcBorders>
              <w:bottom w:val="single" w:sz="4" w:space="0" w:color="auto"/>
            </w:tcBorders>
          </w:tcPr>
          <w:p w14:paraId="347AB939" w14:textId="2E8590C2" w:rsidR="00C46003" w:rsidRPr="009B5028" w:rsidRDefault="00C46003" w:rsidP="00C46003">
            <w:pPr>
              <w:rPr>
                <w:rFonts w:ascii="Calibri" w:hAnsi="Calibri" w:cs="Calibri"/>
                <w:b/>
                <w:bCs/>
              </w:rPr>
            </w:pPr>
            <w:r w:rsidRPr="005619BC">
              <w:rPr>
                <w:rFonts w:ascii="Calibri" w:hAnsi="Calibri" w:cs="Calibri"/>
                <w:b/>
                <w:bCs/>
              </w:rPr>
              <w:t>DESCRIPCIÓN:</w:t>
            </w:r>
            <w:r w:rsidR="009B5028">
              <w:rPr>
                <w:rFonts w:ascii="Calibri" w:hAnsi="Calibri" w:cs="Calibri"/>
                <w:b/>
                <w:bCs/>
              </w:rPr>
              <w:t xml:space="preserve"> </w:t>
            </w:r>
            <w:r w:rsidRPr="009B5028">
              <w:rPr>
                <w:rFonts w:ascii="Calibri" w:hAnsi="Calibri" w:cs="Calibri"/>
                <w:b/>
                <w:bCs/>
              </w:rPr>
              <w:t xml:space="preserve">El gerente realiza </w:t>
            </w:r>
            <w:r w:rsidR="00BF4FE9" w:rsidRPr="009B5028">
              <w:rPr>
                <w:rFonts w:ascii="Calibri" w:hAnsi="Calibri" w:cs="Calibri"/>
                <w:b/>
                <w:bCs/>
              </w:rPr>
              <w:t>no puede realizar la compra</w:t>
            </w:r>
            <w:r w:rsidR="009B5028">
              <w:rPr>
                <w:rFonts w:ascii="Calibri" w:hAnsi="Calibri" w:cs="Calibri"/>
                <w:b/>
                <w:bCs/>
              </w:rPr>
              <w:t xml:space="preserve"> porque el proveedor no tiene stock.</w:t>
            </w:r>
          </w:p>
          <w:p w14:paraId="632092A7" w14:textId="77777777" w:rsidR="00C46003" w:rsidRDefault="00C46003" w:rsidP="00C46003">
            <w:pPr>
              <w:rPr>
                <w:rFonts w:ascii="Calibri" w:eastAsia="Arial Unicode MS" w:hAnsi="Calibri" w:cs="Calibri"/>
                <w:b/>
              </w:rPr>
            </w:pPr>
            <w:r w:rsidRPr="005619BC">
              <w:rPr>
                <w:rFonts w:ascii="Calibri" w:hAnsi="Calibri" w:cs="Calibri"/>
                <w:b/>
                <w:bCs/>
              </w:rPr>
              <w:t>SUPOSICIONES/ASUNCIONES</w:t>
            </w:r>
            <w:r>
              <w:rPr>
                <w:rFonts w:ascii="Calibri" w:eastAsia="Arial Unicode MS" w:hAnsi="Calibri" w:cs="Calibri"/>
                <w:b/>
              </w:rPr>
              <w:t>:</w:t>
            </w:r>
          </w:p>
          <w:p w14:paraId="479B2EA1" w14:textId="65B6E852" w:rsidR="00F43C6F" w:rsidRPr="00F43C6F" w:rsidRDefault="00F43C6F" w:rsidP="00D01BB1">
            <w:pPr>
              <w:pStyle w:val="Prrafodelista"/>
              <w:numPr>
                <w:ilvl w:val="0"/>
                <w:numId w:val="60"/>
              </w:numPr>
              <w:rPr>
                <w:rFonts w:ascii="Calibri" w:eastAsia="Arial Unicode MS" w:hAnsi="Calibri" w:cs="Calibri"/>
                <w:i/>
                <w:iCs/>
              </w:rPr>
            </w:pPr>
            <w:r>
              <w:rPr>
                <w:rFonts w:ascii="Calibri" w:eastAsia="Arial Unicode MS" w:hAnsi="Calibri" w:cs="Calibri"/>
                <w:i/>
                <w:iCs/>
              </w:rPr>
              <w:t>El gerente ingreso los datos respetando los campos en sus tipos de datos y longitud.</w:t>
            </w:r>
          </w:p>
          <w:p w14:paraId="73A6ED6D" w14:textId="1888DFF0" w:rsidR="00C46003" w:rsidRPr="009B5028" w:rsidRDefault="00C46003" w:rsidP="00D01BB1">
            <w:pPr>
              <w:pStyle w:val="Prrafodelista"/>
              <w:numPr>
                <w:ilvl w:val="0"/>
                <w:numId w:val="60"/>
              </w:numPr>
              <w:rPr>
                <w:rFonts w:ascii="Calibri" w:hAnsi="Calibri" w:cs="Calibri"/>
                <w:i/>
              </w:rPr>
            </w:pPr>
            <w:r w:rsidRPr="009B5028">
              <w:rPr>
                <w:rFonts w:ascii="Calibri" w:hAnsi="Calibri" w:cs="Calibri"/>
                <w:i/>
                <w:iCs/>
              </w:rPr>
              <w:t>El proveedor</w:t>
            </w:r>
            <w:r w:rsidR="00BF4FE9" w:rsidRPr="009B5028">
              <w:rPr>
                <w:rFonts w:ascii="Calibri" w:hAnsi="Calibri" w:cs="Calibri"/>
                <w:i/>
                <w:iCs/>
              </w:rPr>
              <w:t xml:space="preserve"> no</w:t>
            </w:r>
            <w:r w:rsidRPr="009B5028">
              <w:rPr>
                <w:rFonts w:ascii="Calibri" w:hAnsi="Calibri" w:cs="Calibri"/>
                <w:i/>
                <w:iCs/>
              </w:rPr>
              <w:t xml:space="preserve"> tiene </w:t>
            </w:r>
            <w:r w:rsidR="001A0E6A">
              <w:rPr>
                <w:rFonts w:ascii="Calibri" w:hAnsi="Calibri" w:cs="Calibri"/>
                <w:i/>
                <w:iCs/>
              </w:rPr>
              <w:t>stock</w:t>
            </w:r>
            <w:r w:rsidRPr="009B5028">
              <w:rPr>
                <w:rFonts w:ascii="Calibri" w:hAnsi="Calibri" w:cs="Calibri"/>
                <w:i/>
                <w:iCs/>
              </w:rPr>
              <w:t xml:space="preserve"> de </w:t>
            </w:r>
            <w:r w:rsidR="001A0E6A">
              <w:rPr>
                <w:rFonts w:ascii="Calibri" w:hAnsi="Calibri" w:cs="Calibri"/>
                <w:i/>
                <w:iCs/>
              </w:rPr>
              <w:t xml:space="preserve">las </w:t>
            </w:r>
            <w:r w:rsidRPr="009B5028">
              <w:rPr>
                <w:rFonts w:ascii="Calibri" w:hAnsi="Calibri" w:cs="Calibri"/>
                <w:i/>
                <w:iCs/>
              </w:rPr>
              <w:t xml:space="preserve">autopartes </w:t>
            </w:r>
            <w:r w:rsidR="001A0E6A">
              <w:rPr>
                <w:rFonts w:ascii="Calibri" w:hAnsi="Calibri" w:cs="Calibri"/>
                <w:i/>
                <w:iCs/>
              </w:rPr>
              <w:t>requeridas</w:t>
            </w:r>
            <w:r w:rsidRPr="009B5028">
              <w:rPr>
                <w:rFonts w:ascii="Calibri" w:hAnsi="Calibri" w:cs="Calibri"/>
                <w:i/>
                <w:iCs/>
              </w:rPr>
              <w:t>.</w:t>
            </w:r>
          </w:p>
          <w:p w14:paraId="65EF69DA" w14:textId="77777777" w:rsidR="00C46003" w:rsidRDefault="00C46003" w:rsidP="00C46003">
            <w:pPr>
              <w:rPr>
                <w:rFonts w:ascii="Calibri" w:eastAsia="Arial Unicode MS" w:hAnsi="Calibri" w:cs="Calibri"/>
                <w:i/>
              </w:rPr>
            </w:pPr>
            <w:r w:rsidRPr="005619BC">
              <w:rPr>
                <w:rFonts w:ascii="Calibri" w:hAnsi="Calibri" w:cs="Calibri"/>
                <w:b/>
                <w:bCs/>
              </w:rPr>
              <w:t>RESULTADOS:</w:t>
            </w:r>
            <w:r w:rsidRPr="005619BC">
              <w:rPr>
                <w:rFonts w:ascii="Calibri" w:eastAsia="Arial Unicode MS" w:hAnsi="Calibri" w:cs="Calibri"/>
                <w:i/>
                <w:iCs/>
              </w:rPr>
              <w:t xml:space="preserve"> </w:t>
            </w:r>
          </w:p>
          <w:p w14:paraId="2D6D3B18" w14:textId="29E80175" w:rsidR="00DF5044" w:rsidRPr="009B5028" w:rsidRDefault="00BF4FE9" w:rsidP="00D01BB1">
            <w:pPr>
              <w:pStyle w:val="Prrafodelista"/>
              <w:numPr>
                <w:ilvl w:val="0"/>
                <w:numId w:val="60"/>
              </w:numPr>
              <w:rPr>
                <w:rFonts w:ascii="Calibri" w:hAnsi="Calibri" w:cs="Calibri"/>
                <w:i/>
                <w:iCs/>
              </w:rPr>
            </w:pPr>
            <w:r w:rsidRPr="009B5028">
              <w:rPr>
                <w:rFonts w:ascii="Calibri" w:hAnsi="Calibri" w:cs="Calibri"/>
                <w:i/>
                <w:iCs/>
              </w:rPr>
              <w:t>Correo enviado al proveedor en espera de respuesta de conseguir la cantidad de autopartes necesarias.</w:t>
            </w:r>
          </w:p>
        </w:tc>
      </w:tr>
      <w:tr w:rsidR="00DF5044" w14:paraId="3DDB392E" w14:textId="77777777" w:rsidTr="00B65F6C">
        <w:trPr>
          <w:trHeight w:val="1503"/>
          <w:jc w:val="center"/>
        </w:trPr>
        <w:tc>
          <w:tcPr>
            <w:tcW w:w="1134" w:type="dxa"/>
            <w:tcBorders>
              <w:bottom w:val="single" w:sz="4" w:space="0" w:color="auto"/>
            </w:tcBorders>
          </w:tcPr>
          <w:p w14:paraId="1ABFD580" w14:textId="11560956" w:rsidR="00DF5044" w:rsidRDefault="00DF5044" w:rsidP="006B38FD">
            <w:pPr>
              <w:rPr>
                <w:rFonts w:ascii="Calibri" w:eastAsia="Arial Unicode MS" w:hAnsi="Calibri" w:cs="Calibri"/>
              </w:rPr>
            </w:pPr>
            <w:r>
              <w:rPr>
                <w:rFonts w:ascii="Calibri" w:eastAsia="Arial Unicode MS" w:hAnsi="Calibri" w:cs="Calibri"/>
              </w:rPr>
              <w:lastRenderedPageBreak/>
              <w:t>ES-6.3</w:t>
            </w:r>
          </w:p>
        </w:tc>
        <w:tc>
          <w:tcPr>
            <w:tcW w:w="8494" w:type="dxa"/>
            <w:gridSpan w:val="3"/>
            <w:tcBorders>
              <w:bottom w:val="single" w:sz="4" w:space="0" w:color="auto"/>
            </w:tcBorders>
          </w:tcPr>
          <w:p w14:paraId="4F15F336" w14:textId="55A89B82" w:rsidR="00C46003" w:rsidRPr="009B5028" w:rsidRDefault="00C46003" w:rsidP="00C46003">
            <w:pPr>
              <w:rPr>
                <w:rFonts w:ascii="Calibri" w:hAnsi="Calibri" w:cs="Calibri"/>
                <w:b/>
                <w:bCs/>
                <w:iCs/>
              </w:rPr>
            </w:pPr>
            <w:r w:rsidRPr="005619BC">
              <w:rPr>
                <w:rFonts w:ascii="Calibri" w:hAnsi="Calibri" w:cs="Calibri"/>
                <w:b/>
                <w:bCs/>
              </w:rPr>
              <w:t>DESCRIPCIÓN:</w:t>
            </w:r>
            <w:r w:rsidR="009B5028">
              <w:rPr>
                <w:rFonts w:ascii="Calibri" w:hAnsi="Calibri" w:cs="Calibri"/>
                <w:b/>
                <w:bCs/>
              </w:rPr>
              <w:t xml:space="preserve"> </w:t>
            </w:r>
            <w:r w:rsidR="009B5028">
              <w:rPr>
                <w:rFonts w:ascii="Calibri" w:hAnsi="Calibri" w:cs="Calibri"/>
                <w:b/>
                <w:bCs/>
                <w:iCs/>
              </w:rPr>
              <w:t>El gerente no puede realizar la compra porque existe stock suficiente de esta autoparte.</w:t>
            </w:r>
          </w:p>
          <w:p w14:paraId="182033BD" w14:textId="77777777" w:rsidR="00C46003" w:rsidRPr="005619BC" w:rsidRDefault="00C46003" w:rsidP="00C46003">
            <w:pPr>
              <w:rPr>
                <w:rFonts w:ascii="Calibri" w:eastAsia="Arial Unicode MS" w:hAnsi="Calibri" w:cs="Calibri"/>
                <w:i/>
                <w:iCs/>
              </w:rPr>
            </w:pPr>
            <w:r w:rsidRPr="005619BC">
              <w:rPr>
                <w:rFonts w:ascii="Calibri" w:hAnsi="Calibri" w:cs="Calibri"/>
                <w:b/>
                <w:bCs/>
              </w:rPr>
              <w:t>SUPOSICIONES/ASUNCIONES</w:t>
            </w:r>
            <w:r>
              <w:rPr>
                <w:rFonts w:ascii="Calibri" w:eastAsia="Arial Unicode MS" w:hAnsi="Calibri" w:cs="Calibri"/>
                <w:b/>
              </w:rPr>
              <w:t>:</w:t>
            </w:r>
          </w:p>
          <w:p w14:paraId="266D9A53" w14:textId="6046FB73" w:rsidR="00C46003" w:rsidRPr="009B5028" w:rsidRDefault="00BF4FE9" w:rsidP="00D01BB1">
            <w:pPr>
              <w:pStyle w:val="Prrafodelista"/>
              <w:numPr>
                <w:ilvl w:val="0"/>
                <w:numId w:val="60"/>
              </w:numPr>
              <w:rPr>
                <w:rFonts w:ascii="Calibri" w:hAnsi="Calibri" w:cs="Calibri"/>
                <w:i/>
              </w:rPr>
            </w:pPr>
            <w:r w:rsidRPr="009B5028">
              <w:rPr>
                <w:rFonts w:ascii="Calibri" w:hAnsi="Calibri" w:cs="Calibri"/>
                <w:i/>
                <w:iCs/>
              </w:rPr>
              <w:t xml:space="preserve">El Gerente no se </w:t>
            </w:r>
            <w:r w:rsidR="009B5028">
              <w:rPr>
                <w:rFonts w:ascii="Calibri" w:hAnsi="Calibri" w:cs="Calibri"/>
                <w:i/>
                <w:iCs/>
              </w:rPr>
              <w:t>percató que hay stock suficiente de esta autoparte</w:t>
            </w:r>
            <w:r w:rsidR="00C474DE">
              <w:rPr>
                <w:rFonts w:ascii="Calibri" w:hAnsi="Calibri" w:cs="Calibri"/>
                <w:i/>
                <w:iCs/>
              </w:rPr>
              <w:t xml:space="preserve"> en el inventario</w:t>
            </w:r>
            <w:r w:rsidRPr="009B5028">
              <w:rPr>
                <w:rFonts w:ascii="Calibri" w:hAnsi="Calibri" w:cs="Calibri"/>
                <w:i/>
                <w:iCs/>
              </w:rPr>
              <w:t>.</w:t>
            </w:r>
          </w:p>
          <w:p w14:paraId="55C632A0" w14:textId="77777777" w:rsidR="00C46003" w:rsidRDefault="00C46003" w:rsidP="00C46003">
            <w:pPr>
              <w:rPr>
                <w:rFonts w:ascii="Calibri" w:eastAsia="Arial Unicode MS" w:hAnsi="Calibri" w:cs="Calibri"/>
                <w:i/>
              </w:rPr>
            </w:pPr>
            <w:r w:rsidRPr="005619BC">
              <w:rPr>
                <w:rFonts w:ascii="Calibri" w:hAnsi="Calibri" w:cs="Calibri"/>
                <w:b/>
                <w:bCs/>
              </w:rPr>
              <w:t>RESULTADOS:</w:t>
            </w:r>
            <w:r w:rsidRPr="005619BC">
              <w:rPr>
                <w:rFonts w:ascii="Calibri" w:eastAsia="Arial Unicode MS" w:hAnsi="Calibri" w:cs="Calibri"/>
                <w:i/>
                <w:iCs/>
              </w:rPr>
              <w:t xml:space="preserve"> </w:t>
            </w:r>
          </w:p>
          <w:p w14:paraId="4C6E485F" w14:textId="15194B02" w:rsidR="00DF5044" w:rsidRPr="009B5028" w:rsidRDefault="00BF4FE9" w:rsidP="00D01BB1">
            <w:pPr>
              <w:pStyle w:val="Prrafodelista"/>
              <w:numPr>
                <w:ilvl w:val="0"/>
                <w:numId w:val="60"/>
              </w:numPr>
              <w:rPr>
                <w:rFonts w:ascii="Calibri" w:hAnsi="Calibri" w:cs="Calibri"/>
                <w:bCs/>
                <w:i/>
                <w:iCs/>
              </w:rPr>
            </w:pPr>
            <w:r w:rsidRPr="009B5028">
              <w:rPr>
                <w:rFonts w:ascii="Calibri" w:eastAsia="Calibri" w:hAnsi="Calibri" w:cs="Calibri"/>
                <w:bCs/>
                <w:i/>
                <w:iCs/>
              </w:rPr>
              <w:t xml:space="preserve">Mensaje de error indicando que </w:t>
            </w:r>
            <w:r w:rsidR="009B5028">
              <w:rPr>
                <w:rFonts w:ascii="Calibri" w:eastAsia="Calibri" w:hAnsi="Calibri" w:cs="Calibri"/>
                <w:bCs/>
                <w:i/>
                <w:iCs/>
              </w:rPr>
              <w:t>hay stock suficiente de la autoparte.</w:t>
            </w:r>
          </w:p>
        </w:tc>
      </w:tr>
      <w:tr w:rsidR="00D519E3" w14:paraId="2C0D55A5" w14:textId="77777777" w:rsidTr="00B65F6C">
        <w:trPr>
          <w:jc w:val="center"/>
        </w:trPr>
        <w:tc>
          <w:tcPr>
            <w:tcW w:w="9628" w:type="dxa"/>
            <w:gridSpan w:val="4"/>
          </w:tcPr>
          <w:p w14:paraId="29AE5490" w14:textId="77777777" w:rsidR="00D519E3" w:rsidRDefault="00D519E3" w:rsidP="006B38FD">
            <w:pPr>
              <w:rPr>
                <w:rFonts w:ascii="Calibri" w:hAnsi="Calibri" w:cs="Calibri"/>
                <w:b/>
                <w:bCs/>
              </w:rPr>
            </w:pPr>
            <w:r w:rsidRPr="4476F917">
              <w:rPr>
                <w:rFonts w:ascii="Calibri" w:hAnsi="Calibri" w:cs="Calibri"/>
                <w:b/>
                <w:bCs/>
              </w:rPr>
              <w:t>REQUERIMIENTOS ESPECIALES - REGLAS DEL NEGOCIO Y DEL SISTEMA:</w:t>
            </w:r>
          </w:p>
          <w:p w14:paraId="2A377196" w14:textId="0CBE431B" w:rsidR="00D519E3" w:rsidRPr="001C4243" w:rsidRDefault="001C4243" w:rsidP="00D01BB1">
            <w:pPr>
              <w:pStyle w:val="Prrafodelista"/>
              <w:numPr>
                <w:ilvl w:val="0"/>
                <w:numId w:val="19"/>
              </w:numPr>
              <w:rPr>
                <w:rFonts w:ascii="Calibri" w:hAnsi="Calibri" w:cs="Calibri"/>
                <w:i/>
                <w:lang w:val="es-CO" w:eastAsia="en-US"/>
              </w:rPr>
            </w:pPr>
            <w:r>
              <w:rPr>
                <w:rFonts w:ascii="Calibri" w:hAnsi="Calibri" w:cs="Calibri"/>
                <w:i/>
                <w:iCs/>
                <w:lang w:val="es-CO" w:eastAsia="en-US"/>
              </w:rPr>
              <w:t>Tener un proveed</w:t>
            </w:r>
            <w:r w:rsidR="00B845E2">
              <w:rPr>
                <w:rFonts w:ascii="Calibri" w:hAnsi="Calibri" w:cs="Calibri"/>
                <w:i/>
                <w:iCs/>
                <w:lang w:val="es-CO" w:eastAsia="en-US"/>
              </w:rPr>
              <w:t xml:space="preserve">or con </w:t>
            </w:r>
            <w:r w:rsidR="00861482">
              <w:rPr>
                <w:rFonts w:ascii="Calibri" w:hAnsi="Calibri" w:cs="Calibri"/>
                <w:i/>
                <w:iCs/>
                <w:lang w:val="es-CO" w:eastAsia="en-US"/>
              </w:rPr>
              <w:t>la</w:t>
            </w:r>
            <w:r w:rsidR="00B845E2">
              <w:rPr>
                <w:rFonts w:ascii="Calibri" w:hAnsi="Calibri" w:cs="Calibri"/>
                <w:i/>
                <w:iCs/>
                <w:lang w:val="es-CO" w:eastAsia="en-US"/>
              </w:rPr>
              <w:t xml:space="preserve"> disponibilidad del material a comprar.</w:t>
            </w:r>
          </w:p>
        </w:tc>
      </w:tr>
      <w:tr w:rsidR="00D519E3" w14:paraId="3C86BA88" w14:textId="77777777" w:rsidTr="00B65F6C">
        <w:trPr>
          <w:trHeight w:val="547"/>
          <w:jc w:val="center"/>
        </w:trPr>
        <w:tc>
          <w:tcPr>
            <w:tcW w:w="9628" w:type="dxa"/>
            <w:gridSpan w:val="4"/>
          </w:tcPr>
          <w:p w14:paraId="67EDA6DB" w14:textId="77777777" w:rsidR="00DB0577" w:rsidRDefault="00D519E3" w:rsidP="00DB0577">
            <w:pPr>
              <w:rPr>
                <w:rFonts w:ascii="Calibri" w:hAnsi="Calibri" w:cs="Calibri"/>
                <w:b/>
                <w:bCs/>
              </w:rPr>
            </w:pPr>
            <w:r w:rsidRPr="005619BC">
              <w:rPr>
                <w:rFonts w:ascii="Calibri" w:hAnsi="Calibri" w:cs="Calibri"/>
                <w:b/>
                <w:bCs/>
              </w:rPr>
              <w:t>RIESGOS:</w:t>
            </w:r>
          </w:p>
          <w:p w14:paraId="5908AAA1" w14:textId="62A90E77" w:rsidR="00D519E3" w:rsidRPr="00AB703F" w:rsidRDefault="00AB703F" w:rsidP="00D01BB1">
            <w:pPr>
              <w:pStyle w:val="Prrafodelista"/>
              <w:numPr>
                <w:ilvl w:val="0"/>
                <w:numId w:val="19"/>
              </w:numPr>
              <w:rPr>
                <w:rFonts w:ascii="Calibri" w:hAnsi="Calibri" w:cs="Calibri"/>
                <w:i/>
              </w:rPr>
            </w:pPr>
            <w:r>
              <w:rPr>
                <w:rFonts w:ascii="Calibri" w:hAnsi="Calibri" w:cs="Calibri"/>
                <w:i/>
                <w:iCs/>
              </w:rPr>
              <w:t xml:space="preserve">No se contará con las posibles autopartes para </w:t>
            </w:r>
            <w:r w:rsidR="00D81A90">
              <w:rPr>
                <w:rFonts w:ascii="Calibri" w:hAnsi="Calibri" w:cs="Calibri"/>
                <w:i/>
                <w:iCs/>
              </w:rPr>
              <w:t>los vehículos o compra de los clientes.</w:t>
            </w:r>
          </w:p>
        </w:tc>
      </w:tr>
    </w:tbl>
    <w:p w14:paraId="1C752F8A" w14:textId="77777777" w:rsidR="004433C9" w:rsidRPr="004433C9" w:rsidRDefault="004433C9" w:rsidP="004433C9">
      <w:pPr>
        <w:rPr>
          <w:rFonts w:ascii="Calibri" w:hAnsi="Calibri" w:cs="Book Antiqua"/>
          <w:b/>
          <w:bCs/>
        </w:rPr>
      </w:pPr>
    </w:p>
    <w:p w14:paraId="0D68DC25" w14:textId="1D683424" w:rsidR="410B976D" w:rsidRDefault="410B976D" w:rsidP="410B976D">
      <w:pPr>
        <w:rPr>
          <w:rFonts w:ascii="Calibri" w:hAnsi="Calibri" w:cs="Book Antiqua"/>
          <w:b/>
          <w:bCs/>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6"/>
        <w:gridCol w:w="3575"/>
        <w:gridCol w:w="1474"/>
        <w:gridCol w:w="3061"/>
      </w:tblGrid>
      <w:tr w:rsidR="009C7EF0" w14:paraId="0C586417" w14:textId="77777777" w:rsidTr="00B65F6C">
        <w:trPr>
          <w:trHeight w:val="720"/>
        </w:trPr>
        <w:tc>
          <w:tcPr>
            <w:tcW w:w="4701" w:type="dxa"/>
            <w:gridSpan w:val="2"/>
            <w:shd w:val="clear" w:color="auto" w:fill="D9D9D9" w:themeFill="background1" w:themeFillShade="D9"/>
          </w:tcPr>
          <w:p w14:paraId="0CAECB34" w14:textId="77777777" w:rsidR="009C7EF0" w:rsidRPr="00223FC7" w:rsidRDefault="009C7EF0" w:rsidP="006B38FD">
            <w:pPr>
              <w:rPr>
                <w:rFonts w:ascii="Calibri" w:hAnsi="Calibri" w:cs="Calibri"/>
                <w:b/>
                <w:bCs/>
              </w:rPr>
            </w:pPr>
            <w:r w:rsidRPr="00223FC7">
              <w:rPr>
                <w:rFonts w:ascii="Calibri" w:hAnsi="Calibri" w:cs="Calibri"/>
                <w:b/>
                <w:bCs/>
              </w:rPr>
              <w:t>IDENTIFICADOR CASO DE USO:</w:t>
            </w:r>
          </w:p>
          <w:p w14:paraId="28B64982" w14:textId="1845B49F" w:rsidR="009C7EF0" w:rsidRPr="00223FC7" w:rsidRDefault="009C7EF0" w:rsidP="006B38FD">
            <w:pPr>
              <w:rPr>
                <w:rFonts w:ascii="Calibri" w:hAnsi="Calibri" w:cs="Calibri"/>
                <w:b/>
                <w:bCs/>
              </w:rPr>
            </w:pPr>
            <w:bookmarkStart w:id="105" w:name="CU07"/>
            <w:r w:rsidRPr="00223FC7">
              <w:rPr>
                <w:rFonts w:ascii="Calibri" w:hAnsi="Calibri" w:cs="Calibri"/>
                <w:b/>
                <w:bCs/>
              </w:rPr>
              <w:t>CU-</w:t>
            </w:r>
            <w:r>
              <w:rPr>
                <w:rFonts w:ascii="Calibri" w:hAnsi="Calibri" w:cs="Calibri"/>
                <w:b/>
                <w:bCs/>
              </w:rPr>
              <w:t>07</w:t>
            </w:r>
            <w:bookmarkEnd w:id="105"/>
          </w:p>
        </w:tc>
        <w:tc>
          <w:tcPr>
            <w:tcW w:w="4535" w:type="dxa"/>
            <w:gridSpan w:val="2"/>
            <w:shd w:val="clear" w:color="auto" w:fill="D9D9D9" w:themeFill="background1" w:themeFillShade="D9"/>
          </w:tcPr>
          <w:p w14:paraId="742EBBDE" w14:textId="77777777" w:rsidR="009C7EF0" w:rsidRPr="00223FC7" w:rsidRDefault="009C7EF0" w:rsidP="006B38FD">
            <w:pPr>
              <w:rPr>
                <w:rFonts w:ascii="Calibri" w:hAnsi="Calibri" w:cs="Calibri"/>
                <w:b/>
                <w:bCs/>
              </w:rPr>
            </w:pPr>
            <w:r w:rsidRPr="00223FC7">
              <w:rPr>
                <w:rFonts w:ascii="Calibri" w:hAnsi="Calibri" w:cs="Calibri"/>
                <w:b/>
                <w:bCs/>
              </w:rPr>
              <w:t>NOMBRE:</w:t>
            </w:r>
          </w:p>
          <w:p w14:paraId="3FEA23F7" w14:textId="176B7935" w:rsidR="009C7EF0" w:rsidRPr="00223FC7" w:rsidRDefault="00DF5044" w:rsidP="006B38FD">
            <w:pPr>
              <w:spacing w:line="259" w:lineRule="auto"/>
              <w:rPr>
                <w:rFonts w:ascii="Calibri" w:eastAsia="Arial Unicode MS" w:hAnsi="Calibri" w:cs="Calibri"/>
              </w:rPr>
            </w:pPr>
            <w:r>
              <w:rPr>
                <w:rFonts w:ascii="Calibri" w:eastAsia="Arial Unicode MS" w:hAnsi="Calibri" w:cs="Calibri"/>
              </w:rPr>
              <w:t>Registrar Proveedor</w:t>
            </w:r>
          </w:p>
          <w:p w14:paraId="14729F5D" w14:textId="77777777" w:rsidR="009C7EF0" w:rsidRPr="00223FC7" w:rsidRDefault="009C7EF0" w:rsidP="006B38FD">
            <w:pPr>
              <w:rPr>
                <w:rFonts w:ascii="Calibri" w:hAnsi="Calibri" w:cs="Calibri"/>
                <w:b/>
                <w:bCs/>
              </w:rPr>
            </w:pPr>
          </w:p>
        </w:tc>
      </w:tr>
      <w:tr w:rsidR="009C7EF0" w14:paraId="074040C0" w14:textId="77777777" w:rsidTr="00B65F6C">
        <w:tc>
          <w:tcPr>
            <w:tcW w:w="6175" w:type="dxa"/>
            <w:gridSpan w:val="3"/>
          </w:tcPr>
          <w:p w14:paraId="36048DC3" w14:textId="77777777" w:rsidR="009C7EF0" w:rsidRPr="005619BC" w:rsidRDefault="009C7EF0" w:rsidP="006B38FD">
            <w:pPr>
              <w:rPr>
                <w:rFonts w:ascii="Calibri" w:hAnsi="Calibri" w:cs="Calibri"/>
                <w:b/>
                <w:bCs/>
              </w:rPr>
            </w:pPr>
            <w:r w:rsidRPr="005619BC">
              <w:rPr>
                <w:rFonts w:ascii="Calibri" w:hAnsi="Calibri" w:cs="Calibri"/>
                <w:b/>
                <w:bCs/>
              </w:rPr>
              <w:t>COMPLEJIDAD:</w:t>
            </w:r>
          </w:p>
          <w:p w14:paraId="67BF4FA6" w14:textId="77777777" w:rsidR="009C7EF0" w:rsidRPr="005619BC" w:rsidRDefault="009C7EF0" w:rsidP="006B38FD">
            <w:pPr>
              <w:jc w:val="both"/>
              <w:rPr>
                <w:rFonts w:ascii="Calibri" w:hAnsi="Calibri" w:cs="Calibri"/>
                <w:b/>
                <w:bCs/>
              </w:rPr>
            </w:pPr>
            <w:r w:rsidRPr="005619BC">
              <w:rPr>
                <w:rFonts w:ascii="Calibri" w:eastAsia="Arial Unicode MS" w:hAnsi="Calibri" w:cs="Calibri"/>
              </w:rPr>
              <w:t xml:space="preserve">[Baja] </w:t>
            </w:r>
          </w:p>
        </w:tc>
        <w:tc>
          <w:tcPr>
            <w:tcW w:w="3061" w:type="dxa"/>
          </w:tcPr>
          <w:p w14:paraId="315F7D08" w14:textId="77777777" w:rsidR="009C7EF0" w:rsidRPr="005619BC" w:rsidRDefault="009C7EF0" w:rsidP="006B38FD">
            <w:pPr>
              <w:rPr>
                <w:rFonts w:ascii="Calibri" w:hAnsi="Calibri" w:cs="Calibri"/>
                <w:b/>
                <w:bCs/>
              </w:rPr>
            </w:pPr>
            <w:r w:rsidRPr="005619BC">
              <w:rPr>
                <w:rFonts w:ascii="Calibri" w:hAnsi="Calibri" w:cs="Calibri"/>
                <w:b/>
                <w:bCs/>
              </w:rPr>
              <w:t>PRIORIDAD:</w:t>
            </w:r>
          </w:p>
          <w:p w14:paraId="374C5AB2" w14:textId="77777777" w:rsidR="009C7EF0" w:rsidRPr="005619BC" w:rsidRDefault="009C7EF0" w:rsidP="006B38FD">
            <w:pPr>
              <w:rPr>
                <w:rFonts w:ascii="Calibri" w:hAnsi="Calibri" w:cs="Calibri"/>
                <w:b/>
                <w:bCs/>
              </w:rPr>
            </w:pPr>
            <w:r w:rsidRPr="005619BC">
              <w:rPr>
                <w:rFonts w:ascii="Calibri" w:eastAsia="Arial Unicode MS" w:hAnsi="Calibri" w:cs="Calibri"/>
              </w:rPr>
              <w:t xml:space="preserve"> [Alta]</w:t>
            </w:r>
          </w:p>
        </w:tc>
      </w:tr>
      <w:tr w:rsidR="009C7EF0" w14:paraId="2FB0946D" w14:textId="77777777" w:rsidTr="00B65F6C">
        <w:tc>
          <w:tcPr>
            <w:tcW w:w="9236" w:type="dxa"/>
            <w:gridSpan w:val="4"/>
          </w:tcPr>
          <w:p w14:paraId="4700B04F" w14:textId="77777777" w:rsidR="009C7EF0" w:rsidRPr="005619BC" w:rsidRDefault="009C7EF0" w:rsidP="006B38FD">
            <w:pPr>
              <w:rPr>
                <w:rFonts w:ascii="Calibri" w:hAnsi="Calibri" w:cs="Calibri"/>
                <w:b/>
                <w:bCs/>
              </w:rPr>
            </w:pPr>
            <w:r w:rsidRPr="005619BC">
              <w:rPr>
                <w:rFonts w:ascii="Calibri" w:hAnsi="Calibri" w:cs="Calibri"/>
                <w:b/>
                <w:bCs/>
              </w:rPr>
              <w:t>REQUERIMIENTO FUNCIONAL ASOCIADO:</w:t>
            </w:r>
          </w:p>
          <w:p w14:paraId="0078A723" w14:textId="30E3BC36" w:rsidR="009C7EF0" w:rsidRPr="005619BC" w:rsidRDefault="009C7EF0" w:rsidP="006B38FD">
            <w:pPr>
              <w:jc w:val="both"/>
              <w:rPr>
                <w:rFonts w:ascii="Calibri" w:eastAsia="Arial Unicode MS" w:hAnsi="Calibri" w:cs="Calibri"/>
                <w:i/>
                <w:iCs/>
              </w:rPr>
            </w:pPr>
            <w:r w:rsidRPr="005619BC">
              <w:rPr>
                <w:rFonts w:ascii="Calibri" w:eastAsia="Arial Unicode MS" w:hAnsi="Calibri" w:cs="Calibri"/>
                <w:i/>
                <w:iCs/>
              </w:rPr>
              <w:t>RF-0</w:t>
            </w:r>
            <w:r w:rsidR="00DF5044">
              <w:rPr>
                <w:rFonts w:ascii="Calibri" w:eastAsia="Arial Unicode MS" w:hAnsi="Calibri" w:cs="Calibri"/>
                <w:i/>
                <w:iCs/>
              </w:rPr>
              <w:t>4</w:t>
            </w:r>
            <w:r w:rsidR="00BF4FE9">
              <w:rPr>
                <w:rFonts w:ascii="Calibri" w:eastAsia="Arial Unicode MS" w:hAnsi="Calibri" w:cs="Calibri"/>
                <w:i/>
                <w:iCs/>
              </w:rPr>
              <w:t>: Registrar proveedor</w:t>
            </w:r>
          </w:p>
        </w:tc>
      </w:tr>
      <w:tr w:rsidR="009C7EF0" w14:paraId="1AAA29FC" w14:textId="77777777" w:rsidTr="00B65F6C">
        <w:tc>
          <w:tcPr>
            <w:tcW w:w="9236" w:type="dxa"/>
            <w:gridSpan w:val="4"/>
          </w:tcPr>
          <w:p w14:paraId="2D20FB8F" w14:textId="77777777" w:rsidR="007603F1" w:rsidRDefault="009C7EF0" w:rsidP="007603F1">
            <w:pPr>
              <w:rPr>
                <w:rFonts w:ascii="Calibri" w:eastAsia="Arial Unicode MS" w:hAnsi="Calibri" w:cs="Calibri"/>
                <w:i/>
                <w:iCs/>
                <w:lang w:eastAsia="es-ES"/>
              </w:rPr>
            </w:pPr>
            <w:r w:rsidRPr="005619BC">
              <w:rPr>
                <w:rFonts w:ascii="Calibri" w:hAnsi="Calibri" w:cs="Calibri"/>
                <w:b/>
                <w:bCs/>
              </w:rPr>
              <w:t>ACTORES:</w:t>
            </w:r>
          </w:p>
          <w:p w14:paraId="01EDCBA5" w14:textId="2102B43F" w:rsidR="009C7EF0" w:rsidRPr="005619BC" w:rsidRDefault="007226CB" w:rsidP="00D01BB1">
            <w:pPr>
              <w:pStyle w:val="Prrafodelista"/>
              <w:numPr>
                <w:ilvl w:val="0"/>
                <w:numId w:val="165"/>
              </w:numPr>
              <w:rPr>
                <w:rFonts w:ascii="Calibri" w:eastAsia="Arial Unicode MS" w:hAnsi="Calibri" w:cs="Calibri"/>
                <w:i/>
                <w:iCs/>
              </w:rPr>
            </w:pPr>
            <w:r>
              <w:rPr>
                <w:rFonts w:ascii="Calibri" w:eastAsia="Arial Unicode MS" w:hAnsi="Calibri" w:cs="Calibri"/>
                <w:i/>
                <w:iCs/>
              </w:rPr>
              <w:t>Gerente</w:t>
            </w:r>
            <w:r w:rsidR="00BF4FE9" w:rsidRPr="007603F1">
              <w:rPr>
                <w:rFonts w:ascii="Calibri" w:eastAsia="Arial Unicode MS" w:hAnsi="Calibri" w:cs="Calibri"/>
                <w:i/>
                <w:iCs/>
              </w:rPr>
              <w:t xml:space="preserve"> (ACT-6)</w:t>
            </w:r>
          </w:p>
        </w:tc>
      </w:tr>
      <w:tr w:rsidR="009C7EF0" w14:paraId="46A6FB66" w14:textId="77777777" w:rsidTr="00B65F6C">
        <w:tc>
          <w:tcPr>
            <w:tcW w:w="9236" w:type="dxa"/>
            <w:gridSpan w:val="4"/>
          </w:tcPr>
          <w:p w14:paraId="0D196AC0" w14:textId="7F1C2613" w:rsidR="009C7EF0" w:rsidRPr="005619BC" w:rsidRDefault="009C7EF0" w:rsidP="006B38FD">
            <w:pPr>
              <w:rPr>
                <w:rFonts w:ascii="Calibri" w:hAnsi="Calibri" w:cs="Calibri"/>
                <w:b/>
                <w:bCs/>
              </w:rPr>
            </w:pPr>
            <w:r w:rsidRPr="005619BC">
              <w:rPr>
                <w:rFonts w:ascii="Calibri" w:hAnsi="Calibri" w:cs="Calibri"/>
                <w:b/>
                <w:bCs/>
              </w:rPr>
              <w:t>CASOS DE USO ASOCIADOS:</w:t>
            </w:r>
          </w:p>
          <w:p w14:paraId="23211172" w14:textId="00423F89" w:rsidR="00BF4FE9" w:rsidRPr="007E32E6" w:rsidRDefault="007226CB" w:rsidP="00D01BB1">
            <w:pPr>
              <w:pStyle w:val="Prrafodelista"/>
              <w:numPr>
                <w:ilvl w:val="0"/>
                <w:numId w:val="19"/>
              </w:numPr>
              <w:rPr>
                <w:rFonts w:ascii="Calibri" w:hAnsi="Calibri" w:cs="Calibri"/>
                <w:i/>
              </w:rPr>
            </w:pPr>
            <w:r>
              <w:rPr>
                <w:rFonts w:ascii="Calibri" w:hAnsi="Calibri" w:cs="Calibri"/>
                <w:i/>
              </w:rPr>
              <w:t>N/A</w:t>
            </w:r>
          </w:p>
        </w:tc>
      </w:tr>
      <w:tr w:rsidR="009C7EF0" w14:paraId="34DDC006" w14:textId="77777777" w:rsidTr="00B65F6C">
        <w:tc>
          <w:tcPr>
            <w:tcW w:w="9236" w:type="dxa"/>
            <w:gridSpan w:val="4"/>
          </w:tcPr>
          <w:p w14:paraId="0F0743FF" w14:textId="77777777" w:rsidR="009C7EF0" w:rsidRPr="005619BC" w:rsidRDefault="009C7EF0" w:rsidP="006B38FD">
            <w:pPr>
              <w:rPr>
                <w:rFonts w:ascii="Calibri" w:hAnsi="Calibri" w:cs="Calibri"/>
                <w:lang w:eastAsia="es-ES"/>
              </w:rPr>
            </w:pPr>
            <w:r w:rsidRPr="005619BC">
              <w:rPr>
                <w:rFonts w:ascii="Calibri" w:hAnsi="Calibri" w:cs="Calibri"/>
                <w:b/>
                <w:bCs/>
              </w:rPr>
              <w:t>DESCRIPCIÓN:</w:t>
            </w:r>
          </w:p>
          <w:p w14:paraId="24C857D1" w14:textId="101F0422" w:rsidR="009C7EF0" w:rsidRPr="005619BC" w:rsidRDefault="00E1743A" w:rsidP="006B38FD">
            <w:pPr>
              <w:rPr>
                <w:rFonts w:ascii="Calibri" w:eastAsia="Arial Unicode MS" w:hAnsi="Calibri" w:cs="Calibri"/>
                <w:i/>
                <w:iCs/>
              </w:rPr>
            </w:pPr>
            <w:r>
              <w:rPr>
                <w:rFonts w:ascii="Calibri" w:eastAsia="Arial Unicode MS" w:hAnsi="Calibri" w:cs="Calibri"/>
                <w:i/>
                <w:iCs/>
              </w:rPr>
              <w:t xml:space="preserve">El </w:t>
            </w:r>
            <w:r w:rsidR="007226CB">
              <w:rPr>
                <w:rFonts w:ascii="Calibri" w:eastAsia="Arial Unicode MS" w:hAnsi="Calibri" w:cs="Calibri"/>
                <w:i/>
                <w:iCs/>
              </w:rPr>
              <w:t>gerente</w:t>
            </w:r>
            <w:r>
              <w:rPr>
                <w:rFonts w:ascii="Calibri" w:eastAsia="Arial Unicode MS" w:hAnsi="Calibri" w:cs="Calibri"/>
                <w:i/>
                <w:iCs/>
              </w:rPr>
              <w:t xml:space="preserve"> registrará un nuevo usuario con la finalidad de asignarle el rol de proveedor.</w:t>
            </w:r>
          </w:p>
        </w:tc>
      </w:tr>
      <w:tr w:rsidR="009C7EF0" w14:paraId="7C830B2D" w14:textId="77777777" w:rsidTr="00B65F6C">
        <w:tc>
          <w:tcPr>
            <w:tcW w:w="9236" w:type="dxa"/>
            <w:gridSpan w:val="4"/>
            <w:tcBorders>
              <w:bottom w:val="single" w:sz="4" w:space="0" w:color="auto"/>
            </w:tcBorders>
          </w:tcPr>
          <w:p w14:paraId="3A1C6A84" w14:textId="77777777" w:rsidR="009C7EF0" w:rsidRPr="005619BC" w:rsidRDefault="009C7EF0" w:rsidP="006B38FD">
            <w:pPr>
              <w:rPr>
                <w:rFonts w:ascii="Calibri" w:hAnsi="Calibri" w:cs="Calibri"/>
                <w:b/>
                <w:bCs/>
              </w:rPr>
            </w:pPr>
            <w:r w:rsidRPr="005619BC">
              <w:rPr>
                <w:rFonts w:ascii="Calibri" w:hAnsi="Calibri" w:cs="Calibri"/>
                <w:b/>
                <w:bCs/>
              </w:rPr>
              <w:t xml:space="preserve">NOTAS: </w:t>
            </w:r>
          </w:p>
          <w:p w14:paraId="7A73061B" w14:textId="675E62BF" w:rsidR="009C7EF0" w:rsidRDefault="00E1743A" w:rsidP="006B38FD">
            <w:pPr>
              <w:rPr>
                <w:rFonts w:ascii="Calibri" w:hAnsi="Calibri" w:cs="Calibri"/>
                <w:i/>
                <w:iCs/>
              </w:rPr>
            </w:pPr>
            <w:r>
              <w:rPr>
                <w:rFonts w:ascii="Calibri" w:hAnsi="Calibri" w:cs="Calibri"/>
                <w:i/>
                <w:iCs/>
              </w:rPr>
              <w:t xml:space="preserve">Se </w:t>
            </w:r>
            <w:r w:rsidR="001A6C79">
              <w:rPr>
                <w:rFonts w:ascii="Calibri" w:hAnsi="Calibri" w:cs="Calibri"/>
                <w:i/>
                <w:iCs/>
              </w:rPr>
              <w:t>requieren ingresar</w:t>
            </w:r>
            <w:r>
              <w:rPr>
                <w:rFonts w:ascii="Calibri" w:hAnsi="Calibri" w:cs="Calibri"/>
                <w:i/>
                <w:iCs/>
              </w:rPr>
              <w:t xml:space="preserve"> los </w:t>
            </w:r>
            <w:r w:rsidR="001A6C79">
              <w:rPr>
                <w:rFonts w:ascii="Calibri" w:hAnsi="Calibri" w:cs="Calibri"/>
                <w:i/>
                <w:iCs/>
              </w:rPr>
              <w:t xml:space="preserve">siguientes </w:t>
            </w:r>
            <w:r>
              <w:rPr>
                <w:rFonts w:ascii="Calibri" w:hAnsi="Calibri" w:cs="Calibri"/>
                <w:i/>
                <w:iCs/>
              </w:rPr>
              <w:t>datos del proveedor</w:t>
            </w:r>
            <w:r w:rsidR="001A6C79">
              <w:rPr>
                <w:rFonts w:ascii="Calibri" w:hAnsi="Calibri" w:cs="Calibri"/>
                <w:i/>
                <w:iCs/>
              </w:rPr>
              <w:t>:</w:t>
            </w:r>
          </w:p>
          <w:p w14:paraId="45951EDC" w14:textId="19296BDF" w:rsidR="001A6C79" w:rsidRPr="001A6C79" w:rsidRDefault="001A6C79" w:rsidP="00D01BB1">
            <w:pPr>
              <w:pStyle w:val="Prrafodelista"/>
              <w:numPr>
                <w:ilvl w:val="0"/>
                <w:numId w:val="145"/>
              </w:numPr>
              <w:rPr>
                <w:rFonts w:ascii="Calibri" w:hAnsi="Calibri" w:cs="Calibri"/>
                <w:i/>
              </w:rPr>
            </w:pPr>
            <w:r w:rsidRPr="001A6C79">
              <w:rPr>
                <w:rFonts w:ascii="Calibri" w:hAnsi="Calibri" w:cs="Calibri"/>
                <w:i/>
              </w:rPr>
              <w:t>Campo id: Este campo es</w:t>
            </w:r>
            <w:r w:rsidR="00E1743A">
              <w:rPr>
                <w:rFonts w:ascii="Calibri" w:hAnsi="Calibri" w:cs="Calibri"/>
                <w:i/>
                <w:iCs/>
              </w:rPr>
              <w:t xml:space="preserve"> de </w:t>
            </w:r>
            <w:r w:rsidRPr="001A6C79">
              <w:rPr>
                <w:rFonts w:ascii="Calibri" w:hAnsi="Calibri" w:cs="Calibri"/>
                <w:i/>
              </w:rPr>
              <w:t>tipo String y tendrá 10 caracteres de longitud.</w:t>
            </w:r>
          </w:p>
          <w:p w14:paraId="04CDA57B" w14:textId="7ED84A92" w:rsidR="001A6C79" w:rsidRPr="001A6C79" w:rsidRDefault="001A6C79" w:rsidP="00D01BB1">
            <w:pPr>
              <w:pStyle w:val="Prrafodelista"/>
              <w:numPr>
                <w:ilvl w:val="0"/>
                <w:numId w:val="145"/>
              </w:numPr>
              <w:rPr>
                <w:rFonts w:ascii="Calibri" w:hAnsi="Calibri" w:cs="Calibri"/>
                <w:i/>
              </w:rPr>
            </w:pPr>
            <w:r w:rsidRPr="001A6C79">
              <w:rPr>
                <w:rFonts w:ascii="Calibri" w:hAnsi="Calibri" w:cs="Calibri"/>
                <w:i/>
              </w:rPr>
              <w:t>Campo nombre: Este campo es de tipo String y tendrá 50 de longitud.</w:t>
            </w:r>
          </w:p>
          <w:p w14:paraId="60522511" w14:textId="1D51B93D" w:rsidR="001A6C79" w:rsidRPr="001A6C79" w:rsidRDefault="001A6C79" w:rsidP="00D01BB1">
            <w:pPr>
              <w:pStyle w:val="Prrafodelista"/>
              <w:numPr>
                <w:ilvl w:val="0"/>
                <w:numId w:val="145"/>
              </w:numPr>
              <w:rPr>
                <w:rFonts w:ascii="Calibri" w:hAnsi="Calibri" w:cs="Calibri"/>
                <w:i/>
              </w:rPr>
            </w:pPr>
            <w:r w:rsidRPr="001A6C79">
              <w:rPr>
                <w:rFonts w:ascii="Calibri" w:hAnsi="Calibri" w:cs="Calibri"/>
                <w:i/>
              </w:rPr>
              <w:t>Campo teléfono: Este campo es de tipo String y solo puede ser de 10 de longitud.</w:t>
            </w:r>
          </w:p>
          <w:p w14:paraId="4A64DEA8" w14:textId="167D842F" w:rsidR="001A6C79" w:rsidRPr="001A6C79" w:rsidRDefault="001A6C79" w:rsidP="00D01BB1">
            <w:pPr>
              <w:pStyle w:val="Prrafodelista"/>
              <w:numPr>
                <w:ilvl w:val="0"/>
                <w:numId w:val="145"/>
              </w:numPr>
              <w:rPr>
                <w:rFonts w:ascii="Calibri" w:hAnsi="Calibri" w:cs="Calibri"/>
                <w:i/>
              </w:rPr>
            </w:pPr>
            <w:r w:rsidRPr="001A6C79">
              <w:rPr>
                <w:rFonts w:ascii="Calibri" w:hAnsi="Calibri" w:cs="Calibri"/>
                <w:i/>
              </w:rPr>
              <w:t>Campo Correo: Este campo es de tipo String y tiene una longitud de 50 maximo.</w:t>
            </w:r>
          </w:p>
          <w:p w14:paraId="6F2F169A" w14:textId="31AA588E" w:rsidR="009C7EF0" w:rsidRPr="00F621F0" w:rsidRDefault="001A6C79" w:rsidP="00D01BB1">
            <w:pPr>
              <w:pStyle w:val="Prrafodelista"/>
              <w:numPr>
                <w:ilvl w:val="0"/>
                <w:numId w:val="145"/>
              </w:numPr>
              <w:rPr>
                <w:rFonts w:ascii="Calibri" w:hAnsi="Calibri" w:cs="Calibri"/>
                <w:i/>
              </w:rPr>
            </w:pPr>
            <w:r w:rsidRPr="001A6C79">
              <w:rPr>
                <w:rFonts w:ascii="Calibri" w:hAnsi="Calibri" w:cs="Calibri"/>
                <w:i/>
              </w:rPr>
              <w:t>Campo dirección: Este campo es de tipo String y tiene una longitud de minimo 50</w:t>
            </w:r>
            <w:r w:rsidR="00E1743A">
              <w:rPr>
                <w:rFonts w:ascii="Calibri" w:hAnsi="Calibri" w:cs="Calibri"/>
                <w:i/>
                <w:iCs/>
              </w:rPr>
              <w:t>.</w:t>
            </w:r>
          </w:p>
        </w:tc>
      </w:tr>
      <w:tr w:rsidR="009C7EF0" w14:paraId="1212D724" w14:textId="77777777" w:rsidTr="00B65F6C">
        <w:tc>
          <w:tcPr>
            <w:tcW w:w="9236" w:type="dxa"/>
            <w:gridSpan w:val="4"/>
            <w:tcBorders>
              <w:bottom w:val="single" w:sz="4" w:space="0" w:color="auto"/>
            </w:tcBorders>
          </w:tcPr>
          <w:p w14:paraId="4A50B9A7" w14:textId="77777777" w:rsidR="009C7EF0" w:rsidRPr="005619BC" w:rsidRDefault="009C7EF0" w:rsidP="006B38FD">
            <w:pPr>
              <w:rPr>
                <w:rFonts w:ascii="Calibri" w:eastAsia="Arial Unicode MS" w:hAnsi="Calibri" w:cs="Calibri"/>
                <w:i/>
                <w:iCs/>
              </w:rPr>
            </w:pPr>
            <w:r w:rsidRPr="005619BC">
              <w:rPr>
                <w:rFonts w:ascii="Calibri" w:hAnsi="Calibri" w:cs="Calibri"/>
                <w:b/>
                <w:bCs/>
              </w:rPr>
              <w:t>CRITERIOS DE ACEPTACIÓN:</w:t>
            </w:r>
          </w:p>
          <w:p w14:paraId="15EF22B2" w14:textId="52DADD05" w:rsidR="009C7EF0" w:rsidRPr="005619BC" w:rsidRDefault="00E1743A" w:rsidP="00941FD8">
            <w:pPr>
              <w:spacing w:line="259" w:lineRule="auto"/>
              <w:rPr>
                <w:rFonts w:ascii="Calibri" w:hAnsi="Calibri" w:cs="Calibri"/>
                <w:i/>
                <w:iCs/>
              </w:rPr>
            </w:pPr>
            <w:r>
              <w:rPr>
                <w:rFonts w:ascii="Calibri" w:hAnsi="Calibri" w:cs="Calibri"/>
                <w:i/>
                <w:iCs/>
              </w:rPr>
              <w:t>El usuario no debe haber sido registrado ante</w:t>
            </w:r>
            <w:r w:rsidR="007603F1">
              <w:rPr>
                <w:rFonts w:ascii="Calibri" w:hAnsi="Calibri" w:cs="Calibri"/>
                <w:i/>
                <w:iCs/>
              </w:rPr>
              <w:t>s.</w:t>
            </w:r>
          </w:p>
        </w:tc>
      </w:tr>
      <w:tr w:rsidR="009C7EF0" w14:paraId="23435AD4" w14:textId="77777777" w:rsidTr="00B65F6C">
        <w:trPr>
          <w:trHeight w:val="345"/>
        </w:trPr>
        <w:tc>
          <w:tcPr>
            <w:tcW w:w="9236" w:type="dxa"/>
            <w:gridSpan w:val="4"/>
            <w:tcBorders>
              <w:bottom w:val="single" w:sz="4" w:space="0" w:color="auto"/>
            </w:tcBorders>
            <w:shd w:val="clear" w:color="auto" w:fill="D9D9D9" w:themeFill="background1" w:themeFillShade="D9"/>
          </w:tcPr>
          <w:p w14:paraId="77D436B3" w14:textId="77777777" w:rsidR="009C7EF0" w:rsidRPr="005619BC" w:rsidRDefault="009C7EF0" w:rsidP="006B38FD">
            <w:pPr>
              <w:rPr>
                <w:rFonts w:ascii="Calibri" w:hAnsi="Calibri" w:cs="Calibri"/>
                <w:b/>
                <w:bCs/>
              </w:rPr>
            </w:pPr>
            <w:r w:rsidRPr="005619BC">
              <w:rPr>
                <w:rFonts w:ascii="Calibri" w:hAnsi="Calibri" w:cs="Calibri"/>
                <w:b/>
                <w:bCs/>
              </w:rPr>
              <w:t xml:space="preserve">ESCENARIOS: </w:t>
            </w:r>
          </w:p>
        </w:tc>
      </w:tr>
      <w:tr w:rsidR="009C7EF0" w14:paraId="11071CCC" w14:textId="77777777" w:rsidTr="00B65F6C">
        <w:trPr>
          <w:trHeight w:val="1401"/>
        </w:trPr>
        <w:tc>
          <w:tcPr>
            <w:tcW w:w="1126" w:type="dxa"/>
            <w:tcBorders>
              <w:bottom w:val="single" w:sz="4" w:space="0" w:color="auto"/>
            </w:tcBorders>
          </w:tcPr>
          <w:p w14:paraId="6A003CC6" w14:textId="5EC21B0F" w:rsidR="009C7EF0" w:rsidRPr="005619BC" w:rsidRDefault="009C7EF0" w:rsidP="006B38FD">
            <w:pPr>
              <w:rPr>
                <w:rFonts w:ascii="Calibri" w:hAnsi="Calibri" w:cs="Calibri"/>
                <w:i/>
                <w:iCs/>
                <w:lang w:eastAsia="es-ES"/>
              </w:rPr>
            </w:pPr>
            <w:r w:rsidRPr="005619BC">
              <w:rPr>
                <w:rFonts w:ascii="Calibri" w:eastAsia="Arial Unicode MS" w:hAnsi="Calibri" w:cs="Calibri"/>
              </w:rPr>
              <w:t>ES</w:t>
            </w:r>
            <w:r w:rsidRPr="073341F5">
              <w:rPr>
                <w:rFonts w:ascii="Calibri" w:eastAsia="Arial Unicode MS" w:hAnsi="Calibri" w:cs="Calibri"/>
              </w:rPr>
              <w:t>-</w:t>
            </w:r>
            <w:r w:rsidR="5F939143" w:rsidRPr="073341F5">
              <w:rPr>
                <w:rFonts w:ascii="Calibri" w:eastAsia="Arial Unicode MS" w:hAnsi="Calibri" w:cs="Calibri"/>
              </w:rPr>
              <w:t>7.</w:t>
            </w:r>
            <w:r w:rsidRPr="005619BC">
              <w:rPr>
                <w:rFonts w:ascii="Calibri" w:eastAsia="Arial Unicode MS" w:hAnsi="Calibri" w:cs="Calibri"/>
              </w:rPr>
              <w:t>1</w:t>
            </w:r>
          </w:p>
          <w:p w14:paraId="262855E4" w14:textId="77777777" w:rsidR="009C7EF0" w:rsidRPr="005619BC" w:rsidRDefault="009C7EF0" w:rsidP="006B38FD">
            <w:pPr>
              <w:ind w:left="360"/>
              <w:rPr>
                <w:rFonts w:ascii="Calibri" w:hAnsi="Calibri" w:cs="Calibri"/>
                <w:lang w:eastAsia="es-ES"/>
              </w:rPr>
            </w:pPr>
          </w:p>
        </w:tc>
        <w:tc>
          <w:tcPr>
            <w:tcW w:w="8110" w:type="dxa"/>
            <w:gridSpan w:val="3"/>
            <w:tcBorders>
              <w:bottom w:val="single" w:sz="4" w:space="0" w:color="auto"/>
            </w:tcBorders>
          </w:tcPr>
          <w:p w14:paraId="1AD7EC96" w14:textId="76F61A63" w:rsidR="00925C7D" w:rsidRPr="00A619FF" w:rsidRDefault="009C7EF0" w:rsidP="00B40F40">
            <w:pPr>
              <w:rPr>
                <w:rFonts w:ascii="Calibri" w:hAnsi="Calibri" w:cs="Calibri"/>
                <w:b/>
                <w:bCs/>
              </w:rPr>
            </w:pPr>
            <w:r w:rsidRPr="005619BC">
              <w:rPr>
                <w:rFonts w:ascii="Calibri" w:hAnsi="Calibri" w:cs="Calibri"/>
                <w:b/>
                <w:bCs/>
              </w:rPr>
              <w:t>DESCRIPCIÓN:</w:t>
            </w:r>
            <w:r w:rsidR="00A619FF" w:rsidRPr="00C2757B">
              <w:rPr>
                <w:rFonts w:ascii="Calibri" w:hAnsi="Calibri" w:cs="Calibri"/>
              </w:rPr>
              <w:t xml:space="preserve"> </w:t>
            </w:r>
            <w:r w:rsidR="00B76AD4" w:rsidRPr="00C2757B">
              <w:rPr>
                <w:rFonts w:ascii="Calibri" w:hAnsi="Calibri" w:cs="Calibri"/>
              </w:rPr>
              <w:t>El administrador registra al proveedor con éxito</w:t>
            </w:r>
            <w:r w:rsidR="00B76AD4" w:rsidRPr="00A619FF">
              <w:rPr>
                <w:rFonts w:ascii="Calibri" w:hAnsi="Calibri" w:cs="Calibri"/>
                <w:b/>
                <w:bCs/>
              </w:rPr>
              <w:t>.</w:t>
            </w:r>
          </w:p>
          <w:p w14:paraId="1BF6F18A" w14:textId="77777777" w:rsidR="009C7EF0" w:rsidRPr="005619BC" w:rsidRDefault="009C7EF0" w:rsidP="006B38FD">
            <w:pPr>
              <w:rPr>
                <w:rFonts w:ascii="Calibri" w:eastAsia="Arial Unicode MS" w:hAnsi="Calibri" w:cs="Calibri"/>
                <w:i/>
                <w:iCs/>
              </w:rPr>
            </w:pPr>
            <w:r w:rsidRPr="005619BC">
              <w:rPr>
                <w:rFonts w:ascii="Calibri" w:hAnsi="Calibri" w:cs="Calibri"/>
                <w:b/>
                <w:bCs/>
              </w:rPr>
              <w:t>SUPOSICIONES/ASUNCIONES</w:t>
            </w:r>
            <w:r w:rsidRPr="005619BC">
              <w:rPr>
                <w:rFonts w:ascii="Calibri" w:eastAsia="Arial Unicode MS" w:hAnsi="Calibri" w:cs="Calibri"/>
                <w:i/>
                <w:iCs/>
              </w:rPr>
              <w:t>:</w:t>
            </w:r>
          </w:p>
          <w:p w14:paraId="0EE8B38C" w14:textId="46FED500" w:rsidR="00925C7D" w:rsidRPr="00A619FF" w:rsidRDefault="0032211C" w:rsidP="00D01BB1">
            <w:pPr>
              <w:pStyle w:val="Prrafodelista"/>
              <w:numPr>
                <w:ilvl w:val="0"/>
                <w:numId w:val="165"/>
              </w:numPr>
              <w:rPr>
                <w:rFonts w:ascii="Calibri" w:hAnsi="Calibri" w:cs="Calibri"/>
                <w:i/>
              </w:rPr>
            </w:pPr>
            <w:r w:rsidRPr="00A619FF">
              <w:rPr>
                <w:rFonts w:ascii="Calibri" w:hAnsi="Calibri" w:cs="Calibri"/>
                <w:i/>
                <w:iCs/>
              </w:rPr>
              <w:t xml:space="preserve">El </w:t>
            </w:r>
            <w:r w:rsidR="007226CB">
              <w:rPr>
                <w:rFonts w:ascii="Calibri" w:hAnsi="Calibri" w:cs="Calibri"/>
                <w:i/>
                <w:iCs/>
              </w:rPr>
              <w:t>gerente</w:t>
            </w:r>
            <w:r w:rsidR="004A285F" w:rsidRPr="00A619FF">
              <w:rPr>
                <w:rFonts w:ascii="Calibri" w:hAnsi="Calibri" w:cs="Calibri"/>
                <w:i/>
                <w:iCs/>
              </w:rPr>
              <w:t xml:space="preserve"> facilitó </w:t>
            </w:r>
            <w:r w:rsidR="007226CB">
              <w:rPr>
                <w:rFonts w:ascii="Calibri" w:hAnsi="Calibri" w:cs="Calibri"/>
                <w:i/>
                <w:iCs/>
              </w:rPr>
              <w:t xml:space="preserve">los </w:t>
            </w:r>
            <w:r w:rsidR="004A285F" w:rsidRPr="00A619FF">
              <w:rPr>
                <w:rFonts w:ascii="Calibri" w:hAnsi="Calibri" w:cs="Calibri"/>
                <w:i/>
                <w:iCs/>
              </w:rPr>
              <w:t>datos</w:t>
            </w:r>
            <w:r w:rsidR="007226CB">
              <w:rPr>
                <w:rFonts w:ascii="Calibri" w:hAnsi="Calibri" w:cs="Calibri"/>
                <w:i/>
                <w:iCs/>
              </w:rPr>
              <w:t xml:space="preserve"> del proveedor</w:t>
            </w:r>
            <w:r w:rsidR="004A285F" w:rsidRPr="00A619FF">
              <w:rPr>
                <w:rFonts w:ascii="Calibri" w:hAnsi="Calibri" w:cs="Calibri"/>
                <w:i/>
                <w:iCs/>
              </w:rPr>
              <w:t xml:space="preserve"> correctamente y el proceso se realizó sin novedad</w:t>
            </w:r>
            <w:r w:rsidRPr="00A619FF">
              <w:rPr>
                <w:rFonts w:ascii="Calibri" w:hAnsi="Calibri" w:cs="Calibri"/>
                <w:i/>
                <w:iCs/>
              </w:rPr>
              <w:t>.</w:t>
            </w:r>
          </w:p>
          <w:p w14:paraId="6659194D" w14:textId="77777777" w:rsidR="009C7EF0" w:rsidRDefault="009C7EF0" w:rsidP="006B38FD">
            <w:pPr>
              <w:rPr>
                <w:rFonts w:ascii="Calibri" w:eastAsia="Arial Unicode MS" w:hAnsi="Calibri" w:cs="Calibri"/>
                <w:i/>
              </w:rPr>
            </w:pPr>
            <w:r w:rsidRPr="005619BC">
              <w:rPr>
                <w:rFonts w:ascii="Calibri" w:hAnsi="Calibri" w:cs="Calibri"/>
                <w:b/>
                <w:bCs/>
              </w:rPr>
              <w:t>RESULTADOS:</w:t>
            </w:r>
            <w:r w:rsidRPr="005619BC">
              <w:rPr>
                <w:rFonts w:ascii="Calibri" w:eastAsia="Arial Unicode MS" w:hAnsi="Calibri" w:cs="Calibri"/>
                <w:i/>
                <w:iCs/>
              </w:rPr>
              <w:t xml:space="preserve"> </w:t>
            </w:r>
          </w:p>
          <w:p w14:paraId="739AB463" w14:textId="3EF0D0EB" w:rsidR="009C7EF0" w:rsidRPr="00A619FF" w:rsidRDefault="004A285F" w:rsidP="00D01BB1">
            <w:pPr>
              <w:pStyle w:val="Prrafodelista"/>
              <w:numPr>
                <w:ilvl w:val="0"/>
                <w:numId w:val="165"/>
              </w:numPr>
              <w:rPr>
                <w:rFonts w:ascii="Calibri" w:eastAsia="Calibri" w:hAnsi="Calibri" w:cs="Calibri"/>
                <w:i/>
                <w:iCs/>
              </w:rPr>
            </w:pPr>
            <w:r w:rsidRPr="00A619FF">
              <w:rPr>
                <w:rFonts w:ascii="Calibri" w:eastAsia="Calibri" w:hAnsi="Calibri" w:cs="Calibri"/>
                <w:i/>
                <w:iCs/>
              </w:rPr>
              <w:t>Mensaje de confirmación de registro de proveedor registrado con éxito.</w:t>
            </w:r>
          </w:p>
        </w:tc>
      </w:tr>
      <w:tr w:rsidR="00DF5044" w14:paraId="60855F08" w14:textId="77777777" w:rsidTr="00B65F6C">
        <w:trPr>
          <w:trHeight w:val="1401"/>
        </w:trPr>
        <w:tc>
          <w:tcPr>
            <w:tcW w:w="1126" w:type="dxa"/>
            <w:tcBorders>
              <w:bottom w:val="single" w:sz="4" w:space="0" w:color="auto"/>
            </w:tcBorders>
          </w:tcPr>
          <w:p w14:paraId="7FD20A1C" w14:textId="6066339D" w:rsidR="00DF5044" w:rsidRPr="005619BC" w:rsidRDefault="00DF5044" w:rsidP="006B38FD">
            <w:pPr>
              <w:rPr>
                <w:rFonts w:ascii="Calibri" w:eastAsia="Arial Unicode MS" w:hAnsi="Calibri" w:cs="Calibri"/>
              </w:rPr>
            </w:pPr>
            <w:r>
              <w:rPr>
                <w:rFonts w:ascii="Calibri" w:eastAsia="Arial Unicode MS" w:hAnsi="Calibri" w:cs="Calibri"/>
              </w:rPr>
              <w:lastRenderedPageBreak/>
              <w:t>ES-7.2</w:t>
            </w:r>
          </w:p>
        </w:tc>
        <w:tc>
          <w:tcPr>
            <w:tcW w:w="8110" w:type="dxa"/>
            <w:gridSpan w:val="3"/>
            <w:tcBorders>
              <w:bottom w:val="single" w:sz="4" w:space="0" w:color="auto"/>
            </w:tcBorders>
          </w:tcPr>
          <w:p w14:paraId="06F03C7E" w14:textId="37076A0D" w:rsidR="004A285F" w:rsidRPr="00A619FF" w:rsidRDefault="004A285F" w:rsidP="004A285F">
            <w:pPr>
              <w:rPr>
                <w:rFonts w:ascii="Calibri" w:hAnsi="Calibri" w:cs="Calibri"/>
                <w:b/>
                <w:bCs/>
              </w:rPr>
            </w:pPr>
            <w:r w:rsidRPr="005619BC">
              <w:rPr>
                <w:rFonts w:ascii="Calibri" w:hAnsi="Calibri" w:cs="Calibri"/>
                <w:b/>
                <w:bCs/>
              </w:rPr>
              <w:t>DESCRIPCIÓN:</w:t>
            </w:r>
            <w:r w:rsidR="00A619FF">
              <w:rPr>
                <w:rFonts w:ascii="Calibri" w:hAnsi="Calibri" w:cs="Calibri"/>
                <w:b/>
                <w:bCs/>
              </w:rPr>
              <w:t xml:space="preserve"> </w:t>
            </w:r>
            <w:r w:rsidRPr="00C2757B">
              <w:rPr>
                <w:rFonts w:ascii="Calibri" w:hAnsi="Calibri" w:cs="Calibri"/>
              </w:rPr>
              <w:t xml:space="preserve">El </w:t>
            </w:r>
            <w:r w:rsidR="007226CB">
              <w:rPr>
                <w:rFonts w:ascii="Calibri" w:hAnsi="Calibri" w:cs="Calibri"/>
              </w:rPr>
              <w:t>gerente</w:t>
            </w:r>
            <w:r w:rsidRPr="00C2757B">
              <w:rPr>
                <w:rFonts w:ascii="Calibri" w:hAnsi="Calibri" w:cs="Calibri"/>
              </w:rPr>
              <w:t xml:space="preserve"> </w:t>
            </w:r>
            <w:r w:rsidR="007603F1" w:rsidRPr="00C2757B">
              <w:rPr>
                <w:rFonts w:ascii="Calibri" w:hAnsi="Calibri" w:cs="Calibri"/>
              </w:rPr>
              <w:t xml:space="preserve">no </w:t>
            </w:r>
            <w:r w:rsidRPr="00C2757B">
              <w:rPr>
                <w:rFonts w:ascii="Calibri" w:hAnsi="Calibri" w:cs="Calibri"/>
              </w:rPr>
              <w:t>registra al proveedor con éxito</w:t>
            </w:r>
            <w:r w:rsidR="00A619FF" w:rsidRPr="00C2757B">
              <w:rPr>
                <w:rFonts w:ascii="Calibri" w:hAnsi="Calibri" w:cs="Calibri"/>
              </w:rPr>
              <w:t xml:space="preserve"> por falta de datos</w:t>
            </w:r>
            <w:r w:rsidRPr="00C2757B">
              <w:rPr>
                <w:rFonts w:ascii="Calibri" w:hAnsi="Calibri" w:cs="Calibri"/>
              </w:rPr>
              <w:t>.</w:t>
            </w:r>
          </w:p>
          <w:p w14:paraId="494D50EA" w14:textId="77777777" w:rsidR="004A285F" w:rsidRPr="005619BC" w:rsidRDefault="004A285F" w:rsidP="004A285F">
            <w:pPr>
              <w:rPr>
                <w:rFonts w:ascii="Calibri" w:eastAsia="Arial Unicode MS" w:hAnsi="Calibri" w:cs="Calibri"/>
                <w:i/>
                <w:iCs/>
              </w:rPr>
            </w:pPr>
            <w:r w:rsidRPr="005619BC">
              <w:rPr>
                <w:rFonts w:ascii="Calibri" w:hAnsi="Calibri" w:cs="Calibri"/>
                <w:b/>
                <w:bCs/>
              </w:rPr>
              <w:t>SUPOSICIONES/ASUNCIONES</w:t>
            </w:r>
            <w:r w:rsidRPr="005619BC">
              <w:rPr>
                <w:rFonts w:ascii="Calibri" w:eastAsia="Arial Unicode MS" w:hAnsi="Calibri" w:cs="Calibri"/>
                <w:i/>
                <w:iCs/>
              </w:rPr>
              <w:t>:</w:t>
            </w:r>
          </w:p>
          <w:p w14:paraId="3626021E" w14:textId="5E9ADD75" w:rsidR="004A285F" w:rsidRPr="00A619FF" w:rsidRDefault="007226CB" w:rsidP="00D01BB1">
            <w:pPr>
              <w:pStyle w:val="Prrafodelista"/>
              <w:numPr>
                <w:ilvl w:val="0"/>
                <w:numId w:val="165"/>
              </w:numPr>
              <w:rPr>
                <w:rFonts w:ascii="Calibri" w:hAnsi="Calibri" w:cs="Calibri"/>
                <w:i/>
              </w:rPr>
            </w:pPr>
            <w:r w:rsidRPr="00A619FF">
              <w:rPr>
                <w:rFonts w:ascii="Calibri" w:hAnsi="Calibri" w:cs="Calibri"/>
                <w:i/>
                <w:iCs/>
              </w:rPr>
              <w:t xml:space="preserve">El </w:t>
            </w:r>
            <w:r>
              <w:rPr>
                <w:rFonts w:ascii="Calibri" w:hAnsi="Calibri" w:cs="Calibri"/>
                <w:i/>
                <w:iCs/>
              </w:rPr>
              <w:t>gerente</w:t>
            </w:r>
            <w:r w:rsidRPr="00A619FF">
              <w:rPr>
                <w:rFonts w:ascii="Calibri" w:hAnsi="Calibri" w:cs="Calibri"/>
                <w:i/>
                <w:iCs/>
              </w:rPr>
              <w:t xml:space="preserve"> facilitó </w:t>
            </w:r>
            <w:r>
              <w:rPr>
                <w:rFonts w:ascii="Calibri" w:hAnsi="Calibri" w:cs="Calibri"/>
                <w:i/>
                <w:iCs/>
              </w:rPr>
              <w:t xml:space="preserve">los </w:t>
            </w:r>
            <w:r w:rsidRPr="00A619FF">
              <w:rPr>
                <w:rFonts w:ascii="Calibri" w:hAnsi="Calibri" w:cs="Calibri"/>
                <w:i/>
                <w:iCs/>
              </w:rPr>
              <w:t>datos</w:t>
            </w:r>
            <w:r>
              <w:rPr>
                <w:rFonts w:ascii="Calibri" w:hAnsi="Calibri" w:cs="Calibri"/>
                <w:i/>
                <w:iCs/>
              </w:rPr>
              <w:t xml:space="preserve"> del proveedor</w:t>
            </w:r>
            <w:r w:rsidR="004A285F" w:rsidRPr="00A619FF">
              <w:rPr>
                <w:rFonts w:ascii="Calibri" w:hAnsi="Calibri" w:cs="Calibri"/>
                <w:i/>
                <w:iCs/>
              </w:rPr>
              <w:t xml:space="preserve"> correctamente y el proceso </w:t>
            </w:r>
            <w:r w:rsidR="00A619FF" w:rsidRPr="00A619FF">
              <w:rPr>
                <w:rFonts w:ascii="Calibri" w:hAnsi="Calibri" w:cs="Calibri"/>
                <w:i/>
                <w:iCs/>
              </w:rPr>
              <w:t>no pudo realizarse.</w:t>
            </w:r>
          </w:p>
          <w:p w14:paraId="6B2BFBF5" w14:textId="77777777" w:rsidR="004A285F" w:rsidRDefault="004A285F" w:rsidP="004A285F">
            <w:pPr>
              <w:rPr>
                <w:rFonts w:ascii="Calibri" w:eastAsia="Arial Unicode MS" w:hAnsi="Calibri" w:cs="Calibri"/>
                <w:i/>
              </w:rPr>
            </w:pPr>
            <w:r w:rsidRPr="005619BC">
              <w:rPr>
                <w:rFonts w:ascii="Calibri" w:hAnsi="Calibri" w:cs="Calibri"/>
                <w:b/>
                <w:bCs/>
              </w:rPr>
              <w:t>RESULTADOS:</w:t>
            </w:r>
            <w:r w:rsidRPr="005619BC">
              <w:rPr>
                <w:rFonts w:ascii="Calibri" w:eastAsia="Arial Unicode MS" w:hAnsi="Calibri" w:cs="Calibri"/>
                <w:i/>
                <w:iCs/>
              </w:rPr>
              <w:t xml:space="preserve"> </w:t>
            </w:r>
          </w:p>
          <w:p w14:paraId="37DAD0B4" w14:textId="77F82451" w:rsidR="00DF5044" w:rsidRPr="00A619FF" w:rsidRDefault="004A285F" w:rsidP="00D01BB1">
            <w:pPr>
              <w:pStyle w:val="Prrafodelista"/>
              <w:numPr>
                <w:ilvl w:val="0"/>
                <w:numId w:val="165"/>
              </w:numPr>
              <w:rPr>
                <w:rFonts w:ascii="Calibri" w:hAnsi="Calibri" w:cs="Calibri"/>
                <w:b/>
                <w:bCs/>
              </w:rPr>
            </w:pPr>
            <w:r w:rsidRPr="00A619FF">
              <w:rPr>
                <w:rFonts w:ascii="Calibri" w:eastAsia="Calibri" w:hAnsi="Calibri" w:cs="Calibri"/>
                <w:i/>
                <w:iCs/>
              </w:rPr>
              <w:t xml:space="preserve">Mensaje de </w:t>
            </w:r>
            <w:r w:rsidR="007603F1" w:rsidRPr="00A619FF">
              <w:rPr>
                <w:rFonts w:ascii="Calibri" w:eastAsia="Calibri" w:hAnsi="Calibri" w:cs="Calibri"/>
                <w:i/>
                <w:iCs/>
              </w:rPr>
              <w:t>error indicando que no se pudo registrar al proveedor.</w:t>
            </w:r>
          </w:p>
        </w:tc>
      </w:tr>
      <w:tr w:rsidR="00DF5044" w14:paraId="6AA485D4" w14:textId="77777777" w:rsidTr="00B65F6C">
        <w:trPr>
          <w:trHeight w:val="1401"/>
        </w:trPr>
        <w:tc>
          <w:tcPr>
            <w:tcW w:w="1126" w:type="dxa"/>
            <w:tcBorders>
              <w:bottom w:val="single" w:sz="4" w:space="0" w:color="auto"/>
            </w:tcBorders>
          </w:tcPr>
          <w:p w14:paraId="50BF244C" w14:textId="7621932B" w:rsidR="00DF5044" w:rsidRPr="005619BC" w:rsidRDefault="00DF5044" w:rsidP="006B38FD">
            <w:pPr>
              <w:rPr>
                <w:rFonts w:ascii="Calibri" w:eastAsia="Arial Unicode MS" w:hAnsi="Calibri" w:cs="Calibri"/>
              </w:rPr>
            </w:pPr>
            <w:r>
              <w:rPr>
                <w:rFonts w:ascii="Calibri" w:eastAsia="Arial Unicode MS" w:hAnsi="Calibri" w:cs="Calibri"/>
              </w:rPr>
              <w:t>ES-7.3</w:t>
            </w:r>
          </w:p>
        </w:tc>
        <w:tc>
          <w:tcPr>
            <w:tcW w:w="8110" w:type="dxa"/>
            <w:gridSpan w:val="3"/>
            <w:tcBorders>
              <w:bottom w:val="single" w:sz="4" w:space="0" w:color="auto"/>
            </w:tcBorders>
          </w:tcPr>
          <w:p w14:paraId="2237671A" w14:textId="5CA43A4F" w:rsidR="004A285F" w:rsidRPr="00A619FF" w:rsidRDefault="004A285F" w:rsidP="004A285F">
            <w:pPr>
              <w:rPr>
                <w:rFonts w:ascii="Calibri" w:hAnsi="Calibri" w:cs="Calibri"/>
                <w:b/>
                <w:bCs/>
              </w:rPr>
            </w:pPr>
            <w:r w:rsidRPr="005619BC">
              <w:rPr>
                <w:rFonts w:ascii="Calibri" w:hAnsi="Calibri" w:cs="Calibri"/>
                <w:b/>
                <w:bCs/>
              </w:rPr>
              <w:t>DESCRIPCIÓN:</w:t>
            </w:r>
            <w:r w:rsidR="00A619FF">
              <w:rPr>
                <w:rFonts w:ascii="Calibri" w:hAnsi="Calibri" w:cs="Calibri"/>
                <w:b/>
                <w:bCs/>
              </w:rPr>
              <w:t xml:space="preserve"> </w:t>
            </w:r>
            <w:r w:rsidR="00A619FF" w:rsidRPr="00C2757B">
              <w:rPr>
                <w:rFonts w:ascii="Calibri" w:hAnsi="Calibri" w:cs="Calibri"/>
              </w:rPr>
              <w:t>No se pudo registrar al</w:t>
            </w:r>
            <w:r w:rsidRPr="00C2757B">
              <w:rPr>
                <w:rFonts w:ascii="Calibri" w:hAnsi="Calibri" w:cs="Calibri"/>
              </w:rPr>
              <w:t xml:space="preserve"> </w:t>
            </w:r>
            <w:r w:rsidR="007603F1" w:rsidRPr="00C2757B">
              <w:rPr>
                <w:rFonts w:ascii="Calibri" w:hAnsi="Calibri" w:cs="Calibri"/>
              </w:rPr>
              <w:t xml:space="preserve">proveedor </w:t>
            </w:r>
            <w:r w:rsidR="00A619FF" w:rsidRPr="00C2757B">
              <w:rPr>
                <w:rFonts w:ascii="Calibri" w:hAnsi="Calibri" w:cs="Calibri"/>
              </w:rPr>
              <w:t xml:space="preserve">porque </w:t>
            </w:r>
            <w:r w:rsidR="007603F1" w:rsidRPr="00C2757B">
              <w:rPr>
                <w:rFonts w:ascii="Calibri" w:hAnsi="Calibri" w:cs="Calibri"/>
              </w:rPr>
              <w:t>ya se encuentra registrado.</w:t>
            </w:r>
          </w:p>
          <w:p w14:paraId="427B129B" w14:textId="77777777" w:rsidR="004A285F" w:rsidRPr="005619BC" w:rsidRDefault="004A285F" w:rsidP="004A285F">
            <w:pPr>
              <w:rPr>
                <w:rFonts w:ascii="Calibri" w:eastAsia="Arial Unicode MS" w:hAnsi="Calibri" w:cs="Calibri"/>
                <w:i/>
                <w:iCs/>
              </w:rPr>
            </w:pPr>
            <w:r w:rsidRPr="005619BC">
              <w:rPr>
                <w:rFonts w:ascii="Calibri" w:hAnsi="Calibri" w:cs="Calibri"/>
                <w:b/>
                <w:bCs/>
              </w:rPr>
              <w:t>SUPOSICIONES/ASUNCIONES</w:t>
            </w:r>
            <w:r w:rsidRPr="005619BC">
              <w:rPr>
                <w:rFonts w:ascii="Calibri" w:eastAsia="Arial Unicode MS" w:hAnsi="Calibri" w:cs="Calibri"/>
                <w:i/>
                <w:iCs/>
              </w:rPr>
              <w:t>:</w:t>
            </w:r>
          </w:p>
          <w:p w14:paraId="0685AD10" w14:textId="398EE5E5" w:rsidR="004A285F" w:rsidRPr="00A619FF" w:rsidRDefault="0021102C" w:rsidP="00D01BB1">
            <w:pPr>
              <w:pStyle w:val="Prrafodelista"/>
              <w:numPr>
                <w:ilvl w:val="0"/>
                <w:numId w:val="165"/>
              </w:numPr>
              <w:rPr>
                <w:rFonts w:ascii="Calibri" w:hAnsi="Calibri" w:cs="Calibri"/>
                <w:i/>
              </w:rPr>
            </w:pPr>
            <w:r>
              <w:rPr>
                <w:rFonts w:ascii="Calibri" w:hAnsi="Calibri" w:cs="Calibri"/>
                <w:i/>
              </w:rPr>
              <w:t>Los datos del proveedor se encuentran en la base de datos.</w:t>
            </w:r>
          </w:p>
          <w:p w14:paraId="514CEFBD" w14:textId="77777777" w:rsidR="004A285F" w:rsidRDefault="004A285F" w:rsidP="004A285F">
            <w:pPr>
              <w:rPr>
                <w:rFonts w:ascii="Calibri" w:eastAsia="Arial Unicode MS" w:hAnsi="Calibri" w:cs="Calibri"/>
                <w:i/>
              </w:rPr>
            </w:pPr>
            <w:r w:rsidRPr="005619BC">
              <w:rPr>
                <w:rFonts w:ascii="Calibri" w:hAnsi="Calibri" w:cs="Calibri"/>
                <w:b/>
                <w:bCs/>
              </w:rPr>
              <w:t>RESULTADOS:</w:t>
            </w:r>
            <w:r w:rsidRPr="005619BC">
              <w:rPr>
                <w:rFonts w:ascii="Calibri" w:eastAsia="Arial Unicode MS" w:hAnsi="Calibri" w:cs="Calibri"/>
                <w:i/>
                <w:iCs/>
              </w:rPr>
              <w:t xml:space="preserve"> </w:t>
            </w:r>
          </w:p>
          <w:p w14:paraId="4FE04ADB" w14:textId="48FCB9AF" w:rsidR="00DF5044" w:rsidRPr="00A619FF" w:rsidRDefault="007603F1" w:rsidP="00D01BB1">
            <w:pPr>
              <w:pStyle w:val="Prrafodelista"/>
              <w:numPr>
                <w:ilvl w:val="0"/>
                <w:numId w:val="165"/>
              </w:numPr>
              <w:rPr>
                <w:rFonts w:ascii="Calibri" w:hAnsi="Calibri" w:cs="Calibri"/>
                <w:b/>
                <w:bCs/>
              </w:rPr>
            </w:pPr>
            <w:r w:rsidRPr="00A619FF">
              <w:rPr>
                <w:rFonts w:ascii="Calibri" w:eastAsia="Calibri" w:hAnsi="Calibri" w:cs="Calibri"/>
                <w:i/>
                <w:iCs/>
              </w:rPr>
              <w:t>Mensaj</w:t>
            </w:r>
            <w:r w:rsidR="0021102C">
              <w:rPr>
                <w:rFonts w:ascii="Calibri" w:eastAsia="Calibri" w:hAnsi="Calibri" w:cs="Calibri"/>
                <w:i/>
                <w:iCs/>
              </w:rPr>
              <w:t>e de error: “El proveedor ya existe”</w:t>
            </w:r>
            <w:r w:rsidRPr="00A619FF">
              <w:rPr>
                <w:rFonts w:ascii="Calibri" w:eastAsia="Calibri" w:hAnsi="Calibri" w:cs="Calibri"/>
                <w:i/>
                <w:iCs/>
              </w:rPr>
              <w:t>.</w:t>
            </w:r>
          </w:p>
        </w:tc>
      </w:tr>
      <w:tr w:rsidR="009C7EF0" w14:paraId="2F84A070" w14:textId="77777777" w:rsidTr="00B65F6C">
        <w:tc>
          <w:tcPr>
            <w:tcW w:w="9236" w:type="dxa"/>
            <w:gridSpan w:val="4"/>
          </w:tcPr>
          <w:p w14:paraId="58E88810" w14:textId="77777777" w:rsidR="009C7EF0" w:rsidRDefault="009C7EF0" w:rsidP="006B38FD">
            <w:pPr>
              <w:rPr>
                <w:rFonts w:ascii="Calibri" w:hAnsi="Calibri" w:cs="Calibri"/>
                <w:b/>
                <w:bCs/>
              </w:rPr>
            </w:pPr>
            <w:r w:rsidRPr="4476F917">
              <w:rPr>
                <w:rFonts w:ascii="Calibri" w:hAnsi="Calibri" w:cs="Calibri"/>
                <w:b/>
                <w:bCs/>
              </w:rPr>
              <w:t>REQUERIMIENTOS ESPECIALES - REGLAS DEL NEGOCIO Y DEL SISTEMA:</w:t>
            </w:r>
          </w:p>
          <w:p w14:paraId="279F90D9" w14:textId="2713E003" w:rsidR="009C7EF0" w:rsidRPr="007603F1" w:rsidRDefault="008D4FEB" w:rsidP="00D01BB1">
            <w:pPr>
              <w:pStyle w:val="Prrafodelista"/>
              <w:numPr>
                <w:ilvl w:val="0"/>
                <w:numId w:val="22"/>
              </w:numPr>
              <w:rPr>
                <w:rFonts w:ascii="Calibri" w:hAnsi="Calibri" w:cs="Calibri"/>
                <w:i/>
              </w:rPr>
            </w:pPr>
            <w:r>
              <w:rPr>
                <w:rFonts w:ascii="Calibri" w:hAnsi="Calibri" w:cs="Calibri"/>
                <w:i/>
              </w:rPr>
              <w:t>N/A</w:t>
            </w:r>
          </w:p>
        </w:tc>
      </w:tr>
      <w:tr w:rsidR="009C7EF0" w14:paraId="2E0E4529" w14:textId="77777777" w:rsidTr="00B65F6C">
        <w:trPr>
          <w:trHeight w:val="314"/>
        </w:trPr>
        <w:tc>
          <w:tcPr>
            <w:tcW w:w="9236" w:type="dxa"/>
            <w:gridSpan w:val="4"/>
          </w:tcPr>
          <w:p w14:paraId="0E0BA6BB" w14:textId="77777777" w:rsidR="009C7EF0" w:rsidRPr="005619BC" w:rsidRDefault="009C7EF0" w:rsidP="006B38FD">
            <w:pPr>
              <w:rPr>
                <w:rFonts w:ascii="Calibri" w:hAnsi="Calibri" w:cs="Calibri"/>
                <w:b/>
                <w:bCs/>
              </w:rPr>
            </w:pPr>
            <w:r w:rsidRPr="005619BC">
              <w:rPr>
                <w:rFonts w:ascii="Calibri" w:hAnsi="Calibri" w:cs="Calibri"/>
                <w:b/>
                <w:bCs/>
              </w:rPr>
              <w:t>RIESGOS:</w:t>
            </w:r>
          </w:p>
          <w:p w14:paraId="015B7E70" w14:textId="5CC902BE" w:rsidR="009C7EF0" w:rsidRPr="00CF06AA" w:rsidRDefault="00CF06AA" w:rsidP="00D01BB1">
            <w:pPr>
              <w:pStyle w:val="Prrafodelista"/>
              <w:numPr>
                <w:ilvl w:val="0"/>
                <w:numId w:val="22"/>
              </w:numPr>
              <w:rPr>
                <w:rFonts w:ascii="Calibri" w:hAnsi="Calibri" w:cs="Calibri"/>
                <w:i/>
              </w:rPr>
            </w:pPr>
            <w:r>
              <w:rPr>
                <w:rFonts w:ascii="Calibri" w:hAnsi="Calibri" w:cs="Calibri"/>
                <w:i/>
                <w:iCs/>
              </w:rPr>
              <w:t>No Aplica</w:t>
            </w:r>
            <w:r w:rsidR="00690F64">
              <w:rPr>
                <w:rFonts w:ascii="Calibri" w:hAnsi="Calibri" w:cs="Calibri"/>
                <w:i/>
                <w:iCs/>
              </w:rPr>
              <w:t>.</w:t>
            </w:r>
          </w:p>
        </w:tc>
      </w:tr>
    </w:tbl>
    <w:p w14:paraId="608C21E3" w14:textId="77777777" w:rsidR="00D519E3" w:rsidRDefault="00D519E3" w:rsidP="00016DAF">
      <w:pPr>
        <w:rPr>
          <w:rFonts w:ascii="Calibri" w:hAnsi="Calibri" w:cs="Book Antiqua"/>
          <w:b/>
          <w:bCs/>
        </w:rPr>
      </w:pPr>
    </w:p>
    <w:p w14:paraId="55D455B4" w14:textId="77777777" w:rsidR="00D519E3" w:rsidRDefault="00D519E3" w:rsidP="00016DAF">
      <w:pPr>
        <w:rPr>
          <w:rFonts w:ascii="Calibri" w:hAnsi="Calibri" w:cs="Book Antiqua"/>
          <w:b/>
          <w:bCs/>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6"/>
        <w:gridCol w:w="3575"/>
        <w:gridCol w:w="1474"/>
        <w:gridCol w:w="3061"/>
      </w:tblGrid>
      <w:tr w:rsidR="00016DAF" w14:paraId="01A97851" w14:textId="77777777" w:rsidTr="00B65F6C">
        <w:trPr>
          <w:trHeight w:val="720"/>
        </w:trPr>
        <w:tc>
          <w:tcPr>
            <w:tcW w:w="4701" w:type="dxa"/>
            <w:gridSpan w:val="2"/>
            <w:shd w:val="clear" w:color="auto" w:fill="D9D9D9" w:themeFill="background1" w:themeFillShade="D9"/>
          </w:tcPr>
          <w:p w14:paraId="7CE936A4" w14:textId="77777777" w:rsidR="00016DAF" w:rsidRDefault="00016DAF" w:rsidP="00C37965">
            <w:pPr>
              <w:rPr>
                <w:rFonts w:ascii="Calibri" w:hAnsi="Calibri" w:cs="Calibri"/>
                <w:b/>
                <w:bCs/>
              </w:rPr>
            </w:pPr>
            <w:r w:rsidRPr="113DDEBB">
              <w:rPr>
                <w:rFonts w:ascii="Calibri" w:hAnsi="Calibri" w:cs="Calibri"/>
                <w:b/>
                <w:bCs/>
              </w:rPr>
              <w:t>IDENTIFICADOR CASO DE USO:</w:t>
            </w:r>
          </w:p>
          <w:p w14:paraId="19E22F89" w14:textId="77777777" w:rsidR="00016DAF" w:rsidRPr="00122E28" w:rsidRDefault="00016DAF" w:rsidP="00C37965">
            <w:pPr>
              <w:rPr>
                <w:rFonts w:ascii="Calibri" w:hAnsi="Calibri" w:cs="Calibri"/>
                <w:b/>
              </w:rPr>
            </w:pPr>
            <w:bookmarkStart w:id="106" w:name="CU08"/>
            <w:r w:rsidRPr="113DDEBB">
              <w:rPr>
                <w:rFonts w:ascii="Calibri" w:hAnsi="Calibri" w:cs="Calibri"/>
                <w:b/>
                <w:bCs/>
              </w:rPr>
              <w:t>CU-</w:t>
            </w:r>
            <w:r>
              <w:rPr>
                <w:rFonts w:ascii="Calibri" w:hAnsi="Calibri" w:cs="Calibri"/>
                <w:b/>
                <w:bCs/>
              </w:rPr>
              <w:t>08</w:t>
            </w:r>
            <w:bookmarkEnd w:id="106"/>
          </w:p>
        </w:tc>
        <w:tc>
          <w:tcPr>
            <w:tcW w:w="4535" w:type="dxa"/>
            <w:gridSpan w:val="2"/>
            <w:shd w:val="clear" w:color="auto" w:fill="D9D9D9" w:themeFill="background1" w:themeFillShade="D9"/>
          </w:tcPr>
          <w:p w14:paraId="15465B49" w14:textId="77777777" w:rsidR="00016DAF" w:rsidRDefault="00016DAF" w:rsidP="00C37965">
            <w:pPr>
              <w:rPr>
                <w:rFonts w:ascii="Calibri" w:hAnsi="Calibri" w:cs="Calibri"/>
                <w:b/>
                <w:bCs/>
              </w:rPr>
            </w:pPr>
            <w:r w:rsidRPr="113DDEBB">
              <w:rPr>
                <w:rFonts w:ascii="Calibri" w:hAnsi="Calibri" w:cs="Calibri"/>
                <w:b/>
                <w:bCs/>
              </w:rPr>
              <w:t>NOMBRE:</w:t>
            </w:r>
          </w:p>
          <w:p w14:paraId="4728C20E" w14:textId="3F307584" w:rsidR="00016DAF" w:rsidRDefault="00C46003" w:rsidP="00C37965">
            <w:pPr>
              <w:rPr>
                <w:rFonts w:ascii="Calibri" w:hAnsi="Calibri" w:cs="Calibri"/>
                <w:b/>
                <w:bCs/>
              </w:rPr>
            </w:pPr>
            <w:r>
              <w:rPr>
                <w:rFonts w:ascii="Calibri" w:eastAsia="Arial Unicode MS" w:hAnsi="Calibri" w:cs="Calibri"/>
              </w:rPr>
              <w:t>Calcular comisión</w:t>
            </w:r>
          </w:p>
        </w:tc>
      </w:tr>
      <w:tr w:rsidR="00016DAF" w14:paraId="6E16DB76" w14:textId="77777777" w:rsidTr="00B65F6C">
        <w:tc>
          <w:tcPr>
            <w:tcW w:w="6175" w:type="dxa"/>
            <w:gridSpan w:val="3"/>
          </w:tcPr>
          <w:p w14:paraId="5D797E1C" w14:textId="77777777" w:rsidR="00016DAF" w:rsidRDefault="00016DAF" w:rsidP="00C37965">
            <w:pPr>
              <w:rPr>
                <w:rFonts w:ascii="Calibri" w:hAnsi="Calibri" w:cs="Calibri"/>
                <w:b/>
                <w:bCs/>
              </w:rPr>
            </w:pPr>
            <w:r w:rsidRPr="113DDEBB">
              <w:rPr>
                <w:rFonts w:ascii="Calibri" w:hAnsi="Calibri" w:cs="Calibri"/>
                <w:b/>
                <w:bCs/>
              </w:rPr>
              <w:t>COMPLEJIDAD:</w:t>
            </w:r>
          </w:p>
          <w:p w14:paraId="18E7EB57" w14:textId="77777777" w:rsidR="00016DAF" w:rsidRPr="00122E28" w:rsidRDefault="00016DAF" w:rsidP="00C37965">
            <w:pPr>
              <w:jc w:val="both"/>
              <w:rPr>
                <w:rFonts w:ascii="Calibri" w:hAnsi="Calibri" w:cs="Calibri"/>
                <w:b/>
              </w:rPr>
            </w:pPr>
            <w:r w:rsidRPr="00122E28">
              <w:rPr>
                <w:rFonts w:ascii="Calibri" w:eastAsia="Arial Unicode MS" w:hAnsi="Calibri" w:cs="Calibri"/>
              </w:rPr>
              <w:t xml:space="preserve">[Baja] </w:t>
            </w:r>
          </w:p>
        </w:tc>
        <w:tc>
          <w:tcPr>
            <w:tcW w:w="3061" w:type="dxa"/>
          </w:tcPr>
          <w:p w14:paraId="143C2E84" w14:textId="77777777" w:rsidR="00016DAF" w:rsidRDefault="00016DAF" w:rsidP="00C37965">
            <w:pPr>
              <w:rPr>
                <w:rFonts w:ascii="Calibri" w:hAnsi="Calibri" w:cs="Calibri"/>
                <w:b/>
                <w:bCs/>
              </w:rPr>
            </w:pPr>
            <w:r w:rsidRPr="113DDEBB">
              <w:rPr>
                <w:rFonts w:ascii="Calibri" w:hAnsi="Calibri" w:cs="Calibri"/>
                <w:b/>
                <w:bCs/>
              </w:rPr>
              <w:t>PRIORIDAD:</w:t>
            </w:r>
          </w:p>
          <w:p w14:paraId="63D1437C" w14:textId="77777777" w:rsidR="00016DAF" w:rsidRPr="00122E28" w:rsidRDefault="00016DAF" w:rsidP="00C37965">
            <w:pPr>
              <w:rPr>
                <w:rFonts w:ascii="Calibri" w:hAnsi="Calibri" w:cs="Calibri"/>
                <w:b/>
              </w:rPr>
            </w:pPr>
            <w:r w:rsidRPr="00122E28">
              <w:rPr>
                <w:rFonts w:ascii="Calibri" w:eastAsia="Arial Unicode MS" w:hAnsi="Calibri" w:cs="Calibri"/>
              </w:rPr>
              <w:t xml:space="preserve"> [Alta]</w:t>
            </w:r>
          </w:p>
        </w:tc>
      </w:tr>
      <w:tr w:rsidR="00016DAF" w14:paraId="3B316B3F" w14:textId="77777777" w:rsidTr="00B65F6C">
        <w:tc>
          <w:tcPr>
            <w:tcW w:w="9236" w:type="dxa"/>
            <w:gridSpan w:val="4"/>
          </w:tcPr>
          <w:p w14:paraId="7DEE41E3" w14:textId="77777777" w:rsidR="00016DAF" w:rsidRDefault="00016DAF" w:rsidP="00C37965">
            <w:pPr>
              <w:rPr>
                <w:rFonts w:ascii="Calibri" w:hAnsi="Calibri" w:cs="Calibri"/>
                <w:b/>
                <w:bCs/>
              </w:rPr>
            </w:pPr>
            <w:r w:rsidRPr="113DDEBB">
              <w:rPr>
                <w:rFonts w:ascii="Calibri" w:hAnsi="Calibri" w:cs="Calibri"/>
                <w:b/>
                <w:bCs/>
              </w:rPr>
              <w:t>REQUERIMIENTO FUNCIONAL ASOCIADO:</w:t>
            </w:r>
          </w:p>
          <w:p w14:paraId="3862A3C4" w14:textId="799416ED" w:rsidR="00016DAF" w:rsidRPr="00122E28" w:rsidRDefault="00016DAF" w:rsidP="00C37965">
            <w:pPr>
              <w:jc w:val="both"/>
              <w:rPr>
                <w:rFonts w:ascii="Calibri" w:eastAsia="Arial Unicode MS" w:hAnsi="Calibri" w:cs="Calibri"/>
                <w:i/>
              </w:rPr>
            </w:pPr>
            <w:r w:rsidRPr="00122E28">
              <w:rPr>
                <w:rFonts w:ascii="Calibri" w:eastAsia="Arial Unicode MS" w:hAnsi="Calibri" w:cs="Calibri"/>
                <w:i/>
              </w:rPr>
              <w:t>RF-</w:t>
            </w:r>
            <w:r w:rsidR="00C46003">
              <w:rPr>
                <w:rFonts w:ascii="Calibri" w:eastAsia="Arial Unicode MS" w:hAnsi="Calibri" w:cs="Calibri"/>
                <w:i/>
              </w:rPr>
              <w:t>2</w:t>
            </w:r>
            <w:r w:rsidR="0087198D">
              <w:rPr>
                <w:rFonts w:ascii="Calibri" w:eastAsia="Arial Unicode MS" w:hAnsi="Calibri" w:cs="Calibri"/>
                <w:i/>
              </w:rPr>
              <w:t>5</w:t>
            </w:r>
            <w:r w:rsidR="00C46003">
              <w:rPr>
                <w:rFonts w:ascii="Calibri" w:eastAsia="Arial Unicode MS" w:hAnsi="Calibri" w:cs="Calibri"/>
                <w:i/>
              </w:rPr>
              <w:t>: Calcular comisión.</w:t>
            </w:r>
          </w:p>
        </w:tc>
      </w:tr>
      <w:tr w:rsidR="00016DAF" w14:paraId="27A9F6EA" w14:textId="77777777" w:rsidTr="00B65F6C">
        <w:tc>
          <w:tcPr>
            <w:tcW w:w="9236" w:type="dxa"/>
            <w:gridSpan w:val="4"/>
          </w:tcPr>
          <w:p w14:paraId="71EC2FF1" w14:textId="7F1C2613" w:rsidR="00016DAF" w:rsidRDefault="00016DAF" w:rsidP="00C37965">
            <w:pPr>
              <w:rPr>
                <w:rFonts w:ascii="Calibri" w:hAnsi="Calibri" w:cs="Calibri"/>
                <w:b/>
                <w:bCs/>
              </w:rPr>
            </w:pPr>
            <w:r w:rsidRPr="113DDEBB">
              <w:rPr>
                <w:rFonts w:ascii="Calibri" w:hAnsi="Calibri" w:cs="Calibri"/>
                <w:b/>
                <w:bCs/>
              </w:rPr>
              <w:t>ACTORES:</w:t>
            </w:r>
          </w:p>
          <w:p w14:paraId="0CF82B83" w14:textId="3B3E959A" w:rsidR="00016DAF" w:rsidRPr="007603F1" w:rsidRDefault="00C46003" w:rsidP="00D01BB1">
            <w:pPr>
              <w:pStyle w:val="Prrafodelista"/>
              <w:numPr>
                <w:ilvl w:val="0"/>
                <w:numId w:val="22"/>
              </w:numPr>
              <w:rPr>
                <w:rFonts w:ascii="Calibri" w:eastAsia="Arial Unicode MS" w:hAnsi="Calibri" w:cs="Calibri"/>
                <w:i/>
              </w:rPr>
            </w:pPr>
            <w:r w:rsidRPr="007603F1">
              <w:rPr>
                <w:rFonts w:ascii="Calibri" w:eastAsia="Arial Unicode MS" w:hAnsi="Calibri" w:cs="Calibri"/>
                <w:i/>
                <w:iCs/>
              </w:rPr>
              <w:t>Vendedor</w:t>
            </w:r>
            <w:r w:rsidR="007603F1">
              <w:rPr>
                <w:rFonts w:ascii="Calibri" w:eastAsia="Arial Unicode MS" w:hAnsi="Calibri" w:cs="Calibri"/>
                <w:i/>
                <w:iCs/>
              </w:rPr>
              <w:t xml:space="preserve"> (ACT-2)</w:t>
            </w:r>
          </w:p>
        </w:tc>
      </w:tr>
      <w:tr w:rsidR="00016DAF" w14:paraId="5890EF79" w14:textId="77777777" w:rsidTr="00B65F6C">
        <w:tc>
          <w:tcPr>
            <w:tcW w:w="9236" w:type="dxa"/>
            <w:gridSpan w:val="4"/>
          </w:tcPr>
          <w:p w14:paraId="3E723CEF" w14:textId="4B0B5495" w:rsidR="00016DAF" w:rsidRDefault="00016DAF" w:rsidP="00C37965">
            <w:pPr>
              <w:rPr>
                <w:rFonts w:ascii="Calibri" w:hAnsi="Calibri" w:cs="Calibri"/>
                <w:b/>
                <w:bCs/>
              </w:rPr>
            </w:pPr>
            <w:r w:rsidRPr="113DDEBB">
              <w:rPr>
                <w:rFonts w:ascii="Calibri" w:hAnsi="Calibri" w:cs="Calibri"/>
                <w:b/>
                <w:bCs/>
              </w:rPr>
              <w:t>CASOS DE USO ASOCIADOS:</w:t>
            </w:r>
          </w:p>
          <w:p w14:paraId="50012FBB" w14:textId="0AFA59B6" w:rsidR="00016DAF" w:rsidRPr="001B353F" w:rsidRDefault="001B353F" w:rsidP="00D01BB1">
            <w:pPr>
              <w:pStyle w:val="Prrafodelista"/>
              <w:numPr>
                <w:ilvl w:val="0"/>
                <w:numId w:val="30"/>
              </w:numPr>
              <w:rPr>
                <w:rFonts w:ascii="Calibri" w:hAnsi="Calibri" w:cs="Calibri"/>
                <w:bCs/>
                <w:i/>
                <w:iCs/>
              </w:rPr>
            </w:pPr>
            <w:r w:rsidRPr="001B353F">
              <w:rPr>
                <w:rFonts w:ascii="Calibri" w:hAnsi="Calibri" w:cs="Calibri"/>
                <w:bCs/>
                <w:i/>
                <w:iCs/>
              </w:rPr>
              <w:t>Se extiende de [CU-14]: Generar Factura.</w:t>
            </w:r>
          </w:p>
        </w:tc>
      </w:tr>
      <w:tr w:rsidR="00016DAF" w14:paraId="1EC0E08C" w14:textId="77777777" w:rsidTr="00B65F6C">
        <w:tc>
          <w:tcPr>
            <w:tcW w:w="9236" w:type="dxa"/>
            <w:gridSpan w:val="4"/>
          </w:tcPr>
          <w:p w14:paraId="4B3FED4B" w14:textId="77777777" w:rsidR="00016DAF" w:rsidRPr="00122E28" w:rsidRDefault="00016DAF" w:rsidP="00C37965">
            <w:pPr>
              <w:rPr>
                <w:rFonts w:ascii="Calibri" w:hAnsi="Calibri" w:cs="Calibri"/>
                <w:lang w:eastAsia="es-ES"/>
              </w:rPr>
            </w:pPr>
            <w:r w:rsidRPr="113DDEBB">
              <w:rPr>
                <w:rFonts w:ascii="Calibri" w:hAnsi="Calibri" w:cs="Calibri"/>
                <w:b/>
                <w:bCs/>
              </w:rPr>
              <w:t>DESCRIPCIÓN:</w:t>
            </w:r>
          </w:p>
          <w:p w14:paraId="6E7F2525" w14:textId="726DB1D6" w:rsidR="00016DAF" w:rsidRPr="00122E28" w:rsidRDefault="00016DAF" w:rsidP="00C37965">
            <w:pPr>
              <w:rPr>
                <w:rFonts w:ascii="Calibri" w:eastAsia="Arial Unicode MS" w:hAnsi="Calibri" w:cs="Calibri"/>
                <w:i/>
              </w:rPr>
            </w:pPr>
            <w:r w:rsidRPr="00122E28">
              <w:rPr>
                <w:rFonts w:ascii="Calibri" w:eastAsia="Arial Unicode MS" w:hAnsi="Calibri" w:cs="Calibri"/>
                <w:i/>
              </w:rPr>
              <w:t xml:space="preserve">El </w:t>
            </w:r>
            <w:r w:rsidR="009C195A">
              <w:rPr>
                <w:rFonts w:ascii="Calibri" w:eastAsia="Arial Unicode MS" w:hAnsi="Calibri" w:cs="Calibri"/>
                <w:i/>
              </w:rPr>
              <w:t>sistema calculará la comisión del vendedor en base a las ventas que haya realizado.</w:t>
            </w:r>
            <w:r w:rsidR="00E65558">
              <w:rPr>
                <w:rFonts w:ascii="Calibri" w:eastAsia="Arial Unicode MS" w:hAnsi="Calibri" w:cs="Calibri"/>
                <w:i/>
              </w:rPr>
              <w:t xml:space="preserve"> </w:t>
            </w:r>
          </w:p>
        </w:tc>
      </w:tr>
      <w:tr w:rsidR="00016DAF" w14:paraId="588896C9" w14:textId="77777777" w:rsidTr="00B65F6C">
        <w:tc>
          <w:tcPr>
            <w:tcW w:w="9236" w:type="dxa"/>
            <w:gridSpan w:val="4"/>
            <w:tcBorders>
              <w:bottom w:val="single" w:sz="4" w:space="0" w:color="auto"/>
            </w:tcBorders>
          </w:tcPr>
          <w:p w14:paraId="6873281C" w14:textId="77777777" w:rsidR="00016DAF" w:rsidRDefault="00016DAF" w:rsidP="00C37965">
            <w:pPr>
              <w:rPr>
                <w:rFonts w:ascii="Calibri" w:hAnsi="Calibri" w:cs="Calibri"/>
                <w:b/>
                <w:bCs/>
              </w:rPr>
            </w:pPr>
            <w:r w:rsidRPr="113DDEBB">
              <w:rPr>
                <w:rFonts w:ascii="Calibri" w:hAnsi="Calibri" w:cs="Calibri"/>
                <w:b/>
                <w:bCs/>
              </w:rPr>
              <w:t xml:space="preserve">NOTAS: </w:t>
            </w:r>
          </w:p>
          <w:p w14:paraId="015A3F15" w14:textId="77777777" w:rsidR="00016DAF" w:rsidRPr="00231BC3" w:rsidRDefault="009C195A" w:rsidP="00D01BB1">
            <w:pPr>
              <w:pStyle w:val="Prrafodelista"/>
              <w:numPr>
                <w:ilvl w:val="0"/>
                <w:numId w:val="133"/>
              </w:numPr>
              <w:rPr>
                <w:rFonts w:ascii="Calibri" w:hAnsi="Calibri" w:cs="Calibri"/>
                <w:i/>
                <w:iCs/>
              </w:rPr>
            </w:pPr>
            <w:r>
              <w:rPr>
                <w:rFonts w:ascii="Calibri" w:hAnsi="Calibri" w:cs="Calibri"/>
                <w:i/>
                <w:iCs/>
              </w:rPr>
              <w:t>El vendedor deberá haber realizado al menos una venta.</w:t>
            </w:r>
          </w:p>
          <w:p w14:paraId="3C1A7F26" w14:textId="3DEAA7B2" w:rsidR="00231BC3" w:rsidRPr="00231BC3" w:rsidRDefault="00231BC3" w:rsidP="00D01BB1">
            <w:pPr>
              <w:pStyle w:val="Prrafodelista"/>
              <w:numPr>
                <w:ilvl w:val="0"/>
                <w:numId w:val="133"/>
              </w:numPr>
              <w:rPr>
                <w:rFonts w:ascii="Calibri" w:hAnsi="Calibri" w:cs="Calibri"/>
                <w:i/>
                <w:iCs/>
              </w:rPr>
            </w:pPr>
            <w:r w:rsidRPr="00231BC3">
              <w:rPr>
                <w:rFonts w:ascii="Calibri" w:hAnsi="Calibri" w:cs="Calibri"/>
                <w:i/>
                <w:iCs/>
              </w:rPr>
              <w:t>El gerente debe buscar al vendedor en el campo tipo string de máximo 25 caracteres.</w:t>
            </w:r>
          </w:p>
          <w:p w14:paraId="5F8CA3E4" w14:textId="2363A2D1" w:rsidR="00231BC3" w:rsidRPr="00231BC3" w:rsidRDefault="00231BC3" w:rsidP="00D01BB1">
            <w:pPr>
              <w:pStyle w:val="Prrafodelista"/>
              <w:numPr>
                <w:ilvl w:val="0"/>
                <w:numId w:val="133"/>
              </w:numPr>
              <w:rPr>
                <w:rFonts w:ascii="Calibri" w:hAnsi="Calibri" w:cs="Calibri"/>
                <w:i/>
                <w:iCs/>
              </w:rPr>
            </w:pPr>
            <w:r w:rsidRPr="00231BC3">
              <w:rPr>
                <w:rFonts w:ascii="Calibri" w:hAnsi="Calibri" w:cs="Calibri"/>
                <w:i/>
                <w:iCs/>
              </w:rPr>
              <w:t>El gerente podrá consultar cuánto le debe de comisión al vendedor por las ventas realizadas.</w:t>
            </w:r>
          </w:p>
          <w:p w14:paraId="24D69E6E" w14:textId="79F262C7" w:rsidR="00016DAF" w:rsidRPr="009C195A" w:rsidRDefault="00231BC3" w:rsidP="00D01BB1">
            <w:pPr>
              <w:pStyle w:val="Prrafodelista"/>
              <w:numPr>
                <w:ilvl w:val="0"/>
                <w:numId w:val="133"/>
              </w:numPr>
              <w:rPr>
                <w:rFonts w:ascii="Calibri" w:hAnsi="Calibri" w:cs="Calibri"/>
                <w:i/>
                <w:iCs/>
              </w:rPr>
            </w:pPr>
            <w:r w:rsidRPr="00231BC3">
              <w:rPr>
                <w:rFonts w:ascii="Calibri" w:hAnsi="Calibri" w:cs="Calibri"/>
                <w:i/>
                <w:iCs/>
              </w:rPr>
              <w:t>El vendedor podrá visualizar al final de su jornada cuánto es el monto que le corresponde por sus ventas.</w:t>
            </w:r>
          </w:p>
        </w:tc>
      </w:tr>
      <w:tr w:rsidR="00016DAF" w14:paraId="6C454A6F" w14:textId="77777777" w:rsidTr="00B65F6C">
        <w:tc>
          <w:tcPr>
            <w:tcW w:w="9236" w:type="dxa"/>
            <w:gridSpan w:val="4"/>
            <w:tcBorders>
              <w:bottom w:val="single" w:sz="4" w:space="0" w:color="auto"/>
            </w:tcBorders>
          </w:tcPr>
          <w:p w14:paraId="0B0D7909" w14:textId="77777777" w:rsidR="00016DAF" w:rsidRPr="00122E28" w:rsidRDefault="00016DAF" w:rsidP="00C37965">
            <w:pPr>
              <w:rPr>
                <w:rFonts w:ascii="Calibri" w:eastAsia="Arial Unicode MS" w:hAnsi="Calibri" w:cs="Calibri"/>
                <w:i/>
              </w:rPr>
            </w:pPr>
            <w:r w:rsidRPr="4476F917">
              <w:rPr>
                <w:rFonts w:ascii="Calibri" w:hAnsi="Calibri" w:cs="Calibri"/>
                <w:b/>
                <w:bCs/>
              </w:rPr>
              <w:t>CRITERIOS DE ACEPTACIÓN:</w:t>
            </w:r>
          </w:p>
          <w:p w14:paraId="1EE903D8" w14:textId="4EC8C956" w:rsidR="00016DAF" w:rsidRPr="00122E28" w:rsidRDefault="009C195A" w:rsidP="00C37965">
            <w:pPr>
              <w:spacing w:line="259" w:lineRule="auto"/>
              <w:rPr>
                <w:rFonts w:ascii="Calibri" w:hAnsi="Calibri" w:cs="Calibri"/>
                <w:i/>
              </w:rPr>
            </w:pPr>
            <w:r>
              <w:rPr>
                <w:rFonts w:ascii="Calibri" w:hAnsi="Calibri" w:cs="Calibri"/>
                <w:i/>
              </w:rPr>
              <w:t>El cálculo se realizará a partir de la 10ma venta.</w:t>
            </w:r>
            <w:r w:rsidR="00016DAF" w:rsidRPr="00122E28">
              <w:rPr>
                <w:rFonts w:ascii="Calibri" w:hAnsi="Calibri" w:cs="Calibri"/>
                <w:i/>
              </w:rPr>
              <w:t xml:space="preserve"> </w:t>
            </w:r>
          </w:p>
        </w:tc>
      </w:tr>
      <w:tr w:rsidR="00016DAF" w14:paraId="3ADD4215" w14:textId="77777777" w:rsidTr="00B65F6C">
        <w:trPr>
          <w:trHeight w:val="345"/>
        </w:trPr>
        <w:tc>
          <w:tcPr>
            <w:tcW w:w="9236" w:type="dxa"/>
            <w:gridSpan w:val="4"/>
            <w:tcBorders>
              <w:bottom w:val="single" w:sz="4" w:space="0" w:color="auto"/>
            </w:tcBorders>
            <w:shd w:val="clear" w:color="auto" w:fill="D9D9D9" w:themeFill="background1" w:themeFillShade="D9"/>
          </w:tcPr>
          <w:p w14:paraId="394583C7" w14:textId="77777777" w:rsidR="00016DAF" w:rsidRDefault="00016DAF" w:rsidP="00C37965">
            <w:pPr>
              <w:rPr>
                <w:rFonts w:ascii="Calibri" w:hAnsi="Calibri" w:cs="Calibri"/>
                <w:b/>
                <w:bCs/>
              </w:rPr>
            </w:pPr>
            <w:r w:rsidRPr="113DDEBB">
              <w:rPr>
                <w:rFonts w:ascii="Calibri" w:hAnsi="Calibri" w:cs="Calibri"/>
                <w:b/>
                <w:bCs/>
              </w:rPr>
              <w:t xml:space="preserve">ESCENARIOS: </w:t>
            </w:r>
          </w:p>
        </w:tc>
      </w:tr>
      <w:tr w:rsidR="00016DAF" w14:paraId="43941BCA" w14:textId="77777777" w:rsidTr="00B65F6C">
        <w:trPr>
          <w:trHeight w:val="1674"/>
        </w:trPr>
        <w:tc>
          <w:tcPr>
            <w:tcW w:w="1126" w:type="dxa"/>
            <w:tcBorders>
              <w:bottom w:val="single" w:sz="4" w:space="0" w:color="auto"/>
            </w:tcBorders>
          </w:tcPr>
          <w:p w14:paraId="20A2921A" w14:textId="69F3B6C4" w:rsidR="00016DAF" w:rsidRPr="00224111" w:rsidRDefault="00016DAF" w:rsidP="00224111">
            <w:pPr>
              <w:rPr>
                <w:rFonts w:ascii="Calibri" w:hAnsi="Calibri" w:cs="Calibri"/>
                <w:i/>
                <w:lang w:eastAsia="es-ES"/>
              </w:rPr>
            </w:pPr>
            <w:r w:rsidRPr="113DDEBB">
              <w:rPr>
                <w:rFonts w:ascii="Calibri" w:eastAsia="Arial Unicode MS" w:hAnsi="Calibri" w:cs="Calibri"/>
              </w:rPr>
              <w:lastRenderedPageBreak/>
              <w:t>ES</w:t>
            </w:r>
            <w:r w:rsidRPr="073341F5">
              <w:rPr>
                <w:rFonts w:ascii="Calibri" w:eastAsia="Arial Unicode MS" w:hAnsi="Calibri" w:cs="Calibri"/>
              </w:rPr>
              <w:t>-</w:t>
            </w:r>
            <w:r w:rsidR="0EDEAB17" w:rsidRPr="073341F5">
              <w:rPr>
                <w:rFonts w:ascii="Calibri" w:eastAsia="Arial Unicode MS" w:hAnsi="Calibri" w:cs="Calibri"/>
              </w:rPr>
              <w:t>8.</w:t>
            </w:r>
            <w:r w:rsidRPr="00122E28">
              <w:rPr>
                <w:rFonts w:ascii="Calibri" w:eastAsia="Arial Unicode MS" w:hAnsi="Calibri" w:cs="Calibri"/>
              </w:rPr>
              <w:t>1</w:t>
            </w:r>
            <w:r w:rsidRPr="113DDEBB">
              <w:rPr>
                <w:rFonts w:ascii="Calibri" w:eastAsia="Arial Unicode MS" w:hAnsi="Calibri" w:cs="Calibri"/>
              </w:rPr>
              <w:t xml:space="preserve"> </w:t>
            </w:r>
          </w:p>
        </w:tc>
        <w:tc>
          <w:tcPr>
            <w:tcW w:w="8110" w:type="dxa"/>
            <w:gridSpan w:val="3"/>
            <w:tcBorders>
              <w:bottom w:val="single" w:sz="4" w:space="0" w:color="auto"/>
            </w:tcBorders>
          </w:tcPr>
          <w:p w14:paraId="4F476532" w14:textId="0DBF41B1" w:rsidR="009C195A" w:rsidRDefault="00016DAF" w:rsidP="00C37965">
            <w:pPr>
              <w:rPr>
                <w:rFonts w:ascii="Calibri" w:hAnsi="Calibri" w:cs="Calibri"/>
                <w:b/>
                <w:bCs/>
              </w:rPr>
            </w:pPr>
            <w:r w:rsidRPr="113DDEBB">
              <w:rPr>
                <w:rFonts w:ascii="Calibri" w:hAnsi="Calibri" w:cs="Calibri"/>
                <w:b/>
                <w:bCs/>
              </w:rPr>
              <w:t xml:space="preserve">DESCRIPCIÓN: </w:t>
            </w:r>
            <w:r w:rsidR="001D5CE3" w:rsidRPr="00B10CDE">
              <w:rPr>
                <w:rFonts w:ascii="Calibri" w:hAnsi="Calibri" w:cs="Calibri"/>
              </w:rPr>
              <w:t xml:space="preserve">Se </w:t>
            </w:r>
            <w:r w:rsidR="009C195A" w:rsidRPr="00B10CDE">
              <w:rPr>
                <w:rFonts w:ascii="Calibri" w:hAnsi="Calibri" w:cs="Calibri"/>
              </w:rPr>
              <w:t xml:space="preserve">realiza el cálculo </w:t>
            </w:r>
            <w:r w:rsidR="00B10CDE">
              <w:rPr>
                <w:rFonts w:ascii="Calibri" w:hAnsi="Calibri" w:cs="Calibri"/>
              </w:rPr>
              <w:t xml:space="preserve">de la comisión </w:t>
            </w:r>
            <w:r w:rsidR="009C195A" w:rsidRPr="00B10CDE">
              <w:rPr>
                <w:rFonts w:ascii="Calibri" w:hAnsi="Calibri" w:cs="Calibri"/>
              </w:rPr>
              <w:t>correctamente.</w:t>
            </w:r>
          </w:p>
          <w:p w14:paraId="7D6F0449" w14:textId="77777777" w:rsidR="00016DAF" w:rsidRPr="00122E28" w:rsidRDefault="00016DAF" w:rsidP="00C37965">
            <w:pPr>
              <w:rPr>
                <w:rFonts w:ascii="Calibri" w:eastAsia="Arial Unicode MS" w:hAnsi="Calibri" w:cs="Calibri"/>
                <w:i/>
              </w:rPr>
            </w:pPr>
            <w:r w:rsidRPr="113DDEBB">
              <w:rPr>
                <w:rFonts w:ascii="Calibri" w:hAnsi="Calibri" w:cs="Calibri"/>
                <w:b/>
                <w:bCs/>
              </w:rPr>
              <w:t>SUPOSICIONES/ASUNCIONES</w:t>
            </w:r>
            <w:r w:rsidRPr="00122E28">
              <w:rPr>
                <w:rFonts w:ascii="Calibri" w:eastAsia="Arial Unicode MS" w:hAnsi="Calibri" w:cs="Calibri"/>
                <w:i/>
              </w:rPr>
              <w:t>:</w:t>
            </w:r>
          </w:p>
          <w:p w14:paraId="4E4E433C" w14:textId="77777777" w:rsidR="00234D67" w:rsidRPr="006013C0" w:rsidRDefault="00234D67" w:rsidP="00D01BB1">
            <w:pPr>
              <w:pStyle w:val="Prrafodelista"/>
              <w:numPr>
                <w:ilvl w:val="0"/>
                <w:numId w:val="40"/>
              </w:numPr>
              <w:rPr>
                <w:rFonts w:ascii="Calibri" w:hAnsi="Calibri" w:cs="Calibri"/>
                <w:b/>
                <w:bCs/>
              </w:rPr>
            </w:pPr>
            <w:r>
              <w:rPr>
                <w:rFonts w:ascii="Calibri" w:eastAsia="Arial Unicode MS" w:hAnsi="Calibri" w:cs="Calibri"/>
                <w:i/>
                <w:iCs/>
              </w:rPr>
              <w:t>El vendedor ha realizado las 10 ventas del día.</w:t>
            </w:r>
          </w:p>
          <w:p w14:paraId="3B43DDC9" w14:textId="0B04F4FF" w:rsidR="006013C0" w:rsidRPr="00234D67" w:rsidRDefault="006013C0" w:rsidP="00D01BB1">
            <w:pPr>
              <w:pStyle w:val="Prrafodelista"/>
              <w:numPr>
                <w:ilvl w:val="0"/>
                <w:numId w:val="40"/>
              </w:numPr>
              <w:rPr>
                <w:rFonts w:ascii="Calibri" w:hAnsi="Calibri" w:cs="Calibri"/>
                <w:b/>
                <w:bCs/>
              </w:rPr>
            </w:pPr>
            <w:r>
              <w:rPr>
                <w:rFonts w:ascii="Calibri" w:hAnsi="Calibri" w:cs="Calibri"/>
              </w:rPr>
              <w:t>Todas las ventas realizadas, el vendedor las ha ingresa</w:t>
            </w:r>
            <w:r w:rsidR="00882C58">
              <w:rPr>
                <w:rFonts w:ascii="Calibri" w:hAnsi="Calibri" w:cs="Calibri"/>
              </w:rPr>
              <w:t>do sin problemas en el sistema.</w:t>
            </w:r>
          </w:p>
          <w:p w14:paraId="6F81B467" w14:textId="2B763229" w:rsidR="00016DAF" w:rsidRPr="00234D67" w:rsidRDefault="00016DAF" w:rsidP="00234D67">
            <w:pPr>
              <w:rPr>
                <w:rFonts w:ascii="Calibri" w:hAnsi="Calibri" w:cs="Calibri"/>
                <w:b/>
                <w:bCs/>
              </w:rPr>
            </w:pPr>
            <w:r w:rsidRPr="00234D67">
              <w:rPr>
                <w:rFonts w:ascii="Calibri" w:hAnsi="Calibri" w:cs="Calibri"/>
                <w:b/>
                <w:bCs/>
              </w:rPr>
              <w:t>RESULTADOS:</w:t>
            </w:r>
            <w:r w:rsidRPr="00234D67">
              <w:rPr>
                <w:rFonts w:ascii="Calibri" w:eastAsia="Arial Unicode MS" w:hAnsi="Calibri" w:cs="Calibri"/>
                <w:i/>
              </w:rPr>
              <w:t xml:space="preserve"> </w:t>
            </w:r>
          </w:p>
          <w:p w14:paraId="5DF2B845" w14:textId="54AFBAEC" w:rsidR="00016DAF" w:rsidRPr="00122E28" w:rsidRDefault="00234D67" w:rsidP="00D01BB1">
            <w:pPr>
              <w:pStyle w:val="Prrafodelista"/>
              <w:numPr>
                <w:ilvl w:val="0"/>
                <w:numId w:val="100"/>
              </w:numPr>
              <w:rPr>
                <w:rFonts w:ascii="Calibri" w:eastAsia="Calibri" w:hAnsi="Calibri" w:cs="Calibri"/>
                <w:i/>
                <w:iCs/>
              </w:rPr>
            </w:pPr>
            <w:r>
              <w:rPr>
                <w:rFonts w:ascii="Calibri" w:eastAsia="Calibri" w:hAnsi="Calibri" w:cs="Calibri"/>
                <w:i/>
                <w:iCs/>
              </w:rPr>
              <w:t>Mensaje con la comisión generada para el vendedor.</w:t>
            </w:r>
          </w:p>
        </w:tc>
      </w:tr>
      <w:tr w:rsidR="00446FA7" w14:paraId="29ED8AE2" w14:textId="77777777" w:rsidTr="00B65F6C">
        <w:trPr>
          <w:trHeight w:val="1674"/>
        </w:trPr>
        <w:tc>
          <w:tcPr>
            <w:tcW w:w="1126" w:type="dxa"/>
            <w:tcBorders>
              <w:bottom w:val="single" w:sz="4" w:space="0" w:color="auto"/>
            </w:tcBorders>
          </w:tcPr>
          <w:p w14:paraId="311F65D3" w14:textId="57DDA672" w:rsidR="00446FA7" w:rsidRPr="113DDEBB" w:rsidRDefault="001D5CE3" w:rsidP="00C37965">
            <w:pPr>
              <w:rPr>
                <w:rFonts w:ascii="Calibri" w:eastAsia="Arial Unicode MS" w:hAnsi="Calibri" w:cs="Calibri"/>
              </w:rPr>
            </w:pPr>
            <w:r w:rsidRPr="113DDEBB">
              <w:rPr>
                <w:rFonts w:ascii="Calibri" w:eastAsia="Arial Unicode MS" w:hAnsi="Calibri" w:cs="Calibri"/>
              </w:rPr>
              <w:t>ES</w:t>
            </w:r>
            <w:r w:rsidRPr="073341F5">
              <w:rPr>
                <w:rFonts w:ascii="Calibri" w:eastAsia="Arial Unicode MS" w:hAnsi="Calibri" w:cs="Calibri"/>
              </w:rPr>
              <w:t>-</w:t>
            </w:r>
            <w:r w:rsidR="5EBEFD9B" w:rsidRPr="073341F5">
              <w:rPr>
                <w:rFonts w:ascii="Calibri" w:eastAsia="Arial Unicode MS" w:hAnsi="Calibri" w:cs="Calibri"/>
              </w:rPr>
              <w:t>8.</w:t>
            </w:r>
            <w:r w:rsidRPr="00122E28">
              <w:rPr>
                <w:rFonts w:ascii="Calibri" w:eastAsia="Arial Unicode MS" w:hAnsi="Calibri" w:cs="Calibri"/>
              </w:rPr>
              <w:t>2</w:t>
            </w:r>
          </w:p>
        </w:tc>
        <w:tc>
          <w:tcPr>
            <w:tcW w:w="8110" w:type="dxa"/>
            <w:gridSpan w:val="3"/>
            <w:tcBorders>
              <w:bottom w:val="single" w:sz="4" w:space="0" w:color="auto"/>
            </w:tcBorders>
          </w:tcPr>
          <w:p w14:paraId="621AD2FA" w14:textId="72EE34CB" w:rsidR="001D5CE3" w:rsidRDefault="001D5CE3" w:rsidP="001D5CE3">
            <w:pPr>
              <w:rPr>
                <w:rFonts w:ascii="Calibri" w:hAnsi="Calibri" w:cs="Calibri"/>
                <w:b/>
                <w:bCs/>
              </w:rPr>
            </w:pPr>
            <w:r w:rsidRPr="113DDEBB">
              <w:rPr>
                <w:rFonts w:ascii="Calibri" w:hAnsi="Calibri" w:cs="Calibri"/>
                <w:b/>
                <w:bCs/>
              </w:rPr>
              <w:t xml:space="preserve">DESCRIPCIÓN: </w:t>
            </w:r>
            <w:r w:rsidR="00234D67">
              <w:rPr>
                <w:rFonts w:ascii="Calibri" w:hAnsi="Calibri" w:cs="Calibri"/>
                <w:color w:val="000000"/>
                <w:shd w:val="clear" w:color="auto" w:fill="F8F9FA"/>
              </w:rPr>
              <w:t xml:space="preserve">El </w:t>
            </w:r>
            <w:r w:rsidR="00FC2D70">
              <w:rPr>
                <w:rFonts w:ascii="Calibri" w:hAnsi="Calibri" w:cs="Calibri"/>
                <w:color w:val="000000"/>
                <w:shd w:val="clear" w:color="auto" w:fill="F8F9FA"/>
              </w:rPr>
              <w:t>vendedor no tiene permitido cobrar</w:t>
            </w:r>
            <w:r w:rsidR="007258D9">
              <w:rPr>
                <w:rFonts w:ascii="Calibri" w:hAnsi="Calibri" w:cs="Calibri"/>
                <w:color w:val="000000"/>
                <w:shd w:val="clear" w:color="auto" w:fill="F8F9FA"/>
              </w:rPr>
              <w:t xml:space="preserve"> comisiones </w:t>
            </w:r>
            <w:r w:rsidR="00FC2D70">
              <w:rPr>
                <w:rFonts w:ascii="Calibri" w:hAnsi="Calibri" w:cs="Calibri"/>
                <w:color w:val="000000"/>
                <w:shd w:val="clear" w:color="auto" w:fill="F8F9FA"/>
              </w:rPr>
              <w:t>porque en el sistema</w:t>
            </w:r>
            <w:r w:rsidR="00234D67">
              <w:rPr>
                <w:rFonts w:ascii="Calibri" w:hAnsi="Calibri" w:cs="Calibri"/>
                <w:color w:val="000000"/>
                <w:shd w:val="clear" w:color="auto" w:fill="F8F9FA"/>
              </w:rPr>
              <w:t xml:space="preserve"> se </w:t>
            </w:r>
            <w:r w:rsidR="00FC2D70">
              <w:rPr>
                <w:rFonts w:ascii="Calibri" w:hAnsi="Calibri" w:cs="Calibri"/>
                <w:color w:val="000000"/>
                <w:shd w:val="clear" w:color="auto" w:fill="F8F9FA"/>
              </w:rPr>
              <w:t>registra</w:t>
            </w:r>
            <w:r w:rsidR="007258D9">
              <w:rPr>
                <w:rFonts w:ascii="Calibri" w:hAnsi="Calibri" w:cs="Calibri"/>
                <w:color w:val="000000"/>
                <w:shd w:val="clear" w:color="auto" w:fill="F8F9FA"/>
              </w:rPr>
              <w:t xml:space="preserve"> que</w:t>
            </w:r>
            <w:r w:rsidR="001B353F">
              <w:rPr>
                <w:rFonts w:ascii="Calibri" w:hAnsi="Calibri" w:cs="Calibri"/>
                <w:color w:val="000000"/>
                <w:shd w:val="clear" w:color="auto" w:fill="F8F9FA"/>
              </w:rPr>
              <w:t xml:space="preserve"> </w:t>
            </w:r>
            <w:r w:rsidR="00FC2D70">
              <w:rPr>
                <w:rFonts w:ascii="Calibri" w:hAnsi="Calibri" w:cs="Calibri"/>
                <w:color w:val="000000"/>
                <w:shd w:val="clear" w:color="auto" w:fill="F8F9FA"/>
              </w:rPr>
              <w:t xml:space="preserve">no </w:t>
            </w:r>
            <w:r w:rsidR="001B353F">
              <w:rPr>
                <w:rFonts w:ascii="Calibri" w:hAnsi="Calibri" w:cs="Calibri"/>
                <w:color w:val="000000"/>
                <w:shd w:val="clear" w:color="auto" w:fill="F8F9FA"/>
              </w:rPr>
              <w:t xml:space="preserve">ha </w:t>
            </w:r>
            <w:r w:rsidR="007258D9">
              <w:rPr>
                <w:rFonts w:ascii="Calibri" w:hAnsi="Calibri" w:cs="Calibri"/>
                <w:color w:val="000000"/>
                <w:shd w:val="clear" w:color="auto" w:fill="F8F9FA"/>
              </w:rPr>
              <w:t>conseguido</w:t>
            </w:r>
            <w:r w:rsidR="001B353F">
              <w:rPr>
                <w:rFonts w:ascii="Calibri" w:hAnsi="Calibri" w:cs="Calibri"/>
                <w:color w:val="000000"/>
                <w:shd w:val="clear" w:color="auto" w:fill="F8F9FA"/>
              </w:rPr>
              <w:t xml:space="preserve"> </w:t>
            </w:r>
            <w:r w:rsidR="00FC2D70">
              <w:rPr>
                <w:rFonts w:ascii="Calibri" w:hAnsi="Calibri" w:cs="Calibri"/>
                <w:color w:val="000000"/>
                <w:shd w:val="clear" w:color="auto" w:fill="F8F9FA"/>
              </w:rPr>
              <w:t>ventas</w:t>
            </w:r>
          </w:p>
          <w:p w14:paraId="3A1CAF6A" w14:textId="77777777" w:rsidR="001D5CE3" w:rsidRPr="00122E28" w:rsidRDefault="001D5CE3" w:rsidP="001D5CE3">
            <w:pPr>
              <w:rPr>
                <w:rFonts w:ascii="Calibri" w:eastAsia="Arial Unicode MS" w:hAnsi="Calibri" w:cs="Calibri"/>
                <w:i/>
              </w:rPr>
            </w:pPr>
            <w:r w:rsidRPr="113DDEBB">
              <w:rPr>
                <w:rFonts w:ascii="Calibri" w:hAnsi="Calibri" w:cs="Calibri"/>
                <w:b/>
                <w:bCs/>
              </w:rPr>
              <w:t>SUPOSICIONES/ASUNCIONES</w:t>
            </w:r>
            <w:r w:rsidRPr="00122E28">
              <w:rPr>
                <w:rFonts w:ascii="Calibri" w:eastAsia="Arial Unicode MS" w:hAnsi="Calibri" w:cs="Calibri"/>
                <w:i/>
              </w:rPr>
              <w:t>:</w:t>
            </w:r>
          </w:p>
          <w:p w14:paraId="7982533D" w14:textId="112D7EED" w:rsidR="001D5CE3" w:rsidRPr="00122E28" w:rsidRDefault="00234D67" w:rsidP="00D01BB1">
            <w:pPr>
              <w:pStyle w:val="Prrafodelista"/>
              <w:numPr>
                <w:ilvl w:val="0"/>
                <w:numId w:val="40"/>
              </w:numPr>
              <w:rPr>
                <w:rFonts w:ascii="Calibri" w:eastAsia="Calibri" w:hAnsi="Calibri" w:cs="Calibri"/>
                <w:i/>
                <w:iCs/>
              </w:rPr>
            </w:pPr>
            <w:r>
              <w:rPr>
                <w:rFonts w:ascii="Calibri" w:eastAsia="Calibri" w:hAnsi="Calibri" w:cs="Calibri"/>
                <w:i/>
                <w:iCs/>
              </w:rPr>
              <w:t>El vendedor no ha realizado ninguna venta.</w:t>
            </w:r>
          </w:p>
          <w:p w14:paraId="17C05448" w14:textId="77777777" w:rsidR="001D5CE3" w:rsidRDefault="001D5CE3" w:rsidP="001D5CE3">
            <w:pPr>
              <w:rPr>
                <w:rFonts w:ascii="Calibri" w:hAnsi="Calibri" w:cs="Calibri"/>
                <w:b/>
                <w:bCs/>
              </w:rPr>
            </w:pPr>
            <w:r w:rsidRPr="113DDEBB">
              <w:rPr>
                <w:rFonts w:ascii="Calibri" w:hAnsi="Calibri" w:cs="Calibri"/>
                <w:b/>
                <w:bCs/>
              </w:rPr>
              <w:t>RESULTADOS:</w:t>
            </w:r>
            <w:r w:rsidRPr="00122E28">
              <w:rPr>
                <w:rFonts w:ascii="Calibri" w:eastAsia="Arial Unicode MS" w:hAnsi="Calibri" w:cs="Calibri"/>
                <w:i/>
              </w:rPr>
              <w:t xml:space="preserve"> </w:t>
            </w:r>
          </w:p>
          <w:p w14:paraId="1C920C46" w14:textId="4E99DBE4" w:rsidR="00446FA7" w:rsidRPr="113DDEBB" w:rsidRDefault="00234D67" w:rsidP="00D01BB1">
            <w:pPr>
              <w:pStyle w:val="Prrafodelista"/>
              <w:numPr>
                <w:ilvl w:val="0"/>
                <w:numId w:val="136"/>
              </w:numPr>
              <w:rPr>
                <w:rFonts w:ascii="Calibri" w:hAnsi="Calibri" w:cs="Calibri"/>
                <w:b/>
                <w:bCs/>
              </w:rPr>
            </w:pPr>
            <w:r>
              <w:rPr>
                <w:rFonts w:ascii="Calibri" w:eastAsia="Arial Unicode MS" w:hAnsi="Calibri" w:cs="Calibri"/>
                <w:i/>
              </w:rPr>
              <w:t>Mensaje indicando que el vendedor no ha realizado ninguna venta.</w:t>
            </w:r>
          </w:p>
        </w:tc>
      </w:tr>
      <w:tr w:rsidR="00446FA7" w14:paraId="2CA8B950" w14:textId="77777777" w:rsidTr="00B65F6C">
        <w:trPr>
          <w:trHeight w:val="1674"/>
        </w:trPr>
        <w:tc>
          <w:tcPr>
            <w:tcW w:w="1126" w:type="dxa"/>
            <w:tcBorders>
              <w:bottom w:val="single" w:sz="4" w:space="0" w:color="auto"/>
            </w:tcBorders>
          </w:tcPr>
          <w:p w14:paraId="6811C6A8" w14:textId="7A72990D" w:rsidR="00446FA7" w:rsidRPr="113DDEBB" w:rsidRDefault="001D5CE3" w:rsidP="00C37965">
            <w:pPr>
              <w:rPr>
                <w:rFonts w:ascii="Calibri" w:eastAsia="Arial Unicode MS" w:hAnsi="Calibri" w:cs="Calibri"/>
              </w:rPr>
            </w:pPr>
            <w:r w:rsidRPr="113DDEBB">
              <w:rPr>
                <w:rFonts w:ascii="Calibri" w:eastAsia="Arial Unicode MS" w:hAnsi="Calibri" w:cs="Calibri"/>
              </w:rPr>
              <w:t>ES</w:t>
            </w:r>
            <w:r w:rsidRPr="073341F5">
              <w:rPr>
                <w:rFonts w:ascii="Calibri" w:eastAsia="Arial Unicode MS" w:hAnsi="Calibri" w:cs="Calibri"/>
              </w:rPr>
              <w:t>-</w:t>
            </w:r>
            <w:r w:rsidR="7C09B92C" w:rsidRPr="073341F5">
              <w:rPr>
                <w:rFonts w:ascii="Calibri" w:eastAsia="Arial Unicode MS" w:hAnsi="Calibri" w:cs="Calibri"/>
              </w:rPr>
              <w:t>8.</w:t>
            </w:r>
            <w:r w:rsidRPr="00122E28">
              <w:rPr>
                <w:rFonts w:ascii="Calibri" w:eastAsia="Arial Unicode MS" w:hAnsi="Calibri" w:cs="Calibri"/>
              </w:rPr>
              <w:t>3</w:t>
            </w:r>
          </w:p>
        </w:tc>
        <w:tc>
          <w:tcPr>
            <w:tcW w:w="8110" w:type="dxa"/>
            <w:gridSpan w:val="3"/>
            <w:tcBorders>
              <w:bottom w:val="single" w:sz="4" w:space="0" w:color="auto"/>
            </w:tcBorders>
          </w:tcPr>
          <w:p w14:paraId="41975AA0" w14:textId="33925AD3" w:rsidR="001D5CE3" w:rsidRDefault="001D5CE3" w:rsidP="001D5CE3">
            <w:pPr>
              <w:rPr>
                <w:rFonts w:ascii="Calibri" w:hAnsi="Calibri" w:cs="Calibri"/>
                <w:b/>
                <w:bCs/>
              </w:rPr>
            </w:pPr>
            <w:r w:rsidRPr="113DDEBB">
              <w:rPr>
                <w:rFonts w:ascii="Calibri" w:hAnsi="Calibri" w:cs="Calibri"/>
                <w:b/>
                <w:bCs/>
              </w:rPr>
              <w:t xml:space="preserve">DESCRIPCIÓN: </w:t>
            </w:r>
            <w:r w:rsidRPr="00740A40">
              <w:rPr>
                <w:rFonts w:ascii="Calibri" w:hAnsi="Calibri" w:cs="Calibri"/>
              </w:rPr>
              <w:t xml:space="preserve">El </w:t>
            </w:r>
            <w:r w:rsidR="00234D67" w:rsidRPr="00740A40">
              <w:rPr>
                <w:rFonts w:ascii="Calibri" w:hAnsi="Calibri" w:cs="Calibri"/>
              </w:rPr>
              <w:t xml:space="preserve">cálculo no se realiza, </w:t>
            </w:r>
            <w:r w:rsidR="001B353F" w:rsidRPr="00740A40">
              <w:rPr>
                <w:rFonts w:ascii="Calibri" w:hAnsi="Calibri" w:cs="Calibri"/>
              </w:rPr>
              <w:t>porque el vendedor no ha alcanzado las 10 ventas para comisionar</w:t>
            </w:r>
            <w:r w:rsidR="00234D67" w:rsidRPr="00740A40">
              <w:rPr>
                <w:rFonts w:ascii="Calibri" w:hAnsi="Calibri" w:cs="Calibri"/>
              </w:rPr>
              <w:t>.</w:t>
            </w:r>
          </w:p>
          <w:p w14:paraId="667C7853" w14:textId="77777777" w:rsidR="001D5CE3" w:rsidRPr="00122E28" w:rsidRDefault="001D5CE3" w:rsidP="001D5CE3">
            <w:pPr>
              <w:rPr>
                <w:rFonts w:ascii="Calibri" w:eastAsia="Arial Unicode MS" w:hAnsi="Calibri" w:cs="Calibri"/>
                <w:i/>
              </w:rPr>
            </w:pPr>
            <w:r w:rsidRPr="113DDEBB">
              <w:rPr>
                <w:rFonts w:ascii="Calibri" w:hAnsi="Calibri" w:cs="Calibri"/>
                <w:b/>
                <w:bCs/>
              </w:rPr>
              <w:t>SUPOSICIONES/ASUNCIONES</w:t>
            </w:r>
            <w:r w:rsidRPr="00122E28">
              <w:rPr>
                <w:rFonts w:ascii="Calibri" w:eastAsia="Arial Unicode MS" w:hAnsi="Calibri" w:cs="Calibri"/>
                <w:i/>
              </w:rPr>
              <w:t>:</w:t>
            </w:r>
          </w:p>
          <w:p w14:paraId="5020FDF0" w14:textId="2558B3E3" w:rsidR="001D5CE3" w:rsidRPr="00122E28" w:rsidRDefault="00234D67" w:rsidP="00D01BB1">
            <w:pPr>
              <w:pStyle w:val="Prrafodelista"/>
              <w:numPr>
                <w:ilvl w:val="0"/>
                <w:numId w:val="40"/>
              </w:numPr>
              <w:rPr>
                <w:rFonts w:ascii="Calibri" w:eastAsia="Calibri" w:hAnsi="Calibri" w:cs="Calibri"/>
                <w:i/>
                <w:iCs/>
              </w:rPr>
            </w:pPr>
            <w:r>
              <w:rPr>
                <w:rFonts w:ascii="Calibri" w:eastAsia="Arial Unicode MS" w:hAnsi="Calibri" w:cs="Calibri"/>
                <w:i/>
                <w:iCs/>
              </w:rPr>
              <w:t>El vendedor realizó las ventas, pero no ha alcanzado las 10 ventas para generar comisión.</w:t>
            </w:r>
          </w:p>
          <w:p w14:paraId="1CBACEB6" w14:textId="77777777" w:rsidR="001D5CE3" w:rsidRDefault="001D5CE3" w:rsidP="001D5CE3">
            <w:pPr>
              <w:rPr>
                <w:rFonts w:ascii="Calibri" w:hAnsi="Calibri" w:cs="Calibri"/>
                <w:b/>
                <w:bCs/>
              </w:rPr>
            </w:pPr>
            <w:r w:rsidRPr="113DDEBB">
              <w:rPr>
                <w:rFonts w:ascii="Calibri" w:hAnsi="Calibri" w:cs="Calibri"/>
                <w:b/>
                <w:bCs/>
              </w:rPr>
              <w:t>RESULTADOS:</w:t>
            </w:r>
            <w:r w:rsidRPr="00122E28">
              <w:rPr>
                <w:rFonts w:ascii="Calibri" w:eastAsia="Arial Unicode MS" w:hAnsi="Calibri" w:cs="Calibri"/>
                <w:i/>
              </w:rPr>
              <w:t xml:space="preserve"> </w:t>
            </w:r>
          </w:p>
          <w:p w14:paraId="0CFEF925" w14:textId="4E0667F0" w:rsidR="00446FA7" w:rsidRPr="113DDEBB" w:rsidRDefault="00234D67" w:rsidP="00D01BB1">
            <w:pPr>
              <w:pStyle w:val="Prrafodelista"/>
              <w:numPr>
                <w:ilvl w:val="0"/>
                <w:numId w:val="136"/>
              </w:numPr>
              <w:rPr>
                <w:rFonts w:ascii="Calibri" w:hAnsi="Calibri" w:cs="Calibri"/>
                <w:b/>
                <w:bCs/>
              </w:rPr>
            </w:pPr>
            <w:r>
              <w:rPr>
                <w:rFonts w:ascii="Calibri" w:eastAsia="Arial Unicode MS" w:hAnsi="Calibri" w:cs="Calibri"/>
                <w:i/>
              </w:rPr>
              <w:t>Mensaje indicando que el vendedor no ha alcanzado las 10 ventas para comisionar</w:t>
            </w:r>
          </w:p>
        </w:tc>
      </w:tr>
      <w:tr w:rsidR="00016DAF" w14:paraId="3318ED18" w14:textId="77777777" w:rsidTr="00B65F6C">
        <w:tc>
          <w:tcPr>
            <w:tcW w:w="9236" w:type="dxa"/>
            <w:gridSpan w:val="4"/>
          </w:tcPr>
          <w:p w14:paraId="23FADD5D" w14:textId="77777777" w:rsidR="00016DAF" w:rsidRDefault="00016DAF" w:rsidP="00C37965">
            <w:pPr>
              <w:rPr>
                <w:rFonts w:ascii="Calibri" w:hAnsi="Calibri" w:cs="Calibri"/>
                <w:b/>
                <w:bCs/>
              </w:rPr>
            </w:pPr>
            <w:r w:rsidRPr="4476F917">
              <w:rPr>
                <w:rFonts w:ascii="Calibri" w:hAnsi="Calibri" w:cs="Calibri"/>
                <w:b/>
                <w:bCs/>
              </w:rPr>
              <w:t>REQUERIMIENTOS ESPECIALES - REGLAS DEL NEGOCIO Y DEL SISTEMA:</w:t>
            </w:r>
          </w:p>
          <w:p w14:paraId="455D9B3B" w14:textId="22EFFD29" w:rsidR="00016DAF" w:rsidRPr="00224111" w:rsidRDefault="00234D67" w:rsidP="00D01BB1">
            <w:pPr>
              <w:pStyle w:val="Prrafodelista"/>
              <w:numPr>
                <w:ilvl w:val="0"/>
                <w:numId w:val="37"/>
              </w:numPr>
              <w:rPr>
                <w:rFonts w:ascii="Calibri" w:eastAsia="Calibri" w:hAnsi="Calibri" w:cs="Calibri"/>
                <w:i/>
              </w:rPr>
            </w:pPr>
            <w:r>
              <w:rPr>
                <w:rFonts w:ascii="Calibri" w:hAnsi="Calibri" w:cs="Calibri"/>
                <w:i/>
                <w:iCs/>
              </w:rPr>
              <w:t>El caso de uso puede ser ejecutado en todo momento que se necesite.</w:t>
            </w:r>
          </w:p>
        </w:tc>
      </w:tr>
      <w:tr w:rsidR="00016DAF" w14:paraId="01C25363" w14:textId="77777777" w:rsidTr="00B65F6C">
        <w:trPr>
          <w:trHeight w:val="1534"/>
        </w:trPr>
        <w:tc>
          <w:tcPr>
            <w:tcW w:w="9236" w:type="dxa"/>
            <w:gridSpan w:val="4"/>
          </w:tcPr>
          <w:p w14:paraId="5E4C7035" w14:textId="77777777" w:rsidR="00016DAF" w:rsidRDefault="00016DAF" w:rsidP="00C37965">
            <w:pPr>
              <w:rPr>
                <w:rFonts w:ascii="Calibri" w:hAnsi="Calibri" w:cs="Calibri"/>
                <w:b/>
                <w:bCs/>
              </w:rPr>
            </w:pPr>
            <w:r w:rsidRPr="4476F917">
              <w:rPr>
                <w:rFonts w:ascii="Calibri" w:hAnsi="Calibri" w:cs="Calibri"/>
                <w:b/>
                <w:bCs/>
              </w:rPr>
              <w:t>RIESGOS:</w:t>
            </w:r>
          </w:p>
          <w:p w14:paraId="35798DD3" w14:textId="16169A80" w:rsidR="00016DAF" w:rsidRPr="00122E28" w:rsidRDefault="00016DAF" w:rsidP="00D01BB1">
            <w:pPr>
              <w:pStyle w:val="Prrafodelista"/>
              <w:numPr>
                <w:ilvl w:val="0"/>
                <w:numId w:val="152"/>
              </w:numPr>
              <w:spacing w:line="259" w:lineRule="auto"/>
              <w:rPr>
                <w:rFonts w:ascii="Calibri" w:eastAsia="Calibri" w:hAnsi="Calibri" w:cs="Calibri"/>
                <w:i/>
              </w:rPr>
            </w:pPr>
            <w:r w:rsidRPr="00122E28">
              <w:rPr>
                <w:rFonts w:ascii="Calibri" w:eastAsia="Arial Unicode MS" w:hAnsi="Calibri" w:cs="Calibri"/>
                <w:i/>
              </w:rPr>
              <w:t xml:space="preserve">En caso de que no funcione correctamente el </w:t>
            </w:r>
            <w:r w:rsidR="001C57DF">
              <w:rPr>
                <w:rFonts w:ascii="Calibri" w:eastAsia="Arial Unicode MS" w:hAnsi="Calibri" w:cs="Calibri"/>
                <w:i/>
              </w:rPr>
              <w:t>vendedor no tendrá control de las ventas realizadas y no dejará que los otros vendedores comisiones.</w:t>
            </w:r>
          </w:p>
          <w:p w14:paraId="1342B910" w14:textId="67C6C9E9" w:rsidR="00016DAF" w:rsidRPr="00122E28" w:rsidRDefault="00016DAF" w:rsidP="00D01BB1">
            <w:pPr>
              <w:pStyle w:val="Prrafodelista"/>
              <w:numPr>
                <w:ilvl w:val="0"/>
                <w:numId w:val="152"/>
              </w:numPr>
              <w:spacing w:line="259" w:lineRule="auto"/>
              <w:rPr>
                <w:i/>
              </w:rPr>
            </w:pPr>
            <w:r w:rsidRPr="00122E28">
              <w:rPr>
                <w:i/>
              </w:rPr>
              <w:t xml:space="preserve">En caso de que no funcione correctamente </w:t>
            </w:r>
            <w:r w:rsidR="001C57DF">
              <w:rPr>
                <w:i/>
              </w:rPr>
              <w:t>provocaría un mal ambiente laboral entre los vendedores.</w:t>
            </w:r>
          </w:p>
        </w:tc>
      </w:tr>
    </w:tbl>
    <w:p w14:paraId="75D80FF6" w14:textId="77777777" w:rsidR="00016DAF" w:rsidRDefault="00016DAF" w:rsidP="00016DAF">
      <w:pPr>
        <w:rPr>
          <w:rFonts w:ascii="Calibri" w:hAnsi="Calibri" w:cs="Book Antiqua"/>
          <w:b/>
          <w:bCs/>
        </w:rPr>
      </w:pPr>
    </w:p>
    <w:p w14:paraId="7F5774E5" w14:textId="7A4DEC71" w:rsidR="410B976D" w:rsidRDefault="410B976D" w:rsidP="410B976D">
      <w:pPr>
        <w:rPr>
          <w:rFonts w:ascii="Calibri" w:hAnsi="Calibri" w:cs="Book Antiqua"/>
          <w:b/>
          <w:bCs/>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6"/>
        <w:gridCol w:w="3575"/>
        <w:gridCol w:w="1474"/>
        <w:gridCol w:w="3061"/>
      </w:tblGrid>
      <w:tr w:rsidR="00016DAF" w14:paraId="7B3B1E69" w14:textId="77777777" w:rsidTr="00B65F6C">
        <w:tc>
          <w:tcPr>
            <w:tcW w:w="4701" w:type="dxa"/>
            <w:gridSpan w:val="2"/>
            <w:shd w:val="clear" w:color="auto" w:fill="D9D9D9" w:themeFill="background1" w:themeFillShade="D9"/>
          </w:tcPr>
          <w:p w14:paraId="253154E3" w14:textId="77777777" w:rsidR="00016DAF" w:rsidRDefault="00016DAF" w:rsidP="00C37965">
            <w:pPr>
              <w:rPr>
                <w:rFonts w:ascii="Calibri" w:hAnsi="Calibri" w:cs="Calibri"/>
                <w:b/>
                <w:bCs/>
              </w:rPr>
            </w:pPr>
            <w:r w:rsidRPr="4476F917">
              <w:rPr>
                <w:rFonts w:ascii="Calibri" w:hAnsi="Calibri" w:cs="Calibri"/>
                <w:b/>
                <w:bCs/>
              </w:rPr>
              <w:t>IDENTIFICADOR CASO DE USO:</w:t>
            </w:r>
          </w:p>
          <w:p w14:paraId="70924C6C" w14:textId="77777777" w:rsidR="00016DAF" w:rsidRDefault="00016DAF" w:rsidP="00C37965">
            <w:pPr>
              <w:rPr>
                <w:rFonts w:ascii="Calibri" w:hAnsi="Calibri" w:cs="Calibri"/>
                <w:b/>
                <w:bCs/>
              </w:rPr>
            </w:pPr>
            <w:bookmarkStart w:id="107" w:name="CU09"/>
            <w:r w:rsidRPr="4476F917">
              <w:rPr>
                <w:rFonts w:ascii="Calibri" w:hAnsi="Calibri" w:cs="Calibri"/>
                <w:b/>
                <w:bCs/>
              </w:rPr>
              <w:t>CU-</w:t>
            </w:r>
            <w:r>
              <w:rPr>
                <w:rFonts w:ascii="Calibri" w:hAnsi="Calibri" w:cs="Calibri"/>
                <w:b/>
                <w:bCs/>
              </w:rPr>
              <w:t>09</w:t>
            </w:r>
            <w:bookmarkEnd w:id="107"/>
          </w:p>
        </w:tc>
        <w:tc>
          <w:tcPr>
            <w:tcW w:w="4535" w:type="dxa"/>
            <w:gridSpan w:val="2"/>
            <w:shd w:val="clear" w:color="auto" w:fill="D9D9D9" w:themeFill="background1" w:themeFillShade="D9"/>
          </w:tcPr>
          <w:p w14:paraId="378AC1C6" w14:textId="77777777" w:rsidR="00016DAF" w:rsidRDefault="00016DAF" w:rsidP="00C37965">
            <w:pPr>
              <w:rPr>
                <w:rFonts w:ascii="Calibri" w:hAnsi="Calibri" w:cs="Calibri"/>
                <w:b/>
                <w:bCs/>
              </w:rPr>
            </w:pPr>
            <w:r w:rsidRPr="4476F917">
              <w:rPr>
                <w:rFonts w:ascii="Calibri" w:hAnsi="Calibri" w:cs="Calibri"/>
                <w:b/>
                <w:bCs/>
              </w:rPr>
              <w:t>NOMBRE:</w:t>
            </w:r>
          </w:p>
          <w:p w14:paraId="61388A31" w14:textId="58D32FCF" w:rsidR="00016DAF" w:rsidRPr="00CA1752" w:rsidRDefault="00C061E7" w:rsidP="00C37965">
            <w:pPr>
              <w:spacing w:line="259" w:lineRule="auto"/>
              <w:rPr>
                <w:rFonts w:ascii="Calibri" w:eastAsia="Arial Unicode MS" w:hAnsi="Calibri" w:cs="Calibri"/>
              </w:rPr>
            </w:pPr>
            <w:r>
              <w:rPr>
                <w:rFonts w:ascii="Calibri" w:eastAsia="Arial Unicode MS" w:hAnsi="Calibri" w:cs="Calibri"/>
              </w:rPr>
              <w:t>Buscar Usuario</w:t>
            </w:r>
          </w:p>
          <w:p w14:paraId="511A5BA8" w14:textId="77777777" w:rsidR="00016DAF" w:rsidRDefault="00016DAF" w:rsidP="00C37965">
            <w:pPr>
              <w:rPr>
                <w:rFonts w:ascii="Calibri" w:hAnsi="Calibri" w:cs="Calibri"/>
                <w:b/>
                <w:bCs/>
              </w:rPr>
            </w:pPr>
          </w:p>
        </w:tc>
      </w:tr>
      <w:tr w:rsidR="00016DAF" w14:paraId="11408388" w14:textId="77777777" w:rsidTr="00B65F6C">
        <w:tc>
          <w:tcPr>
            <w:tcW w:w="6175" w:type="dxa"/>
            <w:gridSpan w:val="3"/>
          </w:tcPr>
          <w:p w14:paraId="260A8EF1" w14:textId="77777777" w:rsidR="00016DAF" w:rsidRDefault="00016DAF" w:rsidP="00C37965">
            <w:pPr>
              <w:rPr>
                <w:rFonts w:ascii="Calibri" w:hAnsi="Calibri" w:cs="Calibri"/>
                <w:b/>
                <w:bCs/>
              </w:rPr>
            </w:pPr>
            <w:r w:rsidRPr="4476F917">
              <w:rPr>
                <w:rFonts w:ascii="Calibri" w:hAnsi="Calibri" w:cs="Calibri"/>
                <w:b/>
                <w:bCs/>
              </w:rPr>
              <w:t>COMPLEJIDAD:</w:t>
            </w:r>
          </w:p>
          <w:p w14:paraId="7E1A837F" w14:textId="77777777" w:rsidR="00016DAF" w:rsidRPr="00CA1752" w:rsidRDefault="00016DAF" w:rsidP="00C37965">
            <w:pPr>
              <w:jc w:val="both"/>
              <w:rPr>
                <w:rFonts w:ascii="Calibri" w:hAnsi="Calibri" w:cs="Calibri"/>
                <w:b/>
              </w:rPr>
            </w:pPr>
            <w:r w:rsidRPr="00CA1752">
              <w:rPr>
                <w:rFonts w:ascii="Calibri" w:eastAsia="Arial Unicode MS" w:hAnsi="Calibri" w:cs="Calibri"/>
              </w:rPr>
              <w:t>[Baja]</w:t>
            </w:r>
          </w:p>
        </w:tc>
        <w:tc>
          <w:tcPr>
            <w:tcW w:w="3061" w:type="dxa"/>
          </w:tcPr>
          <w:p w14:paraId="5A339812" w14:textId="77777777" w:rsidR="00016DAF" w:rsidRDefault="00016DAF" w:rsidP="00C37965">
            <w:pPr>
              <w:rPr>
                <w:rFonts w:ascii="Calibri" w:hAnsi="Calibri" w:cs="Calibri"/>
                <w:b/>
                <w:bCs/>
              </w:rPr>
            </w:pPr>
            <w:r w:rsidRPr="4476F917">
              <w:rPr>
                <w:rFonts w:ascii="Calibri" w:hAnsi="Calibri" w:cs="Calibri"/>
                <w:b/>
                <w:bCs/>
              </w:rPr>
              <w:t>PRIORIDAD:</w:t>
            </w:r>
          </w:p>
          <w:p w14:paraId="085DCAFA" w14:textId="2964C967" w:rsidR="00016DAF" w:rsidRPr="00CA1752" w:rsidRDefault="00016DAF" w:rsidP="00C37965">
            <w:pPr>
              <w:rPr>
                <w:rFonts w:ascii="Calibri" w:hAnsi="Calibri" w:cs="Calibri"/>
                <w:b/>
              </w:rPr>
            </w:pPr>
            <w:r w:rsidRPr="00CA1752">
              <w:rPr>
                <w:rFonts w:ascii="Calibri" w:eastAsia="Arial Unicode MS" w:hAnsi="Calibri" w:cs="Calibri"/>
              </w:rPr>
              <w:t>[</w:t>
            </w:r>
            <w:r w:rsidR="001356EF">
              <w:rPr>
                <w:rFonts w:ascii="Calibri" w:eastAsia="Arial Unicode MS" w:hAnsi="Calibri" w:cs="Calibri"/>
              </w:rPr>
              <w:t>Alta</w:t>
            </w:r>
            <w:r w:rsidRPr="00CA1752">
              <w:rPr>
                <w:rFonts w:ascii="Calibri" w:eastAsia="Arial Unicode MS" w:hAnsi="Calibri" w:cs="Calibri"/>
              </w:rPr>
              <w:t xml:space="preserve">] </w:t>
            </w:r>
          </w:p>
        </w:tc>
      </w:tr>
      <w:tr w:rsidR="00016DAF" w14:paraId="4ACEB15C" w14:textId="77777777" w:rsidTr="00B65F6C">
        <w:tc>
          <w:tcPr>
            <w:tcW w:w="9236" w:type="dxa"/>
            <w:gridSpan w:val="4"/>
          </w:tcPr>
          <w:p w14:paraId="7302C069" w14:textId="77777777" w:rsidR="00016DAF" w:rsidRDefault="00016DAF" w:rsidP="00C37965">
            <w:pPr>
              <w:rPr>
                <w:rFonts w:ascii="Calibri" w:hAnsi="Calibri" w:cs="Calibri"/>
                <w:b/>
                <w:bCs/>
              </w:rPr>
            </w:pPr>
            <w:r w:rsidRPr="4476F917">
              <w:rPr>
                <w:rFonts w:ascii="Calibri" w:hAnsi="Calibri" w:cs="Calibri"/>
                <w:b/>
                <w:bCs/>
              </w:rPr>
              <w:t>REQUERIMIENTO FUNCIONAL ASOCIADO:</w:t>
            </w:r>
          </w:p>
          <w:p w14:paraId="4B9C6B56" w14:textId="15054C75" w:rsidR="00016DAF" w:rsidRPr="00CA1752" w:rsidRDefault="00016DAF" w:rsidP="00C37965">
            <w:pPr>
              <w:spacing w:line="259" w:lineRule="auto"/>
              <w:jc w:val="both"/>
              <w:rPr>
                <w:rFonts w:ascii="Calibri" w:eastAsia="Arial Unicode MS" w:hAnsi="Calibri" w:cs="Calibri"/>
                <w:i/>
              </w:rPr>
            </w:pPr>
            <w:r w:rsidRPr="00CA1752">
              <w:rPr>
                <w:rFonts w:ascii="Calibri" w:eastAsia="Arial Unicode MS" w:hAnsi="Calibri" w:cs="Calibri"/>
                <w:i/>
              </w:rPr>
              <w:t>RF-1</w:t>
            </w:r>
            <w:r w:rsidR="00775D5D">
              <w:rPr>
                <w:rFonts w:ascii="Calibri" w:eastAsia="Arial Unicode MS" w:hAnsi="Calibri" w:cs="Calibri"/>
                <w:i/>
              </w:rPr>
              <w:t>8</w:t>
            </w:r>
            <w:r w:rsidR="00DC7836">
              <w:rPr>
                <w:rFonts w:ascii="Calibri" w:eastAsia="Arial Unicode MS" w:hAnsi="Calibri" w:cs="Calibri"/>
                <w:i/>
              </w:rPr>
              <w:t>: Buscar Usuario</w:t>
            </w:r>
          </w:p>
        </w:tc>
      </w:tr>
      <w:tr w:rsidR="00016DAF" w14:paraId="001EA9AD" w14:textId="77777777" w:rsidTr="00B65F6C">
        <w:tc>
          <w:tcPr>
            <w:tcW w:w="9236" w:type="dxa"/>
            <w:gridSpan w:val="4"/>
          </w:tcPr>
          <w:p w14:paraId="7676FE92" w14:textId="77777777" w:rsidR="00016DAF" w:rsidRDefault="00016DAF" w:rsidP="00C37965">
            <w:pPr>
              <w:rPr>
                <w:rFonts w:ascii="Calibri" w:hAnsi="Calibri" w:cs="Calibri"/>
                <w:b/>
                <w:bCs/>
              </w:rPr>
            </w:pPr>
            <w:r w:rsidRPr="4476F917">
              <w:rPr>
                <w:rFonts w:ascii="Calibri" w:hAnsi="Calibri" w:cs="Calibri"/>
                <w:b/>
                <w:bCs/>
              </w:rPr>
              <w:t>ACTORES:</w:t>
            </w:r>
          </w:p>
          <w:p w14:paraId="4E11134F" w14:textId="1239F2F3" w:rsidR="00016DAF" w:rsidRPr="00CA1752" w:rsidRDefault="00A37EE8" w:rsidP="00C37965">
            <w:pPr>
              <w:spacing w:line="259" w:lineRule="auto"/>
              <w:rPr>
                <w:rFonts w:ascii="Calibri" w:eastAsia="Arial Unicode MS" w:hAnsi="Calibri" w:cs="Calibri"/>
                <w:i/>
              </w:rPr>
            </w:pPr>
            <w:r>
              <w:rPr>
                <w:rFonts w:ascii="Calibri" w:eastAsia="Arial Unicode MS" w:hAnsi="Calibri" w:cs="Calibri"/>
                <w:i/>
              </w:rPr>
              <w:t>Administrador</w:t>
            </w:r>
            <w:r w:rsidR="00346FA3">
              <w:rPr>
                <w:rFonts w:ascii="Calibri" w:eastAsia="Arial Unicode MS" w:hAnsi="Calibri" w:cs="Calibri"/>
                <w:i/>
              </w:rPr>
              <w:t xml:space="preserve"> </w:t>
            </w:r>
            <w:r w:rsidR="00057FBC">
              <w:rPr>
                <w:rFonts w:ascii="Calibri" w:eastAsia="Arial Unicode MS" w:hAnsi="Calibri" w:cs="Calibri"/>
                <w:i/>
              </w:rPr>
              <w:t>de Sistema</w:t>
            </w:r>
            <w:r w:rsidR="00346FA3">
              <w:rPr>
                <w:rFonts w:ascii="Calibri" w:eastAsia="Arial Unicode MS" w:hAnsi="Calibri" w:cs="Calibri"/>
                <w:i/>
              </w:rPr>
              <w:t xml:space="preserve"> </w:t>
            </w:r>
            <w:r w:rsidR="00DC7836">
              <w:rPr>
                <w:rFonts w:ascii="Calibri" w:eastAsia="Arial Unicode MS" w:hAnsi="Calibri" w:cs="Calibri"/>
                <w:i/>
              </w:rPr>
              <w:t>(ACT-6)</w:t>
            </w:r>
          </w:p>
        </w:tc>
      </w:tr>
      <w:tr w:rsidR="00016DAF" w14:paraId="3A0BE0C0" w14:textId="77777777" w:rsidTr="00B65F6C">
        <w:tc>
          <w:tcPr>
            <w:tcW w:w="9236" w:type="dxa"/>
            <w:gridSpan w:val="4"/>
          </w:tcPr>
          <w:p w14:paraId="335FFB82" w14:textId="77777777" w:rsidR="00016DAF" w:rsidRDefault="00016DAF" w:rsidP="00C37965">
            <w:pPr>
              <w:rPr>
                <w:rFonts w:ascii="Calibri" w:hAnsi="Calibri" w:cs="Calibri"/>
                <w:b/>
                <w:bCs/>
              </w:rPr>
            </w:pPr>
            <w:r w:rsidRPr="4476F917">
              <w:rPr>
                <w:rFonts w:ascii="Calibri" w:hAnsi="Calibri" w:cs="Calibri"/>
                <w:b/>
                <w:bCs/>
              </w:rPr>
              <w:t>CASOS DE USO ASOCIADOS:</w:t>
            </w:r>
          </w:p>
          <w:p w14:paraId="044083C5" w14:textId="6496E157" w:rsidR="00016DAF" w:rsidRPr="00CA1752" w:rsidRDefault="00DC7836" w:rsidP="00D01BB1">
            <w:pPr>
              <w:pStyle w:val="Prrafodelista"/>
              <w:numPr>
                <w:ilvl w:val="0"/>
                <w:numId w:val="152"/>
              </w:numPr>
              <w:spacing w:line="240" w:lineRule="atLeast"/>
              <w:rPr>
                <w:rFonts w:ascii="Calibri" w:eastAsia="Arial Unicode MS" w:hAnsi="Calibri" w:cs="Calibri"/>
                <w:i/>
              </w:rPr>
            </w:pPr>
            <w:r>
              <w:rPr>
                <w:rFonts w:ascii="Calibri" w:eastAsia="Arial Unicode MS" w:hAnsi="Calibri" w:cs="Calibri"/>
                <w:i/>
                <w:iCs/>
              </w:rPr>
              <w:t>Se e</w:t>
            </w:r>
            <w:r w:rsidR="00A37EE8">
              <w:rPr>
                <w:rFonts w:ascii="Calibri" w:eastAsia="Arial Unicode MS" w:hAnsi="Calibri" w:cs="Calibri"/>
                <w:i/>
                <w:iCs/>
              </w:rPr>
              <w:t>xtiende</w:t>
            </w:r>
            <w:r>
              <w:rPr>
                <w:rFonts w:ascii="Calibri" w:eastAsia="Arial Unicode MS" w:hAnsi="Calibri" w:cs="Calibri"/>
                <w:i/>
                <w:iCs/>
              </w:rPr>
              <w:t xml:space="preserve"> de</w:t>
            </w:r>
            <w:r w:rsidR="00A37EE8">
              <w:rPr>
                <w:rFonts w:ascii="Calibri" w:eastAsia="Arial Unicode MS" w:hAnsi="Calibri" w:cs="Calibri"/>
                <w:i/>
                <w:iCs/>
              </w:rPr>
              <w:t xml:space="preserve"> </w:t>
            </w:r>
            <w:r>
              <w:rPr>
                <w:rFonts w:ascii="Calibri" w:eastAsia="Arial Unicode MS" w:hAnsi="Calibri" w:cs="Calibri"/>
                <w:i/>
                <w:iCs/>
              </w:rPr>
              <w:t>[</w:t>
            </w:r>
            <w:r w:rsidR="00A37EE8">
              <w:rPr>
                <w:rFonts w:ascii="Calibri" w:eastAsia="Arial Unicode MS" w:hAnsi="Calibri" w:cs="Calibri"/>
                <w:i/>
                <w:iCs/>
              </w:rPr>
              <w:t>CU-2</w:t>
            </w:r>
            <w:r w:rsidR="0087198D">
              <w:rPr>
                <w:rFonts w:ascii="Calibri" w:eastAsia="Arial Unicode MS" w:hAnsi="Calibri" w:cs="Calibri"/>
                <w:i/>
                <w:iCs/>
              </w:rPr>
              <w:t>2</w:t>
            </w:r>
            <w:r>
              <w:rPr>
                <w:rFonts w:ascii="Calibri" w:eastAsia="Arial Unicode MS" w:hAnsi="Calibri" w:cs="Calibri"/>
                <w:i/>
                <w:iCs/>
              </w:rPr>
              <w:t>]</w:t>
            </w:r>
            <w:r w:rsidR="00A37EE8">
              <w:rPr>
                <w:rFonts w:ascii="Calibri" w:eastAsia="Arial Unicode MS" w:hAnsi="Calibri" w:cs="Calibri"/>
                <w:i/>
                <w:iCs/>
              </w:rPr>
              <w:t>: Registrar usuario</w:t>
            </w:r>
          </w:p>
        </w:tc>
      </w:tr>
      <w:tr w:rsidR="00016DAF" w14:paraId="0F7BC109" w14:textId="77777777" w:rsidTr="00B65F6C">
        <w:tc>
          <w:tcPr>
            <w:tcW w:w="9236" w:type="dxa"/>
            <w:gridSpan w:val="4"/>
          </w:tcPr>
          <w:p w14:paraId="74BA0AD3" w14:textId="77777777" w:rsidR="00016DAF" w:rsidRPr="00CA1752" w:rsidRDefault="00016DAF" w:rsidP="00C37965">
            <w:pPr>
              <w:rPr>
                <w:rFonts w:ascii="Calibri" w:hAnsi="Calibri" w:cs="Calibri"/>
                <w:lang w:eastAsia="es-ES"/>
              </w:rPr>
            </w:pPr>
            <w:r w:rsidRPr="4476F917">
              <w:rPr>
                <w:rFonts w:ascii="Calibri" w:hAnsi="Calibri" w:cs="Calibri"/>
                <w:b/>
                <w:bCs/>
              </w:rPr>
              <w:t>DESCRIPCIÓN:</w:t>
            </w:r>
          </w:p>
          <w:p w14:paraId="203E4221" w14:textId="718CD2C7" w:rsidR="00016DAF" w:rsidRPr="00CA1752" w:rsidRDefault="00E10E27" w:rsidP="00C37965">
            <w:pPr>
              <w:spacing w:line="259" w:lineRule="auto"/>
              <w:rPr>
                <w:rFonts w:ascii="Calibri" w:eastAsia="Arial Unicode MS" w:hAnsi="Calibri" w:cs="Calibri"/>
                <w:i/>
              </w:rPr>
            </w:pPr>
            <w:r>
              <w:rPr>
                <w:rFonts w:ascii="Calibri" w:eastAsia="Arial Unicode MS" w:hAnsi="Calibri" w:cs="Calibri"/>
                <w:i/>
              </w:rPr>
              <w:t>El administrador podrá buscar usuarios en el sistema para verificar sus datos.</w:t>
            </w:r>
          </w:p>
        </w:tc>
      </w:tr>
      <w:tr w:rsidR="00016DAF" w14:paraId="00CDABC5" w14:textId="77777777" w:rsidTr="00B65F6C">
        <w:tc>
          <w:tcPr>
            <w:tcW w:w="9236" w:type="dxa"/>
            <w:gridSpan w:val="4"/>
            <w:tcBorders>
              <w:bottom w:val="single" w:sz="4" w:space="0" w:color="auto"/>
            </w:tcBorders>
          </w:tcPr>
          <w:p w14:paraId="19A92FF8" w14:textId="77777777" w:rsidR="00016DAF" w:rsidRDefault="00016DAF" w:rsidP="00C37965">
            <w:pPr>
              <w:rPr>
                <w:rFonts w:ascii="Calibri" w:hAnsi="Calibri" w:cs="Calibri"/>
                <w:b/>
                <w:bCs/>
              </w:rPr>
            </w:pPr>
            <w:r w:rsidRPr="4476F917">
              <w:rPr>
                <w:rFonts w:ascii="Calibri" w:hAnsi="Calibri" w:cs="Calibri"/>
                <w:b/>
                <w:bCs/>
              </w:rPr>
              <w:t>NOTAS:</w:t>
            </w:r>
          </w:p>
          <w:p w14:paraId="0B33FF1A" w14:textId="2D68C8A7" w:rsidR="00016DAF" w:rsidRDefault="0047133A" w:rsidP="00C37965">
            <w:pPr>
              <w:rPr>
                <w:rFonts w:ascii="Calibri" w:hAnsi="Calibri" w:cs="Calibri"/>
                <w:i/>
                <w:lang w:eastAsia="es-ES"/>
              </w:rPr>
            </w:pPr>
            <w:r>
              <w:rPr>
                <w:rFonts w:ascii="Calibri" w:hAnsi="Calibri" w:cs="Calibri"/>
                <w:i/>
                <w:lang w:eastAsia="es-ES"/>
              </w:rPr>
              <w:lastRenderedPageBreak/>
              <w:t>El administrador podrá empezar a buscar a los usuarios que desee por medio de un código de identificación siempre y cuando estén registrados con anterioridad.</w:t>
            </w:r>
          </w:p>
          <w:p w14:paraId="27E682D0" w14:textId="19E9E347" w:rsidR="00EC3D95" w:rsidRDefault="00EC3D95" w:rsidP="00C37965">
            <w:pPr>
              <w:rPr>
                <w:rFonts w:ascii="Calibri" w:hAnsi="Calibri" w:cs="Calibri"/>
                <w:i/>
                <w:lang w:eastAsia="es-ES"/>
              </w:rPr>
            </w:pPr>
            <w:r>
              <w:rPr>
                <w:rFonts w:ascii="Calibri" w:hAnsi="Calibri" w:cs="Calibri"/>
                <w:i/>
                <w:lang w:eastAsia="es-ES"/>
              </w:rPr>
              <w:t>Se deben llenar los siguientes datos:</w:t>
            </w:r>
          </w:p>
          <w:p w14:paraId="329D60B4" w14:textId="56DF0886" w:rsidR="00EC3D95" w:rsidRPr="00EC3D95" w:rsidRDefault="00EC3D95" w:rsidP="00D01BB1">
            <w:pPr>
              <w:pStyle w:val="Prrafodelista"/>
              <w:numPr>
                <w:ilvl w:val="0"/>
                <w:numId w:val="124"/>
              </w:numPr>
              <w:rPr>
                <w:rFonts w:ascii="Calibri" w:hAnsi="Calibri" w:cs="Calibri"/>
                <w:i/>
              </w:rPr>
            </w:pPr>
            <w:r>
              <w:rPr>
                <w:rFonts w:ascii="Calibri" w:hAnsi="Calibri" w:cs="Calibri"/>
                <w:i/>
              </w:rPr>
              <w:t xml:space="preserve">Id: </w:t>
            </w:r>
            <w:r w:rsidRPr="00EC3D95">
              <w:rPr>
                <w:rFonts w:ascii="Calibri" w:hAnsi="Calibri" w:cs="Calibri"/>
                <w:i/>
              </w:rPr>
              <w:t>El campo de búsqueda será de tipo String de 25 caracteres de longitud</w:t>
            </w:r>
          </w:p>
          <w:p w14:paraId="5A939FBF" w14:textId="633CACD7" w:rsidR="00EC3D95" w:rsidRPr="00EC3D95" w:rsidRDefault="00EC3D95" w:rsidP="00EC3D95">
            <w:pPr>
              <w:rPr>
                <w:rFonts w:ascii="Calibri" w:hAnsi="Calibri" w:cs="Calibri"/>
                <w:i/>
              </w:rPr>
            </w:pPr>
            <w:r w:rsidRPr="00EC3D95">
              <w:rPr>
                <w:rFonts w:ascii="Calibri" w:hAnsi="Calibri" w:cs="Calibri"/>
                <w:i/>
              </w:rPr>
              <w:t>El tipo de usuario se elegirá mediante un ComboBox.</w:t>
            </w:r>
          </w:p>
          <w:p w14:paraId="0AA1EB54" w14:textId="23355F1C" w:rsidR="00016DAF" w:rsidRPr="00CA1752" w:rsidRDefault="00EC3D95" w:rsidP="00C37965">
            <w:pPr>
              <w:rPr>
                <w:rFonts w:ascii="Calibri" w:hAnsi="Calibri" w:cs="Calibri"/>
                <w:i/>
                <w:lang w:eastAsia="es-ES"/>
              </w:rPr>
            </w:pPr>
            <w:r w:rsidRPr="00EC3D95">
              <w:rPr>
                <w:rFonts w:ascii="Calibri" w:hAnsi="Calibri" w:cs="Calibri"/>
                <w:i/>
              </w:rPr>
              <w:t>La búsqueda será mediante un botón el cual verificará las coincidencias según el nombre y el tipo de usuario que se haya escrito.</w:t>
            </w:r>
          </w:p>
        </w:tc>
      </w:tr>
      <w:tr w:rsidR="00016DAF" w14:paraId="48C11042" w14:textId="77777777" w:rsidTr="00B65F6C">
        <w:tc>
          <w:tcPr>
            <w:tcW w:w="9236" w:type="dxa"/>
            <w:gridSpan w:val="4"/>
            <w:tcBorders>
              <w:bottom w:val="single" w:sz="4" w:space="0" w:color="auto"/>
            </w:tcBorders>
          </w:tcPr>
          <w:p w14:paraId="63FE25A3" w14:textId="77777777" w:rsidR="00ED631E" w:rsidRDefault="00016DAF" w:rsidP="00C37965">
            <w:pPr>
              <w:rPr>
                <w:rFonts w:ascii="Calibri" w:hAnsi="Calibri" w:cs="Calibri"/>
                <w:b/>
                <w:bCs/>
              </w:rPr>
            </w:pPr>
            <w:r w:rsidRPr="4476F917">
              <w:rPr>
                <w:rFonts w:ascii="Calibri" w:hAnsi="Calibri" w:cs="Calibri"/>
                <w:b/>
                <w:bCs/>
              </w:rPr>
              <w:lastRenderedPageBreak/>
              <w:t>CRITERIOS DE ACEPTACIÓN:</w:t>
            </w:r>
          </w:p>
          <w:p w14:paraId="6D434528" w14:textId="3BA85179" w:rsidR="00016DAF" w:rsidRPr="00CA1752" w:rsidRDefault="00DC7836" w:rsidP="00D01BB1">
            <w:pPr>
              <w:pStyle w:val="Prrafodelista"/>
              <w:numPr>
                <w:ilvl w:val="0"/>
                <w:numId w:val="152"/>
              </w:numPr>
              <w:rPr>
                <w:rFonts w:ascii="Calibri" w:hAnsi="Calibri" w:cs="Calibri"/>
                <w:i/>
              </w:rPr>
            </w:pPr>
            <w:r>
              <w:rPr>
                <w:rFonts w:ascii="Calibri" w:hAnsi="Calibri" w:cs="Calibri"/>
                <w:i/>
              </w:rPr>
              <w:t>Para que se ejecute correctamente se deberán ingresar criterios de búsqueda válidos.</w:t>
            </w:r>
          </w:p>
        </w:tc>
      </w:tr>
      <w:tr w:rsidR="00016DAF" w14:paraId="6CF344CD" w14:textId="77777777" w:rsidTr="00B65F6C">
        <w:trPr>
          <w:trHeight w:val="345"/>
        </w:trPr>
        <w:tc>
          <w:tcPr>
            <w:tcW w:w="9236" w:type="dxa"/>
            <w:gridSpan w:val="4"/>
            <w:tcBorders>
              <w:bottom w:val="single" w:sz="4" w:space="0" w:color="auto"/>
            </w:tcBorders>
            <w:shd w:val="clear" w:color="auto" w:fill="D9D9D9" w:themeFill="background1" w:themeFillShade="D9"/>
          </w:tcPr>
          <w:p w14:paraId="31999B9B" w14:textId="77777777" w:rsidR="00016DAF" w:rsidRDefault="00016DAF" w:rsidP="00C37965">
            <w:pPr>
              <w:rPr>
                <w:rFonts w:ascii="Calibri" w:hAnsi="Calibri" w:cs="Calibri"/>
                <w:b/>
                <w:bCs/>
              </w:rPr>
            </w:pPr>
            <w:r w:rsidRPr="4476F917">
              <w:rPr>
                <w:rFonts w:ascii="Calibri" w:hAnsi="Calibri" w:cs="Calibri"/>
                <w:b/>
                <w:bCs/>
              </w:rPr>
              <w:t xml:space="preserve">ESCENARIOS: </w:t>
            </w:r>
          </w:p>
        </w:tc>
      </w:tr>
      <w:tr w:rsidR="00016DAF" w14:paraId="7E2A88E8" w14:textId="77777777" w:rsidTr="00B65F6C">
        <w:trPr>
          <w:trHeight w:val="264"/>
        </w:trPr>
        <w:tc>
          <w:tcPr>
            <w:tcW w:w="1126" w:type="dxa"/>
            <w:tcBorders>
              <w:bottom w:val="single" w:sz="4" w:space="0" w:color="auto"/>
            </w:tcBorders>
          </w:tcPr>
          <w:p w14:paraId="5314EE11" w14:textId="02359E16" w:rsidR="00016DAF" w:rsidRPr="00CA1752" w:rsidRDefault="00016DAF" w:rsidP="00224111">
            <w:pPr>
              <w:rPr>
                <w:rFonts w:ascii="Calibri" w:hAnsi="Calibri" w:cs="Calibri"/>
                <w:lang w:eastAsia="es-ES"/>
              </w:rPr>
            </w:pPr>
            <w:r w:rsidRPr="4476F917">
              <w:rPr>
                <w:rFonts w:ascii="Calibri" w:eastAsia="Arial Unicode MS" w:hAnsi="Calibri" w:cs="Calibri"/>
              </w:rPr>
              <w:t>ES</w:t>
            </w:r>
            <w:r w:rsidRPr="073341F5">
              <w:rPr>
                <w:rFonts w:ascii="Calibri" w:eastAsia="Arial Unicode MS" w:hAnsi="Calibri" w:cs="Calibri"/>
              </w:rPr>
              <w:t>-</w:t>
            </w:r>
            <w:r w:rsidR="4D80F5AA" w:rsidRPr="073341F5">
              <w:rPr>
                <w:rFonts w:ascii="Calibri" w:eastAsia="Arial Unicode MS" w:hAnsi="Calibri" w:cs="Calibri"/>
              </w:rPr>
              <w:t>9.</w:t>
            </w:r>
            <w:r w:rsidRPr="00CA1752">
              <w:rPr>
                <w:rFonts w:ascii="Calibri" w:eastAsia="Arial Unicode MS" w:hAnsi="Calibri" w:cs="Calibri"/>
              </w:rPr>
              <w:t>1</w:t>
            </w:r>
          </w:p>
        </w:tc>
        <w:tc>
          <w:tcPr>
            <w:tcW w:w="8110" w:type="dxa"/>
            <w:gridSpan w:val="3"/>
            <w:tcBorders>
              <w:bottom w:val="single" w:sz="4" w:space="0" w:color="auto"/>
            </w:tcBorders>
          </w:tcPr>
          <w:p w14:paraId="64FDD917" w14:textId="0E9A6B83" w:rsidR="00016DAF" w:rsidRPr="00CA1752" w:rsidRDefault="00016DAF" w:rsidP="00C37965">
            <w:pPr>
              <w:rPr>
                <w:rFonts w:ascii="Calibri" w:eastAsia="Arial Unicode MS" w:hAnsi="Calibri" w:cs="Calibri"/>
                <w:i/>
              </w:rPr>
            </w:pPr>
            <w:r w:rsidRPr="4476F917">
              <w:rPr>
                <w:rFonts w:ascii="Calibri" w:hAnsi="Calibri" w:cs="Calibri"/>
                <w:b/>
                <w:bCs/>
              </w:rPr>
              <w:t xml:space="preserve">DESCRIPCIÓN: </w:t>
            </w:r>
            <w:r w:rsidR="00DC7836" w:rsidRPr="00FF01AF">
              <w:rPr>
                <w:rFonts w:ascii="Calibri" w:hAnsi="Calibri" w:cs="Calibri"/>
              </w:rPr>
              <w:t>Búsqueda de usuario</w:t>
            </w:r>
            <w:r w:rsidR="000323B5" w:rsidRPr="00FF01AF">
              <w:rPr>
                <w:rFonts w:ascii="Calibri" w:hAnsi="Calibri" w:cs="Calibri"/>
              </w:rPr>
              <w:t xml:space="preserve"> exitosa</w:t>
            </w:r>
            <w:r w:rsidR="00DC7836" w:rsidRPr="00FF01AF">
              <w:rPr>
                <w:rFonts w:ascii="Calibri" w:hAnsi="Calibri" w:cs="Calibri"/>
              </w:rPr>
              <w:t>.</w:t>
            </w:r>
          </w:p>
          <w:p w14:paraId="797E3C2A" w14:textId="77777777" w:rsidR="00016DAF" w:rsidRPr="00CA1752" w:rsidRDefault="00016DAF" w:rsidP="00C37965">
            <w:pPr>
              <w:rPr>
                <w:rFonts w:ascii="Calibri" w:eastAsia="Arial Unicode MS" w:hAnsi="Calibri" w:cs="Calibri"/>
                <w:i/>
              </w:rPr>
            </w:pPr>
            <w:r w:rsidRPr="4476F917">
              <w:rPr>
                <w:rFonts w:ascii="Calibri" w:hAnsi="Calibri" w:cs="Calibri"/>
                <w:b/>
                <w:bCs/>
              </w:rPr>
              <w:t>SUPOSICIONES/ASUNCIONES</w:t>
            </w:r>
            <w:r w:rsidRPr="00CA1752">
              <w:rPr>
                <w:rFonts w:ascii="Calibri" w:eastAsia="Arial Unicode MS" w:hAnsi="Calibri" w:cs="Calibri"/>
                <w:i/>
              </w:rPr>
              <w:t xml:space="preserve">: </w:t>
            </w:r>
          </w:p>
          <w:p w14:paraId="5547C442" w14:textId="1705876D" w:rsidR="001A1B76" w:rsidRPr="001A1B76" w:rsidRDefault="001A1B76" w:rsidP="00D01BB1">
            <w:pPr>
              <w:pStyle w:val="Prrafodelista"/>
              <w:numPr>
                <w:ilvl w:val="0"/>
                <w:numId w:val="25"/>
              </w:numPr>
              <w:rPr>
                <w:rFonts w:ascii="Calibri" w:eastAsia="Calibri" w:hAnsi="Calibri" w:cs="Calibri"/>
                <w:i/>
              </w:rPr>
            </w:pPr>
            <w:r>
              <w:rPr>
                <w:rFonts w:ascii="Calibri" w:eastAsia="Arial Unicode MS" w:hAnsi="Calibri" w:cs="Calibri"/>
                <w:i/>
              </w:rPr>
              <w:t>El administrador del sistema ingresa el id</w:t>
            </w:r>
            <w:r w:rsidR="00DC7836">
              <w:rPr>
                <w:rFonts w:ascii="Calibri" w:eastAsia="Arial Unicode MS" w:hAnsi="Calibri" w:cs="Calibri"/>
                <w:i/>
              </w:rPr>
              <w:t xml:space="preserve"> correcto</w:t>
            </w:r>
            <w:r>
              <w:rPr>
                <w:rFonts w:ascii="Calibri" w:eastAsia="Arial Unicode MS" w:hAnsi="Calibri" w:cs="Calibri"/>
                <w:i/>
              </w:rPr>
              <w:t xml:space="preserve"> del usuario a buscar en el sistema</w:t>
            </w:r>
          </w:p>
          <w:p w14:paraId="7AD71E46" w14:textId="39EA868A" w:rsidR="00016DAF" w:rsidRPr="00CA1752" w:rsidRDefault="00F8384D" w:rsidP="00D01BB1">
            <w:pPr>
              <w:pStyle w:val="Prrafodelista"/>
              <w:numPr>
                <w:ilvl w:val="0"/>
                <w:numId w:val="25"/>
              </w:numPr>
              <w:rPr>
                <w:rFonts w:ascii="Calibri" w:eastAsia="Calibri" w:hAnsi="Calibri" w:cs="Calibri"/>
                <w:i/>
              </w:rPr>
            </w:pPr>
            <w:r>
              <w:rPr>
                <w:rFonts w:ascii="Calibri" w:eastAsia="Arial Unicode MS" w:hAnsi="Calibri" w:cs="Calibri"/>
                <w:i/>
              </w:rPr>
              <w:t>Respuesta del sistema inmediata.</w:t>
            </w:r>
          </w:p>
          <w:p w14:paraId="29B16FEC" w14:textId="77777777" w:rsidR="00016DAF" w:rsidRDefault="00016DAF" w:rsidP="00C37965">
            <w:pPr>
              <w:rPr>
                <w:rFonts w:ascii="Calibri" w:hAnsi="Calibri" w:cs="Calibri"/>
                <w:b/>
                <w:bCs/>
              </w:rPr>
            </w:pPr>
            <w:r w:rsidRPr="4476F917">
              <w:rPr>
                <w:rFonts w:ascii="Calibri" w:hAnsi="Calibri" w:cs="Calibri"/>
                <w:b/>
                <w:bCs/>
              </w:rPr>
              <w:t>RESULTADOS:</w:t>
            </w:r>
            <w:r w:rsidRPr="00CA1752">
              <w:rPr>
                <w:rFonts w:ascii="Calibri" w:eastAsia="Arial Unicode MS" w:hAnsi="Calibri" w:cs="Calibri"/>
                <w:i/>
              </w:rPr>
              <w:t xml:space="preserve"> </w:t>
            </w:r>
          </w:p>
          <w:p w14:paraId="2DA71703" w14:textId="61A9F442" w:rsidR="00016DAF" w:rsidRPr="007E66EE" w:rsidRDefault="007E66EE" w:rsidP="00D01BB1">
            <w:pPr>
              <w:pStyle w:val="Prrafodelista"/>
              <w:numPr>
                <w:ilvl w:val="0"/>
                <w:numId w:val="25"/>
              </w:numPr>
              <w:rPr>
                <w:rFonts w:ascii="Calibri" w:eastAsia="Calibri" w:hAnsi="Calibri" w:cs="Calibri"/>
                <w:i/>
              </w:rPr>
            </w:pPr>
            <w:r>
              <w:rPr>
                <w:rFonts w:ascii="Calibri" w:eastAsia="Arial Unicode MS" w:hAnsi="Calibri" w:cs="Calibri"/>
                <w:i/>
              </w:rPr>
              <w:t>Obtención exitosa de la información del usuario buscado.</w:t>
            </w:r>
          </w:p>
        </w:tc>
      </w:tr>
      <w:tr w:rsidR="00224280" w14:paraId="29974BBF" w14:textId="77777777" w:rsidTr="00B65F6C">
        <w:trPr>
          <w:trHeight w:val="1674"/>
        </w:trPr>
        <w:tc>
          <w:tcPr>
            <w:tcW w:w="1126" w:type="dxa"/>
            <w:tcBorders>
              <w:bottom w:val="single" w:sz="4" w:space="0" w:color="auto"/>
            </w:tcBorders>
          </w:tcPr>
          <w:p w14:paraId="754D79A1" w14:textId="64586286" w:rsidR="00224280" w:rsidRPr="00CA1752" w:rsidRDefault="00224280" w:rsidP="00224280">
            <w:pPr>
              <w:rPr>
                <w:rFonts w:ascii="Calibri" w:eastAsia="Arial Unicode MS" w:hAnsi="Calibri" w:cs="Calibri"/>
                <w:lang w:eastAsia="es-ES"/>
              </w:rPr>
            </w:pPr>
            <w:r w:rsidRPr="4476F917">
              <w:rPr>
                <w:rFonts w:ascii="Calibri" w:eastAsia="Arial Unicode MS" w:hAnsi="Calibri" w:cs="Calibri"/>
              </w:rPr>
              <w:t>ES</w:t>
            </w:r>
            <w:r w:rsidRPr="073341F5">
              <w:rPr>
                <w:rFonts w:ascii="Calibri" w:eastAsia="Arial Unicode MS" w:hAnsi="Calibri" w:cs="Calibri"/>
              </w:rPr>
              <w:t>-9.</w:t>
            </w:r>
            <w:r>
              <w:rPr>
                <w:rFonts w:ascii="Calibri" w:eastAsia="Arial Unicode MS" w:hAnsi="Calibri" w:cs="Calibri"/>
              </w:rPr>
              <w:t>2</w:t>
            </w:r>
          </w:p>
          <w:p w14:paraId="79C680FB" w14:textId="77777777" w:rsidR="00224280" w:rsidRPr="4476F917" w:rsidRDefault="00224280" w:rsidP="00C37965">
            <w:pPr>
              <w:rPr>
                <w:rFonts w:ascii="Calibri" w:eastAsia="Arial Unicode MS" w:hAnsi="Calibri" w:cs="Calibri"/>
              </w:rPr>
            </w:pPr>
          </w:p>
        </w:tc>
        <w:tc>
          <w:tcPr>
            <w:tcW w:w="8110" w:type="dxa"/>
            <w:gridSpan w:val="3"/>
            <w:tcBorders>
              <w:bottom w:val="single" w:sz="4" w:space="0" w:color="auto"/>
            </w:tcBorders>
          </w:tcPr>
          <w:p w14:paraId="480BF804" w14:textId="733C2019" w:rsidR="003A2A26" w:rsidRPr="00DC7836" w:rsidRDefault="003A2A26" w:rsidP="003A2A26">
            <w:pPr>
              <w:rPr>
                <w:rFonts w:ascii="Calibri" w:eastAsia="Arial Unicode MS" w:hAnsi="Calibri" w:cs="Calibri"/>
                <w:b/>
                <w:bCs/>
                <w:i/>
              </w:rPr>
            </w:pPr>
            <w:r w:rsidRPr="4476F917">
              <w:rPr>
                <w:rFonts w:ascii="Calibri" w:hAnsi="Calibri" w:cs="Calibri"/>
                <w:b/>
                <w:bCs/>
              </w:rPr>
              <w:t xml:space="preserve">DESCRIPCIÓN: </w:t>
            </w:r>
            <w:r w:rsidR="00DC7836" w:rsidRPr="007637F4">
              <w:rPr>
                <w:rFonts w:ascii="Calibri" w:hAnsi="Calibri" w:cs="Calibri"/>
              </w:rPr>
              <w:t>Búsqueda fallida por ingreso de datos erróneos.</w:t>
            </w:r>
          </w:p>
          <w:p w14:paraId="0E3697E2" w14:textId="75744BCB" w:rsidR="003A2A26" w:rsidRPr="00CA1752" w:rsidRDefault="003A2A26" w:rsidP="003A2A26">
            <w:pPr>
              <w:rPr>
                <w:rFonts w:ascii="Calibri" w:eastAsia="Arial Unicode MS" w:hAnsi="Calibri" w:cs="Calibri"/>
                <w:i/>
              </w:rPr>
            </w:pPr>
            <w:r w:rsidRPr="4476F917">
              <w:rPr>
                <w:rFonts w:ascii="Calibri" w:hAnsi="Calibri" w:cs="Calibri"/>
                <w:b/>
                <w:bCs/>
              </w:rPr>
              <w:t>SUPOSICIONES/ASUNCIONES</w:t>
            </w:r>
            <w:r w:rsidRPr="00CA1752">
              <w:rPr>
                <w:rFonts w:ascii="Calibri" w:eastAsia="Arial Unicode MS" w:hAnsi="Calibri" w:cs="Calibri"/>
                <w:i/>
              </w:rPr>
              <w:t xml:space="preserve">: </w:t>
            </w:r>
          </w:p>
          <w:p w14:paraId="5F6D7831" w14:textId="04F2EA84" w:rsidR="003A2A26" w:rsidRPr="00DC7836" w:rsidRDefault="003A2A26" w:rsidP="00D01BB1">
            <w:pPr>
              <w:pStyle w:val="Prrafodelista"/>
              <w:numPr>
                <w:ilvl w:val="0"/>
                <w:numId w:val="122"/>
              </w:numPr>
              <w:rPr>
                <w:rFonts w:ascii="Calibri" w:eastAsia="Calibri" w:hAnsi="Calibri" w:cs="Calibri"/>
                <w:i/>
                <w:iCs/>
              </w:rPr>
            </w:pPr>
            <w:r w:rsidRPr="00CA1752">
              <w:rPr>
                <w:rFonts w:ascii="Calibri" w:eastAsia="Arial Unicode MS" w:hAnsi="Calibri" w:cs="Calibri"/>
                <w:i/>
              </w:rPr>
              <w:t xml:space="preserve"> </w:t>
            </w:r>
            <w:r w:rsidR="001A1B76" w:rsidRPr="00DC7836">
              <w:rPr>
                <w:rFonts w:ascii="Calibri" w:hAnsi="Calibri" w:cs="Calibri"/>
                <w:i/>
                <w:iCs/>
              </w:rPr>
              <w:t xml:space="preserve">El </w:t>
            </w:r>
            <w:r w:rsidR="00DC7836" w:rsidRPr="00DC7836">
              <w:rPr>
                <w:rFonts w:ascii="Calibri" w:hAnsi="Calibri" w:cs="Calibri"/>
                <w:i/>
                <w:iCs/>
              </w:rPr>
              <w:t>usuario ingresó datos erróneos en el campo de criterio de búsqueda.</w:t>
            </w:r>
          </w:p>
          <w:p w14:paraId="34EB6276" w14:textId="77777777" w:rsidR="00DC7836" w:rsidRDefault="003A2A26" w:rsidP="00DC7836">
            <w:pPr>
              <w:rPr>
                <w:rFonts w:ascii="Calibri" w:hAnsi="Calibri" w:cs="Calibri"/>
                <w:lang w:eastAsia="es-ES"/>
              </w:rPr>
            </w:pPr>
            <w:r w:rsidRPr="4476F917">
              <w:rPr>
                <w:rFonts w:ascii="Calibri" w:hAnsi="Calibri" w:cs="Calibri"/>
                <w:b/>
                <w:bCs/>
              </w:rPr>
              <w:t>RESULTADOS:</w:t>
            </w:r>
            <w:r w:rsidRPr="00CA1752">
              <w:rPr>
                <w:rFonts w:ascii="Calibri" w:eastAsia="Arial Unicode MS" w:hAnsi="Calibri" w:cs="Calibri"/>
                <w:i/>
              </w:rPr>
              <w:t xml:space="preserve"> </w:t>
            </w:r>
          </w:p>
          <w:p w14:paraId="4F4F204F" w14:textId="5C1087BD" w:rsidR="00224280" w:rsidRPr="00DC7836" w:rsidRDefault="00DC7836" w:rsidP="00D01BB1">
            <w:pPr>
              <w:pStyle w:val="Prrafodelista"/>
              <w:numPr>
                <w:ilvl w:val="0"/>
                <w:numId w:val="136"/>
              </w:numPr>
              <w:rPr>
                <w:rFonts w:ascii="Calibri" w:eastAsia="Calibri" w:hAnsi="Calibri" w:cs="Calibri"/>
                <w:b/>
              </w:rPr>
            </w:pPr>
            <w:r>
              <w:rPr>
                <w:rFonts w:ascii="Calibri" w:eastAsia="Calibri" w:hAnsi="Calibri" w:cs="Calibri"/>
                <w:bCs/>
                <w:i/>
                <w:iCs/>
              </w:rPr>
              <w:t>Se muestra otro usuario que tenga ese id ingresado en el criterio de búsqueda.</w:t>
            </w:r>
          </w:p>
        </w:tc>
      </w:tr>
      <w:tr w:rsidR="00224280" w14:paraId="2BD222C0" w14:textId="77777777" w:rsidTr="00B65F6C">
        <w:trPr>
          <w:trHeight w:val="1674"/>
        </w:trPr>
        <w:tc>
          <w:tcPr>
            <w:tcW w:w="1126" w:type="dxa"/>
            <w:tcBorders>
              <w:bottom w:val="single" w:sz="4" w:space="0" w:color="auto"/>
            </w:tcBorders>
          </w:tcPr>
          <w:p w14:paraId="0CDAC112" w14:textId="0609AFDD" w:rsidR="00224280" w:rsidRPr="00CA1752" w:rsidRDefault="00224280" w:rsidP="00224280">
            <w:pPr>
              <w:rPr>
                <w:rFonts w:ascii="Calibri" w:eastAsia="Arial Unicode MS" w:hAnsi="Calibri" w:cs="Calibri"/>
                <w:lang w:eastAsia="es-ES"/>
              </w:rPr>
            </w:pPr>
            <w:r w:rsidRPr="4476F917">
              <w:rPr>
                <w:rFonts w:ascii="Calibri" w:eastAsia="Arial Unicode MS" w:hAnsi="Calibri" w:cs="Calibri"/>
              </w:rPr>
              <w:t>ES</w:t>
            </w:r>
            <w:r w:rsidRPr="073341F5">
              <w:rPr>
                <w:rFonts w:ascii="Calibri" w:eastAsia="Arial Unicode MS" w:hAnsi="Calibri" w:cs="Calibri"/>
              </w:rPr>
              <w:t>-9.</w:t>
            </w:r>
            <w:r>
              <w:rPr>
                <w:rFonts w:ascii="Calibri" w:eastAsia="Arial Unicode MS" w:hAnsi="Calibri" w:cs="Calibri"/>
              </w:rPr>
              <w:t>3</w:t>
            </w:r>
          </w:p>
          <w:p w14:paraId="63B79151" w14:textId="77777777" w:rsidR="00224280" w:rsidRPr="4476F917" w:rsidRDefault="00224280" w:rsidP="00C37965">
            <w:pPr>
              <w:rPr>
                <w:rFonts w:ascii="Calibri" w:eastAsia="Arial Unicode MS" w:hAnsi="Calibri" w:cs="Calibri"/>
              </w:rPr>
            </w:pPr>
          </w:p>
        </w:tc>
        <w:tc>
          <w:tcPr>
            <w:tcW w:w="8110" w:type="dxa"/>
            <w:gridSpan w:val="3"/>
            <w:tcBorders>
              <w:bottom w:val="single" w:sz="4" w:space="0" w:color="auto"/>
            </w:tcBorders>
          </w:tcPr>
          <w:p w14:paraId="7CA34A1D" w14:textId="2A8AB493" w:rsidR="003A2A26" w:rsidRPr="00CA1752" w:rsidRDefault="003A2A26" w:rsidP="003A2A26">
            <w:pPr>
              <w:rPr>
                <w:rFonts w:ascii="Calibri" w:eastAsia="Arial Unicode MS" w:hAnsi="Calibri" w:cs="Calibri"/>
                <w:i/>
              </w:rPr>
            </w:pPr>
            <w:r w:rsidRPr="4476F917">
              <w:rPr>
                <w:rFonts w:ascii="Calibri" w:hAnsi="Calibri" w:cs="Calibri"/>
                <w:b/>
                <w:bCs/>
              </w:rPr>
              <w:t xml:space="preserve">DESCRIPCIÓN: </w:t>
            </w:r>
            <w:r w:rsidR="00DC7836" w:rsidRPr="008B60AF">
              <w:rPr>
                <w:rFonts w:ascii="Calibri" w:eastAsia="Arial Unicode MS" w:hAnsi="Calibri" w:cs="Calibri"/>
              </w:rPr>
              <w:t>Búsqueda fallida porque el usuario no se encuentra registrado.</w:t>
            </w:r>
          </w:p>
          <w:p w14:paraId="1F5F308D" w14:textId="75744BCB" w:rsidR="003A2A26" w:rsidRPr="00CA1752" w:rsidRDefault="003A2A26" w:rsidP="003A2A26">
            <w:pPr>
              <w:rPr>
                <w:rFonts w:ascii="Calibri" w:eastAsia="Arial Unicode MS" w:hAnsi="Calibri" w:cs="Calibri"/>
                <w:i/>
              </w:rPr>
            </w:pPr>
            <w:r w:rsidRPr="4476F917">
              <w:rPr>
                <w:rFonts w:ascii="Calibri" w:hAnsi="Calibri" w:cs="Calibri"/>
                <w:b/>
                <w:bCs/>
              </w:rPr>
              <w:t>SUPOSICIONES/ASUNCIONES</w:t>
            </w:r>
            <w:r w:rsidRPr="00CA1752">
              <w:rPr>
                <w:rFonts w:ascii="Calibri" w:eastAsia="Arial Unicode MS" w:hAnsi="Calibri" w:cs="Calibri"/>
                <w:i/>
              </w:rPr>
              <w:t xml:space="preserve">: </w:t>
            </w:r>
          </w:p>
          <w:p w14:paraId="21D647FF" w14:textId="771EBFE5" w:rsidR="003A2A26" w:rsidRPr="00CA1752" w:rsidRDefault="0076215B" w:rsidP="00D01BB1">
            <w:pPr>
              <w:pStyle w:val="Prrafodelista"/>
              <w:numPr>
                <w:ilvl w:val="0"/>
                <w:numId w:val="122"/>
              </w:numPr>
              <w:rPr>
                <w:rFonts w:ascii="Calibri" w:eastAsia="Calibri" w:hAnsi="Calibri" w:cs="Calibri"/>
                <w:i/>
              </w:rPr>
            </w:pPr>
            <w:r>
              <w:rPr>
                <w:rFonts w:ascii="Calibri" w:eastAsia="Arial Unicode MS" w:hAnsi="Calibri" w:cs="Calibri"/>
                <w:i/>
              </w:rPr>
              <w:t xml:space="preserve">El </w:t>
            </w:r>
            <w:r w:rsidR="00DC7836">
              <w:rPr>
                <w:rFonts w:ascii="Calibri" w:eastAsia="Arial Unicode MS" w:hAnsi="Calibri" w:cs="Calibri"/>
                <w:i/>
              </w:rPr>
              <w:t>usuario ingresó un id que no se encuentra asociado a ningún usuario del sistema.</w:t>
            </w:r>
          </w:p>
          <w:p w14:paraId="20DFB2FF" w14:textId="77777777" w:rsidR="00DC7836" w:rsidRDefault="003A2A26" w:rsidP="00DC7836">
            <w:pPr>
              <w:rPr>
                <w:rFonts w:ascii="Calibri" w:eastAsia="Calibri" w:hAnsi="Calibri" w:cs="Calibri"/>
                <w:i/>
                <w:lang w:eastAsia="es-ES"/>
              </w:rPr>
            </w:pPr>
            <w:r w:rsidRPr="4476F917">
              <w:rPr>
                <w:rFonts w:ascii="Calibri" w:hAnsi="Calibri" w:cs="Calibri"/>
                <w:b/>
                <w:bCs/>
              </w:rPr>
              <w:t>RESULTADOS:</w:t>
            </w:r>
            <w:r w:rsidRPr="00CA1752">
              <w:rPr>
                <w:rFonts w:ascii="Calibri" w:eastAsia="Arial Unicode MS" w:hAnsi="Calibri" w:cs="Calibri"/>
                <w:i/>
              </w:rPr>
              <w:t xml:space="preserve"> </w:t>
            </w:r>
          </w:p>
          <w:p w14:paraId="144EBDC0" w14:textId="14874186" w:rsidR="00224280" w:rsidRPr="00DC7836" w:rsidRDefault="00DC7836" w:rsidP="00D01BB1">
            <w:pPr>
              <w:pStyle w:val="Prrafodelista"/>
              <w:numPr>
                <w:ilvl w:val="0"/>
                <w:numId w:val="136"/>
              </w:numPr>
              <w:rPr>
                <w:rFonts w:ascii="Calibri" w:hAnsi="Calibri" w:cs="Calibri"/>
                <w:b/>
                <w:bCs/>
              </w:rPr>
            </w:pPr>
            <w:r>
              <w:rPr>
                <w:rFonts w:ascii="Calibri" w:eastAsia="Calibri" w:hAnsi="Calibri" w:cs="Calibri"/>
                <w:i/>
              </w:rPr>
              <w:t>Se muestra mensaje de error indicando que el usuario no existe.</w:t>
            </w:r>
          </w:p>
        </w:tc>
      </w:tr>
      <w:tr w:rsidR="00016DAF" w14:paraId="7DFFDE01" w14:textId="77777777" w:rsidTr="00B65F6C">
        <w:tc>
          <w:tcPr>
            <w:tcW w:w="9236" w:type="dxa"/>
            <w:gridSpan w:val="4"/>
          </w:tcPr>
          <w:p w14:paraId="05398ABE" w14:textId="77777777" w:rsidR="00224111" w:rsidRDefault="00016DAF" w:rsidP="00C37965">
            <w:pPr>
              <w:rPr>
                <w:rFonts w:ascii="Calibri" w:hAnsi="Calibri" w:cs="Calibri"/>
                <w:b/>
                <w:bCs/>
              </w:rPr>
            </w:pPr>
            <w:r w:rsidRPr="4476F917">
              <w:rPr>
                <w:rFonts w:ascii="Calibri" w:hAnsi="Calibri" w:cs="Calibri"/>
                <w:b/>
                <w:bCs/>
              </w:rPr>
              <w:t xml:space="preserve">REQUERIMIENTOS ESPECIALES: </w:t>
            </w:r>
          </w:p>
          <w:p w14:paraId="40D31CAD" w14:textId="2324F75C" w:rsidR="00016DAF" w:rsidRPr="00DC7836" w:rsidRDefault="00DC7836" w:rsidP="00D01BB1">
            <w:pPr>
              <w:pStyle w:val="Prrafodelista"/>
              <w:numPr>
                <w:ilvl w:val="0"/>
                <w:numId w:val="25"/>
              </w:numPr>
              <w:rPr>
                <w:rFonts w:ascii="Calibri" w:hAnsi="Calibri" w:cs="Calibri"/>
                <w:i/>
                <w:iCs/>
              </w:rPr>
            </w:pPr>
            <w:r w:rsidRPr="00DC7836">
              <w:rPr>
                <w:rFonts w:ascii="Calibri" w:hAnsi="Calibri" w:cs="Calibri"/>
                <w:i/>
                <w:iCs/>
              </w:rPr>
              <w:t>El usuario debe estar registrado con anterioridad.</w:t>
            </w:r>
          </w:p>
        </w:tc>
      </w:tr>
      <w:tr w:rsidR="00016DAF" w14:paraId="7A95C0D0" w14:textId="77777777" w:rsidTr="00B65F6C">
        <w:trPr>
          <w:trHeight w:val="850"/>
        </w:trPr>
        <w:tc>
          <w:tcPr>
            <w:tcW w:w="9236" w:type="dxa"/>
            <w:gridSpan w:val="4"/>
          </w:tcPr>
          <w:p w14:paraId="5BF4BF4D" w14:textId="77777777" w:rsidR="00016DAF" w:rsidRDefault="00016DAF" w:rsidP="00C37965">
            <w:pPr>
              <w:rPr>
                <w:rFonts w:ascii="Calibri" w:hAnsi="Calibri" w:cs="Calibri"/>
                <w:b/>
                <w:bCs/>
              </w:rPr>
            </w:pPr>
            <w:r w:rsidRPr="4476F917">
              <w:rPr>
                <w:rFonts w:ascii="Calibri" w:hAnsi="Calibri" w:cs="Calibri"/>
                <w:b/>
                <w:bCs/>
              </w:rPr>
              <w:t>RIESGOS:</w:t>
            </w:r>
          </w:p>
          <w:p w14:paraId="575BDF63" w14:textId="01CC66F8" w:rsidR="00016DAF" w:rsidRPr="00CA1752" w:rsidRDefault="00AF12AF" w:rsidP="00D01BB1">
            <w:pPr>
              <w:pStyle w:val="Prrafodelista"/>
              <w:numPr>
                <w:ilvl w:val="0"/>
                <w:numId w:val="24"/>
              </w:numPr>
              <w:rPr>
                <w:rFonts w:ascii="Calibri" w:eastAsia="Calibri" w:hAnsi="Calibri" w:cs="Calibri"/>
                <w:i/>
              </w:rPr>
            </w:pPr>
            <w:r>
              <w:rPr>
                <w:rFonts w:ascii="Calibri" w:eastAsia="Calibri" w:hAnsi="Calibri" w:cs="Calibri"/>
                <w:i/>
              </w:rPr>
              <w:t>Casos externos como mala conexión y errores del servidor impedirían la búsqueda exitosa de usuarios</w:t>
            </w:r>
          </w:p>
        </w:tc>
      </w:tr>
    </w:tbl>
    <w:p w14:paraId="270A84FD" w14:textId="77777777" w:rsidR="004433C9" w:rsidRPr="004433C9" w:rsidRDefault="004433C9" w:rsidP="004433C9">
      <w:pPr>
        <w:rPr>
          <w:rFonts w:ascii="Calibri" w:hAnsi="Calibri" w:cs="Book Antiqua"/>
          <w:b/>
          <w:bCs/>
        </w:rPr>
      </w:pPr>
    </w:p>
    <w:p w14:paraId="5D3EB651" w14:textId="3D7874A3" w:rsidR="410B976D" w:rsidRDefault="410B976D" w:rsidP="410B976D">
      <w:pPr>
        <w:rPr>
          <w:rFonts w:ascii="Calibri" w:hAnsi="Calibri" w:cs="Book Antiqua"/>
          <w:b/>
          <w:bCs/>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4"/>
        <w:gridCol w:w="3568"/>
        <w:gridCol w:w="1473"/>
        <w:gridCol w:w="3061"/>
      </w:tblGrid>
      <w:tr w:rsidR="00F84DF4" w14:paraId="5C8AF37B" w14:textId="77777777" w:rsidTr="00B65F6C">
        <w:trPr>
          <w:trHeight w:val="720"/>
        </w:trPr>
        <w:tc>
          <w:tcPr>
            <w:tcW w:w="4702" w:type="dxa"/>
            <w:gridSpan w:val="2"/>
            <w:shd w:val="clear" w:color="auto" w:fill="D9D9D9" w:themeFill="background1" w:themeFillShade="D9"/>
          </w:tcPr>
          <w:p w14:paraId="623346CE" w14:textId="77777777" w:rsidR="00F84DF4" w:rsidRPr="00223FC7" w:rsidRDefault="00F84DF4" w:rsidP="006B38FD">
            <w:pPr>
              <w:rPr>
                <w:rFonts w:ascii="Calibri" w:hAnsi="Calibri" w:cs="Calibri"/>
                <w:b/>
                <w:bCs/>
              </w:rPr>
            </w:pPr>
            <w:r w:rsidRPr="00223FC7">
              <w:rPr>
                <w:rFonts w:ascii="Calibri" w:hAnsi="Calibri" w:cs="Calibri"/>
                <w:b/>
                <w:bCs/>
              </w:rPr>
              <w:t>IDENTIFICADOR CASO DE USO:</w:t>
            </w:r>
          </w:p>
          <w:p w14:paraId="64303150" w14:textId="3D6137D3" w:rsidR="00F84DF4" w:rsidRPr="00223FC7" w:rsidRDefault="00F84DF4" w:rsidP="006B38FD">
            <w:pPr>
              <w:rPr>
                <w:rFonts w:ascii="Calibri" w:hAnsi="Calibri" w:cs="Calibri"/>
                <w:b/>
                <w:bCs/>
              </w:rPr>
            </w:pPr>
            <w:bookmarkStart w:id="108" w:name="CU10"/>
            <w:r w:rsidRPr="00223FC7">
              <w:rPr>
                <w:rFonts w:ascii="Calibri" w:hAnsi="Calibri" w:cs="Calibri"/>
                <w:b/>
                <w:bCs/>
              </w:rPr>
              <w:t>CU-</w:t>
            </w:r>
            <w:r>
              <w:rPr>
                <w:rFonts w:ascii="Calibri" w:hAnsi="Calibri" w:cs="Calibri"/>
                <w:b/>
                <w:bCs/>
              </w:rPr>
              <w:t>10</w:t>
            </w:r>
            <w:bookmarkEnd w:id="108"/>
          </w:p>
        </w:tc>
        <w:tc>
          <w:tcPr>
            <w:tcW w:w="4534" w:type="dxa"/>
            <w:gridSpan w:val="2"/>
            <w:shd w:val="clear" w:color="auto" w:fill="D9D9D9" w:themeFill="background1" w:themeFillShade="D9"/>
          </w:tcPr>
          <w:p w14:paraId="7352602D" w14:textId="62009E03" w:rsidR="00F84DF4" w:rsidRDefault="00F84DF4" w:rsidP="00F84DF4">
            <w:pPr>
              <w:rPr>
                <w:rFonts w:ascii="Calibri" w:hAnsi="Calibri" w:cs="Calibri"/>
                <w:b/>
                <w:bCs/>
              </w:rPr>
            </w:pPr>
            <w:r w:rsidRPr="00223FC7">
              <w:rPr>
                <w:rFonts w:ascii="Calibri" w:hAnsi="Calibri" w:cs="Calibri"/>
                <w:b/>
                <w:bCs/>
              </w:rPr>
              <w:t>NOMBRE:</w:t>
            </w:r>
          </w:p>
          <w:p w14:paraId="3A40A1C6" w14:textId="1739BCE2" w:rsidR="00F84DF4" w:rsidRPr="00224111" w:rsidRDefault="009D1FEA" w:rsidP="006B38FD">
            <w:pPr>
              <w:rPr>
                <w:rFonts w:ascii="Calibri" w:hAnsi="Calibri" w:cs="Calibri"/>
              </w:rPr>
            </w:pPr>
            <w:r w:rsidRPr="009D1FEA">
              <w:rPr>
                <w:rFonts w:ascii="Calibri" w:hAnsi="Calibri" w:cs="Calibri"/>
              </w:rPr>
              <w:t>Editar Usuarios</w:t>
            </w:r>
          </w:p>
        </w:tc>
      </w:tr>
      <w:tr w:rsidR="00F84DF4" w14:paraId="557EE078" w14:textId="77777777" w:rsidTr="00B65F6C">
        <w:tc>
          <w:tcPr>
            <w:tcW w:w="6175" w:type="dxa"/>
            <w:gridSpan w:val="3"/>
          </w:tcPr>
          <w:p w14:paraId="59ABAB9F" w14:textId="77777777" w:rsidR="00F84DF4" w:rsidRPr="005619BC" w:rsidRDefault="00F84DF4" w:rsidP="006B38FD">
            <w:pPr>
              <w:rPr>
                <w:rFonts w:ascii="Calibri" w:hAnsi="Calibri" w:cs="Calibri"/>
                <w:b/>
                <w:bCs/>
              </w:rPr>
            </w:pPr>
            <w:r w:rsidRPr="005619BC">
              <w:rPr>
                <w:rFonts w:ascii="Calibri" w:hAnsi="Calibri" w:cs="Calibri"/>
                <w:b/>
                <w:bCs/>
              </w:rPr>
              <w:t>COMPLEJIDAD:</w:t>
            </w:r>
          </w:p>
          <w:p w14:paraId="29E3C8DB" w14:textId="77777777" w:rsidR="00F84DF4" w:rsidRPr="005619BC" w:rsidRDefault="00F84DF4" w:rsidP="006B38FD">
            <w:pPr>
              <w:jc w:val="both"/>
              <w:rPr>
                <w:rFonts w:ascii="Calibri" w:hAnsi="Calibri" w:cs="Calibri"/>
                <w:b/>
                <w:bCs/>
              </w:rPr>
            </w:pPr>
            <w:r w:rsidRPr="005619BC">
              <w:rPr>
                <w:rFonts w:ascii="Calibri" w:eastAsia="Arial Unicode MS" w:hAnsi="Calibri" w:cs="Calibri"/>
              </w:rPr>
              <w:t xml:space="preserve">[Baja] </w:t>
            </w:r>
          </w:p>
        </w:tc>
        <w:tc>
          <w:tcPr>
            <w:tcW w:w="3061" w:type="dxa"/>
          </w:tcPr>
          <w:p w14:paraId="229D4816" w14:textId="77777777" w:rsidR="00F84DF4" w:rsidRPr="005619BC" w:rsidRDefault="00F84DF4" w:rsidP="006B38FD">
            <w:pPr>
              <w:rPr>
                <w:rFonts w:ascii="Calibri" w:hAnsi="Calibri" w:cs="Calibri"/>
                <w:b/>
                <w:bCs/>
              </w:rPr>
            </w:pPr>
            <w:r w:rsidRPr="005619BC">
              <w:rPr>
                <w:rFonts w:ascii="Calibri" w:hAnsi="Calibri" w:cs="Calibri"/>
                <w:b/>
                <w:bCs/>
              </w:rPr>
              <w:t>PRIORIDAD:</w:t>
            </w:r>
          </w:p>
          <w:p w14:paraId="06E33542" w14:textId="77777777" w:rsidR="00F84DF4" w:rsidRPr="005619BC" w:rsidRDefault="00F84DF4" w:rsidP="006B38FD">
            <w:pPr>
              <w:rPr>
                <w:rFonts w:ascii="Calibri" w:hAnsi="Calibri" w:cs="Calibri"/>
                <w:b/>
                <w:bCs/>
              </w:rPr>
            </w:pPr>
            <w:r w:rsidRPr="005619BC">
              <w:rPr>
                <w:rFonts w:ascii="Calibri" w:eastAsia="Arial Unicode MS" w:hAnsi="Calibri" w:cs="Calibri"/>
              </w:rPr>
              <w:t xml:space="preserve"> [Alta]</w:t>
            </w:r>
          </w:p>
        </w:tc>
      </w:tr>
      <w:tr w:rsidR="00F84DF4" w14:paraId="53439B90" w14:textId="77777777" w:rsidTr="00B65F6C">
        <w:tc>
          <w:tcPr>
            <w:tcW w:w="9236" w:type="dxa"/>
            <w:gridSpan w:val="4"/>
          </w:tcPr>
          <w:p w14:paraId="7F763DF9" w14:textId="77777777" w:rsidR="00F84DF4" w:rsidRPr="005619BC" w:rsidRDefault="00F84DF4" w:rsidP="006B38FD">
            <w:pPr>
              <w:rPr>
                <w:rFonts w:ascii="Calibri" w:hAnsi="Calibri" w:cs="Calibri"/>
                <w:b/>
                <w:bCs/>
              </w:rPr>
            </w:pPr>
            <w:r w:rsidRPr="005619BC">
              <w:rPr>
                <w:rFonts w:ascii="Calibri" w:hAnsi="Calibri" w:cs="Calibri"/>
                <w:b/>
                <w:bCs/>
              </w:rPr>
              <w:t>REQUERIMIENTO FUNCIONAL ASOCIADO:</w:t>
            </w:r>
          </w:p>
          <w:p w14:paraId="76346640" w14:textId="4E324C98" w:rsidR="00F84DF4" w:rsidRPr="005619BC" w:rsidRDefault="00F84DF4" w:rsidP="008258B5">
            <w:pPr>
              <w:ind w:left="708" w:hanging="708"/>
              <w:jc w:val="both"/>
              <w:rPr>
                <w:rFonts w:ascii="Calibri" w:eastAsia="Arial Unicode MS" w:hAnsi="Calibri" w:cs="Calibri"/>
                <w:i/>
                <w:iCs/>
              </w:rPr>
            </w:pPr>
            <w:r w:rsidRPr="005619BC">
              <w:rPr>
                <w:rFonts w:ascii="Calibri" w:eastAsia="Arial Unicode MS" w:hAnsi="Calibri" w:cs="Calibri"/>
                <w:i/>
                <w:iCs/>
              </w:rPr>
              <w:t>RF-</w:t>
            </w:r>
            <w:r w:rsidR="00D071E3">
              <w:rPr>
                <w:rFonts w:ascii="Calibri" w:eastAsia="Arial Unicode MS" w:hAnsi="Calibri" w:cs="Calibri"/>
                <w:i/>
                <w:iCs/>
              </w:rPr>
              <w:t>14</w:t>
            </w:r>
            <w:r w:rsidR="00BD6D84">
              <w:rPr>
                <w:rFonts w:ascii="Calibri" w:eastAsia="Arial Unicode MS" w:hAnsi="Calibri" w:cs="Calibri"/>
                <w:i/>
                <w:iCs/>
              </w:rPr>
              <w:t xml:space="preserve">: </w:t>
            </w:r>
            <w:r w:rsidR="00BD6D84" w:rsidRPr="00024B21">
              <w:rPr>
                <w:rFonts w:ascii="Calibri" w:eastAsiaTheme="majorEastAsia" w:hAnsi="Calibri" w:cs="Calibri"/>
                <w:i/>
                <w:iCs/>
                <w:lang w:val="es"/>
              </w:rPr>
              <w:t xml:space="preserve"> Editar usuario</w:t>
            </w:r>
          </w:p>
        </w:tc>
      </w:tr>
      <w:tr w:rsidR="00F84DF4" w14:paraId="594B25FD" w14:textId="77777777" w:rsidTr="00B65F6C">
        <w:tc>
          <w:tcPr>
            <w:tcW w:w="9236" w:type="dxa"/>
            <w:gridSpan w:val="4"/>
          </w:tcPr>
          <w:p w14:paraId="63B3B5F5" w14:textId="77777777" w:rsidR="00F84DF4" w:rsidRPr="005619BC" w:rsidRDefault="00F84DF4" w:rsidP="006B38FD">
            <w:pPr>
              <w:rPr>
                <w:rFonts w:ascii="Calibri" w:hAnsi="Calibri" w:cs="Calibri"/>
                <w:b/>
                <w:bCs/>
              </w:rPr>
            </w:pPr>
            <w:r w:rsidRPr="005619BC">
              <w:rPr>
                <w:rFonts w:ascii="Calibri" w:hAnsi="Calibri" w:cs="Calibri"/>
                <w:b/>
                <w:bCs/>
              </w:rPr>
              <w:t>ACTORES:</w:t>
            </w:r>
          </w:p>
          <w:p w14:paraId="00585F42" w14:textId="282B0819" w:rsidR="00F84DF4" w:rsidRPr="005619BC" w:rsidRDefault="00E26171" w:rsidP="006B38FD">
            <w:pPr>
              <w:rPr>
                <w:rFonts w:ascii="Calibri" w:eastAsia="Arial Unicode MS" w:hAnsi="Calibri" w:cs="Calibri"/>
                <w:i/>
                <w:iCs/>
              </w:rPr>
            </w:pPr>
            <w:r>
              <w:rPr>
                <w:rFonts w:ascii="Calibri" w:eastAsia="Arial Unicode MS" w:hAnsi="Calibri" w:cs="Calibri"/>
                <w:i/>
                <w:iCs/>
              </w:rPr>
              <w:t xml:space="preserve">ACT-05: </w:t>
            </w:r>
            <w:r w:rsidR="00F84DF4">
              <w:rPr>
                <w:rFonts w:ascii="Calibri" w:eastAsia="Arial Unicode MS" w:hAnsi="Calibri" w:cs="Calibri"/>
                <w:i/>
                <w:iCs/>
              </w:rPr>
              <w:t>Administrador</w:t>
            </w:r>
            <w:r w:rsidR="00780C89">
              <w:rPr>
                <w:rFonts w:ascii="Calibri" w:eastAsia="Arial Unicode MS" w:hAnsi="Calibri" w:cs="Calibri"/>
                <w:i/>
                <w:iCs/>
              </w:rPr>
              <w:t xml:space="preserve"> </w:t>
            </w:r>
            <w:r w:rsidR="00AA254C">
              <w:rPr>
                <w:rFonts w:ascii="Calibri" w:eastAsia="Arial Unicode MS" w:hAnsi="Calibri" w:cs="Calibri"/>
                <w:i/>
                <w:iCs/>
              </w:rPr>
              <w:t>del sistema</w:t>
            </w:r>
            <w:r w:rsidR="00657257">
              <w:rPr>
                <w:rFonts w:ascii="Calibri" w:eastAsia="Arial Unicode MS" w:hAnsi="Calibri" w:cs="Calibri"/>
                <w:i/>
                <w:iCs/>
              </w:rPr>
              <w:t xml:space="preserve"> </w:t>
            </w:r>
          </w:p>
        </w:tc>
      </w:tr>
      <w:tr w:rsidR="00F84DF4" w14:paraId="7CFB8642" w14:textId="77777777" w:rsidTr="00B65F6C">
        <w:tc>
          <w:tcPr>
            <w:tcW w:w="9236" w:type="dxa"/>
            <w:gridSpan w:val="4"/>
          </w:tcPr>
          <w:p w14:paraId="32FD51E6" w14:textId="77A826CF" w:rsidR="00F84DF4" w:rsidRPr="005619BC" w:rsidRDefault="00F84DF4" w:rsidP="006B38FD">
            <w:pPr>
              <w:rPr>
                <w:rFonts w:ascii="Calibri" w:hAnsi="Calibri" w:cs="Calibri"/>
                <w:b/>
                <w:bCs/>
              </w:rPr>
            </w:pPr>
            <w:r w:rsidRPr="005619BC">
              <w:rPr>
                <w:rFonts w:ascii="Calibri" w:hAnsi="Calibri" w:cs="Calibri"/>
                <w:b/>
                <w:bCs/>
              </w:rPr>
              <w:t>CASOS DE USO ASOCIADOS:</w:t>
            </w:r>
          </w:p>
          <w:p w14:paraId="6CCD57D5" w14:textId="7465A3DA" w:rsidR="00F84DF4" w:rsidRDefault="00BB0910" w:rsidP="005862AC">
            <w:pPr>
              <w:rPr>
                <w:rFonts w:ascii="Calibri" w:hAnsi="Calibri" w:cs="Calibri"/>
                <w:i/>
                <w:iCs/>
              </w:rPr>
            </w:pPr>
            <w:r>
              <w:rPr>
                <w:rFonts w:ascii="Calibri" w:hAnsi="Calibri" w:cs="Calibri"/>
                <w:i/>
                <w:iCs/>
              </w:rPr>
              <w:lastRenderedPageBreak/>
              <w:t>Extiende de CU-23</w:t>
            </w:r>
            <w:r w:rsidR="00BD6D84">
              <w:rPr>
                <w:rFonts w:ascii="Calibri" w:hAnsi="Calibri" w:cs="Calibri"/>
                <w:i/>
                <w:iCs/>
              </w:rPr>
              <w:t>: Registrar Usuario</w:t>
            </w:r>
          </w:p>
          <w:p w14:paraId="76A1A1AD" w14:textId="290DB65E" w:rsidR="00F84DF4" w:rsidRDefault="0090524D" w:rsidP="006B38FD">
            <w:pPr>
              <w:rPr>
                <w:rFonts w:ascii="Calibri" w:hAnsi="Calibri" w:cs="Calibri"/>
                <w:i/>
              </w:rPr>
            </w:pPr>
            <w:r>
              <w:rPr>
                <w:rFonts w:ascii="Calibri" w:hAnsi="Calibri" w:cs="Calibri"/>
                <w:i/>
              </w:rPr>
              <w:t>Extiende de CU-11</w:t>
            </w:r>
            <w:r w:rsidR="00BD6D84">
              <w:rPr>
                <w:rFonts w:ascii="Calibri" w:hAnsi="Calibri" w:cs="Calibri"/>
                <w:i/>
              </w:rPr>
              <w:t xml:space="preserve">: </w:t>
            </w:r>
            <w:r w:rsidR="00843D85">
              <w:rPr>
                <w:rFonts w:ascii="Calibri" w:hAnsi="Calibri" w:cs="Calibri"/>
                <w:i/>
              </w:rPr>
              <w:t>Eliminar Usuario</w:t>
            </w:r>
          </w:p>
          <w:p w14:paraId="3B3BB780" w14:textId="1C6C471A" w:rsidR="00F84DF4" w:rsidRPr="000B210E" w:rsidRDefault="00694103" w:rsidP="006B38FD">
            <w:pPr>
              <w:rPr>
                <w:rFonts w:ascii="Calibri" w:hAnsi="Calibri" w:cs="Calibri"/>
                <w:i/>
              </w:rPr>
            </w:pPr>
            <w:r>
              <w:rPr>
                <w:rFonts w:ascii="Calibri" w:hAnsi="Calibri" w:cs="Calibri"/>
                <w:i/>
              </w:rPr>
              <w:t>Extiende de CU-09</w:t>
            </w:r>
            <w:r w:rsidR="00BD6D84">
              <w:rPr>
                <w:rFonts w:ascii="Calibri" w:hAnsi="Calibri" w:cs="Calibri"/>
                <w:i/>
              </w:rPr>
              <w:t xml:space="preserve">: </w:t>
            </w:r>
            <w:r w:rsidR="00D95500">
              <w:rPr>
                <w:rFonts w:ascii="Calibri" w:hAnsi="Calibri" w:cs="Calibri"/>
                <w:i/>
              </w:rPr>
              <w:t>Buscar Usuario</w:t>
            </w:r>
          </w:p>
        </w:tc>
      </w:tr>
      <w:tr w:rsidR="00F84DF4" w14:paraId="1B0ADC15" w14:textId="77777777" w:rsidTr="00B65F6C">
        <w:tc>
          <w:tcPr>
            <w:tcW w:w="9236" w:type="dxa"/>
            <w:gridSpan w:val="4"/>
          </w:tcPr>
          <w:p w14:paraId="585A8D3C" w14:textId="77777777" w:rsidR="00F84DF4" w:rsidRPr="005619BC" w:rsidRDefault="00F84DF4" w:rsidP="006B38FD">
            <w:pPr>
              <w:rPr>
                <w:rFonts w:ascii="Calibri" w:hAnsi="Calibri" w:cs="Calibri"/>
                <w:lang w:eastAsia="es-ES"/>
              </w:rPr>
            </w:pPr>
            <w:r w:rsidRPr="005619BC">
              <w:rPr>
                <w:rFonts w:ascii="Calibri" w:hAnsi="Calibri" w:cs="Calibri"/>
                <w:b/>
                <w:bCs/>
              </w:rPr>
              <w:lastRenderedPageBreak/>
              <w:t>DESCRIPCIÓN:</w:t>
            </w:r>
          </w:p>
          <w:p w14:paraId="24E908FF" w14:textId="04FBBF7D" w:rsidR="00F84DF4" w:rsidRPr="005619BC" w:rsidRDefault="00F04F6C" w:rsidP="006B38FD">
            <w:pPr>
              <w:rPr>
                <w:rFonts w:ascii="Calibri" w:eastAsia="Arial Unicode MS" w:hAnsi="Calibri" w:cs="Calibri"/>
                <w:i/>
                <w:iCs/>
              </w:rPr>
            </w:pPr>
            <w:r>
              <w:rPr>
                <w:rFonts w:ascii="Calibri" w:eastAsia="Arial Unicode MS" w:hAnsi="Calibri" w:cs="Calibri"/>
                <w:i/>
                <w:iCs/>
              </w:rPr>
              <w:t>Editar la información asociada con el usuario.</w:t>
            </w:r>
          </w:p>
        </w:tc>
      </w:tr>
      <w:tr w:rsidR="00F84DF4" w14:paraId="1216A923" w14:textId="77777777" w:rsidTr="00B65F6C">
        <w:tc>
          <w:tcPr>
            <w:tcW w:w="9236" w:type="dxa"/>
            <w:gridSpan w:val="4"/>
            <w:tcBorders>
              <w:bottom w:val="single" w:sz="4" w:space="0" w:color="auto"/>
            </w:tcBorders>
          </w:tcPr>
          <w:p w14:paraId="0AA9C303" w14:textId="77777777" w:rsidR="00F84DF4" w:rsidRPr="005619BC" w:rsidRDefault="00F84DF4" w:rsidP="006B38FD">
            <w:pPr>
              <w:rPr>
                <w:rFonts w:ascii="Calibri" w:hAnsi="Calibri" w:cs="Calibri"/>
                <w:b/>
                <w:bCs/>
              </w:rPr>
            </w:pPr>
            <w:r w:rsidRPr="005619BC">
              <w:rPr>
                <w:rFonts w:ascii="Calibri" w:hAnsi="Calibri" w:cs="Calibri"/>
                <w:b/>
                <w:bCs/>
              </w:rPr>
              <w:t xml:space="preserve">NOTAS: </w:t>
            </w:r>
          </w:p>
          <w:p w14:paraId="39184013" w14:textId="77777777" w:rsidR="00F84DF4" w:rsidRDefault="0011092D" w:rsidP="006B38FD">
            <w:pPr>
              <w:rPr>
                <w:rFonts w:ascii="Calibri" w:hAnsi="Calibri" w:cs="Calibri"/>
                <w:i/>
                <w:iCs/>
              </w:rPr>
            </w:pPr>
            <w:r>
              <w:rPr>
                <w:rFonts w:ascii="Calibri" w:hAnsi="Calibri" w:cs="Calibri"/>
                <w:i/>
                <w:iCs/>
              </w:rPr>
              <w:t>El usuario debe existir</w:t>
            </w:r>
            <w:r w:rsidR="00EA599F">
              <w:rPr>
                <w:rFonts w:ascii="Calibri" w:hAnsi="Calibri" w:cs="Calibri"/>
                <w:i/>
                <w:iCs/>
              </w:rPr>
              <w:t xml:space="preserve"> dentro del registro.</w:t>
            </w:r>
            <w:r w:rsidR="00BC0D34">
              <w:rPr>
                <w:rFonts w:ascii="Calibri" w:hAnsi="Calibri" w:cs="Calibri"/>
                <w:i/>
                <w:iCs/>
              </w:rPr>
              <w:t xml:space="preserve"> Se debe disponer de:</w:t>
            </w:r>
          </w:p>
          <w:p w14:paraId="01E0EEB1" w14:textId="77777777" w:rsidR="00BC0D34" w:rsidRDefault="00BC0D34" w:rsidP="00D01BB1">
            <w:pPr>
              <w:pStyle w:val="Prrafodelista"/>
              <w:numPr>
                <w:ilvl w:val="0"/>
                <w:numId w:val="159"/>
              </w:numPr>
              <w:rPr>
                <w:rFonts w:ascii="Calibri" w:hAnsi="Calibri" w:cs="Calibri"/>
                <w:i/>
              </w:rPr>
            </w:pPr>
            <w:r>
              <w:rPr>
                <w:rFonts w:ascii="Calibri" w:hAnsi="Calibri" w:cs="Calibri"/>
                <w:i/>
              </w:rPr>
              <w:t>Nombre: string, con una longitud de 25 caracteres como máximo.</w:t>
            </w:r>
          </w:p>
          <w:p w14:paraId="7CBE0C20" w14:textId="77777777" w:rsidR="00BC0D34" w:rsidRDefault="00BC0D34" w:rsidP="00D01BB1">
            <w:pPr>
              <w:pStyle w:val="Prrafodelista"/>
              <w:numPr>
                <w:ilvl w:val="0"/>
                <w:numId w:val="159"/>
              </w:numPr>
              <w:rPr>
                <w:rFonts w:ascii="Calibri" w:hAnsi="Calibri" w:cs="Calibri"/>
                <w:i/>
              </w:rPr>
            </w:pPr>
            <w:r>
              <w:rPr>
                <w:rFonts w:ascii="Calibri" w:hAnsi="Calibri" w:cs="Calibri"/>
                <w:i/>
              </w:rPr>
              <w:t>Apellido: string con una longitud de 25 caracteres como máximo.</w:t>
            </w:r>
          </w:p>
          <w:p w14:paraId="556D52E6" w14:textId="77777777" w:rsidR="00BC0D34" w:rsidRDefault="00BC0D34" w:rsidP="00D01BB1">
            <w:pPr>
              <w:pStyle w:val="Prrafodelista"/>
              <w:numPr>
                <w:ilvl w:val="0"/>
                <w:numId w:val="159"/>
              </w:numPr>
              <w:rPr>
                <w:rFonts w:ascii="Calibri" w:hAnsi="Calibri" w:cs="Calibri"/>
                <w:i/>
              </w:rPr>
            </w:pPr>
            <w:r>
              <w:rPr>
                <w:rFonts w:ascii="Calibri" w:hAnsi="Calibri" w:cs="Calibri"/>
                <w:i/>
              </w:rPr>
              <w:t>Edad: integer.</w:t>
            </w:r>
          </w:p>
          <w:p w14:paraId="2B881FA2" w14:textId="77777777" w:rsidR="00BC0D34" w:rsidRDefault="00BC0D34" w:rsidP="00D01BB1">
            <w:pPr>
              <w:pStyle w:val="Prrafodelista"/>
              <w:numPr>
                <w:ilvl w:val="0"/>
                <w:numId w:val="159"/>
              </w:numPr>
              <w:rPr>
                <w:rFonts w:ascii="Calibri" w:hAnsi="Calibri" w:cs="Calibri"/>
                <w:i/>
              </w:rPr>
            </w:pPr>
            <w:r>
              <w:rPr>
                <w:rFonts w:ascii="Calibri" w:hAnsi="Calibri" w:cs="Calibri"/>
                <w:i/>
              </w:rPr>
              <w:t>Correo: string, con una longitud de 50 caracteres como máximo.</w:t>
            </w:r>
          </w:p>
          <w:p w14:paraId="43BEB5D2" w14:textId="2D2345DA" w:rsidR="00BC0D34" w:rsidRDefault="00BC0D34" w:rsidP="00D01BB1">
            <w:pPr>
              <w:pStyle w:val="Prrafodelista"/>
              <w:numPr>
                <w:ilvl w:val="0"/>
                <w:numId w:val="159"/>
              </w:numPr>
              <w:rPr>
                <w:rFonts w:ascii="Calibri" w:hAnsi="Calibri" w:cs="Calibri"/>
                <w:i/>
              </w:rPr>
            </w:pPr>
            <w:r>
              <w:rPr>
                <w:rFonts w:ascii="Calibri" w:hAnsi="Calibri" w:cs="Calibri"/>
                <w:i/>
              </w:rPr>
              <w:t>Dirección: string, de 30 caracteres como máximo.</w:t>
            </w:r>
          </w:p>
          <w:p w14:paraId="7E20D9C6" w14:textId="524A213B" w:rsidR="00BC0D34" w:rsidRDefault="00BC0D34" w:rsidP="00D01BB1">
            <w:pPr>
              <w:pStyle w:val="Prrafodelista"/>
              <w:numPr>
                <w:ilvl w:val="0"/>
                <w:numId w:val="159"/>
              </w:numPr>
              <w:rPr>
                <w:rFonts w:ascii="Calibri" w:hAnsi="Calibri" w:cs="Calibri"/>
                <w:i/>
              </w:rPr>
            </w:pPr>
            <w:r>
              <w:rPr>
                <w:rFonts w:ascii="Calibri" w:hAnsi="Calibri" w:cs="Calibri"/>
                <w:i/>
              </w:rPr>
              <w:t>Ciudad: string, de 10 caracteres como maximo</w:t>
            </w:r>
          </w:p>
          <w:p w14:paraId="2DAAF21A" w14:textId="1417FFF4" w:rsidR="00BC0D34" w:rsidRPr="00BC0D34" w:rsidRDefault="00BC0D34" w:rsidP="00D01BB1">
            <w:pPr>
              <w:pStyle w:val="Prrafodelista"/>
              <w:numPr>
                <w:ilvl w:val="0"/>
                <w:numId w:val="159"/>
              </w:numPr>
              <w:rPr>
                <w:rFonts w:ascii="Calibri" w:hAnsi="Calibri" w:cs="Calibri"/>
                <w:i/>
              </w:rPr>
            </w:pPr>
            <w:r>
              <w:rPr>
                <w:rFonts w:ascii="Calibri" w:hAnsi="Calibri" w:cs="Calibri"/>
                <w:i/>
              </w:rPr>
              <w:t>Rol: listado de roles que se pueden asignar según el tipo de usuario.</w:t>
            </w:r>
          </w:p>
        </w:tc>
      </w:tr>
      <w:tr w:rsidR="00F84DF4" w14:paraId="5171F19F" w14:textId="77777777" w:rsidTr="00B65F6C">
        <w:tc>
          <w:tcPr>
            <w:tcW w:w="9236" w:type="dxa"/>
            <w:gridSpan w:val="4"/>
            <w:tcBorders>
              <w:bottom w:val="single" w:sz="4" w:space="0" w:color="auto"/>
            </w:tcBorders>
          </w:tcPr>
          <w:p w14:paraId="0A636774" w14:textId="77777777" w:rsidR="00F84DF4" w:rsidRPr="005619BC" w:rsidRDefault="00F84DF4" w:rsidP="006B38FD">
            <w:pPr>
              <w:rPr>
                <w:rFonts w:ascii="Calibri" w:eastAsia="Arial Unicode MS" w:hAnsi="Calibri" w:cs="Calibri"/>
                <w:i/>
                <w:iCs/>
              </w:rPr>
            </w:pPr>
            <w:r w:rsidRPr="005619BC">
              <w:rPr>
                <w:rFonts w:ascii="Calibri" w:hAnsi="Calibri" w:cs="Calibri"/>
                <w:b/>
                <w:bCs/>
              </w:rPr>
              <w:t>CRITERIOS DE ACEPTACIÓN:</w:t>
            </w:r>
          </w:p>
          <w:p w14:paraId="22848869" w14:textId="77AEE18D" w:rsidR="00F84DF4" w:rsidRPr="005619BC" w:rsidRDefault="0011092D" w:rsidP="006B38FD">
            <w:pPr>
              <w:spacing w:line="259" w:lineRule="auto"/>
              <w:rPr>
                <w:rFonts w:ascii="Calibri" w:hAnsi="Calibri" w:cs="Calibri"/>
                <w:i/>
                <w:iCs/>
              </w:rPr>
            </w:pPr>
            <w:r>
              <w:rPr>
                <w:rFonts w:ascii="Calibri" w:hAnsi="Calibri" w:cs="Calibri"/>
                <w:i/>
                <w:iCs/>
              </w:rPr>
              <w:t>El editar la información del usuario será realizada de haber errores tipográficos</w:t>
            </w:r>
            <w:r w:rsidR="006418A5">
              <w:rPr>
                <w:rFonts w:ascii="Calibri" w:hAnsi="Calibri" w:cs="Calibri"/>
                <w:i/>
                <w:iCs/>
              </w:rPr>
              <w:t>,</w:t>
            </w:r>
            <w:r>
              <w:rPr>
                <w:rFonts w:ascii="Calibri" w:hAnsi="Calibri" w:cs="Calibri"/>
                <w:i/>
                <w:iCs/>
              </w:rPr>
              <w:t xml:space="preserve"> información errónea</w:t>
            </w:r>
            <w:r w:rsidR="006418A5">
              <w:rPr>
                <w:rFonts w:ascii="Calibri" w:hAnsi="Calibri" w:cs="Calibri"/>
                <w:i/>
                <w:iCs/>
              </w:rPr>
              <w:t xml:space="preserve"> o si el usuario ha cambiado alguna información</w:t>
            </w:r>
            <w:r>
              <w:rPr>
                <w:rFonts w:ascii="Calibri" w:hAnsi="Calibri" w:cs="Calibri"/>
                <w:i/>
                <w:iCs/>
              </w:rPr>
              <w:t>.</w:t>
            </w:r>
          </w:p>
        </w:tc>
      </w:tr>
      <w:tr w:rsidR="00F84DF4" w14:paraId="4879C3C6" w14:textId="77777777" w:rsidTr="00B65F6C">
        <w:trPr>
          <w:trHeight w:val="345"/>
        </w:trPr>
        <w:tc>
          <w:tcPr>
            <w:tcW w:w="9236" w:type="dxa"/>
            <w:gridSpan w:val="4"/>
            <w:tcBorders>
              <w:bottom w:val="single" w:sz="4" w:space="0" w:color="auto"/>
            </w:tcBorders>
            <w:shd w:val="clear" w:color="auto" w:fill="D9D9D9" w:themeFill="background1" w:themeFillShade="D9"/>
          </w:tcPr>
          <w:p w14:paraId="1B4F338F" w14:textId="77777777" w:rsidR="00F84DF4" w:rsidRPr="005619BC" w:rsidRDefault="00F84DF4" w:rsidP="006B38FD">
            <w:pPr>
              <w:rPr>
                <w:rFonts w:ascii="Calibri" w:hAnsi="Calibri" w:cs="Calibri"/>
                <w:b/>
                <w:bCs/>
              </w:rPr>
            </w:pPr>
            <w:r w:rsidRPr="005619BC">
              <w:rPr>
                <w:rFonts w:ascii="Calibri" w:hAnsi="Calibri" w:cs="Calibri"/>
                <w:b/>
                <w:bCs/>
              </w:rPr>
              <w:t xml:space="preserve">ESCENARIOS: </w:t>
            </w:r>
          </w:p>
        </w:tc>
      </w:tr>
      <w:tr w:rsidR="00F84DF4" w14:paraId="1C30E3AB" w14:textId="77777777" w:rsidTr="00B65F6C">
        <w:trPr>
          <w:trHeight w:val="1415"/>
        </w:trPr>
        <w:tc>
          <w:tcPr>
            <w:tcW w:w="1134" w:type="dxa"/>
            <w:tcBorders>
              <w:bottom w:val="single" w:sz="4" w:space="0" w:color="auto"/>
            </w:tcBorders>
          </w:tcPr>
          <w:p w14:paraId="02586012" w14:textId="2B902236" w:rsidR="00F84DF4" w:rsidRPr="005619BC" w:rsidRDefault="00F84DF4" w:rsidP="006B38FD">
            <w:pPr>
              <w:rPr>
                <w:rFonts w:ascii="Calibri" w:hAnsi="Calibri" w:cs="Calibri"/>
                <w:i/>
                <w:iCs/>
                <w:lang w:eastAsia="es-ES"/>
              </w:rPr>
            </w:pPr>
            <w:r w:rsidRPr="005619BC">
              <w:rPr>
                <w:rFonts w:ascii="Calibri" w:eastAsia="Arial Unicode MS" w:hAnsi="Calibri" w:cs="Calibri"/>
              </w:rPr>
              <w:t>ES</w:t>
            </w:r>
            <w:r w:rsidRPr="073341F5">
              <w:rPr>
                <w:rFonts w:ascii="Calibri" w:eastAsia="Arial Unicode MS" w:hAnsi="Calibri" w:cs="Calibri"/>
              </w:rPr>
              <w:t>-</w:t>
            </w:r>
            <w:r w:rsidR="0E8ADD89" w:rsidRPr="073341F5">
              <w:rPr>
                <w:rFonts w:ascii="Calibri" w:eastAsia="Arial Unicode MS" w:hAnsi="Calibri" w:cs="Calibri"/>
              </w:rPr>
              <w:t>10</w:t>
            </w:r>
            <w:r w:rsidR="0E8ADD89" w:rsidRPr="24B6048A">
              <w:rPr>
                <w:rFonts w:ascii="Calibri" w:eastAsia="Arial Unicode MS" w:hAnsi="Calibri" w:cs="Calibri"/>
              </w:rPr>
              <w:t>.1</w:t>
            </w:r>
            <w:r w:rsidRPr="005619BC">
              <w:rPr>
                <w:rFonts w:ascii="Calibri" w:eastAsia="Arial Unicode MS" w:hAnsi="Calibri" w:cs="Calibri"/>
              </w:rPr>
              <w:t xml:space="preserve">  </w:t>
            </w:r>
          </w:p>
          <w:p w14:paraId="136A3D8D" w14:textId="77777777" w:rsidR="00F84DF4" w:rsidRPr="005619BC" w:rsidRDefault="00F84DF4" w:rsidP="006B38FD">
            <w:pPr>
              <w:ind w:left="360"/>
              <w:rPr>
                <w:rFonts w:ascii="Calibri" w:hAnsi="Calibri" w:cs="Calibri"/>
                <w:lang w:eastAsia="es-ES"/>
              </w:rPr>
            </w:pPr>
          </w:p>
        </w:tc>
        <w:tc>
          <w:tcPr>
            <w:tcW w:w="8102" w:type="dxa"/>
            <w:gridSpan w:val="3"/>
            <w:tcBorders>
              <w:bottom w:val="single" w:sz="4" w:space="0" w:color="auto"/>
            </w:tcBorders>
          </w:tcPr>
          <w:p w14:paraId="1ABA8CF4" w14:textId="0B2E94BF" w:rsidR="00823E94" w:rsidRPr="004154D9" w:rsidRDefault="00F84DF4" w:rsidP="00B63ED4">
            <w:pPr>
              <w:rPr>
                <w:rFonts w:ascii="Calibri" w:hAnsi="Calibri" w:cs="Calibri"/>
                <w:i/>
              </w:rPr>
            </w:pPr>
            <w:r w:rsidRPr="005619BC">
              <w:rPr>
                <w:rFonts w:ascii="Calibri" w:hAnsi="Calibri" w:cs="Calibri"/>
                <w:b/>
                <w:bCs/>
              </w:rPr>
              <w:t>DESCRIPCIÓN:</w:t>
            </w:r>
            <w:r w:rsidR="004154D9">
              <w:rPr>
                <w:rFonts w:ascii="Calibri" w:hAnsi="Calibri" w:cs="Calibri"/>
                <w:b/>
                <w:bCs/>
              </w:rPr>
              <w:t xml:space="preserve"> </w:t>
            </w:r>
            <w:r w:rsidR="006F3E68">
              <w:rPr>
                <w:rFonts w:ascii="Calibri" w:hAnsi="Calibri" w:cs="Calibri"/>
                <w:i/>
                <w:iCs/>
              </w:rPr>
              <w:t>Edición de perfil de usuario realizado de manera exitosa</w:t>
            </w:r>
            <w:r w:rsidR="006E1D0C">
              <w:rPr>
                <w:rFonts w:ascii="Calibri" w:hAnsi="Calibri" w:cs="Calibri"/>
                <w:i/>
                <w:iCs/>
              </w:rPr>
              <w:t>.</w:t>
            </w:r>
          </w:p>
          <w:p w14:paraId="2DDDD360" w14:textId="77777777" w:rsidR="00F84DF4" w:rsidRPr="005619BC" w:rsidRDefault="00F84DF4" w:rsidP="006B38FD">
            <w:pPr>
              <w:rPr>
                <w:rFonts w:ascii="Calibri" w:eastAsia="Arial Unicode MS" w:hAnsi="Calibri" w:cs="Calibri"/>
                <w:i/>
                <w:iCs/>
              </w:rPr>
            </w:pPr>
            <w:r w:rsidRPr="005619BC">
              <w:rPr>
                <w:rFonts w:ascii="Calibri" w:hAnsi="Calibri" w:cs="Calibri"/>
                <w:b/>
                <w:bCs/>
              </w:rPr>
              <w:t>SUPOSICIONES/ASUNCIONES</w:t>
            </w:r>
            <w:r w:rsidRPr="005619BC">
              <w:rPr>
                <w:rFonts w:ascii="Calibri" w:eastAsia="Arial Unicode MS" w:hAnsi="Calibri" w:cs="Calibri"/>
                <w:i/>
                <w:iCs/>
              </w:rPr>
              <w:t>:</w:t>
            </w:r>
          </w:p>
          <w:p w14:paraId="4258EB9F" w14:textId="42050EFA" w:rsidR="00823E94" w:rsidRPr="0086584E" w:rsidRDefault="006418A5" w:rsidP="00D01BB1">
            <w:pPr>
              <w:pStyle w:val="Prrafodelista"/>
              <w:numPr>
                <w:ilvl w:val="0"/>
                <w:numId w:val="95"/>
              </w:numPr>
              <w:rPr>
                <w:rFonts w:ascii="Calibri" w:hAnsi="Calibri" w:cs="Calibri"/>
                <w:i/>
              </w:rPr>
            </w:pPr>
            <w:r>
              <w:rPr>
                <w:rFonts w:ascii="Calibri" w:hAnsi="Calibri" w:cs="Calibri"/>
                <w:i/>
                <w:iCs/>
              </w:rPr>
              <w:t xml:space="preserve">El usuario ha cambiado </w:t>
            </w:r>
            <w:r w:rsidR="002F7335">
              <w:rPr>
                <w:rFonts w:ascii="Calibri" w:hAnsi="Calibri" w:cs="Calibri"/>
                <w:i/>
                <w:iCs/>
              </w:rPr>
              <w:t>algunos de sus datos</w:t>
            </w:r>
            <w:r>
              <w:rPr>
                <w:rFonts w:ascii="Calibri" w:hAnsi="Calibri" w:cs="Calibri"/>
                <w:i/>
                <w:iCs/>
              </w:rPr>
              <w:t xml:space="preserve"> y pide al administrador del sistema una actualización de sus registros.</w:t>
            </w:r>
          </w:p>
          <w:p w14:paraId="5213236C" w14:textId="50D6880B" w:rsidR="0086584E" w:rsidRPr="00E341BF" w:rsidRDefault="0086584E" w:rsidP="00D01BB1">
            <w:pPr>
              <w:pStyle w:val="Prrafodelista"/>
              <w:numPr>
                <w:ilvl w:val="0"/>
                <w:numId w:val="95"/>
              </w:numPr>
              <w:rPr>
                <w:rFonts w:ascii="Calibri" w:hAnsi="Calibri" w:cs="Calibri"/>
                <w:i/>
              </w:rPr>
            </w:pPr>
            <w:r>
              <w:rPr>
                <w:rFonts w:ascii="Calibri" w:hAnsi="Calibri" w:cs="Calibri"/>
                <w:i/>
              </w:rPr>
              <w:t>El administrador ha ingresado de manera exitosa y correcta todos los datos necesarios para la edición de usuarios.</w:t>
            </w:r>
          </w:p>
          <w:p w14:paraId="1E37A7F5" w14:textId="77777777" w:rsidR="00F84DF4" w:rsidRDefault="00F84DF4" w:rsidP="006B38FD">
            <w:pPr>
              <w:rPr>
                <w:rFonts w:ascii="Calibri" w:eastAsia="Arial Unicode MS" w:hAnsi="Calibri" w:cs="Calibri"/>
                <w:i/>
              </w:rPr>
            </w:pPr>
            <w:r w:rsidRPr="005619BC">
              <w:rPr>
                <w:rFonts w:ascii="Calibri" w:hAnsi="Calibri" w:cs="Calibri"/>
                <w:b/>
                <w:bCs/>
              </w:rPr>
              <w:t>RESULTADOS:</w:t>
            </w:r>
            <w:r w:rsidRPr="005619BC">
              <w:rPr>
                <w:rFonts w:ascii="Calibri" w:eastAsia="Arial Unicode MS" w:hAnsi="Calibri" w:cs="Calibri"/>
                <w:i/>
                <w:iCs/>
              </w:rPr>
              <w:t xml:space="preserve"> </w:t>
            </w:r>
          </w:p>
          <w:p w14:paraId="6A88C66B" w14:textId="2AE5B83D" w:rsidR="00F84DF4" w:rsidRPr="005619BC" w:rsidRDefault="006418A5" w:rsidP="00D01BB1">
            <w:pPr>
              <w:pStyle w:val="Prrafodelista"/>
              <w:numPr>
                <w:ilvl w:val="0"/>
                <w:numId w:val="95"/>
              </w:numPr>
              <w:rPr>
                <w:rFonts w:ascii="Calibri" w:eastAsia="Calibri" w:hAnsi="Calibri" w:cs="Calibri"/>
                <w:i/>
                <w:iCs/>
              </w:rPr>
            </w:pPr>
            <w:r>
              <w:rPr>
                <w:rFonts w:ascii="Calibri" w:eastAsia="Calibri" w:hAnsi="Calibri" w:cs="Calibri"/>
                <w:i/>
                <w:iCs/>
              </w:rPr>
              <w:t xml:space="preserve">El administrador busca al usuario mediante su </w:t>
            </w:r>
            <w:r w:rsidR="00EE0DB4">
              <w:rPr>
                <w:rFonts w:ascii="Calibri" w:eastAsia="Calibri" w:hAnsi="Calibri" w:cs="Calibri"/>
                <w:i/>
                <w:iCs/>
              </w:rPr>
              <w:t>nombre</w:t>
            </w:r>
            <w:r>
              <w:rPr>
                <w:rFonts w:ascii="Calibri" w:eastAsia="Calibri" w:hAnsi="Calibri" w:cs="Calibri"/>
                <w:i/>
                <w:iCs/>
              </w:rPr>
              <w:t xml:space="preserve"> y cambia los datos de manera </w:t>
            </w:r>
            <w:r w:rsidR="00840C71">
              <w:rPr>
                <w:rFonts w:ascii="Calibri" w:eastAsia="Calibri" w:hAnsi="Calibri" w:cs="Calibri"/>
                <w:i/>
                <w:iCs/>
              </w:rPr>
              <w:t>exitosa</w:t>
            </w:r>
            <w:r>
              <w:rPr>
                <w:rFonts w:ascii="Calibri" w:eastAsia="Calibri" w:hAnsi="Calibri" w:cs="Calibri"/>
                <w:i/>
                <w:iCs/>
              </w:rPr>
              <w:t>.</w:t>
            </w:r>
          </w:p>
        </w:tc>
      </w:tr>
      <w:tr w:rsidR="008F4FBA" w14:paraId="2210B62F" w14:textId="77777777" w:rsidTr="00B65F6C">
        <w:trPr>
          <w:trHeight w:val="1415"/>
        </w:trPr>
        <w:tc>
          <w:tcPr>
            <w:tcW w:w="1134" w:type="dxa"/>
            <w:tcBorders>
              <w:bottom w:val="single" w:sz="4" w:space="0" w:color="auto"/>
            </w:tcBorders>
          </w:tcPr>
          <w:p w14:paraId="780938B1" w14:textId="11A8F216" w:rsidR="00C26D2F" w:rsidRPr="005619BC" w:rsidRDefault="00C26D2F" w:rsidP="00C26D2F">
            <w:pPr>
              <w:rPr>
                <w:rFonts w:ascii="Calibri" w:hAnsi="Calibri" w:cs="Calibri"/>
                <w:i/>
                <w:iCs/>
                <w:lang w:eastAsia="es-ES"/>
              </w:rPr>
            </w:pPr>
            <w:r w:rsidRPr="005619BC">
              <w:rPr>
                <w:rFonts w:ascii="Calibri" w:eastAsia="Arial Unicode MS" w:hAnsi="Calibri" w:cs="Calibri"/>
              </w:rPr>
              <w:t>ES</w:t>
            </w:r>
            <w:r w:rsidRPr="073341F5">
              <w:rPr>
                <w:rFonts w:ascii="Calibri" w:eastAsia="Arial Unicode MS" w:hAnsi="Calibri" w:cs="Calibri"/>
              </w:rPr>
              <w:t>-10</w:t>
            </w:r>
            <w:r w:rsidRPr="24B6048A">
              <w:rPr>
                <w:rFonts w:ascii="Calibri" w:eastAsia="Arial Unicode MS" w:hAnsi="Calibri" w:cs="Calibri"/>
              </w:rPr>
              <w:t>.</w:t>
            </w:r>
            <w:r>
              <w:rPr>
                <w:rFonts w:ascii="Calibri" w:eastAsia="Arial Unicode MS" w:hAnsi="Calibri" w:cs="Calibri"/>
              </w:rPr>
              <w:t>2</w:t>
            </w:r>
          </w:p>
          <w:p w14:paraId="1326E841" w14:textId="77777777" w:rsidR="008F4FBA" w:rsidRPr="005619BC" w:rsidRDefault="008F4FBA" w:rsidP="006B38FD">
            <w:pPr>
              <w:rPr>
                <w:rFonts w:ascii="Calibri" w:eastAsia="Arial Unicode MS" w:hAnsi="Calibri" w:cs="Calibri"/>
              </w:rPr>
            </w:pPr>
          </w:p>
        </w:tc>
        <w:tc>
          <w:tcPr>
            <w:tcW w:w="8102" w:type="dxa"/>
            <w:gridSpan w:val="3"/>
            <w:tcBorders>
              <w:bottom w:val="single" w:sz="4" w:space="0" w:color="auto"/>
            </w:tcBorders>
          </w:tcPr>
          <w:p w14:paraId="364EE4E6" w14:textId="19AF0A29" w:rsidR="00C26D2F" w:rsidRPr="00840C71" w:rsidRDefault="00C26D2F" w:rsidP="00C26D2F">
            <w:pPr>
              <w:rPr>
                <w:rFonts w:ascii="Calibri" w:hAnsi="Calibri" w:cs="Calibri"/>
                <w:b/>
              </w:rPr>
            </w:pPr>
            <w:r w:rsidRPr="005619BC">
              <w:rPr>
                <w:rFonts w:ascii="Calibri" w:hAnsi="Calibri" w:cs="Calibri"/>
                <w:b/>
                <w:bCs/>
              </w:rPr>
              <w:t>DESCRIPCIÓN:</w:t>
            </w:r>
            <w:r>
              <w:rPr>
                <w:rFonts w:ascii="Calibri" w:hAnsi="Calibri" w:cs="Calibri"/>
                <w:b/>
                <w:bCs/>
              </w:rPr>
              <w:t xml:space="preserve"> </w:t>
            </w:r>
            <w:r w:rsidR="003044DE">
              <w:rPr>
                <w:rFonts w:ascii="Calibri" w:hAnsi="Calibri" w:cs="Calibri"/>
              </w:rPr>
              <w:t>No se pudo editar el usuario por errores en la base de datos.</w:t>
            </w:r>
          </w:p>
          <w:p w14:paraId="0BB020FA" w14:textId="77777777" w:rsidR="00C26D2F" w:rsidRPr="005619BC" w:rsidRDefault="00C26D2F" w:rsidP="00C26D2F">
            <w:pPr>
              <w:rPr>
                <w:rFonts w:ascii="Calibri" w:eastAsia="Arial Unicode MS" w:hAnsi="Calibri" w:cs="Calibri"/>
                <w:i/>
                <w:iCs/>
              </w:rPr>
            </w:pPr>
            <w:r w:rsidRPr="005619BC">
              <w:rPr>
                <w:rFonts w:ascii="Calibri" w:hAnsi="Calibri" w:cs="Calibri"/>
                <w:b/>
                <w:bCs/>
              </w:rPr>
              <w:t>SUPOSICIONES/ASUNCIONES</w:t>
            </w:r>
            <w:r w:rsidRPr="005619BC">
              <w:rPr>
                <w:rFonts w:ascii="Calibri" w:eastAsia="Arial Unicode MS" w:hAnsi="Calibri" w:cs="Calibri"/>
                <w:i/>
                <w:iCs/>
              </w:rPr>
              <w:t>:</w:t>
            </w:r>
          </w:p>
          <w:p w14:paraId="7EEDCCFD" w14:textId="33A83F75" w:rsidR="00C26D2F" w:rsidRPr="00E341BF" w:rsidRDefault="008329D9" w:rsidP="00D01BB1">
            <w:pPr>
              <w:pStyle w:val="Prrafodelista"/>
              <w:numPr>
                <w:ilvl w:val="0"/>
                <w:numId w:val="95"/>
              </w:numPr>
              <w:rPr>
                <w:rFonts w:ascii="Calibri" w:hAnsi="Calibri" w:cs="Calibri"/>
                <w:i/>
              </w:rPr>
            </w:pPr>
            <w:r>
              <w:rPr>
                <w:rFonts w:ascii="Calibri" w:hAnsi="Calibri" w:cs="Calibri"/>
                <w:i/>
                <w:iCs/>
              </w:rPr>
              <w:t>El administrador desea editar la información de uno de los usuarios, pero el servidor responde de manera lenta o no puede acceder</w:t>
            </w:r>
            <w:r w:rsidR="00C26D2F" w:rsidRPr="00840C71">
              <w:rPr>
                <w:rFonts w:ascii="Calibri" w:hAnsi="Calibri" w:cs="Calibri"/>
                <w:i/>
                <w:iCs/>
              </w:rPr>
              <w:t>.</w:t>
            </w:r>
          </w:p>
          <w:p w14:paraId="03DE12A1" w14:textId="77777777" w:rsidR="00C26D2F" w:rsidRDefault="00C26D2F" w:rsidP="00C26D2F">
            <w:pPr>
              <w:rPr>
                <w:rFonts w:ascii="Calibri" w:eastAsia="Arial Unicode MS" w:hAnsi="Calibri" w:cs="Calibri"/>
                <w:i/>
              </w:rPr>
            </w:pPr>
            <w:r w:rsidRPr="005619BC">
              <w:rPr>
                <w:rFonts w:ascii="Calibri" w:hAnsi="Calibri" w:cs="Calibri"/>
                <w:b/>
                <w:bCs/>
              </w:rPr>
              <w:t>RESULTADOS:</w:t>
            </w:r>
            <w:r w:rsidRPr="005619BC">
              <w:rPr>
                <w:rFonts w:ascii="Calibri" w:eastAsia="Arial Unicode MS" w:hAnsi="Calibri" w:cs="Calibri"/>
                <w:i/>
                <w:iCs/>
              </w:rPr>
              <w:t xml:space="preserve"> </w:t>
            </w:r>
          </w:p>
          <w:p w14:paraId="56A8BABD" w14:textId="5AADA8C8" w:rsidR="008F4FBA" w:rsidRPr="005619BC" w:rsidRDefault="00CE13FC" w:rsidP="00D01BB1">
            <w:pPr>
              <w:pStyle w:val="Prrafodelista"/>
              <w:numPr>
                <w:ilvl w:val="0"/>
                <w:numId w:val="95"/>
              </w:numPr>
              <w:rPr>
                <w:rFonts w:ascii="Calibri" w:hAnsi="Calibri" w:cs="Calibri"/>
                <w:b/>
                <w:bCs/>
              </w:rPr>
            </w:pPr>
            <w:r>
              <w:rPr>
                <w:rFonts w:ascii="Calibri" w:hAnsi="Calibri" w:cs="Calibri"/>
              </w:rPr>
              <w:t>Tanto la búsqueda como la edición de datos será considerablemente lenta</w:t>
            </w:r>
            <w:r w:rsidR="00F51E69">
              <w:rPr>
                <w:rFonts w:ascii="Calibri" w:hAnsi="Calibri" w:cs="Calibri"/>
              </w:rPr>
              <w:t>.</w:t>
            </w:r>
          </w:p>
        </w:tc>
      </w:tr>
      <w:tr w:rsidR="008F4FBA" w14:paraId="25F822AC" w14:textId="77777777" w:rsidTr="00B65F6C">
        <w:trPr>
          <w:trHeight w:val="1415"/>
        </w:trPr>
        <w:tc>
          <w:tcPr>
            <w:tcW w:w="1134" w:type="dxa"/>
            <w:tcBorders>
              <w:bottom w:val="single" w:sz="4" w:space="0" w:color="auto"/>
            </w:tcBorders>
          </w:tcPr>
          <w:p w14:paraId="2C50C879" w14:textId="30A65330" w:rsidR="00C26D2F" w:rsidRPr="005619BC" w:rsidRDefault="00C26D2F" w:rsidP="00C26D2F">
            <w:pPr>
              <w:rPr>
                <w:rFonts w:ascii="Calibri" w:hAnsi="Calibri" w:cs="Calibri"/>
                <w:i/>
                <w:iCs/>
                <w:lang w:eastAsia="es-ES"/>
              </w:rPr>
            </w:pPr>
            <w:r w:rsidRPr="005619BC">
              <w:rPr>
                <w:rFonts w:ascii="Calibri" w:eastAsia="Arial Unicode MS" w:hAnsi="Calibri" w:cs="Calibri"/>
              </w:rPr>
              <w:t>ES</w:t>
            </w:r>
            <w:r w:rsidRPr="073341F5">
              <w:rPr>
                <w:rFonts w:ascii="Calibri" w:eastAsia="Arial Unicode MS" w:hAnsi="Calibri" w:cs="Calibri"/>
              </w:rPr>
              <w:t>-10</w:t>
            </w:r>
            <w:r w:rsidRPr="24B6048A">
              <w:rPr>
                <w:rFonts w:ascii="Calibri" w:eastAsia="Arial Unicode MS" w:hAnsi="Calibri" w:cs="Calibri"/>
              </w:rPr>
              <w:t>.</w:t>
            </w:r>
            <w:r>
              <w:rPr>
                <w:rFonts w:ascii="Calibri" w:eastAsia="Arial Unicode MS" w:hAnsi="Calibri" w:cs="Calibri"/>
              </w:rPr>
              <w:t>3</w:t>
            </w:r>
          </w:p>
          <w:p w14:paraId="2ABE2DBF" w14:textId="77777777" w:rsidR="008F4FBA" w:rsidRPr="005619BC" w:rsidRDefault="008F4FBA" w:rsidP="006B38FD">
            <w:pPr>
              <w:rPr>
                <w:rFonts w:ascii="Calibri" w:eastAsia="Arial Unicode MS" w:hAnsi="Calibri" w:cs="Calibri"/>
              </w:rPr>
            </w:pPr>
          </w:p>
        </w:tc>
        <w:tc>
          <w:tcPr>
            <w:tcW w:w="8102" w:type="dxa"/>
            <w:gridSpan w:val="3"/>
            <w:tcBorders>
              <w:bottom w:val="single" w:sz="4" w:space="0" w:color="auto"/>
            </w:tcBorders>
          </w:tcPr>
          <w:p w14:paraId="1FA3740A" w14:textId="1836F5A2" w:rsidR="00C26D2F" w:rsidRPr="004154D9" w:rsidRDefault="00C26D2F" w:rsidP="00C26D2F">
            <w:pPr>
              <w:rPr>
                <w:rFonts w:ascii="Calibri" w:hAnsi="Calibri" w:cs="Calibri"/>
                <w:i/>
              </w:rPr>
            </w:pPr>
            <w:r w:rsidRPr="005619BC">
              <w:rPr>
                <w:rFonts w:ascii="Calibri" w:hAnsi="Calibri" w:cs="Calibri"/>
                <w:b/>
                <w:bCs/>
              </w:rPr>
              <w:t>DESCRIPCIÓN:</w:t>
            </w:r>
            <w:r>
              <w:rPr>
                <w:rFonts w:ascii="Calibri" w:hAnsi="Calibri" w:cs="Calibri"/>
                <w:b/>
                <w:bCs/>
              </w:rPr>
              <w:t xml:space="preserve"> </w:t>
            </w:r>
            <w:r w:rsidR="001D332C">
              <w:rPr>
                <w:rFonts w:ascii="Calibri" w:hAnsi="Calibri" w:cs="Book Antiqua"/>
                <w:i/>
              </w:rPr>
              <w:t>No se realizó la edición de usuario debido a datos mal ingresados.</w:t>
            </w:r>
          </w:p>
          <w:p w14:paraId="5CA775FA" w14:textId="77777777" w:rsidR="00C26D2F" w:rsidRPr="005619BC" w:rsidRDefault="00C26D2F" w:rsidP="00C26D2F">
            <w:pPr>
              <w:rPr>
                <w:rFonts w:ascii="Calibri" w:eastAsia="Arial Unicode MS" w:hAnsi="Calibri" w:cs="Calibri"/>
                <w:i/>
                <w:iCs/>
              </w:rPr>
            </w:pPr>
            <w:r w:rsidRPr="005619BC">
              <w:rPr>
                <w:rFonts w:ascii="Calibri" w:hAnsi="Calibri" w:cs="Calibri"/>
                <w:b/>
                <w:bCs/>
              </w:rPr>
              <w:t>SUPOSICIONES/ASUNCIONES</w:t>
            </w:r>
            <w:r w:rsidRPr="005619BC">
              <w:rPr>
                <w:rFonts w:ascii="Calibri" w:eastAsia="Arial Unicode MS" w:hAnsi="Calibri" w:cs="Calibri"/>
                <w:i/>
                <w:iCs/>
              </w:rPr>
              <w:t>:</w:t>
            </w:r>
          </w:p>
          <w:p w14:paraId="1F65E990" w14:textId="29B887BE" w:rsidR="00C26D2F" w:rsidRPr="00E341BF" w:rsidRDefault="001D332C" w:rsidP="00D01BB1">
            <w:pPr>
              <w:pStyle w:val="Prrafodelista"/>
              <w:numPr>
                <w:ilvl w:val="0"/>
                <w:numId w:val="95"/>
              </w:numPr>
              <w:rPr>
                <w:rFonts w:ascii="Calibri" w:hAnsi="Calibri" w:cs="Calibri"/>
                <w:i/>
              </w:rPr>
            </w:pPr>
            <w:r>
              <w:rPr>
                <w:rFonts w:ascii="Calibri" w:hAnsi="Calibri" w:cs="Calibri"/>
                <w:i/>
                <w:iCs/>
              </w:rPr>
              <w:t>El Administrador del sistema digita un dato erróneo, o no cumple con las especificaciones del sistema.</w:t>
            </w:r>
          </w:p>
          <w:p w14:paraId="23BE08D0" w14:textId="77777777" w:rsidR="00C26D2F" w:rsidRDefault="00C26D2F" w:rsidP="00C26D2F">
            <w:pPr>
              <w:rPr>
                <w:rFonts w:ascii="Calibri" w:eastAsia="Arial Unicode MS" w:hAnsi="Calibri" w:cs="Calibri"/>
                <w:i/>
              </w:rPr>
            </w:pPr>
            <w:r w:rsidRPr="005619BC">
              <w:rPr>
                <w:rFonts w:ascii="Calibri" w:hAnsi="Calibri" w:cs="Calibri"/>
                <w:b/>
                <w:bCs/>
              </w:rPr>
              <w:t>RESULTADOS:</w:t>
            </w:r>
            <w:r w:rsidRPr="005619BC">
              <w:rPr>
                <w:rFonts w:ascii="Calibri" w:eastAsia="Arial Unicode MS" w:hAnsi="Calibri" w:cs="Calibri"/>
                <w:i/>
                <w:iCs/>
              </w:rPr>
              <w:t xml:space="preserve"> </w:t>
            </w:r>
          </w:p>
          <w:p w14:paraId="5CEDB2FB" w14:textId="207F6DD6" w:rsidR="008F4FBA" w:rsidRPr="005619BC" w:rsidRDefault="001D332C" w:rsidP="00D01BB1">
            <w:pPr>
              <w:pStyle w:val="Prrafodelista"/>
              <w:numPr>
                <w:ilvl w:val="0"/>
                <w:numId w:val="95"/>
              </w:numPr>
              <w:rPr>
                <w:rFonts w:ascii="Calibri" w:hAnsi="Calibri" w:cs="Calibri"/>
                <w:b/>
                <w:bCs/>
              </w:rPr>
            </w:pPr>
            <w:r>
              <w:rPr>
                <w:rFonts w:ascii="Calibri" w:eastAsia="Calibri" w:hAnsi="Calibri" w:cs="Calibri"/>
                <w:i/>
              </w:rPr>
              <w:t xml:space="preserve">El programa </w:t>
            </w:r>
            <w:r w:rsidR="00372EB5">
              <w:rPr>
                <w:rFonts w:ascii="Calibri" w:eastAsia="Calibri" w:hAnsi="Calibri" w:cs="Calibri"/>
                <w:i/>
              </w:rPr>
              <w:t>enviará</w:t>
            </w:r>
            <w:r>
              <w:rPr>
                <w:rFonts w:ascii="Calibri" w:eastAsia="Calibri" w:hAnsi="Calibri" w:cs="Calibri"/>
                <w:i/>
              </w:rPr>
              <w:t xml:space="preserve"> los datos al método validar y </w:t>
            </w:r>
            <w:r w:rsidR="006F4E94">
              <w:rPr>
                <w:rFonts w:ascii="Calibri" w:eastAsia="Calibri" w:hAnsi="Calibri" w:cs="Calibri"/>
                <w:i/>
              </w:rPr>
              <w:t>detectará</w:t>
            </w:r>
            <w:r>
              <w:rPr>
                <w:rFonts w:ascii="Calibri" w:eastAsia="Calibri" w:hAnsi="Calibri" w:cs="Calibri"/>
                <w:i/>
              </w:rPr>
              <w:t xml:space="preserve"> que </w:t>
            </w:r>
            <w:r w:rsidR="00F366E5">
              <w:rPr>
                <w:rFonts w:ascii="Calibri" w:eastAsia="Calibri" w:hAnsi="Calibri" w:cs="Calibri"/>
                <w:i/>
              </w:rPr>
              <w:t>habrá</w:t>
            </w:r>
            <w:r>
              <w:rPr>
                <w:rFonts w:ascii="Calibri" w:eastAsia="Calibri" w:hAnsi="Calibri" w:cs="Calibri"/>
                <w:i/>
              </w:rPr>
              <w:t xml:space="preserve"> problemas con ellos, evitando la edición del usuario.</w:t>
            </w:r>
          </w:p>
        </w:tc>
      </w:tr>
      <w:tr w:rsidR="00F84DF4" w14:paraId="56DCC5A3" w14:textId="77777777" w:rsidTr="00B65F6C">
        <w:tc>
          <w:tcPr>
            <w:tcW w:w="9236" w:type="dxa"/>
            <w:gridSpan w:val="4"/>
          </w:tcPr>
          <w:p w14:paraId="1A9AE712" w14:textId="77777777" w:rsidR="00F84DF4" w:rsidRDefault="00F84DF4" w:rsidP="006B38FD">
            <w:pPr>
              <w:rPr>
                <w:rFonts w:ascii="Calibri" w:hAnsi="Calibri" w:cs="Calibri"/>
                <w:b/>
                <w:bCs/>
              </w:rPr>
            </w:pPr>
            <w:r w:rsidRPr="4476F917">
              <w:rPr>
                <w:rFonts w:ascii="Calibri" w:hAnsi="Calibri" w:cs="Calibri"/>
                <w:b/>
                <w:bCs/>
              </w:rPr>
              <w:t>REQUERIMIENTOS ESPECIALES - REGLAS DEL NEGOCIO Y DEL SISTEMA:</w:t>
            </w:r>
          </w:p>
          <w:p w14:paraId="569CC274" w14:textId="478F929F" w:rsidR="00F84DF4" w:rsidRPr="00F70BB9" w:rsidRDefault="002E1540" w:rsidP="00D01BB1">
            <w:pPr>
              <w:pStyle w:val="Prrafodelista"/>
              <w:numPr>
                <w:ilvl w:val="0"/>
                <w:numId w:val="24"/>
              </w:numPr>
              <w:rPr>
                <w:rFonts w:ascii="Calibri" w:hAnsi="Calibri" w:cs="Calibri"/>
                <w:b/>
              </w:rPr>
            </w:pPr>
            <w:r>
              <w:rPr>
                <w:rFonts w:ascii="Calibri" w:hAnsi="Calibri" w:cs="Calibri"/>
                <w:i/>
                <w:iCs/>
              </w:rPr>
              <w:t>Se requiere que el sistema esté conectado a la red</w:t>
            </w:r>
            <w:r w:rsidR="005278EA">
              <w:rPr>
                <w:rFonts w:ascii="Calibri" w:hAnsi="Calibri" w:cs="Calibri"/>
                <w:i/>
                <w:iCs/>
              </w:rPr>
              <w:t xml:space="preserve"> para un correcto funcionamiento</w:t>
            </w:r>
            <w:r>
              <w:rPr>
                <w:rFonts w:ascii="Calibri" w:hAnsi="Calibri" w:cs="Calibri"/>
                <w:i/>
                <w:iCs/>
              </w:rPr>
              <w:t>.</w:t>
            </w:r>
          </w:p>
        </w:tc>
      </w:tr>
      <w:tr w:rsidR="00F84DF4" w14:paraId="05F2717B" w14:textId="77777777" w:rsidTr="00B65F6C">
        <w:trPr>
          <w:trHeight w:val="329"/>
        </w:trPr>
        <w:tc>
          <w:tcPr>
            <w:tcW w:w="9236" w:type="dxa"/>
            <w:gridSpan w:val="4"/>
          </w:tcPr>
          <w:p w14:paraId="6E96F4D3" w14:textId="77777777" w:rsidR="00F84DF4" w:rsidRPr="005619BC" w:rsidRDefault="00F84DF4" w:rsidP="006B38FD">
            <w:pPr>
              <w:rPr>
                <w:rFonts w:ascii="Calibri" w:hAnsi="Calibri" w:cs="Calibri"/>
                <w:b/>
                <w:bCs/>
              </w:rPr>
            </w:pPr>
            <w:r w:rsidRPr="005619BC">
              <w:rPr>
                <w:rFonts w:ascii="Calibri" w:hAnsi="Calibri" w:cs="Calibri"/>
                <w:b/>
                <w:bCs/>
              </w:rPr>
              <w:t>RIESGOS:</w:t>
            </w:r>
          </w:p>
          <w:p w14:paraId="69D75C07" w14:textId="27E50FC8" w:rsidR="00F84DF4" w:rsidRPr="003C1EE7" w:rsidRDefault="005278EA" w:rsidP="00D01BB1">
            <w:pPr>
              <w:pStyle w:val="Prrafodelista"/>
              <w:numPr>
                <w:ilvl w:val="0"/>
                <w:numId w:val="24"/>
              </w:numPr>
              <w:rPr>
                <w:rFonts w:ascii="Calibri" w:hAnsi="Calibri" w:cs="Calibri"/>
                <w:i/>
              </w:rPr>
            </w:pPr>
            <w:r>
              <w:rPr>
                <w:rFonts w:ascii="Calibri" w:hAnsi="Calibri" w:cs="Calibri"/>
                <w:i/>
                <w:iCs/>
              </w:rPr>
              <w:lastRenderedPageBreak/>
              <w:t>El usuario podría proporcionar un id erróneo lo que ocasionaría una edición a otro usuario accidentalmente</w:t>
            </w:r>
            <w:r w:rsidR="003F09D3">
              <w:rPr>
                <w:rFonts w:ascii="Calibri" w:hAnsi="Calibri" w:cs="Calibri"/>
                <w:i/>
                <w:iCs/>
              </w:rPr>
              <w:t>.</w:t>
            </w:r>
          </w:p>
        </w:tc>
      </w:tr>
    </w:tbl>
    <w:p w14:paraId="597552B0" w14:textId="77777777" w:rsidR="00AC311F" w:rsidRDefault="00AC311F" w:rsidP="00016DAF">
      <w:pPr>
        <w:rPr>
          <w:rFonts w:ascii="Calibri" w:hAnsi="Calibri" w:cs="Book Antiqua"/>
          <w:b/>
          <w:bCs/>
        </w:rPr>
      </w:pPr>
    </w:p>
    <w:p w14:paraId="556205A0" w14:textId="77777777" w:rsidR="00AC311F" w:rsidRDefault="00AC311F" w:rsidP="00016DAF">
      <w:pPr>
        <w:rPr>
          <w:rFonts w:ascii="Calibri" w:hAnsi="Calibri" w:cs="Book Antiqua"/>
          <w:b/>
          <w:bCs/>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4"/>
        <w:gridCol w:w="3568"/>
        <w:gridCol w:w="1473"/>
        <w:gridCol w:w="3061"/>
      </w:tblGrid>
      <w:tr w:rsidR="00623D83" w14:paraId="599509B4" w14:textId="77777777" w:rsidTr="006C6570">
        <w:tc>
          <w:tcPr>
            <w:tcW w:w="4702" w:type="dxa"/>
            <w:gridSpan w:val="2"/>
            <w:shd w:val="clear" w:color="auto" w:fill="D9D9D9" w:themeFill="background1" w:themeFillShade="D9"/>
          </w:tcPr>
          <w:p w14:paraId="4AF20789" w14:textId="77777777" w:rsidR="00623D83" w:rsidRPr="00623D83" w:rsidRDefault="00623D83" w:rsidP="00AD538D">
            <w:pPr>
              <w:rPr>
                <w:rFonts w:ascii="Calibri" w:hAnsi="Calibri" w:cs="Calibri"/>
                <w:b/>
                <w:bCs/>
              </w:rPr>
            </w:pPr>
            <w:r w:rsidRPr="00623D83">
              <w:rPr>
                <w:rFonts w:ascii="Calibri" w:hAnsi="Calibri" w:cs="Calibri"/>
                <w:b/>
                <w:bCs/>
              </w:rPr>
              <w:t>IDENTIFICADOR CASO DE USO:</w:t>
            </w:r>
          </w:p>
          <w:p w14:paraId="4217F5AD" w14:textId="6B0EA735" w:rsidR="00623D83" w:rsidRPr="00623D83" w:rsidRDefault="00623D83" w:rsidP="00AD538D">
            <w:pPr>
              <w:rPr>
                <w:rFonts w:ascii="Calibri" w:hAnsi="Calibri" w:cs="Calibri"/>
                <w:b/>
                <w:bCs/>
              </w:rPr>
            </w:pPr>
            <w:bookmarkStart w:id="109" w:name="CU11"/>
            <w:r w:rsidRPr="00623D83">
              <w:rPr>
                <w:rFonts w:ascii="Calibri" w:hAnsi="Calibri" w:cs="Calibri"/>
                <w:b/>
                <w:bCs/>
              </w:rPr>
              <w:t>CU-11</w:t>
            </w:r>
            <w:bookmarkEnd w:id="109"/>
          </w:p>
        </w:tc>
        <w:tc>
          <w:tcPr>
            <w:tcW w:w="4534" w:type="dxa"/>
            <w:gridSpan w:val="2"/>
            <w:shd w:val="clear" w:color="auto" w:fill="D9D9D9" w:themeFill="background1" w:themeFillShade="D9"/>
          </w:tcPr>
          <w:p w14:paraId="2C38BEB2" w14:textId="77777777" w:rsidR="00623D83" w:rsidRPr="00623D83" w:rsidRDefault="00623D83" w:rsidP="00AD538D">
            <w:pPr>
              <w:rPr>
                <w:rFonts w:ascii="Calibri" w:hAnsi="Calibri" w:cs="Calibri"/>
                <w:b/>
                <w:bCs/>
              </w:rPr>
            </w:pPr>
            <w:r w:rsidRPr="00623D83">
              <w:rPr>
                <w:rFonts w:ascii="Calibri" w:hAnsi="Calibri" w:cs="Calibri"/>
                <w:b/>
                <w:bCs/>
              </w:rPr>
              <w:t>NOMBRE:</w:t>
            </w:r>
          </w:p>
          <w:p w14:paraId="3524A32F" w14:textId="3FCD9D84" w:rsidR="00623D83" w:rsidRPr="00224111" w:rsidRDefault="00623D83" w:rsidP="00224111">
            <w:pPr>
              <w:spacing w:line="259" w:lineRule="auto"/>
              <w:rPr>
                <w:rFonts w:ascii="Calibri" w:eastAsia="Arial Unicode MS" w:hAnsi="Calibri" w:cs="Calibri"/>
              </w:rPr>
            </w:pPr>
            <w:r w:rsidRPr="00623D83">
              <w:rPr>
                <w:rFonts w:ascii="Calibri" w:eastAsia="Arial Unicode MS" w:hAnsi="Calibri" w:cs="Calibri"/>
              </w:rPr>
              <w:t>Eliminar Usuario</w:t>
            </w:r>
          </w:p>
        </w:tc>
      </w:tr>
      <w:tr w:rsidR="00623D83" w14:paraId="76E40251" w14:textId="77777777" w:rsidTr="006C6570">
        <w:tc>
          <w:tcPr>
            <w:tcW w:w="6175" w:type="dxa"/>
            <w:gridSpan w:val="3"/>
          </w:tcPr>
          <w:p w14:paraId="45A2311B" w14:textId="77777777" w:rsidR="00623D83" w:rsidRDefault="00623D83" w:rsidP="00AD538D">
            <w:pPr>
              <w:rPr>
                <w:rFonts w:ascii="Calibri" w:hAnsi="Calibri" w:cs="Calibri"/>
                <w:b/>
                <w:bCs/>
              </w:rPr>
            </w:pPr>
            <w:r w:rsidRPr="4476F917">
              <w:rPr>
                <w:rFonts w:ascii="Calibri" w:hAnsi="Calibri" w:cs="Calibri"/>
                <w:b/>
                <w:bCs/>
              </w:rPr>
              <w:t>COMPLEJIDAD:</w:t>
            </w:r>
          </w:p>
          <w:p w14:paraId="7A42B62A" w14:textId="77777777" w:rsidR="00623D83" w:rsidRPr="00CA1752" w:rsidRDefault="00623D83" w:rsidP="00AD538D">
            <w:pPr>
              <w:jc w:val="both"/>
              <w:rPr>
                <w:rFonts w:ascii="Calibri" w:hAnsi="Calibri" w:cs="Calibri"/>
                <w:b/>
              </w:rPr>
            </w:pPr>
            <w:r w:rsidRPr="00CA1752">
              <w:rPr>
                <w:rFonts w:ascii="Calibri" w:eastAsia="Arial Unicode MS" w:hAnsi="Calibri" w:cs="Calibri"/>
              </w:rPr>
              <w:t>[Baja]</w:t>
            </w:r>
          </w:p>
        </w:tc>
        <w:tc>
          <w:tcPr>
            <w:tcW w:w="3061" w:type="dxa"/>
          </w:tcPr>
          <w:p w14:paraId="6C5375E5" w14:textId="77777777" w:rsidR="00623D83" w:rsidRDefault="00623D83" w:rsidP="00AD538D">
            <w:pPr>
              <w:rPr>
                <w:rFonts w:ascii="Calibri" w:hAnsi="Calibri" w:cs="Calibri"/>
                <w:b/>
                <w:bCs/>
              </w:rPr>
            </w:pPr>
            <w:r w:rsidRPr="4476F917">
              <w:rPr>
                <w:rFonts w:ascii="Calibri" w:hAnsi="Calibri" w:cs="Calibri"/>
                <w:b/>
                <w:bCs/>
              </w:rPr>
              <w:t>PRIORIDAD:</w:t>
            </w:r>
          </w:p>
          <w:p w14:paraId="58DED025" w14:textId="77777777" w:rsidR="00623D83" w:rsidRPr="00CA1752" w:rsidRDefault="00623D83" w:rsidP="00AD538D">
            <w:pPr>
              <w:rPr>
                <w:rFonts w:ascii="Calibri" w:hAnsi="Calibri" w:cs="Calibri"/>
                <w:b/>
              </w:rPr>
            </w:pPr>
            <w:r w:rsidRPr="00CA1752">
              <w:rPr>
                <w:rFonts w:ascii="Calibri" w:eastAsia="Arial Unicode MS" w:hAnsi="Calibri" w:cs="Calibri"/>
              </w:rPr>
              <w:t xml:space="preserve">[Media] </w:t>
            </w:r>
          </w:p>
        </w:tc>
      </w:tr>
      <w:tr w:rsidR="00623D83" w14:paraId="0877C94B" w14:textId="77777777" w:rsidTr="006C6570">
        <w:tc>
          <w:tcPr>
            <w:tcW w:w="9236" w:type="dxa"/>
            <w:gridSpan w:val="4"/>
          </w:tcPr>
          <w:p w14:paraId="2439C654" w14:textId="77777777" w:rsidR="00623D83" w:rsidRDefault="00623D83" w:rsidP="00AD538D">
            <w:pPr>
              <w:rPr>
                <w:rFonts w:ascii="Calibri" w:hAnsi="Calibri" w:cs="Calibri"/>
                <w:b/>
                <w:bCs/>
              </w:rPr>
            </w:pPr>
            <w:r w:rsidRPr="4476F917">
              <w:rPr>
                <w:rFonts w:ascii="Calibri" w:hAnsi="Calibri" w:cs="Calibri"/>
                <w:b/>
                <w:bCs/>
              </w:rPr>
              <w:t>REQUERIMIENTO FUNCIONAL ASOCIADO:</w:t>
            </w:r>
          </w:p>
          <w:p w14:paraId="577A4361" w14:textId="4586BDDD" w:rsidR="00623D83" w:rsidRPr="00CA1752" w:rsidRDefault="00623D83" w:rsidP="00AD538D">
            <w:pPr>
              <w:spacing w:line="259" w:lineRule="auto"/>
              <w:jc w:val="both"/>
              <w:rPr>
                <w:rFonts w:ascii="Calibri" w:eastAsia="Arial Unicode MS" w:hAnsi="Calibri" w:cs="Calibri"/>
                <w:i/>
              </w:rPr>
            </w:pPr>
            <w:r w:rsidRPr="00CA1752">
              <w:rPr>
                <w:rFonts w:ascii="Calibri" w:eastAsia="Arial Unicode MS" w:hAnsi="Calibri" w:cs="Calibri"/>
                <w:i/>
              </w:rPr>
              <w:t>RF-</w:t>
            </w:r>
            <w:r w:rsidR="00306AC9">
              <w:rPr>
                <w:rFonts w:ascii="Calibri" w:eastAsia="Arial Unicode MS" w:hAnsi="Calibri" w:cs="Calibri"/>
                <w:i/>
              </w:rPr>
              <w:t>13</w:t>
            </w:r>
            <w:r w:rsidR="00F73B6E">
              <w:rPr>
                <w:rFonts w:ascii="Calibri" w:eastAsia="Arial Unicode MS" w:hAnsi="Calibri" w:cs="Calibri"/>
                <w:i/>
              </w:rPr>
              <w:t>: Eliminar usuario</w:t>
            </w:r>
          </w:p>
        </w:tc>
      </w:tr>
      <w:tr w:rsidR="00623D83" w14:paraId="75E31726" w14:textId="77777777" w:rsidTr="006C6570">
        <w:tc>
          <w:tcPr>
            <w:tcW w:w="9236" w:type="dxa"/>
            <w:gridSpan w:val="4"/>
          </w:tcPr>
          <w:p w14:paraId="7671E8AE" w14:textId="77777777" w:rsidR="00623D83" w:rsidRPr="00FB23CE" w:rsidRDefault="00623D83" w:rsidP="00AD538D">
            <w:pPr>
              <w:rPr>
                <w:rFonts w:ascii="Calibri" w:hAnsi="Calibri" w:cs="Calibri"/>
                <w:b/>
                <w:bCs/>
              </w:rPr>
            </w:pPr>
            <w:r w:rsidRPr="00FB23CE">
              <w:rPr>
                <w:rFonts w:ascii="Calibri" w:hAnsi="Calibri" w:cs="Calibri"/>
                <w:b/>
                <w:bCs/>
              </w:rPr>
              <w:t>ACTORES:</w:t>
            </w:r>
          </w:p>
          <w:p w14:paraId="0AF86263" w14:textId="6C00F403" w:rsidR="00623D83" w:rsidRPr="00FB23CE" w:rsidRDefault="008F32C7" w:rsidP="00AD538D">
            <w:pPr>
              <w:spacing w:line="259" w:lineRule="auto"/>
              <w:rPr>
                <w:rFonts w:ascii="Calibri" w:eastAsia="Arial Unicode MS" w:hAnsi="Calibri" w:cs="Calibri"/>
                <w:i/>
              </w:rPr>
            </w:pPr>
            <w:r w:rsidRPr="00FB23CE">
              <w:rPr>
                <w:rFonts w:ascii="Calibri" w:eastAsia="Arial Unicode MS" w:hAnsi="Calibri" w:cs="Calibri"/>
                <w:i/>
              </w:rPr>
              <w:t>Administrador</w:t>
            </w:r>
            <w:r w:rsidR="000E19F3" w:rsidRPr="00FB23CE">
              <w:rPr>
                <w:rFonts w:ascii="Calibri" w:eastAsia="Arial Unicode MS" w:hAnsi="Calibri" w:cs="Calibri"/>
                <w:i/>
              </w:rPr>
              <w:t xml:space="preserve"> del sistema</w:t>
            </w:r>
            <w:r w:rsidR="00261D16">
              <w:rPr>
                <w:rFonts w:ascii="Calibri" w:eastAsia="Arial Unicode MS" w:hAnsi="Calibri" w:cs="Calibri"/>
                <w:i/>
              </w:rPr>
              <w:t xml:space="preserve"> ACT-05</w:t>
            </w:r>
          </w:p>
        </w:tc>
      </w:tr>
      <w:tr w:rsidR="00623D83" w14:paraId="7C92934B" w14:textId="77777777" w:rsidTr="006C6570">
        <w:tc>
          <w:tcPr>
            <w:tcW w:w="9236" w:type="dxa"/>
            <w:gridSpan w:val="4"/>
          </w:tcPr>
          <w:p w14:paraId="23FC0CEF" w14:textId="77777777" w:rsidR="00623D83" w:rsidRPr="00FB23CE" w:rsidRDefault="00623D83" w:rsidP="00AD538D">
            <w:pPr>
              <w:rPr>
                <w:rFonts w:ascii="Calibri" w:hAnsi="Calibri" w:cs="Calibri"/>
                <w:b/>
                <w:bCs/>
              </w:rPr>
            </w:pPr>
            <w:r w:rsidRPr="00FB23CE">
              <w:rPr>
                <w:rFonts w:ascii="Calibri" w:hAnsi="Calibri" w:cs="Calibri"/>
                <w:b/>
                <w:bCs/>
              </w:rPr>
              <w:t>CASOS DE USO ASOCIADOS:</w:t>
            </w:r>
          </w:p>
          <w:p w14:paraId="1788F7AE" w14:textId="6EEAE4C9" w:rsidR="00623D83" w:rsidRPr="00FB23CE" w:rsidRDefault="00907B00" w:rsidP="005146C5">
            <w:pPr>
              <w:spacing w:line="240" w:lineRule="atLeast"/>
              <w:rPr>
                <w:rFonts w:ascii="Calibri" w:eastAsia="Arial Unicode MS" w:hAnsi="Calibri" w:cs="Calibri"/>
                <w:i/>
              </w:rPr>
            </w:pPr>
            <w:r>
              <w:rPr>
                <w:rFonts w:ascii="Calibri" w:eastAsia="Arial Unicode MS" w:hAnsi="Calibri" w:cs="Calibri"/>
                <w:i/>
                <w:iCs/>
              </w:rPr>
              <w:t>Extiende CU-</w:t>
            </w:r>
            <w:r w:rsidR="00BB0910">
              <w:rPr>
                <w:rFonts w:ascii="Calibri" w:eastAsia="Arial Unicode MS" w:hAnsi="Calibri" w:cs="Calibri"/>
                <w:i/>
                <w:iCs/>
              </w:rPr>
              <w:t>23</w:t>
            </w:r>
            <w:r w:rsidR="00F73B6E">
              <w:rPr>
                <w:rFonts w:ascii="Calibri" w:eastAsia="Arial Unicode MS" w:hAnsi="Calibri" w:cs="Calibri"/>
                <w:i/>
                <w:iCs/>
              </w:rPr>
              <w:t xml:space="preserve">: </w:t>
            </w:r>
            <w:r w:rsidR="00080309">
              <w:rPr>
                <w:rFonts w:ascii="Calibri" w:eastAsia="Arial Unicode MS" w:hAnsi="Calibri" w:cs="Calibri"/>
                <w:i/>
                <w:iCs/>
              </w:rPr>
              <w:t>Registrar usuario</w:t>
            </w:r>
          </w:p>
        </w:tc>
      </w:tr>
      <w:tr w:rsidR="00623D83" w14:paraId="657BC38E" w14:textId="77777777" w:rsidTr="006C6570">
        <w:tc>
          <w:tcPr>
            <w:tcW w:w="9236" w:type="dxa"/>
            <w:gridSpan w:val="4"/>
          </w:tcPr>
          <w:p w14:paraId="1E299038" w14:textId="77777777" w:rsidR="00623D83" w:rsidRPr="00FB23CE" w:rsidRDefault="00623D83" w:rsidP="00AD538D">
            <w:pPr>
              <w:rPr>
                <w:rFonts w:ascii="Calibri" w:hAnsi="Calibri" w:cs="Calibri"/>
                <w:lang w:eastAsia="es-ES"/>
              </w:rPr>
            </w:pPr>
            <w:r w:rsidRPr="00FB23CE">
              <w:rPr>
                <w:rFonts w:ascii="Calibri" w:hAnsi="Calibri" w:cs="Calibri"/>
                <w:b/>
                <w:bCs/>
              </w:rPr>
              <w:t>DESCRIPCIÓN:</w:t>
            </w:r>
          </w:p>
          <w:p w14:paraId="3B8E8471" w14:textId="3DA69EEC" w:rsidR="00623D83" w:rsidRPr="00FB23CE" w:rsidRDefault="00623D83" w:rsidP="00AD538D">
            <w:pPr>
              <w:spacing w:line="259" w:lineRule="auto"/>
              <w:rPr>
                <w:rFonts w:ascii="Calibri" w:eastAsia="Arial Unicode MS" w:hAnsi="Calibri" w:cs="Calibri"/>
                <w:i/>
              </w:rPr>
            </w:pPr>
            <w:r w:rsidRPr="00FB23CE">
              <w:rPr>
                <w:rFonts w:ascii="Calibri" w:eastAsia="Arial Unicode MS" w:hAnsi="Calibri" w:cs="Calibri"/>
                <w:i/>
              </w:rPr>
              <w:t xml:space="preserve">El </w:t>
            </w:r>
            <w:r w:rsidR="00163496" w:rsidRPr="00FB23CE">
              <w:rPr>
                <w:rFonts w:ascii="Calibri" w:eastAsia="Arial Unicode MS" w:hAnsi="Calibri" w:cs="Calibri"/>
                <w:i/>
              </w:rPr>
              <w:t>administrador</w:t>
            </w:r>
            <w:r w:rsidRPr="00FB23CE">
              <w:rPr>
                <w:rFonts w:ascii="Calibri" w:eastAsia="Arial Unicode MS" w:hAnsi="Calibri" w:cs="Calibri"/>
                <w:i/>
              </w:rPr>
              <w:t xml:space="preserve"> podrá </w:t>
            </w:r>
            <w:r w:rsidR="00163496" w:rsidRPr="00FB23CE">
              <w:rPr>
                <w:rFonts w:ascii="Calibri" w:eastAsia="Arial Unicode MS" w:hAnsi="Calibri" w:cs="Calibri"/>
                <w:i/>
              </w:rPr>
              <w:t>borrar un usuario del sistem</w:t>
            </w:r>
            <w:r w:rsidR="00EA726C" w:rsidRPr="00FB23CE">
              <w:rPr>
                <w:rFonts w:ascii="Calibri" w:eastAsia="Arial Unicode MS" w:hAnsi="Calibri" w:cs="Calibri"/>
                <w:i/>
              </w:rPr>
              <w:t>a</w:t>
            </w:r>
            <w:r w:rsidR="00163496" w:rsidRPr="00FB23CE">
              <w:rPr>
                <w:rFonts w:ascii="Calibri" w:eastAsia="Arial Unicode MS" w:hAnsi="Calibri" w:cs="Calibri"/>
                <w:i/>
              </w:rPr>
              <w:t>.</w:t>
            </w:r>
            <w:r w:rsidRPr="00FB23CE">
              <w:rPr>
                <w:rFonts w:ascii="Calibri" w:eastAsia="Arial Unicode MS" w:hAnsi="Calibri" w:cs="Calibri"/>
                <w:i/>
              </w:rPr>
              <w:t xml:space="preserve"> </w:t>
            </w:r>
          </w:p>
        </w:tc>
      </w:tr>
      <w:tr w:rsidR="00623D83" w14:paraId="029DEE1B" w14:textId="77777777" w:rsidTr="006C6570">
        <w:tc>
          <w:tcPr>
            <w:tcW w:w="9236" w:type="dxa"/>
            <w:gridSpan w:val="4"/>
            <w:tcBorders>
              <w:bottom w:val="single" w:sz="4" w:space="0" w:color="auto"/>
            </w:tcBorders>
          </w:tcPr>
          <w:p w14:paraId="621773BD" w14:textId="77777777" w:rsidR="009F2F4D" w:rsidRDefault="00623D83" w:rsidP="009F2F4D">
            <w:pPr>
              <w:rPr>
                <w:rFonts w:ascii="Calibri" w:hAnsi="Calibri" w:cs="Calibri"/>
                <w:i/>
                <w:lang w:eastAsia="es-ES"/>
              </w:rPr>
            </w:pPr>
            <w:r w:rsidRPr="00FB23CE">
              <w:rPr>
                <w:rFonts w:ascii="Calibri" w:hAnsi="Calibri" w:cs="Calibri"/>
                <w:b/>
                <w:bCs/>
              </w:rPr>
              <w:t>NOTAS:</w:t>
            </w:r>
          </w:p>
          <w:p w14:paraId="232B1C79" w14:textId="77777777" w:rsidR="00296CF6" w:rsidRDefault="00296CF6" w:rsidP="00D01BB1">
            <w:pPr>
              <w:pStyle w:val="Prrafodelista"/>
              <w:numPr>
                <w:ilvl w:val="0"/>
                <w:numId w:val="136"/>
              </w:numPr>
              <w:rPr>
                <w:rFonts w:ascii="Calibri" w:hAnsi="Calibri" w:cs="Calibri"/>
                <w:i/>
              </w:rPr>
            </w:pPr>
            <w:r w:rsidRPr="009F2F4D">
              <w:rPr>
                <w:rFonts w:ascii="Calibri" w:hAnsi="Calibri" w:cs="Calibri"/>
                <w:i/>
              </w:rPr>
              <w:t>El usuario debe estar previamente registrado.</w:t>
            </w:r>
          </w:p>
          <w:p w14:paraId="33DEC455" w14:textId="34C86393" w:rsidR="00473441" w:rsidRDefault="00BC0D34" w:rsidP="00D01BB1">
            <w:pPr>
              <w:pStyle w:val="Prrafodelista"/>
              <w:numPr>
                <w:ilvl w:val="0"/>
                <w:numId w:val="136"/>
              </w:numPr>
              <w:rPr>
                <w:rFonts w:ascii="Calibri" w:hAnsi="Calibri" w:cs="Calibri"/>
                <w:i/>
              </w:rPr>
            </w:pPr>
            <w:r>
              <w:rPr>
                <w:rFonts w:ascii="Calibri" w:hAnsi="Calibri" w:cs="Calibri"/>
                <w:i/>
              </w:rPr>
              <w:t>Para la eliminación de los usuarios se necesitará de un id único, este de tipo int.</w:t>
            </w:r>
          </w:p>
          <w:p w14:paraId="17070029" w14:textId="30980DDC" w:rsidR="00473441" w:rsidRPr="009F2F4D" w:rsidRDefault="00BC0D34" w:rsidP="00D01BB1">
            <w:pPr>
              <w:pStyle w:val="Prrafodelista"/>
              <w:numPr>
                <w:ilvl w:val="0"/>
                <w:numId w:val="136"/>
              </w:numPr>
              <w:rPr>
                <w:rFonts w:ascii="Calibri" w:hAnsi="Calibri" w:cs="Calibri"/>
                <w:i/>
              </w:rPr>
            </w:pPr>
            <w:r>
              <w:rPr>
                <w:rFonts w:ascii="Calibri" w:hAnsi="Calibri" w:cs="Calibri"/>
                <w:i/>
              </w:rPr>
              <w:t>El mensaje de confirmación debe retornar un booleano y mostrar en pantalla un string.</w:t>
            </w:r>
          </w:p>
        </w:tc>
      </w:tr>
      <w:tr w:rsidR="00623D83" w14:paraId="222686C3" w14:textId="77777777" w:rsidTr="006C6570">
        <w:tc>
          <w:tcPr>
            <w:tcW w:w="9236" w:type="dxa"/>
            <w:gridSpan w:val="4"/>
            <w:tcBorders>
              <w:bottom w:val="single" w:sz="4" w:space="0" w:color="auto"/>
            </w:tcBorders>
          </w:tcPr>
          <w:p w14:paraId="3B3941F2" w14:textId="77777777" w:rsidR="00F57D21" w:rsidRDefault="00623D83" w:rsidP="00AD538D">
            <w:pPr>
              <w:rPr>
                <w:rFonts w:ascii="Calibri" w:hAnsi="Calibri" w:cs="Calibri"/>
                <w:b/>
                <w:bCs/>
              </w:rPr>
            </w:pPr>
            <w:r w:rsidRPr="4476F917">
              <w:rPr>
                <w:rFonts w:ascii="Calibri" w:hAnsi="Calibri" w:cs="Calibri"/>
                <w:b/>
                <w:bCs/>
              </w:rPr>
              <w:t xml:space="preserve">CRITERIOS DE ACEPTACIÓN:  </w:t>
            </w:r>
          </w:p>
          <w:p w14:paraId="7FC420AD" w14:textId="3CC61B6F" w:rsidR="00341FA8" w:rsidRPr="001C0DC3" w:rsidRDefault="00FB23CE" w:rsidP="003B276E">
            <w:pPr>
              <w:rPr>
                <w:rFonts w:ascii="Calibri" w:hAnsi="Calibri" w:cs="Calibri"/>
                <w:i/>
              </w:rPr>
            </w:pPr>
            <w:r w:rsidRPr="00F57D21">
              <w:rPr>
                <w:rFonts w:ascii="Calibri" w:hAnsi="Calibri" w:cs="Calibri"/>
              </w:rPr>
              <w:t xml:space="preserve">El usuario </w:t>
            </w:r>
            <w:r w:rsidR="003B276E">
              <w:rPr>
                <w:rFonts w:ascii="Calibri" w:hAnsi="Calibri" w:cs="Calibri"/>
              </w:rPr>
              <w:t>se eliminó exitosamente</w:t>
            </w:r>
            <w:r w:rsidR="000A1DFE">
              <w:rPr>
                <w:rFonts w:ascii="Calibri" w:hAnsi="Calibri" w:cs="Calibri"/>
              </w:rPr>
              <w:t xml:space="preserve"> del sistema y de la base de datos</w:t>
            </w:r>
            <w:r w:rsidR="003B276E">
              <w:rPr>
                <w:rFonts w:ascii="Calibri" w:hAnsi="Calibri" w:cs="Calibri"/>
              </w:rPr>
              <w:t>.</w:t>
            </w:r>
          </w:p>
        </w:tc>
      </w:tr>
      <w:tr w:rsidR="00623D83" w14:paraId="6E469E8F" w14:textId="77777777" w:rsidTr="006C6570">
        <w:trPr>
          <w:trHeight w:val="345"/>
        </w:trPr>
        <w:tc>
          <w:tcPr>
            <w:tcW w:w="9236" w:type="dxa"/>
            <w:gridSpan w:val="4"/>
            <w:tcBorders>
              <w:bottom w:val="single" w:sz="4" w:space="0" w:color="auto"/>
            </w:tcBorders>
            <w:shd w:val="clear" w:color="auto" w:fill="D9D9D9" w:themeFill="background1" w:themeFillShade="D9"/>
          </w:tcPr>
          <w:p w14:paraId="3B0C9F43" w14:textId="77777777" w:rsidR="00623D83" w:rsidRDefault="00623D83" w:rsidP="00AD538D">
            <w:pPr>
              <w:rPr>
                <w:rFonts w:ascii="Calibri" w:hAnsi="Calibri" w:cs="Calibri"/>
                <w:b/>
                <w:bCs/>
              </w:rPr>
            </w:pPr>
            <w:r w:rsidRPr="4476F917">
              <w:rPr>
                <w:rFonts w:ascii="Calibri" w:hAnsi="Calibri" w:cs="Calibri"/>
                <w:b/>
                <w:bCs/>
              </w:rPr>
              <w:t xml:space="preserve">ESCENARIOS: </w:t>
            </w:r>
          </w:p>
        </w:tc>
      </w:tr>
      <w:tr w:rsidR="00623D83" w14:paraId="78AE1862" w14:textId="77777777" w:rsidTr="006C6570">
        <w:trPr>
          <w:trHeight w:val="1616"/>
        </w:trPr>
        <w:tc>
          <w:tcPr>
            <w:tcW w:w="1134" w:type="dxa"/>
            <w:tcBorders>
              <w:bottom w:val="single" w:sz="4" w:space="0" w:color="auto"/>
            </w:tcBorders>
          </w:tcPr>
          <w:p w14:paraId="263DD042" w14:textId="118CF312" w:rsidR="00623D83" w:rsidRPr="00955031" w:rsidRDefault="00623D83" w:rsidP="00AD538D">
            <w:pPr>
              <w:rPr>
                <w:rFonts w:ascii="Calibri" w:hAnsi="Calibri" w:cs="Calibri"/>
                <w:i/>
                <w:lang w:eastAsia="es-ES"/>
              </w:rPr>
            </w:pPr>
            <w:r w:rsidRPr="00955031">
              <w:rPr>
                <w:rFonts w:ascii="Calibri" w:eastAsia="Arial Unicode MS" w:hAnsi="Calibri" w:cs="Calibri"/>
              </w:rPr>
              <w:t>ES-1</w:t>
            </w:r>
            <w:r w:rsidR="00AC311F">
              <w:rPr>
                <w:rFonts w:ascii="Calibri" w:eastAsia="Arial Unicode MS" w:hAnsi="Calibri" w:cs="Calibri"/>
              </w:rPr>
              <w:t>1.</w:t>
            </w:r>
            <w:r w:rsidRPr="00955031">
              <w:rPr>
                <w:rFonts w:ascii="Calibri" w:eastAsia="Arial Unicode MS" w:hAnsi="Calibri" w:cs="Calibri"/>
              </w:rPr>
              <w:t xml:space="preserve">1 </w:t>
            </w:r>
          </w:p>
          <w:p w14:paraId="0978F3F6" w14:textId="77777777" w:rsidR="00623D83" w:rsidRPr="001C0DC3" w:rsidRDefault="00623D83" w:rsidP="00AD538D">
            <w:pPr>
              <w:ind w:left="360"/>
              <w:rPr>
                <w:rFonts w:ascii="Calibri" w:hAnsi="Calibri" w:cs="Calibri"/>
                <w:lang w:eastAsia="es-ES"/>
              </w:rPr>
            </w:pPr>
          </w:p>
          <w:p w14:paraId="5E655CBA" w14:textId="77777777" w:rsidR="00955031" w:rsidRPr="001C0DC3" w:rsidRDefault="00955031" w:rsidP="00AD538D">
            <w:pPr>
              <w:ind w:left="360"/>
              <w:rPr>
                <w:rFonts w:ascii="Calibri" w:hAnsi="Calibri" w:cs="Calibri"/>
                <w:lang w:eastAsia="es-ES"/>
              </w:rPr>
            </w:pPr>
          </w:p>
          <w:p w14:paraId="1E4EA5A2" w14:textId="77777777" w:rsidR="00955031" w:rsidRPr="001C0DC3" w:rsidRDefault="00955031" w:rsidP="00AD538D">
            <w:pPr>
              <w:ind w:left="360"/>
              <w:rPr>
                <w:rFonts w:ascii="Calibri" w:hAnsi="Calibri" w:cs="Calibri"/>
                <w:lang w:eastAsia="es-ES"/>
              </w:rPr>
            </w:pPr>
          </w:p>
          <w:p w14:paraId="6B2947B4" w14:textId="77777777" w:rsidR="00955031" w:rsidRPr="001C0DC3" w:rsidRDefault="00955031" w:rsidP="00AD538D">
            <w:pPr>
              <w:ind w:left="360"/>
              <w:rPr>
                <w:rFonts w:ascii="Calibri" w:hAnsi="Calibri" w:cs="Calibri"/>
                <w:lang w:eastAsia="es-ES"/>
              </w:rPr>
            </w:pPr>
          </w:p>
          <w:p w14:paraId="2C6B34A4" w14:textId="77777777" w:rsidR="00955031" w:rsidRPr="001C0DC3" w:rsidRDefault="00955031" w:rsidP="00AD538D">
            <w:pPr>
              <w:ind w:left="360"/>
              <w:rPr>
                <w:rFonts w:ascii="Calibri" w:hAnsi="Calibri" w:cs="Calibri"/>
                <w:lang w:eastAsia="es-ES"/>
              </w:rPr>
            </w:pPr>
          </w:p>
        </w:tc>
        <w:tc>
          <w:tcPr>
            <w:tcW w:w="8102" w:type="dxa"/>
            <w:gridSpan w:val="3"/>
            <w:tcBorders>
              <w:bottom w:val="single" w:sz="4" w:space="0" w:color="auto"/>
            </w:tcBorders>
          </w:tcPr>
          <w:p w14:paraId="7D39962D" w14:textId="61C18800" w:rsidR="00A658E9" w:rsidRPr="00955031" w:rsidRDefault="00A658E9" w:rsidP="00A658E9">
            <w:pPr>
              <w:rPr>
                <w:rFonts w:ascii="Calibri" w:eastAsia="Arial Unicode MS" w:hAnsi="Calibri" w:cs="Calibri"/>
                <w:i/>
                <w:iCs/>
              </w:rPr>
            </w:pPr>
            <w:r w:rsidRPr="00955031">
              <w:rPr>
                <w:rFonts w:ascii="Calibri" w:hAnsi="Calibri" w:cs="Calibri"/>
                <w:b/>
                <w:bCs/>
              </w:rPr>
              <w:t xml:space="preserve">DESCRIPCIÓN: </w:t>
            </w:r>
            <w:r w:rsidRPr="00955031">
              <w:rPr>
                <w:rFonts w:ascii="Calibri" w:eastAsia="Arial Unicode MS" w:hAnsi="Calibri" w:cs="Calibri"/>
                <w:i/>
                <w:iCs/>
              </w:rPr>
              <w:t>El usuario se</w:t>
            </w:r>
            <w:r>
              <w:rPr>
                <w:rFonts w:ascii="Calibri" w:eastAsia="Arial Unicode MS" w:hAnsi="Calibri" w:cs="Calibri"/>
                <w:i/>
                <w:iCs/>
              </w:rPr>
              <w:t xml:space="preserve"> pudo</w:t>
            </w:r>
            <w:r w:rsidRPr="00955031">
              <w:rPr>
                <w:rFonts w:ascii="Calibri" w:eastAsia="Arial Unicode MS" w:hAnsi="Calibri" w:cs="Calibri"/>
                <w:i/>
                <w:iCs/>
              </w:rPr>
              <w:t xml:space="preserve"> eliminar</w:t>
            </w:r>
            <w:r>
              <w:rPr>
                <w:rFonts w:ascii="Calibri" w:eastAsia="Arial Unicode MS" w:hAnsi="Calibri" w:cs="Calibri"/>
                <w:i/>
                <w:iCs/>
              </w:rPr>
              <w:t xml:space="preserve"> con éxito.</w:t>
            </w:r>
          </w:p>
          <w:p w14:paraId="254339DB" w14:textId="61C18800" w:rsidR="00623D83" w:rsidRPr="00955031" w:rsidRDefault="00623D83" w:rsidP="00AD538D">
            <w:pPr>
              <w:rPr>
                <w:rFonts w:ascii="Calibri" w:eastAsia="Arial Unicode MS" w:hAnsi="Calibri" w:cs="Calibri"/>
                <w:i/>
              </w:rPr>
            </w:pPr>
            <w:r w:rsidRPr="00955031">
              <w:rPr>
                <w:rFonts w:ascii="Calibri" w:hAnsi="Calibri" w:cs="Calibri"/>
                <w:b/>
                <w:bCs/>
              </w:rPr>
              <w:t>SUPOSICIONES/ASUNCIONES</w:t>
            </w:r>
            <w:r w:rsidRPr="00955031">
              <w:rPr>
                <w:rFonts w:ascii="Calibri" w:eastAsia="Arial Unicode MS" w:hAnsi="Calibri" w:cs="Calibri"/>
                <w:i/>
              </w:rPr>
              <w:t xml:space="preserve">: </w:t>
            </w:r>
          </w:p>
          <w:p w14:paraId="1F0F43A1" w14:textId="39BDEA37" w:rsidR="00A658E9" w:rsidRDefault="00DB2488" w:rsidP="00D01BB1">
            <w:pPr>
              <w:pStyle w:val="Prrafodelista"/>
              <w:numPr>
                <w:ilvl w:val="0"/>
                <w:numId w:val="25"/>
              </w:numPr>
              <w:rPr>
                <w:rFonts w:ascii="Calibri" w:eastAsia="Calibri" w:hAnsi="Calibri" w:cs="Calibri"/>
                <w:i/>
                <w:iCs/>
              </w:rPr>
            </w:pPr>
            <w:r>
              <w:rPr>
                <w:rFonts w:ascii="Calibri" w:eastAsia="Calibri" w:hAnsi="Calibri" w:cs="Calibri"/>
                <w:i/>
                <w:iCs/>
              </w:rPr>
              <w:t>No hay necesidad de mantener los datos de algún usuario</w:t>
            </w:r>
            <w:r w:rsidR="000E3549">
              <w:rPr>
                <w:rFonts w:ascii="Calibri" w:eastAsia="Calibri" w:hAnsi="Calibri" w:cs="Calibri"/>
                <w:i/>
                <w:iCs/>
              </w:rPr>
              <w:t xml:space="preserve"> en el sistema</w:t>
            </w:r>
            <w:r w:rsidR="00A658E9">
              <w:rPr>
                <w:rFonts w:ascii="Calibri" w:eastAsia="Calibri" w:hAnsi="Calibri" w:cs="Calibri"/>
                <w:i/>
                <w:iCs/>
              </w:rPr>
              <w:t>.</w:t>
            </w:r>
          </w:p>
          <w:p w14:paraId="60124DA7" w14:textId="0CCCFB36" w:rsidR="00233E76" w:rsidRPr="00233E76" w:rsidRDefault="00233E76" w:rsidP="00D01BB1">
            <w:pPr>
              <w:pStyle w:val="Prrafodelista"/>
              <w:numPr>
                <w:ilvl w:val="0"/>
                <w:numId w:val="25"/>
              </w:numPr>
              <w:rPr>
                <w:rFonts w:ascii="Calibri" w:eastAsia="Calibri" w:hAnsi="Calibri" w:cs="Calibri"/>
                <w:i/>
                <w:iCs/>
              </w:rPr>
            </w:pPr>
            <w:r w:rsidRPr="00955031">
              <w:rPr>
                <w:rFonts w:ascii="Calibri" w:eastAsia="Calibri" w:hAnsi="Calibri" w:cs="Calibri"/>
                <w:i/>
                <w:iCs/>
              </w:rPr>
              <w:t xml:space="preserve">El </w:t>
            </w:r>
            <w:r>
              <w:rPr>
                <w:rFonts w:ascii="Calibri" w:eastAsia="Calibri" w:hAnsi="Calibri" w:cs="Calibri"/>
                <w:i/>
                <w:iCs/>
              </w:rPr>
              <w:t>administrador</w:t>
            </w:r>
            <w:r w:rsidRPr="00955031">
              <w:rPr>
                <w:rFonts w:ascii="Calibri" w:eastAsia="Calibri" w:hAnsi="Calibri" w:cs="Calibri"/>
                <w:i/>
                <w:iCs/>
              </w:rPr>
              <w:t xml:space="preserve"> </w:t>
            </w:r>
            <w:r>
              <w:rPr>
                <w:rFonts w:ascii="Calibri" w:eastAsia="Calibri" w:hAnsi="Calibri" w:cs="Calibri"/>
                <w:i/>
                <w:iCs/>
              </w:rPr>
              <w:t>hizo la búsqueda con el nombre de usuario correcto y procedió a eliminar.</w:t>
            </w:r>
          </w:p>
          <w:p w14:paraId="27A22C64" w14:textId="61C18800" w:rsidR="00623D83" w:rsidRPr="00955031" w:rsidRDefault="00623D83" w:rsidP="00AD538D">
            <w:pPr>
              <w:rPr>
                <w:rFonts w:ascii="Calibri" w:hAnsi="Calibri" w:cs="Calibri"/>
                <w:b/>
                <w:bCs/>
              </w:rPr>
            </w:pPr>
            <w:r w:rsidRPr="00955031">
              <w:rPr>
                <w:rFonts w:ascii="Calibri" w:hAnsi="Calibri" w:cs="Calibri"/>
                <w:b/>
                <w:bCs/>
              </w:rPr>
              <w:t>RESULTADOS:</w:t>
            </w:r>
            <w:r w:rsidRPr="00955031">
              <w:rPr>
                <w:rFonts w:ascii="Calibri" w:eastAsia="Arial Unicode MS" w:hAnsi="Calibri" w:cs="Calibri"/>
                <w:i/>
              </w:rPr>
              <w:t xml:space="preserve"> </w:t>
            </w:r>
          </w:p>
          <w:p w14:paraId="1FE03DC3" w14:textId="61C18800" w:rsidR="00955031" w:rsidRPr="001C0DC3" w:rsidRDefault="00A658E9" w:rsidP="00D01BB1">
            <w:pPr>
              <w:pStyle w:val="Prrafodelista"/>
              <w:numPr>
                <w:ilvl w:val="0"/>
                <w:numId w:val="25"/>
              </w:numPr>
              <w:rPr>
                <w:i/>
              </w:rPr>
            </w:pPr>
            <w:r w:rsidRPr="00955031">
              <w:rPr>
                <w:rFonts w:ascii="Calibri" w:eastAsia="Arial Unicode MS" w:hAnsi="Calibri" w:cs="Calibri"/>
                <w:i/>
                <w:iCs/>
              </w:rPr>
              <w:t xml:space="preserve">Mensaje de </w:t>
            </w:r>
            <w:r>
              <w:rPr>
                <w:rFonts w:ascii="Calibri" w:eastAsia="Arial Unicode MS" w:hAnsi="Calibri" w:cs="Calibri"/>
                <w:i/>
                <w:iCs/>
              </w:rPr>
              <w:t>confirmación: “Usuario eliminado”</w:t>
            </w:r>
            <w:r w:rsidRPr="00955031">
              <w:rPr>
                <w:rFonts w:ascii="Calibri" w:eastAsia="Arial Unicode MS" w:hAnsi="Calibri" w:cs="Calibri"/>
                <w:i/>
                <w:iCs/>
              </w:rPr>
              <w:t>.</w:t>
            </w:r>
          </w:p>
        </w:tc>
      </w:tr>
      <w:tr w:rsidR="006C6570" w14:paraId="65EE66FB" w14:textId="77777777" w:rsidTr="006C6570">
        <w:trPr>
          <w:trHeight w:val="1655"/>
        </w:trPr>
        <w:tc>
          <w:tcPr>
            <w:tcW w:w="1134" w:type="dxa"/>
            <w:tcBorders>
              <w:bottom w:val="single" w:sz="4" w:space="0" w:color="auto"/>
            </w:tcBorders>
          </w:tcPr>
          <w:p w14:paraId="2265B0DB" w14:textId="77777777" w:rsidR="006C6570" w:rsidRPr="00955031" w:rsidRDefault="006C6570" w:rsidP="006C6570">
            <w:pPr>
              <w:rPr>
                <w:rFonts w:ascii="Calibri" w:hAnsi="Calibri" w:cs="Calibri"/>
                <w:i/>
                <w:iCs/>
                <w:lang w:eastAsia="es-ES"/>
              </w:rPr>
            </w:pPr>
            <w:r w:rsidRPr="00955031">
              <w:rPr>
                <w:rFonts w:ascii="Calibri" w:eastAsia="Arial Unicode MS" w:hAnsi="Calibri" w:cs="Calibri"/>
              </w:rPr>
              <w:t>ES-</w:t>
            </w:r>
            <w:r>
              <w:rPr>
                <w:rFonts w:ascii="Calibri" w:eastAsia="Arial Unicode MS" w:hAnsi="Calibri" w:cs="Calibri"/>
              </w:rPr>
              <w:t>11.2</w:t>
            </w:r>
          </w:p>
          <w:p w14:paraId="323E873E" w14:textId="77777777" w:rsidR="006C6570" w:rsidRPr="001C0DC3" w:rsidRDefault="006C6570" w:rsidP="006C6570">
            <w:pPr>
              <w:ind w:left="360"/>
              <w:rPr>
                <w:rFonts w:ascii="Calibri" w:hAnsi="Calibri" w:cs="Calibri"/>
                <w:lang w:eastAsia="es-ES"/>
              </w:rPr>
            </w:pPr>
          </w:p>
          <w:p w14:paraId="23D72C84" w14:textId="77777777" w:rsidR="006C6570" w:rsidRPr="001C0DC3" w:rsidRDefault="006C6570" w:rsidP="006C6570">
            <w:pPr>
              <w:ind w:left="360"/>
              <w:rPr>
                <w:rFonts w:ascii="Calibri" w:hAnsi="Calibri" w:cs="Calibri"/>
                <w:lang w:eastAsia="es-ES"/>
              </w:rPr>
            </w:pPr>
          </w:p>
          <w:p w14:paraId="10D39960" w14:textId="77777777" w:rsidR="006C6570" w:rsidRPr="001C0DC3" w:rsidRDefault="006C6570" w:rsidP="006C6570">
            <w:pPr>
              <w:ind w:left="360"/>
              <w:rPr>
                <w:rFonts w:ascii="Calibri" w:hAnsi="Calibri" w:cs="Calibri"/>
                <w:lang w:eastAsia="es-ES"/>
              </w:rPr>
            </w:pPr>
          </w:p>
          <w:p w14:paraId="20AFAE0D" w14:textId="77777777" w:rsidR="006C6570" w:rsidRPr="001C0DC3" w:rsidRDefault="006C6570" w:rsidP="006C6570">
            <w:pPr>
              <w:ind w:left="360"/>
              <w:rPr>
                <w:rFonts w:ascii="Calibri" w:hAnsi="Calibri" w:cs="Calibri"/>
                <w:lang w:eastAsia="es-ES"/>
              </w:rPr>
            </w:pPr>
          </w:p>
          <w:p w14:paraId="19AFE656" w14:textId="77777777" w:rsidR="006C6570" w:rsidRPr="00955031" w:rsidRDefault="006C6570" w:rsidP="00AD538D">
            <w:pPr>
              <w:ind w:left="360"/>
              <w:rPr>
                <w:rFonts w:ascii="Calibri" w:eastAsia="Arial Unicode MS" w:hAnsi="Calibri" w:cs="Calibri"/>
              </w:rPr>
            </w:pPr>
          </w:p>
        </w:tc>
        <w:tc>
          <w:tcPr>
            <w:tcW w:w="8102" w:type="dxa"/>
            <w:gridSpan w:val="3"/>
            <w:tcBorders>
              <w:bottom w:val="single" w:sz="4" w:space="0" w:color="auto"/>
            </w:tcBorders>
          </w:tcPr>
          <w:p w14:paraId="26E8348C" w14:textId="06915BB9" w:rsidR="006C6570" w:rsidRPr="00955031" w:rsidRDefault="006C6570" w:rsidP="006C6570">
            <w:pPr>
              <w:rPr>
                <w:rFonts w:ascii="Calibri" w:eastAsia="Arial Unicode MS" w:hAnsi="Calibri" w:cs="Calibri"/>
                <w:i/>
                <w:iCs/>
              </w:rPr>
            </w:pPr>
            <w:r w:rsidRPr="00955031">
              <w:rPr>
                <w:rFonts w:ascii="Calibri" w:hAnsi="Calibri" w:cs="Calibri"/>
                <w:b/>
                <w:bCs/>
              </w:rPr>
              <w:t xml:space="preserve">DESCRIPCIÓN: </w:t>
            </w:r>
            <w:r w:rsidR="00D53634">
              <w:rPr>
                <w:rFonts w:ascii="Calibri" w:eastAsia="Arial Unicode MS" w:hAnsi="Calibri" w:cs="Calibri"/>
                <w:i/>
              </w:rPr>
              <w:t xml:space="preserve">Error de conexión </w:t>
            </w:r>
            <w:r w:rsidR="0064647A">
              <w:rPr>
                <w:rFonts w:ascii="Calibri" w:eastAsia="Arial Unicode MS" w:hAnsi="Calibri" w:cs="Calibri"/>
                <w:i/>
              </w:rPr>
              <w:t>al m</w:t>
            </w:r>
            <w:r w:rsidR="004318EA">
              <w:rPr>
                <w:rFonts w:ascii="Calibri" w:eastAsia="Arial Unicode MS" w:hAnsi="Calibri" w:cs="Calibri"/>
                <w:i/>
              </w:rPr>
              <w:t>o</w:t>
            </w:r>
            <w:r w:rsidR="0064647A">
              <w:rPr>
                <w:rFonts w:ascii="Calibri" w:eastAsia="Arial Unicode MS" w:hAnsi="Calibri" w:cs="Calibri"/>
                <w:i/>
              </w:rPr>
              <w:t>mento de realizar la petición</w:t>
            </w:r>
            <w:r w:rsidR="00CA18F7">
              <w:rPr>
                <w:rFonts w:ascii="Calibri" w:eastAsia="Arial Unicode MS" w:hAnsi="Calibri" w:cs="Calibri"/>
                <w:i/>
              </w:rPr>
              <w:t xml:space="preserve"> </w:t>
            </w:r>
            <w:r w:rsidR="005A7816">
              <w:rPr>
                <w:rFonts w:ascii="Calibri" w:eastAsia="Arial Unicode MS" w:hAnsi="Calibri" w:cs="Calibri"/>
                <w:i/>
              </w:rPr>
              <w:t>a la base de dat</w:t>
            </w:r>
            <w:r w:rsidR="00302483">
              <w:rPr>
                <w:rFonts w:ascii="Calibri" w:eastAsia="Arial Unicode MS" w:hAnsi="Calibri" w:cs="Calibri"/>
                <w:i/>
              </w:rPr>
              <w:t>os</w:t>
            </w:r>
            <w:r w:rsidR="00205CE6">
              <w:rPr>
                <w:rFonts w:ascii="Calibri" w:eastAsia="Arial Unicode MS" w:hAnsi="Calibri" w:cs="Calibri"/>
                <w:i/>
              </w:rPr>
              <w:t>.</w:t>
            </w:r>
          </w:p>
          <w:p w14:paraId="3534A84B" w14:textId="77777777" w:rsidR="006C6570" w:rsidRPr="00955031" w:rsidRDefault="006C6570" w:rsidP="006C6570">
            <w:pPr>
              <w:rPr>
                <w:rFonts w:ascii="Calibri" w:eastAsia="Arial Unicode MS" w:hAnsi="Calibri" w:cs="Calibri"/>
                <w:i/>
                <w:iCs/>
              </w:rPr>
            </w:pPr>
            <w:r w:rsidRPr="00955031">
              <w:rPr>
                <w:rFonts w:ascii="Calibri" w:hAnsi="Calibri" w:cs="Calibri"/>
                <w:b/>
                <w:bCs/>
              </w:rPr>
              <w:t>SUPOSICIONES/ASUNCIONES</w:t>
            </w:r>
            <w:r w:rsidRPr="00955031">
              <w:rPr>
                <w:rFonts w:ascii="Calibri" w:eastAsia="Arial Unicode MS" w:hAnsi="Calibri" w:cs="Calibri"/>
                <w:i/>
                <w:iCs/>
              </w:rPr>
              <w:t xml:space="preserve">: </w:t>
            </w:r>
          </w:p>
          <w:p w14:paraId="02589AAA" w14:textId="3D95AA34" w:rsidR="006C6570" w:rsidRPr="00A25C09" w:rsidRDefault="00626122" w:rsidP="00D01BB1">
            <w:pPr>
              <w:pStyle w:val="Prrafodelista"/>
              <w:numPr>
                <w:ilvl w:val="0"/>
                <w:numId w:val="122"/>
              </w:numPr>
              <w:rPr>
                <w:rFonts w:ascii="Calibri" w:eastAsia="Calibri" w:hAnsi="Calibri" w:cs="Calibri"/>
                <w:i/>
                <w:iCs/>
              </w:rPr>
            </w:pPr>
            <w:r>
              <w:rPr>
                <w:rFonts w:ascii="Calibri" w:eastAsia="Calibri" w:hAnsi="Calibri" w:cs="Calibri"/>
                <w:i/>
                <w:iCs/>
              </w:rPr>
              <w:t>Al momento de realizar la consulta</w:t>
            </w:r>
            <w:r w:rsidR="00052256">
              <w:rPr>
                <w:rFonts w:ascii="Calibri" w:eastAsia="Calibri" w:hAnsi="Calibri" w:cs="Calibri"/>
                <w:i/>
                <w:iCs/>
              </w:rPr>
              <w:t xml:space="preserve"> de un usuario para proceder con su eliminación, el servidor podría tener fallos</w:t>
            </w:r>
            <w:r w:rsidR="00DE4C43">
              <w:rPr>
                <w:rFonts w:ascii="Calibri" w:eastAsia="Calibri" w:hAnsi="Calibri" w:cs="Calibri"/>
                <w:i/>
                <w:iCs/>
              </w:rPr>
              <w:t>.</w:t>
            </w:r>
          </w:p>
          <w:p w14:paraId="30CE4810" w14:textId="7E61F92C" w:rsidR="00052256" w:rsidRPr="00A25C09" w:rsidRDefault="00517315" w:rsidP="00D01BB1">
            <w:pPr>
              <w:pStyle w:val="Prrafodelista"/>
              <w:numPr>
                <w:ilvl w:val="0"/>
                <w:numId w:val="122"/>
              </w:numPr>
              <w:rPr>
                <w:rFonts w:ascii="Calibri" w:eastAsia="Calibri" w:hAnsi="Calibri" w:cs="Calibri"/>
                <w:i/>
                <w:iCs/>
              </w:rPr>
            </w:pPr>
            <w:r>
              <w:rPr>
                <w:rFonts w:ascii="Calibri" w:eastAsia="Calibri" w:hAnsi="Calibri" w:cs="Calibri"/>
                <w:i/>
                <w:iCs/>
              </w:rPr>
              <w:t>A su vez podrían darse errores de conexión en la red</w:t>
            </w:r>
            <w:r w:rsidR="00C51119">
              <w:rPr>
                <w:rFonts w:ascii="Calibri" w:eastAsia="Calibri" w:hAnsi="Calibri" w:cs="Calibri"/>
                <w:i/>
                <w:iCs/>
              </w:rPr>
              <w:t xml:space="preserve"> o problemas con el proveedor de internet contratado.</w:t>
            </w:r>
          </w:p>
          <w:p w14:paraId="1C320F20" w14:textId="77777777" w:rsidR="006C6570" w:rsidRPr="00A25C09" w:rsidRDefault="006C6570" w:rsidP="006C6570">
            <w:pPr>
              <w:rPr>
                <w:rFonts w:ascii="Calibri" w:eastAsia="Calibri" w:hAnsi="Calibri" w:cs="Calibri"/>
                <w:i/>
              </w:rPr>
            </w:pPr>
            <w:r w:rsidRPr="00A25C09">
              <w:rPr>
                <w:rFonts w:ascii="Calibri" w:hAnsi="Calibri" w:cs="Calibri"/>
                <w:b/>
                <w:bCs/>
              </w:rPr>
              <w:t>RESULTADOS:</w:t>
            </w:r>
            <w:r w:rsidRPr="00A25C09">
              <w:rPr>
                <w:rFonts w:ascii="Calibri" w:eastAsia="Arial Unicode MS" w:hAnsi="Calibri" w:cs="Calibri"/>
                <w:i/>
                <w:iCs/>
              </w:rPr>
              <w:t xml:space="preserve"> </w:t>
            </w:r>
          </w:p>
          <w:p w14:paraId="0C24416B" w14:textId="2CFDAEDF" w:rsidR="006C6570" w:rsidRPr="4476F917" w:rsidRDefault="0029645D" w:rsidP="00D01BB1">
            <w:pPr>
              <w:pStyle w:val="Prrafodelista"/>
              <w:numPr>
                <w:ilvl w:val="0"/>
                <w:numId w:val="25"/>
              </w:numPr>
              <w:rPr>
                <w:rFonts w:ascii="Calibri" w:hAnsi="Calibri" w:cs="Calibri"/>
                <w:b/>
                <w:bCs/>
              </w:rPr>
            </w:pPr>
            <w:r w:rsidRPr="00955031">
              <w:rPr>
                <w:rFonts w:ascii="Calibri" w:eastAsia="Arial Unicode MS" w:hAnsi="Calibri" w:cs="Calibri"/>
                <w:i/>
              </w:rPr>
              <w:t>El usuario no se pudo eliminar.</w:t>
            </w:r>
          </w:p>
        </w:tc>
      </w:tr>
      <w:tr w:rsidR="006C6570" w14:paraId="03DA2463" w14:textId="77777777" w:rsidTr="006C6570">
        <w:trPr>
          <w:trHeight w:val="2042"/>
        </w:trPr>
        <w:tc>
          <w:tcPr>
            <w:tcW w:w="1134" w:type="dxa"/>
          </w:tcPr>
          <w:p w14:paraId="7BE3EBF9" w14:textId="77777777" w:rsidR="006C6570" w:rsidRPr="001C0DC3" w:rsidRDefault="006C6570" w:rsidP="006C6570">
            <w:pPr>
              <w:ind w:left="360"/>
              <w:rPr>
                <w:rFonts w:ascii="Calibri" w:hAnsi="Calibri" w:cs="Calibri"/>
                <w:lang w:eastAsia="es-ES"/>
              </w:rPr>
            </w:pPr>
          </w:p>
          <w:p w14:paraId="71E0BA72" w14:textId="77777777" w:rsidR="006C6570" w:rsidRPr="00955031" w:rsidRDefault="006C6570" w:rsidP="006C6570">
            <w:pPr>
              <w:rPr>
                <w:rFonts w:ascii="Calibri" w:hAnsi="Calibri" w:cs="Calibri"/>
                <w:i/>
                <w:iCs/>
                <w:lang w:eastAsia="es-ES"/>
              </w:rPr>
            </w:pPr>
            <w:r w:rsidRPr="00955031">
              <w:rPr>
                <w:rFonts w:ascii="Calibri" w:eastAsia="Arial Unicode MS" w:hAnsi="Calibri" w:cs="Calibri"/>
              </w:rPr>
              <w:t>ES-</w:t>
            </w:r>
            <w:r>
              <w:rPr>
                <w:rFonts w:ascii="Calibri" w:eastAsia="Arial Unicode MS" w:hAnsi="Calibri" w:cs="Calibri"/>
              </w:rPr>
              <w:t>11.3</w:t>
            </w:r>
          </w:p>
          <w:p w14:paraId="073C3344" w14:textId="77777777" w:rsidR="006C6570" w:rsidRPr="00955031" w:rsidRDefault="006C6570" w:rsidP="00AD538D">
            <w:pPr>
              <w:ind w:left="360"/>
              <w:rPr>
                <w:rFonts w:ascii="Calibri" w:eastAsia="Arial Unicode MS" w:hAnsi="Calibri" w:cs="Calibri"/>
              </w:rPr>
            </w:pPr>
          </w:p>
        </w:tc>
        <w:tc>
          <w:tcPr>
            <w:tcW w:w="8102" w:type="dxa"/>
            <w:gridSpan w:val="3"/>
          </w:tcPr>
          <w:p w14:paraId="6DBBD7B6" w14:textId="2C31D7B9" w:rsidR="00E42F44" w:rsidRPr="00E42F44" w:rsidRDefault="00E42F44" w:rsidP="00E42F44">
            <w:pPr>
              <w:rPr>
                <w:rFonts w:ascii="Calibri" w:hAnsi="Calibri" w:cs="Calibri"/>
                <w:b/>
                <w:bCs/>
              </w:rPr>
            </w:pPr>
            <w:r w:rsidRPr="00E42F44">
              <w:rPr>
                <w:rFonts w:ascii="Calibri" w:hAnsi="Calibri" w:cs="Calibri"/>
                <w:b/>
                <w:bCs/>
              </w:rPr>
              <w:t xml:space="preserve">DESCRIPCIÓN: </w:t>
            </w:r>
            <w:r w:rsidR="00B42360">
              <w:rPr>
                <w:rFonts w:ascii="Calibri" w:hAnsi="Calibri" w:cs="Calibri"/>
              </w:rPr>
              <w:t>Identificador de usuario mal escrito</w:t>
            </w:r>
            <w:r w:rsidRPr="000E3549">
              <w:rPr>
                <w:rFonts w:ascii="Calibri" w:hAnsi="Calibri" w:cs="Calibri"/>
              </w:rPr>
              <w:t>.</w:t>
            </w:r>
          </w:p>
          <w:p w14:paraId="183614F3" w14:textId="77777777" w:rsidR="006C6570" w:rsidRPr="00E42F44" w:rsidRDefault="006C6570" w:rsidP="006C6570">
            <w:pPr>
              <w:rPr>
                <w:rFonts w:ascii="Calibri" w:eastAsia="Arial Unicode MS" w:hAnsi="Calibri" w:cs="Calibri"/>
                <w:b/>
              </w:rPr>
            </w:pPr>
            <w:r w:rsidRPr="00955031">
              <w:rPr>
                <w:rFonts w:ascii="Calibri" w:hAnsi="Calibri" w:cs="Calibri"/>
                <w:b/>
                <w:bCs/>
              </w:rPr>
              <w:t>SUPOSICIONES/ASUNCIONES</w:t>
            </w:r>
            <w:r w:rsidRPr="00E42F44">
              <w:rPr>
                <w:rFonts w:ascii="Calibri" w:eastAsia="Arial Unicode MS" w:hAnsi="Calibri" w:cs="Calibri"/>
                <w:b/>
              </w:rPr>
              <w:t xml:space="preserve">: </w:t>
            </w:r>
          </w:p>
          <w:p w14:paraId="3197A113" w14:textId="396EBBA2" w:rsidR="00E42F44" w:rsidRPr="00E42F44" w:rsidRDefault="00B42360" w:rsidP="00D01BB1">
            <w:pPr>
              <w:pStyle w:val="Prrafodelista"/>
              <w:numPr>
                <w:ilvl w:val="0"/>
                <w:numId w:val="136"/>
              </w:numPr>
              <w:rPr>
                <w:rFonts w:ascii="Calibri" w:hAnsi="Calibri" w:cs="Calibri"/>
              </w:rPr>
            </w:pPr>
            <w:r>
              <w:rPr>
                <w:rFonts w:ascii="Calibri" w:hAnsi="Calibri" w:cs="Calibri"/>
              </w:rPr>
              <w:t xml:space="preserve">El administrador del sistema realiza una </w:t>
            </w:r>
            <w:r w:rsidR="005F0676">
              <w:rPr>
                <w:rFonts w:ascii="Calibri" w:hAnsi="Calibri" w:cs="Calibri"/>
              </w:rPr>
              <w:t>búsqueda</w:t>
            </w:r>
            <w:r>
              <w:rPr>
                <w:rFonts w:ascii="Calibri" w:hAnsi="Calibri" w:cs="Calibri"/>
              </w:rPr>
              <w:t xml:space="preserve"> mediante el id, pero este </w:t>
            </w:r>
            <w:r w:rsidR="00626122">
              <w:rPr>
                <w:rFonts w:ascii="Calibri" w:hAnsi="Calibri" w:cs="Calibri"/>
              </w:rPr>
              <w:t>está</w:t>
            </w:r>
            <w:r>
              <w:rPr>
                <w:rFonts w:ascii="Calibri" w:hAnsi="Calibri" w:cs="Calibri"/>
              </w:rPr>
              <w:t xml:space="preserve"> mal proporcionado.</w:t>
            </w:r>
          </w:p>
          <w:p w14:paraId="5BDAEDBF" w14:textId="201489CB" w:rsidR="00B42360" w:rsidRPr="00E42F44" w:rsidRDefault="00626122" w:rsidP="00D01BB1">
            <w:pPr>
              <w:pStyle w:val="Prrafodelista"/>
              <w:numPr>
                <w:ilvl w:val="0"/>
                <w:numId w:val="136"/>
              </w:numPr>
              <w:rPr>
                <w:rFonts w:ascii="Calibri" w:hAnsi="Calibri" w:cs="Calibri"/>
              </w:rPr>
            </w:pPr>
            <w:r>
              <w:rPr>
                <w:rFonts w:ascii="Calibri" w:hAnsi="Calibri" w:cs="Calibri"/>
              </w:rPr>
              <w:t>El sistema no logra encontrar el usuario deseado para eliminar.</w:t>
            </w:r>
          </w:p>
          <w:p w14:paraId="2091C5E9" w14:textId="77777777" w:rsidR="006C6570" w:rsidRPr="00955031" w:rsidRDefault="006C6570" w:rsidP="006C6570">
            <w:pPr>
              <w:rPr>
                <w:rFonts w:ascii="Calibri" w:hAnsi="Calibri" w:cs="Calibri"/>
                <w:b/>
                <w:bCs/>
              </w:rPr>
            </w:pPr>
            <w:r w:rsidRPr="00955031">
              <w:rPr>
                <w:rFonts w:ascii="Calibri" w:hAnsi="Calibri" w:cs="Calibri"/>
                <w:b/>
                <w:bCs/>
              </w:rPr>
              <w:t>RESULTADOS:</w:t>
            </w:r>
            <w:r w:rsidRPr="00E42F44">
              <w:rPr>
                <w:rFonts w:ascii="Calibri" w:eastAsia="Arial Unicode MS" w:hAnsi="Calibri" w:cs="Calibri"/>
                <w:b/>
              </w:rPr>
              <w:t xml:space="preserve"> </w:t>
            </w:r>
          </w:p>
          <w:p w14:paraId="2B87627D" w14:textId="40F1EEB6" w:rsidR="006C6570" w:rsidRPr="00955031" w:rsidRDefault="00E42F44" w:rsidP="00E42F44">
            <w:pPr>
              <w:ind w:left="360"/>
              <w:rPr>
                <w:rFonts w:ascii="Calibri" w:hAnsi="Calibri" w:cs="Calibri"/>
                <w:b/>
                <w:bCs/>
              </w:rPr>
            </w:pPr>
            <w:r w:rsidRPr="00E42F44">
              <w:rPr>
                <w:rFonts w:ascii="Calibri" w:hAnsi="Calibri" w:cs="Calibri"/>
                <w:b/>
                <w:bCs/>
              </w:rPr>
              <w:t>•</w:t>
            </w:r>
            <w:r w:rsidRPr="00E42F44">
              <w:rPr>
                <w:rFonts w:ascii="Calibri" w:hAnsi="Calibri" w:cs="Calibri"/>
                <w:b/>
                <w:bCs/>
              </w:rPr>
              <w:tab/>
            </w:r>
            <w:r w:rsidRPr="00E42F44">
              <w:rPr>
                <w:rFonts w:ascii="Calibri" w:hAnsi="Calibri" w:cs="Calibri"/>
              </w:rPr>
              <w:t>El usuario no se pudo eliminar.</w:t>
            </w:r>
          </w:p>
        </w:tc>
      </w:tr>
      <w:tr w:rsidR="00623D83" w14:paraId="41F60C10" w14:textId="77777777" w:rsidTr="006C6570">
        <w:tc>
          <w:tcPr>
            <w:tcW w:w="9236" w:type="dxa"/>
            <w:gridSpan w:val="4"/>
          </w:tcPr>
          <w:p w14:paraId="071DE711" w14:textId="77777777" w:rsidR="00224111" w:rsidRDefault="00623D83" w:rsidP="00AD538D">
            <w:pPr>
              <w:rPr>
                <w:rFonts w:ascii="Calibri" w:hAnsi="Calibri" w:cs="Calibri"/>
                <w:b/>
                <w:bCs/>
              </w:rPr>
            </w:pPr>
            <w:r w:rsidRPr="4476F917">
              <w:rPr>
                <w:rFonts w:ascii="Calibri" w:hAnsi="Calibri" w:cs="Calibri"/>
                <w:b/>
                <w:bCs/>
              </w:rPr>
              <w:t>REQUERIMIENTOS ESPECIALES - REGLAS DEL NEGOCIO Y DEL SISTEMA:</w:t>
            </w:r>
          </w:p>
          <w:p w14:paraId="49EA70CC" w14:textId="11BB7905" w:rsidR="00623D83" w:rsidRPr="00224111" w:rsidRDefault="00623D83" w:rsidP="00D01BB1">
            <w:pPr>
              <w:pStyle w:val="Prrafodelista"/>
              <w:numPr>
                <w:ilvl w:val="0"/>
                <w:numId w:val="136"/>
              </w:numPr>
              <w:rPr>
                <w:rFonts w:ascii="Calibri" w:hAnsi="Calibri" w:cs="Calibri"/>
              </w:rPr>
            </w:pPr>
            <w:r w:rsidRPr="00224111">
              <w:rPr>
                <w:rFonts w:ascii="Calibri" w:hAnsi="Calibri" w:cs="Calibri"/>
              </w:rPr>
              <w:t>N/A</w:t>
            </w:r>
          </w:p>
        </w:tc>
      </w:tr>
      <w:tr w:rsidR="00623D83" w14:paraId="17E8345D" w14:textId="77777777" w:rsidTr="000121D3">
        <w:trPr>
          <w:trHeight w:val="998"/>
        </w:trPr>
        <w:tc>
          <w:tcPr>
            <w:tcW w:w="9236" w:type="dxa"/>
            <w:gridSpan w:val="4"/>
          </w:tcPr>
          <w:p w14:paraId="1739A65E" w14:textId="77777777" w:rsidR="00623D83" w:rsidRDefault="00623D83" w:rsidP="00AD538D">
            <w:pPr>
              <w:rPr>
                <w:rFonts w:ascii="Calibri" w:hAnsi="Calibri" w:cs="Calibri"/>
                <w:b/>
                <w:bCs/>
              </w:rPr>
            </w:pPr>
            <w:r w:rsidRPr="4476F917">
              <w:rPr>
                <w:rFonts w:ascii="Calibri" w:hAnsi="Calibri" w:cs="Calibri"/>
                <w:b/>
                <w:bCs/>
              </w:rPr>
              <w:t>RIESGOS:</w:t>
            </w:r>
          </w:p>
          <w:p w14:paraId="53DA53B6" w14:textId="77777777" w:rsidR="00623D83" w:rsidRPr="005F0676" w:rsidRDefault="00B661D5" w:rsidP="00D01BB1">
            <w:pPr>
              <w:pStyle w:val="Prrafodelista"/>
              <w:numPr>
                <w:ilvl w:val="0"/>
                <w:numId w:val="24"/>
              </w:numPr>
              <w:rPr>
                <w:rFonts w:ascii="Calibri" w:eastAsia="Calibri" w:hAnsi="Calibri" w:cs="Calibri"/>
                <w:i/>
              </w:rPr>
            </w:pPr>
            <w:r>
              <w:rPr>
                <w:rFonts w:ascii="Calibri" w:hAnsi="Calibri" w:cs="Calibri"/>
                <w:i/>
              </w:rPr>
              <w:t>Fallos en la base de datos.</w:t>
            </w:r>
          </w:p>
          <w:p w14:paraId="19B034D9" w14:textId="7F6677C6" w:rsidR="00623D83" w:rsidRPr="001C0DC3" w:rsidRDefault="005F0676" w:rsidP="00D01BB1">
            <w:pPr>
              <w:pStyle w:val="Prrafodelista"/>
              <w:numPr>
                <w:ilvl w:val="0"/>
                <w:numId w:val="24"/>
              </w:numPr>
              <w:rPr>
                <w:rFonts w:ascii="Calibri" w:eastAsia="Calibri" w:hAnsi="Calibri" w:cs="Calibri"/>
                <w:i/>
              </w:rPr>
            </w:pPr>
            <w:r>
              <w:rPr>
                <w:rFonts w:ascii="Calibri" w:hAnsi="Calibri" w:cs="Calibri"/>
                <w:i/>
              </w:rPr>
              <w:t>Fallos en el proveedor de internet contratado</w:t>
            </w:r>
          </w:p>
        </w:tc>
      </w:tr>
    </w:tbl>
    <w:p w14:paraId="27842EB9" w14:textId="16144DEE" w:rsidR="00016DAF" w:rsidRDefault="00016DAF" w:rsidP="00634521">
      <w:pPr>
        <w:suppressAutoHyphens w:val="0"/>
        <w:rPr>
          <w:rFonts w:ascii="Calibri" w:hAnsi="Calibri" w:cs="Book Antiqua"/>
          <w:b/>
          <w:bCs/>
        </w:rPr>
      </w:pPr>
    </w:p>
    <w:p w14:paraId="25E7DC10" w14:textId="77777777" w:rsidR="00623D83" w:rsidRDefault="00623D83" w:rsidP="00016DAF">
      <w:pPr>
        <w:rPr>
          <w:rFonts w:ascii="Calibri" w:hAnsi="Calibri" w:cs="Book Antiqua"/>
          <w:b/>
          <w:bCs/>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4"/>
        <w:gridCol w:w="3568"/>
        <w:gridCol w:w="1473"/>
        <w:gridCol w:w="3061"/>
      </w:tblGrid>
      <w:tr w:rsidR="00016DAF" w14:paraId="04D969D0" w14:textId="77777777" w:rsidTr="00B65F6C">
        <w:trPr>
          <w:trHeight w:val="720"/>
        </w:trPr>
        <w:tc>
          <w:tcPr>
            <w:tcW w:w="4702" w:type="dxa"/>
            <w:gridSpan w:val="2"/>
            <w:shd w:val="clear" w:color="auto" w:fill="D9D9D9" w:themeFill="background1" w:themeFillShade="D9"/>
          </w:tcPr>
          <w:p w14:paraId="11D48333" w14:textId="77777777" w:rsidR="00016DAF" w:rsidRDefault="00016DAF" w:rsidP="00C37965">
            <w:pPr>
              <w:rPr>
                <w:rFonts w:ascii="Calibri" w:hAnsi="Calibri" w:cs="Calibri"/>
                <w:b/>
                <w:bCs/>
              </w:rPr>
            </w:pPr>
            <w:r w:rsidRPr="113DDEBB">
              <w:rPr>
                <w:rFonts w:ascii="Calibri" w:hAnsi="Calibri" w:cs="Calibri"/>
                <w:b/>
                <w:bCs/>
              </w:rPr>
              <w:t>IDENTIFICADOR CASO DE USO:</w:t>
            </w:r>
          </w:p>
          <w:p w14:paraId="20B9FEF7" w14:textId="77777777" w:rsidR="00016DAF" w:rsidRPr="00897764" w:rsidRDefault="00016DAF" w:rsidP="00C37965">
            <w:pPr>
              <w:rPr>
                <w:rFonts w:ascii="Calibri" w:hAnsi="Calibri" w:cs="Calibri"/>
                <w:b/>
              </w:rPr>
            </w:pPr>
            <w:bookmarkStart w:id="110" w:name="CU12"/>
            <w:r w:rsidRPr="113DDEBB">
              <w:rPr>
                <w:rFonts w:ascii="Calibri" w:hAnsi="Calibri" w:cs="Calibri"/>
                <w:b/>
                <w:bCs/>
              </w:rPr>
              <w:t>CU-</w:t>
            </w:r>
            <w:r>
              <w:rPr>
                <w:rFonts w:ascii="Calibri" w:hAnsi="Calibri" w:cs="Calibri"/>
                <w:b/>
                <w:bCs/>
              </w:rPr>
              <w:t>12</w:t>
            </w:r>
            <w:bookmarkEnd w:id="110"/>
          </w:p>
        </w:tc>
        <w:tc>
          <w:tcPr>
            <w:tcW w:w="4534" w:type="dxa"/>
            <w:gridSpan w:val="2"/>
            <w:shd w:val="clear" w:color="auto" w:fill="D9D9D9" w:themeFill="background1" w:themeFillShade="D9"/>
          </w:tcPr>
          <w:p w14:paraId="1A770F7E" w14:textId="77777777" w:rsidR="00016DAF" w:rsidRDefault="00016DAF" w:rsidP="00C37965">
            <w:pPr>
              <w:rPr>
                <w:rFonts w:ascii="Calibri" w:hAnsi="Calibri" w:cs="Calibri"/>
                <w:b/>
                <w:bCs/>
              </w:rPr>
            </w:pPr>
            <w:r w:rsidRPr="113DDEBB">
              <w:rPr>
                <w:rFonts w:ascii="Calibri" w:hAnsi="Calibri" w:cs="Calibri"/>
                <w:b/>
                <w:bCs/>
              </w:rPr>
              <w:t>NOMBRE:</w:t>
            </w:r>
          </w:p>
          <w:p w14:paraId="649A0C5E" w14:textId="77777777" w:rsidR="00016DAF" w:rsidRDefault="00016DAF" w:rsidP="00C37965">
            <w:pPr>
              <w:rPr>
                <w:rFonts w:ascii="Calibri" w:hAnsi="Calibri" w:cs="Calibri"/>
                <w:b/>
                <w:bCs/>
              </w:rPr>
            </w:pPr>
            <w:r w:rsidRPr="00897764">
              <w:rPr>
                <w:rFonts w:ascii="Calibri" w:eastAsia="Arial Unicode MS" w:hAnsi="Calibri" w:cs="Calibri"/>
              </w:rPr>
              <w:t>Enviar email</w:t>
            </w:r>
          </w:p>
        </w:tc>
      </w:tr>
      <w:tr w:rsidR="00016DAF" w14:paraId="60471EFD" w14:textId="77777777" w:rsidTr="00B65F6C">
        <w:tc>
          <w:tcPr>
            <w:tcW w:w="6175" w:type="dxa"/>
            <w:gridSpan w:val="3"/>
          </w:tcPr>
          <w:p w14:paraId="23BD071D" w14:textId="77777777" w:rsidR="00016DAF" w:rsidRDefault="00016DAF" w:rsidP="00C37965">
            <w:pPr>
              <w:rPr>
                <w:rFonts w:ascii="Calibri" w:hAnsi="Calibri" w:cs="Calibri"/>
                <w:b/>
                <w:bCs/>
              </w:rPr>
            </w:pPr>
            <w:r w:rsidRPr="113DDEBB">
              <w:rPr>
                <w:rFonts w:ascii="Calibri" w:hAnsi="Calibri" w:cs="Calibri"/>
                <w:b/>
                <w:bCs/>
              </w:rPr>
              <w:t>COMPLEJIDAD:</w:t>
            </w:r>
          </w:p>
          <w:p w14:paraId="25C6A001" w14:textId="77777777" w:rsidR="00016DAF" w:rsidRPr="00897764" w:rsidRDefault="00016DAF" w:rsidP="00C37965">
            <w:pPr>
              <w:jc w:val="both"/>
              <w:rPr>
                <w:rFonts w:ascii="Calibri" w:hAnsi="Calibri" w:cs="Calibri"/>
                <w:b/>
              </w:rPr>
            </w:pPr>
            <w:r w:rsidRPr="00897764">
              <w:rPr>
                <w:rFonts w:ascii="Calibri" w:eastAsia="Arial Unicode MS" w:hAnsi="Calibri" w:cs="Calibri"/>
              </w:rPr>
              <w:t xml:space="preserve">[Baja] </w:t>
            </w:r>
          </w:p>
        </w:tc>
        <w:tc>
          <w:tcPr>
            <w:tcW w:w="3061" w:type="dxa"/>
          </w:tcPr>
          <w:p w14:paraId="4FF5103E" w14:textId="77777777" w:rsidR="00016DAF" w:rsidRDefault="00016DAF" w:rsidP="00C37965">
            <w:pPr>
              <w:rPr>
                <w:rFonts w:ascii="Calibri" w:hAnsi="Calibri" w:cs="Calibri"/>
                <w:b/>
                <w:bCs/>
              </w:rPr>
            </w:pPr>
            <w:r w:rsidRPr="113DDEBB">
              <w:rPr>
                <w:rFonts w:ascii="Calibri" w:hAnsi="Calibri" w:cs="Calibri"/>
                <w:b/>
                <w:bCs/>
              </w:rPr>
              <w:t>PRIORIDAD:</w:t>
            </w:r>
          </w:p>
          <w:p w14:paraId="077CF81D" w14:textId="77777777" w:rsidR="00016DAF" w:rsidRPr="00897764" w:rsidRDefault="00016DAF" w:rsidP="00C37965">
            <w:pPr>
              <w:rPr>
                <w:rFonts w:ascii="Calibri" w:hAnsi="Calibri" w:cs="Calibri"/>
                <w:b/>
              </w:rPr>
            </w:pPr>
            <w:r w:rsidRPr="00897764">
              <w:rPr>
                <w:rFonts w:ascii="Calibri" w:eastAsia="Arial Unicode MS" w:hAnsi="Calibri" w:cs="Calibri"/>
              </w:rPr>
              <w:t xml:space="preserve"> [Alta]</w:t>
            </w:r>
          </w:p>
        </w:tc>
      </w:tr>
      <w:tr w:rsidR="00016DAF" w14:paraId="41334A13" w14:textId="77777777" w:rsidTr="00B65F6C">
        <w:tc>
          <w:tcPr>
            <w:tcW w:w="9236" w:type="dxa"/>
            <w:gridSpan w:val="4"/>
          </w:tcPr>
          <w:p w14:paraId="237CC16E" w14:textId="77777777" w:rsidR="00016DAF" w:rsidRDefault="00016DAF" w:rsidP="00C37965">
            <w:pPr>
              <w:rPr>
                <w:rFonts w:ascii="Calibri" w:hAnsi="Calibri" w:cs="Calibri"/>
                <w:b/>
                <w:bCs/>
              </w:rPr>
            </w:pPr>
            <w:r w:rsidRPr="113DDEBB">
              <w:rPr>
                <w:rFonts w:ascii="Calibri" w:hAnsi="Calibri" w:cs="Calibri"/>
                <w:b/>
                <w:bCs/>
              </w:rPr>
              <w:t>REQUERIMIENTO FUNCIONAL ASOCIADO:</w:t>
            </w:r>
          </w:p>
          <w:p w14:paraId="0415538F" w14:textId="16382DA2" w:rsidR="00016DAF" w:rsidRPr="00897764" w:rsidRDefault="00016DAF" w:rsidP="00C37965">
            <w:pPr>
              <w:jc w:val="both"/>
              <w:rPr>
                <w:rFonts w:ascii="Calibri" w:eastAsia="Arial Unicode MS" w:hAnsi="Calibri" w:cs="Calibri"/>
                <w:i/>
              </w:rPr>
            </w:pPr>
            <w:r w:rsidRPr="00897764">
              <w:rPr>
                <w:rFonts w:ascii="Calibri" w:eastAsia="Arial Unicode MS" w:hAnsi="Calibri" w:cs="Calibri"/>
                <w:i/>
              </w:rPr>
              <w:t>RF-</w:t>
            </w:r>
            <w:r w:rsidR="00D73CFB">
              <w:rPr>
                <w:rFonts w:ascii="Calibri" w:eastAsia="Arial Unicode MS" w:hAnsi="Calibri" w:cs="Calibri"/>
                <w:i/>
              </w:rPr>
              <w:t>21</w:t>
            </w:r>
            <w:r w:rsidR="00115B26">
              <w:rPr>
                <w:rFonts w:ascii="Calibri" w:eastAsia="Arial Unicode MS" w:hAnsi="Calibri" w:cs="Calibri"/>
                <w:i/>
              </w:rPr>
              <w:t xml:space="preserve">: </w:t>
            </w:r>
            <w:r w:rsidR="00D73CFB">
              <w:rPr>
                <w:rFonts w:ascii="Calibri" w:eastAsia="Arial Unicode MS" w:hAnsi="Calibri" w:cs="Calibri"/>
                <w:i/>
              </w:rPr>
              <w:t>Enviar email</w:t>
            </w:r>
          </w:p>
        </w:tc>
      </w:tr>
      <w:tr w:rsidR="00016DAF" w14:paraId="4328B231" w14:textId="77777777" w:rsidTr="00B65F6C">
        <w:tc>
          <w:tcPr>
            <w:tcW w:w="9236" w:type="dxa"/>
            <w:gridSpan w:val="4"/>
          </w:tcPr>
          <w:p w14:paraId="67AD8C6C" w14:textId="77777777" w:rsidR="00016DAF" w:rsidRDefault="00016DAF" w:rsidP="00C37965">
            <w:pPr>
              <w:rPr>
                <w:rFonts w:ascii="Calibri" w:hAnsi="Calibri" w:cs="Calibri"/>
                <w:b/>
                <w:bCs/>
              </w:rPr>
            </w:pPr>
            <w:r w:rsidRPr="113DDEBB">
              <w:rPr>
                <w:rFonts w:ascii="Calibri" w:hAnsi="Calibri" w:cs="Calibri"/>
                <w:b/>
                <w:bCs/>
              </w:rPr>
              <w:t>ACTORES:</w:t>
            </w:r>
          </w:p>
          <w:p w14:paraId="356E677C" w14:textId="7AB9D23D" w:rsidR="00366A6C" w:rsidRDefault="00CF52EC" w:rsidP="00C37965">
            <w:pPr>
              <w:rPr>
                <w:rFonts w:ascii="Calibri" w:eastAsia="Arial Unicode MS" w:hAnsi="Calibri" w:cs="Calibri"/>
                <w:i/>
              </w:rPr>
            </w:pPr>
            <w:r>
              <w:rPr>
                <w:rFonts w:ascii="Calibri" w:eastAsia="Arial Unicode MS" w:hAnsi="Calibri" w:cs="Calibri"/>
                <w:i/>
              </w:rPr>
              <w:t xml:space="preserve">ACT- 03: </w:t>
            </w:r>
            <w:r w:rsidR="00B043D3">
              <w:rPr>
                <w:rFonts w:ascii="Calibri" w:eastAsia="Arial Unicode MS" w:hAnsi="Calibri" w:cs="Calibri"/>
                <w:i/>
              </w:rPr>
              <w:t>M</w:t>
            </w:r>
            <w:r w:rsidR="00D2643B">
              <w:rPr>
                <w:rFonts w:ascii="Calibri" w:eastAsia="Arial Unicode MS" w:hAnsi="Calibri" w:cs="Calibri"/>
                <w:i/>
              </w:rPr>
              <w:t>ecánico</w:t>
            </w:r>
            <w:r w:rsidR="00366A6C">
              <w:rPr>
                <w:rFonts w:ascii="Calibri" w:eastAsia="Arial Unicode MS" w:hAnsi="Calibri" w:cs="Calibri"/>
                <w:i/>
              </w:rPr>
              <w:t xml:space="preserve"> </w:t>
            </w:r>
          </w:p>
          <w:p w14:paraId="07F0FD0E" w14:textId="6C05153D" w:rsidR="00016DAF" w:rsidRPr="00B043D3" w:rsidRDefault="00CF52EC" w:rsidP="00C37965">
            <w:pPr>
              <w:rPr>
                <w:rFonts w:ascii="Calibri" w:eastAsia="Arial Unicode MS" w:hAnsi="Calibri" w:cs="Calibri"/>
                <w:i/>
                <w:u w:val="single"/>
              </w:rPr>
            </w:pPr>
            <w:r>
              <w:rPr>
                <w:rFonts w:ascii="Calibri" w:eastAsia="Arial Unicode MS" w:hAnsi="Calibri" w:cs="Calibri"/>
                <w:i/>
              </w:rPr>
              <w:t xml:space="preserve">ACT- 01: </w:t>
            </w:r>
            <w:r w:rsidR="00756E57">
              <w:rPr>
                <w:rFonts w:ascii="Calibri" w:eastAsia="Arial Unicode MS" w:hAnsi="Calibri" w:cs="Calibri"/>
                <w:i/>
              </w:rPr>
              <w:t>C</w:t>
            </w:r>
            <w:r w:rsidR="00B043D3">
              <w:rPr>
                <w:rFonts w:ascii="Calibri" w:eastAsia="Arial Unicode MS" w:hAnsi="Calibri" w:cs="Calibri"/>
                <w:i/>
              </w:rPr>
              <w:t>liente</w:t>
            </w:r>
            <w:r w:rsidR="00756E57">
              <w:rPr>
                <w:rFonts w:ascii="Calibri" w:eastAsia="Arial Unicode MS" w:hAnsi="Calibri" w:cs="Calibri"/>
                <w:i/>
              </w:rPr>
              <w:t xml:space="preserve"> </w:t>
            </w:r>
          </w:p>
        </w:tc>
      </w:tr>
      <w:tr w:rsidR="00016DAF" w14:paraId="533BD0E0" w14:textId="77777777" w:rsidTr="00B65F6C">
        <w:tc>
          <w:tcPr>
            <w:tcW w:w="9236" w:type="dxa"/>
            <w:gridSpan w:val="4"/>
          </w:tcPr>
          <w:p w14:paraId="0B48CCCF" w14:textId="77777777" w:rsidR="00016DAF" w:rsidRDefault="00016DAF" w:rsidP="00C37965">
            <w:pPr>
              <w:rPr>
                <w:rFonts w:ascii="Calibri" w:eastAsia="Arial Unicode MS" w:hAnsi="Calibri" w:cs="Calibri"/>
                <w:i/>
              </w:rPr>
            </w:pPr>
            <w:r w:rsidRPr="113DDEBB">
              <w:rPr>
                <w:rFonts w:ascii="Calibri" w:hAnsi="Calibri" w:cs="Calibri"/>
                <w:b/>
                <w:bCs/>
              </w:rPr>
              <w:t>CASOS DE USO ASOCIADOS:</w:t>
            </w:r>
          </w:p>
          <w:p w14:paraId="3F163D56" w14:textId="00BF39F5" w:rsidR="00016DAF" w:rsidRPr="0029480C" w:rsidRDefault="0029480C" w:rsidP="00C37965">
            <w:pPr>
              <w:rPr>
                <w:rFonts w:ascii="Calibri" w:hAnsi="Calibri" w:cs="Calibri"/>
              </w:rPr>
            </w:pPr>
            <w:r w:rsidRPr="0029480C">
              <w:rPr>
                <w:rFonts w:ascii="Calibri" w:hAnsi="Calibri" w:cs="Calibri"/>
              </w:rPr>
              <w:t>Incluido en</w:t>
            </w:r>
            <w:r w:rsidR="005A72DF">
              <w:rPr>
                <w:rFonts w:ascii="Calibri" w:hAnsi="Calibri" w:cs="Calibri"/>
              </w:rPr>
              <w:t xml:space="preserve"> </w:t>
            </w:r>
            <w:r w:rsidR="00907B00">
              <w:rPr>
                <w:rFonts w:ascii="Calibri" w:hAnsi="Calibri" w:cs="Calibri"/>
              </w:rPr>
              <w:t>CU-</w:t>
            </w:r>
            <w:r w:rsidR="005A72DF">
              <w:rPr>
                <w:rFonts w:ascii="Calibri" w:hAnsi="Calibri" w:cs="Calibri"/>
              </w:rPr>
              <w:t>14</w:t>
            </w:r>
            <w:r w:rsidR="00115B26">
              <w:rPr>
                <w:rFonts w:ascii="Calibri" w:hAnsi="Calibri" w:cs="Calibri"/>
              </w:rPr>
              <w:t xml:space="preserve">: </w:t>
            </w:r>
            <w:r w:rsidR="00D73CFB">
              <w:rPr>
                <w:rFonts w:ascii="Calibri" w:hAnsi="Calibri" w:cs="Calibri"/>
              </w:rPr>
              <w:t>Generar factura</w:t>
            </w:r>
          </w:p>
        </w:tc>
      </w:tr>
      <w:tr w:rsidR="00016DAF" w14:paraId="3C0B78A1" w14:textId="77777777" w:rsidTr="00B65F6C">
        <w:tc>
          <w:tcPr>
            <w:tcW w:w="9236" w:type="dxa"/>
            <w:gridSpan w:val="4"/>
          </w:tcPr>
          <w:p w14:paraId="38C909E7" w14:textId="77777777" w:rsidR="00016DAF" w:rsidRPr="00897764" w:rsidRDefault="00016DAF" w:rsidP="00C37965">
            <w:pPr>
              <w:rPr>
                <w:rFonts w:ascii="Calibri" w:hAnsi="Calibri" w:cs="Calibri"/>
                <w:lang w:eastAsia="es-ES"/>
              </w:rPr>
            </w:pPr>
            <w:r w:rsidRPr="113DDEBB">
              <w:rPr>
                <w:rFonts w:ascii="Calibri" w:hAnsi="Calibri" w:cs="Calibri"/>
                <w:b/>
                <w:bCs/>
              </w:rPr>
              <w:t>DESCRIPCIÓN:</w:t>
            </w:r>
          </w:p>
          <w:p w14:paraId="138DA54F" w14:textId="77777777" w:rsidR="00016DAF" w:rsidRPr="00897764" w:rsidRDefault="00016DAF" w:rsidP="00C37965">
            <w:pPr>
              <w:rPr>
                <w:rFonts w:ascii="Calibri" w:eastAsia="Arial Unicode MS" w:hAnsi="Calibri" w:cs="Calibri"/>
                <w:i/>
              </w:rPr>
            </w:pPr>
            <w:r w:rsidRPr="00897764">
              <w:rPr>
                <w:rFonts w:ascii="Calibri" w:eastAsia="Arial Unicode MS" w:hAnsi="Calibri" w:cs="Calibri"/>
                <w:i/>
              </w:rPr>
              <w:t>Enviar email notificando al cliente que puede retirar su vehículo del taller.</w:t>
            </w:r>
          </w:p>
        </w:tc>
      </w:tr>
      <w:tr w:rsidR="00016DAF" w14:paraId="2C962496" w14:textId="77777777" w:rsidTr="00B65F6C">
        <w:tc>
          <w:tcPr>
            <w:tcW w:w="9236" w:type="dxa"/>
            <w:gridSpan w:val="4"/>
            <w:tcBorders>
              <w:bottom w:val="single" w:sz="4" w:space="0" w:color="auto"/>
            </w:tcBorders>
          </w:tcPr>
          <w:p w14:paraId="1F1F836B" w14:textId="77777777" w:rsidR="00016DAF" w:rsidRDefault="00016DAF" w:rsidP="00C37965">
            <w:pPr>
              <w:rPr>
                <w:rFonts w:ascii="Calibri" w:hAnsi="Calibri" w:cs="Calibri"/>
                <w:b/>
                <w:bCs/>
              </w:rPr>
            </w:pPr>
            <w:r w:rsidRPr="113DDEBB">
              <w:rPr>
                <w:rFonts w:ascii="Calibri" w:hAnsi="Calibri" w:cs="Calibri"/>
                <w:b/>
                <w:bCs/>
              </w:rPr>
              <w:t xml:space="preserve">NOTAS: </w:t>
            </w:r>
          </w:p>
          <w:p w14:paraId="6DBB50E9" w14:textId="77777777" w:rsidR="00016DAF" w:rsidRDefault="00016DAF" w:rsidP="00C37965">
            <w:pPr>
              <w:rPr>
                <w:rFonts w:ascii="Calibri" w:hAnsi="Calibri" w:cs="Calibri"/>
              </w:rPr>
            </w:pPr>
            <w:r w:rsidRPr="00B713EB">
              <w:rPr>
                <w:rFonts w:ascii="Calibri" w:hAnsi="Calibri" w:cs="Calibri"/>
              </w:rPr>
              <w:t>El vehículo debe tener su servicio terminado para generar este caso de uso.</w:t>
            </w:r>
          </w:p>
          <w:p w14:paraId="5915F31C" w14:textId="77777777" w:rsidR="00A47D39" w:rsidRDefault="001B626B" w:rsidP="00C37965">
            <w:pPr>
              <w:rPr>
                <w:rFonts w:ascii="Calibri" w:hAnsi="Calibri" w:cs="Calibri"/>
              </w:rPr>
            </w:pPr>
            <w:r>
              <w:rPr>
                <w:rFonts w:ascii="Calibri" w:hAnsi="Calibri" w:cs="Calibri"/>
              </w:rPr>
              <w:t xml:space="preserve">Los datos que se necesitaran son: </w:t>
            </w:r>
          </w:p>
          <w:p w14:paraId="442F7B84" w14:textId="57BA8799" w:rsidR="00C25B3F" w:rsidRDefault="00473441" w:rsidP="00D01BB1">
            <w:pPr>
              <w:pStyle w:val="Prrafodelista"/>
              <w:numPr>
                <w:ilvl w:val="0"/>
                <w:numId w:val="159"/>
              </w:numPr>
              <w:rPr>
                <w:rFonts w:ascii="Calibri" w:hAnsi="Calibri" w:cs="Calibri"/>
              </w:rPr>
            </w:pPr>
            <w:r>
              <w:rPr>
                <w:rFonts w:ascii="Calibri" w:hAnsi="Calibri" w:cs="Calibri"/>
              </w:rPr>
              <w:t>Diagnóstico del vehículo</w:t>
            </w:r>
          </w:p>
          <w:p w14:paraId="3235848C" w14:textId="29F0F005" w:rsidR="00473441" w:rsidRDefault="00473441" w:rsidP="00D01BB1">
            <w:pPr>
              <w:pStyle w:val="Prrafodelista"/>
              <w:numPr>
                <w:ilvl w:val="0"/>
                <w:numId w:val="159"/>
              </w:numPr>
              <w:rPr>
                <w:rFonts w:ascii="Calibri" w:hAnsi="Calibri" w:cs="Calibri"/>
              </w:rPr>
            </w:pPr>
            <w:r>
              <w:rPr>
                <w:rFonts w:ascii="Calibri" w:hAnsi="Calibri" w:cs="Calibri"/>
              </w:rPr>
              <w:t>Tipo de servicio realizado</w:t>
            </w:r>
          </w:p>
          <w:p w14:paraId="17016BED" w14:textId="09A6C6AE" w:rsidR="00473441" w:rsidRPr="00C25B3F" w:rsidRDefault="00B96EA8" w:rsidP="00D01BB1">
            <w:pPr>
              <w:pStyle w:val="Prrafodelista"/>
              <w:numPr>
                <w:ilvl w:val="0"/>
                <w:numId w:val="159"/>
              </w:numPr>
              <w:rPr>
                <w:rFonts w:ascii="Calibri" w:hAnsi="Calibri" w:cs="Calibri"/>
              </w:rPr>
            </w:pPr>
            <w:r>
              <w:rPr>
                <w:rFonts w:ascii="Calibri" w:hAnsi="Calibri" w:cs="Calibri"/>
              </w:rPr>
              <w:t>Autopartes requeridas o utilizadas</w:t>
            </w:r>
          </w:p>
        </w:tc>
      </w:tr>
      <w:tr w:rsidR="00016DAF" w14:paraId="5EA61A63" w14:textId="77777777" w:rsidTr="00B65F6C">
        <w:tc>
          <w:tcPr>
            <w:tcW w:w="9236" w:type="dxa"/>
            <w:gridSpan w:val="4"/>
            <w:tcBorders>
              <w:bottom w:val="single" w:sz="4" w:space="0" w:color="auto"/>
            </w:tcBorders>
          </w:tcPr>
          <w:p w14:paraId="17065EE5" w14:textId="77777777" w:rsidR="00016DAF" w:rsidRPr="00897764" w:rsidRDefault="00016DAF" w:rsidP="00C37965">
            <w:pPr>
              <w:rPr>
                <w:rFonts w:ascii="Calibri" w:eastAsia="Arial Unicode MS" w:hAnsi="Calibri" w:cs="Calibri"/>
                <w:i/>
              </w:rPr>
            </w:pPr>
            <w:r w:rsidRPr="4476F917">
              <w:rPr>
                <w:rFonts w:ascii="Calibri" w:hAnsi="Calibri" w:cs="Calibri"/>
                <w:b/>
                <w:bCs/>
              </w:rPr>
              <w:t>CRITERIOS DE ACEPTACIÓN:</w:t>
            </w:r>
          </w:p>
          <w:p w14:paraId="6A7326D8" w14:textId="77777777" w:rsidR="00016DAF" w:rsidRPr="00897764" w:rsidRDefault="00016DAF" w:rsidP="00C37965">
            <w:pPr>
              <w:spacing w:line="259" w:lineRule="auto"/>
              <w:rPr>
                <w:rFonts w:ascii="Calibri" w:hAnsi="Calibri" w:cs="Calibri"/>
                <w:i/>
              </w:rPr>
            </w:pPr>
            <w:r w:rsidRPr="00897764">
              <w:rPr>
                <w:rFonts w:ascii="Calibri" w:hAnsi="Calibri" w:cs="Calibri"/>
                <w:i/>
              </w:rPr>
              <w:t xml:space="preserve">Vehículo con servicios terminados. </w:t>
            </w:r>
          </w:p>
        </w:tc>
      </w:tr>
      <w:tr w:rsidR="00016DAF" w14:paraId="6A7FAE99" w14:textId="77777777" w:rsidTr="00B65F6C">
        <w:trPr>
          <w:trHeight w:val="345"/>
        </w:trPr>
        <w:tc>
          <w:tcPr>
            <w:tcW w:w="9236" w:type="dxa"/>
            <w:gridSpan w:val="4"/>
            <w:tcBorders>
              <w:bottom w:val="single" w:sz="4" w:space="0" w:color="auto"/>
            </w:tcBorders>
            <w:shd w:val="clear" w:color="auto" w:fill="D9D9D9" w:themeFill="background1" w:themeFillShade="D9"/>
          </w:tcPr>
          <w:p w14:paraId="254F33B7" w14:textId="77777777" w:rsidR="00016DAF" w:rsidRDefault="00016DAF" w:rsidP="00C37965">
            <w:pPr>
              <w:rPr>
                <w:rFonts w:ascii="Calibri" w:hAnsi="Calibri" w:cs="Calibri"/>
                <w:b/>
                <w:bCs/>
              </w:rPr>
            </w:pPr>
            <w:r w:rsidRPr="113DDEBB">
              <w:rPr>
                <w:rFonts w:ascii="Calibri" w:hAnsi="Calibri" w:cs="Calibri"/>
                <w:b/>
                <w:bCs/>
              </w:rPr>
              <w:t xml:space="preserve">ESCENARIOS: </w:t>
            </w:r>
          </w:p>
        </w:tc>
      </w:tr>
      <w:tr w:rsidR="00016DAF" w14:paraId="15A3BAA0" w14:textId="77777777" w:rsidTr="00B65F6C">
        <w:trPr>
          <w:trHeight w:val="1674"/>
        </w:trPr>
        <w:tc>
          <w:tcPr>
            <w:tcW w:w="1134" w:type="dxa"/>
            <w:tcBorders>
              <w:bottom w:val="single" w:sz="4" w:space="0" w:color="auto"/>
            </w:tcBorders>
          </w:tcPr>
          <w:p w14:paraId="3F5A097C" w14:textId="622AE4EB" w:rsidR="00016DAF" w:rsidRPr="00897764" w:rsidRDefault="00016DAF" w:rsidP="00C37965">
            <w:pPr>
              <w:rPr>
                <w:rFonts w:ascii="Calibri" w:hAnsi="Calibri" w:cs="Calibri"/>
                <w:i/>
                <w:lang w:eastAsia="es-ES"/>
              </w:rPr>
            </w:pPr>
            <w:r w:rsidRPr="113DDEBB">
              <w:rPr>
                <w:rFonts w:ascii="Calibri" w:eastAsia="Arial Unicode MS" w:hAnsi="Calibri" w:cs="Calibri"/>
              </w:rPr>
              <w:t>ES-</w:t>
            </w:r>
            <w:r w:rsidR="00F3792E">
              <w:rPr>
                <w:rFonts w:ascii="Calibri" w:eastAsia="Arial Unicode MS" w:hAnsi="Calibri" w:cs="Calibri"/>
              </w:rPr>
              <w:t>12.</w:t>
            </w:r>
            <w:r w:rsidRPr="00897764">
              <w:rPr>
                <w:rFonts w:ascii="Calibri" w:eastAsia="Arial Unicode MS" w:hAnsi="Calibri" w:cs="Calibri"/>
              </w:rPr>
              <w:t>1</w:t>
            </w:r>
            <w:r w:rsidRPr="113DDEBB">
              <w:rPr>
                <w:rFonts w:ascii="Calibri" w:eastAsia="Arial Unicode MS" w:hAnsi="Calibri" w:cs="Calibri"/>
              </w:rPr>
              <w:t xml:space="preserve">    </w:t>
            </w:r>
          </w:p>
          <w:p w14:paraId="7C2AB515" w14:textId="77777777" w:rsidR="00016DAF" w:rsidRPr="00897764" w:rsidRDefault="00016DAF" w:rsidP="00C37965">
            <w:pPr>
              <w:ind w:left="360"/>
              <w:rPr>
                <w:rFonts w:ascii="Calibri" w:hAnsi="Calibri" w:cs="Calibri"/>
                <w:lang w:eastAsia="es-ES"/>
              </w:rPr>
            </w:pPr>
          </w:p>
        </w:tc>
        <w:tc>
          <w:tcPr>
            <w:tcW w:w="8102" w:type="dxa"/>
            <w:gridSpan w:val="3"/>
            <w:tcBorders>
              <w:bottom w:val="single" w:sz="4" w:space="0" w:color="auto"/>
            </w:tcBorders>
          </w:tcPr>
          <w:p w14:paraId="0D71DB12" w14:textId="1B7447A1" w:rsidR="00016DAF" w:rsidRDefault="00016DAF" w:rsidP="00C37965">
            <w:pPr>
              <w:rPr>
                <w:rFonts w:ascii="Calibri" w:hAnsi="Calibri" w:cs="Calibri"/>
                <w:b/>
                <w:bCs/>
              </w:rPr>
            </w:pPr>
            <w:r w:rsidRPr="113DDEBB">
              <w:rPr>
                <w:rFonts w:ascii="Calibri" w:hAnsi="Calibri" w:cs="Calibri"/>
                <w:b/>
                <w:bCs/>
              </w:rPr>
              <w:t xml:space="preserve">DESCRIPCIÓN: </w:t>
            </w:r>
            <w:r w:rsidR="00F12162" w:rsidRPr="00820305">
              <w:rPr>
                <w:rFonts w:ascii="Calibri" w:hAnsi="Calibri" w:cs="Calibri"/>
              </w:rPr>
              <w:t>El email se envía correctamente.</w:t>
            </w:r>
          </w:p>
          <w:p w14:paraId="63EDFF81" w14:textId="77777777" w:rsidR="00016DAF" w:rsidRPr="00897764" w:rsidRDefault="00016DAF" w:rsidP="00C37965">
            <w:pPr>
              <w:rPr>
                <w:rFonts w:ascii="Calibri" w:eastAsia="Arial Unicode MS" w:hAnsi="Calibri" w:cs="Calibri"/>
                <w:i/>
              </w:rPr>
            </w:pPr>
            <w:r w:rsidRPr="113DDEBB">
              <w:rPr>
                <w:rFonts w:ascii="Calibri" w:hAnsi="Calibri" w:cs="Calibri"/>
                <w:b/>
                <w:bCs/>
              </w:rPr>
              <w:t>SUPOSICIONES/ASUNCIONES</w:t>
            </w:r>
            <w:r w:rsidRPr="00897764">
              <w:rPr>
                <w:rFonts w:ascii="Calibri" w:eastAsia="Arial Unicode MS" w:hAnsi="Calibri" w:cs="Calibri"/>
                <w:i/>
              </w:rPr>
              <w:t>:</w:t>
            </w:r>
          </w:p>
          <w:p w14:paraId="3B68134C" w14:textId="651974BA" w:rsidR="00666818" w:rsidRPr="00D11293" w:rsidRDefault="004D74B1" w:rsidP="00D01BB1">
            <w:pPr>
              <w:pStyle w:val="Prrafodelista"/>
              <w:numPr>
                <w:ilvl w:val="0"/>
                <w:numId w:val="40"/>
              </w:numPr>
              <w:rPr>
                <w:rFonts w:ascii="Calibri" w:eastAsia="Calibri" w:hAnsi="Calibri" w:cs="Calibri"/>
                <w:i/>
                <w:iCs/>
              </w:rPr>
            </w:pPr>
            <w:r>
              <w:rPr>
                <w:rFonts w:ascii="Calibri" w:eastAsia="Arial Unicode MS" w:hAnsi="Calibri" w:cs="Calibri"/>
                <w:i/>
                <w:iCs/>
              </w:rPr>
              <w:t xml:space="preserve">El </w:t>
            </w:r>
            <w:r w:rsidR="00D11293">
              <w:rPr>
                <w:rFonts w:ascii="Calibri" w:eastAsia="Arial Unicode MS" w:hAnsi="Calibri" w:cs="Calibri"/>
                <w:i/>
                <w:iCs/>
              </w:rPr>
              <w:t>mecánico</w:t>
            </w:r>
            <w:r>
              <w:rPr>
                <w:rFonts w:ascii="Calibri" w:eastAsia="Arial Unicode MS" w:hAnsi="Calibri" w:cs="Calibri"/>
                <w:i/>
                <w:iCs/>
              </w:rPr>
              <w:t xml:space="preserve"> enviara un correo electrónico al cliente notificando</w:t>
            </w:r>
            <w:r w:rsidR="00666818">
              <w:rPr>
                <w:rFonts w:ascii="Calibri" w:eastAsia="Arial Unicode MS" w:hAnsi="Calibri" w:cs="Calibri"/>
                <w:i/>
                <w:iCs/>
              </w:rPr>
              <w:t xml:space="preserve"> que su vehículo está listo.</w:t>
            </w:r>
          </w:p>
          <w:p w14:paraId="106F63AE" w14:textId="2EA698E9" w:rsidR="00D11293" w:rsidRPr="00666818" w:rsidRDefault="00D11293" w:rsidP="00D01BB1">
            <w:pPr>
              <w:pStyle w:val="Prrafodelista"/>
              <w:numPr>
                <w:ilvl w:val="0"/>
                <w:numId w:val="40"/>
              </w:numPr>
              <w:rPr>
                <w:rFonts w:ascii="Calibri" w:eastAsia="Calibri" w:hAnsi="Calibri" w:cs="Calibri"/>
                <w:i/>
                <w:iCs/>
              </w:rPr>
            </w:pPr>
            <w:r>
              <w:rPr>
                <w:rFonts w:ascii="Calibri" w:eastAsia="Arial Unicode MS" w:hAnsi="Calibri" w:cs="Calibri"/>
                <w:i/>
                <w:iCs/>
              </w:rPr>
              <w:t>El cliente envía la verificación de mensaje leído.</w:t>
            </w:r>
          </w:p>
          <w:p w14:paraId="2A0BC9B5" w14:textId="77777777" w:rsidR="00016DAF" w:rsidRDefault="00016DAF" w:rsidP="00C37965">
            <w:pPr>
              <w:rPr>
                <w:rFonts w:ascii="Calibri" w:hAnsi="Calibri" w:cs="Calibri"/>
                <w:b/>
                <w:bCs/>
              </w:rPr>
            </w:pPr>
            <w:r w:rsidRPr="113DDEBB">
              <w:rPr>
                <w:rFonts w:ascii="Calibri" w:hAnsi="Calibri" w:cs="Calibri"/>
                <w:b/>
                <w:bCs/>
              </w:rPr>
              <w:t>RESULTADOS:</w:t>
            </w:r>
            <w:r w:rsidRPr="00897764">
              <w:rPr>
                <w:rFonts w:ascii="Calibri" w:eastAsia="Arial Unicode MS" w:hAnsi="Calibri" w:cs="Calibri"/>
                <w:i/>
              </w:rPr>
              <w:t xml:space="preserve"> </w:t>
            </w:r>
          </w:p>
          <w:p w14:paraId="40C372CC" w14:textId="77777777" w:rsidR="00016DAF" w:rsidRPr="00897764" w:rsidRDefault="260285FA" w:rsidP="00D01BB1">
            <w:pPr>
              <w:pStyle w:val="Prrafodelista"/>
              <w:numPr>
                <w:ilvl w:val="0"/>
                <w:numId w:val="100"/>
              </w:numPr>
              <w:rPr>
                <w:rFonts w:ascii="Calibri" w:eastAsia="Calibri" w:hAnsi="Calibri" w:cs="Calibri"/>
                <w:i/>
                <w:iCs/>
              </w:rPr>
            </w:pPr>
            <w:r w:rsidRPr="38142F68">
              <w:rPr>
                <w:rFonts w:ascii="Calibri" w:eastAsia="Calibri" w:hAnsi="Calibri" w:cs="Calibri"/>
                <w:i/>
                <w:iCs/>
              </w:rPr>
              <w:t>Se evita que el taller se encuentre repleto de personas.</w:t>
            </w:r>
          </w:p>
          <w:p w14:paraId="16E511C2" w14:textId="77777777" w:rsidR="00016DAF" w:rsidRDefault="3FFFDB84" w:rsidP="00D01BB1">
            <w:pPr>
              <w:pStyle w:val="Prrafodelista"/>
              <w:numPr>
                <w:ilvl w:val="0"/>
                <w:numId w:val="100"/>
              </w:numPr>
              <w:rPr>
                <w:rFonts w:ascii="Calibri" w:eastAsia="Calibri" w:hAnsi="Calibri" w:cs="Calibri"/>
                <w:i/>
                <w:iCs/>
              </w:rPr>
            </w:pPr>
            <w:r w:rsidRPr="38142F68">
              <w:rPr>
                <w:rFonts w:ascii="Calibri" w:eastAsia="Calibri" w:hAnsi="Calibri" w:cs="Calibri"/>
                <w:i/>
                <w:iCs/>
              </w:rPr>
              <w:t>El cliente recibirá su correo.</w:t>
            </w:r>
          </w:p>
          <w:p w14:paraId="21460111" w14:textId="7C3ED15B" w:rsidR="00D11293" w:rsidRPr="00897764" w:rsidRDefault="00D11293" w:rsidP="00D01BB1">
            <w:pPr>
              <w:pStyle w:val="Prrafodelista"/>
              <w:numPr>
                <w:ilvl w:val="0"/>
                <w:numId w:val="100"/>
              </w:numPr>
              <w:rPr>
                <w:rFonts w:ascii="Calibri" w:eastAsia="Calibri" w:hAnsi="Calibri" w:cs="Calibri"/>
                <w:i/>
                <w:iCs/>
              </w:rPr>
            </w:pPr>
            <w:r>
              <w:rPr>
                <w:rFonts w:ascii="Calibri" w:eastAsia="Calibri" w:hAnsi="Calibri" w:cs="Calibri"/>
                <w:i/>
                <w:iCs/>
              </w:rPr>
              <w:lastRenderedPageBreak/>
              <w:t>El mecánico tiene completa seguridad que el cliente ha leído el email y retirara el vehículo pronto.</w:t>
            </w:r>
          </w:p>
        </w:tc>
      </w:tr>
      <w:tr w:rsidR="00446FA7" w14:paraId="1928E9C3" w14:textId="77777777" w:rsidTr="00B65F6C">
        <w:trPr>
          <w:trHeight w:val="1674"/>
        </w:trPr>
        <w:tc>
          <w:tcPr>
            <w:tcW w:w="1134" w:type="dxa"/>
            <w:tcBorders>
              <w:bottom w:val="single" w:sz="4" w:space="0" w:color="auto"/>
            </w:tcBorders>
          </w:tcPr>
          <w:p w14:paraId="7B4B2B0F" w14:textId="2A1D140F" w:rsidR="00F12162" w:rsidRPr="00897764" w:rsidRDefault="00F12162" w:rsidP="00F12162">
            <w:pPr>
              <w:rPr>
                <w:rFonts w:ascii="Calibri" w:hAnsi="Calibri" w:cs="Calibri"/>
                <w:i/>
                <w:lang w:eastAsia="es-ES"/>
              </w:rPr>
            </w:pPr>
            <w:r w:rsidRPr="113DDEBB">
              <w:rPr>
                <w:rFonts w:ascii="Calibri" w:eastAsia="Arial Unicode MS" w:hAnsi="Calibri" w:cs="Calibri"/>
              </w:rPr>
              <w:lastRenderedPageBreak/>
              <w:t>ES-</w:t>
            </w:r>
            <w:r w:rsidR="00F3792E">
              <w:rPr>
                <w:rFonts w:ascii="Calibri" w:eastAsia="Arial Unicode MS" w:hAnsi="Calibri" w:cs="Calibri"/>
              </w:rPr>
              <w:t>12.</w:t>
            </w:r>
            <w:r w:rsidRPr="00897764">
              <w:rPr>
                <w:rFonts w:ascii="Calibri" w:eastAsia="Arial Unicode MS" w:hAnsi="Calibri" w:cs="Calibri"/>
              </w:rPr>
              <w:t>2</w:t>
            </w:r>
            <w:r w:rsidRPr="113DDEBB">
              <w:rPr>
                <w:rFonts w:ascii="Calibri" w:eastAsia="Arial Unicode MS" w:hAnsi="Calibri" w:cs="Calibri"/>
              </w:rPr>
              <w:t xml:space="preserve">  </w:t>
            </w:r>
          </w:p>
          <w:p w14:paraId="37C8B49B" w14:textId="77777777" w:rsidR="00446FA7" w:rsidRPr="113DDEBB" w:rsidRDefault="00446FA7" w:rsidP="00C37965">
            <w:pPr>
              <w:rPr>
                <w:rFonts w:ascii="Calibri" w:eastAsia="Arial Unicode MS" w:hAnsi="Calibri" w:cs="Calibri"/>
              </w:rPr>
            </w:pPr>
          </w:p>
        </w:tc>
        <w:tc>
          <w:tcPr>
            <w:tcW w:w="8102" w:type="dxa"/>
            <w:gridSpan w:val="3"/>
            <w:tcBorders>
              <w:bottom w:val="single" w:sz="4" w:space="0" w:color="auto"/>
            </w:tcBorders>
          </w:tcPr>
          <w:p w14:paraId="41C5204F" w14:textId="36409E94" w:rsidR="00F12162" w:rsidRPr="00BC339E" w:rsidRDefault="00F12162" w:rsidP="00BC339E">
            <w:pPr>
              <w:ind w:left="360"/>
              <w:rPr>
                <w:rFonts w:ascii="Calibri" w:eastAsia="Calibri" w:hAnsi="Calibri" w:cs="Calibri"/>
                <w:i/>
                <w:iCs/>
              </w:rPr>
            </w:pPr>
            <w:r w:rsidRPr="00BC339E">
              <w:rPr>
                <w:rFonts w:ascii="Calibri" w:hAnsi="Calibri" w:cs="Calibri"/>
                <w:b/>
                <w:bCs/>
              </w:rPr>
              <w:t xml:space="preserve">DESCRIPCIÓN: </w:t>
            </w:r>
            <w:r w:rsidR="00BC339E" w:rsidRPr="00BC339E">
              <w:rPr>
                <w:rFonts w:ascii="Calibri" w:eastAsia="Arial Unicode MS" w:hAnsi="Calibri" w:cs="Calibri"/>
                <w:i/>
                <w:iCs/>
              </w:rPr>
              <w:t>El email no se envía correctamente debido a fallas con el proveedor de internet.</w:t>
            </w:r>
          </w:p>
          <w:p w14:paraId="42754E84" w14:textId="77777777" w:rsidR="00F12162" w:rsidRPr="00897764" w:rsidRDefault="00F12162" w:rsidP="00F12162">
            <w:pPr>
              <w:rPr>
                <w:rFonts w:ascii="Calibri" w:eastAsia="Arial Unicode MS" w:hAnsi="Calibri" w:cs="Calibri"/>
                <w:i/>
              </w:rPr>
            </w:pPr>
            <w:r w:rsidRPr="113DDEBB">
              <w:rPr>
                <w:rFonts w:ascii="Calibri" w:hAnsi="Calibri" w:cs="Calibri"/>
                <w:b/>
                <w:bCs/>
              </w:rPr>
              <w:t>SUPOSICIONES/ASUNCIONES</w:t>
            </w:r>
            <w:r w:rsidRPr="00897764">
              <w:rPr>
                <w:rFonts w:ascii="Calibri" w:eastAsia="Arial Unicode MS" w:hAnsi="Calibri" w:cs="Calibri"/>
                <w:i/>
              </w:rPr>
              <w:t>:</w:t>
            </w:r>
          </w:p>
          <w:p w14:paraId="2951F34C" w14:textId="74813B0D" w:rsidR="00F12162" w:rsidRPr="00897764" w:rsidRDefault="00FF6DEA" w:rsidP="00D01BB1">
            <w:pPr>
              <w:pStyle w:val="Prrafodelista"/>
              <w:numPr>
                <w:ilvl w:val="0"/>
                <w:numId w:val="40"/>
              </w:numPr>
              <w:rPr>
                <w:rFonts w:ascii="Calibri" w:eastAsia="Calibri" w:hAnsi="Calibri" w:cs="Calibri"/>
                <w:i/>
                <w:iCs/>
              </w:rPr>
            </w:pPr>
            <w:r>
              <w:rPr>
                <w:rFonts w:ascii="Calibri" w:eastAsia="Arial Unicode MS" w:hAnsi="Calibri" w:cs="Calibri"/>
                <w:i/>
                <w:iCs/>
              </w:rPr>
              <w:t xml:space="preserve">El </w:t>
            </w:r>
            <w:r w:rsidR="00BC339E">
              <w:rPr>
                <w:rFonts w:ascii="Calibri" w:eastAsia="Arial Unicode MS" w:hAnsi="Calibri" w:cs="Calibri"/>
                <w:i/>
                <w:iCs/>
              </w:rPr>
              <w:t>proveedor de internet contratado podría encontrarse en servicio de mantenimiento</w:t>
            </w:r>
            <w:r w:rsidR="00A61554">
              <w:rPr>
                <w:rFonts w:ascii="Calibri" w:eastAsia="Arial Unicode MS" w:hAnsi="Calibri" w:cs="Calibri"/>
                <w:i/>
                <w:iCs/>
              </w:rPr>
              <w:t>, o estar en saturado.</w:t>
            </w:r>
          </w:p>
          <w:p w14:paraId="47EF802D" w14:textId="77777777" w:rsidR="00F12162" w:rsidRDefault="00F12162" w:rsidP="00F12162">
            <w:pPr>
              <w:rPr>
                <w:rFonts w:ascii="Calibri" w:hAnsi="Calibri" w:cs="Calibri"/>
                <w:b/>
                <w:bCs/>
              </w:rPr>
            </w:pPr>
            <w:r w:rsidRPr="113DDEBB">
              <w:rPr>
                <w:rFonts w:ascii="Calibri" w:hAnsi="Calibri" w:cs="Calibri"/>
                <w:b/>
                <w:bCs/>
              </w:rPr>
              <w:t>RESULTADOS:</w:t>
            </w:r>
            <w:r w:rsidRPr="00897764">
              <w:rPr>
                <w:rFonts w:ascii="Calibri" w:eastAsia="Arial Unicode MS" w:hAnsi="Calibri" w:cs="Calibri"/>
                <w:i/>
              </w:rPr>
              <w:t xml:space="preserve"> </w:t>
            </w:r>
          </w:p>
          <w:p w14:paraId="29C5826A" w14:textId="0CA17ADF" w:rsidR="00022733" w:rsidRPr="00022733" w:rsidRDefault="00022733" w:rsidP="00D01BB1">
            <w:pPr>
              <w:pStyle w:val="Prrafodelista"/>
              <w:numPr>
                <w:ilvl w:val="0"/>
                <w:numId w:val="100"/>
              </w:numPr>
              <w:rPr>
                <w:rFonts w:ascii="Calibri" w:eastAsia="Calibri" w:hAnsi="Calibri" w:cs="Calibri"/>
                <w:i/>
                <w:iCs/>
              </w:rPr>
            </w:pPr>
            <w:r>
              <w:rPr>
                <w:rFonts w:ascii="Calibri" w:eastAsia="Calibri" w:hAnsi="Calibri" w:cs="Calibri"/>
                <w:i/>
                <w:iCs/>
              </w:rPr>
              <w:t xml:space="preserve">El sistema notificara al </w:t>
            </w:r>
            <w:r w:rsidR="00423E06">
              <w:rPr>
                <w:rFonts w:ascii="Calibri" w:eastAsia="Calibri" w:hAnsi="Calibri" w:cs="Calibri"/>
                <w:i/>
                <w:iCs/>
              </w:rPr>
              <w:t xml:space="preserve">usuario que la conexión de internet </w:t>
            </w:r>
            <w:r w:rsidR="0035088E">
              <w:rPr>
                <w:rFonts w:ascii="Calibri" w:eastAsia="Calibri" w:hAnsi="Calibri" w:cs="Calibri"/>
                <w:i/>
                <w:iCs/>
              </w:rPr>
              <w:t>está</w:t>
            </w:r>
            <w:r w:rsidR="00423E06">
              <w:rPr>
                <w:rFonts w:ascii="Calibri" w:eastAsia="Calibri" w:hAnsi="Calibri" w:cs="Calibri"/>
                <w:i/>
                <w:iCs/>
              </w:rPr>
              <w:t xml:space="preserve"> fallando o es inestable, email no enviado.</w:t>
            </w:r>
            <w:r>
              <w:rPr>
                <w:rFonts w:ascii="Calibri" w:eastAsia="Calibri" w:hAnsi="Calibri" w:cs="Calibri"/>
                <w:i/>
                <w:iCs/>
              </w:rPr>
              <w:t xml:space="preserve"> </w:t>
            </w:r>
          </w:p>
        </w:tc>
      </w:tr>
      <w:tr w:rsidR="00446FA7" w14:paraId="6B27EAD3" w14:textId="77777777" w:rsidTr="00B65F6C">
        <w:trPr>
          <w:trHeight w:val="1674"/>
        </w:trPr>
        <w:tc>
          <w:tcPr>
            <w:tcW w:w="1134" w:type="dxa"/>
            <w:tcBorders>
              <w:bottom w:val="single" w:sz="4" w:space="0" w:color="auto"/>
            </w:tcBorders>
          </w:tcPr>
          <w:p w14:paraId="0DBFD297" w14:textId="5068762B" w:rsidR="00F12162" w:rsidRPr="00897764" w:rsidRDefault="00F12162" w:rsidP="00F12162">
            <w:pPr>
              <w:rPr>
                <w:rFonts w:ascii="Calibri" w:hAnsi="Calibri" w:cs="Calibri"/>
                <w:i/>
                <w:lang w:eastAsia="es-ES"/>
              </w:rPr>
            </w:pPr>
            <w:r w:rsidRPr="113DDEBB">
              <w:rPr>
                <w:rFonts w:ascii="Calibri" w:eastAsia="Arial Unicode MS" w:hAnsi="Calibri" w:cs="Calibri"/>
              </w:rPr>
              <w:t>ES-</w:t>
            </w:r>
            <w:r w:rsidR="00F3792E">
              <w:rPr>
                <w:rFonts w:ascii="Calibri" w:eastAsia="Arial Unicode MS" w:hAnsi="Calibri" w:cs="Calibri"/>
              </w:rPr>
              <w:t>12.</w:t>
            </w:r>
            <w:r w:rsidRPr="00897764">
              <w:rPr>
                <w:rFonts w:ascii="Calibri" w:eastAsia="Arial Unicode MS" w:hAnsi="Calibri" w:cs="Calibri"/>
              </w:rPr>
              <w:t>3</w:t>
            </w:r>
            <w:r w:rsidRPr="113DDEBB">
              <w:rPr>
                <w:rFonts w:ascii="Calibri" w:eastAsia="Arial Unicode MS" w:hAnsi="Calibri" w:cs="Calibri"/>
              </w:rPr>
              <w:t xml:space="preserve"> </w:t>
            </w:r>
          </w:p>
          <w:p w14:paraId="3E2FE5CA" w14:textId="77777777" w:rsidR="00446FA7" w:rsidRPr="113DDEBB" w:rsidRDefault="00446FA7" w:rsidP="00C37965">
            <w:pPr>
              <w:rPr>
                <w:rFonts w:ascii="Calibri" w:eastAsia="Arial Unicode MS" w:hAnsi="Calibri" w:cs="Calibri"/>
              </w:rPr>
            </w:pPr>
          </w:p>
        </w:tc>
        <w:tc>
          <w:tcPr>
            <w:tcW w:w="8102" w:type="dxa"/>
            <w:gridSpan w:val="3"/>
            <w:tcBorders>
              <w:bottom w:val="single" w:sz="4" w:space="0" w:color="auto"/>
            </w:tcBorders>
          </w:tcPr>
          <w:p w14:paraId="5772F5A7" w14:textId="029663DC" w:rsidR="00F12162" w:rsidRDefault="00F12162" w:rsidP="00F12162">
            <w:pPr>
              <w:rPr>
                <w:rFonts w:ascii="Calibri" w:hAnsi="Calibri" w:cs="Calibri"/>
                <w:b/>
                <w:bCs/>
              </w:rPr>
            </w:pPr>
            <w:r w:rsidRPr="113DDEBB">
              <w:rPr>
                <w:rFonts w:ascii="Calibri" w:hAnsi="Calibri" w:cs="Calibri"/>
                <w:b/>
                <w:bCs/>
              </w:rPr>
              <w:t xml:space="preserve">DESCRIPCIÓN: </w:t>
            </w:r>
            <w:r w:rsidRPr="0035088E">
              <w:rPr>
                <w:rFonts w:ascii="Calibri" w:hAnsi="Calibri" w:cs="Calibri"/>
              </w:rPr>
              <w:t>El email se envía, pero el cliente no lo lee.</w:t>
            </w:r>
          </w:p>
          <w:p w14:paraId="7046F5E3" w14:textId="77777777" w:rsidR="00F12162" w:rsidRPr="00897764" w:rsidRDefault="00F12162" w:rsidP="00F12162">
            <w:pPr>
              <w:rPr>
                <w:rFonts w:ascii="Calibri" w:eastAsia="Arial Unicode MS" w:hAnsi="Calibri" w:cs="Calibri"/>
                <w:i/>
              </w:rPr>
            </w:pPr>
            <w:r w:rsidRPr="113DDEBB">
              <w:rPr>
                <w:rFonts w:ascii="Calibri" w:hAnsi="Calibri" w:cs="Calibri"/>
                <w:b/>
                <w:bCs/>
              </w:rPr>
              <w:t>SUPOSICIONES/ASUNCIONES</w:t>
            </w:r>
            <w:r w:rsidRPr="00897764">
              <w:rPr>
                <w:rFonts w:ascii="Calibri" w:eastAsia="Arial Unicode MS" w:hAnsi="Calibri" w:cs="Calibri"/>
                <w:i/>
              </w:rPr>
              <w:t>:</w:t>
            </w:r>
          </w:p>
          <w:p w14:paraId="6D53E6B8" w14:textId="114A80CC" w:rsidR="00F12162" w:rsidRPr="00897764" w:rsidRDefault="3FFFDB84" w:rsidP="00D01BB1">
            <w:pPr>
              <w:pStyle w:val="Prrafodelista"/>
              <w:numPr>
                <w:ilvl w:val="0"/>
                <w:numId w:val="40"/>
              </w:numPr>
              <w:rPr>
                <w:rFonts w:ascii="Calibri" w:eastAsia="Calibri" w:hAnsi="Calibri" w:cs="Calibri"/>
                <w:i/>
                <w:iCs/>
              </w:rPr>
            </w:pPr>
            <w:r w:rsidRPr="38142F68">
              <w:rPr>
                <w:rFonts w:ascii="Calibri" w:eastAsia="Arial Unicode MS" w:hAnsi="Calibri" w:cs="Calibri"/>
                <w:i/>
                <w:iCs/>
              </w:rPr>
              <w:t xml:space="preserve">El cliente </w:t>
            </w:r>
            <w:r w:rsidR="00626177">
              <w:rPr>
                <w:rFonts w:ascii="Calibri" w:eastAsia="Arial Unicode MS" w:hAnsi="Calibri" w:cs="Calibri"/>
                <w:i/>
                <w:iCs/>
              </w:rPr>
              <w:t xml:space="preserve">tiene problemas con su proveedor de internet o </w:t>
            </w:r>
            <w:r w:rsidR="00C02212">
              <w:rPr>
                <w:rFonts w:ascii="Calibri" w:eastAsia="Arial Unicode MS" w:hAnsi="Calibri" w:cs="Calibri"/>
                <w:i/>
                <w:iCs/>
              </w:rPr>
              <w:t>con su smartphone.</w:t>
            </w:r>
          </w:p>
          <w:p w14:paraId="46C7185B" w14:textId="77777777" w:rsidR="00F12162" w:rsidRDefault="00F12162" w:rsidP="00F12162">
            <w:pPr>
              <w:rPr>
                <w:rFonts w:ascii="Calibri" w:hAnsi="Calibri" w:cs="Calibri"/>
                <w:b/>
                <w:bCs/>
              </w:rPr>
            </w:pPr>
            <w:r w:rsidRPr="113DDEBB">
              <w:rPr>
                <w:rFonts w:ascii="Calibri" w:hAnsi="Calibri" w:cs="Calibri"/>
                <w:b/>
                <w:bCs/>
              </w:rPr>
              <w:t>RESULTADOS:</w:t>
            </w:r>
            <w:r w:rsidRPr="00897764">
              <w:rPr>
                <w:rFonts w:ascii="Calibri" w:eastAsia="Arial Unicode MS" w:hAnsi="Calibri" w:cs="Calibri"/>
                <w:i/>
              </w:rPr>
              <w:t xml:space="preserve"> </w:t>
            </w:r>
          </w:p>
          <w:p w14:paraId="1B41E34C" w14:textId="77777777" w:rsidR="00446FA7" w:rsidRDefault="3FFFDB84" w:rsidP="00D01BB1">
            <w:pPr>
              <w:pStyle w:val="Prrafodelista"/>
              <w:numPr>
                <w:ilvl w:val="0"/>
                <w:numId w:val="100"/>
              </w:numPr>
              <w:rPr>
                <w:rFonts w:ascii="Calibri" w:eastAsia="Calibri" w:hAnsi="Calibri" w:cs="Calibri"/>
                <w:i/>
                <w:iCs/>
              </w:rPr>
            </w:pPr>
            <w:r w:rsidRPr="38142F68">
              <w:rPr>
                <w:rFonts w:ascii="Calibri" w:eastAsia="Calibri" w:hAnsi="Calibri" w:cs="Calibri"/>
                <w:i/>
                <w:iCs/>
              </w:rPr>
              <w:t>El taller queda con menos espacio para atender a más vehículos.</w:t>
            </w:r>
          </w:p>
          <w:p w14:paraId="4E8F511F" w14:textId="1B5DBBD3" w:rsidR="00022733" w:rsidRPr="00897764" w:rsidRDefault="00022733" w:rsidP="00D01BB1">
            <w:pPr>
              <w:pStyle w:val="Prrafodelista"/>
              <w:numPr>
                <w:ilvl w:val="0"/>
                <w:numId w:val="100"/>
              </w:numPr>
              <w:rPr>
                <w:rFonts w:ascii="Calibri" w:eastAsia="Calibri" w:hAnsi="Calibri" w:cs="Calibri"/>
                <w:i/>
                <w:iCs/>
              </w:rPr>
            </w:pPr>
            <w:r>
              <w:rPr>
                <w:rFonts w:ascii="Calibri" w:eastAsia="Calibri" w:hAnsi="Calibri" w:cs="Calibri"/>
                <w:i/>
                <w:iCs/>
              </w:rPr>
              <w:t xml:space="preserve">Problemas al atender </w:t>
            </w:r>
            <w:r w:rsidR="008E1416">
              <w:rPr>
                <w:rFonts w:ascii="Calibri" w:eastAsia="Calibri" w:hAnsi="Calibri" w:cs="Calibri"/>
                <w:i/>
                <w:iCs/>
              </w:rPr>
              <w:t>más</w:t>
            </w:r>
            <w:r>
              <w:rPr>
                <w:rFonts w:ascii="Calibri" w:eastAsia="Calibri" w:hAnsi="Calibri" w:cs="Calibri"/>
                <w:i/>
                <w:iCs/>
              </w:rPr>
              <w:t xml:space="preserve"> clientela.</w:t>
            </w:r>
          </w:p>
        </w:tc>
      </w:tr>
      <w:tr w:rsidR="00016DAF" w14:paraId="0A9EE7A4" w14:textId="77777777" w:rsidTr="00B65F6C">
        <w:tc>
          <w:tcPr>
            <w:tcW w:w="9236" w:type="dxa"/>
            <w:gridSpan w:val="4"/>
          </w:tcPr>
          <w:p w14:paraId="453B509C" w14:textId="77777777" w:rsidR="00016DAF" w:rsidRDefault="00016DAF" w:rsidP="00C37965">
            <w:pPr>
              <w:rPr>
                <w:rFonts w:ascii="Calibri" w:hAnsi="Calibri" w:cs="Calibri"/>
                <w:b/>
                <w:bCs/>
              </w:rPr>
            </w:pPr>
            <w:r w:rsidRPr="4476F917">
              <w:rPr>
                <w:rFonts w:ascii="Calibri" w:hAnsi="Calibri" w:cs="Calibri"/>
                <w:b/>
                <w:bCs/>
              </w:rPr>
              <w:t>REQUERIMIENTOS ESPECIALES - REGLAS DEL NEGOCIO Y DEL SISTEMA:</w:t>
            </w:r>
          </w:p>
          <w:p w14:paraId="0F904B43" w14:textId="317AC47F" w:rsidR="00016DAF" w:rsidRPr="005F3A7B" w:rsidRDefault="00016DAF" w:rsidP="00D01BB1">
            <w:pPr>
              <w:pStyle w:val="Prrafodelista"/>
              <w:numPr>
                <w:ilvl w:val="0"/>
                <w:numId w:val="37"/>
              </w:numPr>
              <w:rPr>
                <w:rFonts w:ascii="Calibri" w:eastAsia="Calibri" w:hAnsi="Calibri" w:cs="Calibri"/>
              </w:rPr>
            </w:pPr>
            <w:r w:rsidRPr="005F3A7B">
              <w:rPr>
                <w:rFonts w:ascii="Calibri" w:hAnsi="Calibri" w:cs="Calibri"/>
              </w:rPr>
              <w:t xml:space="preserve">Requerimiento especial: Una vez realizado el envío, el sistema debe notificar el correcto envío </w:t>
            </w:r>
            <w:r w:rsidR="005F3A7B" w:rsidRPr="005F3A7B">
              <w:rPr>
                <w:rFonts w:ascii="Calibri" w:hAnsi="Calibri" w:cs="Calibri"/>
              </w:rPr>
              <w:t>de este</w:t>
            </w:r>
            <w:r w:rsidRPr="005F3A7B">
              <w:rPr>
                <w:rFonts w:ascii="Calibri" w:hAnsi="Calibri" w:cs="Calibri"/>
              </w:rPr>
              <w:t>.</w:t>
            </w:r>
          </w:p>
          <w:p w14:paraId="2DA413F8" w14:textId="77777777" w:rsidR="00016DAF" w:rsidRPr="00897764" w:rsidRDefault="00016DAF" w:rsidP="00C37965">
            <w:pPr>
              <w:pStyle w:val="listparagraph"/>
              <w:jc w:val="both"/>
              <w:rPr>
                <w:rFonts w:ascii="Calibri" w:hAnsi="Calibri" w:cs="Calibri"/>
                <w:i/>
                <w:sz w:val="24"/>
                <w:szCs w:val="24"/>
                <w:lang w:val="es-CO" w:eastAsia="en-US"/>
              </w:rPr>
            </w:pPr>
          </w:p>
        </w:tc>
      </w:tr>
      <w:tr w:rsidR="00016DAF" w14:paraId="56534095" w14:textId="77777777" w:rsidTr="00B65F6C">
        <w:trPr>
          <w:trHeight w:val="1836"/>
        </w:trPr>
        <w:tc>
          <w:tcPr>
            <w:tcW w:w="9236" w:type="dxa"/>
            <w:gridSpan w:val="4"/>
          </w:tcPr>
          <w:p w14:paraId="0D292A31" w14:textId="77777777" w:rsidR="00016DAF" w:rsidRDefault="00016DAF" w:rsidP="00C37965">
            <w:pPr>
              <w:rPr>
                <w:rFonts w:ascii="Calibri" w:hAnsi="Calibri" w:cs="Calibri"/>
                <w:b/>
                <w:bCs/>
              </w:rPr>
            </w:pPr>
            <w:r w:rsidRPr="4476F917">
              <w:rPr>
                <w:rFonts w:ascii="Calibri" w:hAnsi="Calibri" w:cs="Calibri"/>
                <w:b/>
                <w:bCs/>
              </w:rPr>
              <w:t>RIESGOS:</w:t>
            </w:r>
          </w:p>
          <w:p w14:paraId="7F444255" w14:textId="77777777" w:rsidR="00016DAF" w:rsidRPr="00897764" w:rsidRDefault="00016DAF" w:rsidP="00D01BB1">
            <w:pPr>
              <w:pStyle w:val="Prrafodelista"/>
              <w:numPr>
                <w:ilvl w:val="0"/>
                <w:numId w:val="152"/>
              </w:numPr>
              <w:spacing w:line="259" w:lineRule="auto"/>
              <w:rPr>
                <w:rFonts w:ascii="Calibri" w:eastAsia="Calibri" w:hAnsi="Calibri" w:cs="Calibri"/>
                <w:i/>
              </w:rPr>
            </w:pPr>
            <w:r w:rsidRPr="00897764">
              <w:rPr>
                <w:rFonts w:ascii="Calibri" w:eastAsia="Arial Unicode MS" w:hAnsi="Calibri" w:cs="Calibri"/>
                <w:i/>
              </w:rPr>
              <w:t>En caso de que no funcione correctamente el cliente podría no obtener información y quedar insatisfecho.</w:t>
            </w:r>
          </w:p>
          <w:p w14:paraId="78B1C158" w14:textId="77777777" w:rsidR="00016DAF" w:rsidRPr="00897764" w:rsidRDefault="00016DAF" w:rsidP="00D01BB1">
            <w:pPr>
              <w:pStyle w:val="Prrafodelista"/>
              <w:numPr>
                <w:ilvl w:val="0"/>
                <w:numId w:val="152"/>
              </w:numPr>
              <w:spacing w:line="259" w:lineRule="auto"/>
              <w:rPr>
                <w:i/>
              </w:rPr>
            </w:pPr>
            <w:r w:rsidRPr="000810DF">
              <w:rPr>
                <w:rFonts w:ascii="Calibri" w:eastAsia="Arial Unicode MS" w:hAnsi="Calibri" w:cs="Calibri"/>
                <w:i/>
              </w:rPr>
              <w:t>En caso de que no funcione correctamente el taller se encontraría saturado de vehículos que no necesitan ser atendidos.</w:t>
            </w:r>
          </w:p>
        </w:tc>
      </w:tr>
    </w:tbl>
    <w:p w14:paraId="00D25ED6" w14:textId="77777777" w:rsidR="00016DAF" w:rsidRDefault="00016DAF" w:rsidP="00016DAF">
      <w:pPr>
        <w:rPr>
          <w:rFonts w:ascii="Calibri" w:hAnsi="Calibri" w:cs="Book Antiqua"/>
          <w:b/>
          <w:bCs/>
        </w:rPr>
      </w:pPr>
    </w:p>
    <w:p w14:paraId="7DC09601" w14:textId="49E053AB" w:rsidR="410B976D" w:rsidRDefault="410B976D" w:rsidP="410B976D">
      <w:pPr>
        <w:rPr>
          <w:rFonts w:ascii="Calibri" w:hAnsi="Calibri" w:cs="Book Antiqua"/>
          <w:b/>
          <w:bCs/>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4"/>
        <w:gridCol w:w="3568"/>
        <w:gridCol w:w="1473"/>
        <w:gridCol w:w="3061"/>
      </w:tblGrid>
      <w:tr w:rsidR="005C02DB" w14:paraId="06F6657A" w14:textId="77777777" w:rsidTr="00CD6B28">
        <w:trPr>
          <w:trHeight w:val="720"/>
        </w:trPr>
        <w:tc>
          <w:tcPr>
            <w:tcW w:w="4702" w:type="dxa"/>
            <w:gridSpan w:val="2"/>
            <w:shd w:val="clear" w:color="auto" w:fill="D9D9D9" w:themeFill="background1" w:themeFillShade="D9"/>
          </w:tcPr>
          <w:p w14:paraId="79A7F287" w14:textId="77777777" w:rsidR="005C02DB" w:rsidRDefault="005C02DB" w:rsidP="00C37965">
            <w:pPr>
              <w:rPr>
                <w:rFonts w:ascii="Calibri" w:hAnsi="Calibri" w:cs="Calibri"/>
                <w:b/>
                <w:bCs/>
              </w:rPr>
            </w:pPr>
            <w:bookmarkStart w:id="111" w:name="_Hlk75771959"/>
            <w:r w:rsidRPr="113DDEBB">
              <w:rPr>
                <w:rFonts w:ascii="Calibri" w:hAnsi="Calibri" w:cs="Calibri"/>
                <w:b/>
                <w:bCs/>
              </w:rPr>
              <w:t>IDENTIFICADOR CASO DE USO:</w:t>
            </w:r>
          </w:p>
          <w:p w14:paraId="3B101E81" w14:textId="372A2080" w:rsidR="005C02DB" w:rsidRPr="001C0DC3" w:rsidRDefault="005C02DB" w:rsidP="00C37965">
            <w:pPr>
              <w:rPr>
                <w:rFonts w:ascii="Calibri" w:hAnsi="Calibri" w:cs="Calibri"/>
                <w:b/>
              </w:rPr>
            </w:pPr>
            <w:bookmarkStart w:id="112" w:name="CU13"/>
            <w:r w:rsidRPr="113DDEBB">
              <w:rPr>
                <w:rFonts w:ascii="Calibri" w:hAnsi="Calibri" w:cs="Calibri"/>
                <w:b/>
                <w:bCs/>
              </w:rPr>
              <w:t>CU-</w:t>
            </w:r>
            <w:r>
              <w:rPr>
                <w:rFonts w:ascii="Calibri" w:hAnsi="Calibri" w:cs="Calibri"/>
                <w:b/>
                <w:bCs/>
              </w:rPr>
              <w:t>13</w:t>
            </w:r>
            <w:bookmarkEnd w:id="112"/>
          </w:p>
        </w:tc>
        <w:tc>
          <w:tcPr>
            <w:tcW w:w="4534" w:type="dxa"/>
            <w:gridSpan w:val="2"/>
            <w:shd w:val="clear" w:color="auto" w:fill="D9D9D9" w:themeFill="background1" w:themeFillShade="D9"/>
          </w:tcPr>
          <w:p w14:paraId="746EFF45" w14:textId="77777777" w:rsidR="005C02DB" w:rsidRDefault="005C02DB" w:rsidP="00C37965">
            <w:pPr>
              <w:rPr>
                <w:rFonts w:ascii="Calibri" w:hAnsi="Calibri" w:cs="Calibri"/>
                <w:b/>
                <w:bCs/>
              </w:rPr>
            </w:pPr>
            <w:r w:rsidRPr="113DDEBB">
              <w:rPr>
                <w:rFonts w:ascii="Calibri" w:hAnsi="Calibri" w:cs="Calibri"/>
                <w:b/>
                <w:bCs/>
              </w:rPr>
              <w:t>NOMBRE:</w:t>
            </w:r>
          </w:p>
          <w:p w14:paraId="6143F40C" w14:textId="5EF3E537" w:rsidR="005C02DB" w:rsidRDefault="005C02DB" w:rsidP="00C37965">
            <w:pPr>
              <w:rPr>
                <w:rFonts w:ascii="Calibri" w:hAnsi="Calibri" w:cs="Calibri"/>
                <w:b/>
                <w:bCs/>
              </w:rPr>
            </w:pPr>
            <w:r w:rsidRPr="00405CC9">
              <w:rPr>
                <w:rFonts w:ascii="Calibri" w:eastAsia="Arial Unicode MS" w:hAnsi="Calibri" w:cs="Calibri"/>
              </w:rPr>
              <w:t>Generar balances semanales</w:t>
            </w:r>
          </w:p>
        </w:tc>
      </w:tr>
      <w:tr w:rsidR="005C02DB" w14:paraId="00ED3C2B" w14:textId="77777777" w:rsidTr="00CD6B28">
        <w:tc>
          <w:tcPr>
            <w:tcW w:w="6175" w:type="dxa"/>
            <w:gridSpan w:val="3"/>
          </w:tcPr>
          <w:p w14:paraId="359FA920" w14:textId="77777777" w:rsidR="005C02DB" w:rsidRDefault="005C02DB" w:rsidP="00C37965">
            <w:pPr>
              <w:rPr>
                <w:rFonts w:ascii="Calibri" w:hAnsi="Calibri" w:cs="Calibri"/>
                <w:b/>
                <w:bCs/>
              </w:rPr>
            </w:pPr>
            <w:r w:rsidRPr="113DDEBB">
              <w:rPr>
                <w:rFonts w:ascii="Calibri" w:hAnsi="Calibri" w:cs="Calibri"/>
                <w:b/>
                <w:bCs/>
              </w:rPr>
              <w:t>COMPLEJIDAD:</w:t>
            </w:r>
          </w:p>
          <w:p w14:paraId="4928061E" w14:textId="77777777" w:rsidR="005C02DB" w:rsidRPr="004308AC" w:rsidRDefault="005C02DB" w:rsidP="00C37965">
            <w:pPr>
              <w:jc w:val="both"/>
              <w:rPr>
                <w:rFonts w:ascii="Calibri" w:hAnsi="Calibri" w:cs="Calibri"/>
                <w:b/>
              </w:rPr>
            </w:pPr>
            <w:r w:rsidRPr="004308AC">
              <w:rPr>
                <w:rFonts w:ascii="Calibri" w:eastAsia="Arial Unicode MS" w:hAnsi="Calibri" w:cs="Calibri"/>
              </w:rPr>
              <w:t xml:space="preserve">[Baja] </w:t>
            </w:r>
          </w:p>
        </w:tc>
        <w:tc>
          <w:tcPr>
            <w:tcW w:w="3061" w:type="dxa"/>
          </w:tcPr>
          <w:p w14:paraId="1F7F9068" w14:textId="77777777" w:rsidR="005C02DB" w:rsidRDefault="005C02DB" w:rsidP="00C37965">
            <w:pPr>
              <w:rPr>
                <w:rFonts w:ascii="Calibri" w:hAnsi="Calibri" w:cs="Calibri"/>
                <w:b/>
                <w:bCs/>
              </w:rPr>
            </w:pPr>
            <w:r w:rsidRPr="113DDEBB">
              <w:rPr>
                <w:rFonts w:ascii="Calibri" w:hAnsi="Calibri" w:cs="Calibri"/>
                <w:b/>
                <w:bCs/>
              </w:rPr>
              <w:t>PRIORIDAD:</w:t>
            </w:r>
          </w:p>
          <w:p w14:paraId="7BD3A1A5" w14:textId="77777777" w:rsidR="005C02DB" w:rsidRPr="004308AC" w:rsidRDefault="005C02DB" w:rsidP="00C37965">
            <w:pPr>
              <w:rPr>
                <w:rFonts w:ascii="Calibri" w:hAnsi="Calibri" w:cs="Calibri"/>
                <w:b/>
              </w:rPr>
            </w:pPr>
            <w:r w:rsidRPr="004308AC">
              <w:rPr>
                <w:rFonts w:ascii="Calibri" w:eastAsia="Arial Unicode MS" w:hAnsi="Calibri" w:cs="Calibri"/>
              </w:rPr>
              <w:t xml:space="preserve"> [Alta]</w:t>
            </w:r>
          </w:p>
        </w:tc>
      </w:tr>
      <w:tr w:rsidR="005C02DB" w14:paraId="16E91432" w14:textId="77777777" w:rsidTr="00CD6B28">
        <w:tc>
          <w:tcPr>
            <w:tcW w:w="9236" w:type="dxa"/>
            <w:gridSpan w:val="4"/>
          </w:tcPr>
          <w:p w14:paraId="2829EF9A" w14:textId="77777777" w:rsidR="005C02DB" w:rsidRDefault="005C02DB" w:rsidP="00C37965">
            <w:pPr>
              <w:rPr>
                <w:rFonts w:ascii="Calibri" w:hAnsi="Calibri" w:cs="Calibri"/>
                <w:b/>
                <w:bCs/>
              </w:rPr>
            </w:pPr>
            <w:r w:rsidRPr="113DDEBB">
              <w:rPr>
                <w:rFonts w:ascii="Calibri" w:hAnsi="Calibri" w:cs="Calibri"/>
                <w:b/>
                <w:bCs/>
              </w:rPr>
              <w:t>REQUERIMIENTO FUNCIONAL ASOCIADO:</w:t>
            </w:r>
          </w:p>
          <w:p w14:paraId="6BD9A057" w14:textId="39794DA8" w:rsidR="005C02DB" w:rsidRPr="001C0DC3" w:rsidRDefault="005C02DB" w:rsidP="00C37965">
            <w:pPr>
              <w:jc w:val="both"/>
              <w:rPr>
                <w:rFonts w:ascii="Calibri" w:eastAsia="Arial Unicode MS" w:hAnsi="Calibri" w:cs="Calibri"/>
                <w:i/>
              </w:rPr>
            </w:pPr>
            <w:r w:rsidRPr="000D637F">
              <w:rPr>
                <w:rFonts w:ascii="Calibri" w:eastAsia="Arial Unicode MS" w:hAnsi="Calibri" w:cs="Calibri"/>
                <w:i/>
              </w:rPr>
              <w:t>RF-1</w:t>
            </w:r>
            <w:r w:rsidR="00020FD5" w:rsidRPr="000D637F">
              <w:rPr>
                <w:rFonts w:ascii="Calibri" w:eastAsia="Arial Unicode MS" w:hAnsi="Calibri" w:cs="Calibri"/>
                <w:i/>
              </w:rPr>
              <w:t>5</w:t>
            </w:r>
            <w:r w:rsidR="00C860E9">
              <w:rPr>
                <w:rFonts w:ascii="Calibri" w:eastAsia="Arial Unicode MS" w:hAnsi="Calibri" w:cs="Calibri"/>
                <w:i/>
              </w:rPr>
              <w:t>:</w:t>
            </w:r>
            <w:r w:rsidR="00020FD5" w:rsidRPr="000D637F">
              <w:rPr>
                <w:rFonts w:ascii="Calibri" w:eastAsia="Arial Unicode MS" w:hAnsi="Calibri" w:cs="Calibri"/>
                <w:i/>
              </w:rPr>
              <w:t xml:space="preserve"> Generar balances por vendedor</w:t>
            </w:r>
          </w:p>
        </w:tc>
      </w:tr>
      <w:tr w:rsidR="005C02DB" w14:paraId="48EB00FB" w14:textId="77777777" w:rsidTr="00CD6B28">
        <w:tc>
          <w:tcPr>
            <w:tcW w:w="9236" w:type="dxa"/>
            <w:gridSpan w:val="4"/>
          </w:tcPr>
          <w:p w14:paraId="06B8714C" w14:textId="77777777" w:rsidR="005C02DB" w:rsidRDefault="005C02DB" w:rsidP="00C37965">
            <w:pPr>
              <w:rPr>
                <w:rFonts w:ascii="Calibri" w:hAnsi="Calibri" w:cs="Calibri"/>
                <w:b/>
                <w:bCs/>
              </w:rPr>
            </w:pPr>
            <w:r w:rsidRPr="113DDEBB">
              <w:rPr>
                <w:rFonts w:ascii="Calibri" w:hAnsi="Calibri" w:cs="Calibri"/>
                <w:b/>
                <w:bCs/>
              </w:rPr>
              <w:t>ACTORES:</w:t>
            </w:r>
          </w:p>
          <w:p w14:paraId="6CDF2DC0" w14:textId="2BF4380C" w:rsidR="005C02DB" w:rsidRPr="001C0DC3" w:rsidRDefault="00405CC9" w:rsidP="00C37965">
            <w:pPr>
              <w:rPr>
                <w:rFonts w:ascii="Calibri" w:eastAsia="Arial Unicode MS" w:hAnsi="Calibri" w:cs="Calibri"/>
                <w:i/>
              </w:rPr>
            </w:pPr>
            <w:r w:rsidRPr="00405CC9">
              <w:rPr>
                <w:rFonts w:ascii="Calibri" w:eastAsia="Arial Unicode MS" w:hAnsi="Calibri" w:cs="Calibri"/>
                <w:i/>
                <w:iCs/>
              </w:rPr>
              <w:t>Gerente</w:t>
            </w:r>
            <w:r w:rsidR="00A66699">
              <w:rPr>
                <w:rFonts w:ascii="Calibri" w:eastAsia="Arial Unicode MS" w:hAnsi="Calibri" w:cs="Calibri"/>
                <w:i/>
                <w:iCs/>
              </w:rPr>
              <w:t xml:space="preserve"> ACT-4</w:t>
            </w:r>
          </w:p>
        </w:tc>
      </w:tr>
      <w:tr w:rsidR="005C02DB" w14:paraId="49E039C2" w14:textId="77777777" w:rsidTr="00CD6B28">
        <w:tc>
          <w:tcPr>
            <w:tcW w:w="9236" w:type="dxa"/>
            <w:gridSpan w:val="4"/>
          </w:tcPr>
          <w:p w14:paraId="41B1B6DD" w14:textId="77777777" w:rsidR="000D637F" w:rsidRPr="004E2D34" w:rsidRDefault="005C02DB" w:rsidP="000D637F">
            <w:pPr>
              <w:rPr>
                <w:rFonts w:ascii="Calibri" w:eastAsia="Arial Unicode MS" w:hAnsi="Calibri" w:cs="Calibri"/>
                <w:i/>
              </w:rPr>
            </w:pPr>
            <w:r w:rsidRPr="113DDEBB">
              <w:rPr>
                <w:rFonts w:ascii="Calibri" w:hAnsi="Calibri" w:cs="Calibri"/>
                <w:b/>
                <w:bCs/>
              </w:rPr>
              <w:t>CASOS DE USO ASOCIADOS:</w:t>
            </w:r>
            <w:r w:rsidR="000D637F">
              <w:rPr>
                <w:rFonts w:ascii="Calibri" w:eastAsia="Arial Unicode MS" w:hAnsi="Calibri" w:cs="Calibri"/>
                <w:i/>
                <w:iCs/>
                <w:color w:val="0000FF"/>
              </w:rPr>
              <w:t xml:space="preserve"> </w:t>
            </w:r>
          </w:p>
          <w:p w14:paraId="45903F7B" w14:textId="167D5860" w:rsidR="005C02DB" w:rsidRDefault="00932F43" w:rsidP="00C37965">
            <w:pPr>
              <w:rPr>
                <w:rFonts w:ascii="Calibri" w:hAnsi="Calibri" w:cs="Calibri"/>
                <w:color w:val="800000"/>
              </w:rPr>
            </w:pPr>
            <w:r w:rsidRPr="008B6353">
              <w:rPr>
                <w:rFonts w:ascii="Calibri" w:hAnsi="Calibri" w:cs="Calibri"/>
              </w:rPr>
              <w:t>Incluido en CU-</w:t>
            </w:r>
            <w:r w:rsidR="008B6353" w:rsidRPr="008B6353">
              <w:rPr>
                <w:rFonts w:ascii="Calibri" w:hAnsi="Calibri" w:cs="Calibri"/>
              </w:rPr>
              <w:t>26: Calcular comisión</w:t>
            </w:r>
          </w:p>
        </w:tc>
      </w:tr>
      <w:tr w:rsidR="005C02DB" w14:paraId="03A44BBF" w14:textId="77777777" w:rsidTr="00CD6B28">
        <w:tc>
          <w:tcPr>
            <w:tcW w:w="9236" w:type="dxa"/>
            <w:gridSpan w:val="4"/>
          </w:tcPr>
          <w:p w14:paraId="3A14ACC8" w14:textId="77777777" w:rsidR="005C02DB" w:rsidRPr="000125A0" w:rsidRDefault="005C02DB" w:rsidP="00C37965">
            <w:pPr>
              <w:rPr>
                <w:rFonts w:ascii="Calibri" w:hAnsi="Calibri" w:cs="Calibri"/>
                <w:color w:val="000000" w:themeColor="text1"/>
                <w:lang w:eastAsia="es-ES"/>
              </w:rPr>
            </w:pPr>
            <w:r w:rsidRPr="000125A0">
              <w:rPr>
                <w:rFonts w:ascii="Calibri" w:hAnsi="Calibri" w:cs="Calibri"/>
                <w:b/>
                <w:color w:val="000000" w:themeColor="text1"/>
              </w:rPr>
              <w:t>DESCRIPCIÓN:</w:t>
            </w:r>
          </w:p>
          <w:p w14:paraId="46353E50" w14:textId="110D1A4D" w:rsidR="005C02DB" w:rsidRPr="000125A0" w:rsidRDefault="00405CC9" w:rsidP="00C37965">
            <w:pPr>
              <w:rPr>
                <w:rFonts w:ascii="Calibri" w:eastAsia="Arial Unicode MS" w:hAnsi="Calibri" w:cs="Calibri"/>
                <w:i/>
                <w:color w:val="000000" w:themeColor="text1"/>
              </w:rPr>
            </w:pPr>
            <w:r w:rsidRPr="000125A0">
              <w:rPr>
                <w:rFonts w:ascii="Calibri" w:eastAsia="Arial Unicode MS" w:hAnsi="Calibri" w:cs="Calibri"/>
                <w:i/>
                <w:color w:val="000000" w:themeColor="text1"/>
              </w:rPr>
              <w:t xml:space="preserve">El gerente podrá generar </w:t>
            </w:r>
            <w:r w:rsidR="00DB7D39" w:rsidRPr="000125A0">
              <w:rPr>
                <w:rFonts w:ascii="Calibri" w:eastAsia="Arial Unicode MS" w:hAnsi="Calibri" w:cs="Calibri"/>
                <w:i/>
                <w:color w:val="000000" w:themeColor="text1"/>
              </w:rPr>
              <w:t xml:space="preserve">los balances por </w:t>
            </w:r>
            <w:r w:rsidR="00AA1F29">
              <w:rPr>
                <w:rFonts w:ascii="Calibri" w:eastAsia="Arial Unicode MS" w:hAnsi="Calibri" w:cs="Calibri"/>
                <w:i/>
                <w:color w:val="000000" w:themeColor="text1"/>
              </w:rPr>
              <w:t xml:space="preserve">ventas según cada vendedor </w:t>
            </w:r>
            <w:r w:rsidR="00DB7D39" w:rsidRPr="000125A0">
              <w:rPr>
                <w:rFonts w:ascii="Calibri" w:eastAsia="Arial Unicode MS" w:hAnsi="Calibri" w:cs="Calibri"/>
                <w:i/>
                <w:color w:val="000000" w:themeColor="text1"/>
              </w:rPr>
              <w:t>semanal</w:t>
            </w:r>
            <w:r w:rsidR="00EB1B39" w:rsidRPr="000125A0">
              <w:rPr>
                <w:rFonts w:ascii="Calibri" w:eastAsia="Arial Unicode MS" w:hAnsi="Calibri" w:cs="Calibri"/>
                <w:i/>
                <w:color w:val="000000" w:themeColor="text1"/>
              </w:rPr>
              <w:t>.</w:t>
            </w:r>
          </w:p>
        </w:tc>
      </w:tr>
      <w:tr w:rsidR="005C02DB" w14:paraId="4418C5AE" w14:textId="77777777" w:rsidTr="00CD6B28">
        <w:tc>
          <w:tcPr>
            <w:tcW w:w="9236" w:type="dxa"/>
            <w:gridSpan w:val="4"/>
            <w:tcBorders>
              <w:bottom w:val="single" w:sz="4" w:space="0" w:color="auto"/>
            </w:tcBorders>
          </w:tcPr>
          <w:p w14:paraId="50FA9934" w14:textId="77777777" w:rsidR="005C02DB" w:rsidRPr="000125A0" w:rsidRDefault="005C02DB" w:rsidP="00C37965">
            <w:pPr>
              <w:rPr>
                <w:rFonts w:ascii="Calibri" w:hAnsi="Calibri" w:cs="Calibri"/>
                <w:b/>
                <w:color w:val="000000" w:themeColor="text1"/>
              </w:rPr>
            </w:pPr>
            <w:r w:rsidRPr="000125A0">
              <w:rPr>
                <w:rFonts w:ascii="Calibri" w:hAnsi="Calibri" w:cs="Calibri"/>
                <w:b/>
                <w:color w:val="000000" w:themeColor="text1"/>
              </w:rPr>
              <w:lastRenderedPageBreak/>
              <w:t xml:space="preserve">NOTAS: </w:t>
            </w:r>
          </w:p>
          <w:p w14:paraId="66278403" w14:textId="4F0E731F" w:rsidR="005C02DB" w:rsidRDefault="00DD23DE" w:rsidP="00C37965">
            <w:pPr>
              <w:rPr>
                <w:rFonts w:ascii="Calibri" w:hAnsi="Calibri" w:cs="Calibri"/>
                <w:color w:val="000000" w:themeColor="text1"/>
              </w:rPr>
            </w:pPr>
            <w:r>
              <w:rPr>
                <w:rFonts w:ascii="Calibri" w:hAnsi="Calibri" w:cs="Calibri"/>
                <w:color w:val="000000" w:themeColor="text1"/>
              </w:rPr>
              <w:t>Los siguientes datos son de tomar en cuenta en este caso de uso:</w:t>
            </w:r>
          </w:p>
          <w:p w14:paraId="1500444E" w14:textId="77777777" w:rsidR="00C30DE9" w:rsidRDefault="00C30DE9" w:rsidP="00D01BB1">
            <w:pPr>
              <w:pStyle w:val="Prrafodelista"/>
              <w:numPr>
                <w:ilvl w:val="0"/>
                <w:numId w:val="17"/>
              </w:numPr>
              <w:spacing w:line="259" w:lineRule="auto"/>
              <w:jc w:val="both"/>
              <w:rPr>
                <w:rFonts w:ascii="Calibri" w:eastAsia="Calibri" w:hAnsi="Calibri" w:cs="Calibri"/>
                <w:i/>
                <w:lang w:val="es-419"/>
              </w:rPr>
            </w:pPr>
            <w:r>
              <w:rPr>
                <w:rFonts w:ascii="Calibri" w:hAnsi="Calibri" w:cs="Calibri"/>
                <w:i/>
                <w:iCs/>
                <w:lang w:val="es-419"/>
              </w:rPr>
              <w:t>Logo de la empresa</w:t>
            </w:r>
          </w:p>
          <w:p w14:paraId="46491650" w14:textId="77777777" w:rsidR="00C30DE9" w:rsidRDefault="00C30DE9" w:rsidP="00D01BB1">
            <w:pPr>
              <w:pStyle w:val="Prrafodelista"/>
              <w:numPr>
                <w:ilvl w:val="0"/>
                <w:numId w:val="17"/>
              </w:numPr>
              <w:spacing w:line="259" w:lineRule="auto"/>
              <w:jc w:val="both"/>
              <w:rPr>
                <w:i/>
                <w:lang w:val="es-419"/>
              </w:rPr>
            </w:pPr>
            <w:r>
              <w:rPr>
                <w:rFonts w:ascii="Calibri" w:hAnsi="Calibri" w:cs="Calibri"/>
                <w:i/>
                <w:iCs/>
                <w:lang w:val="es-419"/>
              </w:rPr>
              <w:t>Nombre de la empresa</w:t>
            </w:r>
          </w:p>
          <w:p w14:paraId="7CE9DAD1" w14:textId="77777777" w:rsidR="00C30DE9" w:rsidRPr="00A93FFA" w:rsidRDefault="00C30DE9" w:rsidP="00D01BB1">
            <w:pPr>
              <w:pStyle w:val="Prrafodelista"/>
              <w:numPr>
                <w:ilvl w:val="0"/>
                <w:numId w:val="17"/>
              </w:numPr>
              <w:spacing w:line="259" w:lineRule="auto"/>
              <w:jc w:val="both"/>
              <w:rPr>
                <w:i/>
                <w:lang w:val="es-419"/>
              </w:rPr>
            </w:pPr>
            <w:r>
              <w:rPr>
                <w:rFonts w:ascii="Calibri" w:hAnsi="Calibri" w:cs="Calibri"/>
                <w:i/>
                <w:iCs/>
                <w:lang w:val="es-419"/>
              </w:rPr>
              <w:t>Título del reporte “Balance de ventas”</w:t>
            </w:r>
          </w:p>
          <w:p w14:paraId="327C8960" w14:textId="77777777" w:rsidR="00C30DE9" w:rsidRPr="00316EEE" w:rsidRDefault="00C30DE9" w:rsidP="00D01BB1">
            <w:pPr>
              <w:pStyle w:val="Prrafodelista"/>
              <w:numPr>
                <w:ilvl w:val="0"/>
                <w:numId w:val="17"/>
              </w:numPr>
              <w:spacing w:line="259" w:lineRule="auto"/>
              <w:jc w:val="both"/>
              <w:rPr>
                <w:i/>
                <w:lang w:val="es-419"/>
              </w:rPr>
            </w:pPr>
            <w:r w:rsidRPr="073341F5">
              <w:rPr>
                <w:rFonts w:asciiTheme="minorHAnsi" w:hAnsiTheme="minorHAnsi" w:cstheme="minorBidi"/>
                <w:i/>
                <w:lang w:val="es-419"/>
              </w:rPr>
              <w:t>Nombre completo de vendedor.</w:t>
            </w:r>
          </w:p>
          <w:p w14:paraId="6EAEEEAE" w14:textId="77777777" w:rsidR="00C30DE9" w:rsidRPr="00316EEE" w:rsidRDefault="00C30DE9" w:rsidP="00D01BB1">
            <w:pPr>
              <w:pStyle w:val="Prrafodelista"/>
              <w:numPr>
                <w:ilvl w:val="0"/>
                <w:numId w:val="17"/>
              </w:numPr>
              <w:spacing w:line="259" w:lineRule="auto"/>
              <w:jc w:val="both"/>
              <w:rPr>
                <w:i/>
                <w:iCs/>
                <w:lang w:val="es-419"/>
              </w:rPr>
            </w:pPr>
            <w:r w:rsidRPr="4987D50F">
              <w:rPr>
                <w:rFonts w:ascii="Calibri" w:hAnsi="Calibri" w:cs="Calibri"/>
                <w:i/>
                <w:iCs/>
                <w:lang w:val="es-419"/>
              </w:rPr>
              <w:t xml:space="preserve">Fecha correspondiente del día. Ejemplo: Al 27 de junio del 2021 </w:t>
            </w:r>
          </w:p>
          <w:p w14:paraId="48077C00" w14:textId="77777777" w:rsidR="00C30DE9" w:rsidRPr="00316EEE" w:rsidRDefault="00C30DE9" w:rsidP="00D01BB1">
            <w:pPr>
              <w:pStyle w:val="Prrafodelista"/>
              <w:numPr>
                <w:ilvl w:val="0"/>
                <w:numId w:val="17"/>
              </w:numPr>
              <w:spacing w:line="259" w:lineRule="auto"/>
              <w:jc w:val="both"/>
              <w:rPr>
                <w:i/>
                <w:iCs/>
                <w:lang w:val="es-419"/>
              </w:rPr>
            </w:pPr>
            <w:r>
              <w:rPr>
                <w:rFonts w:ascii="Calibri" w:hAnsi="Calibri" w:cs="Calibri"/>
                <w:i/>
                <w:iCs/>
                <w:lang w:val="es-419"/>
              </w:rPr>
              <w:t>El balance contiene detalle de: activos corrientes, activos no corrientes, pasivos corrientes, pasivos no corrientes y patrimonio</w:t>
            </w:r>
            <w:r w:rsidRPr="392973E1">
              <w:rPr>
                <w:rFonts w:ascii="Calibri" w:hAnsi="Calibri" w:cs="Calibri"/>
                <w:i/>
                <w:iCs/>
                <w:lang w:val="es-419"/>
              </w:rPr>
              <w:t>.</w:t>
            </w:r>
          </w:p>
          <w:p w14:paraId="622CF054" w14:textId="77777777" w:rsidR="00C30DE9" w:rsidRPr="00316EEE" w:rsidRDefault="00C30DE9" w:rsidP="00D01BB1">
            <w:pPr>
              <w:pStyle w:val="Prrafodelista"/>
              <w:numPr>
                <w:ilvl w:val="0"/>
                <w:numId w:val="17"/>
              </w:numPr>
              <w:spacing w:line="259" w:lineRule="auto"/>
              <w:jc w:val="both"/>
              <w:rPr>
                <w:i/>
                <w:iCs/>
                <w:lang w:val="es-419"/>
              </w:rPr>
            </w:pPr>
            <w:r w:rsidRPr="392973E1">
              <w:rPr>
                <w:rFonts w:ascii="Calibri" w:hAnsi="Calibri" w:cs="Calibri"/>
                <w:i/>
                <w:iCs/>
                <w:lang w:val="es-419"/>
              </w:rPr>
              <w:t>Al final del reporte se proporciona la fecha y hora de cuando se generó el reporte. Además del número de página.</w:t>
            </w:r>
          </w:p>
          <w:p w14:paraId="38D45049" w14:textId="710CA8AB" w:rsidR="00C30DE9" w:rsidRPr="00727A7C" w:rsidRDefault="00C30DE9" w:rsidP="00C30DE9">
            <w:pPr>
              <w:rPr>
                <w:rFonts w:ascii="Calibri" w:hAnsi="Calibri" w:cs="Calibri"/>
                <w:color w:val="000000" w:themeColor="text1"/>
              </w:rPr>
            </w:pPr>
            <w:r>
              <w:rPr>
                <w:rFonts w:ascii="Calibri" w:hAnsi="Calibri" w:cs="Calibri"/>
                <w:i/>
                <w:iCs/>
                <w:lang w:val="es-419"/>
              </w:rPr>
              <w:t>El reporte se podrá exportar en formato pdf, xls.</w:t>
            </w:r>
          </w:p>
        </w:tc>
      </w:tr>
      <w:tr w:rsidR="005C02DB" w14:paraId="50CEE76F" w14:textId="77777777" w:rsidTr="00CD6B28">
        <w:tc>
          <w:tcPr>
            <w:tcW w:w="9236" w:type="dxa"/>
            <w:gridSpan w:val="4"/>
            <w:tcBorders>
              <w:bottom w:val="single" w:sz="4" w:space="0" w:color="auto"/>
            </w:tcBorders>
          </w:tcPr>
          <w:p w14:paraId="056470CB" w14:textId="77777777" w:rsidR="005C02DB" w:rsidRPr="000125A0" w:rsidRDefault="005C02DB" w:rsidP="00C37965">
            <w:pPr>
              <w:rPr>
                <w:rFonts w:ascii="Calibri" w:eastAsia="Arial Unicode MS" w:hAnsi="Calibri" w:cs="Calibri"/>
                <w:i/>
                <w:color w:val="000000" w:themeColor="text1"/>
              </w:rPr>
            </w:pPr>
            <w:r w:rsidRPr="4476F917">
              <w:rPr>
                <w:rFonts w:ascii="Calibri" w:hAnsi="Calibri" w:cs="Calibri"/>
                <w:b/>
                <w:bCs/>
              </w:rPr>
              <w:t>CRITERIOS DE ACEPTACIÓN:</w:t>
            </w:r>
          </w:p>
          <w:p w14:paraId="7947C148" w14:textId="1615512C" w:rsidR="005C02DB" w:rsidRDefault="000125A0" w:rsidP="00C37965">
            <w:pPr>
              <w:spacing w:line="259" w:lineRule="auto"/>
              <w:rPr>
                <w:rFonts w:ascii="Calibri" w:hAnsi="Calibri" w:cs="Calibri"/>
                <w:i/>
                <w:iCs/>
                <w:color w:val="800000"/>
              </w:rPr>
            </w:pPr>
            <w:r w:rsidRPr="000125A0">
              <w:rPr>
                <w:rFonts w:ascii="Calibri" w:hAnsi="Calibri" w:cs="Calibri"/>
                <w:i/>
                <w:iCs/>
                <w:color w:val="000000" w:themeColor="text1"/>
              </w:rPr>
              <w:t>Debe hab</w:t>
            </w:r>
            <w:r>
              <w:rPr>
                <w:rFonts w:ascii="Calibri" w:hAnsi="Calibri" w:cs="Calibri"/>
                <w:i/>
                <w:iCs/>
                <w:color w:val="000000" w:themeColor="text1"/>
              </w:rPr>
              <w:t>e</w:t>
            </w:r>
            <w:r w:rsidRPr="000125A0">
              <w:rPr>
                <w:rFonts w:ascii="Calibri" w:hAnsi="Calibri" w:cs="Calibri"/>
                <w:i/>
                <w:iCs/>
                <w:color w:val="000000" w:themeColor="text1"/>
              </w:rPr>
              <w:t>r por lo menos un vendedor registrado en el sistema.</w:t>
            </w:r>
            <w:r w:rsidR="005C02DB" w:rsidRPr="000125A0">
              <w:rPr>
                <w:rFonts w:ascii="Calibri" w:hAnsi="Calibri" w:cs="Calibri"/>
                <w:i/>
                <w:iCs/>
                <w:color w:val="000000" w:themeColor="text1"/>
              </w:rPr>
              <w:t xml:space="preserve"> </w:t>
            </w:r>
          </w:p>
        </w:tc>
      </w:tr>
      <w:tr w:rsidR="005C02DB" w14:paraId="610189FF" w14:textId="77777777" w:rsidTr="00CD6B28">
        <w:trPr>
          <w:trHeight w:val="345"/>
        </w:trPr>
        <w:tc>
          <w:tcPr>
            <w:tcW w:w="9236" w:type="dxa"/>
            <w:gridSpan w:val="4"/>
            <w:tcBorders>
              <w:bottom w:val="single" w:sz="4" w:space="0" w:color="auto"/>
            </w:tcBorders>
            <w:shd w:val="clear" w:color="auto" w:fill="D9D9D9" w:themeFill="background1" w:themeFillShade="D9"/>
          </w:tcPr>
          <w:p w14:paraId="2C9165F7" w14:textId="77777777" w:rsidR="005C02DB" w:rsidRDefault="005C02DB" w:rsidP="00C37965">
            <w:pPr>
              <w:rPr>
                <w:rFonts w:ascii="Calibri" w:hAnsi="Calibri" w:cs="Calibri"/>
                <w:b/>
                <w:bCs/>
              </w:rPr>
            </w:pPr>
            <w:r w:rsidRPr="113DDEBB">
              <w:rPr>
                <w:rFonts w:ascii="Calibri" w:hAnsi="Calibri" w:cs="Calibri"/>
                <w:b/>
                <w:bCs/>
              </w:rPr>
              <w:t xml:space="preserve">ESCENARIOS: </w:t>
            </w:r>
          </w:p>
        </w:tc>
      </w:tr>
      <w:tr w:rsidR="005C02DB" w14:paraId="7CF0C8D5" w14:textId="77777777" w:rsidTr="00CD6B28">
        <w:trPr>
          <w:trHeight w:val="561"/>
        </w:trPr>
        <w:tc>
          <w:tcPr>
            <w:tcW w:w="1134" w:type="dxa"/>
            <w:tcBorders>
              <w:bottom w:val="single" w:sz="4" w:space="0" w:color="auto"/>
            </w:tcBorders>
          </w:tcPr>
          <w:p w14:paraId="1317F09A" w14:textId="553861B4" w:rsidR="005C02DB" w:rsidRPr="006344DE" w:rsidRDefault="005C02DB" w:rsidP="00C37965">
            <w:pPr>
              <w:rPr>
                <w:rFonts w:ascii="Calibri" w:hAnsi="Calibri" w:cs="Calibri"/>
                <w:i/>
                <w:lang w:eastAsia="es-ES"/>
              </w:rPr>
            </w:pPr>
            <w:r w:rsidRPr="113DDEBB">
              <w:rPr>
                <w:rFonts w:ascii="Calibri" w:eastAsia="Arial Unicode MS" w:hAnsi="Calibri" w:cs="Calibri"/>
              </w:rPr>
              <w:t>ES-</w:t>
            </w:r>
            <w:r w:rsidR="002C2A89">
              <w:rPr>
                <w:rFonts w:ascii="Calibri" w:eastAsia="Arial Unicode MS" w:hAnsi="Calibri" w:cs="Calibri"/>
              </w:rPr>
              <w:t>13.</w:t>
            </w:r>
            <w:r w:rsidRPr="006344DE">
              <w:rPr>
                <w:rFonts w:ascii="Calibri" w:eastAsia="Arial Unicode MS" w:hAnsi="Calibri" w:cs="Calibri"/>
              </w:rPr>
              <w:t>1</w:t>
            </w:r>
            <w:r w:rsidRPr="113DDEBB">
              <w:rPr>
                <w:rFonts w:ascii="Calibri" w:eastAsia="Arial Unicode MS" w:hAnsi="Calibri" w:cs="Calibri"/>
              </w:rPr>
              <w:t xml:space="preserve">  </w:t>
            </w:r>
          </w:p>
          <w:p w14:paraId="18760C2E" w14:textId="77777777" w:rsidR="005C02DB" w:rsidRPr="006344DE" w:rsidRDefault="005C02DB" w:rsidP="00C37965">
            <w:pPr>
              <w:ind w:left="360"/>
              <w:rPr>
                <w:rFonts w:ascii="Calibri" w:hAnsi="Calibri" w:cs="Calibri"/>
                <w:lang w:eastAsia="es-ES"/>
              </w:rPr>
            </w:pPr>
          </w:p>
        </w:tc>
        <w:tc>
          <w:tcPr>
            <w:tcW w:w="8102" w:type="dxa"/>
            <w:gridSpan w:val="3"/>
            <w:tcBorders>
              <w:bottom w:val="single" w:sz="4" w:space="0" w:color="auto"/>
            </w:tcBorders>
          </w:tcPr>
          <w:p w14:paraId="2BC3DBC2" w14:textId="77777777" w:rsidR="00A437A2" w:rsidRPr="00A437A2" w:rsidRDefault="00A437A2" w:rsidP="00A437A2">
            <w:pPr>
              <w:rPr>
                <w:rFonts w:ascii="Calibri" w:hAnsi="Calibri" w:cs="Calibri"/>
                <w:b/>
                <w:bCs/>
              </w:rPr>
            </w:pPr>
            <w:r w:rsidRPr="00A437A2">
              <w:rPr>
                <w:rFonts w:ascii="Calibri" w:hAnsi="Calibri" w:cs="Calibri"/>
                <w:b/>
                <w:bCs/>
              </w:rPr>
              <w:t xml:space="preserve">DESCRIPCIÓN: </w:t>
            </w:r>
            <w:r w:rsidRPr="00A66699">
              <w:rPr>
                <w:rFonts w:ascii="Calibri" w:hAnsi="Calibri" w:cs="Calibri"/>
              </w:rPr>
              <w:t>Generación de reporte con éxito.</w:t>
            </w:r>
          </w:p>
          <w:p w14:paraId="13D26F2E" w14:textId="77777777" w:rsidR="005C02DB" w:rsidRPr="00A437A2" w:rsidRDefault="005C02DB" w:rsidP="00C37965">
            <w:pPr>
              <w:rPr>
                <w:rFonts w:ascii="Calibri" w:eastAsia="Arial Unicode MS" w:hAnsi="Calibri" w:cs="Calibri"/>
                <w:b/>
              </w:rPr>
            </w:pPr>
            <w:r w:rsidRPr="113DDEBB">
              <w:rPr>
                <w:rFonts w:ascii="Calibri" w:hAnsi="Calibri" w:cs="Calibri"/>
                <w:b/>
                <w:bCs/>
              </w:rPr>
              <w:t>SUPOSICIONES/ASUNCIONES</w:t>
            </w:r>
            <w:r w:rsidRPr="00A437A2">
              <w:rPr>
                <w:rFonts w:ascii="Calibri" w:eastAsia="Arial Unicode MS" w:hAnsi="Calibri" w:cs="Calibri"/>
                <w:b/>
              </w:rPr>
              <w:t>:</w:t>
            </w:r>
          </w:p>
          <w:p w14:paraId="0AFFF90D" w14:textId="109D7410" w:rsidR="00A437A2" w:rsidRDefault="00A437A2" w:rsidP="00D01BB1">
            <w:pPr>
              <w:pStyle w:val="Prrafodelista"/>
              <w:numPr>
                <w:ilvl w:val="0"/>
                <w:numId w:val="83"/>
              </w:numPr>
              <w:rPr>
                <w:rFonts w:ascii="Calibri" w:hAnsi="Calibri" w:cs="Calibri"/>
                <w:b/>
                <w:bCs/>
              </w:rPr>
            </w:pPr>
            <w:r w:rsidRPr="00A437A2">
              <w:rPr>
                <w:rFonts w:ascii="Calibri" w:hAnsi="Calibri" w:cs="Calibri"/>
              </w:rPr>
              <w:t>Si hay vendedores registrados y han realizado ventas a lo largo de la</w:t>
            </w:r>
            <w:r w:rsidRPr="00A437A2">
              <w:rPr>
                <w:rFonts w:ascii="Calibri" w:hAnsi="Calibri" w:cs="Calibri"/>
                <w:b/>
                <w:bCs/>
              </w:rPr>
              <w:t xml:space="preserve"> </w:t>
            </w:r>
            <w:r w:rsidRPr="00A437A2">
              <w:rPr>
                <w:rFonts w:ascii="Calibri" w:hAnsi="Calibri" w:cs="Calibri"/>
              </w:rPr>
              <w:t>semana</w:t>
            </w:r>
            <w:r w:rsidRPr="00A437A2">
              <w:rPr>
                <w:rFonts w:ascii="Calibri" w:hAnsi="Calibri" w:cs="Calibri"/>
                <w:b/>
                <w:bCs/>
              </w:rPr>
              <w:t>.</w:t>
            </w:r>
          </w:p>
          <w:p w14:paraId="4581EDA1" w14:textId="6D554FC1" w:rsidR="00EA7CE8" w:rsidRPr="00A437A2" w:rsidRDefault="00EA7CE8" w:rsidP="00D01BB1">
            <w:pPr>
              <w:pStyle w:val="Prrafodelista"/>
              <w:numPr>
                <w:ilvl w:val="0"/>
                <w:numId w:val="83"/>
              </w:numPr>
              <w:rPr>
                <w:rFonts w:ascii="Calibri" w:hAnsi="Calibri" w:cs="Calibri"/>
                <w:b/>
                <w:bCs/>
              </w:rPr>
            </w:pPr>
            <w:r>
              <w:rPr>
                <w:rFonts w:ascii="Calibri" w:hAnsi="Calibri" w:cs="Calibri"/>
              </w:rPr>
              <w:t xml:space="preserve">Los datos en el sistema para generar el balance están </w:t>
            </w:r>
            <w:r w:rsidR="00E014A8">
              <w:rPr>
                <w:rFonts w:ascii="Calibri" w:hAnsi="Calibri" w:cs="Calibri"/>
              </w:rPr>
              <w:t>ingresados de manera correcta</w:t>
            </w:r>
          </w:p>
          <w:p w14:paraId="19022A30" w14:textId="77777777" w:rsidR="005C02DB" w:rsidRDefault="005C02DB" w:rsidP="00C37965">
            <w:pPr>
              <w:rPr>
                <w:rFonts w:ascii="Calibri" w:hAnsi="Calibri" w:cs="Calibri"/>
                <w:b/>
                <w:bCs/>
              </w:rPr>
            </w:pPr>
            <w:r w:rsidRPr="113DDEBB">
              <w:rPr>
                <w:rFonts w:ascii="Calibri" w:hAnsi="Calibri" w:cs="Calibri"/>
                <w:b/>
                <w:bCs/>
              </w:rPr>
              <w:t>RESULTADOS:</w:t>
            </w:r>
            <w:r w:rsidRPr="00A437A2">
              <w:rPr>
                <w:rFonts w:ascii="Calibri" w:eastAsia="Arial Unicode MS" w:hAnsi="Calibri" w:cs="Calibri"/>
                <w:b/>
              </w:rPr>
              <w:t xml:space="preserve"> </w:t>
            </w:r>
          </w:p>
          <w:p w14:paraId="30EFDCA7" w14:textId="564428BB" w:rsidR="005C02DB" w:rsidRPr="006344DE" w:rsidRDefault="00A437A2" w:rsidP="00D01BB1">
            <w:pPr>
              <w:pStyle w:val="Prrafodelista"/>
              <w:numPr>
                <w:ilvl w:val="0"/>
                <w:numId w:val="100"/>
              </w:numPr>
              <w:rPr>
                <w:rFonts w:ascii="Calibri" w:eastAsia="Calibri" w:hAnsi="Calibri" w:cs="Calibri"/>
                <w:i/>
                <w:iCs/>
              </w:rPr>
            </w:pPr>
            <w:r w:rsidRPr="00A437A2">
              <w:rPr>
                <w:rFonts w:ascii="Calibri" w:hAnsi="Calibri" w:cs="Calibri"/>
              </w:rPr>
              <w:t xml:space="preserve">Mensaje de </w:t>
            </w:r>
            <w:r w:rsidR="00E014A8">
              <w:rPr>
                <w:rFonts w:ascii="Calibri" w:hAnsi="Calibri" w:cs="Calibri"/>
              </w:rPr>
              <w:t>balances generados de manera exitosa</w:t>
            </w:r>
            <w:r w:rsidRPr="00A437A2">
              <w:rPr>
                <w:rFonts w:ascii="Calibri" w:hAnsi="Calibri" w:cs="Calibri"/>
              </w:rPr>
              <w:t>.</w:t>
            </w:r>
          </w:p>
        </w:tc>
      </w:tr>
      <w:tr w:rsidR="005C02DB" w14:paraId="59D42672" w14:textId="77777777" w:rsidTr="001A0CC5">
        <w:trPr>
          <w:trHeight w:val="512"/>
        </w:trPr>
        <w:tc>
          <w:tcPr>
            <w:tcW w:w="1134" w:type="dxa"/>
            <w:tcBorders>
              <w:bottom w:val="single" w:sz="4" w:space="0" w:color="auto"/>
            </w:tcBorders>
          </w:tcPr>
          <w:p w14:paraId="3C558F3C" w14:textId="50B5699F" w:rsidR="005C02DB" w:rsidRPr="009F0B0E" w:rsidRDefault="005C02DB" w:rsidP="00C37965">
            <w:pPr>
              <w:rPr>
                <w:rFonts w:ascii="Calibri" w:hAnsi="Calibri" w:cs="Calibri"/>
                <w:i/>
                <w:lang w:eastAsia="es-ES"/>
              </w:rPr>
            </w:pPr>
            <w:r w:rsidRPr="009F0B0E">
              <w:rPr>
                <w:rFonts w:ascii="Calibri" w:eastAsia="Arial Unicode MS" w:hAnsi="Calibri" w:cs="Calibri"/>
              </w:rPr>
              <w:t>ES-</w:t>
            </w:r>
            <w:r w:rsidR="002C2A89">
              <w:rPr>
                <w:rFonts w:ascii="Calibri" w:eastAsia="Arial Unicode MS" w:hAnsi="Calibri" w:cs="Calibri"/>
              </w:rPr>
              <w:t>13.</w:t>
            </w:r>
            <w:r w:rsidRPr="009F0B0E">
              <w:rPr>
                <w:rFonts w:ascii="Calibri" w:eastAsia="Arial Unicode MS" w:hAnsi="Calibri" w:cs="Calibri"/>
              </w:rPr>
              <w:t>2</w:t>
            </w:r>
          </w:p>
          <w:p w14:paraId="3964D461" w14:textId="77777777" w:rsidR="005C02DB" w:rsidRPr="113DDEBB" w:rsidRDefault="005C02DB" w:rsidP="00C37965">
            <w:pPr>
              <w:rPr>
                <w:rFonts w:ascii="Calibri" w:eastAsia="Arial Unicode MS" w:hAnsi="Calibri" w:cs="Calibri"/>
              </w:rPr>
            </w:pPr>
          </w:p>
        </w:tc>
        <w:tc>
          <w:tcPr>
            <w:tcW w:w="8102" w:type="dxa"/>
            <w:gridSpan w:val="3"/>
            <w:tcBorders>
              <w:bottom w:val="single" w:sz="4" w:space="0" w:color="auto"/>
            </w:tcBorders>
          </w:tcPr>
          <w:p w14:paraId="6C345012" w14:textId="270EE883" w:rsidR="005C02DB" w:rsidRDefault="005C02DB" w:rsidP="00C37965">
            <w:pPr>
              <w:rPr>
                <w:rFonts w:ascii="Calibri" w:hAnsi="Calibri" w:cs="Calibri"/>
                <w:b/>
                <w:bCs/>
              </w:rPr>
            </w:pPr>
            <w:r w:rsidRPr="113DDEBB">
              <w:rPr>
                <w:rFonts w:ascii="Calibri" w:hAnsi="Calibri" w:cs="Calibri"/>
                <w:b/>
                <w:bCs/>
              </w:rPr>
              <w:t xml:space="preserve">DESCRIPCIÓN: </w:t>
            </w:r>
            <w:r w:rsidR="00485D2A" w:rsidRPr="00AD287C">
              <w:rPr>
                <w:rFonts w:ascii="Calibri" w:hAnsi="Calibri" w:cs="Calibri"/>
              </w:rPr>
              <w:t xml:space="preserve">No se </w:t>
            </w:r>
            <w:r w:rsidR="00BA5720">
              <w:rPr>
                <w:rFonts w:ascii="Calibri" w:hAnsi="Calibri" w:cs="Calibri"/>
              </w:rPr>
              <w:t>genera el balance por problemas en la conexión con la base de datos.</w:t>
            </w:r>
          </w:p>
          <w:p w14:paraId="2DF0C3A4" w14:textId="77777777" w:rsidR="005C02DB" w:rsidRPr="00C42031" w:rsidRDefault="005C02DB" w:rsidP="00C37965">
            <w:pPr>
              <w:rPr>
                <w:rFonts w:ascii="Calibri" w:eastAsia="Arial Unicode MS" w:hAnsi="Calibri" w:cs="Calibri"/>
                <w:i/>
              </w:rPr>
            </w:pPr>
            <w:r w:rsidRPr="113DDEBB">
              <w:rPr>
                <w:rFonts w:ascii="Calibri" w:hAnsi="Calibri" w:cs="Calibri"/>
                <w:b/>
                <w:bCs/>
              </w:rPr>
              <w:t>SUPOSICIONES/ASUNCIONES</w:t>
            </w:r>
            <w:r w:rsidRPr="00C42031">
              <w:rPr>
                <w:rFonts w:ascii="Calibri" w:eastAsia="Arial Unicode MS" w:hAnsi="Calibri" w:cs="Calibri"/>
                <w:i/>
              </w:rPr>
              <w:t>:</w:t>
            </w:r>
          </w:p>
          <w:p w14:paraId="088E4339" w14:textId="27957C4A" w:rsidR="00F97927" w:rsidRPr="00C42031" w:rsidRDefault="00876E64" w:rsidP="00D01BB1">
            <w:pPr>
              <w:pStyle w:val="Prrafodelista"/>
              <w:numPr>
                <w:ilvl w:val="0"/>
                <w:numId w:val="40"/>
              </w:numPr>
              <w:rPr>
                <w:rFonts w:ascii="Calibri" w:eastAsia="Calibri" w:hAnsi="Calibri" w:cs="Calibri"/>
                <w:i/>
                <w:iCs/>
              </w:rPr>
            </w:pPr>
            <w:r>
              <w:rPr>
                <w:rFonts w:ascii="Calibri" w:eastAsia="Calibri" w:hAnsi="Calibri" w:cs="Calibri"/>
                <w:i/>
                <w:iCs/>
              </w:rPr>
              <w:t xml:space="preserve">La base de datos se encuentra saturada y </w:t>
            </w:r>
            <w:r w:rsidR="001A0CC5">
              <w:rPr>
                <w:rFonts w:ascii="Calibri" w:eastAsia="Calibri" w:hAnsi="Calibri" w:cs="Calibri"/>
                <w:i/>
                <w:iCs/>
              </w:rPr>
              <w:t>está</w:t>
            </w:r>
            <w:r>
              <w:rPr>
                <w:rFonts w:ascii="Calibri" w:eastAsia="Calibri" w:hAnsi="Calibri" w:cs="Calibri"/>
                <w:i/>
                <w:iCs/>
              </w:rPr>
              <w:t xml:space="preserve"> fuera de servicio temporalmente imposibilitando </w:t>
            </w:r>
            <w:r w:rsidR="00A8708A">
              <w:rPr>
                <w:rFonts w:ascii="Calibri" w:eastAsia="Calibri" w:hAnsi="Calibri" w:cs="Calibri"/>
                <w:i/>
                <w:iCs/>
              </w:rPr>
              <w:t>la consulta de los datos necesarios para poder generar el balance.</w:t>
            </w:r>
          </w:p>
          <w:p w14:paraId="54B5909C" w14:textId="77777777" w:rsidR="005C02DB" w:rsidRDefault="005C02DB" w:rsidP="00C37965">
            <w:pPr>
              <w:rPr>
                <w:rFonts w:ascii="Calibri" w:hAnsi="Calibri" w:cs="Calibri"/>
                <w:b/>
                <w:bCs/>
              </w:rPr>
            </w:pPr>
            <w:r w:rsidRPr="113DDEBB">
              <w:rPr>
                <w:rFonts w:ascii="Calibri" w:hAnsi="Calibri" w:cs="Calibri"/>
                <w:b/>
                <w:bCs/>
              </w:rPr>
              <w:t>RESULTADOS:</w:t>
            </w:r>
            <w:r w:rsidRPr="000D6D57">
              <w:rPr>
                <w:rFonts w:ascii="Calibri" w:eastAsia="Arial Unicode MS" w:hAnsi="Calibri" w:cs="Calibri"/>
                <w:i/>
              </w:rPr>
              <w:t xml:space="preserve"> </w:t>
            </w:r>
          </w:p>
          <w:p w14:paraId="15BB0C68" w14:textId="77777777" w:rsidR="005C02DB" w:rsidRPr="00DF07B7" w:rsidRDefault="77190E97" w:rsidP="00D01BB1">
            <w:pPr>
              <w:pStyle w:val="Prrafodelista"/>
              <w:numPr>
                <w:ilvl w:val="0"/>
                <w:numId w:val="100"/>
              </w:numPr>
              <w:rPr>
                <w:rFonts w:ascii="Calibri" w:eastAsia="Calibri" w:hAnsi="Calibri" w:cs="Calibri"/>
                <w:i/>
              </w:rPr>
            </w:pPr>
            <w:r w:rsidRPr="38142F68">
              <w:rPr>
                <w:rFonts w:ascii="Calibri" w:eastAsia="Calibri" w:hAnsi="Calibri" w:cs="Calibri"/>
                <w:i/>
                <w:iCs/>
              </w:rPr>
              <w:t xml:space="preserve">Mensaje de error </w:t>
            </w:r>
            <w:r w:rsidR="3AEA3B70" w:rsidRPr="38142F68">
              <w:rPr>
                <w:rFonts w:ascii="Calibri" w:eastAsia="Calibri" w:hAnsi="Calibri" w:cs="Calibri"/>
                <w:i/>
                <w:iCs/>
              </w:rPr>
              <w:t>en pantalla.</w:t>
            </w:r>
          </w:p>
          <w:p w14:paraId="5479A5A2" w14:textId="0332B7FC" w:rsidR="00DF07B7" w:rsidRPr="004E2D34" w:rsidRDefault="00DF07B7" w:rsidP="00D01BB1">
            <w:pPr>
              <w:pStyle w:val="Prrafodelista"/>
              <w:numPr>
                <w:ilvl w:val="0"/>
                <w:numId w:val="100"/>
              </w:numPr>
              <w:rPr>
                <w:rFonts w:ascii="Calibri" w:eastAsia="Calibri" w:hAnsi="Calibri" w:cs="Calibri"/>
                <w:i/>
              </w:rPr>
            </w:pPr>
            <w:r>
              <w:rPr>
                <w:rFonts w:ascii="Calibri" w:eastAsia="Calibri" w:hAnsi="Calibri" w:cs="Calibri"/>
                <w:i/>
              </w:rPr>
              <w:t>El Balance no se genera hasta que la base de datos vuelva a operar.</w:t>
            </w:r>
          </w:p>
        </w:tc>
      </w:tr>
      <w:tr w:rsidR="005C02DB" w14:paraId="4D64E2BD" w14:textId="77777777" w:rsidTr="00CD6B28">
        <w:trPr>
          <w:trHeight w:val="1674"/>
        </w:trPr>
        <w:tc>
          <w:tcPr>
            <w:tcW w:w="1134" w:type="dxa"/>
            <w:tcBorders>
              <w:bottom w:val="single" w:sz="4" w:space="0" w:color="auto"/>
            </w:tcBorders>
          </w:tcPr>
          <w:p w14:paraId="3AD3C126" w14:textId="72A69A08" w:rsidR="005C02DB" w:rsidRPr="00BD70F4" w:rsidRDefault="005C02DB" w:rsidP="00C37965">
            <w:pPr>
              <w:rPr>
                <w:rFonts w:ascii="Calibri" w:hAnsi="Calibri" w:cs="Calibri"/>
                <w:i/>
                <w:lang w:eastAsia="es-ES"/>
              </w:rPr>
            </w:pPr>
            <w:r w:rsidRPr="00BD70F4">
              <w:rPr>
                <w:rFonts w:ascii="Calibri" w:eastAsia="Arial Unicode MS" w:hAnsi="Calibri" w:cs="Calibri"/>
              </w:rPr>
              <w:t>ES-</w:t>
            </w:r>
            <w:r w:rsidR="002C2A89">
              <w:rPr>
                <w:rFonts w:ascii="Calibri" w:eastAsia="Arial Unicode MS" w:hAnsi="Calibri" w:cs="Calibri"/>
              </w:rPr>
              <w:t>13.</w:t>
            </w:r>
            <w:r w:rsidRPr="00BD70F4">
              <w:rPr>
                <w:rFonts w:ascii="Calibri" w:eastAsia="Arial Unicode MS" w:hAnsi="Calibri" w:cs="Calibri"/>
              </w:rPr>
              <w:t xml:space="preserve">3 </w:t>
            </w:r>
          </w:p>
          <w:p w14:paraId="68A5B18F" w14:textId="77777777" w:rsidR="005C02DB" w:rsidRPr="00BD70F4" w:rsidRDefault="005C02DB" w:rsidP="00C37965">
            <w:pPr>
              <w:rPr>
                <w:rFonts w:ascii="Calibri" w:eastAsia="Arial Unicode MS" w:hAnsi="Calibri" w:cs="Calibri"/>
              </w:rPr>
            </w:pPr>
          </w:p>
        </w:tc>
        <w:tc>
          <w:tcPr>
            <w:tcW w:w="8102" w:type="dxa"/>
            <w:gridSpan w:val="3"/>
            <w:tcBorders>
              <w:bottom w:val="single" w:sz="4" w:space="0" w:color="auto"/>
            </w:tcBorders>
          </w:tcPr>
          <w:p w14:paraId="5FBB9972" w14:textId="0846AB6B" w:rsidR="00CD6B28" w:rsidRPr="00B1303A" w:rsidRDefault="00CD6B28" w:rsidP="00CD6B28">
            <w:pPr>
              <w:rPr>
                <w:rFonts w:ascii="Calibri" w:hAnsi="Calibri" w:cs="Calibri"/>
              </w:rPr>
            </w:pPr>
            <w:r w:rsidRPr="113DDEBB">
              <w:rPr>
                <w:rFonts w:ascii="Calibri" w:hAnsi="Calibri" w:cs="Calibri"/>
                <w:b/>
                <w:bCs/>
              </w:rPr>
              <w:t xml:space="preserve">DESCRIPCIÓN: </w:t>
            </w:r>
            <w:r w:rsidR="00B1303A">
              <w:rPr>
                <w:rFonts w:ascii="Calibri" w:hAnsi="Calibri" w:cs="Calibri"/>
              </w:rPr>
              <w:t>No se genera el balance por falta de ventas en el sistema</w:t>
            </w:r>
          </w:p>
          <w:p w14:paraId="3AFA8D3F" w14:textId="77777777" w:rsidR="005C02DB" w:rsidRPr="00BD70F4" w:rsidRDefault="005C02DB" w:rsidP="00C37965">
            <w:pPr>
              <w:rPr>
                <w:rFonts w:ascii="Calibri" w:eastAsia="Arial Unicode MS" w:hAnsi="Calibri" w:cs="Calibri"/>
                <w:i/>
              </w:rPr>
            </w:pPr>
            <w:r w:rsidRPr="00BD70F4">
              <w:rPr>
                <w:rFonts w:ascii="Calibri" w:hAnsi="Calibri" w:cs="Calibri"/>
                <w:b/>
                <w:bCs/>
              </w:rPr>
              <w:t>SUPOSICIONES/ASUNCIONES</w:t>
            </w:r>
            <w:r w:rsidRPr="00BD70F4">
              <w:rPr>
                <w:rFonts w:ascii="Calibri" w:eastAsia="Arial Unicode MS" w:hAnsi="Calibri" w:cs="Calibri"/>
                <w:i/>
              </w:rPr>
              <w:t>:</w:t>
            </w:r>
          </w:p>
          <w:p w14:paraId="5B0E64B0" w14:textId="6E8F1141" w:rsidR="00B1303A" w:rsidRPr="00996BFE" w:rsidRDefault="003632D3" w:rsidP="00D01BB1">
            <w:pPr>
              <w:pStyle w:val="Prrafodelista"/>
              <w:numPr>
                <w:ilvl w:val="0"/>
                <w:numId w:val="40"/>
              </w:numPr>
              <w:rPr>
                <w:rFonts w:ascii="Calibri" w:eastAsia="Calibri" w:hAnsi="Calibri" w:cs="Calibri"/>
                <w:i/>
                <w:iCs/>
              </w:rPr>
            </w:pPr>
            <w:r>
              <w:rPr>
                <w:rFonts w:ascii="Calibri" w:hAnsi="Calibri" w:cs="Calibri"/>
                <w:i/>
                <w:iCs/>
                <w:color w:val="000000" w:themeColor="text1"/>
              </w:rPr>
              <w:t>El vendedor no ha registrado ninguna venta en la semana</w:t>
            </w:r>
            <w:r w:rsidR="00996BFE">
              <w:rPr>
                <w:rFonts w:ascii="Calibri" w:hAnsi="Calibri" w:cs="Calibri"/>
                <w:i/>
                <w:iCs/>
                <w:color w:val="000000" w:themeColor="text1"/>
              </w:rPr>
              <w:t>, lo que impide que el balance se pueda generar de manera exitosa</w:t>
            </w:r>
            <w:r w:rsidR="7EB8E152" w:rsidRPr="3EAE7C68">
              <w:rPr>
                <w:rFonts w:ascii="Calibri" w:hAnsi="Calibri" w:cs="Calibri"/>
                <w:i/>
                <w:iCs/>
                <w:color w:val="000000" w:themeColor="text1"/>
              </w:rPr>
              <w:t>.</w:t>
            </w:r>
          </w:p>
          <w:p w14:paraId="4DBD3133" w14:textId="77777777" w:rsidR="005C02DB" w:rsidRPr="00BD70F4" w:rsidRDefault="005C02DB" w:rsidP="00C37965">
            <w:pPr>
              <w:rPr>
                <w:rFonts w:ascii="Calibri" w:hAnsi="Calibri" w:cs="Calibri"/>
                <w:b/>
                <w:bCs/>
              </w:rPr>
            </w:pPr>
            <w:r w:rsidRPr="00BD70F4">
              <w:rPr>
                <w:rFonts w:ascii="Calibri" w:hAnsi="Calibri" w:cs="Calibri"/>
                <w:b/>
                <w:bCs/>
              </w:rPr>
              <w:t>RESULTADOS:</w:t>
            </w:r>
            <w:r w:rsidRPr="00BD70F4">
              <w:rPr>
                <w:rFonts w:ascii="Calibri" w:eastAsia="Arial Unicode MS" w:hAnsi="Calibri" w:cs="Calibri"/>
                <w:i/>
              </w:rPr>
              <w:t xml:space="preserve"> </w:t>
            </w:r>
          </w:p>
          <w:p w14:paraId="13415BA1" w14:textId="71932109" w:rsidR="005C02DB" w:rsidRPr="00BD70F4" w:rsidRDefault="00CD6B28" w:rsidP="00D01BB1">
            <w:pPr>
              <w:pStyle w:val="Prrafodelista"/>
              <w:numPr>
                <w:ilvl w:val="0"/>
                <w:numId w:val="100"/>
              </w:numPr>
              <w:rPr>
                <w:rFonts w:ascii="Calibri" w:eastAsia="Calibri" w:hAnsi="Calibri" w:cs="Calibri"/>
                <w:i/>
                <w:iCs/>
              </w:rPr>
            </w:pPr>
            <w:r w:rsidRPr="38142F68">
              <w:rPr>
                <w:rFonts w:ascii="Calibri" w:eastAsia="Calibri" w:hAnsi="Calibri" w:cs="Calibri"/>
                <w:i/>
                <w:iCs/>
              </w:rPr>
              <w:t xml:space="preserve">Mensaje </w:t>
            </w:r>
            <w:r w:rsidR="007D5D2E">
              <w:rPr>
                <w:rFonts w:ascii="Calibri" w:eastAsia="Calibri" w:hAnsi="Calibri" w:cs="Calibri"/>
                <w:i/>
                <w:iCs/>
              </w:rPr>
              <w:t>de balance no generado por falta de ventas</w:t>
            </w:r>
            <w:r w:rsidRPr="38142F68">
              <w:rPr>
                <w:rFonts w:ascii="Calibri" w:eastAsia="Calibri" w:hAnsi="Calibri" w:cs="Calibri"/>
                <w:i/>
                <w:iCs/>
              </w:rPr>
              <w:t>.</w:t>
            </w:r>
          </w:p>
        </w:tc>
      </w:tr>
      <w:tr w:rsidR="005C02DB" w14:paraId="55807551" w14:textId="77777777" w:rsidTr="00CD6B28">
        <w:tc>
          <w:tcPr>
            <w:tcW w:w="9236" w:type="dxa"/>
            <w:gridSpan w:val="4"/>
          </w:tcPr>
          <w:p w14:paraId="325B4FCB" w14:textId="77777777" w:rsidR="005C02DB" w:rsidRPr="00E4750B" w:rsidRDefault="005C02DB" w:rsidP="00C37965">
            <w:pPr>
              <w:rPr>
                <w:rFonts w:ascii="Calibri" w:hAnsi="Calibri" w:cs="Calibri"/>
                <w:b/>
                <w:bCs/>
              </w:rPr>
            </w:pPr>
            <w:r w:rsidRPr="4476F917">
              <w:rPr>
                <w:rFonts w:ascii="Calibri" w:hAnsi="Calibri" w:cs="Calibri"/>
                <w:b/>
                <w:bCs/>
              </w:rPr>
              <w:t xml:space="preserve">REQUERIMIENTOS ESPECIALES - </w:t>
            </w:r>
            <w:r w:rsidRPr="00E4750B">
              <w:rPr>
                <w:rFonts w:ascii="Calibri" w:hAnsi="Calibri" w:cs="Calibri"/>
                <w:b/>
                <w:bCs/>
              </w:rPr>
              <w:t>REGLAS DEL NEGOCIO Y DEL SISTEMA:</w:t>
            </w:r>
          </w:p>
          <w:p w14:paraId="7410DE22" w14:textId="2BCBAA56" w:rsidR="005C02DB" w:rsidRPr="00E4750B" w:rsidRDefault="005C02DB" w:rsidP="00D01BB1">
            <w:pPr>
              <w:pStyle w:val="Prrafodelista"/>
              <w:numPr>
                <w:ilvl w:val="0"/>
                <w:numId w:val="37"/>
              </w:numPr>
              <w:rPr>
                <w:rFonts w:ascii="Calibri" w:eastAsia="Calibri" w:hAnsi="Calibri" w:cs="Calibri"/>
              </w:rPr>
            </w:pPr>
            <w:r w:rsidRPr="00E4750B">
              <w:rPr>
                <w:rFonts w:ascii="Calibri" w:hAnsi="Calibri" w:cs="Calibri"/>
              </w:rPr>
              <w:t xml:space="preserve">Requerimiento especial: Una vez </w:t>
            </w:r>
            <w:r w:rsidR="00BD70F4" w:rsidRPr="00E4750B">
              <w:rPr>
                <w:rFonts w:ascii="Calibri" w:hAnsi="Calibri" w:cs="Calibri"/>
              </w:rPr>
              <w:t>generado el balance</w:t>
            </w:r>
            <w:r w:rsidRPr="00E4750B">
              <w:rPr>
                <w:rFonts w:ascii="Calibri" w:hAnsi="Calibri" w:cs="Calibri"/>
              </w:rPr>
              <w:t xml:space="preserve">, el sistema debe notificar el </w:t>
            </w:r>
            <w:r w:rsidR="002C2D1B" w:rsidRPr="00E4750B">
              <w:rPr>
                <w:rFonts w:ascii="Calibri" w:hAnsi="Calibri" w:cs="Calibri"/>
              </w:rPr>
              <w:t>al correo del gerente</w:t>
            </w:r>
            <w:r w:rsidRPr="00E4750B">
              <w:rPr>
                <w:rFonts w:ascii="Calibri" w:hAnsi="Calibri" w:cs="Calibri"/>
              </w:rPr>
              <w:t>.</w:t>
            </w:r>
          </w:p>
          <w:p w14:paraId="4626B1D1" w14:textId="77777777" w:rsidR="005C02DB" w:rsidRPr="00FA381A" w:rsidRDefault="005C02DB" w:rsidP="00C37965">
            <w:pPr>
              <w:pStyle w:val="listparagraph"/>
              <w:jc w:val="both"/>
              <w:rPr>
                <w:rFonts w:ascii="Calibri" w:hAnsi="Calibri" w:cs="Calibri"/>
                <w:i/>
                <w:sz w:val="24"/>
                <w:szCs w:val="24"/>
                <w:lang w:val="es-CO" w:eastAsia="en-US"/>
              </w:rPr>
            </w:pPr>
          </w:p>
        </w:tc>
      </w:tr>
      <w:tr w:rsidR="005C02DB" w14:paraId="48670FE4" w14:textId="77777777" w:rsidTr="00CD6B28">
        <w:trPr>
          <w:trHeight w:val="992"/>
        </w:trPr>
        <w:tc>
          <w:tcPr>
            <w:tcW w:w="9236" w:type="dxa"/>
            <w:gridSpan w:val="4"/>
          </w:tcPr>
          <w:p w14:paraId="3C218ED3" w14:textId="77777777" w:rsidR="005C02DB" w:rsidRDefault="005C02DB" w:rsidP="00C37965">
            <w:pPr>
              <w:rPr>
                <w:rFonts w:ascii="Calibri" w:hAnsi="Calibri" w:cs="Calibri"/>
                <w:b/>
                <w:bCs/>
              </w:rPr>
            </w:pPr>
            <w:r w:rsidRPr="4476F917">
              <w:rPr>
                <w:rFonts w:ascii="Calibri" w:hAnsi="Calibri" w:cs="Calibri"/>
                <w:b/>
                <w:bCs/>
              </w:rPr>
              <w:lastRenderedPageBreak/>
              <w:t>RIESGOS:</w:t>
            </w:r>
          </w:p>
          <w:p w14:paraId="01DE4E1B" w14:textId="1D0EB642" w:rsidR="005C02DB" w:rsidRPr="00FA381A" w:rsidRDefault="008E64F1" w:rsidP="00D01BB1">
            <w:pPr>
              <w:pStyle w:val="Prrafodelista"/>
              <w:numPr>
                <w:ilvl w:val="0"/>
                <w:numId w:val="152"/>
              </w:numPr>
              <w:spacing w:line="259" w:lineRule="auto"/>
              <w:rPr>
                <w:i/>
              </w:rPr>
            </w:pPr>
            <w:r>
              <w:rPr>
                <w:rFonts w:ascii="Calibri" w:eastAsia="Arial Unicode MS" w:hAnsi="Calibri" w:cs="Calibri"/>
                <w:i/>
              </w:rPr>
              <w:t>Fallos en la base de datos</w:t>
            </w:r>
            <w:r w:rsidR="009A4624" w:rsidRPr="009A4624">
              <w:rPr>
                <w:rFonts w:ascii="Calibri" w:eastAsia="Arial Unicode MS" w:hAnsi="Calibri" w:cs="Calibri"/>
                <w:i/>
                <w:iCs/>
              </w:rPr>
              <w:t>.</w:t>
            </w:r>
          </w:p>
        </w:tc>
      </w:tr>
      <w:bookmarkEnd w:id="111"/>
    </w:tbl>
    <w:p w14:paraId="706C2439" w14:textId="77777777" w:rsidR="00125949" w:rsidRDefault="00125949" w:rsidP="00016DAF">
      <w:pPr>
        <w:rPr>
          <w:rFonts w:ascii="Calibri" w:hAnsi="Calibri" w:cs="Book Antiqua"/>
          <w:b/>
          <w:bCs/>
        </w:rPr>
      </w:pPr>
    </w:p>
    <w:p w14:paraId="7E435F32" w14:textId="64A51C56" w:rsidR="005C02DB" w:rsidRDefault="005C02DB" w:rsidP="00016DAF">
      <w:pPr>
        <w:rPr>
          <w:rFonts w:ascii="Calibri" w:hAnsi="Calibri" w:cs="Book Antiqua"/>
          <w:b/>
          <w:bCs/>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4"/>
        <w:gridCol w:w="3568"/>
        <w:gridCol w:w="1473"/>
        <w:gridCol w:w="3061"/>
      </w:tblGrid>
      <w:tr w:rsidR="00D809C5" w14:paraId="4333A968" w14:textId="77777777" w:rsidTr="00B65F6C">
        <w:trPr>
          <w:trHeight w:val="720"/>
        </w:trPr>
        <w:tc>
          <w:tcPr>
            <w:tcW w:w="4702" w:type="dxa"/>
            <w:gridSpan w:val="2"/>
            <w:shd w:val="clear" w:color="auto" w:fill="D9D9D9" w:themeFill="background1" w:themeFillShade="D9"/>
          </w:tcPr>
          <w:p w14:paraId="12DDBABC" w14:textId="77777777" w:rsidR="00D809C5" w:rsidRDefault="00D809C5" w:rsidP="00C37965">
            <w:pPr>
              <w:rPr>
                <w:rFonts w:ascii="Calibri" w:hAnsi="Calibri" w:cs="Calibri"/>
                <w:b/>
                <w:bCs/>
              </w:rPr>
            </w:pPr>
            <w:r w:rsidRPr="113DDEBB">
              <w:rPr>
                <w:rFonts w:ascii="Calibri" w:hAnsi="Calibri" w:cs="Calibri"/>
                <w:b/>
                <w:bCs/>
              </w:rPr>
              <w:t>IDENTIFICADOR CASO DE USO:</w:t>
            </w:r>
          </w:p>
          <w:p w14:paraId="5F518B3F" w14:textId="5EA87DC4" w:rsidR="00D809C5" w:rsidRPr="00FA381A" w:rsidRDefault="00D809C5" w:rsidP="00C37965">
            <w:pPr>
              <w:rPr>
                <w:rFonts w:ascii="Calibri" w:hAnsi="Calibri" w:cs="Calibri"/>
                <w:b/>
              </w:rPr>
            </w:pPr>
            <w:bookmarkStart w:id="113" w:name="CU14"/>
            <w:r w:rsidRPr="113DDEBB">
              <w:rPr>
                <w:rFonts w:ascii="Calibri" w:hAnsi="Calibri" w:cs="Calibri"/>
                <w:b/>
                <w:bCs/>
              </w:rPr>
              <w:t>CU-</w:t>
            </w:r>
            <w:r w:rsidR="00F97F1D">
              <w:rPr>
                <w:rFonts w:ascii="Calibri" w:hAnsi="Calibri" w:cs="Calibri"/>
                <w:b/>
                <w:bCs/>
              </w:rPr>
              <w:t>14</w:t>
            </w:r>
            <w:bookmarkEnd w:id="113"/>
          </w:p>
        </w:tc>
        <w:tc>
          <w:tcPr>
            <w:tcW w:w="4534" w:type="dxa"/>
            <w:gridSpan w:val="2"/>
            <w:shd w:val="clear" w:color="auto" w:fill="D9D9D9" w:themeFill="background1" w:themeFillShade="D9"/>
          </w:tcPr>
          <w:p w14:paraId="5657DEA1" w14:textId="77777777" w:rsidR="00D809C5" w:rsidRDefault="00D809C5" w:rsidP="00C37965">
            <w:pPr>
              <w:rPr>
                <w:rFonts w:ascii="Calibri" w:hAnsi="Calibri" w:cs="Calibri"/>
                <w:b/>
                <w:bCs/>
              </w:rPr>
            </w:pPr>
            <w:r w:rsidRPr="113DDEBB">
              <w:rPr>
                <w:rFonts w:ascii="Calibri" w:hAnsi="Calibri" w:cs="Calibri"/>
                <w:b/>
                <w:bCs/>
              </w:rPr>
              <w:t>NOMBRE:</w:t>
            </w:r>
          </w:p>
          <w:p w14:paraId="0404B22A" w14:textId="2ABC1A3B" w:rsidR="00D809C5" w:rsidRDefault="00D809C5" w:rsidP="00C37965">
            <w:pPr>
              <w:rPr>
                <w:rFonts w:ascii="Calibri" w:hAnsi="Calibri" w:cs="Calibri"/>
                <w:b/>
                <w:bCs/>
              </w:rPr>
            </w:pPr>
            <w:r w:rsidRPr="00405CC9">
              <w:rPr>
                <w:rFonts w:ascii="Calibri" w:eastAsia="Arial Unicode MS" w:hAnsi="Calibri" w:cs="Calibri"/>
              </w:rPr>
              <w:t xml:space="preserve">Generar </w:t>
            </w:r>
            <w:r w:rsidR="00F97F1D">
              <w:rPr>
                <w:rFonts w:ascii="Calibri" w:eastAsia="Arial Unicode MS" w:hAnsi="Calibri" w:cs="Calibri"/>
              </w:rPr>
              <w:t>factura</w:t>
            </w:r>
          </w:p>
        </w:tc>
      </w:tr>
      <w:tr w:rsidR="00D809C5" w14:paraId="7B799535" w14:textId="77777777" w:rsidTr="00B65F6C">
        <w:tc>
          <w:tcPr>
            <w:tcW w:w="6175" w:type="dxa"/>
            <w:gridSpan w:val="3"/>
          </w:tcPr>
          <w:p w14:paraId="2FF6E4CE" w14:textId="77777777" w:rsidR="00D809C5" w:rsidRDefault="00D809C5" w:rsidP="00C37965">
            <w:pPr>
              <w:rPr>
                <w:rFonts w:ascii="Calibri" w:hAnsi="Calibri" w:cs="Calibri"/>
                <w:b/>
                <w:bCs/>
              </w:rPr>
            </w:pPr>
            <w:r w:rsidRPr="113DDEBB">
              <w:rPr>
                <w:rFonts w:ascii="Calibri" w:hAnsi="Calibri" w:cs="Calibri"/>
                <w:b/>
                <w:bCs/>
              </w:rPr>
              <w:t>COMPLEJIDAD:</w:t>
            </w:r>
          </w:p>
          <w:p w14:paraId="2DB48D80" w14:textId="77777777" w:rsidR="00D809C5" w:rsidRDefault="00D809C5" w:rsidP="00C37965">
            <w:pPr>
              <w:jc w:val="both"/>
              <w:rPr>
                <w:rFonts w:ascii="Calibri" w:hAnsi="Calibri" w:cs="Calibri"/>
                <w:b/>
              </w:rPr>
            </w:pPr>
            <w:r w:rsidRPr="113DDEBB">
              <w:rPr>
                <w:rFonts w:ascii="Calibri" w:eastAsia="Arial Unicode MS" w:hAnsi="Calibri" w:cs="Calibri"/>
              </w:rPr>
              <w:t xml:space="preserve">[Baja] </w:t>
            </w:r>
          </w:p>
        </w:tc>
        <w:tc>
          <w:tcPr>
            <w:tcW w:w="3061" w:type="dxa"/>
          </w:tcPr>
          <w:p w14:paraId="02A5391A" w14:textId="77777777" w:rsidR="00D809C5" w:rsidRDefault="00D809C5" w:rsidP="00C37965">
            <w:pPr>
              <w:rPr>
                <w:rFonts w:ascii="Calibri" w:hAnsi="Calibri" w:cs="Calibri"/>
                <w:b/>
                <w:bCs/>
              </w:rPr>
            </w:pPr>
            <w:r w:rsidRPr="113DDEBB">
              <w:rPr>
                <w:rFonts w:ascii="Calibri" w:hAnsi="Calibri" w:cs="Calibri"/>
                <w:b/>
                <w:bCs/>
              </w:rPr>
              <w:t>PRIORIDAD:</w:t>
            </w:r>
          </w:p>
          <w:p w14:paraId="178C4682" w14:textId="77777777" w:rsidR="00D809C5" w:rsidRDefault="00D809C5" w:rsidP="00C37965">
            <w:pPr>
              <w:rPr>
                <w:rFonts w:ascii="Calibri" w:hAnsi="Calibri" w:cs="Calibri"/>
                <w:b/>
              </w:rPr>
            </w:pPr>
            <w:r w:rsidRPr="113DDEBB">
              <w:rPr>
                <w:rFonts w:ascii="Calibri" w:eastAsia="Arial Unicode MS" w:hAnsi="Calibri" w:cs="Calibri"/>
              </w:rPr>
              <w:t xml:space="preserve"> [</w:t>
            </w:r>
            <w:r>
              <w:rPr>
                <w:rFonts w:ascii="Calibri" w:eastAsia="Arial Unicode MS" w:hAnsi="Calibri" w:cs="Calibri"/>
              </w:rPr>
              <w:t>Alta</w:t>
            </w:r>
            <w:r w:rsidRPr="113DDEBB">
              <w:rPr>
                <w:rFonts w:ascii="Calibri" w:eastAsia="Arial Unicode MS" w:hAnsi="Calibri" w:cs="Calibri"/>
              </w:rPr>
              <w:t>]</w:t>
            </w:r>
          </w:p>
        </w:tc>
      </w:tr>
      <w:tr w:rsidR="00D809C5" w14:paraId="4EFA7325" w14:textId="77777777" w:rsidTr="00B65F6C">
        <w:tc>
          <w:tcPr>
            <w:tcW w:w="9236" w:type="dxa"/>
            <w:gridSpan w:val="4"/>
          </w:tcPr>
          <w:p w14:paraId="025E1B01" w14:textId="77777777" w:rsidR="00D809C5" w:rsidRDefault="00D809C5" w:rsidP="00C37965">
            <w:pPr>
              <w:rPr>
                <w:rFonts w:ascii="Calibri" w:hAnsi="Calibri" w:cs="Calibri"/>
                <w:b/>
                <w:bCs/>
              </w:rPr>
            </w:pPr>
            <w:r w:rsidRPr="113DDEBB">
              <w:rPr>
                <w:rFonts w:ascii="Calibri" w:hAnsi="Calibri" w:cs="Calibri"/>
                <w:b/>
                <w:bCs/>
              </w:rPr>
              <w:t>REQUERIMIENTO FUNCIONAL ASOCIADO:</w:t>
            </w:r>
          </w:p>
          <w:p w14:paraId="6F3E9581" w14:textId="2A7E1119" w:rsidR="00D809C5" w:rsidRDefault="00D809C5" w:rsidP="00C37965">
            <w:pPr>
              <w:jc w:val="both"/>
              <w:rPr>
                <w:rFonts w:ascii="Calibri" w:eastAsia="Arial Unicode MS" w:hAnsi="Calibri" w:cs="Calibri"/>
                <w:i/>
              </w:rPr>
            </w:pPr>
            <w:r w:rsidRPr="4476F917">
              <w:rPr>
                <w:rFonts w:ascii="Calibri" w:eastAsia="Arial Unicode MS" w:hAnsi="Calibri" w:cs="Calibri"/>
                <w:i/>
                <w:iCs/>
              </w:rPr>
              <w:t>RF-</w:t>
            </w:r>
            <w:r w:rsidR="00140F0A">
              <w:rPr>
                <w:rFonts w:ascii="Calibri" w:eastAsia="Arial Unicode MS" w:hAnsi="Calibri" w:cs="Calibri"/>
                <w:i/>
                <w:iCs/>
              </w:rPr>
              <w:t>2</w:t>
            </w:r>
            <w:r w:rsidR="00843E75">
              <w:rPr>
                <w:rFonts w:ascii="Calibri" w:eastAsia="Arial Unicode MS" w:hAnsi="Calibri" w:cs="Calibri"/>
                <w:i/>
                <w:iCs/>
              </w:rPr>
              <w:t>4</w:t>
            </w:r>
            <w:r w:rsidR="00140F0A">
              <w:rPr>
                <w:rFonts w:ascii="Calibri" w:eastAsia="Arial Unicode MS" w:hAnsi="Calibri" w:cs="Calibri"/>
                <w:i/>
                <w:iCs/>
              </w:rPr>
              <w:t>: Emitir factura</w:t>
            </w:r>
          </w:p>
        </w:tc>
      </w:tr>
      <w:tr w:rsidR="00D809C5" w14:paraId="5569007F" w14:textId="77777777" w:rsidTr="00B65F6C">
        <w:tc>
          <w:tcPr>
            <w:tcW w:w="9236" w:type="dxa"/>
            <w:gridSpan w:val="4"/>
          </w:tcPr>
          <w:p w14:paraId="792037F7" w14:textId="77777777" w:rsidR="00D809C5" w:rsidRDefault="00D809C5" w:rsidP="00C37965">
            <w:pPr>
              <w:rPr>
                <w:rFonts w:ascii="Calibri" w:hAnsi="Calibri" w:cs="Calibri"/>
                <w:b/>
                <w:bCs/>
              </w:rPr>
            </w:pPr>
            <w:r w:rsidRPr="113DDEBB">
              <w:rPr>
                <w:rFonts w:ascii="Calibri" w:hAnsi="Calibri" w:cs="Calibri"/>
                <w:b/>
                <w:bCs/>
              </w:rPr>
              <w:t>ACTORES:</w:t>
            </w:r>
          </w:p>
          <w:p w14:paraId="641003A7" w14:textId="510C507D" w:rsidR="00D809C5" w:rsidRPr="00FA381A" w:rsidRDefault="00F97F1D" w:rsidP="00347D5F">
            <w:pPr>
              <w:rPr>
                <w:rFonts w:ascii="Calibri" w:eastAsia="Arial Unicode MS" w:hAnsi="Calibri" w:cs="Calibri"/>
                <w:i/>
              </w:rPr>
            </w:pPr>
            <w:r>
              <w:rPr>
                <w:rFonts w:ascii="Calibri" w:eastAsia="Arial Unicode MS" w:hAnsi="Calibri" w:cs="Calibri"/>
                <w:i/>
                <w:iCs/>
              </w:rPr>
              <w:t>Vendedor</w:t>
            </w:r>
            <w:r w:rsidR="0091403F">
              <w:rPr>
                <w:rFonts w:ascii="Calibri" w:eastAsia="Arial Unicode MS" w:hAnsi="Calibri" w:cs="Calibri"/>
                <w:i/>
                <w:iCs/>
              </w:rPr>
              <w:t xml:space="preserve"> ACT-</w:t>
            </w:r>
            <w:r w:rsidR="0095605D">
              <w:rPr>
                <w:rFonts w:ascii="Calibri" w:eastAsia="Arial Unicode MS" w:hAnsi="Calibri" w:cs="Calibri"/>
                <w:i/>
                <w:iCs/>
              </w:rPr>
              <w:t>02</w:t>
            </w:r>
          </w:p>
        </w:tc>
      </w:tr>
      <w:tr w:rsidR="00D809C5" w14:paraId="3A723834" w14:textId="77777777" w:rsidTr="00B65F6C">
        <w:tc>
          <w:tcPr>
            <w:tcW w:w="9236" w:type="dxa"/>
            <w:gridSpan w:val="4"/>
          </w:tcPr>
          <w:p w14:paraId="3844F861" w14:textId="77777777" w:rsidR="00D809C5" w:rsidRPr="00FA381A" w:rsidRDefault="00D809C5" w:rsidP="00C37965">
            <w:pPr>
              <w:rPr>
                <w:rFonts w:ascii="Calibri" w:eastAsia="Arial Unicode MS" w:hAnsi="Calibri" w:cs="Calibri"/>
                <w:i/>
              </w:rPr>
            </w:pPr>
            <w:r w:rsidRPr="113DDEBB">
              <w:rPr>
                <w:rFonts w:ascii="Calibri" w:hAnsi="Calibri" w:cs="Calibri"/>
                <w:b/>
                <w:bCs/>
              </w:rPr>
              <w:t>CASOS DE USO ASOCIADOS:</w:t>
            </w:r>
          </w:p>
          <w:p w14:paraId="6BA1D4EB" w14:textId="571253DA" w:rsidR="00D809C5" w:rsidRPr="00FA381A" w:rsidRDefault="00D809C5" w:rsidP="00C37965">
            <w:pPr>
              <w:rPr>
                <w:rFonts w:ascii="Calibri" w:hAnsi="Calibri" w:cs="Calibri"/>
                <w:b/>
              </w:rPr>
            </w:pPr>
            <w:r w:rsidRPr="00140F0A">
              <w:rPr>
                <w:rFonts w:ascii="Calibri" w:eastAsia="Arial Unicode MS" w:hAnsi="Calibri" w:cs="Calibri"/>
                <w:i/>
              </w:rPr>
              <w:t>No Aplica</w:t>
            </w:r>
          </w:p>
        </w:tc>
      </w:tr>
      <w:tr w:rsidR="00D809C5" w:rsidRPr="000125A0" w14:paraId="4F698AAC" w14:textId="77777777" w:rsidTr="00B65F6C">
        <w:tc>
          <w:tcPr>
            <w:tcW w:w="9236" w:type="dxa"/>
            <w:gridSpan w:val="4"/>
          </w:tcPr>
          <w:p w14:paraId="4AE304F9" w14:textId="77777777" w:rsidR="00D809C5" w:rsidRPr="00FA381A" w:rsidRDefault="00D809C5" w:rsidP="00C37965">
            <w:pPr>
              <w:rPr>
                <w:rFonts w:ascii="Calibri" w:hAnsi="Calibri" w:cs="Calibri"/>
                <w:lang w:eastAsia="es-ES"/>
              </w:rPr>
            </w:pPr>
            <w:r w:rsidRPr="00FA381A">
              <w:rPr>
                <w:rFonts w:ascii="Calibri" w:hAnsi="Calibri" w:cs="Calibri"/>
                <w:b/>
              </w:rPr>
              <w:t>DESCRIPCIÓN:</w:t>
            </w:r>
          </w:p>
          <w:p w14:paraId="02429562" w14:textId="2292464F" w:rsidR="00D809C5" w:rsidRPr="00FA381A" w:rsidRDefault="00D809C5" w:rsidP="00C37965">
            <w:pPr>
              <w:rPr>
                <w:rFonts w:ascii="Calibri" w:eastAsia="Arial Unicode MS" w:hAnsi="Calibri" w:cs="Calibri"/>
                <w:i/>
              </w:rPr>
            </w:pPr>
            <w:r w:rsidRPr="00FA381A">
              <w:rPr>
                <w:rFonts w:ascii="Calibri" w:eastAsia="Arial Unicode MS" w:hAnsi="Calibri" w:cs="Calibri"/>
                <w:i/>
              </w:rPr>
              <w:t xml:space="preserve">El </w:t>
            </w:r>
            <w:r w:rsidR="00F97F1D" w:rsidRPr="00FA381A">
              <w:rPr>
                <w:rFonts w:ascii="Calibri" w:eastAsia="Arial Unicode MS" w:hAnsi="Calibri" w:cs="Calibri"/>
                <w:i/>
              </w:rPr>
              <w:t xml:space="preserve">vendedor podrá generar la factura una vez realizado el servicio por el mecánico. </w:t>
            </w:r>
          </w:p>
        </w:tc>
      </w:tr>
      <w:tr w:rsidR="00D809C5" w:rsidRPr="000125A0" w14:paraId="44967A22" w14:textId="77777777" w:rsidTr="00B65F6C">
        <w:tc>
          <w:tcPr>
            <w:tcW w:w="9236" w:type="dxa"/>
            <w:gridSpan w:val="4"/>
            <w:tcBorders>
              <w:bottom w:val="single" w:sz="4" w:space="0" w:color="auto"/>
            </w:tcBorders>
          </w:tcPr>
          <w:p w14:paraId="1EF9B990" w14:textId="77777777" w:rsidR="00D809C5" w:rsidRPr="00FA381A" w:rsidRDefault="00D809C5" w:rsidP="00C37965">
            <w:pPr>
              <w:rPr>
                <w:rFonts w:ascii="Calibri" w:hAnsi="Calibri" w:cs="Calibri"/>
                <w:b/>
              </w:rPr>
            </w:pPr>
            <w:r w:rsidRPr="00FA381A">
              <w:rPr>
                <w:rFonts w:ascii="Calibri" w:hAnsi="Calibri" w:cs="Calibri"/>
                <w:b/>
              </w:rPr>
              <w:t xml:space="preserve">NOTAS: </w:t>
            </w:r>
          </w:p>
          <w:p w14:paraId="7BFD1EF3" w14:textId="77777777" w:rsidR="00D809C5" w:rsidRDefault="00D809C5" w:rsidP="00C37965">
            <w:pPr>
              <w:rPr>
                <w:rFonts w:ascii="Calibri" w:hAnsi="Calibri" w:cs="Calibri"/>
                <w:bCs/>
              </w:rPr>
            </w:pPr>
            <w:r w:rsidRPr="007D5D2E">
              <w:rPr>
                <w:rFonts w:ascii="Calibri" w:hAnsi="Calibri" w:cs="Calibri"/>
                <w:bCs/>
              </w:rPr>
              <w:t xml:space="preserve">Esto es parte del proceso de </w:t>
            </w:r>
            <w:r w:rsidR="00FA0DBF" w:rsidRPr="007D5D2E">
              <w:rPr>
                <w:rFonts w:ascii="Calibri" w:hAnsi="Calibri" w:cs="Calibri"/>
                <w:bCs/>
              </w:rPr>
              <w:t>facturación.</w:t>
            </w:r>
          </w:p>
          <w:p w14:paraId="338687BE" w14:textId="77777777" w:rsidR="00843E75" w:rsidRPr="00672AA8" w:rsidRDefault="00843E75" w:rsidP="00D01BB1">
            <w:pPr>
              <w:pStyle w:val="Prrafodelista"/>
              <w:numPr>
                <w:ilvl w:val="0"/>
                <w:numId w:val="127"/>
              </w:numPr>
              <w:spacing w:line="259" w:lineRule="auto"/>
              <w:rPr>
                <w:rFonts w:ascii="Calibri" w:eastAsia="Calibri" w:hAnsi="Calibri" w:cs="Calibri"/>
                <w:i/>
                <w:iCs/>
              </w:rPr>
            </w:pPr>
            <w:r w:rsidRPr="00207CE2">
              <w:rPr>
                <w:rFonts w:ascii="Calibri" w:hAnsi="Calibri" w:cs="Calibri"/>
                <w:i/>
                <w:iCs/>
              </w:rPr>
              <w:t>La factura deberá tener los siguientes datos</w:t>
            </w:r>
            <w:r>
              <w:rPr>
                <w:rFonts w:ascii="Calibri" w:hAnsi="Calibri" w:cs="Calibri"/>
                <w:i/>
                <w:iCs/>
              </w:rPr>
              <w:t xml:space="preserve"> como encabezado</w:t>
            </w:r>
            <w:r w:rsidRPr="00207CE2">
              <w:rPr>
                <w:rFonts w:ascii="Calibri" w:hAnsi="Calibri" w:cs="Calibri"/>
                <w:i/>
                <w:iCs/>
              </w:rPr>
              <w:t>:</w:t>
            </w:r>
          </w:p>
          <w:p w14:paraId="1B70EFE8" w14:textId="194380DF" w:rsidR="00843E75" w:rsidRPr="00EB67BE" w:rsidRDefault="00843E75" w:rsidP="00D01BB1">
            <w:pPr>
              <w:pStyle w:val="Prrafodelista"/>
              <w:numPr>
                <w:ilvl w:val="1"/>
                <w:numId w:val="127"/>
              </w:numPr>
              <w:spacing w:line="259" w:lineRule="auto"/>
              <w:rPr>
                <w:i/>
                <w:iCs/>
              </w:rPr>
            </w:pPr>
            <w:r w:rsidRPr="58E4C581">
              <w:rPr>
                <w:rFonts w:ascii="Calibri" w:hAnsi="Calibri" w:cs="Calibri"/>
                <w:i/>
                <w:iCs/>
              </w:rPr>
              <w:t>Nombre de</w:t>
            </w:r>
            <w:r w:rsidR="00EB67BE">
              <w:rPr>
                <w:rFonts w:ascii="Calibri" w:hAnsi="Calibri" w:cs="Calibri"/>
                <w:i/>
                <w:iCs/>
              </w:rPr>
              <w:t>l taller</w:t>
            </w:r>
          </w:p>
          <w:p w14:paraId="56B05CBD" w14:textId="50B98F3C" w:rsidR="00843E75" w:rsidRPr="001C1722" w:rsidRDefault="00843E75" w:rsidP="00D01BB1">
            <w:pPr>
              <w:pStyle w:val="Prrafodelista"/>
              <w:numPr>
                <w:ilvl w:val="1"/>
                <w:numId w:val="127"/>
              </w:numPr>
              <w:spacing w:line="259" w:lineRule="auto"/>
              <w:rPr>
                <w:i/>
              </w:rPr>
            </w:pPr>
            <w:r w:rsidRPr="086DE89B">
              <w:rPr>
                <w:rFonts w:ascii="Calibri" w:hAnsi="Calibri" w:cs="Calibri"/>
                <w:i/>
                <w:iCs/>
              </w:rPr>
              <w:t>Dirección</w:t>
            </w:r>
            <w:r w:rsidRPr="58E4C581">
              <w:rPr>
                <w:rFonts w:ascii="Calibri" w:hAnsi="Calibri" w:cs="Calibri"/>
                <w:i/>
                <w:iCs/>
              </w:rPr>
              <w:t xml:space="preserve"> de</w:t>
            </w:r>
            <w:r w:rsidR="00F931A1">
              <w:rPr>
                <w:rFonts w:ascii="Calibri" w:hAnsi="Calibri" w:cs="Calibri"/>
                <w:i/>
                <w:iCs/>
              </w:rPr>
              <w:t>l taller</w:t>
            </w:r>
          </w:p>
          <w:p w14:paraId="46E2A71C" w14:textId="2BB64D1E" w:rsidR="00843E75" w:rsidRPr="001C1722" w:rsidRDefault="00843E75" w:rsidP="00D01BB1">
            <w:pPr>
              <w:pStyle w:val="Prrafodelista"/>
              <w:numPr>
                <w:ilvl w:val="1"/>
                <w:numId w:val="127"/>
              </w:numPr>
              <w:spacing w:line="259" w:lineRule="auto"/>
              <w:rPr>
                <w:i/>
                <w:iCs/>
              </w:rPr>
            </w:pPr>
            <w:r w:rsidRPr="086DE89B">
              <w:rPr>
                <w:rFonts w:ascii="Calibri" w:hAnsi="Calibri" w:cs="Calibri"/>
                <w:i/>
                <w:iCs/>
              </w:rPr>
              <w:t>ID de la factur</w:t>
            </w:r>
            <w:r w:rsidR="00371A40">
              <w:rPr>
                <w:rFonts w:ascii="Calibri" w:hAnsi="Calibri" w:cs="Calibri"/>
                <w:i/>
                <w:iCs/>
              </w:rPr>
              <w:t>a</w:t>
            </w:r>
          </w:p>
          <w:p w14:paraId="0031BEF5" w14:textId="03C0612A" w:rsidR="00843E75" w:rsidRPr="00672AA8" w:rsidRDefault="00843E75" w:rsidP="00D01BB1">
            <w:pPr>
              <w:pStyle w:val="Prrafodelista"/>
              <w:numPr>
                <w:ilvl w:val="1"/>
                <w:numId w:val="127"/>
              </w:numPr>
              <w:spacing w:line="259" w:lineRule="auto"/>
              <w:rPr>
                <w:i/>
                <w:iCs/>
              </w:rPr>
            </w:pPr>
            <w:r w:rsidRPr="086DE89B">
              <w:rPr>
                <w:rFonts w:ascii="Calibri" w:hAnsi="Calibri" w:cs="Calibri"/>
                <w:i/>
                <w:iCs/>
              </w:rPr>
              <w:t xml:space="preserve">Fecha </w:t>
            </w:r>
            <w:r>
              <w:rPr>
                <w:rFonts w:ascii="Calibri" w:hAnsi="Calibri" w:cs="Calibri"/>
                <w:i/>
                <w:iCs/>
              </w:rPr>
              <w:t xml:space="preserve">en </w:t>
            </w:r>
            <w:r w:rsidRPr="086DE89B">
              <w:rPr>
                <w:rFonts w:ascii="Calibri" w:hAnsi="Calibri" w:cs="Calibri"/>
                <w:i/>
                <w:iCs/>
              </w:rPr>
              <w:t>que se genera la compra</w:t>
            </w:r>
            <w:r w:rsidR="006D257C">
              <w:rPr>
                <w:rFonts w:ascii="Calibri" w:hAnsi="Calibri" w:cs="Calibri"/>
                <w:i/>
                <w:iCs/>
              </w:rPr>
              <w:t>: date</w:t>
            </w:r>
          </w:p>
          <w:p w14:paraId="0F77720E" w14:textId="77777777" w:rsidR="00843E75" w:rsidRPr="00672AA8" w:rsidRDefault="00843E75" w:rsidP="00D01BB1">
            <w:pPr>
              <w:pStyle w:val="Prrafodelista"/>
              <w:numPr>
                <w:ilvl w:val="0"/>
                <w:numId w:val="127"/>
              </w:numPr>
              <w:spacing w:line="259" w:lineRule="auto"/>
              <w:rPr>
                <w:i/>
                <w:iCs/>
              </w:rPr>
            </w:pPr>
            <w:r>
              <w:rPr>
                <w:rFonts w:asciiTheme="minorHAnsi" w:hAnsiTheme="minorHAnsi" w:cstheme="minorHAnsi"/>
                <w:i/>
                <w:iCs/>
              </w:rPr>
              <w:t>Cuerpo de la factura:</w:t>
            </w:r>
          </w:p>
          <w:p w14:paraId="745F4DA3" w14:textId="301154B9" w:rsidR="00843E75" w:rsidRPr="005D7802" w:rsidRDefault="00843E75" w:rsidP="00D01BB1">
            <w:pPr>
              <w:pStyle w:val="Prrafodelista"/>
              <w:numPr>
                <w:ilvl w:val="1"/>
                <w:numId w:val="127"/>
              </w:numPr>
              <w:spacing w:line="259" w:lineRule="auto"/>
              <w:rPr>
                <w:i/>
                <w:iCs/>
              </w:rPr>
            </w:pPr>
            <w:r w:rsidRPr="79439A3D">
              <w:rPr>
                <w:rFonts w:ascii="Calibri" w:hAnsi="Calibri" w:cs="Calibri"/>
                <w:i/>
                <w:iCs/>
              </w:rPr>
              <w:t>Nombre del cliente</w:t>
            </w:r>
          </w:p>
          <w:p w14:paraId="07326A86" w14:textId="1B2B9587" w:rsidR="00843E75" w:rsidRPr="005D7802" w:rsidRDefault="00843E75" w:rsidP="00D01BB1">
            <w:pPr>
              <w:pStyle w:val="Prrafodelista"/>
              <w:numPr>
                <w:ilvl w:val="1"/>
                <w:numId w:val="127"/>
              </w:numPr>
              <w:spacing w:line="259" w:lineRule="auto"/>
              <w:rPr>
                <w:i/>
                <w:iCs/>
              </w:rPr>
            </w:pPr>
            <w:r w:rsidRPr="79439A3D">
              <w:rPr>
                <w:rFonts w:ascii="Calibri" w:hAnsi="Calibri" w:cs="Calibri"/>
                <w:i/>
                <w:iCs/>
              </w:rPr>
              <w:t>C</w:t>
            </w:r>
            <w:r>
              <w:rPr>
                <w:rFonts w:ascii="Calibri" w:hAnsi="Calibri" w:cs="Calibri"/>
                <w:i/>
                <w:iCs/>
              </w:rPr>
              <w:t>é</w:t>
            </w:r>
            <w:r w:rsidRPr="79439A3D">
              <w:rPr>
                <w:rFonts w:ascii="Calibri" w:hAnsi="Calibri" w:cs="Calibri"/>
                <w:i/>
                <w:iCs/>
              </w:rPr>
              <w:t>dula</w:t>
            </w:r>
            <w:r w:rsidRPr="5007068C">
              <w:rPr>
                <w:rFonts w:ascii="Calibri" w:hAnsi="Calibri" w:cs="Calibri"/>
                <w:i/>
                <w:iCs/>
              </w:rPr>
              <w:t xml:space="preserve"> o RU</w:t>
            </w:r>
            <w:r w:rsidR="00371A40">
              <w:rPr>
                <w:rFonts w:ascii="Calibri" w:hAnsi="Calibri" w:cs="Calibri"/>
                <w:i/>
                <w:iCs/>
              </w:rPr>
              <w:t>C</w:t>
            </w:r>
          </w:p>
          <w:p w14:paraId="342D498F" w14:textId="7B74F575" w:rsidR="00843E75" w:rsidRPr="005D7802" w:rsidRDefault="00843E75" w:rsidP="00D01BB1">
            <w:pPr>
              <w:pStyle w:val="Prrafodelista"/>
              <w:numPr>
                <w:ilvl w:val="1"/>
                <w:numId w:val="127"/>
              </w:numPr>
              <w:spacing w:line="259" w:lineRule="auto"/>
              <w:rPr>
                <w:i/>
                <w:iCs/>
              </w:rPr>
            </w:pPr>
            <w:r w:rsidRPr="5007068C">
              <w:rPr>
                <w:rFonts w:ascii="Calibri" w:hAnsi="Calibri" w:cs="Calibri"/>
                <w:i/>
                <w:iCs/>
              </w:rPr>
              <w:t>Correo</w:t>
            </w:r>
          </w:p>
          <w:p w14:paraId="486BB33D" w14:textId="10B7FFE8" w:rsidR="00843E75" w:rsidRPr="005D7802" w:rsidRDefault="00843E75" w:rsidP="00D01BB1">
            <w:pPr>
              <w:pStyle w:val="Prrafodelista"/>
              <w:numPr>
                <w:ilvl w:val="1"/>
                <w:numId w:val="127"/>
              </w:numPr>
              <w:spacing w:line="259" w:lineRule="auto"/>
              <w:rPr>
                <w:i/>
                <w:iCs/>
              </w:rPr>
            </w:pPr>
            <w:r w:rsidRPr="3FE6F6C6">
              <w:rPr>
                <w:rFonts w:ascii="Calibri" w:hAnsi="Calibri" w:cs="Calibri"/>
                <w:i/>
                <w:iCs/>
              </w:rPr>
              <w:t>Teléfono</w:t>
            </w:r>
          </w:p>
          <w:p w14:paraId="66C7FF27" w14:textId="3054EC0C" w:rsidR="00843E75" w:rsidRDefault="00843E75" w:rsidP="00D01BB1">
            <w:pPr>
              <w:pStyle w:val="Prrafodelista"/>
              <w:numPr>
                <w:ilvl w:val="1"/>
                <w:numId w:val="127"/>
              </w:numPr>
              <w:spacing w:line="259" w:lineRule="auto"/>
              <w:rPr>
                <w:i/>
                <w:iCs/>
              </w:rPr>
            </w:pPr>
            <w:r w:rsidRPr="3FE6F6C6">
              <w:rPr>
                <w:rFonts w:ascii="Calibri" w:hAnsi="Calibri" w:cs="Calibri"/>
                <w:i/>
                <w:iCs/>
              </w:rPr>
              <w:t>Tipo de servicio realizado</w:t>
            </w:r>
          </w:p>
          <w:p w14:paraId="21946CC3" w14:textId="34244F17" w:rsidR="00843E75" w:rsidRPr="005D7802" w:rsidRDefault="00843E75" w:rsidP="00D01BB1">
            <w:pPr>
              <w:pStyle w:val="Prrafodelista"/>
              <w:numPr>
                <w:ilvl w:val="1"/>
                <w:numId w:val="127"/>
              </w:numPr>
              <w:spacing w:line="259" w:lineRule="auto"/>
              <w:rPr>
                <w:i/>
                <w:iCs/>
              </w:rPr>
            </w:pPr>
            <w:r w:rsidRPr="5007068C">
              <w:rPr>
                <w:rFonts w:ascii="Calibri" w:hAnsi="Calibri" w:cs="Calibri"/>
                <w:i/>
                <w:iCs/>
              </w:rPr>
              <w:t xml:space="preserve">Detalles de las autopartes </w:t>
            </w:r>
            <w:r w:rsidRPr="55AD24BF">
              <w:rPr>
                <w:rFonts w:ascii="Calibri" w:hAnsi="Calibri" w:cs="Calibri"/>
                <w:i/>
                <w:iCs/>
              </w:rPr>
              <w:t>compradas</w:t>
            </w:r>
          </w:p>
          <w:p w14:paraId="561D3667" w14:textId="3618BE15" w:rsidR="00843E75" w:rsidRPr="005D7802" w:rsidRDefault="00843E75" w:rsidP="00D01BB1">
            <w:pPr>
              <w:pStyle w:val="Prrafodelista"/>
              <w:numPr>
                <w:ilvl w:val="1"/>
                <w:numId w:val="127"/>
              </w:numPr>
              <w:spacing w:line="259" w:lineRule="auto"/>
              <w:rPr>
                <w:i/>
                <w:iCs/>
              </w:rPr>
            </w:pPr>
            <w:r w:rsidRPr="4C1F6AD6">
              <w:rPr>
                <w:rFonts w:ascii="Calibri" w:hAnsi="Calibri" w:cs="Calibri"/>
                <w:i/>
                <w:iCs/>
              </w:rPr>
              <w:t>Precio unitario de las autopartes</w:t>
            </w:r>
          </w:p>
          <w:p w14:paraId="6D5081F5" w14:textId="30E126D8" w:rsidR="00316A39" w:rsidRPr="00843E75" w:rsidRDefault="00843E75" w:rsidP="00D01BB1">
            <w:pPr>
              <w:pStyle w:val="Prrafodelista"/>
              <w:numPr>
                <w:ilvl w:val="1"/>
                <w:numId w:val="127"/>
              </w:numPr>
              <w:spacing w:line="259" w:lineRule="auto"/>
              <w:rPr>
                <w:rFonts w:eastAsia="Calibri"/>
                <w:i/>
              </w:rPr>
            </w:pPr>
            <w:r w:rsidRPr="4C1F6AD6">
              <w:rPr>
                <w:rFonts w:ascii="Calibri" w:hAnsi="Calibri" w:cs="Calibri"/>
                <w:i/>
                <w:iCs/>
              </w:rPr>
              <w:t>Valor total</w:t>
            </w:r>
          </w:p>
        </w:tc>
      </w:tr>
      <w:tr w:rsidR="00D809C5" w14:paraId="671FEBF6" w14:textId="77777777" w:rsidTr="00B65F6C">
        <w:tc>
          <w:tcPr>
            <w:tcW w:w="9236" w:type="dxa"/>
            <w:gridSpan w:val="4"/>
            <w:tcBorders>
              <w:bottom w:val="single" w:sz="4" w:space="0" w:color="auto"/>
            </w:tcBorders>
          </w:tcPr>
          <w:p w14:paraId="5BD83401" w14:textId="77777777" w:rsidR="00D809C5" w:rsidRPr="00FA381A" w:rsidRDefault="00D809C5" w:rsidP="00C37965">
            <w:pPr>
              <w:rPr>
                <w:rFonts w:ascii="Calibri" w:eastAsia="Arial Unicode MS" w:hAnsi="Calibri" w:cs="Calibri"/>
                <w:i/>
              </w:rPr>
            </w:pPr>
            <w:r w:rsidRPr="4476F917">
              <w:rPr>
                <w:rFonts w:ascii="Calibri" w:hAnsi="Calibri" w:cs="Calibri"/>
                <w:b/>
                <w:bCs/>
              </w:rPr>
              <w:t>CRITERIOS DE ACEPTACIÓN:</w:t>
            </w:r>
          </w:p>
          <w:p w14:paraId="104FF969" w14:textId="0644D434" w:rsidR="00D809C5" w:rsidRPr="00FA381A" w:rsidRDefault="00602A2E" w:rsidP="00C37965">
            <w:pPr>
              <w:spacing w:line="259" w:lineRule="auto"/>
              <w:rPr>
                <w:rFonts w:ascii="Calibri" w:hAnsi="Calibri" w:cs="Calibri"/>
                <w:i/>
              </w:rPr>
            </w:pPr>
            <w:r w:rsidRPr="00161148">
              <w:rPr>
                <w:rFonts w:ascii="Calibri" w:hAnsi="Calibri" w:cs="Calibri"/>
                <w:i/>
              </w:rPr>
              <w:t xml:space="preserve">Se genera la factura luego de haber </w:t>
            </w:r>
            <w:r w:rsidR="00161148" w:rsidRPr="00161148">
              <w:rPr>
                <w:rFonts w:ascii="Calibri" w:hAnsi="Calibri" w:cs="Calibri"/>
                <w:i/>
                <w:iCs/>
              </w:rPr>
              <w:t>brindado el servicio.</w:t>
            </w:r>
          </w:p>
        </w:tc>
      </w:tr>
      <w:tr w:rsidR="00D809C5" w14:paraId="3E3DFA00" w14:textId="77777777" w:rsidTr="00B65F6C">
        <w:trPr>
          <w:trHeight w:val="345"/>
        </w:trPr>
        <w:tc>
          <w:tcPr>
            <w:tcW w:w="9236" w:type="dxa"/>
            <w:gridSpan w:val="4"/>
            <w:tcBorders>
              <w:bottom w:val="single" w:sz="4" w:space="0" w:color="auto"/>
            </w:tcBorders>
            <w:shd w:val="clear" w:color="auto" w:fill="D9D9D9" w:themeFill="background1" w:themeFillShade="D9"/>
          </w:tcPr>
          <w:p w14:paraId="4EAC2CC2" w14:textId="77777777" w:rsidR="00D809C5" w:rsidRDefault="00D809C5" w:rsidP="00C37965">
            <w:pPr>
              <w:rPr>
                <w:rFonts w:ascii="Calibri" w:hAnsi="Calibri" w:cs="Calibri"/>
                <w:b/>
                <w:bCs/>
              </w:rPr>
            </w:pPr>
            <w:r w:rsidRPr="113DDEBB">
              <w:rPr>
                <w:rFonts w:ascii="Calibri" w:hAnsi="Calibri" w:cs="Calibri"/>
                <w:b/>
                <w:bCs/>
              </w:rPr>
              <w:t xml:space="preserve">ESCENARIOS: </w:t>
            </w:r>
          </w:p>
        </w:tc>
      </w:tr>
      <w:tr w:rsidR="00D809C5" w:rsidRPr="006344DE" w14:paraId="24245C6D" w14:textId="77777777" w:rsidTr="00B65F6C">
        <w:trPr>
          <w:trHeight w:val="561"/>
        </w:trPr>
        <w:tc>
          <w:tcPr>
            <w:tcW w:w="1134" w:type="dxa"/>
            <w:tcBorders>
              <w:bottom w:val="single" w:sz="4" w:space="0" w:color="auto"/>
            </w:tcBorders>
          </w:tcPr>
          <w:p w14:paraId="7B4C5FAA" w14:textId="7344F3FD" w:rsidR="00D809C5" w:rsidRPr="00224111" w:rsidRDefault="00D809C5" w:rsidP="00224111">
            <w:pPr>
              <w:rPr>
                <w:rFonts w:ascii="Calibri" w:hAnsi="Calibri" w:cs="Calibri"/>
                <w:i/>
                <w:lang w:eastAsia="es-ES"/>
              </w:rPr>
            </w:pPr>
            <w:r w:rsidRPr="113DDEBB">
              <w:rPr>
                <w:rFonts w:ascii="Calibri" w:eastAsia="Arial Unicode MS" w:hAnsi="Calibri" w:cs="Calibri"/>
              </w:rPr>
              <w:t>ES-</w:t>
            </w:r>
            <w:r w:rsidRPr="006344DE">
              <w:rPr>
                <w:rFonts w:ascii="Calibri" w:eastAsia="Arial Unicode MS" w:hAnsi="Calibri" w:cs="Calibri"/>
              </w:rPr>
              <w:t>1</w:t>
            </w:r>
            <w:r w:rsidR="002650A1">
              <w:rPr>
                <w:rFonts w:ascii="Calibri" w:eastAsia="Arial Unicode MS" w:hAnsi="Calibri" w:cs="Calibri"/>
              </w:rPr>
              <w:t>4.</w:t>
            </w:r>
            <w:r w:rsidR="00984429">
              <w:rPr>
                <w:rFonts w:ascii="Calibri" w:eastAsia="Arial Unicode MS" w:hAnsi="Calibri" w:cs="Calibri"/>
              </w:rPr>
              <w:t>1</w:t>
            </w:r>
          </w:p>
        </w:tc>
        <w:tc>
          <w:tcPr>
            <w:tcW w:w="8102" w:type="dxa"/>
            <w:gridSpan w:val="3"/>
            <w:tcBorders>
              <w:bottom w:val="single" w:sz="4" w:space="0" w:color="auto"/>
            </w:tcBorders>
          </w:tcPr>
          <w:p w14:paraId="4E143BB5" w14:textId="77777777" w:rsidR="00E85BA7" w:rsidRPr="00E85BA7" w:rsidRDefault="00E85BA7" w:rsidP="00E85BA7">
            <w:pPr>
              <w:rPr>
                <w:rFonts w:ascii="Calibri" w:hAnsi="Calibri" w:cs="Calibri"/>
                <w:b/>
                <w:bCs/>
              </w:rPr>
            </w:pPr>
            <w:r w:rsidRPr="00E85BA7">
              <w:rPr>
                <w:rFonts w:ascii="Calibri" w:hAnsi="Calibri" w:cs="Calibri"/>
                <w:b/>
                <w:bCs/>
              </w:rPr>
              <w:t xml:space="preserve">DESCRIPCIÓN: </w:t>
            </w:r>
            <w:r w:rsidRPr="00347D5F">
              <w:rPr>
                <w:rFonts w:ascii="Calibri" w:hAnsi="Calibri" w:cs="Calibri"/>
              </w:rPr>
              <w:t>Generación de factura con éxito.</w:t>
            </w:r>
          </w:p>
          <w:p w14:paraId="7943716E" w14:textId="77777777" w:rsidR="00D809C5" w:rsidRPr="00E85BA7" w:rsidRDefault="00D809C5" w:rsidP="00C37965">
            <w:pPr>
              <w:rPr>
                <w:rFonts w:ascii="Calibri" w:eastAsia="Arial Unicode MS" w:hAnsi="Calibri" w:cs="Calibri"/>
                <w:b/>
              </w:rPr>
            </w:pPr>
            <w:r w:rsidRPr="113DDEBB">
              <w:rPr>
                <w:rFonts w:ascii="Calibri" w:hAnsi="Calibri" w:cs="Calibri"/>
                <w:b/>
                <w:bCs/>
              </w:rPr>
              <w:t>SUPOSICIONES/ASUNCIONES</w:t>
            </w:r>
            <w:r w:rsidRPr="00E85BA7">
              <w:rPr>
                <w:rFonts w:ascii="Calibri" w:eastAsia="Arial Unicode MS" w:hAnsi="Calibri" w:cs="Calibri"/>
                <w:b/>
              </w:rPr>
              <w:t>:</w:t>
            </w:r>
          </w:p>
          <w:p w14:paraId="2B6391A2" w14:textId="49534718" w:rsidR="00E85BA7" w:rsidRPr="00E85BA7" w:rsidRDefault="00E85BA7" w:rsidP="00D01BB1">
            <w:pPr>
              <w:pStyle w:val="Prrafodelista"/>
              <w:numPr>
                <w:ilvl w:val="0"/>
                <w:numId w:val="83"/>
              </w:numPr>
              <w:rPr>
                <w:rFonts w:ascii="Calibri" w:hAnsi="Calibri" w:cs="Calibri"/>
                <w:b/>
                <w:bCs/>
              </w:rPr>
            </w:pPr>
            <w:r w:rsidRPr="00E85BA7">
              <w:rPr>
                <w:rFonts w:ascii="Calibri" w:hAnsi="Calibri" w:cs="Calibri"/>
              </w:rPr>
              <w:t>Los datos del cliente están completos</w:t>
            </w:r>
            <w:r w:rsidRPr="00E85BA7">
              <w:rPr>
                <w:rFonts w:ascii="Calibri" w:hAnsi="Calibri" w:cs="Calibri"/>
                <w:b/>
                <w:bCs/>
              </w:rPr>
              <w:t>.</w:t>
            </w:r>
          </w:p>
          <w:p w14:paraId="25D6B351" w14:textId="0C4A168F" w:rsidR="00E85BA7" w:rsidRPr="00E85BA7" w:rsidRDefault="00E85BA7" w:rsidP="00D01BB1">
            <w:pPr>
              <w:pStyle w:val="Prrafodelista"/>
              <w:numPr>
                <w:ilvl w:val="0"/>
                <w:numId w:val="83"/>
              </w:numPr>
              <w:rPr>
                <w:rFonts w:ascii="Calibri" w:hAnsi="Calibri" w:cs="Calibri"/>
              </w:rPr>
            </w:pPr>
            <w:r w:rsidRPr="00E85BA7">
              <w:rPr>
                <w:rFonts w:ascii="Calibri" w:hAnsi="Calibri" w:cs="Calibri"/>
              </w:rPr>
              <w:t>Los datos de la forma de pago son correctos.</w:t>
            </w:r>
          </w:p>
          <w:p w14:paraId="38A9FE7F" w14:textId="77777777" w:rsidR="00D809C5" w:rsidRDefault="00D809C5" w:rsidP="00C37965">
            <w:pPr>
              <w:rPr>
                <w:rFonts w:ascii="Calibri" w:hAnsi="Calibri" w:cs="Calibri"/>
                <w:b/>
                <w:bCs/>
              </w:rPr>
            </w:pPr>
            <w:r w:rsidRPr="113DDEBB">
              <w:rPr>
                <w:rFonts w:ascii="Calibri" w:hAnsi="Calibri" w:cs="Calibri"/>
                <w:b/>
                <w:bCs/>
              </w:rPr>
              <w:t>RESULTADOS:</w:t>
            </w:r>
            <w:r w:rsidRPr="00E85BA7">
              <w:rPr>
                <w:rFonts w:ascii="Calibri" w:eastAsia="Arial Unicode MS" w:hAnsi="Calibri" w:cs="Calibri"/>
                <w:b/>
              </w:rPr>
              <w:t xml:space="preserve"> </w:t>
            </w:r>
          </w:p>
          <w:p w14:paraId="57CB0FA7" w14:textId="52177EF0" w:rsidR="00D809C5" w:rsidRPr="006344DE" w:rsidRDefault="00E85BA7" w:rsidP="00D01BB1">
            <w:pPr>
              <w:pStyle w:val="Prrafodelista"/>
              <w:numPr>
                <w:ilvl w:val="0"/>
                <w:numId w:val="100"/>
              </w:numPr>
              <w:rPr>
                <w:rFonts w:ascii="Calibri" w:eastAsia="Calibri" w:hAnsi="Calibri" w:cs="Calibri"/>
                <w:i/>
                <w:iCs/>
              </w:rPr>
            </w:pPr>
            <w:r w:rsidRPr="00E85BA7">
              <w:rPr>
                <w:rFonts w:ascii="Calibri" w:hAnsi="Calibri" w:cs="Calibri"/>
              </w:rPr>
              <w:t>Mensaje de confirmación en el sistema</w:t>
            </w:r>
            <w:r w:rsidRPr="00E85BA7">
              <w:rPr>
                <w:rFonts w:ascii="Calibri" w:hAnsi="Calibri" w:cs="Calibri"/>
                <w:b/>
                <w:bCs/>
              </w:rPr>
              <w:t>.</w:t>
            </w:r>
          </w:p>
        </w:tc>
      </w:tr>
      <w:tr w:rsidR="00D809C5" w:rsidRPr="00BD70F4" w14:paraId="12F56103" w14:textId="77777777" w:rsidTr="00B65F6C">
        <w:trPr>
          <w:trHeight w:val="1674"/>
        </w:trPr>
        <w:tc>
          <w:tcPr>
            <w:tcW w:w="1134" w:type="dxa"/>
            <w:tcBorders>
              <w:bottom w:val="single" w:sz="4" w:space="0" w:color="auto"/>
            </w:tcBorders>
          </w:tcPr>
          <w:p w14:paraId="09A4CBAE" w14:textId="1BC42168" w:rsidR="00D809C5" w:rsidRPr="00224111" w:rsidRDefault="00D809C5" w:rsidP="00C37965">
            <w:pPr>
              <w:rPr>
                <w:rFonts w:ascii="Calibri" w:eastAsia="Arial Unicode MS" w:hAnsi="Calibri" w:cs="Calibri"/>
                <w:i/>
                <w:lang w:eastAsia="es-ES"/>
              </w:rPr>
            </w:pPr>
            <w:r w:rsidRPr="00BD70F4">
              <w:rPr>
                <w:rFonts w:ascii="Calibri" w:eastAsia="Arial Unicode MS" w:hAnsi="Calibri" w:cs="Calibri"/>
              </w:rPr>
              <w:lastRenderedPageBreak/>
              <w:t>ES-</w:t>
            </w:r>
            <w:r w:rsidR="002650A1">
              <w:rPr>
                <w:rFonts w:ascii="Calibri" w:eastAsia="Arial Unicode MS" w:hAnsi="Calibri" w:cs="Calibri"/>
              </w:rPr>
              <w:t>14.</w:t>
            </w:r>
            <w:r w:rsidR="00935DD5">
              <w:rPr>
                <w:rFonts w:ascii="Calibri" w:eastAsia="Arial Unicode MS" w:hAnsi="Calibri" w:cs="Calibri"/>
              </w:rPr>
              <w:t>2</w:t>
            </w:r>
          </w:p>
        </w:tc>
        <w:tc>
          <w:tcPr>
            <w:tcW w:w="8102" w:type="dxa"/>
            <w:gridSpan w:val="3"/>
            <w:tcBorders>
              <w:bottom w:val="single" w:sz="4" w:space="0" w:color="auto"/>
            </w:tcBorders>
          </w:tcPr>
          <w:p w14:paraId="30FCF4A0" w14:textId="29578C56" w:rsidR="00832F2F" w:rsidRDefault="00832F2F" w:rsidP="00832F2F">
            <w:pPr>
              <w:rPr>
                <w:rFonts w:ascii="Calibri" w:hAnsi="Calibri" w:cs="Calibri"/>
                <w:b/>
                <w:bCs/>
              </w:rPr>
            </w:pPr>
            <w:r w:rsidRPr="113DDEBB">
              <w:rPr>
                <w:rFonts w:ascii="Calibri" w:hAnsi="Calibri" w:cs="Calibri"/>
                <w:b/>
                <w:bCs/>
              </w:rPr>
              <w:t xml:space="preserve">DESCRIPCIÓN: </w:t>
            </w:r>
            <w:r w:rsidRPr="00347D5F">
              <w:rPr>
                <w:rFonts w:ascii="Calibri" w:hAnsi="Calibri" w:cs="Calibri"/>
              </w:rPr>
              <w:t>No se genera la factura</w:t>
            </w:r>
            <w:r w:rsidR="00E15CF4">
              <w:rPr>
                <w:rFonts w:ascii="Calibri" w:hAnsi="Calibri" w:cs="Calibri"/>
              </w:rPr>
              <w:t xml:space="preserve"> por problemas </w:t>
            </w:r>
            <w:r w:rsidR="00750E05">
              <w:rPr>
                <w:rFonts w:ascii="Calibri" w:hAnsi="Calibri" w:cs="Calibri"/>
              </w:rPr>
              <w:t>de conexión a internet</w:t>
            </w:r>
            <w:r w:rsidRPr="00347D5F">
              <w:rPr>
                <w:rFonts w:ascii="Calibri" w:hAnsi="Calibri" w:cs="Calibri"/>
              </w:rPr>
              <w:t>.</w:t>
            </w:r>
          </w:p>
          <w:p w14:paraId="73416574" w14:textId="77777777" w:rsidR="00D809C5" w:rsidRPr="00BD70F4" w:rsidRDefault="00D809C5" w:rsidP="00C37965">
            <w:pPr>
              <w:rPr>
                <w:rFonts w:ascii="Calibri" w:eastAsia="Arial Unicode MS" w:hAnsi="Calibri" w:cs="Calibri"/>
                <w:i/>
                <w:iCs/>
              </w:rPr>
            </w:pPr>
            <w:r w:rsidRPr="00BD70F4">
              <w:rPr>
                <w:rFonts w:ascii="Calibri" w:hAnsi="Calibri" w:cs="Calibri"/>
                <w:b/>
                <w:bCs/>
              </w:rPr>
              <w:t>SUPOSICIONES/ASUNCIONES</w:t>
            </w:r>
            <w:r w:rsidRPr="00BD70F4">
              <w:rPr>
                <w:rFonts w:ascii="Calibri" w:eastAsia="Arial Unicode MS" w:hAnsi="Calibri" w:cs="Calibri"/>
                <w:i/>
                <w:iCs/>
              </w:rPr>
              <w:t>:</w:t>
            </w:r>
          </w:p>
          <w:p w14:paraId="097D6E45" w14:textId="7B43FEBC" w:rsidR="0051742E" w:rsidRPr="006344DE" w:rsidRDefault="00750E05" w:rsidP="00D01BB1">
            <w:pPr>
              <w:pStyle w:val="Prrafodelista"/>
              <w:numPr>
                <w:ilvl w:val="0"/>
                <w:numId w:val="100"/>
              </w:numPr>
              <w:rPr>
                <w:rFonts w:ascii="Calibri" w:eastAsia="Calibri" w:hAnsi="Calibri" w:cs="Calibri"/>
                <w:i/>
                <w:iCs/>
              </w:rPr>
            </w:pPr>
            <w:r>
              <w:rPr>
                <w:rFonts w:ascii="Calibri" w:eastAsia="Calibri" w:hAnsi="Calibri" w:cs="Calibri"/>
                <w:i/>
                <w:iCs/>
              </w:rPr>
              <w:t>No dispone de conexión a internet</w:t>
            </w:r>
            <w:r w:rsidR="00590B21">
              <w:rPr>
                <w:rFonts w:ascii="Calibri" w:eastAsia="Calibri" w:hAnsi="Calibri" w:cs="Calibri"/>
                <w:i/>
                <w:iCs/>
              </w:rPr>
              <w:t>,</w:t>
            </w:r>
            <w:r>
              <w:rPr>
                <w:rFonts w:ascii="Calibri" w:eastAsia="Calibri" w:hAnsi="Calibri" w:cs="Calibri"/>
                <w:i/>
                <w:iCs/>
              </w:rPr>
              <w:t xml:space="preserve"> por lo tanto</w:t>
            </w:r>
            <w:r w:rsidR="00590B21">
              <w:rPr>
                <w:rFonts w:ascii="Calibri" w:eastAsia="Calibri" w:hAnsi="Calibri" w:cs="Calibri"/>
                <w:i/>
                <w:iCs/>
              </w:rPr>
              <w:t>,</w:t>
            </w:r>
            <w:r>
              <w:rPr>
                <w:rFonts w:ascii="Calibri" w:eastAsia="Calibri" w:hAnsi="Calibri" w:cs="Calibri"/>
                <w:i/>
                <w:iCs/>
              </w:rPr>
              <w:t xml:space="preserve"> no se estable la conexión a la base de datos</w:t>
            </w:r>
            <w:r w:rsidR="008412BE">
              <w:rPr>
                <w:rFonts w:ascii="Calibri" w:eastAsia="Calibri" w:hAnsi="Calibri" w:cs="Calibri"/>
                <w:i/>
                <w:iCs/>
              </w:rPr>
              <w:t xml:space="preserve"> y no se realiza la consulta</w:t>
            </w:r>
            <w:r w:rsidR="00590B21">
              <w:rPr>
                <w:rFonts w:ascii="Calibri" w:eastAsia="Calibri" w:hAnsi="Calibri" w:cs="Calibri"/>
                <w:i/>
                <w:iCs/>
              </w:rPr>
              <w:t>.</w:t>
            </w:r>
          </w:p>
          <w:p w14:paraId="1825EDE4" w14:textId="77777777" w:rsidR="00D809C5" w:rsidRPr="00BD70F4" w:rsidRDefault="00D809C5" w:rsidP="00C37965">
            <w:pPr>
              <w:rPr>
                <w:rFonts w:ascii="Calibri" w:hAnsi="Calibri" w:cs="Calibri"/>
                <w:b/>
                <w:bCs/>
              </w:rPr>
            </w:pPr>
            <w:r w:rsidRPr="00BD70F4">
              <w:rPr>
                <w:rFonts w:ascii="Calibri" w:hAnsi="Calibri" w:cs="Calibri"/>
                <w:b/>
                <w:bCs/>
              </w:rPr>
              <w:t>RESULTADOS:</w:t>
            </w:r>
            <w:r w:rsidRPr="00BD70F4">
              <w:rPr>
                <w:rFonts w:ascii="Calibri" w:eastAsia="Arial Unicode MS" w:hAnsi="Calibri" w:cs="Calibri"/>
                <w:i/>
                <w:iCs/>
              </w:rPr>
              <w:t xml:space="preserve"> </w:t>
            </w:r>
          </w:p>
          <w:p w14:paraId="3FCF68D4" w14:textId="56BB1715" w:rsidR="00D809C5" w:rsidRPr="00BD70F4" w:rsidRDefault="00832F2F" w:rsidP="00D01BB1">
            <w:pPr>
              <w:pStyle w:val="Prrafodelista"/>
              <w:numPr>
                <w:ilvl w:val="0"/>
                <w:numId w:val="100"/>
              </w:numPr>
              <w:rPr>
                <w:rFonts w:ascii="Calibri" w:eastAsia="Calibri" w:hAnsi="Calibri" w:cs="Calibri"/>
                <w:i/>
                <w:iCs/>
              </w:rPr>
            </w:pPr>
            <w:r w:rsidRPr="38142F68">
              <w:rPr>
                <w:rFonts w:ascii="Calibri" w:eastAsia="Calibri" w:hAnsi="Calibri" w:cs="Calibri"/>
                <w:i/>
                <w:iCs/>
              </w:rPr>
              <w:t>Mensaje de error en pantalla: “</w:t>
            </w:r>
            <w:r w:rsidR="00590B21">
              <w:rPr>
                <w:rFonts w:ascii="Calibri" w:eastAsia="Calibri" w:hAnsi="Calibri" w:cs="Calibri"/>
                <w:i/>
                <w:iCs/>
              </w:rPr>
              <w:t>No se ha generado la factura</w:t>
            </w:r>
            <w:r w:rsidR="0051742E">
              <w:rPr>
                <w:rFonts w:ascii="Calibri" w:eastAsia="Calibri" w:hAnsi="Calibri" w:cs="Calibri"/>
                <w:i/>
                <w:iCs/>
              </w:rPr>
              <w:t xml:space="preserve">, por favor </w:t>
            </w:r>
            <w:r w:rsidR="00590B21">
              <w:rPr>
                <w:rFonts w:ascii="Calibri" w:eastAsia="Calibri" w:hAnsi="Calibri" w:cs="Calibri"/>
                <w:i/>
                <w:iCs/>
              </w:rPr>
              <w:t>revise su conexión a internet</w:t>
            </w:r>
            <w:r w:rsidRPr="38142F68">
              <w:rPr>
                <w:rFonts w:ascii="Calibri" w:eastAsia="Calibri" w:hAnsi="Calibri" w:cs="Calibri"/>
                <w:i/>
                <w:iCs/>
              </w:rPr>
              <w:t>”.</w:t>
            </w:r>
          </w:p>
        </w:tc>
      </w:tr>
      <w:tr w:rsidR="00D809C5" w14:paraId="22EDC5B6" w14:textId="77777777" w:rsidTr="00B65F6C">
        <w:tc>
          <w:tcPr>
            <w:tcW w:w="9236" w:type="dxa"/>
            <w:gridSpan w:val="4"/>
          </w:tcPr>
          <w:p w14:paraId="6A977B51" w14:textId="77777777" w:rsidR="00D809C5" w:rsidRDefault="00D809C5" w:rsidP="00C37965">
            <w:pPr>
              <w:rPr>
                <w:rFonts w:ascii="Calibri" w:hAnsi="Calibri" w:cs="Calibri"/>
                <w:b/>
                <w:bCs/>
              </w:rPr>
            </w:pPr>
            <w:r w:rsidRPr="4476F917">
              <w:rPr>
                <w:rFonts w:ascii="Calibri" w:hAnsi="Calibri" w:cs="Calibri"/>
                <w:b/>
                <w:bCs/>
              </w:rPr>
              <w:t>REQUERIMIENTOS ESPECIALES - REGLAS DEL NEGOCIO Y DEL SISTEMA:</w:t>
            </w:r>
          </w:p>
          <w:p w14:paraId="7693E60F" w14:textId="4CFA8F9E" w:rsidR="00D809C5" w:rsidRPr="006B5EF5" w:rsidRDefault="00D809C5" w:rsidP="00D01BB1">
            <w:pPr>
              <w:pStyle w:val="Prrafodelista"/>
              <w:numPr>
                <w:ilvl w:val="0"/>
                <w:numId w:val="37"/>
              </w:numPr>
              <w:rPr>
                <w:rFonts w:ascii="Calibri" w:eastAsia="Calibri" w:hAnsi="Calibri" w:cs="Calibri"/>
                <w:b/>
              </w:rPr>
            </w:pPr>
            <w:r w:rsidRPr="4476F917">
              <w:rPr>
                <w:rFonts w:ascii="Calibri" w:hAnsi="Calibri" w:cs="Calibri"/>
                <w:b/>
                <w:bCs/>
              </w:rPr>
              <w:t xml:space="preserve">Requerimiento especial: </w:t>
            </w:r>
            <w:r w:rsidRPr="006B5EF5">
              <w:rPr>
                <w:rFonts w:ascii="Calibri" w:hAnsi="Calibri" w:cs="Calibri"/>
              </w:rPr>
              <w:t xml:space="preserve">Una vez generado </w:t>
            </w:r>
            <w:r w:rsidR="0057535C" w:rsidRPr="006B5EF5">
              <w:rPr>
                <w:rFonts w:ascii="Calibri" w:hAnsi="Calibri" w:cs="Calibri"/>
              </w:rPr>
              <w:t>la factura</w:t>
            </w:r>
            <w:r w:rsidRPr="006B5EF5">
              <w:rPr>
                <w:rFonts w:ascii="Calibri" w:hAnsi="Calibri" w:cs="Calibri"/>
              </w:rPr>
              <w:t xml:space="preserve">, el </w:t>
            </w:r>
            <w:r w:rsidR="0057535C" w:rsidRPr="006B5EF5">
              <w:rPr>
                <w:rFonts w:ascii="Calibri" w:hAnsi="Calibri" w:cs="Calibri"/>
              </w:rPr>
              <w:t>mecánico</w:t>
            </w:r>
            <w:r w:rsidRPr="006B5EF5">
              <w:rPr>
                <w:rFonts w:ascii="Calibri" w:hAnsi="Calibri" w:cs="Calibri"/>
              </w:rPr>
              <w:t xml:space="preserve"> debe notificar al correo del </w:t>
            </w:r>
            <w:r w:rsidR="0057535C" w:rsidRPr="006B5EF5">
              <w:rPr>
                <w:rFonts w:ascii="Calibri" w:hAnsi="Calibri" w:cs="Calibri"/>
              </w:rPr>
              <w:t>cliente el servicio realizado con la factura</w:t>
            </w:r>
            <w:r w:rsidRPr="006B5EF5">
              <w:rPr>
                <w:rFonts w:ascii="Calibri" w:hAnsi="Calibri" w:cs="Calibri"/>
              </w:rPr>
              <w:t>.</w:t>
            </w:r>
          </w:p>
        </w:tc>
      </w:tr>
      <w:tr w:rsidR="00D809C5" w14:paraId="32CEEC43" w14:textId="77777777" w:rsidTr="00B65F6C">
        <w:trPr>
          <w:trHeight w:val="830"/>
        </w:trPr>
        <w:tc>
          <w:tcPr>
            <w:tcW w:w="9236" w:type="dxa"/>
            <w:gridSpan w:val="4"/>
          </w:tcPr>
          <w:p w14:paraId="16C69F20" w14:textId="77777777" w:rsidR="00D809C5" w:rsidRDefault="00D809C5" w:rsidP="00C37965">
            <w:pPr>
              <w:rPr>
                <w:rFonts w:ascii="Calibri" w:hAnsi="Calibri" w:cs="Calibri"/>
                <w:b/>
                <w:bCs/>
              </w:rPr>
            </w:pPr>
            <w:r w:rsidRPr="4476F917">
              <w:rPr>
                <w:rFonts w:ascii="Calibri" w:hAnsi="Calibri" w:cs="Calibri"/>
                <w:b/>
                <w:bCs/>
              </w:rPr>
              <w:t>RIESGOS:</w:t>
            </w:r>
          </w:p>
          <w:p w14:paraId="5CD35774" w14:textId="5B1F7084" w:rsidR="00D809C5" w:rsidRPr="00FA381A" w:rsidRDefault="00B425F5" w:rsidP="00D01BB1">
            <w:pPr>
              <w:pStyle w:val="Prrafodelista"/>
              <w:numPr>
                <w:ilvl w:val="0"/>
                <w:numId w:val="152"/>
              </w:numPr>
              <w:spacing w:line="259" w:lineRule="auto"/>
              <w:rPr>
                <w:i/>
              </w:rPr>
            </w:pPr>
            <w:r>
              <w:rPr>
                <w:rFonts w:ascii="Calibri" w:eastAsia="Arial Unicode MS" w:hAnsi="Calibri" w:cs="Calibri"/>
                <w:i/>
                <w:iCs/>
              </w:rPr>
              <w:t>En caso de que</w:t>
            </w:r>
            <w:r w:rsidR="00236504">
              <w:rPr>
                <w:rFonts w:ascii="Calibri" w:eastAsia="Arial Unicode MS" w:hAnsi="Calibri" w:cs="Calibri"/>
                <w:i/>
                <w:iCs/>
              </w:rPr>
              <w:t xml:space="preserve"> no salgan los valores a pagar, debe asegurarse de</w:t>
            </w:r>
            <w:r w:rsidR="00236504" w:rsidRPr="00FA381A">
              <w:rPr>
                <w:rFonts w:ascii="Calibri" w:hAnsi="Calibri" w:cs="Calibri"/>
                <w:i/>
              </w:rPr>
              <w:t xml:space="preserve"> haber ingresado el costo del servicio registrado y valor de autopartes</w:t>
            </w:r>
            <w:r w:rsidR="00602A2E" w:rsidRPr="00FA381A">
              <w:rPr>
                <w:rFonts w:ascii="Calibri" w:hAnsi="Calibri" w:cs="Calibri"/>
                <w:i/>
              </w:rPr>
              <w:t xml:space="preserve"> añadidos</w:t>
            </w:r>
            <w:r w:rsidR="00236504" w:rsidRPr="00FA381A">
              <w:rPr>
                <w:rFonts w:ascii="Calibri" w:hAnsi="Calibri" w:cs="Calibri"/>
                <w:i/>
              </w:rPr>
              <w:t>.</w:t>
            </w:r>
          </w:p>
        </w:tc>
      </w:tr>
    </w:tbl>
    <w:p w14:paraId="48F06B32" w14:textId="59A82348" w:rsidR="00F3170E" w:rsidRDefault="00F3170E" w:rsidP="00016DAF">
      <w:pPr>
        <w:rPr>
          <w:rFonts w:ascii="Calibri" w:hAnsi="Calibri" w:cs="Book Antiqua"/>
          <w:b/>
          <w:bCs/>
        </w:rPr>
      </w:pPr>
    </w:p>
    <w:p w14:paraId="11159E16" w14:textId="5367A159" w:rsidR="00F3170E" w:rsidRDefault="00F3170E" w:rsidP="00016DAF">
      <w:pPr>
        <w:rPr>
          <w:rFonts w:ascii="Calibri" w:hAnsi="Calibri" w:cs="Book Antiqua"/>
          <w:b/>
          <w:bCs/>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4"/>
        <w:gridCol w:w="3568"/>
        <w:gridCol w:w="1472"/>
        <w:gridCol w:w="3062"/>
      </w:tblGrid>
      <w:tr w:rsidR="00F3170E" w14:paraId="2C2AD3F8" w14:textId="77777777" w:rsidTr="003A1B9C">
        <w:trPr>
          <w:trHeight w:val="720"/>
        </w:trPr>
        <w:tc>
          <w:tcPr>
            <w:tcW w:w="4702" w:type="dxa"/>
            <w:gridSpan w:val="2"/>
            <w:shd w:val="clear" w:color="auto" w:fill="D9D9D9" w:themeFill="background1" w:themeFillShade="D9"/>
          </w:tcPr>
          <w:p w14:paraId="6CB4D05D" w14:textId="77777777" w:rsidR="00F3170E" w:rsidRDefault="00F3170E" w:rsidP="00FF578E">
            <w:pPr>
              <w:rPr>
                <w:rFonts w:ascii="Calibri" w:hAnsi="Calibri" w:cs="Calibri"/>
                <w:b/>
                <w:bCs/>
              </w:rPr>
            </w:pPr>
            <w:r w:rsidRPr="113DDEBB">
              <w:rPr>
                <w:rFonts w:ascii="Calibri" w:hAnsi="Calibri" w:cs="Calibri"/>
                <w:b/>
                <w:bCs/>
              </w:rPr>
              <w:t>IDENTIFICADOR CASO DE USO:</w:t>
            </w:r>
          </w:p>
          <w:p w14:paraId="6FAA6D07" w14:textId="77777777" w:rsidR="00F3170E" w:rsidRDefault="00F3170E" w:rsidP="00FF578E">
            <w:pPr>
              <w:rPr>
                <w:rFonts w:ascii="Calibri" w:hAnsi="Calibri" w:cs="Calibri"/>
                <w:b/>
              </w:rPr>
            </w:pPr>
            <w:bookmarkStart w:id="114" w:name="CU15"/>
            <w:r w:rsidRPr="113DDEBB">
              <w:rPr>
                <w:rFonts w:ascii="Calibri" w:hAnsi="Calibri" w:cs="Calibri"/>
                <w:b/>
                <w:bCs/>
              </w:rPr>
              <w:t>CU-</w:t>
            </w:r>
            <w:r>
              <w:rPr>
                <w:rFonts w:ascii="Calibri" w:hAnsi="Calibri" w:cs="Calibri"/>
                <w:b/>
                <w:bCs/>
              </w:rPr>
              <w:t>15</w:t>
            </w:r>
            <w:bookmarkEnd w:id="114"/>
          </w:p>
        </w:tc>
        <w:tc>
          <w:tcPr>
            <w:tcW w:w="4534" w:type="dxa"/>
            <w:gridSpan w:val="2"/>
            <w:shd w:val="clear" w:color="auto" w:fill="D9D9D9" w:themeFill="background1" w:themeFillShade="D9"/>
          </w:tcPr>
          <w:p w14:paraId="78259F73" w14:textId="77777777" w:rsidR="00F3170E" w:rsidRDefault="00F3170E" w:rsidP="00FF578E">
            <w:pPr>
              <w:rPr>
                <w:rFonts w:ascii="Calibri" w:hAnsi="Calibri" w:cs="Calibri"/>
                <w:b/>
                <w:bCs/>
              </w:rPr>
            </w:pPr>
            <w:r w:rsidRPr="113DDEBB">
              <w:rPr>
                <w:rFonts w:ascii="Calibri" w:hAnsi="Calibri" w:cs="Calibri"/>
                <w:b/>
                <w:bCs/>
              </w:rPr>
              <w:t>NOMBRE:</w:t>
            </w:r>
          </w:p>
          <w:p w14:paraId="5662ECFF" w14:textId="491CB8D5" w:rsidR="00F3170E" w:rsidRDefault="1573B396" w:rsidP="3FE6F6C6">
            <w:pPr>
              <w:rPr>
                <w:rFonts w:ascii="Calibri" w:eastAsia="Arial Unicode MS" w:hAnsi="Calibri" w:cs="Calibri"/>
              </w:rPr>
            </w:pPr>
            <w:r w:rsidRPr="3FE6F6C6">
              <w:rPr>
                <w:rFonts w:ascii="Calibri" w:eastAsia="Arial Unicode MS" w:hAnsi="Calibri" w:cs="Calibri"/>
              </w:rPr>
              <w:t xml:space="preserve">Generar </w:t>
            </w:r>
            <w:r w:rsidR="3C9DD29E" w:rsidRPr="3FE6F6C6">
              <w:rPr>
                <w:rFonts w:ascii="Calibri" w:eastAsia="Arial Unicode MS" w:hAnsi="Calibri" w:cs="Calibri"/>
              </w:rPr>
              <w:t xml:space="preserve">reporte de acceso </w:t>
            </w:r>
            <w:r w:rsidR="00236F01">
              <w:rPr>
                <w:rFonts w:ascii="Calibri" w:eastAsia="Arial Unicode MS" w:hAnsi="Calibri" w:cs="Calibri"/>
              </w:rPr>
              <w:t>de</w:t>
            </w:r>
            <w:r w:rsidR="3C9DD29E" w:rsidRPr="3FE6F6C6">
              <w:rPr>
                <w:rFonts w:ascii="Calibri" w:eastAsia="Arial Unicode MS" w:hAnsi="Calibri" w:cs="Calibri"/>
              </w:rPr>
              <w:t xml:space="preserve"> usuario</w:t>
            </w:r>
          </w:p>
        </w:tc>
      </w:tr>
      <w:tr w:rsidR="00F3170E" w14:paraId="6F7574E3" w14:textId="77777777" w:rsidTr="003A1B9C">
        <w:tc>
          <w:tcPr>
            <w:tcW w:w="6174" w:type="dxa"/>
            <w:gridSpan w:val="3"/>
          </w:tcPr>
          <w:p w14:paraId="0212A910" w14:textId="77777777" w:rsidR="00F3170E" w:rsidRDefault="00F3170E" w:rsidP="00FF578E">
            <w:pPr>
              <w:rPr>
                <w:rFonts w:ascii="Calibri" w:hAnsi="Calibri" w:cs="Calibri"/>
                <w:b/>
                <w:bCs/>
              </w:rPr>
            </w:pPr>
            <w:r w:rsidRPr="113DDEBB">
              <w:rPr>
                <w:rFonts w:ascii="Calibri" w:hAnsi="Calibri" w:cs="Calibri"/>
                <w:b/>
                <w:bCs/>
              </w:rPr>
              <w:t>COMPLEJIDAD:</w:t>
            </w:r>
          </w:p>
          <w:p w14:paraId="20EC87BB" w14:textId="77777777" w:rsidR="00F3170E" w:rsidRDefault="00F3170E" w:rsidP="00FF578E">
            <w:pPr>
              <w:jc w:val="both"/>
              <w:rPr>
                <w:rFonts w:ascii="Calibri" w:hAnsi="Calibri" w:cs="Calibri"/>
                <w:b/>
              </w:rPr>
            </w:pPr>
            <w:r w:rsidRPr="113DDEBB">
              <w:rPr>
                <w:rFonts w:ascii="Calibri" w:eastAsia="Arial Unicode MS" w:hAnsi="Calibri" w:cs="Calibri"/>
              </w:rPr>
              <w:t>[</w:t>
            </w:r>
            <w:r>
              <w:rPr>
                <w:rFonts w:ascii="Calibri" w:eastAsia="Arial Unicode MS" w:hAnsi="Calibri" w:cs="Calibri"/>
              </w:rPr>
              <w:t>Alta</w:t>
            </w:r>
            <w:r w:rsidRPr="113DDEBB">
              <w:rPr>
                <w:rFonts w:ascii="Calibri" w:eastAsia="Arial Unicode MS" w:hAnsi="Calibri" w:cs="Calibri"/>
              </w:rPr>
              <w:t xml:space="preserve">] </w:t>
            </w:r>
          </w:p>
        </w:tc>
        <w:tc>
          <w:tcPr>
            <w:tcW w:w="3062" w:type="dxa"/>
          </w:tcPr>
          <w:p w14:paraId="2D1FDE43" w14:textId="77777777" w:rsidR="00F3170E" w:rsidRDefault="00F3170E" w:rsidP="00FF578E">
            <w:pPr>
              <w:rPr>
                <w:rFonts w:ascii="Calibri" w:hAnsi="Calibri" w:cs="Calibri"/>
                <w:b/>
                <w:bCs/>
              </w:rPr>
            </w:pPr>
            <w:r w:rsidRPr="113DDEBB">
              <w:rPr>
                <w:rFonts w:ascii="Calibri" w:hAnsi="Calibri" w:cs="Calibri"/>
                <w:b/>
                <w:bCs/>
              </w:rPr>
              <w:t>PRIORIDAD:</w:t>
            </w:r>
          </w:p>
          <w:p w14:paraId="3A9E8C34" w14:textId="77777777" w:rsidR="00F3170E" w:rsidRDefault="00F3170E" w:rsidP="00FF578E">
            <w:pPr>
              <w:rPr>
                <w:rFonts w:ascii="Calibri" w:hAnsi="Calibri" w:cs="Calibri"/>
                <w:b/>
              </w:rPr>
            </w:pPr>
            <w:r w:rsidRPr="113DDEBB">
              <w:rPr>
                <w:rFonts w:ascii="Calibri" w:eastAsia="Arial Unicode MS" w:hAnsi="Calibri" w:cs="Calibri"/>
              </w:rPr>
              <w:t xml:space="preserve"> [</w:t>
            </w:r>
            <w:r>
              <w:rPr>
                <w:rFonts w:ascii="Calibri" w:eastAsia="Arial Unicode MS" w:hAnsi="Calibri" w:cs="Calibri"/>
              </w:rPr>
              <w:t>Alta</w:t>
            </w:r>
            <w:r w:rsidRPr="113DDEBB">
              <w:rPr>
                <w:rFonts w:ascii="Calibri" w:eastAsia="Arial Unicode MS" w:hAnsi="Calibri" w:cs="Calibri"/>
              </w:rPr>
              <w:t>]</w:t>
            </w:r>
          </w:p>
        </w:tc>
      </w:tr>
      <w:tr w:rsidR="00F3170E" w14:paraId="25125738" w14:textId="77777777" w:rsidTr="003A1B9C">
        <w:tc>
          <w:tcPr>
            <w:tcW w:w="9236" w:type="dxa"/>
            <w:gridSpan w:val="4"/>
          </w:tcPr>
          <w:p w14:paraId="08122C0B" w14:textId="77777777" w:rsidR="00F3170E" w:rsidRDefault="00F3170E" w:rsidP="00FF578E">
            <w:pPr>
              <w:rPr>
                <w:rFonts w:ascii="Calibri" w:hAnsi="Calibri" w:cs="Calibri"/>
                <w:b/>
                <w:bCs/>
              </w:rPr>
            </w:pPr>
            <w:r w:rsidRPr="113DDEBB">
              <w:rPr>
                <w:rFonts w:ascii="Calibri" w:hAnsi="Calibri" w:cs="Calibri"/>
                <w:b/>
                <w:bCs/>
              </w:rPr>
              <w:t>REQUERIMIENTO FUNCIONAL ASOCIADO:</w:t>
            </w:r>
          </w:p>
          <w:p w14:paraId="3C3053F9" w14:textId="124E0469" w:rsidR="00F3170E" w:rsidRDefault="3722DE9B" w:rsidP="3FE6F6C6">
            <w:pPr>
              <w:jc w:val="both"/>
              <w:rPr>
                <w:rFonts w:ascii="Calibri" w:eastAsia="Arial Unicode MS" w:hAnsi="Calibri" w:cs="Calibri"/>
                <w:i/>
                <w:iCs/>
              </w:rPr>
            </w:pPr>
            <w:r w:rsidRPr="3FE6F6C6">
              <w:rPr>
                <w:rFonts w:ascii="Calibri" w:eastAsia="Arial Unicode MS" w:hAnsi="Calibri" w:cs="Calibri"/>
                <w:i/>
                <w:iCs/>
              </w:rPr>
              <w:t>RF-</w:t>
            </w:r>
            <w:r w:rsidR="4C5BC923" w:rsidRPr="3FE6F6C6">
              <w:rPr>
                <w:rFonts w:ascii="Calibri" w:eastAsia="Arial Unicode MS" w:hAnsi="Calibri" w:cs="Calibri"/>
                <w:i/>
                <w:iCs/>
              </w:rPr>
              <w:t>22</w:t>
            </w:r>
            <w:r w:rsidR="00D64576">
              <w:rPr>
                <w:rFonts w:ascii="Calibri" w:eastAsia="Arial Unicode MS" w:hAnsi="Calibri" w:cs="Calibri"/>
                <w:i/>
                <w:iCs/>
              </w:rPr>
              <w:t>:</w:t>
            </w:r>
            <w:r w:rsidR="0056642D">
              <w:rPr>
                <w:rFonts w:ascii="Calibri" w:eastAsia="Arial Unicode MS" w:hAnsi="Calibri" w:cs="Calibri"/>
                <w:i/>
                <w:iCs/>
              </w:rPr>
              <w:t xml:space="preserve"> </w:t>
            </w:r>
            <w:r w:rsidR="008D7FEB">
              <w:rPr>
                <w:rFonts w:ascii="Calibri" w:eastAsia="Arial Unicode MS" w:hAnsi="Calibri" w:cs="Calibri"/>
                <w:i/>
                <w:iCs/>
              </w:rPr>
              <w:t>Generar reporte de acceso de usuario</w:t>
            </w:r>
          </w:p>
        </w:tc>
      </w:tr>
      <w:tr w:rsidR="00F3170E" w14:paraId="753CF21A" w14:textId="77777777" w:rsidTr="003A1B9C">
        <w:tc>
          <w:tcPr>
            <w:tcW w:w="9236" w:type="dxa"/>
            <w:gridSpan w:val="4"/>
          </w:tcPr>
          <w:p w14:paraId="4BA8B810" w14:textId="77777777" w:rsidR="00F3170E" w:rsidRDefault="00F3170E" w:rsidP="00FF578E">
            <w:pPr>
              <w:rPr>
                <w:rFonts w:ascii="Calibri" w:hAnsi="Calibri" w:cs="Calibri"/>
                <w:b/>
                <w:bCs/>
              </w:rPr>
            </w:pPr>
            <w:r w:rsidRPr="113DDEBB">
              <w:rPr>
                <w:rFonts w:ascii="Calibri" w:hAnsi="Calibri" w:cs="Calibri"/>
                <w:b/>
                <w:bCs/>
              </w:rPr>
              <w:t>ACTORES:</w:t>
            </w:r>
          </w:p>
          <w:p w14:paraId="22AA2AE9" w14:textId="2B04FD15" w:rsidR="00F3170E" w:rsidRDefault="3722DE9B" w:rsidP="3FE6F6C6">
            <w:pPr>
              <w:rPr>
                <w:rFonts w:ascii="Calibri" w:eastAsia="Arial Unicode MS" w:hAnsi="Calibri" w:cs="Calibri"/>
                <w:i/>
                <w:iCs/>
              </w:rPr>
            </w:pPr>
            <w:r w:rsidRPr="3FE6F6C6">
              <w:rPr>
                <w:rFonts w:ascii="Calibri" w:eastAsia="Arial Unicode MS" w:hAnsi="Calibri" w:cs="Calibri"/>
                <w:i/>
                <w:iCs/>
              </w:rPr>
              <w:t xml:space="preserve"> </w:t>
            </w:r>
            <w:r w:rsidR="00EA5A2A" w:rsidRPr="3FE6F6C6">
              <w:rPr>
                <w:rFonts w:ascii="Calibri" w:eastAsia="Arial Unicode MS" w:hAnsi="Calibri" w:cs="Calibri"/>
                <w:i/>
                <w:iCs/>
              </w:rPr>
              <w:t>Administrador</w:t>
            </w:r>
            <w:r w:rsidR="00D64576">
              <w:rPr>
                <w:rFonts w:ascii="Calibri" w:eastAsia="Arial Unicode MS" w:hAnsi="Calibri" w:cs="Calibri"/>
                <w:i/>
                <w:iCs/>
              </w:rPr>
              <w:t xml:space="preserve"> </w:t>
            </w:r>
            <w:r w:rsidR="0056642D">
              <w:rPr>
                <w:rFonts w:ascii="Calibri" w:eastAsia="Arial Unicode MS" w:hAnsi="Calibri" w:cs="Calibri"/>
                <w:i/>
                <w:iCs/>
              </w:rPr>
              <w:t>ACT-05</w:t>
            </w:r>
          </w:p>
        </w:tc>
      </w:tr>
      <w:tr w:rsidR="00F3170E" w14:paraId="63EA7D58" w14:textId="77777777" w:rsidTr="00554961">
        <w:trPr>
          <w:trHeight w:val="307"/>
        </w:trPr>
        <w:tc>
          <w:tcPr>
            <w:tcW w:w="9236" w:type="dxa"/>
            <w:gridSpan w:val="4"/>
          </w:tcPr>
          <w:p w14:paraId="7493C49C" w14:textId="3CC6FCA2" w:rsidR="00F3170E" w:rsidRPr="00554961" w:rsidRDefault="3722DE9B" w:rsidP="00554961">
            <w:pPr>
              <w:rPr>
                <w:rFonts w:ascii="Calibri" w:eastAsia="Arial Unicode MS" w:hAnsi="Calibri" w:cs="Calibri"/>
                <w:b/>
              </w:rPr>
            </w:pPr>
            <w:r w:rsidRPr="3FE6F6C6">
              <w:rPr>
                <w:rFonts w:ascii="Calibri" w:hAnsi="Calibri" w:cs="Calibri"/>
                <w:b/>
                <w:bCs/>
              </w:rPr>
              <w:t>CASOS DE USO ASOCIADOS:</w:t>
            </w:r>
            <w:r w:rsidR="00554961">
              <w:rPr>
                <w:rFonts w:ascii="Calibri" w:hAnsi="Calibri" w:cs="Calibri"/>
                <w:b/>
                <w:bCs/>
              </w:rPr>
              <w:t xml:space="preserve"> N/A</w:t>
            </w:r>
          </w:p>
        </w:tc>
      </w:tr>
      <w:tr w:rsidR="00F3170E" w14:paraId="255D2E33" w14:textId="77777777" w:rsidTr="003A1B9C">
        <w:tc>
          <w:tcPr>
            <w:tcW w:w="9236" w:type="dxa"/>
            <w:gridSpan w:val="4"/>
          </w:tcPr>
          <w:p w14:paraId="35D78FBB" w14:textId="77777777" w:rsidR="00F3170E" w:rsidRDefault="00F3170E" w:rsidP="00FF578E">
            <w:pPr>
              <w:rPr>
                <w:rFonts w:ascii="Calibri" w:hAnsi="Calibri" w:cs="Calibri"/>
                <w:lang w:eastAsia="es-ES"/>
              </w:rPr>
            </w:pPr>
            <w:r w:rsidRPr="113DDEBB">
              <w:rPr>
                <w:rFonts w:ascii="Calibri" w:hAnsi="Calibri" w:cs="Calibri"/>
                <w:b/>
                <w:bCs/>
              </w:rPr>
              <w:t>DESCRIPCIÓN:</w:t>
            </w:r>
          </w:p>
          <w:p w14:paraId="29B1CEF4" w14:textId="1E4B66A4" w:rsidR="00F3170E" w:rsidRDefault="3722DE9B" w:rsidP="3FE6F6C6">
            <w:pPr>
              <w:rPr>
                <w:rFonts w:ascii="Calibri" w:eastAsia="Arial Unicode MS" w:hAnsi="Calibri" w:cs="Calibri"/>
                <w:i/>
                <w:iCs/>
              </w:rPr>
            </w:pPr>
            <w:r w:rsidRPr="3FE6F6C6">
              <w:rPr>
                <w:rFonts w:ascii="Calibri" w:eastAsia="Arial Unicode MS" w:hAnsi="Calibri" w:cs="Calibri"/>
                <w:i/>
                <w:iCs/>
              </w:rPr>
              <w:t xml:space="preserve">El </w:t>
            </w:r>
            <w:r w:rsidR="018F7B5B" w:rsidRPr="3FE6F6C6">
              <w:rPr>
                <w:rFonts w:ascii="Calibri" w:eastAsia="Arial Unicode MS" w:hAnsi="Calibri" w:cs="Calibri"/>
                <w:i/>
                <w:iCs/>
              </w:rPr>
              <w:t xml:space="preserve">administrador podrá generar reportes </w:t>
            </w:r>
            <w:r w:rsidR="009EE57A" w:rsidRPr="3FE6F6C6">
              <w:rPr>
                <w:rFonts w:ascii="Calibri" w:eastAsia="Arial Unicode MS" w:hAnsi="Calibri" w:cs="Calibri"/>
                <w:i/>
                <w:iCs/>
              </w:rPr>
              <w:t>del acceso</w:t>
            </w:r>
            <w:r w:rsidR="018F7B5B" w:rsidRPr="3FE6F6C6">
              <w:rPr>
                <w:rFonts w:ascii="Calibri" w:eastAsia="Arial Unicode MS" w:hAnsi="Calibri" w:cs="Calibri"/>
                <w:i/>
                <w:iCs/>
              </w:rPr>
              <w:t xml:space="preserve"> a los usuarios</w:t>
            </w:r>
          </w:p>
        </w:tc>
      </w:tr>
      <w:tr w:rsidR="00F3170E" w14:paraId="30042488" w14:textId="77777777" w:rsidTr="003A1B9C">
        <w:tc>
          <w:tcPr>
            <w:tcW w:w="9236" w:type="dxa"/>
            <w:gridSpan w:val="4"/>
            <w:tcBorders>
              <w:bottom w:val="single" w:sz="4" w:space="0" w:color="auto"/>
            </w:tcBorders>
          </w:tcPr>
          <w:p w14:paraId="02C21FEA" w14:textId="77777777" w:rsidR="00F3170E" w:rsidRDefault="00F3170E" w:rsidP="00FF578E">
            <w:pPr>
              <w:rPr>
                <w:rFonts w:ascii="Calibri" w:hAnsi="Calibri" w:cs="Calibri"/>
                <w:b/>
                <w:bCs/>
              </w:rPr>
            </w:pPr>
            <w:r w:rsidRPr="113DDEBB">
              <w:rPr>
                <w:rFonts w:ascii="Calibri" w:hAnsi="Calibri" w:cs="Calibri"/>
                <w:b/>
                <w:bCs/>
              </w:rPr>
              <w:t xml:space="preserve">NOTAS: </w:t>
            </w:r>
          </w:p>
          <w:p w14:paraId="3B60AD66" w14:textId="3CD75C13" w:rsidR="00474CFC" w:rsidRPr="00474CFC" w:rsidRDefault="00474CFC" w:rsidP="00D01BB1">
            <w:pPr>
              <w:pStyle w:val="Prrafodelista"/>
              <w:numPr>
                <w:ilvl w:val="0"/>
                <w:numId w:val="125"/>
              </w:numPr>
              <w:spacing w:line="259" w:lineRule="auto"/>
              <w:rPr>
                <w:rFonts w:ascii="Calibri" w:hAnsi="Calibri" w:cs="Calibri"/>
                <w:i/>
                <w:lang w:val="es-419"/>
              </w:rPr>
            </w:pPr>
            <w:r>
              <w:rPr>
                <w:rFonts w:ascii="Calibri" w:hAnsi="Calibri" w:cs="Calibri"/>
                <w:i/>
                <w:lang w:val="es-419"/>
              </w:rPr>
              <w:t>Debe seleccionar de un comboBox el mes del que requiere el reporte.</w:t>
            </w:r>
          </w:p>
          <w:p w14:paraId="27E0CB25" w14:textId="77777777" w:rsidR="0089338B" w:rsidRPr="005A33DF" w:rsidRDefault="0089338B" w:rsidP="00D01BB1">
            <w:pPr>
              <w:pStyle w:val="Prrafodelista"/>
              <w:numPr>
                <w:ilvl w:val="0"/>
                <w:numId w:val="56"/>
              </w:numPr>
              <w:spacing w:line="259" w:lineRule="auto"/>
              <w:rPr>
                <w:i/>
                <w:iCs/>
                <w:lang w:val="es-419"/>
              </w:rPr>
            </w:pPr>
            <w:r>
              <w:rPr>
                <w:rFonts w:ascii="Calibri" w:hAnsi="Calibri" w:cs="Calibri"/>
                <w:i/>
                <w:iCs/>
                <w:lang w:val="es-419"/>
              </w:rPr>
              <w:t>En el encabezado del reporte se</w:t>
            </w:r>
            <w:r w:rsidRPr="00D207BA">
              <w:rPr>
                <w:rFonts w:ascii="Calibri" w:hAnsi="Calibri" w:cs="Calibri"/>
                <w:i/>
                <w:iCs/>
                <w:lang w:val="es-419"/>
              </w:rPr>
              <w:t xml:space="preserve"> presenta la siguiente información: </w:t>
            </w:r>
          </w:p>
          <w:p w14:paraId="75DE015C" w14:textId="77777777" w:rsidR="0089338B" w:rsidRDefault="0089338B" w:rsidP="00D01BB1">
            <w:pPr>
              <w:pStyle w:val="Prrafodelista"/>
              <w:numPr>
                <w:ilvl w:val="1"/>
                <w:numId w:val="56"/>
              </w:numPr>
              <w:spacing w:line="259" w:lineRule="auto"/>
              <w:jc w:val="both"/>
              <w:rPr>
                <w:rFonts w:ascii="Calibri" w:eastAsia="Calibri" w:hAnsi="Calibri" w:cs="Calibri"/>
                <w:i/>
                <w:iCs/>
                <w:lang w:val="es-419"/>
              </w:rPr>
            </w:pPr>
            <w:r>
              <w:rPr>
                <w:rFonts w:ascii="Calibri" w:eastAsia="Calibri" w:hAnsi="Calibri" w:cs="Calibri"/>
                <w:i/>
                <w:iCs/>
                <w:lang w:val="es-419"/>
              </w:rPr>
              <w:t xml:space="preserve">Nombre de la empresa </w:t>
            </w:r>
          </w:p>
          <w:p w14:paraId="60E72C18" w14:textId="77777777" w:rsidR="0089338B" w:rsidRDefault="0089338B" w:rsidP="00D01BB1">
            <w:pPr>
              <w:pStyle w:val="Prrafodelista"/>
              <w:numPr>
                <w:ilvl w:val="1"/>
                <w:numId w:val="56"/>
              </w:numPr>
              <w:spacing w:line="259" w:lineRule="auto"/>
              <w:jc w:val="both"/>
              <w:rPr>
                <w:rFonts w:ascii="Calibri" w:eastAsia="Calibri" w:hAnsi="Calibri" w:cs="Calibri"/>
                <w:i/>
                <w:iCs/>
                <w:lang w:val="es-419"/>
              </w:rPr>
            </w:pPr>
            <w:r>
              <w:rPr>
                <w:rFonts w:ascii="Calibri" w:eastAsia="Calibri" w:hAnsi="Calibri" w:cs="Calibri"/>
                <w:i/>
                <w:iCs/>
                <w:lang w:val="es-419"/>
              </w:rPr>
              <w:t xml:space="preserve">Logo de la empresa </w:t>
            </w:r>
          </w:p>
          <w:p w14:paraId="1F93705C" w14:textId="77777777" w:rsidR="0089338B" w:rsidRDefault="0089338B" w:rsidP="00D01BB1">
            <w:pPr>
              <w:pStyle w:val="Prrafodelista"/>
              <w:numPr>
                <w:ilvl w:val="1"/>
                <w:numId w:val="56"/>
              </w:numPr>
              <w:spacing w:line="259" w:lineRule="auto"/>
              <w:jc w:val="both"/>
              <w:rPr>
                <w:rFonts w:ascii="Calibri" w:eastAsia="Calibri" w:hAnsi="Calibri" w:cs="Calibri"/>
                <w:i/>
                <w:iCs/>
                <w:lang w:val="es-419"/>
              </w:rPr>
            </w:pPr>
            <w:r>
              <w:rPr>
                <w:rFonts w:ascii="Calibri" w:eastAsia="Calibri" w:hAnsi="Calibri" w:cs="Calibri"/>
                <w:i/>
                <w:iCs/>
                <w:lang w:val="es-419"/>
              </w:rPr>
              <w:t>Título del reporte: “Reporte de acceso de usuarios”</w:t>
            </w:r>
          </w:p>
          <w:p w14:paraId="764A3284" w14:textId="77777777" w:rsidR="0089338B" w:rsidRDefault="0089338B" w:rsidP="00D01BB1">
            <w:pPr>
              <w:pStyle w:val="Prrafodelista"/>
              <w:numPr>
                <w:ilvl w:val="1"/>
                <w:numId w:val="56"/>
              </w:numPr>
              <w:spacing w:line="259" w:lineRule="auto"/>
              <w:jc w:val="both"/>
              <w:rPr>
                <w:rFonts w:ascii="Calibri" w:eastAsia="Calibri" w:hAnsi="Calibri" w:cs="Calibri"/>
                <w:i/>
                <w:iCs/>
                <w:lang w:val="es-419"/>
              </w:rPr>
            </w:pPr>
            <w:r>
              <w:rPr>
                <w:rFonts w:ascii="Calibri" w:eastAsia="Calibri" w:hAnsi="Calibri" w:cs="Calibri"/>
                <w:i/>
                <w:iCs/>
                <w:lang w:val="es-419"/>
              </w:rPr>
              <w:t>Mes del que requiere</w:t>
            </w:r>
          </w:p>
          <w:p w14:paraId="1780DB88" w14:textId="77777777" w:rsidR="0089338B" w:rsidRPr="0030156D" w:rsidRDefault="0089338B" w:rsidP="00D01BB1">
            <w:pPr>
              <w:pStyle w:val="Prrafodelista"/>
              <w:numPr>
                <w:ilvl w:val="0"/>
                <w:numId w:val="56"/>
              </w:numPr>
              <w:spacing w:line="259" w:lineRule="auto"/>
              <w:rPr>
                <w:i/>
                <w:iCs/>
                <w:lang w:val="es-419"/>
              </w:rPr>
            </w:pPr>
            <w:r>
              <w:rPr>
                <w:rFonts w:asciiTheme="minorHAnsi" w:hAnsiTheme="minorHAnsi" w:cstheme="minorHAnsi"/>
                <w:i/>
                <w:iCs/>
                <w:lang w:val="es-419"/>
              </w:rPr>
              <w:t>En el cuerpo del reporte debe presentarse la siguiente tabla:</w:t>
            </w:r>
          </w:p>
          <w:tbl>
            <w:tblPr>
              <w:tblStyle w:val="Tablaconcuadrcula"/>
              <w:tblW w:w="0" w:type="auto"/>
              <w:jc w:val="center"/>
              <w:tblLook w:val="04A0" w:firstRow="1" w:lastRow="0" w:firstColumn="1" w:lastColumn="0" w:noHBand="0" w:noVBand="1"/>
            </w:tblPr>
            <w:tblGrid>
              <w:gridCol w:w="1093"/>
              <w:gridCol w:w="1177"/>
              <w:gridCol w:w="1106"/>
              <w:gridCol w:w="998"/>
              <w:gridCol w:w="997"/>
            </w:tblGrid>
            <w:tr w:rsidR="0089338B" w14:paraId="73F25C3F" w14:textId="77777777" w:rsidTr="00D22B47">
              <w:trPr>
                <w:trHeight w:val="431"/>
                <w:jc w:val="center"/>
              </w:trPr>
              <w:tc>
                <w:tcPr>
                  <w:tcW w:w="1093" w:type="dxa"/>
                </w:tcPr>
                <w:p w14:paraId="4572A156" w14:textId="77777777" w:rsidR="0089338B" w:rsidRPr="00922FEB" w:rsidRDefault="0089338B" w:rsidP="0089338B">
                  <w:pPr>
                    <w:spacing w:line="259" w:lineRule="auto"/>
                    <w:jc w:val="both"/>
                    <w:rPr>
                      <w:rFonts w:ascii="Calibri" w:hAnsi="Calibri" w:cs="Calibri"/>
                      <w:b/>
                      <w:bCs/>
                      <w:i/>
                      <w:iCs/>
                      <w:lang w:val="es-419"/>
                    </w:rPr>
                  </w:pPr>
                  <w:r>
                    <w:rPr>
                      <w:rFonts w:ascii="Calibri" w:hAnsi="Calibri" w:cs="Calibri"/>
                      <w:b/>
                      <w:bCs/>
                      <w:i/>
                      <w:iCs/>
                      <w:lang w:val="es-419"/>
                    </w:rPr>
                    <w:t>Fecha de ingreso</w:t>
                  </w:r>
                </w:p>
              </w:tc>
              <w:tc>
                <w:tcPr>
                  <w:tcW w:w="1177" w:type="dxa"/>
                </w:tcPr>
                <w:p w14:paraId="59A42B2B" w14:textId="77777777" w:rsidR="0089338B" w:rsidRPr="0030156D" w:rsidRDefault="0089338B" w:rsidP="0089338B">
                  <w:pPr>
                    <w:spacing w:line="259" w:lineRule="auto"/>
                    <w:rPr>
                      <w:rFonts w:ascii="Calibri" w:hAnsi="Calibri" w:cs="Calibri"/>
                      <w:b/>
                      <w:bCs/>
                      <w:i/>
                      <w:iCs/>
                      <w:lang w:val="es-419"/>
                    </w:rPr>
                  </w:pPr>
                  <w:r w:rsidRPr="0030156D">
                    <w:rPr>
                      <w:rFonts w:ascii="Calibri" w:hAnsi="Calibri" w:cs="Calibri"/>
                      <w:b/>
                      <w:bCs/>
                      <w:i/>
                      <w:iCs/>
                      <w:lang w:val="es-419"/>
                    </w:rPr>
                    <w:t>Hora de ingreso</w:t>
                  </w:r>
                </w:p>
              </w:tc>
              <w:tc>
                <w:tcPr>
                  <w:tcW w:w="1106" w:type="dxa"/>
                </w:tcPr>
                <w:p w14:paraId="0A19030A" w14:textId="77777777" w:rsidR="0089338B" w:rsidRPr="0030156D" w:rsidRDefault="0089338B" w:rsidP="0089338B">
                  <w:pPr>
                    <w:spacing w:line="259" w:lineRule="auto"/>
                    <w:rPr>
                      <w:b/>
                      <w:bCs/>
                      <w:i/>
                      <w:iCs/>
                      <w:lang w:val="es-419"/>
                    </w:rPr>
                  </w:pPr>
                  <w:r w:rsidRPr="0030156D">
                    <w:rPr>
                      <w:rFonts w:ascii="Calibri" w:hAnsi="Calibri" w:cs="Calibri"/>
                      <w:b/>
                      <w:bCs/>
                      <w:i/>
                      <w:iCs/>
                      <w:lang w:val="es-419"/>
                    </w:rPr>
                    <w:t xml:space="preserve">Nombre </w:t>
                  </w:r>
                </w:p>
                <w:p w14:paraId="7C96581E" w14:textId="77777777" w:rsidR="0089338B" w:rsidRPr="0030156D" w:rsidRDefault="0089338B" w:rsidP="0089338B">
                  <w:pPr>
                    <w:spacing w:line="259" w:lineRule="auto"/>
                    <w:jc w:val="both"/>
                    <w:rPr>
                      <w:rFonts w:ascii="Calibri" w:eastAsia="Calibri" w:hAnsi="Calibri" w:cs="Calibri"/>
                      <w:b/>
                      <w:bCs/>
                      <w:i/>
                      <w:iCs/>
                      <w:lang w:val="es-419"/>
                    </w:rPr>
                  </w:pPr>
                </w:p>
              </w:tc>
              <w:tc>
                <w:tcPr>
                  <w:tcW w:w="998" w:type="dxa"/>
                </w:tcPr>
                <w:p w14:paraId="2EBF6DA9" w14:textId="77777777" w:rsidR="0089338B" w:rsidRPr="0030156D" w:rsidRDefault="0089338B" w:rsidP="0089338B">
                  <w:pPr>
                    <w:spacing w:line="259" w:lineRule="auto"/>
                    <w:rPr>
                      <w:b/>
                      <w:bCs/>
                      <w:i/>
                      <w:iCs/>
                      <w:lang w:val="es-419"/>
                    </w:rPr>
                  </w:pPr>
                  <w:r w:rsidRPr="0030156D">
                    <w:rPr>
                      <w:rFonts w:ascii="Calibri" w:hAnsi="Calibri" w:cs="Calibri"/>
                      <w:b/>
                      <w:bCs/>
                      <w:i/>
                      <w:iCs/>
                      <w:lang w:val="es-419"/>
                    </w:rPr>
                    <w:t xml:space="preserve">Correo </w:t>
                  </w:r>
                </w:p>
                <w:p w14:paraId="00DEC27E" w14:textId="77777777" w:rsidR="0089338B" w:rsidRPr="0030156D" w:rsidRDefault="0089338B" w:rsidP="0089338B">
                  <w:pPr>
                    <w:spacing w:line="259" w:lineRule="auto"/>
                    <w:jc w:val="both"/>
                    <w:rPr>
                      <w:rFonts w:ascii="Calibri" w:eastAsia="Calibri" w:hAnsi="Calibri" w:cs="Calibri"/>
                      <w:b/>
                      <w:bCs/>
                      <w:i/>
                      <w:iCs/>
                      <w:lang w:val="es-419"/>
                    </w:rPr>
                  </w:pPr>
                </w:p>
              </w:tc>
              <w:tc>
                <w:tcPr>
                  <w:tcW w:w="997" w:type="dxa"/>
                </w:tcPr>
                <w:p w14:paraId="7CD803EE" w14:textId="77777777" w:rsidR="0089338B" w:rsidRPr="0030156D" w:rsidRDefault="0089338B" w:rsidP="0089338B">
                  <w:pPr>
                    <w:spacing w:line="259" w:lineRule="auto"/>
                    <w:rPr>
                      <w:b/>
                      <w:bCs/>
                      <w:i/>
                      <w:iCs/>
                      <w:lang w:val="es-419"/>
                    </w:rPr>
                  </w:pPr>
                  <w:r w:rsidRPr="0030156D">
                    <w:rPr>
                      <w:rFonts w:ascii="Calibri" w:hAnsi="Calibri" w:cs="Calibri"/>
                      <w:b/>
                      <w:bCs/>
                      <w:i/>
                      <w:iCs/>
                      <w:lang w:val="es-419"/>
                    </w:rPr>
                    <w:t xml:space="preserve">Rol </w:t>
                  </w:r>
                </w:p>
                <w:p w14:paraId="061BCF75" w14:textId="77777777" w:rsidR="0089338B" w:rsidRPr="0030156D" w:rsidRDefault="0089338B" w:rsidP="0089338B">
                  <w:pPr>
                    <w:spacing w:line="259" w:lineRule="auto"/>
                    <w:jc w:val="both"/>
                    <w:rPr>
                      <w:rFonts w:ascii="Calibri" w:eastAsia="Calibri" w:hAnsi="Calibri" w:cs="Calibri"/>
                      <w:b/>
                      <w:bCs/>
                      <w:i/>
                      <w:iCs/>
                      <w:lang w:val="es-419"/>
                    </w:rPr>
                  </w:pPr>
                </w:p>
              </w:tc>
            </w:tr>
            <w:tr w:rsidR="0089338B" w14:paraId="72CF2824" w14:textId="77777777" w:rsidTr="00D22B47">
              <w:trPr>
                <w:jc w:val="center"/>
              </w:trPr>
              <w:tc>
                <w:tcPr>
                  <w:tcW w:w="1093" w:type="dxa"/>
                </w:tcPr>
                <w:p w14:paraId="33C9C530" w14:textId="77777777" w:rsidR="0089338B" w:rsidRDefault="0089338B" w:rsidP="0089338B">
                  <w:pPr>
                    <w:spacing w:line="259" w:lineRule="auto"/>
                    <w:jc w:val="both"/>
                    <w:rPr>
                      <w:rFonts w:ascii="Calibri" w:eastAsia="Calibri" w:hAnsi="Calibri" w:cs="Calibri"/>
                      <w:i/>
                      <w:iCs/>
                      <w:lang w:val="es-419"/>
                    </w:rPr>
                  </w:pPr>
                </w:p>
              </w:tc>
              <w:tc>
                <w:tcPr>
                  <w:tcW w:w="1177" w:type="dxa"/>
                </w:tcPr>
                <w:p w14:paraId="5E9E9648" w14:textId="77777777" w:rsidR="0089338B" w:rsidRDefault="0089338B" w:rsidP="0089338B">
                  <w:pPr>
                    <w:spacing w:line="259" w:lineRule="auto"/>
                    <w:jc w:val="both"/>
                    <w:rPr>
                      <w:rFonts w:ascii="Calibri" w:eastAsia="Calibri" w:hAnsi="Calibri" w:cs="Calibri"/>
                      <w:i/>
                      <w:iCs/>
                      <w:lang w:val="es-419"/>
                    </w:rPr>
                  </w:pPr>
                </w:p>
              </w:tc>
              <w:tc>
                <w:tcPr>
                  <w:tcW w:w="1106" w:type="dxa"/>
                </w:tcPr>
                <w:p w14:paraId="04F82BD1" w14:textId="77777777" w:rsidR="0089338B" w:rsidRDefault="0089338B" w:rsidP="0089338B">
                  <w:pPr>
                    <w:spacing w:line="259" w:lineRule="auto"/>
                    <w:jc w:val="both"/>
                    <w:rPr>
                      <w:rFonts w:ascii="Calibri" w:eastAsia="Calibri" w:hAnsi="Calibri" w:cs="Calibri"/>
                      <w:i/>
                      <w:iCs/>
                      <w:lang w:val="es-419"/>
                    </w:rPr>
                  </w:pPr>
                </w:p>
              </w:tc>
              <w:tc>
                <w:tcPr>
                  <w:tcW w:w="998" w:type="dxa"/>
                </w:tcPr>
                <w:p w14:paraId="3FB5945E" w14:textId="77777777" w:rsidR="0089338B" w:rsidRDefault="0089338B" w:rsidP="0089338B">
                  <w:pPr>
                    <w:spacing w:line="259" w:lineRule="auto"/>
                    <w:jc w:val="both"/>
                    <w:rPr>
                      <w:rFonts w:ascii="Calibri" w:eastAsia="Calibri" w:hAnsi="Calibri" w:cs="Calibri"/>
                      <w:i/>
                      <w:iCs/>
                      <w:lang w:val="es-419"/>
                    </w:rPr>
                  </w:pPr>
                </w:p>
              </w:tc>
              <w:tc>
                <w:tcPr>
                  <w:tcW w:w="997" w:type="dxa"/>
                </w:tcPr>
                <w:p w14:paraId="3409B0C4" w14:textId="77777777" w:rsidR="0089338B" w:rsidRDefault="0089338B" w:rsidP="0089338B">
                  <w:pPr>
                    <w:spacing w:line="259" w:lineRule="auto"/>
                    <w:jc w:val="both"/>
                    <w:rPr>
                      <w:rFonts w:ascii="Calibri" w:eastAsia="Calibri" w:hAnsi="Calibri" w:cs="Calibri"/>
                      <w:i/>
                      <w:iCs/>
                      <w:lang w:val="es-419"/>
                    </w:rPr>
                  </w:pPr>
                </w:p>
              </w:tc>
            </w:tr>
          </w:tbl>
          <w:p w14:paraId="1043DE39" w14:textId="77777777" w:rsidR="0089338B" w:rsidRPr="0030156D" w:rsidRDefault="0089338B" w:rsidP="00D01BB1">
            <w:pPr>
              <w:pStyle w:val="Prrafodelista"/>
              <w:numPr>
                <w:ilvl w:val="0"/>
                <w:numId w:val="56"/>
              </w:numPr>
              <w:spacing w:line="259" w:lineRule="auto"/>
              <w:jc w:val="both"/>
              <w:rPr>
                <w:rFonts w:ascii="Calibri" w:eastAsia="Calibri" w:hAnsi="Calibri" w:cs="Calibri"/>
                <w:i/>
                <w:iCs/>
                <w:lang w:val="es-419"/>
              </w:rPr>
            </w:pPr>
            <w:r>
              <w:rPr>
                <w:rFonts w:ascii="Calibri" w:eastAsia="Calibri" w:hAnsi="Calibri" w:cs="Calibri"/>
                <w:i/>
                <w:iCs/>
                <w:lang w:val="es-419"/>
              </w:rPr>
              <w:t>En el p</w:t>
            </w:r>
            <w:r w:rsidRPr="0030156D">
              <w:rPr>
                <w:rFonts w:ascii="Calibri" w:eastAsia="Calibri" w:hAnsi="Calibri" w:cs="Calibri"/>
                <w:i/>
                <w:iCs/>
                <w:lang w:val="es-419"/>
              </w:rPr>
              <w:t>ie de página</w:t>
            </w:r>
            <w:r>
              <w:rPr>
                <w:rFonts w:ascii="Calibri" w:eastAsia="Calibri" w:hAnsi="Calibri" w:cs="Calibri"/>
                <w:i/>
                <w:iCs/>
                <w:lang w:val="es-419"/>
              </w:rPr>
              <w:t>:</w:t>
            </w:r>
          </w:p>
          <w:p w14:paraId="16B0EEFA" w14:textId="77777777" w:rsidR="0089338B" w:rsidRPr="0030156D" w:rsidRDefault="0089338B" w:rsidP="00D01BB1">
            <w:pPr>
              <w:pStyle w:val="Prrafodelista"/>
              <w:numPr>
                <w:ilvl w:val="1"/>
                <w:numId w:val="56"/>
              </w:numPr>
              <w:spacing w:line="259" w:lineRule="auto"/>
              <w:rPr>
                <w:i/>
                <w:lang w:val="es-419"/>
              </w:rPr>
            </w:pPr>
            <w:r>
              <w:rPr>
                <w:rFonts w:ascii="Calibri" w:eastAsia="Calibri" w:hAnsi="Calibri" w:cs="Calibri"/>
                <w:i/>
                <w:iCs/>
                <w:lang w:val="es-419"/>
              </w:rPr>
              <w:t>Número de página</w:t>
            </w:r>
          </w:p>
          <w:p w14:paraId="1CCC9E20" w14:textId="77777777" w:rsidR="0089338B" w:rsidRDefault="0089338B" w:rsidP="00D01BB1">
            <w:pPr>
              <w:pStyle w:val="Prrafodelista"/>
              <w:numPr>
                <w:ilvl w:val="1"/>
                <w:numId w:val="56"/>
              </w:numPr>
              <w:spacing w:line="259" w:lineRule="auto"/>
              <w:rPr>
                <w:rFonts w:ascii="Calibri" w:eastAsia="Calibri" w:hAnsi="Calibri" w:cs="Calibri"/>
                <w:i/>
                <w:iCs/>
                <w:lang w:val="es-419"/>
              </w:rPr>
            </w:pPr>
            <w:r>
              <w:rPr>
                <w:rFonts w:ascii="Calibri" w:hAnsi="Calibri" w:cs="Calibri"/>
                <w:i/>
                <w:iCs/>
                <w:lang w:val="es-419"/>
              </w:rPr>
              <w:t>F</w:t>
            </w:r>
            <w:r w:rsidRPr="359A0588">
              <w:rPr>
                <w:rFonts w:ascii="Calibri" w:hAnsi="Calibri" w:cs="Calibri"/>
                <w:i/>
                <w:iCs/>
                <w:lang w:val="es-419"/>
              </w:rPr>
              <w:t>echa de cuando se generó el reporte.</w:t>
            </w:r>
          </w:p>
          <w:p w14:paraId="70DAF907" w14:textId="77777777" w:rsidR="0089338B" w:rsidRPr="00D207BA" w:rsidRDefault="0089338B" w:rsidP="00D01BB1">
            <w:pPr>
              <w:pStyle w:val="Prrafodelista"/>
              <w:numPr>
                <w:ilvl w:val="0"/>
                <w:numId w:val="56"/>
              </w:numPr>
              <w:spacing w:line="259" w:lineRule="auto"/>
              <w:rPr>
                <w:rFonts w:ascii="Calibri" w:eastAsia="Calibri" w:hAnsi="Calibri" w:cs="Calibri"/>
                <w:i/>
                <w:iCs/>
                <w:lang w:val="es-419"/>
              </w:rPr>
            </w:pPr>
            <w:r w:rsidRPr="00D207BA">
              <w:rPr>
                <w:rFonts w:ascii="Calibri" w:hAnsi="Calibri" w:cs="Calibri"/>
                <w:i/>
                <w:iCs/>
                <w:lang w:val="es-419"/>
              </w:rPr>
              <w:t>El reporte será volcado en formato .xls</w:t>
            </w:r>
          </w:p>
          <w:p w14:paraId="1B9085B8" w14:textId="77777777" w:rsidR="0089338B" w:rsidRPr="00061E47" w:rsidRDefault="0089338B" w:rsidP="0089338B">
            <w:pPr>
              <w:spacing w:line="259" w:lineRule="auto"/>
              <w:rPr>
                <w:rFonts w:ascii="Calibri" w:hAnsi="Calibri" w:cs="Calibri"/>
                <w:i/>
                <w:iCs/>
                <w:lang w:val="es-419"/>
              </w:rPr>
            </w:pPr>
            <w:r w:rsidRPr="2E344346">
              <w:rPr>
                <w:rFonts w:ascii="Calibri" w:hAnsi="Calibri" w:cs="Calibri"/>
                <w:i/>
                <w:iCs/>
                <w:lang w:val="es-419"/>
              </w:rPr>
              <w:t>Restricción:</w:t>
            </w:r>
          </w:p>
          <w:p w14:paraId="6C4F0F20" w14:textId="1266A735" w:rsidR="00F3170E" w:rsidRDefault="0089338B" w:rsidP="0089338B">
            <w:pPr>
              <w:rPr>
                <w:rFonts w:ascii="Calibri" w:hAnsi="Calibri" w:cs="Calibri"/>
                <w:b/>
                <w:bCs/>
              </w:rPr>
            </w:pPr>
            <w:r w:rsidRPr="00D207BA">
              <w:rPr>
                <w:rFonts w:ascii="Calibri" w:hAnsi="Calibri" w:cs="Calibri"/>
                <w:i/>
                <w:iCs/>
                <w:lang w:val="es-419"/>
              </w:rPr>
              <w:t>El sistema debe tener usuarios registrados</w:t>
            </w:r>
          </w:p>
        </w:tc>
      </w:tr>
      <w:tr w:rsidR="00F3170E" w14:paraId="0EDC19B7" w14:textId="77777777" w:rsidTr="003A1B9C">
        <w:tc>
          <w:tcPr>
            <w:tcW w:w="9236" w:type="dxa"/>
            <w:gridSpan w:val="4"/>
            <w:tcBorders>
              <w:bottom w:val="single" w:sz="4" w:space="0" w:color="auto"/>
            </w:tcBorders>
          </w:tcPr>
          <w:p w14:paraId="29FA4129" w14:textId="77777777" w:rsidR="00F3170E" w:rsidRDefault="3722DE9B" w:rsidP="00FF578E">
            <w:pPr>
              <w:rPr>
                <w:rFonts w:ascii="Calibri" w:eastAsia="Arial Unicode MS" w:hAnsi="Calibri" w:cs="Calibri"/>
                <w:i/>
              </w:rPr>
            </w:pPr>
            <w:r w:rsidRPr="3FE6F6C6">
              <w:rPr>
                <w:rFonts w:ascii="Calibri" w:hAnsi="Calibri" w:cs="Calibri"/>
                <w:b/>
                <w:bCs/>
              </w:rPr>
              <w:t>CRITERIOS DE ACEPTACIÓN:</w:t>
            </w:r>
          </w:p>
          <w:p w14:paraId="772984E4" w14:textId="070D8FF7" w:rsidR="00F3170E" w:rsidRDefault="509E4D28" w:rsidP="00D01BB1">
            <w:pPr>
              <w:pStyle w:val="Prrafodelista"/>
              <w:numPr>
                <w:ilvl w:val="0"/>
                <w:numId w:val="93"/>
              </w:numPr>
              <w:spacing w:line="259" w:lineRule="auto"/>
              <w:rPr>
                <w:rFonts w:ascii="Calibri" w:eastAsia="Calibri" w:hAnsi="Calibri" w:cs="Calibri"/>
                <w:i/>
                <w:iCs/>
              </w:rPr>
            </w:pPr>
            <w:r w:rsidRPr="3FE6F6C6">
              <w:rPr>
                <w:rFonts w:ascii="Calibri" w:hAnsi="Calibri" w:cs="Calibri"/>
                <w:i/>
                <w:iCs/>
              </w:rPr>
              <w:lastRenderedPageBreak/>
              <w:t xml:space="preserve">Se genera el </w:t>
            </w:r>
            <w:r w:rsidR="1AA43BB6" w:rsidRPr="3FE6F6C6">
              <w:rPr>
                <w:rFonts w:ascii="Calibri" w:hAnsi="Calibri" w:cs="Calibri"/>
                <w:i/>
                <w:iCs/>
              </w:rPr>
              <w:t xml:space="preserve">reporte con </w:t>
            </w:r>
            <w:r w:rsidR="2AF632D2" w:rsidRPr="3FE6F6C6">
              <w:rPr>
                <w:rFonts w:ascii="Calibri" w:hAnsi="Calibri" w:cs="Calibri"/>
                <w:i/>
                <w:iCs/>
              </w:rPr>
              <w:t>éxito</w:t>
            </w:r>
          </w:p>
        </w:tc>
      </w:tr>
      <w:tr w:rsidR="00F3170E" w14:paraId="3EBD2001" w14:textId="77777777" w:rsidTr="003A1B9C">
        <w:trPr>
          <w:trHeight w:val="345"/>
        </w:trPr>
        <w:tc>
          <w:tcPr>
            <w:tcW w:w="9236" w:type="dxa"/>
            <w:gridSpan w:val="4"/>
            <w:tcBorders>
              <w:bottom w:val="single" w:sz="4" w:space="0" w:color="auto"/>
            </w:tcBorders>
            <w:shd w:val="clear" w:color="auto" w:fill="D9D9D9" w:themeFill="background1" w:themeFillShade="D9"/>
          </w:tcPr>
          <w:p w14:paraId="2CD33C4D" w14:textId="77777777" w:rsidR="00F3170E" w:rsidRDefault="00F3170E" w:rsidP="00FF578E">
            <w:pPr>
              <w:rPr>
                <w:rFonts w:ascii="Calibri" w:hAnsi="Calibri" w:cs="Calibri"/>
                <w:b/>
                <w:bCs/>
              </w:rPr>
            </w:pPr>
            <w:r w:rsidRPr="113DDEBB">
              <w:rPr>
                <w:rFonts w:ascii="Calibri" w:hAnsi="Calibri" w:cs="Calibri"/>
                <w:b/>
                <w:bCs/>
              </w:rPr>
              <w:lastRenderedPageBreak/>
              <w:t xml:space="preserve">ESCENARIOS: </w:t>
            </w:r>
          </w:p>
        </w:tc>
      </w:tr>
      <w:tr w:rsidR="00F3170E" w14:paraId="4EE874B5" w14:textId="77777777" w:rsidTr="003A1B9C">
        <w:trPr>
          <w:trHeight w:val="1469"/>
        </w:trPr>
        <w:tc>
          <w:tcPr>
            <w:tcW w:w="1134" w:type="dxa"/>
            <w:tcBorders>
              <w:bottom w:val="single" w:sz="4" w:space="0" w:color="auto"/>
            </w:tcBorders>
          </w:tcPr>
          <w:p w14:paraId="78818B85" w14:textId="15B59CDE" w:rsidR="00F3170E" w:rsidRDefault="00F3170E" w:rsidP="00FF578E">
            <w:pPr>
              <w:rPr>
                <w:rFonts w:ascii="Calibri" w:hAnsi="Calibri" w:cs="Calibri"/>
                <w:i/>
                <w:lang w:eastAsia="es-ES"/>
              </w:rPr>
            </w:pPr>
            <w:r w:rsidRPr="113DDEBB">
              <w:rPr>
                <w:rFonts w:ascii="Calibri" w:eastAsia="Arial Unicode MS" w:hAnsi="Calibri" w:cs="Calibri"/>
              </w:rPr>
              <w:t>ES-</w:t>
            </w:r>
            <w:r w:rsidR="00FA0EAE">
              <w:rPr>
                <w:rFonts w:ascii="Calibri" w:eastAsia="Arial Unicode MS" w:hAnsi="Calibri" w:cs="Calibri"/>
              </w:rPr>
              <w:t>15.1</w:t>
            </w:r>
          </w:p>
          <w:p w14:paraId="1CD26042" w14:textId="77777777" w:rsidR="00F3170E" w:rsidRDefault="00F3170E" w:rsidP="00FF578E">
            <w:pPr>
              <w:ind w:left="360"/>
              <w:rPr>
                <w:rFonts w:ascii="Calibri" w:hAnsi="Calibri" w:cs="Calibri"/>
                <w:lang w:eastAsia="es-ES"/>
              </w:rPr>
            </w:pPr>
          </w:p>
        </w:tc>
        <w:tc>
          <w:tcPr>
            <w:tcW w:w="8102" w:type="dxa"/>
            <w:gridSpan w:val="3"/>
            <w:tcBorders>
              <w:bottom w:val="single" w:sz="4" w:space="0" w:color="auto"/>
            </w:tcBorders>
          </w:tcPr>
          <w:p w14:paraId="4DC39007" w14:textId="5F1EDDCA" w:rsidR="00F3170E" w:rsidRDefault="3722DE9B" w:rsidP="00FF578E">
            <w:pPr>
              <w:rPr>
                <w:rFonts w:ascii="Calibri" w:hAnsi="Calibri" w:cs="Calibri"/>
                <w:b/>
                <w:bCs/>
              </w:rPr>
            </w:pPr>
            <w:r w:rsidRPr="3FE6F6C6">
              <w:rPr>
                <w:rFonts w:ascii="Calibri" w:hAnsi="Calibri" w:cs="Calibri"/>
                <w:b/>
                <w:bCs/>
              </w:rPr>
              <w:t xml:space="preserve">DESCRIPCIÓN: </w:t>
            </w:r>
            <w:r w:rsidR="506EFAB7" w:rsidRPr="00D37A0C">
              <w:rPr>
                <w:rFonts w:ascii="Calibri" w:hAnsi="Calibri" w:cs="Calibri"/>
              </w:rPr>
              <w:t xml:space="preserve">Se genera el </w:t>
            </w:r>
            <w:r w:rsidR="5F1F6C4D" w:rsidRPr="00D37A0C">
              <w:rPr>
                <w:rFonts w:ascii="Calibri" w:hAnsi="Calibri" w:cs="Calibri"/>
              </w:rPr>
              <w:t>report</w:t>
            </w:r>
            <w:r w:rsidR="506EFAB7" w:rsidRPr="00D37A0C">
              <w:rPr>
                <w:rFonts w:ascii="Calibri" w:hAnsi="Calibri" w:cs="Calibri"/>
              </w:rPr>
              <w:t xml:space="preserve">e con </w:t>
            </w:r>
            <w:r w:rsidR="44CACB08" w:rsidRPr="00D37A0C">
              <w:rPr>
                <w:rFonts w:ascii="Calibri" w:hAnsi="Calibri" w:cs="Calibri"/>
              </w:rPr>
              <w:t>éxito</w:t>
            </w:r>
            <w:r w:rsidR="001731F6">
              <w:rPr>
                <w:rFonts w:ascii="Calibri" w:hAnsi="Calibri" w:cs="Calibri"/>
              </w:rPr>
              <w:t>.</w:t>
            </w:r>
          </w:p>
          <w:p w14:paraId="62794464" w14:textId="77777777" w:rsidR="00F3170E" w:rsidRDefault="00F3170E" w:rsidP="00FF578E">
            <w:pPr>
              <w:rPr>
                <w:rFonts w:ascii="Calibri" w:eastAsia="Arial Unicode MS" w:hAnsi="Calibri" w:cs="Calibri"/>
                <w:i/>
              </w:rPr>
            </w:pPr>
            <w:r w:rsidRPr="113DDEBB">
              <w:rPr>
                <w:rFonts w:ascii="Calibri" w:hAnsi="Calibri" w:cs="Calibri"/>
                <w:b/>
                <w:bCs/>
              </w:rPr>
              <w:t>SUPOSICIONES/ASUNCIONES</w:t>
            </w:r>
            <w:r w:rsidRPr="113DDEBB">
              <w:rPr>
                <w:rFonts w:ascii="Calibri" w:eastAsia="Arial Unicode MS" w:hAnsi="Calibri" w:cs="Calibri"/>
                <w:i/>
              </w:rPr>
              <w:t>:</w:t>
            </w:r>
          </w:p>
          <w:p w14:paraId="28D3F8A9" w14:textId="635B7567" w:rsidR="00474CFC" w:rsidRPr="00474CFC" w:rsidRDefault="00474CFC" w:rsidP="00D01BB1">
            <w:pPr>
              <w:pStyle w:val="Prrafodelista"/>
              <w:numPr>
                <w:ilvl w:val="0"/>
                <w:numId w:val="92"/>
              </w:numPr>
              <w:rPr>
                <w:rFonts w:ascii="Calibri" w:eastAsia="Calibri" w:hAnsi="Calibri" w:cs="Calibri"/>
                <w:i/>
                <w:iCs/>
              </w:rPr>
            </w:pPr>
            <w:r>
              <w:rPr>
                <w:rFonts w:ascii="Calibri" w:eastAsia="Calibri" w:hAnsi="Calibri" w:cs="Calibri"/>
                <w:i/>
                <w:iCs/>
              </w:rPr>
              <w:t xml:space="preserve">El administrador </w:t>
            </w:r>
            <w:r w:rsidR="001731F6">
              <w:rPr>
                <w:rFonts w:ascii="Calibri" w:eastAsia="Calibri" w:hAnsi="Calibri" w:cs="Calibri"/>
                <w:i/>
                <w:iCs/>
              </w:rPr>
              <w:t xml:space="preserve">selecciona el mes </w:t>
            </w:r>
            <w:r w:rsidR="00F55C05">
              <w:rPr>
                <w:rFonts w:ascii="Calibri" w:eastAsia="Calibri" w:hAnsi="Calibri" w:cs="Calibri"/>
                <w:i/>
                <w:iCs/>
              </w:rPr>
              <w:t>del que requiere el reporte.</w:t>
            </w:r>
          </w:p>
          <w:p w14:paraId="6141A716" w14:textId="2B5F4AA4" w:rsidR="00F3170E" w:rsidRPr="00515496" w:rsidRDefault="001E2CFA" w:rsidP="00D01BB1">
            <w:pPr>
              <w:pStyle w:val="Prrafodelista"/>
              <w:numPr>
                <w:ilvl w:val="0"/>
                <w:numId w:val="92"/>
              </w:numPr>
              <w:rPr>
                <w:rFonts w:ascii="Calibri" w:eastAsia="Calibri" w:hAnsi="Calibri" w:cs="Calibri"/>
                <w:i/>
                <w:iCs/>
              </w:rPr>
            </w:pPr>
            <w:r>
              <w:rPr>
                <w:rFonts w:ascii="Calibri" w:eastAsia="Arial Unicode MS" w:hAnsi="Calibri" w:cs="Calibri"/>
                <w:i/>
                <w:iCs/>
              </w:rPr>
              <w:t>El sistema genera</w:t>
            </w:r>
            <w:r w:rsidR="00515496">
              <w:rPr>
                <w:rFonts w:ascii="Calibri" w:eastAsia="Arial Unicode MS" w:hAnsi="Calibri" w:cs="Calibri"/>
                <w:i/>
                <w:iCs/>
              </w:rPr>
              <w:t xml:space="preserve"> los registros de acceso de forma exitosa.</w:t>
            </w:r>
          </w:p>
          <w:p w14:paraId="2EB3F360" w14:textId="77777777" w:rsidR="00F3170E" w:rsidRDefault="00F3170E" w:rsidP="00FF578E">
            <w:pPr>
              <w:rPr>
                <w:rFonts w:ascii="Calibri" w:hAnsi="Calibri" w:cs="Calibri"/>
                <w:b/>
                <w:bCs/>
              </w:rPr>
            </w:pPr>
            <w:r w:rsidRPr="113DDEBB">
              <w:rPr>
                <w:rFonts w:ascii="Calibri" w:hAnsi="Calibri" w:cs="Calibri"/>
                <w:b/>
                <w:bCs/>
              </w:rPr>
              <w:t>RESULTADOS:</w:t>
            </w:r>
            <w:r w:rsidRPr="113DDEBB">
              <w:rPr>
                <w:rFonts w:ascii="Calibri" w:eastAsia="Arial Unicode MS" w:hAnsi="Calibri" w:cs="Calibri"/>
                <w:i/>
              </w:rPr>
              <w:t xml:space="preserve"> </w:t>
            </w:r>
          </w:p>
          <w:p w14:paraId="488C716E" w14:textId="5D98A57C" w:rsidR="00F3170E" w:rsidRPr="001300AD" w:rsidRDefault="001300AD" w:rsidP="00D01BB1">
            <w:pPr>
              <w:pStyle w:val="Prrafodelista"/>
              <w:numPr>
                <w:ilvl w:val="0"/>
                <w:numId w:val="92"/>
              </w:numPr>
              <w:rPr>
                <w:rFonts w:ascii="Calibri" w:eastAsia="Calibri" w:hAnsi="Calibri" w:cs="Calibri"/>
                <w:i/>
                <w:iCs/>
              </w:rPr>
            </w:pPr>
            <w:r>
              <w:rPr>
                <w:rFonts w:ascii="Calibri" w:eastAsia="Calibri" w:hAnsi="Calibri" w:cs="Calibri"/>
                <w:i/>
                <w:iCs/>
              </w:rPr>
              <w:t>El administrador puede</w:t>
            </w:r>
            <w:r w:rsidR="005A31B6">
              <w:rPr>
                <w:rFonts w:ascii="Calibri" w:eastAsia="Calibri" w:hAnsi="Calibri" w:cs="Calibri"/>
                <w:i/>
                <w:iCs/>
              </w:rPr>
              <w:t xml:space="preserve"> </w:t>
            </w:r>
            <w:r>
              <w:rPr>
                <w:rFonts w:ascii="Calibri" w:eastAsia="Calibri" w:hAnsi="Calibri" w:cs="Calibri"/>
                <w:i/>
                <w:iCs/>
              </w:rPr>
              <w:t>realizar los reportes en base a los datos guardados por el sistema.</w:t>
            </w:r>
          </w:p>
        </w:tc>
      </w:tr>
      <w:tr w:rsidR="00F3170E" w:rsidRPr="113DDEBB" w14:paraId="0C8D6909" w14:textId="77777777" w:rsidTr="003A1B9C">
        <w:trPr>
          <w:trHeight w:val="1391"/>
        </w:trPr>
        <w:tc>
          <w:tcPr>
            <w:tcW w:w="1134" w:type="dxa"/>
            <w:tcBorders>
              <w:bottom w:val="single" w:sz="4" w:space="0" w:color="auto"/>
            </w:tcBorders>
          </w:tcPr>
          <w:p w14:paraId="46D2253C" w14:textId="3B05C7FF" w:rsidR="00F3170E" w:rsidRDefault="00F3170E" w:rsidP="00FF578E">
            <w:pPr>
              <w:rPr>
                <w:rFonts w:ascii="Calibri" w:hAnsi="Calibri" w:cs="Calibri"/>
                <w:i/>
                <w:lang w:eastAsia="es-ES"/>
              </w:rPr>
            </w:pPr>
            <w:r w:rsidRPr="113DDEBB">
              <w:rPr>
                <w:rFonts w:ascii="Calibri" w:eastAsia="Arial Unicode MS" w:hAnsi="Calibri" w:cs="Calibri"/>
              </w:rPr>
              <w:t>ES-</w:t>
            </w:r>
            <w:r w:rsidR="00FA0EAE">
              <w:rPr>
                <w:rFonts w:ascii="Calibri" w:eastAsia="Arial Unicode MS" w:hAnsi="Calibri" w:cs="Calibri"/>
              </w:rPr>
              <w:t>15.2</w:t>
            </w:r>
            <w:r w:rsidRPr="113DDEBB">
              <w:rPr>
                <w:rFonts w:ascii="Calibri" w:eastAsia="Arial Unicode MS" w:hAnsi="Calibri" w:cs="Calibri"/>
              </w:rPr>
              <w:t xml:space="preserve">   </w:t>
            </w:r>
          </w:p>
          <w:p w14:paraId="06EB54B4" w14:textId="77777777" w:rsidR="00F3170E" w:rsidRPr="113DDEBB" w:rsidRDefault="00F3170E" w:rsidP="00FF578E">
            <w:pPr>
              <w:rPr>
                <w:rFonts w:ascii="Calibri" w:eastAsia="Arial Unicode MS" w:hAnsi="Calibri" w:cs="Calibri"/>
              </w:rPr>
            </w:pPr>
          </w:p>
        </w:tc>
        <w:tc>
          <w:tcPr>
            <w:tcW w:w="8102" w:type="dxa"/>
            <w:gridSpan w:val="3"/>
            <w:tcBorders>
              <w:bottom w:val="single" w:sz="4" w:space="0" w:color="auto"/>
            </w:tcBorders>
          </w:tcPr>
          <w:p w14:paraId="0D1D3212" w14:textId="1435EF49" w:rsidR="00F3170E" w:rsidRPr="005C6166" w:rsidRDefault="3722DE9B" w:rsidP="00FF578E">
            <w:pPr>
              <w:rPr>
                <w:rFonts w:ascii="Calibri" w:hAnsi="Calibri" w:cs="Calibri"/>
              </w:rPr>
            </w:pPr>
            <w:r w:rsidRPr="3FE6F6C6">
              <w:rPr>
                <w:rFonts w:ascii="Calibri" w:hAnsi="Calibri" w:cs="Calibri"/>
                <w:b/>
                <w:bCs/>
              </w:rPr>
              <w:t xml:space="preserve">DESCRIPCIÓN: </w:t>
            </w:r>
            <w:r w:rsidR="005C6166">
              <w:rPr>
                <w:rFonts w:ascii="Calibri" w:hAnsi="Calibri" w:cs="Calibri"/>
              </w:rPr>
              <w:t xml:space="preserve">Problemas con </w:t>
            </w:r>
            <w:r w:rsidR="00285C63">
              <w:rPr>
                <w:rFonts w:ascii="Calibri" w:hAnsi="Calibri" w:cs="Calibri"/>
              </w:rPr>
              <w:t>el servidor de la base de datos</w:t>
            </w:r>
            <w:r w:rsidR="005C6166">
              <w:rPr>
                <w:rFonts w:ascii="Calibri" w:hAnsi="Calibri" w:cs="Calibri"/>
              </w:rPr>
              <w:t>.</w:t>
            </w:r>
          </w:p>
          <w:p w14:paraId="34168441" w14:textId="77777777" w:rsidR="00F3170E" w:rsidRDefault="3722DE9B" w:rsidP="00FF578E">
            <w:pPr>
              <w:rPr>
                <w:rFonts w:ascii="Calibri" w:eastAsia="Arial Unicode MS" w:hAnsi="Calibri" w:cs="Calibri"/>
                <w:i/>
              </w:rPr>
            </w:pPr>
            <w:r w:rsidRPr="3FE6F6C6">
              <w:rPr>
                <w:rFonts w:ascii="Calibri" w:hAnsi="Calibri" w:cs="Calibri"/>
                <w:b/>
                <w:bCs/>
              </w:rPr>
              <w:t>SUPOSICIONES/ASUNCIONES</w:t>
            </w:r>
            <w:r w:rsidRPr="3FE6F6C6">
              <w:rPr>
                <w:rFonts w:ascii="Calibri" w:eastAsia="Arial Unicode MS" w:hAnsi="Calibri" w:cs="Calibri"/>
                <w:i/>
                <w:iCs/>
              </w:rPr>
              <w:t>:</w:t>
            </w:r>
          </w:p>
          <w:p w14:paraId="34072461" w14:textId="5D08870F" w:rsidR="1919806A" w:rsidRDefault="002802AE" w:rsidP="00D01BB1">
            <w:pPr>
              <w:pStyle w:val="Prrafodelista"/>
              <w:numPr>
                <w:ilvl w:val="0"/>
                <w:numId w:val="36"/>
              </w:numPr>
              <w:rPr>
                <w:rFonts w:ascii="Calibri" w:eastAsia="Calibri" w:hAnsi="Calibri" w:cs="Calibri"/>
                <w:b/>
                <w:bCs/>
              </w:rPr>
            </w:pPr>
            <w:r>
              <w:rPr>
                <w:rFonts w:ascii="Calibri" w:hAnsi="Calibri" w:cs="Calibri"/>
              </w:rPr>
              <w:t xml:space="preserve">El sistema no puede obtener los datos guardados para facilitárselos al administrador </w:t>
            </w:r>
            <w:r w:rsidR="00183C34">
              <w:rPr>
                <w:rFonts w:ascii="Calibri" w:hAnsi="Calibri" w:cs="Calibri"/>
              </w:rPr>
              <w:t>debido a errores con la base de datos contratada.</w:t>
            </w:r>
          </w:p>
          <w:p w14:paraId="49ABA32E" w14:textId="77777777" w:rsidR="00F3170E" w:rsidRDefault="3722DE9B" w:rsidP="00FF578E">
            <w:pPr>
              <w:rPr>
                <w:rFonts w:ascii="Calibri" w:hAnsi="Calibri" w:cs="Calibri"/>
                <w:b/>
                <w:bCs/>
              </w:rPr>
            </w:pPr>
            <w:r w:rsidRPr="3FE6F6C6">
              <w:rPr>
                <w:rFonts w:ascii="Calibri" w:hAnsi="Calibri" w:cs="Calibri"/>
                <w:b/>
                <w:bCs/>
              </w:rPr>
              <w:t>RESULTADOS:</w:t>
            </w:r>
            <w:r w:rsidRPr="3FE6F6C6">
              <w:rPr>
                <w:rFonts w:ascii="Calibri" w:eastAsia="Arial Unicode MS" w:hAnsi="Calibri" w:cs="Calibri"/>
                <w:i/>
                <w:iCs/>
              </w:rPr>
              <w:t xml:space="preserve"> </w:t>
            </w:r>
          </w:p>
          <w:p w14:paraId="589FFBD8" w14:textId="4A8014BE" w:rsidR="00F3170E" w:rsidRPr="113DDEBB" w:rsidRDefault="00183C34" w:rsidP="00D01BB1">
            <w:pPr>
              <w:pStyle w:val="Prrafodelista"/>
              <w:numPr>
                <w:ilvl w:val="0"/>
                <w:numId w:val="42"/>
              </w:numPr>
              <w:spacing w:line="259" w:lineRule="auto"/>
              <w:rPr>
                <w:rFonts w:ascii="Calibri" w:eastAsia="Calibri" w:hAnsi="Calibri" w:cs="Calibri"/>
                <w:b/>
                <w:bCs/>
                <w:i/>
                <w:iCs/>
              </w:rPr>
            </w:pPr>
            <w:r>
              <w:rPr>
                <w:rFonts w:ascii="Calibri" w:eastAsia="Arial Unicode MS" w:hAnsi="Calibri" w:cs="Calibri"/>
                <w:i/>
                <w:iCs/>
              </w:rPr>
              <w:t>El administrador no puede generar un reporte hasta que se solucionen los problemas con la base de datos.</w:t>
            </w:r>
          </w:p>
        </w:tc>
      </w:tr>
      <w:tr w:rsidR="00F3170E" w:rsidRPr="113DDEBB" w14:paraId="4DF30A88" w14:textId="77777777" w:rsidTr="003A1B9C">
        <w:trPr>
          <w:trHeight w:val="1427"/>
        </w:trPr>
        <w:tc>
          <w:tcPr>
            <w:tcW w:w="1134" w:type="dxa"/>
            <w:tcBorders>
              <w:bottom w:val="single" w:sz="4" w:space="0" w:color="auto"/>
            </w:tcBorders>
          </w:tcPr>
          <w:p w14:paraId="28033066" w14:textId="23FAC9BF" w:rsidR="00F3170E" w:rsidRDefault="00F3170E" w:rsidP="00FF578E">
            <w:pPr>
              <w:rPr>
                <w:rFonts w:ascii="Calibri" w:hAnsi="Calibri" w:cs="Calibri"/>
                <w:i/>
                <w:lang w:eastAsia="es-ES"/>
              </w:rPr>
            </w:pPr>
            <w:r w:rsidRPr="113DDEBB">
              <w:rPr>
                <w:rFonts w:ascii="Calibri" w:eastAsia="Arial Unicode MS" w:hAnsi="Calibri" w:cs="Calibri"/>
              </w:rPr>
              <w:t>ES-</w:t>
            </w:r>
            <w:r w:rsidR="00FA0EAE">
              <w:rPr>
                <w:rFonts w:ascii="Calibri" w:eastAsia="Arial Unicode MS" w:hAnsi="Calibri" w:cs="Calibri"/>
              </w:rPr>
              <w:t>15.3</w:t>
            </w:r>
          </w:p>
          <w:p w14:paraId="1D648064" w14:textId="77777777" w:rsidR="00F3170E" w:rsidRPr="113DDEBB" w:rsidRDefault="00F3170E" w:rsidP="00FF578E">
            <w:pPr>
              <w:rPr>
                <w:rFonts w:ascii="Calibri" w:eastAsia="Arial Unicode MS" w:hAnsi="Calibri" w:cs="Calibri"/>
              </w:rPr>
            </w:pPr>
          </w:p>
        </w:tc>
        <w:tc>
          <w:tcPr>
            <w:tcW w:w="8102" w:type="dxa"/>
            <w:gridSpan w:val="3"/>
            <w:tcBorders>
              <w:bottom w:val="single" w:sz="4" w:space="0" w:color="auto"/>
            </w:tcBorders>
          </w:tcPr>
          <w:p w14:paraId="339E2CCF" w14:textId="68E22FA3" w:rsidR="00F3170E" w:rsidRDefault="3722DE9B" w:rsidP="00FF578E">
            <w:pPr>
              <w:rPr>
                <w:rFonts w:ascii="Calibri" w:hAnsi="Calibri" w:cs="Calibri"/>
                <w:b/>
                <w:bCs/>
              </w:rPr>
            </w:pPr>
            <w:r w:rsidRPr="3FE6F6C6">
              <w:rPr>
                <w:rFonts w:ascii="Calibri" w:hAnsi="Calibri" w:cs="Calibri"/>
                <w:b/>
                <w:bCs/>
              </w:rPr>
              <w:t xml:space="preserve">DESCRIPCIÓN: </w:t>
            </w:r>
            <w:r w:rsidR="002A383A">
              <w:rPr>
                <w:rFonts w:ascii="Calibri" w:hAnsi="Calibri" w:cs="Calibri"/>
              </w:rPr>
              <w:t>No se genera el reporte</w:t>
            </w:r>
            <w:r w:rsidR="005301F5">
              <w:rPr>
                <w:rFonts w:ascii="Calibri" w:hAnsi="Calibri" w:cs="Calibri"/>
              </w:rPr>
              <w:t xml:space="preserve"> de acceso de usuario</w:t>
            </w:r>
            <w:r w:rsidR="002A383A">
              <w:rPr>
                <w:rFonts w:ascii="Calibri" w:hAnsi="Calibri" w:cs="Calibri"/>
              </w:rPr>
              <w:t xml:space="preserve"> por no seleccionar el mes</w:t>
            </w:r>
            <w:r w:rsidR="005301F5">
              <w:rPr>
                <w:rFonts w:ascii="Calibri" w:hAnsi="Calibri" w:cs="Calibri"/>
              </w:rPr>
              <w:t xml:space="preserve"> que requiere</w:t>
            </w:r>
            <w:r w:rsidR="00D22B47">
              <w:rPr>
                <w:rFonts w:ascii="Calibri" w:hAnsi="Calibri" w:cs="Calibri"/>
              </w:rPr>
              <w:t>.</w:t>
            </w:r>
          </w:p>
          <w:p w14:paraId="5629C8AE" w14:textId="77777777" w:rsidR="00F3170E" w:rsidRDefault="00F3170E" w:rsidP="00FF578E">
            <w:pPr>
              <w:rPr>
                <w:rFonts w:ascii="Calibri" w:eastAsia="Arial Unicode MS" w:hAnsi="Calibri" w:cs="Calibri"/>
                <w:i/>
              </w:rPr>
            </w:pPr>
            <w:r w:rsidRPr="113DDEBB">
              <w:rPr>
                <w:rFonts w:ascii="Calibri" w:hAnsi="Calibri" w:cs="Calibri"/>
                <w:b/>
                <w:bCs/>
              </w:rPr>
              <w:t>SUPOSICIONES/ASUNCIONES</w:t>
            </w:r>
            <w:r w:rsidRPr="113DDEBB">
              <w:rPr>
                <w:rFonts w:ascii="Calibri" w:eastAsia="Arial Unicode MS" w:hAnsi="Calibri" w:cs="Calibri"/>
                <w:i/>
              </w:rPr>
              <w:t>:</w:t>
            </w:r>
          </w:p>
          <w:p w14:paraId="22DDAE44" w14:textId="00BF75D1" w:rsidR="00CA41E8" w:rsidRPr="00F55C05" w:rsidRDefault="00F55C05" w:rsidP="00D01BB1">
            <w:pPr>
              <w:pStyle w:val="Prrafodelista"/>
              <w:numPr>
                <w:ilvl w:val="0"/>
                <w:numId w:val="40"/>
              </w:numPr>
              <w:rPr>
                <w:rFonts w:ascii="Calibri" w:eastAsia="Calibri" w:hAnsi="Calibri" w:cs="Calibri"/>
                <w:i/>
              </w:rPr>
            </w:pPr>
            <w:r>
              <w:rPr>
                <w:rFonts w:ascii="Calibri" w:eastAsia="Calibri" w:hAnsi="Calibri" w:cs="Calibri"/>
                <w:i/>
                <w:iCs/>
              </w:rPr>
              <w:t>El administrador no selecciona el mes del que requiere el reporte.</w:t>
            </w:r>
          </w:p>
          <w:p w14:paraId="787A9283" w14:textId="77777777" w:rsidR="00F3170E" w:rsidRPr="00CA41E8" w:rsidRDefault="00F3170E" w:rsidP="00FF578E">
            <w:pPr>
              <w:rPr>
                <w:rFonts w:ascii="Calibri" w:eastAsia="Arial Unicode MS" w:hAnsi="Calibri" w:cs="Calibri"/>
                <w:i/>
                <w:lang w:eastAsia="es-ES"/>
              </w:rPr>
            </w:pPr>
            <w:r w:rsidRPr="113DDEBB">
              <w:rPr>
                <w:rFonts w:ascii="Calibri" w:hAnsi="Calibri" w:cs="Calibri"/>
                <w:b/>
                <w:bCs/>
              </w:rPr>
              <w:t>RESULTADOS:</w:t>
            </w:r>
            <w:r w:rsidRPr="113DDEBB">
              <w:rPr>
                <w:rFonts w:ascii="Calibri" w:eastAsia="Arial Unicode MS" w:hAnsi="Calibri" w:cs="Calibri"/>
                <w:i/>
              </w:rPr>
              <w:t xml:space="preserve"> </w:t>
            </w:r>
          </w:p>
          <w:p w14:paraId="1153911F" w14:textId="0211459D" w:rsidR="00EC2DA4" w:rsidRPr="113DDEBB" w:rsidRDefault="00EC2DA4" w:rsidP="00D01BB1">
            <w:pPr>
              <w:pStyle w:val="Prrafodelista"/>
              <w:numPr>
                <w:ilvl w:val="0"/>
                <w:numId w:val="42"/>
              </w:numPr>
              <w:rPr>
                <w:rFonts w:ascii="Calibri" w:eastAsia="Calibri" w:hAnsi="Calibri" w:cs="Calibri"/>
                <w:i/>
                <w:iCs/>
              </w:rPr>
            </w:pPr>
            <w:r w:rsidRPr="00700E23">
              <w:rPr>
                <w:rFonts w:ascii="Calibri" w:eastAsia="Calibri" w:hAnsi="Calibri" w:cs="Calibri"/>
                <w:i/>
                <w:iCs/>
              </w:rPr>
              <w:t>Mensaje de error</w:t>
            </w:r>
            <w:r w:rsidR="00700E23">
              <w:rPr>
                <w:rFonts w:ascii="Calibri" w:eastAsia="Calibri" w:hAnsi="Calibri" w:cs="Calibri"/>
                <w:i/>
                <w:iCs/>
              </w:rPr>
              <w:t>: “</w:t>
            </w:r>
            <w:r w:rsidR="003A7896">
              <w:rPr>
                <w:rFonts w:ascii="Calibri" w:eastAsia="Calibri" w:hAnsi="Calibri" w:cs="Calibri"/>
                <w:i/>
                <w:iCs/>
              </w:rPr>
              <w:t>Error en generar r</w:t>
            </w:r>
            <w:r w:rsidR="00700E23">
              <w:rPr>
                <w:rFonts w:ascii="Calibri" w:eastAsia="Calibri" w:hAnsi="Calibri" w:cs="Calibri"/>
                <w:i/>
                <w:iCs/>
              </w:rPr>
              <w:t>eporte</w:t>
            </w:r>
            <w:r w:rsidR="003A7896">
              <w:rPr>
                <w:rFonts w:ascii="Calibri" w:eastAsia="Calibri" w:hAnsi="Calibri" w:cs="Calibri"/>
                <w:i/>
                <w:iCs/>
              </w:rPr>
              <w:t xml:space="preserve">: </w:t>
            </w:r>
            <w:r w:rsidR="00700E23">
              <w:rPr>
                <w:rFonts w:ascii="Calibri" w:eastAsia="Calibri" w:hAnsi="Calibri" w:cs="Calibri"/>
                <w:i/>
                <w:iCs/>
              </w:rPr>
              <w:t>Seleccione el mes”</w:t>
            </w:r>
            <w:r w:rsidRPr="00700E23">
              <w:rPr>
                <w:rFonts w:ascii="Calibri" w:eastAsia="Calibri" w:hAnsi="Calibri" w:cs="Calibri"/>
                <w:i/>
                <w:iCs/>
              </w:rPr>
              <w:t>.</w:t>
            </w:r>
          </w:p>
        </w:tc>
      </w:tr>
      <w:tr w:rsidR="00F3170E" w14:paraId="0163C090" w14:textId="77777777" w:rsidTr="003A1B9C">
        <w:tc>
          <w:tcPr>
            <w:tcW w:w="9236" w:type="dxa"/>
            <w:gridSpan w:val="4"/>
          </w:tcPr>
          <w:p w14:paraId="7FE7ED0D" w14:textId="77777777" w:rsidR="00F3170E" w:rsidRDefault="00F3170E" w:rsidP="00FF578E">
            <w:pPr>
              <w:rPr>
                <w:rFonts w:ascii="Calibri" w:hAnsi="Calibri" w:cs="Calibri"/>
                <w:b/>
                <w:bCs/>
              </w:rPr>
            </w:pPr>
            <w:r w:rsidRPr="4476F917">
              <w:rPr>
                <w:rFonts w:ascii="Calibri" w:hAnsi="Calibri" w:cs="Calibri"/>
                <w:b/>
                <w:bCs/>
              </w:rPr>
              <w:t>REQUERIMIENTOS ESPECIALES - REGLAS DEL NEGOCIO Y DEL SISTEMA:</w:t>
            </w:r>
          </w:p>
          <w:p w14:paraId="22430D58" w14:textId="3F0F6133" w:rsidR="00F3170E" w:rsidRPr="00F73203" w:rsidRDefault="3722DE9B" w:rsidP="00D01BB1">
            <w:pPr>
              <w:pStyle w:val="Prrafodelista"/>
              <w:numPr>
                <w:ilvl w:val="0"/>
                <w:numId w:val="37"/>
              </w:numPr>
              <w:rPr>
                <w:rFonts w:ascii="Calibri" w:eastAsia="Calibri" w:hAnsi="Calibri" w:cs="Calibri"/>
                <w:b/>
              </w:rPr>
            </w:pPr>
            <w:r w:rsidRPr="3FE6F6C6">
              <w:rPr>
                <w:rFonts w:ascii="Calibri" w:hAnsi="Calibri" w:cs="Calibri"/>
                <w:b/>
                <w:bCs/>
              </w:rPr>
              <w:t xml:space="preserve">Requerimiento especial: </w:t>
            </w:r>
            <w:r w:rsidR="00D22B47" w:rsidRPr="00D22B47">
              <w:rPr>
                <w:rFonts w:ascii="Calibri" w:hAnsi="Calibri" w:cs="Calibri"/>
              </w:rPr>
              <w:t>N/A</w:t>
            </w:r>
          </w:p>
        </w:tc>
      </w:tr>
      <w:tr w:rsidR="00F3170E" w14:paraId="4A6BF194" w14:textId="77777777" w:rsidTr="003A1B9C">
        <w:trPr>
          <w:trHeight w:val="855"/>
        </w:trPr>
        <w:tc>
          <w:tcPr>
            <w:tcW w:w="9236" w:type="dxa"/>
            <w:gridSpan w:val="4"/>
          </w:tcPr>
          <w:p w14:paraId="6ADF14C0" w14:textId="77777777" w:rsidR="00F3170E" w:rsidRDefault="00F3170E" w:rsidP="00FF578E">
            <w:pPr>
              <w:rPr>
                <w:rFonts w:ascii="Calibri" w:hAnsi="Calibri" w:cs="Calibri"/>
                <w:b/>
                <w:bCs/>
              </w:rPr>
            </w:pPr>
            <w:r w:rsidRPr="4476F917">
              <w:rPr>
                <w:rFonts w:ascii="Calibri" w:hAnsi="Calibri" w:cs="Calibri"/>
                <w:b/>
                <w:bCs/>
              </w:rPr>
              <w:t>RIESGOS:</w:t>
            </w:r>
          </w:p>
          <w:p w14:paraId="2EFD672D" w14:textId="010F5C79" w:rsidR="00F3170E" w:rsidRDefault="3722DE9B" w:rsidP="00D01BB1">
            <w:pPr>
              <w:pStyle w:val="Prrafodelista"/>
              <w:numPr>
                <w:ilvl w:val="0"/>
                <w:numId w:val="152"/>
              </w:numPr>
              <w:spacing w:line="259" w:lineRule="auto"/>
              <w:rPr>
                <w:rFonts w:ascii="Calibri" w:eastAsia="Calibri" w:hAnsi="Calibri" w:cs="Calibri"/>
                <w:i/>
                <w:iCs/>
              </w:rPr>
            </w:pPr>
            <w:r w:rsidRPr="3FE6F6C6">
              <w:rPr>
                <w:rFonts w:ascii="Calibri" w:eastAsia="Arial Unicode MS" w:hAnsi="Calibri" w:cs="Calibri"/>
                <w:i/>
                <w:iCs/>
              </w:rPr>
              <w:t xml:space="preserve">En caso de que no funcione correctamente no se podrá obtener </w:t>
            </w:r>
            <w:r w:rsidR="2AC43867" w:rsidRPr="3FE6F6C6">
              <w:rPr>
                <w:rFonts w:ascii="Calibri" w:eastAsia="Arial Unicode MS" w:hAnsi="Calibri" w:cs="Calibri"/>
                <w:i/>
                <w:iCs/>
              </w:rPr>
              <w:t>los datos correctos</w:t>
            </w:r>
          </w:p>
        </w:tc>
      </w:tr>
    </w:tbl>
    <w:p w14:paraId="4FA0F3C6" w14:textId="7A63665E" w:rsidR="00F3170E" w:rsidRDefault="00F3170E" w:rsidP="00016DAF">
      <w:pPr>
        <w:rPr>
          <w:rFonts w:ascii="Calibri" w:hAnsi="Calibri" w:cs="Book Antiqua"/>
          <w:b/>
          <w:bCs/>
        </w:rPr>
      </w:pPr>
    </w:p>
    <w:p w14:paraId="18974C27" w14:textId="24B1AC1C" w:rsidR="00F3170E" w:rsidRDefault="00F3170E" w:rsidP="00016DAF">
      <w:pPr>
        <w:rPr>
          <w:rFonts w:ascii="Calibri" w:hAnsi="Calibri" w:cs="Book Antiqua"/>
          <w:b/>
          <w:bCs/>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5"/>
        <w:gridCol w:w="3569"/>
        <w:gridCol w:w="1466"/>
        <w:gridCol w:w="3066"/>
      </w:tblGrid>
      <w:tr w:rsidR="00F3170E" w14:paraId="13F080DE" w14:textId="77777777" w:rsidTr="00C24395">
        <w:trPr>
          <w:trHeight w:val="720"/>
        </w:trPr>
        <w:tc>
          <w:tcPr>
            <w:tcW w:w="4704" w:type="dxa"/>
            <w:gridSpan w:val="2"/>
            <w:shd w:val="clear" w:color="auto" w:fill="D9D9D9" w:themeFill="background1" w:themeFillShade="D9"/>
          </w:tcPr>
          <w:p w14:paraId="0B7ECB60" w14:textId="77777777" w:rsidR="00F3170E" w:rsidRDefault="00F3170E" w:rsidP="00FF578E">
            <w:pPr>
              <w:rPr>
                <w:rFonts w:ascii="Calibri" w:hAnsi="Calibri" w:cs="Calibri"/>
                <w:b/>
                <w:bCs/>
              </w:rPr>
            </w:pPr>
            <w:r w:rsidRPr="113DDEBB">
              <w:rPr>
                <w:rFonts w:ascii="Calibri" w:hAnsi="Calibri" w:cs="Calibri"/>
                <w:b/>
                <w:bCs/>
              </w:rPr>
              <w:t>IDENTIFICADOR CASO DE USO:</w:t>
            </w:r>
          </w:p>
          <w:p w14:paraId="1A4CCD69" w14:textId="77777777" w:rsidR="00F3170E" w:rsidRPr="006C66FE" w:rsidRDefault="00F3170E" w:rsidP="00FF578E">
            <w:pPr>
              <w:rPr>
                <w:rFonts w:ascii="Calibri" w:hAnsi="Calibri" w:cs="Calibri"/>
                <w:b/>
              </w:rPr>
            </w:pPr>
            <w:bookmarkStart w:id="115" w:name="CU16"/>
            <w:r w:rsidRPr="113DDEBB">
              <w:rPr>
                <w:rFonts w:ascii="Calibri" w:hAnsi="Calibri" w:cs="Calibri"/>
                <w:b/>
                <w:bCs/>
              </w:rPr>
              <w:t>CU-</w:t>
            </w:r>
            <w:r>
              <w:rPr>
                <w:rFonts w:ascii="Calibri" w:hAnsi="Calibri" w:cs="Calibri"/>
                <w:b/>
                <w:bCs/>
              </w:rPr>
              <w:t>16</w:t>
            </w:r>
            <w:bookmarkEnd w:id="115"/>
          </w:p>
        </w:tc>
        <w:tc>
          <w:tcPr>
            <w:tcW w:w="4532" w:type="dxa"/>
            <w:gridSpan w:val="2"/>
            <w:shd w:val="clear" w:color="auto" w:fill="D9D9D9" w:themeFill="background1" w:themeFillShade="D9"/>
          </w:tcPr>
          <w:p w14:paraId="0F70FD14" w14:textId="75C74133" w:rsidR="00F3170E" w:rsidRDefault="3722DE9B" w:rsidP="00FF578E">
            <w:pPr>
              <w:rPr>
                <w:rFonts w:ascii="Calibri" w:hAnsi="Calibri" w:cs="Calibri"/>
                <w:b/>
                <w:bCs/>
              </w:rPr>
            </w:pPr>
            <w:r w:rsidRPr="3FE6F6C6">
              <w:rPr>
                <w:rFonts w:ascii="Calibri" w:hAnsi="Calibri" w:cs="Calibri"/>
                <w:b/>
                <w:bCs/>
              </w:rPr>
              <w:t>NOMBRE:</w:t>
            </w:r>
          </w:p>
          <w:p w14:paraId="7CA9AA20" w14:textId="6FAC56F0" w:rsidR="00F3170E" w:rsidRDefault="3BFA3351" w:rsidP="3FE6F6C6">
            <w:pPr>
              <w:spacing w:line="259" w:lineRule="auto"/>
              <w:rPr>
                <w:rFonts w:ascii="Calibri" w:eastAsia="Arial Unicode MS" w:hAnsi="Calibri" w:cs="Calibri"/>
              </w:rPr>
            </w:pPr>
            <w:r w:rsidRPr="3FE6F6C6">
              <w:rPr>
                <w:rFonts w:ascii="Calibri" w:eastAsia="Arial Unicode MS" w:hAnsi="Calibri" w:cs="Calibri"/>
              </w:rPr>
              <w:t>Generar reporte de nuevos proveedores</w:t>
            </w:r>
          </w:p>
        </w:tc>
      </w:tr>
      <w:tr w:rsidR="00F3170E" w14:paraId="55756A31" w14:textId="77777777" w:rsidTr="00C24395">
        <w:tc>
          <w:tcPr>
            <w:tcW w:w="6170" w:type="dxa"/>
            <w:gridSpan w:val="3"/>
          </w:tcPr>
          <w:p w14:paraId="0C8C8637" w14:textId="77777777" w:rsidR="00F3170E" w:rsidRDefault="00F3170E" w:rsidP="00FF578E">
            <w:pPr>
              <w:rPr>
                <w:rFonts w:ascii="Calibri" w:hAnsi="Calibri" w:cs="Calibri"/>
                <w:b/>
                <w:bCs/>
              </w:rPr>
            </w:pPr>
            <w:r w:rsidRPr="113DDEBB">
              <w:rPr>
                <w:rFonts w:ascii="Calibri" w:hAnsi="Calibri" w:cs="Calibri"/>
                <w:b/>
                <w:bCs/>
              </w:rPr>
              <w:t>COMPLEJIDAD:</w:t>
            </w:r>
          </w:p>
          <w:p w14:paraId="06059CFD" w14:textId="77777777" w:rsidR="00F3170E" w:rsidRPr="006C66FE" w:rsidRDefault="00F3170E" w:rsidP="00FF578E">
            <w:pPr>
              <w:jc w:val="both"/>
              <w:rPr>
                <w:rFonts w:ascii="Calibri" w:hAnsi="Calibri" w:cs="Calibri"/>
                <w:b/>
              </w:rPr>
            </w:pPr>
            <w:r w:rsidRPr="006C66FE">
              <w:rPr>
                <w:rFonts w:ascii="Calibri" w:eastAsia="Arial Unicode MS" w:hAnsi="Calibri" w:cs="Calibri"/>
              </w:rPr>
              <w:t xml:space="preserve">[Media] </w:t>
            </w:r>
          </w:p>
        </w:tc>
        <w:tc>
          <w:tcPr>
            <w:tcW w:w="3066" w:type="dxa"/>
          </w:tcPr>
          <w:p w14:paraId="20644172" w14:textId="77777777" w:rsidR="00F3170E" w:rsidRDefault="00F3170E" w:rsidP="00FF578E">
            <w:pPr>
              <w:rPr>
                <w:rFonts w:ascii="Calibri" w:hAnsi="Calibri" w:cs="Calibri"/>
                <w:b/>
                <w:bCs/>
              </w:rPr>
            </w:pPr>
            <w:r w:rsidRPr="113DDEBB">
              <w:rPr>
                <w:rFonts w:ascii="Calibri" w:hAnsi="Calibri" w:cs="Calibri"/>
                <w:b/>
                <w:bCs/>
              </w:rPr>
              <w:t>PRIORIDAD:</w:t>
            </w:r>
          </w:p>
          <w:p w14:paraId="412F7A58" w14:textId="77777777" w:rsidR="00F3170E" w:rsidRPr="006C66FE" w:rsidRDefault="00F3170E" w:rsidP="00FF578E">
            <w:pPr>
              <w:rPr>
                <w:rFonts w:ascii="Calibri" w:hAnsi="Calibri" w:cs="Calibri"/>
                <w:b/>
              </w:rPr>
            </w:pPr>
            <w:r w:rsidRPr="006C66FE">
              <w:rPr>
                <w:rFonts w:ascii="Calibri" w:eastAsia="Arial Unicode MS" w:hAnsi="Calibri" w:cs="Calibri"/>
              </w:rPr>
              <w:t xml:space="preserve"> [Alta]</w:t>
            </w:r>
          </w:p>
        </w:tc>
      </w:tr>
      <w:tr w:rsidR="00F3170E" w14:paraId="0A0AE594" w14:textId="77777777" w:rsidTr="00C24395">
        <w:tc>
          <w:tcPr>
            <w:tcW w:w="9236" w:type="dxa"/>
            <w:gridSpan w:val="4"/>
          </w:tcPr>
          <w:p w14:paraId="1477CD0B" w14:textId="77777777" w:rsidR="00F3170E" w:rsidRDefault="00F3170E" w:rsidP="00FF578E">
            <w:pPr>
              <w:rPr>
                <w:rFonts w:ascii="Calibri" w:hAnsi="Calibri" w:cs="Calibri"/>
                <w:b/>
                <w:bCs/>
              </w:rPr>
            </w:pPr>
            <w:r w:rsidRPr="113DDEBB">
              <w:rPr>
                <w:rFonts w:ascii="Calibri" w:hAnsi="Calibri" w:cs="Calibri"/>
                <w:b/>
                <w:bCs/>
              </w:rPr>
              <w:t>REQUERIMIENTO FUNCIONAL ASOCIADO:</w:t>
            </w:r>
          </w:p>
          <w:p w14:paraId="5301E068" w14:textId="515B3B4B" w:rsidR="00F3170E" w:rsidRPr="006C66FE" w:rsidRDefault="3722DE9B" w:rsidP="3FE6F6C6">
            <w:pPr>
              <w:jc w:val="both"/>
              <w:rPr>
                <w:rFonts w:ascii="Calibri" w:eastAsia="Arial Unicode MS" w:hAnsi="Calibri" w:cs="Calibri"/>
                <w:i/>
                <w:iCs/>
              </w:rPr>
            </w:pPr>
            <w:r w:rsidRPr="3FE6F6C6">
              <w:rPr>
                <w:rFonts w:ascii="Calibri" w:eastAsia="Arial Unicode MS" w:hAnsi="Calibri" w:cs="Calibri"/>
                <w:i/>
                <w:iCs/>
              </w:rPr>
              <w:t>RF-</w:t>
            </w:r>
            <w:r w:rsidR="5A9C5AC6" w:rsidRPr="3FE6F6C6">
              <w:rPr>
                <w:rFonts w:ascii="Calibri" w:eastAsia="Arial Unicode MS" w:hAnsi="Calibri" w:cs="Calibri"/>
                <w:i/>
                <w:iCs/>
              </w:rPr>
              <w:t>23</w:t>
            </w:r>
            <w:r w:rsidR="00DD1D1D">
              <w:rPr>
                <w:rFonts w:ascii="Calibri" w:eastAsia="Arial Unicode MS" w:hAnsi="Calibri" w:cs="Calibri"/>
                <w:i/>
                <w:iCs/>
              </w:rPr>
              <w:t>: Generar reportes de nuevos proveedores</w:t>
            </w:r>
          </w:p>
        </w:tc>
      </w:tr>
      <w:tr w:rsidR="00F3170E" w14:paraId="54FC4D1D" w14:textId="77777777" w:rsidTr="00C24395">
        <w:tc>
          <w:tcPr>
            <w:tcW w:w="9236" w:type="dxa"/>
            <w:gridSpan w:val="4"/>
          </w:tcPr>
          <w:p w14:paraId="5F16128A" w14:textId="77777777" w:rsidR="00F3170E" w:rsidRDefault="3722DE9B" w:rsidP="00FF578E">
            <w:pPr>
              <w:rPr>
                <w:rFonts w:ascii="Calibri" w:hAnsi="Calibri" w:cs="Calibri"/>
                <w:b/>
                <w:bCs/>
              </w:rPr>
            </w:pPr>
            <w:r w:rsidRPr="3FE6F6C6">
              <w:rPr>
                <w:rFonts w:ascii="Calibri" w:hAnsi="Calibri" w:cs="Calibri"/>
                <w:b/>
                <w:bCs/>
              </w:rPr>
              <w:t>ACTORES:</w:t>
            </w:r>
          </w:p>
          <w:p w14:paraId="6CD225AD" w14:textId="775F5CC6" w:rsidR="00F3170E" w:rsidRPr="006C66FE" w:rsidRDefault="00C24395" w:rsidP="3FE6F6C6">
            <w:pPr>
              <w:spacing w:line="259" w:lineRule="auto"/>
              <w:rPr>
                <w:rFonts w:ascii="Calibri" w:eastAsia="Arial Unicode MS" w:hAnsi="Calibri" w:cs="Calibri"/>
                <w:i/>
                <w:iCs/>
              </w:rPr>
            </w:pPr>
            <w:r>
              <w:rPr>
                <w:rFonts w:ascii="Calibri" w:eastAsia="Arial Unicode MS" w:hAnsi="Calibri" w:cs="Calibri"/>
                <w:i/>
                <w:iCs/>
              </w:rPr>
              <w:t xml:space="preserve">ACT-05: </w:t>
            </w:r>
            <w:r w:rsidR="6A7AD75D" w:rsidRPr="3FE6F6C6">
              <w:rPr>
                <w:rFonts w:ascii="Calibri" w:eastAsia="Arial Unicode MS" w:hAnsi="Calibri" w:cs="Calibri"/>
                <w:i/>
                <w:iCs/>
              </w:rPr>
              <w:t>Administrador</w:t>
            </w:r>
            <w:r w:rsidR="00584F70">
              <w:rPr>
                <w:rFonts w:ascii="Calibri" w:eastAsia="Arial Unicode MS" w:hAnsi="Calibri" w:cs="Calibri"/>
                <w:i/>
                <w:iCs/>
              </w:rPr>
              <w:t xml:space="preserve"> </w:t>
            </w:r>
          </w:p>
        </w:tc>
      </w:tr>
      <w:tr w:rsidR="00F3170E" w14:paraId="37379E49" w14:textId="77777777" w:rsidTr="00C24395">
        <w:tc>
          <w:tcPr>
            <w:tcW w:w="9236" w:type="dxa"/>
            <w:gridSpan w:val="4"/>
          </w:tcPr>
          <w:p w14:paraId="1C04DCEC" w14:textId="5690E6BF" w:rsidR="00F3170E" w:rsidRDefault="3722DE9B" w:rsidP="3FE6F6C6">
            <w:pPr>
              <w:rPr>
                <w:rFonts w:ascii="Calibri" w:hAnsi="Calibri" w:cs="Calibri"/>
                <w:b/>
                <w:bCs/>
              </w:rPr>
            </w:pPr>
            <w:r w:rsidRPr="3FE6F6C6">
              <w:rPr>
                <w:rFonts w:ascii="Calibri" w:hAnsi="Calibri" w:cs="Calibri"/>
                <w:b/>
                <w:bCs/>
              </w:rPr>
              <w:t>CASOS DE USO ASOCIADOS:</w:t>
            </w:r>
            <w:r w:rsidR="3F3ABF98" w:rsidRPr="3FE6F6C6">
              <w:rPr>
                <w:rFonts w:ascii="Calibri" w:hAnsi="Calibri" w:cs="Calibri"/>
                <w:b/>
                <w:bCs/>
              </w:rPr>
              <w:t xml:space="preserve"> </w:t>
            </w:r>
          </w:p>
          <w:p w14:paraId="654F8895" w14:textId="6D34F45D" w:rsidR="00CA6D40" w:rsidRPr="00CA6D40" w:rsidRDefault="00CA6D40" w:rsidP="3FE6F6C6">
            <w:pPr>
              <w:rPr>
                <w:rFonts w:ascii="Calibri" w:eastAsia="Arial Unicode MS" w:hAnsi="Calibri" w:cs="Calibri"/>
                <w:i/>
                <w:iCs/>
              </w:rPr>
            </w:pPr>
            <w:r>
              <w:rPr>
                <w:rFonts w:ascii="Calibri" w:eastAsia="Arial Unicode MS" w:hAnsi="Calibri" w:cs="Calibri"/>
                <w:i/>
                <w:iCs/>
              </w:rPr>
              <w:t>CU-0</w:t>
            </w:r>
            <w:r w:rsidR="001A0386">
              <w:rPr>
                <w:rFonts w:ascii="Calibri" w:eastAsia="Arial Unicode MS" w:hAnsi="Calibri" w:cs="Calibri"/>
                <w:i/>
                <w:iCs/>
              </w:rPr>
              <w:t>7: Registrar proveedor</w:t>
            </w:r>
          </w:p>
        </w:tc>
      </w:tr>
      <w:tr w:rsidR="00F3170E" w14:paraId="00EBAFF5" w14:textId="77777777" w:rsidTr="00C24395">
        <w:tc>
          <w:tcPr>
            <w:tcW w:w="9236" w:type="dxa"/>
            <w:gridSpan w:val="4"/>
          </w:tcPr>
          <w:p w14:paraId="6BC02E68" w14:textId="77777777" w:rsidR="00F3170E" w:rsidRPr="006C66FE" w:rsidRDefault="00F3170E" w:rsidP="00FF578E">
            <w:pPr>
              <w:rPr>
                <w:rFonts w:ascii="Calibri" w:hAnsi="Calibri" w:cs="Calibri"/>
                <w:lang w:eastAsia="es-ES"/>
              </w:rPr>
            </w:pPr>
            <w:r w:rsidRPr="113DDEBB">
              <w:rPr>
                <w:rFonts w:ascii="Calibri" w:hAnsi="Calibri" w:cs="Calibri"/>
                <w:b/>
                <w:bCs/>
              </w:rPr>
              <w:t>DESCRIPCIÓN:</w:t>
            </w:r>
          </w:p>
          <w:p w14:paraId="46C14E75" w14:textId="5B00E5BD" w:rsidR="00F3170E" w:rsidRPr="006C66FE" w:rsidRDefault="470102BA" w:rsidP="3FE6F6C6">
            <w:pPr>
              <w:rPr>
                <w:rFonts w:ascii="Calibri" w:eastAsia="Arial Unicode MS" w:hAnsi="Calibri" w:cs="Calibri"/>
                <w:i/>
                <w:iCs/>
              </w:rPr>
            </w:pPr>
            <w:r w:rsidRPr="3FE6F6C6">
              <w:rPr>
                <w:rFonts w:ascii="Calibri" w:eastAsia="Arial Unicode MS" w:hAnsi="Calibri" w:cs="Calibri"/>
                <w:i/>
                <w:iCs/>
              </w:rPr>
              <w:t xml:space="preserve">El administrador podrá generar un reporte de los nuevos proveedores que han ingresado </w:t>
            </w:r>
            <w:r w:rsidR="00137608">
              <w:rPr>
                <w:rFonts w:ascii="Calibri" w:eastAsia="Arial Unicode MS" w:hAnsi="Calibri" w:cs="Calibri"/>
                <w:i/>
                <w:iCs/>
              </w:rPr>
              <w:t>en el último mes.</w:t>
            </w:r>
          </w:p>
        </w:tc>
      </w:tr>
      <w:tr w:rsidR="00F3170E" w14:paraId="21F18A3A" w14:textId="77777777" w:rsidTr="00C24395">
        <w:tc>
          <w:tcPr>
            <w:tcW w:w="9236" w:type="dxa"/>
            <w:gridSpan w:val="4"/>
            <w:tcBorders>
              <w:bottom w:val="single" w:sz="4" w:space="0" w:color="auto"/>
            </w:tcBorders>
          </w:tcPr>
          <w:p w14:paraId="6CC9E81F" w14:textId="77777777" w:rsidR="00F3170E" w:rsidRDefault="00F3170E" w:rsidP="00FF578E">
            <w:pPr>
              <w:rPr>
                <w:rFonts w:ascii="Calibri" w:hAnsi="Calibri" w:cs="Calibri"/>
                <w:b/>
                <w:bCs/>
              </w:rPr>
            </w:pPr>
            <w:r w:rsidRPr="113DDEBB">
              <w:rPr>
                <w:rFonts w:ascii="Calibri" w:hAnsi="Calibri" w:cs="Calibri"/>
                <w:b/>
                <w:bCs/>
              </w:rPr>
              <w:t xml:space="preserve">NOTAS: </w:t>
            </w:r>
          </w:p>
          <w:p w14:paraId="0CFD2DB4" w14:textId="4CFAD8B1" w:rsidR="00137608" w:rsidRPr="00137608" w:rsidRDefault="001D0987" w:rsidP="00D01BB1">
            <w:pPr>
              <w:pStyle w:val="Prrafodelista"/>
              <w:numPr>
                <w:ilvl w:val="0"/>
                <w:numId w:val="125"/>
              </w:numPr>
              <w:spacing w:line="259" w:lineRule="auto"/>
              <w:rPr>
                <w:rFonts w:ascii="Calibri" w:hAnsi="Calibri" w:cs="Calibri"/>
                <w:i/>
                <w:lang w:val="es-419"/>
              </w:rPr>
            </w:pPr>
            <w:r>
              <w:rPr>
                <w:rFonts w:ascii="Calibri" w:hAnsi="Calibri" w:cs="Calibri"/>
                <w:i/>
                <w:lang w:val="es-419"/>
              </w:rPr>
              <w:t>Debe seleccionar de un comboBox el mes del que requiere el reporte.</w:t>
            </w:r>
          </w:p>
          <w:p w14:paraId="5428C1B3" w14:textId="77777777" w:rsidR="00320E53" w:rsidRPr="005A33DF" w:rsidRDefault="00320E53" w:rsidP="00D01BB1">
            <w:pPr>
              <w:pStyle w:val="Prrafodelista"/>
              <w:numPr>
                <w:ilvl w:val="0"/>
                <w:numId w:val="56"/>
              </w:numPr>
              <w:spacing w:line="259" w:lineRule="auto"/>
              <w:rPr>
                <w:i/>
                <w:iCs/>
                <w:lang w:val="es-419"/>
              </w:rPr>
            </w:pPr>
            <w:r>
              <w:rPr>
                <w:rFonts w:ascii="Calibri" w:hAnsi="Calibri" w:cs="Calibri"/>
                <w:i/>
                <w:iCs/>
                <w:lang w:val="es-419"/>
              </w:rPr>
              <w:lastRenderedPageBreak/>
              <w:t>En el encabezado del reporte se</w:t>
            </w:r>
            <w:r w:rsidRPr="00D207BA">
              <w:rPr>
                <w:rFonts w:ascii="Calibri" w:hAnsi="Calibri" w:cs="Calibri"/>
                <w:i/>
                <w:iCs/>
                <w:lang w:val="es-419"/>
              </w:rPr>
              <w:t xml:space="preserve"> presenta la siguiente información: </w:t>
            </w:r>
          </w:p>
          <w:p w14:paraId="3A9BD45B" w14:textId="77777777" w:rsidR="00320E53" w:rsidRDefault="00320E53" w:rsidP="00D01BB1">
            <w:pPr>
              <w:pStyle w:val="Prrafodelista"/>
              <w:numPr>
                <w:ilvl w:val="1"/>
                <w:numId w:val="56"/>
              </w:numPr>
              <w:spacing w:line="259" w:lineRule="auto"/>
              <w:jc w:val="both"/>
              <w:rPr>
                <w:rFonts w:ascii="Calibri" w:eastAsia="Calibri" w:hAnsi="Calibri" w:cs="Calibri"/>
                <w:i/>
                <w:iCs/>
                <w:lang w:val="es-419"/>
              </w:rPr>
            </w:pPr>
            <w:r>
              <w:rPr>
                <w:rFonts w:ascii="Calibri" w:eastAsia="Calibri" w:hAnsi="Calibri" w:cs="Calibri"/>
                <w:i/>
                <w:iCs/>
                <w:lang w:val="es-419"/>
              </w:rPr>
              <w:t xml:space="preserve">Nombre de la empresa </w:t>
            </w:r>
          </w:p>
          <w:p w14:paraId="072E8938" w14:textId="77777777" w:rsidR="00320E53" w:rsidRDefault="00320E53" w:rsidP="00D01BB1">
            <w:pPr>
              <w:pStyle w:val="Prrafodelista"/>
              <w:numPr>
                <w:ilvl w:val="1"/>
                <w:numId w:val="56"/>
              </w:numPr>
              <w:spacing w:line="259" w:lineRule="auto"/>
              <w:jc w:val="both"/>
              <w:rPr>
                <w:rFonts w:ascii="Calibri" w:eastAsia="Calibri" w:hAnsi="Calibri" w:cs="Calibri"/>
                <w:i/>
                <w:iCs/>
                <w:lang w:val="es-419"/>
              </w:rPr>
            </w:pPr>
            <w:r>
              <w:rPr>
                <w:rFonts w:ascii="Calibri" w:eastAsia="Calibri" w:hAnsi="Calibri" w:cs="Calibri"/>
                <w:i/>
                <w:iCs/>
                <w:lang w:val="es-419"/>
              </w:rPr>
              <w:t xml:space="preserve">Logo de la empresa </w:t>
            </w:r>
          </w:p>
          <w:p w14:paraId="1F52DAE0" w14:textId="77777777" w:rsidR="00320E53" w:rsidRDefault="00320E53" w:rsidP="00D01BB1">
            <w:pPr>
              <w:pStyle w:val="Prrafodelista"/>
              <w:numPr>
                <w:ilvl w:val="1"/>
                <w:numId w:val="56"/>
              </w:numPr>
              <w:spacing w:line="259" w:lineRule="auto"/>
              <w:jc w:val="both"/>
              <w:rPr>
                <w:rFonts w:ascii="Calibri" w:eastAsia="Calibri" w:hAnsi="Calibri" w:cs="Calibri"/>
                <w:i/>
                <w:iCs/>
                <w:lang w:val="es-419"/>
              </w:rPr>
            </w:pPr>
            <w:r>
              <w:rPr>
                <w:rFonts w:ascii="Calibri" w:eastAsia="Calibri" w:hAnsi="Calibri" w:cs="Calibri"/>
                <w:i/>
                <w:iCs/>
                <w:lang w:val="es-419"/>
              </w:rPr>
              <w:t>Título del reporte: “Reporte de proveedores ingresados en el mes X”</w:t>
            </w:r>
          </w:p>
          <w:p w14:paraId="48A37953" w14:textId="77777777" w:rsidR="00320E53" w:rsidRDefault="00320E53" w:rsidP="00D01BB1">
            <w:pPr>
              <w:pStyle w:val="Prrafodelista"/>
              <w:numPr>
                <w:ilvl w:val="1"/>
                <w:numId w:val="56"/>
              </w:numPr>
              <w:spacing w:line="259" w:lineRule="auto"/>
              <w:jc w:val="both"/>
              <w:rPr>
                <w:rFonts w:ascii="Calibri" w:eastAsia="Calibri" w:hAnsi="Calibri" w:cs="Calibri"/>
                <w:i/>
                <w:iCs/>
                <w:lang w:val="es-419"/>
              </w:rPr>
            </w:pPr>
            <w:r>
              <w:rPr>
                <w:rFonts w:ascii="Calibri" w:eastAsia="Calibri" w:hAnsi="Calibri" w:cs="Calibri"/>
                <w:i/>
                <w:iCs/>
                <w:lang w:val="es-419"/>
              </w:rPr>
              <w:t>Mes del que requiere</w:t>
            </w:r>
          </w:p>
          <w:p w14:paraId="42723699" w14:textId="77777777" w:rsidR="00320E53" w:rsidRPr="0030156D" w:rsidRDefault="00320E53" w:rsidP="00D01BB1">
            <w:pPr>
              <w:pStyle w:val="Prrafodelista"/>
              <w:numPr>
                <w:ilvl w:val="0"/>
                <w:numId w:val="56"/>
              </w:numPr>
              <w:spacing w:line="259" w:lineRule="auto"/>
              <w:rPr>
                <w:i/>
                <w:iCs/>
                <w:lang w:val="es-419"/>
              </w:rPr>
            </w:pPr>
            <w:r>
              <w:rPr>
                <w:rFonts w:asciiTheme="minorHAnsi" w:hAnsiTheme="minorHAnsi" w:cstheme="minorHAnsi"/>
                <w:i/>
                <w:iCs/>
                <w:lang w:val="es-419"/>
              </w:rPr>
              <w:t>En el cuerpo del reporte debe presentarse la siguiente tabla:</w:t>
            </w:r>
          </w:p>
          <w:tbl>
            <w:tblPr>
              <w:tblStyle w:val="Tablaconcuadrcula"/>
              <w:tblW w:w="0" w:type="auto"/>
              <w:jc w:val="center"/>
              <w:tblLook w:val="04A0" w:firstRow="1" w:lastRow="0" w:firstColumn="1" w:lastColumn="0" w:noHBand="0" w:noVBand="1"/>
            </w:tblPr>
            <w:tblGrid>
              <w:gridCol w:w="1093"/>
              <w:gridCol w:w="1177"/>
              <w:gridCol w:w="1106"/>
              <w:gridCol w:w="1139"/>
              <w:gridCol w:w="1086"/>
            </w:tblGrid>
            <w:tr w:rsidR="00320E53" w14:paraId="468E7174" w14:textId="77777777" w:rsidTr="00D22B47">
              <w:trPr>
                <w:trHeight w:val="431"/>
                <w:jc w:val="center"/>
              </w:trPr>
              <w:tc>
                <w:tcPr>
                  <w:tcW w:w="1093" w:type="dxa"/>
                </w:tcPr>
                <w:p w14:paraId="32A5766E" w14:textId="77777777" w:rsidR="00320E53" w:rsidRPr="00922FEB" w:rsidRDefault="00320E53" w:rsidP="00320E53">
                  <w:pPr>
                    <w:spacing w:line="259" w:lineRule="auto"/>
                    <w:jc w:val="both"/>
                    <w:rPr>
                      <w:rFonts w:ascii="Calibri" w:hAnsi="Calibri" w:cs="Calibri"/>
                      <w:b/>
                      <w:bCs/>
                      <w:i/>
                      <w:iCs/>
                      <w:lang w:val="es-419"/>
                    </w:rPr>
                  </w:pPr>
                  <w:r>
                    <w:rPr>
                      <w:rFonts w:ascii="Calibri" w:hAnsi="Calibri" w:cs="Calibri"/>
                      <w:b/>
                      <w:bCs/>
                      <w:i/>
                      <w:iCs/>
                      <w:lang w:val="es-419"/>
                    </w:rPr>
                    <w:t>Fecha de ingreso</w:t>
                  </w:r>
                </w:p>
              </w:tc>
              <w:tc>
                <w:tcPr>
                  <w:tcW w:w="1177" w:type="dxa"/>
                </w:tcPr>
                <w:p w14:paraId="10BD348D" w14:textId="77777777" w:rsidR="00320E53" w:rsidRPr="0030156D" w:rsidRDefault="00320E53" w:rsidP="00320E53">
                  <w:pPr>
                    <w:spacing w:line="259" w:lineRule="auto"/>
                    <w:rPr>
                      <w:b/>
                      <w:bCs/>
                      <w:i/>
                      <w:iCs/>
                      <w:lang w:val="es-419"/>
                    </w:rPr>
                  </w:pPr>
                  <w:r w:rsidRPr="0030156D">
                    <w:rPr>
                      <w:rFonts w:ascii="Calibri" w:hAnsi="Calibri" w:cs="Calibri"/>
                      <w:b/>
                      <w:bCs/>
                      <w:i/>
                      <w:iCs/>
                      <w:lang w:val="es-419"/>
                    </w:rPr>
                    <w:t xml:space="preserve">Nombre </w:t>
                  </w:r>
                </w:p>
                <w:p w14:paraId="4595CFDA" w14:textId="77777777" w:rsidR="00320E53" w:rsidRPr="0030156D" w:rsidRDefault="00320E53" w:rsidP="00320E53">
                  <w:pPr>
                    <w:spacing w:line="259" w:lineRule="auto"/>
                    <w:rPr>
                      <w:rFonts w:ascii="Calibri" w:hAnsi="Calibri" w:cs="Calibri"/>
                      <w:b/>
                      <w:bCs/>
                      <w:i/>
                      <w:iCs/>
                      <w:lang w:val="es-419"/>
                    </w:rPr>
                  </w:pPr>
                </w:p>
              </w:tc>
              <w:tc>
                <w:tcPr>
                  <w:tcW w:w="1106" w:type="dxa"/>
                </w:tcPr>
                <w:p w14:paraId="1F53B4BD" w14:textId="77777777" w:rsidR="00320E53" w:rsidRPr="0030156D" w:rsidRDefault="00320E53" w:rsidP="00320E53">
                  <w:pPr>
                    <w:spacing w:line="259" w:lineRule="auto"/>
                    <w:rPr>
                      <w:b/>
                      <w:bCs/>
                      <w:i/>
                      <w:iCs/>
                      <w:lang w:val="es-419"/>
                    </w:rPr>
                  </w:pPr>
                  <w:r w:rsidRPr="0030156D">
                    <w:rPr>
                      <w:rFonts w:ascii="Calibri" w:hAnsi="Calibri" w:cs="Calibri"/>
                      <w:b/>
                      <w:bCs/>
                      <w:i/>
                      <w:iCs/>
                      <w:lang w:val="es-419"/>
                    </w:rPr>
                    <w:t xml:space="preserve">Correo </w:t>
                  </w:r>
                </w:p>
                <w:p w14:paraId="694988A1" w14:textId="77777777" w:rsidR="00320E53" w:rsidRPr="0030156D" w:rsidRDefault="00320E53" w:rsidP="00320E53">
                  <w:pPr>
                    <w:spacing w:line="259" w:lineRule="auto"/>
                    <w:rPr>
                      <w:rFonts w:ascii="Calibri" w:eastAsia="Calibri" w:hAnsi="Calibri" w:cs="Calibri"/>
                      <w:b/>
                      <w:bCs/>
                      <w:i/>
                      <w:iCs/>
                      <w:lang w:val="es-419"/>
                    </w:rPr>
                  </w:pPr>
                </w:p>
              </w:tc>
              <w:tc>
                <w:tcPr>
                  <w:tcW w:w="998" w:type="dxa"/>
                </w:tcPr>
                <w:p w14:paraId="450B7DC0" w14:textId="77777777" w:rsidR="00320E53" w:rsidRPr="0030156D" w:rsidRDefault="00320E53" w:rsidP="00320E53">
                  <w:pPr>
                    <w:spacing w:line="259" w:lineRule="auto"/>
                    <w:rPr>
                      <w:rFonts w:ascii="Calibri" w:eastAsia="Calibri" w:hAnsi="Calibri" w:cs="Calibri"/>
                      <w:b/>
                      <w:bCs/>
                      <w:i/>
                      <w:iCs/>
                      <w:lang w:val="es-419"/>
                    </w:rPr>
                  </w:pPr>
                  <w:r>
                    <w:rPr>
                      <w:rFonts w:ascii="Calibri" w:eastAsia="Calibri" w:hAnsi="Calibri" w:cs="Calibri"/>
                      <w:b/>
                      <w:bCs/>
                      <w:i/>
                      <w:iCs/>
                      <w:lang w:val="es-419"/>
                    </w:rPr>
                    <w:t>Dirección</w:t>
                  </w:r>
                </w:p>
              </w:tc>
              <w:tc>
                <w:tcPr>
                  <w:tcW w:w="997" w:type="dxa"/>
                </w:tcPr>
                <w:p w14:paraId="64E412DA" w14:textId="77777777" w:rsidR="00320E53" w:rsidRPr="0030156D" w:rsidRDefault="00320E53" w:rsidP="00320E53">
                  <w:pPr>
                    <w:spacing w:line="259" w:lineRule="auto"/>
                    <w:rPr>
                      <w:b/>
                      <w:bCs/>
                      <w:i/>
                      <w:iCs/>
                      <w:lang w:val="es-419"/>
                    </w:rPr>
                  </w:pPr>
                  <w:r>
                    <w:rPr>
                      <w:rFonts w:ascii="Calibri" w:hAnsi="Calibri" w:cs="Calibri"/>
                      <w:b/>
                      <w:bCs/>
                      <w:i/>
                      <w:iCs/>
                      <w:lang w:val="es-419"/>
                    </w:rPr>
                    <w:t>Teléfono</w:t>
                  </w:r>
                </w:p>
                <w:p w14:paraId="1CB428D0" w14:textId="77777777" w:rsidR="00320E53" w:rsidRPr="0030156D" w:rsidRDefault="00320E53" w:rsidP="00320E53">
                  <w:pPr>
                    <w:spacing w:line="259" w:lineRule="auto"/>
                    <w:jc w:val="both"/>
                    <w:rPr>
                      <w:rFonts w:ascii="Calibri" w:eastAsia="Calibri" w:hAnsi="Calibri" w:cs="Calibri"/>
                      <w:b/>
                      <w:bCs/>
                      <w:i/>
                      <w:iCs/>
                      <w:lang w:val="es-419"/>
                    </w:rPr>
                  </w:pPr>
                </w:p>
              </w:tc>
            </w:tr>
            <w:tr w:rsidR="00320E53" w14:paraId="17E98DC5" w14:textId="77777777" w:rsidTr="00D22B47">
              <w:trPr>
                <w:jc w:val="center"/>
              </w:trPr>
              <w:tc>
                <w:tcPr>
                  <w:tcW w:w="1093" w:type="dxa"/>
                </w:tcPr>
                <w:p w14:paraId="61A34A54" w14:textId="77777777" w:rsidR="00320E53" w:rsidRDefault="00320E53" w:rsidP="00320E53">
                  <w:pPr>
                    <w:spacing w:line="259" w:lineRule="auto"/>
                    <w:jc w:val="both"/>
                    <w:rPr>
                      <w:rFonts w:ascii="Calibri" w:eastAsia="Calibri" w:hAnsi="Calibri" w:cs="Calibri"/>
                      <w:i/>
                      <w:iCs/>
                      <w:lang w:val="es-419"/>
                    </w:rPr>
                  </w:pPr>
                </w:p>
              </w:tc>
              <w:tc>
                <w:tcPr>
                  <w:tcW w:w="1177" w:type="dxa"/>
                </w:tcPr>
                <w:p w14:paraId="50675487" w14:textId="77777777" w:rsidR="00320E53" w:rsidRDefault="00320E53" w:rsidP="00320E53">
                  <w:pPr>
                    <w:spacing w:line="259" w:lineRule="auto"/>
                    <w:jc w:val="both"/>
                    <w:rPr>
                      <w:rFonts w:ascii="Calibri" w:eastAsia="Calibri" w:hAnsi="Calibri" w:cs="Calibri"/>
                      <w:i/>
                      <w:iCs/>
                      <w:lang w:val="es-419"/>
                    </w:rPr>
                  </w:pPr>
                </w:p>
              </w:tc>
              <w:tc>
                <w:tcPr>
                  <w:tcW w:w="1106" w:type="dxa"/>
                </w:tcPr>
                <w:p w14:paraId="27229AFB" w14:textId="77777777" w:rsidR="00320E53" w:rsidRDefault="00320E53" w:rsidP="00320E53">
                  <w:pPr>
                    <w:spacing w:line="259" w:lineRule="auto"/>
                    <w:jc w:val="both"/>
                    <w:rPr>
                      <w:rFonts w:ascii="Calibri" w:eastAsia="Calibri" w:hAnsi="Calibri" w:cs="Calibri"/>
                      <w:i/>
                      <w:iCs/>
                      <w:lang w:val="es-419"/>
                    </w:rPr>
                  </w:pPr>
                </w:p>
              </w:tc>
              <w:tc>
                <w:tcPr>
                  <w:tcW w:w="998" w:type="dxa"/>
                </w:tcPr>
                <w:p w14:paraId="75A06426" w14:textId="77777777" w:rsidR="00320E53" w:rsidRDefault="00320E53" w:rsidP="00320E53">
                  <w:pPr>
                    <w:spacing w:line="259" w:lineRule="auto"/>
                    <w:jc w:val="both"/>
                    <w:rPr>
                      <w:rFonts w:ascii="Calibri" w:eastAsia="Calibri" w:hAnsi="Calibri" w:cs="Calibri"/>
                      <w:i/>
                      <w:iCs/>
                      <w:lang w:val="es-419"/>
                    </w:rPr>
                  </w:pPr>
                </w:p>
              </w:tc>
              <w:tc>
                <w:tcPr>
                  <w:tcW w:w="997" w:type="dxa"/>
                </w:tcPr>
                <w:p w14:paraId="252F0542" w14:textId="77777777" w:rsidR="00320E53" w:rsidRDefault="00320E53" w:rsidP="00320E53">
                  <w:pPr>
                    <w:spacing w:line="259" w:lineRule="auto"/>
                    <w:jc w:val="both"/>
                    <w:rPr>
                      <w:rFonts w:ascii="Calibri" w:eastAsia="Calibri" w:hAnsi="Calibri" w:cs="Calibri"/>
                      <w:i/>
                      <w:iCs/>
                      <w:lang w:val="es-419"/>
                    </w:rPr>
                  </w:pPr>
                </w:p>
              </w:tc>
            </w:tr>
          </w:tbl>
          <w:p w14:paraId="75F07B68" w14:textId="77777777" w:rsidR="00320E53" w:rsidRPr="0030156D" w:rsidRDefault="00320E53" w:rsidP="00D01BB1">
            <w:pPr>
              <w:pStyle w:val="Prrafodelista"/>
              <w:numPr>
                <w:ilvl w:val="0"/>
                <w:numId w:val="56"/>
              </w:numPr>
              <w:spacing w:line="259" w:lineRule="auto"/>
              <w:jc w:val="both"/>
              <w:rPr>
                <w:rFonts w:ascii="Calibri" w:eastAsia="Calibri" w:hAnsi="Calibri" w:cs="Calibri"/>
                <w:i/>
                <w:iCs/>
                <w:lang w:val="es-419"/>
              </w:rPr>
            </w:pPr>
            <w:r>
              <w:rPr>
                <w:rFonts w:ascii="Calibri" w:eastAsia="Calibri" w:hAnsi="Calibri" w:cs="Calibri"/>
                <w:i/>
                <w:iCs/>
                <w:lang w:val="es-419"/>
              </w:rPr>
              <w:t>En el p</w:t>
            </w:r>
            <w:r w:rsidRPr="0030156D">
              <w:rPr>
                <w:rFonts w:ascii="Calibri" w:eastAsia="Calibri" w:hAnsi="Calibri" w:cs="Calibri"/>
                <w:i/>
                <w:iCs/>
                <w:lang w:val="es-419"/>
              </w:rPr>
              <w:t>ie de página</w:t>
            </w:r>
            <w:r>
              <w:rPr>
                <w:rFonts w:ascii="Calibri" w:eastAsia="Calibri" w:hAnsi="Calibri" w:cs="Calibri"/>
                <w:i/>
                <w:iCs/>
                <w:lang w:val="es-419"/>
              </w:rPr>
              <w:t>:</w:t>
            </w:r>
          </w:p>
          <w:p w14:paraId="25BB3181" w14:textId="77777777" w:rsidR="00320E53" w:rsidRPr="0030156D" w:rsidRDefault="00320E53" w:rsidP="00D01BB1">
            <w:pPr>
              <w:pStyle w:val="Prrafodelista"/>
              <w:numPr>
                <w:ilvl w:val="1"/>
                <w:numId w:val="56"/>
              </w:numPr>
              <w:spacing w:line="259" w:lineRule="auto"/>
              <w:rPr>
                <w:i/>
                <w:lang w:val="es-419"/>
              </w:rPr>
            </w:pPr>
            <w:r>
              <w:rPr>
                <w:rFonts w:ascii="Calibri" w:eastAsia="Calibri" w:hAnsi="Calibri" w:cs="Calibri"/>
                <w:i/>
                <w:iCs/>
                <w:lang w:val="es-419"/>
              </w:rPr>
              <w:t>Número de página</w:t>
            </w:r>
          </w:p>
          <w:p w14:paraId="1966EAEC" w14:textId="77777777" w:rsidR="00320E53" w:rsidRDefault="00320E53" w:rsidP="00D01BB1">
            <w:pPr>
              <w:pStyle w:val="Prrafodelista"/>
              <w:numPr>
                <w:ilvl w:val="1"/>
                <w:numId w:val="56"/>
              </w:numPr>
              <w:spacing w:line="259" w:lineRule="auto"/>
              <w:rPr>
                <w:rFonts w:ascii="Calibri" w:eastAsia="Calibri" w:hAnsi="Calibri" w:cs="Calibri"/>
                <w:i/>
                <w:iCs/>
                <w:lang w:val="es-419"/>
              </w:rPr>
            </w:pPr>
            <w:r>
              <w:rPr>
                <w:rFonts w:ascii="Calibri" w:hAnsi="Calibri" w:cs="Calibri"/>
                <w:i/>
                <w:iCs/>
                <w:lang w:val="es-419"/>
              </w:rPr>
              <w:t>F</w:t>
            </w:r>
            <w:r w:rsidRPr="359A0588">
              <w:rPr>
                <w:rFonts w:ascii="Calibri" w:hAnsi="Calibri" w:cs="Calibri"/>
                <w:i/>
                <w:iCs/>
                <w:lang w:val="es-419"/>
              </w:rPr>
              <w:t>echa de cuando se generó el reporte.</w:t>
            </w:r>
          </w:p>
          <w:p w14:paraId="18DAEE38" w14:textId="1C4F1709" w:rsidR="00F3170E" w:rsidRDefault="00320E53" w:rsidP="00320E53">
            <w:pPr>
              <w:rPr>
                <w:rFonts w:ascii="Calibri" w:hAnsi="Calibri" w:cs="Calibri"/>
              </w:rPr>
            </w:pPr>
            <w:r w:rsidRPr="00D207BA">
              <w:rPr>
                <w:rFonts w:ascii="Calibri" w:hAnsi="Calibri" w:cs="Calibri"/>
                <w:i/>
                <w:iCs/>
                <w:lang w:val="es-419"/>
              </w:rPr>
              <w:t>El reporte será volcado en formato .xls</w:t>
            </w:r>
          </w:p>
        </w:tc>
      </w:tr>
      <w:tr w:rsidR="00F3170E" w14:paraId="547806F8" w14:textId="77777777" w:rsidTr="00C24395">
        <w:tc>
          <w:tcPr>
            <w:tcW w:w="9236" w:type="dxa"/>
            <w:gridSpan w:val="4"/>
            <w:tcBorders>
              <w:bottom w:val="single" w:sz="4" w:space="0" w:color="auto"/>
            </w:tcBorders>
          </w:tcPr>
          <w:p w14:paraId="4A50892B" w14:textId="77777777" w:rsidR="00F3170E" w:rsidRPr="006C66FE" w:rsidRDefault="00F3170E" w:rsidP="00FF578E">
            <w:pPr>
              <w:rPr>
                <w:rFonts w:ascii="Calibri" w:eastAsia="Arial Unicode MS" w:hAnsi="Calibri" w:cs="Calibri"/>
                <w:i/>
              </w:rPr>
            </w:pPr>
            <w:r w:rsidRPr="4476F917">
              <w:rPr>
                <w:rFonts w:ascii="Calibri" w:hAnsi="Calibri" w:cs="Calibri"/>
                <w:b/>
                <w:bCs/>
              </w:rPr>
              <w:lastRenderedPageBreak/>
              <w:t>CRITERIOS DE ACEPTACIÓN:</w:t>
            </w:r>
          </w:p>
          <w:p w14:paraId="0EAB1602" w14:textId="4D698353" w:rsidR="00F3170E" w:rsidRPr="006C66FE" w:rsidRDefault="2A6B6AFA" w:rsidP="3FE6F6C6">
            <w:pPr>
              <w:spacing w:line="259" w:lineRule="auto"/>
              <w:rPr>
                <w:rFonts w:ascii="Calibri" w:hAnsi="Calibri" w:cs="Calibri"/>
                <w:i/>
                <w:iCs/>
              </w:rPr>
            </w:pPr>
            <w:r w:rsidRPr="3FE6F6C6">
              <w:rPr>
                <w:rFonts w:ascii="Calibri" w:hAnsi="Calibri" w:cs="Calibri"/>
                <w:i/>
                <w:iCs/>
              </w:rPr>
              <w:t>Generación de reporte</w:t>
            </w:r>
            <w:r w:rsidR="00137608">
              <w:rPr>
                <w:rFonts w:ascii="Calibri" w:hAnsi="Calibri" w:cs="Calibri"/>
                <w:i/>
                <w:iCs/>
              </w:rPr>
              <w:t xml:space="preserve"> de proveedores ingresados en el último mes correctamente.</w:t>
            </w:r>
          </w:p>
        </w:tc>
      </w:tr>
      <w:tr w:rsidR="00F3170E" w14:paraId="51B1ECE9" w14:textId="77777777" w:rsidTr="00C24395">
        <w:trPr>
          <w:trHeight w:val="345"/>
        </w:trPr>
        <w:tc>
          <w:tcPr>
            <w:tcW w:w="9236" w:type="dxa"/>
            <w:gridSpan w:val="4"/>
            <w:tcBorders>
              <w:bottom w:val="single" w:sz="4" w:space="0" w:color="auto"/>
            </w:tcBorders>
            <w:shd w:val="clear" w:color="auto" w:fill="D9D9D9" w:themeFill="background1" w:themeFillShade="D9"/>
          </w:tcPr>
          <w:p w14:paraId="1BB0336F" w14:textId="77777777" w:rsidR="00F3170E" w:rsidRDefault="00F3170E" w:rsidP="00FF578E">
            <w:pPr>
              <w:rPr>
                <w:rFonts w:ascii="Calibri" w:hAnsi="Calibri" w:cs="Calibri"/>
                <w:b/>
                <w:bCs/>
              </w:rPr>
            </w:pPr>
            <w:r w:rsidRPr="113DDEBB">
              <w:rPr>
                <w:rFonts w:ascii="Calibri" w:hAnsi="Calibri" w:cs="Calibri"/>
                <w:b/>
                <w:bCs/>
              </w:rPr>
              <w:t xml:space="preserve">ESCENARIOS: </w:t>
            </w:r>
          </w:p>
        </w:tc>
      </w:tr>
      <w:tr w:rsidR="00F3170E" w14:paraId="6D7D97E1" w14:textId="77777777" w:rsidTr="00C24395">
        <w:trPr>
          <w:trHeight w:val="1674"/>
        </w:trPr>
        <w:tc>
          <w:tcPr>
            <w:tcW w:w="1135" w:type="dxa"/>
            <w:tcBorders>
              <w:bottom w:val="single" w:sz="4" w:space="0" w:color="auto"/>
            </w:tcBorders>
          </w:tcPr>
          <w:p w14:paraId="31DA7A57" w14:textId="33C8342E" w:rsidR="00F3170E" w:rsidRPr="006C66FE" w:rsidRDefault="00F3170E" w:rsidP="00FF578E">
            <w:pPr>
              <w:rPr>
                <w:rFonts w:ascii="Calibri" w:hAnsi="Calibri" w:cs="Calibri"/>
                <w:i/>
                <w:lang w:eastAsia="es-ES"/>
              </w:rPr>
            </w:pPr>
            <w:r w:rsidRPr="113DDEBB">
              <w:rPr>
                <w:rFonts w:ascii="Calibri" w:eastAsia="Arial Unicode MS" w:hAnsi="Calibri" w:cs="Calibri"/>
              </w:rPr>
              <w:t>ES</w:t>
            </w:r>
            <w:r w:rsidR="7F4C54A2" w:rsidRPr="24B6048A">
              <w:rPr>
                <w:rFonts w:ascii="Calibri" w:eastAsia="Arial Unicode MS" w:hAnsi="Calibri" w:cs="Calibri"/>
              </w:rPr>
              <w:t>-</w:t>
            </w:r>
            <w:r w:rsidR="29773653" w:rsidRPr="24B6048A">
              <w:rPr>
                <w:rFonts w:ascii="Calibri" w:eastAsia="Arial Unicode MS" w:hAnsi="Calibri" w:cs="Calibri"/>
              </w:rPr>
              <w:t>16.</w:t>
            </w:r>
            <w:r w:rsidRPr="006C66FE">
              <w:rPr>
                <w:rFonts w:ascii="Calibri" w:eastAsia="Arial Unicode MS" w:hAnsi="Calibri" w:cs="Calibri"/>
              </w:rPr>
              <w:t>1</w:t>
            </w:r>
            <w:r w:rsidRPr="113DDEBB">
              <w:rPr>
                <w:rFonts w:ascii="Calibri" w:eastAsia="Arial Unicode MS" w:hAnsi="Calibri" w:cs="Calibri"/>
              </w:rPr>
              <w:t xml:space="preserve"> </w:t>
            </w:r>
          </w:p>
          <w:p w14:paraId="25943153" w14:textId="77777777" w:rsidR="00F3170E" w:rsidRPr="006C66FE" w:rsidRDefault="00F3170E" w:rsidP="00FF578E">
            <w:pPr>
              <w:ind w:left="360"/>
              <w:rPr>
                <w:rFonts w:ascii="Calibri" w:hAnsi="Calibri" w:cs="Calibri"/>
                <w:lang w:eastAsia="es-ES"/>
              </w:rPr>
            </w:pPr>
          </w:p>
        </w:tc>
        <w:tc>
          <w:tcPr>
            <w:tcW w:w="8101" w:type="dxa"/>
            <w:gridSpan w:val="3"/>
            <w:tcBorders>
              <w:bottom w:val="single" w:sz="4" w:space="0" w:color="auto"/>
            </w:tcBorders>
          </w:tcPr>
          <w:p w14:paraId="41350F33" w14:textId="56116C2A" w:rsidR="00F3170E" w:rsidRDefault="3722DE9B" w:rsidP="00FF578E">
            <w:pPr>
              <w:rPr>
                <w:rFonts w:ascii="Calibri" w:hAnsi="Calibri" w:cs="Calibri"/>
                <w:b/>
                <w:bCs/>
              </w:rPr>
            </w:pPr>
            <w:r w:rsidRPr="3FE6F6C6">
              <w:rPr>
                <w:rFonts w:ascii="Calibri" w:hAnsi="Calibri" w:cs="Calibri"/>
                <w:b/>
                <w:bCs/>
              </w:rPr>
              <w:t xml:space="preserve">DESCRIPCIÓN: </w:t>
            </w:r>
            <w:r w:rsidR="5738CE2D" w:rsidRPr="004F39E1">
              <w:rPr>
                <w:rFonts w:ascii="Calibri" w:hAnsi="Calibri" w:cs="Calibri"/>
              </w:rPr>
              <w:t xml:space="preserve">Generación de reporte </w:t>
            </w:r>
            <w:r w:rsidR="004E19B5">
              <w:rPr>
                <w:rFonts w:ascii="Calibri" w:hAnsi="Calibri" w:cs="Calibri"/>
              </w:rPr>
              <w:t>de proveedores</w:t>
            </w:r>
            <w:r w:rsidR="5738CE2D" w:rsidRPr="004F39E1">
              <w:rPr>
                <w:rFonts w:ascii="Calibri" w:hAnsi="Calibri" w:cs="Calibri"/>
              </w:rPr>
              <w:t xml:space="preserve"> exitoso</w:t>
            </w:r>
          </w:p>
          <w:p w14:paraId="2B94ED66" w14:textId="42C7D7E3" w:rsidR="00F3170E" w:rsidRPr="006C66FE" w:rsidRDefault="3722DE9B" w:rsidP="3FE6F6C6">
            <w:pPr>
              <w:rPr>
                <w:rFonts w:ascii="Calibri" w:eastAsia="Arial Unicode MS" w:hAnsi="Calibri" w:cs="Calibri"/>
                <w:i/>
                <w:iCs/>
              </w:rPr>
            </w:pPr>
            <w:r w:rsidRPr="3FE6F6C6">
              <w:rPr>
                <w:rFonts w:ascii="Calibri" w:hAnsi="Calibri" w:cs="Calibri"/>
                <w:b/>
                <w:bCs/>
              </w:rPr>
              <w:t>SUPOSICIONES/ASUNCIONES</w:t>
            </w:r>
            <w:r w:rsidRPr="3FE6F6C6">
              <w:rPr>
                <w:rFonts w:ascii="Calibri" w:eastAsia="Arial Unicode MS" w:hAnsi="Calibri" w:cs="Calibri"/>
                <w:i/>
                <w:iCs/>
              </w:rPr>
              <w:t>:</w:t>
            </w:r>
          </w:p>
          <w:p w14:paraId="0FACDDFE" w14:textId="77777777" w:rsidR="004E19B5" w:rsidRPr="004E19B5" w:rsidRDefault="001D0987" w:rsidP="00D01BB1">
            <w:pPr>
              <w:pStyle w:val="Prrafodelista"/>
              <w:numPr>
                <w:ilvl w:val="0"/>
                <w:numId w:val="111"/>
              </w:numPr>
              <w:rPr>
                <w:rFonts w:ascii="Calibri" w:hAnsi="Calibri" w:cs="Calibri"/>
                <w:b/>
                <w:bCs/>
              </w:rPr>
            </w:pPr>
            <w:r>
              <w:rPr>
                <w:rFonts w:ascii="Calibri" w:eastAsia="Calibri" w:hAnsi="Calibri" w:cs="Calibri"/>
                <w:i/>
                <w:iCs/>
              </w:rPr>
              <w:t>El administrador selecciona el mes del que requiere el reporte.</w:t>
            </w:r>
          </w:p>
          <w:p w14:paraId="1A86897A" w14:textId="77777777" w:rsidR="00F3170E" w:rsidRDefault="00F3170E" w:rsidP="004E19B5">
            <w:pPr>
              <w:ind w:left="360"/>
              <w:rPr>
                <w:rFonts w:ascii="Calibri" w:hAnsi="Calibri" w:cs="Calibri"/>
                <w:b/>
                <w:bCs/>
              </w:rPr>
            </w:pPr>
            <w:r w:rsidRPr="113DDEBB">
              <w:rPr>
                <w:rFonts w:ascii="Calibri" w:hAnsi="Calibri" w:cs="Calibri"/>
                <w:b/>
                <w:bCs/>
              </w:rPr>
              <w:t>RESULTADOS:</w:t>
            </w:r>
            <w:r w:rsidRPr="006C66FE">
              <w:rPr>
                <w:rFonts w:ascii="Calibri" w:eastAsia="Arial Unicode MS" w:hAnsi="Calibri" w:cs="Calibri"/>
                <w:i/>
              </w:rPr>
              <w:t xml:space="preserve"> </w:t>
            </w:r>
          </w:p>
          <w:p w14:paraId="3654C7B1" w14:textId="07D12F8C" w:rsidR="00F3170E" w:rsidRPr="006C66FE" w:rsidRDefault="330B3537" w:rsidP="00D01BB1">
            <w:pPr>
              <w:pStyle w:val="Prrafodelista"/>
              <w:numPr>
                <w:ilvl w:val="0"/>
                <w:numId w:val="111"/>
              </w:numPr>
              <w:rPr>
                <w:rFonts w:ascii="Calibri" w:eastAsia="Calibri" w:hAnsi="Calibri" w:cs="Calibri"/>
                <w:i/>
                <w:iCs/>
              </w:rPr>
            </w:pPr>
            <w:r w:rsidRPr="3FE6F6C6">
              <w:rPr>
                <w:rFonts w:ascii="Calibri" w:eastAsia="Arial Unicode MS" w:hAnsi="Calibri" w:cs="Calibri"/>
              </w:rPr>
              <w:t>Reporte se genera de forma exitosa</w:t>
            </w:r>
            <w:r w:rsidR="004E19B5">
              <w:rPr>
                <w:rFonts w:ascii="Calibri" w:eastAsia="Arial Unicode MS" w:hAnsi="Calibri" w:cs="Calibri"/>
              </w:rPr>
              <w:t>.</w:t>
            </w:r>
          </w:p>
        </w:tc>
      </w:tr>
      <w:tr w:rsidR="00F3170E" w:rsidRPr="113DDEBB" w14:paraId="60B8FD07" w14:textId="77777777" w:rsidTr="00C24395">
        <w:trPr>
          <w:trHeight w:val="561"/>
        </w:trPr>
        <w:tc>
          <w:tcPr>
            <w:tcW w:w="1135" w:type="dxa"/>
            <w:tcBorders>
              <w:bottom w:val="single" w:sz="4" w:space="0" w:color="auto"/>
            </w:tcBorders>
          </w:tcPr>
          <w:p w14:paraId="063896FE" w14:textId="3E5D1BD5" w:rsidR="00F3170E" w:rsidRPr="113DDEBB" w:rsidRDefault="00F3170E" w:rsidP="00FF578E">
            <w:pPr>
              <w:rPr>
                <w:rFonts w:ascii="Calibri" w:eastAsia="Arial Unicode MS" w:hAnsi="Calibri" w:cs="Calibri"/>
              </w:rPr>
            </w:pPr>
            <w:r>
              <w:rPr>
                <w:rFonts w:ascii="Calibri" w:eastAsia="Arial Unicode MS" w:hAnsi="Calibri" w:cs="Calibri"/>
              </w:rPr>
              <w:t>ES</w:t>
            </w:r>
            <w:r w:rsidR="7F4C54A2" w:rsidRPr="24B6048A">
              <w:rPr>
                <w:rFonts w:ascii="Calibri" w:eastAsia="Arial Unicode MS" w:hAnsi="Calibri" w:cs="Calibri"/>
              </w:rPr>
              <w:t>-</w:t>
            </w:r>
            <w:r w:rsidR="6FEC0A51" w:rsidRPr="373DDF5D">
              <w:rPr>
                <w:rFonts w:ascii="Calibri" w:eastAsia="Arial Unicode MS" w:hAnsi="Calibri" w:cs="Calibri"/>
              </w:rPr>
              <w:t>16.2</w:t>
            </w:r>
          </w:p>
        </w:tc>
        <w:tc>
          <w:tcPr>
            <w:tcW w:w="8101" w:type="dxa"/>
            <w:gridSpan w:val="3"/>
            <w:tcBorders>
              <w:bottom w:val="single" w:sz="4" w:space="0" w:color="auto"/>
            </w:tcBorders>
          </w:tcPr>
          <w:p w14:paraId="2113F56A" w14:textId="270B2D18" w:rsidR="00ED2498" w:rsidRDefault="00ED2498" w:rsidP="00ED2498">
            <w:pPr>
              <w:rPr>
                <w:rFonts w:ascii="Calibri" w:hAnsi="Calibri" w:cs="Calibri"/>
                <w:b/>
                <w:bCs/>
              </w:rPr>
            </w:pPr>
            <w:r w:rsidRPr="3FE6F6C6">
              <w:rPr>
                <w:rFonts w:ascii="Calibri" w:hAnsi="Calibri" w:cs="Calibri"/>
                <w:b/>
                <w:bCs/>
              </w:rPr>
              <w:t xml:space="preserve">DESCRIPCIÓN: </w:t>
            </w:r>
            <w:r w:rsidR="004E19B5">
              <w:rPr>
                <w:rFonts w:ascii="Calibri" w:hAnsi="Calibri" w:cs="Calibri"/>
              </w:rPr>
              <w:t>No se genera el reporte por no seleccionar el mes</w:t>
            </w:r>
            <w:r w:rsidR="008B5B48">
              <w:rPr>
                <w:rFonts w:ascii="Calibri" w:hAnsi="Calibri" w:cs="Calibri"/>
              </w:rPr>
              <w:t>.</w:t>
            </w:r>
          </w:p>
          <w:p w14:paraId="16680F11" w14:textId="77777777" w:rsidR="00ED2498" w:rsidRDefault="00ED2498" w:rsidP="00ED2498">
            <w:pPr>
              <w:rPr>
                <w:rFonts w:ascii="Calibri" w:eastAsia="Arial Unicode MS" w:hAnsi="Calibri" w:cs="Calibri"/>
                <w:i/>
              </w:rPr>
            </w:pPr>
            <w:r w:rsidRPr="113DDEBB">
              <w:rPr>
                <w:rFonts w:ascii="Calibri" w:hAnsi="Calibri" w:cs="Calibri"/>
                <w:b/>
                <w:bCs/>
              </w:rPr>
              <w:t>SUPOSICIONES/ASUNCIONES</w:t>
            </w:r>
            <w:r w:rsidRPr="113DDEBB">
              <w:rPr>
                <w:rFonts w:ascii="Calibri" w:eastAsia="Arial Unicode MS" w:hAnsi="Calibri" w:cs="Calibri"/>
                <w:i/>
              </w:rPr>
              <w:t>:</w:t>
            </w:r>
          </w:p>
          <w:p w14:paraId="5143D9CA" w14:textId="00023DB5" w:rsidR="008B5B48" w:rsidRPr="00474CFC" w:rsidRDefault="008B5B48" w:rsidP="00D01BB1">
            <w:pPr>
              <w:pStyle w:val="Prrafodelista"/>
              <w:numPr>
                <w:ilvl w:val="0"/>
                <w:numId w:val="92"/>
              </w:numPr>
              <w:rPr>
                <w:rFonts w:ascii="Calibri" w:eastAsia="Calibri" w:hAnsi="Calibri" w:cs="Calibri"/>
                <w:i/>
                <w:iCs/>
              </w:rPr>
            </w:pPr>
            <w:r>
              <w:rPr>
                <w:rFonts w:ascii="Calibri" w:eastAsia="Calibri" w:hAnsi="Calibri" w:cs="Calibri"/>
                <w:i/>
                <w:iCs/>
              </w:rPr>
              <w:t>El administrador no selecciona el mes del que requiere el reporte.</w:t>
            </w:r>
          </w:p>
          <w:p w14:paraId="4F7CFA94" w14:textId="67058E63" w:rsidR="00ED2498" w:rsidRDefault="00ED2498" w:rsidP="00ED2498">
            <w:pPr>
              <w:rPr>
                <w:rFonts w:ascii="Calibri" w:eastAsia="Arial Unicode MS" w:hAnsi="Calibri" w:cs="Calibri"/>
                <w:i/>
                <w:lang w:eastAsia="es-ES"/>
              </w:rPr>
            </w:pPr>
            <w:r w:rsidRPr="113DDEBB">
              <w:rPr>
                <w:rFonts w:ascii="Calibri" w:hAnsi="Calibri" w:cs="Calibri"/>
                <w:b/>
                <w:bCs/>
              </w:rPr>
              <w:t>RESULTADOS:</w:t>
            </w:r>
            <w:r w:rsidRPr="113DDEBB">
              <w:rPr>
                <w:rFonts w:ascii="Calibri" w:eastAsia="Arial Unicode MS" w:hAnsi="Calibri" w:cs="Calibri"/>
                <w:i/>
              </w:rPr>
              <w:t xml:space="preserve"> </w:t>
            </w:r>
          </w:p>
          <w:p w14:paraId="08A5EE70" w14:textId="55D380C5" w:rsidR="00F3170E" w:rsidRPr="113DDEBB" w:rsidRDefault="001D0987" w:rsidP="00D01BB1">
            <w:pPr>
              <w:pStyle w:val="Prrafodelista"/>
              <w:numPr>
                <w:ilvl w:val="0"/>
                <w:numId w:val="56"/>
              </w:numPr>
              <w:rPr>
                <w:rFonts w:ascii="Calibri" w:hAnsi="Calibri" w:cs="Calibri"/>
                <w:b/>
                <w:bCs/>
              </w:rPr>
            </w:pPr>
            <w:r w:rsidRPr="00700E23">
              <w:rPr>
                <w:rFonts w:ascii="Calibri" w:eastAsia="Calibri" w:hAnsi="Calibri" w:cs="Calibri"/>
                <w:i/>
                <w:iCs/>
              </w:rPr>
              <w:t>Mensaje de error</w:t>
            </w:r>
            <w:r>
              <w:rPr>
                <w:rFonts w:ascii="Calibri" w:eastAsia="Calibri" w:hAnsi="Calibri" w:cs="Calibri"/>
                <w:i/>
                <w:iCs/>
              </w:rPr>
              <w:t>: “Error en generar reporte: Seleccione el mes”</w:t>
            </w:r>
            <w:r w:rsidRPr="00700E23">
              <w:rPr>
                <w:rFonts w:ascii="Calibri" w:eastAsia="Calibri" w:hAnsi="Calibri" w:cs="Calibri"/>
                <w:i/>
                <w:iCs/>
              </w:rPr>
              <w:t>.</w:t>
            </w:r>
          </w:p>
        </w:tc>
      </w:tr>
      <w:tr w:rsidR="00F3170E" w:rsidRPr="113DDEBB" w14:paraId="2EB7F2DA" w14:textId="77777777" w:rsidTr="0038092A">
        <w:trPr>
          <w:trHeight w:val="872"/>
        </w:trPr>
        <w:tc>
          <w:tcPr>
            <w:tcW w:w="1135" w:type="dxa"/>
            <w:tcBorders>
              <w:bottom w:val="single" w:sz="4" w:space="0" w:color="auto"/>
            </w:tcBorders>
          </w:tcPr>
          <w:p w14:paraId="33CFD42E" w14:textId="4C7D3461" w:rsidR="00F3170E" w:rsidRPr="113DDEBB" w:rsidRDefault="00F3170E" w:rsidP="00FF578E">
            <w:pPr>
              <w:rPr>
                <w:rFonts w:ascii="Calibri" w:eastAsia="Arial Unicode MS" w:hAnsi="Calibri" w:cs="Calibri"/>
              </w:rPr>
            </w:pPr>
            <w:r>
              <w:rPr>
                <w:rFonts w:ascii="Calibri" w:eastAsia="Arial Unicode MS" w:hAnsi="Calibri" w:cs="Calibri"/>
              </w:rPr>
              <w:t>ES</w:t>
            </w:r>
            <w:r w:rsidRPr="373DDF5D">
              <w:rPr>
                <w:rFonts w:ascii="Calibri" w:eastAsia="Arial Unicode MS" w:hAnsi="Calibri" w:cs="Calibri"/>
              </w:rPr>
              <w:t>-</w:t>
            </w:r>
            <w:r w:rsidR="45DFBEE3" w:rsidRPr="373DDF5D">
              <w:rPr>
                <w:rFonts w:ascii="Calibri" w:eastAsia="Arial Unicode MS" w:hAnsi="Calibri" w:cs="Calibri"/>
              </w:rPr>
              <w:t>16.</w:t>
            </w:r>
            <w:r>
              <w:rPr>
                <w:rFonts w:ascii="Calibri" w:eastAsia="Arial Unicode MS" w:hAnsi="Calibri" w:cs="Calibri"/>
              </w:rPr>
              <w:t>3</w:t>
            </w:r>
          </w:p>
        </w:tc>
        <w:tc>
          <w:tcPr>
            <w:tcW w:w="8101" w:type="dxa"/>
            <w:gridSpan w:val="3"/>
            <w:tcBorders>
              <w:bottom w:val="single" w:sz="4" w:space="0" w:color="auto"/>
            </w:tcBorders>
          </w:tcPr>
          <w:p w14:paraId="097E01F3" w14:textId="77777777" w:rsidR="00ED2498" w:rsidRPr="005C6166" w:rsidRDefault="00ED2498" w:rsidP="00ED2498">
            <w:pPr>
              <w:rPr>
                <w:rFonts w:ascii="Calibri" w:hAnsi="Calibri" w:cs="Calibri"/>
              </w:rPr>
            </w:pPr>
            <w:r w:rsidRPr="3FE6F6C6">
              <w:rPr>
                <w:rFonts w:ascii="Calibri" w:hAnsi="Calibri" w:cs="Calibri"/>
                <w:b/>
                <w:bCs/>
              </w:rPr>
              <w:t xml:space="preserve">DESCRIPCIÓN: </w:t>
            </w:r>
            <w:r>
              <w:rPr>
                <w:rFonts w:ascii="Calibri" w:hAnsi="Calibri" w:cs="Calibri"/>
              </w:rPr>
              <w:t>Problemas con el proveedor de internet.</w:t>
            </w:r>
          </w:p>
          <w:p w14:paraId="25D233D3" w14:textId="77777777" w:rsidR="00ED2498" w:rsidRDefault="00ED2498" w:rsidP="00ED2498">
            <w:pPr>
              <w:rPr>
                <w:rFonts w:ascii="Calibri" w:eastAsia="Arial Unicode MS" w:hAnsi="Calibri" w:cs="Calibri"/>
                <w:i/>
              </w:rPr>
            </w:pPr>
            <w:r w:rsidRPr="3FE6F6C6">
              <w:rPr>
                <w:rFonts w:ascii="Calibri" w:hAnsi="Calibri" w:cs="Calibri"/>
                <w:b/>
                <w:bCs/>
              </w:rPr>
              <w:t>SUPOSICIONES/ASUNCIONES</w:t>
            </w:r>
            <w:r w:rsidRPr="3FE6F6C6">
              <w:rPr>
                <w:rFonts w:ascii="Calibri" w:eastAsia="Arial Unicode MS" w:hAnsi="Calibri" w:cs="Calibri"/>
                <w:i/>
                <w:iCs/>
              </w:rPr>
              <w:t>:</w:t>
            </w:r>
          </w:p>
          <w:p w14:paraId="7D772CC0" w14:textId="3CE8A60D" w:rsidR="00ED2498" w:rsidRDefault="00ED2498" w:rsidP="00D01BB1">
            <w:pPr>
              <w:pStyle w:val="Prrafodelista"/>
              <w:numPr>
                <w:ilvl w:val="0"/>
                <w:numId w:val="89"/>
              </w:numPr>
              <w:rPr>
                <w:rFonts w:ascii="Calibri" w:eastAsia="Calibri" w:hAnsi="Calibri" w:cs="Calibri"/>
                <w:b/>
                <w:bCs/>
              </w:rPr>
            </w:pPr>
            <w:r>
              <w:rPr>
                <w:rFonts w:ascii="Calibri" w:hAnsi="Calibri" w:cs="Calibri"/>
              </w:rPr>
              <w:t xml:space="preserve">El sistema no puede </w:t>
            </w:r>
            <w:r w:rsidR="00285C63">
              <w:rPr>
                <w:rFonts w:ascii="Calibri" w:hAnsi="Calibri" w:cs="Calibri"/>
              </w:rPr>
              <w:t>conectarse a la base de datos de forma correcta porque el proveedor de internet se encuentra saturado</w:t>
            </w:r>
            <w:r>
              <w:rPr>
                <w:rFonts w:ascii="Calibri" w:hAnsi="Calibri" w:cs="Calibri"/>
              </w:rPr>
              <w:t>.</w:t>
            </w:r>
          </w:p>
          <w:p w14:paraId="7EE2E351" w14:textId="77777777" w:rsidR="00ED2498" w:rsidRDefault="00ED2498" w:rsidP="00ED2498">
            <w:pPr>
              <w:rPr>
                <w:rFonts w:ascii="Calibri" w:hAnsi="Calibri" w:cs="Calibri"/>
                <w:b/>
                <w:bCs/>
              </w:rPr>
            </w:pPr>
            <w:r w:rsidRPr="3FE6F6C6">
              <w:rPr>
                <w:rFonts w:ascii="Calibri" w:hAnsi="Calibri" w:cs="Calibri"/>
                <w:b/>
                <w:bCs/>
              </w:rPr>
              <w:t>RESULTADOS:</w:t>
            </w:r>
            <w:r w:rsidRPr="3FE6F6C6">
              <w:rPr>
                <w:rFonts w:ascii="Calibri" w:eastAsia="Arial Unicode MS" w:hAnsi="Calibri" w:cs="Calibri"/>
                <w:i/>
                <w:iCs/>
              </w:rPr>
              <w:t xml:space="preserve"> </w:t>
            </w:r>
          </w:p>
          <w:p w14:paraId="6137A4BE" w14:textId="36172347" w:rsidR="00F3170E" w:rsidRPr="113DDEBB" w:rsidRDefault="00ED2498" w:rsidP="00D01BB1">
            <w:pPr>
              <w:pStyle w:val="Prrafodelista"/>
              <w:numPr>
                <w:ilvl w:val="0"/>
                <w:numId w:val="89"/>
              </w:numPr>
              <w:rPr>
                <w:rFonts w:ascii="Calibri" w:hAnsi="Calibri" w:cs="Calibri"/>
                <w:b/>
                <w:bCs/>
              </w:rPr>
            </w:pPr>
            <w:r>
              <w:rPr>
                <w:rFonts w:ascii="Calibri" w:eastAsia="Arial Unicode MS" w:hAnsi="Calibri" w:cs="Calibri"/>
                <w:i/>
                <w:iCs/>
              </w:rPr>
              <w:t xml:space="preserve">El administrador no puede generar un reporte hasta que se solucionen los problemas con </w:t>
            </w:r>
            <w:r w:rsidR="00285C63">
              <w:rPr>
                <w:rFonts w:ascii="Calibri" w:eastAsia="Arial Unicode MS" w:hAnsi="Calibri" w:cs="Calibri"/>
                <w:i/>
                <w:iCs/>
              </w:rPr>
              <w:t>el proveedor de internet</w:t>
            </w:r>
            <w:r>
              <w:rPr>
                <w:rFonts w:ascii="Calibri" w:eastAsia="Arial Unicode MS" w:hAnsi="Calibri" w:cs="Calibri"/>
                <w:i/>
                <w:iCs/>
              </w:rPr>
              <w:t>.</w:t>
            </w:r>
          </w:p>
        </w:tc>
      </w:tr>
      <w:tr w:rsidR="00F3170E" w14:paraId="69014F29" w14:textId="77777777" w:rsidTr="00C24395">
        <w:trPr>
          <w:trHeight w:val="795"/>
        </w:trPr>
        <w:tc>
          <w:tcPr>
            <w:tcW w:w="9236" w:type="dxa"/>
            <w:gridSpan w:val="4"/>
          </w:tcPr>
          <w:p w14:paraId="61EC6943" w14:textId="77777777" w:rsidR="00F3170E" w:rsidRDefault="00F3170E" w:rsidP="00FF578E">
            <w:pPr>
              <w:rPr>
                <w:rFonts w:ascii="Calibri" w:hAnsi="Calibri" w:cs="Calibri"/>
                <w:b/>
                <w:bCs/>
              </w:rPr>
            </w:pPr>
            <w:r w:rsidRPr="4476F917">
              <w:rPr>
                <w:rFonts w:ascii="Calibri" w:hAnsi="Calibri" w:cs="Calibri"/>
                <w:b/>
                <w:bCs/>
              </w:rPr>
              <w:t>REQUERIMIENTOS ESPECIALES - REGLAS DEL NEGOCIO Y DEL SISTEMA:</w:t>
            </w:r>
          </w:p>
          <w:p w14:paraId="1FFA865D" w14:textId="38CBBA16" w:rsidR="00F3170E" w:rsidRPr="006C66FE" w:rsidRDefault="3722DE9B" w:rsidP="00D01BB1">
            <w:pPr>
              <w:pStyle w:val="Prrafodelista"/>
              <w:numPr>
                <w:ilvl w:val="0"/>
                <w:numId w:val="37"/>
              </w:numPr>
              <w:rPr>
                <w:rFonts w:ascii="Calibri" w:eastAsia="Calibri" w:hAnsi="Calibri" w:cs="Calibri"/>
                <w:b/>
                <w:bCs/>
                <w:lang w:val="es-CO" w:eastAsia="en-US"/>
              </w:rPr>
            </w:pPr>
            <w:r w:rsidRPr="3FE6F6C6">
              <w:rPr>
                <w:rFonts w:ascii="Calibri" w:hAnsi="Calibri" w:cs="Calibri"/>
                <w:b/>
                <w:bCs/>
              </w:rPr>
              <w:t xml:space="preserve">Requerimiento especial: </w:t>
            </w:r>
            <w:r w:rsidR="74F56886" w:rsidRPr="3FE6F6C6">
              <w:rPr>
                <w:rFonts w:ascii="Calibri" w:hAnsi="Calibri" w:cs="Calibri"/>
              </w:rPr>
              <w:t>N/A</w:t>
            </w:r>
          </w:p>
        </w:tc>
      </w:tr>
      <w:tr w:rsidR="00F3170E" w14:paraId="3A64ECF0" w14:textId="77777777" w:rsidTr="00C24395">
        <w:trPr>
          <w:trHeight w:val="547"/>
        </w:trPr>
        <w:tc>
          <w:tcPr>
            <w:tcW w:w="9236" w:type="dxa"/>
            <w:gridSpan w:val="4"/>
          </w:tcPr>
          <w:p w14:paraId="7246CCA1" w14:textId="77777777" w:rsidR="00F3170E" w:rsidRDefault="00F3170E" w:rsidP="00FF578E">
            <w:pPr>
              <w:rPr>
                <w:rFonts w:ascii="Calibri" w:hAnsi="Calibri" w:cs="Calibri"/>
                <w:b/>
                <w:bCs/>
              </w:rPr>
            </w:pPr>
            <w:r w:rsidRPr="4476F917">
              <w:rPr>
                <w:rFonts w:ascii="Calibri" w:hAnsi="Calibri" w:cs="Calibri"/>
                <w:b/>
                <w:bCs/>
              </w:rPr>
              <w:t>RIESGOS:</w:t>
            </w:r>
          </w:p>
          <w:p w14:paraId="2C90644F" w14:textId="106EA1C4" w:rsidR="00F3170E" w:rsidRPr="006C66FE" w:rsidRDefault="7DF68C11" w:rsidP="00D01BB1">
            <w:pPr>
              <w:pStyle w:val="Prrafodelista"/>
              <w:numPr>
                <w:ilvl w:val="0"/>
                <w:numId w:val="152"/>
              </w:numPr>
              <w:spacing w:line="259" w:lineRule="auto"/>
              <w:rPr>
                <w:rFonts w:ascii="Calibri" w:eastAsia="Calibri" w:hAnsi="Calibri" w:cs="Calibri"/>
                <w:i/>
                <w:iCs/>
              </w:rPr>
            </w:pPr>
            <w:r w:rsidRPr="3FE6F6C6">
              <w:rPr>
                <w:rFonts w:ascii="Calibri" w:eastAsia="Arial Unicode MS" w:hAnsi="Calibri" w:cs="Calibri"/>
                <w:i/>
                <w:iCs/>
              </w:rPr>
              <w:t>Qu</w:t>
            </w:r>
            <w:r w:rsidR="61D5C6BE" w:rsidRPr="3FE6F6C6">
              <w:rPr>
                <w:rFonts w:ascii="Calibri" w:eastAsia="Arial Unicode MS" w:hAnsi="Calibri" w:cs="Calibri"/>
                <w:i/>
                <w:iCs/>
              </w:rPr>
              <w:t xml:space="preserve">e el sistema no procese los datos </w:t>
            </w:r>
          </w:p>
        </w:tc>
      </w:tr>
    </w:tbl>
    <w:p w14:paraId="30ADC016" w14:textId="32F77E6B" w:rsidR="58DBC732" w:rsidRDefault="58DBC732" w:rsidP="0047730B">
      <w:pPr>
        <w:rPr>
          <w:rFonts w:ascii="Calibri" w:hAnsi="Calibri" w:cs="Book Antiqua"/>
          <w:b/>
          <w:bCs/>
        </w:rPr>
      </w:pPr>
    </w:p>
    <w:p w14:paraId="132AD60A" w14:textId="5C9696B1" w:rsidR="58DBC732" w:rsidRDefault="58DBC732" w:rsidP="58DBC732">
      <w:pPr>
        <w:rPr>
          <w:rFonts w:ascii="Calibri" w:hAnsi="Calibri" w:cs="Book Antiqua"/>
          <w:b/>
          <w:bCs/>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4"/>
        <w:gridCol w:w="3576"/>
        <w:gridCol w:w="1454"/>
        <w:gridCol w:w="3072"/>
      </w:tblGrid>
      <w:tr w:rsidR="004E74E6" w14:paraId="36C48006" w14:textId="77777777" w:rsidTr="00406699">
        <w:trPr>
          <w:trHeight w:val="834"/>
        </w:trPr>
        <w:tc>
          <w:tcPr>
            <w:tcW w:w="4710" w:type="dxa"/>
            <w:gridSpan w:val="2"/>
            <w:shd w:val="clear" w:color="auto" w:fill="D9D9D9" w:themeFill="background1" w:themeFillShade="D9"/>
          </w:tcPr>
          <w:p w14:paraId="0F7BEDD4" w14:textId="77777777" w:rsidR="004E74E6" w:rsidRDefault="004E74E6" w:rsidP="00C37965">
            <w:pPr>
              <w:rPr>
                <w:rFonts w:ascii="Calibri" w:hAnsi="Calibri" w:cs="Calibri"/>
                <w:b/>
                <w:bCs/>
              </w:rPr>
            </w:pPr>
            <w:r w:rsidRPr="113DDEBB">
              <w:rPr>
                <w:rFonts w:ascii="Calibri" w:hAnsi="Calibri" w:cs="Calibri"/>
                <w:b/>
                <w:bCs/>
              </w:rPr>
              <w:t>IDENTIFICADOR CASO DE USO:</w:t>
            </w:r>
          </w:p>
          <w:p w14:paraId="205F9CF5" w14:textId="7FFD60DE" w:rsidR="004E74E6" w:rsidRPr="00FA381A" w:rsidRDefault="004E74E6" w:rsidP="00C37965">
            <w:pPr>
              <w:rPr>
                <w:rFonts w:ascii="Calibri" w:hAnsi="Calibri" w:cs="Calibri"/>
                <w:b/>
              </w:rPr>
            </w:pPr>
            <w:bookmarkStart w:id="116" w:name="CU17"/>
            <w:r w:rsidRPr="113DDEBB">
              <w:rPr>
                <w:rFonts w:ascii="Calibri" w:hAnsi="Calibri" w:cs="Calibri"/>
                <w:b/>
                <w:bCs/>
              </w:rPr>
              <w:t>CU-</w:t>
            </w:r>
            <w:r>
              <w:rPr>
                <w:rFonts w:ascii="Calibri" w:hAnsi="Calibri" w:cs="Calibri"/>
                <w:b/>
                <w:bCs/>
              </w:rPr>
              <w:t>17</w:t>
            </w:r>
            <w:bookmarkEnd w:id="116"/>
          </w:p>
        </w:tc>
        <w:tc>
          <w:tcPr>
            <w:tcW w:w="4526" w:type="dxa"/>
            <w:gridSpan w:val="2"/>
            <w:shd w:val="clear" w:color="auto" w:fill="D9D9D9" w:themeFill="background1" w:themeFillShade="D9"/>
          </w:tcPr>
          <w:p w14:paraId="0F152CA9" w14:textId="4B08FA08" w:rsidR="004E74E6" w:rsidRDefault="02C9A8BD" w:rsidP="00C37965">
            <w:pPr>
              <w:rPr>
                <w:rFonts w:ascii="Calibri" w:hAnsi="Calibri" w:cs="Calibri"/>
                <w:b/>
                <w:bCs/>
              </w:rPr>
            </w:pPr>
            <w:r w:rsidRPr="3FE6F6C6">
              <w:rPr>
                <w:rFonts w:ascii="Calibri" w:hAnsi="Calibri" w:cs="Calibri"/>
                <w:b/>
                <w:bCs/>
              </w:rPr>
              <w:t>NOMBRE:</w:t>
            </w:r>
          </w:p>
          <w:p w14:paraId="6D2B7215" w14:textId="3B0CD902" w:rsidR="004E74E6" w:rsidRPr="002C3A94" w:rsidRDefault="02C9A8BD" w:rsidP="002C3A94">
            <w:pPr>
              <w:spacing w:line="259" w:lineRule="auto"/>
              <w:rPr>
                <w:rFonts w:ascii="Calibri" w:eastAsia="Arial Unicode MS" w:hAnsi="Calibri" w:cs="Calibri"/>
              </w:rPr>
            </w:pPr>
            <w:r w:rsidRPr="3FE6F6C6">
              <w:rPr>
                <w:rFonts w:ascii="Calibri" w:eastAsia="Arial Unicode MS" w:hAnsi="Calibri" w:cs="Calibri"/>
              </w:rPr>
              <w:t>Generar reporte semanal de ventas</w:t>
            </w:r>
          </w:p>
        </w:tc>
      </w:tr>
      <w:tr w:rsidR="004E74E6" w14:paraId="167263F1" w14:textId="77777777" w:rsidTr="00406699">
        <w:tc>
          <w:tcPr>
            <w:tcW w:w="6164" w:type="dxa"/>
            <w:gridSpan w:val="3"/>
          </w:tcPr>
          <w:p w14:paraId="2B702B57" w14:textId="77777777" w:rsidR="004E74E6" w:rsidRPr="005619BC" w:rsidRDefault="004E74E6" w:rsidP="00C37965">
            <w:pPr>
              <w:rPr>
                <w:rFonts w:ascii="Calibri" w:hAnsi="Calibri" w:cs="Calibri"/>
                <w:b/>
                <w:bCs/>
              </w:rPr>
            </w:pPr>
            <w:r w:rsidRPr="005619BC">
              <w:rPr>
                <w:rFonts w:ascii="Calibri" w:hAnsi="Calibri" w:cs="Calibri"/>
                <w:b/>
                <w:bCs/>
              </w:rPr>
              <w:t>COMPLEJIDAD:</w:t>
            </w:r>
          </w:p>
          <w:p w14:paraId="093B7530" w14:textId="3E9B4C11" w:rsidR="004E74E6" w:rsidRPr="005619BC" w:rsidRDefault="004E74E6" w:rsidP="00C37965">
            <w:pPr>
              <w:jc w:val="both"/>
              <w:rPr>
                <w:rFonts w:ascii="Calibri" w:hAnsi="Calibri" w:cs="Calibri"/>
                <w:b/>
                <w:bCs/>
              </w:rPr>
            </w:pPr>
            <w:r w:rsidRPr="005619BC">
              <w:rPr>
                <w:rFonts w:ascii="Calibri" w:eastAsia="Arial Unicode MS" w:hAnsi="Calibri" w:cs="Calibri"/>
              </w:rPr>
              <w:lastRenderedPageBreak/>
              <w:t>[</w:t>
            </w:r>
            <w:r w:rsidR="00A0517D">
              <w:rPr>
                <w:rFonts w:ascii="Calibri" w:eastAsia="Arial Unicode MS" w:hAnsi="Calibri" w:cs="Calibri"/>
              </w:rPr>
              <w:t>Media</w:t>
            </w:r>
            <w:r w:rsidRPr="005619BC">
              <w:rPr>
                <w:rFonts w:ascii="Calibri" w:eastAsia="Arial Unicode MS" w:hAnsi="Calibri" w:cs="Calibri"/>
              </w:rPr>
              <w:t xml:space="preserve">] </w:t>
            </w:r>
          </w:p>
        </w:tc>
        <w:tc>
          <w:tcPr>
            <w:tcW w:w="3072" w:type="dxa"/>
          </w:tcPr>
          <w:p w14:paraId="490B57FA" w14:textId="77777777" w:rsidR="004E74E6" w:rsidRPr="005619BC" w:rsidRDefault="004E74E6" w:rsidP="00C37965">
            <w:pPr>
              <w:rPr>
                <w:rFonts w:ascii="Calibri" w:hAnsi="Calibri" w:cs="Calibri"/>
                <w:b/>
                <w:bCs/>
              </w:rPr>
            </w:pPr>
            <w:r w:rsidRPr="005619BC">
              <w:rPr>
                <w:rFonts w:ascii="Calibri" w:hAnsi="Calibri" w:cs="Calibri"/>
                <w:b/>
                <w:bCs/>
              </w:rPr>
              <w:lastRenderedPageBreak/>
              <w:t>PRIORIDAD:</w:t>
            </w:r>
          </w:p>
          <w:p w14:paraId="533AEBBC" w14:textId="1F18BC9F" w:rsidR="004E74E6" w:rsidRPr="005619BC" w:rsidRDefault="004E74E6" w:rsidP="00C37965">
            <w:pPr>
              <w:rPr>
                <w:rFonts w:ascii="Calibri" w:hAnsi="Calibri" w:cs="Calibri"/>
                <w:b/>
                <w:bCs/>
              </w:rPr>
            </w:pPr>
            <w:r w:rsidRPr="005619BC">
              <w:rPr>
                <w:rFonts w:ascii="Calibri" w:eastAsia="Arial Unicode MS" w:hAnsi="Calibri" w:cs="Calibri"/>
              </w:rPr>
              <w:lastRenderedPageBreak/>
              <w:t xml:space="preserve"> [</w:t>
            </w:r>
            <w:r w:rsidR="00A0517D">
              <w:rPr>
                <w:rFonts w:ascii="Calibri" w:eastAsia="Arial Unicode MS" w:hAnsi="Calibri" w:cs="Calibri"/>
              </w:rPr>
              <w:t>Media</w:t>
            </w:r>
            <w:r w:rsidRPr="005619BC">
              <w:rPr>
                <w:rFonts w:ascii="Calibri" w:eastAsia="Arial Unicode MS" w:hAnsi="Calibri" w:cs="Calibri"/>
              </w:rPr>
              <w:t>]</w:t>
            </w:r>
          </w:p>
        </w:tc>
      </w:tr>
      <w:tr w:rsidR="004E74E6" w14:paraId="70808A09" w14:textId="77777777" w:rsidTr="00406699">
        <w:tc>
          <w:tcPr>
            <w:tcW w:w="9236" w:type="dxa"/>
            <w:gridSpan w:val="4"/>
          </w:tcPr>
          <w:p w14:paraId="3D70C375" w14:textId="77777777" w:rsidR="004E74E6" w:rsidRPr="005619BC" w:rsidRDefault="004E74E6" w:rsidP="00C37965">
            <w:pPr>
              <w:rPr>
                <w:rFonts w:ascii="Calibri" w:hAnsi="Calibri" w:cs="Calibri"/>
                <w:b/>
                <w:bCs/>
              </w:rPr>
            </w:pPr>
            <w:r w:rsidRPr="005619BC">
              <w:rPr>
                <w:rFonts w:ascii="Calibri" w:hAnsi="Calibri" w:cs="Calibri"/>
                <w:b/>
                <w:bCs/>
              </w:rPr>
              <w:lastRenderedPageBreak/>
              <w:t>REQUERIMIENTO FUNCIONAL ASOCIADO:</w:t>
            </w:r>
          </w:p>
          <w:p w14:paraId="2A072E1B" w14:textId="784C0A86" w:rsidR="004E74E6" w:rsidRPr="005619BC" w:rsidRDefault="004E74E6" w:rsidP="00C37965">
            <w:pPr>
              <w:jc w:val="both"/>
              <w:rPr>
                <w:rFonts w:ascii="Calibri" w:eastAsia="Arial Unicode MS" w:hAnsi="Calibri" w:cs="Calibri"/>
                <w:i/>
                <w:iCs/>
              </w:rPr>
            </w:pPr>
            <w:r w:rsidRPr="005619BC">
              <w:rPr>
                <w:rFonts w:ascii="Calibri" w:eastAsia="Arial Unicode MS" w:hAnsi="Calibri" w:cs="Calibri"/>
                <w:i/>
                <w:iCs/>
              </w:rPr>
              <w:t>R</w:t>
            </w:r>
            <w:r w:rsidR="0081007E">
              <w:rPr>
                <w:rFonts w:ascii="Calibri" w:eastAsia="Arial Unicode MS" w:hAnsi="Calibri" w:cs="Calibri"/>
                <w:i/>
                <w:iCs/>
              </w:rPr>
              <w:t>F</w:t>
            </w:r>
            <w:r>
              <w:rPr>
                <w:rFonts w:ascii="Calibri" w:eastAsia="Arial Unicode MS" w:hAnsi="Calibri" w:cs="Calibri"/>
                <w:i/>
                <w:iCs/>
              </w:rPr>
              <w:t>-</w:t>
            </w:r>
            <w:r w:rsidR="000D71D3">
              <w:rPr>
                <w:rFonts w:ascii="Calibri" w:eastAsia="Arial Unicode MS" w:hAnsi="Calibri" w:cs="Calibri"/>
                <w:i/>
                <w:iCs/>
              </w:rPr>
              <w:t>07: Generar reporte de venta</w:t>
            </w:r>
          </w:p>
        </w:tc>
      </w:tr>
      <w:tr w:rsidR="004E74E6" w14:paraId="0D113611" w14:textId="77777777" w:rsidTr="00406699">
        <w:tc>
          <w:tcPr>
            <w:tcW w:w="9236" w:type="dxa"/>
            <w:gridSpan w:val="4"/>
          </w:tcPr>
          <w:p w14:paraId="0E3C7F5F" w14:textId="77777777" w:rsidR="004E74E6" w:rsidRPr="005619BC" w:rsidRDefault="004E74E6" w:rsidP="00C37965">
            <w:pPr>
              <w:rPr>
                <w:rFonts w:ascii="Calibri" w:hAnsi="Calibri" w:cs="Calibri"/>
                <w:b/>
                <w:bCs/>
              </w:rPr>
            </w:pPr>
            <w:r w:rsidRPr="005619BC">
              <w:rPr>
                <w:rFonts w:ascii="Calibri" w:hAnsi="Calibri" w:cs="Calibri"/>
                <w:b/>
                <w:bCs/>
              </w:rPr>
              <w:t>ACTORES:</w:t>
            </w:r>
          </w:p>
          <w:p w14:paraId="41EF1BFB" w14:textId="4D20BC19" w:rsidR="004E74E6" w:rsidRPr="005619BC" w:rsidRDefault="006D76FE" w:rsidP="00C37965">
            <w:pPr>
              <w:rPr>
                <w:rFonts w:ascii="Calibri" w:eastAsia="Arial Unicode MS" w:hAnsi="Calibri" w:cs="Calibri"/>
                <w:i/>
                <w:iCs/>
              </w:rPr>
            </w:pPr>
            <w:r>
              <w:rPr>
                <w:rFonts w:ascii="Calibri" w:eastAsia="Arial Unicode MS" w:hAnsi="Calibri" w:cs="Calibri"/>
                <w:i/>
                <w:iCs/>
              </w:rPr>
              <w:t xml:space="preserve">ACT-4: </w:t>
            </w:r>
            <w:r w:rsidR="00F05D4B">
              <w:rPr>
                <w:rFonts w:ascii="Calibri" w:eastAsia="Arial Unicode MS" w:hAnsi="Calibri" w:cs="Calibri"/>
                <w:i/>
                <w:iCs/>
              </w:rPr>
              <w:t xml:space="preserve">Gerente </w:t>
            </w:r>
          </w:p>
        </w:tc>
      </w:tr>
      <w:tr w:rsidR="004E74E6" w14:paraId="20683740" w14:textId="77777777" w:rsidTr="00406699">
        <w:tc>
          <w:tcPr>
            <w:tcW w:w="9236" w:type="dxa"/>
            <w:gridSpan w:val="4"/>
          </w:tcPr>
          <w:p w14:paraId="4F9C5C06" w14:textId="77777777" w:rsidR="004E74E6" w:rsidRDefault="7CB303A3" w:rsidP="00C37965">
            <w:pPr>
              <w:rPr>
                <w:rFonts w:ascii="Calibri" w:hAnsi="Calibri" w:cs="Calibri"/>
                <w:b/>
                <w:bCs/>
              </w:rPr>
            </w:pPr>
            <w:r w:rsidRPr="490053C6">
              <w:rPr>
                <w:rFonts w:ascii="Calibri" w:hAnsi="Calibri" w:cs="Calibri"/>
                <w:b/>
                <w:bCs/>
              </w:rPr>
              <w:t>CASOS DE USO ASOCIADOS:</w:t>
            </w:r>
            <w:r w:rsidR="12E287EB" w:rsidRPr="490053C6">
              <w:rPr>
                <w:rFonts w:ascii="Calibri" w:hAnsi="Calibri" w:cs="Calibri"/>
                <w:b/>
                <w:bCs/>
              </w:rPr>
              <w:t xml:space="preserve"> </w:t>
            </w:r>
          </w:p>
          <w:p w14:paraId="0C6882A2" w14:textId="4A119A00" w:rsidR="00EA5D1F" w:rsidRPr="00EA5D1F" w:rsidRDefault="00EA5D1F" w:rsidP="00C37965">
            <w:pPr>
              <w:rPr>
                <w:rFonts w:ascii="Calibri" w:hAnsi="Calibri" w:cs="Calibri"/>
              </w:rPr>
            </w:pPr>
            <w:r>
              <w:rPr>
                <w:rFonts w:ascii="Calibri" w:hAnsi="Calibri" w:cs="Calibri"/>
              </w:rPr>
              <w:t>CU-23: Registrar Venta</w:t>
            </w:r>
          </w:p>
        </w:tc>
      </w:tr>
      <w:tr w:rsidR="004E74E6" w14:paraId="72F41925" w14:textId="77777777" w:rsidTr="00406699">
        <w:tc>
          <w:tcPr>
            <w:tcW w:w="9236" w:type="dxa"/>
            <w:gridSpan w:val="4"/>
          </w:tcPr>
          <w:p w14:paraId="591C6724" w14:textId="77777777" w:rsidR="004E74E6" w:rsidRPr="005619BC" w:rsidRDefault="004E74E6" w:rsidP="00C37965">
            <w:pPr>
              <w:rPr>
                <w:rFonts w:ascii="Calibri" w:hAnsi="Calibri" w:cs="Calibri"/>
                <w:lang w:eastAsia="es-ES"/>
              </w:rPr>
            </w:pPr>
            <w:r w:rsidRPr="005619BC">
              <w:rPr>
                <w:rFonts w:ascii="Calibri" w:hAnsi="Calibri" w:cs="Calibri"/>
                <w:b/>
                <w:bCs/>
              </w:rPr>
              <w:t>DESCRIPCIÓN:</w:t>
            </w:r>
          </w:p>
          <w:p w14:paraId="31ADC890" w14:textId="097FA823" w:rsidR="004E74E6" w:rsidRPr="005619BC" w:rsidRDefault="000958CA" w:rsidP="00C37965">
            <w:pPr>
              <w:rPr>
                <w:rFonts w:ascii="Calibri" w:eastAsia="Arial Unicode MS" w:hAnsi="Calibri" w:cs="Calibri"/>
                <w:i/>
                <w:iCs/>
              </w:rPr>
            </w:pPr>
            <w:r>
              <w:rPr>
                <w:rFonts w:ascii="Calibri" w:eastAsia="Arial Unicode MS" w:hAnsi="Calibri" w:cs="Calibri"/>
                <w:i/>
                <w:iCs/>
              </w:rPr>
              <w:t>El gerente podrá generar el reporte semanal de compras y ventas</w:t>
            </w:r>
            <w:r w:rsidR="000135D5">
              <w:rPr>
                <w:rFonts w:ascii="Calibri" w:eastAsia="Arial Unicode MS" w:hAnsi="Calibri" w:cs="Calibri"/>
                <w:i/>
                <w:iCs/>
              </w:rPr>
              <w:t xml:space="preserve"> </w:t>
            </w:r>
            <w:r w:rsidR="005231A2">
              <w:rPr>
                <w:rFonts w:ascii="Calibri" w:eastAsia="Arial Unicode MS" w:hAnsi="Calibri" w:cs="Calibri"/>
                <w:i/>
                <w:iCs/>
              </w:rPr>
              <w:t xml:space="preserve">de autopartes </w:t>
            </w:r>
            <w:r w:rsidR="000135D5">
              <w:rPr>
                <w:rFonts w:ascii="Calibri" w:eastAsia="Arial Unicode MS" w:hAnsi="Calibri" w:cs="Calibri"/>
                <w:i/>
                <w:iCs/>
              </w:rPr>
              <w:t>e imprimirlo</w:t>
            </w:r>
            <w:r w:rsidR="00C91824">
              <w:rPr>
                <w:rFonts w:ascii="Calibri" w:eastAsia="Arial Unicode MS" w:hAnsi="Calibri" w:cs="Calibri"/>
                <w:i/>
                <w:iCs/>
              </w:rPr>
              <w:t>.</w:t>
            </w:r>
          </w:p>
        </w:tc>
      </w:tr>
      <w:tr w:rsidR="004E74E6" w14:paraId="60576A36" w14:textId="77777777" w:rsidTr="00406699">
        <w:tc>
          <w:tcPr>
            <w:tcW w:w="9236" w:type="dxa"/>
            <w:gridSpan w:val="4"/>
            <w:tcBorders>
              <w:bottom w:val="single" w:sz="4" w:space="0" w:color="auto"/>
            </w:tcBorders>
          </w:tcPr>
          <w:p w14:paraId="1975A2AB" w14:textId="77777777" w:rsidR="004E74E6" w:rsidRPr="005619BC" w:rsidRDefault="004E74E6" w:rsidP="00C37965">
            <w:pPr>
              <w:rPr>
                <w:rFonts w:ascii="Calibri" w:hAnsi="Calibri" w:cs="Calibri"/>
                <w:b/>
                <w:bCs/>
              </w:rPr>
            </w:pPr>
            <w:r w:rsidRPr="005619BC">
              <w:rPr>
                <w:rFonts w:ascii="Calibri" w:hAnsi="Calibri" w:cs="Calibri"/>
                <w:b/>
                <w:bCs/>
              </w:rPr>
              <w:t xml:space="preserve">NOTAS: </w:t>
            </w:r>
          </w:p>
          <w:p w14:paraId="1E42231A" w14:textId="64F636D9" w:rsidR="004E74E6" w:rsidRDefault="02C9A8BD" w:rsidP="00D01BB1">
            <w:pPr>
              <w:pStyle w:val="Prrafodelista"/>
              <w:numPr>
                <w:ilvl w:val="0"/>
                <w:numId w:val="89"/>
              </w:numPr>
              <w:rPr>
                <w:rFonts w:ascii="Calibri" w:hAnsi="Calibri" w:cs="Calibri"/>
                <w:b/>
                <w:bCs/>
              </w:rPr>
            </w:pPr>
            <w:r w:rsidRPr="3FE6F6C6">
              <w:rPr>
                <w:rFonts w:ascii="Calibri" w:hAnsi="Calibri" w:cs="Calibri"/>
              </w:rPr>
              <w:t xml:space="preserve">Se necesita </w:t>
            </w:r>
            <w:r w:rsidR="0242E0BF" w:rsidRPr="3FE6F6C6">
              <w:rPr>
                <w:rFonts w:ascii="Calibri" w:hAnsi="Calibri" w:cs="Calibri"/>
              </w:rPr>
              <w:t>que haya comprado o vendido en la semana.</w:t>
            </w:r>
          </w:p>
          <w:p w14:paraId="4E448668" w14:textId="77777777" w:rsidR="00487094" w:rsidRPr="00206936" w:rsidRDefault="004D644A" w:rsidP="00D01BB1">
            <w:pPr>
              <w:pStyle w:val="Prrafodelista"/>
              <w:numPr>
                <w:ilvl w:val="0"/>
                <w:numId w:val="89"/>
              </w:numPr>
              <w:rPr>
                <w:rFonts w:ascii="Calibri" w:hAnsi="Calibri" w:cs="Calibri"/>
                <w:b/>
                <w:bCs/>
              </w:rPr>
            </w:pPr>
            <w:r>
              <w:rPr>
                <w:rFonts w:ascii="Calibri" w:hAnsi="Calibri" w:cs="Calibri"/>
              </w:rPr>
              <w:t>Se registraron l</w:t>
            </w:r>
            <w:r w:rsidR="006F1A28">
              <w:rPr>
                <w:rFonts w:ascii="Calibri" w:hAnsi="Calibri" w:cs="Calibri"/>
              </w:rPr>
              <w:t>as órdenes de servicio adecuadamente.</w:t>
            </w:r>
          </w:p>
          <w:p w14:paraId="285A1195" w14:textId="77777777" w:rsidR="00206936" w:rsidRDefault="00206936" w:rsidP="00D01BB1">
            <w:pPr>
              <w:pStyle w:val="Prrafodelista"/>
              <w:numPr>
                <w:ilvl w:val="0"/>
                <w:numId w:val="89"/>
              </w:numPr>
              <w:rPr>
                <w:rFonts w:ascii="Calibri" w:hAnsi="Calibri" w:cs="Calibri"/>
              </w:rPr>
            </w:pPr>
            <w:r w:rsidRPr="00206936">
              <w:rPr>
                <w:rFonts w:ascii="Calibri" w:hAnsi="Calibri" w:cs="Calibri"/>
              </w:rPr>
              <w:t xml:space="preserve">El gerente </w:t>
            </w:r>
            <w:r>
              <w:rPr>
                <w:rFonts w:ascii="Calibri" w:hAnsi="Calibri" w:cs="Calibri"/>
              </w:rPr>
              <w:t>seleccionó la semana del mes que desea visualizar y generar</w:t>
            </w:r>
            <w:r w:rsidR="00E73157">
              <w:rPr>
                <w:rFonts w:ascii="Calibri" w:hAnsi="Calibri" w:cs="Calibri"/>
              </w:rPr>
              <w:t xml:space="preserve"> el reporte de compra y venta</w:t>
            </w:r>
            <w:r>
              <w:rPr>
                <w:rFonts w:ascii="Calibri" w:hAnsi="Calibri" w:cs="Calibri"/>
              </w:rPr>
              <w:t>.</w:t>
            </w:r>
          </w:p>
          <w:p w14:paraId="6395B413" w14:textId="77777777" w:rsidR="005B12CA" w:rsidRDefault="005B12CA" w:rsidP="00D01BB1">
            <w:pPr>
              <w:pStyle w:val="Prrafodelista"/>
              <w:numPr>
                <w:ilvl w:val="0"/>
                <w:numId w:val="130"/>
              </w:numPr>
              <w:spacing w:line="259" w:lineRule="auto"/>
              <w:jc w:val="both"/>
              <w:rPr>
                <w:rFonts w:asciiTheme="minorHAnsi" w:hAnsiTheme="minorHAnsi" w:cstheme="minorHAnsi"/>
                <w:i/>
                <w:lang w:val="es-419"/>
              </w:rPr>
            </w:pPr>
            <w:r>
              <w:rPr>
                <w:rFonts w:asciiTheme="minorHAnsi" w:hAnsiTheme="minorHAnsi" w:cstheme="minorHAnsi"/>
                <w:i/>
                <w:lang w:val="es-419"/>
              </w:rPr>
              <w:t>Encabezado del reporte debe contener:</w:t>
            </w:r>
          </w:p>
          <w:p w14:paraId="012A2116" w14:textId="77777777" w:rsidR="005B12CA" w:rsidRDefault="005B12CA" w:rsidP="00D01BB1">
            <w:pPr>
              <w:pStyle w:val="Prrafodelista"/>
              <w:numPr>
                <w:ilvl w:val="0"/>
                <w:numId w:val="131"/>
              </w:numPr>
              <w:spacing w:line="259" w:lineRule="auto"/>
              <w:jc w:val="both"/>
              <w:rPr>
                <w:rFonts w:asciiTheme="minorHAnsi" w:hAnsiTheme="minorHAnsi" w:cstheme="minorHAnsi"/>
                <w:i/>
                <w:lang w:val="es-419"/>
              </w:rPr>
            </w:pPr>
            <w:r>
              <w:rPr>
                <w:rFonts w:asciiTheme="minorHAnsi" w:hAnsiTheme="minorHAnsi" w:cstheme="minorHAnsi"/>
                <w:i/>
                <w:lang w:val="es-419"/>
              </w:rPr>
              <w:t>Nombre de la empresa.</w:t>
            </w:r>
          </w:p>
          <w:p w14:paraId="4843F6D9" w14:textId="77777777" w:rsidR="005B12CA" w:rsidRDefault="005B12CA" w:rsidP="00D01BB1">
            <w:pPr>
              <w:pStyle w:val="Prrafodelista"/>
              <w:numPr>
                <w:ilvl w:val="0"/>
                <w:numId w:val="131"/>
              </w:numPr>
              <w:spacing w:line="259" w:lineRule="auto"/>
              <w:jc w:val="both"/>
              <w:rPr>
                <w:rFonts w:asciiTheme="minorHAnsi" w:hAnsiTheme="minorHAnsi" w:cstheme="minorHAnsi"/>
                <w:i/>
                <w:lang w:val="es-419"/>
              </w:rPr>
            </w:pPr>
            <w:r>
              <w:rPr>
                <w:rFonts w:asciiTheme="minorHAnsi" w:hAnsiTheme="minorHAnsi" w:cstheme="minorHAnsi"/>
                <w:i/>
                <w:lang w:val="es-419"/>
              </w:rPr>
              <w:t>Logo de la empresa.</w:t>
            </w:r>
          </w:p>
          <w:p w14:paraId="7261C2F7" w14:textId="77777777" w:rsidR="005B12CA" w:rsidRDefault="005B12CA" w:rsidP="00D01BB1">
            <w:pPr>
              <w:pStyle w:val="Prrafodelista"/>
              <w:numPr>
                <w:ilvl w:val="0"/>
                <w:numId w:val="131"/>
              </w:numPr>
              <w:spacing w:line="259" w:lineRule="auto"/>
              <w:jc w:val="both"/>
              <w:rPr>
                <w:rFonts w:asciiTheme="minorHAnsi" w:hAnsiTheme="minorHAnsi" w:cstheme="minorHAnsi"/>
                <w:i/>
                <w:lang w:val="es-419"/>
              </w:rPr>
            </w:pPr>
            <w:r>
              <w:rPr>
                <w:rFonts w:asciiTheme="minorHAnsi" w:hAnsiTheme="minorHAnsi" w:cstheme="minorHAnsi"/>
                <w:i/>
                <w:lang w:val="es-419"/>
              </w:rPr>
              <w:t>Título de reporte: “Reporte Semanal de Ventas”</w:t>
            </w:r>
          </w:p>
          <w:p w14:paraId="2B8164C2" w14:textId="77777777" w:rsidR="005B12CA" w:rsidRPr="005A6166" w:rsidRDefault="005B12CA" w:rsidP="00D01BB1">
            <w:pPr>
              <w:pStyle w:val="Prrafodelista"/>
              <w:numPr>
                <w:ilvl w:val="0"/>
                <w:numId w:val="131"/>
              </w:numPr>
              <w:spacing w:line="259" w:lineRule="auto"/>
              <w:rPr>
                <w:i/>
                <w:iCs/>
                <w:lang w:val="es-419"/>
              </w:rPr>
            </w:pPr>
            <w:r>
              <w:rPr>
                <w:rFonts w:asciiTheme="minorHAnsi" w:hAnsiTheme="minorHAnsi" w:cstheme="minorHAnsi"/>
                <w:i/>
                <w:lang w:val="es-419"/>
              </w:rPr>
              <w:t>Fecha del reporte</w:t>
            </w:r>
            <w:r w:rsidRPr="392973E1">
              <w:rPr>
                <w:rFonts w:ascii="Calibri" w:hAnsi="Calibri" w:cs="Calibri"/>
                <w:i/>
                <w:iCs/>
                <w:lang w:val="es-419"/>
              </w:rPr>
              <w:t xml:space="preserve"> </w:t>
            </w:r>
            <w:r>
              <w:rPr>
                <w:rFonts w:ascii="Calibri" w:hAnsi="Calibri" w:cs="Calibri"/>
                <w:i/>
                <w:iCs/>
                <w:lang w:val="es-419"/>
              </w:rPr>
              <w:t>correspondiente a la semana, e</w:t>
            </w:r>
            <w:r w:rsidRPr="392973E1">
              <w:rPr>
                <w:rFonts w:ascii="Calibri" w:hAnsi="Calibri" w:cs="Calibri"/>
                <w:i/>
                <w:iCs/>
                <w:lang w:val="es-419"/>
              </w:rPr>
              <w:t>jemplo: 27 de junio del 2021 al 06 de julio del 2021.</w:t>
            </w:r>
          </w:p>
          <w:p w14:paraId="1E033707" w14:textId="77777777" w:rsidR="005B12CA" w:rsidRDefault="005B12CA" w:rsidP="00D01BB1">
            <w:pPr>
              <w:pStyle w:val="Prrafodelista"/>
              <w:numPr>
                <w:ilvl w:val="0"/>
                <w:numId w:val="130"/>
              </w:numPr>
              <w:spacing w:line="259" w:lineRule="auto"/>
              <w:jc w:val="both"/>
              <w:rPr>
                <w:rFonts w:asciiTheme="minorHAnsi" w:hAnsiTheme="minorHAnsi" w:cstheme="minorHAnsi"/>
                <w:i/>
                <w:lang w:val="es-419"/>
              </w:rPr>
            </w:pPr>
            <w:r>
              <w:rPr>
                <w:rFonts w:asciiTheme="minorHAnsi" w:hAnsiTheme="minorHAnsi" w:cstheme="minorHAnsi"/>
                <w:i/>
                <w:lang w:val="es-419"/>
              </w:rPr>
              <w:t>Cuerpo del reporte:</w:t>
            </w:r>
          </w:p>
          <w:tbl>
            <w:tblPr>
              <w:tblStyle w:val="Tablaconcuadrcula"/>
              <w:tblW w:w="0" w:type="auto"/>
              <w:tblLook w:val="04A0" w:firstRow="1" w:lastRow="0" w:firstColumn="1" w:lastColumn="0" w:noHBand="0" w:noVBand="1"/>
            </w:tblPr>
            <w:tblGrid>
              <w:gridCol w:w="1113"/>
              <w:gridCol w:w="1332"/>
              <w:gridCol w:w="1323"/>
              <w:gridCol w:w="1008"/>
              <w:gridCol w:w="1286"/>
              <w:gridCol w:w="1079"/>
            </w:tblGrid>
            <w:tr w:rsidR="005B12CA" w14:paraId="20E2D829" w14:textId="77777777" w:rsidTr="00D22B47">
              <w:tc>
                <w:tcPr>
                  <w:tcW w:w="1113" w:type="dxa"/>
                  <w:vAlign w:val="center"/>
                </w:tcPr>
                <w:p w14:paraId="7C62C521" w14:textId="77777777" w:rsidR="005B12CA" w:rsidRPr="0040718F" w:rsidRDefault="005B12CA" w:rsidP="005B12CA">
                  <w:pPr>
                    <w:spacing w:line="259" w:lineRule="auto"/>
                    <w:jc w:val="center"/>
                    <w:rPr>
                      <w:rFonts w:asciiTheme="minorHAnsi" w:hAnsiTheme="minorHAnsi" w:cstheme="minorHAnsi"/>
                      <w:b/>
                      <w:bCs/>
                      <w:i/>
                      <w:lang w:val="es-419"/>
                    </w:rPr>
                  </w:pPr>
                  <w:r>
                    <w:rPr>
                      <w:rFonts w:asciiTheme="minorHAnsi" w:hAnsiTheme="minorHAnsi" w:cstheme="minorHAnsi"/>
                      <w:b/>
                      <w:bCs/>
                      <w:i/>
                      <w:lang w:val="es-419"/>
                    </w:rPr>
                    <w:t>Fecha de venta</w:t>
                  </w:r>
                </w:p>
              </w:tc>
              <w:tc>
                <w:tcPr>
                  <w:tcW w:w="1332" w:type="dxa"/>
                  <w:vAlign w:val="center"/>
                </w:tcPr>
                <w:p w14:paraId="74318F07" w14:textId="77777777" w:rsidR="005B12CA" w:rsidRPr="0040718F" w:rsidRDefault="005B12CA" w:rsidP="005B12CA">
                  <w:pPr>
                    <w:spacing w:line="259" w:lineRule="auto"/>
                    <w:jc w:val="center"/>
                    <w:rPr>
                      <w:rFonts w:asciiTheme="minorHAnsi" w:hAnsiTheme="minorHAnsi" w:cstheme="minorHAnsi"/>
                      <w:b/>
                      <w:bCs/>
                      <w:i/>
                      <w:lang w:val="es-419"/>
                    </w:rPr>
                  </w:pPr>
                  <w:r>
                    <w:rPr>
                      <w:rFonts w:asciiTheme="minorHAnsi" w:hAnsiTheme="minorHAnsi" w:cstheme="minorHAnsi"/>
                      <w:b/>
                      <w:bCs/>
                      <w:i/>
                      <w:lang w:val="es-419"/>
                    </w:rPr>
                    <w:t>Código de la Autoparte</w:t>
                  </w:r>
                </w:p>
              </w:tc>
              <w:tc>
                <w:tcPr>
                  <w:tcW w:w="1323" w:type="dxa"/>
                  <w:vAlign w:val="center"/>
                </w:tcPr>
                <w:p w14:paraId="2C48EC1E" w14:textId="77777777" w:rsidR="005B12CA" w:rsidRPr="0040718F" w:rsidRDefault="005B12CA" w:rsidP="005B12CA">
                  <w:pPr>
                    <w:spacing w:line="259" w:lineRule="auto"/>
                    <w:jc w:val="center"/>
                    <w:rPr>
                      <w:rFonts w:asciiTheme="minorHAnsi" w:hAnsiTheme="minorHAnsi" w:cstheme="minorHAnsi"/>
                      <w:b/>
                      <w:bCs/>
                      <w:i/>
                      <w:lang w:val="es-419"/>
                    </w:rPr>
                  </w:pPr>
                  <w:r>
                    <w:rPr>
                      <w:rFonts w:asciiTheme="minorHAnsi" w:hAnsiTheme="minorHAnsi" w:cstheme="minorHAnsi"/>
                      <w:b/>
                      <w:bCs/>
                      <w:i/>
                      <w:lang w:val="es-419"/>
                    </w:rPr>
                    <w:t>Nombre de la autoparte</w:t>
                  </w:r>
                </w:p>
              </w:tc>
              <w:tc>
                <w:tcPr>
                  <w:tcW w:w="1008" w:type="dxa"/>
                  <w:vAlign w:val="center"/>
                </w:tcPr>
                <w:p w14:paraId="0496F605" w14:textId="77777777" w:rsidR="005B12CA" w:rsidRDefault="005B12CA" w:rsidP="005B12CA">
                  <w:pPr>
                    <w:spacing w:line="259" w:lineRule="auto"/>
                    <w:jc w:val="center"/>
                    <w:rPr>
                      <w:rFonts w:asciiTheme="minorHAnsi" w:hAnsiTheme="minorHAnsi" w:cstheme="minorHAnsi"/>
                      <w:b/>
                      <w:bCs/>
                      <w:i/>
                      <w:lang w:val="es-419"/>
                    </w:rPr>
                  </w:pPr>
                  <w:r>
                    <w:rPr>
                      <w:rFonts w:asciiTheme="minorHAnsi" w:hAnsiTheme="minorHAnsi" w:cstheme="minorHAnsi"/>
                      <w:b/>
                      <w:bCs/>
                      <w:i/>
                      <w:lang w:val="es-419"/>
                    </w:rPr>
                    <w:t>Precio unitario</w:t>
                  </w:r>
                </w:p>
              </w:tc>
              <w:tc>
                <w:tcPr>
                  <w:tcW w:w="1286" w:type="dxa"/>
                  <w:vAlign w:val="center"/>
                </w:tcPr>
                <w:p w14:paraId="2E68DD5B" w14:textId="77777777" w:rsidR="005B12CA" w:rsidRPr="0040718F" w:rsidRDefault="005B12CA" w:rsidP="005B12CA">
                  <w:pPr>
                    <w:spacing w:line="259" w:lineRule="auto"/>
                    <w:jc w:val="center"/>
                    <w:rPr>
                      <w:rFonts w:asciiTheme="minorHAnsi" w:hAnsiTheme="minorHAnsi" w:cstheme="minorHAnsi"/>
                      <w:b/>
                      <w:bCs/>
                      <w:i/>
                      <w:lang w:val="es-419"/>
                    </w:rPr>
                  </w:pPr>
                  <w:r>
                    <w:rPr>
                      <w:rFonts w:asciiTheme="minorHAnsi" w:hAnsiTheme="minorHAnsi" w:cstheme="minorHAnsi"/>
                      <w:b/>
                      <w:bCs/>
                      <w:i/>
                      <w:lang w:val="es-419"/>
                    </w:rPr>
                    <w:t>Cantidad</w:t>
                  </w:r>
                </w:p>
              </w:tc>
              <w:tc>
                <w:tcPr>
                  <w:tcW w:w="1079" w:type="dxa"/>
                  <w:vAlign w:val="center"/>
                </w:tcPr>
                <w:p w14:paraId="0800C71A" w14:textId="77777777" w:rsidR="005B12CA" w:rsidRPr="0040718F" w:rsidRDefault="005B12CA" w:rsidP="005B12CA">
                  <w:pPr>
                    <w:spacing w:line="259" w:lineRule="auto"/>
                    <w:jc w:val="center"/>
                    <w:rPr>
                      <w:rFonts w:asciiTheme="minorHAnsi" w:hAnsiTheme="minorHAnsi" w:cstheme="minorHAnsi"/>
                      <w:b/>
                      <w:bCs/>
                      <w:i/>
                      <w:lang w:val="es-419"/>
                    </w:rPr>
                  </w:pPr>
                  <w:r>
                    <w:rPr>
                      <w:rFonts w:asciiTheme="minorHAnsi" w:hAnsiTheme="minorHAnsi" w:cstheme="minorHAnsi"/>
                      <w:b/>
                      <w:bCs/>
                      <w:i/>
                      <w:lang w:val="es-419"/>
                    </w:rPr>
                    <w:t>Total</w:t>
                  </w:r>
                </w:p>
              </w:tc>
            </w:tr>
            <w:tr w:rsidR="005B12CA" w14:paraId="4A45A6D6" w14:textId="77777777" w:rsidTr="00D22B47">
              <w:tc>
                <w:tcPr>
                  <w:tcW w:w="1113" w:type="dxa"/>
                </w:tcPr>
                <w:p w14:paraId="398B5AB6" w14:textId="77777777" w:rsidR="005B12CA" w:rsidRDefault="005B12CA" w:rsidP="005B12CA">
                  <w:pPr>
                    <w:spacing w:line="259" w:lineRule="auto"/>
                    <w:jc w:val="both"/>
                    <w:rPr>
                      <w:rFonts w:asciiTheme="minorHAnsi" w:hAnsiTheme="minorHAnsi" w:cstheme="minorHAnsi"/>
                      <w:i/>
                      <w:lang w:val="es-419"/>
                    </w:rPr>
                  </w:pPr>
                </w:p>
              </w:tc>
              <w:tc>
                <w:tcPr>
                  <w:tcW w:w="1332" w:type="dxa"/>
                </w:tcPr>
                <w:p w14:paraId="3223CC56" w14:textId="77777777" w:rsidR="005B12CA" w:rsidRDefault="005B12CA" w:rsidP="005B12CA">
                  <w:pPr>
                    <w:spacing w:line="259" w:lineRule="auto"/>
                    <w:jc w:val="both"/>
                    <w:rPr>
                      <w:rFonts w:asciiTheme="minorHAnsi" w:hAnsiTheme="minorHAnsi" w:cstheme="minorHAnsi"/>
                      <w:i/>
                      <w:lang w:val="es-419"/>
                    </w:rPr>
                  </w:pPr>
                </w:p>
              </w:tc>
              <w:tc>
                <w:tcPr>
                  <w:tcW w:w="1323" w:type="dxa"/>
                </w:tcPr>
                <w:p w14:paraId="2262DF61" w14:textId="77777777" w:rsidR="005B12CA" w:rsidRDefault="005B12CA" w:rsidP="005B12CA">
                  <w:pPr>
                    <w:spacing w:line="259" w:lineRule="auto"/>
                    <w:jc w:val="both"/>
                    <w:rPr>
                      <w:rFonts w:asciiTheme="minorHAnsi" w:hAnsiTheme="minorHAnsi" w:cstheme="minorHAnsi"/>
                      <w:i/>
                      <w:lang w:val="es-419"/>
                    </w:rPr>
                  </w:pPr>
                </w:p>
              </w:tc>
              <w:tc>
                <w:tcPr>
                  <w:tcW w:w="1008" w:type="dxa"/>
                </w:tcPr>
                <w:p w14:paraId="46204170" w14:textId="77777777" w:rsidR="005B12CA" w:rsidRDefault="005B12CA" w:rsidP="005B12CA">
                  <w:pPr>
                    <w:spacing w:line="259" w:lineRule="auto"/>
                    <w:jc w:val="both"/>
                    <w:rPr>
                      <w:rFonts w:asciiTheme="minorHAnsi" w:hAnsiTheme="minorHAnsi" w:cstheme="minorHAnsi"/>
                      <w:i/>
                      <w:lang w:val="es-419"/>
                    </w:rPr>
                  </w:pPr>
                </w:p>
              </w:tc>
              <w:tc>
                <w:tcPr>
                  <w:tcW w:w="1286" w:type="dxa"/>
                </w:tcPr>
                <w:p w14:paraId="5E7B3E2D" w14:textId="77777777" w:rsidR="005B12CA" w:rsidRDefault="005B12CA" w:rsidP="005B12CA">
                  <w:pPr>
                    <w:spacing w:line="259" w:lineRule="auto"/>
                    <w:jc w:val="both"/>
                    <w:rPr>
                      <w:rFonts w:asciiTheme="minorHAnsi" w:hAnsiTheme="minorHAnsi" w:cstheme="minorHAnsi"/>
                      <w:i/>
                      <w:lang w:val="es-419"/>
                    </w:rPr>
                  </w:pPr>
                </w:p>
              </w:tc>
              <w:tc>
                <w:tcPr>
                  <w:tcW w:w="1079" w:type="dxa"/>
                </w:tcPr>
                <w:p w14:paraId="390D320B" w14:textId="77777777" w:rsidR="005B12CA" w:rsidRDefault="005B12CA" w:rsidP="005B12CA">
                  <w:pPr>
                    <w:spacing w:line="259" w:lineRule="auto"/>
                    <w:jc w:val="both"/>
                    <w:rPr>
                      <w:rFonts w:asciiTheme="minorHAnsi" w:hAnsiTheme="minorHAnsi" w:cstheme="minorHAnsi"/>
                      <w:i/>
                      <w:lang w:val="es-419"/>
                    </w:rPr>
                  </w:pPr>
                </w:p>
              </w:tc>
            </w:tr>
            <w:tr w:rsidR="005B12CA" w14:paraId="6E40D846" w14:textId="77777777" w:rsidTr="00D22B47">
              <w:tc>
                <w:tcPr>
                  <w:tcW w:w="1113" w:type="dxa"/>
                </w:tcPr>
                <w:p w14:paraId="6D1E4D96" w14:textId="77777777" w:rsidR="005B12CA" w:rsidRDefault="005B12CA" w:rsidP="005B12CA">
                  <w:pPr>
                    <w:spacing w:line="259" w:lineRule="auto"/>
                    <w:jc w:val="both"/>
                    <w:rPr>
                      <w:rFonts w:asciiTheme="minorHAnsi" w:hAnsiTheme="minorHAnsi" w:cstheme="minorHAnsi"/>
                      <w:i/>
                      <w:lang w:val="es-419"/>
                    </w:rPr>
                  </w:pPr>
                </w:p>
              </w:tc>
              <w:tc>
                <w:tcPr>
                  <w:tcW w:w="1332" w:type="dxa"/>
                </w:tcPr>
                <w:p w14:paraId="3E935845" w14:textId="77777777" w:rsidR="005B12CA" w:rsidRDefault="005B12CA" w:rsidP="005B12CA">
                  <w:pPr>
                    <w:spacing w:line="259" w:lineRule="auto"/>
                    <w:jc w:val="both"/>
                    <w:rPr>
                      <w:rFonts w:asciiTheme="minorHAnsi" w:hAnsiTheme="minorHAnsi" w:cstheme="minorHAnsi"/>
                      <w:i/>
                      <w:lang w:val="es-419"/>
                    </w:rPr>
                  </w:pPr>
                </w:p>
              </w:tc>
              <w:tc>
                <w:tcPr>
                  <w:tcW w:w="1323" w:type="dxa"/>
                </w:tcPr>
                <w:p w14:paraId="35AE34BF" w14:textId="77777777" w:rsidR="005B12CA" w:rsidRDefault="005B12CA" w:rsidP="005B12CA">
                  <w:pPr>
                    <w:spacing w:line="259" w:lineRule="auto"/>
                    <w:jc w:val="both"/>
                    <w:rPr>
                      <w:rFonts w:asciiTheme="minorHAnsi" w:hAnsiTheme="minorHAnsi" w:cstheme="minorHAnsi"/>
                      <w:i/>
                      <w:lang w:val="es-419"/>
                    </w:rPr>
                  </w:pPr>
                </w:p>
              </w:tc>
              <w:tc>
                <w:tcPr>
                  <w:tcW w:w="1008" w:type="dxa"/>
                </w:tcPr>
                <w:p w14:paraId="772A4984" w14:textId="77777777" w:rsidR="005B12CA" w:rsidRDefault="005B12CA" w:rsidP="005B12CA">
                  <w:pPr>
                    <w:spacing w:line="259" w:lineRule="auto"/>
                    <w:jc w:val="both"/>
                    <w:rPr>
                      <w:rFonts w:asciiTheme="minorHAnsi" w:hAnsiTheme="minorHAnsi" w:cstheme="minorHAnsi"/>
                      <w:i/>
                      <w:lang w:val="es-419"/>
                    </w:rPr>
                  </w:pPr>
                </w:p>
              </w:tc>
              <w:tc>
                <w:tcPr>
                  <w:tcW w:w="1286" w:type="dxa"/>
                </w:tcPr>
                <w:p w14:paraId="2C534DC2" w14:textId="77777777" w:rsidR="005B12CA" w:rsidRDefault="005B12CA" w:rsidP="005B12CA">
                  <w:pPr>
                    <w:spacing w:line="259" w:lineRule="auto"/>
                    <w:jc w:val="both"/>
                    <w:rPr>
                      <w:rFonts w:asciiTheme="minorHAnsi" w:hAnsiTheme="minorHAnsi" w:cstheme="minorHAnsi"/>
                      <w:i/>
                      <w:lang w:val="es-419"/>
                    </w:rPr>
                  </w:pPr>
                </w:p>
              </w:tc>
              <w:tc>
                <w:tcPr>
                  <w:tcW w:w="1079" w:type="dxa"/>
                </w:tcPr>
                <w:p w14:paraId="12DAC83F" w14:textId="77777777" w:rsidR="005B12CA" w:rsidRDefault="005B12CA" w:rsidP="005B12CA">
                  <w:pPr>
                    <w:spacing w:line="259" w:lineRule="auto"/>
                    <w:jc w:val="both"/>
                    <w:rPr>
                      <w:rFonts w:asciiTheme="minorHAnsi" w:hAnsiTheme="minorHAnsi" w:cstheme="minorHAnsi"/>
                      <w:i/>
                      <w:lang w:val="es-419"/>
                    </w:rPr>
                  </w:pPr>
                </w:p>
              </w:tc>
            </w:tr>
            <w:tr w:rsidR="005B12CA" w14:paraId="4D3AB79B" w14:textId="77777777" w:rsidTr="00D22B47">
              <w:tc>
                <w:tcPr>
                  <w:tcW w:w="1113" w:type="dxa"/>
                </w:tcPr>
                <w:p w14:paraId="48B5E8E5" w14:textId="77777777" w:rsidR="005B12CA" w:rsidRDefault="005B12CA" w:rsidP="005B12CA">
                  <w:pPr>
                    <w:spacing w:line="259" w:lineRule="auto"/>
                    <w:jc w:val="both"/>
                    <w:rPr>
                      <w:rFonts w:asciiTheme="minorHAnsi" w:hAnsiTheme="minorHAnsi" w:cstheme="minorHAnsi"/>
                      <w:i/>
                      <w:lang w:val="es-419"/>
                    </w:rPr>
                  </w:pPr>
                </w:p>
              </w:tc>
              <w:tc>
                <w:tcPr>
                  <w:tcW w:w="1332" w:type="dxa"/>
                </w:tcPr>
                <w:p w14:paraId="05B46F96" w14:textId="77777777" w:rsidR="005B12CA" w:rsidRDefault="005B12CA" w:rsidP="005B12CA">
                  <w:pPr>
                    <w:spacing w:line="259" w:lineRule="auto"/>
                    <w:jc w:val="both"/>
                    <w:rPr>
                      <w:rFonts w:asciiTheme="minorHAnsi" w:hAnsiTheme="minorHAnsi" w:cstheme="minorHAnsi"/>
                      <w:i/>
                      <w:lang w:val="es-419"/>
                    </w:rPr>
                  </w:pPr>
                </w:p>
              </w:tc>
              <w:tc>
                <w:tcPr>
                  <w:tcW w:w="1323" w:type="dxa"/>
                </w:tcPr>
                <w:p w14:paraId="76299186" w14:textId="77777777" w:rsidR="005B12CA" w:rsidRDefault="005B12CA" w:rsidP="005B12CA">
                  <w:pPr>
                    <w:spacing w:line="259" w:lineRule="auto"/>
                    <w:jc w:val="both"/>
                    <w:rPr>
                      <w:rFonts w:asciiTheme="minorHAnsi" w:hAnsiTheme="minorHAnsi" w:cstheme="minorHAnsi"/>
                      <w:i/>
                      <w:lang w:val="es-419"/>
                    </w:rPr>
                  </w:pPr>
                </w:p>
              </w:tc>
              <w:tc>
                <w:tcPr>
                  <w:tcW w:w="1008" w:type="dxa"/>
                </w:tcPr>
                <w:p w14:paraId="33C0BF30" w14:textId="77777777" w:rsidR="005B12CA" w:rsidRDefault="005B12CA" w:rsidP="005B12CA">
                  <w:pPr>
                    <w:spacing w:line="259" w:lineRule="auto"/>
                    <w:jc w:val="both"/>
                    <w:rPr>
                      <w:rFonts w:asciiTheme="minorHAnsi" w:hAnsiTheme="minorHAnsi" w:cstheme="minorHAnsi"/>
                      <w:i/>
                      <w:lang w:val="es-419"/>
                    </w:rPr>
                  </w:pPr>
                </w:p>
              </w:tc>
              <w:tc>
                <w:tcPr>
                  <w:tcW w:w="1286" w:type="dxa"/>
                </w:tcPr>
                <w:p w14:paraId="04735182" w14:textId="77777777" w:rsidR="005B12CA" w:rsidRDefault="005B12CA" w:rsidP="005B12CA">
                  <w:pPr>
                    <w:spacing w:line="259" w:lineRule="auto"/>
                    <w:jc w:val="both"/>
                    <w:rPr>
                      <w:rFonts w:asciiTheme="minorHAnsi" w:hAnsiTheme="minorHAnsi" w:cstheme="minorHAnsi"/>
                      <w:i/>
                      <w:lang w:val="es-419"/>
                    </w:rPr>
                  </w:pPr>
                </w:p>
              </w:tc>
              <w:tc>
                <w:tcPr>
                  <w:tcW w:w="1079" w:type="dxa"/>
                </w:tcPr>
                <w:p w14:paraId="570A9D20" w14:textId="77777777" w:rsidR="005B12CA" w:rsidRDefault="005B12CA" w:rsidP="005B12CA">
                  <w:pPr>
                    <w:spacing w:line="259" w:lineRule="auto"/>
                    <w:jc w:val="both"/>
                    <w:rPr>
                      <w:rFonts w:asciiTheme="minorHAnsi" w:hAnsiTheme="minorHAnsi" w:cstheme="minorHAnsi"/>
                      <w:i/>
                      <w:lang w:val="es-419"/>
                    </w:rPr>
                  </w:pPr>
                </w:p>
              </w:tc>
            </w:tr>
            <w:tr w:rsidR="005B12CA" w14:paraId="247541DF" w14:textId="77777777" w:rsidTr="00D22B47">
              <w:tc>
                <w:tcPr>
                  <w:tcW w:w="3768" w:type="dxa"/>
                  <w:gridSpan w:val="3"/>
                </w:tcPr>
                <w:p w14:paraId="60A28D1F" w14:textId="77777777" w:rsidR="005B12CA" w:rsidRDefault="005B12CA" w:rsidP="005B12CA">
                  <w:pPr>
                    <w:spacing w:line="259" w:lineRule="auto"/>
                    <w:jc w:val="both"/>
                    <w:rPr>
                      <w:rFonts w:asciiTheme="minorHAnsi" w:hAnsiTheme="minorHAnsi" w:cstheme="minorHAnsi"/>
                      <w:i/>
                      <w:lang w:val="es-419"/>
                    </w:rPr>
                  </w:pPr>
                </w:p>
              </w:tc>
              <w:tc>
                <w:tcPr>
                  <w:tcW w:w="2294" w:type="dxa"/>
                  <w:gridSpan w:val="2"/>
                  <w:vAlign w:val="center"/>
                </w:tcPr>
                <w:p w14:paraId="570CD9F8" w14:textId="77777777" w:rsidR="005B12CA" w:rsidRPr="005A6166" w:rsidRDefault="005B12CA" w:rsidP="005B12CA">
                  <w:pPr>
                    <w:spacing w:line="259" w:lineRule="auto"/>
                    <w:rPr>
                      <w:rFonts w:asciiTheme="minorHAnsi" w:hAnsiTheme="minorHAnsi" w:cstheme="minorHAnsi"/>
                      <w:b/>
                      <w:bCs/>
                      <w:i/>
                      <w:lang w:val="es-419"/>
                    </w:rPr>
                  </w:pPr>
                  <w:r w:rsidRPr="005A6166">
                    <w:rPr>
                      <w:rFonts w:asciiTheme="minorHAnsi" w:hAnsiTheme="minorHAnsi" w:cstheme="minorHAnsi"/>
                      <w:b/>
                      <w:bCs/>
                      <w:i/>
                      <w:lang w:val="es-419"/>
                    </w:rPr>
                    <w:t>Total de ventas semanales:</w:t>
                  </w:r>
                </w:p>
              </w:tc>
              <w:tc>
                <w:tcPr>
                  <w:tcW w:w="1079" w:type="dxa"/>
                </w:tcPr>
                <w:p w14:paraId="2312D4AA" w14:textId="77777777" w:rsidR="005B12CA" w:rsidRDefault="005B12CA" w:rsidP="005B12CA">
                  <w:pPr>
                    <w:spacing w:line="259" w:lineRule="auto"/>
                    <w:jc w:val="both"/>
                    <w:rPr>
                      <w:rFonts w:asciiTheme="minorHAnsi" w:hAnsiTheme="minorHAnsi" w:cstheme="minorHAnsi"/>
                      <w:i/>
                      <w:lang w:val="es-419"/>
                    </w:rPr>
                  </w:pPr>
                </w:p>
              </w:tc>
            </w:tr>
          </w:tbl>
          <w:p w14:paraId="416CBFC2" w14:textId="77777777" w:rsidR="005B12CA" w:rsidRDefault="005B12CA" w:rsidP="005B12CA">
            <w:pPr>
              <w:spacing w:line="259" w:lineRule="auto"/>
              <w:jc w:val="both"/>
              <w:rPr>
                <w:rFonts w:asciiTheme="minorHAnsi" w:hAnsiTheme="minorHAnsi" w:cstheme="minorHAnsi"/>
                <w:i/>
                <w:lang w:val="es-419"/>
              </w:rPr>
            </w:pPr>
          </w:p>
          <w:p w14:paraId="040554B7" w14:textId="77777777" w:rsidR="005B12CA" w:rsidRDefault="005B12CA" w:rsidP="00D01BB1">
            <w:pPr>
              <w:pStyle w:val="Prrafodelista"/>
              <w:numPr>
                <w:ilvl w:val="0"/>
                <w:numId w:val="130"/>
              </w:numPr>
              <w:spacing w:line="259" w:lineRule="auto"/>
              <w:jc w:val="both"/>
              <w:rPr>
                <w:rFonts w:asciiTheme="minorHAnsi" w:hAnsiTheme="minorHAnsi" w:cstheme="minorHAnsi"/>
                <w:i/>
                <w:lang w:val="es-419"/>
              </w:rPr>
            </w:pPr>
            <w:r>
              <w:rPr>
                <w:rFonts w:asciiTheme="minorHAnsi" w:hAnsiTheme="minorHAnsi" w:cstheme="minorHAnsi"/>
                <w:i/>
                <w:lang w:val="es-419"/>
              </w:rPr>
              <w:t>Pie de página:</w:t>
            </w:r>
          </w:p>
          <w:p w14:paraId="50EE4845" w14:textId="5B8F9EC9" w:rsidR="005B12CA" w:rsidRPr="005B12CA" w:rsidRDefault="005B12CA" w:rsidP="005B12CA">
            <w:pPr>
              <w:ind w:left="360"/>
              <w:rPr>
                <w:rFonts w:ascii="Calibri" w:hAnsi="Calibri" w:cs="Calibri"/>
              </w:rPr>
            </w:pPr>
            <w:r>
              <w:rPr>
                <w:rFonts w:asciiTheme="minorHAnsi" w:hAnsiTheme="minorHAnsi" w:cstheme="minorHAnsi"/>
                <w:i/>
                <w:lang w:val="es-419"/>
              </w:rPr>
              <w:t>Numero de página.</w:t>
            </w:r>
          </w:p>
        </w:tc>
      </w:tr>
      <w:tr w:rsidR="004E74E6" w14:paraId="166B96F9" w14:textId="77777777" w:rsidTr="00406699">
        <w:tc>
          <w:tcPr>
            <w:tcW w:w="9236" w:type="dxa"/>
            <w:gridSpan w:val="4"/>
            <w:tcBorders>
              <w:bottom w:val="single" w:sz="4" w:space="0" w:color="auto"/>
            </w:tcBorders>
          </w:tcPr>
          <w:p w14:paraId="14929015" w14:textId="77777777" w:rsidR="004E74E6" w:rsidRPr="005619BC" w:rsidRDefault="004E74E6" w:rsidP="00C37965">
            <w:pPr>
              <w:rPr>
                <w:rFonts w:ascii="Calibri" w:eastAsia="Arial Unicode MS" w:hAnsi="Calibri" w:cs="Calibri"/>
                <w:i/>
                <w:iCs/>
              </w:rPr>
            </w:pPr>
            <w:r w:rsidRPr="005619BC">
              <w:rPr>
                <w:rFonts w:ascii="Calibri" w:hAnsi="Calibri" w:cs="Calibri"/>
                <w:b/>
                <w:bCs/>
              </w:rPr>
              <w:t>CRITERIOS DE ACEPTACIÓN:</w:t>
            </w:r>
          </w:p>
          <w:p w14:paraId="55AE2FC6" w14:textId="1F91E0A8" w:rsidR="004E74E6" w:rsidRPr="005619BC" w:rsidRDefault="0005252E" w:rsidP="00C37965">
            <w:pPr>
              <w:spacing w:line="259" w:lineRule="auto"/>
              <w:rPr>
                <w:rFonts w:ascii="Calibri" w:hAnsi="Calibri" w:cs="Calibri"/>
                <w:i/>
                <w:iCs/>
              </w:rPr>
            </w:pPr>
            <w:r>
              <w:rPr>
                <w:rFonts w:ascii="Calibri" w:hAnsi="Calibri" w:cs="Calibri"/>
                <w:i/>
                <w:iCs/>
              </w:rPr>
              <w:t xml:space="preserve">El reporte semanal de venta y compras se genera con </w:t>
            </w:r>
            <w:r w:rsidR="000C6A6D">
              <w:rPr>
                <w:rFonts w:ascii="Calibri" w:hAnsi="Calibri" w:cs="Calibri"/>
                <w:i/>
                <w:iCs/>
              </w:rPr>
              <w:t>é</w:t>
            </w:r>
            <w:r>
              <w:rPr>
                <w:rFonts w:ascii="Calibri" w:hAnsi="Calibri" w:cs="Calibri"/>
                <w:i/>
                <w:iCs/>
              </w:rPr>
              <w:t>xito</w:t>
            </w:r>
            <w:r w:rsidR="00050E41">
              <w:rPr>
                <w:rFonts w:ascii="Calibri" w:hAnsi="Calibri" w:cs="Calibri"/>
                <w:i/>
                <w:iCs/>
              </w:rPr>
              <w:t>.</w:t>
            </w:r>
          </w:p>
        </w:tc>
      </w:tr>
      <w:tr w:rsidR="004E74E6" w14:paraId="5D7A032C" w14:textId="77777777" w:rsidTr="00406699">
        <w:trPr>
          <w:trHeight w:val="345"/>
        </w:trPr>
        <w:tc>
          <w:tcPr>
            <w:tcW w:w="9236" w:type="dxa"/>
            <w:gridSpan w:val="4"/>
            <w:tcBorders>
              <w:bottom w:val="single" w:sz="4" w:space="0" w:color="auto"/>
            </w:tcBorders>
            <w:shd w:val="clear" w:color="auto" w:fill="D9D9D9" w:themeFill="background1" w:themeFillShade="D9"/>
          </w:tcPr>
          <w:p w14:paraId="388B9258" w14:textId="77777777" w:rsidR="004E74E6" w:rsidRPr="005619BC" w:rsidRDefault="004E74E6" w:rsidP="00C37965">
            <w:pPr>
              <w:rPr>
                <w:rFonts w:ascii="Calibri" w:hAnsi="Calibri" w:cs="Calibri"/>
                <w:b/>
                <w:bCs/>
              </w:rPr>
            </w:pPr>
            <w:r w:rsidRPr="005619BC">
              <w:rPr>
                <w:rFonts w:ascii="Calibri" w:hAnsi="Calibri" w:cs="Calibri"/>
                <w:b/>
                <w:bCs/>
              </w:rPr>
              <w:t xml:space="preserve">ESCENARIOS: </w:t>
            </w:r>
          </w:p>
        </w:tc>
      </w:tr>
      <w:tr w:rsidR="004E74E6" w14:paraId="6A580A9E" w14:textId="77777777" w:rsidTr="00406699">
        <w:trPr>
          <w:trHeight w:val="1694"/>
        </w:trPr>
        <w:tc>
          <w:tcPr>
            <w:tcW w:w="1134" w:type="dxa"/>
            <w:tcBorders>
              <w:bottom w:val="single" w:sz="4" w:space="0" w:color="auto"/>
            </w:tcBorders>
          </w:tcPr>
          <w:p w14:paraId="3F7860C8" w14:textId="6A4342AB" w:rsidR="004E74E6" w:rsidRPr="00C71626" w:rsidRDefault="004E74E6" w:rsidP="00C37965">
            <w:pPr>
              <w:rPr>
                <w:rFonts w:ascii="Calibri" w:eastAsia="Arial Unicode MS" w:hAnsi="Calibri" w:cs="Calibri"/>
                <w:lang w:eastAsia="es-ES"/>
              </w:rPr>
            </w:pPr>
            <w:r w:rsidRPr="005619BC">
              <w:rPr>
                <w:rFonts w:ascii="Calibri" w:eastAsia="Arial Unicode MS" w:hAnsi="Calibri" w:cs="Calibri"/>
              </w:rPr>
              <w:t>ES</w:t>
            </w:r>
            <w:r w:rsidRPr="373DDF5D">
              <w:rPr>
                <w:rFonts w:ascii="Calibri" w:eastAsia="Arial Unicode MS" w:hAnsi="Calibri" w:cs="Calibri"/>
              </w:rPr>
              <w:t>-</w:t>
            </w:r>
            <w:r w:rsidR="2F56BCF1" w:rsidRPr="373DDF5D">
              <w:rPr>
                <w:rFonts w:ascii="Calibri" w:eastAsia="Arial Unicode MS" w:hAnsi="Calibri" w:cs="Calibri"/>
              </w:rPr>
              <w:t>17.</w:t>
            </w:r>
            <w:r w:rsidRPr="005619BC">
              <w:rPr>
                <w:rFonts w:ascii="Calibri" w:eastAsia="Arial Unicode MS" w:hAnsi="Calibri" w:cs="Calibri"/>
              </w:rPr>
              <w:t>1</w:t>
            </w:r>
          </w:p>
        </w:tc>
        <w:tc>
          <w:tcPr>
            <w:tcW w:w="8102" w:type="dxa"/>
            <w:gridSpan w:val="3"/>
            <w:tcBorders>
              <w:bottom w:val="single" w:sz="4" w:space="0" w:color="auto"/>
            </w:tcBorders>
          </w:tcPr>
          <w:p w14:paraId="0825A9A8" w14:textId="54A42C8B" w:rsidR="004E74E6" w:rsidRPr="005619BC" w:rsidRDefault="004E74E6" w:rsidP="00C37965">
            <w:pPr>
              <w:rPr>
                <w:rFonts w:ascii="Calibri" w:hAnsi="Calibri" w:cs="Calibri"/>
                <w:b/>
                <w:bCs/>
              </w:rPr>
            </w:pPr>
            <w:r w:rsidRPr="005619BC">
              <w:rPr>
                <w:rFonts w:ascii="Calibri" w:hAnsi="Calibri" w:cs="Calibri"/>
                <w:b/>
                <w:bCs/>
              </w:rPr>
              <w:t>DESCRIPCIÓN:</w:t>
            </w:r>
            <w:r>
              <w:rPr>
                <w:rFonts w:ascii="Calibri" w:hAnsi="Calibri" w:cs="Calibri"/>
                <w:b/>
                <w:bCs/>
              </w:rPr>
              <w:t xml:space="preserve"> </w:t>
            </w:r>
            <w:r w:rsidR="00AB6CF6" w:rsidRPr="00FB7858">
              <w:rPr>
                <w:rFonts w:ascii="Calibri" w:hAnsi="Calibri" w:cs="Calibri"/>
              </w:rPr>
              <w:t>Visualiza e imprime el reporte</w:t>
            </w:r>
            <w:r w:rsidR="00AB6CF6">
              <w:rPr>
                <w:rFonts w:ascii="Calibri" w:hAnsi="Calibri" w:cs="Calibri"/>
                <w:b/>
                <w:bCs/>
              </w:rPr>
              <w:t xml:space="preserve"> </w:t>
            </w:r>
          </w:p>
          <w:p w14:paraId="27EA5312" w14:textId="77777777" w:rsidR="004E74E6" w:rsidRPr="005619BC" w:rsidRDefault="004E74E6" w:rsidP="00C37965">
            <w:pPr>
              <w:rPr>
                <w:rFonts w:ascii="Calibri" w:eastAsia="Arial Unicode MS" w:hAnsi="Calibri" w:cs="Calibri"/>
                <w:i/>
                <w:iCs/>
              </w:rPr>
            </w:pPr>
            <w:r w:rsidRPr="005619BC">
              <w:rPr>
                <w:rFonts w:ascii="Calibri" w:hAnsi="Calibri" w:cs="Calibri"/>
                <w:b/>
                <w:bCs/>
              </w:rPr>
              <w:t>SUPOSICIONES/ASUNCIONES</w:t>
            </w:r>
            <w:r w:rsidRPr="005619BC">
              <w:rPr>
                <w:rFonts w:ascii="Calibri" w:eastAsia="Arial Unicode MS" w:hAnsi="Calibri" w:cs="Calibri"/>
                <w:i/>
                <w:iCs/>
              </w:rPr>
              <w:t>:</w:t>
            </w:r>
          </w:p>
          <w:p w14:paraId="6381A67D" w14:textId="784BA12E" w:rsidR="004E74E6" w:rsidRPr="00D77434" w:rsidRDefault="00F53EA7" w:rsidP="00D01BB1">
            <w:pPr>
              <w:pStyle w:val="Prrafodelista"/>
              <w:numPr>
                <w:ilvl w:val="0"/>
                <w:numId w:val="35"/>
              </w:numPr>
              <w:rPr>
                <w:rFonts w:ascii="Calibri" w:eastAsia="Calibri" w:hAnsi="Calibri" w:cs="Calibri"/>
                <w:i/>
                <w:iCs/>
              </w:rPr>
            </w:pPr>
            <w:r>
              <w:rPr>
                <w:rFonts w:ascii="Calibri" w:eastAsia="Arial Unicode MS" w:hAnsi="Calibri" w:cs="Calibri"/>
                <w:i/>
                <w:iCs/>
              </w:rPr>
              <w:t>El gerente ha seleccionado la semana del mes del que desea el reporte</w:t>
            </w:r>
            <w:r w:rsidR="000140BF">
              <w:rPr>
                <w:rFonts w:ascii="Calibri" w:eastAsia="Arial Unicode MS" w:hAnsi="Calibri" w:cs="Calibri"/>
                <w:i/>
                <w:iCs/>
              </w:rPr>
              <w:t>.</w:t>
            </w:r>
          </w:p>
          <w:p w14:paraId="2560ABA4" w14:textId="16A4E230" w:rsidR="00D77434" w:rsidRPr="00AB6CF6" w:rsidRDefault="00D77434" w:rsidP="00D01BB1">
            <w:pPr>
              <w:pStyle w:val="Prrafodelista"/>
              <w:numPr>
                <w:ilvl w:val="0"/>
                <w:numId w:val="35"/>
              </w:numPr>
              <w:rPr>
                <w:rFonts w:ascii="Calibri" w:eastAsia="Calibri" w:hAnsi="Calibri" w:cs="Calibri"/>
                <w:i/>
                <w:iCs/>
              </w:rPr>
            </w:pPr>
            <w:r>
              <w:rPr>
                <w:rFonts w:ascii="Calibri" w:eastAsia="Arial Unicode MS" w:hAnsi="Calibri" w:cs="Calibri"/>
                <w:i/>
                <w:iCs/>
              </w:rPr>
              <w:t>El sistema notificará la acción al correo del gerente.</w:t>
            </w:r>
          </w:p>
          <w:p w14:paraId="6E1EA847" w14:textId="6C25BCF6" w:rsidR="00AB6CF6" w:rsidRPr="006D3B37" w:rsidRDefault="006D3B37" w:rsidP="00D01BB1">
            <w:pPr>
              <w:pStyle w:val="Prrafodelista"/>
              <w:numPr>
                <w:ilvl w:val="0"/>
                <w:numId w:val="35"/>
              </w:numPr>
              <w:rPr>
                <w:rFonts w:ascii="Calibri" w:eastAsia="Calibri" w:hAnsi="Calibri" w:cs="Calibri"/>
                <w:i/>
                <w:iCs/>
              </w:rPr>
            </w:pPr>
            <w:r>
              <w:rPr>
                <w:rFonts w:ascii="Calibri" w:eastAsia="Arial Unicode MS" w:hAnsi="Calibri" w:cs="Calibri"/>
                <w:i/>
                <w:iCs/>
              </w:rPr>
              <w:t>La configuración de la impresora está correcta.</w:t>
            </w:r>
          </w:p>
          <w:p w14:paraId="6C861744" w14:textId="3D65952E" w:rsidR="006D3B37" w:rsidRPr="005619BC" w:rsidRDefault="006D3B37" w:rsidP="00D01BB1">
            <w:pPr>
              <w:pStyle w:val="Prrafodelista"/>
              <w:numPr>
                <w:ilvl w:val="0"/>
                <w:numId w:val="35"/>
              </w:numPr>
              <w:rPr>
                <w:rFonts w:ascii="Calibri" w:eastAsia="Calibri" w:hAnsi="Calibri" w:cs="Calibri"/>
                <w:i/>
                <w:iCs/>
              </w:rPr>
            </w:pPr>
            <w:r>
              <w:rPr>
                <w:rFonts w:ascii="Calibri" w:eastAsia="Calibri" w:hAnsi="Calibri" w:cs="Calibri"/>
                <w:i/>
                <w:iCs/>
              </w:rPr>
              <w:t>La conexión a internet es muy buena.</w:t>
            </w:r>
          </w:p>
          <w:p w14:paraId="7FDCF827" w14:textId="77777777" w:rsidR="004E74E6" w:rsidRPr="005619BC" w:rsidRDefault="004E74E6" w:rsidP="00C37965">
            <w:pPr>
              <w:rPr>
                <w:rFonts w:ascii="Calibri" w:hAnsi="Calibri" w:cs="Calibri"/>
                <w:b/>
                <w:bCs/>
              </w:rPr>
            </w:pPr>
            <w:r w:rsidRPr="005619BC">
              <w:rPr>
                <w:rFonts w:ascii="Calibri" w:hAnsi="Calibri" w:cs="Calibri"/>
                <w:b/>
                <w:bCs/>
              </w:rPr>
              <w:t>RESULTADOS:</w:t>
            </w:r>
            <w:r w:rsidRPr="005619BC">
              <w:rPr>
                <w:rFonts w:ascii="Calibri" w:eastAsia="Arial Unicode MS" w:hAnsi="Calibri" w:cs="Calibri"/>
                <w:i/>
                <w:iCs/>
              </w:rPr>
              <w:t xml:space="preserve"> </w:t>
            </w:r>
          </w:p>
          <w:p w14:paraId="012846A5" w14:textId="00DAFAEF" w:rsidR="004E74E6" w:rsidRPr="00290E1F" w:rsidRDefault="00F04612" w:rsidP="00D01BB1">
            <w:pPr>
              <w:pStyle w:val="Prrafodelista"/>
              <w:numPr>
                <w:ilvl w:val="0"/>
                <w:numId w:val="81"/>
              </w:numPr>
              <w:rPr>
                <w:rFonts w:ascii="Calibri" w:eastAsia="Calibri" w:hAnsi="Calibri" w:cs="Calibri"/>
                <w:i/>
                <w:iCs/>
              </w:rPr>
            </w:pPr>
            <w:r>
              <w:rPr>
                <w:rFonts w:ascii="Calibri" w:eastAsia="Arial Unicode MS" w:hAnsi="Calibri" w:cs="Calibri"/>
                <w:i/>
                <w:iCs/>
              </w:rPr>
              <w:t>El gerente tendrá como recordatori</w:t>
            </w:r>
            <w:r w:rsidR="00230871">
              <w:rPr>
                <w:rFonts w:ascii="Calibri" w:eastAsia="Arial Unicode MS" w:hAnsi="Calibri" w:cs="Calibri"/>
                <w:i/>
                <w:iCs/>
              </w:rPr>
              <w:t>o</w:t>
            </w:r>
            <w:r>
              <w:rPr>
                <w:rFonts w:ascii="Calibri" w:eastAsia="Arial Unicode MS" w:hAnsi="Calibri" w:cs="Calibri"/>
                <w:i/>
                <w:iCs/>
              </w:rPr>
              <w:t xml:space="preserve"> </w:t>
            </w:r>
            <w:r w:rsidR="00230871">
              <w:rPr>
                <w:rFonts w:ascii="Calibri" w:eastAsia="Arial Unicode MS" w:hAnsi="Calibri" w:cs="Calibri"/>
                <w:i/>
                <w:iCs/>
              </w:rPr>
              <w:t xml:space="preserve">cuando generó </w:t>
            </w:r>
            <w:r w:rsidR="00E301BF">
              <w:rPr>
                <w:rFonts w:ascii="Calibri" w:eastAsia="Arial Unicode MS" w:hAnsi="Calibri" w:cs="Calibri"/>
                <w:i/>
                <w:iCs/>
              </w:rPr>
              <w:t>reportes</w:t>
            </w:r>
            <w:r>
              <w:rPr>
                <w:rFonts w:ascii="Calibri" w:eastAsia="Arial Unicode MS" w:hAnsi="Calibri" w:cs="Calibri"/>
                <w:i/>
                <w:iCs/>
              </w:rPr>
              <w:t xml:space="preserve"> en </w:t>
            </w:r>
            <w:r w:rsidR="00E301BF">
              <w:rPr>
                <w:rFonts w:ascii="Calibri" w:eastAsia="Arial Unicode MS" w:hAnsi="Calibri" w:cs="Calibri"/>
                <w:i/>
                <w:iCs/>
              </w:rPr>
              <w:t>el mes</w:t>
            </w:r>
            <w:r w:rsidR="004E74E6">
              <w:rPr>
                <w:rFonts w:ascii="Calibri" w:eastAsia="Arial Unicode MS" w:hAnsi="Calibri" w:cs="Calibri"/>
                <w:i/>
                <w:iCs/>
              </w:rPr>
              <w:t>.</w:t>
            </w:r>
          </w:p>
          <w:p w14:paraId="5B2D0CFC" w14:textId="2EFBB426" w:rsidR="00290E1F" w:rsidRPr="00857BC8" w:rsidRDefault="00290E1F" w:rsidP="00D01BB1">
            <w:pPr>
              <w:pStyle w:val="Prrafodelista"/>
              <w:numPr>
                <w:ilvl w:val="0"/>
                <w:numId w:val="81"/>
              </w:numPr>
              <w:rPr>
                <w:rFonts w:ascii="Calibri" w:eastAsia="Calibri" w:hAnsi="Calibri" w:cs="Calibri"/>
                <w:i/>
                <w:iCs/>
              </w:rPr>
            </w:pPr>
            <w:r>
              <w:rPr>
                <w:rFonts w:ascii="Calibri" w:eastAsia="Calibri" w:hAnsi="Calibri" w:cs="Calibri"/>
                <w:i/>
                <w:iCs/>
              </w:rPr>
              <w:lastRenderedPageBreak/>
              <w:t xml:space="preserve">El gerente podrá </w:t>
            </w:r>
            <w:r w:rsidR="00210BFD">
              <w:rPr>
                <w:rFonts w:ascii="Calibri" w:eastAsia="Calibri" w:hAnsi="Calibri" w:cs="Calibri"/>
                <w:i/>
                <w:iCs/>
              </w:rPr>
              <w:t xml:space="preserve">generar su reporte con éxito. </w:t>
            </w:r>
          </w:p>
        </w:tc>
      </w:tr>
      <w:tr w:rsidR="00565A31" w14:paraId="1AC677EE" w14:textId="77777777" w:rsidTr="00406699">
        <w:trPr>
          <w:trHeight w:val="1335"/>
        </w:trPr>
        <w:tc>
          <w:tcPr>
            <w:tcW w:w="1134" w:type="dxa"/>
            <w:tcBorders>
              <w:bottom w:val="single" w:sz="4" w:space="0" w:color="auto"/>
            </w:tcBorders>
          </w:tcPr>
          <w:p w14:paraId="3CAE61DF" w14:textId="0BA14D5D" w:rsidR="00565A31" w:rsidRPr="00C71626" w:rsidRDefault="00565A31" w:rsidP="00565A31">
            <w:pPr>
              <w:rPr>
                <w:rFonts w:ascii="Calibri" w:eastAsia="Arial Unicode MS" w:hAnsi="Calibri" w:cs="Calibri"/>
                <w:lang w:eastAsia="es-ES"/>
              </w:rPr>
            </w:pPr>
            <w:r>
              <w:rPr>
                <w:rFonts w:ascii="Calibri" w:hAnsi="Calibri" w:cs="Calibri"/>
                <w:lang w:eastAsia="es-ES"/>
              </w:rPr>
              <w:lastRenderedPageBreak/>
              <w:t>ES</w:t>
            </w:r>
            <w:r w:rsidRPr="373DDF5D">
              <w:rPr>
                <w:rFonts w:ascii="Calibri" w:hAnsi="Calibri" w:cs="Calibri"/>
                <w:lang w:eastAsia="es-ES"/>
              </w:rPr>
              <w:t>-</w:t>
            </w:r>
            <w:r w:rsidR="7A7F706B" w:rsidRPr="373DDF5D">
              <w:rPr>
                <w:rFonts w:ascii="Calibri" w:hAnsi="Calibri" w:cs="Calibri"/>
                <w:lang w:eastAsia="es-ES"/>
              </w:rPr>
              <w:t>17.</w:t>
            </w:r>
            <w:r>
              <w:rPr>
                <w:rFonts w:ascii="Calibri" w:hAnsi="Calibri" w:cs="Calibri"/>
                <w:lang w:eastAsia="es-ES"/>
              </w:rPr>
              <w:t>2</w:t>
            </w:r>
          </w:p>
        </w:tc>
        <w:tc>
          <w:tcPr>
            <w:tcW w:w="8102" w:type="dxa"/>
            <w:gridSpan w:val="3"/>
            <w:tcBorders>
              <w:bottom w:val="single" w:sz="4" w:space="0" w:color="auto"/>
            </w:tcBorders>
          </w:tcPr>
          <w:p w14:paraId="2C7FBB79" w14:textId="764A843A" w:rsidR="00373CCD" w:rsidRPr="008F70D5" w:rsidRDefault="00373CCD" w:rsidP="00373CCD">
            <w:pPr>
              <w:rPr>
                <w:rFonts w:ascii="Calibri" w:hAnsi="Calibri" w:cs="Calibri"/>
              </w:rPr>
            </w:pPr>
            <w:r w:rsidRPr="3FE6F6C6">
              <w:rPr>
                <w:rFonts w:ascii="Calibri" w:hAnsi="Calibri" w:cs="Calibri"/>
                <w:b/>
                <w:bCs/>
              </w:rPr>
              <w:t>DESCRIPCIÓN:</w:t>
            </w:r>
            <w:r w:rsidR="008F70D5">
              <w:rPr>
                <w:rFonts w:ascii="Calibri" w:hAnsi="Calibri" w:cs="Calibri"/>
                <w:b/>
                <w:bCs/>
              </w:rPr>
              <w:t xml:space="preserve"> </w:t>
            </w:r>
            <w:r w:rsidR="001D0987">
              <w:rPr>
                <w:rFonts w:ascii="Calibri" w:hAnsi="Calibri" w:cs="Calibri"/>
              </w:rPr>
              <w:t>No se genera el reporte por no seleccionar el mes.</w:t>
            </w:r>
          </w:p>
          <w:p w14:paraId="7B642577" w14:textId="77777777" w:rsidR="00373CCD" w:rsidRDefault="00373CCD" w:rsidP="00373CCD">
            <w:pPr>
              <w:rPr>
                <w:rFonts w:ascii="Calibri" w:eastAsia="Arial Unicode MS" w:hAnsi="Calibri" w:cs="Calibri"/>
                <w:i/>
              </w:rPr>
            </w:pPr>
            <w:r w:rsidRPr="113DDEBB">
              <w:rPr>
                <w:rFonts w:ascii="Calibri" w:hAnsi="Calibri" w:cs="Calibri"/>
                <w:b/>
                <w:bCs/>
              </w:rPr>
              <w:t>SUPOSICIONES/ASUNCIONES</w:t>
            </w:r>
            <w:r w:rsidRPr="113DDEBB">
              <w:rPr>
                <w:rFonts w:ascii="Calibri" w:eastAsia="Arial Unicode MS" w:hAnsi="Calibri" w:cs="Calibri"/>
                <w:i/>
              </w:rPr>
              <w:t>:</w:t>
            </w:r>
          </w:p>
          <w:p w14:paraId="2ECCD928" w14:textId="4F746E0E" w:rsidR="001D0987" w:rsidRPr="00474CFC" w:rsidRDefault="001D0987" w:rsidP="00D01BB1">
            <w:pPr>
              <w:pStyle w:val="Prrafodelista"/>
              <w:numPr>
                <w:ilvl w:val="0"/>
                <w:numId w:val="92"/>
              </w:numPr>
              <w:rPr>
                <w:rFonts w:ascii="Calibri" w:eastAsia="Calibri" w:hAnsi="Calibri" w:cs="Calibri"/>
                <w:i/>
                <w:iCs/>
              </w:rPr>
            </w:pPr>
            <w:r>
              <w:rPr>
                <w:rFonts w:ascii="Calibri" w:eastAsia="Calibri" w:hAnsi="Calibri" w:cs="Calibri"/>
                <w:i/>
                <w:iCs/>
              </w:rPr>
              <w:t>El administrador no selecciona la semana del mes del que requiere el reporte.</w:t>
            </w:r>
          </w:p>
          <w:p w14:paraId="754B3D35" w14:textId="77777777" w:rsidR="00373CCD" w:rsidRDefault="00373CCD" w:rsidP="00373CCD">
            <w:pPr>
              <w:rPr>
                <w:rFonts w:ascii="Calibri" w:hAnsi="Calibri" w:cs="Calibri"/>
                <w:b/>
                <w:bCs/>
              </w:rPr>
            </w:pPr>
            <w:r w:rsidRPr="113DDEBB">
              <w:rPr>
                <w:rFonts w:ascii="Calibri" w:hAnsi="Calibri" w:cs="Calibri"/>
                <w:b/>
                <w:bCs/>
              </w:rPr>
              <w:t>RESULTADOS:</w:t>
            </w:r>
            <w:r w:rsidRPr="113DDEBB">
              <w:rPr>
                <w:rFonts w:ascii="Calibri" w:eastAsia="Arial Unicode MS" w:hAnsi="Calibri" w:cs="Calibri"/>
                <w:i/>
              </w:rPr>
              <w:t xml:space="preserve"> </w:t>
            </w:r>
          </w:p>
          <w:p w14:paraId="08ED82FA" w14:textId="0E57A737" w:rsidR="00565A31" w:rsidRPr="001D0987" w:rsidRDefault="001D0987" w:rsidP="00D01BB1">
            <w:pPr>
              <w:pStyle w:val="Prrafodelista"/>
              <w:numPr>
                <w:ilvl w:val="0"/>
                <w:numId w:val="47"/>
              </w:numPr>
              <w:rPr>
                <w:rFonts w:ascii="Calibri" w:eastAsia="Calibri" w:hAnsi="Calibri" w:cs="Calibri"/>
                <w:i/>
              </w:rPr>
            </w:pPr>
            <w:r w:rsidRPr="00700E23">
              <w:rPr>
                <w:rFonts w:ascii="Calibri" w:eastAsia="Calibri" w:hAnsi="Calibri" w:cs="Calibri"/>
                <w:i/>
                <w:iCs/>
              </w:rPr>
              <w:t>Mensaje de error</w:t>
            </w:r>
            <w:r>
              <w:rPr>
                <w:rFonts w:ascii="Calibri" w:eastAsia="Calibri" w:hAnsi="Calibri" w:cs="Calibri"/>
                <w:i/>
                <w:iCs/>
              </w:rPr>
              <w:t>: “Error en generar reporte: Seleccione el mes”</w:t>
            </w:r>
            <w:r w:rsidRPr="00700E23">
              <w:rPr>
                <w:rFonts w:ascii="Calibri" w:eastAsia="Calibri" w:hAnsi="Calibri" w:cs="Calibri"/>
                <w:i/>
                <w:iCs/>
              </w:rPr>
              <w:t>.</w:t>
            </w:r>
          </w:p>
        </w:tc>
      </w:tr>
      <w:tr w:rsidR="00565A31" w14:paraId="74D0B891" w14:textId="77777777" w:rsidTr="00406699">
        <w:trPr>
          <w:trHeight w:val="1680"/>
        </w:trPr>
        <w:tc>
          <w:tcPr>
            <w:tcW w:w="1134" w:type="dxa"/>
            <w:tcBorders>
              <w:bottom w:val="single" w:sz="4" w:space="0" w:color="auto"/>
            </w:tcBorders>
          </w:tcPr>
          <w:p w14:paraId="64D417A5" w14:textId="020867E9" w:rsidR="00565A31" w:rsidRDefault="00565A31" w:rsidP="00565A31">
            <w:pPr>
              <w:rPr>
                <w:rFonts w:ascii="Calibri" w:hAnsi="Calibri" w:cs="Calibri"/>
                <w:lang w:eastAsia="es-ES"/>
              </w:rPr>
            </w:pPr>
            <w:r>
              <w:rPr>
                <w:rFonts w:ascii="Calibri" w:hAnsi="Calibri" w:cs="Calibri"/>
                <w:lang w:eastAsia="es-ES"/>
              </w:rPr>
              <w:t>ES</w:t>
            </w:r>
            <w:r w:rsidRPr="373DDF5D">
              <w:rPr>
                <w:rFonts w:ascii="Calibri" w:hAnsi="Calibri" w:cs="Calibri"/>
                <w:lang w:eastAsia="es-ES"/>
              </w:rPr>
              <w:t>-</w:t>
            </w:r>
            <w:r w:rsidR="58F4BCFE" w:rsidRPr="373DDF5D">
              <w:rPr>
                <w:rFonts w:ascii="Calibri" w:hAnsi="Calibri" w:cs="Calibri"/>
                <w:lang w:eastAsia="es-ES"/>
              </w:rPr>
              <w:t>17.</w:t>
            </w:r>
            <w:r>
              <w:rPr>
                <w:rFonts w:ascii="Calibri" w:hAnsi="Calibri" w:cs="Calibri"/>
                <w:lang w:eastAsia="es-ES"/>
              </w:rPr>
              <w:t>3</w:t>
            </w:r>
          </w:p>
        </w:tc>
        <w:tc>
          <w:tcPr>
            <w:tcW w:w="8102" w:type="dxa"/>
            <w:gridSpan w:val="3"/>
            <w:tcBorders>
              <w:bottom w:val="single" w:sz="4" w:space="0" w:color="auto"/>
            </w:tcBorders>
          </w:tcPr>
          <w:p w14:paraId="69189C28" w14:textId="1EDFE9EB" w:rsidR="00565A31" w:rsidRPr="005619BC" w:rsidRDefault="00565A31" w:rsidP="00565A31">
            <w:pPr>
              <w:rPr>
                <w:rFonts w:ascii="Calibri" w:hAnsi="Calibri" w:cs="Calibri"/>
                <w:b/>
                <w:bCs/>
              </w:rPr>
            </w:pPr>
            <w:r w:rsidRPr="005619BC">
              <w:rPr>
                <w:rFonts w:ascii="Calibri" w:hAnsi="Calibri" w:cs="Calibri"/>
                <w:b/>
                <w:bCs/>
              </w:rPr>
              <w:t>DESCRIPCIÓN:</w:t>
            </w:r>
            <w:r>
              <w:rPr>
                <w:rFonts w:ascii="Calibri" w:hAnsi="Calibri" w:cs="Calibri"/>
                <w:b/>
                <w:bCs/>
              </w:rPr>
              <w:t xml:space="preserve"> </w:t>
            </w:r>
            <w:r w:rsidR="002C7B54">
              <w:rPr>
                <w:rFonts w:ascii="Calibri" w:hAnsi="Calibri" w:cs="Calibri"/>
              </w:rPr>
              <w:t xml:space="preserve">El reporte </w:t>
            </w:r>
            <w:r w:rsidR="00131B64">
              <w:rPr>
                <w:rFonts w:ascii="Calibri" w:hAnsi="Calibri" w:cs="Calibri"/>
              </w:rPr>
              <w:t xml:space="preserve">no se logra generar por </w:t>
            </w:r>
            <w:r w:rsidR="00574B63">
              <w:rPr>
                <w:rFonts w:ascii="Calibri" w:hAnsi="Calibri" w:cs="Calibri"/>
              </w:rPr>
              <w:t>imposibilidad de acceder a la base datos</w:t>
            </w:r>
          </w:p>
          <w:p w14:paraId="702BA317" w14:textId="77777777" w:rsidR="00565A31" w:rsidRPr="005619BC" w:rsidRDefault="00565A31" w:rsidP="00565A31">
            <w:pPr>
              <w:rPr>
                <w:rFonts w:ascii="Calibri" w:eastAsia="Arial Unicode MS" w:hAnsi="Calibri" w:cs="Calibri"/>
                <w:i/>
                <w:iCs/>
              </w:rPr>
            </w:pPr>
            <w:r w:rsidRPr="005619BC">
              <w:rPr>
                <w:rFonts w:ascii="Calibri" w:hAnsi="Calibri" w:cs="Calibri"/>
                <w:b/>
                <w:bCs/>
              </w:rPr>
              <w:t>SUPOSICIONES/ASUNCIONES</w:t>
            </w:r>
            <w:r w:rsidRPr="005619BC">
              <w:rPr>
                <w:rFonts w:ascii="Calibri" w:eastAsia="Arial Unicode MS" w:hAnsi="Calibri" w:cs="Calibri"/>
                <w:i/>
                <w:iCs/>
              </w:rPr>
              <w:t>:</w:t>
            </w:r>
          </w:p>
          <w:p w14:paraId="36A171C7" w14:textId="1A8325CD" w:rsidR="00E27C35" w:rsidRDefault="00AD6068" w:rsidP="00D01BB1">
            <w:pPr>
              <w:pStyle w:val="Prrafodelista"/>
              <w:numPr>
                <w:ilvl w:val="0"/>
                <w:numId w:val="35"/>
              </w:numPr>
              <w:rPr>
                <w:rFonts w:ascii="Calibri" w:eastAsia="Calibri" w:hAnsi="Calibri" w:cs="Calibri"/>
                <w:i/>
                <w:iCs/>
              </w:rPr>
            </w:pPr>
            <w:r>
              <w:rPr>
                <w:rFonts w:ascii="Calibri" w:eastAsia="Calibri" w:hAnsi="Calibri" w:cs="Calibri"/>
                <w:i/>
                <w:iCs/>
              </w:rPr>
              <w:t>No hay una conexión a internet estable</w:t>
            </w:r>
            <w:r w:rsidR="00AA5170">
              <w:rPr>
                <w:rFonts w:ascii="Calibri" w:eastAsia="Calibri" w:hAnsi="Calibri" w:cs="Calibri"/>
                <w:i/>
                <w:iCs/>
              </w:rPr>
              <w:t xml:space="preserve"> que permita una comunicación decente con el servidor de la base de datos</w:t>
            </w:r>
          </w:p>
          <w:p w14:paraId="7C9FE3F1" w14:textId="63DDE78D" w:rsidR="00574B63" w:rsidRPr="00AD6068" w:rsidRDefault="00574B63" w:rsidP="00D01BB1">
            <w:pPr>
              <w:pStyle w:val="Prrafodelista"/>
              <w:numPr>
                <w:ilvl w:val="0"/>
                <w:numId w:val="35"/>
              </w:numPr>
              <w:rPr>
                <w:rFonts w:ascii="Calibri" w:eastAsia="Calibri" w:hAnsi="Calibri" w:cs="Calibri"/>
                <w:i/>
                <w:iCs/>
              </w:rPr>
            </w:pPr>
            <w:r>
              <w:rPr>
                <w:rFonts w:ascii="Calibri" w:eastAsia="Calibri" w:hAnsi="Calibri" w:cs="Calibri"/>
                <w:i/>
                <w:iCs/>
              </w:rPr>
              <w:t>Fallas en el servidor de la base de datos contratada.</w:t>
            </w:r>
          </w:p>
          <w:p w14:paraId="436035A3" w14:textId="77777777" w:rsidR="00565A31" w:rsidRPr="00200FC8" w:rsidRDefault="00565A31" w:rsidP="00200FC8">
            <w:pPr>
              <w:rPr>
                <w:rFonts w:ascii="Calibri" w:hAnsi="Calibri" w:cs="Calibri"/>
                <w:b/>
                <w:bCs/>
              </w:rPr>
            </w:pPr>
            <w:r w:rsidRPr="00200FC8">
              <w:rPr>
                <w:rFonts w:ascii="Calibri" w:hAnsi="Calibri" w:cs="Calibri"/>
                <w:b/>
                <w:bCs/>
              </w:rPr>
              <w:t>RESULTADOS:</w:t>
            </w:r>
            <w:r w:rsidRPr="00200FC8">
              <w:rPr>
                <w:rFonts w:ascii="Calibri" w:eastAsia="Arial Unicode MS" w:hAnsi="Calibri" w:cs="Calibri"/>
                <w:i/>
                <w:iCs/>
              </w:rPr>
              <w:t xml:space="preserve"> </w:t>
            </w:r>
          </w:p>
          <w:p w14:paraId="379BF347" w14:textId="425A3826" w:rsidR="00565A31" w:rsidRPr="005619BC" w:rsidRDefault="0077443E" w:rsidP="00565A31">
            <w:pPr>
              <w:rPr>
                <w:rFonts w:ascii="Calibri" w:hAnsi="Calibri" w:cs="Calibri"/>
                <w:b/>
                <w:bCs/>
              </w:rPr>
            </w:pPr>
            <w:r>
              <w:rPr>
                <w:rFonts w:ascii="Calibri" w:eastAsia="Arial Unicode MS" w:hAnsi="Calibri" w:cs="Calibri"/>
                <w:i/>
                <w:iCs/>
              </w:rPr>
              <w:t>No se genera el reporte y no se imprime</w:t>
            </w:r>
            <w:r w:rsidR="00565A31">
              <w:rPr>
                <w:rFonts w:ascii="Calibri" w:eastAsia="Arial Unicode MS" w:hAnsi="Calibri" w:cs="Calibri"/>
                <w:i/>
                <w:iCs/>
              </w:rPr>
              <w:t>.</w:t>
            </w:r>
          </w:p>
        </w:tc>
      </w:tr>
      <w:tr w:rsidR="004E74E6" w14:paraId="1C1CA624" w14:textId="77777777" w:rsidTr="00406699">
        <w:tc>
          <w:tcPr>
            <w:tcW w:w="9236" w:type="dxa"/>
            <w:gridSpan w:val="4"/>
          </w:tcPr>
          <w:p w14:paraId="4E9C3EE4" w14:textId="77777777" w:rsidR="004E74E6" w:rsidRDefault="004E74E6" w:rsidP="00C37965">
            <w:pPr>
              <w:rPr>
                <w:rFonts w:ascii="Calibri" w:hAnsi="Calibri" w:cs="Calibri"/>
                <w:b/>
                <w:bCs/>
              </w:rPr>
            </w:pPr>
            <w:r w:rsidRPr="4476F917">
              <w:rPr>
                <w:rFonts w:ascii="Calibri" w:hAnsi="Calibri" w:cs="Calibri"/>
                <w:b/>
                <w:bCs/>
              </w:rPr>
              <w:t>REQUERIMIENTOS ESPECIALES - REGLAS DEL NEGOCIO Y DEL SISTEMA:</w:t>
            </w:r>
          </w:p>
          <w:p w14:paraId="71DF3C63" w14:textId="67242DAE" w:rsidR="004E74E6" w:rsidRPr="00C71626" w:rsidRDefault="004E74E6" w:rsidP="00D01BB1">
            <w:pPr>
              <w:pStyle w:val="Prrafodelista"/>
              <w:numPr>
                <w:ilvl w:val="0"/>
                <w:numId w:val="14"/>
              </w:numPr>
              <w:rPr>
                <w:rFonts w:ascii="Calibri" w:hAnsi="Calibri" w:cs="Calibri"/>
                <w:i/>
                <w:lang w:val="es-CO" w:eastAsia="en-US"/>
              </w:rPr>
            </w:pPr>
            <w:r w:rsidRPr="4476F917">
              <w:rPr>
                <w:rFonts w:ascii="Calibri" w:hAnsi="Calibri" w:cs="Calibri"/>
                <w:b/>
                <w:bCs/>
              </w:rPr>
              <w:t xml:space="preserve">Requerimiento especial: </w:t>
            </w:r>
            <w:r w:rsidRPr="00C71626">
              <w:rPr>
                <w:rFonts w:ascii="Calibri" w:hAnsi="Calibri" w:cs="Calibri"/>
              </w:rPr>
              <w:t xml:space="preserve">En caso de que </w:t>
            </w:r>
            <w:r w:rsidR="00D606B5" w:rsidRPr="00C71626">
              <w:rPr>
                <w:rFonts w:ascii="Calibri" w:hAnsi="Calibri" w:cs="Calibri"/>
              </w:rPr>
              <w:t>no se haya vendido ni comprado en la semana</w:t>
            </w:r>
            <w:r w:rsidR="001F3F1F" w:rsidRPr="00C71626">
              <w:rPr>
                <w:rFonts w:ascii="Calibri" w:hAnsi="Calibri" w:cs="Calibri"/>
              </w:rPr>
              <w:t xml:space="preserve">, el sistema notificará la anomalía al correo del gerente. </w:t>
            </w:r>
          </w:p>
        </w:tc>
      </w:tr>
      <w:tr w:rsidR="004E74E6" w14:paraId="1DAB9930" w14:textId="77777777" w:rsidTr="00406699">
        <w:trPr>
          <w:trHeight w:val="684"/>
        </w:trPr>
        <w:tc>
          <w:tcPr>
            <w:tcW w:w="9236" w:type="dxa"/>
            <w:gridSpan w:val="4"/>
          </w:tcPr>
          <w:p w14:paraId="121E7671" w14:textId="77777777" w:rsidR="004E74E6" w:rsidRPr="005619BC" w:rsidRDefault="004E74E6" w:rsidP="00C37965">
            <w:pPr>
              <w:rPr>
                <w:rFonts w:ascii="Calibri" w:hAnsi="Calibri" w:cs="Calibri"/>
                <w:b/>
                <w:bCs/>
              </w:rPr>
            </w:pPr>
            <w:r w:rsidRPr="005619BC">
              <w:rPr>
                <w:rFonts w:ascii="Calibri" w:hAnsi="Calibri" w:cs="Calibri"/>
                <w:b/>
                <w:bCs/>
              </w:rPr>
              <w:t>RIESGOS:</w:t>
            </w:r>
          </w:p>
          <w:p w14:paraId="35B28BD7" w14:textId="2658EEFE" w:rsidR="004E74E6" w:rsidRPr="00FA381A" w:rsidRDefault="00CA3908" w:rsidP="00D01BB1">
            <w:pPr>
              <w:pStyle w:val="Prrafodelista"/>
              <w:numPr>
                <w:ilvl w:val="0"/>
                <w:numId w:val="33"/>
              </w:numPr>
              <w:spacing w:line="259" w:lineRule="auto"/>
              <w:rPr>
                <w:i/>
              </w:rPr>
            </w:pPr>
            <w:r>
              <w:rPr>
                <w:rFonts w:ascii="Calibri" w:eastAsia="Arial Unicode MS" w:hAnsi="Calibri" w:cs="Calibri"/>
                <w:i/>
                <w:iCs/>
              </w:rPr>
              <w:t>Darle clic varias veces al botón “Generar reporte”, hará que el sistema se cuelgue</w:t>
            </w:r>
            <w:r w:rsidR="004E74E6">
              <w:rPr>
                <w:rFonts w:ascii="Calibri" w:eastAsia="Arial Unicode MS" w:hAnsi="Calibri" w:cs="Calibri"/>
                <w:i/>
                <w:iCs/>
              </w:rPr>
              <w:t>.</w:t>
            </w:r>
          </w:p>
        </w:tc>
      </w:tr>
    </w:tbl>
    <w:p w14:paraId="129DB0EA" w14:textId="285A2977" w:rsidR="00952F67" w:rsidRDefault="00952F67" w:rsidP="00016DAF">
      <w:pPr>
        <w:rPr>
          <w:rFonts w:ascii="Calibri" w:hAnsi="Calibri" w:cs="Book Antiqua"/>
          <w:b/>
          <w:bCs/>
        </w:rPr>
      </w:pPr>
    </w:p>
    <w:p w14:paraId="6BBB25EE" w14:textId="77777777" w:rsidR="00952F67" w:rsidRDefault="00952F67" w:rsidP="00016DAF">
      <w:pPr>
        <w:rPr>
          <w:rFonts w:ascii="Calibri" w:hAnsi="Calibri" w:cs="Book Antiqua"/>
          <w:b/>
          <w:bCs/>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4"/>
        <w:gridCol w:w="3568"/>
        <w:gridCol w:w="1473"/>
        <w:gridCol w:w="3061"/>
      </w:tblGrid>
      <w:tr w:rsidR="00223FC7" w14:paraId="2A169BEA" w14:textId="77777777" w:rsidTr="00AB1CA4">
        <w:trPr>
          <w:trHeight w:val="720"/>
        </w:trPr>
        <w:tc>
          <w:tcPr>
            <w:tcW w:w="4702" w:type="dxa"/>
            <w:gridSpan w:val="2"/>
            <w:shd w:val="clear" w:color="auto" w:fill="D9D9D9" w:themeFill="background1" w:themeFillShade="D9"/>
          </w:tcPr>
          <w:p w14:paraId="6DBA4E6C" w14:textId="77777777" w:rsidR="00223FC7" w:rsidRDefault="00223FC7" w:rsidP="00C37965">
            <w:pPr>
              <w:rPr>
                <w:rFonts w:ascii="Calibri" w:hAnsi="Calibri" w:cs="Calibri"/>
                <w:b/>
                <w:bCs/>
              </w:rPr>
            </w:pPr>
            <w:r w:rsidRPr="113DDEBB">
              <w:rPr>
                <w:rFonts w:ascii="Calibri" w:hAnsi="Calibri" w:cs="Calibri"/>
                <w:b/>
                <w:bCs/>
              </w:rPr>
              <w:t>IDENTIFICADOR CASO DE USO:</w:t>
            </w:r>
          </w:p>
          <w:p w14:paraId="1F5F6479" w14:textId="58F49023" w:rsidR="00223FC7" w:rsidRPr="00FA381A" w:rsidRDefault="00223FC7" w:rsidP="00C37965">
            <w:pPr>
              <w:rPr>
                <w:rFonts w:ascii="Calibri" w:hAnsi="Calibri" w:cs="Calibri"/>
                <w:b/>
              </w:rPr>
            </w:pPr>
            <w:bookmarkStart w:id="117" w:name="CU18"/>
            <w:r w:rsidRPr="113DDEBB">
              <w:rPr>
                <w:rFonts w:ascii="Calibri" w:hAnsi="Calibri" w:cs="Calibri"/>
                <w:b/>
                <w:bCs/>
              </w:rPr>
              <w:t>CU-</w:t>
            </w:r>
            <w:r w:rsidR="00DB25B8">
              <w:rPr>
                <w:rFonts w:ascii="Calibri" w:hAnsi="Calibri" w:cs="Calibri"/>
                <w:b/>
                <w:bCs/>
              </w:rPr>
              <w:t>18</w:t>
            </w:r>
            <w:bookmarkEnd w:id="117"/>
          </w:p>
        </w:tc>
        <w:tc>
          <w:tcPr>
            <w:tcW w:w="4534" w:type="dxa"/>
            <w:gridSpan w:val="2"/>
            <w:shd w:val="clear" w:color="auto" w:fill="D9D9D9" w:themeFill="background1" w:themeFillShade="D9"/>
          </w:tcPr>
          <w:p w14:paraId="299E32BA" w14:textId="77777777" w:rsidR="00223FC7" w:rsidRDefault="00223FC7" w:rsidP="00C37965">
            <w:pPr>
              <w:rPr>
                <w:rFonts w:ascii="Calibri" w:hAnsi="Calibri" w:cs="Calibri"/>
                <w:b/>
                <w:bCs/>
              </w:rPr>
            </w:pPr>
            <w:r w:rsidRPr="113DDEBB">
              <w:rPr>
                <w:rFonts w:ascii="Calibri" w:hAnsi="Calibri" w:cs="Calibri"/>
                <w:b/>
                <w:bCs/>
              </w:rPr>
              <w:t>NOMBRE:</w:t>
            </w:r>
          </w:p>
          <w:p w14:paraId="46865278" w14:textId="7A18CB5C" w:rsidR="00223FC7" w:rsidRDefault="00BE5C36" w:rsidP="45704FF7">
            <w:pPr>
              <w:spacing w:line="259" w:lineRule="auto"/>
              <w:rPr>
                <w:rFonts w:ascii="Calibri" w:eastAsia="Arial Unicode MS" w:hAnsi="Calibri" w:cs="Calibri"/>
              </w:rPr>
            </w:pPr>
            <w:r>
              <w:rPr>
                <w:rFonts w:ascii="Calibri" w:eastAsia="Arial Unicode MS" w:hAnsi="Calibri" w:cs="Calibri"/>
              </w:rPr>
              <w:t>Ingre</w:t>
            </w:r>
            <w:r w:rsidR="00D8537E">
              <w:rPr>
                <w:rFonts w:ascii="Calibri" w:eastAsia="Arial Unicode MS" w:hAnsi="Calibri" w:cs="Calibri"/>
              </w:rPr>
              <w:t xml:space="preserve">so en el </w:t>
            </w:r>
            <w:r w:rsidR="00223FC7" w:rsidRPr="00223FC7">
              <w:rPr>
                <w:rFonts w:ascii="Calibri" w:eastAsia="Arial Unicode MS" w:hAnsi="Calibri" w:cs="Calibri"/>
              </w:rPr>
              <w:t>sistema</w:t>
            </w:r>
          </w:p>
        </w:tc>
      </w:tr>
      <w:tr w:rsidR="00223FC7" w14:paraId="3311AA09" w14:textId="77777777" w:rsidTr="00AB1CA4">
        <w:tc>
          <w:tcPr>
            <w:tcW w:w="6175" w:type="dxa"/>
            <w:gridSpan w:val="3"/>
          </w:tcPr>
          <w:p w14:paraId="40681D13" w14:textId="77777777" w:rsidR="00223FC7" w:rsidRPr="005619BC" w:rsidRDefault="00223FC7" w:rsidP="00C37965">
            <w:pPr>
              <w:rPr>
                <w:rFonts w:ascii="Calibri" w:hAnsi="Calibri" w:cs="Calibri"/>
                <w:b/>
                <w:bCs/>
              </w:rPr>
            </w:pPr>
            <w:r w:rsidRPr="005619BC">
              <w:rPr>
                <w:rFonts w:ascii="Calibri" w:hAnsi="Calibri" w:cs="Calibri"/>
                <w:b/>
                <w:bCs/>
              </w:rPr>
              <w:t>COMPLEJIDAD:</w:t>
            </w:r>
          </w:p>
          <w:p w14:paraId="75303D29" w14:textId="77777777" w:rsidR="00223FC7" w:rsidRPr="005619BC" w:rsidRDefault="00223FC7" w:rsidP="00C37965">
            <w:pPr>
              <w:jc w:val="both"/>
              <w:rPr>
                <w:rFonts w:ascii="Calibri" w:hAnsi="Calibri" w:cs="Calibri"/>
                <w:b/>
                <w:bCs/>
              </w:rPr>
            </w:pPr>
            <w:r w:rsidRPr="005619BC">
              <w:rPr>
                <w:rFonts w:ascii="Calibri" w:eastAsia="Arial Unicode MS" w:hAnsi="Calibri" w:cs="Calibri"/>
              </w:rPr>
              <w:t xml:space="preserve">[Baja] </w:t>
            </w:r>
          </w:p>
        </w:tc>
        <w:tc>
          <w:tcPr>
            <w:tcW w:w="3061" w:type="dxa"/>
          </w:tcPr>
          <w:p w14:paraId="56A7573D" w14:textId="77777777" w:rsidR="00223FC7" w:rsidRPr="005619BC" w:rsidRDefault="00223FC7" w:rsidP="00C37965">
            <w:pPr>
              <w:rPr>
                <w:rFonts w:ascii="Calibri" w:hAnsi="Calibri" w:cs="Calibri"/>
                <w:b/>
                <w:bCs/>
              </w:rPr>
            </w:pPr>
            <w:r w:rsidRPr="005619BC">
              <w:rPr>
                <w:rFonts w:ascii="Calibri" w:hAnsi="Calibri" w:cs="Calibri"/>
                <w:b/>
                <w:bCs/>
              </w:rPr>
              <w:t>PRIORIDAD:</w:t>
            </w:r>
          </w:p>
          <w:p w14:paraId="6CCA970C" w14:textId="77777777" w:rsidR="00223FC7" w:rsidRPr="005619BC" w:rsidRDefault="00223FC7" w:rsidP="00C37965">
            <w:pPr>
              <w:rPr>
                <w:rFonts w:ascii="Calibri" w:hAnsi="Calibri" w:cs="Calibri"/>
                <w:b/>
                <w:bCs/>
              </w:rPr>
            </w:pPr>
            <w:r w:rsidRPr="005619BC">
              <w:rPr>
                <w:rFonts w:ascii="Calibri" w:eastAsia="Arial Unicode MS" w:hAnsi="Calibri" w:cs="Calibri"/>
              </w:rPr>
              <w:t xml:space="preserve"> [Alta]</w:t>
            </w:r>
          </w:p>
        </w:tc>
      </w:tr>
      <w:tr w:rsidR="00223FC7" w14:paraId="68F4581A" w14:textId="77777777" w:rsidTr="00AB1CA4">
        <w:tc>
          <w:tcPr>
            <w:tcW w:w="9236" w:type="dxa"/>
            <w:gridSpan w:val="4"/>
          </w:tcPr>
          <w:p w14:paraId="47B4ECB7" w14:textId="77777777" w:rsidR="00223FC7" w:rsidRPr="005619BC" w:rsidRDefault="00223FC7" w:rsidP="00C37965">
            <w:pPr>
              <w:rPr>
                <w:rFonts w:ascii="Calibri" w:hAnsi="Calibri" w:cs="Calibri"/>
                <w:b/>
                <w:bCs/>
              </w:rPr>
            </w:pPr>
            <w:r w:rsidRPr="005619BC">
              <w:rPr>
                <w:rFonts w:ascii="Calibri" w:hAnsi="Calibri" w:cs="Calibri"/>
                <w:b/>
                <w:bCs/>
              </w:rPr>
              <w:t>REQUERIMIENTO FUNCIONAL ASOCIADO:</w:t>
            </w:r>
          </w:p>
          <w:p w14:paraId="02EA1355" w14:textId="13929D7C" w:rsidR="00223FC7" w:rsidRPr="005619BC" w:rsidRDefault="00223FC7" w:rsidP="0095709F">
            <w:pPr>
              <w:jc w:val="both"/>
              <w:rPr>
                <w:rFonts w:ascii="Symbol" w:eastAsia="Symbol" w:hAnsi="Symbol" w:cs="Symbol"/>
                <w:i/>
              </w:rPr>
            </w:pPr>
            <w:r w:rsidRPr="005619BC">
              <w:rPr>
                <w:rFonts w:ascii="Calibri" w:eastAsia="Arial Unicode MS" w:hAnsi="Calibri" w:cs="Calibri"/>
                <w:i/>
                <w:iCs/>
              </w:rPr>
              <w:t>R</w:t>
            </w:r>
            <w:r w:rsidR="002E562C">
              <w:rPr>
                <w:rFonts w:ascii="Calibri" w:eastAsia="Arial Unicode MS" w:hAnsi="Calibri" w:cs="Calibri"/>
                <w:i/>
                <w:iCs/>
              </w:rPr>
              <w:t>F</w:t>
            </w:r>
            <w:r w:rsidR="00E43FBB">
              <w:rPr>
                <w:rFonts w:ascii="Calibri" w:eastAsia="Arial Unicode MS" w:hAnsi="Calibri" w:cs="Calibri"/>
                <w:i/>
                <w:iCs/>
              </w:rPr>
              <w:t>-</w:t>
            </w:r>
            <w:r w:rsidR="00E37E8B">
              <w:rPr>
                <w:rFonts w:ascii="Calibri" w:eastAsia="Arial Unicode MS" w:hAnsi="Calibri" w:cs="Calibri"/>
                <w:i/>
                <w:iCs/>
              </w:rPr>
              <w:t>29</w:t>
            </w:r>
            <w:r w:rsidR="00284F1D">
              <w:rPr>
                <w:rFonts w:ascii="Calibri" w:eastAsia="Arial Unicode MS" w:hAnsi="Calibri" w:cs="Calibri"/>
                <w:i/>
                <w:iCs/>
              </w:rPr>
              <w:t xml:space="preserve">: </w:t>
            </w:r>
            <w:r w:rsidR="002E562C">
              <w:rPr>
                <w:rFonts w:ascii="Calibri" w:eastAsia="Arial Unicode MS" w:hAnsi="Calibri" w:cs="Calibri"/>
                <w:i/>
                <w:iCs/>
              </w:rPr>
              <w:t>Acceder al sistema</w:t>
            </w:r>
          </w:p>
        </w:tc>
      </w:tr>
      <w:tr w:rsidR="00223FC7" w14:paraId="2FA0A2B4" w14:textId="77777777" w:rsidTr="00AB1CA4">
        <w:tc>
          <w:tcPr>
            <w:tcW w:w="9236" w:type="dxa"/>
            <w:gridSpan w:val="4"/>
          </w:tcPr>
          <w:p w14:paraId="00E4CE72" w14:textId="4EC3BDBC" w:rsidR="00223FC7" w:rsidRPr="0095709F" w:rsidRDefault="00223FC7" w:rsidP="00C37965">
            <w:pPr>
              <w:rPr>
                <w:rFonts w:ascii="Calibri" w:hAnsi="Calibri" w:cs="Calibri"/>
                <w:b/>
                <w:lang w:val="en-US"/>
              </w:rPr>
            </w:pPr>
            <w:r w:rsidRPr="0095709F">
              <w:rPr>
                <w:rFonts w:ascii="Calibri" w:hAnsi="Calibri" w:cs="Calibri"/>
                <w:b/>
                <w:lang w:val="en-US"/>
              </w:rPr>
              <w:t>ACTORES:</w:t>
            </w:r>
          </w:p>
          <w:p w14:paraId="4B283A01" w14:textId="577017F6" w:rsidR="00460ECB" w:rsidRPr="0095709F" w:rsidRDefault="0095709F" w:rsidP="00C37965">
            <w:pPr>
              <w:rPr>
                <w:rFonts w:ascii="Calibri" w:eastAsia="Arial Unicode MS" w:hAnsi="Calibri" w:cs="Calibri"/>
                <w:i/>
                <w:lang w:val="en-US"/>
              </w:rPr>
            </w:pPr>
            <w:r w:rsidRPr="0095709F">
              <w:rPr>
                <w:rFonts w:ascii="Calibri" w:eastAsia="Arial Unicode MS" w:hAnsi="Calibri" w:cs="Calibri"/>
                <w:i/>
                <w:iCs/>
                <w:lang w:val="en-US"/>
              </w:rPr>
              <w:t>ACT-5</w:t>
            </w:r>
            <w:r>
              <w:rPr>
                <w:rFonts w:ascii="Calibri" w:eastAsia="Arial Unicode MS" w:hAnsi="Calibri" w:cs="Calibri"/>
                <w:i/>
                <w:iCs/>
                <w:lang w:val="en-US"/>
              </w:rPr>
              <w:t xml:space="preserve">: </w:t>
            </w:r>
            <w:r w:rsidR="00E43FBB" w:rsidRPr="0095709F">
              <w:rPr>
                <w:rFonts w:ascii="Calibri" w:eastAsia="Arial Unicode MS" w:hAnsi="Calibri" w:cs="Calibri"/>
                <w:i/>
                <w:lang w:val="en-US"/>
              </w:rPr>
              <w:t>Administrador</w:t>
            </w:r>
            <w:r w:rsidR="00D8537E" w:rsidRPr="0095709F">
              <w:rPr>
                <w:rFonts w:ascii="Calibri" w:eastAsia="Arial Unicode MS" w:hAnsi="Calibri" w:cs="Calibri"/>
                <w:i/>
                <w:lang w:val="en-US"/>
              </w:rPr>
              <w:t xml:space="preserve"> </w:t>
            </w:r>
          </w:p>
          <w:p w14:paraId="2B0DE3C7" w14:textId="482EAC00" w:rsidR="00867584" w:rsidRPr="0095709F" w:rsidRDefault="0095709F" w:rsidP="00C37965">
            <w:pPr>
              <w:rPr>
                <w:rFonts w:ascii="Calibri" w:eastAsia="Arial Unicode MS" w:hAnsi="Calibri" w:cs="Calibri"/>
                <w:i/>
                <w:lang w:val="en-US"/>
              </w:rPr>
            </w:pPr>
            <w:r w:rsidRPr="0095709F">
              <w:rPr>
                <w:rFonts w:ascii="Calibri" w:eastAsia="Arial Unicode MS" w:hAnsi="Calibri" w:cs="Calibri"/>
                <w:i/>
                <w:iCs/>
                <w:lang w:val="en-US"/>
              </w:rPr>
              <w:t>ACT-4</w:t>
            </w:r>
            <w:r>
              <w:rPr>
                <w:rFonts w:ascii="Calibri" w:eastAsia="Arial Unicode MS" w:hAnsi="Calibri" w:cs="Calibri"/>
                <w:i/>
                <w:iCs/>
                <w:lang w:val="en-US"/>
              </w:rPr>
              <w:t xml:space="preserve">: </w:t>
            </w:r>
            <w:r w:rsidR="00E43FBB" w:rsidRPr="0095709F">
              <w:rPr>
                <w:rFonts w:ascii="Calibri" w:eastAsia="Arial Unicode MS" w:hAnsi="Calibri" w:cs="Calibri"/>
                <w:i/>
                <w:lang w:val="en-US"/>
              </w:rPr>
              <w:t>Gerente</w:t>
            </w:r>
          </w:p>
          <w:p w14:paraId="2C7652AD" w14:textId="0D12AC8D" w:rsidR="00867584" w:rsidRPr="0095709F" w:rsidRDefault="0095709F" w:rsidP="00C37965">
            <w:pPr>
              <w:rPr>
                <w:rFonts w:ascii="Calibri" w:eastAsia="Arial Unicode MS" w:hAnsi="Calibri" w:cs="Calibri"/>
                <w:i/>
                <w:lang w:val="en-US"/>
              </w:rPr>
            </w:pPr>
            <w:r w:rsidRPr="0095709F">
              <w:rPr>
                <w:rFonts w:ascii="Calibri" w:eastAsia="Arial Unicode MS" w:hAnsi="Calibri" w:cs="Calibri"/>
                <w:i/>
                <w:iCs/>
                <w:lang w:val="en-US"/>
              </w:rPr>
              <w:t>ACT-3</w:t>
            </w:r>
            <w:r>
              <w:rPr>
                <w:rFonts w:ascii="Calibri" w:eastAsia="Arial Unicode MS" w:hAnsi="Calibri" w:cs="Calibri"/>
                <w:i/>
                <w:iCs/>
                <w:lang w:val="en-US"/>
              </w:rPr>
              <w:t xml:space="preserve">: </w:t>
            </w:r>
            <w:r w:rsidR="00E43FBB" w:rsidRPr="0095709F">
              <w:rPr>
                <w:rFonts w:ascii="Calibri" w:eastAsia="Arial Unicode MS" w:hAnsi="Calibri" w:cs="Calibri"/>
                <w:i/>
                <w:lang w:val="en-US"/>
              </w:rPr>
              <w:t>Mecánico</w:t>
            </w:r>
            <w:r w:rsidR="00D8537E" w:rsidRPr="0095709F">
              <w:rPr>
                <w:rFonts w:ascii="Calibri" w:eastAsia="Arial Unicode MS" w:hAnsi="Calibri" w:cs="Calibri"/>
                <w:i/>
                <w:lang w:val="en-US"/>
              </w:rPr>
              <w:t xml:space="preserve"> </w:t>
            </w:r>
          </w:p>
          <w:p w14:paraId="64D08C3B" w14:textId="740563CB" w:rsidR="00867584" w:rsidRPr="0095709F" w:rsidRDefault="0095709F" w:rsidP="00C37965">
            <w:pPr>
              <w:rPr>
                <w:rFonts w:ascii="Calibri" w:eastAsia="Arial Unicode MS" w:hAnsi="Calibri" w:cs="Calibri"/>
                <w:i/>
                <w:lang w:val="en-US"/>
              </w:rPr>
            </w:pPr>
            <w:r w:rsidRPr="0095709F">
              <w:rPr>
                <w:rFonts w:ascii="Calibri" w:eastAsia="Arial Unicode MS" w:hAnsi="Calibri" w:cs="Calibri"/>
                <w:i/>
                <w:iCs/>
                <w:lang w:val="en-US"/>
              </w:rPr>
              <w:t>ACT-2</w:t>
            </w:r>
            <w:r>
              <w:rPr>
                <w:rFonts w:ascii="Calibri" w:eastAsia="Arial Unicode MS" w:hAnsi="Calibri" w:cs="Calibri"/>
                <w:i/>
                <w:iCs/>
                <w:lang w:val="en-US"/>
              </w:rPr>
              <w:t xml:space="preserve">: </w:t>
            </w:r>
            <w:r w:rsidR="00223FC7" w:rsidRPr="0095709F">
              <w:rPr>
                <w:rFonts w:ascii="Calibri" w:eastAsia="Arial Unicode MS" w:hAnsi="Calibri" w:cs="Calibri"/>
                <w:i/>
                <w:lang w:val="en-US"/>
              </w:rPr>
              <w:t>Vendedor</w:t>
            </w:r>
            <w:r w:rsidR="00D8537E" w:rsidRPr="0095709F">
              <w:rPr>
                <w:rFonts w:ascii="Calibri" w:eastAsia="Arial Unicode MS" w:hAnsi="Calibri" w:cs="Calibri"/>
                <w:i/>
                <w:lang w:val="en-US"/>
              </w:rPr>
              <w:t xml:space="preserve"> </w:t>
            </w:r>
          </w:p>
        </w:tc>
      </w:tr>
      <w:tr w:rsidR="00223FC7" w14:paraId="7536A15A" w14:textId="77777777" w:rsidTr="00AB1CA4">
        <w:tc>
          <w:tcPr>
            <w:tcW w:w="9236" w:type="dxa"/>
            <w:gridSpan w:val="4"/>
          </w:tcPr>
          <w:p w14:paraId="408EAE94" w14:textId="77777777" w:rsidR="00223FC7" w:rsidRDefault="00223FC7" w:rsidP="00C37965">
            <w:pPr>
              <w:rPr>
                <w:rFonts w:ascii="Calibri" w:eastAsia="Arial Unicode MS" w:hAnsi="Calibri" w:cs="Calibri"/>
                <w:i/>
              </w:rPr>
            </w:pPr>
            <w:r w:rsidRPr="005619BC">
              <w:rPr>
                <w:rFonts w:ascii="Calibri" w:hAnsi="Calibri" w:cs="Calibri"/>
                <w:b/>
                <w:bCs/>
              </w:rPr>
              <w:t>CASOS DE USO ASOCIADOS:</w:t>
            </w:r>
          </w:p>
          <w:p w14:paraId="4324C8C2" w14:textId="5EA17983" w:rsidR="00223FC7" w:rsidRPr="00043421" w:rsidRDefault="00223FC7" w:rsidP="00043421">
            <w:pPr>
              <w:rPr>
                <w:rFonts w:ascii="Calibri" w:hAnsi="Calibri" w:cs="Calibri"/>
                <w:b/>
                <w:bCs/>
              </w:rPr>
            </w:pPr>
            <w:r w:rsidRPr="00043421">
              <w:rPr>
                <w:rFonts w:ascii="Calibri" w:eastAsia="Arial Unicode MS" w:hAnsi="Calibri" w:cs="Calibri"/>
                <w:i/>
                <w:iCs/>
              </w:rPr>
              <w:t xml:space="preserve">Se Extiende de </w:t>
            </w:r>
            <w:r w:rsidR="33C89265" w:rsidRPr="00043421">
              <w:rPr>
                <w:rFonts w:ascii="Calibri" w:eastAsia="Arial Unicode MS" w:hAnsi="Calibri" w:cs="Calibri"/>
                <w:i/>
                <w:iCs/>
              </w:rPr>
              <w:t>[</w:t>
            </w:r>
            <w:r w:rsidR="00C37AE5" w:rsidRPr="00043421">
              <w:rPr>
                <w:rFonts w:ascii="Calibri" w:eastAsia="Arial Unicode MS" w:hAnsi="Calibri" w:cs="Calibri"/>
                <w:i/>
                <w:iCs/>
              </w:rPr>
              <w:t>CU-23</w:t>
            </w:r>
            <w:r w:rsidR="59D89159" w:rsidRPr="00043421">
              <w:rPr>
                <w:rFonts w:ascii="Calibri" w:eastAsia="Arial Unicode MS" w:hAnsi="Calibri" w:cs="Calibri"/>
                <w:i/>
                <w:iCs/>
              </w:rPr>
              <w:t>]</w:t>
            </w:r>
            <w:r w:rsidR="41A1CC10" w:rsidRPr="00043421">
              <w:rPr>
                <w:rFonts w:ascii="Calibri" w:eastAsia="Arial Unicode MS" w:hAnsi="Calibri" w:cs="Calibri"/>
                <w:i/>
                <w:iCs/>
              </w:rPr>
              <w:t>:</w:t>
            </w:r>
            <w:r w:rsidR="007B7023" w:rsidRPr="00043421">
              <w:rPr>
                <w:rFonts w:ascii="Calibri" w:eastAsia="Arial Unicode MS" w:hAnsi="Calibri" w:cs="Calibri"/>
                <w:i/>
                <w:iCs/>
              </w:rPr>
              <w:t xml:space="preserve"> Registro de usuario</w:t>
            </w:r>
          </w:p>
        </w:tc>
      </w:tr>
      <w:tr w:rsidR="00223FC7" w14:paraId="0CBEEC78" w14:textId="77777777" w:rsidTr="00AB1CA4">
        <w:tc>
          <w:tcPr>
            <w:tcW w:w="9236" w:type="dxa"/>
            <w:gridSpan w:val="4"/>
          </w:tcPr>
          <w:p w14:paraId="4BD8E298" w14:textId="77777777" w:rsidR="00223FC7" w:rsidRPr="005619BC" w:rsidRDefault="00223FC7" w:rsidP="00C37965">
            <w:pPr>
              <w:rPr>
                <w:rFonts w:ascii="Calibri" w:hAnsi="Calibri" w:cs="Calibri"/>
                <w:lang w:eastAsia="es-ES"/>
              </w:rPr>
            </w:pPr>
            <w:r w:rsidRPr="005619BC">
              <w:rPr>
                <w:rFonts w:ascii="Calibri" w:hAnsi="Calibri" w:cs="Calibri"/>
                <w:b/>
                <w:bCs/>
              </w:rPr>
              <w:t>DESCRIPCIÓN:</w:t>
            </w:r>
          </w:p>
          <w:p w14:paraId="5A79C672" w14:textId="2ECB4757" w:rsidR="00223FC7" w:rsidRPr="005619BC" w:rsidRDefault="00223FC7" w:rsidP="00C37965">
            <w:pPr>
              <w:rPr>
                <w:rFonts w:ascii="Calibri" w:eastAsia="Arial Unicode MS" w:hAnsi="Calibri" w:cs="Calibri"/>
                <w:i/>
                <w:iCs/>
              </w:rPr>
            </w:pPr>
            <w:r w:rsidRPr="005619BC">
              <w:rPr>
                <w:rFonts w:ascii="Calibri" w:eastAsia="Arial Unicode MS" w:hAnsi="Calibri" w:cs="Calibri"/>
                <w:i/>
                <w:iCs/>
              </w:rPr>
              <w:t xml:space="preserve">Se </w:t>
            </w:r>
            <w:r w:rsidR="001B1788">
              <w:rPr>
                <w:rFonts w:ascii="Calibri" w:eastAsia="Arial Unicode MS" w:hAnsi="Calibri" w:cs="Calibri"/>
                <w:i/>
                <w:iCs/>
              </w:rPr>
              <w:t>podrá ingresar al sistema con el usuario y contraseña registrados</w:t>
            </w:r>
            <w:r w:rsidR="6867DA2D" w:rsidRPr="5D6687D8">
              <w:rPr>
                <w:rFonts w:ascii="Calibri" w:eastAsia="Arial Unicode MS" w:hAnsi="Calibri" w:cs="Calibri"/>
                <w:i/>
                <w:iCs/>
              </w:rPr>
              <w:t>, y s</w:t>
            </w:r>
            <w:r w:rsidR="0022121C" w:rsidRPr="5D6687D8">
              <w:rPr>
                <w:rFonts w:ascii="Calibri" w:eastAsia="Arial Unicode MS" w:hAnsi="Calibri" w:cs="Calibri"/>
                <w:i/>
                <w:iCs/>
              </w:rPr>
              <w:t>e</w:t>
            </w:r>
            <w:r w:rsidR="0022121C">
              <w:rPr>
                <w:rFonts w:ascii="Calibri" w:eastAsia="Arial Unicode MS" w:hAnsi="Calibri" w:cs="Calibri"/>
                <w:i/>
                <w:iCs/>
              </w:rPr>
              <w:t xml:space="preserve"> podrá hacer uso de las funcionalidades del sistema </w:t>
            </w:r>
            <w:r w:rsidR="00B004AA">
              <w:rPr>
                <w:rFonts w:ascii="Calibri" w:eastAsia="Arial Unicode MS" w:hAnsi="Calibri" w:cs="Calibri"/>
                <w:i/>
                <w:iCs/>
              </w:rPr>
              <w:t>dependiendo del rol asignado.</w:t>
            </w:r>
          </w:p>
        </w:tc>
      </w:tr>
      <w:tr w:rsidR="00223FC7" w14:paraId="38D8EF08" w14:textId="77777777" w:rsidTr="00AB1CA4">
        <w:tc>
          <w:tcPr>
            <w:tcW w:w="9236" w:type="dxa"/>
            <w:gridSpan w:val="4"/>
            <w:tcBorders>
              <w:bottom w:val="single" w:sz="4" w:space="0" w:color="auto"/>
            </w:tcBorders>
          </w:tcPr>
          <w:p w14:paraId="13825E09" w14:textId="77777777" w:rsidR="00223FC7" w:rsidRPr="005619BC" w:rsidRDefault="00223FC7" w:rsidP="00C37965">
            <w:pPr>
              <w:rPr>
                <w:rFonts w:ascii="Calibri" w:hAnsi="Calibri" w:cs="Calibri"/>
                <w:b/>
                <w:bCs/>
              </w:rPr>
            </w:pPr>
            <w:r w:rsidRPr="005619BC">
              <w:rPr>
                <w:rFonts w:ascii="Calibri" w:hAnsi="Calibri" w:cs="Calibri"/>
                <w:b/>
                <w:bCs/>
              </w:rPr>
              <w:t xml:space="preserve">NOTAS: </w:t>
            </w:r>
          </w:p>
          <w:p w14:paraId="6AC3597D" w14:textId="77777777" w:rsidR="00271C04" w:rsidRDefault="00271C04" w:rsidP="00271C04">
            <w:pPr>
              <w:spacing w:line="259" w:lineRule="auto"/>
              <w:rPr>
                <w:rFonts w:ascii="Calibri" w:hAnsi="Calibri" w:cs="Calibri"/>
                <w:i/>
                <w:iCs/>
                <w:lang w:val="es-419"/>
              </w:rPr>
            </w:pPr>
            <w:r w:rsidRPr="09403335">
              <w:rPr>
                <w:rFonts w:ascii="Calibri" w:hAnsi="Calibri" w:cs="Calibri"/>
                <w:i/>
                <w:iCs/>
                <w:lang w:val="es-419"/>
              </w:rPr>
              <w:t>Para acceder al sistema el usuario tiene que llenar los siguientes campos:</w:t>
            </w:r>
          </w:p>
          <w:p w14:paraId="634CF7A9" w14:textId="5FA69741" w:rsidR="00271C04" w:rsidRDefault="00271C04" w:rsidP="00D01BB1">
            <w:pPr>
              <w:pStyle w:val="Prrafodelista"/>
              <w:numPr>
                <w:ilvl w:val="0"/>
                <w:numId w:val="136"/>
              </w:numPr>
              <w:spacing w:line="259" w:lineRule="auto"/>
              <w:rPr>
                <w:rFonts w:ascii="Calibri" w:eastAsia="Calibri" w:hAnsi="Calibri" w:cs="Calibri"/>
                <w:i/>
                <w:lang w:val="es-419"/>
              </w:rPr>
            </w:pPr>
            <w:r w:rsidRPr="0AB0C54C">
              <w:rPr>
                <w:rFonts w:ascii="Calibri" w:hAnsi="Calibri" w:cs="Calibri"/>
                <w:i/>
                <w:iCs/>
                <w:lang w:val="es-419"/>
              </w:rPr>
              <w:lastRenderedPageBreak/>
              <w:t>Us</w:t>
            </w:r>
            <w:r w:rsidR="00C24395">
              <w:rPr>
                <w:rFonts w:ascii="Calibri" w:hAnsi="Calibri" w:cs="Calibri"/>
                <w:i/>
                <w:iCs/>
                <w:lang w:val="es-419"/>
              </w:rPr>
              <w:t>u</w:t>
            </w:r>
            <w:r w:rsidRPr="0AB0C54C">
              <w:rPr>
                <w:rFonts w:ascii="Calibri" w:hAnsi="Calibri" w:cs="Calibri"/>
                <w:i/>
                <w:iCs/>
                <w:lang w:val="es-419"/>
              </w:rPr>
              <w:t>ario</w:t>
            </w:r>
            <w:r w:rsidRPr="09403335">
              <w:rPr>
                <w:rFonts w:ascii="Calibri" w:hAnsi="Calibri" w:cs="Calibri"/>
                <w:i/>
                <w:iCs/>
                <w:lang w:val="es-419"/>
              </w:rPr>
              <w:t>: Campo de tipo String y de longitud máxima de 20 caracteres.</w:t>
            </w:r>
          </w:p>
          <w:p w14:paraId="0B5E39B8" w14:textId="15D90721" w:rsidR="003A02BC" w:rsidRPr="00271C04" w:rsidRDefault="00271C04" w:rsidP="00D01BB1">
            <w:pPr>
              <w:pStyle w:val="Prrafodelista"/>
              <w:numPr>
                <w:ilvl w:val="0"/>
                <w:numId w:val="136"/>
              </w:numPr>
              <w:spacing w:line="259" w:lineRule="auto"/>
              <w:rPr>
                <w:i/>
                <w:iCs/>
                <w:lang w:val="es-419"/>
              </w:rPr>
            </w:pPr>
            <w:r w:rsidRPr="09403335">
              <w:rPr>
                <w:rFonts w:ascii="Calibri" w:hAnsi="Calibri" w:cs="Calibri"/>
                <w:i/>
                <w:iCs/>
                <w:lang w:val="es-419"/>
              </w:rPr>
              <w:t>Contraseña: Campo de tipo String y de longitud mínima de 6 caracteres.</w:t>
            </w:r>
          </w:p>
        </w:tc>
      </w:tr>
      <w:tr w:rsidR="00223FC7" w14:paraId="5674D306" w14:textId="77777777" w:rsidTr="00AB1CA4">
        <w:tc>
          <w:tcPr>
            <w:tcW w:w="9236" w:type="dxa"/>
            <w:gridSpan w:val="4"/>
            <w:tcBorders>
              <w:bottom w:val="single" w:sz="4" w:space="0" w:color="auto"/>
            </w:tcBorders>
          </w:tcPr>
          <w:p w14:paraId="7556DFAB" w14:textId="77777777" w:rsidR="00223FC7" w:rsidRPr="005619BC" w:rsidRDefault="00223FC7" w:rsidP="00C37965">
            <w:pPr>
              <w:rPr>
                <w:rFonts w:ascii="Calibri" w:eastAsia="Arial Unicode MS" w:hAnsi="Calibri" w:cs="Calibri"/>
                <w:i/>
                <w:iCs/>
              </w:rPr>
            </w:pPr>
            <w:r w:rsidRPr="005619BC">
              <w:rPr>
                <w:rFonts w:ascii="Calibri" w:hAnsi="Calibri" w:cs="Calibri"/>
                <w:b/>
                <w:bCs/>
              </w:rPr>
              <w:lastRenderedPageBreak/>
              <w:t>CRITERIOS DE ACEPTACIÓN:</w:t>
            </w:r>
          </w:p>
          <w:p w14:paraId="20CF9431" w14:textId="50F6259E" w:rsidR="00223FC7" w:rsidRPr="005619BC" w:rsidRDefault="000564C6" w:rsidP="00C37965">
            <w:pPr>
              <w:spacing w:line="259" w:lineRule="auto"/>
              <w:rPr>
                <w:rFonts w:ascii="Calibri" w:hAnsi="Calibri" w:cs="Calibri"/>
                <w:i/>
                <w:iCs/>
              </w:rPr>
            </w:pPr>
            <w:r>
              <w:rPr>
                <w:rFonts w:ascii="Calibri" w:hAnsi="Calibri" w:cs="Calibri"/>
                <w:i/>
                <w:iCs/>
              </w:rPr>
              <w:t>El usuario ingresa exitosamente al sistema.</w:t>
            </w:r>
          </w:p>
        </w:tc>
      </w:tr>
      <w:tr w:rsidR="00223FC7" w14:paraId="074C6528" w14:textId="77777777" w:rsidTr="00AB1CA4">
        <w:trPr>
          <w:trHeight w:val="345"/>
        </w:trPr>
        <w:tc>
          <w:tcPr>
            <w:tcW w:w="9236" w:type="dxa"/>
            <w:gridSpan w:val="4"/>
            <w:tcBorders>
              <w:bottom w:val="single" w:sz="4" w:space="0" w:color="auto"/>
            </w:tcBorders>
            <w:shd w:val="clear" w:color="auto" w:fill="D9D9D9" w:themeFill="background1" w:themeFillShade="D9"/>
          </w:tcPr>
          <w:p w14:paraId="5AD061FF" w14:textId="77777777" w:rsidR="00223FC7" w:rsidRPr="005619BC" w:rsidRDefault="00223FC7" w:rsidP="00C37965">
            <w:pPr>
              <w:rPr>
                <w:rFonts w:ascii="Calibri" w:hAnsi="Calibri" w:cs="Calibri"/>
                <w:b/>
                <w:bCs/>
              </w:rPr>
            </w:pPr>
            <w:r w:rsidRPr="005619BC">
              <w:rPr>
                <w:rFonts w:ascii="Calibri" w:hAnsi="Calibri" w:cs="Calibri"/>
                <w:b/>
                <w:bCs/>
              </w:rPr>
              <w:t xml:space="preserve">ESCENARIOS: </w:t>
            </w:r>
          </w:p>
        </w:tc>
      </w:tr>
      <w:tr w:rsidR="00223FC7" w14:paraId="2E7C1644" w14:textId="77777777" w:rsidTr="00AB1CA4">
        <w:trPr>
          <w:trHeight w:val="689"/>
        </w:trPr>
        <w:tc>
          <w:tcPr>
            <w:tcW w:w="1134" w:type="dxa"/>
            <w:tcBorders>
              <w:bottom w:val="single" w:sz="4" w:space="0" w:color="auto"/>
            </w:tcBorders>
          </w:tcPr>
          <w:p w14:paraId="34E1291D" w14:textId="6A462001" w:rsidR="00C77C67" w:rsidRPr="00D02535" w:rsidRDefault="00223FC7" w:rsidP="00857BC8">
            <w:pPr>
              <w:rPr>
                <w:rFonts w:ascii="Calibri" w:hAnsi="Calibri" w:cs="Calibri"/>
                <w:i/>
                <w:lang w:eastAsia="es-ES"/>
              </w:rPr>
            </w:pPr>
            <w:r w:rsidRPr="005619BC">
              <w:rPr>
                <w:rFonts w:ascii="Calibri" w:eastAsia="Arial Unicode MS" w:hAnsi="Calibri" w:cs="Calibri"/>
              </w:rPr>
              <w:t>ES-</w:t>
            </w:r>
            <w:r w:rsidR="000564C6">
              <w:rPr>
                <w:rFonts w:ascii="Calibri" w:eastAsia="Arial Unicode MS" w:hAnsi="Calibri" w:cs="Calibri"/>
              </w:rPr>
              <w:t>18.1</w:t>
            </w:r>
          </w:p>
        </w:tc>
        <w:tc>
          <w:tcPr>
            <w:tcW w:w="8102" w:type="dxa"/>
            <w:gridSpan w:val="3"/>
            <w:tcBorders>
              <w:bottom w:val="single" w:sz="4" w:space="0" w:color="auto"/>
            </w:tcBorders>
          </w:tcPr>
          <w:p w14:paraId="4A315612" w14:textId="42A9F8F8" w:rsidR="00EA2F15" w:rsidRPr="00EA2F15" w:rsidRDefault="00223FC7" w:rsidP="00C37965">
            <w:pPr>
              <w:rPr>
                <w:rFonts w:ascii="Calibri" w:hAnsi="Calibri" w:cs="Calibri"/>
              </w:rPr>
            </w:pPr>
            <w:r w:rsidRPr="005619BC">
              <w:rPr>
                <w:rFonts w:ascii="Calibri" w:hAnsi="Calibri" w:cs="Calibri"/>
                <w:b/>
                <w:bCs/>
              </w:rPr>
              <w:t>DESCRIPCIÓN:</w:t>
            </w:r>
            <w:r w:rsidR="005C3EB4">
              <w:rPr>
                <w:rFonts w:ascii="Calibri" w:hAnsi="Calibri" w:cs="Calibri"/>
                <w:b/>
                <w:bCs/>
              </w:rPr>
              <w:t xml:space="preserve"> </w:t>
            </w:r>
            <w:r w:rsidR="00EA2F15">
              <w:rPr>
                <w:rFonts w:ascii="Calibri" w:hAnsi="Calibri" w:cs="Calibri"/>
              </w:rPr>
              <w:t>Ingreso al sistema de manera exitosa</w:t>
            </w:r>
          </w:p>
          <w:p w14:paraId="53957DE7" w14:textId="30305B75" w:rsidR="00223FC7" w:rsidRPr="00EA2F15" w:rsidRDefault="00223FC7" w:rsidP="00C37965">
            <w:pPr>
              <w:rPr>
                <w:rFonts w:ascii="Calibri" w:eastAsia="Arial Unicode MS" w:hAnsi="Calibri" w:cs="Calibri"/>
                <w:b/>
              </w:rPr>
            </w:pPr>
            <w:r w:rsidRPr="005619BC">
              <w:rPr>
                <w:rFonts w:ascii="Calibri" w:hAnsi="Calibri" w:cs="Calibri"/>
                <w:b/>
                <w:bCs/>
              </w:rPr>
              <w:t>SUPOSICIONES/ASUNCIONES</w:t>
            </w:r>
            <w:r w:rsidRPr="005619BC">
              <w:rPr>
                <w:rFonts w:ascii="Calibri" w:eastAsia="Arial Unicode MS" w:hAnsi="Calibri" w:cs="Calibri"/>
                <w:i/>
                <w:iCs/>
              </w:rPr>
              <w:t>:</w:t>
            </w:r>
          </w:p>
          <w:p w14:paraId="189A4EE5" w14:textId="77777777" w:rsidR="009B0825" w:rsidRPr="009B0825" w:rsidRDefault="009B0825" w:rsidP="00D01BB1">
            <w:pPr>
              <w:pStyle w:val="Prrafodelista"/>
              <w:numPr>
                <w:ilvl w:val="0"/>
                <w:numId w:val="35"/>
              </w:numPr>
              <w:rPr>
                <w:rFonts w:ascii="Calibri" w:hAnsi="Calibri" w:cs="Calibri"/>
                <w:b/>
                <w:bCs/>
              </w:rPr>
            </w:pPr>
            <w:r w:rsidRPr="009B0825">
              <w:rPr>
                <w:rFonts w:ascii="Calibri" w:eastAsia="Arial Unicode MS" w:hAnsi="Calibri" w:cs="Calibri"/>
                <w:i/>
                <w:iCs/>
              </w:rPr>
              <w:t>El usuario ingresó su usuario y contraseña correctamente. Respetando el requerimiento de campo alfanumérico de hasta 25 caracteres.</w:t>
            </w:r>
          </w:p>
          <w:p w14:paraId="4738E9F8" w14:textId="70055BA9" w:rsidR="00223FC7" w:rsidRPr="009B0825" w:rsidRDefault="00223FC7" w:rsidP="009B0825">
            <w:pPr>
              <w:rPr>
                <w:rFonts w:ascii="Calibri" w:hAnsi="Calibri" w:cs="Calibri"/>
                <w:b/>
                <w:bCs/>
              </w:rPr>
            </w:pPr>
            <w:r w:rsidRPr="009B0825">
              <w:rPr>
                <w:rFonts w:ascii="Calibri" w:hAnsi="Calibri" w:cs="Calibri"/>
                <w:b/>
                <w:bCs/>
              </w:rPr>
              <w:t>RESULTADOS:</w:t>
            </w:r>
            <w:r w:rsidRPr="009B0825">
              <w:rPr>
                <w:rFonts w:ascii="Calibri" w:eastAsia="Arial Unicode MS" w:hAnsi="Calibri" w:cs="Calibri"/>
                <w:i/>
                <w:iCs/>
              </w:rPr>
              <w:t xml:space="preserve"> </w:t>
            </w:r>
          </w:p>
          <w:p w14:paraId="0C6045E1" w14:textId="77777777" w:rsidR="00F543C0" w:rsidRPr="00F543C0" w:rsidRDefault="00F543C0" w:rsidP="00D01BB1">
            <w:pPr>
              <w:pStyle w:val="Prrafodelista"/>
              <w:numPr>
                <w:ilvl w:val="0"/>
                <w:numId w:val="41"/>
              </w:numPr>
              <w:rPr>
                <w:rFonts w:ascii="Calibri" w:eastAsia="Arial Unicode MS" w:hAnsi="Calibri" w:cs="Calibri"/>
                <w:i/>
                <w:iCs/>
              </w:rPr>
            </w:pPr>
            <w:r w:rsidRPr="00F543C0">
              <w:rPr>
                <w:rFonts w:ascii="Calibri" w:eastAsia="Arial Unicode MS" w:hAnsi="Calibri" w:cs="Calibri"/>
                <w:i/>
                <w:iCs/>
              </w:rPr>
              <w:t>El usuario inicia sesión en el sistema.</w:t>
            </w:r>
          </w:p>
          <w:p w14:paraId="6D74A21D" w14:textId="0EDDE232" w:rsidR="00C77C67" w:rsidRPr="00857BC8" w:rsidRDefault="00F543C0" w:rsidP="00D01BB1">
            <w:pPr>
              <w:pStyle w:val="Prrafodelista"/>
              <w:numPr>
                <w:ilvl w:val="0"/>
                <w:numId w:val="41"/>
              </w:numPr>
              <w:rPr>
                <w:rFonts w:ascii="Calibri" w:eastAsia="Calibri" w:hAnsi="Calibri" w:cs="Calibri"/>
                <w:i/>
                <w:iCs/>
              </w:rPr>
            </w:pPr>
            <w:r w:rsidRPr="00F543C0">
              <w:rPr>
                <w:rFonts w:ascii="Calibri" w:eastAsia="Arial Unicode MS" w:hAnsi="Calibri" w:cs="Calibri"/>
                <w:i/>
                <w:iCs/>
              </w:rPr>
              <w:t>El usuario ingresa al sistema.</w:t>
            </w:r>
          </w:p>
        </w:tc>
      </w:tr>
      <w:tr w:rsidR="000564C6" w14:paraId="7F187C15" w14:textId="77777777" w:rsidTr="00AB1CA4">
        <w:trPr>
          <w:trHeight w:val="561"/>
        </w:trPr>
        <w:tc>
          <w:tcPr>
            <w:tcW w:w="1134" w:type="dxa"/>
            <w:tcBorders>
              <w:bottom w:val="single" w:sz="4" w:space="0" w:color="auto"/>
            </w:tcBorders>
          </w:tcPr>
          <w:p w14:paraId="1A8E9EA2" w14:textId="038F6F4A" w:rsidR="000564C6" w:rsidRPr="00D02535" w:rsidRDefault="000564C6" w:rsidP="000564C6">
            <w:pPr>
              <w:rPr>
                <w:rFonts w:ascii="Calibri" w:eastAsia="Arial Unicode MS" w:hAnsi="Calibri" w:cs="Calibri"/>
                <w:lang w:eastAsia="es-ES"/>
              </w:rPr>
            </w:pPr>
            <w:r>
              <w:rPr>
                <w:rFonts w:ascii="Calibri" w:hAnsi="Calibri" w:cs="Calibri"/>
                <w:lang w:eastAsia="es-ES"/>
              </w:rPr>
              <w:t>ES-18.2</w:t>
            </w:r>
          </w:p>
        </w:tc>
        <w:tc>
          <w:tcPr>
            <w:tcW w:w="8102" w:type="dxa"/>
            <w:gridSpan w:val="3"/>
            <w:tcBorders>
              <w:bottom w:val="single" w:sz="4" w:space="0" w:color="auto"/>
            </w:tcBorders>
          </w:tcPr>
          <w:p w14:paraId="73F23E2B" w14:textId="0A162C9E" w:rsidR="000564C6" w:rsidRPr="00C24395" w:rsidRDefault="000564C6" w:rsidP="00C24395">
            <w:pPr>
              <w:rPr>
                <w:rFonts w:ascii="Calibri" w:eastAsia="Calibri" w:hAnsi="Calibri" w:cs="Calibri"/>
                <w:b/>
              </w:rPr>
            </w:pPr>
            <w:r w:rsidRPr="005619BC">
              <w:rPr>
                <w:rFonts w:ascii="Calibri" w:hAnsi="Calibri" w:cs="Calibri"/>
                <w:b/>
                <w:bCs/>
              </w:rPr>
              <w:t>DESCRIPCIÓN:</w:t>
            </w:r>
            <w:r>
              <w:rPr>
                <w:rFonts w:ascii="Calibri" w:hAnsi="Calibri" w:cs="Calibri"/>
                <w:b/>
                <w:bCs/>
              </w:rPr>
              <w:t xml:space="preserve"> </w:t>
            </w:r>
            <w:r w:rsidR="004B060E">
              <w:rPr>
                <w:rFonts w:ascii="Calibri" w:hAnsi="Calibri" w:cs="Calibri"/>
              </w:rPr>
              <w:t>El usuario no puede ingresa</w:t>
            </w:r>
            <w:r w:rsidR="00A817B7">
              <w:rPr>
                <w:rFonts w:ascii="Calibri" w:hAnsi="Calibri" w:cs="Calibri"/>
              </w:rPr>
              <w:t>r por mal ingreso de contraseña</w:t>
            </w:r>
          </w:p>
          <w:p w14:paraId="2F47E40B" w14:textId="77777777" w:rsidR="000564C6" w:rsidRDefault="000564C6" w:rsidP="000564C6">
            <w:pPr>
              <w:rPr>
                <w:rFonts w:ascii="Calibri" w:eastAsia="Arial Unicode MS" w:hAnsi="Calibri" w:cs="Calibri"/>
                <w:i/>
                <w:iCs/>
              </w:rPr>
            </w:pPr>
            <w:r w:rsidRPr="005619BC">
              <w:rPr>
                <w:rFonts w:ascii="Calibri" w:hAnsi="Calibri" w:cs="Calibri"/>
                <w:b/>
                <w:bCs/>
              </w:rPr>
              <w:t>SUPOSICIONES/ASUNCIONES</w:t>
            </w:r>
            <w:r w:rsidRPr="005619BC">
              <w:rPr>
                <w:rFonts w:ascii="Calibri" w:eastAsia="Arial Unicode MS" w:hAnsi="Calibri" w:cs="Calibri"/>
                <w:i/>
                <w:iCs/>
              </w:rPr>
              <w:t>:</w:t>
            </w:r>
          </w:p>
          <w:p w14:paraId="59F56A4B" w14:textId="38DFB7FC" w:rsidR="00114783" w:rsidRDefault="00114783" w:rsidP="00D01BB1">
            <w:pPr>
              <w:pStyle w:val="Prrafodelista"/>
              <w:numPr>
                <w:ilvl w:val="0"/>
                <w:numId w:val="34"/>
              </w:numPr>
              <w:rPr>
                <w:rFonts w:ascii="Calibri" w:eastAsia="Arial Unicode MS" w:hAnsi="Calibri" w:cs="Calibri"/>
                <w:i/>
                <w:iCs/>
              </w:rPr>
            </w:pPr>
            <w:r>
              <w:rPr>
                <w:rFonts w:ascii="Calibri" w:eastAsia="Arial Unicode MS" w:hAnsi="Calibri" w:cs="Calibri"/>
                <w:i/>
                <w:iCs/>
              </w:rPr>
              <w:t>El usuario ingresa correctamente su correo electrónico</w:t>
            </w:r>
            <w:r w:rsidR="00145328">
              <w:rPr>
                <w:rFonts w:ascii="Calibri" w:eastAsia="Arial Unicode MS" w:hAnsi="Calibri" w:cs="Calibri"/>
                <w:i/>
                <w:iCs/>
              </w:rPr>
              <w:t xml:space="preserve"> o nombre de usuario.</w:t>
            </w:r>
          </w:p>
          <w:p w14:paraId="5A54E239" w14:textId="688316AB" w:rsidR="00145328" w:rsidRPr="00114783" w:rsidRDefault="00145328" w:rsidP="00D01BB1">
            <w:pPr>
              <w:pStyle w:val="Prrafodelista"/>
              <w:numPr>
                <w:ilvl w:val="0"/>
                <w:numId w:val="34"/>
              </w:numPr>
              <w:rPr>
                <w:rFonts w:ascii="Calibri" w:eastAsia="Arial Unicode MS" w:hAnsi="Calibri" w:cs="Calibri"/>
                <w:i/>
                <w:iCs/>
              </w:rPr>
            </w:pPr>
            <w:r>
              <w:rPr>
                <w:rFonts w:ascii="Calibri" w:eastAsia="Arial Unicode MS" w:hAnsi="Calibri" w:cs="Calibri"/>
                <w:i/>
                <w:iCs/>
              </w:rPr>
              <w:t>El usuario ingresa una contraseña errónea.</w:t>
            </w:r>
          </w:p>
          <w:p w14:paraId="641F9547" w14:textId="77777777" w:rsidR="000564C6" w:rsidRPr="005619BC" w:rsidRDefault="000564C6" w:rsidP="000564C6">
            <w:pPr>
              <w:rPr>
                <w:rFonts w:ascii="Calibri" w:hAnsi="Calibri" w:cs="Calibri"/>
                <w:b/>
                <w:bCs/>
              </w:rPr>
            </w:pPr>
            <w:r w:rsidRPr="005619BC">
              <w:rPr>
                <w:rFonts w:ascii="Calibri" w:hAnsi="Calibri" w:cs="Calibri"/>
                <w:b/>
                <w:bCs/>
              </w:rPr>
              <w:t>RESULTADOS:</w:t>
            </w:r>
            <w:r w:rsidRPr="005619BC">
              <w:rPr>
                <w:rFonts w:ascii="Calibri" w:eastAsia="Arial Unicode MS" w:hAnsi="Calibri" w:cs="Calibri"/>
                <w:i/>
                <w:iCs/>
              </w:rPr>
              <w:t xml:space="preserve"> </w:t>
            </w:r>
          </w:p>
          <w:p w14:paraId="7D3E1DF5" w14:textId="372C5311" w:rsidR="7AB3B20D" w:rsidRDefault="7AB3B20D" w:rsidP="00D01BB1">
            <w:pPr>
              <w:pStyle w:val="Prrafodelista"/>
              <w:numPr>
                <w:ilvl w:val="0"/>
                <w:numId w:val="10"/>
              </w:numPr>
              <w:rPr>
                <w:rFonts w:ascii="Symbol" w:eastAsia="Symbol" w:hAnsi="Symbol" w:cs="Symbol"/>
                <w:i/>
                <w:iCs/>
              </w:rPr>
            </w:pPr>
            <w:r w:rsidRPr="149DCC7B">
              <w:rPr>
                <w:rFonts w:ascii="Calibri" w:eastAsia="Arial Unicode MS" w:hAnsi="Calibri" w:cs="Calibri"/>
                <w:i/>
                <w:iCs/>
              </w:rPr>
              <w:t>El usuario no ingresa al</w:t>
            </w:r>
            <w:r w:rsidRPr="16399CDC">
              <w:rPr>
                <w:rFonts w:ascii="Calibri" w:eastAsia="Arial Unicode MS" w:hAnsi="Calibri" w:cs="Calibri"/>
                <w:i/>
                <w:iCs/>
              </w:rPr>
              <w:t xml:space="preserve"> sistema.</w:t>
            </w:r>
          </w:p>
          <w:p w14:paraId="6C6879E0" w14:textId="6F3192A2" w:rsidR="000564C6" w:rsidRPr="005619BC" w:rsidRDefault="00F349FD" w:rsidP="00D01BB1">
            <w:pPr>
              <w:pStyle w:val="Prrafodelista"/>
              <w:numPr>
                <w:ilvl w:val="0"/>
                <w:numId w:val="72"/>
              </w:numPr>
              <w:rPr>
                <w:rFonts w:ascii="Symbol" w:eastAsia="Symbol" w:hAnsi="Symbol" w:cs="Symbol"/>
                <w:i/>
              </w:rPr>
            </w:pPr>
            <w:r>
              <w:rPr>
                <w:rFonts w:ascii="Calibri" w:eastAsia="Arial Unicode MS" w:hAnsi="Calibri" w:cs="Calibri"/>
                <w:i/>
                <w:iCs/>
              </w:rPr>
              <w:t>El usuario puede restaurar su contraseña e ingresar al sistema.</w:t>
            </w:r>
          </w:p>
        </w:tc>
      </w:tr>
      <w:tr w:rsidR="000564C6" w14:paraId="1655D73D" w14:textId="77777777" w:rsidTr="00AB1CA4">
        <w:trPr>
          <w:trHeight w:val="1537"/>
        </w:trPr>
        <w:tc>
          <w:tcPr>
            <w:tcW w:w="1134" w:type="dxa"/>
            <w:tcBorders>
              <w:bottom w:val="single" w:sz="4" w:space="0" w:color="auto"/>
            </w:tcBorders>
          </w:tcPr>
          <w:p w14:paraId="09D5A8DD" w14:textId="7BDE4532" w:rsidR="000564C6" w:rsidRDefault="000564C6" w:rsidP="000564C6">
            <w:pPr>
              <w:rPr>
                <w:rFonts w:ascii="Calibri" w:hAnsi="Calibri" w:cs="Calibri"/>
                <w:lang w:eastAsia="es-ES"/>
              </w:rPr>
            </w:pPr>
            <w:r>
              <w:rPr>
                <w:rFonts w:ascii="Calibri" w:hAnsi="Calibri" w:cs="Calibri"/>
                <w:lang w:eastAsia="es-ES"/>
              </w:rPr>
              <w:t>ES-18.3</w:t>
            </w:r>
          </w:p>
        </w:tc>
        <w:tc>
          <w:tcPr>
            <w:tcW w:w="8102" w:type="dxa"/>
            <w:gridSpan w:val="3"/>
            <w:tcBorders>
              <w:bottom w:val="single" w:sz="4" w:space="0" w:color="auto"/>
            </w:tcBorders>
          </w:tcPr>
          <w:p w14:paraId="1AAA68F4" w14:textId="7EF062E7" w:rsidR="000B68BF" w:rsidRPr="00BB63EA" w:rsidRDefault="000B68BF" w:rsidP="00BB63EA">
            <w:pPr>
              <w:rPr>
                <w:rFonts w:ascii="Calibri" w:eastAsia="Calibri" w:hAnsi="Calibri" w:cs="Calibri"/>
                <w:b/>
              </w:rPr>
            </w:pPr>
            <w:r w:rsidRPr="005619BC">
              <w:rPr>
                <w:rFonts w:ascii="Calibri" w:hAnsi="Calibri" w:cs="Calibri"/>
                <w:b/>
                <w:bCs/>
              </w:rPr>
              <w:t>DESCRIPCIÓN:</w:t>
            </w:r>
            <w:r>
              <w:rPr>
                <w:rFonts w:ascii="Calibri" w:hAnsi="Calibri" w:cs="Calibri"/>
                <w:b/>
                <w:bCs/>
              </w:rPr>
              <w:t xml:space="preserve"> </w:t>
            </w:r>
            <w:r w:rsidRPr="00BB63EA">
              <w:rPr>
                <w:rFonts w:ascii="Calibri" w:hAnsi="Calibri" w:cs="Calibri"/>
              </w:rPr>
              <w:t>No permite el acceso al sistema</w:t>
            </w:r>
            <w:r w:rsidR="00BB63EA">
              <w:rPr>
                <w:rFonts w:ascii="Calibri" w:hAnsi="Calibri" w:cs="Calibri"/>
              </w:rPr>
              <w:t xml:space="preserve"> debido </w:t>
            </w:r>
            <w:r w:rsidR="00FE461A">
              <w:rPr>
                <w:rFonts w:ascii="Calibri" w:hAnsi="Calibri" w:cs="Calibri"/>
              </w:rPr>
              <w:t>al bloqueo de cuenta</w:t>
            </w:r>
          </w:p>
          <w:p w14:paraId="168914F6" w14:textId="77777777" w:rsidR="000B68BF" w:rsidRPr="005619BC" w:rsidRDefault="000B68BF" w:rsidP="000B68BF">
            <w:pPr>
              <w:rPr>
                <w:rFonts w:ascii="Calibri" w:eastAsia="Arial Unicode MS" w:hAnsi="Calibri" w:cs="Calibri"/>
                <w:i/>
                <w:iCs/>
              </w:rPr>
            </w:pPr>
            <w:r w:rsidRPr="005619BC">
              <w:rPr>
                <w:rFonts w:ascii="Calibri" w:hAnsi="Calibri" w:cs="Calibri"/>
                <w:b/>
                <w:bCs/>
              </w:rPr>
              <w:t>SUPOSICIONES/ASUNCIONES</w:t>
            </w:r>
            <w:r w:rsidRPr="005619BC">
              <w:rPr>
                <w:rFonts w:ascii="Calibri" w:eastAsia="Arial Unicode MS" w:hAnsi="Calibri" w:cs="Calibri"/>
                <w:i/>
                <w:iCs/>
              </w:rPr>
              <w:t>:</w:t>
            </w:r>
          </w:p>
          <w:p w14:paraId="2A380587" w14:textId="15BEB9F1" w:rsidR="000B68BF" w:rsidRPr="00D46C80" w:rsidRDefault="000B68BF" w:rsidP="00D01BB1">
            <w:pPr>
              <w:pStyle w:val="Prrafodelista"/>
              <w:numPr>
                <w:ilvl w:val="0"/>
                <w:numId w:val="35"/>
              </w:numPr>
              <w:rPr>
                <w:rFonts w:ascii="Calibri" w:eastAsia="Calibri" w:hAnsi="Calibri" w:cs="Calibri"/>
                <w:i/>
                <w:iCs/>
              </w:rPr>
            </w:pPr>
            <w:r>
              <w:rPr>
                <w:rFonts w:ascii="Calibri" w:eastAsia="Arial Unicode MS" w:hAnsi="Calibri" w:cs="Calibri"/>
                <w:i/>
                <w:iCs/>
              </w:rPr>
              <w:t xml:space="preserve">El usuario no </w:t>
            </w:r>
            <w:r w:rsidR="00FE461A">
              <w:rPr>
                <w:rFonts w:ascii="Calibri" w:eastAsia="Arial Unicode MS" w:hAnsi="Calibri" w:cs="Calibri"/>
                <w:i/>
                <w:iCs/>
              </w:rPr>
              <w:t>recuerda el correo o contrase</w:t>
            </w:r>
            <w:r w:rsidR="00D46C80">
              <w:rPr>
                <w:rFonts w:ascii="Calibri" w:eastAsia="Arial Unicode MS" w:hAnsi="Calibri" w:cs="Calibri"/>
                <w:i/>
                <w:iCs/>
              </w:rPr>
              <w:t>ña utilizados al momento del registro.</w:t>
            </w:r>
          </w:p>
          <w:p w14:paraId="263D6886" w14:textId="470B1943" w:rsidR="00D46C80" w:rsidRPr="00915922" w:rsidRDefault="00D46C80" w:rsidP="00D01BB1">
            <w:pPr>
              <w:pStyle w:val="Prrafodelista"/>
              <w:numPr>
                <w:ilvl w:val="0"/>
                <w:numId w:val="35"/>
              </w:numPr>
              <w:rPr>
                <w:rFonts w:ascii="Calibri" w:eastAsia="Calibri" w:hAnsi="Calibri" w:cs="Calibri"/>
                <w:i/>
                <w:iCs/>
              </w:rPr>
            </w:pPr>
            <w:r>
              <w:rPr>
                <w:rFonts w:ascii="Calibri" w:eastAsia="Calibri" w:hAnsi="Calibri" w:cs="Calibri"/>
                <w:i/>
                <w:iCs/>
              </w:rPr>
              <w:t>El usuario sobrepasa el número máximo de intentos permitidos para ingresar (5).</w:t>
            </w:r>
          </w:p>
          <w:p w14:paraId="4238E01D" w14:textId="77777777" w:rsidR="000B68BF" w:rsidRPr="005619BC" w:rsidRDefault="000B68BF" w:rsidP="000B68BF">
            <w:pPr>
              <w:rPr>
                <w:rFonts w:ascii="Calibri" w:hAnsi="Calibri" w:cs="Calibri"/>
                <w:b/>
                <w:bCs/>
              </w:rPr>
            </w:pPr>
            <w:r w:rsidRPr="005619BC">
              <w:rPr>
                <w:rFonts w:ascii="Calibri" w:hAnsi="Calibri" w:cs="Calibri"/>
                <w:b/>
                <w:bCs/>
              </w:rPr>
              <w:t>RESULTADOS:</w:t>
            </w:r>
            <w:r w:rsidRPr="005619BC">
              <w:rPr>
                <w:rFonts w:ascii="Calibri" w:eastAsia="Arial Unicode MS" w:hAnsi="Calibri" w:cs="Calibri"/>
                <w:i/>
                <w:iCs/>
              </w:rPr>
              <w:t xml:space="preserve"> </w:t>
            </w:r>
          </w:p>
          <w:p w14:paraId="64BBDE8E" w14:textId="14E16E22" w:rsidR="000564C6" w:rsidRPr="00D46C80" w:rsidRDefault="000B68BF" w:rsidP="00D01BB1">
            <w:pPr>
              <w:pStyle w:val="Prrafodelista"/>
              <w:numPr>
                <w:ilvl w:val="0"/>
                <w:numId w:val="41"/>
              </w:numPr>
              <w:rPr>
                <w:rFonts w:ascii="Symbol" w:eastAsia="Symbol" w:hAnsi="Symbol" w:cs="Symbol"/>
                <w:i/>
                <w:iCs/>
              </w:rPr>
            </w:pPr>
            <w:r w:rsidRPr="149DCC7B">
              <w:rPr>
                <w:rFonts w:ascii="Calibri" w:eastAsia="Arial Unicode MS" w:hAnsi="Calibri" w:cs="Calibri"/>
                <w:i/>
                <w:iCs/>
              </w:rPr>
              <w:t>El usuario no</w:t>
            </w:r>
            <w:r w:rsidR="00D46C80">
              <w:rPr>
                <w:rFonts w:ascii="Calibri" w:eastAsia="Arial Unicode MS" w:hAnsi="Calibri" w:cs="Calibri"/>
                <w:i/>
                <w:iCs/>
              </w:rPr>
              <w:t xml:space="preserve"> puede</w:t>
            </w:r>
            <w:r w:rsidRPr="149DCC7B">
              <w:rPr>
                <w:rFonts w:ascii="Calibri" w:eastAsia="Arial Unicode MS" w:hAnsi="Calibri" w:cs="Calibri"/>
                <w:i/>
                <w:iCs/>
              </w:rPr>
              <w:t xml:space="preserve"> ingresa</w:t>
            </w:r>
            <w:r w:rsidR="00D46C80">
              <w:rPr>
                <w:rFonts w:ascii="Calibri" w:eastAsia="Arial Unicode MS" w:hAnsi="Calibri" w:cs="Calibri"/>
                <w:i/>
                <w:iCs/>
              </w:rPr>
              <w:t>r</w:t>
            </w:r>
            <w:r w:rsidRPr="149DCC7B">
              <w:rPr>
                <w:rFonts w:ascii="Calibri" w:eastAsia="Arial Unicode MS" w:hAnsi="Calibri" w:cs="Calibri"/>
                <w:i/>
                <w:iCs/>
              </w:rPr>
              <w:t xml:space="preserve"> al sistema</w:t>
            </w:r>
            <w:r w:rsidR="00D46C80">
              <w:rPr>
                <w:rFonts w:ascii="Calibri" w:eastAsia="Arial Unicode MS" w:hAnsi="Calibri" w:cs="Calibri"/>
                <w:i/>
                <w:iCs/>
              </w:rPr>
              <w:t xml:space="preserve"> en 24 horas</w:t>
            </w:r>
            <w:r w:rsidRPr="149DCC7B">
              <w:rPr>
                <w:rFonts w:ascii="Calibri" w:eastAsia="Arial Unicode MS" w:hAnsi="Calibri" w:cs="Calibri"/>
                <w:i/>
                <w:iCs/>
              </w:rPr>
              <w:t>.</w:t>
            </w:r>
          </w:p>
        </w:tc>
      </w:tr>
      <w:tr w:rsidR="00223FC7" w14:paraId="26D065FC" w14:textId="77777777" w:rsidTr="00AB1CA4">
        <w:tc>
          <w:tcPr>
            <w:tcW w:w="9236" w:type="dxa"/>
            <w:gridSpan w:val="4"/>
          </w:tcPr>
          <w:p w14:paraId="696EFF8C" w14:textId="77777777" w:rsidR="00223FC7" w:rsidRDefault="00223FC7" w:rsidP="00C37965">
            <w:pPr>
              <w:rPr>
                <w:rFonts w:ascii="Calibri" w:hAnsi="Calibri" w:cs="Calibri"/>
                <w:b/>
                <w:bCs/>
              </w:rPr>
            </w:pPr>
            <w:r w:rsidRPr="4476F917">
              <w:rPr>
                <w:rFonts w:ascii="Calibri" w:hAnsi="Calibri" w:cs="Calibri"/>
                <w:b/>
                <w:bCs/>
              </w:rPr>
              <w:t>REQUERIMIENTOS ESPECIALES - REGLAS DEL NEGOCIO Y DEL SISTEMA:</w:t>
            </w:r>
          </w:p>
          <w:p w14:paraId="7D043E21" w14:textId="4D4BB5BA" w:rsidR="00223FC7" w:rsidRPr="00FA381A" w:rsidRDefault="00223FC7" w:rsidP="00D01BB1">
            <w:pPr>
              <w:pStyle w:val="Prrafodelista"/>
              <w:numPr>
                <w:ilvl w:val="0"/>
                <w:numId w:val="14"/>
              </w:numPr>
              <w:rPr>
                <w:rFonts w:ascii="Calibri" w:hAnsi="Calibri" w:cs="Calibri"/>
                <w:i/>
                <w:lang w:val="es-CO" w:eastAsia="en-US"/>
              </w:rPr>
            </w:pPr>
            <w:r w:rsidRPr="02E3EACA">
              <w:rPr>
                <w:rFonts w:ascii="Calibri" w:hAnsi="Calibri" w:cs="Calibri"/>
              </w:rPr>
              <w:t xml:space="preserve">Requerimiento especial: </w:t>
            </w:r>
            <w:r w:rsidR="005214C0" w:rsidRPr="02E3EACA">
              <w:rPr>
                <w:rFonts w:ascii="Calibri" w:hAnsi="Calibri" w:cs="Calibri"/>
              </w:rPr>
              <w:t xml:space="preserve">En caso de que el </w:t>
            </w:r>
            <w:r w:rsidR="00AF4B9F" w:rsidRPr="02E3EACA">
              <w:rPr>
                <w:rFonts w:ascii="Calibri" w:hAnsi="Calibri" w:cs="Calibri"/>
              </w:rPr>
              <w:t>usuario</w:t>
            </w:r>
            <w:r w:rsidR="005214C0" w:rsidRPr="02E3EACA">
              <w:rPr>
                <w:rFonts w:ascii="Calibri" w:hAnsi="Calibri" w:cs="Calibri"/>
              </w:rPr>
              <w:t xml:space="preserve"> olvide su </w:t>
            </w:r>
            <w:r w:rsidR="00F777D8" w:rsidRPr="02E3EACA">
              <w:rPr>
                <w:rFonts w:ascii="Calibri" w:hAnsi="Calibri" w:cs="Calibri"/>
              </w:rPr>
              <w:t>contraseña</w:t>
            </w:r>
            <w:r w:rsidR="686F0A8B" w:rsidRPr="795630E0">
              <w:rPr>
                <w:rFonts w:ascii="Calibri" w:hAnsi="Calibri" w:cs="Calibri"/>
              </w:rPr>
              <w:t>, se debe disponer</w:t>
            </w:r>
            <w:r w:rsidR="00F777D8" w:rsidRPr="02E3EACA">
              <w:rPr>
                <w:rFonts w:ascii="Calibri" w:hAnsi="Calibri" w:cs="Calibri"/>
              </w:rPr>
              <w:t xml:space="preserve"> de un código de recuperación</w:t>
            </w:r>
            <w:r w:rsidRPr="02E3EACA">
              <w:rPr>
                <w:rFonts w:ascii="Calibri" w:hAnsi="Calibri" w:cs="Calibri"/>
              </w:rPr>
              <w:t>.</w:t>
            </w:r>
          </w:p>
        </w:tc>
      </w:tr>
      <w:tr w:rsidR="00223FC7" w14:paraId="1CD5B70A" w14:textId="77777777" w:rsidTr="00AB1CA4">
        <w:trPr>
          <w:trHeight w:val="766"/>
        </w:trPr>
        <w:tc>
          <w:tcPr>
            <w:tcW w:w="9236" w:type="dxa"/>
            <w:gridSpan w:val="4"/>
          </w:tcPr>
          <w:p w14:paraId="23E540E7" w14:textId="77777777" w:rsidR="00223FC7" w:rsidRPr="005619BC" w:rsidRDefault="00223FC7" w:rsidP="00C37965">
            <w:pPr>
              <w:rPr>
                <w:rFonts w:ascii="Calibri" w:hAnsi="Calibri" w:cs="Calibri"/>
                <w:b/>
                <w:bCs/>
              </w:rPr>
            </w:pPr>
            <w:r w:rsidRPr="005619BC">
              <w:rPr>
                <w:rFonts w:ascii="Calibri" w:hAnsi="Calibri" w:cs="Calibri"/>
                <w:b/>
                <w:bCs/>
              </w:rPr>
              <w:t>RIESGOS:</w:t>
            </w:r>
          </w:p>
          <w:p w14:paraId="3118BB49" w14:textId="56DAAB2F" w:rsidR="00223FC7" w:rsidRPr="00FA381A" w:rsidRDefault="5643ABA3" w:rsidP="00D01BB1">
            <w:pPr>
              <w:pStyle w:val="Prrafodelista"/>
              <w:numPr>
                <w:ilvl w:val="0"/>
                <w:numId w:val="33"/>
              </w:numPr>
              <w:spacing w:line="259" w:lineRule="auto"/>
              <w:rPr>
                <w:i/>
              </w:rPr>
            </w:pPr>
            <w:r w:rsidRPr="1B0D0DFF">
              <w:rPr>
                <w:rFonts w:ascii="Calibri" w:eastAsia="Arial Unicode MS" w:hAnsi="Calibri" w:cs="Calibri"/>
                <w:i/>
                <w:iCs/>
              </w:rPr>
              <w:t>Se bloquea la cuenta por 24 horas d</w:t>
            </w:r>
            <w:r w:rsidR="00D84BA5" w:rsidRPr="1B0D0DFF">
              <w:rPr>
                <w:rFonts w:ascii="Calibri" w:eastAsia="Arial Unicode MS" w:hAnsi="Calibri" w:cs="Calibri"/>
                <w:i/>
                <w:iCs/>
              </w:rPr>
              <w:t>espués</w:t>
            </w:r>
            <w:r w:rsidR="00D84BA5">
              <w:rPr>
                <w:rFonts w:ascii="Calibri" w:eastAsia="Arial Unicode MS" w:hAnsi="Calibri" w:cs="Calibri"/>
                <w:i/>
                <w:iCs/>
              </w:rPr>
              <w:t xml:space="preserve"> de </w:t>
            </w:r>
            <w:r w:rsidR="002206FD" w:rsidRPr="1B0D0DFF">
              <w:rPr>
                <w:rFonts w:ascii="Calibri" w:eastAsia="Arial Unicode MS" w:hAnsi="Calibri" w:cs="Calibri"/>
                <w:i/>
                <w:iCs/>
              </w:rPr>
              <w:t xml:space="preserve">5 </w:t>
            </w:r>
            <w:r w:rsidR="04BF35E6" w:rsidRPr="1B0D0DFF">
              <w:rPr>
                <w:rFonts w:ascii="Calibri" w:eastAsia="Arial Unicode MS" w:hAnsi="Calibri" w:cs="Calibri"/>
                <w:i/>
                <w:iCs/>
              </w:rPr>
              <w:t>intentos fallidos</w:t>
            </w:r>
            <w:r w:rsidR="002206FD">
              <w:rPr>
                <w:rFonts w:ascii="Calibri" w:eastAsia="Arial Unicode MS" w:hAnsi="Calibri" w:cs="Calibri"/>
                <w:i/>
                <w:iCs/>
              </w:rPr>
              <w:t xml:space="preserve"> </w:t>
            </w:r>
            <w:r w:rsidR="04BF35E6" w:rsidRPr="4376F4A0">
              <w:rPr>
                <w:rFonts w:ascii="Calibri" w:eastAsia="Arial Unicode MS" w:hAnsi="Calibri" w:cs="Calibri"/>
                <w:i/>
                <w:iCs/>
              </w:rPr>
              <w:t>de</w:t>
            </w:r>
            <w:r w:rsidR="002206FD">
              <w:rPr>
                <w:rFonts w:ascii="Calibri" w:eastAsia="Arial Unicode MS" w:hAnsi="Calibri" w:cs="Calibri"/>
                <w:i/>
                <w:iCs/>
              </w:rPr>
              <w:t xml:space="preserve"> ingreso </w:t>
            </w:r>
            <w:r w:rsidR="0C48C698" w:rsidRPr="4376F4A0">
              <w:rPr>
                <w:rFonts w:ascii="Calibri" w:eastAsia="Arial Unicode MS" w:hAnsi="Calibri" w:cs="Calibri"/>
                <w:i/>
                <w:iCs/>
              </w:rPr>
              <w:t>al sistema</w:t>
            </w:r>
            <w:r w:rsidR="00A5431E">
              <w:rPr>
                <w:rFonts w:ascii="Calibri" w:eastAsia="Arial Unicode MS" w:hAnsi="Calibri" w:cs="Calibri"/>
                <w:i/>
                <w:iCs/>
              </w:rPr>
              <w:t>.</w:t>
            </w:r>
          </w:p>
        </w:tc>
      </w:tr>
    </w:tbl>
    <w:p w14:paraId="26833CD7" w14:textId="77777777" w:rsidR="0057004C" w:rsidRDefault="0057004C" w:rsidP="00223FC7">
      <w:pPr>
        <w:rPr>
          <w:rFonts w:ascii="Calibri" w:hAnsi="Calibri" w:cs="Book Antiqua"/>
          <w:b/>
          <w:bCs/>
        </w:rPr>
      </w:pPr>
    </w:p>
    <w:p w14:paraId="0B6693B7" w14:textId="021A827D" w:rsidR="113DDEBB" w:rsidRDefault="113DDEBB" w:rsidP="410B976D">
      <w:pPr>
        <w:rPr>
          <w:rFonts w:ascii="Calibri" w:hAnsi="Calibri" w:cs="Book Antiqua"/>
          <w:b/>
          <w:bCs/>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4"/>
        <w:gridCol w:w="3545"/>
        <w:gridCol w:w="1481"/>
        <w:gridCol w:w="3076"/>
      </w:tblGrid>
      <w:tr w:rsidR="005E49E7" w14:paraId="29A3BC0A" w14:textId="77777777" w:rsidTr="005E6C01">
        <w:trPr>
          <w:trHeight w:val="720"/>
        </w:trPr>
        <w:tc>
          <w:tcPr>
            <w:tcW w:w="4679" w:type="dxa"/>
            <w:gridSpan w:val="2"/>
            <w:shd w:val="clear" w:color="auto" w:fill="D9D9D9" w:themeFill="background1" w:themeFillShade="D9"/>
          </w:tcPr>
          <w:p w14:paraId="16896410" w14:textId="77777777" w:rsidR="005E49E7" w:rsidRDefault="005E49E7" w:rsidP="00C37965">
            <w:pPr>
              <w:rPr>
                <w:rFonts w:ascii="Calibri" w:hAnsi="Calibri" w:cs="Calibri"/>
                <w:b/>
                <w:bCs/>
              </w:rPr>
            </w:pPr>
            <w:r w:rsidRPr="113DDEBB">
              <w:rPr>
                <w:rFonts w:ascii="Calibri" w:hAnsi="Calibri" w:cs="Calibri"/>
                <w:b/>
                <w:bCs/>
              </w:rPr>
              <w:t>IDENTIFICADOR CASO DE USO:</w:t>
            </w:r>
          </w:p>
          <w:p w14:paraId="2FD07156" w14:textId="498F5A0F" w:rsidR="005E49E7" w:rsidRPr="00FA381A" w:rsidRDefault="005E49E7" w:rsidP="00C37965">
            <w:pPr>
              <w:rPr>
                <w:rFonts w:ascii="Calibri" w:hAnsi="Calibri" w:cs="Calibri"/>
                <w:b/>
              </w:rPr>
            </w:pPr>
            <w:bookmarkStart w:id="118" w:name="CU19"/>
            <w:r w:rsidRPr="113DDEBB">
              <w:rPr>
                <w:rFonts w:ascii="Calibri" w:hAnsi="Calibri" w:cs="Calibri"/>
                <w:b/>
                <w:bCs/>
              </w:rPr>
              <w:t>CU-</w:t>
            </w:r>
            <w:r>
              <w:rPr>
                <w:rFonts w:ascii="Calibri" w:hAnsi="Calibri" w:cs="Calibri"/>
                <w:b/>
                <w:bCs/>
              </w:rPr>
              <w:t>19</w:t>
            </w:r>
            <w:bookmarkEnd w:id="118"/>
          </w:p>
        </w:tc>
        <w:tc>
          <w:tcPr>
            <w:tcW w:w="4557" w:type="dxa"/>
            <w:gridSpan w:val="2"/>
            <w:shd w:val="clear" w:color="auto" w:fill="D9D9D9" w:themeFill="background1" w:themeFillShade="D9"/>
          </w:tcPr>
          <w:p w14:paraId="6A98BA92" w14:textId="77777777" w:rsidR="005E49E7" w:rsidRDefault="005E49E7" w:rsidP="00C37965">
            <w:pPr>
              <w:rPr>
                <w:rFonts w:ascii="Calibri" w:hAnsi="Calibri" w:cs="Calibri"/>
                <w:b/>
                <w:bCs/>
              </w:rPr>
            </w:pPr>
            <w:r w:rsidRPr="113DDEBB">
              <w:rPr>
                <w:rFonts w:ascii="Calibri" w:hAnsi="Calibri" w:cs="Calibri"/>
                <w:b/>
                <w:bCs/>
              </w:rPr>
              <w:t>NOMBRE:</w:t>
            </w:r>
          </w:p>
          <w:p w14:paraId="58B818FE" w14:textId="4DB967DC" w:rsidR="005E49E7" w:rsidRPr="00D14C1A" w:rsidRDefault="005E49E7" w:rsidP="00D14C1A">
            <w:pPr>
              <w:spacing w:line="259" w:lineRule="auto"/>
              <w:rPr>
                <w:rFonts w:ascii="Calibri" w:eastAsia="Arial Unicode MS" w:hAnsi="Calibri" w:cs="Calibri"/>
              </w:rPr>
            </w:pPr>
            <w:r>
              <w:rPr>
                <w:rFonts w:ascii="Calibri" w:eastAsia="Arial Unicode MS" w:hAnsi="Calibri" w:cs="Calibri"/>
              </w:rPr>
              <w:t xml:space="preserve">Ingresar </w:t>
            </w:r>
            <w:commentRangeStart w:id="119"/>
            <w:r>
              <w:rPr>
                <w:rFonts w:ascii="Calibri" w:eastAsia="Arial Unicode MS" w:hAnsi="Calibri" w:cs="Calibri"/>
              </w:rPr>
              <w:t>diagnóstico</w:t>
            </w:r>
            <w:commentRangeEnd w:id="119"/>
            <w:r w:rsidR="00A007FB">
              <w:rPr>
                <w:rStyle w:val="Refdecomentario"/>
              </w:rPr>
              <w:commentReference w:id="119"/>
            </w:r>
            <w:r>
              <w:rPr>
                <w:rFonts w:ascii="Calibri" w:eastAsia="Arial Unicode MS" w:hAnsi="Calibri" w:cs="Calibri"/>
              </w:rPr>
              <w:t xml:space="preserve"> de vehículo</w:t>
            </w:r>
          </w:p>
        </w:tc>
      </w:tr>
      <w:tr w:rsidR="005E49E7" w14:paraId="74744A53" w14:textId="77777777" w:rsidTr="005E6C01">
        <w:tc>
          <w:tcPr>
            <w:tcW w:w="6160" w:type="dxa"/>
            <w:gridSpan w:val="3"/>
          </w:tcPr>
          <w:p w14:paraId="0971A5DA" w14:textId="77777777" w:rsidR="005E49E7" w:rsidRPr="005619BC" w:rsidRDefault="005E49E7" w:rsidP="00C37965">
            <w:pPr>
              <w:rPr>
                <w:rFonts w:ascii="Calibri" w:hAnsi="Calibri" w:cs="Calibri"/>
                <w:b/>
                <w:bCs/>
              </w:rPr>
            </w:pPr>
            <w:r w:rsidRPr="005619BC">
              <w:rPr>
                <w:rFonts w:ascii="Calibri" w:hAnsi="Calibri" w:cs="Calibri"/>
                <w:b/>
                <w:bCs/>
              </w:rPr>
              <w:t>COMPLEJIDAD:</w:t>
            </w:r>
          </w:p>
          <w:p w14:paraId="67F443FB" w14:textId="77777777" w:rsidR="005E49E7" w:rsidRPr="005619BC" w:rsidRDefault="005E49E7" w:rsidP="00C37965">
            <w:pPr>
              <w:jc w:val="both"/>
              <w:rPr>
                <w:rFonts w:ascii="Calibri" w:hAnsi="Calibri" w:cs="Calibri"/>
                <w:b/>
                <w:bCs/>
              </w:rPr>
            </w:pPr>
            <w:r w:rsidRPr="005619BC">
              <w:rPr>
                <w:rFonts w:ascii="Calibri" w:eastAsia="Arial Unicode MS" w:hAnsi="Calibri" w:cs="Calibri"/>
              </w:rPr>
              <w:t>[</w:t>
            </w:r>
            <w:r>
              <w:rPr>
                <w:rFonts w:ascii="Calibri" w:eastAsia="Arial Unicode MS" w:hAnsi="Calibri" w:cs="Calibri"/>
              </w:rPr>
              <w:t>Media</w:t>
            </w:r>
            <w:r w:rsidRPr="005619BC">
              <w:rPr>
                <w:rFonts w:ascii="Calibri" w:eastAsia="Arial Unicode MS" w:hAnsi="Calibri" w:cs="Calibri"/>
              </w:rPr>
              <w:t xml:space="preserve">] </w:t>
            </w:r>
          </w:p>
        </w:tc>
        <w:tc>
          <w:tcPr>
            <w:tcW w:w="3076" w:type="dxa"/>
          </w:tcPr>
          <w:p w14:paraId="20E0DF55" w14:textId="77777777" w:rsidR="005E49E7" w:rsidRPr="005619BC" w:rsidRDefault="005E49E7" w:rsidP="00C37965">
            <w:pPr>
              <w:rPr>
                <w:rFonts w:ascii="Calibri" w:hAnsi="Calibri" w:cs="Calibri"/>
                <w:b/>
                <w:bCs/>
              </w:rPr>
            </w:pPr>
            <w:r w:rsidRPr="005619BC">
              <w:rPr>
                <w:rFonts w:ascii="Calibri" w:hAnsi="Calibri" w:cs="Calibri"/>
                <w:b/>
                <w:bCs/>
              </w:rPr>
              <w:t>PRIORIDAD:</w:t>
            </w:r>
          </w:p>
          <w:p w14:paraId="6DE48FFA" w14:textId="77777777" w:rsidR="005E49E7" w:rsidRPr="005619BC" w:rsidRDefault="005E49E7" w:rsidP="00C37965">
            <w:pPr>
              <w:rPr>
                <w:rFonts w:ascii="Calibri" w:hAnsi="Calibri" w:cs="Calibri"/>
                <w:b/>
                <w:bCs/>
              </w:rPr>
            </w:pPr>
            <w:r w:rsidRPr="005619BC">
              <w:rPr>
                <w:rFonts w:ascii="Calibri" w:eastAsia="Arial Unicode MS" w:hAnsi="Calibri" w:cs="Calibri"/>
              </w:rPr>
              <w:t xml:space="preserve"> [</w:t>
            </w:r>
            <w:r>
              <w:rPr>
                <w:rFonts w:ascii="Calibri" w:eastAsia="Arial Unicode MS" w:hAnsi="Calibri" w:cs="Calibri"/>
              </w:rPr>
              <w:t>Alta</w:t>
            </w:r>
            <w:r w:rsidRPr="005619BC">
              <w:rPr>
                <w:rFonts w:ascii="Calibri" w:eastAsia="Arial Unicode MS" w:hAnsi="Calibri" w:cs="Calibri"/>
              </w:rPr>
              <w:t>]</w:t>
            </w:r>
          </w:p>
        </w:tc>
      </w:tr>
      <w:tr w:rsidR="005E49E7" w14:paraId="472457D1" w14:textId="77777777" w:rsidTr="005E6C01">
        <w:tc>
          <w:tcPr>
            <w:tcW w:w="9236" w:type="dxa"/>
            <w:gridSpan w:val="4"/>
          </w:tcPr>
          <w:p w14:paraId="2C54508F" w14:textId="77777777" w:rsidR="005E49E7" w:rsidRPr="005619BC" w:rsidRDefault="005E49E7" w:rsidP="00C37965">
            <w:pPr>
              <w:rPr>
                <w:rFonts w:ascii="Calibri" w:hAnsi="Calibri" w:cs="Calibri"/>
                <w:b/>
                <w:bCs/>
              </w:rPr>
            </w:pPr>
            <w:r w:rsidRPr="005619BC">
              <w:rPr>
                <w:rFonts w:ascii="Calibri" w:hAnsi="Calibri" w:cs="Calibri"/>
                <w:b/>
                <w:bCs/>
              </w:rPr>
              <w:t>REQUERIMIENTO FUNCIONAL ASOCIADO:</w:t>
            </w:r>
          </w:p>
          <w:p w14:paraId="39A341E9" w14:textId="27BF648C" w:rsidR="005E49E7" w:rsidRPr="005619BC" w:rsidRDefault="005E49E7" w:rsidP="00C37965">
            <w:pPr>
              <w:jc w:val="both"/>
              <w:rPr>
                <w:rFonts w:ascii="Calibri" w:eastAsia="Arial Unicode MS" w:hAnsi="Calibri" w:cs="Calibri"/>
                <w:i/>
                <w:iCs/>
              </w:rPr>
            </w:pPr>
            <w:r w:rsidRPr="005619BC">
              <w:rPr>
                <w:rFonts w:ascii="Calibri" w:eastAsia="Arial Unicode MS" w:hAnsi="Calibri" w:cs="Calibri"/>
                <w:i/>
                <w:iCs/>
              </w:rPr>
              <w:t>R</w:t>
            </w:r>
            <w:r>
              <w:rPr>
                <w:rFonts w:ascii="Calibri" w:eastAsia="Arial Unicode MS" w:hAnsi="Calibri" w:cs="Calibri"/>
                <w:i/>
                <w:iCs/>
              </w:rPr>
              <w:t>F-03</w:t>
            </w:r>
            <w:r w:rsidR="00DF5E1D">
              <w:rPr>
                <w:rFonts w:ascii="Calibri" w:eastAsia="Arial Unicode MS" w:hAnsi="Calibri" w:cs="Calibri"/>
                <w:i/>
                <w:iCs/>
              </w:rPr>
              <w:t xml:space="preserve">: Ingresar diagnóstico </w:t>
            </w:r>
          </w:p>
        </w:tc>
      </w:tr>
      <w:tr w:rsidR="005E49E7" w14:paraId="25CB98DE" w14:textId="77777777" w:rsidTr="005E6C01">
        <w:tc>
          <w:tcPr>
            <w:tcW w:w="9236" w:type="dxa"/>
            <w:gridSpan w:val="4"/>
          </w:tcPr>
          <w:p w14:paraId="5849D467" w14:textId="77777777" w:rsidR="005E49E7" w:rsidRPr="005619BC" w:rsidRDefault="005E49E7" w:rsidP="00C37965">
            <w:pPr>
              <w:rPr>
                <w:rFonts w:ascii="Calibri" w:hAnsi="Calibri" w:cs="Calibri"/>
                <w:b/>
                <w:bCs/>
              </w:rPr>
            </w:pPr>
            <w:r w:rsidRPr="005619BC">
              <w:rPr>
                <w:rFonts w:ascii="Calibri" w:hAnsi="Calibri" w:cs="Calibri"/>
                <w:b/>
                <w:bCs/>
              </w:rPr>
              <w:t>ACTORES:</w:t>
            </w:r>
          </w:p>
          <w:p w14:paraId="23664757" w14:textId="07AC66D6" w:rsidR="005E49E7" w:rsidRPr="005619BC" w:rsidRDefault="007D7AE2" w:rsidP="490053C6">
            <w:pPr>
              <w:rPr>
                <w:rFonts w:ascii="Calibri" w:eastAsia="Arial Unicode MS" w:hAnsi="Calibri" w:cs="Calibri"/>
                <w:i/>
                <w:iCs/>
              </w:rPr>
            </w:pPr>
            <w:r>
              <w:rPr>
                <w:rFonts w:ascii="Calibri" w:eastAsia="Arial Unicode MS" w:hAnsi="Calibri" w:cs="Calibri"/>
                <w:i/>
                <w:iCs/>
              </w:rPr>
              <w:t xml:space="preserve">ACT-3: </w:t>
            </w:r>
            <w:r w:rsidR="267D5D0C" w:rsidRPr="490053C6">
              <w:rPr>
                <w:rFonts w:ascii="Calibri" w:eastAsia="Arial Unicode MS" w:hAnsi="Calibri" w:cs="Calibri"/>
                <w:i/>
                <w:iCs/>
              </w:rPr>
              <w:t xml:space="preserve">Mecánico </w:t>
            </w:r>
          </w:p>
        </w:tc>
      </w:tr>
      <w:tr w:rsidR="005E49E7" w14:paraId="5F8C9350" w14:textId="77777777" w:rsidTr="005E6C01">
        <w:tc>
          <w:tcPr>
            <w:tcW w:w="9236" w:type="dxa"/>
            <w:gridSpan w:val="4"/>
          </w:tcPr>
          <w:p w14:paraId="0EB44256" w14:textId="0F35F771" w:rsidR="005E49E7" w:rsidRPr="005619BC" w:rsidRDefault="2AC4DCE4" w:rsidP="00C37965">
            <w:pPr>
              <w:rPr>
                <w:rFonts w:ascii="Calibri" w:hAnsi="Calibri" w:cs="Calibri"/>
                <w:b/>
                <w:bCs/>
              </w:rPr>
            </w:pPr>
            <w:r w:rsidRPr="490053C6">
              <w:rPr>
                <w:rFonts w:ascii="Calibri" w:hAnsi="Calibri" w:cs="Calibri"/>
                <w:b/>
                <w:bCs/>
              </w:rPr>
              <w:lastRenderedPageBreak/>
              <w:t>CASOS DE USO ASOCIADOS:</w:t>
            </w:r>
          </w:p>
          <w:p w14:paraId="44A60EC8" w14:textId="77777777" w:rsidR="005E49E7" w:rsidRDefault="00EE23C2" w:rsidP="00C37965">
            <w:pPr>
              <w:rPr>
                <w:rFonts w:ascii="Calibri" w:eastAsia="Arial Unicode MS" w:hAnsi="Calibri" w:cs="Calibri"/>
                <w:i/>
                <w:iCs/>
              </w:rPr>
            </w:pPr>
            <w:r>
              <w:rPr>
                <w:rFonts w:ascii="Calibri" w:eastAsia="Arial Unicode MS" w:hAnsi="Calibri" w:cs="Calibri"/>
                <w:i/>
                <w:iCs/>
              </w:rPr>
              <w:t>Extiende</w:t>
            </w:r>
            <w:r w:rsidR="234A25AB" w:rsidRPr="490053C6">
              <w:rPr>
                <w:rFonts w:ascii="Calibri" w:eastAsia="Arial Unicode MS" w:hAnsi="Calibri" w:cs="Calibri"/>
                <w:i/>
                <w:iCs/>
              </w:rPr>
              <w:t xml:space="preserve"> de CU-2</w:t>
            </w:r>
            <w:r w:rsidR="006D78AC">
              <w:rPr>
                <w:rFonts w:ascii="Calibri" w:eastAsia="Arial Unicode MS" w:hAnsi="Calibri" w:cs="Calibri"/>
                <w:i/>
                <w:iCs/>
              </w:rPr>
              <w:t>8</w:t>
            </w:r>
            <w:r w:rsidR="007D7AE2">
              <w:rPr>
                <w:rFonts w:ascii="Calibri" w:eastAsia="Arial Unicode MS" w:hAnsi="Calibri" w:cs="Calibri"/>
                <w:i/>
                <w:iCs/>
              </w:rPr>
              <w:t xml:space="preserve">: </w:t>
            </w:r>
            <w:r w:rsidR="0033059A">
              <w:rPr>
                <w:rFonts w:ascii="Calibri" w:eastAsia="Arial Unicode MS" w:hAnsi="Calibri" w:cs="Calibri"/>
                <w:i/>
                <w:iCs/>
              </w:rPr>
              <w:t>Registrar datos vehículo</w:t>
            </w:r>
          </w:p>
          <w:p w14:paraId="19760438" w14:textId="795B76D8" w:rsidR="00D70AF3" w:rsidRPr="00D70AF3" w:rsidRDefault="00D555EB" w:rsidP="00C37965">
            <w:pPr>
              <w:rPr>
                <w:rFonts w:ascii="Calibri" w:eastAsia="Arial Unicode MS" w:hAnsi="Calibri" w:cs="Calibri"/>
                <w:i/>
                <w:iCs/>
              </w:rPr>
            </w:pPr>
            <w:r>
              <w:rPr>
                <w:rFonts w:ascii="Calibri" w:eastAsia="Arial Unicode MS" w:hAnsi="Calibri" w:cs="Calibri"/>
                <w:i/>
                <w:iCs/>
              </w:rPr>
              <w:t>Incluye</w:t>
            </w:r>
            <w:r w:rsidR="00D70AF3" w:rsidRPr="490053C6">
              <w:rPr>
                <w:rFonts w:ascii="Calibri" w:eastAsia="Arial Unicode MS" w:hAnsi="Calibri" w:cs="Calibri"/>
                <w:i/>
                <w:iCs/>
              </w:rPr>
              <w:t xml:space="preserve"> de CU-</w:t>
            </w:r>
            <w:r w:rsidR="00D70AF3">
              <w:rPr>
                <w:rFonts w:ascii="Calibri" w:eastAsia="Arial Unicode MS" w:hAnsi="Calibri" w:cs="Calibri"/>
                <w:i/>
                <w:iCs/>
              </w:rPr>
              <w:t>05: Buscar autoparte</w:t>
            </w:r>
          </w:p>
        </w:tc>
      </w:tr>
      <w:tr w:rsidR="005E49E7" w14:paraId="610D5AFA" w14:textId="77777777" w:rsidTr="005E6C01">
        <w:tc>
          <w:tcPr>
            <w:tcW w:w="9236" w:type="dxa"/>
            <w:gridSpan w:val="4"/>
          </w:tcPr>
          <w:p w14:paraId="2EFC3C08" w14:textId="77777777" w:rsidR="005E49E7" w:rsidRPr="005619BC" w:rsidRDefault="005E49E7" w:rsidP="00C37965">
            <w:pPr>
              <w:rPr>
                <w:rFonts w:ascii="Calibri" w:hAnsi="Calibri" w:cs="Calibri"/>
                <w:lang w:eastAsia="es-ES"/>
              </w:rPr>
            </w:pPr>
            <w:r w:rsidRPr="005619BC">
              <w:rPr>
                <w:rFonts w:ascii="Calibri" w:hAnsi="Calibri" w:cs="Calibri"/>
                <w:b/>
                <w:bCs/>
              </w:rPr>
              <w:t>DESCRIPCIÓN:</w:t>
            </w:r>
          </w:p>
          <w:p w14:paraId="1D97BBD3" w14:textId="11CFFC19" w:rsidR="005E49E7" w:rsidRPr="005619BC" w:rsidRDefault="00115DE1" w:rsidP="00C37965">
            <w:pPr>
              <w:rPr>
                <w:rFonts w:ascii="Calibri" w:eastAsia="Arial Unicode MS" w:hAnsi="Calibri" w:cs="Calibri"/>
                <w:i/>
                <w:iCs/>
              </w:rPr>
            </w:pPr>
            <w:r>
              <w:rPr>
                <w:rFonts w:ascii="Calibri" w:eastAsia="Arial Unicode MS" w:hAnsi="Calibri" w:cs="Calibri"/>
                <w:i/>
                <w:iCs/>
              </w:rPr>
              <w:t xml:space="preserve">El </w:t>
            </w:r>
            <w:r w:rsidR="00EB310B">
              <w:rPr>
                <w:rFonts w:ascii="Calibri" w:eastAsia="Arial Unicode MS" w:hAnsi="Calibri" w:cs="Calibri"/>
                <w:i/>
                <w:iCs/>
              </w:rPr>
              <w:t>mecánico</w:t>
            </w:r>
            <w:r>
              <w:rPr>
                <w:rFonts w:ascii="Calibri" w:eastAsia="Arial Unicode MS" w:hAnsi="Calibri" w:cs="Calibri"/>
                <w:i/>
                <w:iCs/>
              </w:rPr>
              <w:t xml:space="preserve"> registrar</w:t>
            </w:r>
            <w:r w:rsidR="0024502C">
              <w:rPr>
                <w:rFonts w:ascii="Calibri" w:eastAsia="Arial Unicode MS" w:hAnsi="Calibri" w:cs="Calibri"/>
                <w:i/>
                <w:iCs/>
              </w:rPr>
              <w:t>á</w:t>
            </w:r>
            <w:r>
              <w:rPr>
                <w:rFonts w:ascii="Calibri" w:eastAsia="Arial Unicode MS" w:hAnsi="Calibri" w:cs="Calibri"/>
                <w:i/>
                <w:iCs/>
              </w:rPr>
              <w:t xml:space="preserve"> en el sistema </w:t>
            </w:r>
            <w:r w:rsidR="00FA2217">
              <w:rPr>
                <w:rFonts w:ascii="Calibri" w:eastAsia="Arial Unicode MS" w:hAnsi="Calibri" w:cs="Calibri"/>
                <w:i/>
                <w:iCs/>
              </w:rPr>
              <w:t xml:space="preserve">los </w:t>
            </w:r>
            <w:r w:rsidR="00FA2217" w:rsidRPr="002E7FA4">
              <w:rPr>
                <w:rFonts w:ascii="Calibri" w:eastAsia="Arial Unicode MS" w:hAnsi="Calibri" w:cs="Calibri"/>
                <w:i/>
              </w:rPr>
              <w:t>problemas</w:t>
            </w:r>
            <w:r w:rsidR="00FA2217">
              <w:rPr>
                <w:rFonts w:ascii="Calibri" w:eastAsia="Arial Unicode MS" w:hAnsi="Calibri" w:cs="Calibri"/>
                <w:i/>
                <w:iCs/>
              </w:rPr>
              <w:t xml:space="preserve"> que presenta el vehículo en base </w:t>
            </w:r>
            <w:r w:rsidR="00EB310B">
              <w:rPr>
                <w:rFonts w:ascii="Calibri" w:eastAsia="Arial Unicode MS" w:hAnsi="Calibri" w:cs="Calibri"/>
                <w:i/>
                <w:iCs/>
              </w:rPr>
              <w:t>a su inspección del vehículo</w:t>
            </w:r>
            <w:r w:rsidR="0024502C">
              <w:rPr>
                <w:rFonts w:ascii="Calibri" w:eastAsia="Arial Unicode MS" w:hAnsi="Calibri" w:cs="Calibri"/>
                <w:i/>
                <w:iCs/>
              </w:rPr>
              <w:t>.</w:t>
            </w:r>
          </w:p>
        </w:tc>
      </w:tr>
      <w:tr w:rsidR="005E49E7" w14:paraId="425C5F33" w14:textId="77777777" w:rsidTr="005E6C01">
        <w:tc>
          <w:tcPr>
            <w:tcW w:w="9236" w:type="dxa"/>
            <w:gridSpan w:val="4"/>
            <w:tcBorders>
              <w:bottom w:val="single" w:sz="4" w:space="0" w:color="auto"/>
            </w:tcBorders>
          </w:tcPr>
          <w:p w14:paraId="5868140B" w14:textId="14AD10EB" w:rsidR="005E49E7" w:rsidRPr="005619BC" w:rsidRDefault="005E49E7" w:rsidP="00C37965">
            <w:pPr>
              <w:rPr>
                <w:rFonts w:ascii="Calibri" w:hAnsi="Calibri" w:cs="Calibri"/>
                <w:b/>
                <w:bCs/>
              </w:rPr>
            </w:pPr>
            <w:r w:rsidRPr="005619BC">
              <w:rPr>
                <w:rFonts w:ascii="Calibri" w:hAnsi="Calibri" w:cs="Calibri"/>
                <w:b/>
                <w:bCs/>
              </w:rPr>
              <w:t xml:space="preserve">NOTAS: </w:t>
            </w:r>
          </w:p>
          <w:p w14:paraId="2E5E93ED" w14:textId="77777777" w:rsidR="000A57BB" w:rsidRDefault="000A57BB" w:rsidP="00D01BB1">
            <w:pPr>
              <w:pStyle w:val="Prrafodelista"/>
              <w:numPr>
                <w:ilvl w:val="0"/>
                <w:numId w:val="121"/>
              </w:numPr>
              <w:rPr>
                <w:rFonts w:asciiTheme="minorHAnsi" w:hAnsiTheme="minorHAnsi" w:cstheme="minorHAnsi"/>
                <w:i/>
                <w:iCs/>
                <w:lang w:val="es-419"/>
              </w:rPr>
            </w:pPr>
            <w:r w:rsidRPr="008532C5">
              <w:rPr>
                <w:rFonts w:asciiTheme="minorHAnsi" w:hAnsiTheme="minorHAnsi" w:cstheme="minorHAnsi"/>
                <w:i/>
                <w:iCs/>
                <w:lang w:val="es-419"/>
              </w:rPr>
              <w:t>El mecánico debe seleccionar un vehículo en cola del ListBox para poder visualizar los detalles personales del cliente como: nombre, teléfono y correo.</w:t>
            </w:r>
            <w:r>
              <w:rPr>
                <w:rFonts w:asciiTheme="minorHAnsi" w:hAnsiTheme="minorHAnsi" w:cstheme="minorHAnsi"/>
                <w:i/>
                <w:iCs/>
                <w:lang w:val="es-419"/>
              </w:rPr>
              <w:t xml:space="preserve"> También datos del vehículo tales como: marca, modelo, placa y año. </w:t>
            </w:r>
          </w:p>
          <w:p w14:paraId="7D5DC53C" w14:textId="77777777" w:rsidR="000A57BB" w:rsidRPr="008532C5" w:rsidRDefault="000A57BB" w:rsidP="00D01BB1">
            <w:pPr>
              <w:pStyle w:val="Prrafodelista"/>
              <w:numPr>
                <w:ilvl w:val="0"/>
                <w:numId w:val="121"/>
              </w:numPr>
              <w:rPr>
                <w:rFonts w:asciiTheme="minorHAnsi" w:hAnsiTheme="minorHAnsi" w:cstheme="minorHAnsi"/>
                <w:i/>
                <w:iCs/>
                <w:lang w:val="es-419"/>
              </w:rPr>
            </w:pPr>
            <w:r>
              <w:rPr>
                <w:rFonts w:asciiTheme="minorHAnsi" w:hAnsiTheme="minorHAnsi" w:cstheme="minorHAnsi"/>
                <w:i/>
                <w:iCs/>
                <w:lang w:val="es-419"/>
              </w:rPr>
              <w:t>Existirá un comboBox con el tipo del servicio que el cliente proporcionó anteriormente, el cual estará habilitado para modificar a criterio del mecánico.</w:t>
            </w:r>
          </w:p>
          <w:p w14:paraId="11647C58" w14:textId="126F3A1A" w:rsidR="000A57BB" w:rsidRDefault="000A57BB" w:rsidP="00D01BB1">
            <w:pPr>
              <w:pStyle w:val="Prrafodelista"/>
              <w:numPr>
                <w:ilvl w:val="0"/>
                <w:numId w:val="121"/>
              </w:numPr>
              <w:rPr>
                <w:rFonts w:asciiTheme="minorHAnsi" w:hAnsiTheme="minorHAnsi" w:cstheme="minorHAnsi"/>
                <w:i/>
                <w:iCs/>
                <w:lang w:val="es-419"/>
              </w:rPr>
            </w:pPr>
            <w:r>
              <w:rPr>
                <w:rFonts w:asciiTheme="minorHAnsi" w:hAnsiTheme="minorHAnsi" w:cstheme="minorHAnsi"/>
                <w:i/>
                <w:iCs/>
                <w:lang w:val="es-419"/>
              </w:rPr>
              <w:t xml:space="preserve">Debe llenar el textArea de descripción </w:t>
            </w:r>
            <w:r w:rsidR="00A338DE">
              <w:rPr>
                <w:rFonts w:asciiTheme="minorHAnsi" w:hAnsiTheme="minorHAnsi" w:cstheme="minorHAnsi"/>
                <w:i/>
                <w:iCs/>
                <w:lang w:val="es-419"/>
              </w:rPr>
              <w:t xml:space="preserve">de </w:t>
            </w:r>
            <w:r w:rsidRPr="009313E3">
              <w:rPr>
                <w:rFonts w:asciiTheme="minorHAnsi" w:hAnsiTheme="minorHAnsi" w:cstheme="minorHAnsi"/>
                <w:i/>
                <w:iCs/>
                <w:lang w:val="es-419"/>
              </w:rPr>
              <w:t>máximo 500 caracteres de longitud.</w:t>
            </w:r>
          </w:p>
          <w:p w14:paraId="3051BCC0" w14:textId="77777777" w:rsidR="003172A6" w:rsidRPr="003172A6" w:rsidRDefault="003A7CD8" w:rsidP="00D01BB1">
            <w:pPr>
              <w:pStyle w:val="Prrafodelista"/>
              <w:numPr>
                <w:ilvl w:val="0"/>
                <w:numId w:val="121"/>
              </w:numPr>
              <w:rPr>
                <w:rFonts w:ascii="Calibri" w:hAnsi="Calibri" w:cs="Calibri"/>
                <w:i/>
                <w:lang w:val="es-419"/>
              </w:rPr>
            </w:pPr>
            <w:r w:rsidRPr="003172A6">
              <w:rPr>
                <w:rFonts w:asciiTheme="minorHAnsi" w:hAnsiTheme="minorHAnsi" w:cstheme="minorHAnsi"/>
                <w:i/>
                <w:iCs/>
                <w:lang w:val="es-419"/>
              </w:rPr>
              <w:t xml:space="preserve">Si el mecánico desea buscar una autoparte para el diagnóstico se incluye una búsqueda </w:t>
            </w:r>
            <w:r w:rsidR="003172A6" w:rsidRPr="003172A6">
              <w:rPr>
                <w:rFonts w:asciiTheme="minorHAnsi" w:hAnsiTheme="minorHAnsi" w:cstheme="minorHAnsi"/>
                <w:i/>
                <w:iCs/>
                <w:lang w:val="es-419"/>
              </w:rPr>
              <w:t>con la que añadirá artículos a una listBox.</w:t>
            </w:r>
          </w:p>
          <w:p w14:paraId="57030506" w14:textId="24496FC6" w:rsidR="000A57BB" w:rsidRPr="003172A6" w:rsidRDefault="000A57BB" w:rsidP="003172A6">
            <w:pPr>
              <w:rPr>
                <w:rFonts w:ascii="Calibri" w:hAnsi="Calibri" w:cs="Calibri"/>
                <w:i/>
                <w:lang w:val="es-419"/>
              </w:rPr>
            </w:pPr>
            <w:r w:rsidRPr="003172A6">
              <w:rPr>
                <w:rFonts w:ascii="Calibri" w:hAnsi="Calibri" w:cs="Calibri"/>
                <w:i/>
                <w:iCs/>
                <w:lang w:val="es-419"/>
              </w:rPr>
              <w:t>Restricción:</w:t>
            </w:r>
          </w:p>
          <w:p w14:paraId="2BD5C110" w14:textId="29E494D7" w:rsidR="00601D44" w:rsidRPr="004E2D34" w:rsidRDefault="000A57BB" w:rsidP="00D01BB1">
            <w:pPr>
              <w:pStyle w:val="Prrafodelista"/>
              <w:numPr>
                <w:ilvl w:val="0"/>
                <w:numId w:val="121"/>
              </w:numPr>
              <w:rPr>
                <w:rFonts w:asciiTheme="minorHAnsi" w:hAnsiTheme="minorHAnsi" w:cstheme="minorBidi"/>
                <w:i/>
                <w:lang w:val="es-419"/>
              </w:rPr>
            </w:pPr>
            <w:r w:rsidRPr="00EF13D9">
              <w:rPr>
                <w:rFonts w:ascii="Calibri" w:eastAsia="Calibri" w:hAnsi="Calibri" w:cs="Calibri"/>
                <w:i/>
                <w:lang w:val="es-419"/>
              </w:rPr>
              <w:t>No se permiten caracteres especiales a excepción del “-“ en el campo de placa del vehículo.</w:t>
            </w:r>
          </w:p>
        </w:tc>
      </w:tr>
      <w:tr w:rsidR="005E49E7" w14:paraId="6C2529D4" w14:textId="77777777" w:rsidTr="005E6C01">
        <w:tc>
          <w:tcPr>
            <w:tcW w:w="9236" w:type="dxa"/>
            <w:gridSpan w:val="4"/>
            <w:tcBorders>
              <w:bottom w:val="single" w:sz="4" w:space="0" w:color="auto"/>
            </w:tcBorders>
          </w:tcPr>
          <w:p w14:paraId="6CBCFFF1" w14:textId="77777777" w:rsidR="005E49E7" w:rsidRPr="005619BC" w:rsidRDefault="005E49E7" w:rsidP="00C37965">
            <w:pPr>
              <w:rPr>
                <w:rFonts w:ascii="Calibri" w:eastAsia="Arial Unicode MS" w:hAnsi="Calibri" w:cs="Calibri"/>
                <w:i/>
                <w:iCs/>
              </w:rPr>
            </w:pPr>
            <w:r w:rsidRPr="005619BC">
              <w:rPr>
                <w:rFonts w:ascii="Calibri" w:hAnsi="Calibri" w:cs="Calibri"/>
                <w:b/>
                <w:bCs/>
              </w:rPr>
              <w:t>CRITERIOS DE ACEPTACIÓN:</w:t>
            </w:r>
          </w:p>
          <w:p w14:paraId="29B3A747" w14:textId="2FB48A39" w:rsidR="005E49E7" w:rsidRPr="005619BC" w:rsidRDefault="00016F5C" w:rsidP="00C37965">
            <w:pPr>
              <w:spacing w:line="259" w:lineRule="auto"/>
              <w:rPr>
                <w:rFonts w:ascii="Calibri" w:hAnsi="Calibri" w:cs="Calibri"/>
                <w:i/>
                <w:iCs/>
              </w:rPr>
            </w:pPr>
            <w:r>
              <w:rPr>
                <w:rFonts w:ascii="Calibri" w:hAnsi="Calibri" w:cs="Calibri"/>
                <w:i/>
                <w:iCs/>
              </w:rPr>
              <w:t>S</w:t>
            </w:r>
            <w:r w:rsidR="00F91B20">
              <w:rPr>
                <w:rFonts w:ascii="Calibri" w:hAnsi="Calibri" w:cs="Calibri"/>
                <w:i/>
                <w:iCs/>
              </w:rPr>
              <w:t xml:space="preserve">e ingresa el diagnóstico del vehículo </w:t>
            </w:r>
            <w:r w:rsidR="00E80563">
              <w:rPr>
                <w:rFonts w:ascii="Calibri" w:hAnsi="Calibri" w:cs="Calibri"/>
                <w:i/>
                <w:iCs/>
              </w:rPr>
              <w:t>en el sistema</w:t>
            </w:r>
            <w:r w:rsidR="004B13FC">
              <w:rPr>
                <w:rFonts w:ascii="Calibri" w:hAnsi="Calibri" w:cs="Calibri"/>
                <w:i/>
                <w:iCs/>
              </w:rPr>
              <w:t>.</w:t>
            </w:r>
          </w:p>
        </w:tc>
      </w:tr>
      <w:tr w:rsidR="005E49E7" w14:paraId="0D45AC79" w14:textId="77777777" w:rsidTr="005E6C01">
        <w:trPr>
          <w:trHeight w:val="345"/>
        </w:trPr>
        <w:tc>
          <w:tcPr>
            <w:tcW w:w="9236" w:type="dxa"/>
            <w:gridSpan w:val="4"/>
            <w:tcBorders>
              <w:bottom w:val="single" w:sz="4" w:space="0" w:color="auto"/>
            </w:tcBorders>
            <w:shd w:val="clear" w:color="auto" w:fill="D9D9D9" w:themeFill="background1" w:themeFillShade="D9"/>
          </w:tcPr>
          <w:p w14:paraId="68C29E74" w14:textId="77777777" w:rsidR="005E49E7" w:rsidRPr="005619BC" w:rsidRDefault="005E49E7" w:rsidP="00C37965">
            <w:pPr>
              <w:rPr>
                <w:rFonts w:ascii="Calibri" w:hAnsi="Calibri" w:cs="Calibri"/>
                <w:b/>
                <w:bCs/>
              </w:rPr>
            </w:pPr>
            <w:r w:rsidRPr="005619BC">
              <w:rPr>
                <w:rFonts w:ascii="Calibri" w:hAnsi="Calibri" w:cs="Calibri"/>
                <w:b/>
                <w:bCs/>
              </w:rPr>
              <w:t xml:space="preserve">ESCENARIOS: </w:t>
            </w:r>
          </w:p>
        </w:tc>
      </w:tr>
      <w:tr w:rsidR="005E49E7" w14:paraId="33435E1B" w14:textId="77777777" w:rsidTr="005E6C01">
        <w:trPr>
          <w:trHeight w:val="1694"/>
        </w:trPr>
        <w:tc>
          <w:tcPr>
            <w:tcW w:w="1134" w:type="dxa"/>
            <w:tcBorders>
              <w:bottom w:val="single" w:sz="4" w:space="0" w:color="auto"/>
            </w:tcBorders>
          </w:tcPr>
          <w:p w14:paraId="05FBDF63" w14:textId="0C0D034B" w:rsidR="005E49E7" w:rsidRPr="00D14C1A" w:rsidRDefault="005E49E7" w:rsidP="00C37965">
            <w:pPr>
              <w:rPr>
                <w:rFonts w:ascii="Calibri" w:hAnsi="Calibri" w:cs="Calibri"/>
                <w:i/>
                <w:lang w:eastAsia="es-ES"/>
              </w:rPr>
            </w:pPr>
            <w:r w:rsidRPr="005619BC">
              <w:rPr>
                <w:rFonts w:ascii="Calibri" w:eastAsia="Arial Unicode MS" w:hAnsi="Calibri" w:cs="Calibri"/>
              </w:rPr>
              <w:t>ES</w:t>
            </w:r>
            <w:r w:rsidRPr="373DDF5D">
              <w:rPr>
                <w:rFonts w:ascii="Calibri" w:eastAsia="Arial Unicode MS" w:hAnsi="Calibri" w:cs="Calibri"/>
              </w:rPr>
              <w:t>-</w:t>
            </w:r>
            <w:r w:rsidR="1BE63026" w:rsidRPr="373DDF5D">
              <w:rPr>
                <w:rFonts w:ascii="Calibri" w:eastAsia="Arial Unicode MS" w:hAnsi="Calibri" w:cs="Calibri"/>
              </w:rPr>
              <w:t>19.</w:t>
            </w:r>
            <w:r w:rsidRPr="005619BC">
              <w:rPr>
                <w:rFonts w:ascii="Calibri" w:eastAsia="Arial Unicode MS" w:hAnsi="Calibri" w:cs="Calibri"/>
              </w:rPr>
              <w:t>1</w:t>
            </w:r>
          </w:p>
        </w:tc>
        <w:tc>
          <w:tcPr>
            <w:tcW w:w="8102" w:type="dxa"/>
            <w:gridSpan w:val="3"/>
            <w:tcBorders>
              <w:bottom w:val="single" w:sz="4" w:space="0" w:color="auto"/>
            </w:tcBorders>
          </w:tcPr>
          <w:p w14:paraId="0F9216FB" w14:textId="21CCFC84" w:rsidR="005E49E7" w:rsidRDefault="005E49E7" w:rsidP="00C37965">
            <w:pPr>
              <w:rPr>
                <w:rFonts w:ascii="Calibri" w:hAnsi="Calibri" w:cs="Calibri"/>
                <w:b/>
                <w:bCs/>
              </w:rPr>
            </w:pPr>
            <w:r w:rsidRPr="005619BC">
              <w:rPr>
                <w:rFonts w:ascii="Calibri" w:hAnsi="Calibri" w:cs="Calibri"/>
                <w:b/>
                <w:bCs/>
              </w:rPr>
              <w:t>DESCRIPCIÓN:</w:t>
            </w:r>
            <w:r w:rsidR="00AE3E7C">
              <w:rPr>
                <w:rFonts w:ascii="Calibri" w:hAnsi="Calibri" w:cs="Calibri"/>
                <w:b/>
                <w:bCs/>
              </w:rPr>
              <w:t xml:space="preserve"> </w:t>
            </w:r>
            <w:r w:rsidR="00285041">
              <w:rPr>
                <w:rFonts w:ascii="Calibri" w:hAnsi="Calibri" w:cs="Calibri"/>
                <w:b/>
                <w:bCs/>
              </w:rPr>
              <w:t>Se ingresa el diagnóstico del vehículo exitosamente.</w:t>
            </w:r>
          </w:p>
          <w:p w14:paraId="425542EA" w14:textId="60DC6787" w:rsidR="00002E71" w:rsidRPr="005619BC" w:rsidRDefault="00002E71" w:rsidP="00C37965">
            <w:pPr>
              <w:rPr>
                <w:rFonts w:ascii="Calibri" w:eastAsia="Arial Unicode MS" w:hAnsi="Calibri" w:cs="Calibri"/>
                <w:i/>
                <w:iCs/>
              </w:rPr>
            </w:pPr>
            <w:r w:rsidRPr="005619BC">
              <w:rPr>
                <w:rFonts w:ascii="Calibri" w:hAnsi="Calibri" w:cs="Calibri"/>
                <w:b/>
                <w:bCs/>
              </w:rPr>
              <w:t>SUPOSICIONES/ASUNCIONES</w:t>
            </w:r>
            <w:r w:rsidRPr="005619BC">
              <w:rPr>
                <w:rFonts w:ascii="Calibri" w:eastAsia="Arial Unicode MS" w:hAnsi="Calibri" w:cs="Calibri"/>
                <w:i/>
                <w:iCs/>
              </w:rPr>
              <w:t>:</w:t>
            </w:r>
          </w:p>
          <w:p w14:paraId="461DF7D9" w14:textId="030FE5E1" w:rsidR="00834D8B" w:rsidRPr="00834D8B" w:rsidRDefault="00834D8B" w:rsidP="00D01BB1">
            <w:pPr>
              <w:pStyle w:val="Prrafodelista"/>
              <w:numPr>
                <w:ilvl w:val="0"/>
                <w:numId w:val="91"/>
              </w:numPr>
              <w:rPr>
                <w:rFonts w:ascii="Calibri" w:hAnsi="Calibri" w:cs="Calibri"/>
                <w:b/>
                <w:bCs/>
              </w:rPr>
            </w:pPr>
            <w:r>
              <w:rPr>
                <w:rFonts w:ascii="Calibri" w:hAnsi="Calibri" w:cs="Calibri"/>
              </w:rPr>
              <w:t>El mecánico selecciona un vehículo en cola</w:t>
            </w:r>
            <w:r w:rsidR="00517C90">
              <w:rPr>
                <w:rFonts w:ascii="Calibri" w:hAnsi="Calibri" w:cs="Calibri"/>
              </w:rPr>
              <w:t>.</w:t>
            </w:r>
          </w:p>
          <w:p w14:paraId="44A34A8B" w14:textId="09AF6A7C" w:rsidR="00285041" w:rsidRPr="00285041" w:rsidRDefault="00517C90" w:rsidP="00D01BB1">
            <w:pPr>
              <w:pStyle w:val="Prrafodelista"/>
              <w:numPr>
                <w:ilvl w:val="0"/>
                <w:numId w:val="91"/>
              </w:numPr>
              <w:rPr>
                <w:rFonts w:ascii="Calibri" w:hAnsi="Calibri" w:cs="Calibri"/>
                <w:b/>
                <w:bCs/>
              </w:rPr>
            </w:pPr>
            <w:r>
              <w:rPr>
                <w:rFonts w:ascii="Calibri" w:hAnsi="Calibri" w:cs="Calibri"/>
              </w:rPr>
              <w:t xml:space="preserve">Llena </w:t>
            </w:r>
            <w:r w:rsidR="00A338DE">
              <w:rPr>
                <w:rFonts w:ascii="Calibri" w:hAnsi="Calibri" w:cs="Calibri"/>
              </w:rPr>
              <w:t>el campo de descripción</w:t>
            </w:r>
            <w:r w:rsidR="00E01D4E">
              <w:rPr>
                <w:rFonts w:ascii="Calibri" w:hAnsi="Calibri" w:cs="Calibri"/>
              </w:rPr>
              <w:t xml:space="preserve"> del diagnóstico</w:t>
            </w:r>
            <w:r w:rsidR="00A338DE">
              <w:rPr>
                <w:rFonts w:ascii="Calibri" w:hAnsi="Calibri" w:cs="Calibri"/>
              </w:rPr>
              <w:t xml:space="preserve"> </w:t>
            </w:r>
            <w:r w:rsidR="00F66FA1">
              <w:rPr>
                <w:rFonts w:ascii="Calibri" w:hAnsi="Calibri" w:cs="Calibri"/>
              </w:rPr>
              <w:t xml:space="preserve">respetando la </w:t>
            </w:r>
            <w:r w:rsidR="008120EE">
              <w:rPr>
                <w:rFonts w:ascii="Calibri" w:hAnsi="Calibri" w:cs="Calibri"/>
              </w:rPr>
              <w:t>longitud máxima</w:t>
            </w:r>
            <w:r w:rsidR="00F66FA1">
              <w:rPr>
                <w:rFonts w:ascii="Calibri" w:hAnsi="Calibri" w:cs="Calibri"/>
              </w:rPr>
              <w:t xml:space="preserve"> de caracteres</w:t>
            </w:r>
            <w:r w:rsidR="008120EE">
              <w:rPr>
                <w:rFonts w:ascii="Calibri" w:hAnsi="Calibri" w:cs="Calibri"/>
              </w:rPr>
              <w:t>.</w:t>
            </w:r>
          </w:p>
          <w:p w14:paraId="774BC78E" w14:textId="77777777" w:rsidR="005E49E7" w:rsidRPr="005619BC" w:rsidRDefault="005E49E7" w:rsidP="00C37965">
            <w:pPr>
              <w:rPr>
                <w:rFonts w:ascii="Calibri" w:hAnsi="Calibri" w:cs="Calibri"/>
                <w:b/>
                <w:bCs/>
              </w:rPr>
            </w:pPr>
            <w:r w:rsidRPr="005619BC">
              <w:rPr>
                <w:rFonts w:ascii="Calibri" w:hAnsi="Calibri" w:cs="Calibri"/>
                <w:b/>
                <w:bCs/>
              </w:rPr>
              <w:t>RESULTADOS:</w:t>
            </w:r>
            <w:r w:rsidRPr="005619BC">
              <w:rPr>
                <w:rFonts w:ascii="Calibri" w:eastAsia="Arial Unicode MS" w:hAnsi="Calibri" w:cs="Calibri"/>
                <w:i/>
                <w:iCs/>
              </w:rPr>
              <w:t xml:space="preserve"> </w:t>
            </w:r>
          </w:p>
          <w:p w14:paraId="1ED02C62" w14:textId="4105E7C7" w:rsidR="005E49E7" w:rsidRPr="003C3C8F" w:rsidRDefault="00B24B25" w:rsidP="00D01BB1">
            <w:pPr>
              <w:pStyle w:val="Prrafodelista"/>
              <w:numPr>
                <w:ilvl w:val="0"/>
                <w:numId w:val="81"/>
              </w:numPr>
              <w:rPr>
                <w:rFonts w:ascii="Calibri" w:eastAsia="Calibri" w:hAnsi="Calibri" w:cs="Calibri"/>
                <w:i/>
                <w:iCs/>
              </w:rPr>
            </w:pPr>
            <w:r>
              <w:rPr>
                <w:rFonts w:ascii="Calibri" w:eastAsia="Calibri" w:hAnsi="Calibri" w:cs="Calibri"/>
                <w:i/>
                <w:iCs/>
              </w:rPr>
              <w:t>Mensaje de éxito</w:t>
            </w:r>
            <w:r w:rsidR="002D52EA">
              <w:rPr>
                <w:rFonts w:ascii="Calibri" w:eastAsia="Calibri" w:hAnsi="Calibri" w:cs="Calibri"/>
                <w:i/>
                <w:iCs/>
              </w:rPr>
              <w:t>: “Se registró el diagnóstico del vehículo (placa)”</w:t>
            </w:r>
            <w:r w:rsidR="003C3C8F">
              <w:rPr>
                <w:rFonts w:ascii="Calibri" w:eastAsia="Calibri" w:hAnsi="Calibri" w:cs="Calibri"/>
                <w:i/>
                <w:iCs/>
              </w:rPr>
              <w:t>.</w:t>
            </w:r>
          </w:p>
        </w:tc>
      </w:tr>
      <w:tr w:rsidR="005E49E7" w14:paraId="0B6D6870" w14:textId="77777777" w:rsidTr="005E6C01">
        <w:trPr>
          <w:trHeight w:val="1335"/>
        </w:trPr>
        <w:tc>
          <w:tcPr>
            <w:tcW w:w="1134" w:type="dxa"/>
            <w:tcBorders>
              <w:bottom w:val="single" w:sz="4" w:space="0" w:color="auto"/>
            </w:tcBorders>
          </w:tcPr>
          <w:p w14:paraId="52F444BC" w14:textId="72C687EB" w:rsidR="005E49E7" w:rsidRPr="005619BC" w:rsidRDefault="005E49E7" w:rsidP="00C37965">
            <w:pPr>
              <w:rPr>
                <w:rFonts w:ascii="Calibri" w:eastAsia="Arial Unicode MS" w:hAnsi="Calibri" w:cs="Calibri"/>
              </w:rPr>
            </w:pPr>
            <w:r>
              <w:rPr>
                <w:rFonts w:ascii="Calibri" w:hAnsi="Calibri" w:cs="Calibri"/>
                <w:lang w:eastAsia="es-ES"/>
              </w:rPr>
              <w:t>ES</w:t>
            </w:r>
            <w:r w:rsidRPr="373DDF5D">
              <w:rPr>
                <w:rFonts w:ascii="Calibri" w:hAnsi="Calibri" w:cs="Calibri"/>
                <w:lang w:eastAsia="es-ES"/>
              </w:rPr>
              <w:t>-</w:t>
            </w:r>
            <w:r w:rsidR="78C3801C" w:rsidRPr="373DDF5D">
              <w:rPr>
                <w:rFonts w:ascii="Calibri" w:hAnsi="Calibri" w:cs="Calibri"/>
                <w:lang w:eastAsia="es-ES"/>
              </w:rPr>
              <w:t>19.</w:t>
            </w:r>
            <w:r>
              <w:rPr>
                <w:rFonts w:ascii="Calibri" w:hAnsi="Calibri" w:cs="Calibri"/>
                <w:lang w:eastAsia="es-ES"/>
              </w:rPr>
              <w:t>2</w:t>
            </w:r>
          </w:p>
        </w:tc>
        <w:tc>
          <w:tcPr>
            <w:tcW w:w="8102" w:type="dxa"/>
            <w:gridSpan w:val="3"/>
            <w:tcBorders>
              <w:bottom w:val="single" w:sz="4" w:space="0" w:color="auto"/>
            </w:tcBorders>
          </w:tcPr>
          <w:p w14:paraId="7FFDCF30" w14:textId="6BF2EF24" w:rsidR="001865DE" w:rsidRPr="005619BC" w:rsidRDefault="005E49E7" w:rsidP="001865DE">
            <w:pPr>
              <w:rPr>
                <w:rFonts w:ascii="Calibri" w:eastAsia="Arial Unicode MS" w:hAnsi="Calibri" w:cs="Calibri"/>
                <w:i/>
                <w:iCs/>
              </w:rPr>
            </w:pPr>
            <w:r w:rsidRPr="005619BC">
              <w:rPr>
                <w:rFonts w:ascii="Calibri" w:hAnsi="Calibri" w:cs="Calibri"/>
                <w:b/>
                <w:bCs/>
              </w:rPr>
              <w:t>DESCRIPCIÓN:</w:t>
            </w:r>
            <w:r w:rsidR="001865DE">
              <w:rPr>
                <w:rFonts w:ascii="Calibri" w:hAnsi="Calibri" w:cs="Calibri"/>
                <w:b/>
                <w:bCs/>
              </w:rPr>
              <w:t xml:space="preserve"> </w:t>
            </w:r>
            <w:r w:rsidR="003C3C8F">
              <w:rPr>
                <w:rFonts w:ascii="Calibri" w:hAnsi="Calibri" w:cs="Calibri"/>
                <w:b/>
                <w:bCs/>
              </w:rPr>
              <w:t xml:space="preserve"> </w:t>
            </w:r>
            <w:r w:rsidR="005C11BF">
              <w:rPr>
                <w:rFonts w:ascii="Calibri" w:hAnsi="Calibri" w:cs="Calibri"/>
                <w:b/>
                <w:bCs/>
              </w:rPr>
              <w:t xml:space="preserve">Ingreso de diagnóstico fallido por </w:t>
            </w:r>
            <w:r w:rsidR="005E28AA">
              <w:rPr>
                <w:rFonts w:ascii="Calibri" w:hAnsi="Calibri" w:cs="Calibri"/>
                <w:b/>
                <w:bCs/>
              </w:rPr>
              <w:t>campo</w:t>
            </w:r>
            <w:r w:rsidR="004C1CE1">
              <w:rPr>
                <w:rFonts w:ascii="Calibri" w:hAnsi="Calibri" w:cs="Calibri"/>
                <w:b/>
                <w:bCs/>
              </w:rPr>
              <w:t>s</w:t>
            </w:r>
            <w:r w:rsidR="005E28AA">
              <w:rPr>
                <w:rFonts w:ascii="Calibri" w:hAnsi="Calibri" w:cs="Calibri"/>
                <w:b/>
                <w:bCs/>
              </w:rPr>
              <w:t xml:space="preserve"> vacío</w:t>
            </w:r>
            <w:r w:rsidR="004C1CE1">
              <w:rPr>
                <w:rFonts w:ascii="Calibri" w:hAnsi="Calibri" w:cs="Calibri"/>
                <w:b/>
                <w:bCs/>
              </w:rPr>
              <w:t>s</w:t>
            </w:r>
            <w:r w:rsidR="005E28AA">
              <w:rPr>
                <w:rFonts w:ascii="Calibri" w:hAnsi="Calibri" w:cs="Calibri"/>
                <w:b/>
                <w:bCs/>
              </w:rPr>
              <w:t>.</w:t>
            </w:r>
          </w:p>
          <w:p w14:paraId="47025E0C" w14:textId="4688F387" w:rsidR="005E49E7" w:rsidRPr="005619BC" w:rsidRDefault="00E424C2" w:rsidP="00C37965">
            <w:pPr>
              <w:rPr>
                <w:rFonts w:ascii="Calibri" w:eastAsia="Arial Unicode MS" w:hAnsi="Calibri" w:cs="Calibri"/>
                <w:i/>
                <w:iCs/>
              </w:rPr>
            </w:pPr>
            <w:r w:rsidRPr="005619BC">
              <w:rPr>
                <w:rFonts w:ascii="Calibri" w:hAnsi="Calibri" w:cs="Calibri"/>
                <w:b/>
                <w:bCs/>
              </w:rPr>
              <w:t>SUPOSICIONES/ASUNCIONES</w:t>
            </w:r>
            <w:r w:rsidRPr="005619BC">
              <w:rPr>
                <w:rFonts w:ascii="Calibri" w:eastAsia="Arial Unicode MS" w:hAnsi="Calibri" w:cs="Calibri"/>
                <w:i/>
                <w:iCs/>
              </w:rPr>
              <w:t>:</w:t>
            </w:r>
          </w:p>
          <w:p w14:paraId="133435B0" w14:textId="77777777" w:rsidR="00E01D4E" w:rsidRPr="00834D8B" w:rsidRDefault="00E01D4E" w:rsidP="00D01BB1">
            <w:pPr>
              <w:pStyle w:val="Prrafodelista"/>
              <w:numPr>
                <w:ilvl w:val="0"/>
                <w:numId w:val="91"/>
              </w:numPr>
              <w:rPr>
                <w:rFonts w:ascii="Calibri" w:hAnsi="Calibri" w:cs="Calibri"/>
                <w:b/>
                <w:bCs/>
              </w:rPr>
            </w:pPr>
            <w:r>
              <w:rPr>
                <w:rFonts w:ascii="Calibri" w:hAnsi="Calibri" w:cs="Calibri"/>
              </w:rPr>
              <w:t>El mecánico selecciona un vehículo en cola.</w:t>
            </w:r>
          </w:p>
          <w:p w14:paraId="54FC5589" w14:textId="64E4B38C" w:rsidR="00E01D4E" w:rsidRPr="00285041" w:rsidRDefault="00E01D4E" w:rsidP="00D01BB1">
            <w:pPr>
              <w:pStyle w:val="Prrafodelista"/>
              <w:numPr>
                <w:ilvl w:val="0"/>
                <w:numId w:val="91"/>
              </w:numPr>
              <w:rPr>
                <w:rFonts w:ascii="Calibri" w:hAnsi="Calibri" w:cs="Calibri"/>
                <w:b/>
                <w:bCs/>
              </w:rPr>
            </w:pPr>
            <w:r>
              <w:rPr>
                <w:rFonts w:ascii="Calibri" w:hAnsi="Calibri" w:cs="Calibri"/>
              </w:rPr>
              <w:t>No llena el campo de descripción del diagnóstico y quiere enviar el diagnóstico.</w:t>
            </w:r>
          </w:p>
          <w:p w14:paraId="07102ADB" w14:textId="3DA33950" w:rsidR="005E49E7" w:rsidRPr="005619BC" w:rsidRDefault="005E49E7" w:rsidP="00C37965">
            <w:pPr>
              <w:rPr>
                <w:rFonts w:ascii="Calibri" w:hAnsi="Calibri" w:cs="Calibri"/>
                <w:b/>
                <w:bCs/>
              </w:rPr>
            </w:pPr>
            <w:r w:rsidRPr="005619BC">
              <w:rPr>
                <w:rFonts w:ascii="Calibri" w:hAnsi="Calibri" w:cs="Calibri"/>
                <w:b/>
                <w:bCs/>
              </w:rPr>
              <w:t>RESULTADOS:</w:t>
            </w:r>
            <w:r w:rsidRPr="005619BC">
              <w:rPr>
                <w:rFonts w:ascii="Calibri" w:eastAsia="Arial Unicode MS" w:hAnsi="Calibri" w:cs="Calibri"/>
                <w:i/>
                <w:iCs/>
              </w:rPr>
              <w:t xml:space="preserve"> </w:t>
            </w:r>
          </w:p>
          <w:p w14:paraId="1248BC53" w14:textId="77E43FB8" w:rsidR="005E49E7" w:rsidRPr="00574810" w:rsidRDefault="00D97BDC" w:rsidP="00D01BB1">
            <w:pPr>
              <w:pStyle w:val="Prrafodelista"/>
              <w:numPr>
                <w:ilvl w:val="0"/>
                <w:numId w:val="51"/>
              </w:numPr>
              <w:rPr>
                <w:rFonts w:ascii="Calibri" w:hAnsi="Calibri" w:cs="Calibri"/>
                <w:b/>
                <w:bCs/>
              </w:rPr>
            </w:pPr>
            <w:r>
              <w:rPr>
                <w:rFonts w:ascii="Calibri" w:eastAsia="Calibri" w:hAnsi="Calibri" w:cs="Calibri"/>
                <w:i/>
                <w:iCs/>
              </w:rPr>
              <w:t>Mensaje de error</w:t>
            </w:r>
            <w:r w:rsidR="009B539E">
              <w:rPr>
                <w:rFonts w:ascii="Calibri" w:eastAsia="Calibri" w:hAnsi="Calibri" w:cs="Calibri"/>
                <w:i/>
                <w:iCs/>
              </w:rPr>
              <w:t>: “</w:t>
            </w:r>
            <w:r w:rsidR="008F4F02">
              <w:rPr>
                <w:rFonts w:ascii="Calibri" w:eastAsia="Calibri" w:hAnsi="Calibri" w:cs="Calibri"/>
                <w:i/>
                <w:iCs/>
              </w:rPr>
              <w:t>No ha llenado el diagnóstico</w:t>
            </w:r>
            <w:r w:rsidR="009B539E">
              <w:rPr>
                <w:rFonts w:ascii="Calibri" w:eastAsia="Calibri" w:hAnsi="Calibri" w:cs="Calibri"/>
                <w:i/>
                <w:iCs/>
              </w:rPr>
              <w:t>”</w:t>
            </w:r>
            <w:r w:rsidR="00B840E3">
              <w:rPr>
                <w:rFonts w:ascii="Calibri" w:eastAsia="Calibri" w:hAnsi="Calibri" w:cs="Calibri"/>
                <w:i/>
                <w:iCs/>
              </w:rPr>
              <w:t>.</w:t>
            </w:r>
          </w:p>
        </w:tc>
      </w:tr>
      <w:tr w:rsidR="005E49E7" w14:paraId="6796E6FE" w14:textId="77777777" w:rsidTr="005E6C01">
        <w:trPr>
          <w:trHeight w:val="1680"/>
        </w:trPr>
        <w:tc>
          <w:tcPr>
            <w:tcW w:w="1134" w:type="dxa"/>
            <w:tcBorders>
              <w:bottom w:val="single" w:sz="4" w:space="0" w:color="auto"/>
            </w:tcBorders>
          </w:tcPr>
          <w:p w14:paraId="7F4C5192" w14:textId="4E792D71" w:rsidR="005E49E7" w:rsidRDefault="005E49E7" w:rsidP="00C37965">
            <w:pPr>
              <w:rPr>
                <w:rFonts w:ascii="Calibri" w:hAnsi="Calibri" w:cs="Calibri"/>
                <w:lang w:eastAsia="es-ES"/>
              </w:rPr>
            </w:pPr>
            <w:r>
              <w:rPr>
                <w:rFonts w:ascii="Calibri" w:hAnsi="Calibri" w:cs="Calibri"/>
                <w:lang w:eastAsia="es-ES"/>
              </w:rPr>
              <w:t>ES</w:t>
            </w:r>
            <w:r w:rsidRPr="373DDF5D">
              <w:rPr>
                <w:rFonts w:ascii="Calibri" w:hAnsi="Calibri" w:cs="Calibri"/>
                <w:lang w:eastAsia="es-ES"/>
              </w:rPr>
              <w:t>-</w:t>
            </w:r>
            <w:r w:rsidR="0E795A2A" w:rsidRPr="373DDF5D">
              <w:rPr>
                <w:rFonts w:ascii="Calibri" w:hAnsi="Calibri" w:cs="Calibri"/>
                <w:lang w:eastAsia="es-ES"/>
              </w:rPr>
              <w:t>19</w:t>
            </w:r>
            <w:r w:rsidR="0E795A2A" w:rsidRPr="7CD0C060">
              <w:rPr>
                <w:rFonts w:ascii="Calibri" w:hAnsi="Calibri" w:cs="Calibri"/>
                <w:lang w:eastAsia="es-ES"/>
              </w:rPr>
              <w:t>.3</w:t>
            </w:r>
          </w:p>
        </w:tc>
        <w:tc>
          <w:tcPr>
            <w:tcW w:w="8102" w:type="dxa"/>
            <w:gridSpan w:val="3"/>
            <w:tcBorders>
              <w:bottom w:val="single" w:sz="4" w:space="0" w:color="auto"/>
            </w:tcBorders>
          </w:tcPr>
          <w:p w14:paraId="5F9B1E5A" w14:textId="135A3F97" w:rsidR="005E49E7" w:rsidRDefault="005E49E7" w:rsidP="001865DE">
            <w:pPr>
              <w:rPr>
                <w:rFonts w:ascii="Calibri" w:eastAsia="Arial Unicode MS" w:hAnsi="Calibri" w:cs="Calibri"/>
                <w:i/>
                <w:iCs/>
              </w:rPr>
            </w:pPr>
            <w:r w:rsidRPr="005619BC">
              <w:rPr>
                <w:rFonts w:ascii="Calibri" w:hAnsi="Calibri" w:cs="Calibri"/>
                <w:b/>
                <w:bCs/>
              </w:rPr>
              <w:t>DESCRIPCIÓN:</w:t>
            </w:r>
            <w:r>
              <w:rPr>
                <w:rFonts w:ascii="Calibri" w:hAnsi="Calibri" w:cs="Calibri"/>
                <w:b/>
                <w:bCs/>
              </w:rPr>
              <w:t xml:space="preserve"> </w:t>
            </w:r>
            <w:r w:rsidR="0060599A">
              <w:rPr>
                <w:rFonts w:ascii="Calibri" w:hAnsi="Calibri" w:cs="Calibri"/>
                <w:b/>
                <w:bCs/>
              </w:rPr>
              <w:t xml:space="preserve">Ingreso de diagnóstico fallido por </w:t>
            </w:r>
            <w:r w:rsidR="004337F7">
              <w:rPr>
                <w:rFonts w:ascii="Calibri" w:hAnsi="Calibri" w:cs="Calibri"/>
                <w:b/>
                <w:bCs/>
              </w:rPr>
              <w:t>vehículo no seleccionado</w:t>
            </w:r>
            <w:r w:rsidR="00F538A9">
              <w:rPr>
                <w:rFonts w:ascii="Calibri" w:hAnsi="Calibri" w:cs="Calibri"/>
                <w:b/>
                <w:bCs/>
              </w:rPr>
              <w:t>.</w:t>
            </w:r>
          </w:p>
          <w:p w14:paraId="292007E0" w14:textId="4E0B9851" w:rsidR="001865DE" w:rsidRPr="005619BC" w:rsidRDefault="0050450C" w:rsidP="00C37965">
            <w:pPr>
              <w:rPr>
                <w:rFonts w:ascii="Calibri" w:eastAsia="Arial Unicode MS" w:hAnsi="Calibri" w:cs="Calibri"/>
                <w:i/>
                <w:iCs/>
              </w:rPr>
            </w:pPr>
            <w:r w:rsidRPr="005619BC">
              <w:rPr>
                <w:rFonts w:ascii="Calibri" w:hAnsi="Calibri" w:cs="Calibri"/>
                <w:b/>
                <w:bCs/>
              </w:rPr>
              <w:t>SUPOSICIONES/ASUNCIONES</w:t>
            </w:r>
            <w:r w:rsidRPr="005619BC">
              <w:rPr>
                <w:rFonts w:ascii="Calibri" w:eastAsia="Arial Unicode MS" w:hAnsi="Calibri" w:cs="Calibri"/>
                <w:i/>
                <w:iCs/>
              </w:rPr>
              <w:t>:</w:t>
            </w:r>
          </w:p>
          <w:p w14:paraId="3F436446" w14:textId="130F8B51" w:rsidR="00070FA3" w:rsidRPr="00070FA3" w:rsidRDefault="00070FA3" w:rsidP="00D01BB1">
            <w:pPr>
              <w:pStyle w:val="Prrafodelista"/>
              <w:numPr>
                <w:ilvl w:val="0"/>
                <w:numId w:val="91"/>
              </w:numPr>
              <w:rPr>
                <w:rFonts w:ascii="Calibri" w:hAnsi="Calibri" w:cs="Calibri"/>
                <w:b/>
                <w:bCs/>
              </w:rPr>
            </w:pPr>
            <w:r w:rsidRPr="00070FA3">
              <w:rPr>
                <w:rFonts w:ascii="Calibri" w:hAnsi="Calibri" w:cs="Calibri"/>
              </w:rPr>
              <w:t xml:space="preserve">El mecánico no selecciona un vehículo de la cola y </w:t>
            </w:r>
            <w:r>
              <w:rPr>
                <w:rFonts w:ascii="Calibri" w:hAnsi="Calibri" w:cs="Calibri"/>
              </w:rPr>
              <w:t>pulsa el botón</w:t>
            </w:r>
            <w:r w:rsidRPr="00070FA3">
              <w:rPr>
                <w:rFonts w:ascii="Calibri" w:hAnsi="Calibri" w:cs="Calibri"/>
              </w:rPr>
              <w:t xml:space="preserve"> envia</w:t>
            </w:r>
            <w:r>
              <w:rPr>
                <w:rFonts w:ascii="Calibri" w:hAnsi="Calibri" w:cs="Calibri"/>
              </w:rPr>
              <w:t xml:space="preserve">r </w:t>
            </w:r>
            <w:r w:rsidRPr="00070FA3">
              <w:rPr>
                <w:rFonts w:ascii="Calibri" w:hAnsi="Calibri" w:cs="Calibri"/>
              </w:rPr>
              <w:t>diagnóstico.</w:t>
            </w:r>
          </w:p>
          <w:p w14:paraId="5A5F0058" w14:textId="77777777" w:rsidR="005E49E7" w:rsidRPr="00200FC8" w:rsidRDefault="005E49E7" w:rsidP="00C37965">
            <w:pPr>
              <w:rPr>
                <w:rFonts w:ascii="Calibri" w:hAnsi="Calibri" w:cs="Calibri"/>
                <w:b/>
                <w:bCs/>
              </w:rPr>
            </w:pPr>
            <w:r w:rsidRPr="00200FC8">
              <w:rPr>
                <w:rFonts w:ascii="Calibri" w:hAnsi="Calibri" w:cs="Calibri"/>
                <w:b/>
                <w:bCs/>
              </w:rPr>
              <w:t>RESULTADOS:</w:t>
            </w:r>
            <w:r w:rsidRPr="00200FC8">
              <w:rPr>
                <w:rFonts w:ascii="Calibri" w:eastAsia="Arial Unicode MS" w:hAnsi="Calibri" w:cs="Calibri"/>
                <w:i/>
                <w:iCs/>
              </w:rPr>
              <w:t xml:space="preserve"> </w:t>
            </w:r>
          </w:p>
          <w:p w14:paraId="099D035E" w14:textId="7E3E2188" w:rsidR="005E49E7" w:rsidRPr="00D43084" w:rsidRDefault="00D43084" w:rsidP="00D01BB1">
            <w:pPr>
              <w:pStyle w:val="Prrafodelista"/>
              <w:numPr>
                <w:ilvl w:val="0"/>
                <w:numId w:val="91"/>
              </w:numPr>
              <w:rPr>
                <w:rFonts w:ascii="Calibri" w:hAnsi="Calibri" w:cs="Calibri"/>
                <w:b/>
                <w:bCs/>
              </w:rPr>
            </w:pPr>
            <w:r w:rsidRPr="00D43084">
              <w:rPr>
                <w:rFonts w:ascii="Calibri" w:eastAsia="Arial Unicode MS" w:hAnsi="Calibri" w:cs="Calibri"/>
                <w:i/>
                <w:iCs/>
              </w:rPr>
              <w:t>Me</w:t>
            </w:r>
            <w:r>
              <w:rPr>
                <w:rFonts w:ascii="Calibri" w:eastAsia="Arial Unicode MS" w:hAnsi="Calibri" w:cs="Calibri"/>
                <w:i/>
                <w:iCs/>
              </w:rPr>
              <w:t>nsaje de error</w:t>
            </w:r>
            <w:r w:rsidR="00E74C63">
              <w:rPr>
                <w:rFonts w:ascii="Calibri" w:eastAsia="Arial Unicode MS" w:hAnsi="Calibri" w:cs="Calibri"/>
                <w:i/>
                <w:iCs/>
              </w:rPr>
              <w:t>: “</w:t>
            </w:r>
            <w:r w:rsidR="00070FA3">
              <w:rPr>
                <w:rFonts w:ascii="Calibri" w:eastAsia="Arial Unicode MS" w:hAnsi="Calibri" w:cs="Calibri"/>
                <w:i/>
                <w:iCs/>
              </w:rPr>
              <w:t>Seleccione un</w:t>
            </w:r>
            <w:r w:rsidR="00B33B40">
              <w:rPr>
                <w:rFonts w:ascii="Calibri" w:eastAsia="Arial Unicode MS" w:hAnsi="Calibri" w:cs="Calibri"/>
                <w:i/>
                <w:iCs/>
              </w:rPr>
              <w:t xml:space="preserve"> vehículo en cola</w:t>
            </w:r>
            <w:r w:rsidR="00E74C63">
              <w:rPr>
                <w:rFonts w:ascii="Calibri" w:eastAsia="Arial Unicode MS" w:hAnsi="Calibri" w:cs="Calibri"/>
                <w:i/>
                <w:iCs/>
              </w:rPr>
              <w:t>”.</w:t>
            </w:r>
          </w:p>
        </w:tc>
      </w:tr>
      <w:tr w:rsidR="005E49E7" w14:paraId="77D33FF5" w14:textId="77777777" w:rsidTr="005E6C01">
        <w:tc>
          <w:tcPr>
            <w:tcW w:w="9236" w:type="dxa"/>
            <w:gridSpan w:val="4"/>
          </w:tcPr>
          <w:p w14:paraId="232880CE" w14:textId="77777777" w:rsidR="005E49E7" w:rsidRDefault="005E49E7" w:rsidP="00C37965">
            <w:pPr>
              <w:rPr>
                <w:rFonts w:ascii="Calibri" w:hAnsi="Calibri" w:cs="Calibri"/>
                <w:b/>
                <w:bCs/>
              </w:rPr>
            </w:pPr>
            <w:r w:rsidRPr="4476F917">
              <w:rPr>
                <w:rFonts w:ascii="Calibri" w:hAnsi="Calibri" w:cs="Calibri"/>
                <w:b/>
                <w:bCs/>
              </w:rPr>
              <w:t>REQUERIMIENTOS ESPECIALES - REGLAS DEL NEGOCIO Y DEL SISTEMA:</w:t>
            </w:r>
          </w:p>
          <w:p w14:paraId="63E23334" w14:textId="414431E9" w:rsidR="005E49E7" w:rsidRPr="006C66FE" w:rsidRDefault="005E49E7" w:rsidP="00D01BB1">
            <w:pPr>
              <w:pStyle w:val="Prrafodelista"/>
              <w:numPr>
                <w:ilvl w:val="0"/>
                <w:numId w:val="14"/>
              </w:numPr>
              <w:rPr>
                <w:rFonts w:ascii="Calibri" w:hAnsi="Calibri" w:cs="Calibri"/>
                <w:i/>
                <w:lang w:val="es-CO" w:eastAsia="en-US"/>
              </w:rPr>
            </w:pPr>
            <w:r w:rsidRPr="4476F917">
              <w:rPr>
                <w:rFonts w:ascii="Calibri" w:hAnsi="Calibri" w:cs="Calibri"/>
                <w:b/>
                <w:bCs/>
              </w:rPr>
              <w:t>Requerimiento especial:</w:t>
            </w:r>
            <w:r w:rsidR="00F2253C">
              <w:rPr>
                <w:rFonts w:ascii="Calibri" w:hAnsi="Calibri" w:cs="Calibri"/>
                <w:b/>
                <w:bCs/>
              </w:rPr>
              <w:t xml:space="preserve"> </w:t>
            </w:r>
            <w:r w:rsidR="003B68A3">
              <w:rPr>
                <w:rFonts w:ascii="Calibri" w:hAnsi="Calibri" w:cs="Calibri"/>
                <w:b/>
                <w:bCs/>
              </w:rPr>
              <w:t>En el caso de que el cliente desconozca el problema de su vehículo</w:t>
            </w:r>
            <w:r w:rsidR="004D7F33">
              <w:rPr>
                <w:rFonts w:ascii="Calibri" w:hAnsi="Calibri" w:cs="Calibri"/>
                <w:b/>
                <w:bCs/>
              </w:rPr>
              <w:t xml:space="preserve">, se le </w:t>
            </w:r>
            <w:r w:rsidR="00766757">
              <w:rPr>
                <w:rFonts w:ascii="Calibri" w:hAnsi="Calibri" w:cs="Calibri"/>
                <w:b/>
                <w:bCs/>
              </w:rPr>
              <w:t>asignará</w:t>
            </w:r>
            <w:r w:rsidR="004D7F33">
              <w:rPr>
                <w:rFonts w:ascii="Calibri" w:hAnsi="Calibri" w:cs="Calibri"/>
                <w:b/>
                <w:bCs/>
              </w:rPr>
              <w:t xml:space="preserve"> un mecánico que </w:t>
            </w:r>
            <w:r w:rsidR="00766757">
              <w:rPr>
                <w:rFonts w:ascii="Calibri" w:hAnsi="Calibri" w:cs="Calibri"/>
                <w:b/>
                <w:bCs/>
              </w:rPr>
              <w:t>evalúe</w:t>
            </w:r>
            <w:r w:rsidR="004D7F33">
              <w:rPr>
                <w:rFonts w:ascii="Calibri" w:hAnsi="Calibri" w:cs="Calibri"/>
                <w:b/>
                <w:bCs/>
              </w:rPr>
              <w:t xml:space="preserve"> el auto </w:t>
            </w:r>
            <w:r w:rsidR="00766757">
              <w:rPr>
                <w:rFonts w:ascii="Calibri" w:hAnsi="Calibri" w:cs="Calibri"/>
                <w:b/>
                <w:bCs/>
              </w:rPr>
              <w:t xml:space="preserve">si hay uno disponible, </w:t>
            </w:r>
            <w:r w:rsidR="0067432E">
              <w:rPr>
                <w:rFonts w:ascii="Calibri" w:hAnsi="Calibri" w:cs="Calibri"/>
                <w:b/>
                <w:bCs/>
              </w:rPr>
              <w:t>caso contrario</w:t>
            </w:r>
            <w:r w:rsidR="00766757">
              <w:rPr>
                <w:rFonts w:ascii="Calibri" w:hAnsi="Calibri" w:cs="Calibri"/>
                <w:b/>
                <w:bCs/>
              </w:rPr>
              <w:t xml:space="preserve"> el tiempo de espera será mayor</w:t>
            </w:r>
            <w:r>
              <w:rPr>
                <w:rFonts w:ascii="Calibri" w:hAnsi="Calibri" w:cs="Calibri"/>
                <w:b/>
                <w:bCs/>
              </w:rPr>
              <w:t xml:space="preserve">. </w:t>
            </w:r>
          </w:p>
        </w:tc>
      </w:tr>
      <w:tr w:rsidR="005E49E7" w14:paraId="7114C512" w14:textId="77777777" w:rsidTr="004E2D34">
        <w:trPr>
          <w:trHeight w:val="1511"/>
        </w:trPr>
        <w:tc>
          <w:tcPr>
            <w:tcW w:w="9236" w:type="dxa"/>
            <w:gridSpan w:val="4"/>
          </w:tcPr>
          <w:p w14:paraId="078E402E" w14:textId="338B8281" w:rsidR="005E49E7" w:rsidRPr="00181397" w:rsidRDefault="005E49E7" w:rsidP="00181397">
            <w:pPr>
              <w:rPr>
                <w:rFonts w:ascii="Calibri" w:hAnsi="Calibri" w:cs="Calibri"/>
                <w:b/>
                <w:bCs/>
              </w:rPr>
            </w:pPr>
            <w:r w:rsidRPr="005619BC">
              <w:rPr>
                <w:rFonts w:ascii="Calibri" w:hAnsi="Calibri" w:cs="Calibri"/>
                <w:b/>
                <w:bCs/>
              </w:rPr>
              <w:lastRenderedPageBreak/>
              <w:t>RIESGOS:</w:t>
            </w:r>
          </w:p>
          <w:p w14:paraId="2F1916A1" w14:textId="77777777" w:rsidR="004E30A2" w:rsidRPr="006C66FE" w:rsidRDefault="00F916B6" w:rsidP="00D01BB1">
            <w:pPr>
              <w:pStyle w:val="Prrafodelista"/>
              <w:numPr>
                <w:ilvl w:val="0"/>
                <w:numId w:val="33"/>
              </w:numPr>
              <w:spacing w:line="259" w:lineRule="auto"/>
              <w:rPr>
                <w:i/>
              </w:rPr>
            </w:pPr>
            <w:r w:rsidRPr="006C66FE">
              <w:rPr>
                <w:i/>
              </w:rPr>
              <w:t>Mecánicos no disponibles para la revisión del vehículo, espera alargada por parte del cliente.</w:t>
            </w:r>
          </w:p>
          <w:p w14:paraId="67B3A02D" w14:textId="7B62C03F" w:rsidR="00181397" w:rsidRPr="006C66FE" w:rsidRDefault="00181397" w:rsidP="00D01BB1">
            <w:pPr>
              <w:pStyle w:val="Prrafodelista"/>
              <w:numPr>
                <w:ilvl w:val="0"/>
                <w:numId w:val="33"/>
              </w:numPr>
              <w:spacing w:line="259" w:lineRule="auto"/>
              <w:rPr>
                <w:i/>
              </w:rPr>
            </w:pPr>
            <w:r w:rsidRPr="006C66FE">
              <w:rPr>
                <w:i/>
              </w:rPr>
              <w:t xml:space="preserve">El problema descrito por el cliente puede no ser el que presente el vehículo, en ese caso se realizaría otro </w:t>
            </w:r>
            <w:r w:rsidR="29C25BEF" w:rsidRPr="006C66FE">
              <w:rPr>
                <w:i/>
              </w:rPr>
              <w:t>diagnóstico</w:t>
            </w:r>
            <w:r w:rsidRPr="006C66FE">
              <w:rPr>
                <w:i/>
              </w:rPr>
              <w:t xml:space="preserve"> del mismo.</w:t>
            </w:r>
          </w:p>
        </w:tc>
      </w:tr>
    </w:tbl>
    <w:p w14:paraId="617A0B90" w14:textId="77777777" w:rsidR="0041175A" w:rsidRDefault="0041175A" w:rsidP="0057004C">
      <w:pPr>
        <w:rPr>
          <w:rFonts w:ascii="Calibri" w:hAnsi="Calibri" w:cs="Book Antiqua"/>
          <w:b/>
          <w:bCs/>
        </w:rPr>
      </w:pPr>
    </w:p>
    <w:p w14:paraId="77CBFF5C" w14:textId="16D3404D" w:rsidR="410B976D" w:rsidRDefault="410B976D" w:rsidP="410B976D">
      <w:pPr>
        <w:rPr>
          <w:rFonts w:ascii="Calibri" w:hAnsi="Calibri" w:cs="Book Antiqua"/>
          <w:b/>
          <w:bCs/>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3"/>
        <w:gridCol w:w="3548"/>
        <w:gridCol w:w="1480"/>
        <w:gridCol w:w="3075"/>
      </w:tblGrid>
      <w:tr w:rsidR="0057004C" w14:paraId="1D80A453" w14:textId="77777777" w:rsidTr="003E6E85">
        <w:trPr>
          <w:trHeight w:val="720"/>
        </w:trPr>
        <w:tc>
          <w:tcPr>
            <w:tcW w:w="4681" w:type="dxa"/>
            <w:gridSpan w:val="2"/>
            <w:shd w:val="clear" w:color="auto" w:fill="D9D9D9" w:themeFill="background1" w:themeFillShade="D9"/>
          </w:tcPr>
          <w:p w14:paraId="0CAEA067" w14:textId="77777777" w:rsidR="0057004C" w:rsidRDefault="0057004C" w:rsidP="00391C12">
            <w:pPr>
              <w:rPr>
                <w:rFonts w:ascii="Calibri" w:hAnsi="Calibri" w:cs="Calibri"/>
                <w:b/>
                <w:bCs/>
              </w:rPr>
            </w:pPr>
            <w:r w:rsidRPr="113DDEBB">
              <w:rPr>
                <w:rFonts w:ascii="Calibri" w:hAnsi="Calibri" w:cs="Calibri"/>
                <w:b/>
                <w:bCs/>
              </w:rPr>
              <w:t>IDENTIFICADOR CASO DE USO:</w:t>
            </w:r>
          </w:p>
          <w:p w14:paraId="224C49A4" w14:textId="144143D8" w:rsidR="0057004C" w:rsidRDefault="0057004C" w:rsidP="00391C12">
            <w:pPr>
              <w:rPr>
                <w:rFonts w:ascii="Calibri" w:hAnsi="Calibri" w:cs="Calibri"/>
                <w:b/>
              </w:rPr>
            </w:pPr>
            <w:bookmarkStart w:id="120" w:name="CU20"/>
            <w:r w:rsidRPr="113DDEBB">
              <w:rPr>
                <w:rFonts w:ascii="Calibri" w:hAnsi="Calibri" w:cs="Calibri"/>
                <w:b/>
                <w:bCs/>
              </w:rPr>
              <w:t>CU-</w:t>
            </w:r>
            <w:r>
              <w:rPr>
                <w:rFonts w:ascii="Calibri" w:hAnsi="Calibri" w:cs="Calibri"/>
                <w:b/>
                <w:bCs/>
              </w:rPr>
              <w:t>20</w:t>
            </w:r>
            <w:bookmarkEnd w:id="120"/>
          </w:p>
        </w:tc>
        <w:tc>
          <w:tcPr>
            <w:tcW w:w="4555" w:type="dxa"/>
            <w:gridSpan w:val="2"/>
            <w:shd w:val="clear" w:color="auto" w:fill="D9D9D9" w:themeFill="background1" w:themeFillShade="D9"/>
          </w:tcPr>
          <w:p w14:paraId="63B1D139" w14:textId="77777777" w:rsidR="0057004C" w:rsidRDefault="0057004C" w:rsidP="00391C12">
            <w:pPr>
              <w:rPr>
                <w:rFonts w:ascii="Calibri" w:hAnsi="Calibri" w:cs="Calibri"/>
                <w:b/>
                <w:bCs/>
              </w:rPr>
            </w:pPr>
            <w:r w:rsidRPr="113DDEBB">
              <w:rPr>
                <w:rFonts w:ascii="Calibri" w:hAnsi="Calibri" w:cs="Calibri"/>
                <w:b/>
                <w:bCs/>
              </w:rPr>
              <w:t>NOMBRE:</w:t>
            </w:r>
          </w:p>
          <w:p w14:paraId="37B45DD6" w14:textId="1A710D25" w:rsidR="0057004C" w:rsidRDefault="00F77907" w:rsidP="3FE6F6C6">
            <w:pPr>
              <w:rPr>
                <w:rFonts w:ascii="Calibri" w:eastAsia="Arial Unicode MS" w:hAnsi="Calibri" w:cs="Calibri"/>
                <w:i/>
                <w:iCs/>
              </w:rPr>
            </w:pPr>
            <w:r>
              <w:rPr>
                <w:rFonts w:ascii="Calibri" w:eastAsia="Arial Unicode MS" w:hAnsi="Calibri" w:cs="Calibri"/>
                <w:i/>
                <w:iCs/>
              </w:rPr>
              <w:t xml:space="preserve">Generar </w:t>
            </w:r>
            <w:r w:rsidR="0010094B">
              <w:rPr>
                <w:rFonts w:ascii="Calibri" w:eastAsia="Arial Unicode MS" w:hAnsi="Calibri" w:cs="Calibri"/>
                <w:i/>
                <w:iCs/>
              </w:rPr>
              <w:t>r</w:t>
            </w:r>
            <w:r w:rsidR="251D5253" w:rsidRPr="3FE6F6C6">
              <w:rPr>
                <w:rFonts w:ascii="Calibri" w:eastAsia="Arial Unicode MS" w:hAnsi="Calibri" w:cs="Calibri"/>
                <w:i/>
                <w:iCs/>
              </w:rPr>
              <w:t xml:space="preserve">eporte de clientes </w:t>
            </w:r>
            <w:commentRangeStart w:id="121"/>
            <w:r w:rsidR="251D5253" w:rsidRPr="3FE6F6C6">
              <w:rPr>
                <w:rFonts w:ascii="Calibri" w:eastAsia="Arial Unicode MS" w:hAnsi="Calibri" w:cs="Calibri"/>
                <w:i/>
                <w:iCs/>
              </w:rPr>
              <w:t>ingresados</w:t>
            </w:r>
            <w:commentRangeEnd w:id="121"/>
            <w:r w:rsidR="008B149D">
              <w:rPr>
                <w:rStyle w:val="Refdecomentario"/>
              </w:rPr>
              <w:commentReference w:id="121"/>
            </w:r>
            <w:r w:rsidR="251D5253" w:rsidRPr="3FE6F6C6">
              <w:rPr>
                <w:rFonts w:ascii="Calibri" w:eastAsia="Arial Unicode MS" w:hAnsi="Calibri" w:cs="Calibri"/>
                <w:i/>
                <w:iCs/>
              </w:rPr>
              <w:t xml:space="preserve"> en el último mes</w:t>
            </w:r>
          </w:p>
        </w:tc>
      </w:tr>
      <w:tr w:rsidR="0057004C" w14:paraId="65B7D865" w14:textId="77777777" w:rsidTr="003E6E85">
        <w:tc>
          <w:tcPr>
            <w:tcW w:w="6161" w:type="dxa"/>
            <w:gridSpan w:val="3"/>
          </w:tcPr>
          <w:p w14:paraId="6B2CC5DD" w14:textId="77777777" w:rsidR="0057004C" w:rsidRDefault="0057004C" w:rsidP="00391C12">
            <w:pPr>
              <w:rPr>
                <w:rFonts w:ascii="Calibri" w:hAnsi="Calibri" w:cs="Calibri"/>
                <w:b/>
                <w:bCs/>
              </w:rPr>
            </w:pPr>
            <w:r w:rsidRPr="113DDEBB">
              <w:rPr>
                <w:rFonts w:ascii="Calibri" w:hAnsi="Calibri" w:cs="Calibri"/>
                <w:b/>
                <w:bCs/>
              </w:rPr>
              <w:t>COMPLEJIDAD:</w:t>
            </w:r>
          </w:p>
          <w:p w14:paraId="2FAF9497" w14:textId="77777777" w:rsidR="0057004C" w:rsidRDefault="0057004C" w:rsidP="00391C12">
            <w:pPr>
              <w:jc w:val="both"/>
              <w:rPr>
                <w:rFonts w:ascii="Calibri" w:hAnsi="Calibri" w:cs="Calibri"/>
                <w:b/>
              </w:rPr>
            </w:pPr>
            <w:r w:rsidRPr="113DDEBB">
              <w:rPr>
                <w:rFonts w:ascii="Calibri" w:eastAsia="Arial Unicode MS" w:hAnsi="Calibri" w:cs="Calibri"/>
              </w:rPr>
              <w:t>[</w:t>
            </w:r>
            <w:r>
              <w:rPr>
                <w:rFonts w:ascii="Calibri" w:eastAsia="Arial Unicode MS" w:hAnsi="Calibri" w:cs="Calibri"/>
              </w:rPr>
              <w:t>Media</w:t>
            </w:r>
            <w:r w:rsidRPr="113DDEBB">
              <w:rPr>
                <w:rFonts w:ascii="Calibri" w:eastAsia="Arial Unicode MS" w:hAnsi="Calibri" w:cs="Calibri"/>
              </w:rPr>
              <w:t xml:space="preserve">] </w:t>
            </w:r>
          </w:p>
        </w:tc>
        <w:tc>
          <w:tcPr>
            <w:tcW w:w="3075" w:type="dxa"/>
          </w:tcPr>
          <w:p w14:paraId="7DE42E82" w14:textId="77777777" w:rsidR="0057004C" w:rsidRDefault="0057004C" w:rsidP="00391C12">
            <w:pPr>
              <w:rPr>
                <w:rFonts w:ascii="Calibri" w:hAnsi="Calibri" w:cs="Calibri"/>
                <w:b/>
                <w:bCs/>
              </w:rPr>
            </w:pPr>
            <w:r w:rsidRPr="113DDEBB">
              <w:rPr>
                <w:rFonts w:ascii="Calibri" w:hAnsi="Calibri" w:cs="Calibri"/>
                <w:b/>
                <w:bCs/>
              </w:rPr>
              <w:t>PRIORIDAD:</w:t>
            </w:r>
          </w:p>
          <w:p w14:paraId="35D92045" w14:textId="531A211D" w:rsidR="0057004C" w:rsidRDefault="0057004C" w:rsidP="00391C12">
            <w:pPr>
              <w:rPr>
                <w:rFonts w:ascii="Calibri" w:hAnsi="Calibri" w:cs="Calibri"/>
                <w:b/>
              </w:rPr>
            </w:pPr>
            <w:r w:rsidRPr="113DDEBB">
              <w:rPr>
                <w:rFonts w:ascii="Calibri" w:eastAsia="Arial Unicode MS" w:hAnsi="Calibri" w:cs="Calibri"/>
              </w:rPr>
              <w:t xml:space="preserve"> [</w:t>
            </w:r>
            <w:r>
              <w:rPr>
                <w:rFonts w:ascii="Calibri" w:eastAsia="Arial Unicode MS" w:hAnsi="Calibri" w:cs="Calibri"/>
              </w:rPr>
              <w:t>Media</w:t>
            </w:r>
            <w:r w:rsidRPr="113DDEBB">
              <w:rPr>
                <w:rFonts w:ascii="Calibri" w:eastAsia="Arial Unicode MS" w:hAnsi="Calibri" w:cs="Calibri"/>
              </w:rPr>
              <w:t>]</w:t>
            </w:r>
          </w:p>
        </w:tc>
      </w:tr>
      <w:tr w:rsidR="0057004C" w14:paraId="4700E468" w14:textId="77777777" w:rsidTr="003E6E85">
        <w:tc>
          <w:tcPr>
            <w:tcW w:w="9236" w:type="dxa"/>
            <w:gridSpan w:val="4"/>
          </w:tcPr>
          <w:p w14:paraId="58F59905" w14:textId="77777777" w:rsidR="0057004C" w:rsidRDefault="0057004C" w:rsidP="00391C12">
            <w:pPr>
              <w:rPr>
                <w:rFonts w:ascii="Calibri" w:hAnsi="Calibri" w:cs="Calibri"/>
                <w:b/>
                <w:bCs/>
              </w:rPr>
            </w:pPr>
            <w:r w:rsidRPr="113DDEBB">
              <w:rPr>
                <w:rFonts w:ascii="Calibri" w:hAnsi="Calibri" w:cs="Calibri"/>
                <w:b/>
                <w:bCs/>
              </w:rPr>
              <w:t>REQUERIMIENTO FUNCIONAL ASOCIADO:</w:t>
            </w:r>
          </w:p>
          <w:p w14:paraId="60FC3818" w14:textId="14952C8D" w:rsidR="0057004C" w:rsidRDefault="60A22350" w:rsidP="3FE6F6C6">
            <w:pPr>
              <w:jc w:val="both"/>
              <w:rPr>
                <w:rFonts w:ascii="Calibri" w:eastAsia="Arial Unicode MS" w:hAnsi="Calibri" w:cs="Calibri"/>
                <w:i/>
                <w:iCs/>
              </w:rPr>
            </w:pPr>
            <w:r w:rsidRPr="3FE6F6C6">
              <w:rPr>
                <w:rFonts w:ascii="Calibri" w:eastAsia="Arial Unicode MS" w:hAnsi="Calibri" w:cs="Calibri"/>
                <w:i/>
                <w:iCs/>
              </w:rPr>
              <w:t>RF-</w:t>
            </w:r>
            <w:r w:rsidR="5734F5E9" w:rsidRPr="3FE6F6C6">
              <w:rPr>
                <w:rFonts w:ascii="Calibri" w:eastAsia="Arial Unicode MS" w:hAnsi="Calibri" w:cs="Calibri"/>
                <w:i/>
                <w:iCs/>
              </w:rPr>
              <w:t>3</w:t>
            </w:r>
            <w:r w:rsidR="00E25458">
              <w:rPr>
                <w:rFonts w:ascii="Calibri" w:eastAsia="Arial Unicode MS" w:hAnsi="Calibri" w:cs="Calibri"/>
                <w:i/>
                <w:iCs/>
              </w:rPr>
              <w:t>2</w:t>
            </w:r>
            <w:r w:rsidR="3122EE4D" w:rsidRPr="3FE6F6C6">
              <w:rPr>
                <w:rFonts w:ascii="Calibri" w:eastAsia="Arial Unicode MS" w:hAnsi="Calibri" w:cs="Calibri"/>
                <w:i/>
                <w:iCs/>
              </w:rPr>
              <w:t xml:space="preserve">: Reporte de clientes ingresados en el </w:t>
            </w:r>
            <w:r w:rsidR="007C1296">
              <w:rPr>
                <w:rFonts w:ascii="Calibri" w:eastAsia="Arial Unicode MS" w:hAnsi="Calibri" w:cs="Calibri"/>
                <w:i/>
                <w:iCs/>
              </w:rPr>
              <w:t>último mes.</w:t>
            </w:r>
          </w:p>
        </w:tc>
      </w:tr>
      <w:tr w:rsidR="0057004C" w14:paraId="7125FE58" w14:textId="77777777" w:rsidTr="003E6E85">
        <w:tc>
          <w:tcPr>
            <w:tcW w:w="9236" w:type="dxa"/>
            <w:gridSpan w:val="4"/>
          </w:tcPr>
          <w:p w14:paraId="08475502" w14:textId="77777777" w:rsidR="0057004C" w:rsidRDefault="0057004C" w:rsidP="00391C12">
            <w:pPr>
              <w:rPr>
                <w:rFonts w:ascii="Calibri" w:hAnsi="Calibri" w:cs="Calibri"/>
                <w:b/>
                <w:bCs/>
              </w:rPr>
            </w:pPr>
            <w:r w:rsidRPr="113DDEBB">
              <w:rPr>
                <w:rFonts w:ascii="Calibri" w:hAnsi="Calibri" w:cs="Calibri"/>
                <w:b/>
                <w:bCs/>
              </w:rPr>
              <w:t>ACTORES:</w:t>
            </w:r>
          </w:p>
          <w:p w14:paraId="3394DE6E" w14:textId="7CE7F11C" w:rsidR="0057004C" w:rsidRDefault="494E8646" w:rsidP="3FE6F6C6">
            <w:pPr>
              <w:rPr>
                <w:rFonts w:ascii="Calibri" w:eastAsia="Arial Unicode MS" w:hAnsi="Calibri" w:cs="Calibri"/>
                <w:i/>
                <w:iCs/>
              </w:rPr>
            </w:pPr>
            <w:r w:rsidRPr="3FE6F6C6">
              <w:rPr>
                <w:rFonts w:ascii="Calibri" w:eastAsia="Arial Unicode MS" w:hAnsi="Calibri" w:cs="Calibri"/>
                <w:i/>
                <w:iCs/>
              </w:rPr>
              <w:t xml:space="preserve">ACT-6: </w:t>
            </w:r>
            <w:r w:rsidR="174CFE4D" w:rsidRPr="3FE6F6C6">
              <w:rPr>
                <w:rFonts w:ascii="Calibri" w:eastAsia="Arial Unicode MS" w:hAnsi="Calibri" w:cs="Calibri"/>
                <w:i/>
                <w:iCs/>
              </w:rPr>
              <w:t>Administrador</w:t>
            </w:r>
          </w:p>
        </w:tc>
      </w:tr>
      <w:tr w:rsidR="0057004C" w14:paraId="0EEC27F1" w14:textId="77777777" w:rsidTr="003E6E85">
        <w:tc>
          <w:tcPr>
            <w:tcW w:w="9236" w:type="dxa"/>
            <w:gridSpan w:val="4"/>
          </w:tcPr>
          <w:p w14:paraId="599B74BF" w14:textId="79726E22" w:rsidR="0057004C" w:rsidRDefault="0057004C" w:rsidP="00391C12">
            <w:pPr>
              <w:rPr>
                <w:rFonts w:ascii="Calibri" w:hAnsi="Calibri" w:cs="Calibri"/>
                <w:b/>
                <w:bCs/>
              </w:rPr>
            </w:pPr>
            <w:r w:rsidRPr="113DDEBB">
              <w:rPr>
                <w:rFonts w:ascii="Calibri" w:hAnsi="Calibri" w:cs="Calibri"/>
                <w:b/>
                <w:bCs/>
              </w:rPr>
              <w:t>CASOS DE USO ASOCIADOS:</w:t>
            </w:r>
          </w:p>
          <w:p w14:paraId="3CFE9D7A" w14:textId="2E6D2119" w:rsidR="0057004C" w:rsidRDefault="00F77907" w:rsidP="490053C6">
            <w:pPr>
              <w:rPr>
                <w:rFonts w:ascii="Calibri" w:eastAsia="Arial Unicode MS" w:hAnsi="Calibri" w:cs="Calibri"/>
                <w:i/>
                <w:iCs/>
              </w:rPr>
            </w:pPr>
            <w:r>
              <w:rPr>
                <w:rFonts w:ascii="Calibri" w:eastAsia="Arial Unicode MS" w:hAnsi="Calibri" w:cs="Calibri"/>
                <w:i/>
                <w:iCs/>
              </w:rPr>
              <w:t>Extiende de CU</w:t>
            </w:r>
            <w:r w:rsidR="271DAC6E" w:rsidRPr="490053C6">
              <w:rPr>
                <w:rFonts w:ascii="Calibri" w:eastAsia="Arial Unicode MS" w:hAnsi="Calibri" w:cs="Calibri"/>
                <w:i/>
                <w:iCs/>
              </w:rPr>
              <w:t>-2</w:t>
            </w:r>
            <w:r w:rsidR="009A6028">
              <w:rPr>
                <w:rFonts w:ascii="Calibri" w:eastAsia="Arial Unicode MS" w:hAnsi="Calibri" w:cs="Calibri"/>
                <w:i/>
                <w:iCs/>
              </w:rPr>
              <w:t>2</w:t>
            </w:r>
            <w:r w:rsidR="271DAC6E" w:rsidRPr="490053C6">
              <w:rPr>
                <w:rFonts w:ascii="Calibri" w:eastAsia="Arial Unicode MS" w:hAnsi="Calibri" w:cs="Calibri"/>
                <w:i/>
                <w:iCs/>
              </w:rPr>
              <w:t>: Registrar Usuario.</w:t>
            </w:r>
          </w:p>
        </w:tc>
      </w:tr>
      <w:tr w:rsidR="0057004C" w14:paraId="137BA2AF" w14:textId="77777777" w:rsidTr="003E6E85">
        <w:tc>
          <w:tcPr>
            <w:tcW w:w="9236" w:type="dxa"/>
            <w:gridSpan w:val="4"/>
          </w:tcPr>
          <w:p w14:paraId="14C4FB21" w14:textId="77777777" w:rsidR="0057004C" w:rsidRDefault="0057004C" w:rsidP="00391C12">
            <w:pPr>
              <w:rPr>
                <w:rFonts w:ascii="Calibri" w:hAnsi="Calibri" w:cs="Calibri"/>
                <w:lang w:eastAsia="es-ES"/>
              </w:rPr>
            </w:pPr>
            <w:r w:rsidRPr="113DDEBB">
              <w:rPr>
                <w:rFonts w:ascii="Calibri" w:hAnsi="Calibri" w:cs="Calibri"/>
                <w:b/>
                <w:bCs/>
              </w:rPr>
              <w:t>DESCRIPCIÓN:</w:t>
            </w:r>
          </w:p>
          <w:p w14:paraId="63E2EBC4" w14:textId="2DACDB17" w:rsidR="0057004C" w:rsidRDefault="7ACD0E0B" w:rsidP="490053C6">
            <w:pPr>
              <w:rPr>
                <w:rFonts w:ascii="Calibri" w:eastAsia="Arial Unicode MS" w:hAnsi="Calibri" w:cs="Calibri"/>
                <w:i/>
                <w:iCs/>
              </w:rPr>
            </w:pPr>
            <w:r w:rsidRPr="490053C6">
              <w:rPr>
                <w:rFonts w:ascii="Calibri" w:eastAsia="Arial Unicode MS" w:hAnsi="Calibri" w:cs="Calibri"/>
                <w:i/>
                <w:iCs/>
              </w:rPr>
              <w:t xml:space="preserve">El </w:t>
            </w:r>
            <w:r w:rsidR="327D5154" w:rsidRPr="490053C6">
              <w:rPr>
                <w:rFonts w:ascii="Calibri" w:eastAsia="Arial Unicode MS" w:hAnsi="Calibri" w:cs="Calibri"/>
                <w:i/>
                <w:iCs/>
              </w:rPr>
              <w:t xml:space="preserve">administrador </w:t>
            </w:r>
            <w:r w:rsidR="684CE72D" w:rsidRPr="490053C6">
              <w:rPr>
                <w:rFonts w:ascii="Calibri" w:eastAsia="Arial Unicode MS" w:hAnsi="Calibri" w:cs="Calibri"/>
                <w:i/>
                <w:iCs/>
              </w:rPr>
              <w:t>generar</w:t>
            </w:r>
            <w:r w:rsidR="1952E34D" w:rsidRPr="490053C6">
              <w:rPr>
                <w:rFonts w:ascii="Calibri" w:eastAsia="Arial Unicode MS" w:hAnsi="Calibri" w:cs="Calibri"/>
                <w:i/>
                <w:iCs/>
              </w:rPr>
              <w:t>á mediante el sistema</w:t>
            </w:r>
            <w:r w:rsidR="600DB964" w:rsidRPr="490053C6">
              <w:rPr>
                <w:rFonts w:ascii="Calibri" w:eastAsia="Arial Unicode MS" w:hAnsi="Calibri" w:cs="Calibri"/>
                <w:i/>
                <w:iCs/>
              </w:rPr>
              <w:t xml:space="preserve"> un reporte de la cantidad de clientes atendidos en el mes</w:t>
            </w:r>
            <w:r w:rsidRPr="490053C6">
              <w:rPr>
                <w:rFonts w:ascii="Calibri" w:eastAsia="Arial Unicode MS" w:hAnsi="Calibri" w:cs="Calibri"/>
                <w:i/>
                <w:iCs/>
              </w:rPr>
              <w:t>.</w:t>
            </w:r>
          </w:p>
        </w:tc>
      </w:tr>
      <w:tr w:rsidR="0057004C" w14:paraId="6FC5489B" w14:textId="77777777" w:rsidTr="003E6E85">
        <w:tc>
          <w:tcPr>
            <w:tcW w:w="9236" w:type="dxa"/>
            <w:gridSpan w:val="4"/>
            <w:tcBorders>
              <w:bottom w:val="single" w:sz="4" w:space="0" w:color="auto"/>
            </w:tcBorders>
          </w:tcPr>
          <w:p w14:paraId="091CDD4F" w14:textId="77777777" w:rsidR="0057004C" w:rsidRDefault="0057004C" w:rsidP="00391C12">
            <w:pPr>
              <w:rPr>
                <w:rFonts w:ascii="Calibri" w:hAnsi="Calibri" w:cs="Calibri"/>
                <w:b/>
                <w:bCs/>
              </w:rPr>
            </w:pPr>
            <w:r w:rsidRPr="113DDEBB">
              <w:rPr>
                <w:rFonts w:ascii="Calibri" w:hAnsi="Calibri" w:cs="Calibri"/>
                <w:b/>
                <w:bCs/>
              </w:rPr>
              <w:t xml:space="preserve">NOTAS: </w:t>
            </w:r>
          </w:p>
          <w:p w14:paraId="3352168C" w14:textId="24896E5A" w:rsidR="00B358D3" w:rsidRDefault="00B358D3" w:rsidP="00B358D3">
            <w:pPr>
              <w:pStyle w:val="Prrafodelista"/>
              <w:spacing w:line="259" w:lineRule="auto"/>
              <w:ind w:left="0"/>
              <w:jc w:val="both"/>
              <w:rPr>
                <w:rFonts w:ascii="Calibri" w:hAnsi="Calibri" w:cs="Calibri"/>
                <w:i/>
                <w:iCs/>
                <w:lang w:val="es-419"/>
              </w:rPr>
            </w:pPr>
            <w:r w:rsidRPr="490053C6">
              <w:rPr>
                <w:rFonts w:ascii="Calibri" w:hAnsi="Calibri" w:cs="Calibri"/>
                <w:i/>
                <w:iCs/>
                <w:lang w:val="es-419"/>
              </w:rPr>
              <w:t>En el reporte se debe incluir los siguientes datos:</w:t>
            </w:r>
          </w:p>
          <w:p w14:paraId="6F37CDE7" w14:textId="02B99DBD" w:rsidR="00B358D3" w:rsidRDefault="00B358D3" w:rsidP="00D01BB1">
            <w:pPr>
              <w:pStyle w:val="Prrafodelista"/>
              <w:numPr>
                <w:ilvl w:val="0"/>
                <w:numId w:val="12"/>
              </w:numPr>
              <w:rPr>
                <w:i/>
                <w:iCs/>
                <w:lang w:val="es-419"/>
              </w:rPr>
            </w:pPr>
            <w:r w:rsidRPr="490053C6">
              <w:rPr>
                <w:rFonts w:ascii="Calibri" w:hAnsi="Calibri" w:cs="Calibri"/>
                <w:i/>
                <w:iCs/>
                <w:lang w:val="es-419"/>
              </w:rPr>
              <w:t>Fecha de recepción</w:t>
            </w:r>
          </w:p>
          <w:p w14:paraId="4AE2F6FA" w14:textId="011778EB" w:rsidR="00B358D3" w:rsidRDefault="00B358D3" w:rsidP="00D01BB1">
            <w:pPr>
              <w:pStyle w:val="Prrafodelista"/>
              <w:numPr>
                <w:ilvl w:val="0"/>
                <w:numId w:val="12"/>
              </w:numPr>
              <w:rPr>
                <w:rFonts w:ascii="Calibri" w:eastAsia="Calibri" w:hAnsi="Calibri" w:cs="Calibri"/>
                <w:i/>
                <w:iCs/>
                <w:lang w:val="es-419"/>
              </w:rPr>
            </w:pPr>
            <w:r w:rsidRPr="490053C6">
              <w:rPr>
                <w:rFonts w:ascii="Calibri" w:hAnsi="Calibri" w:cs="Calibri"/>
                <w:i/>
                <w:iCs/>
                <w:lang w:val="es-419"/>
              </w:rPr>
              <w:t>Cedula</w:t>
            </w:r>
          </w:p>
          <w:p w14:paraId="0029A992" w14:textId="56A61EBB" w:rsidR="00B358D3" w:rsidRDefault="00B358D3" w:rsidP="00D01BB1">
            <w:pPr>
              <w:pStyle w:val="Prrafodelista"/>
              <w:numPr>
                <w:ilvl w:val="0"/>
                <w:numId w:val="12"/>
              </w:numPr>
              <w:rPr>
                <w:i/>
                <w:iCs/>
                <w:lang w:val="es-419"/>
              </w:rPr>
            </w:pPr>
            <w:r w:rsidRPr="490053C6">
              <w:rPr>
                <w:rFonts w:ascii="Calibri" w:hAnsi="Calibri" w:cs="Calibri"/>
                <w:i/>
                <w:iCs/>
                <w:lang w:val="es-419"/>
              </w:rPr>
              <w:t>Nombre</w:t>
            </w:r>
          </w:p>
          <w:p w14:paraId="595AE3DC" w14:textId="43EB08F2" w:rsidR="00B358D3" w:rsidRDefault="00B358D3" w:rsidP="00D01BB1">
            <w:pPr>
              <w:pStyle w:val="Prrafodelista"/>
              <w:numPr>
                <w:ilvl w:val="0"/>
                <w:numId w:val="12"/>
              </w:numPr>
              <w:rPr>
                <w:i/>
                <w:iCs/>
                <w:lang w:val="es-419"/>
              </w:rPr>
            </w:pPr>
            <w:r w:rsidRPr="490053C6">
              <w:rPr>
                <w:rFonts w:ascii="Calibri" w:hAnsi="Calibri" w:cs="Calibri"/>
                <w:i/>
                <w:iCs/>
                <w:lang w:val="es-419"/>
              </w:rPr>
              <w:t xml:space="preserve">Correo </w:t>
            </w:r>
          </w:p>
          <w:p w14:paraId="0EE45401" w14:textId="79090831" w:rsidR="00B358D3" w:rsidRDefault="00B358D3" w:rsidP="00D01BB1">
            <w:pPr>
              <w:pStyle w:val="Prrafodelista"/>
              <w:numPr>
                <w:ilvl w:val="0"/>
                <w:numId w:val="12"/>
              </w:numPr>
              <w:rPr>
                <w:rFonts w:ascii="Calibri" w:eastAsia="Calibri" w:hAnsi="Calibri" w:cs="Calibri"/>
                <w:i/>
                <w:iCs/>
                <w:lang w:val="es-419"/>
              </w:rPr>
            </w:pPr>
            <w:r w:rsidRPr="490053C6">
              <w:rPr>
                <w:rFonts w:ascii="Calibri" w:hAnsi="Calibri" w:cs="Calibri"/>
                <w:i/>
                <w:iCs/>
                <w:lang w:val="es-419"/>
              </w:rPr>
              <w:t xml:space="preserve">Teléfono </w:t>
            </w:r>
          </w:p>
          <w:p w14:paraId="68776D7F" w14:textId="1D8985D7" w:rsidR="00B358D3" w:rsidRDefault="00B358D3" w:rsidP="00D01BB1">
            <w:pPr>
              <w:pStyle w:val="Prrafodelista"/>
              <w:numPr>
                <w:ilvl w:val="0"/>
                <w:numId w:val="12"/>
              </w:numPr>
              <w:rPr>
                <w:i/>
                <w:iCs/>
                <w:lang w:val="es-419"/>
              </w:rPr>
            </w:pPr>
            <w:r w:rsidRPr="490053C6">
              <w:rPr>
                <w:rFonts w:ascii="Calibri" w:hAnsi="Calibri" w:cs="Calibri"/>
                <w:i/>
                <w:iCs/>
                <w:lang w:val="es-419"/>
              </w:rPr>
              <w:t>Dirección</w:t>
            </w:r>
          </w:p>
          <w:p w14:paraId="48B097BF" w14:textId="3FE046FF" w:rsidR="00B358D3" w:rsidRDefault="00B358D3" w:rsidP="00D01BB1">
            <w:pPr>
              <w:pStyle w:val="Prrafodelista"/>
              <w:numPr>
                <w:ilvl w:val="0"/>
                <w:numId w:val="12"/>
              </w:numPr>
              <w:rPr>
                <w:i/>
                <w:iCs/>
                <w:lang w:val="es-419"/>
              </w:rPr>
            </w:pPr>
            <w:r w:rsidRPr="490053C6">
              <w:rPr>
                <w:rFonts w:ascii="Calibri" w:hAnsi="Calibri" w:cs="Calibri"/>
                <w:i/>
                <w:iCs/>
                <w:lang w:val="es-419"/>
              </w:rPr>
              <w:t>Fecha del reporte</w:t>
            </w:r>
          </w:p>
          <w:p w14:paraId="3362C8FC" w14:textId="56A816C6" w:rsidR="0057004C" w:rsidRPr="00045FA5" w:rsidRDefault="00B358D3" w:rsidP="00D01BB1">
            <w:pPr>
              <w:pStyle w:val="Prrafodelista"/>
              <w:numPr>
                <w:ilvl w:val="0"/>
                <w:numId w:val="12"/>
              </w:numPr>
              <w:rPr>
                <w:i/>
                <w:lang w:val="es-419"/>
              </w:rPr>
            </w:pPr>
            <w:r w:rsidRPr="490053C6">
              <w:rPr>
                <w:rFonts w:ascii="Calibri" w:hAnsi="Calibri" w:cs="Calibri"/>
                <w:i/>
                <w:iCs/>
                <w:lang w:val="es-419"/>
              </w:rPr>
              <w:t>Hora del reporte</w:t>
            </w:r>
          </w:p>
        </w:tc>
      </w:tr>
      <w:tr w:rsidR="0057004C" w14:paraId="05AA4734" w14:textId="77777777" w:rsidTr="003E6E85">
        <w:tc>
          <w:tcPr>
            <w:tcW w:w="9236" w:type="dxa"/>
            <w:gridSpan w:val="4"/>
            <w:tcBorders>
              <w:bottom w:val="single" w:sz="4" w:space="0" w:color="auto"/>
            </w:tcBorders>
          </w:tcPr>
          <w:p w14:paraId="5C786D05" w14:textId="6D3B1F82" w:rsidR="0057004C" w:rsidRDefault="7ACD0E0B" w:rsidP="490053C6">
            <w:pPr>
              <w:spacing w:line="259" w:lineRule="auto"/>
              <w:rPr>
                <w:rFonts w:ascii="Calibri" w:eastAsia="Arial Unicode MS" w:hAnsi="Calibri" w:cs="Calibri"/>
                <w:i/>
                <w:iCs/>
              </w:rPr>
            </w:pPr>
            <w:r w:rsidRPr="490053C6">
              <w:rPr>
                <w:rFonts w:ascii="Calibri" w:hAnsi="Calibri" w:cs="Calibri"/>
                <w:b/>
                <w:bCs/>
              </w:rPr>
              <w:t>CRITERIOS DE ACEPTACIÓN:</w:t>
            </w:r>
          </w:p>
          <w:p w14:paraId="75A2E7FA" w14:textId="044261BE" w:rsidR="0057004C" w:rsidRDefault="482F627D" w:rsidP="490053C6">
            <w:pPr>
              <w:spacing w:line="259" w:lineRule="auto"/>
              <w:rPr>
                <w:rFonts w:ascii="Calibri" w:hAnsi="Calibri" w:cs="Calibri"/>
              </w:rPr>
            </w:pPr>
            <w:r w:rsidRPr="490053C6">
              <w:rPr>
                <w:rFonts w:ascii="Calibri" w:hAnsi="Calibri" w:cs="Calibri"/>
              </w:rPr>
              <w:t xml:space="preserve">El </w:t>
            </w:r>
            <w:r w:rsidR="004D4059">
              <w:rPr>
                <w:rFonts w:ascii="Calibri" w:hAnsi="Calibri" w:cs="Calibri"/>
              </w:rPr>
              <w:t>sistema genera</w:t>
            </w:r>
            <w:r w:rsidR="00D21DE4">
              <w:rPr>
                <w:rFonts w:ascii="Calibri" w:hAnsi="Calibri" w:cs="Calibri"/>
              </w:rPr>
              <w:t xml:space="preserve"> el reporte de clientes ingresados en el último mes con los datos especificados</w:t>
            </w:r>
            <w:r w:rsidR="27F32C87" w:rsidRPr="36F1CA49">
              <w:rPr>
                <w:rFonts w:ascii="Calibri" w:hAnsi="Calibri" w:cs="Calibri"/>
              </w:rPr>
              <w:t>.</w:t>
            </w:r>
          </w:p>
        </w:tc>
      </w:tr>
      <w:tr w:rsidR="0057004C" w14:paraId="1CFEBC9A" w14:textId="77777777" w:rsidTr="003E6E85">
        <w:trPr>
          <w:trHeight w:val="345"/>
        </w:trPr>
        <w:tc>
          <w:tcPr>
            <w:tcW w:w="9236" w:type="dxa"/>
            <w:gridSpan w:val="4"/>
            <w:tcBorders>
              <w:bottom w:val="single" w:sz="4" w:space="0" w:color="auto"/>
            </w:tcBorders>
            <w:shd w:val="clear" w:color="auto" w:fill="D9D9D9" w:themeFill="background1" w:themeFillShade="D9"/>
          </w:tcPr>
          <w:p w14:paraId="707A4039" w14:textId="77777777" w:rsidR="0057004C" w:rsidRDefault="0057004C" w:rsidP="00391C12">
            <w:pPr>
              <w:rPr>
                <w:rFonts w:ascii="Calibri" w:hAnsi="Calibri" w:cs="Calibri"/>
                <w:b/>
                <w:bCs/>
              </w:rPr>
            </w:pPr>
            <w:r w:rsidRPr="113DDEBB">
              <w:rPr>
                <w:rFonts w:ascii="Calibri" w:hAnsi="Calibri" w:cs="Calibri"/>
                <w:b/>
                <w:bCs/>
              </w:rPr>
              <w:t xml:space="preserve">ESCENARIOS: </w:t>
            </w:r>
          </w:p>
        </w:tc>
      </w:tr>
      <w:tr w:rsidR="0057004C" w14:paraId="4AFB0B63" w14:textId="77777777" w:rsidTr="003E6E85">
        <w:trPr>
          <w:trHeight w:val="1674"/>
        </w:trPr>
        <w:tc>
          <w:tcPr>
            <w:tcW w:w="1133" w:type="dxa"/>
            <w:tcBorders>
              <w:bottom w:val="single" w:sz="4" w:space="0" w:color="auto"/>
            </w:tcBorders>
          </w:tcPr>
          <w:p w14:paraId="73961704" w14:textId="2E631B99" w:rsidR="0057004C" w:rsidRDefault="0057004C" w:rsidP="00391C12">
            <w:pPr>
              <w:rPr>
                <w:rFonts w:ascii="Calibri" w:eastAsia="Arial Unicode MS" w:hAnsi="Calibri" w:cs="Calibri"/>
                <w:lang w:eastAsia="es-ES"/>
              </w:rPr>
            </w:pPr>
            <w:r w:rsidRPr="113DDEBB">
              <w:rPr>
                <w:rFonts w:ascii="Calibri" w:eastAsia="Arial Unicode MS" w:hAnsi="Calibri" w:cs="Calibri"/>
              </w:rPr>
              <w:t>ES</w:t>
            </w:r>
            <w:r w:rsidRPr="7CD0C060">
              <w:rPr>
                <w:rFonts w:ascii="Calibri" w:eastAsia="Arial Unicode MS" w:hAnsi="Calibri" w:cs="Calibri"/>
              </w:rPr>
              <w:t>-</w:t>
            </w:r>
            <w:r w:rsidR="1BDEB3E8" w:rsidRPr="7CD0C060">
              <w:rPr>
                <w:rFonts w:ascii="Calibri" w:eastAsia="Arial Unicode MS" w:hAnsi="Calibri" w:cs="Calibri"/>
              </w:rPr>
              <w:t>20.</w:t>
            </w:r>
            <w:r w:rsidRPr="113DDEBB">
              <w:rPr>
                <w:rFonts w:ascii="Calibri" w:eastAsia="Arial Unicode MS" w:hAnsi="Calibri" w:cs="Calibri"/>
              </w:rPr>
              <w:t>1</w:t>
            </w:r>
          </w:p>
          <w:p w14:paraId="5FFDE1B2" w14:textId="77777777" w:rsidR="0057004C" w:rsidRDefault="0057004C" w:rsidP="00391C12">
            <w:pPr>
              <w:ind w:left="360"/>
              <w:rPr>
                <w:rFonts w:ascii="Calibri" w:hAnsi="Calibri" w:cs="Calibri"/>
                <w:lang w:eastAsia="es-ES"/>
              </w:rPr>
            </w:pPr>
          </w:p>
        </w:tc>
        <w:tc>
          <w:tcPr>
            <w:tcW w:w="8103" w:type="dxa"/>
            <w:gridSpan w:val="3"/>
            <w:tcBorders>
              <w:bottom w:val="single" w:sz="4" w:space="0" w:color="auto"/>
            </w:tcBorders>
          </w:tcPr>
          <w:p w14:paraId="29C86393" w14:textId="087B65B7" w:rsidR="0057004C" w:rsidRPr="00F52C6B" w:rsidRDefault="0057004C" w:rsidP="00F52C6B">
            <w:pPr>
              <w:rPr>
                <w:rFonts w:ascii="Calibri" w:eastAsia="Calibri" w:hAnsi="Calibri" w:cs="Calibri"/>
                <w:b/>
              </w:rPr>
            </w:pPr>
            <w:r w:rsidRPr="113DDEBB">
              <w:rPr>
                <w:rFonts w:ascii="Calibri" w:hAnsi="Calibri" w:cs="Calibri"/>
                <w:b/>
                <w:bCs/>
              </w:rPr>
              <w:t xml:space="preserve">DESCRIPCIÓN: </w:t>
            </w:r>
            <w:r w:rsidRPr="00F52C6B">
              <w:rPr>
                <w:rFonts w:ascii="Calibri" w:hAnsi="Calibri" w:cs="Calibri"/>
                <w:b/>
                <w:bCs/>
              </w:rPr>
              <w:t>Se genera</w:t>
            </w:r>
            <w:r w:rsidR="00947A0E" w:rsidRPr="00F52C6B">
              <w:rPr>
                <w:rFonts w:ascii="Calibri" w:hAnsi="Calibri" w:cs="Calibri"/>
                <w:b/>
                <w:bCs/>
              </w:rPr>
              <w:t xml:space="preserve"> </w:t>
            </w:r>
            <w:r w:rsidRPr="00F52C6B">
              <w:rPr>
                <w:rFonts w:ascii="Calibri" w:hAnsi="Calibri" w:cs="Calibri"/>
                <w:b/>
                <w:bCs/>
              </w:rPr>
              <w:t>correctamente</w:t>
            </w:r>
            <w:r w:rsidR="3D0BCB4D" w:rsidRPr="00F52C6B">
              <w:rPr>
                <w:rFonts w:ascii="Calibri" w:hAnsi="Calibri" w:cs="Calibri"/>
                <w:b/>
                <w:bCs/>
              </w:rPr>
              <w:t xml:space="preserve"> el reporte </w:t>
            </w:r>
            <w:r w:rsidR="79B9A4D3" w:rsidRPr="00F52C6B">
              <w:rPr>
                <w:rFonts w:ascii="Calibri" w:hAnsi="Calibri" w:cs="Calibri"/>
                <w:b/>
                <w:bCs/>
              </w:rPr>
              <w:t>de clientes</w:t>
            </w:r>
            <w:r w:rsidRPr="00F52C6B">
              <w:rPr>
                <w:rFonts w:ascii="Calibri" w:hAnsi="Calibri" w:cs="Calibri"/>
                <w:b/>
                <w:bCs/>
              </w:rPr>
              <w:t>.</w:t>
            </w:r>
          </w:p>
          <w:p w14:paraId="07A0C630" w14:textId="77777777" w:rsidR="002C2151" w:rsidRPr="002C2151" w:rsidRDefault="0057004C" w:rsidP="002C2151">
            <w:pPr>
              <w:rPr>
                <w:rFonts w:ascii="Calibri" w:eastAsia="Arial Unicode MS" w:hAnsi="Calibri" w:cs="Calibri"/>
                <w:i/>
              </w:rPr>
            </w:pPr>
            <w:r w:rsidRPr="113DDEBB">
              <w:rPr>
                <w:rFonts w:ascii="Calibri" w:hAnsi="Calibri" w:cs="Calibri"/>
                <w:b/>
                <w:bCs/>
              </w:rPr>
              <w:t>SUPOSICIONES/ASUNCIONES</w:t>
            </w:r>
            <w:r w:rsidRPr="113DDEBB">
              <w:rPr>
                <w:rFonts w:ascii="Calibri" w:eastAsia="Arial Unicode MS" w:hAnsi="Calibri" w:cs="Calibri"/>
                <w:i/>
              </w:rPr>
              <w:t>:</w:t>
            </w:r>
          </w:p>
          <w:p w14:paraId="73E046F0" w14:textId="6E99725A" w:rsidR="43AFE2C4" w:rsidRPr="002C2151" w:rsidRDefault="00E20367" w:rsidP="00D01BB1">
            <w:pPr>
              <w:pStyle w:val="Prrafodelista"/>
              <w:numPr>
                <w:ilvl w:val="0"/>
                <w:numId w:val="40"/>
              </w:numPr>
              <w:rPr>
                <w:rFonts w:ascii="Calibri" w:eastAsia="Calibri" w:hAnsi="Calibri" w:cs="Calibri"/>
                <w:i/>
                <w:iCs/>
              </w:rPr>
            </w:pPr>
            <w:r>
              <w:rPr>
                <w:rFonts w:ascii="Calibri" w:eastAsia="Arial Unicode MS" w:hAnsi="Calibri" w:cs="Calibri"/>
                <w:i/>
                <w:iCs/>
              </w:rPr>
              <w:t>Se recolectan los datos de la base de datos</w:t>
            </w:r>
            <w:r w:rsidR="2E16CEB8" w:rsidRPr="38142F68">
              <w:rPr>
                <w:rFonts w:ascii="Calibri" w:eastAsia="Arial Unicode MS" w:hAnsi="Calibri" w:cs="Calibri"/>
                <w:i/>
                <w:iCs/>
              </w:rPr>
              <w:t>.</w:t>
            </w:r>
          </w:p>
          <w:p w14:paraId="4EBC6BE7" w14:textId="77777777" w:rsidR="0057004C" w:rsidRDefault="0057004C" w:rsidP="00391C12">
            <w:pPr>
              <w:rPr>
                <w:rFonts w:ascii="Calibri" w:hAnsi="Calibri" w:cs="Calibri"/>
                <w:b/>
                <w:bCs/>
              </w:rPr>
            </w:pPr>
            <w:r w:rsidRPr="113DDEBB">
              <w:rPr>
                <w:rFonts w:ascii="Calibri" w:hAnsi="Calibri" w:cs="Calibri"/>
                <w:b/>
                <w:bCs/>
              </w:rPr>
              <w:t>RESULTADOS:</w:t>
            </w:r>
            <w:r w:rsidRPr="113DDEBB">
              <w:rPr>
                <w:rFonts w:ascii="Calibri" w:eastAsia="Arial Unicode MS" w:hAnsi="Calibri" w:cs="Calibri"/>
                <w:i/>
              </w:rPr>
              <w:t xml:space="preserve"> </w:t>
            </w:r>
          </w:p>
          <w:p w14:paraId="2D8463F2" w14:textId="0B5C7889" w:rsidR="0057004C" w:rsidRDefault="2E16CEB8" w:rsidP="00D01BB1">
            <w:pPr>
              <w:pStyle w:val="Prrafodelista"/>
              <w:numPr>
                <w:ilvl w:val="0"/>
                <w:numId w:val="100"/>
              </w:numPr>
              <w:rPr>
                <w:rFonts w:ascii="Calibri" w:eastAsia="Calibri" w:hAnsi="Calibri" w:cs="Calibri"/>
                <w:i/>
                <w:iCs/>
              </w:rPr>
            </w:pPr>
            <w:r w:rsidRPr="4F4EEA64">
              <w:rPr>
                <w:rFonts w:ascii="Calibri" w:eastAsia="Arial Unicode MS" w:hAnsi="Calibri" w:cs="Calibri"/>
                <w:i/>
                <w:iCs/>
              </w:rPr>
              <w:t xml:space="preserve">El </w:t>
            </w:r>
            <w:r w:rsidR="1857D596" w:rsidRPr="4F4EEA64">
              <w:rPr>
                <w:rFonts w:ascii="Calibri" w:eastAsia="Arial Unicode MS" w:hAnsi="Calibri" w:cs="Calibri"/>
                <w:i/>
                <w:iCs/>
              </w:rPr>
              <w:t>sistema genera el reporte de clientes ingresados</w:t>
            </w:r>
            <w:r w:rsidR="002C2151">
              <w:rPr>
                <w:rFonts w:ascii="Calibri" w:eastAsia="Arial Unicode MS" w:hAnsi="Calibri" w:cs="Calibri"/>
                <w:i/>
                <w:iCs/>
              </w:rPr>
              <w:t xml:space="preserve"> en el último mes</w:t>
            </w:r>
            <w:r w:rsidR="59311BC8" w:rsidRPr="4F4EEA64">
              <w:rPr>
                <w:rFonts w:ascii="Calibri" w:eastAsia="Arial Unicode MS" w:hAnsi="Calibri" w:cs="Calibri"/>
                <w:i/>
                <w:iCs/>
              </w:rPr>
              <w:t>.</w:t>
            </w:r>
          </w:p>
        </w:tc>
      </w:tr>
      <w:tr w:rsidR="0057004C" w14:paraId="243D384D" w14:textId="77777777" w:rsidTr="003E6E85">
        <w:trPr>
          <w:trHeight w:val="1674"/>
        </w:trPr>
        <w:tc>
          <w:tcPr>
            <w:tcW w:w="1133" w:type="dxa"/>
            <w:tcBorders>
              <w:bottom w:val="single" w:sz="4" w:space="0" w:color="auto"/>
            </w:tcBorders>
          </w:tcPr>
          <w:p w14:paraId="1BF0B1F4" w14:textId="1007F815" w:rsidR="0057004C" w:rsidRPr="003F7973" w:rsidRDefault="0057004C" w:rsidP="00391C12">
            <w:pPr>
              <w:rPr>
                <w:rFonts w:ascii="Calibri" w:eastAsia="Arial Unicode MS" w:hAnsi="Calibri" w:cs="Calibri"/>
                <w:lang w:eastAsia="es-ES"/>
              </w:rPr>
            </w:pPr>
            <w:r w:rsidRPr="113DDEBB">
              <w:rPr>
                <w:rFonts w:ascii="Calibri" w:eastAsia="Arial Unicode MS" w:hAnsi="Calibri" w:cs="Calibri"/>
              </w:rPr>
              <w:lastRenderedPageBreak/>
              <w:t>ES</w:t>
            </w:r>
            <w:r w:rsidRPr="7CD0C060">
              <w:rPr>
                <w:rFonts w:ascii="Calibri" w:eastAsia="Arial Unicode MS" w:hAnsi="Calibri" w:cs="Calibri"/>
              </w:rPr>
              <w:t>-</w:t>
            </w:r>
            <w:r w:rsidR="17366273" w:rsidRPr="7CD0C060">
              <w:rPr>
                <w:rFonts w:ascii="Calibri" w:eastAsia="Arial Unicode MS" w:hAnsi="Calibri" w:cs="Calibri"/>
              </w:rPr>
              <w:t>20.</w:t>
            </w:r>
            <w:r>
              <w:rPr>
                <w:rFonts w:ascii="Calibri" w:eastAsia="Arial Unicode MS" w:hAnsi="Calibri" w:cs="Calibri"/>
              </w:rPr>
              <w:t>2</w:t>
            </w:r>
          </w:p>
        </w:tc>
        <w:tc>
          <w:tcPr>
            <w:tcW w:w="8103" w:type="dxa"/>
            <w:gridSpan w:val="3"/>
            <w:tcBorders>
              <w:bottom w:val="single" w:sz="4" w:space="0" w:color="auto"/>
            </w:tcBorders>
          </w:tcPr>
          <w:p w14:paraId="7BE7A113" w14:textId="54350855" w:rsidR="0057004C" w:rsidRPr="00C73206" w:rsidRDefault="0057004C" w:rsidP="00C73206">
            <w:pPr>
              <w:rPr>
                <w:rFonts w:ascii="Calibri" w:eastAsia="Calibri" w:hAnsi="Calibri" w:cs="Calibri"/>
                <w:b/>
              </w:rPr>
            </w:pPr>
            <w:r w:rsidRPr="113DDEBB">
              <w:rPr>
                <w:rFonts w:ascii="Calibri" w:hAnsi="Calibri" w:cs="Calibri"/>
                <w:b/>
                <w:bCs/>
              </w:rPr>
              <w:t xml:space="preserve">DESCRIPCIÓN: </w:t>
            </w:r>
            <w:r w:rsidR="67C87BDC" w:rsidRPr="00C73206">
              <w:rPr>
                <w:rFonts w:ascii="Calibri" w:hAnsi="Calibri" w:cs="Calibri"/>
                <w:b/>
                <w:bCs/>
              </w:rPr>
              <w:t xml:space="preserve">Fallo </w:t>
            </w:r>
            <w:r w:rsidR="1B55502D" w:rsidRPr="00C73206">
              <w:rPr>
                <w:rFonts w:ascii="Calibri" w:hAnsi="Calibri" w:cs="Calibri"/>
                <w:b/>
                <w:bCs/>
              </w:rPr>
              <w:t>al genera</w:t>
            </w:r>
            <w:r w:rsidR="25FD88F7" w:rsidRPr="00C73206">
              <w:rPr>
                <w:rFonts w:ascii="Calibri" w:hAnsi="Calibri" w:cs="Calibri"/>
                <w:b/>
                <w:bCs/>
              </w:rPr>
              <w:t>r</w:t>
            </w:r>
            <w:r w:rsidR="1B55502D" w:rsidRPr="00C73206">
              <w:rPr>
                <w:rFonts w:ascii="Calibri" w:hAnsi="Calibri" w:cs="Calibri"/>
                <w:b/>
                <w:bCs/>
              </w:rPr>
              <w:t xml:space="preserve"> el</w:t>
            </w:r>
            <w:r w:rsidR="67C87BDC" w:rsidRPr="00C73206">
              <w:rPr>
                <w:rFonts w:ascii="Calibri" w:hAnsi="Calibri" w:cs="Calibri"/>
                <w:b/>
                <w:bCs/>
              </w:rPr>
              <w:t xml:space="preserve"> </w:t>
            </w:r>
            <w:r w:rsidR="2249A3D2" w:rsidRPr="00C73206">
              <w:rPr>
                <w:rFonts w:ascii="Calibri" w:hAnsi="Calibri" w:cs="Calibri"/>
                <w:b/>
                <w:bCs/>
              </w:rPr>
              <w:t>reporte</w:t>
            </w:r>
            <w:r w:rsidR="67C87BDC" w:rsidRPr="00C73206">
              <w:rPr>
                <w:rFonts w:ascii="Calibri" w:hAnsi="Calibri" w:cs="Calibri"/>
                <w:b/>
                <w:bCs/>
              </w:rPr>
              <w:t xml:space="preserve"> de clientes</w:t>
            </w:r>
            <w:r w:rsidR="254AE50D" w:rsidRPr="00C73206">
              <w:rPr>
                <w:rFonts w:ascii="Calibri" w:hAnsi="Calibri" w:cs="Calibri"/>
                <w:b/>
                <w:bCs/>
              </w:rPr>
              <w:t xml:space="preserve"> en el sistema</w:t>
            </w:r>
            <w:r w:rsidR="00C03187">
              <w:rPr>
                <w:rFonts w:ascii="Calibri" w:hAnsi="Calibri" w:cs="Calibri"/>
                <w:b/>
                <w:bCs/>
              </w:rPr>
              <w:t xml:space="preserve"> por conexión inestable</w:t>
            </w:r>
            <w:r w:rsidR="254AE50D" w:rsidRPr="00C73206">
              <w:rPr>
                <w:rFonts w:ascii="Calibri" w:hAnsi="Calibri" w:cs="Calibri"/>
                <w:b/>
                <w:bCs/>
              </w:rPr>
              <w:t>.</w:t>
            </w:r>
          </w:p>
          <w:p w14:paraId="001B4207" w14:textId="77777777" w:rsidR="00C03187" w:rsidRDefault="0057004C" w:rsidP="00C03187">
            <w:pPr>
              <w:rPr>
                <w:rFonts w:ascii="Calibri" w:eastAsia="Arial Unicode MS" w:hAnsi="Calibri" w:cs="Calibri"/>
                <w:i/>
              </w:rPr>
            </w:pPr>
            <w:r w:rsidRPr="113DDEBB">
              <w:rPr>
                <w:rFonts w:ascii="Calibri" w:hAnsi="Calibri" w:cs="Calibri"/>
                <w:b/>
                <w:bCs/>
              </w:rPr>
              <w:t>SUPOSICIONES/ASUNCIONES</w:t>
            </w:r>
            <w:r w:rsidRPr="113DDEBB">
              <w:rPr>
                <w:rFonts w:ascii="Calibri" w:eastAsia="Arial Unicode MS" w:hAnsi="Calibri" w:cs="Calibri"/>
                <w:i/>
              </w:rPr>
              <w:t>:</w:t>
            </w:r>
          </w:p>
          <w:p w14:paraId="1C619CAA" w14:textId="3473E821" w:rsidR="0057004C" w:rsidRPr="00C03187" w:rsidRDefault="006C7D42" w:rsidP="00D01BB1">
            <w:pPr>
              <w:pStyle w:val="Prrafodelista"/>
              <w:numPr>
                <w:ilvl w:val="0"/>
                <w:numId w:val="46"/>
              </w:numPr>
              <w:rPr>
                <w:rFonts w:eastAsia="Calibri"/>
                <w:i/>
              </w:rPr>
            </w:pPr>
            <w:r>
              <w:rPr>
                <w:rFonts w:ascii="Calibri" w:eastAsia="Arial Unicode MS" w:hAnsi="Calibri" w:cs="Calibri"/>
                <w:i/>
                <w:iCs/>
              </w:rPr>
              <w:t>S</w:t>
            </w:r>
            <w:r w:rsidR="2750EBB1" w:rsidRPr="00C03187">
              <w:rPr>
                <w:rFonts w:ascii="Calibri" w:eastAsia="Arial Unicode MS" w:hAnsi="Calibri" w:cs="Calibri"/>
                <w:i/>
                <w:iCs/>
              </w:rPr>
              <w:t xml:space="preserve">e pierde </w:t>
            </w:r>
            <w:r w:rsidR="00C03187">
              <w:rPr>
                <w:rFonts w:ascii="Calibri" w:eastAsia="Arial Unicode MS" w:hAnsi="Calibri" w:cs="Calibri"/>
                <w:i/>
                <w:iCs/>
              </w:rPr>
              <w:t xml:space="preserve">la </w:t>
            </w:r>
            <w:r w:rsidR="00AF3FC0" w:rsidRPr="00C03187">
              <w:rPr>
                <w:rFonts w:ascii="Calibri" w:eastAsia="Arial Unicode MS" w:hAnsi="Calibri" w:cs="Calibri"/>
                <w:i/>
                <w:iCs/>
              </w:rPr>
              <w:t>conexión</w:t>
            </w:r>
            <w:r w:rsidR="2750EBB1" w:rsidRPr="00C03187">
              <w:rPr>
                <w:rFonts w:ascii="Calibri" w:eastAsia="Arial Unicode MS" w:hAnsi="Calibri" w:cs="Calibri"/>
                <w:i/>
                <w:iCs/>
              </w:rPr>
              <w:t xml:space="preserve"> con</w:t>
            </w:r>
            <w:r w:rsidR="5EC9BC94" w:rsidRPr="00C03187">
              <w:rPr>
                <w:rFonts w:ascii="Calibri" w:eastAsia="Arial Unicode MS" w:hAnsi="Calibri" w:cs="Calibri"/>
                <w:i/>
                <w:iCs/>
              </w:rPr>
              <w:t xml:space="preserve"> la base de datos</w:t>
            </w:r>
            <w:r>
              <w:rPr>
                <w:rFonts w:ascii="Calibri" w:eastAsia="Arial Unicode MS" w:hAnsi="Calibri" w:cs="Calibri"/>
                <w:i/>
                <w:iCs/>
              </w:rPr>
              <w:t xml:space="preserve"> por conexión de internet inestable</w:t>
            </w:r>
            <w:r w:rsidR="2750EBB1" w:rsidRPr="00C03187">
              <w:rPr>
                <w:rFonts w:ascii="Calibri" w:eastAsia="Arial Unicode MS" w:hAnsi="Calibri" w:cs="Calibri"/>
                <w:i/>
                <w:iCs/>
              </w:rPr>
              <w:t>.</w:t>
            </w:r>
          </w:p>
          <w:p w14:paraId="6D4E1C3F" w14:textId="04D2B6CB" w:rsidR="0057004C" w:rsidRDefault="0057004C" w:rsidP="00391C12">
            <w:pPr>
              <w:rPr>
                <w:rFonts w:ascii="Calibri" w:hAnsi="Calibri" w:cs="Calibri"/>
                <w:b/>
                <w:bCs/>
              </w:rPr>
            </w:pPr>
            <w:r w:rsidRPr="113DDEBB">
              <w:rPr>
                <w:rFonts w:ascii="Calibri" w:hAnsi="Calibri" w:cs="Calibri"/>
                <w:b/>
                <w:bCs/>
              </w:rPr>
              <w:t>RESULTADOS:</w:t>
            </w:r>
            <w:r w:rsidRPr="113DDEBB">
              <w:rPr>
                <w:rFonts w:ascii="Calibri" w:eastAsia="Arial Unicode MS" w:hAnsi="Calibri" w:cs="Calibri"/>
                <w:i/>
              </w:rPr>
              <w:t xml:space="preserve"> </w:t>
            </w:r>
          </w:p>
          <w:p w14:paraId="689E8410" w14:textId="2F828C00" w:rsidR="0057004C" w:rsidRPr="113DDEBB" w:rsidRDefault="00C73206" w:rsidP="00D01BB1">
            <w:pPr>
              <w:pStyle w:val="Prrafodelista"/>
              <w:numPr>
                <w:ilvl w:val="0"/>
                <w:numId w:val="44"/>
              </w:numPr>
              <w:rPr>
                <w:b/>
              </w:rPr>
            </w:pPr>
            <w:r>
              <w:rPr>
                <w:rFonts w:ascii="Calibri" w:eastAsia="Arial Unicode MS" w:hAnsi="Calibri" w:cs="Calibri"/>
                <w:i/>
                <w:iCs/>
              </w:rPr>
              <w:t>Mensaje de error: “No se pudo generar el reporte”</w:t>
            </w:r>
            <w:r w:rsidR="77A7E0D9" w:rsidRPr="03171387">
              <w:rPr>
                <w:rFonts w:ascii="Calibri" w:eastAsia="Arial Unicode MS" w:hAnsi="Calibri" w:cs="Calibri"/>
                <w:i/>
                <w:iCs/>
              </w:rPr>
              <w:t>.</w:t>
            </w:r>
          </w:p>
        </w:tc>
      </w:tr>
      <w:tr w:rsidR="0057004C" w14:paraId="7DED7EA7" w14:textId="77777777" w:rsidTr="003E6E85">
        <w:trPr>
          <w:trHeight w:val="1674"/>
        </w:trPr>
        <w:tc>
          <w:tcPr>
            <w:tcW w:w="1133" w:type="dxa"/>
            <w:tcBorders>
              <w:bottom w:val="single" w:sz="4" w:space="0" w:color="auto"/>
            </w:tcBorders>
          </w:tcPr>
          <w:p w14:paraId="7AAB0B36" w14:textId="0AD057E2" w:rsidR="0057004C" w:rsidRPr="113DDEBB" w:rsidRDefault="0057004C" w:rsidP="00391C12">
            <w:pPr>
              <w:rPr>
                <w:rFonts w:ascii="Calibri" w:eastAsia="Arial Unicode MS" w:hAnsi="Calibri" w:cs="Calibri"/>
              </w:rPr>
            </w:pPr>
            <w:r w:rsidRPr="7CD0C060">
              <w:rPr>
                <w:rFonts w:ascii="Calibri" w:eastAsia="Arial Unicode MS" w:hAnsi="Calibri" w:cs="Calibri"/>
              </w:rPr>
              <w:t>ES-</w:t>
            </w:r>
            <w:r w:rsidR="0D2D7040" w:rsidRPr="7CD0C060">
              <w:rPr>
                <w:rFonts w:ascii="Calibri" w:eastAsia="Arial Unicode MS" w:hAnsi="Calibri" w:cs="Calibri"/>
              </w:rPr>
              <w:t>20.3</w:t>
            </w:r>
          </w:p>
        </w:tc>
        <w:tc>
          <w:tcPr>
            <w:tcW w:w="8103" w:type="dxa"/>
            <w:gridSpan w:val="3"/>
            <w:tcBorders>
              <w:bottom w:val="single" w:sz="4" w:space="0" w:color="auto"/>
            </w:tcBorders>
          </w:tcPr>
          <w:p w14:paraId="0EDA2270" w14:textId="175EBC5E" w:rsidR="0057004C" w:rsidRPr="00C73206" w:rsidRDefault="0057004C" w:rsidP="00C73206">
            <w:pPr>
              <w:rPr>
                <w:rFonts w:ascii="Calibri" w:eastAsia="Calibri" w:hAnsi="Calibri" w:cs="Calibri"/>
                <w:b/>
              </w:rPr>
            </w:pPr>
            <w:r w:rsidRPr="113DDEBB">
              <w:rPr>
                <w:rFonts w:ascii="Calibri" w:hAnsi="Calibri" w:cs="Calibri"/>
                <w:b/>
                <w:bCs/>
              </w:rPr>
              <w:t>DESCRIPCIÓN:</w:t>
            </w:r>
            <w:r w:rsidR="00B92EE1">
              <w:rPr>
                <w:rFonts w:ascii="Calibri" w:hAnsi="Calibri" w:cs="Calibri"/>
                <w:b/>
                <w:bCs/>
              </w:rPr>
              <w:t xml:space="preserve"> No se genera reporte por no haber clientes en el sistema.</w:t>
            </w:r>
          </w:p>
          <w:p w14:paraId="6167D410" w14:textId="77777777" w:rsidR="0057004C" w:rsidRDefault="0057004C" w:rsidP="00391C12">
            <w:pPr>
              <w:rPr>
                <w:rFonts w:ascii="Calibri" w:eastAsia="Arial Unicode MS" w:hAnsi="Calibri" w:cs="Calibri"/>
                <w:i/>
              </w:rPr>
            </w:pPr>
            <w:r w:rsidRPr="113DDEBB">
              <w:rPr>
                <w:rFonts w:ascii="Calibri" w:hAnsi="Calibri" w:cs="Calibri"/>
                <w:b/>
                <w:bCs/>
              </w:rPr>
              <w:t>SUPOSICIONES/ASUNCIONES</w:t>
            </w:r>
            <w:r w:rsidRPr="113DDEBB">
              <w:rPr>
                <w:rFonts w:ascii="Calibri" w:eastAsia="Arial Unicode MS" w:hAnsi="Calibri" w:cs="Calibri"/>
                <w:i/>
              </w:rPr>
              <w:t>:</w:t>
            </w:r>
          </w:p>
          <w:p w14:paraId="673F5E8C" w14:textId="570123B1" w:rsidR="0057004C" w:rsidRDefault="00BC6557" w:rsidP="00D01BB1">
            <w:pPr>
              <w:pStyle w:val="Prrafodelista"/>
              <w:numPr>
                <w:ilvl w:val="0"/>
                <w:numId w:val="40"/>
              </w:numPr>
              <w:rPr>
                <w:rFonts w:ascii="Calibri" w:eastAsia="Calibri" w:hAnsi="Calibri" w:cs="Calibri"/>
                <w:i/>
                <w:iCs/>
              </w:rPr>
            </w:pPr>
            <w:r>
              <w:rPr>
                <w:rFonts w:ascii="Calibri" w:eastAsia="Arial Unicode MS" w:hAnsi="Calibri" w:cs="Calibri"/>
                <w:i/>
                <w:iCs/>
              </w:rPr>
              <w:t xml:space="preserve">No se ingresaron </w:t>
            </w:r>
            <w:r w:rsidR="0027217F">
              <w:rPr>
                <w:rFonts w:ascii="Calibri" w:eastAsia="Arial Unicode MS" w:hAnsi="Calibri" w:cs="Calibri"/>
                <w:i/>
                <w:iCs/>
              </w:rPr>
              <w:t>clientes en el mes</w:t>
            </w:r>
            <w:r w:rsidR="21125C23" w:rsidRPr="38142F68">
              <w:rPr>
                <w:rFonts w:ascii="Calibri" w:eastAsia="Arial Unicode MS" w:hAnsi="Calibri" w:cs="Calibri"/>
                <w:i/>
                <w:iCs/>
              </w:rPr>
              <w:t>.</w:t>
            </w:r>
          </w:p>
          <w:p w14:paraId="051B20EA" w14:textId="77777777" w:rsidR="0057004C" w:rsidRDefault="0057004C" w:rsidP="00391C12">
            <w:pPr>
              <w:rPr>
                <w:rFonts w:ascii="Calibri" w:hAnsi="Calibri" w:cs="Calibri"/>
                <w:b/>
                <w:bCs/>
              </w:rPr>
            </w:pPr>
            <w:r w:rsidRPr="113DDEBB">
              <w:rPr>
                <w:rFonts w:ascii="Calibri" w:hAnsi="Calibri" w:cs="Calibri"/>
                <w:b/>
                <w:bCs/>
              </w:rPr>
              <w:t>RESULTADOS:</w:t>
            </w:r>
            <w:r w:rsidRPr="113DDEBB">
              <w:rPr>
                <w:rFonts w:ascii="Calibri" w:eastAsia="Arial Unicode MS" w:hAnsi="Calibri" w:cs="Calibri"/>
                <w:i/>
              </w:rPr>
              <w:t xml:space="preserve"> </w:t>
            </w:r>
          </w:p>
          <w:p w14:paraId="7CCA74BD" w14:textId="3CC8F98F" w:rsidR="0057004C" w:rsidRPr="113DDEBB" w:rsidRDefault="00205B7E" w:rsidP="00D01BB1">
            <w:pPr>
              <w:pStyle w:val="Prrafodelista"/>
              <w:numPr>
                <w:ilvl w:val="0"/>
                <w:numId w:val="44"/>
              </w:numPr>
              <w:rPr>
                <w:rFonts w:ascii="Calibri" w:hAnsi="Calibri" w:cs="Calibri"/>
                <w:b/>
                <w:bCs/>
              </w:rPr>
            </w:pPr>
            <w:r>
              <w:rPr>
                <w:rFonts w:ascii="Calibri" w:eastAsia="Arial Unicode MS" w:hAnsi="Calibri" w:cs="Calibri"/>
                <w:i/>
                <w:iCs/>
              </w:rPr>
              <w:t>Mensaje de error: “No se pudo generar el reporte”</w:t>
            </w:r>
            <w:r w:rsidRPr="03171387">
              <w:rPr>
                <w:rFonts w:ascii="Calibri" w:eastAsia="Arial Unicode MS" w:hAnsi="Calibri" w:cs="Calibri"/>
                <w:i/>
                <w:iCs/>
              </w:rPr>
              <w:t>.</w:t>
            </w:r>
          </w:p>
        </w:tc>
      </w:tr>
      <w:tr w:rsidR="0057004C" w14:paraId="1F0F7C98" w14:textId="77777777" w:rsidTr="003E6E85">
        <w:trPr>
          <w:trHeight w:val="705"/>
        </w:trPr>
        <w:tc>
          <w:tcPr>
            <w:tcW w:w="9236" w:type="dxa"/>
            <w:gridSpan w:val="4"/>
          </w:tcPr>
          <w:p w14:paraId="1B20C096" w14:textId="77777777" w:rsidR="0057004C" w:rsidRDefault="0057004C" w:rsidP="00391C12">
            <w:pPr>
              <w:rPr>
                <w:rFonts w:ascii="Calibri" w:hAnsi="Calibri" w:cs="Calibri"/>
                <w:b/>
                <w:bCs/>
              </w:rPr>
            </w:pPr>
            <w:r w:rsidRPr="4476F917">
              <w:rPr>
                <w:rFonts w:ascii="Calibri" w:hAnsi="Calibri" w:cs="Calibri"/>
                <w:b/>
                <w:bCs/>
              </w:rPr>
              <w:t>REQUERIMIENTOS ESPECIALES - REGLAS DEL NEGOCIO Y DEL SISTEMA:</w:t>
            </w:r>
          </w:p>
          <w:p w14:paraId="6A1E14C3" w14:textId="6DD95886" w:rsidR="0057004C" w:rsidRDefault="7ACD0E0B" w:rsidP="00D01BB1">
            <w:pPr>
              <w:pStyle w:val="Prrafodelista"/>
              <w:numPr>
                <w:ilvl w:val="0"/>
                <w:numId w:val="37"/>
              </w:numPr>
              <w:rPr>
                <w:rFonts w:ascii="Calibri" w:eastAsia="Calibri" w:hAnsi="Calibri" w:cs="Calibri"/>
                <w:b/>
                <w:lang w:val="es-CO" w:eastAsia="en-US"/>
              </w:rPr>
            </w:pPr>
            <w:r w:rsidRPr="36F1CA49">
              <w:rPr>
                <w:rFonts w:ascii="Calibri" w:hAnsi="Calibri" w:cs="Calibri"/>
              </w:rPr>
              <w:t xml:space="preserve">Requerimiento especial: </w:t>
            </w:r>
            <w:r w:rsidR="481FE9D6" w:rsidRPr="36F1CA49">
              <w:rPr>
                <w:rFonts w:ascii="Calibri" w:hAnsi="Calibri" w:cs="Calibri"/>
              </w:rPr>
              <w:t>Se debe ser</w:t>
            </w:r>
            <w:r w:rsidR="29F7215D" w:rsidRPr="36F1CA49">
              <w:rPr>
                <w:rFonts w:ascii="Calibri" w:hAnsi="Calibri" w:cs="Calibri"/>
              </w:rPr>
              <w:t xml:space="preserve"> usuario administrador para poder acceder a la generación de reportes de clientes.</w:t>
            </w:r>
          </w:p>
        </w:tc>
      </w:tr>
      <w:tr w:rsidR="0057004C" w14:paraId="149B3AC1" w14:textId="77777777" w:rsidTr="003E6E85">
        <w:trPr>
          <w:trHeight w:val="300"/>
        </w:trPr>
        <w:tc>
          <w:tcPr>
            <w:tcW w:w="9236" w:type="dxa"/>
            <w:gridSpan w:val="4"/>
          </w:tcPr>
          <w:p w14:paraId="4351C4D4" w14:textId="066EA77B" w:rsidR="0057004C" w:rsidRDefault="0057004C" w:rsidP="2AD61F9B">
            <w:pPr>
              <w:spacing w:line="259" w:lineRule="auto"/>
              <w:rPr>
                <w:rFonts w:ascii="Calibri" w:hAnsi="Calibri" w:cs="Calibri"/>
                <w:b/>
                <w:bCs/>
              </w:rPr>
            </w:pPr>
            <w:r w:rsidRPr="4476F917">
              <w:rPr>
                <w:rFonts w:ascii="Calibri" w:hAnsi="Calibri" w:cs="Calibri"/>
                <w:b/>
                <w:bCs/>
              </w:rPr>
              <w:t>RIESGOS:</w:t>
            </w:r>
          </w:p>
          <w:p w14:paraId="3E63C577" w14:textId="77CE9C41" w:rsidR="00E835F0" w:rsidRPr="00545985" w:rsidRDefault="07672DF8" w:rsidP="00D01BB1">
            <w:pPr>
              <w:pStyle w:val="Prrafodelista"/>
              <w:numPr>
                <w:ilvl w:val="0"/>
                <w:numId w:val="37"/>
              </w:numPr>
              <w:spacing w:line="259" w:lineRule="auto"/>
              <w:rPr>
                <w:rFonts w:ascii="Calibri" w:eastAsia="Calibri" w:hAnsi="Calibri" w:cs="Calibri"/>
              </w:rPr>
            </w:pPr>
            <w:r w:rsidRPr="2AD61F9B">
              <w:rPr>
                <w:rFonts w:ascii="Calibri" w:hAnsi="Calibri" w:cs="Calibri"/>
              </w:rPr>
              <w:t>N/A</w:t>
            </w:r>
          </w:p>
        </w:tc>
      </w:tr>
    </w:tbl>
    <w:p w14:paraId="744C4386" w14:textId="08F467DE" w:rsidR="0057004C" w:rsidRDefault="0057004C" w:rsidP="0057004C">
      <w:pPr>
        <w:rPr>
          <w:rFonts w:ascii="Calibri" w:hAnsi="Calibri" w:cs="Book Antiqua"/>
          <w:b/>
          <w:bCs/>
        </w:rPr>
      </w:pPr>
    </w:p>
    <w:p w14:paraId="0CA7CB6C" w14:textId="13601DA4" w:rsidR="53BAA84C" w:rsidRDefault="53BAA84C" w:rsidP="53BAA84C">
      <w:pPr>
        <w:rPr>
          <w:rFonts w:ascii="Calibri" w:hAnsi="Calibri" w:cs="Book Antiqua"/>
          <w:b/>
          <w:bCs/>
        </w:rPr>
      </w:pPr>
    </w:p>
    <w:p w14:paraId="2F3F5829" w14:textId="2F6B8CEF" w:rsidR="53BAA84C" w:rsidRDefault="53BAA84C" w:rsidP="53BAA84C">
      <w:pPr>
        <w:rPr>
          <w:rFonts w:ascii="Calibri" w:hAnsi="Calibri" w:cs="Book Antiqua"/>
          <w:b/>
          <w:bCs/>
        </w:rPr>
      </w:pPr>
    </w:p>
    <w:p w14:paraId="17BECF59" w14:textId="025A7047" w:rsidR="53BAA84C" w:rsidRDefault="53BAA84C" w:rsidP="53BAA84C">
      <w:pPr>
        <w:rPr>
          <w:rFonts w:ascii="Calibri" w:hAnsi="Calibri" w:cs="Book Antiqua"/>
          <w:b/>
          <w:bCs/>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6"/>
        <w:gridCol w:w="3575"/>
        <w:gridCol w:w="1474"/>
        <w:gridCol w:w="3061"/>
      </w:tblGrid>
      <w:tr w:rsidR="3D298D35" w14:paraId="3A8B6684" w14:textId="77777777" w:rsidTr="38142F68">
        <w:trPr>
          <w:trHeight w:val="720"/>
        </w:trPr>
        <w:tc>
          <w:tcPr>
            <w:tcW w:w="4701" w:type="dxa"/>
            <w:gridSpan w:val="2"/>
            <w:shd w:val="clear" w:color="auto" w:fill="D9D9D9" w:themeFill="background1" w:themeFillShade="D9"/>
          </w:tcPr>
          <w:p w14:paraId="34B046ED" w14:textId="77777777" w:rsidR="3D298D35" w:rsidRDefault="3D298D35" w:rsidP="3D298D35">
            <w:pPr>
              <w:rPr>
                <w:rFonts w:ascii="Calibri" w:hAnsi="Calibri" w:cs="Calibri"/>
                <w:b/>
                <w:bCs/>
              </w:rPr>
            </w:pPr>
            <w:r w:rsidRPr="3D298D35">
              <w:rPr>
                <w:rFonts w:ascii="Calibri" w:hAnsi="Calibri" w:cs="Calibri"/>
                <w:b/>
                <w:bCs/>
              </w:rPr>
              <w:t>IDENTIFICADOR CASO DE USO:</w:t>
            </w:r>
          </w:p>
          <w:p w14:paraId="67DBA406" w14:textId="72062B93" w:rsidR="3D298D35" w:rsidRPr="00180D5D" w:rsidRDefault="3D298D35" w:rsidP="3D298D35">
            <w:pPr>
              <w:rPr>
                <w:rFonts w:ascii="Calibri" w:hAnsi="Calibri" w:cs="Calibri"/>
                <w:b/>
              </w:rPr>
            </w:pPr>
            <w:bookmarkStart w:id="122" w:name="CU21"/>
            <w:r w:rsidRPr="3D298D35">
              <w:rPr>
                <w:rFonts w:ascii="Calibri" w:hAnsi="Calibri" w:cs="Calibri"/>
                <w:b/>
                <w:bCs/>
              </w:rPr>
              <w:t>CU-2</w:t>
            </w:r>
            <w:r w:rsidR="00452F5B">
              <w:rPr>
                <w:rFonts w:ascii="Calibri" w:hAnsi="Calibri" w:cs="Calibri"/>
                <w:b/>
                <w:bCs/>
              </w:rPr>
              <w:t>1</w:t>
            </w:r>
            <w:bookmarkEnd w:id="122"/>
          </w:p>
        </w:tc>
        <w:tc>
          <w:tcPr>
            <w:tcW w:w="4535" w:type="dxa"/>
            <w:gridSpan w:val="2"/>
            <w:shd w:val="clear" w:color="auto" w:fill="D9D9D9" w:themeFill="background1" w:themeFillShade="D9"/>
          </w:tcPr>
          <w:p w14:paraId="227B8AC7" w14:textId="77777777" w:rsidR="3D298D35" w:rsidRDefault="3D298D35" w:rsidP="3D298D35">
            <w:pPr>
              <w:rPr>
                <w:rFonts w:ascii="Calibri" w:hAnsi="Calibri" w:cs="Calibri"/>
                <w:b/>
                <w:bCs/>
              </w:rPr>
            </w:pPr>
            <w:r w:rsidRPr="3D298D35">
              <w:rPr>
                <w:rFonts w:ascii="Calibri" w:hAnsi="Calibri" w:cs="Calibri"/>
                <w:b/>
                <w:bCs/>
              </w:rPr>
              <w:t>NOMBRE:</w:t>
            </w:r>
          </w:p>
          <w:p w14:paraId="62EA0250" w14:textId="195C9D1C" w:rsidR="3D298D35" w:rsidRDefault="000E2D60" w:rsidP="3D298D35">
            <w:pPr>
              <w:rPr>
                <w:rFonts w:ascii="Calibri" w:hAnsi="Calibri" w:cs="Calibri"/>
                <w:b/>
                <w:bCs/>
              </w:rPr>
            </w:pPr>
            <w:r>
              <w:rPr>
                <w:rFonts w:ascii="Calibri" w:eastAsia="Arial Unicode MS" w:hAnsi="Calibri" w:cs="Calibri"/>
              </w:rPr>
              <w:t>Eliminar</w:t>
            </w:r>
            <w:r w:rsidR="3D298D35" w:rsidRPr="00180D5D">
              <w:rPr>
                <w:rFonts w:ascii="Calibri" w:eastAsia="Arial Unicode MS" w:hAnsi="Calibri" w:cs="Calibri"/>
              </w:rPr>
              <w:t xml:space="preserve"> </w:t>
            </w:r>
            <w:r>
              <w:rPr>
                <w:rFonts w:ascii="Calibri" w:eastAsia="Arial Unicode MS" w:hAnsi="Calibri" w:cs="Calibri"/>
              </w:rPr>
              <w:t>a</w:t>
            </w:r>
            <w:r w:rsidR="00666BBB">
              <w:rPr>
                <w:rFonts w:ascii="Calibri" w:eastAsia="Arial Unicode MS" w:hAnsi="Calibri" w:cs="Calibri"/>
              </w:rPr>
              <w:t>utoparte</w:t>
            </w:r>
            <w:commentRangeStart w:id="123"/>
            <w:commentRangeEnd w:id="123"/>
            <w:r w:rsidR="008B149D">
              <w:rPr>
                <w:rStyle w:val="Refdecomentario"/>
              </w:rPr>
              <w:commentReference w:id="123"/>
            </w:r>
          </w:p>
        </w:tc>
      </w:tr>
      <w:tr w:rsidR="3D298D35" w14:paraId="240DE689" w14:textId="77777777" w:rsidTr="38142F68">
        <w:tc>
          <w:tcPr>
            <w:tcW w:w="6175" w:type="dxa"/>
            <w:gridSpan w:val="3"/>
          </w:tcPr>
          <w:p w14:paraId="29A59E75" w14:textId="77777777" w:rsidR="3D298D35" w:rsidRDefault="3D298D35" w:rsidP="3D298D35">
            <w:pPr>
              <w:rPr>
                <w:rFonts w:ascii="Calibri" w:hAnsi="Calibri" w:cs="Calibri"/>
                <w:b/>
                <w:bCs/>
              </w:rPr>
            </w:pPr>
            <w:r w:rsidRPr="3D298D35">
              <w:rPr>
                <w:rFonts w:ascii="Calibri" w:hAnsi="Calibri" w:cs="Calibri"/>
                <w:b/>
                <w:bCs/>
              </w:rPr>
              <w:t>COMPLEJIDAD:</w:t>
            </w:r>
          </w:p>
          <w:p w14:paraId="48C18338" w14:textId="192AF7BF" w:rsidR="3D298D35" w:rsidRPr="00180D5D" w:rsidRDefault="3D298D35" w:rsidP="3D298D35">
            <w:pPr>
              <w:jc w:val="both"/>
              <w:rPr>
                <w:rFonts w:ascii="Calibri" w:hAnsi="Calibri" w:cs="Calibri"/>
                <w:b/>
              </w:rPr>
            </w:pPr>
            <w:r w:rsidRPr="00180D5D">
              <w:rPr>
                <w:rFonts w:ascii="Calibri" w:eastAsia="Arial Unicode MS" w:hAnsi="Calibri" w:cs="Calibri"/>
              </w:rPr>
              <w:t xml:space="preserve">[Baja] </w:t>
            </w:r>
          </w:p>
        </w:tc>
        <w:tc>
          <w:tcPr>
            <w:tcW w:w="3061" w:type="dxa"/>
          </w:tcPr>
          <w:p w14:paraId="0DC893A7" w14:textId="77777777" w:rsidR="3D298D35" w:rsidRDefault="3D298D35" w:rsidP="3D298D35">
            <w:pPr>
              <w:rPr>
                <w:rFonts w:ascii="Calibri" w:hAnsi="Calibri" w:cs="Calibri"/>
                <w:b/>
                <w:bCs/>
              </w:rPr>
            </w:pPr>
            <w:r w:rsidRPr="3D298D35">
              <w:rPr>
                <w:rFonts w:ascii="Calibri" w:hAnsi="Calibri" w:cs="Calibri"/>
                <w:b/>
                <w:bCs/>
              </w:rPr>
              <w:t>PRIORIDAD:</w:t>
            </w:r>
          </w:p>
          <w:p w14:paraId="6C0F5B22" w14:textId="77777777" w:rsidR="3D298D35" w:rsidRPr="00180D5D" w:rsidRDefault="3D298D35" w:rsidP="3D298D35">
            <w:pPr>
              <w:rPr>
                <w:rFonts w:ascii="Calibri" w:hAnsi="Calibri" w:cs="Calibri"/>
                <w:b/>
              </w:rPr>
            </w:pPr>
            <w:r w:rsidRPr="00180D5D">
              <w:rPr>
                <w:rFonts w:ascii="Calibri" w:eastAsia="Arial Unicode MS" w:hAnsi="Calibri" w:cs="Calibri"/>
              </w:rPr>
              <w:t xml:space="preserve"> [Alta]</w:t>
            </w:r>
          </w:p>
        </w:tc>
      </w:tr>
      <w:tr w:rsidR="3D298D35" w14:paraId="0D62A313" w14:textId="77777777" w:rsidTr="38142F68">
        <w:tc>
          <w:tcPr>
            <w:tcW w:w="9236" w:type="dxa"/>
            <w:gridSpan w:val="4"/>
          </w:tcPr>
          <w:p w14:paraId="3E9DB3BE" w14:textId="77777777" w:rsidR="3D298D35" w:rsidRDefault="3D298D35" w:rsidP="3D298D35">
            <w:pPr>
              <w:rPr>
                <w:rFonts w:ascii="Calibri" w:hAnsi="Calibri" w:cs="Calibri"/>
                <w:b/>
                <w:bCs/>
              </w:rPr>
            </w:pPr>
            <w:r w:rsidRPr="3D298D35">
              <w:rPr>
                <w:rFonts w:ascii="Calibri" w:hAnsi="Calibri" w:cs="Calibri"/>
                <w:b/>
                <w:bCs/>
              </w:rPr>
              <w:t>REQUERIMIENTO FUNCIONAL ASOCIADO:</w:t>
            </w:r>
          </w:p>
          <w:p w14:paraId="545BE65E" w14:textId="20AE6DD9" w:rsidR="004D665A" w:rsidRPr="00180D5D" w:rsidRDefault="3D298D35" w:rsidP="3D298D35">
            <w:pPr>
              <w:jc w:val="both"/>
              <w:rPr>
                <w:rFonts w:ascii="Calibri" w:eastAsia="Arial Unicode MS" w:hAnsi="Calibri" w:cs="Calibri"/>
                <w:i/>
              </w:rPr>
            </w:pPr>
            <w:r w:rsidRPr="00180D5D">
              <w:rPr>
                <w:rFonts w:ascii="Calibri" w:eastAsia="Arial Unicode MS" w:hAnsi="Calibri" w:cs="Calibri"/>
                <w:i/>
              </w:rPr>
              <w:t>RF-</w:t>
            </w:r>
            <w:r w:rsidR="004601D2">
              <w:rPr>
                <w:rFonts w:ascii="Calibri" w:eastAsia="Arial Unicode MS" w:hAnsi="Calibri" w:cs="Calibri"/>
                <w:i/>
              </w:rPr>
              <w:t>2</w:t>
            </w:r>
            <w:r w:rsidR="005B5258">
              <w:rPr>
                <w:rFonts w:ascii="Calibri" w:eastAsia="Arial Unicode MS" w:hAnsi="Calibri" w:cs="Calibri"/>
                <w:i/>
              </w:rPr>
              <w:t>7</w:t>
            </w:r>
            <w:r w:rsidR="004601D2">
              <w:rPr>
                <w:rFonts w:ascii="Calibri" w:eastAsia="Arial Unicode MS" w:hAnsi="Calibri" w:cs="Calibri"/>
                <w:i/>
              </w:rPr>
              <w:t xml:space="preserve">: </w:t>
            </w:r>
            <w:r w:rsidR="005B5258">
              <w:rPr>
                <w:rFonts w:ascii="Calibri" w:eastAsia="Arial Unicode MS" w:hAnsi="Calibri" w:cs="Calibri"/>
                <w:i/>
              </w:rPr>
              <w:t>Eliminar autoparte</w:t>
            </w:r>
          </w:p>
        </w:tc>
      </w:tr>
      <w:tr w:rsidR="3D298D35" w14:paraId="21EEACFB" w14:textId="77777777" w:rsidTr="38142F68">
        <w:tc>
          <w:tcPr>
            <w:tcW w:w="9236" w:type="dxa"/>
            <w:gridSpan w:val="4"/>
          </w:tcPr>
          <w:p w14:paraId="4AB1EA63" w14:textId="77777777" w:rsidR="3D298D35" w:rsidRDefault="3D298D35" w:rsidP="3D298D35">
            <w:pPr>
              <w:rPr>
                <w:rFonts w:ascii="Calibri" w:hAnsi="Calibri" w:cs="Calibri"/>
                <w:b/>
                <w:bCs/>
              </w:rPr>
            </w:pPr>
            <w:r w:rsidRPr="3D298D35">
              <w:rPr>
                <w:rFonts w:ascii="Calibri" w:hAnsi="Calibri" w:cs="Calibri"/>
                <w:b/>
                <w:bCs/>
              </w:rPr>
              <w:t>ACTORES:</w:t>
            </w:r>
          </w:p>
          <w:p w14:paraId="4AD111A5" w14:textId="5B6EAF86" w:rsidR="3D298D35" w:rsidRPr="00180D5D" w:rsidRDefault="002D0096" w:rsidP="3D298D35">
            <w:pPr>
              <w:rPr>
                <w:rFonts w:ascii="Calibri" w:eastAsia="Arial Unicode MS" w:hAnsi="Calibri" w:cs="Calibri"/>
                <w:i/>
              </w:rPr>
            </w:pPr>
            <w:r>
              <w:rPr>
                <w:rFonts w:ascii="Calibri" w:eastAsia="Arial Unicode MS" w:hAnsi="Calibri" w:cs="Calibri"/>
                <w:i/>
                <w:iCs/>
              </w:rPr>
              <w:t xml:space="preserve">ACT- 4: </w:t>
            </w:r>
            <w:r w:rsidR="76BF949C" w:rsidRPr="6D07D189">
              <w:rPr>
                <w:rFonts w:ascii="Calibri" w:eastAsia="Arial Unicode MS" w:hAnsi="Calibri" w:cs="Calibri"/>
                <w:i/>
                <w:iCs/>
              </w:rPr>
              <w:t>Gerente</w:t>
            </w:r>
          </w:p>
        </w:tc>
      </w:tr>
      <w:tr w:rsidR="3D298D35" w14:paraId="07447ABE" w14:textId="77777777" w:rsidTr="38142F68">
        <w:tc>
          <w:tcPr>
            <w:tcW w:w="9236" w:type="dxa"/>
            <w:gridSpan w:val="4"/>
          </w:tcPr>
          <w:p w14:paraId="7956A745" w14:textId="1DEC8203" w:rsidR="3D298D35" w:rsidRDefault="3D298D35" w:rsidP="3D298D35">
            <w:pPr>
              <w:rPr>
                <w:rFonts w:ascii="Calibri" w:eastAsia="Arial Unicode MS" w:hAnsi="Calibri" w:cs="Calibri"/>
                <w:b/>
              </w:rPr>
            </w:pPr>
            <w:r w:rsidRPr="3D298D35">
              <w:rPr>
                <w:rFonts w:ascii="Calibri" w:hAnsi="Calibri" w:cs="Calibri"/>
                <w:b/>
                <w:bCs/>
              </w:rPr>
              <w:t>CASOS DE USO ASOCIADOS:</w:t>
            </w:r>
          </w:p>
          <w:p w14:paraId="29B0C112" w14:textId="55619E0D" w:rsidR="00581DAA" w:rsidRDefault="000E7721" w:rsidP="3D298D35">
            <w:pPr>
              <w:rPr>
                <w:rFonts w:ascii="Calibri" w:eastAsia="Arial Unicode MS" w:hAnsi="Calibri" w:cs="Calibri"/>
                <w:i/>
              </w:rPr>
            </w:pPr>
            <w:r>
              <w:rPr>
                <w:rFonts w:ascii="Calibri" w:eastAsia="Arial Unicode MS" w:hAnsi="Calibri" w:cs="Calibri"/>
                <w:i/>
                <w:iCs/>
              </w:rPr>
              <w:t>Incluye</w:t>
            </w:r>
            <w:r w:rsidR="00DF219B">
              <w:rPr>
                <w:rFonts w:ascii="Calibri" w:eastAsia="Arial Unicode MS" w:hAnsi="Calibri" w:cs="Calibri"/>
                <w:i/>
                <w:iCs/>
              </w:rPr>
              <w:t xml:space="preserve"> </w:t>
            </w:r>
            <w:r w:rsidR="00C36505">
              <w:rPr>
                <w:rFonts w:ascii="Calibri" w:eastAsia="Arial Unicode MS" w:hAnsi="Calibri" w:cs="Calibri"/>
                <w:i/>
                <w:iCs/>
              </w:rPr>
              <w:t>en CU-</w:t>
            </w:r>
            <w:r w:rsidR="00581DAA">
              <w:rPr>
                <w:rFonts w:ascii="Calibri" w:eastAsia="Arial Unicode MS" w:hAnsi="Calibri" w:cs="Calibri"/>
                <w:i/>
                <w:iCs/>
              </w:rPr>
              <w:t>05: Buscar autoparte</w:t>
            </w:r>
          </w:p>
          <w:p w14:paraId="12ADC273" w14:textId="1118E20F" w:rsidR="00B45210" w:rsidRPr="00B45210" w:rsidRDefault="000E7721" w:rsidP="00DF219B">
            <w:pPr>
              <w:spacing w:line="240" w:lineRule="atLeast"/>
              <w:rPr>
                <w:rFonts w:ascii="Calibri" w:eastAsia="Arial Unicode MS" w:hAnsi="Calibri" w:cs="Calibri"/>
                <w:i/>
                <w:iCs/>
              </w:rPr>
            </w:pPr>
            <w:r>
              <w:rPr>
                <w:rFonts w:ascii="Calibri" w:eastAsia="Arial Unicode MS" w:hAnsi="Calibri" w:cs="Calibri"/>
                <w:i/>
                <w:iCs/>
              </w:rPr>
              <w:t>Incluye</w:t>
            </w:r>
            <w:r w:rsidR="00DF219B">
              <w:rPr>
                <w:rFonts w:ascii="Calibri" w:eastAsia="Arial Unicode MS" w:hAnsi="Calibri" w:cs="Calibri"/>
                <w:i/>
                <w:iCs/>
              </w:rPr>
              <w:t xml:space="preserve"> </w:t>
            </w:r>
            <w:r w:rsidR="00C36505">
              <w:rPr>
                <w:rFonts w:ascii="Calibri" w:eastAsia="Arial Unicode MS" w:hAnsi="Calibri" w:cs="Calibri"/>
                <w:i/>
                <w:iCs/>
              </w:rPr>
              <w:t>en CU-</w:t>
            </w:r>
            <w:r w:rsidR="00223DB9">
              <w:rPr>
                <w:rFonts w:ascii="Calibri" w:eastAsia="Arial Unicode MS" w:hAnsi="Calibri" w:cs="Calibri"/>
                <w:i/>
                <w:iCs/>
              </w:rPr>
              <w:t>25</w:t>
            </w:r>
            <w:r w:rsidR="00557602">
              <w:rPr>
                <w:rFonts w:ascii="Calibri" w:eastAsia="Arial Unicode MS" w:hAnsi="Calibri" w:cs="Calibri"/>
                <w:i/>
                <w:iCs/>
              </w:rPr>
              <w:t>:</w:t>
            </w:r>
            <w:r w:rsidR="00B45210">
              <w:rPr>
                <w:rFonts w:ascii="Calibri" w:eastAsia="Arial Unicode MS" w:hAnsi="Calibri" w:cs="Calibri"/>
                <w:i/>
                <w:iCs/>
              </w:rPr>
              <w:t xml:space="preserve"> </w:t>
            </w:r>
            <w:r w:rsidR="00223DB9">
              <w:rPr>
                <w:rFonts w:ascii="Calibri" w:eastAsia="Arial Unicode MS" w:hAnsi="Calibri" w:cs="Calibri"/>
                <w:i/>
                <w:iCs/>
              </w:rPr>
              <w:t>Registrar</w:t>
            </w:r>
            <w:r w:rsidR="00B45210">
              <w:rPr>
                <w:rFonts w:ascii="Calibri" w:eastAsia="Arial Unicode MS" w:hAnsi="Calibri" w:cs="Calibri"/>
                <w:i/>
                <w:iCs/>
              </w:rPr>
              <w:t xml:space="preserve"> autoparte</w:t>
            </w:r>
          </w:p>
        </w:tc>
      </w:tr>
      <w:tr w:rsidR="3D298D35" w14:paraId="46EE04E9" w14:textId="77777777" w:rsidTr="38142F68">
        <w:tc>
          <w:tcPr>
            <w:tcW w:w="9236" w:type="dxa"/>
            <w:gridSpan w:val="4"/>
          </w:tcPr>
          <w:p w14:paraId="59DB4340" w14:textId="77777777" w:rsidR="3D298D35" w:rsidRPr="00180D5D" w:rsidRDefault="3D298D35" w:rsidP="3D298D35">
            <w:pPr>
              <w:rPr>
                <w:rFonts w:ascii="Calibri" w:hAnsi="Calibri" w:cs="Calibri"/>
                <w:lang w:eastAsia="es-ES"/>
              </w:rPr>
            </w:pPr>
            <w:r w:rsidRPr="3D298D35">
              <w:rPr>
                <w:rFonts w:ascii="Calibri" w:hAnsi="Calibri" w:cs="Calibri"/>
                <w:b/>
                <w:bCs/>
              </w:rPr>
              <w:t>DESCRIPCIÓN:</w:t>
            </w:r>
          </w:p>
          <w:p w14:paraId="0BD8DDBE" w14:textId="5F4E3CAF" w:rsidR="3D298D35" w:rsidRPr="00180D5D" w:rsidRDefault="003E5FC7" w:rsidP="3D298D35">
            <w:pPr>
              <w:rPr>
                <w:rFonts w:ascii="Calibri" w:eastAsia="Arial Unicode MS" w:hAnsi="Calibri" w:cs="Calibri"/>
                <w:i/>
              </w:rPr>
            </w:pPr>
            <w:r>
              <w:rPr>
                <w:rFonts w:ascii="Calibri" w:eastAsia="Arial Unicode MS" w:hAnsi="Calibri" w:cs="Calibri"/>
                <w:i/>
              </w:rPr>
              <w:t xml:space="preserve">El gerente podrá </w:t>
            </w:r>
            <w:r w:rsidR="00805575">
              <w:rPr>
                <w:rFonts w:ascii="Calibri" w:eastAsia="Arial Unicode MS" w:hAnsi="Calibri" w:cs="Calibri"/>
                <w:i/>
              </w:rPr>
              <w:t xml:space="preserve">eliminar una autoparte que haya ingresado anteriormente </w:t>
            </w:r>
            <w:r w:rsidR="00C02E4B">
              <w:rPr>
                <w:rFonts w:ascii="Calibri" w:eastAsia="Arial Unicode MS" w:hAnsi="Calibri" w:cs="Calibri"/>
                <w:i/>
              </w:rPr>
              <w:t>en el sistema</w:t>
            </w:r>
            <w:r>
              <w:rPr>
                <w:rFonts w:ascii="Calibri" w:eastAsia="Arial Unicode MS" w:hAnsi="Calibri" w:cs="Calibri"/>
                <w:i/>
              </w:rPr>
              <w:t>.</w:t>
            </w:r>
          </w:p>
        </w:tc>
      </w:tr>
      <w:tr w:rsidR="3D298D35" w14:paraId="32DEBAD2" w14:textId="77777777" w:rsidTr="38142F68">
        <w:tc>
          <w:tcPr>
            <w:tcW w:w="9236" w:type="dxa"/>
            <w:gridSpan w:val="4"/>
            <w:tcBorders>
              <w:bottom w:val="single" w:sz="4" w:space="0" w:color="auto"/>
            </w:tcBorders>
          </w:tcPr>
          <w:p w14:paraId="4263BB62" w14:textId="77777777" w:rsidR="3D298D35" w:rsidRDefault="3D298D35" w:rsidP="3D298D35">
            <w:pPr>
              <w:rPr>
                <w:rFonts w:ascii="Calibri" w:hAnsi="Calibri" w:cs="Calibri"/>
                <w:b/>
                <w:bCs/>
              </w:rPr>
            </w:pPr>
            <w:r w:rsidRPr="3D298D35">
              <w:rPr>
                <w:rFonts w:ascii="Calibri" w:hAnsi="Calibri" w:cs="Calibri"/>
                <w:b/>
                <w:bCs/>
              </w:rPr>
              <w:t xml:space="preserve">NOTAS: </w:t>
            </w:r>
          </w:p>
          <w:p w14:paraId="67DE5060" w14:textId="77777777" w:rsidR="005B5258" w:rsidRPr="005B5258" w:rsidRDefault="005B5258" w:rsidP="00D01BB1">
            <w:pPr>
              <w:pStyle w:val="Prrafodelista"/>
              <w:numPr>
                <w:ilvl w:val="0"/>
                <w:numId w:val="107"/>
              </w:numPr>
              <w:spacing w:line="259" w:lineRule="auto"/>
              <w:rPr>
                <w:rFonts w:ascii="Calibri" w:hAnsi="Calibri" w:cs="Calibri"/>
                <w:i/>
                <w:iCs/>
                <w:lang w:val="es-419"/>
              </w:rPr>
            </w:pPr>
            <w:r w:rsidRPr="005B5258">
              <w:rPr>
                <w:rFonts w:ascii="Calibri" w:eastAsia="Calibri" w:hAnsi="Calibri" w:cs="Calibri"/>
                <w:i/>
                <w:iCs/>
                <w:lang w:val="es-419"/>
              </w:rPr>
              <w:t>Debe haber buscado anteriormente la autoparte a eliminar.</w:t>
            </w:r>
          </w:p>
          <w:p w14:paraId="755D3941" w14:textId="6A92ED01" w:rsidR="00907624" w:rsidRDefault="00907624" w:rsidP="00D01BB1">
            <w:pPr>
              <w:pStyle w:val="Prrafodelista"/>
              <w:numPr>
                <w:ilvl w:val="0"/>
                <w:numId w:val="107"/>
              </w:numPr>
              <w:rPr>
                <w:rFonts w:ascii="Calibri" w:hAnsi="Calibri" w:cs="Calibri"/>
                <w:i/>
              </w:rPr>
            </w:pPr>
            <w:r>
              <w:rPr>
                <w:rFonts w:ascii="Calibri" w:hAnsi="Calibri" w:cs="Calibri"/>
                <w:i/>
              </w:rPr>
              <w:t xml:space="preserve">Para la eliminación de </w:t>
            </w:r>
            <w:r w:rsidR="00E0357F">
              <w:rPr>
                <w:rFonts w:ascii="Calibri" w:hAnsi="Calibri" w:cs="Calibri"/>
                <w:i/>
              </w:rPr>
              <w:t>las</w:t>
            </w:r>
            <w:r>
              <w:rPr>
                <w:rFonts w:ascii="Calibri" w:hAnsi="Calibri" w:cs="Calibri"/>
                <w:i/>
              </w:rPr>
              <w:t xml:space="preserve"> autopartes se necesitará de un id único, este de tipo int.</w:t>
            </w:r>
          </w:p>
          <w:p w14:paraId="5954F210" w14:textId="146A663B" w:rsidR="006E5EEF" w:rsidRPr="006E5EEF" w:rsidRDefault="00907624" w:rsidP="00D01BB1">
            <w:pPr>
              <w:pStyle w:val="Prrafodelista"/>
              <w:numPr>
                <w:ilvl w:val="0"/>
                <w:numId w:val="107"/>
              </w:numPr>
              <w:spacing w:line="259" w:lineRule="auto"/>
              <w:rPr>
                <w:rFonts w:ascii="Calibri" w:hAnsi="Calibri" w:cs="Calibri"/>
                <w:i/>
                <w:iCs/>
                <w:lang w:val="es-419"/>
              </w:rPr>
            </w:pPr>
            <w:r>
              <w:rPr>
                <w:rFonts w:ascii="Calibri" w:hAnsi="Calibri" w:cs="Calibri"/>
                <w:i/>
              </w:rPr>
              <w:t>El mensaje de confirmación debe retornar un booleano y mostrar en pantalla un string.</w:t>
            </w:r>
          </w:p>
        </w:tc>
      </w:tr>
      <w:tr w:rsidR="3D298D35" w14:paraId="31443CCA" w14:textId="77777777" w:rsidTr="38142F68">
        <w:tc>
          <w:tcPr>
            <w:tcW w:w="9236" w:type="dxa"/>
            <w:gridSpan w:val="4"/>
            <w:tcBorders>
              <w:bottom w:val="single" w:sz="4" w:space="0" w:color="auto"/>
            </w:tcBorders>
          </w:tcPr>
          <w:p w14:paraId="0C1C0267" w14:textId="77777777" w:rsidR="3D298D35" w:rsidRPr="00180D5D" w:rsidRDefault="3D298D35" w:rsidP="3D298D35">
            <w:pPr>
              <w:rPr>
                <w:rFonts w:ascii="Calibri" w:eastAsia="Arial Unicode MS" w:hAnsi="Calibri" w:cs="Calibri"/>
                <w:i/>
              </w:rPr>
            </w:pPr>
            <w:r w:rsidRPr="3D298D35">
              <w:rPr>
                <w:rFonts w:ascii="Calibri" w:hAnsi="Calibri" w:cs="Calibri"/>
                <w:b/>
                <w:bCs/>
              </w:rPr>
              <w:t>CRITERIOS DE ACEPTACIÓN:</w:t>
            </w:r>
          </w:p>
          <w:p w14:paraId="2B887F62" w14:textId="1426CB0E" w:rsidR="3D298D35" w:rsidRPr="0000715B" w:rsidRDefault="00907624" w:rsidP="0000715B">
            <w:pPr>
              <w:spacing w:line="259" w:lineRule="auto"/>
              <w:rPr>
                <w:rFonts w:ascii="Calibri" w:hAnsi="Calibri" w:cs="Calibri"/>
                <w:i/>
              </w:rPr>
            </w:pPr>
            <w:r w:rsidRPr="00F57D21">
              <w:rPr>
                <w:rFonts w:ascii="Calibri" w:hAnsi="Calibri" w:cs="Calibri"/>
              </w:rPr>
              <w:t xml:space="preserve">El </w:t>
            </w:r>
            <w:r>
              <w:rPr>
                <w:rFonts w:ascii="Calibri" w:hAnsi="Calibri" w:cs="Calibri"/>
              </w:rPr>
              <w:t>gerente</w:t>
            </w:r>
            <w:r w:rsidRPr="00F57D21">
              <w:rPr>
                <w:rFonts w:ascii="Calibri" w:hAnsi="Calibri" w:cs="Calibri"/>
              </w:rPr>
              <w:t xml:space="preserve"> </w:t>
            </w:r>
            <w:r>
              <w:rPr>
                <w:rFonts w:ascii="Calibri" w:hAnsi="Calibri" w:cs="Calibri"/>
              </w:rPr>
              <w:t>elimina exitosamente la autoparte del sistema y de la base de datos.</w:t>
            </w:r>
          </w:p>
        </w:tc>
      </w:tr>
      <w:tr w:rsidR="3D298D35" w14:paraId="449898FC" w14:textId="77777777" w:rsidTr="38142F68">
        <w:trPr>
          <w:trHeight w:val="345"/>
        </w:trPr>
        <w:tc>
          <w:tcPr>
            <w:tcW w:w="9236" w:type="dxa"/>
            <w:gridSpan w:val="4"/>
            <w:tcBorders>
              <w:bottom w:val="single" w:sz="4" w:space="0" w:color="auto"/>
            </w:tcBorders>
            <w:shd w:val="clear" w:color="auto" w:fill="D9D9D9" w:themeFill="background1" w:themeFillShade="D9"/>
          </w:tcPr>
          <w:p w14:paraId="111EA05C" w14:textId="77777777" w:rsidR="3D298D35" w:rsidRDefault="3D298D35" w:rsidP="3D298D35">
            <w:pPr>
              <w:rPr>
                <w:rFonts w:ascii="Calibri" w:hAnsi="Calibri" w:cs="Calibri"/>
                <w:b/>
                <w:bCs/>
              </w:rPr>
            </w:pPr>
            <w:r w:rsidRPr="3D298D35">
              <w:rPr>
                <w:rFonts w:ascii="Calibri" w:hAnsi="Calibri" w:cs="Calibri"/>
                <w:b/>
                <w:bCs/>
              </w:rPr>
              <w:t xml:space="preserve">ESCENARIOS: </w:t>
            </w:r>
          </w:p>
        </w:tc>
      </w:tr>
      <w:tr w:rsidR="3D298D35" w14:paraId="4B55B9A4" w14:textId="77777777" w:rsidTr="38142F68">
        <w:trPr>
          <w:trHeight w:val="1674"/>
        </w:trPr>
        <w:tc>
          <w:tcPr>
            <w:tcW w:w="1126" w:type="dxa"/>
            <w:tcBorders>
              <w:bottom w:val="single" w:sz="4" w:space="0" w:color="auto"/>
            </w:tcBorders>
          </w:tcPr>
          <w:p w14:paraId="67CC2A8D" w14:textId="5176118A" w:rsidR="3D298D35" w:rsidRPr="00180D5D" w:rsidRDefault="3D298D35" w:rsidP="3D298D35">
            <w:pPr>
              <w:rPr>
                <w:rFonts w:ascii="Calibri" w:eastAsia="Arial Unicode MS" w:hAnsi="Calibri" w:cs="Calibri"/>
                <w:lang w:eastAsia="es-ES"/>
              </w:rPr>
            </w:pPr>
            <w:r w:rsidRPr="3D298D35">
              <w:rPr>
                <w:rFonts w:ascii="Calibri" w:eastAsia="Arial Unicode MS" w:hAnsi="Calibri" w:cs="Calibri"/>
              </w:rPr>
              <w:lastRenderedPageBreak/>
              <w:t>ES</w:t>
            </w:r>
            <w:r w:rsidR="09881285" w:rsidRPr="253AA702">
              <w:rPr>
                <w:rFonts w:ascii="Calibri" w:eastAsia="Arial Unicode MS" w:hAnsi="Calibri" w:cs="Calibri"/>
              </w:rPr>
              <w:t>-</w:t>
            </w:r>
            <w:r w:rsidR="4011A8BB" w:rsidRPr="253AA702">
              <w:rPr>
                <w:rFonts w:ascii="Calibri" w:eastAsia="Arial Unicode MS" w:hAnsi="Calibri" w:cs="Calibri"/>
              </w:rPr>
              <w:t>2</w:t>
            </w:r>
            <w:r w:rsidR="00452F5B">
              <w:rPr>
                <w:rFonts w:ascii="Calibri" w:eastAsia="Arial Unicode MS" w:hAnsi="Calibri" w:cs="Calibri"/>
              </w:rPr>
              <w:t>1</w:t>
            </w:r>
            <w:r w:rsidR="4011A8BB" w:rsidRPr="253AA702">
              <w:rPr>
                <w:rFonts w:ascii="Calibri" w:eastAsia="Arial Unicode MS" w:hAnsi="Calibri" w:cs="Calibri"/>
              </w:rPr>
              <w:t>.</w:t>
            </w:r>
            <w:r w:rsidRPr="00180D5D">
              <w:rPr>
                <w:rFonts w:ascii="Calibri" w:eastAsia="Arial Unicode MS" w:hAnsi="Calibri" w:cs="Calibri"/>
              </w:rPr>
              <w:t>1</w:t>
            </w:r>
          </w:p>
          <w:p w14:paraId="5D86F673" w14:textId="77777777" w:rsidR="3D298D35" w:rsidRPr="00180D5D" w:rsidRDefault="3D298D35" w:rsidP="3D298D35">
            <w:pPr>
              <w:ind w:left="360"/>
              <w:rPr>
                <w:rFonts w:ascii="Calibri" w:hAnsi="Calibri" w:cs="Calibri"/>
                <w:lang w:eastAsia="es-ES"/>
              </w:rPr>
            </w:pPr>
          </w:p>
        </w:tc>
        <w:tc>
          <w:tcPr>
            <w:tcW w:w="8110" w:type="dxa"/>
            <w:gridSpan w:val="3"/>
            <w:tcBorders>
              <w:bottom w:val="single" w:sz="4" w:space="0" w:color="auto"/>
            </w:tcBorders>
          </w:tcPr>
          <w:p w14:paraId="582F7271" w14:textId="608EEADC" w:rsidR="3D298D35" w:rsidRDefault="3D298D35" w:rsidP="3D298D35">
            <w:pPr>
              <w:rPr>
                <w:rFonts w:ascii="Calibri" w:hAnsi="Calibri" w:cs="Calibri"/>
                <w:b/>
                <w:bCs/>
              </w:rPr>
            </w:pPr>
            <w:r w:rsidRPr="3D298D35">
              <w:rPr>
                <w:rFonts w:ascii="Calibri" w:hAnsi="Calibri" w:cs="Calibri"/>
                <w:b/>
                <w:bCs/>
              </w:rPr>
              <w:t xml:space="preserve">DESCRIPCIÓN: </w:t>
            </w:r>
            <w:r w:rsidR="00185DEC">
              <w:rPr>
                <w:rFonts w:ascii="Calibri" w:hAnsi="Calibri" w:cs="Calibri"/>
                <w:b/>
                <w:bCs/>
              </w:rPr>
              <w:t>Se elimin</w:t>
            </w:r>
            <w:r w:rsidR="00B11921">
              <w:rPr>
                <w:rFonts w:ascii="Calibri" w:hAnsi="Calibri" w:cs="Calibri"/>
                <w:b/>
                <w:bCs/>
              </w:rPr>
              <w:t>a la</w:t>
            </w:r>
            <w:r w:rsidRPr="3D298D35">
              <w:rPr>
                <w:rFonts w:ascii="Calibri" w:hAnsi="Calibri" w:cs="Calibri"/>
                <w:b/>
                <w:bCs/>
              </w:rPr>
              <w:t xml:space="preserve"> </w:t>
            </w:r>
            <w:r w:rsidR="00655167">
              <w:rPr>
                <w:rFonts w:ascii="Calibri" w:hAnsi="Calibri" w:cs="Calibri"/>
                <w:b/>
                <w:bCs/>
              </w:rPr>
              <w:t>autoparte</w:t>
            </w:r>
            <w:r w:rsidRPr="3D298D35">
              <w:rPr>
                <w:rFonts w:ascii="Calibri" w:hAnsi="Calibri" w:cs="Calibri"/>
                <w:b/>
                <w:bCs/>
              </w:rPr>
              <w:t xml:space="preserve"> </w:t>
            </w:r>
            <w:r w:rsidR="00B11921">
              <w:rPr>
                <w:rFonts w:ascii="Calibri" w:hAnsi="Calibri" w:cs="Calibri"/>
                <w:b/>
                <w:bCs/>
              </w:rPr>
              <w:t>con é</w:t>
            </w:r>
            <w:r w:rsidRPr="3D298D35">
              <w:rPr>
                <w:rFonts w:ascii="Calibri" w:hAnsi="Calibri" w:cs="Calibri"/>
                <w:b/>
                <w:bCs/>
              </w:rPr>
              <w:t>xito.</w:t>
            </w:r>
          </w:p>
          <w:p w14:paraId="012369B5" w14:textId="77777777" w:rsidR="3D298D35" w:rsidRPr="00180D5D" w:rsidRDefault="3D298D35" w:rsidP="3D298D35">
            <w:pPr>
              <w:rPr>
                <w:rFonts w:ascii="Calibri" w:eastAsia="Arial Unicode MS" w:hAnsi="Calibri" w:cs="Calibri"/>
                <w:i/>
              </w:rPr>
            </w:pPr>
            <w:r w:rsidRPr="3D298D35">
              <w:rPr>
                <w:rFonts w:ascii="Calibri" w:hAnsi="Calibri" w:cs="Calibri"/>
                <w:b/>
                <w:bCs/>
              </w:rPr>
              <w:t>SUPOSICIONES/ASUNCIONES</w:t>
            </w:r>
            <w:r w:rsidRPr="00180D5D">
              <w:rPr>
                <w:rFonts w:ascii="Calibri" w:eastAsia="Arial Unicode MS" w:hAnsi="Calibri" w:cs="Calibri"/>
                <w:i/>
              </w:rPr>
              <w:t>:</w:t>
            </w:r>
          </w:p>
          <w:p w14:paraId="55344F7E" w14:textId="77777777" w:rsidR="00B40E4C" w:rsidRPr="00B40E4C" w:rsidRDefault="00B40E4C" w:rsidP="00D01BB1">
            <w:pPr>
              <w:pStyle w:val="Prrafodelista"/>
              <w:numPr>
                <w:ilvl w:val="0"/>
                <w:numId w:val="25"/>
              </w:numPr>
              <w:rPr>
                <w:rFonts w:ascii="Calibri" w:hAnsi="Calibri" w:cs="Calibri"/>
                <w:b/>
                <w:bCs/>
              </w:rPr>
            </w:pPr>
            <w:r>
              <w:rPr>
                <w:rFonts w:ascii="Calibri" w:eastAsia="Calibri" w:hAnsi="Calibri" w:cs="Calibri"/>
                <w:i/>
                <w:iCs/>
              </w:rPr>
              <w:t>El gerente ingresa el nombre de la autoparte en la búsqueda correctamente y se elimina dicha autoparte.</w:t>
            </w:r>
          </w:p>
          <w:p w14:paraId="193AE203" w14:textId="77777777" w:rsidR="3D298D35" w:rsidRDefault="3D298D35" w:rsidP="3D298D35">
            <w:pPr>
              <w:rPr>
                <w:rFonts w:ascii="Calibri" w:hAnsi="Calibri" w:cs="Calibri"/>
                <w:b/>
                <w:bCs/>
              </w:rPr>
            </w:pPr>
            <w:r w:rsidRPr="3D298D35">
              <w:rPr>
                <w:rFonts w:ascii="Calibri" w:hAnsi="Calibri" w:cs="Calibri"/>
                <w:b/>
                <w:bCs/>
              </w:rPr>
              <w:t>RESULTADOS:</w:t>
            </w:r>
            <w:r w:rsidRPr="00180D5D">
              <w:rPr>
                <w:rFonts w:ascii="Calibri" w:eastAsia="Arial Unicode MS" w:hAnsi="Calibri" w:cs="Calibri"/>
                <w:i/>
              </w:rPr>
              <w:t xml:space="preserve"> </w:t>
            </w:r>
          </w:p>
          <w:p w14:paraId="1BC3520F" w14:textId="610E2F4D" w:rsidR="3D298D35" w:rsidRPr="00180D5D" w:rsidRDefault="00C40C40" w:rsidP="00D01BB1">
            <w:pPr>
              <w:pStyle w:val="Prrafodelista"/>
              <w:numPr>
                <w:ilvl w:val="0"/>
                <w:numId w:val="100"/>
              </w:numPr>
              <w:rPr>
                <w:rFonts w:ascii="Calibri" w:eastAsia="Calibri" w:hAnsi="Calibri" w:cs="Calibri"/>
                <w:i/>
                <w:iCs/>
              </w:rPr>
            </w:pPr>
            <w:r>
              <w:rPr>
                <w:rFonts w:ascii="Calibri" w:eastAsia="Calibri" w:hAnsi="Calibri" w:cs="Calibri"/>
                <w:i/>
                <w:iCs/>
              </w:rPr>
              <w:t xml:space="preserve">Mensaje de éxito: “Se </w:t>
            </w:r>
            <w:r w:rsidR="00B40E4C">
              <w:rPr>
                <w:rFonts w:ascii="Calibri" w:eastAsia="Calibri" w:hAnsi="Calibri" w:cs="Calibri"/>
                <w:i/>
                <w:iCs/>
              </w:rPr>
              <w:t>eliminó</w:t>
            </w:r>
            <w:r>
              <w:rPr>
                <w:rFonts w:ascii="Calibri" w:eastAsia="Calibri" w:hAnsi="Calibri" w:cs="Calibri"/>
                <w:i/>
                <w:iCs/>
              </w:rPr>
              <w:t xml:space="preserve"> autoparte</w:t>
            </w:r>
            <w:r w:rsidR="00B40E4C">
              <w:rPr>
                <w:rFonts w:ascii="Calibri" w:eastAsia="Calibri" w:hAnsi="Calibri" w:cs="Calibri"/>
                <w:i/>
                <w:iCs/>
              </w:rPr>
              <w:t xml:space="preserve"> correctamente</w:t>
            </w:r>
            <w:r>
              <w:rPr>
                <w:rFonts w:ascii="Calibri" w:eastAsia="Calibri" w:hAnsi="Calibri" w:cs="Calibri"/>
                <w:i/>
                <w:iCs/>
              </w:rPr>
              <w:t>”</w:t>
            </w:r>
            <w:r w:rsidR="5FDA62DE" w:rsidRPr="38142F68">
              <w:rPr>
                <w:rFonts w:ascii="Calibri" w:eastAsia="Calibri" w:hAnsi="Calibri" w:cs="Calibri"/>
                <w:i/>
                <w:iCs/>
              </w:rPr>
              <w:t>.</w:t>
            </w:r>
          </w:p>
        </w:tc>
      </w:tr>
      <w:tr w:rsidR="3D298D35" w14:paraId="47E489EE" w14:textId="77777777" w:rsidTr="38142F68">
        <w:trPr>
          <w:trHeight w:val="1674"/>
        </w:trPr>
        <w:tc>
          <w:tcPr>
            <w:tcW w:w="1126" w:type="dxa"/>
            <w:tcBorders>
              <w:bottom w:val="single" w:sz="4" w:space="0" w:color="auto"/>
            </w:tcBorders>
          </w:tcPr>
          <w:p w14:paraId="77592362" w14:textId="3E7F9394" w:rsidR="3D298D35" w:rsidRPr="00180D5D" w:rsidRDefault="3D298D35" w:rsidP="3D298D35">
            <w:pPr>
              <w:rPr>
                <w:rFonts w:ascii="Calibri" w:eastAsia="Arial Unicode MS" w:hAnsi="Calibri" w:cs="Calibri"/>
                <w:lang w:eastAsia="es-ES"/>
              </w:rPr>
            </w:pPr>
            <w:r w:rsidRPr="3D298D35">
              <w:rPr>
                <w:rFonts w:ascii="Calibri" w:eastAsia="Arial Unicode MS" w:hAnsi="Calibri" w:cs="Calibri"/>
              </w:rPr>
              <w:t>ES</w:t>
            </w:r>
            <w:r w:rsidR="09881285" w:rsidRPr="253AA702">
              <w:rPr>
                <w:rFonts w:ascii="Calibri" w:eastAsia="Arial Unicode MS" w:hAnsi="Calibri" w:cs="Calibri"/>
              </w:rPr>
              <w:t>-</w:t>
            </w:r>
            <w:r w:rsidR="6BC60C84" w:rsidRPr="253AA702">
              <w:rPr>
                <w:rFonts w:ascii="Calibri" w:eastAsia="Arial Unicode MS" w:hAnsi="Calibri" w:cs="Calibri"/>
              </w:rPr>
              <w:t>2</w:t>
            </w:r>
            <w:r w:rsidR="00452F5B">
              <w:rPr>
                <w:rFonts w:ascii="Calibri" w:eastAsia="Arial Unicode MS" w:hAnsi="Calibri" w:cs="Calibri"/>
              </w:rPr>
              <w:t>1</w:t>
            </w:r>
            <w:r w:rsidR="6BC60C84" w:rsidRPr="253AA702">
              <w:rPr>
                <w:rFonts w:ascii="Calibri" w:eastAsia="Arial Unicode MS" w:hAnsi="Calibri" w:cs="Calibri"/>
              </w:rPr>
              <w:t>.</w:t>
            </w:r>
            <w:r w:rsidRPr="00180D5D">
              <w:rPr>
                <w:rFonts w:ascii="Calibri" w:eastAsia="Arial Unicode MS" w:hAnsi="Calibri" w:cs="Calibri"/>
              </w:rPr>
              <w:t>2</w:t>
            </w:r>
          </w:p>
          <w:p w14:paraId="06049E94" w14:textId="77777777" w:rsidR="3D298D35" w:rsidRDefault="3D298D35" w:rsidP="3D298D35">
            <w:pPr>
              <w:rPr>
                <w:rFonts w:ascii="Calibri" w:eastAsia="Arial Unicode MS" w:hAnsi="Calibri" w:cs="Calibri"/>
              </w:rPr>
            </w:pPr>
          </w:p>
        </w:tc>
        <w:tc>
          <w:tcPr>
            <w:tcW w:w="8110" w:type="dxa"/>
            <w:gridSpan w:val="3"/>
            <w:tcBorders>
              <w:bottom w:val="single" w:sz="4" w:space="0" w:color="auto"/>
            </w:tcBorders>
          </w:tcPr>
          <w:p w14:paraId="6B95ECDA" w14:textId="6E341FD0" w:rsidR="00B40E4C" w:rsidRPr="00955031" w:rsidRDefault="00B40E4C" w:rsidP="00B40E4C">
            <w:pPr>
              <w:rPr>
                <w:rFonts w:ascii="Calibri" w:eastAsia="Arial Unicode MS" w:hAnsi="Calibri" w:cs="Calibri"/>
                <w:i/>
                <w:iCs/>
              </w:rPr>
            </w:pPr>
            <w:r w:rsidRPr="00955031">
              <w:rPr>
                <w:rFonts w:ascii="Calibri" w:hAnsi="Calibri" w:cs="Calibri"/>
                <w:b/>
                <w:bCs/>
              </w:rPr>
              <w:t xml:space="preserve">DESCRIPCIÓN: </w:t>
            </w:r>
            <w:r>
              <w:rPr>
                <w:rFonts w:ascii="Calibri" w:hAnsi="Calibri" w:cs="Calibri"/>
                <w:b/>
                <w:bCs/>
              </w:rPr>
              <w:t xml:space="preserve">No se pudo eliminar </w:t>
            </w:r>
            <w:r w:rsidR="001E62A3">
              <w:rPr>
                <w:rFonts w:ascii="Calibri" w:hAnsi="Calibri" w:cs="Calibri"/>
                <w:b/>
                <w:bCs/>
              </w:rPr>
              <w:t xml:space="preserve">autoparte </w:t>
            </w:r>
            <w:r>
              <w:rPr>
                <w:rFonts w:ascii="Calibri" w:hAnsi="Calibri" w:cs="Calibri"/>
                <w:b/>
                <w:bCs/>
              </w:rPr>
              <w:t>por error de conexión con la base de datos.</w:t>
            </w:r>
          </w:p>
          <w:p w14:paraId="71AC5350" w14:textId="77777777" w:rsidR="00B40E4C" w:rsidRPr="00955031" w:rsidRDefault="00B40E4C" w:rsidP="00B40E4C">
            <w:pPr>
              <w:rPr>
                <w:rFonts w:ascii="Calibri" w:eastAsia="Arial Unicode MS" w:hAnsi="Calibri" w:cs="Calibri"/>
                <w:i/>
                <w:iCs/>
              </w:rPr>
            </w:pPr>
            <w:r w:rsidRPr="00955031">
              <w:rPr>
                <w:rFonts w:ascii="Calibri" w:hAnsi="Calibri" w:cs="Calibri"/>
                <w:b/>
                <w:bCs/>
              </w:rPr>
              <w:t>SUPOSICIONES/ASUNCIONES</w:t>
            </w:r>
            <w:r w:rsidRPr="00955031">
              <w:rPr>
                <w:rFonts w:ascii="Calibri" w:eastAsia="Arial Unicode MS" w:hAnsi="Calibri" w:cs="Calibri"/>
                <w:i/>
                <w:iCs/>
              </w:rPr>
              <w:t xml:space="preserve">: </w:t>
            </w:r>
          </w:p>
          <w:p w14:paraId="7D3B2CCC" w14:textId="77777777" w:rsidR="001553D3" w:rsidRPr="001553D3" w:rsidRDefault="001553D3" w:rsidP="00D01BB1">
            <w:pPr>
              <w:pStyle w:val="Prrafodelista"/>
              <w:numPr>
                <w:ilvl w:val="0"/>
                <w:numId w:val="122"/>
              </w:numPr>
              <w:rPr>
                <w:rFonts w:ascii="Calibri" w:eastAsia="Calibri" w:hAnsi="Calibri" w:cs="Calibri"/>
                <w:i/>
              </w:rPr>
            </w:pPr>
            <w:r>
              <w:rPr>
                <w:rFonts w:ascii="Calibri" w:eastAsia="Calibri" w:hAnsi="Calibri" w:cs="Calibri"/>
                <w:i/>
                <w:iCs/>
              </w:rPr>
              <w:t>No dispone de una conexión a internet estable, por lo tanto, no se realiza la conexión con la base de datos y no se ejecuta la petición.</w:t>
            </w:r>
          </w:p>
          <w:p w14:paraId="7F9F91B2" w14:textId="77777777" w:rsidR="3D298D35" w:rsidRPr="001553D3" w:rsidRDefault="3D298D35" w:rsidP="3D298D35">
            <w:pPr>
              <w:rPr>
                <w:rFonts w:ascii="Calibri" w:eastAsia="Calibri" w:hAnsi="Calibri" w:cs="Calibri"/>
                <w:i/>
              </w:rPr>
            </w:pPr>
            <w:r w:rsidRPr="3D298D35">
              <w:rPr>
                <w:rFonts w:ascii="Calibri" w:hAnsi="Calibri" w:cs="Calibri"/>
                <w:b/>
                <w:bCs/>
              </w:rPr>
              <w:t>RESULTADOS:</w:t>
            </w:r>
            <w:r w:rsidRPr="00180D5D">
              <w:rPr>
                <w:rFonts w:ascii="Calibri" w:eastAsia="Arial Unicode MS" w:hAnsi="Calibri" w:cs="Calibri"/>
                <w:i/>
              </w:rPr>
              <w:t xml:space="preserve"> </w:t>
            </w:r>
          </w:p>
          <w:p w14:paraId="6A3B57B3" w14:textId="3D91695E" w:rsidR="3D298D35" w:rsidRDefault="00D95230" w:rsidP="00D01BB1">
            <w:pPr>
              <w:pStyle w:val="Prrafodelista"/>
              <w:numPr>
                <w:ilvl w:val="0"/>
                <w:numId w:val="57"/>
              </w:numPr>
              <w:rPr>
                <w:rFonts w:ascii="Calibri" w:hAnsi="Calibri" w:cs="Calibri"/>
                <w:b/>
                <w:bCs/>
              </w:rPr>
            </w:pPr>
            <w:r>
              <w:rPr>
                <w:rFonts w:ascii="Calibri" w:eastAsia="Calibri" w:hAnsi="Calibri" w:cs="Calibri"/>
                <w:i/>
                <w:iCs/>
              </w:rPr>
              <w:t>Mensaje de error: “</w:t>
            </w:r>
            <w:r w:rsidR="001553D3">
              <w:rPr>
                <w:rFonts w:ascii="Calibri" w:eastAsia="Arial Unicode MS" w:hAnsi="Calibri" w:cs="Calibri"/>
                <w:i/>
              </w:rPr>
              <w:t>La</w:t>
            </w:r>
            <w:r>
              <w:rPr>
                <w:rFonts w:ascii="Calibri" w:eastAsia="Calibri" w:hAnsi="Calibri" w:cs="Calibri"/>
                <w:i/>
                <w:iCs/>
              </w:rPr>
              <w:t xml:space="preserve"> autoparte </w:t>
            </w:r>
            <w:r w:rsidR="00B40E4C" w:rsidRPr="00955031">
              <w:rPr>
                <w:rFonts w:ascii="Calibri" w:eastAsia="Arial Unicode MS" w:hAnsi="Calibri" w:cs="Calibri"/>
                <w:i/>
              </w:rPr>
              <w:t>no se pudo eliminar</w:t>
            </w:r>
            <w:r>
              <w:rPr>
                <w:rFonts w:ascii="Calibri" w:eastAsia="Calibri" w:hAnsi="Calibri" w:cs="Calibri"/>
                <w:i/>
                <w:iCs/>
              </w:rPr>
              <w:t>”</w:t>
            </w:r>
            <w:r w:rsidR="01E69900" w:rsidRPr="00180D5D">
              <w:rPr>
                <w:rFonts w:ascii="Calibri" w:eastAsia="Calibri" w:hAnsi="Calibri" w:cs="Calibri"/>
                <w:i/>
                <w:iCs/>
              </w:rPr>
              <w:t>.</w:t>
            </w:r>
          </w:p>
        </w:tc>
      </w:tr>
      <w:tr w:rsidR="3D298D35" w14:paraId="525F8AB7" w14:textId="77777777" w:rsidTr="38142F68">
        <w:trPr>
          <w:trHeight w:val="70"/>
        </w:trPr>
        <w:tc>
          <w:tcPr>
            <w:tcW w:w="1126" w:type="dxa"/>
            <w:tcBorders>
              <w:bottom w:val="single" w:sz="4" w:space="0" w:color="auto"/>
            </w:tcBorders>
          </w:tcPr>
          <w:p w14:paraId="2BE7823E" w14:textId="1984B761" w:rsidR="3D298D35" w:rsidRPr="00180D5D" w:rsidRDefault="3D298D35" w:rsidP="3D298D35">
            <w:pPr>
              <w:rPr>
                <w:rFonts w:ascii="Calibri" w:eastAsia="Arial Unicode MS" w:hAnsi="Calibri" w:cs="Calibri"/>
                <w:lang w:eastAsia="es-ES"/>
              </w:rPr>
            </w:pPr>
            <w:r w:rsidRPr="3D298D35">
              <w:rPr>
                <w:rFonts w:ascii="Calibri" w:eastAsia="Arial Unicode MS" w:hAnsi="Calibri" w:cs="Calibri"/>
              </w:rPr>
              <w:t>ES</w:t>
            </w:r>
            <w:r w:rsidR="09881285" w:rsidRPr="253AA702">
              <w:rPr>
                <w:rFonts w:ascii="Calibri" w:eastAsia="Arial Unicode MS" w:hAnsi="Calibri" w:cs="Calibri"/>
              </w:rPr>
              <w:t>-</w:t>
            </w:r>
            <w:r w:rsidR="128F02BB" w:rsidRPr="253AA702">
              <w:rPr>
                <w:rFonts w:ascii="Calibri" w:eastAsia="Arial Unicode MS" w:hAnsi="Calibri" w:cs="Calibri"/>
              </w:rPr>
              <w:t>2</w:t>
            </w:r>
            <w:r w:rsidR="00452F5B">
              <w:rPr>
                <w:rFonts w:ascii="Calibri" w:eastAsia="Arial Unicode MS" w:hAnsi="Calibri" w:cs="Calibri"/>
              </w:rPr>
              <w:t>1</w:t>
            </w:r>
            <w:r w:rsidR="128F02BB" w:rsidRPr="253AA702">
              <w:rPr>
                <w:rFonts w:ascii="Calibri" w:eastAsia="Arial Unicode MS" w:hAnsi="Calibri" w:cs="Calibri"/>
              </w:rPr>
              <w:t>.</w:t>
            </w:r>
            <w:r w:rsidR="00B142B8">
              <w:rPr>
                <w:rFonts w:ascii="Calibri" w:eastAsia="Arial Unicode MS" w:hAnsi="Calibri" w:cs="Calibri"/>
              </w:rPr>
              <w:t>3</w:t>
            </w:r>
          </w:p>
          <w:p w14:paraId="20616353" w14:textId="77777777" w:rsidR="3D298D35" w:rsidRDefault="3D298D35" w:rsidP="3D298D35">
            <w:pPr>
              <w:rPr>
                <w:rFonts w:ascii="Calibri" w:eastAsia="Arial Unicode MS" w:hAnsi="Calibri" w:cs="Calibri"/>
              </w:rPr>
            </w:pPr>
          </w:p>
        </w:tc>
        <w:tc>
          <w:tcPr>
            <w:tcW w:w="8110" w:type="dxa"/>
            <w:gridSpan w:val="3"/>
            <w:tcBorders>
              <w:bottom w:val="single" w:sz="4" w:space="0" w:color="auto"/>
            </w:tcBorders>
          </w:tcPr>
          <w:p w14:paraId="445B584C" w14:textId="4BA0ADB0" w:rsidR="3D298D35" w:rsidRPr="00180D5D" w:rsidRDefault="3D298D35" w:rsidP="3D298D35">
            <w:pPr>
              <w:rPr>
                <w:rFonts w:ascii="Calibri" w:eastAsia="Arial Unicode MS" w:hAnsi="Calibri" w:cs="Calibri"/>
                <w:i/>
              </w:rPr>
            </w:pPr>
            <w:r w:rsidRPr="3D298D35">
              <w:rPr>
                <w:rFonts w:ascii="Calibri" w:hAnsi="Calibri" w:cs="Calibri"/>
                <w:b/>
                <w:bCs/>
              </w:rPr>
              <w:t xml:space="preserve">DESCRIPCIÓN: </w:t>
            </w:r>
            <w:r w:rsidR="001553D3">
              <w:rPr>
                <w:rFonts w:ascii="Calibri" w:hAnsi="Calibri" w:cs="Calibri"/>
                <w:b/>
                <w:bCs/>
              </w:rPr>
              <w:t xml:space="preserve">No se pudo eliminar </w:t>
            </w:r>
            <w:r w:rsidR="001E62A3">
              <w:rPr>
                <w:rFonts w:ascii="Calibri" w:hAnsi="Calibri" w:cs="Calibri"/>
                <w:b/>
                <w:bCs/>
              </w:rPr>
              <w:t xml:space="preserve">autoparte </w:t>
            </w:r>
            <w:r w:rsidR="001553D3">
              <w:rPr>
                <w:rFonts w:ascii="Calibri" w:hAnsi="Calibri" w:cs="Calibri"/>
                <w:b/>
                <w:bCs/>
              </w:rPr>
              <w:t xml:space="preserve">por </w:t>
            </w:r>
            <w:r w:rsidR="002062F6">
              <w:rPr>
                <w:rFonts w:ascii="Calibri" w:hAnsi="Calibri" w:cs="Calibri"/>
                <w:b/>
                <w:bCs/>
              </w:rPr>
              <w:t>no ingresar el id correctamente</w:t>
            </w:r>
            <w:r w:rsidR="0016706E">
              <w:rPr>
                <w:rFonts w:ascii="Calibri" w:hAnsi="Calibri" w:cs="Calibri"/>
                <w:b/>
                <w:bCs/>
              </w:rPr>
              <w:t>.</w:t>
            </w:r>
          </w:p>
          <w:p w14:paraId="05D05BF6" w14:textId="6CDC0BD5" w:rsidR="3D298D35" w:rsidRPr="00180D5D" w:rsidRDefault="3D298D35" w:rsidP="3D298D35">
            <w:pPr>
              <w:rPr>
                <w:rFonts w:ascii="Calibri" w:eastAsia="Arial Unicode MS" w:hAnsi="Calibri" w:cs="Calibri"/>
                <w:i/>
              </w:rPr>
            </w:pPr>
            <w:r w:rsidRPr="3D298D35">
              <w:rPr>
                <w:rFonts w:ascii="Calibri" w:hAnsi="Calibri" w:cs="Calibri"/>
                <w:b/>
                <w:bCs/>
              </w:rPr>
              <w:t>SUPOSICIONES/ASUNCIONES</w:t>
            </w:r>
            <w:r w:rsidRPr="00180D5D">
              <w:rPr>
                <w:rFonts w:ascii="Calibri" w:eastAsia="Arial Unicode MS" w:hAnsi="Calibri" w:cs="Calibri"/>
                <w:i/>
              </w:rPr>
              <w:t>:</w:t>
            </w:r>
          </w:p>
          <w:p w14:paraId="195BC519" w14:textId="0F34FAF5" w:rsidR="002062F6" w:rsidRPr="00E42F44" w:rsidRDefault="002062F6" w:rsidP="00D01BB1">
            <w:pPr>
              <w:pStyle w:val="Prrafodelista"/>
              <w:numPr>
                <w:ilvl w:val="0"/>
                <w:numId w:val="136"/>
              </w:numPr>
              <w:rPr>
                <w:rFonts w:ascii="Calibri" w:hAnsi="Calibri" w:cs="Calibri"/>
              </w:rPr>
            </w:pPr>
            <w:r>
              <w:rPr>
                <w:rFonts w:ascii="Calibri" w:hAnsi="Calibri" w:cs="Calibri"/>
              </w:rPr>
              <w:t>El gerente del sistema realiza una búsqueda mediante el id, pero este está mal proporcionado.</w:t>
            </w:r>
          </w:p>
          <w:p w14:paraId="70A503B4" w14:textId="0B992DB5" w:rsidR="002062F6" w:rsidRPr="00E42F44" w:rsidRDefault="002062F6" w:rsidP="00D01BB1">
            <w:pPr>
              <w:pStyle w:val="Prrafodelista"/>
              <w:numPr>
                <w:ilvl w:val="0"/>
                <w:numId w:val="136"/>
              </w:numPr>
              <w:rPr>
                <w:rFonts w:ascii="Calibri" w:hAnsi="Calibri" w:cs="Calibri"/>
              </w:rPr>
            </w:pPr>
            <w:r>
              <w:rPr>
                <w:rFonts w:ascii="Calibri" w:hAnsi="Calibri" w:cs="Calibri"/>
              </w:rPr>
              <w:t>El sistema no logra encontrar la autoparte deseada para eliminar.</w:t>
            </w:r>
          </w:p>
          <w:p w14:paraId="4EF53ED2" w14:textId="77777777" w:rsidR="3D298D35" w:rsidRDefault="3D298D35" w:rsidP="3D298D35">
            <w:pPr>
              <w:rPr>
                <w:rFonts w:ascii="Calibri" w:hAnsi="Calibri" w:cs="Calibri"/>
                <w:b/>
                <w:bCs/>
              </w:rPr>
            </w:pPr>
            <w:r w:rsidRPr="3D298D35">
              <w:rPr>
                <w:rFonts w:ascii="Calibri" w:hAnsi="Calibri" w:cs="Calibri"/>
                <w:b/>
                <w:bCs/>
              </w:rPr>
              <w:t>RESULTADOS:</w:t>
            </w:r>
            <w:r w:rsidRPr="00180D5D">
              <w:rPr>
                <w:rFonts w:ascii="Calibri" w:eastAsia="Arial Unicode MS" w:hAnsi="Calibri" w:cs="Calibri"/>
                <w:i/>
              </w:rPr>
              <w:t xml:space="preserve"> </w:t>
            </w:r>
          </w:p>
          <w:p w14:paraId="5B63901E" w14:textId="5F34A7B1" w:rsidR="3D298D35" w:rsidRDefault="002062F6" w:rsidP="00D01BB1">
            <w:pPr>
              <w:pStyle w:val="Prrafodelista"/>
              <w:numPr>
                <w:ilvl w:val="0"/>
                <w:numId w:val="57"/>
              </w:numPr>
              <w:rPr>
                <w:rFonts w:ascii="Calibri" w:hAnsi="Calibri" w:cs="Calibri"/>
                <w:b/>
                <w:bCs/>
              </w:rPr>
            </w:pPr>
            <w:r>
              <w:rPr>
                <w:rFonts w:ascii="Calibri" w:eastAsia="Calibri" w:hAnsi="Calibri" w:cs="Calibri"/>
                <w:i/>
              </w:rPr>
              <w:t>Mensaje de error: “</w:t>
            </w:r>
            <w:r>
              <w:rPr>
                <w:rFonts w:ascii="Calibri" w:eastAsia="Arial Unicode MS" w:hAnsi="Calibri" w:cs="Calibri"/>
                <w:i/>
              </w:rPr>
              <w:t>La</w:t>
            </w:r>
            <w:r>
              <w:rPr>
                <w:rFonts w:ascii="Calibri" w:eastAsia="Calibri" w:hAnsi="Calibri" w:cs="Calibri"/>
                <w:i/>
              </w:rPr>
              <w:t xml:space="preserve"> autoparte </w:t>
            </w:r>
            <w:r w:rsidRPr="00955031">
              <w:rPr>
                <w:rFonts w:ascii="Calibri" w:eastAsia="Arial Unicode MS" w:hAnsi="Calibri" w:cs="Calibri"/>
                <w:i/>
              </w:rPr>
              <w:t>no se pudo eliminar</w:t>
            </w:r>
            <w:r>
              <w:rPr>
                <w:rFonts w:ascii="Calibri" w:eastAsia="Calibri" w:hAnsi="Calibri" w:cs="Calibri"/>
                <w:i/>
              </w:rPr>
              <w:t>”</w:t>
            </w:r>
            <w:r w:rsidRPr="00180D5D">
              <w:rPr>
                <w:rFonts w:ascii="Calibri" w:eastAsia="Calibri" w:hAnsi="Calibri" w:cs="Calibri"/>
                <w:i/>
              </w:rPr>
              <w:t>.</w:t>
            </w:r>
          </w:p>
        </w:tc>
      </w:tr>
      <w:tr w:rsidR="3D298D35" w14:paraId="6F78A1B6" w14:textId="77777777" w:rsidTr="38142F68">
        <w:tc>
          <w:tcPr>
            <w:tcW w:w="9236" w:type="dxa"/>
            <w:gridSpan w:val="4"/>
          </w:tcPr>
          <w:p w14:paraId="40DFC6A3" w14:textId="77777777" w:rsidR="3D298D35" w:rsidRDefault="3D298D35" w:rsidP="3D298D35">
            <w:pPr>
              <w:rPr>
                <w:rFonts w:ascii="Calibri" w:hAnsi="Calibri" w:cs="Calibri"/>
                <w:b/>
                <w:bCs/>
              </w:rPr>
            </w:pPr>
            <w:r w:rsidRPr="3D298D35">
              <w:rPr>
                <w:rFonts w:ascii="Calibri" w:hAnsi="Calibri" w:cs="Calibri"/>
                <w:b/>
                <w:bCs/>
              </w:rPr>
              <w:t>REQUERIMIENTOS ESPECIALES - REGLAS DEL NEGOCIO Y DEL SISTEMA:</w:t>
            </w:r>
          </w:p>
          <w:p w14:paraId="6DF3172E" w14:textId="23D2E337" w:rsidR="3D298D35" w:rsidRPr="00180D5D" w:rsidRDefault="3D298D35" w:rsidP="00D01BB1">
            <w:pPr>
              <w:pStyle w:val="Prrafodelista"/>
              <w:numPr>
                <w:ilvl w:val="0"/>
                <w:numId w:val="37"/>
              </w:numPr>
              <w:rPr>
                <w:rFonts w:ascii="Calibri" w:eastAsia="Calibri" w:hAnsi="Calibri" w:cs="Calibri"/>
                <w:b/>
                <w:lang w:val="es-CO" w:eastAsia="en-US"/>
              </w:rPr>
            </w:pPr>
            <w:r w:rsidRPr="4F4222D7">
              <w:rPr>
                <w:rFonts w:ascii="Calibri" w:hAnsi="Calibri" w:cs="Calibri"/>
              </w:rPr>
              <w:t>N/A</w:t>
            </w:r>
          </w:p>
        </w:tc>
      </w:tr>
      <w:tr w:rsidR="3D298D35" w14:paraId="5385A35E" w14:textId="77777777" w:rsidTr="005260C0">
        <w:trPr>
          <w:trHeight w:val="547"/>
        </w:trPr>
        <w:tc>
          <w:tcPr>
            <w:tcW w:w="9236" w:type="dxa"/>
            <w:gridSpan w:val="4"/>
          </w:tcPr>
          <w:p w14:paraId="3C282089" w14:textId="77777777" w:rsidR="3D298D35" w:rsidRDefault="3D298D35" w:rsidP="3D298D35">
            <w:pPr>
              <w:rPr>
                <w:rFonts w:ascii="Calibri" w:hAnsi="Calibri" w:cs="Calibri"/>
                <w:b/>
                <w:bCs/>
              </w:rPr>
            </w:pPr>
            <w:r w:rsidRPr="3D298D35">
              <w:rPr>
                <w:rFonts w:ascii="Calibri" w:hAnsi="Calibri" w:cs="Calibri"/>
                <w:b/>
                <w:bCs/>
              </w:rPr>
              <w:t>RIESGOS:</w:t>
            </w:r>
          </w:p>
          <w:p w14:paraId="3778CCD5" w14:textId="0E2E67EF" w:rsidR="3D298D35" w:rsidRPr="00C34CDA" w:rsidRDefault="00C34CDA" w:rsidP="00D01BB1">
            <w:pPr>
              <w:pStyle w:val="Prrafodelista"/>
              <w:numPr>
                <w:ilvl w:val="0"/>
                <w:numId w:val="152"/>
              </w:numPr>
              <w:spacing w:line="259" w:lineRule="auto"/>
              <w:rPr>
                <w:rFonts w:asciiTheme="minorHAnsi" w:hAnsiTheme="minorHAnsi" w:cstheme="minorHAnsi"/>
                <w:i/>
              </w:rPr>
            </w:pPr>
            <w:r w:rsidRPr="00C34CDA">
              <w:rPr>
                <w:rFonts w:asciiTheme="minorHAnsi" w:hAnsiTheme="minorHAnsi" w:cstheme="minorHAnsi"/>
                <w:i/>
              </w:rPr>
              <w:t>N/A</w:t>
            </w:r>
          </w:p>
        </w:tc>
      </w:tr>
    </w:tbl>
    <w:p w14:paraId="1D30892B" w14:textId="733BD225" w:rsidR="53BAA84C" w:rsidRDefault="53BAA84C" w:rsidP="53BAA84C">
      <w:pPr>
        <w:rPr>
          <w:rFonts w:ascii="Calibri" w:hAnsi="Calibri" w:cs="Book Antiqua"/>
          <w:b/>
          <w:bCs/>
        </w:rPr>
      </w:pPr>
    </w:p>
    <w:p w14:paraId="1466FB1B" w14:textId="6ABA378D" w:rsidR="464F9B40" w:rsidRDefault="464F9B40" w:rsidP="464F9B40">
      <w:pPr>
        <w:rPr>
          <w:rFonts w:ascii="Calibri" w:hAnsi="Calibri" w:cs="Book Antiqua"/>
          <w:b/>
          <w:bCs/>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6"/>
        <w:gridCol w:w="3575"/>
        <w:gridCol w:w="1474"/>
        <w:gridCol w:w="3061"/>
      </w:tblGrid>
      <w:tr w:rsidR="5D34BFE1" w14:paraId="785EF8A3" w14:textId="77777777" w:rsidTr="38142F68">
        <w:trPr>
          <w:trHeight w:val="720"/>
        </w:trPr>
        <w:tc>
          <w:tcPr>
            <w:tcW w:w="4701" w:type="dxa"/>
            <w:gridSpan w:val="2"/>
            <w:shd w:val="clear" w:color="auto" w:fill="D9D9D9" w:themeFill="background1" w:themeFillShade="D9"/>
          </w:tcPr>
          <w:p w14:paraId="0A97F71F" w14:textId="77777777" w:rsidR="5D34BFE1" w:rsidRDefault="5D34BFE1" w:rsidP="5D34BFE1">
            <w:pPr>
              <w:rPr>
                <w:rFonts w:ascii="Calibri" w:hAnsi="Calibri" w:cs="Calibri"/>
                <w:b/>
                <w:bCs/>
              </w:rPr>
            </w:pPr>
            <w:r w:rsidRPr="5D34BFE1">
              <w:rPr>
                <w:rFonts w:ascii="Calibri" w:hAnsi="Calibri" w:cs="Calibri"/>
                <w:b/>
                <w:bCs/>
              </w:rPr>
              <w:t>IDENTIFICADOR CASO DE USO:</w:t>
            </w:r>
          </w:p>
          <w:p w14:paraId="3D568FAC" w14:textId="0D4C2D42" w:rsidR="5D34BFE1" w:rsidRPr="00180D5D" w:rsidRDefault="5D34BFE1" w:rsidP="5D34BFE1">
            <w:pPr>
              <w:rPr>
                <w:rFonts w:ascii="Calibri" w:hAnsi="Calibri" w:cs="Calibri"/>
                <w:b/>
              </w:rPr>
            </w:pPr>
            <w:bookmarkStart w:id="124" w:name="CU22"/>
            <w:r w:rsidRPr="5D34BFE1">
              <w:rPr>
                <w:rFonts w:ascii="Calibri" w:hAnsi="Calibri" w:cs="Calibri"/>
                <w:b/>
                <w:bCs/>
              </w:rPr>
              <w:t>CU-2</w:t>
            </w:r>
            <w:r w:rsidR="00452F5B">
              <w:rPr>
                <w:rFonts w:ascii="Calibri" w:hAnsi="Calibri" w:cs="Calibri"/>
                <w:b/>
                <w:bCs/>
              </w:rPr>
              <w:t>2</w:t>
            </w:r>
            <w:bookmarkEnd w:id="124"/>
          </w:p>
        </w:tc>
        <w:tc>
          <w:tcPr>
            <w:tcW w:w="4535" w:type="dxa"/>
            <w:gridSpan w:val="2"/>
            <w:shd w:val="clear" w:color="auto" w:fill="D9D9D9" w:themeFill="background1" w:themeFillShade="D9"/>
          </w:tcPr>
          <w:p w14:paraId="252493C1" w14:textId="77777777" w:rsidR="5D34BFE1" w:rsidRDefault="5D34BFE1" w:rsidP="5D34BFE1">
            <w:pPr>
              <w:rPr>
                <w:rFonts w:ascii="Calibri" w:hAnsi="Calibri" w:cs="Calibri"/>
                <w:b/>
                <w:bCs/>
              </w:rPr>
            </w:pPr>
            <w:r w:rsidRPr="5D34BFE1">
              <w:rPr>
                <w:rFonts w:ascii="Calibri" w:hAnsi="Calibri" w:cs="Calibri"/>
                <w:b/>
                <w:bCs/>
              </w:rPr>
              <w:t>NOMBRE:</w:t>
            </w:r>
          </w:p>
          <w:p w14:paraId="403EB7FF" w14:textId="698F2E29" w:rsidR="5D34BFE1" w:rsidRDefault="5D34BFE1" w:rsidP="5D34BFE1">
            <w:pPr>
              <w:rPr>
                <w:rFonts w:ascii="Calibri" w:hAnsi="Calibri" w:cs="Calibri"/>
                <w:b/>
                <w:bCs/>
              </w:rPr>
            </w:pPr>
            <w:r w:rsidRPr="00180D5D">
              <w:rPr>
                <w:rFonts w:ascii="Calibri" w:eastAsia="Arial Unicode MS" w:hAnsi="Calibri" w:cs="Calibri"/>
              </w:rPr>
              <w:t>Registr</w:t>
            </w:r>
            <w:r w:rsidR="00871C6C">
              <w:rPr>
                <w:rFonts w:ascii="Calibri" w:eastAsia="Arial Unicode MS" w:hAnsi="Calibri" w:cs="Calibri"/>
              </w:rPr>
              <w:t>ar</w:t>
            </w:r>
            <w:r w:rsidRPr="00180D5D">
              <w:rPr>
                <w:rFonts w:ascii="Calibri" w:eastAsia="Arial Unicode MS" w:hAnsi="Calibri" w:cs="Calibri"/>
              </w:rPr>
              <w:t xml:space="preserve"> de </w:t>
            </w:r>
            <w:commentRangeStart w:id="125"/>
            <w:r w:rsidRPr="00180D5D">
              <w:rPr>
                <w:rFonts w:ascii="Calibri" w:eastAsia="Arial Unicode MS" w:hAnsi="Calibri" w:cs="Calibri"/>
              </w:rPr>
              <w:t>Usuario</w:t>
            </w:r>
            <w:commentRangeEnd w:id="125"/>
            <w:r w:rsidR="008B149D">
              <w:rPr>
                <w:rStyle w:val="Refdecomentario"/>
              </w:rPr>
              <w:commentReference w:id="125"/>
            </w:r>
          </w:p>
        </w:tc>
      </w:tr>
      <w:tr w:rsidR="5D34BFE1" w14:paraId="7DDFEBA6" w14:textId="77777777" w:rsidTr="38142F68">
        <w:tc>
          <w:tcPr>
            <w:tcW w:w="6175" w:type="dxa"/>
            <w:gridSpan w:val="3"/>
          </w:tcPr>
          <w:p w14:paraId="54C55943" w14:textId="77777777" w:rsidR="5D34BFE1" w:rsidRDefault="5D34BFE1" w:rsidP="5D34BFE1">
            <w:pPr>
              <w:rPr>
                <w:rFonts w:ascii="Calibri" w:hAnsi="Calibri" w:cs="Calibri"/>
                <w:b/>
                <w:bCs/>
              </w:rPr>
            </w:pPr>
            <w:r w:rsidRPr="5D34BFE1">
              <w:rPr>
                <w:rFonts w:ascii="Calibri" w:hAnsi="Calibri" w:cs="Calibri"/>
                <w:b/>
                <w:bCs/>
              </w:rPr>
              <w:t>COMPLEJIDAD:</w:t>
            </w:r>
          </w:p>
          <w:p w14:paraId="440BE588" w14:textId="77777777" w:rsidR="5D34BFE1" w:rsidRPr="00180D5D" w:rsidRDefault="5D34BFE1" w:rsidP="5D34BFE1">
            <w:pPr>
              <w:jc w:val="both"/>
              <w:rPr>
                <w:rFonts w:ascii="Calibri" w:hAnsi="Calibri" w:cs="Calibri"/>
                <w:b/>
              </w:rPr>
            </w:pPr>
            <w:r w:rsidRPr="00180D5D">
              <w:rPr>
                <w:rFonts w:ascii="Calibri" w:eastAsia="Arial Unicode MS" w:hAnsi="Calibri" w:cs="Calibri"/>
              </w:rPr>
              <w:t xml:space="preserve">[Baja] </w:t>
            </w:r>
          </w:p>
        </w:tc>
        <w:tc>
          <w:tcPr>
            <w:tcW w:w="3061" w:type="dxa"/>
          </w:tcPr>
          <w:p w14:paraId="7DA452FE" w14:textId="77777777" w:rsidR="5D34BFE1" w:rsidRDefault="5D34BFE1" w:rsidP="5D34BFE1">
            <w:pPr>
              <w:rPr>
                <w:rFonts w:ascii="Calibri" w:hAnsi="Calibri" w:cs="Calibri"/>
                <w:b/>
                <w:bCs/>
              </w:rPr>
            </w:pPr>
            <w:r w:rsidRPr="5D34BFE1">
              <w:rPr>
                <w:rFonts w:ascii="Calibri" w:hAnsi="Calibri" w:cs="Calibri"/>
                <w:b/>
                <w:bCs/>
              </w:rPr>
              <w:t>PRIORIDAD:</w:t>
            </w:r>
          </w:p>
          <w:p w14:paraId="10E5C3F3" w14:textId="77777777" w:rsidR="5D34BFE1" w:rsidRPr="00180D5D" w:rsidRDefault="5D34BFE1" w:rsidP="5D34BFE1">
            <w:pPr>
              <w:rPr>
                <w:rFonts w:ascii="Calibri" w:hAnsi="Calibri" w:cs="Calibri"/>
                <w:b/>
              </w:rPr>
            </w:pPr>
            <w:r w:rsidRPr="00180D5D">
              <w:rPr>
                <w:rFonts w:ascii="Calibri" w:eastAsia="Arial Unicode MS" w:hAnsi="Calibri" w:cs="Calibri"/>
              </w:rPr>
              <w:t xml:space="preserve"> [Alta]</w:t>
            </w:r>
          </w:p>
        </w:tc>
      </w:tr>
      <w:tr w:rsidR="5D34BFE1" w14:paraId="61116337" w14:textId="77777777" w:rsidTr="38142F68">
        <w:tc>
          <w:tcPr>
            <w:tcW w:w="9236" w:type="dxa"/>
            <w:gridSpan w:val="4"/>
          </w:tcPr>
          <w:p w14:paraId="1CEB84A8" w14:textId="77777777" w:rsidR="5D34BFE1" w:rsidRDefault="5D34BFE1" w:rsidP="5D34BFE1">
            <w:pPr>
              <w:rPr>
                <w:rFonts w:ascii="Calibri" w:hAnsi="Calibri" w:cs="Calibri"/>
                <w:b/>
                <w:bCs/>
              </w:rPr>
            </w:pPr>
            <w:r w:rsidRPr="5D34BFE1">
              <w:rPr>
                <w:rFonts w:ascii="Calibri" w:hAnsi="Calibri" w:cs="Calibri"/>
                <w:b/>
                <w:bCs/>
              </w:rPr>
              <w:t>REQUERIMIENTO FUNCIONAL ASOCIADO:</w:t>
            </w:r>
          </w:p>
          <w:p w14:paraId="6B4F21D1" w14:textId="2FF3D81A" w:rsidR="5D34BFE1" w:rsidRPr="006F7405" w:rsidRDefault="5D34BFE1" w:rsidP="006F7405">
            <w:pPr>
              <w:jc w:val="both"/>
              <w:rPr>
                <w:rFonts w:ascii="Symbol" w:eastAsia="Symbol" w:hAnsi="Symbol" w:cs="Symbol"/>
                <w:i/>
              </w:rPr>
            </w:pPr>
            <w:r w:rsidRPr="006F7405">
              <w:rPr>
                <w:rFonts w:ascii="Calibri" w:eastAsia="Arial Unicode MS" w:hAnsi="Calibri" w:cs="Calibri"/>
                <w:i/>
                <w:iCs/>
              </w:rPr>
              <w:t>RF-11</w:t>
            </w:r>
            <w:r w:rsidR="115044FE" w:rsidRPr="006F7405">
              <w:rPr>
                <w:rFonts w:ascii="Calibri" w:eastAsia="Arial Unicode MS" w:hAnsi="Calibri" w:cs="Calibri"/>
                <w:i/>
                <w:iCs/>
              </w:rPr>
              <w:t xml:space="preserve">: </w:t>
            </w:r>
            <w:r w:rsidR="006F7405" w:rsidRPr="006F7405">
              <w:rPr>
                <w:rFonts w:ascii="Calibri" w:eastAsia="Arial Unicode MS" w:hAnsi="Calibri" w:cs="Calibri"/>
                <w:i/>
                <w:iCs/>
              </w:rPr>
              <w:t>Registro de usuario</w:t>
            </w:r>
          </w:p>
        </w:tc>
      </w:tr>
      <w:tr w:rsidR="5D34BFE1" w14:paraId="3F152DBE" w14:textId="77777777" w:rsidTr="38142F68">
        <w:tc>
          <w:tcPr>
            <w:tcW w:w="9236" w:type="dxa"/>
            <w:gridSpan w:val="4"/>
          </w:tcPr>
          <w:p w14:paraId="17EB4977" w14:textId="77777777" w:rsidR="5D34BFE1" w:rsidRDefault="5D34BFE1" w:rsidP="5D34BFE1">
            <w:pPr>
              <w:rPr>
                <w:rFonts w:ascii="Calibri" w:hAnsi="Calibri" w:cs="Calibri"/>
                <w:b/>
                <w:bCs/>
              </w:rPr>
            </w:pPr>
            <w:r w:rsidRPr="5D34BFE1">
              <w:rPr>
                <w:rFonts w:ascii="Calibri" w:hAnsi="Calibri" w:cs="Calibri"/>
                <w:b/>
                <w:bCs/>
              </w:rPr>
              <w:t>ACTORES:</w:t>
            </w:r>
          </w:p>
          <w:p w14:paraId="34622EFF" w14:textId="73BA6D40" w:rsidR="5D34BFE1" w:rsidRPr="006F7405" w:rsidRDefault="006F7405" w:rsidP="006F7405">
            <w:pPr>
              <w:rPr>
                <w:rFonts w:ascii="Symbol" w:eastAsia="Symbol" w:hAnsi="Symbol" w:cs="Symbol"/>
                <w:i/>
              </w:rPr>
            </w:pPr>
            <w:r>
              <w:rPr>
                <w:rFonts w:ascii="Calibri" w:eastAsia="Arial Unicode MS" w:hAnsi="Calibri" w:cs="Calibri"/>
                <w:i/>
              </w:rPr>
              <w:t xml:space="preserve">ACT-6: </w:t>
            </w:r>
            <w:r w:rsidR="5D34BFE1" w:rsidRPr="006F7405">
              <w:rPr>
                <w:rFonts w:ascii="Calibri" w:eastAsia="Arial Unicode MS" w:hAnsi="Calibri" w:cs="Calibri"/>
                <w:i/>
              </w:rPr>
              <w:t>Administrador</w:t>
            </w:r>
          </w:p>
        </w:tc>
      </w:tr>
      <w:tr w:rsidR="5D34BFE1" w14:paraId="28194A55" w14:textId="77777777" w:rsidTr="38142F68">
        <w:tc>
          <w:tcPr>
            <w:tcW w:w="9236" w:type="dxa"/>
            <w:gridSpan w:val="4"/>
          </w:tcPr>
          <w:p w14:paraId="365986A4" w14:textId="77777777" w:rsidR="5D34BFE1" w:rsidRDefault="5D34BFE1" w:rsidP="5D34BFE1">
            <w:pPr>
              <w:rPr>
                <w:rFonts w:ascii="Calibri" w:hAnsi="Calibri" w:cs="Calibri"/>
                <w:b/>
                <w:bCs/>
              </w:rPr>
            </w:pPr>
            <w:r w:rsidRPr="5D34BFE1">
              <w:rPr>
                <w:rFonts w:ascii="Calibri" w:hAnsi="Calibri" w:cs="Calibri"/>
                <w:b/>
                <w:bCs/>
              </w:rPr>
              <w:t>CASOS DE USO ASOCIADOS:</w:t>
            </w:r>
          </w:p>
          <w:p w14:paraId="1A76E30A" w14:textId="227713DB" w:rsidR="5D34BFE1" w:rsidRPr="00163C82" w:rsidRDefault="0987E4E0" w:rsidP="00163C82">
            <w:pPr>
              <w:spacing w:line="240" w:lineRule="atLeast"/>
              <w:rPr>
                <w:rFonts w:ascii="Symbol" w:eastAsia="Symbol" w:hAnsi="Symbol" w:cs="Symbol"/>
                <w:i/>
              </w:rPr>
            </w:pPr>
            <w:r w:rsidRPr="00163C82">
              <w:rPr>
                <w:rFonts w:ascii="Calibri" w:eastAsia="Arial Unicode MS" w:hAnsi="Calibri" w:cs="Calibri"/>
                <w:i/>
                <w:iCs/>
              </w:rPr>
              <w:t>Incluye a CU-04</w:t>
            </w:r>
            <w:r w:rsidR="00F47902" w:rsidRPr="00163C82">
              <w:rPr>
                <w:rFonts w:ascii="Calibri" w:eastAsia="Arial Unicode MS" w:hAnsi="Calibri" w:cs="Calibri"/>
                <w:i/>
                <w:iCs/>
              </w:rPr>
              <w:t xml:space="preserve">: </w:t>
            </w:r>
            <w:r w:rsidR="00C901F5" w:rsidRPr="00163C82">
              <w:rPr>
                <w:rFonts w:ascii="Calibri" w:eastAsia="Arial Unicode MS" w:hAnsi="Calibri" w:cs="Calibri"/>
                <w:i/>
                <w:iCs/>
              </w:rPr>
              <w:t>Asignar rol</w:t>
            </w:r>
          </w:p>
        </w:tc>
      </w:tr>
      <w:tr w:rsidR="5D34BFE1" w14:paraId="73381933" w14:textId="77777777" w:rsidTr="38142F68">
        <w:tc>
          <w:tcPr>
            <w:tcW w:w="9236" w:type="dxa"/>
            <w:gridSpan w:val="4"/>
          </w:tcPr>
          <w:p w14:paraId="6FACA379" w14:textId="77777777" w:rsidR="5D34BFE1" w:rsidRPr="00180D5D" w:rsidRDefault="5D34BFE1" w:rsidP="5D34BFE1">
            <w:pPr>
              <w:rPr>
                <w:rFonts w:ascii="Calibri" w:hAnsi="Calibri" w:cs="Calibri"/>
                <w:lang w:eastAsia="es-ES"/>
              </w:rPr>
            </w:pPr>
            <w:r w:rsidRPr="5D34BFE1">
              <w:rPr>
                <w:rFonts w:ascii="Calibri" w:hAnsi="Calibri" w:cs="Calibri"/>
                <w:b/>
                <w:bCs/>
              </w:rPr>
              <w:t>DESCRIPCIÓN:</w:t>
            </w:r>
          </w:p>
          <w:p w14:paraId="13E20EDC" w14:textId="4E7E5288" w:rsidR="5D34BFE1" w:rsidRPr="00163C82" w:rsidRDefault="5D34BFE1" w:rsidP="00163C82">
            <w:pPr>
              <w:rPr>
                <w:rFonts w:ascii="Symbol" w:eastAsia="Symbol" w:hAnsi="Symbol" w:cs="Symbol"/>
                <w:i/>
              </w:rPr>
            </w:pPr>
            <w:r w:rsidRPr="00163C82">
              <w:rPr>
                <w:rFonts w:ascii="Calibri" w:eastAsia="Arial Unicode MS" w:hAnsi="Calibri" w:cs="Calibri"/>
                <w:i/>
              </w:rPr>
              <w:t xml:space="preserve">El </w:t>
            </w:r>
            <w:r w:rsidR="000150E6">
              <w:rPr>
                <w:rFonts w:ascii="Calibri" w:eastAsia="Arial Unicode MS" w:hAnsi="Calibri" w:cs="Calibri"/>
                <w:i/>
              </w:rPr>
              <w:t>sistema permitirá que el administrador registre a los nuevos usuarios</w:t>
            </w:r>
            <w:r w:rsidRPr="00163C82">
              <w:rPr>
                <w:rFonts w:ascii="Calibri" w:eastAsia="Arial Unicode MS" w:hAnsi="Calibri" w:cs="Calibri"/>
                <w:i/>
              </w:rPr>
              <w:t>.</w:t>
            </w:r>
          </w:p>
        </w:tc>
      </w:tr>
      <w:tr w:rsidR="5D34BFE1" w14:paraId="65A09D58" w14:textId="77777777" w:rsidTr="38142F68">
        <w:tc>
          <w:tcPr>
            <w:tcW w:w="9236" w:type="dxa"/>
            <w:gridSpan w:val="4"/>
            <w:tcBorders>
              <w:bottom w:val="single" w:sz="4" w:space="0" w:color="auto"/>
            </w:tcBorders>
          </w:tcPr>
          <w:p w14:paraId="2D090DDE" w14:textId="5F71FB54" w:rsidR="5D34BFE1" w:rsidRDefault="5D34BFE1" w:rsidP="7FE3A1A4">
            <w:pPr>
              <w:rPr>
                <w:rFonts w:ascii="Calibri" w:hAnsi="Calibri" w:cs="Calibri"/>
                <w:b/>
                <w:bCs/>
              </w:rPr>
            </w:pPr>
            <w:r w:rsidRPr="5D34BFE1">
              <w:rPr>
                <w:rFonts w:ascii="Calibri" w:hAnsi="Calibri" w:cs="Calibri"/>
                <w:b/>
                <w:bCs/>
              </w:rPr>
              <w:t xml:space="preserve">NOTAS: </w:t>
            </w:r>
          </w:p>
          <w:p w14:paraId="7203AEF3" w14:textId="0DAEAAE7" w:rsidR="000150E6" w:rsidRDefault="000150E6" w:rsidP="000150E6">
            <w:pPr>
              <w:rPr>
                <w:rFonts w:ascii="Calibri" w:eastAsia="Calibri" w:hAnsi="Calibri" w:cs="Calibri"/>
                <w:i/>
                <w:iCs/>
                <w:lang w:val="es-419"/>
              </w:rPr>
            </w:pPr>
            <w:r>
              <w:rPr>
                <w:rFonts w:ascii="Calibri" w:eastAsia="Calibri" w:hAnsi="Calibri" w:cs="Calibri"/>
                <w:i/>
                <w:iCs/>
                <w:lang w:val="es-419"/>
              </w:rPr>
              <w:t xml:space="preserve">Se deberán ingresar los siguientes datos para el registro: </w:t>
            </w:r>
          </w:p>
          <w:p w14:paraId="125B96AB" w14:textId="0996FCDA" w:rsidR="000150E6" w:rsidRDefault="000150E6" w:rsidP="00D01BB1">
            <w:pPr>
              <w:pStyle w:val="Prrafodelista"/>
              <w:numPr>
                <w:ilvl w:val="0"/>
                <w:numId w:val="104"/>
              </w:numPr>
              <w:rPr>
                <w:i/>
                <w:iCs/>
                <w:lang w:val="es-419"/>
              </w:rPr>
            </w:pPr>
            <w:r w:rsidRPr="6C76C190">
              <w:rPr>
                <w:rFonts w:ascii="Calibri" w:hAnsi="Calibri" w:cs="Calibri"/>
                <w:i/>
                <w:iCs/>
                <w:lang w:val="es-419"/>
              </w:rPr>
              <w:t>Nombre:</w:t>
            </w:r>
            <w:r>
              <w:rPr>
                <w:rFonts w:ascii="Calibri" w:hAnsi="Calibri" w:cs="Calibri"/>
                <w:i/>
                <w:iCs/>
                <w:lang w:val="es-419"/>
              </w:rPr>
              <w:t xml:space="preserve"> c</w:t>
            </w:r>
            <w:r w:rsidRPr="6C76C190">
              <w:rPr>
                <w:rFonts w:ascii="Calibri" w:hAnsi="Calibri" w:cs="Calibri"/>
                <w:i/>
                <w:iCs/>
                <w:lang w:val="es-419"/>
              </w:rPr>
              <w:t xml:space="preserve">ampo </w:t>
            </w:r>
            <w:r>
              <w:rPr>
                <w:rFonts w:ascii="Calibri" w:hAnsi="Calibri" w:cs="Calibri"/>
                <w:i/>
                <w:iCs/>
                <w:lang w:val="es-419"/>
              </w:rPr>
              <w:t>tipo</w:t>
            </w:r>
            <w:r w:rsidRPr="6C76C190">
              <w:rPr>
                <w:rFonts w:ascii="Calibri" w:hAnsi="Calibri" w:cs="Calibri"/>
                <w:i/>
                <w:iCs/>
                <w:lang w:val="es-419"/>
              </w:rPr>
              <w:t xml:space="preserve"> String </w:t>
            </w:r>
            <w:r>
              <w:rPr>
                <w:rFonts w:ascii="Calibri" w:hAnsi="Calibri" w:cs="Calibri"/>
                <w:i/>
                <w:iCs/>
                <w:lang w:val="es-419"/>
              </w:rPr>
              <w:t>con</w:t>
            </w:r>
            <w:r w:rsidRPr="70B795D1">
              <w:rPr>
                <w:rFonts w:ascii="Calibri" w:hAnsi="Calibri" w:cs="Calibri"/>
                <w:i/>
                <w:iCs/>
                <w:lang w:val="es-419"/>
              </w:rPr>
              <w:t xml:space="preserve"> una longitud de 25 como </w:t>
            </w:r>
            <w:r w:rsidRPr="0527E13B">
              <w:rPr>
                <w:rFonts w:ascii="Calibri" w:hAnsi="Calibri" w:cs="Calibri"/>
                <w:i/>
                <w:iCs/>
                <w:lang w:val="es-419"/>
              </w:rPr>
              <w:t>máximo</w:t>
            </w:r>
            <w:r w:rsidR="00A86907">
              <w:rPr>
                <w:rFonts w:ascii="Calibri" w:hAnsi="Calibri" w:cs="Calibri"/>
                <w:i/>
                <w:iCs/>
                <w:lang w:val="es-419"/>
              </w:rPr>
              <w:t>.</w:t>
            </w:r>
          </w:p>
          <w:p w14:paraId="5EAFDF15" w14:textId="6FAAE16D" w:rsidR="000150E6" w:rsidRDefault="000150E6" w:rsidP="00D01BB1">
            <w:pPr>
              <w:pStyle w:val="Prrafodelista"/>
              <w:numPr>
                <w:ilvl w:val="0"/>
                <w:numId w:val="104"/>
              </w:numPr>
              <w:rPr>
                <w:rFonts w:ascii="Calibri" w:eastAsia="Calibri" w:hAnsi="Calibri" w:cs="Calibri"/>
                <w:i/>
                <w:lang w:val="es-419"/>
              </w:rPr>
            </w:pPr>
            <w:r w:rsidRPr="6C76C190">
              <w:rPr>
                <w:rFonts w:ascii="Calibri" w:hAnsi="Calibri" w:cs="Calibri"/>
                <w:i/>
                <w:iCs/>
                <w:lang w:val="es-419"/>
              </w:rPr>
              <w:t xml:space="preserve">Apellido: campo </w:t>
            </w:r>
            <w:r>
              <w:rPr>
                <w:rFonts w:ascii="Calibri" w:hAnsi="Calibri" w:cs="Calibri"/>
                <w:i/>
                <w:iCs/>
                <w:lang w:val="es-419"/>
              </w:rPr>
              <w:t>tipo</w:t>
            </w:r>
            <w:r w:rsidRPr="6C76C190">
              <w:rPr>
                <w:rFonts w:ascii="Calibri" w:hAnsi="Calibri" w:cs="Calibri"/>
                <w:i/>
                <w:iCs/>
                <w:lang w:val="es-419"/>
              </w:rPr>
              <w:t xml:space="preserve"> String</w:t>
            </w:r>
            <w:r w:rsidRPr="70B795D1">
              <w:rPr>
                <w:rFonts w:ascii="Calibri" w:hAnsi="Calibri" w:cs="Calibri"/>
                <w:i/>
                <w:iCs/>
                <w:lang w:val="es-419"/>
              </w:rPr>
              <w:t xml:space="preserve"> </w:t>
            </w:r>
            <w:r>
              <w:rPr>
                <w:rFonts w:ascii="Calibri" w:hAnsi="Calibri" w:cs="Calibri"/>
                <w:i/>
                <w:iCs/>
                <w:lang w:val="es-419"/>
              </w:rPr>
              <w:t>con</w:t>
            </w:r>
            <w:r w:rsidRPr="70B795D1">
              <w:rPr>
                <w:rFonts w:ascii="Calibri" w:hAnsi="Calibri" w:cs="Calibri"/>
                <w:i/>
                <w:iCs/>
                <w:lang w:val="es-419"/>
              </w:rPr>
              <w:t xml:space="preserve"> una longitud de 25 como </w:t>
            </w:r>
            <w:r w:rsidRPr="0527E13B">
              <w:rPr>
                <w:rFonts w:ascii="Calibri" w:hAnsi="Calibri" w:cs="Calibri"/>
                <w:i/>
                <w:iCs/>
                <w:lang w:val="es-419"/>
              </w:rPr>
              <w:t>máximo</w:t>
            </w:r>
            <w:r w:rsidR="00A86907">
              <w:rPr>
                <w:rFonts w:ascii="Calibri" w:hAnsi="Calibri" w:cs="Calibri"/>
                <w:i/>
                <w:iCs/>
                <w:lang w:val="es-419"/>
              </w:rPr>
              <w:t>.</w:t>
            </w:r>
          </w:p>
          <w:p w14:paraId="1C0E14FA" w14:textId="006EDA31" w:rsidR="000150E6" w:rsidRDefault="000150E6" w:rsidP="00D01BB1">
            <w:pPr>
              <w:pStyle w:val="Prrafodelista"/>
              <w:numPr>
                <w:ilvl w:val="0"/>
                <w:numId w:val="104"/>
              </w:numPr>
              <w:rPr>
                <w:i/>
                <w:iCs/>
                <w:lang w:val="es-419"/>
              </w:rPr>
            </w:pPr>
            <w:r w:rsidRPr="6C76C190">
              <w:rPr>
                <w:rFonts w:ascii="Calibri" w:hAnsi="Calibri" w:cs="Calibri"/>
                <w:i/>
                <w:iCs/>
                <w:lang w:val="es-419"/>
              </w:rPr>
              <w:t xml:space="preserve">Edad: campo </w:t>
            </w:r>
            <w:r>
              <w:rPr>
                <w:rFonts w:ascii="Calibri" w:hAnsi="Calibri" w:cs="Calibri"/>
                <w:i/>
                <w:iCs/>
                <w:lang w:val="es-419"/>
              </w:rPr>
              <w:t>tipo</w:t>
            </w:r>
            <w:r w:rsidRPr="6C76C190">
              <w:rPr>
                <w:rFonts w:ascii="Calibri" w:hAnsi="Calibri" w:cs="Calibri"/>
                <w:i/>
                <w:iCs/>
                <w:lang w:val="es-419"/>
              </w:rPr>
              <w:t xml:space="preserve"> Integer</w:t>
            </w:r>
            <w:r w:rsidR="00A86907">
              <w:rPr>
                <w:rFonts w:ascii="Calibri" w:hAnsi="Calibri" w:cs="Calibri"/>
                <w:i/>
                <w:iCs/>
                <w:lang w:val="es-419"/>
              </w:rPr>
              <w:t>.</w:t>
            </w:r>
          </w:p>
          <w:p w14:paraId="63478752" w14:textId="3DFCC9FA" w:rsidR="000150E6" w:rsidRDefault="000150E6" w:rsidP="00D01BB1">
            <w:pPr>
              <w:pStyle w:val="Prrafodelista"/>
              <w:numPr>
                <w:ilvl w:val="0"/>
                <w:numId w:val="104"/>
              </w:numPr>
              <w:rPr>
                <w:rFonts w:ascii="Calibri" w:eastAsia="Calibri" w:hAnsi="Calibri" w:cs="Calibri"/>
                <w:i/>
                <w:lang w:val="es-419"/>
              </w:rPr>
            </w:pPr>
            <w:r w:rsidRPr="6C76C190">
              <w:rPr>
                <w:rFonts w:ascii="Calibri" w:hAnsi="Calibri" w:cs="Calibri"/>
                <w:i/>
                <w:iCs/>
                <w:lang w:val="es-419"/>
              </w:rPr>
              <w:t xml:space="preserve">Correo: campo </w:t>
            </w:r>
            <w:r>
              <w:rPr>
                <w:rFonts w:ascii="Calibri" w:hAnsi="Calibri" w:cs="Calibri"/>
                <w:i/>
                <w:iCs/>
                <w:lang w:val="es-419"/>
              </w:rPr>
              <w:t xml:space="preserve">tipo </w:t>
            </w:r>
            <w:r w:rsidRPr="6C76C190">
              <w:rPr>
                <w:rFonts w:ascii="Calibri" w:hAnsi="Calibri" w:cs="Calibri"/>
                <w:i/>
                <w:iCs/>
                <w:lang w:val="es-419"/>
              </w:rPr>
              <w:t>String</w:t>
            </w:r>
            <w:r>
              <w:rPr>
                <w:rFonts w:ascii="Calibri" w:hAnsi="Calibri" w:cs="Calibri"/>
                <w:i/>
                <w:iCs/>
                <w:lang w:val="es-419"/>
              </w:rPr>
              <w:t xml:space="preserve"> con</w:t>
            </w:r>
            <w:r w:rsidRPr="70B795D1">
              <w:rPr>
                <w:rFonts w:ascii="Calibri" w:hAnsi="Calibri" w:cs="Calibri"/>
                <w:i/>
                <w:iCs/>
                <w:lang w:val="es-419"/>
              </w:rPr>
              <w:t xml:space="preserve"> </w:t>
            </w:r>
            <w:r w:rsidRPr="6076D265">
              <w:rPr>
                <w:rFonts w:ascii="Calibri" w:hAnsi="Calibri" w:cs="Calibri"/>
                <w:i/>
                <w:iCs/>
                <w:lang w:val="es-419"/>
              </w:rPr>
              <w:t xml:space="preserve">una longitud de 50 como </w:t>
            </w:r>
            <w:r w:rsidRPr="0527E13B">
              <w:rPr>
                <w:rFonts w:ascii="Calibri" w:hAnsi="Calibri" w:cs="Calibri"/>
                <w:i/>
                <w:iCs/>
                <w:lang w:val="es-419"/>
              </w:rPr>
              <w:t>máximo</w:t>
            </w:r>
            <w:r w:rsidR="00A86907">
              <w:rPr>
                <w:rFonts w:ascii="Calibri" w:hAnsi="Calibri" w:cs="Calibri"/>
                <w:i/>
                <w:iCs/>
                <w:lang w:val="es-419"/>
              </w:rPr>
              <w:t>.</w:t>
            </w:r>
          </w:p>
          <w:p w14:paraId="4A1F4016" w14:textId="37B5369C" w:rsidR="000150E6" w:rsidRPr="00E10043" w:rsidRDefault="000150E6" w:rsidP="00D01BB1">
            <w:pPr>
              <w:pStyle w:val="Prrafodelista"/>
              <w:numPr>
                <w:ilvl w:val="0"/>
                <w:numId w:val="104"/>
              </w:numPr>
              <w:rPr>
                <w:rFonts w:ascii="Calibri" w:eastAsia="Calibri" w:hAnsi="Calibri" w:cs="Calibri"/>
                <w:i/>
                <w:lang w:val="es-419"/>
              </w:rPr>
            </w:pPr>
            <w:r w:rsidRPr="6C76C190">
              <w:rPr>
                <w:rFonts w:ascii="Calibri" w:hAnsi="Calibri" w:cs="Calibri"/>
                <w:i/>
                <w:iCs/>
                <w:lang w:val="es-419"/>
              </w:rPr>
              <w:lastRenderedPageBreak/>
              <w:t xml:space="preserve">Dirección: campo </w:t>
            </w:r>
            <w:r w:rsidR="00A86907">
              <w:rPr>
                <w:rFonts w:ascii="Calibri" w:hAnsi="Calibri" w:cs="Calibri"/>
                <w:i/>
                <w:iCs/>
                <w:lang w:val="es-419"/>
              </w:rPr>
              <w:t>tipo</w:t>
            </w:r>
            <w:r w:rsidRPr="6C76C190">
              <w:rPr>
                <w:rFonts w:ascii="Calibri" w:hAnsi="Calibri" w:cs="Calibri"/>
                <w:i/>
                <w:iCs/>
                <w:lang w:val="es-419"/>
              </w:rPr>
              <w:t xml:space="preserve"> String </w:t>
            </w:r>
            <w:r w:rsidR="00A86907">
              <w:rPr>
                <w:rFonts w:ascii="Calibri" w:hAnsi="Calibri" w:cs="Calibri"/>
                <w:i/>
                <w:iCs/>
                <w:lang w:val="es-419"/>
              </w:rPr>
              <w:t>con</w:t>
            </w:r>
            <w:r w:rsidR="00A86907" w:rsidRPr="70B795D1">
              <w:rPr>
                <w:rFonts w:ascii="Calibri" w:hAnsi="Calibri" w:cs="Calibri"/>
                <w:i/>
                <w:iCs/>
                <w:lang w:val="es-419"/>
              </w:rPr>
              <w:t xml:space="preserve"> </w:t>
            </w:r>
            <w:r w:rsidRPr="6076D265">
              <w:rPr>
                <w:rFonts w:ascii="Calibri" w:hAnsi="Calibri" w:cs="Calibri"/>
                <w:i/>
                <w:iCs/>
                <w:lang w:val="es-419"/>
              </w:rPr>
              <w:t xml:space="preserve">una longitud de 30 como </w:t>
            </w:r>
            <w:r w:rsidRPr="0527E13B">
              <w:rPr>
                <w:rFonts w:ascii="Calibri" w:hAnsi="Calibri" w:cs="Calibri"/>
                <w:i/>
                <w:iCs/>
                <w:lang w:val="es-419"/>
              </w:rPr>
              <w:t>máximo</w:t>
            </w:r>
            <w:r w:rsidR="00A86907">
              <w:rPr>
                <w:rFonts w:ascii="Calibri" w:hAnsi="Calibri" w:cs="Calibri"/>
                <w:i/>
                <w:iCs/>
                <w:lang w:val="es-419"/>
              </w:rPr>
              <w:t>.</w:t>
            </w:r>
          </w:p>
          <w:p w14:paraId="2BEA6A07" w14:textId="25DD4FD1" w:rsidR="000150E6" w:rsidRDefault="000150E6" w:rsidP="00D01BB1">
            <w:pPr>
              <w:pStyle w:val="Prrafodelista"/>
              <w:numPr>
                <w:ilvl w:val="0"/>
                <w:numId w:val="104"/>
              </w:numPr>
              <w:rPr>
                <w:rFonts w:asciiTheme="minorHAnsi" w:eastAsiaTheme="minorEastAsia" w:hAnsiTheme="minorHAnsi" w:cstheme="minorBidi"/>
                <w:i/>
                <w:lang w:val="es-419"/>
              </w:rPr>
            </w:pPr>
            <w:r w:rsidRPr="6076D265">
              <w:rPr>
                <w:rFonts w:asciiTheme="minorHAnsi" w:hAnsiTheme="minorHAnsi" w:cstheme="minorBidi"/>
                <w:i/>
                <w:lang w:val="es-419"/>
              </w:rPr>
              <w:t xml:space="preserve">Código Postal: campo </w:t>
            </w:r>
            <w:r w:rsidR="00A86907">
              <w:rPr>
                <w:rFonts w:asciiTheme="minorHAnsi" w:hAnsiTheme="minorHAnsi" w:cstheme="minorBidi"/>
                <w:i/>
                <w:lang w:val="es-419"/>
              </w:rPr>
              <w:t>tipo</w:t>
            </w:r>
            <w:r w:rsidRPr="6076D265">
              <w:rPr>
                <w:rFonts w:asciiTheme="minorHAnsi" w:hAnsiTheme="minorHAnsi" w:cstheme="minorBidi"/>
                <w:i/>
                <w:lang w:val="es-419"/>
              </w:rPr>
              <w:t xml:space="preserve"> String</w:t>
            </w:r>
            <w:r>
              <w:rPr>
                <w:rFonts w:asciiTheme="minorHAnsi" w:hAnsiTheme="minorHAnsi" w:cstheme="minorBidi"/>
                <w:i/>
                <w:lang w:val="es-419"/>
              </w:rPr>
              <w:t xml:space="preserve"> </w:t>
            </w:r>
            <w:r w:rsidR="00A86907">
              <w:rPr>
                <w:rFonts w:ascii="Calibri" w:hAnsi="Calibri" w:cs="Calibri"/>
                <w:i/>
                <w:iCs/>
                <w:lang w:val="es-419"/>
              </w:rPr>
              <w:t>con</w:t>
            </w:r>
            <w:r w:rsidR="00A86907" w:rsidRPr="70B795D1">
              <w:rPr>
                <w:rFonts w:ascii="Calibri" w:hAnsi="Calibri" w:cs="Calibri"/>
                <w:i/>
                <w:iCs/>
                <w:lang w:val="es-419"/>
              </w:rPr>
              <w:t xml:space="preserve"> </w:t>
            </w:r>
            <w:r w:rsidRPr="6076D265">
              <w:rPr>
                <w:rFonts w:ascii="Calibri" w:hAnsi="Calibri" w:cs="Calibri"/>
                <w:i/>
                <w:iCs/>
                <w:lang w:val="es-419"/>
              </w:rPr>
              <w:t xml:space="preserve">una longitud de 10 como </w:t>
            </w:r>
            <w:r w:rsidRPr="4393666A">
              <w:rPr>
                <w:rFonts w:ascii="Calibri" w:hAnsi="Calibri" w:cs="Calibri"/>
                <w:i/>
                <w:iCs/>
                <w:lang w:val="es-419"/>
              </w:rPr>
              <w:t>máximo</w:t>
            </w:r>
            <w:r w:rsidR="00A86907">
              <w:rPr>
                <w:rFonts w:ascii="Calibri" w:hAnsi="Calibri" w:cs="Calibri"/>
                <w:i/>
                <w:iCs/>
                <w:lang w:val="es-419"/>
              </w:rPr>
              <w:t>.</w:t>
            </w:r>
          </w:p>
          <w:p w14:paraId="5AF266CF" w14:textId="2C01A38D" w:rsidR="000150E6" w:rsidRDefault="000150E6" w:rsidP="00D01BB1">
            <w:pPr>
              <w:pStyle w:val="Prrafodelista"/>
              <w:numPr>
                <w:ilvl w:val="0"/>
                <w:numId w:val="104"/>
              </w:numPr>
              <w:rPr>
                <w:rFonts w:asciiTheme="minorHAnsi" w:eastAsiaTheme="minorEastAsia" w:hAnsiTheme="minorHAnsi" w:cstheme="minorBidi"/>
                <w:i/>
                <w:lang w:val="es-419"/>
              </w:rPr>
            </w:pPr>
            <w:r w:rsidRPr="6076D265">
              <w:rPr>
                <w:rFonts w:asciiTheme="minorHAnsi" w:hAnsiTheme="minorHAnsi" w:cstheme="minorBidi"/>
                <w:i/>
                <w:lang w:val="es-419"/>
              </w:rPr>
              <w:t xml:space="preserve">Ciudad: campo </w:t>
            </w:r>
            <w:r w:rsidR="00A86907">
              <w:rPr>
                <w:rFonts w:asciiTheme="minorHAnsi" w:hAnsiTheme="minorHAnsi" w:cstheme="minorBidi"/>
                <w:i/>
                <w:lang w:val="es-419"/>
              </w:rPr>
              <w:t>tipo</w:t>
            </w:r>
            <w:r w:rsidRPr="6076D265">
              <w:rPr>
                <w:rFonts w:asciiTheme="minorHAnsi" w:hAnsiTheme="minorHAnsi" w:cstheme="minorBidi"/>
                <w:i/>
                <w:lang w:val="es-419"/>
              </w:rPr>
              <w:t xml:space="preserve"> String</w:t>
            </w:r>
            <w:r w:rsidRPr="6076D265">
              <w:rPr>
                <w:rFonts w:asciiTheme="minorHAnsi" w:hAnsiTheme="minorHAnsi" w:cstheme="minorBidi"/>
                <w:i/>
                <w:iCs/>
                <w:lang w:val="es-419"/>
              </w:rPr>
              <w:t xml:space="preserve"> </w:t>
            </w:r>
            <w:r w:rsidR="00A86907">
              <w:rPr>
                <w:rFonts w:ascii="Calibri" w:hAnsi="Calibri" w:cs="Calibri"/>
                <w:i/>
                <w:iCs/>
                <w:lang w:val="es-419"/>
              </w:rPr>
              <w:t>con</w:t>
            </w:r>
            <w:r w:rsidR="00A86907" w:rsidRPr="70B795D1">
              <w:rPr>
                <w:rFonts w:ascii="Calibri" w:hAnsi="Calibri" w:cs="Calibri"/>
                <w:i/>
                <w:iCs/>
                <w:lang w:val="es-419"/>
              </w:rPr>
              <w:t xml:space="preserve"> </w:t>
            </w:r>
            <w:r w:rsidRPr="6076D265">
              <w:rPr>
                <w:rFonts w:ascii="Calibri" w:hAnsi="Calibri" w:cs="Calibri"/>
                <w:i/>
                <w:iCs/>
                <w:lang w:val="es-419"/>
              </w:rPr>
              <w:t xml:space="preserve">una longitud de 1 </w:t>
            </w:r>
            <w:r w:rsidRPr="120D8780">
              <w:rPr>
                <w:rFonts w:ascii="Calibri" w:hAnsi="Calibri" w:cs="Calibri"/>
                <w:i/>
                <w:iCs/>
                <w:lang w:val="es-419"/>
              </w:rPr>
              <w:t xml:space="preserve">como </w:t>
            </w:r>
            <w:r w:rsidRPr="4393666A">
              <w:rPr>
                <w:rFonts w:ascii="Calibri" w:hAnsi="Calibri" w:cs="Calibri"/>
                <w:i/>
                <w:iCs/>
                <w:lang w:val="es-419"/>
              </w:rPr>
              <w:t>máximo</w:t>
            </w:r>
            <w:r w:rsidR="00A86907">
              <w:rPr>
                <w:rFonts w:ascii="Calibri" w:hAnsi="Calibri" w:cs="Calibri"/>
                <w:i/>
                <w:iCs/>
                <w:lang w:val="es-419"/>
              </w:rPr>
              <w:t>.</w:t>
            </w:r>
          </w:p>
          <w:p w14:paraId="205EEBFE" w14:textId="55EC1E94" w:rsidR="000150E6" w:rsidRPr="000B5568" w:rsidRDefault="000150E6" w:rsidP="00D01BB1">
            <w:pPr>
              <w:pStyle w:val="Prrafodelista"/>
              <w:numPr>
                <w:ilvl w:val="0"/>
                <w:numId w:val="104"/>
              </w:numPr>
              <w:rPr>
                <w:rFonts w:asciiTheme="minorHAnsi" w:hAnsiTheme="minorHAnsi" w:cstheme="minorBidi"/>
                <w:i/>
                <w:lang w:val="es-419"/>
              </w:rPr>
            </w:pPr>
            <w:r w:rsidRPr="120D8780">
              <w:rPr>
                <w:rFonts w:asciiTheme="minorHAnsi" w:hAnsiTheme="minorHAnsi" w:cstheme="minorBidi"/>
                <w:i/>
                <w:iCs/>
                <w:lang w:val="es-419"/>
              </w:rPr>
              <w:t>País</w:t>
            </w:r>
            <w:r w:rsidRPr="2F429C52">
              <w:rPr>
                <w:rFonts w:asciiTheme="minorHAnsi" w:hAnsiTheme="minorHAnsi" w:cstheme="minorBidi"/>
                <w:i/>
                <w:lang w:val="es-419"/>
              </w:rPr>
              <w:t xml:space="preserve">: </w:t>
            </w:r>
            <w:r>
              <w:rPr>
                <w:rFonts w:asciiTheme="minorHAnsi" w:hAnsiTheme="minorHAnsi" w:cstheme="minorBidi"/>
                <w:i/>
                <w:lang w:val="es-419"/>
              </w:rPr>
              <w:t>ComboBox</w:t>
            </w:r>
            <w:r w:rsidRPr="2F429C52">
              <w:rPr>
                <w:rFonts w:asciiTheme="minorHAnsi" w:hAnsiTheme="minorHAnsi" w:cstheme="minorBidi"/>
                <w:i/>
                <w:lang w:val="es-419"/>
              </w:rPr>
              <w:t xml:space="preserve"> </w:t>
            </w:r>
            <w:r>
              <w:rPr>
                <w:rFonts w:asciiTheme="minorHAnsi" w:hAnsiTheme="minorHAnsi" w:cstheme="minorBidi"/>
                <w:i/>
                <w:lang w:val="es-419"/>
              </w:rPr>
              <w:t xml:space="preserve">con listado de </w:t>
            </w:r>
            <w:r w:rsidRPr="2F429C52">
              <w:rPr>
                <w:rFonts w:asciiTheme="minorHAnsi" w:hAnsiTheme="minorHAnsi" w:cstheme="minorBidi"/>
                <w:i/>
                <w:lang w:val="es-419"/>
              </w:rPr>
              <w:t>países</w:t>
            </w:r>
            <w:r w:rsidR="00A86907">
              <w:rPr>
                <w:rFonts w:asciiTheme="minorHAnsi" w:hAnsiTheme="minorHAnsi" w:cstheme="minorBidi"/>
                <w:i/>
                <w:lang w:val="es-419"/>
              </w:rPr>
              <w:t>.</w:t>
            </w:r>
            <w:r w:rsidRPr="2F429C52">
              <w:rPr>
                <w:rFonts w:asciiTheme="minorHAnsi" w:hAnsiTheme="minorHAnsi" w:cstheme="minorBidi"/>
                <w:i/>
                <w:iCs/>
                <w:lang w:val="es-419"/>
              </w:rPr>
              <w:t xml:space="preserve"> </w:t>
            </w:r>
          </w:p>
          <w:p w14:paraId="74902C1D" w14:textId="6CCE1A24" w:rsidR="000150E6" w:rsidRPr="000C25E6" w:rsidRDefault="000150E6" w:rsidP="00D01BB1">
            <w:pPr>
              <w:pStyle w:val="Prrafodelista"/>
              <w:numPr>
                <w:ilvl w:val="0"/>
                <w:numId w:val="104"/>
              </w:numPr>
              <w:rPr>
                <w:i/>
                <w:iCs/>
                <w:lang w:val="es-419"/>
              </w:rPr>
            </w:pPr>
            <w:r w:rsidRPr="2F429C52">
              <w:rPr>
                <w:rFonts w:asciiTheme="minorHAnsi" w:hAnsiTheme="minorHAnsi" w:cstheme="minorBidi"/>
                <w:i/>
                <w:iCs/>
                <w:lang w:val="es-419"/>
              </w:rPr>
              <w:t xml:space="preserve">Rol: </w:t>
            </w:r>
            <w:r>
              <w:rPr>
                <w:rFonts w:asciiTheme="minorHAnsi" w:hAnsiTheme="minorHAnsi" w:cstheme="minorBidi"/>
                <w:i/>
                <w:lang w:val="es-419"/>
              </w:rPr>
              <w:t>ComboBox</w:t>
            </w:r>
            <w:r w:rsidRPr="2F429C52">
              <w:rPr>
                <w:rFonts w:asciiTheme="minorHAnsi" w:hAnsiTheme="minorHAnsi" w:cstheme="minorBidi"/>
                <w:i/>
                <w:lang w:val="es-419"/>
              </w:rPr>
              <w:t xml:space="preserve"> </w:t>
            </w:r>
            <w:r w:rsidR="00A86907">
              <w:rPr>
                <w:rFonts w:asciiTheme="minorHAnsi" w:hAnsiTheme="minorHAnsi" w:cstheme="minorBidi"/>
                <w:i/>
                <w:lang w:val="es-419"/>
              </w:rPr>
              <w:t>con</w:t>
            </w:r>
            <w:r>
              <w:rPr>
                <w:rFonts w:asciiTheme="minorHAnsi" w:hAnsiTheme="minorHAnsi" w:cstheme="minorBidi"/>
                <w:i/>
                <w:lang w:val="es-419"/>
              </w:rPr>
              <w:t xml:space="preserve"> l</w:t>
            </w:r>
            <w:r w:rsidRPr="2F429C52">
              <w:rPr>
                <w:rFonts w:asciiTheme="minorHAnsi" w:hAnsiTheme="minorHAnsi" w:cstheme="minorBidi"/>
                <w:i/>
                <w:iCs/>
                <w:lang w:val="es-419"/>
              </w:rPr>
              <w:t xml:space="preserve">ista de roles que se pueden asignar según el tipo </w:t>
            </w:r>
            <w:r w:rsidRPr="4393666A">
              <w:rPr>
                <w:rFonts w:asciiTheme="minorHAnsi" w:hAnsiTheme="minorHAnsi" w:cstheme="minorBidi"/>
                <w:i/>
                <w:iCs/>
                <w:lang w:val="es-419"/>
              </w:rPr>
              <w:t>del trabajo que el usuario busque en la empresa.</w:t>
            </w:r>
          </w:p>
          <w:p w14:paraId="1F606F97" w14:textId="3503ED7F" w:rsidR="5D34BFE1" w:rsidRPr="005260C0" w:rsidRDefault="000C25E6" w:rsidP="00D01BB1">
            <w:pPr>
              <w:pStyle w:val="Prrafodelista"/>
              <w:numPr>
                <w:ilvl w:val="0"/>
                <w:numId w:val="104"/>
              </w:numPr>
              <w:rPr>
                <w:rFonts w:eastAsia="Symbol"/>
                <w:i/>
                <w:lang w:val="es-419"/>
              </w:rPr>
            </w:pPr>
            <w:r>
              <w:rPr>
                <w:rFonts w:asciiTheme="minorHAnsi" w:hAnsiTheme="minorHAnsi" w:cstheme="minorBidi"/>
                <w:i/>
                <w:iCs/>
                <w:lang w:val="es-419"/>
              </w:rPr>
              <w:t xml:space="preserve">Contraseña: Este campo es tipo String y tendrá una longitud de 25 caracteres y deberá estar cifrada. </w:t>
            </w:r>
          </w:p>
        </w:tc>
      </w:tr>
      <w:tr w:rsidR="5D34BFE1" w14:paraId="78462EFE" w14:textId="77777777" w:rsidTr="4F4222D7">
        <w:trPr>
          <w:trHeight w:val="510"/>
        </w:trPr>
        <w:tc>
          <w:tcPr>
            <w:tcW w:w="9236" w:type="dxa"/>
            <w:gridSpan w:val="4"/>
            <w:tcBorders>
              <w:bottom w:val="single" w:sz="4" w:space="0" w:color="auto"/>
            </w:tcBorders>
          </w:tcPr>
          <w:p w14:paraId="66800097" w14:textId="77777777" w:rsidR="5D34BFE1" w:rsidRPr="00180D5D" w:rsidRDefault="5D34BFE1" w:rsidP="5D34BFE1">
            <w:pPr>
              <w:rPr>
                <w:rFonts w:ascii="Calibri" w:eastAsia="Arial Unicode MS" w:hAnsi="Calibri" w:cs="Calibri"/>
                <w:i/>
              </w:rPr>
            </w:pPr>
            <w:r w:rsidRPr="5D34BFE1">
              <w:rPr>
                <w:rFonts w:ascii="Calibri" w:hAnsi="Calibri" w:cs="Calibri"/>
                <w:b/>
                <w:bCs/>
              </w:rPr>
              <w:lastRenderedPageBreak/>
              <w:t>CRITERIOS DE ACEPTACIÓN:</w:t>
            </w:r>
          </w:p>
          <w:p w14:paraId="7603AFA7" w14:textId="2585A625" w:rsidR="5D34BFE1" w:rsidRPr="0019258F" w:rsidRDefault="4E217D95" w:rsidP="0019258F">
            <w:pPr>
              <w:spacing w:line="259" w:lineRule="auto"/>
              <w:rPr>
                <w:rFonts w:ascii="Calibri" w:eastAsia="Calibri" w:hAnsi="Calibri" w:cs="Calibri"/>
                <w:i/>
              </w:rPr>
            </w:pPr>
            <w:r w:rsidRPr="0019258F">
              <w:rPr>
                <w:rFonts w:ascii="Calibri" w:hAnsi="Calibri" w:cs="Calibri"/>
                <w:i/>
                <w:iCs/>
              </w:rPr>
              <w:t xml:space="preserve">El administrador ingresará </w:t>
            </w:r>
            <w:r w:rsidR="007C1A82" w:rsidRPr="0019258F">
              <w:rPr>
                <w:rFonts w:ascii="Calibri" w:hAnsi="Calibri" w:cs="Calibri"/>
                <w:i/>
                <w:iCs/>
              </w:rPr>
              <w:t>al personal en el sistema</w:t>
            </w:r>
            <w:r w:rsidR="00D00E81" w:rsidRPr="0019258F">
              <w:rPr>
                <w:rFonts w:ascii="Calibri" w:hAnsi="Calibri" w:cs="Calibri"/>
                <w:i/>
                <w:iCs/>
              </w:rPr>
              <w:t xml:space="preserve"> para que este pueda acceder</w:t>
            </w:r>
            <w:r w:rsidR="007C1A82" w:rsidRPr="0019258F">
              <w:rPr>
                <w:rFonts w:ascii="Calibri" w:hAnsi="Calibri" w:cs="Calibri"/>
                <w:i/>
                <w:iCs/>
              </w:rPr>
              <w:t>.</w:t>
            </w:r>
          </w:p>
        </w:tc>
      </w:tr>
      <w:tr w:rsidR="5D34BFE1" w14:paraId="15B2FEE5" w14:textId="77777777" w:rsidTr="38142F68">
        <w:trPr>
          <w:trHeight w:val="345"/>
        </w:trPr>
        <w:tc>
          <w:tcPr>
            <w:tcW w:w="9236" w:type="dxa"/>
            <w:gridSpan w:val="4"/>
            <w:tcBorders>
              <w:bottom w:val="single" w:sz="4" w:space="0" w:color="auto"/>
            </w:tcBorders>
            <w:shd w:val="clear" w:color="auto" w:fill="D9D9D9" w:themeFill="background1" w:themeFillShade="D9"/>
          </w:tcPr>
          <w:p w14:paraId="2D9378CC" w14:textId="77777777" w:rsidR="5D34BFE1" w:rsidRDefault="5D34BFE1" w:rsidP="5D34BFE1">
            <w:pPr>
              <w:rPr>
                <w:rFonts w:ascii="Calibri" w:hAnsi="Calibri" w:cs="Calibri"/>
                <w:b/>
                <w:bCs/>
              </w:rPr>
            </w:pPr>
            <w:r w:rsidRPr="5D34BFE1">
              <w:rPr>
                <w:rFonts w:ascii="Calibri" w:hAnsi="Calibri" w:cs="Calibri"/>
                <w:b/>
                <w:bCs/>
              </w:rPr>
              <w:t xml:space="preserve">ESCENARIOS: </w:t>
            </w:r>
          </w:p>
        </w:tc>
      </w:tr>
      <w:tr w:rsidR="5D34BFE1" w14:paraId="247D0002" w14:textId="77777777" w:rsidTr="38142F68">
        <w:trPr>
          <w:trHeight w:val="1674"/>
        </w:trPr>
        <w:tc>
          <w:tcPr>
            <w:tcW w:w="1126" w:type="dxa"/>
            <w:tcBorders>
              <w:bottom w:val="single" w:sz="4" w:space="0" w:color="auto"/>
            </w:tcBorders>
          </w:tcPr>
          <w:p w14:paraId="5BB1C495" w14:textId="0E609CD5" w:rsidR="5D34BFE1" w:rsidRPr="00180D5D" w:rsidRDefault="7F7E6D8D" w:rsidP="253AA702">
            <w:pPr>
              <w:rPr>
                <w:rFonts w:ascii="Calibri" w:eastAsia="Arial Unicode MS" w:hAnsi="Calibri" w:cs="Calibri"/>
                <w:lang w:eastAsia="es-ES"/>
              </w:rPr>
            </w:pPr>
            <w:r w:rsidRPr="253AA702">
              <w:rPr>
                <w:rFonts w:ascii="Calibri" w:eastAsia="Arial Unicode MS" w:hAnsi="Calibri" w:cs="Calibri"/>
              </w:rPr>
              <w:t>ES-</w:t>
            </w:r>
            <w:r w:rsidR="4305F948" w:rsidRPr="253AA702">
              <w:rPr>
                <w:rFonts w:ascii="Calibri" w:eastAsia="Arial Unicode MS" w:hAnsi="Calibri" w:cs="Calibri"/>
              </w:rPr>
              <w:t>2</w:t>
            </w:r>
            <w:r w:rsidR="00452F5B">
              <w:rPr>
                <w:rFonts w:ascii="Calibri" w:eastAsia="Arial Unicode MS" w:hAnsi="Calibri" w:cs="Calibri"/>
              </w:rPr>
              <w:t>2</w:t>
            </w:r>
            <w:r w:rsidR="4305F948" w:rsidRPr="253AA702">
              <w:rPr>
                <w:rFonts w:ascii="Calibri" w:eastAsia="Arial Unicode MS" w:hAnsi="Calibri" w:cs="Calibri"/>
              </w:rPr>
              <w:t>.1</w:t>
            </w:r>
          </w:p>
        </w:tc>
        <w:tc>
          <w:tcPr>
            <w:tcW w:w="8110" w:type="dxa"/>
            <w:gridSpan w:val="3"/>
            <w:tcBorders>
              <w:bottom w:val="single" w:sz="4" w:space="0" w:color="auto"/>
            </w:tcBorders>
          </w:tcPr>
          <w:p w14:paraId="4E442B48" w14:textId="1EDA5407" w:rsidR="5D34BFE1" w:rsidRDefault="5D34BFE1" w:rsidP="5D34BFE1">
            <w:pPr>
              <w:rPr>
                <w:rFonts w:ascii="Calibri" w:hAnsi="Calibri" w:cs="Calibri"/>
                <w:b/>
                <w:bCs/>
              </w:rPr>
            </w:pPr>
            <w:r w:rsidRPr="5D34BFE1">
              <w:rPr>
                <w:rFonts w:ascii="Calibri" w:hAnsi="Calibri" w:cs="Calibri"/>
                <w:b/>
                <w:bCs/>
              </w:rPr>
              <w:t>DESCRIPCIÓN: Registro de usuario</w:t>
            </w:r>
            <w:r w:rsidR="00D00E81">
              <w:rPr>
                <w:rFonts w:ascii="Calibri" w:hAnsi="Calibri" w:cs="Calibri"/>
                <w:b/>
                <w:bCs/>
              </w:rPr>
              <w:t xml:space="preserve"> exitoso</w:t>
            </w:r>
            <w:r w:rsidRPr="5D34BFE1">
              <w:rPr>
                <w:rFonts w:ascii="Calibri" w:hAnsi="Calibri" w:cs="Calibri"/>
                <w:b/>
                <w:bCs/>
              </w:rPr>
              <w:t>.</w:t>
            </w:r>
          </w:p>
          <w:p w14:paraId="068BB151" w14:textId="77777777" w:rsidR="5D34BFE1" w:rsidRPr="00180D5D" w:rsidRDefault="5D34BFE1" w:rsidP="5D34BFE1">
            <w:pPr>
              <w:rPr>
                <w:rFonts w:ascii="Calibri" w:eastAsia="Arial Unicode MS" w:hAnsi="Calibri" w:cs="Calibri"/>
                <w:i/>
              </w:rPr>
            </w:pPr>
            <w:r w:rsidRPr="5D34BFE1">
              <w:rPr>
                <w:rFonts w:ascii="Calibri" w:hAnsi="Calibri" w:cs="Calibri"/>
                <w:b/>
                <w:bCs/>
              </w:rPr>
              <w:t>SUPOSICIONES/ASUNCIONES</w:t>
            </w:r>
            <w:r w:rsidRPr="00180D5D">
              <w:rPr>
                <w:rFonts w:ascii="Calibri" w:eastAsia="Arial Unicode MS" w:hAnsi="Calibri" w:cs="Calibri"/>
                <w:i/>
              </w:rPr>
              <w:t>:</w:t>
            </w:r>
          </w:p>
          <w:p w14:paraId="3372189E" w14:textId="59E8F065" w:rsidR="5D34BFE1" w:rsidRPr="00180D5D" w:rsidRDefault="46D9A01B" w:rsidP="00D01BB1">
            <w:pPr>
              <w:pStyle w:val="Prrafodelista"/>
              <w:numPr>
                <w:ilvl w:val="0"/>
                <w:numId w:val="40"/>
              </w:numPr>
              <w:rPr>
                <w:rFonts w:ascii="Calibri" w:eastAsia="Calibri" w:hAnsi="Calibri" w:cs="Calibri"/>
                <w:i/>
                <w:iCs/>
              </w:rPr>
            </w:pPr>
            <w:r w:rsidRPr="38142F68">
              <w:rPr>
                <w:rFonts w:ascii="Calibri" w:eastAsia="Calibri" w:hAnsi="Calibri" w:cs="Calibri"/>
                <w:i/>
                <w:iCs/>
              </w:rPr>
              <w:t xml:space="preserve">El </w:t>
            </w:r>
            <w:r w:rsidR="0019258F">
              <w:rPr>
                <w:rFonts w:ascii="Calibri" w:eastAsia="Calibri" w:hAnsi="Calibri" w:cs="Calibri"/>
                <w:i/>
                <w:iCs/>
              </w:rPr>
              <w:t>administrador completa los campos detallado</w:t>
            </w:r>
            <w:r w:rsidR="004859D4">
              <w:rPr>
                <w:rFonts w:ascii="Calibri" w:eastAsia="Calibri" w:hAnsi="Calibri" w:cs="Calibri"/>
                <w:i/>
                <w:iCs/>
              </w:rPr>
              <w:t>s</w:t>
            </w:r>
            <w:r w:rsidR="0019258F">
              <w:rPr>
                <w:rFonts w:ascii="Calibri" w:eastAsia="Calibri" w:hAnsi="Calibri" w:cs="Calibri"/>
                <w:i/>
                <w:iCs/>
              </w:rPr>
              <w:t xml:space="preserve"> respetando los tipos de datos</w:t>
            </w:r>
            <w:r w:rsidR="004859D4">
              <w:rPr>
                <w:rFonts w:ascii="Calibri" w:eastAsia="Calibri" w:hAnsi="Calibri" w:cs="Calibri"/>
                <w:i/>
                <w:iCs/>
              </w:rPr>
              <w:t>.</w:t>
            </w:r>
          </w:p>
          <w:p w14:paraId="5806E8BB" w14:textId="77777777" w:rsidR="5D34BFE1" w:rsidRDefault="5D34BFE1" w:rsidP="5D34BFE1">
            <w:pPr>
              <w:rPr>
                <w:rFonts w:ascii="Calibri" w:hAnsi="Calibri" w:cs="Calibri"/>
                <w:b/>
                <w:bCs/>
              </w:rPr>
            </w:pPr>
            <w:r w:rsidRPr="5D34BFE1">
              <w:rPr>
                <w:rFonts w:ascii="Calibri" w:hAnsi="Calibri" w:cs="Calibri"/>
                <w:b/>
                <w:bCs/>
              </w:rPr>
              <w:t>RESULTADOS:</w:t>
            </w:r>
            <w:r w:rsidRPr="00180D5D">
              <w:rPr>
                <w:rFonts w:ascii="Calibri" w:eastAsia="Arial Unicode MS" w:hAnsi="Calibri" w:cs="Calibri"/>
                <w:i/>
              </w:rPr>
              <w:t xml:space="preserve"> </w:t>
            </w:r>
          </w:p>
          <w:p w14:paraId="6AFC00B8" w14:textId="01A60A62" w:rsidR="5D34BFE1" w:rsidRPr="00180D5D" w:rsidRDefault="004859D4" w:rsidP="00D01BB1">
            <w:pPr>
              <w:pStyle w:val="Prrafodelista"/>
              <w:numPr>
                <w:ilvl w:val="0"/>
                <w:numId w:val="100"/>
              </w:numPr>
              <w:rPr>
                <w:rFonts w:ascii="Calibri" w:eastAsia="Calibri" w:hAnsi="Calibri" w:cs="Calibri"/>
                <w:i/>
                <w:iCs/>
              </w:rPr>
            </w:pPr>
            <w:r>
              <w:rPr>
                <w:rFonts w:ascii="Calibri" w:eastAsia="Calibri" w:hAnsi="Calibri" w:cs="Calibri"/>
                <w:i/>
                <w:iCs/>
              </w:rPr>
              <w:t>Mensaje de éxito: “Se registró el usuario exitosamente”.</w:t>
            </w:r>
          </w:p>
        </w:tc>
      </w:tr>
      <w:tr w:rsidR="5D34BFE1" w14:paraId="58401F81" w14:textId="77777777" w:rsidTr="38142F68">
        <w:trPr>
          <w:trHeight w:val="1674"/>
        </w:trPr>
        <w:tc>
          <w:tcPr>
            <w:tcW w:w="1126" w:type="dxa"/>
            <w:tcBorders>
              <w:bottom w:val="single" w:sz="4" w:space="0" w:color="auto"/>
            </w:tcBorders>
          </w:tcPr>
          <w:p w14:paraId="7806D164" w14:textId="1BF178D1" w:rsidR="5D34BFE1" w:rsidRPr="00180D5D" w:rsidRDefault="5D34BFE1" w:rsidP="5D34BFE1">
            <w:pPr>
              <w:rPr>
                <w:rFonts w:ascii="Calibri" w:eastAsia="Arial Unicode MS" w:hAnsi="Calibri" w:cs="Calibri"/>
                <w:lang w:eastAsia="es-ES"/>
              </w:rPr>
            </w:pPr>
            <w:r w:rsidRPr="5D34BFE1">
              <w:rPr>
                <w:rFonts w:ascii="Calibri" w:eastAsia="Arial Unicode MS" w:hAnsi="Calibri" w:cs="Calibri"/>
              </w:rPr>
              <w:t>ES</w:t>
            </w:r>
            <w:r w:rsidRPr="6F264DE3">
              <w:rPr>
                <w:rFonts w:ascii="Calibri" w:eastAsia="Arial Unicode MS" w:hAnsi="Calibri" w:cs="Calibri"/>
              </w:rPr>
              <w:t>-</w:t>
            </w:r>
            <w:r w:rsidR="142FC59D" w:rsidRPr="6F264DE3">
              <w:rPr>
                <w:rFonts w:ascii="Calibri" w:eastAsia="Arial Unicode MS" w:hAnsi="Calibri" w:cs="Calibri"/>
              </w:rPr>
              <w:t>2</w:t>
            </w:r>
            <w:r w:rsidR="00452F5B">
              <w:rPr>
                <w:rFonts w:ascii="Calibri" w:eastAsia="Arial Unicode MS" w:hAnsi="Calibri" w:cs="Calibri"/>
              </w:rPr>
              <w:t>2</w:t>
            </w:r>
            <w:r w:rsidR="142FC59D" w:rsidRPr="6F264DE3">
              <w:rPr>
                <w:rFonts w:ascii="Calibri" w:eastAsia="Arial Unicode MS" w:hAnsi="Calibri" w:cs="Calibri"/>
              </w:rPr>
              <w:t>.2</w:t>
            </w:r>
          </w:p>
          <w:p w14:paraId="55A5B2FC" w14:textId="77777777" w:rsidR="5D34BFE1" w:rsidRDefault="5D34BFE1" w:rsidP="5D34BFE1">
            <w:pPr>
              <w:rPr>
                <w:rFonts w:ascii="Calibri" w:eastAsia="Arial Unicode MS" w:hAnsi="Calibri" w:cs="Calibri"/>
              </w:rPr>
            </w:pPr>
          </w:p>
        </w:tc>
        <w:tc>
          <w:tcPr>
            <w:tcW w:w="8110" w:type="dxa"/>
            <w:gridSpan w:val="3"/>
            <w:tcBorders>
              <w:bottom w:val="single" w:sz="4" w:space="0" w:color="auto"/>
            </w:tcBorders>
          </w:tcPr>
          <w:p w14:paraId="042FDCC1" w14:textId="400FF01E" w:rsidR="5D34BFE1" w:rsidRDefault="5D34BFE1" w:rsidP="5D34BFE1">
            <w:pPr>
              <w:rPr>
                <w:rFonts w:ascii="Calibri" w:hAnsi="Calibri" w:cs="Calibri"/>
                <w:b/>
                <w:bCs/>
              </w:rPr>
            </w:pPr>
            <w:r w:rsidRPr="5D34BFE1">
              <w:rPr>
                <w:rFonts w:ascii="Calibri" w:hAnsi="Calibri" w:cs="Calibri"/>
                <w:b/>
                <w:bCs/>
              </w:rPr>
              <w:t xml:space="preserve">DESCRIPCIÓN: </w:t>
            </w:r>
            <w:r w:rsidR="00A34168">
              <w:rPr>
                <w:rFonts w:ascii="Calibri" w:hAnsi="Calibri" w:cs="Calibri"/>
                <w:b/>
                <w:bCs/>
              </w:rPr>
              <w:t xml:space="preserve">Registro de datos de usuario fallido por </w:t>
            </w:r>
            <w:r w:rsidR="006B28E1">
              <w:rPr>
                <w:rFonts w:ascii="Calibri" w:hAnsi="Calibri" w:cs="Calibri"/>
                <w:b/>
                <w:bCs/>
              </w:rPr>
              <w:t xml:space="preserve">campos </w:t>
            </w:r>
            <w:r w:rsidR="00E40681">
              <w:rPr>
                <w:rFonts w:ascii="Calibri" w:hAnsi="Calibri" w:cs="Calibri"/>
                <w:b/>
                <w:bCs/>
              </w:rPr>
              <w:t>incompletos</w:t>
            </w:r>
            <w:r w:rsidRPr="5D34BFE1">
              <w:rPr>
                <w:rFonts w:ascii="Calibri" w:hAnsi="Calibri" w:cs="Calibri"/>
                <w:b/>
                <w:bCs/>
              </w:rPr>
              <w:t>.</w:t>
            </w:r>
          </w:p>
          <w:p w14:paraId="7F759486" w14:textId="77777777" w:rsidR="5D34BFE1" w:rsidRPr="00180D5D" w:rsidRDefault="5D34BFE1" w:rsidP="5D34BFE1">
            <w:pPr>
              <w:rPr>
                <w:rFonts w:ascii="Calibri" w:eastAsia="Arial Unicode MS" w:hAnsi="Calibri" w:cs="Calibri"/>
                <w:i/>
              </w:rPr>
            </w:pPr>
            <w:r w:rsidRPr="5D34BFE1">
              <w:rPr>
                <w:rFonts w:ascii="Calibri" w:hAnsi="Calibri" w:cs="Calibri"/>
                <w:b/>
                <w:bCs/>
              </w:rPr>
              <w:t>SUPOSICIONES/ASUNCIONES</w:t>
            </w:r>
            <w:r w:rsidRPr="00180D5D">
              <w:rPr>
                <w:rFonts w:ascii="Calibri" w:eastAsia="Arial Unicode MS" w:hAnsi="Calibri" w:cs="Calibri"/>
                <w:i/>
              </w:rPr>
              <w:t>:</w:t>
            </w:r>
          </w:p>
          <w:p w14:paraId="0ED1908E" w14:textId="35A9C71F" w:rsidR="5D34BFE1" w:rsidRPr="00180D5D" w:rsidRDefault="46D9A01B" w:rsidP="00D01BB1">
            <w:pPr>
              <w:pStyle w:val="Prrafodelista"/>
              <w:numPr>
                <w:ilvl w:val="0"/>
                <w:numId w:val="40"/>
              </w:numPr>
              <w:rPr>
                <w:rFonts w:ascii="Calibri" w:eastAsia="Calibri" w:hAnsi="Calibri" w:cs="Calibri"/>
                <w:i/>
                <w:iCs/>
              </w:rPr>
            </w:pPr>
            <w:r w:rsidRPr="38142F68">
              <w:rPr>
                <w:rFonts w:ascii="Calibri" w:eastAsia="Calibri" w:hAnsi="Calibri" w:cs="Calibri"/>
                <w:i/>
                <w:iCs/>
              </w:rPr>
              <w:t xml:space="preserve">El </w:t>
            </w:r>
            <w:r w:rsidR="00E40681">
              <w:rPr>
                <w:rFonts w:ascii="Calibri" w:eastAsia="Calibri" w:hAnsi="Calibri" w:cs="Calibri"/>
                <w:i/>
                <w:iCs/>
              </w:rPr>
              <w:t xml:space="preserve">administrador </w:t>
            </w:r>
            <w:r w:rsidR="00313DD6">
              <w:rPr>
                <w:rFonts w:ascii="Calibri" w:eastAsia="Calibri" w:hAnsi="Calibri" w:cs="Calibri"/>
                <w:i/>
                <w:iCs/>
              </w:rPr>
              <w:t>no llena todos los campos requeridos.</w:t>
            </w:r>
          </w:p>
          <w:p w14:paraId="2C986CC4" w14:textId="77777777" w:rsidR="5D34BFE1" w:rsidRDefault="5D34BFE1" w:rsidP="5D34BFE1">
            <w:pPr>
              <w:rPr>
                <w:rFonts w:ascii="Calibri" w:hAnsi="Calibri" w:cs="Calibri"/>
                <w:b/>
                <w:bCs/>
              </w:rPr>
            </w:pPr>
            <w:r w:rsidRPr="5D34BFE1">
              <w:rPr>
                <w:rFonts w:ascii="Calibri" w:hAnsi="Calibri" w:cs="Calibri"/>
                <w:b/>
                <w:bCs/>
              </w:rPr>
              <w:t>RESULTADOS:</w:t>
            </w:r>
            <w:r w:rsidRPr="00180D5D">
              <w:rPr>
                <w:rFonts w:ascii="Calibri" w:eastAsia="Arial Unicode MS" w:hAnsi="Calibri" w:cs="Calibri"/>
                <w:i/>
              </w:rPr>
              <w:t xml:space="preserve"> </w:t>
            </w:r>
          </w:p>
          <w:p w14:paraId="190C3044" w14:textId="777DAE95" w:rsidR="5D34BFE1" w:rsidRDefault="00313DD6" w:rsidP="00D01BB1">
            <w:pPr>
              <w:pStyle w:val="Prrafodelista"/>
              <w:numPr>
                <w:ilvl w:val="0"/>
                <w:numId w:val="57"/>
              </w:numPr>
              <w:rPr>
                <w:rFonts w:ascii="Calibri" w:hAnsi="Calibri" w:cs="Calibri"/>
                <w:b/>
                <w:bCs/>
              </w:rPr>
            </w:pPr>
            <w:r>
              <w:rPr>
                <w:rFonts w:ascii="Calibri" w:eastAsia="Calibri" w:hAnsi="Calibri" w:cs="Calibri"/>
                <w:i/>
              </w:rPr>
              <w:t>Mensaje de error: “Debe llenar todos los campos”</w:t>
            </w:r>
            <w:r w:rsidR="5D34BFE1" w:rsidRPr="00180D5D">
              <w:rPr>
                <w:rFonts w:ascii="Calibri" w:eastAsia="Calibri" w:hAnsi="Calibri" w:cs="Calibri"/>
                <w:i/>
              </w:rPr>
              <w:t>.</w:t>
            </w:r>
          </w:p>
        </w:tc>
      </w:tr>
      <w:tr w:rsidR="5D34BFE1" w14:paraId="79556E1D" w14:textId="77777777" w:rsidTr="38142F68">
        <w:trPr>
          <w:trHeight w:val="70"/>
        </w:trPr>
        <w:tc>
          <w:tcPr>
            <w:tcW w:w="1126" w:type="dxa"/>
            <w:tcBorders>
              <w:bottom w:val="single" w:sz="4" w:space="0" w:color="auto"/>
            </w:tcBorders>
          </w:tcPr>
          <w:p w14:paraId="2D105923" w14:textId="44E9DD58" w:rsidR="5D34BFE1" w:rsidRPr="00180D5D" w:rsidRDefault="5D34BFE1" w:rsidP="5D34BFE1">
            <w:pPr>
              <w:rPr>
                <w:rFonts w:ascii="Calibri" w:eastAsia="Arial Unicode MS" w:hAnsi="Calibri" w:cs="Calibri"/>
                <w:lang w:eastAsia="es-ES"/>
              </w:rPr>
            </w:pPr>
            <w:r w:rsidRPr="5D34BFE1">
              <w:rPr>
                <w:rFonts w:ascii="Calibri" w:eastAsia="Arial Unicode MS" w:hAnsi="Calibri" w:cs="Calibri"/>
              </w:rPr>
              <w:t>ES</w:t>
            </w:r>
            <w:r w:rsidRPr="6F264DE3">
              <w:rPr>
                <w:rFonts w:ascii="Calibri" w:eastAsia="Arial Unicode MS" w:hAnsi="Calibri" w:cs="Calibri"/>
              </w:rPr>
              <w:t>-</w:t>
            </w:r>
            <w:r w:rsidR="02CEBAC1" w:rsidRPr="6F264DE3">
              <w:rPr>
                <w:rFonts w:ascii="Calibri" w:eastAsia="Arial Unicode MS" w:hAnsi="Calibri" w:cs="Calibri"/>
              </w:rPr>
              <w:t>2</w:t>
            </w:r>
            <w:r w:rsidR="00452F5B">
              <w:rPr>
                <w:rFonts w:ascii="Calibri" w:eastAsia="Arial Unicode MS" w:hAnsi="Calibri" w:cs="Calibri"/>
              </w:rPr>
              <w:t>2</w:t>
            </w:r>
            <w:r w:rsidR="02CEBAC1" w:rsidRPr="6F264DE3">
              <w:rPr>
                <w:rFonts w:ascii="Calibri" w:eastAsia="Arial Unicode MS" w:hAnsi="Calibri" w:cs="Calibri"/>
              </w:rPr>
              <w:t>.</w:t>
            </w:r>
            <w:r w:rsidRPr="00180D5D">
              <w:rPr>
                <w:rFonts w:ascii="Calibri" w:eastAsia="Arial Unicode MS" w:hAnsi="Calibri" w:cs="Calibri"/>
              </w:rPr>
              <w:t>3</w:t>
            </w:r>
          </w:p>
          <w:p w14:paraId="71C5959E" w14:textId="77777777" w:rsidR="5D34BFE1" w:rsidRDefault="5D34BFE1" w:rsidP="5D34BFE1">
            <w:pPr>
              <w:rPr>
                <w:rFonts w:ascii="Calibri" w:eastAsia="Arial Unicode MS" w:hAnsi="Calibri" w:cs="Calibri"/>
              </w:rPr>
            </w:pPr>
          </w:p>
        </w:tc>
        <w:tc>
          <w:tcPr>
            <w:tcW w:w="8110" w:type="dxa"/>
            <w:gridSpan w:val="3"/>
            <w:tcBorders>
              <w:bottom w:val="single" w:sz="4" w:space="0" w:color="auto"/>
            </w:tcBorders>
          </w:tcPr>
          <w:p w14:paraId="4F2162BA" w14:textId="52A6A6CD" w:rsidR="5D34BFE1" w:rsidRPr="00180D5D" w:rsidRDefault="5D34BFE1" w:rsidP="5D34BFE1">
            <w:pPr>
              <w:rPr>
                <w:rFonts w:ascii="Calibri" w:eastAsia="Arial Unicode MS" w:hAnsi="Calibri" w:cs="Calibri"/>
                <w:i/>
              </w:rPr>
            </w:pPr>
            <w:r w:rsidRPr="5D34BFE1">
              <w:rPr>
                <w:rFonts w:ascii="Calibri" w:hAnsi="Calibri" w:cs="Calibri"/>
                <w:b/>
                <w:bCs/>
              </w:rPr>
              <w:t xml:space="preserve">DESCRIPCIÓN: </w:t>
            </w:r>
            <w:r w:rsidR="003E6E85">
              <w:rPr>
                <w:rFonts w:ascii="Calibri" w:hAnsi="Calibri" w:cs="Calibri"/>
                <w:b/>
                <w:bCs/>
              </w:rPr>
              <w:t xml:space="preserve">Registro de datos de usuario fallido por </w:t>
            </w:r>
            <w:r w:rsidR="00407DDB">
              <w:rPr>
                <w:rFonts w:ascii="Calibri" w:hAnsi="Calibri" w:cs="Calibri"/>
                <w:b/>
                <w:bCs/>
              </w:rPr>
              <w:t>datos duplicados</w:t>
            </w:r>
            <w:r w:rsidR="009673DA">
              <w:rPr>
                <w:rFonts w:ascii="Calibri" w:hAnsi="Calibri" w:cs="Calibri"/>
                <w:b/>
                <w:bCs/>
              </w:rPr>
              <w:t>.</w:t>
            </w:r>
          </w:p>
          <w:p w14:paraId="05D0CABC" w14:textId="77777777" w:rsidR="5D34BFE1" w:rsidRPr="00180D5D" w:rsidRDefault="5D34BFE1" w:rsidP="5D34BFE1">
            <w:pPr>
              <w:rPr>
                <w:rFonts w:ascii="Calibri" w:eastAsia="Arial Unicode MS" w:hAnsi="Calibri" w:cs="Calibri"/>
                <w:i/>
              </w:rPr>
            </w:pPr>
            <w:r w:rsidRPr="5D34BFE1">
              <w:rPr>
                <w:rFonts w:ascii="Calibri" w:hAnsi="Calibri" w:cs="Calibri"/>
                <w:b/>
                <w:bCs/>
              </w:rPr>
              <w:t>SUPOSICIONES/ASUNCIONES</w:t>
            </w:r>
            <w:r w:rsidRPr="00180D5D">
              <w:rPr>
                <w:rFonts w:ascii="Calibri" w:eastAsia="Arial Unicode MS" w:hAnsi="Calibri" w:cs="Calibri"/>
                <w:i/>
              </w:rPr>
              <w:t>:</w:t>
            </w:r>
          </w:p>
          <w:p w14:paraId="6DDBBF87" w14:textId="75912BD5" w:rsidR="5D34BFE1" w:rsidRPr="00180D5D" w:rsidRDefault="002D0295" w:rsidP="00D01BB1">
            <w:pPr>
              <w:pStyle w:val="Prrafodelista"/>
              <w:numPr>
                <w:ilvl w:val="0"/>
                <w:numId w:val="40"/>
              </w:numPr>
              <w:rPr>
                <w:rFonts w:ascii="Calibri" w:eastAsia="Calibri" w:hAnsi="Calibri" w:cs="Calibri"/>
                <w:i/>
                <w:iCs/>
              </w:rPr>
            </w:pPr>
            <w:r>
              <w:rPr>
                <w:rFonts w:ascii="Calibri" w:eastAsia="Calibri" w:hAnsi="Calibri" w:cs="Calibri"/>
                <w:i/>
                <w:iCs/>
              </w:rPr>
              <w:t xml:space="preserve">El administrador </w:t>
            </w:r>
            <w:r w:rsidR="009673DA">
              <w:rPr>
                <w:rFonts w:ascii="Calibri" w:eastAsia="Calibri" w:hAnsi="Calibri" w:cs="Calibri"/>
                <w:i/>
                <w:iCs/>
              </w:rPr>
              <w:t xml:space="preserve">llena el campo nombre </w:t>
            </w:r>
            <w:r w:rsidR="00D67C24">
              <w:rPr>
                <w:rFonts w:ascii="Calibri" w:eastAsia="Calibri" w:hAnsi="Calibri" w:cs="Calibri"/>
                <w:i/>
                <w:iCs/>
              </w:rPr>
              <w:t>y correo con datos ya existentes en la base de datos.</w:t>
            </w:r>
          </w:p>
          <w:p w14:paraId="416D9A43" w14:textId="77777777" w:rsidR="5D34BFE1" w:rsidRDefault="5D34BFE1" w:rsidP="5D34BFE1">
            <w:pPr>
              <w:rPr>
                <w:rFonts w:ascii="Calibri" w:hAnsi="Calibri" w:cs="Calibri"/>
                <w:b/>
                <w:bCs/>
              </w:rPr>
            </w:pPr>
            <w:r w:rsidRPr="5D34BFE1">
              <w:rPr>
                <w:rFonts w:ascii="Calibri" w:hAnsi="Calibri" w:cs="Calibri"/>
                <w:b/>
                <w:bCs/>
              </w:rPr>
              <w:t>RESULTADOS:</w:t>
            </w:r>
            <w:r w:rsidRPr="00180D5D">
              <w:rPr>
                <w:rFonts w:ascii="Calibri" w:eastAsia="Arial Unicode MS" w:hAnsi="Calibri" w:cs="Calibri"/>
                <w:i/>
              </w:rPr>
              <w:t xml:space="preserve"> </w:t>
            </w:r>
          </w:p>
          <w:p w14:paraId="485FC894" w14:textId="031D6B59" w:rsidR="5D34BFE1" w:rsidRDefault="0071582E" w:rsidP="00D01BB1">
            <w:pPr>
              <w:pStyle w:val="Prrafodelista"/>
              <w:numPr>
                <w:ilvl w:val="0"/>
                <w:numId w:val="57"/>
              </w:numPr>
              <w:rPr>
                <w:rFonts w:ascii="Calibri" w:hAnsi="Calibri" w:cs="Calibri"/>
                <w:b/>
                <w:bCs/>
              </w:rPr>
            </w:pPr>
            <w:r>
              <w:rPr>
                <w:rFonts w:ascii="Calibri" w:eastAsia="Calibri" w:hAnsi="Calibri" w:cs="Calibri"/>
                <w:i/>
              </w:rPr>
              <w:t>Mensaje de error: “</w:t>
            </w:r>
            <w:r w:rsidR="00D67C24">
              <w:rPr>
                <w:rFonts w:ascii="Calibri" w:eastAsia="Calibri" w:hAnsi="Calibri" w:cs="Calibri"/>
                <w:i/>
              </w:rPr>
              <w:t>Este usuario ya existe</w:t>
            </w:r>
            <w:r>
              <w:rPr>
                <w:rFonts w:ascii="Calibri" w:eastAsia="Calibri" w:hAnsi="Calibri" w:cs="Calibri"/>
                <w:i/>
              </w:rPr>
              <w:t>”</w:t>
            </w:r>
            <w:r w:rsidRPr="00180D5D">
              <w:rPr>
                <w:rFonts w:ascii="Calibri" w:eastAsia="Calibri" w:hAnsi="Calibri" w:cs="Calibri"/>
                <w:i/>
              </w:rPr>
              <w:t>.</w:t>
            </w:r>
          </w:p>
        </w:tc>
      </w:tr>
      <w:tr w:rsidR="5D34BFE1" w14:paraId="4A5A130F" w14:textId="77777777" w:rsidTr="38142F68">
        <w:tc>
          <w:tcPr>
            <w:tcW w:w="9236" w:type="dxa"/>
            <w:gridSpan w:val="4"/>
          </w:tcPr>
          <w:p w14:paraId="1A31B838" w14:textId="77777777" w:rsidR="5D34BFE1" w:rsidRDefault="5D34BFE1" w:rsidP="5D34BFE1">
            <w:pPr>
              <w:rPr>
                <w:rFonts w:ascii="Calibri" w:hAnsi="Calibri" w:cs="Calibri"/>
                <w:b/>
                <w:bCs/>
              </w:rPr>
            </w:pPr>
            <w:r w:rsidRPr="5D34BFE1">
              <w:rPr>
                <w:rFonts w:ascii="Calibri" w:hAnsi="Calibri" w:cs="Calibri"/>
                <w:b/>
                <w:bCs/>
              </w:rPr>
              <w:t>REQUERIMIENTOS ESPECIALES - REGLAS DEL NEGOCIO Y DEL SISTEMA:</w:t>
            </w:r>
          </w:p>
          <w:p w14:paraId="54828DA9" w14:textId="4D372A81" w:rsidR="5D34BFE1" w:rsidRPr="00180D5D" w:rsidRDefault="5D34BFE1" w:rsidP="00D01BB1">
            <w:pPr>
              <w:pStyle w:val="Prrafodelista"/>
              <w:numPr>
                <w:ilvl w:val="0"/>
                <w:numId w:val="37"/>
              </w:numPr>
              <w:rPr>
                <w:rFonts w:ascii="Calibri" w:eastAsia="Calibri" w:hAnsi="Calibri" w:cs="Calibri"/>
                <w:b/>
                <w:lang w:val="es-CO" w:eastAsia="en-US"/>
              </w:rPr>
            </w:pPr>
            <w:r w:rsidRPr="4F4222D7">
              <w:rPr>
                <w:rFonts w:ascii="Calibri" w:hAnsi="Calibri" w:cs="Calibri"/>
              </w:rPr>
              <w:t>N/A</w:t>
            </w:r>
          </w:p>
        </w:tc>
      </w:tr>
      <w:tr w:rsidR="5D34BFE1" w14:paraId="1EB7EEA5" w14:textId="77777777" w:rsidTr="00BB3042">
        <w:trPr>
          <w:trHeight w:val="665"/>
        </w:trPr>
        <w:tc>
          <w:tcPr>
            <w:tcW w:w="9236" w:type="dxa"/>
            <w:gridSpan w:val="4"/>
          </w:tcPr>
          <w:p w14:paraId="2414C287" w14:textId="77777777" w:rsidR="5D34BFE1" w:rsidRDefault="5D34BFE1" w:rsidP="5D34BFE1">
            <w:pPr>
              <w:rPr>
                <w:rFonts w:ascii="Calibri" w:hAnsi="Calibri" w:cs="Calibri"/>
                <w:b/>
                <w:bCs/>
              </w:rPr>
            </w:pPr>
            <w:r w:rsidRPr="5D34BFE1">
              <w:rPr>
                <w:rFonts w:ascii="Calibri" w:hAnsi="Calibri" w:cs="Calibri"/>
                <w:b/>
                <w:bCs/>
              </w:rPr>
              <w:t>RIESGOS:</w:t>
            </w:r>
          </w:p>
          <w:p w14:paraId="180DF6C6" w14:textId="6D78267E" w:rsidR="5D34BFE1" w:rsidRPr="00180D5D" w:rsidRDefault="00BB3042" w:rsidP="00D01BB1">
            <w:pPr>
              <w:pStyle w:val="Prrafodelista"/>
              <w:numPr>
                <w:ilvl w:val="0"/>
                <w:numId w:val="152"/>
              </w:numPr>
              <w:spacing w:line="259" w:lineRule="auto"/>
              <w:rPr>
                <w:i/>
              </w:rPr>
            </w:pPr>
            <w:r>
              <w:rPr>
                <w:rFonts w:ascii="Calibri" w:eastAsia="Arial Unicode MS" w:hAnsi="Calibri" w:cs="Calibri"/>
                <w:i/>
              </w:rPr>
              <w:t>N/A</w:t>
            </w:r>
          </w:p>
        </w:tc>
      </w:tr>
    </w:tbl>
    <w:p w14:paraId="72D332EE" w14:textId="2B55D93C" w:rsidR="00B87699" w:rsidRDefault="00B87699" w:rsidP="008A34AF">
      <w:pPr>
        <w:rPr>
          <w:rFonts w:ascii="Calibri" w:hAnsi="Calibri" w:cs="Book Antiqua"/>
          <w:b/>
          <w:bCs/>
        </w:rPr>
      </w:pPr>
    </w:p>
    <w:p w14:paraId="0C740377" w14:textId="3113B13C" w:rsidR="464F9B40" w:rsidRDefault="464F9B40" w:rsidP="464F9B40">
      <w:pPr>
        <w:rPr>
          <w:rFonts w:ascii="Calibri" w:hAnsi="Calibri" w:cs="Book Antiqua"/>
          <w:b/>
          <w:bCs/>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6"/>
        <w:gridCol w:w="3575"/>
        <w:gridCol w:w="1474"/>
        <w:gridCol w:w="3061"/>
      </w:tblGrid>
      <w:tr w:rsidR="0388A56C" w14:paraId="02353924" w14:textId="77777777" w:rsidTr="3FE6F6C6">
        <w:trPr>
          <w:trHeight w:val="720"/>
        </w:trPr>
        <w:tc>
          <w:tcPr>
            <w:tcW w:w="4701" w:type="dxa"/>
            <w:gridSpan w:val="2"/>
            <w:shd w:val="clear" w:color="auto" w:fill="D9D9D9" w:themeFill="background1" w:themeFillShade="D9"/>
          </w:tcPr>
          <w:p w14:paraId="52716050" w14:textId="77777777" w:rsidR="0388A56C" w:rsidRDefault="0388A56C" w:rsidP="0388A56C">
            <w:pPr>
              <w:rPr>
                <w:rFonts w:ascii="Calibri" w:hAnsi="Calibri" w:cs="Calibri"/>
                <w:b/>
                <w:bCs/>
              </w:rPr>
            </w:pPr>
            <w:r w:rsidRPr="0388A56C">
              <w:rPr>
                <w:rFonts w:ascii="Calibri" w:hAnsi="Calibri" w:cs="Calibri"/>
                <w:b/>
                <w:bCs/>
              </w:rPr>
              <w:t>IDENTIFICADOR CASO DE USO:</w:t>
            </w:r>
          </w:p>
          <w:p w14:paraId="2E8AC3D2" w14:textId="76FA56F4" w:rsidR="0388A56C" w:rsidRDefault="0388A56C" w:rsidP="0388A56C">
            <w:pPr>
              <w:rPr>
                <w:rFonts w:ascii="Calibri" w:hAnsi="Calibri" w:cs="Calibri"/>
                <w:b/>
                <w:bCs/>
              </w:rPr>
            </w:pPr>
            <w:bookmarkStart w:id="126" w:name="CU23"/>
            <w:r w:rsidRPr="0388A56C">
              <w:rPr>
                <w:rFonts w:ascii="Calibri" w:hAnsi="Calibri" w:cs="Calibri"/>
                <w:b/>
                <w:bCs/>
              </w:rPr>
              <w:t>CU-</w:t>
            </w:r>
            <w:r w:rsidR="1AB43B0A" w:rsidRPr="1FB5BD7F">
              <w:rPr>
                <w:rFonts w:ascii="Calibri" w:hAnsi="Calibri" w:cs="Calibri"/>
                <w:b/>
                <w:bCs/>
              </w:rPr>
              <w:t>2</w:t>
            </w:r>
            <w:r w:rsidR="007F030F">
              <w:rPr>
                <w:rFonts w:ascii="Calibri" w:hAnsi="Calibri" w:cs="Calibri"/>
                <w:b/>
                <w:bCs/>
              </w:rPr>
              <w:t>3</w:t>
            </w:r>
            <w:bookmarkEnd w:id="126"/>
          </w:p>
        </w:tc>
        <w:tc>
          <w:tcPr>
            <w:tcW w:w="4535" w:type="dxa"/>
            <w:gridSpan w:val="2"/>
            <w:shd w:val="clear" w:color="auto" w:fill="D9D9D9" w:themeFill="background1" w:themeFillShade="D9"/>
          </w:tcPr>
          <w:p w14:paraId="0C682C68" w14:textId="77777777" w:rsidR="0388A56C" w:rsidRDefault="0388A56C" w:rsidP="0388A56C">
            <w:pPr>
              <w:rPr>
                <w:rFonts w:ascii="Calibri" w:hAnsi="Calibri" w:cs="Calibri"/>
                <w:b/>
                <w:bCs/>
              </w:rPr>
            </w:pPr>
            <w:r w:rsidRPr="0388A56C">
              <w:rPr>
                <w:rFonts w:ascii="Calibri" w:hAnsi="Calibri" w:cs="Calibri"/>
                <w:b/>
                <w:bCs/>
              </w:rPr>
              <w:t>NOMBRE:</w:t>
            </w:r>
          </w:p>
          <w:p w14:paraId="280323AF" w14:textId="2C5E97D4" w:rsidR="0388A56C" w:rsidRDefault="00151386" w:rsidP="4B7DE970">
            <w:pPr>
              <w:spacing w:line="259" w:lineRule="auto"/>
              <w:rPr>
                <w:rFonts w:ascii="Calibri" w:eastAsia="Arial Unicode MS" w:hAnsi="Calibri" w:cs="Calibri"/>
              </w:rPr>
            </w:pPr>
            <w:r>
              <w:rPr>
                <w:rFonts w:ascii="Calibri" w:eastAsia="Arial Unicode MS" w:hAnsi="Calibri" w:cs="Calibri"/>
              </w:rPr>
              <w:t>Registrar Venta</w:t>
            </w:r>
          </w:p>
        </w:tc>
      </w:tr>
      <w:tr w:rsidR="0388A56C" w14:paraId="1CE11BFB" w14:textId="77777777" w:rsidTr="3FE6F6C6">
        <w:tc>
          <w:tcPr>
            <w:tcW w:w="6175" w:type="dxa"/>
            <w:gridSpan w:val="3"/>
          </w:tcPr>
          <w:p w14:paraId="7DF9BC06" w14:textId="77777777" w:rsidR="0388A56C" w:rsidRDefault="0388A56C" w:rsidP="0388A56C">
            <w:pPr>
              <w:rPr>
                <w:rFonts w:ascii="Calibri" w:hAnsi="Calibri" w:cs="Calibri"/>
                <w:b/>
                <w:bCs/>
              </w:rPr>
            </w:pPr>
            <w:r w:rsidRPr="0388A56C">
              <w:rPr>
                <w:rFonts w:ascii="Calibri" w:hAnsi="Calibri" w:cs="Calibri"/>
                <w:b/>
                <w:bCs/>
              </w:rPr>
              <w:t>COMPLEJIDAD:</w:t>
            </w:r>
          </w:p>
          <w:p w14:paraId="25EA36C4" w14:textId="77777777" w:rsidR="0388A56C" w:rsidRDefault="0388A56C" w:rsidP="0388A56C">
            <w:pPr>
              <w:jc w:val="both"/>
              <w:rPr>
                <w:rFonts w:ascii="Calibri" w:hAnsi="Calibri" w:cs="Calibri"/>
                <w:b/>
                <w:bCs/>
              </w:rPr>
            </w:pPr>
            <w:r w:rsidRPr="0388A56C">
              <w:rPr>
                <w:rFonts w:ascii="Calibri" w:eastAsia="Arial Unicode MS" w:hAnsi="Calibri" w:cs="Calibri"/>
              </w:rPr>
              <w:t xml:space="preserve">[Alta] </w:t>
            </w:r>
          </w:p>
        </w:tc>
        <w:tc>
          <w:tcPr>
            <w:tcW w:w="3061" w:type="dxa"/>
          </w:tcPr>
          <w:p w14:paraId="7D69610A" w14:textId="77777777" w:rsidR="0388A56C" w:rsidRDefault="0388A56C" w:rsidP="0388A56C">
            <w:pPr>
              <w:rPr>
                <w:rFonts w:ascii="Calibri" w:hAnsi="Calibri" w:cs="Calibri"/>
                <w:b/>
                <w:bCs/>
              </w:rPr>
            </w:pPr>
            <w:r w:rsidRPr="0388A56C">
              <w:rPr>
                <w:rFonts w:ascii="Calibri" w:hAnsi="Calibri" w:cs="Calibri"/>
                <w:b/>
                <w:bCs/>
              </w:rPr>
              <w:t>PRIORIDAD:</w:t>
            </w:r>
          </w:p>
          <w:p w14:paraId="7808DD6A" w14:textId="77777777" w:rsidR="0388A56C" w:rsidRDefault="0388A56C" w:rsidP="0388A56C">
            <w:pPr>
              <w:rPr>
                <w:rFonts w:ascii="Calibri" w:hAnsi="Calibri" w:cs="Calibri"/>
                <w:b/>
                <w:bCs/>
              </w:rPr>
            </w:pPr>
            <w:r w:rsidRPr="0388A56C">
              <w:rPr>
                <w:rFonts w:ascii="Calibri" w:eastAsia="Arial Unicode MS" w:hAnsi="Calibri" w:cs="Calibri"/>
              </w:rPr>
              <w:t xml:space="preserve"> [Alta]</w:t>
            </w:r>
          </w:p>
        </w:tc>
      </w:tr>
      <w:tr w:rsidR="0388A56C" w14:paraId="7B7E02B7" w14:textId="77777777" w:rsidTr="3FE6F6C6">
        <w:tc>
          <w:tcPr>
            <w:tcW w:w="9236" w:type="dxa"/>
            <w:gridSpan w:val="4"/>
          </w:tcPr>
          <w:p w14:paraId="1AF52EED" w14:textId="77777777" w:rsidR="0388A56C" w:rsidRDefault="0388A56C" w:rsidP="0388A56C">
            <w:pPr>
              <w:rPr>
                <w:rFonts w:ascii="Calibri" w:hAnsi="Calibri" w:cs="Calibri"/>
                <w:b/>
                <w:bCs/>
              </w:rPr>
            </w:pPr>
            <w:r w:rsidRPr="0388A56C">
              <w:rPr>
                <w:rFonts w:ascii="Calibri" w:hAnsi="Calibri" w:cs="Calibri"/>
                <w:b/>
                <w:bCs/>
              </w:rPr>
              <w:t>REQUERIMIENTO FUNCIONAL ASOCIADO:</w:t>
            </w:r>
          </w:p>
          <w:p w14:paraId="10514EF0" w14:textId="0AD5B5DA" w:rsidR="00D45C1A" w:rsidRDefault="0388A56C" w:rsidP="00D45C1A">
            <w:pPr>
              <w:jc w:val="both"/>
              <w:rPr>
                <w:rFonts w:ascii="Calibri" w:eastAsia="Arial Unicode MS" w:hAnsi="Calibri" w:cs="Calibri"/>
                <w:i/>
                <w:iCs/>
              </w:rPr>
            </w:pPr>
            <w:r w:rsidRPr="764AFE51">
              <w:rPr>
                <w:rFonts w:ascii="Calibri" w:eastAsia="Arial Unicode MS" w:hAnsi="Calibri" w:cs="Calibri"/>
                <w:i/>
                <w:iCs/>
              </w:rPr>
              <w:t>RF-</w:t>
            </w:r>
            <w:r w:rsidR="5F842DDF" w:rsidRPr="764AFE51">
              <w:rPr>
                <w:rFonts w:ascii="Calibri" w:eastAsia="Arial Unicode MS" w:hAnsi="Calibri" w:cs="Calibri"/>
                <w:i/>
                <w:iCs/>
              </w:rPr>
              <w:t>02</w:t>
            </w:r>
            <w:r w:rsidR="0094075E">
              <w:rPr>
                <w:rFonts w:ascii="Calibri" w:eastAsia="Arial Unicode MS" w:hAnsi="Calibri" w:cs="Calibri"/>
                <w:i/>
                <w:iCs/>
              </w:rPr>
              <w:t>:</w:t>
            </w:r>
            <w:r w:rsidR="00A4414D">
              <w:rPr>
                <w:rFonts w:ascii="Calibri" w:eastAsia="Arial Unicode MS" w:hAnsi="Calibri" w:cs="Calibri"/>
                <w:i/>
                <w:iCs/>
              </w:rPr>
              <w:t xml:space="preserve"> Registrar Venta</w:t>
            </w:r>
          </w:p>
        </w:tc>
      </w:tr>
      <w:tr w:rsidR="0388A56C" w14:paraId="196921A0" w14:textId="77777777" w:rsidTr="3FE6F6C6">
        <w:tc>
          <w:tcPr>
            <w:tcW w:w="9236" w:type="dxa"/>
            <w:gridSpan w:val="4"/>
          </w:tcPr>
          <w:p w14:paraId="07DABD74" w14:textId="77777777" w:rsidR="0388A56C" w:rsidRDefault="0388A56C" w:rsidP="0388A56C">
            <w:pPr>
              <w:rPr>
                <w:rFonts w:ascii="Calibri" w:hAnsi="Calibri" w:cs="Calibri"/>
                <w:b/>
                <w:bCs/>
              </w:rPr>
            </w:pPr>
            <w:r w:rsidRPr="0388A56C">
              <w:rPr>
                <w:rFonts w:ascii="Calibri" w:hAnsi="Calibri" w:cs="Calibri"/>
                <w:b/>
                <w:bCs/>
              </w:rPr>
              <w:t>ACTORES:</w:t>
            </w:r>
          </w:p>
          <w:p w14:paraId="7F11A957" w14:textId="08D655BB" w:rsidR="0388A56C" w:rsidRDefault="001D2838" w:rsidP="0388A56C">
            <w:pPr>
              <w:rPr>
                <w:rFonts w:ascii="Calibri" w:eastAsia="Arial Unicode MS" w:hAnsi="Calibri" w:cs="Calibri"/>
                <w:i/>
                <w:iCs/>
              </w:rPr>
            </w:pPr>
            <w:r>
              <w:rPr>
                <w:rFonts w:ascii="Calibri" w:eastAsia="Arial Unicode MS" w:hAnsi="Calibri" w:cs="Calibri"/>
                <w:i/>
                <w:iCs/>
              </w:rPr>
              <w:t xml:space="preserve">ACT-2: </w:t>
            </w:r>
            <w:r w:rsidR="436348CF" w:rsidRPr="0E055CEB">
              <w:rPr>
                <w:rFonts w:ascii="Calibri" w:eastAsia="Arial Unicode MS" w:hAnsi="Calibri" w:cs="Calibri"/>
                <w:i/>
                <w:iCs/>
              </w:rPr>
              <w:t>Vendedor</w:t>
            </w:r>
          </w:p>
        </w:tc>
      </w:tr>
      <w:tr w:rsidR="0388A56C" w14:paraId="72E381A3" w14:textId="77777777" w:rsidTr="3FE6F6C6">
        <w:tc>
          <w:tcPr>
            <w:tcW w:w="9236" w:type="dxa"/>
            <w:gridSpan w:val="4"/>
          </w:tcPr>
          <w:p w14:paraId="50B696BE" w14:textId="0E4B867D" w:rsidR="0388A56C" w:rsidRDefault="0388A56C" w:rsidP="3586B05E">
            <w:pPr>
              <w:spacing w:line="240" w:lineRule="atLeast"/>
              <w:rPr>
                <w:rFonts w:ascii="Calibri" w:eastAsia="Calibri" w:hAnsi="Calibri" w:cs="Calibri"/>
                <w:b/>
                <w:bCs/>
                <w:i/>
                <w:iCs/>
              </w:rPr>
            </w:pPr>
            <w:r w:rsidRPr="17F751AB">
              <w:rPr>
                <w:rFonts w:ascii="Calibri" w:hAnsi="Calibri" w:cs="Calibri"/>
                <w:b/>
                <w:bCs/>
              </w:rPr>
              <w:t>CASOS DE USO ASOCIADOS:</w:t>
            </w:r>
          </w:p>
          <w:p w14:paraId="2D69916F" w14:textId="644C449A" w:rsidR="0388A56C" w:rsidRDefault="0388A56C" w:rsidP="00D01BB1">
            <w:pPr>
              <w:pStyle w:val="Prrafodelista"/>
              <w:numPr>
                <w:ilvl w:val="0"/>
                <w:numId w:val="120"/>
              </w:numPr>
              <w:spacing w:line="240" w:lineRule="atLeast"/>
              <w:rPr>
                <w:rFonts w:ascii="Symbol" w:eastAsia="Symbol" w:hAnsi="Symbol" w:cs="Symbol"/>
                <w:i/>
              </w:rPr>
            </w:pPr>
            <w:r w:rsidRPr="0388A56C">
              <w:rPr>
                <w:rFonts w:ascii="Calibri" w:eastAsia="Arial Unicode MS" w:hAnsi="Calibri" w:cs="Calibri"/>
                <w:i/>
                <w:iCs/>
              </w:rPr>
              <w:lastRenderedPageBreak/>
              <w:t xml:space="preserve">Se Extiende a </w:t>
            </w:r>
            <w:r w:rsidR="27B6FDAA" w:rsidRPr="0A618814">
              <w:rPr>
                <w:rFonts w:ascii="Calibri" w:eastAsia="Arial Unicode MS" w:hAnsi="Calibri" w:cs="Calibri"/>
                <w:i/>
                <w:iCs/>
              </w:rPr>
              <w:t>C</w:t>
            </w:r>
            <w:r w:rsidR="2CF1D011" w:rsidRPr="0A618814">
              <w:rPr>
                <w:rFonts w:ascii="Calibri" w:eastAsia="Arial Unicode MS" w:hAnsi="Calibri" w:cs="Calibri"/>
                <w:i/>
                <w:iCs/>
              </w:rPr>
              <w:t>U</w:t>
            </w:r>
            <w:r w:rsidR="72CCD16D" w:rsidRPr="0A618814">
              <w:rPr>
                <w:rFonts w:ascii="Calibri" w:eastAsia="Arial Unicode MS" w:hAnsi="Calibri" w:cs="Calibri"/>
                <w:i/>
                <w:iCs/>
              </w:rPr>
              <w:t>-</w:t>
            </w:r>
            <w:r w:rsidR="295CFEC5" w:rsidRPr="0E055CEB">
              <w:rPr>
                <w:rFonts w:ascii="Calibri" w:eastAsia="Arial Unicode MS" w:hAnsi="Calibri" w:cs="Calibri"/>
                <w:i/>
                <w:iCs/>
              </w:rPr>
              <w:t>17</w:t>
            </w:r>
            <w:r w:rsidR="003F669D">
              <w:rPr>
                <w:rFonts w:ascii="Calibri" w:eastAsia="Arial Unicode MS" w:hAnsi="Calibri" w:cs="Calibri"/>
                <w:i/>
                <w:iCs/>
              </w:rPr>
              <w:t xml:space="preserve">: </w:t>
            </w:r>
            <w:r w:rsidR="005D3022">
              <w:rPr>
                <w:rFonts w:ascii="Calibri" w:eastAsia="Arial Unicode MS" w:hAnsi="Calibri" w:cs="Calibri"/>
                <w:i/>
                <w:iCs/>
              </w:rPr>
              <w:t xml:space="preserve">Generar </w:t>
            </w:r>
            <w:r w:rsidR="004D6B88">
              <w:rPr>
                <w:rFonts w:ascii="Calibri" w:eastAsia="Arial Unicode MS" w:hAnsi="Calibri" w:cs="Calibri"/>
                <w:i/>
                <w:iCs/>
              </w:rPr>
              <w:t>reporte semanal de venta</w:t>
            </w:r>
          </w:p>
          <w:p w14:paraId="7F10AA7F" w14:textId="30A3D2D5" w:rsidR="008B0732" w:rsidRPr="008B0732" w:rsidRDefault="0388A56C" w:rsidP="00D01BB1">
            <w:pPr>
              <w:pStyle w:val="Prrafodelista"/>
              <w:numPr>
                <w:ilvl w:val="0"/>
                <w:numId w:val="135"/>
              </w:numPr>
              <w:spacing w:line="240" w:lineRule="atLeast"/>
              <w:rPr>
                <w:rFonts w:ascii="Symbol" w:eastAsia="Symbol" w:hAnsi="Symbol" w:cs="Symbol"/>
                <w:i/>
              </w:rPr>
            </w:pPr>
            <w:r w:rsidRPr="764AFE51">
              <w:rPr>
                <w:rFonts w:ascii="Calibri" w:eastAsia="Arial Unicode MS" w:hAnsi="Calibri" w:cs="Calibri"/>
                <w:i/>
                <w:iCs/>
              </w:rPr>
              <w:t xml:space="preserve">Se </w:t>
            </w:r>
            <w:r w:rsidR="0034253A">
              <w:rPr>
                <w:rFonts w:ascii="Calibri" w:eastAsia="Arial Unicode MS" w:hAnsi="Calibri" w:cs="Calibri"/>
                <w:i/>
                <w:iCs/>
              </w:rPr>
              <w:t>Extiende de</w:t>
            </w:r>
            <w:r w:rsidRPr="764AFE51">
              <w:rPr>
                <w:rFonts w:ascii="Calibri" w:eastAsia="Arial Unicode MS" w:hAnsi="Calibri" w:cs="Calibri"/>
                <w:i/>
                <w:iCs/>
              </w:rPr>
              <w:t xml:space="preserve"> </w:t>
            </w:r>
            <w:r w:rsidR="6F1C8FAA" w:rsidRPr="764AFE51">
              <w:rPr>
                <w:rFonts w:ascii="Calibri" w:eastAsia="Arial Unicode MS" w:hAnsi="Calibri" w:cs="Calibri"/>
                <w:i/>
                <w:iCs/>
              </w:rPr>
              <w:t>CU-0</w:t>
            </w:r>
            <w:r w:rsidR="004D6B88">
              <w:rPr>
                <w:rFonts w:ascii="Calibri" w:eastAsia="Arial Unicode MS" w:hAnsi="Calibri" w:cs="Calibri"/>
                <w:i/>
                <w:iCs/>
              </w:rPr>
              <w:t>5: Buscar autoparte</w:t>
            </w:r>
          </w:p>
          <w:p w14:paraId="087DAB66" w14:textId="77777777" w:rsidR="0388A56C" w:rsidRPr="008B0732" w:rsidRDefault="008B0732" w:rsidP="00D01BB1">
            <w:pPr>
              <w:pStyle w:val="Prrafodelista"/>
              <w:numPr>
                <w:ilvl w:val="0"/>
                <w:numId w:val="135"/>
              </w:numPr>
              <w:spacing w:line="240" w:lineRule="atLeast"/>
              <w:rPr>
                <w:rFonts w:ascii="Symbol" w:eastAsia="Symbol" w:hAnsi="Symbol" w:cs="Symbol"/>
                <w:i/>
              </w:rPr>
            </w:pPr>
            <w:r>
              <w:rPr>
                <w:rFonts w:ascii="Calibri" w:eastAsia="Arial Unicode MS" w:hAnsi="Calibri" w:cs="Calibri"/>
                <w:i/>
                <w:iCs/>
              </w:rPr>
              <w:t xml:space="preserve">Se Extiende a CU-13: </w:t>
            </w:r>
            <w:r w:rsidRPr="29CB5B3D">
              <w:rPr>
                <w:rFonts w:ascii="Calibri" w:eastAsia="Calibri" w:hAnsi="Calibri" w:cs="Calibri"/>
              </w:rPr>
              <w:t>Generar Balances de ventas diarios y semanales</w:t>
            </w:r>
          </w:p>
          <w:p w14:paraId="3A6AFE71" w14:textId="77777777" w:rsidR="001B384A" w:rsidRDefault="008B0732" w:rsidP="00D01BB1">
            <w:pPr>
              <w:pStyle w:val="Prrafodelista"/>
              <w:numPr>
                <w:ilvl w:val="0"/>
                <w:numId w:val="135"/>
              </w:numPr>
              <w:spacing w:line="240" w:lineRule="atLeast"/>
              <w:rPr>
                <w:rFonts w:ascii="Symbol" w:eastAsia="Symbol" w:hAnsi="Symbol" w:cs="Symbol"/>
                <w:i/>
              </w:rPr>
            </w:pPr>
            <w:r>
              <w:rPr>
                <w:rFonts w:ascii="Calibri" w:eastAsia="Arial Unicode MS" w:hAnsi="Calibri" w:cs="Calibri"/>
                <w:i/>
                <w:iCs/>
              </w:rPr>
              <w:t>Se Extiende a CU-</w:t>
            </w:r>
            <w:r w:rsidR="001B384A">
              <w:rPr>
                <w:rFonts w:ascii="Calibri" w:eastAsia="Arial Unicode MS" w:hAnsi="Calibri" w:cs="Calibri"/>
                <w:i/>
                <w:iCs/>
              </w:rPr>
              <w:t>20</w:t>
            </w:r>
            <w:r>
              <w:rPr>
                <w:rFonts w:ascii="Calibri" w:eastAsia="Arial Unicode MS" w:hAnsi="Calibri" w:cs="Calibri"/>
                <w:i/>
                <w:iCs/>
              </w:rPr>
              <w:t>:</w:t>
            </w:r>
            <w:r w:rsidR="001B384A">
              <w:rPr>
                <w:rFonts w:ascii="Calibri" w:eastAsia="Arial Unicode MS" w:hAnsi="Calibri" w:cs="Calibri"/>
                <w:i/>
                <w:iCs/>
              </w:rPr>
              <w:t xml:space="preserve"> </w:t>
            </w:r>
            <w:r w:rsidR="001B384A" w:rsidRPr="29CB5B3D">
              <w:rPr>
                <w:rFonts w:ascii="Calibri" w:eastAsia="Calibri" w:hAnsi="Calibri" w:cs="Calibri"/>
              </w:rPr>
              <w:t>Reporte de clientes ingresados en el último mes</w:t>
            </w:r>
          </w:p>
          <w:p w14:paraId="36A1FB01" w14:textId="601026FC" w:rsidR="008B0732" w:rsidRPr="008B0732" w:rsidRDefault="001B384A" w:rsidP="00D01BB1">
            <w:pPr>
              <w:pStyle w:val="Prrafodelista"/>
              <w:numPr>
                <w:ilvl w:val="0"/>
                <w:numId w:val="135"/>
              </w:numPr>
              <w:spacing w:line="240" w:lineRule="atLeast"/>
              <w:rPr>
                <w:rFonts w:ascii="Symbol" w:eastAsia="Symbol" w:hAnsi="Symbol" w:cs="Symbol"/>
                <w:i/>
              </w:rPr>
            </w:pPr>
            <w:r>
              <w:rPr>
                <w:rFonts w:ascii="Calibri" w:eastAsia="Arial Unicode MS" w:hAnsi="Calibri" w:cs="Calibri"/>
                <w:i/>
                <w:iCs/>
              </w:rPr>
              <w:t xml:space="preserve">Se </w:t>
            </w:r>
            <w:r w:rsidR="002C10A7">
              <w:rPr>
                <w:rFonts w:ascii="Calibri" w:eastAsia="Arial Unicode MS" w:hAnsi="Calibri" w:cs="Calibri"/>
                <w:i/>
                <w:iCs/>
              </w:rPr>
              <w:t>Incluye</w:t>
            </w:r>
            <w:r>
              <w:rPr>
                <w:rFonts w:ascii="Calibri" w:eastAsia="Arial Unicode MS" w:hAnsi="Calibri" w:cs="Calibri"/>
                <w:i/>
                <w:iCs/>
              </w:rPr>
              <w:t xml:space="preserve"> a CU-21: </w:t>
            </w:r>
            <w:r w:rsidRPr="29CB5B3D">
              <w:rPr>
                <w:rFonts w:ascii="Calibri" w:eastAsia="Calibri" w:hAnsi="Calibri" w:cs="Calibri"/>
              </w:rPr>
              <w:t>Registrar de Autoparte</w:t>
            </w:r>
          </w:p>
        </w:tc>
      </w:tr>
      <w:tr w:rsidR="0388A56C" w14:paraId="2F5BC810" w14:textId="77777777" w:rsidTr="3FE6F6C6">
        <w:tc>
          <w:tcPr>
            <w:tcW w:w="9236" w:type="dxa"/>
            <w:gridSpan w:val="4"/>
          </w:tcPr>
          <w:p w14:paraId="64D9797B" w14:textId="77777777" w:rsidR="0388A56C" w:rsidRDefault="0388A56C" w:rsidP="0388A56C">
            <w:pPr>
              <w:rPr>
                <w:rFonts w:ascii="Calibri" w:hAnsi="Calibri" w:cs="Calibri"/>
                <w:lang w:eastAsia="es-ES"/>
              </w:rPr>
            </w:pPr>
            <w:r w:rsidRPr="0388A56C">
              <w:rPr>
                <w:rFonts w:ascii="Calibri" w:hAnsi="Calibri" w:cs="Calibri"/>
                <w:b/>
                <w:bCs/>
              </w:rPr>
              <w:lastRenderedPageBreak/>
              <w:t>DESCRIPCIÓN:</w:t>
            </w:r>
          </w:p>
          <w:p w14:paraId="38672698" w14:textId="78EB2719" w:rsidR="0388A56C" w:rsidRDefault="59288F99" w:rsidP="0388A56C">
            <w:pPr>
              <w:rPr>
                <w:rFonts w:ascii="Calibri" w:eastAsia="Arial Unicode MS" w:hAnsi="Calibri" w:cs="Calibri"/>
                <w:i/>
                <w:iCs/>
              </w:rPr>
            </w:pPr>
            <w:r w:rsidRPr="26CD3F42">
              <w:rPr>
                <w:rFonts w:ascii="Calibri" w:eastAsia="Arial Unicode MS" w:hAnsi="Calibri" w:cs="Calibri"/>
                <w:i/>
                <w:iCs/>
              </w:rPr>
              <w:t xml:space="preserve">El </w:t>
            </w:r>
            <w:r w:rsidR="003F4C5A">
              <w:rPr>
                <w:rFonts w:ascii="Calibri" w:eastAsia="Arial Unicode MS" w:hAnsi="Calibri" w:cs="Calibri"/>
                <w:i/>
                <w:iCs/>
              </w:rPr>
              <w:t>vendedor podrá registrar la venta del servicio y autopartes en el sistema.</w:t>
            </w:r>
          </w:p>
        </w:tc>
      </w:tr>
      <w:tr w:rsidR="0388A56C" w14:paraId="382244E7" w14:textId="77777777" w:rsidTr="3FE6F6C6">
        <w:tc>
          <w:tcPr>
            <w:tcW w:w="9236" w:type="dxa"/>
            <w:gridSpan w:val="4"/>
            <w:tcBorders>
              <w:bottom w:val="single" w:sz="4" w:space="0" w:color="auto"/>
            </w:tcBorders>
          </w:tcPr>
          <w:p w14:paraId="7D5DEC66" w14:textId="25C3CC00" w:rsidR="0388A56C" w:rsidRDefault="0388A56C" w:rsidP="3586B05E">
            <w:pPr>
              <w:rPr>
                <w:rFonts w:ascii="Calibri" w:hAnsi="Calibri" w:cs="Calibri"/>
                <w:b/>
                <w:bCs/>
              </w:rPr>
            </w:pPr>
            <w:r w:rsidRPr="0388A56C">
              <w:rPr>
                <w:rFonts w:ascii="Calibri" w:hAnsi="Calibri" w:cs="Calibri"/>
                <w:b/>
                <w:bCs/>
              </w:rPr>
              <w:t>NOTAS:</w:t>
            </w:r>
          </w:p>
          <w:p w14:paraId="0AF4B89C" w14:textId="77777777" w:rsidR="00652A05" w:rsidRPr="00652A05" w:rsidRDefault="00652A05" w:rsidP="00D01BB1">
            <w:pPr>
              <w:pStyle w:val="Prrafodelista"/>
              <w:numPr>
                <w:ilvl w:val="0"/>
                <w:numId w:val="3"/>
              </w:numPr>
              <w:spacing w:line="259" w:lineRule="auto"/>
              <w:rPr>
                <w:rFonts w:ascii="Calibri" w:eastAsia="Calibri" w:hAnsi="Calibri" w:cs="Calibri"/>
                <w:i/>
                <w:lang w:val="es-419"/>
              </w:rPr>
            </w:pPr>
            <w:r w:rsidRPr="00652A05">
              <w:rPr>
                <w:rFonts w:ascii="Calibri" w:hAnsi="Calibri" w:cs="Calibri"/>
                <w:i/>
                <w:iCs/>
                <w:lang w:val="es-419"/>
              </w:rPr>
              <w:t xml:space="preserve">Seleccionar autopartes que se utilizará para el servicio, se busca la autoparte en el sistema y se selecciona para visualizar los datos completos. </w:t>
            </w:r>
          </w:p>
          <w:p w14:paraId="14B1FAF1" w14:textId="74CF35B6" w:rsidR="00652A05" w:rsidRPr="00652A05" w:rsidRDefault="00652A05" w:rsidP="00D01BB1">
            <w:pPr>
              <w:pStyle w:val="Prrafodelista"/>
              <w:numPr>
                <w:ilvl w:val="0"/>
                <w:numId w:val="3"/>
              </w:numPr>
              <w:spacing w:line="259" w:lineRule="auto"/>
              <w:rPr>
                <w:rFonts w:ascii="Calibri" w:eastAsia="Calibri" w:hAnsi="Calibri" w:cs="Calibri"/>
                <w:i/>
                <w:iCs/>
                <w:lang w:val="es-419"/>
              </w:rPr>
            </w:pPr>
            <w:r w:rsidRPr="00652A05">
              <w:rPr>
                <w:rFonts w:ascii="Calibri" w:eastAsia="Calibri" w:hAnsi="Calibri" w:cs="Calibri"/>
                <w:i/>
                <w:iCs/>
                <w:lang w:val="es-419"/>
              </w:rPr>
              <w:t>Se requiere haber registrado los datos personales del cliente anteriormente.</w:t>
            </w:r>
          </w:p>
          <w:p w14:paraId="1E7520F0" w14:textId="77777777" w:rsidR="003F4C5A" w:rsidRPr="00652A05" w:rsidRDefault="003F4C5A" w:rsidP="00D01BB1">
            <w:pPr>
              <w:pStyle w:val="Prrafodelista"/>
              <w:numPr>
                <w:ilvl w:val="0"/>
                <w:numId w:val="3"/>
              </w:numPr>
              <w:spacing w:line="259" w:lineRule="auto"/>
              <w:rPr>
                <w:rFonts w:ascii="Calibri" w:eastAsia="Calibri" w:hAnsi="Calibri" w:cs="Calibri"/>
                <w:i/>
                <w:iCs/>
                <w:lang w:val="es-419"/>
              </w:rPr>
            </w:pPr>
            <w:r w:rsidRPr="00652A05">
              <w:rPr>
                <w:rFonts w:ascii="Calibri" w:hAnsi="Calibri" w:cs="Calibri"/>
                <w:i/>
                <w:iCs/>
                <w:lang w:val="es-419"/>
              </w:rPr>
              <w:t>Se requieren los siguientes datos:</w:t>
            </w:r>
          </w:p>
          <w:p w14:paraId="0E7D5695" w14:textId="77777777" w:rsidR="003F4C5A" w:rsidRPr="005E4C2E" w:rsidRDefault="003F4C5A" w:rsidP="00D01BB1">
            <w:pPr>
              <w:pStyle w:val="Prrafodelista"/>
              <w:numPr>
                <w:ilvl w:val="0"/>
                <w:numId w:val="117"/>
              </w:numPr>
              <w:spacing w:line="259" w:lineRule="auto"/>
              <w:ind w:left="1068"/>
              <w:rPr>
                <w:rFonts w:ascii="Calibri" w:eastAsia="Calibri" w:hAnsi="Calibri" w:cs="Calibri"/>
                <w:i/>
                <w:iCs/>
                <w:lang w:val="es-419"/>
              </w:rPr>
            </w:pPr>
            <w:r>
              <w:rPr>
                <w:rFonts w:ascii="Calibri" w:eastAsia="Calibri" w:hAnsi="Calibri" w:cs="Calibri"/>
                <w:i/>
                <w:iCs/>
                <w:lang w:val="es-419"/>
              </w:rPr>
              <w:t>Código de la autoparte: campo tipo string de 15 caracteres máximo.</w:t>
            </w:r>
          </w:p>
          <w:p w14:paraId="796F38DD" w14:textId="77777777" w:rsidR="003F4C5A" w:rsidRPr="00D359EA" w:rsidRDefault="003F4C5A" w:rsidP="00D01BB1">
            <w:pPr>
              <w:pStyle w:val="Prrafodelista"/>
              <w:numPr>
                <w:ilvl w:val="0"/>
                <w:numId w:val="32"/>
              </w:numPr>
              <w:spacing w:line="259" w:lineRule="auto"/>
              <w:ind w:left="1068"/>
              <w:rPr>
                <w:rFonts w:ascii="Calibri" w:eastAsia="Calibri" w:hAnsi="Calibri" w:cs="Calibri"/>
                <w:i/>
                <w:iCs/>
                <w:lang w:val="es-419"/>
              </w:rPr>
            </w:pPr>
            <w:r w:rsidRPr="2C0C5AF3">
              <w:rPr>
                <w:rFonts w:ascii="Calibri" w:eastAsia="Calibri" w:hAnsi="Calibri" w:cs="Calibri"/>
                <w:i/>
                <w:iCs/>
                <w:lang w:val="es-419"/>
              </w:rPr>
              <w:t xml:space="preserve">Número de tarjeta: </w:t>
            </w:r>
            <w:r>
              <w:rPr>
                <w:rFonts w:ascii="Calibri" w:eastAsia="Calibri" w:hAnsi="Calibri" w:cs="Calibri"/>
                <w:i/>
                <w:iCs/>
                <w:lang w:val="es-419"/>
              </w:rPr>
              <w:t>campo de tipo string de</w:t>
            </w:r>
            <w:r w:rsidRPr="2C0C5AF3">
              <w:rPr>
                <w:rFonts w:ascii="Calibri" w:eastAsia="Calibri" w:hAnsi="Calibri" w:cs="Calibri"/>
                <w:i/>
                <w:iCs/>
                <w:lang w:val="es-419"/>
              </w:rPr>
              <w:t xml:space="preserve"> 13 caracteres</w:t>
            </w:r>
            <w:r>
              <w:rPr>
                <w:rFonts w:ascii="Calibri" w:eastAsia="Calibri" w:hAnsi="Calibri" w:cs="Calibri"/>
                <w:i/>
                <w:iCs/>
                <w:lang w:val="es-419"/>
              </w:rPr>
              <w:t xml:space="preserve"> de longitud.</w:t>
            </w:r>
          </w:p>
          <w:p w14:paraId="3AE572F7" w14:textId="77777777" w:rsidR="003F4C5A" w:rsidRPr="00D359EA" w:rsidRDefault="003F4C5A" w:rsidP="00D01BB1">
            <w:pPr>
              <w:pStyle w:val="Prrafodelista"/>
              <w:numPr>
                <w:ilvl w:val="0"/>
                <w:numId w:val="32"/>
              </w:numPr>
              <w:spacing w:line="259" w:lineRule="auto"/>
              <w:ind w:left="1068"/>
              <w:rPr>
                <w:rFonts w:ascii="Calibri" w:eastAsia="Calibri" w:hAnsi="Calibri" w:cs="Calibri"/>
                <w:i/>
                <w:iCs/>
                <w:lang w:val="es-419"/>
              </w:rPr>
            </w:pPr>
            <w:r w:rsidRPr="2C0C5AF3">
              <w:rPr>
                <w:rFonts w:ascii="Calibri" w:eastAsia="Calibri" w:hAnsi="Calibri" w:cs="Calibri"/>
                <w:i/>
                <w:iCs/>
                <w:lang w:val="es-419"/>
              </w:rPr>
              <w:t xml:space="preserve"> Titular de la tarjeta: debe ingresar nombre y apellido</w:t>
            </w:r>
            <w:r>
              <w:rPr>
                <w:rFonts w:ascii="Calibri" w:eastAsia="Calibri" w:hAnsi="Calibri" w:cs="Calibri"/>
                <w:i/>
                <w:iCs/>
                <w:lang w:val="es-419"/>
              </w:rPr>
              <w:t>, campo tipo string.</w:t>
            </w:r>
          </w:p>
          <w:p w14:paraId="70BCF89F" w14:textId="77777777" w:rsidR="003F4C5A" w:rsidRDefault="003F4C5A" w:rsidP="00D01BB1">
            <w:pPr>
              <w:pStyle w:val="Prrafodelista"/>
              <w:numPr>
                <w:ilvl w:val="0"/>
                <w:numId w:val="32"/>
              </w:numPr>
              <w:spacing w:line="259" w:lineRule="auto"/>
              <w:ind w:left="1068"/>
              <w:rPr>
                <w:rFonts w:ascii="Calibri" w:eastAsia="Calibri" w:hAnsi="Calibri" w:cs="Calibri"/>
                <w:i/>
                <w:iCs/>
                <w:lang w:val="es-419"/>
              </w:rPr>
            </w:pPr>
            <w:r w:rsidRPr="2C0C5AF3">
              <w:rPr>
                <w:rFonts w:ascii="Calibri" w:eastAsia="Calibri" w:hAnsi="Calibri" w:cs="Calibri"/>
                <w:i/>
                <w:iCs/>
                <w:lang w:val="es-419"/>
              </w:rPr>
              <w:t>Vencimiento de la tarjeta: en el formato MM/YY</w:t>
            </w:r>
            <w:r>
              <w:rPr>
                <w:rFonts w:ascii="Calibri" w:eastAsia="Calibri" w:hAnsi="Calibri" w:cs="Calibri"/>
                <w:i/>
                <w:iCs/>
                <w:lang w:val="es-419"/>
              </w:rPr>
              <w:t>, campo tipo DateTime.</w:t>
            </w:r>
          </w:p>
          <w:p w14:paraId="7B27F968" w14:textId="77777777" w:rsidR="0388A56C" w:rsidRDefault="003F4C5A" w:rsidP="00D01BB1">
            <w:pPr>
              <w:pStyle w:val="Prrafodelista"/>
              <w:numPr>
                <w:ilvl w:val="0"/>
                <w:numId w:val="32"/>
              </w:numPr>
              <w:spacing w:line="259" w:lineRule="auto"/>
              <w:ind w:left="1068"/>
              <w:rPr>
                <w:rFonts w:ascii="Calibri" w:eastAsia="Calibri" w:hAnsi="Calibri" w:cs="Calibri"/>
                <w:i/>
                <w:iCs/>
                <w:lang w:val="es-419"/>
              </w:rPr>
            </w:pPr>
            <w:r w:rsidRPr="003F4C5A">
              <w:rPr>
                <w:rFonts w:ascii="Calibri" w:eastAsia="Calibri" w:hAnsi="Calibri" w:cs="Calibri"/>
                <w:i/>
                <w:iCs/>
                <w:lang w:val="es-419"/>
              </w:rPr>
              <w:t>Código de seguridad: campo de tipo int de 6 dígitos máximo.</w:t>
            </w:r>
          </w:p>
          <w:p w14:paraId="3033790A" w14:textId="1C9AD69D" w:rsidR="003F4C5A" w:rsidRPr="003F4C5A" w:rsidRDefault="003F4C5A" w:rsidP="003F4C5A">
            <w:pPr>
              <w:spacing w:line="259" w:lineRule="auto"/>
              <w:rPr>
                <w:rFonts w:ascii="Calibri" w:eastAsia="Calibri" w:hAnsi="Calibri" w:cs="Calibri"/>
                <w:i/>
                <w:iCs/>
                <w:lang w:val="es-419"/>
              </w:rPr>
            </w:pPr>
          </w:p>
        </w:tc>
      </w:tr>
      <w:tr w:rsidR="0388A56C" w14:paraId="3EC91652" w14:textId="77777777" w:rsidTr="3FE6F6C6">
        <w:tc>
          <w:tcPr>
            <w:tcW w:w="9236" w:type="dxa"/>
            <w:gridSpan w:val="4"/>
            <w:tcBorders>
              <w:bottom w:val="single" w:sz="4" w:space="0" w:color="auto"/>
            </w:tcBorders>
          </w:tcPr>
          <w:p w14:paraId="09EB0FD8" w14:textId="77777777" w:rsidR="0388A56C" w:rsidRDefault="0388A56C" w:rsidP="0388A56C">
            <w:pPr>
              <w:rPr>
                <w:rFonts w:ascii="Calibri" w:eastAsia="Arial Unicode MS" w:hAnsi="Calibri" w:cs="Calibri"/>
                <w:i/>
                <w:iCs/>
              </w:rPr>
            </w:pPr>
            <w:r w:rsidRPr="0388A56C">
              <w:rPr>
                <w:rFonts w:ascii="Calibri" w:hAnsi="Calibri" w:cs="Calibri"/>
                <w:b/>
                <w:bCs/>
              </w:rPr>
              <w:t>CRITERIOS DE ACEPTACIÓN:</w:t>
            </w:r>
          </w:p>
          <w:p w14:paraId="4D3AE815" w14:textId="546DC531" w:rsidR="0388A56C" w:rsidRPr="002941FF" w:rsidRDefault="64C0F8E1" w:rsidP="002941FF">
            <w:pPr>
              <w:spacing w:line="259" w:lineRule="auto"/>
              <w:rPr>
                <w:rFonts w:ascii="Calibri" w:hAnsi="Calibri" w:cs="Calibri"/>
                <w:i/>
                <w:iCs/>
              </w:rPr>
            </w:pPr>
            <w:r w:rsidRPr="002941FF">
              <w:rPr>
                <w:rFonts w:ascii="Calibri" w:hAnsi="Calibri" w:cs="Calibri"/>
                <w:i/>
                <w:iCs/>
              </w:rPr>
              <w:t xml:space="preserve">Se </w:t>
            </w:r>
            <w:r w:rsidR="6C02DA77" w:rsidRPr="002941FF">
              <w:rPr>
                <w:rFonts w:ascii="Calibri" w:hAnsi="Calibri" w:cs="Calibri"/>
                <w:i/>
                <w:iCs/>
              </w:rPr>
              <w:t>logr</w:t>
            </w:r>
            <w:r w:rsidR="08C6B1C5" w:rsidRPr="002941FF">
              <w:rPr>
                <w:rFonts w:ascii="Calibri" w:hAnsi="Calibri" w:cs="Calibri"/>
                <w:i/>
                <w:iCs/>
              </w:rPr>
              <w:t>a</w:t>
            </w:r>
            <w:r w:rsidRPr="002941FF">
              <w:rPr>
                <w:rFonts w:ascii="Calibri" w:hAnsi="Calibri" w:cs="Calibri"/>
                <w:i/>
                <w:iCs/>
              </w:rPr>
              <w:t xml:space="preserve"> vender </w:t>
            </w:r>
            <w:r w:rsidR="002941FF" w:rsidRPr="002941FF">
              <w:rPr>
                <w:rFonts w:ascii="Calibri" w:hAnsi="Calibri" w:cs="Calibri"/>
                <w:i/>
                <w:iCs/>
              </w:rPr>
              <w:t xml:space="preserve">el servicio o autoparte </w:t>
            </w:r>
            <w:r w:rsidRPr="002941FF">
              <w:rPr>
                <w:rFonts w:ascii="Calibri" w:hAnsi="Calibri" w:cs="Calibri"/>
                <w:i/>
                <w:iCs/>
              </w:rPr>
              <w:t>de manera efectiva</w:t>
            </w:r>
            <w:r w:rsidR="002941FF" w:rsidRPr="002941FF">
              <w:rPr>
                <w:rFonts w:ascii="Calibri" w:hAnsi="Calibri" w:cs="Calibri"/>
                <w:i/>
                <w:iCs/>
              </w:rPr>
              <w:t>.</w:t>
            </w:r>
          </w:p>
        </w:tc>
      </w:tr>
      <w:tr w:rsidR="0388A56C" w14:paraId="54D09C0E" w14:textId="77777777" w:rsidTr="3FE6F6C6">
        <w:trPr>
          <w:trHeight w:val="345"/>
        </w:trPr>
        <w:tc>
          <w:tcPr>
            <w:tcW w:w="9236" w:type="dxa"/>
            <w:gridSpan w:val="4"/>
            <w:tcBorders>
              <w:bottom w:val="single" w:sz="4" w:space="0" w:color="auto"/>
            </w:tcBorders>
            <w:shd w:val="clear" w:color="auto" w:fill="D9D9D9" w:themeFill="background1" w:themeFillShade="D9"/>
          </w:tcPr>
          <w:p w14:paraId="66BEB6E4" w14:textId="77777777" w:rsidR="0388A56C" w:rsidRDefault="0388A56C" w:rsidP="0388A56C">
            <w:pPr>
              <w:rPr>
                <w:rFonts w:ascii="Calibri" w:hAnsi="Calibri" w:cs="Calibri"/>
                <w:b/>
                <w:bCs/>
              </w:rPr>
            </w:pPr>
            <w:r w:rsidRPr="0388A56C">
              <w:rPr>
                <w:rFonts w:ascii="Calibri" w:hAnsi="Calibri" w:cs="Calibri"/>
                <w:b/>
                <w:bCs/>
              </w:rPr>
              <w:t xml:space="preserve">ESCENARIOS: </w:t>
            </w:r>
          </w:p>
        </w:tc>
      </w:tr>
      <w:tr w:rsidR="0388A56C" w14:paraId="4923CF86" w14:textId="77777777" w:rsidTr="3586B05E">
        <w:trPr>
          <w:trHeight w:val="1445"/>
        </w:trPr>
        <w:tc>
          <w:tcPr>
            <w:tcW w:w="1126" w:type="dxa"/>
            <w:tcBorders>
              <w:bottom w:val="single" w:sz="4" w:space="0" w:color="auto"/>
            </w:tcBorders>
          </w:tcPr>
          <w:p w14:paraId="47C392DC" w14:textId="16FEEFEA" w:rsidR="0388A56C" w:rsidRDefault="0388A56C" w:rsidP="0388A56C">
            <w:pPr>
              <w:rPr>
                <w:rFonts w:ascii="Calibri" w:eastAsia="Arial Unicode MS" w:hAnsi="Calibri" w:cs="Calibri"/>
                <w:lang w:eastAsia="es-ES"/>
              </w:rPr>
            </w:pPr>
            <w:r w:rsidRPr="0388A56C">
              <w:rPr>
                <w:rFonts w:ascii="Calibri" w:eastAsia="Arial Unicode MS" w:hAnsi="Calibri" w:cs="Calibri"/>
              </w:rPr>
              <w:t>ES</w:t>
            </w:r>
            <w:r w:rsidRPr="6F264DE3">
              <w:rPr>
                <w:rFonts w:ascii="Calibri" w:eastAsia="Arial Unicode MS" w:hAnsi="Calibri" w:cs="Calibri"/>
              </w:rPr>
              <w:t>-</w:t>
            </w:r>
            <w:r w:rsidR="5432876F" w:rsidRPr="6F264DE3">
              <w:rPr>
                <w:rFonts w:ascii="Calibri" w:eastAsia="Arial Unicode MS" w:hAnsi="Calibri" w:cs="Calibri"/>
              </w:rPr>
              <w:t>2</w:t>
            </w:r>
            <w:r w:rsidR="007F030F">
              <w:rPr>
                <w:rFonts w:ascii="Calibri" w:eastAsia="Arial Unicode MS" w:hAnsi="Calibri" w:cs="Calibri"/>
              </w:rPr>
              <w:t>3</w:t>
            </w:r>
            <w:r w:rsidR="5432876F" w:rsidRPr="6F264DE3">
              <w:rPr>
                <w:rFonts w:ascii="Calibri" w:eastAsia="Arial Unicode MS" w:hAnsi="Calibri" w:cs="Calibri"/>
              </w:rPr>
              <w:t>.</w:t>
            </w:r>
            <w:r w:rsidRPr="0388A56C">
              <w:rPr>
                <w:rFonts w:ascii="Calibri" w:eastAsia="Arial Unicode MS" w:hAnsi="Calibri" w:cs="Calibri"/>
              </w:rPr>
              <w:t>1</w:t>
            </w:r>
          </w:p>
          <w:p w14:paraId="60F74334" w14:textId="77777777" w:rsidR="0388A56C" w:rsidRDefault="0388A56C" w:rsidP="0388A56C">
            <w:pPr>
              <w:ind w:left="360"/>
              <w:rPr>
                <w:rFonts w:ascii="Calibri" w:hAnsi="Calibri" w:cs="Calibri"/>
                <w:lang w:eastAsia="es-ES"/>
              </w:rPr>
            </w:pPr>
          </w:p>
        </w:tc>
        <w:tc>
          <w:tcPr>
            <w:tcW w:w="8110" w:type="dxa"/>
            <w:gridSpan w:val="3"/>
            <w:tcBorders>
              <w:bottom w:val="single" w:sz="4" w:space="0" w:color="auto"/>
            </w:tcBorders>
          </w:tcPr>
          <w:p w14:paraId="6E4AF214" w14:textId="42CAF349" w:rsidR="0388A56C" w:rsidRDefault="198C7396" w:rsidP="0388A56C">
            <w:pPr>
              <w:rPr>
                <w:rFonts w:ascii="Calibri" w:hAnsi="Calibri" w:cs="Calibri"/>
                <w:b/>
                <w:bCs/>
              </w:rPr>
            </w:pPr>
            <w:r w:rsidRPr="3164BB32">
              <w:rPr>
                <w:rFonts w:ascii="Calibri" w:hAnsi="Calibri" w:cs="Calibri"/>
                <w:b/>
                <w:bCs/>
              </w:rPr>
              <w:t xml:space="preserve">DESCRIPCIÓN: </w:t>
            </w:r>
            <w:r w:rsidR="002941FF">
              <w:rPr>
                <w:rFonts w:ascii="Calibri" w:hAnsi="Calibri" w:cs="Calibri"/>
                <w:b/>
                <w:bCs/>
              </w:rPr>
              <w:t>Registro de v</w:t>
            </w:r>
            <w:r w:rsidR="1F333D31" w:rsidRPr="3164BB32">
              <w:rPr>
                <w:rFonts w:ascii="Calibri" w:hAnsi="Calibri" w:cs="Calibri"/>
                <w:b/>
                <w:bCs/>
              </w:rPr>
              <w:t>enta exitosa</w:t>
            </w:r>
            <w:r w:rsidR="002941FF">
              <w:rPr>
                <w:rFonts w:ascii="Calibri" w:hAnsi="Calibri" w:cs="Calibri"/>
                <w:b/>
                <w:bCs/>
              </w:rPr>
              <w:t>.</w:t>
            </w:r>
          </w:p>
          <w:p w14:paraId="0592E91B" w14:textId="77777777" w:rsidR="0388A56C" w:rsidRDefault="0388A56C" w:rsidP="0388A56C">
            <w:pPr>
              <w:rPr>
                <w:rFonts w:ascii="Calibri" w:eastAsia="Arial Unicode MS" w:hAnsi="Calibri" w:cs="Calibri"/>
                <w:i/>
                <w:iCs/>
              </w:rPr>
            </w:pPr>
            <w:r w:rsidRPr="38142F68">
              <w:rPr>
                <w:rFonts w:ascii="Calibri" w:hAnsi="Calibri" w:cs="Calibri"/>
                <w:b/>
                <w:bCs/>
              </w:rPr>
              <w:t>SUPOSICIONES/ASUNCIONES</w:t>
            </w:r>
            <w:r w:rsidRPr="38142F68">
              <w:rPr>
                <w:rFonts w:ascii="Calibri" w:eastAsia="Arial Unicode MS" w:hAnsi="Calibri" w:cs="Calibri"/>
                <w:i/>
                <w:iCs/>
              </w:rPr>
              <w:t>:</w:t>
            </w:r>
          </w:p>
          <w:p w14:paraId="1F71C94B" w14:textId="49C0FE9D" w:rsidR="006F67B6" w:rsidRPr="006F67B6" w:rsidRDefault="006F67B6" w:rsidP="00D01BB1">
            <w:pPr>
              <w:pStyle w:val="Prrafodelista"/>
              <w:numPr>
                <w:ilvl w:val="0"/>
                <w:numId w:val="40"/>
              </w:numPr>
              <w:spacing w:line="259" w:lineRule="auto"/>
              <w:rPr>
                <w:rFonts w:ascii="Calibri" w:eastAsia="Calibri" w:hAnsi="Calibri" w:cs="Calibri"/>
                <w:i/>
                <w:iCs/>
              </w:rPr>
            </w:pPr>
            <w:r>
              <w:rPr>
                <w:rFonts w:ascii="Calibri" w:eastAsia="Calibri" w:hAnsi="Calibri" w:cs="Calibri"/>
                <w:i/>
                <w:iCs/>
              </w:rPr>
              <w:t xml:space="preserve">El vendedor </w:t>
            </w:r>
            <w:r w:rsidR="00BB55A9">
              <w:rPr>
                <w:rFonts w:ascii="Calibri" w:eastAsia="Calibri" w:hAnsi="Calibri" w:cs="Calibri"/>
                <w:i/>
                <w:iCs/>
              </w:rPr>
              <w:t>buscar la autoparte a vender correctamente y la selecciona.</w:t>
            </w:r>
          </w:p>
          <w:p w14:paraId="461F93AD" w14:textId="77777777" w:rsidR="00181C9B" w:rsidRPr="00181C9B" w:rsidRDefault="002941FF" w:rsidP="00D01BB1">
            <w:pPr>
              <w:pStyle w:val="Prrafodelista"/>
              <w:numPr>
                <w:ilvl w:val="0"/>
                <w:numId w:val="40"/>
              </w:numPr>
              <w:spacing w:line="259" w:lineRule="auto"/>
              <w:rPr>
                <w:rFonts w:ascii="Calibri" w:hAnsi="Calibri" w:cs="Calibri"/>
                <w:b/>
                <w:bCs/>
              </w:rPr>
            </w:pPr>
            <w:r>
              <w:rPr>
                <w:rFonts w:ascii="Calibri" w:eastAsia="Arial Unicode MS" w:hAnsi="Calibri" w:cs="Calibri"/>
                <w:i/>
                <w:iCs/>
              </w:rPr>
              <w:t>El vendedor ingresa correctamente los datos</w:t>
            </w:r>
            <w:r w:rsidR="00BB55A9">
              <w:rPr>
                <w:rFonts w:ascii="Calibri" w:eastAsia="Arial Unicode MS" w:hAnsi="Calibri" w:cs="Calibri"/>
                <w:i/>
                <w:iCs/>
              </w:rPr>
              <w:t xml:space="preserve"> </w:t>
            </w:r>
            <w:r w:rsidR="00181C9B">
              <w:rPr>
                <w:rFonts w:ascii="Calibri" w:eastAsia="Arial Unicode MS" w:hAnsi="Calibri" w:cs="Calibri"/>
                <w:i/>
                <w:iCs/>
              </w:rPr>
              <w:t>bancarios</w:t>
            </w:r>
            <w:r w:rsidR="006F67B6">
              <w:rPr>
                <w:rFonts w:ascii="Calibri" w:eastAsia="Arial Unicode MS" w:hAnsi="Calibri" w:cs="Calibri"/>
                <w:i/>
                <w:iCs/>
              </w:rPr>
              <w:t xml:space="preserve"> respetando los tipos de datos de los campos y su longitud.</w:t>
            </w:r>
          </w:p>
          <w:p w14:paraId="7DF25814" w14:textId="77777777" w:rsidR="00EE632D" w:rsidRDefault="0388A56C" w:rsidP="00EE632D">
            <w:pPr>
              <w:spacing w:line="259" w:lineRule="auto"/>
              <w:rPr>
                <w:rFonts w:ascii="Calibri" w:eastAsia="Arial Unicode MS" w:hAnsi="Calibri" w:cs="Calibri"/>
                <w:i/>
                <w:iCs/>
              </w:rPr>
            </w:pPr>
            <w:r w:rsidRPr="00181C9B">
              <w:rPr>
                <w:rFonts w:ascii="Calibri" w:hAnsi="Calibri" w:cs="Calibri"/>
                <w:b/>
                <w:bCs/>
              </w:rPr>
              <w:t>RESULTADOS:</w:t>
            </w:r>
            <w:r w:rsidRPr="00181C9B">
              <w:rPr>
                <w:rFonts w:ascii="Calibri" w:eastAsia="Arial Unicode MS" w:hAnsi="Calibri" w:cs="Calibri"/>
                <w:i/>
                <w:iCs/>
              </w:rPr>
              <w:t xml:space="preserve"> </w:t>
            </w:r>
          </w:p>
          <w:p w14:paraId="403CA649" w14:textId="1A88027D" w:rsidR="0388A56C" w:rsidRPr="00EE632D" w:rsidRDefault="00EE632D" w:rsidP="00D01BB1">
            <w:pPr>
              <w:pStyle w:val="Prrafodelista"/>
              <w:numPr>
                <w:ilvl w:val="0"/>
                <w:numId w:val="38"/>
              </w:numPr>
              <w:spacing w:line="259" w:lineRule="auto"/>
              <w:rPr>
                <w:rFonts w:ascii="Calibri" w:hAnsi="Calibri" w:cs="Calibri"/>
                <w:b/>
                <w:bCs/>
              </w:rPr>
            </w:pPr>
            <w:r>
              <w:rPr>
                <w:rFonts w:ascii="Calibri" w:eastAsia="Arial Unicode MS" w:hAnsi="Calibri" w:cs="Calibri"/>
                <w:i/>
                <w:iCs/>
              </w:rPr>
              <w:t>Se registra correctamente la venta del servicio</w:t>
            </w:r>
            <w:r w:rsidR="00181C9B" w:rsidRPr="00EE632D">
              <w:rPr>
                <w:rFonts w:ascii="Calibri" w:eastAsia="Arial Unicode MS" w:hAnsi="Calibri" w:cs="Calibri"/>
                <w:i/>
                <w:iCs/>
              </w:rPr>
              <w:t>.</w:t>
            </w:r>
          </w:p>
        </w:tc>
      </w:tr>
      <w:tr w:rsidR="0388A56C" w14:paraId="1E2D8CDD" w14:textId="77777777" w:rsidTr="3586B05E">
        <w:trPr>
          <w:trHeight w:val="1430"/>
        </w:trPr>
        <w:tc>
          <w:tcPr>
            <w:tcW w:w="1126" w:type="dxa"/>
            <w:tcBorders>
              <w:bottom w:val="single" w:sz="4" w:space="0" w:color="auto"/>
            </w:tcBorders>
          </w:tcPr>
          <w:p w14:paraId="5E4E17D7" w14:textId="3A136ED3" w:rsidR="0388A56C" w:rsidRDefault="0388A56C" w:rsidP="4987D50F">
            <w:pPr>
              <w:rPr>
                <w:rFonts w:ascii="Calibri" w:hAnsi="Calibri" w:cs="Calibri"/>
                <w:i/>
                <w:iCs/>
                <w:lang w:eastAsia="es-ES"/>
              </w:rPr>
            </w:pPr>
            <w:r w:rsidRPr="4987D50F">
              <w:rPr>
                <w:rFonts w:ascii="Calibri" w:eastAsia="Arial Unicode MS" w:hAnsi="Calibri" w:cs="Calibri"/>
              </w:rPr>
              <w:t>ES-2</w:t>
            </w:r>
            <w:r w:rsidR="007F030F">
              <w:rPr>
                <w:rFonts w:ascii="Calibri" w:eastAsia="Arial Unicode MS" w:hAnsi="Calibri" w:cs="Calibri"/>
              </w:rPr>
              <w:t>3</w:t>
            </w:r>
            <w:r w:rsidR="623E7B9E" w:rsidRPr="4987D50F">
              <w:rPr>
                <w:rFonts w:ascii="Calibri" w:eastAsia="Arial Unicode MS" w:hAnsi="Calibri" w:cs="Calibri"/>
              </w:rPr>
              <w:t>.2</w:t>
            </w:r>
          </w:p>
          <w:p w14:paraId="29B1507B" w14:textId="77777777" w:rsidR="0388A56C" w:rsidRDefault="0388A56C" w:rsidP="0388A56C">
            <w:pPr>
              <w:rPr>
                <w:rFonts w:ascii="Calibri" w:eastAsia="Arial Unicode MS" w:hAnsi="Calibri" w:cs="Calibri"/>
              </w:rPr>
            </w:pPr>
          </w:p>
        </w:tc>
        <w:tc>
          <w:tcPr>
            <w:tcW w:w="8110" w:type="dxa"/>
            <w:gridSpan w:val="3"/>
            <w:tcBorders>
              <w:bottom w:val="single" w:sz="4" w:space="0" w:color="auto"/>
            </w:tcBorders>
          </w:tcPr>
          <w:p w14:paraId="3678292D" w14:textId="53640FD8" w:rsidR="0388A56C" w:rsidRDefault="0388A56C" w:rsidP="0388A56C">
            <w:pPr>
              <w:rPr>
                <w:rFonts w:ascii="Calibri" w:hAnsi="Calibri" w:cs="Calibri"/>
                <w:b/>
                <w:bCs/>
              </w:rPr>
            </w:pPr>
            <w:r w:rsidRPr="30E25538">
              <w:rPr>
                <w:rFonts w:ascii="Calibri" w:hAnsi="Calibri" w:cs="Calibri"/>
                <w:b/>
                <w:bCs/>
              </w:rPr>
              <w:t xml:space="preserve">DESCRIPCIÓN: </w:t>
            </w:r>
            <w:r w:rsidR="00EF097F">
              <w:rPr>
                <w:rFonts w:ascii="Calibri" w:hAnsi="Calibri" w:cs="Calibri"/>
                <w:b/>
                <w:bCs/>
              </w:rPr>
              <w:t>Registro de venta fallido</w:t>
            </w:r>
            <w:r w:rsidR="008F6E61">
              <w:rPr>
                <w:rFonts w:ascii="Calibri" w:hAnsi="Calibri" w:cs="Calibri"/>
                <w:b/>
                <w:bCs/>
              </w:rPr>
              <w:t xml:space="preserve"> por datos no válidos.</w:t>
            </w:r>
          </w:p>
          <w:p w14:paraId="7D411335" w14:textId="77777777" w:rsidR="0388A56C" w:rsidRDefault="0388A56C" w:rsidP="0388A56C">
            <w:pPr>
              <w:rPr>
                <w:rFonts w:ascii="Calibri" w:eastAsia="Arial Unicode MS" w:hAnsi="Calibri" w:cs="Calibri"/>
                <w:i/>
                <w:iCs/>
              </w:rPr>
            </w:pPr>
            <w:r w:rsidRPr="0388A56C">
              <w:rPr>
                <w:rFonts w:ascii="Calibri" w:hAnsi="Calibri" w:cs="Calibri"/>
                <w:b/>
                <w:bCs/>
              </w:rPr>
              <w:t>SUPOSICIONES/ASUNCIONES</w:t>
            </w:r>
            <w:r w:rsidRPr="0388A56C">
              <w:rPr>
                <w:rFonts w:ascii="Calibri" w:eastAsia="Arial Unicode MS" w:hAnsi="Calibri" w:cs="Calibri"/>
                <w:i/>
                <w:iCs/>
              </w:rPr>
              <w:t>:</w:t>
            </w:r>
          </w:p>
          <w:p w14:paraId="73EBF90F" w14:textId="10D5A544" w:rsidR="0388A56C" w:rsidRDefault="00BA5231" w:rsidP="00D01BB1">
            <w:pPr>
              <w:pStyle w:val="Prrafodelista"/>
              <w:numPr>
                <w:ilvl w:val="0"/>
                <w:numId w:val="40"/>
              </w:numPr>
              <w:rPr>
                <w:rFonts w:ascii="Calibri" w:eastAsia="Calibri" w:hAnsi="Calibri" w:cs="Calibri"/>
                <w:i/>
                <w:iCs/>
              </w:rPr>
            </w:pPr>
            <w:r>
              <w:rPr>
                <w:rFonts w:ascii="Calibri" w:eastAsia="Arial Unicode MS" w:hAnsi="Calibri" w:cs="Calibri"/>
                <w:i/>
                <w:iCs/>
              </w:rPr>
              <w:t xml:space="preserve">El vendedor no cumple </w:t>
            </w:r>
            <w:r w:rsidR="001D74B5">
              <w:rPr>
                <w:rFonts w:ascii="Calibri" w:eastAsia="Arial Unicode MS" w:hAnsi="Calibri" w:cs="Calibri"/>
                <w:i/>
                <w:iCs/>
              </w:rPr>
              <w:t>con los tipo</w:t>
            </w:r>
            <w:r w:rsidR="005772FA">
              <w:rPr>
                <w:rFonts w:ascii="Calibri" w:eastAsia="Arial Unicode MS" w:hAnsi="Calibri" w:cs="Calibri"/>
                <w:i/>
                <w:iCs/>
              </w:rPr>
              <w:t>s</w:t>
            </w:r>
            <w:r w:rsidR="001D74B5">
              <w:rPr>
                <w:rFonts w:ascii="Calibri" w:eastAsia="Arial Unicode MS" w:hAnsi="Calibri" w:cs="Calibri"/>
                <w:i/>
                <w:iCs/>
              </w:rPr>
              <w:t xml:space="preserve"> de datos establecidos o longitudes detalladas anteriormente.</w:t>
            </w:r>
          </w:p>
          <w:p w14:paraId="79559DF4" w14:textId="77777777" w:rsidR="0388A56C" w:rsidRDefault="0388A56C" w:rsidP="0388A56C">
            <w:pPr>
              <w:rPr>
                <w:rFonts w:ascii="Calibri" w:hAnsi="Calibri" w:cs="Calibri"/>
                <w:b/>
                <w:bCs/>
              </w:rPr>
            </w:pPr>
            <w:r w:rsidRPr="0388A56C">
              <w:rPr>
                <w:rFonts w:ascii="Calibri" w:hAnsi="Calibri" w:cs="Calibri"/>
                <w:b/>
                <w:bCs/>
              </w:rPr>
              <w:t>RESULTADOS:</w:t>
            </w:r>
            <w:r w:rsidRPr="0388A56C">
              <w:rPr>
                <w:rFonts w:ascii="Calibri" w:eastAsia="Arial Unicode MS" w:hAnsi="Calibri" w:cs="Calibri"/>
                <w:i/>
                <w:iCs/>
              </w:rPr>
              <w:t xml:space="preserve"> </w:t>
            </w:r>
          </w:p>
          <w:p w14:paraId="17EC12EA" w14:textId="0C51AEAA" w:rsidR="0388A56C" w:rsidRDefault="005772FA" w:rsidP="00D01BB1">
            <w:pPr>
              <w:pStyle w:val="Prrafodelista"/>
              <w:numPr>
                <w:ilvl w:val="0"/>
                <w:numId w:val="42"/>
              </w:numPr>
              <w:rPr>
                <w:rFonts w:ascii="Calibri" w:hAnsi="Calibri" w:cs="Calibri"/>
                <w:b/>
                <w:bCs/>
              </w:rPr>
            </w:pPr>
            <w:r>
              <w:rPr>
                <w:rFonts w:ascii="Calibri" w:eastAsia="Arial Unicode MS" w:hAnsi="Calibri" w:cs="Calibri"/>
                <w:i/>
                <w:iCs/>
              </w:rPr>
              <w:t>Mensaje de error</w:t>
            </w:r>
            <w:r w:rsidR="005B4B1E">
              <w:rPr>
                <w:rFonts w:ascii="Calibri" w:eastAsia="Arial Unicode MS" w:hAnsi="Calibri" w:cs="Calibri"/>
                <w:i/>
                <w:iCs/>
              </w:rPr>
              <w:t>: “No</w:t>
            </w:r>
            <w:r>
              <w:rPr>
                <w:rFonts w:ascii="Calibri" w:eastAsia="Arial Unicode MS" w:hAnsi="Calibri" w:cs="Calibri"/>
                <w:i/>
                <w:iCs/>
              </w:rPr>
              <w:t xml:space="preserve"> se pudo registrar la venta”.</w:t>
            </w:r>
          </w:p>
        </w:tc>
      </w:tr>
      <w:tr w:rsidR="0388A56C" w14:paraId="28DA7F06" w14:textId="77777777" w:rsidTr="3586B05E">
        <w:trPr>
          <w:trHeight w:val="1415"/>
        </w:trPr>
        <w:tc>
          <w:tcPr>
            <w:tcW w:w="1126" w:type="dxa"/>
            <w:tcBorders>
              <w:bottom w:val="single" w:sz="4" w:space="0" w:color="auto"/>
            </w:tcBorders>
          </w:tcPr>
          <w:p w14:paraId="3AC6DAFC" w14:textId="2A3F29ED" w:rsidR="0388A56C" w:rsidRDefault="0388A56C" w:rsidP="4987D50F">
            <w:pPr>
              <w:rPr>
                <w:rFonts w:ascii="Calibri" w:eastAsia="Arial Unicode MS" w:hAnsi="Calibri" w:cs="Calibri"/>
                <w:lang w:eastAsia="es-ES"/>
              </w:rPr>
            </w:pPr>
            <w:r w:rsidRPr="4987D50F">
              <w:rPr>
                <w:rFonts w:ascii="Calibri" w:eastAsia="Arial Unicode MS" w:hAnsi="Calibri" w:cs="Calibri"/>
              </w:rPr>
              <w:t>ES-</w:t>
            </w:r>
            <w:r w:rsidR="62C6D5DD" w:rsidRPr="4987D50F">
              <w:rPr>
                <w:rFonts w:ascii="Calibri" w:eastAsia="Arial Unicode MS" w:hAnsi="Calibri" w:cs="Calibri"/>
              </w:rPr>
              <w:t>2</w:t>
            </w:r>
            <w:r w:rsidR="007F030F">
              <w:rPr>
                <w:rFonts w:ascii="Calibri" w:eastAsia="Arial Unicode MS" w:hAnsi="Calibri" w:cs="Calibri"/>
              </w:rPr>
              <w:t>3</w:t>
            </w:r>
            <w:r w:rsidR="62C6D5DD" w:rsidRPr="4987D50F">
              <w:rPr>
                <w:rFonts w:ascii="Calibri" w:eastAsia="Arial Unicode MS" w:hAnsi="Calibri" w:cs="Calibri"/>
              </w:rPr>
              <w:t>.3</w:t>
            </w:r>
          </w:p>
          <w:p w14:paraId="3A9C3296" w14:textId="77777777" w:rsidR="0388A56C" w:rsidRDefault="0388A56C" w:rsidP="0388A56C">
            <w:pPr>
              <w:rPr>
                <w:rFonts w:ascii="Calibri" w:eastAsia="Arial Unicode MS" w:hAnsi="Calibri" w:cs="Calibri"/>
              </w:rPr>
            </w:pPr>
          </w:p>
        </w:tc>
        <w:tc>
          <w:tcPr>
            <w:tcW w:w="8110" w:type="dxa"/>
            <w:gridSpan w:val="3"/>
            <w:tcBorders>
              <w:bottom w:val="single" w:sz="4" w:space="0" w:color="auto"/>
            </w:tcBorders>
          </w:tcPr>
          <w:p w14:paraId="20309CC8" w14:textId="4FCD6F02" w:rsidR="0388A56C" w:rsidRDefault="0388A56C" w:rsidP="0388A56C">
            <w:pPr>
              <w:rPr>
                <w:rFonts w:ascii="Calibri" w:hAnsi="Calibri" w:cs="Calibri"/>
                <w:b/>
                <w:bCs/>
              </w:rPr>
            </w:pPr>
            <w:r w:rsidRPr="726F4824">
              <w:rPr>
                <w:rFonts w:ascii="Calibri" w:hAnsi="Calibri" w:cs="Calibri"/>
                <w:b/>
                <w:bCs/>
              </w:rPr>
              <w:t xml:space="preserve">DESCRIPCIÓN: </w:t>
            </w:r>
            <w:r w:rsidR="005772FA">
              <w:rPr>
                <w:rFonts w:ascii="Calibri" w:hAnsi="Calibri" w:cs="Calibri"/>
                <w:b/>
                <w:bCs/>
              </w:rPr>
              <w:t>Registro de venta fallido por conexión inestable.</w:t>
            </w:r>
          </w:p>
          <w:p w14:paraId="4FBED1F2" w14:textId="77777777" w:rsidR="0388A56C" w:rsidRDefault="0388A56C" w:rsidP="0388A56C">
            <w:pPr>
              <w:rPr>
                <w:rFonts w:ascii="Calibri" w:eastAsia="Arial Unicode MS" w:hAnsi="Calibri" w:cs="Calibri"/>
                <w:i/>
                <w:iCs/>
              </w:rPr>
            </w:pPr>
            <w:r w:rsidRPr="0388A56C">
              <w:rPr>
                <w:rFonts w:ascii="Calibri" w:hAnsi="Calibri" w:cs="Calibri"/>
                <w:b/>
                <w:bCs/>
              </w:rPr>
              <w:t>SUPOSICIONES/ASUNCIONES</w:t>
            </w:r>
            <w:r w:rsidRPr="0388A56C">
              <w:rPr>
                <w:rFonts w:ascii="Calibri" w:eastAsia="Arial Unicode MS" w:hAnsi="Calibri" w:cs="Calibri"/>
                <w:i/>
                <w:iCs/>
              </w:rPr>
              <w:t>:</w:t>
            </w:r>
          </w:p>
          <w:p w14:paraId="67C1E13C" w14:textId="6C1C578C" w:rsidR="0388A56C" w:rsidRDefault="005B4B1E" w:rsidP="00D01BB1">
            <w:pPr>
              <w:pStyle w:val="Prrafodelista"/>
              <w:numPr>
                <w:ilvl w:val="0"/>
                <w:numId w:val="40"/>
              </w:numPr>
              <w:rPr>
                <w:rFonts w:ascii="Calibri" w:eastAsia="Calibri" w:hAnsi="Calibri" w:cs="Calibri"/>
                <w:i/>
                <w:iCs/>
              </w:rPr>
            </w:pPr>
            <w:r>
              <w:rPr>
                <w:rFonts w:ascii="Calibri" w:eastAsia="Arial Unicode MS" w:hAnsi="Calibri" w:cs="Calibri"/>
                <w:i/>
                <w:iCs/>
              </w:rPr>
              <w:t xml:space="preserve">No dispone de buena conexión a </w:t>
            </w:r>
            <w:r w:rsidR="005E6E48">
              <w:rPr>
                <w:rFonts w:ascii="Calibri" w:eastAsia="Arial Unicode MS" w:hAnsi="Calibri" w:cs="Calibri"/>
                <w:i/>
                <w:iCs/>
              </w:rPr>
              <w:t>internet,</w:t>
            </w:r>
            <w:r>
              <w:rPr>
                <w:rFonts w:ascii="Calibri" w:eastAsia="Arial Unicode MS" w:hAnsi="Calibri" w:cs="Calibri"/>
                <w:i/>
                <w:iCs/>
              </w:rPr>
              <w:t xml:space="preserve"> </w:t>
            </w:r>
            <w:r w:rsidR="003667F8">
              <w:rPr>
                <w:rFonts w:ascii="Calibri" w:eastAsia="Arial Unicode MS" w:hAnsi="Calibri" w:cs="Calibri"/>
                <w:i/>
                <w:iCs/>
              </w:rPr>
              <w:t>por lo tanto, n</w:t>
            </w:r>
            <w:r w:rsidR="1E7236E9" w:rsidRPr="4898EC84">
              <w:rPr>
                <w:rFonts w:ascii="Calibri" w:eastAsia="Arial Unicode MS" w:hAnsi="Calibri" w:cs="Calibri"/>
                <w:i/>
                <w:iCs/>
              </w:rPr>
              <w:t>o se carga</w:t>
            </w:r>
            <w:r w:rsidR="003667F8">
              <w:rPr>
                <w:rFonts w:ascii="Calibri" w:eastAsia="Arial Unicode MS" w:hAnsi="Calibri" w:cs="Calibri"/>
                <w:i/>
                <w:iCs/>
              </w:rPr>
              <w:t>n</w:t>
            </w:r>
            <w:r w:rsidR="1E7236E9" w:rsidRPr="4898EC84">
              <w:rPr>
                <w:rFonts w:ascii="Calibri" w:eastAsia="Arial Unicode MS" w:hAnsi="Calibri" w:cs="Calibri"/>
                <w:i/>
                <w:iCs/>
              </w:rPr>
              <w:t xml:space="preserve"> los datos </w:t>
            </w:r>
            <w:r w:rsidR="003667F8">
              <w:rPr>
                <w:rFonts w:ascii="Calibri" w:eastAsia="Arial Unicode MS" w:hAnsi="Calibri" w:cs="Calibri"/>
                <w:i/>
                <w:iCs/>
              </w:rPr>
              <w:t>a</w:t>
            </w:r>
            <w:r w:rsidR="1E7236E9" w:rsidRPr="4898EC84">
              <w:rPr>
                <w:rFonts w:ascii="Calibri" w:eastAsia="Arial Unicode MS" w:hAnsi="Calibri" w:cs="Calibri"/>
                <w:i/>
                <w:iCs/>
              </w:rPr>
              <w:t xml:space="preserve"> la Base de Datos</w:t>
            </w:r>
            <w:r w:rsidR="003667F8">
              <w:rPr>
                <w:rFonts w:ascii="Calibri" w:eastAsia="Arial Unicode MS" w:hAnsi="Calibri" w:cs="Calibri"/>
                <w:i/>
                <w:iCs/>
              </w:rPr>
              <w:t>.</w:t>
            </w:r>
          </w:p>
          <w:p w14:paraId="70BEDC26" w14:textId="52847755" w:rsidR="0388A56C" w:rsidRDefault="0388A56C" w:rsidP="0388A56C">
            <w:pPr>
              <w:rPr>
                <w:rFonts w:ascii="Calibri" w:hAnsi="Calibri" w:cs="Calibri"/>
                <w:b/>
                <w:bCs/>
              </w:rPr>
            </w:pPr>
            <w:r w:rsidRPr="0388A56C">
              <w:rPr>
                <w:rFonts w:ascii="Calibri" w:hAnsi="Calibri" w:cs="Calibri"/>
                <w:b/>
                <w:bCs/>
              </w:rPr>
              <w:t>RESULTADOS:</w:t>
            </w:r>
            <w:r w:rsidRPr="0388A56C">
              <w:rPr>
                <w:rFonts w:ascii="Calibri" w:eastAsia="Arial Unicode MS" w:hAnsi="Calibri" w:cs="Calibri"/>
                <w:i/>
                <w:iCs/>
              </w:rPr>
              <w:t xml:space="preserve"> </w:t>
            </w:r>
          </w:p>
          <w:p w14:paraId="3C79C312" w14:textId="048D1B2F" w:rsidR="0388A56C" w:rsidRDefault="003667F8" w:rsidP="00D01BB1">
            <w:pPr>
              <w:pStyle w:val="Prrafodelista"/>
              <w:numPr>
                <w:ilvl w:val="0"/>
                <w:numId w:val="42"/>
              </w:numPr>
              <w:rPr>
                <w:rFonts w:ascii="Calibri" w:hAnsi="Calibri" w:cs="Calibri"/>
                <w:b/>
                <w:bCs/>
              </w:rPr>
            </w:pPr>
            <w:r>
              <w:rPr>
                <w:rFonts w:ascii="Calibri" w:eastAsia="Arial Unicode MS" w:hAnsi="Calibri" w:cs="Calibri"/>
                <w:i/>
                <w:iCs/>
              </w:rPr>
              <w:t>Mensaje de error: “</w:t>
            </w:r>
            <w:r w:rsidR="005E6E48">
              <w:rPr>
                <w:rFonts w:ascii="Calibri" w:eastAsia="Arial Unicode MS" w:hAnsi="Calibri" w:cs="Calibri"/>
                <w:i/>
                <w:iCs/>
              </w:rPr>
              <w:t>No se pudo conectar a la base de datos</w:t>
            </w:r>
            <w:r>
              <w:rPr>
                <w:rFonts w:ascii="Calibri" w:eastAsia="Arial Unicode MS" w:hAnsi="Calibri" w:cs="Calibri"/>
                <w:i/>
                <w:iCs/>
              </w:rPr>
              <w:t>”.</w:t>
            </w:r>
          </w:p>
        </w:tc>
      </w:tr>
      <w:tr w:rsidR="0388A56C" w14:paraId="42A89016" w14:textId="77777777" w:rsidTr="3FE6F6C6">
        <w:tc>
          <w:tcPr>
            <w:tcW w:w="9236" w:type="dxa"/>
            <w:gridSpan w:val="4"/>
          </w:tcPr>
          <w:p w14:paraId="30D63738" w14:textId="77777777" w:rsidR="0388A56C" w:rsidRDefault="0388A56C" w:rsidP="0388A56C">
            <w:pPr>
              <w:rPr>
                <w:rFonts w:ascii="Calibri" w:hAnsi="Calibri" w:cs="Calibri"/>
                <w:b/>
                <w:bCs/>
              </w:rPr>
            </w:pPr>
            <w:r w:rsidRPr="0388A56C">
              <w:rPr>
                <w:rFonts w:ascii="Calibri" w:hAnsi="Calibri" w:cs="Calibri"/>
                <w:b/>
                <w:bCs/>
              </w:rPr>
              <w:t>REQUERIMIENTOS ESPECIALES - REGLAS DEL NEGOCIO Y DEL SISTEMA:</w:t>
            </w:r>
          </w:p>
          <w:p w14:paraId="5FD6C6DB" w14:textId="6160A9DF" w:rsidR="0388A56C" w:rsidRDefault="0388A56C" w:rsidP="00D01BB1">
            <w:pPr>
              <w:pStyle w:val="Prrafodelista"/>
              <w:numPr>
                <w:ilvl w:val="0"/>
                <w:numId w:val="37"/>
              </w:numPr>
              <w:rPr>
                <w:rFonts w:ascii="Calibri" w:eastAsia="Calibri" w:hAnsi="Calibri" w:cs="Calibri"/>
                <w:b/>
                <w:lang w:val="es-CO" w:eastAsia="en-US"/>
              </w:rPr>
            </w:pPr>
            <w:r w:rsidRPr="17F751AB">
              <w:rPr>
                <w:rFonts w:ascii="Calibri" w:hAnsi="Calibri" w:cs="Calibri"/>
                <w:b/>
                <w:bCs/>
              </w:rPr>
              <w:t xml:space="preserve">Requerimiento especial: </w:t>
            </w:r>
            <w:r w:rsidR="22532852" w:rsidRPr="01ABB7D3">
              <w:rPr>
                <w:rFonts w:ascii="Calibri" w:hAnsi="Calibri" w:cs="Calibri"/>
              </w:rPr>
              <w:t>La base</w:t>
            </w:r>
            <w:r w:rsidR="295BC0E3" w:rsidRPr="01ABB7D3">
              <w:rPr>
                <w:rFonts w:ascii="Calibri" w:hAnsi="Calibri" w:cs="Calibri"/>
              </w:rPr>
              <w:t xml:space="preserve"> de </w:t>
            </w:r>
            <w:r w:rsidR="22532852" w:rsidRPr="01ABB7D3">
              <w:rPr>
                <w:rFonts w:ascii="Calibri" w:hAnsi="Calibri" w:cs="Calibri"/>
              </w:rPr>
              <w:t xml:space="preserve">datos debe estar actualizada. </w:t>
            </w:r>
          </w:p>
        </w:tc>
      </w:tr>
      <w:tr w:rsidR="0388A56C" w14:paraId="5CE05661" w14:textId="77777777" w:rsidTr="01ABB7D3">
        <w:trPr>
          <w:trHeight w:val="1190"/>
        </w:trPr>
        <w:tc>
          <w:tcPr>
            <w:tcW w:w="9236" w:type="dxa"/>
            <w:gridSpan w:val="4"/>
          </w:tcPr>
          <w:p w14:paraId="3D261CB2" w14:textId="77777777" w:rsidR="00F8294E" w:rsidRDefault="0388A56C" w:rsidP="00F8294E">
            <w:pPr>
              <w:rPr>
                <w:rFonts w:ascii="Calibri" w:eastAsia="Arial Unicode MS" w:hAnsi="Calibri" w:cs="Calibri"/>
                <w:i/>
                <w:iCs/>
                <w:lang w:eastAsia="es-ES"/>
              </w:rPr>
            </w:pPr>
            <w:r w:rsidRPr="0388A56C">
              <w:rPr>
                <w:rFonts w:ascii="Calibri" w:hAnsi="Calibri" w:cs="Calibri"/>
                <w:b/>
                <w:bCs/>
              </w:rPr>
              <w:lastRenderedPageBreak/>
              <w:t>RIESGOS:</w:t>
            </w:r>
          </w:p>
          <w:p w14:paraId="2D8BFE83" w14:textId="1014EB70" w:rsidR="0388A56C" w:rsidRPr="00F8294E" w:rsidRDefault="0388A56C" w:rsidP="00D01BB1">
            <w:pPr>
              <w:pStyle w:val="Prrafodelista"/>
              <w:numPr>
                <w:ilvl w:val="0"/>
                <w:numId w:val="42"/>
              </w:numPr>
              <w:rPr>
                <w:i/>
                <w:iCs/>
              </w:rPr>
            </w:pPr>
            <w:r w:rsidRPr="00F8294E">
              <w:rPr>
                <w:i/>
                <w:iCs/>
              </w:rPr>
              <w:t xml:space="preserve">En caso </w:t>
            </w:r>
            <w:r w:rsidR="737B1C50" w:rsidRPr="00F8294E">
              <w:rPr>
                <w:i/>
                <w:iCs/>
              </w:rPr>
              <w:t>de que se hagan ventas a créditos y no paguen el día que es habrá retraso con los ingresos y compras de nuevas autopartes</w:t>
            </w:r>
            <w:r w:rsidRPr="00F8294E">
              <w:rPr>
                <w:i/>
                <w:iCs/>
              </w:rPr>
              <w:t>.</w:t>
            </w:r>
          </w:p>
        </w:tc>
      </w:tr>
    </w:tbl>
    <w:p w14:paraId="608DE5D6" w14:textId="152C4B26" w:rsidR="0388A56C" w:rsidRDefault="0388A56C" w:rsidP="0388A56C">
      <w:pPr>
        <w:rPr>
          <w:rFonts w:ascii="Calibri" w:hAnsi="Calibri" w:cs="Book Antiqua"/>
          <w:b/>
          <w:bCs/>
        </w:rPr>
      </w:pPr>
    </w:p>
    <w:p w14:paraId="00204632" w14:textId="667E7C23" w:rsidR="7211F53C" w:rsidRDefault="7211F53C" w:rsidP="7211F53C">
      <w:pPr>
        <w:rPr>
          <w:rFonts w:ascii="Calibri" w:hAnsi="Calibri" w:cs="Book Antiqua"/>
          <w:b/>
          <w:bCs/>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4"/>
        <w:gridCol w:w="3568"/>
        <w:gridCol w:w="1473"/>
        <w:gridCol w:w="3061"/>
      </w:tblGrid>
      <w:tr w:rsidR="006F1E8A" w14:paraId="44A16D94" w14:textId="77777777" w:rsidTr="004B4F9E">
        <w:trPr>
          <w:trHeight w:val="720"/>
        </w:trPr>
        <w:tc>
          <w:tcPr>
            <w:tcW w:w="4702" w:type="dxa"/>
            <w:gridSpan w:val="2"/>
            <w:shd w:val="clear" w:color="auto" w:fill="D9D9D9" w:themeFill="background1" w:themeFillShade="D9"/>
          </w:tcPr>
          <w:p w14:paraId="3F60ED7F" w14:textId="77777777" w:rsidR="006F1E8A" w:rsidRDefault="006F1E8A" w:rsidP="00C37965">
            <w:pPr>
              <w:rPr>
                <w:rFonts w:ascii="Calibri" w:hAnsi="Calibri" w:cs="Calibri"/>
                <w:b/>
                <w:bCs/>
              </w:rPr>
            </w:pPr>
            <w:r w:rsidRPr="113DDEBB">
              <w:rPr>
                <w:rFonts w:ascii="Calibri" w:hAnsi="Calibri" w:cs="Calibri"/>
                <w:b/>
                <w:bCs/>
              </w:rPr>
              <w:t>IDENTIFICADOR CASO DE USO:</w:t>
            </w:r>
          </w:p>
          <w:p w14:paraId="0483ED58" w14:textId="3D81C5EF" w:rsidR="006F1E8A" w:rsidRPr="00D86145" w:rsidRDefault="006F1E8A" w:rsidP="00C37965">
            <w:pPr>
              <w:rPr>
                <w:rFonts w:ascii="Calibri" w:hAnsi="Calibri" w:cs="Calibri"/>
                <w:b/>
              </w:rPr>
            </w:pPr>
            <w:bookmarkStart w:id="127" w:name="CU24"/>
            <w:r w:rsidRPr="113DDEBB">
              <w:rPr>
                <w:rFonts w:ascii="Calibri" w:hAnsi="Calibri" w:cs="Calibri"/>
                <w:b/>
                <w:bCs/>
              </w:rPr>
              <w:t>CU-</w:t>
            </w:r>
            <w:r w:rsidR="00B524B8">
              <w:rPr>
                <w:rFonts w:ascii="Calibri" w:hAnsi="Calibri" w:cs="Calibri"/>
                <w:b/>
                <w:bCs/>
              </w:rPr>
              <w:t>2</w:t>
            </w:r>
            <w:r w:rsidR="006550B8">
              <w:rPr>
                <w:rFonts w:ascii="Calibri" w:hAnsi="Calibri" w:cs="Calibri"/>
                <w:b/>
                <w:bCs/>
              </w:rPr>
              <w:t>4</w:t>
            </w:r>
            <w:bookmarkEnd w:id="127"/>
          </w:p>
        </w:tc>
        <w:tc>
          <w:tcPr>
            <w:tcW w:w="4534" w:type="dxa"/>
            <w:gridSpan w:val="2"/>
            <w:shd w:val="clear" w:color="auto" w:fill="D9D9D9" w:themeFill="background1" w:themeFillShade="D9"/>
          </w:tcPr>
          <w:p w14:paraId="5434F207" w14:textId="77777777" w:rsidR="006F1E8A" w:rsidRDefault="006F1E8A" w:rsidP="00C37965">
            <w:pPr>
              <w:rPr>
                <w:rFonts w:ascii="Calibri" w:hAnsi="Calibri" w:cs="Calibri"/>
                <w:b/>
                <w:bCs/>
              </w:rPr>
            </w:pPr>
            <w:r w:rsidRPr="113DDEBB">
              <w:rPr>
                <w:rFonts w:ascii="Calibri" w:hAnsi="Calibri" w:cs="Calibri"/>
                <w:b/>
                <w:bCs/>
              </w:rPr>
              <w:t>NOMBRE:</w:t>
            </w:r>
          </w:p>
          <w:p w14:paraId="0E35E511" w14:textId="5D22B0F9" w:rsidR="006F1E8A" w:rsidRDefault="1454442A" w:rsidP="00C37965">
            <w:pPr>
              <w:rPr>
                <w:rFonts w:ascii="Calibri" w:hAnsi="Calibri" w:cs="Calibri"/>
                <w:b/>
                <w:bCs/>
              </w:rPr>
            </w:pPr>
            <w:r w:rsidRPr="2E8A09D1">
              <w:rPr>
                <w:rFonts w:ascii="Calibri" w:eastAsia="Arial Unicode MS" w:hAnsi="Calibri" w:cs="Calibri"/>
              </w:rPr>
              <w:t>Calcul</w:t>
            </w:r>
            <w:r w:rsidR="006F1E8A" w:rsidRPr="2E8A09D1">
              <w:rPr>
                <w:rFonts w:ascii="Calibri" w:eastAsia="Arial Unicode MS" w:hAnsi="Calibri" w:cs="Calibri"/>
              </w:rPr>
              <w:t>ar</w:t>
            </w:r>
            <w:r w:rsidR="006F1E8A" w:rsidRPr="00D86145">
              <w:rPr>
                <w:rFonts w:ascii="Calibri" w:eastAsia="Arial Unicode MS" w:hAnsi="Calibri" w:cs="Calibri"/>
              </w:rPr>
              <w:t xml:space="preserve"> Comisión</w:t>
            </w:r>
          </w:p>
        </w:tc>
      </w:tr>
      <w:tr w:rsidR="006F1E8A" w14:paraId="55AD2C98" w14:textId="77777777" w:rsidTr="004B4F9E">
        <w:tc>
          <w:tcPr>
            <w:tcW w:w="6175" w:type="dxa"/>
            <w:gridSpan w:val="3"/>
          </w:tcPr>
          <w:p w14:paraId="7FF5ADA3" w14:textId="77777777" w:rsidR="006F1E8A" w:rsidRDefault="006F1E8A" w:rsidP="00C37965">
            <w:pPr>
              <w:rPr>
                <w:rFonts w:ascii="Calibri" w:hAnsi="Calibri" w:cs="Calibri"/>
                <w:b/>
                <w:bCs/>
              </w:rPr>
            </w:pPr>
            <w:r w:rsidRPr="113DDEBB">
              <w:rPr>
                <w:rFonts w:ascii="Calibri" w:hAnsi="Calibri" w:cs="Calibri"/>
                <w:b/>
                <w:bCs/>
              </w:rPr>
              <w:t>COMPLEJIDAD:</w:t>
            </w:r>
          </w:p>
          <w:p w14:paraId="0F13557B" w14:textId="29382DA8" w:rsidR="006F1E8A" w:rsidRPr="00D86145" w:rsidRDefault="006F1E8A" w:rsidP="00C37965">
            <w:pPr>
              <w:jc w:val="both"/>
              <w:rPr>
                <w:rFonts w:ascii="Calibri" w:hAnsi="Calibri" w:cs="Calibri"/>
                <w:b/>
              </w:rPr>
            </w:pPr>
            <w:r w:rsidRPr="00D86145">
              <w:rPr>
                <w:rFonts w:ascii="Calibri" w:eastAsia="Arial Unicode MS" w:hAnsi="Calibri" w:cs="Calibri"/>
              </w:rPr>
              <w:t>[</w:t>
            </w:r>
            <w:r w:rsidR="00B8707D" w:rsidRPr="00D86145">
              <w:rPr>
                <w:rFonts w:ascii="Calibri" w:eastAsia="Arial Unicode MS" w:hAnsi="Calibri" w:cs="Calibri"/>
              </w:rPr>
              <w:t>Media</w:t>
            </w:r>
            <w:r w:rsidRPr="00D86145">
              <w:rPr>
                <w:rFonts w:ascii="Calibri" w:eastAsia="Arial Unicode MS" w:hAnsi="Calibri" w:cs="Calibri"/>
              </w:rPr>
              <w:t xml:space="preserve">] </w:t>
            </w:r>
          </w:p>
        </w:tc>
        <w:tc>
          <w:tcPr>
            <w:tcW w:w="3061" w:type="dxa"/>
          </w:tcPr>
          <w:p w14:paraId="73C30E8C" w14:textId="77777777" w:rsidR="006F1E8A" w:rsidRDefault="006F1E8A" w:rsidP="00C37965">
            <w:pPr>
              <w:rPr>
                <w:rFonts w:ascii="Calibri" w:hAnsi="Calibri" w:cs="Calibri"/>
                <w:b/>
                <w:bCs/>
              </w:rPr>
            </w:pPr>
            <w:r w:rsidRPr="113DDEBB">
              <w:rPr>
                <w:rFonts w:ascii="Calibri" w:hAnsi="Calibri" w:cs="Calibri"/>
                <w:b/>
                <w:bCs/>
              </w:rPr>
              <w:t>PRIORIDAD:</w:t>
            </w:r>
          </w:p>
          <w:p w14:paraId="1D11F9E9" w14:textId="77777777" w:rsidR="006F1E8A" w:rsidRPr="00D86145" w:rsidRDefault="006F1E8A" w:rsidP="00C37965">
            <w:pPr>
              <w:rPr>
                <w:rFonts w:ascii="Calibri" w:hAnsi="Calibri" w:cs="Calibri"/>
                <w:b/>
              </w:rPr>
            </w:pPr>
            <w:r w:rsidRPr="00D86145">
              <w:rPr>
                <w:rFonts w:ascii="Calibri" w:eastAsia="Arial Unicode MS" w:hAnsi="Calibri" w:cs="Calibri"/>
              </w:rPr>
              <w:t xml:space="preserve"> [Alta]</w:t>
            </w:r>
          </w:p>
        </w:tc>
      </w:tr>
      <w:tr w:rsidR="006F1E8A" w14:paraId="51665838" w14:textId="77777777" w:rsidTr="004B4F9E">
        <w:tc>
          <w:tcPr>
            <w:tcW w:w="9236" w:type="dxa"/>
            <w:gridSpan w:val="4"/>
          </w:tcPr>
          <w:p w14:paraId="6F94B1F6" w14:textId="77777777" w:rsidR="006F1E8A" w:rsidRDefault="006F1E8A" w:rsidP="00C37965">
            <w:pPr>
              <w:rPr>
                <w:rFonts w:ascii="Calibri" w:hAnsi="Calibri" w:cs="Calibri"/>
                <w:b/>
                <w:bCs/>
              </w:rPr>
            </w:pPr>
            <w:r w:rsidRPr="113DDEBB">
              <w:rPr>
                <w:rFonts w:ascii="Calibri" w:hAnsi="Calibri" w:cs="Calibri"/>
                <w:b/>
                <w:bCs/>
              </w:rPr>
              <w:t>REQUERIMIENTO FUNCIONAL ASOCIADO:</w:t>
            </w:r>
          </w:p>
          <w:p w14:paraId="367C160A" w14:textId="011175BE" w:rsidR="006F1E8A" w:rsidRPr="00D86145" w:rsidRDefault="14D40184" w:rsidP="764AFE51">
            <w:pPr>
              <w:jc w:val="both"/>
              <w:rPr>
                <w:rFonts w:ascii="Calibri" w:eastAsia="Arial Unicode MS" w:hAnsi="Calibri" w:cs="Calibri"/>
                <w:i/>
                <w:iCs/>
              </w:rPr>
            </w:pPr>
            <w:r w:rsidRPr="764AFE51">
              <w:rPr>
                <w:rFonts w:ascii="Calibri" w:eastAsia="Arial Unicode MS" w:hAnsi="Calibri" w:cs="Calibri"/>
                <w:i/>
                <w:iCs/>
              </w:rPr>
              <w:t>RF-</w:t>
            </w:r>
            <w:r w:rsidR="1EF77364" w:rsidRPr="764AFE51">
              <w:rPr>
                <w:rFonts w:ascii="Calibri" w:eastAsia="Arial Unicode MS" w:hAnsi="Calibri" w:cs="Calibri"/>
                <w:i/>
                <w:iCs/>
              </w:rPr>
              <w:t>2</w:t>
            </w:r>
            <w:r w:rsidR="00E8141D">
              <w:rPr>
                <w:rFonts w:ascii="Calibri" w:eastAsia="Arial Unicode MS" w:hAnsi="Calibri" w:cs="Calibri"/>
                <w:i/>
                <w:iCs/>
              </w:rPr>
              <w:t>5: Calcular comisiones</w:t>
            </w:r>
          </w:p>
        </w:tc>
      </w:tr>
      <w:tr w:rsidR="006F1E8A" w14:paraId="47399AFE" w14:textId="77777777" w:rsidTr="004B4F9E">
        <w:tc>
          <w:tcPr>
            <w:tcW w:w="9236" w:type="dxa"/>
            <w:gridSpan w:val="4"/>
          </w:tcPr>
          <w:p w14:paraId="5E534D56" w14:textId="33C3E444" w:rsidR="006F1E8A" w:rsidRDefault="006F1E8A" w:rsidP="00C37965">
            <w:pPr>
              <w:rPr>
                <w:rFonts w:ascii="Calibri" w:hAnsi="Calibri" w:cs="Calibri"/>
                <w:b/>
                <w:bCs/>
              </w:rPr>
            </w:pPr>
            <w:r w:rsidRPr="113DDEBB">
              <w:rPr>
                <w:rFonts w:ascii="Calibri" w:hAnsi="Calibri" w:cs="Calibri"/>
                <w:b/>
                <w:bCs/>
              </w:rPr>
              <w:t>ACTORES:</w:t>
            </w:r>
          </w:p>
          <w:p w14:paraId="76B019FC" w14:textId="33C3E444" w:rsidR="006F1E8A" w:rsidRDefault="001D2838" w:rsidP="00C37965">
            <w:pPr>
              <w:rPr>
                <w:rFonts w:ascii="Calibri" w:eastAsia="Arial Unicode MS" w:hAnsi="Calibri" w:cs="Calibri"/>
                <w:i/>
              </w:rPr>
            </w:pPr>
            <w:r>
              <w:rPr>
                <w:rFonts w:ascii="Calibri" w:eastAsia="Arial Unicode MS" w:hAnsi="Calibri" w:cs="Calibri"/>
                <w:i/>
              </w:rPr>
              <w:t xml:space="preserve">ACT-4: </w:t>
            </w:r>
            <w:r w:rsidR="00B8707D" w:rsidRPr="00D86145">
              <w:rPr>
                <w:rFonts w:ascii="Calibri" w:eastAsia="Arial Unicode MS" w:hAnsi="Calibri" w:cs="Calibri"/>
                <w:i/>
              </w:rPr>
              <w:t>Gerente</w:t>
            </w:r>
          </w:p>
          <w:p w14:paraId="3CCAB2C9" w14:textId="27965488" w:rsidR="000B5ABD" w:rsidRPr="00D86145" w:rsidRDefault="000B5ABD" w:rsidP="00C37965">
            <w:pPr>
              <w:rPr>
                <w:rFonts w:ascii="Calibri" w:eastAsia="Arial Unicode MS" w:hAnsi="Calibri" w:cs="Calibri"/>
                <w:i/>
              </w:rPr>
            </w:pPr>
            <w:r>
              <w:rPr>
                <w:rFonts w:ascii="Calibri" w:eastAsia="Arial Unicode MS" w:hAnsi="Calibri" w:cs="Calibri"/>
                <w:i/>
              </w:rPr>
              <w:t>ACT-2: Vendedor</w:t>
            </w:r>
          </w:p>
        </w:tc>
      </w:tr>
      <w:tr w:rsidR="006F1E8A" w14:paraId="03111EB4" w14:textId="77777777" w:rsidTr="004B4F9E">
        <w:tc>
          <w:tcPr>
            <w:tcW w:w="9236" w:type="dxa"/>
            <w:gridSpan w:val="4"/>
          </w:tcPr>
          <w:p w14:paraId="07FBD12D" w14:textId="56B8FD3F" w:rsidR="006F1E8A" w:rsidRDefault="006F1E8A" w:rsidP="00C37965">
            <w:pPr>
              <w:rPr>
                <w:rFonts w:ascii="Calibri" w:eastAsia="Arial Unicode MS" w:hAnsi="Calibri" w:cs="Calibri"/>
                <w:i/>
              </w:rPr>
            </w:pPr>
            <w:r w:rsidRPr="113DDEBB">
              <w:rPr>
                <w:rFonts w:ascii="Calibri" w:hAnsi="Calibri" w:cs="Calibri"/>
                <w:b/>
                <w:bCs/>
              </w:rPr>
              <w:t>CASOS DE USO ASOCIADOS:</w:t>
            </w:r>
          </w:p>
          <w:p w14:paraId="25B3F029" w14:textId="43BB7685" w:rsidR="008A4039" w:rsidRPr="00CF2398" w:rsidRDefault="6C0EDE18" w:rsidP="001D2838">
            <w:pPr>
              <w:rPr>
                <w:rFonts w:ascii="Calibri" w:eastAsia="Calibri" w:hAnsi="Calibri" w:cs="Calibri"/>
              </w:rPr>
            </w:pPr>
            <w:r w:rsidRPr="001D2838">
              <w:rPr>
                <w:rFonts w:ascii="Calibri" w:eastAsia="Arial Unicode MS" w:hAnsi="Calibri" w:cs="Calibri"/>
                <w:i/>
                <w:iCs/>
              </w:rPr>
              <w:t xml:space="preserve">Se </w:t>
            </w:r>
            <w:r w:rsidR="00DB2A21">
              <w:rPr>
                <w:rFonts w:ascii="Calibri" w:eastAsia="Arial Unicode MS" w:hAnsi="Calibri" w:cs="Calibri"/>
                <w:i/>
                <w:iCs/>
              </w:rPr>
              <w:t>incluye</w:t>
            </w:r>
            <w:r w:rsidRPr="001D2838">
              <w:rPr>
                <w:rFonts w:ascii="Calibri" w:eastAsia="Arial Unicode MS" w:hAnsi="Calibri" w:cs="Calibri"/>
                <w:i/>
                <w:iCs/>
              </w:rPr>
              <w:t xml:space="preserve"> </w:t>
            </w:r>
            <w:r w:rsidR="008A4039">
              <w:rPr>
                <w:rFonts w:ascii="Calibri" w:eastAsia="Arial Unicode MS" w:hAnsi="Calibri" w:cs="Calibri"/>
                <w:i/>
                <w:iCs/>
              </w:rPr>
              <w:t>en</w:t>
            </w:r>
            <w:r w:rsidRPr="001D2838">
              <w:rPr>
                <w:rFonts w:ascii="Calibri" w:eastAsia="Arial Unicode MS" w:hAnsi="Calibri" w:cs="Calibri"/>
                <w:i/>
                <w:iCs/>
              </w:rPr>
              <w:t xml:space="preserve"> CU</w:t>
            </w:r>
            <w:r w:rsidR="55988FFC" w:rsidRPr="001D2838">
              <w:rPr>
                <w:rFonts w:ascii="Calibri" w:eastAsia="Arial Unicode MS" w:hAnsi="Calibri" w:cs="Calibri"/>
                <w:i/>
                <w:iCs/>
              </w:rPr>
              <w:t>-</w:t>
            </w:r>
            <w:r w:rsidR="008A4039">
              <w:rPr>
                <w:rFonts w:ascii="Calibri" w:eastAsia="Arial Unicode MS" w:hAnsi="Calibri" w:cs="Calibri"/>
                <w:i/>
                <w:iCs/>
              </w:rPr>
              <w:t>13</w:t>
            </w:r>
            <w:r w:rsidR="001D2838">
              <w:rPr>
                <w:rFonts w:ascii="Calibri" w:eastAsia="Arial Unicode MS" w:hAnsi="Calibri" w:cs="Calibri"/>
                <w:i/>
                <w:iCs/>
              </w:rPr>
              <w:t>:</w:t>
            </w:r>
            <w:r w:rsidR="008A4039">
              <w:rPr>
                <w:rFonts w:ascii="Calibri" w:eastAsia="Arial Unicode MS" w:hAnsi="Calibri" w:cs="Calibri"/>
                <w:i/>
                <w:iCs/>
              </w:rPr>
              <w:t xml:space="preserve"> </w:t>
            </w:r>
            <w:r w:rsidR="008A4039" w:rsidRPr="29CB5B3D">
              <w:rPr>
                <w:rFonts w:ascii="Calibri" w:eastAsia="Calibri" w:hAnsi="Calibri" w:cs="Calibri"/>
              </w:rPr>
              <w:t>Generar Balances de ventas diarios y semanales</w:t>
            </w:r>
          </w:p>
        </w:tc>
      </w:tr>
      <w:tr w:rsidR="006F1E8A" w14:paraId="652F10E2" w14:textId="77777777" w:rsidTr="004B4F9E">
        <w:tc>
          <w:tcPr>
            <w:tcW w:w="9236" w:type="dxa"/>
            <w:gridSpan w:val="4"/>
          </w:tcPr>
          <w:p w14:paraId="42D38FA5" w14:textId="77777777" w:rsidR="006F1E8A" w:rsidRPr="00D86145" w:rsidRDefault="006F1E8A" w:rsidP="00C37965">
            <w:pPr>
              <w:rPr>
                <w:rFonts w:ascii="Calibri" w:hAnsi="Calibri" w:cs="Calibri"/>
                <w:lang w:eastAsia="es-ES"/>
              </w:rPr>
            </w:pPr>
            <w:r w:rsidRPr="113DDEBB">
              <w:rPr>
                <w:rFonts w:ascii="Calibri" w:hAnsi="Calibri" w:cs="Calibri"/>
                <w:b/>
                <w:bCs/>
              </w:rPr>
              <w:t>DESCRIPCIÓN:</w:t>
            </w:r>
          </w:p>
          <w:p w14:paraId="493A85E2" w14:textId="7F6D2E8F" w:rsidR="006F1E8A" w:rsidRPr="00D86145" w:rsidRDefault="4A99B600" w:rsidP="00C37965">
            <w:pPr>
              <w:rPr>
                <w:rFonts w:ascii="Calibri" w:eastAsia="Arial Unicode MS" w:hAnsi="Calibri" w:cs="Calibri"/>
                <w:i/>
              </w:rPr>
            </w:pPr>
            <w:r w:rsidRPr="7DB35B91">
              <w:rPr>
                <w:rFonts w:ascii="Calibri" w:eastAsia="Arial Unicode MS" w:hAnsi="Calibri" w:cs="Calibri"/>
                <w:i/>
                <w:iCs/>
              </w:rPr>
              <w:t>El gerente podrá calcular las comisiones de los vendedores</w:t>
            </w:r>
            <w:r w:rsidR="00E81A34">
              <w:rPr>
                <w:rFonts w:ascii="Calibri" w:eastAsia="Arial Unicode MS" w:hAnsi="Calibri" w:cs="Calibri"/>
                <w:i/>
                <w:iCs/>
              </w:rPr>
              <w:t>.</w:t>
            </w:r>
          </w:p>
        </w:tc>
      </w:tr>
      <w:tr w:rsidR="006F1E8A" w14:paraId="1750E5CE" w14:textId="77777777" w:rsidTr="004B4F9E">
        <w:tc>
          <w:tcPr>
            <w:tcW w:w="9236" w:type="dxa"/>
            <w:gridSpan w:val="4"/>
            <w:tcBorders>
              <w:bottom w:val="single" w:sz="4" w:space="0" w:color="auto"/>
            </w:tcBorders>
          </w:tcPr>
          <w:p w14:paraId="59A78983" w14:textId="41C77ACC" w:rsidR="006F1E8A" w:rsidRDefault="006F1E8A" w:rsidP="00C37965">
            <w:pPr>
              <w:rPr>
                <w:rFonts w:ascii="Calibri" w:hAnsi="Calibri" w:cs="Calibri"/>
                <w:b/>
                <w:bCs/>
              </w:rPr>
            </w:pPr>
            <w:r w:rsidRPr="113DDEBB">
              <w:rPr>
                <w:rFonts w:ascii="Calibri" w:hAnsi="Calibri" w:cs="Calibri"/>
                <w:b/>
                <w:bCs/>
              </w:rPr>
              <w:t xml:space="preserve">NOTAS: </w:t>
            </w:r>
          </w:p>
          <w:p w14:paraId="640B635D" w14:textId="41C77ACC" w:rsidR="00E81A34" w:rsidRPr="00DF4E12" w:rsidRDefault="00E81A34" w:rsidP="00D01BB1">
            <w:pPr>
              <w:pStyle w:val="Prrafodelista"/>
              <w:numPr>
                <w:ilvl w:val="0"/>
                <w:numId w:val="127"/>
              </w:numPr>
              <w:spacing w:line="259" w:lineRule="auto"/>
              <w:rPr>
                <w:rFonts w:ascii="Calibri" w:hAnsi="Calibri" w:cs="Calibri"/>
                <w:i/>
                <w:iCs/>
                <w:lang w:val="es-419"/>
              </w:rPr>
            </w:pPr>
            <w:r>
              <w:rPr>
                <w:rFonts w:ascii="Calibri" w:hAnsi="Calibri" w:cs="Calibri"/>
                <w:i/>
                <w:iCs/>
                <w:lang w:val="es-419"/>
              </w:rPr>
              <w:t>El gerente debe buscar al vendedor en el campo tipo string de máximo 25 caracteres.</w:t>
            </w:r>
          </w:p>
          <w:p w14:paraId="23EFD9E1" w14:textId="41C77ACC" w:rsidR="00E81A34" w:rsidRPr="00DF4E12" w:rsidRDefault="00E81A34" w:rsidP="00D01BB1">
            <w:pPr>
              <w:pStyle w:val="Prrafodelista"/>
              <w:numPr>
                <w:ilvl w:val="0"/>
                <w:numId w:val="127"/>
              </w:numPr>
              <w:spacing w:line="259" w:lineRule="auto"/>
              <w:rPr>
                <w:i/>
                <w:iCs/>
                <w:lang w:val="es-419"/>
              </w:rPr>
            </w:pPr>
            <w:r w:rsidRPr="00DF4E12">
              <w:rPr>
                <w:rFonts w:ascii="Calibri" w:hAnsi="Calibri" w:cs="Calibri"/>
                <w:i/>
                <w:iCs/>
                <w:lang w:val="es-419"/>
              </w:rPr>
              <w:t>El gerente podrá consultar cuánto le debe de comisión al vendedor por las ventas realizadas.</w:t>
            </w:r>
          </w:p>
          <w:p w14:paraId="43864037" w14:textId="41C77ACC" w:rsidR="00E81A34" w:rsidRPr="00DF4E12" w:rsidRDefault="00E81A34" w:rsidP="00D01BB1">
            <w:pPr>
              <w:pStyle w:val="Prrafodelista"/>
              <w:numPr>
                <w:ilvl w:val="0"/>
                <w:numId w:val="127"/>
              </w:numPr>
              <w:spacing w:line="259" w:lineRule="auto"/>
              <w:rPr>
                <w:rFonts w:ascii="Calibri" w:eastAsia="Calibri" w:hAnsi="Calibri" w:cs="Calibri"/>
                <w:i/>
                <w:lang w:val="es-419"/>
              </w:rPr>
            </w:pPr>
            <w:r w:rsidRPr="00DF4E12">
              <w:rPr>
                <w:rFonts w:ascii="Calibri" w:hAnsi="Calibri" w:cs="Calibri"/>
                <w:i/>
                <w:iCs/>
                <w:lang w:val="es-419"/>
              </w:rPr>
              <w:t>El vendedor podrá visualizar al final de su jornada cuánto es el monto que le corresponde por sus ventas.</w:t>
            </w:r>
          </w:p>
          <w:p w14:paraId="0B535783" w14:textId="2C2A0B97" w:rsidR="006F1E8A" w:rsidRPr="00E81A34" w:rsidRDefault="006F1E8A" w:rsidP="00C37965">
            <w:pPr>
              <w:rPr>
                <w:rFonts w:ascii="Calibri" w:hAnsi="Calibri" w:cs="Calibri"/>
                <w:b/>
                <w:bCs/>
                <w:lang w:val="es-419"/>
              </w:rPr>
            </w:pPr>
          </w:p>
        </w:tc>
      </w:tr>
      <w:tr w:rsidR="006F1E8A" w14:paraId="6C7B4827" w14:textId="77777777" w:rsidTr="004B4F9E">
        <w:tc>
          <w:tcPr>
            <w:tcW w:w="9236" w:type="dxa"/>
            <w:gridSpan w:val="4"/>
            <w:tcBorders>
              <w:bottom w:val="single" w:sz="4" w:space="0" w:color="auto"/>
            </w:tcBorders>
          </w:tcPr>
          <w:p w14:paraId="37FF1C83" w14:textId="3D6B2B47" w:rsidR="006F1E8A" w:rsidRPr="00D86145" w:rsidRDefault="006F1E8A" w:rsidP="01ABB7D3">
            <w:pPr>
              <w:spacing w:line="259" w:lineRule="auto"/>
              <w:rPr>
                <w:rFonts w:ascii="Calibri" w:eastAsia="Arial Unicode MS" w:hAnsi="Calibri" w:cs="Calibri"/>
                <w:i/>
                <w:iCs/>
              </w:rPr>
            </w:pPr>
            <w:r w:rsidRPr="4476F917">
              <w:rPr>
                <w:rFonts w:ascii="Calibri" w:hAnsi="Calibri" w:cs="Calibri"/>
                <w:b/>
                <w:bCs/>
              </w:rPr>
              <w:t>CRITERIOS DE ACEPTACIÓN:</w:t>
            </w:r>
          </w:p>
          <w:p w14:paraId="539DEC33" w14:textId="29F2F9FF" w:rsidR="006F1E8A" w:rsidRPr="00D86145" w:rsidRDefault="4D446E4C" w:rsidP="00C37965">
            <w:pPr>
              <w:spacing w:line="259" w:lineRule="auto"/>
              <w:rPr>
                <w:rFonts w:ascii="Calibri" w:eastAsia="Arial Unicode MS" w:hAnsi="Calibri" w:cs="Calibri"/>
                <w:i/>
              </w:rPr>
            </w:pPr>
            <w:r w:rsidRPr="483832EA">
              <w:rPr>
                <w:rFonts w:ascii="Calibri" w:hAnsi="Calibri" w:cs="Calibri"/>
              </w:rPr>
              <w:t xml:space="preserve">Se necesita tener </w:t>
            </w:r>
            <w:r w:rsidRPr="76131AE0">
              <w:rPr>
                <w:rFonts w:ascii="Calibri" w:hAnsi="Calibri" w:cs="Calibri"/>
              </w:rPr>
              <w:t>más</w:t>
            </w:r>
            <w:r w:rsidRPr="483832EA">
              <w:rPr>
                <w:rFonts w:ascii="Calibri" w:hAnsi="Calibri" w:cs="Calibri"/>
              </w:rPr>
              <w:t xml:space="preserve"> de 10 ventas</w:t>
            </w:r>
          </w:p>
        </w:tc>
      </w:tr>
      <w:tr w:rsidR="006F1E8A" w14:paraId="216AE2B6" w14:textId="77777777" w:rsidTr="004B4F9E">
        <w:trPr>
          <w:trHeight w:val="345"/>
        </w:trPr>
        <w:tc>
          <w:tcPr>
            <w:tcW w:w="9236" w:type="dxa"/>
            <w:gridSpan w:val="4"/>
            <w:tcBorders>
              <w:bottom w:val="single" w:sz="4" w:space="0" w:color="auto"/>
            </w:tcBorders>
            <w:shd w:val="clear" w:color="auto" w:fill="D9D9D9" w:themeFill="background1" w:themeFillShade="D9"/>
          </w:tcPr>
          <w:p w14:paraId="508BE206" w14:textId="77777777" w:rsidR="006F1E8A" w:rsidRDefault="006F1E8A" w:rsidP="00C37965">
            <w:pPr>
              <w:rPr>
                <w:rFonts w:ascii="Calibri" w:hAnsi="Calibri" w:cs="Calibri"/>
                <w:b/>
                <w:bCs/>
              </w:rPr>
            </w:pPr>
            <w:r w:rsidRPr="113DDEBB">
              <w:rPr>
                <w:rFonts w:ascii="Calibri" w:hAnsi="Calibri" w:cs="Calibri"/>
                <w:b/>
                <w:bCs/>
              </w:rPr>
              <w:t xml:space="preserve">ESCENARIOS: </w:t>
            </w:r>
          </w:p>
        </w:tc>
      </w:tr>
      <w:tr w:rsidR="006F1E8A" w14:paraId="0B073A1F" w14:textId="77777777" w:rsidTr="004B4F9E">
        <w:trPr>
          <w:trHeight w:val="1674"/>
        </w:trPr>
        <w:tc>
          <w:tcPr>
            <w:tcW w:w="1134" w:type="dxa"/>
            <w:tcBorders>
              <w:bottom w:val="single" w:sz="4" w:space="0" w:color="auto"/>
            </w:tcBorders>
          </w:tcPr>
          <w:p w14:paraId="1C88347D" w14:textId="04FBFB4D" w:rsidR="006F1E8A" w:rsidRPr="00D86145" w:rsidRDefault="006F1E8A" w:rsidP="36D372D0">
            <w:pPr>
              <w:rPr>
                <w:rFonts w:ascii="Calibri" w:hAnsi="Calibri" w:cs="Calibri"/>
                <w:i/>
                <w:iCs/>
                <w:lang w:eastAsia="es-ES"/>
              </w:rPr>
            </w:pPr>
            <w:r w:rsidRPr="36D372D0">
              <w:rPr>
                <w:rFonts w:ascii="Calibri" w:eastAsia="Arial Unicode MS" w:hAnsi="Calibri" w:cs="Calibri"/>
              </w:rPr>
              <w:t>ES-</w:t>
            </w:r>
            <w:r w:rsidR="204B9A3A" w:rsidRPr="36D372D0">
              <w:rPr>
                <w:rFonts w:ascii="Calibri" w:eastAsia="Arial Unicode MS" w:hAnsi="Calibri" w:cs="Calibri"/>
              </w:rPr>
              <w:t>2</w:t>
            </w:r>
            <w:r w:rsidR="002A211C">
              <w:rPr>
                <w:rFonts w:ascii="Calibri" w:eastAsia="Arial Unicode MS" w:hAnsi="Calibri" w:cs="Calibri"/>
              </w:rPr>
              <w:t>4</w:t>
            </w:r>
            <w:r w:rsidR="204B9A3A" w:rsidRPr="36D372D0">
              <w:rPr>
                <w:rFonts w:ascii="Calibri" w:eastAsia="Arial Unicode MS" w:hAnsi="Calibri" w:cs="Calibri"/>
              </w:rPr>
              <w:t>.1</w:t>
            </w:r>
            <w:r w:rsidRPr="36D372D0">
              <w:rPr>
                <w:rFonts w:ascii="Calibri" w:eastAsia="Arial Unicode MS" w:hAnsi="Calibri" w:cs="Calibri"/>
              </w:rPr>
              <w:t xml:space="preserve">    </w:t>
            </w:r>
          </w:p>
          <w:p w14:paraId="3052671E" w14:textId="77777777" w:rsidR="006F1E8A" w:rsidRPr="00D86145" w:rsidRDefault="006F1E8A" w:rsidP="00C37965">
            <w:pPr>
              <w:ind w:left="360"/>
              <w:rPr>
                <w:rFonts w:ascii="Calibri" w:hAnsi="Calibri" w:cs="Calibri"/>
                <w:lang w:eastAsia="es-ES"/>
              </w:rPr>
            </w:pPr>
          </w:p>
        </w:tc>
        <w:tc>
          <w:tcPr>
            <w:tcW w:w="8102" w:type="dxa"/>
            <w:gridSpan w:val="3"/>
            <w:tcBorders>
              <w:bottom w:val="single" w:sz="4" w:space="0" w:color="auto"/>
            </w:tcBorders>
          </w:tcPr>
          <w:p w14:paraId="644ABD38" w14:textId="0445906C" w:rsidR="006F1E8A" w:rsidRDefault="006F1E8A" w:rsidP="00C37965">
            <w:pPr>
              <w:rPr>
                <w:rFonts w:ascii="Calibri" w:hAnsi="Calibri" w:cs="Calibri"/>
                <w:b/>
                <w:bCs/>
              </w:rPr>
            </w:pPr>
            <w:r w:rsidRPr="113DDEBB">
              <w:rPr>
                <w:rFonts w:ascii="Calibri" w:hAnsi="Calibri" w:cs="Calibri"/>
                <w:b/>
                <w:bCs/>
              </w:rPr>
              <w:t xml:space="preserve">DESCRIPCIÓN: </w:t>
            </w:r>
            <w:r w:rsidR="003F7973">
              <w:rPr>
                <w:rFonts w:ascii="Calibri" w:hAnsi="Calibri" w:cs="Calibri"/>
                <w:b/>
                <w:bCs/>
              </w:rPr>
              <w:t xml:space="preserve">Se </w:t>
            </w:r>
            <w:r w:rsidR="007927DB">
              <w:rPr>
                <w:rFonts w:ascii="Calibri" w:hAnsi="Calibri" w:cs="Calibri"/>
                <w:b/>
                <w:bCs/>
              </w:rPr>
              <w:t>calcula la comisión</w:t>
            </w:r>
            <w:r w:rsidR="003F7973">
              <w:rPr>
                <w:rFonts w:ascii="Calibri" w:hAnsi="Calibri" w:cs="Calibri"/>
                <w:b/>
                <w:bCs/>
              </w:rPr>
              <w:t xml:space="preserve"> correctamente.</w:t>
            </w:r>
          </w:p>
          <w:p w14:paraId="2249E696" w14:textId="77777777" w:rsidR="006F1E8A" w:rsidRPr="00D86145" w:rsidRDefault="006F1E8A" w:rsidP="00C37965">
            <w:pPr>
              <w:rPr>
                <w:rFonts w:ascii="Calibri" w:eastAsia="Arial Unicode MS" w:hAnsi="Calibri" w:cs="Calibri"/>
                <w:i/>
              </w:rPr>
            </w:pPr>
            <w:r w:rsidRPr="113DDEBB">
              <w:rPr>
                <w:rFonts w:ascii="Calibri" w:hAnsi="Calibri" w:cs="Calibri"/>
                <w:b/>
                <w:bCs/>
              </w:rPr>
              <w:t>SUPOSICIONES/ASUNCIONES</w:t>
            </w:r>
            <w:r w:rsidRPr="00D86145">
              <w:rPr>
                <w:rFonts w:ascii="Calibri" w:eastAsia="Arial Unicode MS" w:hAnsi="Calibri" w:cs="Calibri"/>
                <w:i/>
              </w:rPr>
              <w:t>:</w:t>
            </w:r>
          </w:p>
          <w:p w14:paraId="081FC8C9" w14:textId="1D5B4F1B" w:rsidR="006F1E8A" w:rsidRPr="00D86145" w:rsidRDefault="00B71CD4" w:rsidP="00D01BB1">
            <w:pPr>
              <w:pStyle w:val="Prrafodelista"/>
              <w:numPr>
                <w:ilvl w:val="0"/>
                <w:numId w:val="40"/>
              </w:numPr>
              <w:rPr>
                <w:rFonts w:ascii="Calibri" w:eastAsia="Calibri" w:hAnsi="Calibri" w:cs="Calibri"/>
                <w:i/>
                <w:iCs/>
              </w:rPr>
            </w:pPr>
            <w:r>
              <w:rPr>
                <w:rFonts w:ascii="Calibri" w:eastAsia="Arial Unicode MS" w:hAnsi="Calibri" w:cs="Calibri"/>
                <w:i/>
                <w:iCs/>
              </w:rPr>
              <w:t>El gerente busca en el campo respetando el tipo de dato string y longitud de 25 caracteres.</w:t>
            </w:r>
          </w:p>
          <w:p w14:paraId="466674A7" w14:textId="77777777" w:rsidR="006F1E8A" w:rsidRDefault="006F1E8A" w:rsidP="00C37965">
            <w:pPr>
              <w:rPr>
                <w:rFonts w:ascii="Calibri" w:hAnsi="Calibri" w:cs="Calibri"/>
                <w:b/>
                <w:bCs/>
              </w:rPr>
            </w:pPr>
            <w:r w:rsidRPr="113DDEBB">
              <w:rPr>
                <w:rFonts w:ascii="Calibri" w:hAnsi="Calibri" w:cs="Calibri"/>
                <w:b/>
                <w:bCs/>
              </w:rPr>
              <w:t>RESULTADOS:</w:t>
            </w:r>
            <w:r w:rsidRPr="00D86145">
              <w:rPr>
                <w:rFonts w:ascii="Calibri" w:eastAsia="Arial Unicode MS" w:hAnsi="Calibri" w:cs="Calibri"/>
                <w:i/>
              </w:rPr>
              <w:t xml:space="preserve"> </w:t>
            </w:r>
          </w:p>
          <w:p w14:paraId="6395F5E5" w14:textId="25ADD2CC" w:rsidR="006F1E8A" w:rsidRPr="00D86145" w:rsidRDefault="00B71CD4" w:rsidP="00D01BB1">
            <w:pPr>
              <w:pStyle w:val="Prrafodelista"/>
              <w:numPr>
                <w:ilvl w:val="0"/>
                <w:numId w:val="100"/>
              </w:numPr>
              <w:rPr>
                <w:rFonts w:ascii="Calibri" w:eastAsia="Calibri" w:hAnsi="Calibri" w:cs="Calibri"/>
                <w:i/>
                <w:iCs/>
              </w:rPr>
            </w:pPr>
            <w:r>
              <w:rPr>
                <w:rFonts w:ascii="Calibri" w:eastAsia="Calibri" w:hAnsi="Calibri" w:cs="Calibri"/>
                <w:i/>
                <w:iCs/>
              </w:rPr>
              <w:t xml:space="preserve">Se </w:t>
            </w:r>
            <w:r w:rsidR="00987763">
              <w:rPr>
                <w:rFonts w:ascii="Calibri" w:eastAsia="Calibri" w:hAnsi="Calibri" w:cs="Calibri"/>
                <w:i/>
                <w:iCs/>
              </w:rPr>
              <w:t>realiza el cálculo de comisión exitosamente.</w:t>
            </w:r>
          </w:p>
        </w:tc>
      </w:tr>
      <w:tr w:rsidR="00446FA7" w14:paraId="331FF848" w14:textId="77777777" w:rsidTr="004B4F9E">
        <w:trPr>
          <w:trHeight w:val="689"/>
        </w:trPr>
        <w:tc>
          <w:tcPr>
            <w:tcW w:w="1134" w:type="dxa"/>
            <w:tcBorders>
              <w:bottom w:val="single" w:sz="4" w:space="0" w:color="auto"/>
            </w:tcBorders>
          </w:tcPr>
          <w:p w14:paraId="17E40145" w14:textId="40894753" w:rsidR="00446FA7" w:rsidRPr="00D86145" w:rsidRDefault="003F7973" w:rsidP="36D372D0">
            <w:pPr>
              <w:rPr>
                <w:rFonts w:ascii="Calibri" w:eastAsia="Arial Unicode MS" w:hAnsi="Calibri" w:cs="Calibri"/>
                <w:lang w:eastAsia="es-ES"/>
              </w:rPr>
            </w:pPr>
            <w:r w:rsidRPr="36D372D0">
              <w:rPr>
                <w:rFonts w:ascii="Calibri" w:eastAsia="Arial Unicode MS" w:hAnsi="Calibri" w:cs="Calibri"/>
              </w:rPr>
              <w:t>ES-</w:t>
            </w:r>
            <w:r w:rsidR="468DCF02" w:rsidRPr="36D372D0">
              <w:rPr>
                <w:rFonts w:ascii="Calibri" w:eastAsia="Arial Unicode MS" w:hAnsi="Calibri" w:cs="Calibri"/>
              </w:rPr>
              <w:t>2</w:t>
            </w:r>
            <w:r w:rsidR="002A211C">
              <w:rPr>
                <w:rFonts w:ascii="Calibri" w:eastAsia="Arial Unicode MS" w:hAnsi="Calibri" w:cs="Calibri"/>
              </w:rPr>
              <w:t>4</w:t>
            </w:r>
            <w:r w:rsidR="468DCF02" w:rsidRPr="36D372D0">
              <w:rPr>
                <w:rFonts w:ascii="Calibri" w:eastAsia="Arial Unicode MS" w:hAnsi="Calibri" w:cs="Calibri"/>
              </w:rPr>
              <w:t>.2</w:t>
            </w:r>
          </w:p>
        </w:tc>
        <w:tc>
          <w:tcPr>
            <w:tcW w:w="8102" w:type="dxa"/>
            <w:gridSpan w:val="3"/>
            <w:tcBorders>
              <w:bottom w:val="single" w:sz="4" w:space="0" w:color="auto"/>
            </w:tcBorders>
          </w:tcPr>
          <w:p w14:paraId="4C72CDCB" w14:textId="70602284" w:rsidR="003F7973" w:rsidRDefault="003F7973" w:rsidP="003F7973">
            <w:pPr>
              <w:rPr>
                <w:rFonts w:ascii="Calibri" w:hAnsi="Calibri" w:cs="Calibri"/>
                <w:b/>
                <w:bCs/>
              </w:rPr>
            </w:pPr>
            <w:r w:rsidRPr="113DDEBB">
              <w:rPr>
                <w:rFonts w:ascii="Calibri" w:hAnsi="Calibri" w:cs="Calibri"/>
                <w:b/>
                <w:bCs/>
              </w:rPr>
              <w:t>DESCRIPCIÓN:</w:t>
            </w:r>
            <w:r w:rsidR="00987763">
              <w:rPr>
                <w:rFonts w:ascii="Calibri" w:hAnsi="Calibri" w:cs="Calibri"/>
                <w:b/>
                <w:bCs/>
              </w:rPr>
              <w:t xml:space="preserve"> No se </w:t>
            </w:r>
            <w:r w:rsidR="007927DB">
              <w:rPr>
                <w:rFonts w:ascii="Calibri" w:hAnsi="Calibri" w:cs="Calibri"/>
                <w:b/>
                <w:bCs/>
              </w:rPr>
              <w:t xml:space="preserve">calcula la comisión por </w:t>
            </w:r>
            <w:r w:rsidR="00BB29F4">
              <w:rPr>
                <w:rFonts w:ascii="Calibri" w:hAnsi="Calibri" w:cs="Calibri"/>
                <w:b/>
                <w:bCs/>
              </w:rPr>
              <w:t>no alcanzar la venta diaria</w:t>
            </w:r>
          </w:p>
          <w:p w14:paraId="6B4DBF2F" w14:textId="77777777" w:rsidR="003F7973" w:rsidRPr="00D86145" w:rsidRDefault="003F7973" w:rsidP="003F7973">
            <w:pPr>
              <w:rPr>
                <w:rFonts w:ascii="Calibri" w:eastAsia="Arial Unicode MS" w:hAnsi="Calibri" w:cs="Calibri"/>
                <w:i/>
              </w:rPr>
            </w:pPr>
            <w:r w:rsidRPr="113DDEBB">
              <w:rPr>
                <w:rFonts w:ascii="Calibri" w:hAnsi="Calibri" w:cs="Calibri"/>
                <w:b/>
                <w:bCs/>
              </w:rPr>
              <w:t>SUPOSICIONES/ASUNCIONES</w:t>
            </w:r>
            <w:r w:rsidRPr="00D86145">
              <w:rPr>
                <w:rFonts w:ascii="Calibri" w:eastAsia="Arial Unicode MS" w:hAnsi="Calibri" w:cs="Calibri"/>
                <w:i/>
              </w:rPr>
              <w:t>:</w:t>
            </w:r>
          </w:p>
          <w:p w14:paraId="20AC5122" w14:textId="32FD2D47" w:rsidR="003F7973" w:rsidRPr="00D86145" w:rsidRDefault="52E7E061" w:rsidP="00D01BB1">
            <w:pPr>
              <w:pStyle w:val="Prrafodelista"/>
              <w:numPr>
                <w:ilvl w:val="0"/>
                <w:numId w:val="40"/>
              </w:numPr>
              <w:rPr>
                <w:rFonts w:ascii="Calibri" w:eastAsia="Calibri" w:hAnsi="Calibri" w:cs="Calibri"/>
                <w:i/>
                <w:iCs/>
              </w:rPr>
            </w:pPr>
            <w:r w:rsidRPr="38142F68">
              <w:rPr>
                <w:rFonts w:ascii="Calibri" w:eastAsia="Arial Unicode MS" w:hAnsi="Calibri" w:cs="Calibri"/>
                <w:i/>
                <w:iCs/>
              </w:rPr>
              <w:t xml:space="preserve">El vendedor no ha realizado ninguna </w:t>
            </w:r>
            <w:r w:rsidR="7D38E7AA" w:rsidRPr="7DB35B91">
              <w:rPr>
                <w:rFonts w:ascii="Calibri" w:eastAsia="Arial Unicode MS" w:hAnsi="Calibri" w:cs="Calibri"/>
                <w:i/>
                <w:iCs/>
              </w:rPr>
              <w:t>vent</w:t>
            </w:r>
            <w:r w:rsidR="6DC2DE3A" w:rsidRPr="7DB35B91">
              <w:rPr>
                <w:rFonts w:ascii="Calibri" w:eastAsia="Arial Unicode MS" w:hAnsi="Calibri" w:cs="Calibri"/>
                <w:i/>
                <w:iCs/>
              </w:rPr>
              <w:t>a</w:t>
            </w:r>
            <w:r w:rsidRPr="38142F68">
              <w:rPr>
                <w:rFonts w:ascii="Calibri" w:eastAsia="Arial Unicode MS" w:hAnsi="Calibri" w:cs="Calibri"/>
                <w:i/>
                <w:iCs/>
              </w:rPr>
              <w:t xml:space="preserve"> en el día</w:t>
            </w:r>
            <w:r w:rsidR="00BB29F4">
              <w:rPr>
                <w:rFonts w:ascii="Calibri" w:eastAsia="Arial Unicode MS" w:hAnsi="Calibri" w:cs="Calibri"/>
                <w:i/>
                <w:iCs/>
              </w:rPr>
              <w:t xml:space="preserve"> o no ha llegado a la meta de 10 ventas mínimo</w:t>
            </w:r>
            <w:r w:rsidRPr="38142F68">
              <w:rPr>
                <w:rFonts w:ascii="Calibri" w:eastAsia="Arial Unicode MS" w:hAnsi="Calibri" w:cs="Calibri"/>
                <w:i/>
                <w:iCs/>
              </w:rPr>
              <w:t>.</w:t>
            </w:r>
          </w:p>
          <w:p w14:paraId="08C28B70" w14:textId="5AC6EC37" w:rsidR="003F7973" w:rsidRPr="00214B75" w:rsidRDefault="003F7973" w:rsidP="003F7973">
            <w:pPr>
              <w:rPr>
                <w:rFonts w:ascii="Calibri" w:eastAsia="Arial Unicode MS" w:hAnsi="Calibri" w:cs="Calibri"/>
                <w:i/>
              </w:rPr>
            </w:pPr>
            <w:r w:rsidRPr="113DDEBB">
              <w:rPr>
                <w:rFonts w:ascii="Calibri" w:hAnsi="Calibri" w:cs="Calibri"/>
                <w:b/>
                <w:bCs/>
              </w:rPr>
              <w:t>RESULTADOS:</w:t>
            </w:r>
            <w:r w:rsidRPr="00D86145">
              <w:rPr>
                <w:rFonts w:ascii="Calibri" w:eastAsia="Arial Unicode MS" w:hAnsi="Calibri" w:cs="Calibri"/>
                <w:i/>
              </w:rPr>
              <w:t xml:space="preserve"> </w:t>
            </w:r>
          </w:p>
          <w:p w14:paraId="2111636C" w14:textId="344F9007" w:rsidR="00446FA7" w:rsidRPr="113DDEBB" w:rsidRDefault="77CC3777" w:rsidP="00D01BB1">
            <w:pPr>
              <w:pStyle w:val="Prrafodelista"/>
              <w:numPr>
                <w:ilvl w:val="0"/>
                <w:numId w:val="44"/>
              </w:numPr>
              <w:rPr>
                <w:rFonts w:ascii="Calibri" w:hAnsi="Calibri" w:cs="Calibri"/>
                <w:b/>
                <w:bCs/>
              </w:rPr>
            </w:pPr>
            <w:r w:rsidRPr="17F751AB">
              <w:rPr>
                <w:rFonts w:ascii="Calibri" w:eastAsia="Arial Unicode MS" w:hAnsi="Calibri" w:cs="Calibri"/>
                <w:i/>
                <w:iCs/>
              </w:rPr>
              <w:t xml:space="preserve">Mensaje de error y notificación de que el vendedor no </w:t>
            </w:r>
            <w:r w:rsidR="00BB29F4">
              <w:rPr>
                <w:rFonts w:ascii="Calibri" w:eastAsia="Arial Unicode MS" w:hAnsi="Calibri" w:cs="Calibri"/>
                <w:i/>
                <w:iCs/>
              </w:rPr>
              <w:t>recibe comisión.</w:t>
            </w:r>
          </w:p>
        </w:tc>
      </w:tr>
      <w:tr w:rsidR="00446FA7" w14:paraId="439386C1" w14:textId="77777777" w:rsidTr="004B4F9E">
        <w:trPr>
          <w:trHeight w:val="1674"/>
        </w:trPr>
        <w:tc>
          <w:tcPr>
            <w:tcW w:w="1134" w:type="dxa"/>
            <w:tcBorders>
              <w:bottom w:val="single" w:sz="4" w:space="0" w:color="auto"/>
            </w:tcBorders>
          </w:tcPr>
          <w:p w14:paraId="4934858F" w14:textId="3149D302" w:rsidR="003F7973" w:rsidRPr="00D86145" w:rsidRDefault="003F7973" w:rsidP="36D372D0">
            <w:pPr>
              <w:rPr>
                <w:rFonts w:ascii="Calibri" w:hAnsi="Calibri" w:cs="Calibri"/>
                <w:i/>
                <w:iCs/>
                <w:lang w:eastAsia="es-ES"/>
              </w:rPr>
            </w:pPr>
            <w:r w:rsidRPr="36D372D0">
              <w:rPr>
                <w:rFonts w:ascii="Calibri" w:eastAsia="Arial Unicode MS" w:hAnsi="Calibri" w:cs="Calibri"/>
              </w:rPr>
              <w:lastRenderedPageBreak/>
              <w:t>ES-</w:t>
            </w:r>
            <w:r w:rsidR="00DF8486" w:rsidRPr="36D372D0">
              <w:rPr>
                <w:rFonts w:ascii="Calibri" w:eastAsia="Arial Unicode MS" w:hAnsi="Calibri" w:cs="Calibri"/>
              </w:rPr>
              <w:t>2</w:t>
            </w:r>
            <w:r w:rsidR="002A211C">
              <w:rPr>
                <w:rFonts w:ascii="Calibri" w:eastAsia="Arial Unicode MS" w:hAnsi="Calibri" w:cs="Calibri"/>
              </w:rPr>
              <w:t>4</w:t>
            </w:r>
            <w:r w:rsidR="00DF8486" w:rsidRPr="36D372D0">
              <w:rPr>
                <w:rFonts w:ascii="Calibri" w:eastAsia="Arial Unicode MS" w:hAnsi="Calibri" w:cs="Calibri"/>
              </w:rPr>
              <w:t>.3</w:t>
            </w:r>
            <w:r w:rsidRPr="36D372D0">
              <w:rPr>
                <w:rFonts w:ascii="Calibri" w:eastAsia="Arial Unicode MS" w:hAnsi="Calibri" w:cs="Calibri"/>
              </w:rPr>
              <w:t xml:space="preserve">   </w:t>
            </w:r>
          </w:p>
          <w:p w14:paraId="61B5F146" w14:textId="77777777" w:rsidR="00446FA7" w:rsidRPr="113DDEBB" w:rsidRDefault="00446FA7" w:rsidP="00C37965">
            <w:pPr>
              <w:rPr>
                <w:rFonts w:ascii="Calibri" w:eastAsia="Arial Unicode MS" w:hAnsi="Calibri" w:cs="Calibri"/>
              </w:rPr>
            </w:pPr>
          </w:p>
        </w:tc>
        <w:tc>
          <w:tcPr>
            <w:tcW w:w="8102" w:type="dxa"/>
            <w:gridSpan w:val="3"/>
            <w:tcBorders>
              <w:bottom w:val="single" w:sz="4" w:space="0" w:color="auto"/>
            </w:tcBorders>
          </w:tcPr>
          <w:p w14:paraId="41CECFE4" w14:textId="31DE7836" w:rsidR="003F7973" w:rsidRDefault="003F7973" w:rsidP="003F7973">
            <w:pPr>
              <w:rPr>
                <w:rFonts w:ascii="Calibri" w:hAnsi="Calibri" w:cs="Calibri"/>
                <w:b/>
                <w:bCs/>
              </w:rPr>
            </w:pPr>
            <w:r w:rsidRPr="113DDEBB">
              <w:rPr>
                <w:rFonts w:ascii="Calibri" w:hAnsi="Calibri" w:cs="Calibri"/>
                <w:b/>
                <w:bCs/>
              </w:rPr>
              <w:t xml:space="preserve">DESCRIPCIÓN: </w:t>
            </w:r>
            <w:r w:rsidR="00BB29F4">
              <w:rPr>
                <w:rFonts w:ascii="Calibri" w:hAnsi="Calibri" w:cs="Calibri"/>
                <w:b/>
                <w:bCs/>
              </w:rPr>
              <w:t xml:space="preserve">No se calcula la comisión por </w:t>
            </w:r>
            <w:r w:rsidR="00E94E03">
              <w:rPr>
                <w:rFonts w:ascii="Calibri" w:hAnsi="Calibri" w:cs="Calibri"/>
                <w:b/>
                <w:bCs/>
              </w:rPr>
              <w:t>conexión inestable.</w:t>
            </w:r>
          </w:p>
          <w:p w14:paraId="360A4588" w14:textId="77777777" w:rsidR="003F7973" w:rsidRPr="00D86145" w:rsidRDefault="003F7973" w:rsidP="003F7973">
            <w:pPr>
              <w:rPr>
                <w:rFonts w:ascii="Calibri" w:eastAsia="Arial Unicode MS" w:hAnsi="Calibri" w:cs="Calibri"/>
                <w:i/>
              </w:rPr>
            </w:pPr>
            <w:r w:rsidRPr="113DDEBB">
              <w:rPr>
                <w:rFonts w:ascii="Calibri" w:hAnsi="Calibri" w:cs="Calibri"/>
                <w:b/>
                <w:bCs/>
              </w:rPr>
              <w:t>SUPOSICIONES/ASUNCIONES</w:t>
            </w:r>
            <w:r w:rsidRPr="00D86145">
              <w:rPr>
                <w:rFonts w:ascii="Calibri" w:eastAsia="Arial Unicode MS" w:hAnsi="Calibri" w:cs="Calibri"/>
                <w:i/>
              </w:rPr>
              <w:t>:</w:t>
            </w:r>
          </w:p>
          <w:p w14:paraId="431A34DE" w14:textId="0776A803" w:rsidR="003F7973" w:rsidRPr="00D86145" w:rsidRDefault="00E94E03" w:rsidP="00D01BB1">
            <w:pPr>
              <w:pStyle w:val="Prrafodelista"/>
              <w:numPr>
                <w:ilvl w:val="0"/>
                <w:numId w:val="40"/>
              </w:numPr>
              <w:rPr>
                <w:rFonts w:ascii="Calibri" w:eastAsia="Calibri" w:hAnsi="Calibri" w:cs="Calibri"/>
                <w:i/>
                <w:iCs/>
              </w:rPr>
            </w:pPr>
            <w:r>
              <w:rPr>
                <w:rFonts w:ascii="Calibri" w:eastAsia="Calibri" w:hAnsi="Calibri" w:cs="Calibri"/>
                <w:i/>
                <w:iCs/>
              </w:rPr>
              <w:t>No dispone de conexión a internet estable por lo que no se establece la conexión a la base de datos, haciendo que no se pueda recoger los datos de las ventas por vendedor.</w:t>
            </w:r>
          </w:p>
          <w:p w14:paraId="5F6B06E8" w14:textId="77777777" w:rsidR="003F7973" w:rsidRDefault="003F7973" w:rsidP="003F7973">
            <w:pPr>
              <w:rPr>
                <w:rFonts w:ascii="Calibri" w:hAnsi="Calibri" w:cs="Calibri"/>
                <w:b/>
                <w:bCs/>
              </w:rPr>
            </w:pPr>
            <w:r w:rsidRPr="113DDEBB">
              <w:rPr>
                <w:rFonts w:ascii="Calibri" w:hAnsi="Calibri" w:cs="Calibri"/>
                <w:b/>
                <w:bCs/>
              </w:rPr>
              <w:t>RESULTADOS:</w:t>
            </w:r>
            <w:r w:rsidRPr="00D86145">
              <w:rPr>
                <w:rFonts w:ascii="Calibri" w:eastAsia="Arial Unicode MS" w:hAnsi="Calibri" w:cs="Calibri"/>
                <w:i/>
              </w:rPr>
              <w:t xml:space="preserve"> </w:t>
            </w:r>
          </w:p>
          <w:p w14:paraId="1BF5E65F" w14:textId="47D6655A" w:rsidR="00446FA7" w:rsidRPr="113DDEBB" w:rsidRDefault="00E94E03" w:rsidP="00D01BB1">
            <w:pPr>
              <w:pStyle w:val="Prrafodelista"/>
              <w:numPr>
                <w:ilvl w:val="0"/>
                <w:numId w:val="44"/>
              </w:numPr>
              <w:rPr>
                <w:rFonts w:ascii="Calibri" w:hAnsi="Calibri" w:cs="Calibri"/>
                <w:b/>
                <w:bCs/>
              </w:rPr>
            </w:pPr>
            <w:r>
              <w:rPr>
                <w:rFonts w:ascii="Calibri" w:eastAsia="Arial Unicode MS" w:hAnsi="Calibri" w:cs="Calibri"/>
                <w:i/>
                <w:iCs/>
              </w:rPr>
              <w:t>Mensaje de error: “</w:t>
            </w:r>
            <w:r w:rsidR="001072B9">
              <w:rPr>
                <w:rFonts w:ascii="Calibri" w:eastAsia="Arial Unicode MS" w:hAnsi="Calibri" w:cs="Calibri"/>
                <w:i/>
                <w:iCs/>
              </w:rPr>
              <w:t>No tiene conexión a internet</w:t>
            </w:r>
            <w:r>
              <w:rPr>
                <w:rFonts w:ascii="Calibri" w:eastAsia="Arial Unicode MS" w:hAnsi="Calibri" w:cs="Calibri"/>
                <w:i/>
                <w:iCs/>
              </w:rPr>
              <w:t>”.</w:t>
            </w:r>
          </w:p>
        </w:tc>
      </w:tr>
      <w:tr w:rsidR="006F1E8A" w14:paraId="2704A29A" w14:textId="77777777" w:rsidTr="004B4F9E">
        <w:tc>
          <w:tcPr>
            <w:tcW w:w="9236" w:type="dxa"/>
            <w:gridSpan w:val="4"/>
          </w:tcPr>
          <w:p w14:paraId="2F4D6844" w14:textId="77777777" w:rsidR="006F1E8A" w:rsidRDefault="006F1E8A" w:rsidP="00C37965">
            <w:pPr>
              <w:rPr>
                <w:rFonts w:ascii="Calibri" w:hAnsi="Calibri" w:cs="Calibri"/>
                <w:b/>
                <w:bCs/>
              </w:rPr>
            </w:pPr>
            <w:r w:rsidRPr="4476F917">
              <w:rPr>
                <w:rFonts w:ascii="Calibri" w:hAnsi="Calibri" w:cs="Calibri"/>
                <w:b/>
                <w:bCs/>
              </w:rPr>
              <w:t>REQUERIMIENTOS ESPECIALES - REGLAS DEL NEGOCIO Y DEL SISTEMA:</w:t>
            </w:r>
          </w:p>
          <w:p w14:paraId="3E5A3DE0" w14:textId="2943883C" w:rsidR="006F1E8A" w:rsidRPr="00D86145" w:rsidRDefault="006F1E8A" w:rsidP="00D01BB1">
            <w:pPr>
              <w:pStyle w:val="Prrafodelista"/>
              <w:numPr>
                <w:ilvl w:val="0"/>
                <w:numId w:val="37"/>
              </w:numPr>
              <w:rPr>
                <w:rFonts w:ascii="Calibri" w:eastAsia="Calibri" w:hAnsi="Calibri" w:cs="Calibri"/>
                <w:b/>
                <w:lang w:val="es-CO" w:eastAsia="en-US"/>
              </w:rPr>
            </w:pPr>
            <w:r w:rsidRPr="4476F917">
              <w:rPr>
                <w:rFonts w:ascii="Calibri" w:hAnsi="Calibri" w:cs="Calibri"/>
                <w:b/>
                <w:bCs/>
              </w:rPr>
              <w:t>Requerimiento especial:</w:t>
            </w:r>
            <w:r w:rsidRPr="26287413">
              <w:rPr>
                <w:rFonts w:ascii="Calibri" w:hAnsi="Calibri" w:cs="Calibri"/>
              </w:rPr>
              <w:t xml:space="preserve"> En caso de no haber registrado ning</w:t>
            </w:r>
            <w:r w:rsidR="00B8707D" w:rsidRPr="26287413">
              <w:rPr>
                <w:rFonts w:ascii="Calibri" w:hAnsi="Calibri" w:cs="Calibri"/>
              </w:rPr>
              <w:t>una venta</w:t>
            </w:r>
            <w:r w:rsidRPr="26287413">
              <w:rPr>
                <w:rFonts w:ascii="Calibri" w:hAnsi="Calibri" w:cs="Calibri"/>
              </w:rPr>
              <w:t xml:space="preserve"> notificar </w:t>
            </w:r>
            <w:r w:rsidR="00B8707D" w:rsidRPr="26287413">
              <w:rPr>
                <w:rFonts w:ascii="Calibri" w:hAnsi="Calibri" w:cs="Calibri"/>
              </w:rPr>
              <w:t>que todavía no se genera la comisión y cuántas ventas le hacen falta al vendedor</w:t>
            </w:r>
            <w:r w:rsidRPr="26287413">
              <w:rPr>
                <w:rFonts w:ascii="Calibri" w:hAnsi="Calibri" w:cs="Calibri"/>
              </w:rPr>
              <w:t>.</w:t>
            </w:r>
          </w:p>
        </w:tc>
      </w:tr>
      <w:tr w:rsidR="006F1E8A" w14:paraId="15B7D752" w14:textId="77777777" w:rsidTr="004B4F9E">
        <w:trPr>
          <w:trHeight w:val="1061"/>
        </w:trPr>
        <w:tc>
          <w:tcPr>
            <w:tcW w:w="9236" w:type="dxa"/>
            <w:gridSpan w:val="4"/>
          </w:tcPr>
          <w:p w14:paraId="77DEBAD2" w14:textId="77777777" w:rsidR="00005C88" w:rsidRDefault="006F1E8A" w:rsidP="00005C88">
            <w:pPr>
              <w:rPr>
                <w:i/>
                <w:lang w:eastAsia="es-ES"/>
              </w:rPr>
            </w:pPr>
            <w:r w:rsidRPr="4476F917">
              <w:rPr>
                <w:rFonts w:ascii="Calibri" w:hAnsi="Calibri" w:cs="Calibri"/>
                <w:b/>
                <w:bCs/>
              </w:rPr>
              <w:t>RIESGOS:</w:t>
            </w:r>
          </w:p>
          <w:p w14:paraId="63A03FAE" w14:textId="4AFD138D" w:rsidR="006F1E8A" w:rsidRPr="00D86145" w:rsidRDefault="00B8707D" w:rsidP="00D01BB1">
            <w:pPr>
              <w:pStyle w:val="Prrafodelista"/>
              <w:numPr>
                <w:ilvl w:val="0"/>
                <w:numId w:val="44"/>
              </w:numPr>
              <w:rPr>
                <w:i/>
              </w:rPr>
            </w:pPr>
            <w:r w:rsidRPr="00D86145">
              <w:rPr>
                <w:i/>
              </w:rPr>
              <w:t>En caso</w:t>
            </w:r>
            <w:r w:rsidR="006F1E8A" w:rsidRPr="00D86145">
              <w:rPr>
                <w:i/>
              </w:rPr>
              <w:t xml:space="preserve"> de </w:t>
            </w:r>
            <w:r w:rsidRPr="00D86145">
              <w:rPr>
                <w:i/>
              </w:rPr>
              <w:t>que no funcione correctamente existirán reclamos a gerencia</w:t>
            </w:r>
            <w:r w:rsidR="006F1E8A" w:rsidRPr="00D86145">
              <w:rPr>
                <w:i/>
              </w:rPr>
              <w:t xml:space="preserve"> por </w:t>
            </w:r>
            <w:r w:rsidRPr="00D86145">
              <w:rPr>
                <w:i/>
              </w:rPr>
              <w:t>los descontentos.</w:t>
            </w:r>
          </w:p>
        </w:tc>
      </w:tr>
    </w:tbl>
    <w:p w14:paraId="76FEABD0" w14:textId="231253AF" w:rsidR="006F1E8A" w:rsidRDefault="006F1E8A" w:rsidP="464F9B40">
      <w:pPr>
        <w:rPr>
          <w:rFonts w:ascii="Calibri" w:hAnsi="Calibri" w:cs="Book Antiqua"/>
          <w:b/>
          <w:bCs/>
        </w:rPr>
      </w:pPr>
    </w:p>
    <w:p w14:paraId="50D3CEEA" w14:textId="7E7356F1" w:rsidR="004466DE" w:rsidRDefault="004466DE" w:rsidP="004E296A">
      <w:pPr>
        <w:rPr>
          <w:rFonts w:ascii="Calibri" w:hAnsi="Calibri" w:cs="Book Antiqua"/>
          <w:b/>
          <w:bCs/>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4"/>
        <w:gridCol w:w="3548"/>
        <w:gridCol w:w="1480"/>
        <w:gridCol w:w="3074"/>
      </w:tblGrid>
      <w:tr w:rsidR="004E296A" w14:paraId="7E6039EE" w14:textId="77777777" w:rsidTr="00FC00E9">
        <w:trPr>
          <w:trHeight w:val="720"/>
        </w:trPr>
        <w:tc>
          <w:tcPr>
            <w:tcW w:w="4682" w:type="dxa"/>
            <w:gridSpan w:val="2"/>
            <w:shd w:val="clear" w:color="auto" w:fill="D9D9D9" w:themeFill="background1" w:themeFillShade="D9"/>
          </w:tcPr>
          <w:p w14:paraId="475AF459" w14:textId="77777777" w:rsidR="004E296A" w:rsidRDefault="004E296A" w:rsidP="00391C12">
            <w:pPr>
              <w:rPr>
                <w:rFonts w:ascii="Calibri" w:hAnsi="Calibri" w:cs="Calibri"/>
                <w:b/>
                <w:bCs/>
              </w:rPr>
            </w:pPr>
            <w:r w:rsidRPr="113DDEBB">
              <w:rPr>
                <w:rFonts w:ascii="Calibri" w:hAnsi="Calibri" w:cs="Calibri"/>
                <w:b/>
                <w:bCs/>
              </w:rPr>
              <w:t>IDENTIFICADOR CASO DE USO:</w:t>
            </w:r>
          </w:p>
          <w:p w14:paraId="075CC5F0" w14:textId="47BB4D92" w:rsidR="004E296A" w:rsidRPr="006550B8" w:rsidRDefault="004E296A" w:rsidP="00391C12">
            <w:pPr>
              <w:rPr>
                <w:rFonts w:ascii="Calibri" w:hAnsi="Calibri" w:cs="Calibri"/>
                <w:b/>
              </w:rPr>
            </w:pPr>
            <w:bookmarkStart w:id="128" w:name="CU25"/>
            <w:r w:rsidRPr="113DDEBB">
              <w:rPr>
                <w:rFonts w:ascii="Calibri" w:hAnsi="Calibri" w:cs="Calibri"/>
                <w:b/>
                <w:bCs/>
              </w:rPr>
              <w:t>CU-</w:t>
            </w:r>
            <w:r w:rsidRPr="006550B8">
              <w:rPr>
                <w:rFonts w:ascii="Calibri" w:hAnsi="Calibri" w:cs="Calibri"/>
                <w:b/>
                <w:bCs/>
              </w:rPr>
              <w:t>2</w:t>
            </w:r>
            <w:r w:rsidR="006550B8">
              <w:rPr>
                <w:rFonts w:ascii="Calibri" w:hAnsi="Calibri" w:cs="Calibri"/>
                <w:b/>
                <w:bCs/>
              </w:rPr>
              <w:t>5</w:t>
            </w:r>
            <w:bookmarkEnd w:id="128"/>
          </w:p>
        </w:tc>
        <w:tc>
          <w:tcPr>
            <w:tcW w:w="4554" w:type="dxa"/>
            <w:gridSpan w:val="2"/>
            <w:shd w:val="clear" w:color="auto" w:fill="D9D9D9" w:themeFill="background1" w:themeFillShade="D9"/>
          </w:tcPr>
          <w:p w14:paraId="0D22463B" w14:textId="77777777" w:rsidR="004E296A" w:rsidRDefault="004E296A" w:rsidP="00391C12">
            <w:pPr>
              <w:rPr>
                <w:rFonts w:ascii="Calibri" w:hAnsi="Calibri" w:cs="Calibri"/>
                <w:b/>
                <w:bCs/>
              </w:rPr>
            </w:pPr>
            <w:r w:rsidRPr="113DDEBB">
              <w:rPr>
                <w:rFonts w:ascii="Calibri" w:hAnsi="Calibri" w:cs="Calibri"/>
                <w:b/>
                <w:bCs/>
              </w:rPr>
              <w:t>NOMBRE:</w:t>
            </w:r>
          </w:p>
          <w:p w14:paraId="76ED0831" w14:textId="34EAC7D7" w:rsidR="004E296A" w:rsidRDefault="05CCC546" w:rsidP="232470F1">
            <w:pPr>
              <w:spacing w:line="259" w:lineRule="auto"/>
            </w:pPr>
            <w:r>
              <w:t>Registrar Autoparte</w:t>
            </w:r>
            <w:commentRangeStart w:id="129"/>
            <w:commentRangeEnd w:id="129"/>
            <w:r w:rsidR="008B149D">
              <w:rPr>
                <w:rStyle w:val="Refdecomentario"/>
              </w:rPr>
              <w:commentReference w:id="129"/>
            </w:r>
          </w:p>
        </w:tc>
      </w:tr>
      <w:tr w:rsidR="004E296A" w14:paraId="7558D3D5" w14:textId="77777777" w:rsidTr="00FC00E9">
        <w:tc>
          <w:tcPr>
            <w:tcW w:w="6162" w:type="dxa"/>
            <w:gridSpan w:val="3"/>
          </w:tcPr>
          <w:p w14:paraId="4C9B62A9" w14:textId="77777777" w:rsidR="004E296A" w:rsidRDefault="004E296A" w:rsidP="00391C12">
            <w:pPr>
              <w:rPr>
                <w:rFonts w:ascii="Calibri" w:hAnsi="Calibri" w:cs="Calibri"/>
                <w:b/>
                <w:bCs/>
              </w:rPr>
            </w:pPr>
            <w:r w:rsidRPr="113DDEBB">
              <w:rPr>
                <w:rFonts w:ascii="Calibri" w:hAnsi="Calibri" w:cs="Calibri"/>
                <w:b/>
                <w:bCs/>
              </w:rPr>
              <w:t>COMPLEJIDAD:</w:t>
            </w:r>
          </w:p>
          <w:p w14:paraId="0024C956" w14:textId="77777777" w:rsidR="004E296A" w:rsidRPr="00B706DF" w:rsidRDefault="004E296A" w:rsidP="00391C12">
            <w:pPr>
              <w:jc w:val="both"/>
              <w:rPr>
                <w:rFonts w:ascii="Calibri" w:hAnsi="Calibri" w:cs="Calibri"/>
                <w:b/>
              </w:rPr>
            </w:pPr>
            <w:r w:rsidRPr="00B706DF">
              <w:rPr>
                <w:rFonts w:ascii="Calibri" w:eastAsia="Arial Unicode MS" w:hAnsi="Calibri" w:cs="Calibri"/>
              </w:rPr>
              <w:t xml:space="preserve">[Media] </w:t>
            </w:r>
          </w:p>
        </w:tc>
        <w:tc>
          <w:tcPr>
            <w:tcW w:w="3074" w:type="dxa"/>
          </w:tcPr>
          <w:p w14:paraId="1E4C96DA" w14:textId="77777777" w:rsidR="004E296A" w:rsidRDefault="004E296A" w:rsidP="00391C12">
            <w:pPr>
              <w:rPr>
                <w:rFonts w:ascii="Calibri" w:hAnsi="Calibri" w:cs="Calibri"/>
                <w:b/>
                <w:bCs/>
              </w:rPr>
            </w:pPr>
            <w:r w:rsidRPr="113DDEBB">
              <w:rPr>
                <w:rFonts w:ascii="Calibri" w:hAnsi="Calibri" w:cs="Calibri"/>
                <w:b/>
                <w:bCs/>
              </w:rPr>
              <w:t>PRIORIDAD:</w:t>
            </w:r>
          </w:p>
          <w:p w14:paraId="7B43DBEC" w14:textId="77777777" w:rsidR="004E296A" w:rsidRPr="00B706DF" w:rsidRDefault="004E296A" w:rsidP="00391C12">
            <w:pPr>
              <w:rPr>
                <w:rFonts w:ascii="Calibri" w:hAnsi="Calibri" w:cs="Calibri"/>
                <w:b/>
              </w:rPr>
            </w:pPr>
            <w:r w:rsidRPr="00B706DF">
              <w:rPr>
                <w:rFonts w:ascii="Calibri" w:eastAsia="Arial Unicode MS" w:hAnsi="Calibri" w:cs="Calibri"/>
              </w:rPr>
              <w:t xml:space="preserve"> [</w:t>
            </w:r>
            <w:r w:rsidR="00312C7F" w:rsidRPr="00B706DF">
              <w:rPr>
                <w:rFonts w:ascii="Calibri" w:eastAsia="Arial Unicode MS" w:hAnsi="Calibri" w:cs="Calibri"/>
              </w:rPr>
              <w:t>Alta</w:t>
            </w:r>
            <w:r w:rsidRPr="00B706DF">
              <w:rPr>
                <w:rFonts w:ascii="Calibri" w:eastAsia="Arial Unicode MS" w:hAnsi="Calibri" w:cs="Calibri"/>
              </w:rPr>
              <w:t>]</w:t>
            </w:r>
          </w:p>
        </w:tc>
      </w:tr>
      <w:tr w:rsidR="004E296A" w14:paraId="52FB484E" w14:textId="77777777" w:rsidTr="00FC00E9">
        <w:tc>
          <w:tcPr>
            <w:tcW w:w="9236" w:type="dxa"/>
            <w:gridSpan w:val="4"/>
          </w:tcPr>
          <w:p w14:paraId="6BC3902E" w14:textId="77777777" w:rsidR="004E296A" w:rsidRDefault="004E296A" w:rsidP="00391C12">
            <w:pPr>
              <w:rPr>
                <w:rFonts w:ascii="Calibri" w:hAnsi="Calibri" w:cs="Calibri"/>
                <w:b/>
                <w:bCs/>
              </w:rPr>
            </w:pPr>
            <w:r w:rsidRPr="113DDEBB">
              <w:rPr>
                <w:rFonts w:ascii="Calibri" w:hAnsi="Calibri" w:cs="Calibri"/>
                <w:b/>
                <w:bCs/>
              </w:rPr>
              <w:t>REQUERIMIENTO FUNCIONAL ASOCIADO:</w:t>
            </w:r>
          </w:p>
          <w:p w14:paraId="487F3404" w14:textId="06703EC1" w:rsidR="004E296A" w:rsidRPr="00B706DF" w:rsidRDefault="56573EB4" w:rsidP="764AFE51">
            <w:pPr>
              <w:jc w:val="both"/>
              <w:rPr>
                <w:rFonts w:ascii="Calibri" w:eastAsia="Arial Unicode MS" w:hAnsi="Calibri" w:cs="Calibri"/>
                <w:i/>
                <w:iCs/>
              </w:rPr>
            </w:pPr>
            <w:r w:rsidRPr="764AFE51">
              <w:rPr>
                <w:rFonts w:ascii="Calibri" w:eastAsia="Arial Unicode MS" w:hAnsi="Calibri" w:cs="Calibri"/>
                <w:i/>
                <w:iCs/>
              </w:rPr>
              <w:t>RF-</w:t>
            </w:r>
            <w:r w:rsidR="62C3A7F5" w:rsidRPr="775DD9E2">
              <w:rPr>
                <w:rFonts w:ascii="Calibri" w:eastAsia="Arial Unicode MS" w:hAnsi="Calibri" w:cs="Calibri"/>
                <w:i/>
                <w:iCs/>
              </w:rPr>
              <w:t>2</w:t>
            </w:r>
            <w:r w:rsidR="00CB1D7C">
              <w:rPr>
                <w:rFonts w:ascii="Calibri" w:eastAsia="Arial Unicode MS" w:hAnsi="Calibri" w:cs="Calibri"/>
                <w:i/>
                <w:iCs/>
              </w:rPr>
              <w:t>6: Registrar autoparte</w:t>
            </w:r>
          </w:p>
        </w:tc>
      </w:tr>
      <w:tr w:rsidR="004E296A" w14:paraId="347ADF83" w14:textId="77777777" w:rsidTr="00FC00E9">
        <w:tc>
          <w:tcPr>
            <w:tcW w:w="9236" w:type="dxa"/>
            <w:gridSpan w:val="4"/>
          </w:tcPr>
          <w:p w14:paraId="0D11C3C9" w14:textId="77777777" w:rsidR="004E296A" w:rsidRDefault="004E296A" w:rsidP="00391C12">
            <w:pPr>
              <w:rPr>
                <w:rFonts w:ascii="Calibri" w:hAnsi="Calibri" w:cs="Calibri"/>
                <w:b/>
                <w:bCs/>
              </w:rPr>
            </w:pPr>
            <w:r w:rsidRPr="113DDEBB">
              <w:rPr>
                <w:rFonts w:ascii="Calibri" w:hAnsi="Calibri" w:cs="Calibri"/>
                <w:b/>
                <w:bCs/>
              </w:rPr>
              <w:t>ACTORES:</w:t>
            </w:r>
          </w:p>
          <w:p w14:paraId="7D90BBA0" w14:textId="6A282661" w:rsidR="004E296A" w:rsidRPr="00B706DF" w:rsidRDefault="002757D2" w:rsidP="1B9B2DDF">
            <w:pPr>
              <w:spacing w:line="259" w:lineRule="auto"/>
              <w:rPr>
                <w:rFonts w:ascii="Calibri" w:eastAsia="Arial Unicode MS" w:hAnsi="Calibri" w:cs="Calibri"/>
                <w:i/>
              </w:rPr>
            </w:pPr>
            <w:r>
              <w:rPr>
                <w:rFonts w:ascii="Calibri" w:eastAsia="Arial Unicode MS" w:hAnsi="Calibri" w:cs="Calibri"/>
                <w:i/>
                <w:iCs/>
              </w:rPr>
              <w:t>ACT-4: G</w:t>
            </w:r>
            <w:r w:rsidR="24BE4B7E" w:rsidRPr="1B9B2DDF">
              <w:rPr>
                <w:rFonts w:ascii="Calibri" w:eastAsia="Arial Unicode MS" w:hAnsi="Calibri" w:cs="Calibri"/>
                <w:i/>
                <w:iCs/>
              </w:rPr>
              <w:t>erente</w:t>
            </w:r>
          </w:p>
        </w:tc>
      </w:tr>
      <w:tr w:rsidR="004E296A" w14:paraId="28CE806A" w14:textId="77777777" w:rsidTr="00FC00E9">
        <w:tc>
          <w:tcPr>
            <w:tcW w:w="9236" w:type="dxa"/>
            <w:gridSpan w:val="4"/>
          </w:tcPr>
          <w:p w14:paraId="1071BE80" w14:textId="53CD587C" w:rsidR="004E296A" w:rsidRPr="00B706DF" w:rsidRDefault="004E296A" w:rsidP="7F2ED1A3">
            <w:pPr>
              <w:rPr>
                <w:rFonts w:ascii="Calibri" w:hAnsi="Calibri" w:cs="Calibri"/>
                <w:b/>
                <w:bCs/>
              </w:rPr>
            </w:pPr>
            <w:r w:rsidRPr="113DDEBB">
              <w:rPr>
                <w:rFonts w:ascii="Calibri" w:hAnsi="Calibri" w:cs="Calibri"/>
                <w:b/>
                <w:bCs/>
              </w:rPr>
              <w:t>CASOS DE USO ASOCIADOS:</w:t>
            </w:r>
            <w:r w:rsidR="68E29070" w:rsidRPr="1B9B2DDF">
              <w:rPr>
                <w:rFonts w:ascii="Calibri" w:hAnsi="Calibri" w:cs="Calibri"/>
                <w:b/>
                <w:bCs/>
              </w:rPr>
              <w:t xml:space="preserve"> </w:t>
            </w:r>
          </w:p>
          <w:p w14:paraId="76E0CABC" w14:textId="44519EA1" w:rsidR="00A81FE7" w:rsidRPr="00A81FE7" w:rsidRDefault="05B46DB1" w:rsidP="00D01BB1">
            <w:pPr>
              <w:pStyle w:val="Prrafodelista"/>
              <w:numPr>
                <w:ilvl w:val="0"/>
                <w:numId w:val="141"/>
              </w:numPr>
              <w:rPr>
                <w:rFonts w:ascii="Calibri" w:eastAsia="Calibri" w:hAnsi="Calibri" w:cs="Calibri"/>
                <w:b/>
              </w:rPr>
            </w:pPr>
            <w:r w:rsidRPr="29D54101">
              <w:rPr>
                <w:rFonts w:ascii="Calibri" w:hAnsi="Calibri" w:cs="Calibri"/>
              </w:rPr>
              <w:t>Se extiende de CU-06</w:t>
            </w:r>
            <w:r w:rsidR="002757D2">
              <w:rPr>
                <w:rFonts w:ascii="Calibri" w:hAnsi="Calibri" w:cs="Calibri"/>
              </w:rPr>
              <w:t xml:space="preserve">: </w:t>
            </w:r>
            <w:r w:rsidR="00A81FE7">
              <w:rPr>
                <w:rFonts w:ascii="Calibri" w:hAnsi="Calibri" w:cs="Calibri"/>
              </w:rPr>
              <w:t>Registrar compra</w:t>
            </w:r>
          </w:p>
        </w:tc>
      </w:tr>
      <w:tr w:rsidR="004E296A" w14:paraId="774587DE" w14:textId="77777777" w:rsidTr="00FC00E9">
        <w:tc>
          <w:tcPr>
            <w:tcW w:w="9236" w:type="dxa"/>
            <w:gridSpan w:val="4"/>
          </w:tcPr>
          <w:p w14:paraId="15212E90" w14:textId="77777777" w:rsidR="004E296A" w:rsidRPr="00B706DF" w:rsidRDefault="004E296A" w:rsidP="00391C12">
            <w:pPr>
              <w:rPr>
                <w:rFonts w:ascii="Calibri" w:hAnsi="Calibri" w:cs="Calibri"/>
                <w:lang w:eastAsia="es-ES"/>
              </w:rPr>
            </w:pPr>
            <w:r w:rsidRPr="113DDEBB">
              <w:rPr>
                <w:rFonts w:ascii="Calibri" w:hAnsi="Calibri" w:cs="Calibri"/>
                <w:b/>
                <w:bCs/>
              </w:rPr>
              <w:t>DESCRIPCIÓN:</w:t>
            </w:r>
          </w:p>
          <w:p w14:paraId="35040BCD" w14:textId="1514ADC1" w:rsidR="004E296A" w:rsidRPr="00B706DF" w:rsidRDefault="0A623DE3" w:rsidP="3C4D97B5">
            <w:pPr>
              <w:rPr>
                <w:rFonts w:ascii="Calibri" w:eastAsia="Arial Unicode MS" w:hAnsi="Calibri" w:cs="Calibri"/>
                <w:i/>
                <w:iCs/>
              </w:rPr>
            </w:pPr>
            <w:r w:rsidRPr="3C4D97B5">
              <w:rPr>
                <w:rFonts w:ascii="Calibri" w:eastAsia="Arial Unicode MS" w:hAnsi="Calibri" w:cs="Calibri"/>
                <w:i/>
                <w:iCs/>
              </w:rPr>
              <w:t>E</w:t>
            </w:r>
            <w:r w:rsidR="2F749D6C" w:rsidRPr="3C4D97B5">
              <w:rPr>
                <w:rFonts w:ascii="Calibri" w:eastAsia="Arial Unicode MS" w:hAnsi="Calibri" w:cs="Calibri"/>
                <w:i/>
                <w:iCs/>
              </w:rPr>
              <w:t xml:space="preserve">l gerente </w:t>
            </w:r>
            <w:r w:rsidR="7E853AA2" w:rsidRPr="3C4D97B5">
              <w:rPr>
                <w:rFonts w:ascii="Calibri" w:eastAsia="Arial Unicode MS" w:hAnsi="Calibri" w:cs="Calibri"/>
                <w:i/>
                <w:iCs/>
              </w:rPr>
              <w:t xml:space="preserve">registrará las autopartes que han sido </w:t>
            </w:r>
            <w:r w:rsidR="387C4A8B" w:rsidRPr="3C4D97B5">
              <w:rPr>
                <w:rFonts w:ascii="Calibri" w:eastAsia="Arial Unicode MS" w:hAnsi="Calibri" w:cs="Calibri"/>
                <w:i/>
                <w:iCs/>
              </w:rPr>
              <w:t>comprada</w:t>
            </w:r>
            <w:r w:rsidR="7E853AA2" w:rsidRPr="3C4D97B5">
              <w:rPr>
                <w:rFonts w:ascii="Calibri" w:eastAsia="Arial Unicode MS" w:hAnsi="Calibri" w:cs="Calibri"/>
                <w:i/>
                <w:iCs/>
              </w:rPr>
              <w:t>s.</w:t>
            </w:r>
          </w:p>
        </w:tc>
      </w:tr>
      <w:tr w:rsidR="004E296A" w14:paraId="6970189D" w14:textId="77777777" w:rsidTr="00FC00E9">
        <w:tc>
          <w:tcPr>
            <w:tcW w:w="9236" w:type="dxa"/>
            <w:gridSpan w:val="4"/>
            <w:tcBorders>
              <w:bottom w:val="single" w:sz="4" w:space="0" w:color="auto"/>
            </w:tcBorders>
          </w:tcPr>
          <w:p w14:paraId="0A897E75" w14:textId="1377D146" w:rsidR="003051D5" w:rsidRDefault="004E296A" w:rsidP="003051D5">
            <w:pPr>
              <w:rPr>
                <w:rFonts w:ascii="Calibri" w:hAnsi="Calibri" w:cs="Calibri"/>
                <w:b/>
                <w:bCs/>
              </w:rPr>
            </w:pPr>
            <w:r w:rsidRPr="71AAE7BE">
              <w:rPr>
                <w:rFonts w:ascii="Calibri" w:hAnsi="Calibri" w:cs="Calibri"/>
                <w:b/>
                <w:bCs/>
              </w:rPr>
              <w:t xml:space="preserve">NOTAS: </w:t>
            </w:r>
            <w:r w:rsidR="751BBC0E" w:rsidRPr="71AAE7BE">
              <w:rPr>
                <w:rFonts w:ascii="Calibri" w:hAnsi="Calibri" w:cs="Calibri"/>
                <w:b/>
                <w:bCs/>
              </w:rPr>
              <w:t xml:space="preserve"> </w:t>
            </w:r>
          </w:p>
          <w:p w14:paraId="65C11EB4" w14:textId="1377D146" w:rsidR="003051D5" w:rsidRPr="00BE0BD3" w:rsidRDefault="003051D5" w:rsidP="71AAE7BE">
            <w:pPr>
              <w:spacing w:line="259" w:lineRule="auto"/>
              <w:rPr>
                <w:rFonts w:ascii="Calibri" w:hAnsi="Calibri" w:cs="Calibri"/>
                <w:i/>
                <w:iCs/>
                <w:lang w:val="es-419"/>
              </w:rPr>
            </w:pPr>
            <w:r w:rsidRPr="71AAE7BE">
              <w:rPr>
                <w:rFonts w:ascii="Calibri" w:hAnsi="Calibri" w:cs="Calibri"/>
                <w:i/>
                <w:iCs/>
                <w:lang w:val="es-419"/>
              </w:rPr>
              <w:t>Se deben llenar los siguientes campos:</w:t>
            </w:r>
          </w:p>
          <w:p w14:paraId="3CC3D8ED" w14:textId="1377D146" w:rsidR="003051D5" w:rsidRPr="00650731" w:rsidRDefault="003051D5" w:rsidP="00D01BB1">
            <w:pPr>
              <w:pStyle w:val="Prrafodelista"/>
              <w:numPr>
                <w:ilvl w:val="0"/>
                <w:numId w:val="44"/>
              </w:numPr>
              <w:spacing w:line="259" w:lineRule="auto"/>
              <w:rPr>
                <w:rFonts w:ascii="Calibri" w:hAnsi="Calibri" w:cs="Calibri"/>
                <w:i/>
                <w:iCs/>
                <w:lang w:val="es-419"/>
              </w:rPr>
            </w:pPr>
            <w:r w:rsidRPr="71AAE7BE">
              <w:rPr>
                <w:rFonts w:ascii="Calibri" w:hAnsi="Calibri" w:cs="Calibri"/>
                <w:i/>
                <w:iCs/>
                <w:lang w:val="es-419"/>
              </w:rPr>
              <w:t>Nombre de proveedor: lista desplegable ComboBox con proveedores registrados.</w:t>
            </w:r>
          </w:p>
          <w:p w14:paraId="4065C767" w14:textId="1377D146" w:rsidR="003051D5" w:rsidRPr="00595EF3" w:rsidRDefault="003051D5" w:rsidP="00D01BB1">
            <w:pPr>
              <w:pStyle w:val="Prrafodelista"/>
              <w:numPr>
                <w:ilvl w:val="0"/>
                <w:numId w:val="44"/>
              </w:numPr>
              <w:spacing w:line="259" w:lineRule="auto"/>
              <w:rPr>
                <w:rFonts w:ascii="Calibri" w:hAnsi="Calibri" w:cs="Calibri"/>
                <w:i/>
                <w:iCs/>
                <w:lang w:val="es-419"/>
              </w:rPr>
            </w:pPr>
            <w:r w:rsidRPr="71AAE7BE">
              <w:rPr>
                <w:rFonts w:ascii="Calibri" w:hAnsi="Calibri" w:cs="Calibri"/>
                <w:i/>
                <w:iCs/>
                <w:lang w:val="es-419"/>
              </w:rPr>
              <w:t>Nombre de la autoparte: campo tipo String y con longitud de 50 caracteres.</w:t>
            </w:r>
          </w:p>
          <w:p w14:paraId="1B9F82F3" w14:textId="1377D146" w:rsidR="003051D5" w:rsidRDefault="003051D5" w:rsidP="00D01BB1">
            <w:pPr>
              <w:pStyle w:val="Prrafodelista"/>
              <w:numPr>
                <w:ilvl w:val="0"/>
                <w:numId w:val="44"/>
              </w:numPr>
              <w:spacing w:line="259" w:lineRule="auto"/>
              <w:rPr>
                <w:rFonts w:ascii="Calibri" w:hAnsi="Calibri" w:cs="Calibri"/>
                <w:i/>
                <w:iCs/>
                <w:lang w:val="es-419"/>
              </w:rPr>
            </w:pPr>
            <w:r w:rsidRPr="71AAE7BE">
              <w:rPr>
                <w:rFonts w:ascii="Calibri" w:hAnsi="Calibri" w:cs="Calibri"/>
                <w:i/>
                <w:iCs/>
                <w:lang w:val="es-419"/>
              </w:rPr>
              <w:t>Descripción de la autoparte: campo tipo String y con longitud de máximo 100 caracteres.</w:t>
            </w:r>
          </w:p>
          <w:p w14:paraId="516F7786" w14:textId="1377D146" w:rsidR="003051D5" w:rsidRDefault="003051D5" w:rsidP="00D01BB1">
            <w:pPr>
              <w:pStyle w:val="Prrafodelista"/>
              <w:numPr>
                <w:ilvl w:val="0"/>
                <w:numId w:val="44"/>
              </w:numPr>
              <w:spacing w:line="259" w:lineRule="auto"/>
              <w:rPr>
                <w:rFonts w:ascii="Calibri" w:hAnsi="Calibri" w:cs="Calibri"/>
                <w:i/>
                <w:iCs/>
                <w:lang w:val="es-419"/>
              </w:rPr>
            </w:pPr>
            <w:r w:rsidRPr="71AAE7BE">
              <w:rPr>
                <w:rFonts w:ascii="Calibri" w:hAnsi="Calibri" w:cs="Calibri"/>
                <w:i/>
                <w:iCs/>
                <w:lang w:val="es-419"/>
              </w:rPr>
              <w:t>Marca de la autoparte: campo tipo String y con longitud de 10 caracteres.</w:t>
            </w:r>
          </w:p>
          <w:p w14:paraId="3C4921F4" w14:textId="1377D146" w:rsidR="003051D5" w:rsidRPr="007E3FAA" w:rsidRDefault="003051D5" w:rsidP="00D01BB1">
            <w:pPr>
              <w:pStyle w:val="Prrafodelista"/>
              <w:numPr>
                <w:ilvl w:val="0"/>
                <w:numId w:val="44"/>
              </w:numPr>
              <w:spacing w:line="259" w:lineRule="auto"/>
              <w:rPr>
                <w:rFonts w:ascii="Calibri" w:hAnsi="Calibri" w:cs="Calibri"/>
                <w:i/>
                <w:iCs/>
                <w:lang w:val="es-419"/>
              </w:rPr>
            </w:pPr>
            <w:r w:rsidRPr="71AAE7BE">
              <w:rPr>
                <w:rFonts w:ascii="Calibri" w:hAnsi="Calibri" w:cs="Calibri"/>
                <w:i/>
                <w:iCs/>
                <w:lang w:val="es-419"/>
              </w:rPr>
              <w:t>Precio de la autoparte: campo tipo double.</w:t>
            </w:r>
          </w:p>
          <w:p w14:paraId="0BC39677" w14:textId="639BA134" w:rsidR="004E296A" w:rsidRPr="003051D5" w:rsidRDefault="003051D5" w:rsidP="00D01BB1">
            <w:pPr>
              <w:pStyle w:val="Prrafodelista"/>
              <w:numPr>
                <w:ilvl w:val="0"/>
                <w:numId w:val="44"/>
              </w:numPr>
              <w:spacing w:line="259" w:lineRule="auto"/>
              <w:rPr>
                <w:rFonts w:ascii="Calibri" w:eastAsia="Calibri" w:hAnsi="Calibri" w:cs="Calibri"/>
                <w:i/>
                <w:lang w:val="es-419"/>
              </w:rPr>
            </w:pPr>
            <w:r>
              <w:rPr>
                <w:rFonts w:ascii="Calibri" w:hAnsi="Calibri" w:cs="Calibri"/>
                <w:i/>
                <w:iCs/>
                <w:lang w:val="es-419"/>
              </w:rPr>
              <w:t>Imagen de la autoparte: 128px (opcional).</w:t>
            </w:r>
          </w:p>
        </w:tc>
      </w:tr>
      <w:tr w:rsidR="004E296A" w14:paraId="0208A59A" w14:textId="77777777" w:rsidTr="00FC00E9">
        <w:tc>
          <w:tcPr>
            <w:tcW w:w="9236" w:type="dxa"/>
            <w:gridSpan w:val="4"/>
            <w:tcBorders>
              <w:bottom w:val="single" w:sz="4" w:space="0" w:color="auto"/>
            </w:tcBorders>
          </w:tcPr>
          <w:p w14:paraId="40FCBBD5" w14:textId="1377D146" w:rsidR="003051D5" w:rsidRDefault="004E296A" w:rsidP="00391C12">
            <w:pPr>
              <w:spacing w:line="259" w:lineRule="auto"/>
              <w:rPr>
                <w:rFonts w:ascii="Calibri" w:hAnsi="Calibri" w:cs="Calibri"/>
                <w:b/>
                <w:bCs/>
              </w:rPr>
            </w:pPr>
            <w:r w:rsidRPr="71AAE7BE">
              <w:rPr>
                <w:rFonts w:ascii="Calibri" w:hAnsi="Calibri" w:cs="Calibri"/>
                <w:b/>
                <w:bCs/>
              </w:rPr>
              <w:t>CRITERIOS DE ACEPTACIÓN:</w:t>
            </w:r>
            <w:r w:rsidR="60E0B9FB" w:rsidRPr="71AAE7BE">
              <w:rPr>
                <w:rFonts w:ascii="Calibri" w:hAnsi="Calibri" w:cs="Calibri"/>
                <w:b/>
                <w:bCs/>
              </w:rPr>
              <w:t xml:space="preserve"> </w:t>
            </w:r>
          </w:p>
          <w:p w14:paraId="51854DDB" w14:textId="1377D146" w:rsidR="004E296A" w:rsidRPr="00B706DF" w:rsidRDefault="00DC3A86" w:rsidP="71AAE7BE">
            <w:pPr>
              <w:spacing w:line="259" w:lineRule="auto"/>
              <w:rPr>
                <w:rFonts w:ascii="Calibri" w:eastAsia="Arial Unicode MS" w:hAnsi="Calibri" w:cs="Calibri"/>
                <w:i/>
                <w:iCs/>
              </w:rPr>
            </w:pPr>
            <w:r w:rsidRPr="71AAE7BE">
              <w:rPr>
                <w:rFonts w:ascii="Calibri" w:hAnsi="Calibri" w:cs="Calibri"/>
              </w:rPr>
              <w:t xml:space="preserve">Se </w:t>
            </w:r>
            <w:r w:rsidR="60E0B9FB" w:rsidRPr="71AAE7BE">
              <w:rPr>
                <w:rFonts w:ascii="Calibri" w:hAnsi="Calibri" w:cs="Calibri"/>
              </w:rPr>
              <w:t>registran las autopartes compradas</w:t>
            </w:r>
            <w:r w:rsidR="003051D5" w:rsidRPr="71AAE7BE">
              <w:rPr>
                <w:rFonts w:ascii="Calibri" w:hAnsi="Calibri" w:cs="Calibri"/>
              </w:rPr>
              <w:t>.</w:t>
            </w:r>
          </w:p>
        </w:tc>
      </w:tr>
      <w:tr w:rsidR="004E296A" w14:paraId="5A7D8D36" w14:textId="77777777" w:rsidTr="00FC00E9">
        <w:trPr>
          <w:trHeight w:val="345"/>
        </w:trPr>
        <w:tc>
          <w:tcPr>
            <w:tcW w:w="9236" w:type="dxa"/>
            <w:gridSpan w:val="4"/>
            <w:tcBorders>
              <w:bottom w:val="single" w:sz="4" w:space="0" w:color="auto"/>
            </w:tcBorders>
            <w:shd w:val="clear" w:color="auto" w:fill="D9D9D9" w:themeFill="background1" w:themeFillShade="D9"/>
          </w:tcPr>
          <w:p w14:paraId="20C5ACA9" w14:textId="77777777" w:rsidR="004E296A" w:rsidRDefault="004E296A" w:rsidP="00391C12">
            <w:pPr>
              <w:rPr>
                <w:rFonts w:ascii="Calibri" w:hAnsi="Calibri" w:cs="Calibri"/>
                <w:b/>
                <w:bCs/>
              </w:rPr>
            </w:pPr>
            <w:r w:rsidRPr="113DDEBB">
              <w:rPr>
                <w:rFonts w:ascii="Calibri" w:hAnsi="Calibri" w:cs="Calibri"/>
                <w:b/>
                <w:bCs/>
              </w:rPr>
              <w:t xml:space="preserve">ESCENARIOS: </w:t>
            </w:r>
          </w:p>
        </w:tc>
      </w:tr>
      <w:tr w:rsidR="004E296A" w14:paraId="753581A4" w14:textId="77777777" w:rsidTr="00FC00E9">
        <w:trPr>
          <w:trHeight w:val="1398"/>
        </w:trPr>
        <w:tc>
          <w:tcPr>
            <w:tcW w:w="1134" w:type="dxa"/>
            <w:tcBorders>
              <w:bottom w:val="single" w:sz="4" w:space="0" w:color="auto"/>
            </w:tcBorders>
          </w:tcPr>
          <w:p w14:paraId="1D9F3BD8" w14:textId="24B7476E" w:rsidR="004E296A" w:rsidRPr="00B706DF" w:rsidRDefault="2A91D56A" w:rsidP="36D372D0">
            <w:pPr>
              <w:rPr>
                <w:rFonts w:ascii="Calibri" w:eastAsia="Arial Unicode MS" w:hAnsi="Calibri" w:cs="Calibri"/>
                <w:lang w:eastAsia="es-ES"/>
              </w:rPr>
            </w:pPr>
            <w:r w:rsidRPr="36D372D0">
              <w:rPr>
                <w:rFonts w:ascii="Calibri" w:eastAsia="Arial Unicode MS" w:hAnsi="Calibri" w:cs="Calibri"/>
              </w:rPr>
              <w:lastRenderedPageBreak/>
              <w:t>ES-</w:t>
            </w:r>
            <w:r w:rsidR="48821D76" w:rsidRPr="36D372D0">
              <w:rPr>
                <w:rFonts w:ascii="Calibri" w:eastAsia="Arial Unicode MS" w:hAnsi="Calibri" w:cs="Calibri"/>
              </w:rPr>
              <w:t>2</w:t>
            </w:r>
            <w:r w:rsidR="00AA7E10">
              <w:rPr>
                <w:rFonts w:ascii="Calibri" w:eastAsia="Arial Unicode MS" w:hAnsi="Calibri" w:cs="Calibri"/>
              </w:rPr>
              <w:t>5</w:t>
            </w:r>
            <w:r w:rsidR="48821D76" w:rsidRPr="36D372D0">
              <w:rPr>
                <w:rFonts w:ascii="Calibri" w:eastAsia="Arial Unicode MS" w:hAnsi="Calibri" w:cs="Calibri"/>
              </w:rPr>
              <w:t>.1</w:t>
            </w:r>
          </w:p>
          <w:p w14:paraId="00C77E2D" w14:textId="77777777" w:rsidR="004E296A" w:rsidRPr="00B706DF" w:rsidRDefault="004E296A" w:rsidP="00391C12">
            <w:pPr>
              <w:ind w:left="360"/>
              <w:rPr>
                <w:rFonts w:ascii="Calibri" w:hAnsi="Calibri" w:cs="Calibri"/>
                <w:lang w:eastAsia="es-ES"/>
              </w:rPr>
            </w:pPr>
          </w:p>
        </w:tc>
        <w:tc>
          <w:tcPr>
            <w:tcW w:w="8102" w:type="dxa"/>
            <w:gridSpan w:val="3"/>
            <w:tcBorders>
              <w:bottom w:val="single" w:sz="4" w:space="0" w:color="auto"/>
            </w:tcBorders>
          </w:tcPr>
          <w:p w14:paraId="00403A60" w14:textId="6B1F6AF5" w:rsidR="004E296A" w:rsidRDefault="03423676" w:rsidP="00391C12">
            <w:pPr>
              <w:rPr>
                <w:rFonts w:ascii="Calibri" w:hAnsi="Calibri" w:cs="Calibri"/>
                <w:b/>
                <w:bCs/>
              </w:rPr>
            </w:pPr>
            <w:r w:rsidRPr="3C4D97B5">
              <w:rPr>
                <w:rFonts w:ascii="Calibri" w:hAnsi="Calibri" w:cs="Calibri"/>
                <w:b/>
                <w:bCs/>
              </w:rPr>
              <w:t xml:space="preserve">DESCRIPCIÓN: </w:t>
            </w:r>
            <w:r w:rsidR="027FED1B" w:rsidRPr="3C4D97B5">
              <w:rPr>
                <w:rFonts w:ascii="Calibri" w:hAnsi="Calibri" w:cs="Calibri"/>
                <w:b/>
                <w:bCs/>
              </w:rPr>
              <w:t>Registro exitoso</w:t>
            </w:r>
            <w:r w:rsidR="0D453258" w:rsidRPr="3C4D97B5">
              <w:rPr>
                <w:rFonts w:ascii="Calibri" w:hAnsi="Calibri" w:cs="Calibri"/>
                <w:b/>
                <w:bCs/>
              </w:rPr>
              <w:t xml:space="preserve"> de autopartes.</w:t>
            </w:r>
          </w:p>
          <w:p w14:paraId="3B0C26EE" w14:textId="77777777" w:rsidR="004E296A" w:rsidRPr="00B706DF" w:rsidRDefault="004E296A" w:rsidP="00391C12">
            <w:pPr>
              <w:rPr>
                <w:rFonts w:ascii="Calibri" w:eastAsia="Arial Unicode MS" w:hAnsi="Calibri" w:cs="Calibri"/>
                <w:i/>
              </w:rPr>
            </w:pPr>
            <w:r w:rsidRPr="113DDEBB">
              <w:rPr>
                <w:rFonts w:ascii="Calibri" w:hAnsi="Calibri" w:cs="Calibri"/>
                <w:b/>
                <w:bCs/>
              </w:rPr>
              <w:t>SUPOSICIONES/ASUNCIONES</w:t>
            </w:r>
            <w:r w:rsidRPr="00B706DF">
              <w:rPr>
                <w:rFonts w:ascii="Calibri" w:eastAsia="Arial Unicode MS" w:hAnsi="Calibri" w:cs="Calibri"/>
                <w:i/>
              </w:rPr>
              <w:t>:</w:t>
            </w:r>
          </w:p>
          <w:p w14:paraId="6D9F273B" w14:textId="0A7C8400" w:rsidR="00A22101" w:rsidRPr="00B706DF" w:rsidRDefault="00A22101" w:rsidP="00D01BB1">
            <w:pPr>
              <w:pStyle w:val="Prrafodelista"/>
              <w:numPr>
                <w:ilvl w:val="0"/>
                <w:numId w:val="40"/>
              </w:numPr>
              <w:rPr>
                <w:rFonts w:ascii="Calibri" w:eastAsia="Calibri" w:hAnsi="Calibri" w:cs="Calibri"/>
                <w:i/>
                <w:iCs/>
              </w:rPr>
            </w:pPr>
            <w:r>
              <w:rPr>
                <w:rFonts w:ascii="Calibri" w:eastAsia="Arial Unicode MS" w:hAnsi="Calibri" w:cs="Calibri"/>
                <w:i/>
                <w:iCs/>
              </w:rPr>
              <w:t>El gerente llena todos los campos respetando los tipos de datos y longitudes establecidas.</w:t>
            </w:r>
          </w:p>
          <w:p w14:paraId="76A74260" w14:textId="77777777" w:rsidR="00192666" w:rsidRDefault="002B11D3" w:rsidP="00D01BB1">
            <w:pPr>
              <w:pStyle w:val="Prrafodelista"/>
              <w:numPr>
                <w:ilvl w:val="0"/>
                <w:numId w:val="40"/>
              </w:numPr>
              <w:rPr>
                <w:rFonts w:ascii="Calibri" w:eastAsia="Calibri" w:hAnsi="Calibri" w:cs="Calibri"/>
                <w:i/>
                <w:iCs/>
              </w:rPr>
            </w:pPr>
            <w:r>
              <w:rPr>
                <w:rFonts w:ascii="Calibri" w:eastAsia="Calibri" w:hAnsi="Calibri" w:cs="Calibri"/>
                <w:i/>
                <w:iCs/>
              </w:rPr>
              <w:t xml:space="preserve">Hay una conexión </w:t>
            </w:r>
            <w:r w:rsidR="00192666">
              <w:rPr>
                <w:rFonts w:ascii="Calibri" w:eastAsia="Calibri" w:hAnsi="Calibri" w:cs="Calibri"/>
                <w:i/>
                <w:iCs/>
              </w:rPr>
              <w:t>a internet</w:t>
            </w:r>
            <w:r>
              <w:rPr>
                <w:rFonts w:ascii="Calibri" w:eastAsia="Calibri" w:hAnsi="Calibri" w:cs="Calibri"/>
                <w:i/>
                <w:iCs/>
              </w:rPr>
              <w:t xml:space="preserve"> buena</w:t>
            </w:r>
            <w:r w:rsidR="00192666">
              <w:rPr>
                <w:rFonts w:ascii="Calibri" w:eastAsia="Calibri" w:hAnsi="Calibri" w:cs="Calibri"/>
                <w:i/>
                <w:iCs/>
              </w:rPr>
              <w:t>.</w:t>
            </w:r>
          </w:p>
          <w:p w14:paraId="73DEDB39" w14:textId="0FBE6B52" w:rsidR="002B11D3" w:rsidRPr="002B11D3" w:rsidRDefault="00192666" w:rsidP="00D01BB1">
            <w:pPr>
              <w:pStyle w:val="Prrafodelista"/>
              <w:numPr>
                <w:ilvl w:val="0"/>
                <w:numId w:val="40"/>
              </w:numPr>
              <w:rPr>
                <w:rFonts w:ascii="Calibri" w:eastAsia="Calibri" w:hAnsi="Calibri" w:cs="Calibri"/>
                <w:i/>
                <w:iCs/>
              </w:rPr>
            </w:pPr>
            <w:r>
              <w:rPr>
                <w:rFonts w:ascii="Calibri" w:eastAsia="Calibri" w:hAnsi="Calibri" w:cs="Calibri"/>
                <w:i/>
                <w:iCs/>
              </w:rPr>
              <w:t>Se insertan los datos en la base de datos.</w:t>
            </w:r>
            <w:r w:rsidR="002B11D3">
              <w:rPr>
                <w:rFonts w:ascii="Calibri" w:eastAsia="Calibri" w:hAnsi="Calibri" w:cs="Calibri"/>
                <w:i/>
                <w:iCs/>
              </w:rPr>
              <w:t xml:space="preserve"> </w:t>
            </w:r>
          </w:p>
          <w:p w14:paraId="5BCFF9A5" w14:textId="77777777" w:rsidR="004E296A" w:rsidRDefault="004E296A" w:rsidP="00391C12">
            <w:pPr>
              <w:rPr>
                <w:rFonts w:ascii="Calibri" w:hAnsi="Calibri" w:cs="Calibri"/>
                <w:b/>
                <w:bCs/>
              </w:rPr>
            </w:pPr>
            <w:r w:rsidRPr="113DDEBB">
              <w:rPr>
                <w:rFonts w:ascii="Calibri" w:hAnsi="Calibri" w:cs="Calibri"/>
                <w:b/>
                <w:bCs/>
              </w:rPr>
              <w:t>RESULTADOS:</w:t>
            </w:r>
            <w:r w:rsidRPr="00B706DF">
              <w:rPr>
                <w:rFonts w:ascii="Calibri" w:eastAsia="Arial Unicode MS" w:hAnsi="Calibri" w:cs="Calibri"/>
                <w:i/>
              </w:rPr>
              <w:t xml:space="preserve"> </w:t>
            </w:r>
          </w:p>
          <w:p w14:paraId="54A91272" w14:textId="42BE0762" w:rsidR="004E296A" w:rsidRPr="00B706DF" w:rsidRDefault="002B11D3" w:rsidP="00D01BB1">
            <w:pPr>
              <w:pStyle w:val="Prrafodelista"/>
              <w:numPr>
                <w:ilvl w:val="0"/>
                <w:numId w:val="100"/>
              </w:numPr>
              <w:rPr>
                <w:rFonts w:ascii="Calibri" w:eastAsia="Calibri" w:hAnsi="Calibri" w:cs="Calibri"/>
                <w:i/>
                <w:iCs/>
              </w:rPr>
            </w:pPr>
            <w:r>
              <w:rPr>
                <w:rFonts w:ascii="Calibri" w:eastAsia="Arial Unicode MS" w:hAnsi="Calibri" w:cs="Calibri"/>
                <w:i/>
                <w:iCs/>
              </w:rPr>
              <w:t>Mensaje de éxito: “Registro de autoparte exitosa”.</w:t>
            </w:r>
          </w:p>
        </w:tc>
      </w:tr>
      <w:tr w:rsidR="004E296A" w14:paraId="68E65BF0" w14:textId="77777777" w:rsidTr="00FC00E9">
        <w:trPr>
          <w:trHeight w:val="1674"/>
        </w:trPr>
        <w:tc>
          <w:tcPr>
            <w:tcW w:w="1134" w:type="dxa"/>
            <w:tcBorders>
              <w:bottom w:val="single" w:sz="4" w:space="0" w:color="auto"/>
            </w:tcBorders>
          </w:tcPr>
          <w:p w14:paraId="20BB75CE" w14:textId="2A374FA9" w:rsidR="004E296A" w:rsidRPr="00B706DF" w:rsidRDefault="2A91D56A" w:rsidP="36D372D0">
            <w:pPr>
              <w:rPr>
                <w:rFonts w:ascii="Calibri" w:eastAsia="Arial Unicode MS" w:hAnsi="Calibri" w:cs="Calibri"/>
                <w:lang w:eastAsia="es-ES"/>
              </w:rPr>
            </w:pPr>
            <w:r w:rsidRPr="36D372D0">
              <w:rPr>
                <w:rFonts w:ascii="Calibri" w:eastAsia="Arial Unicode MS" w:hAnsi="Calibri" w:cs="Calibri"/>
              </w:rPr>
              <w:t>ES-</w:t>
            </w:r>
            <w:r w:rsidR="110CE630" w:rsidRPr="36D372D0">
              <w:rPr>
                <w:rFonts w:ascii="Calibri" w:eastAsia="Arial Unicode MS" w:hAnsi="Calibri" w:cs="Calibri"/>
              </w:rPr>
              <w:t>2</w:t>
            </w:r>
            <w:r w:rsidR="00AA7E10">
              <w:rPr>
                <w:rFonts w:ascii="Calibri" w:eastAsia="Arial Unicode MS" w:hAnsi="Calibri" w:cs="Calibri"/>
              </w:rPr>
              <w:t>5</w:t>
            </w:r>
            <w:r w:rsidR="110CE630" w:rsidRPr="36D372D0">
              <w:rPr>
                <w:rFonts w:ascii="Calibri" w:eastAsia="Arial Unicode MS" w:hAnsi="Calibri" w:cs="Calibri"/>
              </w:rPr>
              <w:t>.2</w:t>
            </w:r>
          </w:p>
        </w:tc>
        <w:tc>
          <w:tcPr>
            <w:tcW w:w="8102" w:type="dxa"/>
            <w:gridSpan w:val="3"/>
            <w:tcBorders>
              <w:bottom w:val="single" w:sz="4" w:space="0" w:color="auto"/>
            </w:tcBorders>
          </w:tcPr>
          <w:p w14:paraId="52A311D0" w14:textId="6F379E5A" w:rsidR="004E296A" w:rsidRDefault="03423676" w:rsidP="00391C12">
            <w:pPr>
              <w:rPr>
                <w:rFonts w:ascii="Calibri" w:hAnsi="Calibri" w:cs="Calibri"/>
                <w:b/>
                <w:bCs/>
              </w:rPr>
            </w:pPr>
            <w:r w:rsidRPr="3C4D97B5">
              <w:rPr>
                <w:rFonts w:ascii="Calibri" w:hAnsi="Calibri" w:cs="Calibri"/>
                <w:b/>
                <w:bCs/>
              </w:rPr>
              <w:t xml:space="preserve">DESCRIPCIÓN: </w:t>
            </w:r>
            <w:r w:rsidR="00EA16E1">
              <w:rPr>
                <w:rFonts w:ascii="Calibri" w:hAnsi="Calibri" w:cs="Calibri"/>
                <w:b/>
                <w:bCs/>
              </w:rPr>
              <w:t>Registro de autoparte fallido por campos vacíos</w:t>
            </w:r>
            <w:r w:rsidR="19FEB9DE" w:rsidRPr="3C4D97B5">
              <w:rPr>
                <w:rFonts w:ascii="Calibri" w:hAnsi="Calibri" w:cs="Calibri"/>
                <w:b/>
                <w:bCs/>
              </w:rPr>
              <w:t>.</w:t>
            </w:r>
          </w:p>
          <w:p w14:paraId="54EF3852" w14:textId="77777777" w:rsidR="004E296A" w:rsidRPr="00B706DF" w:rsidRDefault="004E296A" w:rsidP="00391C12">
            <w:pPr>
              <w:rPr>
                <w:rFonts w:ascii="Calibri" w:eastAsia="Arial Unicode MS" w:hAnsi="Calibri" w:cs="Calibri"/>
                <w:i/>
              </w:rPr>
            </w:pPr>
            <w:r w:rsidRPr="113DDEBB">
              <w:rPr>
                <w:rFonts w:ascii="Calibri" w:hAnsi="Calibri" w:cs="Calibri"/>
                <w:b/>
                <w:bCs/>
              </w:rPr>
              <w:t>SUPOSICIONES/ASUNCIONES</w:t>
            </w:r>
            <w:r w:rsidRPr="00B706DF">
              <w:rPr>
                <w:rFonts w:ascii="Calibri" w:eastAsia="Arial Unicode MS" w:hAnsi="Calibri" w:cs="Calibri"/>
                <w:i/>
              </w:rPr>
              <w:t>:</w:t>
            </w:r>
          </w:p>
          <w:p w14:paraId="785080DF" w14:textId="6DF8905D" w:rsidR="004E296A" w:rsidRPr="00B706DF" w:rsidRDefault="00C43081" w:rsidP="00D01BB1">
            <w:pPr>
              <w:pStyle w:val="Prrafodelista"/>
              <w:numPr>
                <w:ilvl w:val="0"/>
                <w:numId w:val="40"/>
              </w:numPr>
              <w:rPr>
                <w:rFonts w:ascii="Calibri" w:eastAsia="Calibri" w:hAnsi="Calibri" w:cs="Calibri"/>
                <w:i/>
                <w:iCs/>
              </w:rPr>
            </w:pPr>
            <w:r>
              <w:rPr>
                <w:rFonts w:ascii="Calibri" w:eastAsia="Arial Unicode MS" w:hAnsi="Calibri" w:cs="Calibri"/>
                <w:i/>
                <w:iCs/>
              </w:rPr>
              <w:t>El gerente</w:t>
            </w:r>
            <w:r w:rsidR="00010CED">
              <w:rPr>
                <w:rFonts w:ascii="Calibri" w:eastAsia="Arial Unicode MS" w:hAnsi="Calibri" w:cs="Calibri"/>
                <w:i/>
                <w:iCs/>
              </w:rPr>
              <w:t xml:space="preserve"> no llena los todos los campos obligatorios para el registro de la autoparte.</w:t>
            </w:r>
          </w:p>
          <w:p w14:paraId="436CD81C" w14:textId="77777777" w:rsidR="004E296A" w:rsidRDefault="004E296A" w:rsidP="00391C12">
            <w:pPr>
              <w:rPr>
                <w:rFonts w:ascii="Calibri" w:hAnsi="Calibri" w:cs="Calibri"/>
                <w:b/>
                <w:bCs/>
              </w:rPr>
            </w:pPr>
            <w:r w:rsidRPr="113DDEBB">
              <w:rPr>
                <w:rFonts w:ascii="Calibri" w:hAnsi="Calibri" w:cs="Calibri"/>
                <w:b/>
                <w:bCs/>
              </w:rPr>
              <w:t>RESULTADOS:</w:t>
            </w:r>
            <w:r w:rsidRPr="00B706DF">
              <w:rPr>
                <w:rFonts w:ascii="Calibri" w:eastAsia="Arial Unicode MS" w:hAnsi="Calibri" w:cs="Calibri"/>
                <w:i/>
              </w:rPr>
              <w:t xml:space="preserve"> </w:t>
            </w:r>
          </w:p>
          <w:p w14:paraId="41AB6FA1" w14:textId="6F1F814C" w:rsidR="004E296A" w:rsidRPr="113DDEBB" w:rsidRDefault="00E1036E" w:rsidP="00D01BB1">
            <w:pPr>
              <w:pStyle w:val="Prrafodelista"/>
              <w:numPr>
                <w:ilvl w:val="0"/>
                <w:numId w:val="162"/>
              </w:numPr>
              <w:rPr>
                <w:rFonts w:ascii="Calibri" w:eastAsia="Calibri" w:hAnsi="Calibri" w:cs="Calibri"/>
                <w:i/>
                <w:iCs/>
              </w:rPr>
            </w:pPr>
            <w:r>
              <w:rPr>
                <w:rFonts w:ascii="Calibri" w:eastAsia="Calibri" w:hAnsi="Calibri" w:cs="Calibri"/>
                <w:i/>
                <w:iCs/>
              </w:rPr>
              <w:t>Mensaje de error: “Registro fallido</w:t>
            </w:r>
            <w:r w:rsidR="002036AC">
              <w:rPr>
                <w:rFonts w:ascii="Calibri" w:eastAsia="Calibri" w:hAnsi="Calibri" w:cs="Calibri"/>
                <w:i/>
                <w:iCs/>
              </w:rPr>
              <w:t>. Llena todos los campos.</w:t>
            </w:r>
            <w:r>
              <w:rPr>
                <w:rFonts w:ascii="Calibri" w:eastAsia="Calibri" w:hAnsi="Calibri" w:cs="Calibri"/>
                <w:i/>
                <w:iCs/>
              </w:rPr>
              <w:t>”.</w:t>
            </w:r>
          </w:p>
        </w:tc>
      </w:tr>
      <w:tr w:rsidR="004E296A" w14:paraId="5BAFF13C" w14:textId="77777777" w:rsidTr="00FC00E9">
        <w:trPr>
          <w:trHeight w:val="1461"/>
        </w:trPr>
        <w:tc>
          <w:tcPr>
            <w:tcW w:w="1134" w:type="dxa"/>
            <w:tcBorders>
              <w:bottom w:val="single" w:sz="4" w:space="0" w:color="auto"/>
            </w:tcBorders>
          </w:tcPr>
          <w:p w14:paraId="6861E7F7" w14:textId="698CE39F" w:rsidR="004E296A" w:rsidRPr="00B706DF" w:rsidRDefault="2A91D56A" w:rsidP="36D372D0">
            <w:pPr>
              <w:rPr>
                <w:rFonts w:ascii="Calibri" w:eastAsia="Arial Unicode MS" w:hAnsi="Calibri" w:cs="Calibri"/>
                <w:lang w:eastAsia="es-ES"/>
              </w:rPr>
            </w:pPr>
            <w:r w:rsidRPr="36D372D0">
              <w:rPr>
                <w:rFonts w:ascii="Calibri" w:eastAsia="Arial Unicode MS" w:hAnsi="Calibri" w:cs="Calibri"/>
              </w:rPr>
              <w:t>ES-</w:t>
            </w:r>
            <w:r w:rsidR="0EEFF6B6" w:rsidRPr="36D372D0">
              <w:rPr>
                <w:rFonts w:ascii="Calibri" w:eastAsia="Arial Unicode MS" w:hAnsi="Calibri" w:cs="Calibri"/>
              </w:rPr>
              <w:t>2</w:t>
            </w:r>
            <w:r w:rsidR="00AA7E10">
              <w:rPr>
                <w:rFonts w:ascii="Calibri" w:eastAsia="Arial Unicode MS" w:hAnsi="Calibri" w:cs="Calibri"/>
              </w:rPr>
              <w:t>5</w:t>
            </w:r>
            <w:r w:rsidR="0EEFF6B6" w:rsidRPr="36D372D0">
              <w:rPr>
                <w:rFonts w:ascii="Calibri" w:eastAsia="Arial Unicode MS" w:hAnsi="Calibri" w:cs="Calibri"/>
              </w:rPr>
              <w:t>.3</w:t>
            </w:r>
          </w:p>
          <w:p w14:paraId="0F0CF082" w14:textId="77777777" w:rsidR="004E296A" w:rsidRPr="113DDEBB" w:rsidRDefault="004E296A" w:rsidP="00391C12">
            <w:pPr>
              <w:rPr>
                <w:rFonts w:ascii="Calibri" w:eastAsia="Arial Unicode MS" w:hAnsi="Calibri" w:cs="Calibri"/>
              </w:rPr>
            </w:pPr>
          </w:p>
        </w:tc>
        <w:tc>
          <w:tcPr>
            <w:tcW w:w="8102" w:type="dxa"/>
            <w:gridSpan w:val="3"/>
            <w:tcBorders>
              <w:bottom w:val="single" w:sz="4" w:space="0" w:color="auto"/>
            </w:tcBorders>
          </w:tcPr>
          <w:p w14:paraId="7E7375C7" w14:textId="7DDE7DC0" w:rsidR="004E296A" w:rsidRDefault="03423676" w:rsidP="00391C12">
            <w:pPr>
              <w:rPr>
                <w:rFonts w:ascii="Calibri" w:hAnsi="Calibri" w:cs="Calibri"/>
                <w:b/>
                <w:bCs/>
              </w:rPr>
            </w:pPr>
            <w:r w:rsidRPr="3C4D97B5">
              <w:rPr>
                <w:rFonts w:ascii="Calibri" w:hAnsi="Calibri" w:cs="Calibri"/>
                <w:b/>
                <w:bCs/>
              </w:rPr>
              <w:t xml:space="preserve">DESCRIPCIÓN: </w:t>
            </w:r>
            <w:r w:rsidR="671A8162" w:rsidRPr="3C4D97B5">
              <w:rPr>
                <w:rFonts w:ascii="Calibri" w:hAnsi="Calibri" w:cs="Calibri"/>
                <w:b/>
                <w:bCs/>
              </w:rPr>
              <w:t xml:space="preserve">Registro </w:t>
            </w:r>
            <w:r w:rsidR="00EA16E1">
              <w:rPr>
                <w:rFonts w:ascii="Calibri" w:hAnsi="Calibri" w:cs="Calibri"/>
                <w:b/>
                <w:bCs/>
              </w:rPr>
              <w:t>de autoparte fallido por</w:t>
            </w:r>
            <w:r w:rsidR="0097012C">
              <w:rPr>
                <w:rFonts w:ascii="Calibri" w:hAnsi="Calibri" w:cs="Calibri"/>
                <w:b/>
                <w:bCs/>
              </w:rPr>
              <w:t xml:space="preserve"> </w:t>
            </w:r>
            <w:r w:rsidR="002036AC">
              <w:rPr>
                <w:rFonts w:ascii="Calibri" w:hAnsi="Calibri" w:cs="Calibri"/>
                <w:b/>
                <w:bCs/>
              </w:rPr>
              <w:t>conexión inestable</w:t>
            </w:r>
            <w:r w:rsidR="0B43F5BC" w:rsidRPr="3C4D97B5">
              <w:rPr>
                <w:rFonts w:ascii="Calibri" w:hAnsi="Calibri" w:cs="Calibri"/>
                <w:b/>
                <w:bCs/>
              </w:rPr>
              <w:t>.</w:t>
            </w:r>
          </w:p>
          <w:p w14:paraId="2E7A493B" w14:textId="0097DDAC" w:rsidR="004E296A" w:rsidRPr="00B706DF" w:rsidRDefault="004E296A" w:rsidP="00391C12">
            <w:pPr>
              <w:rPr>
                <w:rFonts w:ascii="Calibri" w:eastAsia="Arial Unicode MS" w:hAnsi="Calibri" w:cs="Calibri"/>
                <w:i/>
              </w:rPr>
            </w:pPr>
            <w:r w:rsidRPr="113DDEBB">
              <w:rPr>
                <w:rFonts w:ascii="Calibri" w:hAnsi="Calibri" w:cs="Calibri"/>
                <w:b/>
                <w:bCs/>
              </w:rPr>
              <w:t>SUPOSICIONES/ASUNCIONES</w:t>
            </w:r>
            <w:r w:rsidRPr="00B706DF">
              <w:rPr>
                <w:rFonts w:ascii="Calibri" w:eastAsia="Arial Unicode MS" w:hAnsi="Calibri" w:cs="Calibri"/>
                <w:i/>
              </w:rPr>
              <w:t>:</w:t>
            </w:r>
          </w:p>
          <w:p w14:paraId="7E116CD3" w14:textId="3282A4C5" w:rsidR="6BE7D367" w:rsidRDefault="00A43836" w:rsidP="00D01BB1">
            <w:pPr>
              <w:pStyle w:val="Prrafodelista"/>
              <w:numPr>
                <w:ilvl w:val="0"/>
                <w:numId w:val="162"/>
              </w:numPr>
              <w:rPr>
                <w:rFonts w:ascii="Calibri" w:eastAsia="Calibri" w:hAnsi="Calibri" w:cs="Calibri"/>
                <w:i/>
                <w:iCs/>
              </w:rPr>
            </w:pPr>
            <w:r>
              <w:rPr>
                <w:rFonts w:ascii="Calibri" w:eastAsia="Arial Unicode MS" w:hAnsi="Calibri" w:cs="Calibri"/>
                <w:i/>
                <w:iCs/>
              </w:rPr>
              <w:t xml:space="preserve">No dispone de </w:t>
            </w:r>
            <w:r w:rsidR="00C73180">
              <w:rPr>
                <w:rFonts w:ascii="Calibri" w:eastAsia="Arial Unicode MS" w:hAnsi="Calibri" w:cs="Calibri"/>
                <w:i/>
                <w:iCs/>
              </w:rPr>
              <w:t>conexión a internet</w:t>
            </w:r>
            <w:r w:rsidR="00C43081">
              <w:rPr>
                <w:rFonts w:ascii="Calibri" w:eastAsia="Arial Unicode MS" w:hAnsi="Calibri" w:cs="Calibri"/>
                <w:i/>
                <w:iCs/>
              </w:rPr>
              <w:t>, por lo tanto, no se puede realizar la conexión con la base de datos.</w:t>
            </w:r>
          </w:p>
          <w:p w14:paraId="669CF34F" w14:textId="77777777" w:rsidR="004E296A" w:rsidRDefault="004E296A" w:rsidP="00391C12">
            <w:pPr>
              <w:rPr>
                <w:rFonts w:ascii="Calibri" w:hAnsi="Calibri" w:cs="Calibri"/>
                <w:b/>
                <w:bCs/>
              </w:rPr>
            </w:pPr>
            <w:r w:rsidRPr="113DDEBB">
              <w:rPr>
                <w:rFonts w:ascii="Calibri" w:hAnsi="Calibri" w:cs="Calibri"/>
                <w:b/>
                <w:bCs/>
              </w:rPr>
              <w:t>RESULTADOS:</w:t>
            </w:r>
            <w:r w:rsidRPr="00B706DF">
              <w:rPr>
                <w:rFonts w:ascii="Calibri" w:eastAsia="Arial Unicode MS" w:hAnsi="Calibri" w:cs="Calibri"/>
                <w:i/>
              </w:rPr>
              <w:t xml:space="preserve"> </w:t>
            </w:r>
          </w:p>
          <w:p w14:paraId="2E2EFD16" w14:textId="36BA07F6" w:rsidR="004E296A" w:rsidRPr="113DDEBB" w:rsidRDefault="002036AC" w:rsidP="00D01BB1">
            <w:pPr>
              <w:pStyle w:val="Prrafodelista"/>
              <w:numPr>
                <w:ilvl w:val="0"/>
                <w:numId w:val="98"/>
              </w:numPr>
              <w:rPr>
                <w:rFonts w:ascii="Calibri" w:eastAsia="Calibri" w:hAnsi="Calibri" w:cs="Calibri"/>
                <w:i/>
                <w:iCs/>
              </w:rPr>
            </w:pPr>
            <w:r>
              <w:rPr>
                <w:rFonts w:ascii="Calibri" w:eastAsia="Calibri" w:hAnsi="Calibri" w:cs="Calibri"/>
                <w:i/>
                <w:iCs/>
              </w:rPr>
              <w:t xml:space="preserve">Mensaje de error: “Registro fallido. Bases de datos </w:t>
            </w:r>
            <w:r w:rsidR="00A43836">
              <w:rPr>
                <w:rFonts w:ascii="Calibri" w:eastAsia="Calibri" w:hAnsi="Calibri" w:cs="Calibri"/>
                <w:i/>
                <w:iCs/>
              </w:rPr>
              <w:t>sin conexión</w:t>
            </w:r>
            <w:r>
              <w:rPr>
                <w:rFonts w:ascii="Calibri" w:eastAsia="Calibri" w:hAnsi="Calibri" w:cs="Calibri"/>
                <w:i/>
                <w:iCs/>
              </w:rPr>
              <w:t>.”.</w:t>
            </w:r>
          </w:p>
        </w:tc>
      </w:tr>
      <w:tr w:rsidR="004E296A" w14:paraId="53FBCED7" w14:textId="77777777" w:rsidTr="00FC00E9">
        <w:tc>
          <w:tcPr>
            <w:tcW w:w="9236" w:type="dxa"/>
            <w:gridSpan w:val="4"/>
          </w:tcPr>
          <w:p w14:paraId="07C66623" w14:textId="23E8124D" w:rsidR="004E296A" w:rsidRDefault="03423676" w:rsidP="00391C12">
            <w:pPr>
              <w:rPr>
                <w:rFonts w:ascii="Calibri" w:hAnsi="Calibri" w:cs="Calibri"/>
                <w:b/>
                <w:bCs/>
              </w:rPr>
            </w:pPr>
            <w:r w:rsidRPr="3C4D97B5">
              <w:rPr>
                <w:rFonts w:ascii="Calibri" w:hAnsi="Calibri" w:cs="Calibri"/>
                <w:b/>
                <w:bCs/>
              </w:rPr>
              <w:t>REQUERIMIENTOS ESPECIALES - REGLAS DEL NEGOCIO Y DEL SISTEMA:</w:t>
            </w:r>
          </w:p>
          <w:p w14:paraId="4B032DAB" w14:textId="1A5A880A" w:rsidR="004E296A" w:rsidRPr="00B706DF" w:rsidRDefault="003111A8" w:rsidP="00D01BB1">
            <w:pPr>
              <w:pStyle w:val="Prrafodelista"/>
              <w:numPr>
                <w:ilvl w:val="0"/>
                <w:numId w:val="37"/>
              </w:numPr>
              <w:rPr>
                <w:rFonts w:ascii="Calibri" w:eastAsia="Calibri" w:hAnsi="Calibri" w:cs="Calibri"/>
                <w:b/>
                <w:lang w:val="es-CO" w:eastAsia="en-US"/>
              </w:rPr>
            </w:pPr>
            <w:r w:rsidRPr="26287413">
              <w:rPr>
                <w:rFonts w:ascii="Calibri" w:hAnsi="Calibri" w:cs="Calibri"/>
              </w:rPr>
              <w:t>N/A</w:t>
            </w:r>
          </w:p>
        </w:tc>
      </w:tr>
      <w:tr w:rsidR="004E296A" w14:paraId="34335EAD" w14:textId="77777777" w:rsidTr="00FC00E9">
        <w:trPr>
          <w:trHeight w:val="720"/>
        </w:trPr>
        <w:tc>
          <w:tcPr>
            <w:tcW w:w="9236" w:type="dxa"/>
            <w:gridSpan w:val="4"/>
          </w:tcPr>
          <w:p w14:paraId="7E3AE026" w14:textId="152C4B26" w:rsidR="004E296A" w:rsidRDefault="004E296A" w:rsidP="00391C12">
            <w:pPr>
              <w:rPr>
                <w:rFonts w:ascii="Calibri" w:hAnsi="Calibri" w:cs="Calibri"/>
                <w:b/>
                <w:bCs/>
              </w:rPr>
            </w:pPr>
            <w:r w:rsidRPr="4476F917">
              <w:rPr>
                <w:rFonts w:ascii="Calibri" w:hAnsi="Calibri" w:cs="Calibri"/>
                <w:b/>
                <w:bCs/>
              </w:rPr>
              <w:t>RIESGOS:</w:t>
            </w:r>
          </w:p>
          <w:p w14:paraId="0003FDFC" w14:textId="4373E3BE" w:rsidR="008A34AF" w:rsidRPr="003111A8" w:rsidRDefault="6DBFE657" w:rsidP="00D01BB1">
            <w:pPr>
              <w:pStyle w:val="Prrafodelista"/>
              <w:numPr>
                <w:ilvl w:val="0"/>
                <w:numId w:val="152"/>
              </w:numPr>
              <w:spacing w:line="259" w:lineRule="auto"/>
              <w:rPr>
                <w:rFonts w:ascii="Calibri" w:eastAsia="Calibri" w:hAnsi="Calibri" w:cs="Calibri"/>
                <w:i/>
                <w:iCs/>
                <w:color w:val="833C0B" w:themeColor="accent2" w:themeShade="80"/>
              </w:rPr>
            </w:pPr>
            <w:r w:rsidRPr="6F825535">
              <w:rPr>
                <w:rFonts w:ascii="Calibri" w:eastAsia="Arial Unicode MS" w:hAnsi="Calibri" w:cs="Calibri"/>
                <w:i/>
                <w:iCs/>
              </w:rPr>
              <w:t>Que los registros ingresados no se guarde</w:t>
            </w:r>
            <w:r w:rsidR="63D0BA1B" w:rsidRPr="6F825535">
              <w:rPr>
                <w:rFonts w:ascii="Calibri" w:eastAsia="Arial Unicode MS" w:hAnsi="Calibri" w:cs="Calibri"/>
                <w:i/>
                <w:iCs/>
              </w:rPr>
              <w:t>n y afecte al inventario del vendedor</w:t>
            </w:r>
            <w:r w:rsidRPr="6F825535">
              <w:rPr>
                <w:rFonts w:ascii="Calibri" w:eastAsia="Arial Unicode MS" w:hAnsi="Calibri" w:cs="Calibri"/>
                <w:i/>
                <w:iCs/>
              </w:rPr>
              <w:t>.</w:t>
            </w:r>
          </w:p>
        </w:tc>
      </w:tr>
    </w:tbl>
    <w:p w14:paraId="400B4339" w14:textId="31610C17" w:rsidR="004E296A" w:rsidRDefault="004E296A" w:rsidP="004E296A">
      <w:pPr>
        <w:rPr>
          <w:rFonts w:ascii="Calibri" w:hAnsi="Calibri" w:cs="Book Antiqua"/>
          <w:b/>
          <w:bCs/>
        </w:rPr>
      </w:pPr>
    </w:p>
    <w:p w14:paraId="21702AF2" w14:textId="29747D71" w:rsidR="464F9B40" w:rsidRDefault="464F9B40" w:rsidP="464F9B40">
      <w:pPr>
        <w:rPr>
          <w:rFonts w:ascii="Calibri" w:hAnsi="Calibri" w:cs="Book Antiqua"/>
          <w:b/>
          <w:bCs/>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6"/>
        <w:gridCol w:w="3575"/>
        <w:gridCol w:w="1474"/>
        <w:gridCol w:w="3061"/>
      </w:tblGrid>
      <w:tr w:rsidR="17F751AB" w14:paraId="010BAC58" w14:textId="77777777" w:rsidTr="36D372D0">
        <w:trPr>
          <w:trHeight w:val="720"/>
        </w:trPr>
        <w:tc>
          <w:tcPr>
            <w:tcW w:w="4701" w:type="dxa"/>
            <w:gridSpan w:val="2"/>
            <w:shd w:val="clear" w:color="auto" w:fill="D9D9D9" w:themeFill="background1" w:themeFillShade="D9"/>
          </w:tcPr>
          <w:p w14:paraId="3414FE73" w14:textId="77777777" w:rsidR="17F751AB" w:rsidRPr="00502117" w:rsidRDefault="17F751AB" w:rsidP="17F751AB">
            <w:pPr>
              <w:rPr>
                <w:rFonts w:ascii="Calibri" w:hAnsi="Calibri" w:cs="Calibri"/>
                <w:b/>
                <w:bCs/>
              </w:rPr>
            </w:pPr>
            <w:r w:rsidRPr="00502117">
              <w:rPr>
                <w:rFonts w:ascii="Calibri" w:hAnsi="Calibri" w:cs="Calibri"/>
                <w:b/>
                <w:bCs/>
              </w:rPr>
              <w:t>IDENTIFICADOR CASO DE USO:</w:t>
            </w:r>
          </w:p>
          <w:p w14:paraId="208B2F6B" w14:textId="2AA9D7EA" w:rsidR="17F751AB" w:rsidRPr="00502117" w:rsidRDefault="17F751AB" w:rsidP="17F751AB">
            <w:pPr>
              <w:rPr>
                <w:rFonts w:ascii="Calibri" w:hAnsi="Calibri" w:cs="Calibri"/>
                <w:b/>
                <w:bCs/>
              </w:rPr>
            </w:pPr>
            <w:bookmarkStart w:id="130" w:name="CU26"/>
            <w:r w:rsidRPr="00502117">
              <w:rPr>
                <w:rFonts w:ascii="Calibri" w:hAnsi="Calibri" w:cs="Calibri"/>
                <w:b/>
                <w:bCs/>
              </w:rPr>
              <w:t>CU-2</w:t>
            </w:r>
            <w:r w:rsidR="006550B8">
              <w:rPr>
                <w:rFonts w:ascii="Calibri" w:hAnsi="Calibri" w:cs="Calibri"/>
                <w:b/>
                <w:bCs/>
              </w:rPr>
              <w:t>6</w:t>
            </w:r>
            <w:bookmarkEnd w:id="130"/>
          </w:p>
        </w:tc>
        <w:tc>
          <w:tcPr>
            <w:tcW w:w="4535" w:type="dxa"/>
            <w:gridSpan w:val="2"/>
            <w:shd w:val="clear" w:color="auto" w:fill="D9D9D9" w:themeFill="background1" w:themeFillShade="D9"/>
          </w:tcPr>
          <w:p w14:paraId="2630D928" w14:textId="77777777" w:rsidR="17F751AB" w:rsidRPr="00502117" w:rsidRDefault="17F751AB" w:rsidP="17F751AB">
            <w:pPr>
              <w:rPr>
                <w:rFonts w:ascii="Calibri" w:hAnsi="Calibri" w:cs="Calibri"/>
                <w:b/>
                <w:bCs/>
              </w:rPr>
            </w:pPr>
            <w:r w:rsidRPr="00502117">
              <w:rPr>
                <w:rFonts w:ascii="Calibri" w:hAnsi="Calibri" w:cs="Calibri"/>
                <w:b/>
                <w:bCs/>
              </w:rPr>
              <w:t>NOMBRE:</w:t>
            </w:r>
          </w:p>
          <w:p w14:paraId="09BF1A90" w14:textId="768350E3" w:rsidR="2ACBE515" w:rsidRPr="00502117" w:rsidRDefault="2ACBE515" w:rsidP="17F751AB">
            <w:pPr>
              <w:spacing w:line="259" w:lineRule="auto"/>
            </w:pPr>
            <w:r w:rsidRPr="00502117">
              <w:t>Registro datos cliente</w:t>
            </w:r>
          </w:p>
        </w:tc>
      </w:tr>
      <w:tr w:rsidR="17F751AB" w14:paraId="2267FF70" w14:textId="77777777" w:rsidTr="36D372D0">
        <w:tc>
          <w:tcPr>
            <w:tcW w:w="6175" w:type="dxa"/>
            <w:gridSpan w:val="3"/>
          </w:tcPr>
          <w:p w14:paraId="4B772E14" w14:textId="77777777" w:rsidR="17F751AB" w:rsidRDefault="17F751AB" w:rsidP="17F751AB">
            <w:pPr>
              <w:rPr>
                <w:rFonts w:ascii="Calibri" w:hAnsi="Calibri" w:cs="Calibri"/>
                <w:b/>
                <w:bCs/>
              </w:rPr>
            </w:pPr>
            <w:r w:rsidRPr="17F751AB">
              <w:rPr>
                <w:rFonts w:ascii="Calibri" w:hAnsi="Calibri" w:cs="Calibri"/>
                <w:b/>
                <w:bCs/>
              </w:rPr>
              <w:t>COMPLEJIDAD:</w:t>
            </w:r>
          </w:p>
          <w:p w14:paraId="3A86D2F3" w14:textId="77777777" w:rsidR="17F751AB" w:rsidRDefault="17F751AB" w:rsidP="17F751AB">
            <w:pPr>
              <w:jc w:val="both"/>
              <w:rPr>
                <w:rFonts w:ascii="Calibri" w:hAnsi="Calibri" w:cs="Calibri"/>
                <w:b/>
                <w:bCs/>
              </w:rPr>
            </w:pPr>
            <w:r w:rsidRPr="17F751AB">
              <w:rPr>
                <w:rFonts w:ascii="Calibri" w:eastAsia="Arial Unicode MS" w:hAnsi="Calibri" w:cs="Calibri"/>
              </w:rPr>
              <w:t xml:space="preserve">[Media] </w:t>
            </w:r>
          </w:p>
        </w:tc>
        <w:tc>
          <w:tcPr>
            <w:tcW w:w="3061" w:type="dxa"/>
          </w:tcPr>
          <w:p w14:paraId="2AF66CD9" w14:textId="77777777" w:rsidR="17F751AB" w:rsidRDefault="17F751AB" w:rsidP="17F751AB">
            <w:pPr>
              <w:rPr>
                <w:rFonts w:ascii="Calibri" w:hAnsi="Calibri" w:cs="Calibri"/>
                <w:b/>
                <w:bCs/>
              </w:rPr>
            </w:pPr>
            <w:r w:rsidRPr="17F751AB">
              <w:rPr>
                <w:rFonts w:ascii="Calibri" w:hAnsi="Calibri" w:cs="Calibri"/>
                <w:b/>
                <w:bCs/>
              </w:rPr>
              <w:t>PRIORIDAD:</w:t>
            </w:r>
          </w:p>
          <w:p w14:paraId="684E89F7" w14:textId="77777777" w:rsidR="17F751AB" w:rsidRDefault="17F751AB" w:rsidP="17F751AB">
            <w:pPr>
              <w:rPr>
                <w:rFonts w:ascii="Calibri" w:hAnsi="Calibri" w:cs="Calibri"/>
                <w:b/>
                <w:bCs/>
              </w:rPr>
            </w:pPr>
            <w:r w:rsidRPr="17F751AB">
              <w:rPr>
                <w:rFonts w:ascii="Calibri" w:eastAsia="Arial Unicode MS" w:hAnsi="Calibri" w:cs="Calibri"/>
              </w:rPr>
              <w:t xml:space="preserve"> [Alta]</w:t>
            </w:r>
          </w:p>
        </w:tc>
      </w:tr>
      <w:tr w:rsidR="17F751AB" w14:paraId="45B3A431" w14:textId="77777777" w:rsidTr="36D372D0">
        <w:tc>
          <w:tcPr>
            <w:tcW w:w="9236" w:type="dxa"/>
            <w:gridSpan w:val="4"/>
          </w:tcPr>
          <w:p w14:paraId="77A3534E" w14:textId="77777777" w:rsidR="17F751AB" w:rsidRDefault="17F751AB" w:rsidP="17F751AB">
            <w:pPr>
              <w:rPr>
                <w:rFonts w:ascii="Calibri" w:hAnsi="Calibri" w:cs="Calibri"/>
                <w:b/>
                <w:bCs/>
              </w:rPr>
            </w:pPr>
            <w:r w:rsidRPr="17F751AB">
              <w:rPr>
                <w:rFonts w:ascii="Calibri" w:hAnsi="Calibri" w:cs="Calibri"/>
                <w:b/>
                <w:bCs/>
              </w:rPr>
              <w:t>REQUERIMIENTO FUNCIONAL ASOCIADO:</w:t>
            </w:r>
          </w:p>
          <w:p w14:paraId="77762B54" w14:textId="10E35837" w:rsidR="17F751AB" w:rsidRDefault="40E61723" w:rsidP="764AFE51">
            <w:pPr>
              <w:jc w:val="both"/>
              <w:rPr>
                <w:rFonts w:ascii="Calibri" w:eastAsia="Arial Unicode MS" w:hAnsi="Calibri" w:cs="Calibri"/>
                <w:i/>
                <w:iCs/>
              </w:rPr>
            </w:pPr>
            <w:r w:rsidRPr="764AFE51">
              <w:rPr>
                <w:rFonts w:ascii="Calibri" w:eastAsia="Arial Unicode MS" w:hAnsi="Calibri" w:cs="Calibri"/>
                <w:i/>
                <w:iCs/>
              </w:rPr>
              <w:t>RF-</w:t>
            </w:r>
            <w:r w:rsidR="6C032CA3" w:rsidRPr="764AFE51">
              <w:rPr>
                <w:rFonts w:ascii="Calibri" w:eastAsia="Arial Unicode MS" w:hAnsi="Calibri" w:cs="Calibri"/>
                <w:i/>
                <w:iCs/>
              </w:rPr>
              <w:t>09</w:t>
            </w:r>
            <w:r w:rsidR="000C1B77">
              <w:rPr>
                <w:rFonts w:ascii="Calibri" w:eastAsia="Arial Unicode MS" w:hAnsi="Calibri" w:cs="Calibri"/>
                <w:i/>
                <w:iCs/>
              </w:rPr>
              <w:t>: Registrar cliente</w:t>
            </w:r>
          </w:p>
        </w:tc>
      </w:tr>
      <w:tr w:rsidR="17F751AB" w14:paraId="2B190B98" w14:textId="77777777" w:rsidTr="36D372D0">
        <w:tc>
          <w:tcPr>
            <w:tcW w:w="9236" w:type="dxa"/>
            <w:gridSpan w:val="4"/>
          </w:tcPr>
          <w:p w14:paraId="1666EA78" w14:textId="77777777" w:rsidR="17F751AB" w:rsidRDefault="17F751AB" w:rsidP="17F751AB">
            <w:pPr>
              <w:rPr>
                <w:rFonts w:ascii="Calibri" w:hAnsi="Calibri" w:cs="Calibri"/>
                <w:b/>
                <w:bCs/>
              </w:rPr>
            </w:pPr>
            <w:r w:rsidRPr="17F751AB">
              <w:rPr>
                <w:rFonts w:ascii="Calibri" w:hAnsi="Calibri" w:cs="Calibri"/>
                <w:b/>
                <w:bCs/>
              </w:rPr>
              <w:t>ACTORES:</w:t>
            </w:r>
          </w:p>
          <w:p w14:paraId="37F35EBE" w14:textId="47530F0B" w:rsidR="0D54F4EE" w:rsidRDefault="003F74B1" w:rsidP="17F751AB">
            <w:pPr>
              <w:rPr>
                <w:rFonts w:ascii="Calibri" w:eastAsia="Arial Unicode MS" w:hAnsi="Calibri" w:cs="Calibri"/>
                <w:i/>
                <w:iCs/>
              </w:rPr>
            </w:pPr>
            <w:r>
              <w:rPr>
                <w:rFonts w:ascii="Calibri" w:eastAsia="Arial Unicode MS" w:hAnsi="Calibri" w:cs="Calibri"/>
                <w:i/>
                <w:iCs/>
              </w:rPr>
              <w:t xml:space="preserve">ACT-2: </w:t>
            </w:r>
            <w:r w:rsidR="0D54F4EE" w:rsidRPr="17F751AB">
              <w:rPr>
                <w:rFonts w:ascii="Calibri" w:eastAsia="Arial Unicode MS" w:hAnsi="Calibri" w:cs="Calibri"/>
                <w:i/>
                <w:iCs/>
              </w:rPr>
              <w:t>Vendedor</w:t>
            </w:r>
          </w:p>
        </w:tc>
      </w:tr>
      <w:tr w:rsidR="17F751AB" w14:paraId="2A72A044" w14:textId="77777777" w:rsidTr="36D372D0">
        <w:tc>
          <w:tcPr>
            <w:tcW w:w="9236" w:type="dxa"/>
            <w:gridSpan w:val="4"/>
          </w:tcPr>
          <w:p w14:paraId="7C624218" w14:textId="7AC36A33" w:rsidR="17F751AB" w:rsidRDefault="17F751AB" w:rsidP="17F751AB">
            <w:pPr>
              <w:rPr>
                <w:rFonts w:ascii="Calibri" w:hAnsi="Calibri" w:cs="Calibri"/>
                <w:b/>
                <w:bCs/>
              </w:rPr>
            </w:pPr>
            <w:r w:rsidRPr="17F751AB">
              <w:rPr>
                <w:rFonts w:ascii="Calibri" w:hAnsi="Calibri" w:cs="Calibri"/>
                <w:b/>
                <w:bCs/>
              </w:rPr>
              <w:t>CASOS DE USO ASOCIADOS:</w:t>
            </w:r>
          </w:p>
          <w:p w14:paraId="7566A09E" w14:textId="20E16D15" w:rsidR="00D94D61" w:rsidRPr="00A34D6B" w:rsidRDefault="00D94D61" w:rsidP="00A34D6B">
            <w:pPr>
              <w:spacing w:line="240" w:lineRule="atLeast"/>
              <w:rPr>
                <w:rFonts w:ascii="Calibri" w:eastAsia="Arial Unicode MS" w:hAnsi="Calibri" w:cs="Calibri"/>
                <w:i/>
              </w:rPr>
            </w:pPr>
            <w:r>
              <w:rPr>
                <w:rFonts w:ascii="Calibri" w:eastAsia="Arial Unicode MS" w:hAnsi="Calibri" w:cs="Calibri"/>
                <w:i/>
                <w:iCs/>
              </w:rPr>
              <w:t>Incluye</w:t>
            </w:r>
            <w:r w:rsidR="40E61723" w:rsidRPr="764AFE51">
              <w:rPr>
                <w:rFonts w:ascii="Calibri" w:eastAsia="Arial Unicode MS" w:hAnsi="Calibri" w:cs="Calibri"/>
                <w:i/>
                <w:iCs/>
              </w:rPr>
              <w:t xml:space="preserve"> a CU-</w:t>
            </w:r>
            <w:r w:rsidR="18078829" w:rsidRPr="764AFE51">
              <w:rPr>
                <w:rFonts w:ascii="Calibri" w:eastAsia="Arial Unicode MS" w:hAnsi="Calibri" w:cs="Calibri"/>
                <w:i/>
                <w:iCs/>
              </w:rPr>
              <w:t>24</w:t>
            </w:r>
            <w:r>
              <w:rPr>
                <w:rFonts w:ascii="Calibri" w:eastAsia="Arial Unicode MS" w:hAnsi="Calibri" w:cs="Calibri"/>
                <w:i/>
                <w:iCs/>
              </w:rPr>
              <w:t>: Validar datos</w:t>
            </w:r>
          </w:p>
        </w:tc>
      </w:tr>
      <w:tr w:rsidR="17F751AB" w14:paraId="7ECBFD39" w14:textId="77777777" w:rsidTr="36D372D0">
        <w:tc>
          <w:tcPr>
            <w:tcW w:w="9236" w:type="dxa"/>
            <w:gridSpan w:val="4"/>
          </w:tcPr>
          <w:p w14:paraId="4537E841" w14:textId="77777777" w:rsidR="17F751AB" w:rsidRDefault="17F751AB" w:rsidP="17F751AB">
            <w:pPr>
              <w:rPr>
                <w:rFonts w:ascii="Calibri" w:hAnsi="Calibri" w:cs="Calibri"/>
                <w:lang w:eastAsia="es-ES"/>
              </w:rPr>
            </w:pPr>
            <w:r w:rsidRPr="17F751AB">
              <w:rPr>
                <w:rFonts w:ascii="Calibri" w:hAnsi="Calibri" w:cs="Calibri"/>
                <w:b/>
                <w:bCs/>
              </w:rPr>
              <w:t>DESCRIPCIÓN:</w:t>
            </w:r>
          </w:p>
          <w:p w14:paraId="62EDE314" w14:textId="20B433BB" w:rsidR="17F751AB" w:rsidRDefault="003F74B1" w:rsidP="17F751AB">
            <w:pPr>
              <w:rPr>
                <w:rFonts w:ascii="Calibri" w:eastAsia="Arial Unicode MS" w:hAnsi="Calibri" w:cs="Calibri"/>
                <w:i/>
                <w:iCs/>
              </w:rPr>
            </w:pPr>
            <w:r>
              <w:rPr>
                <w:rFonts w:ascii="Calibri" w:eastAsia="Arial Unicode MS" w:hAnsi="Calibri" w:cs="Calibri"/>
                <w:i/>
                <w:iCs/>
              </w:rPr>
              <w:t xml:space="preserve">El sistema permitirá que el vendedor pueda registrar los datos del cliente. </w:t>
            </w:r>
          </w:p>
        </w:tc>
      </w:tr>
      <w:tr w:rsidR="17F751AB" w14:paraId="5E38BA7B" w14:textId="77777777" w:rsidTr="36D372D0">
        <w:tc>
          <w:tcPr>
            <w:tcW w:w="9236" w:type="dxa"/>
            <w:gridSpan w:val="4"/>
            <w:tcBorders>
              <w:bottom w:val="single" w:sz="4" w:space="0" w:color="auto"/>
            </w:tcBorders>
          </w:tcPr>
          <w:p w14:paraId="6E56630E" w14:textId="48A42801" w:rsidR="17F751AB" w:rsidRDefault="17F751AB" w:rsidP="17F751AB">
            <w:pPr>
              <w:rPr>
                <w:rFonts w:ascii="Calibri" w:hAnsi="Calibri" w:cs="Calibri"/>
                <w:b/>
                <w:bCs/>
              </w:rPr>
            </w:pPr>
            <w:r w:rsidRPr="17F751AB">
              <w:rPr>
                <w:rFonts w:ascii="Calibri" w:hAnsi="Calibri" w:cs="Calibri"/>
                <w:b/>
                <w:bCs/>
              </w:rPr>
              <w:t xml:space="preserve">NOTAS: </w:t>
            </w:r>
          </w:p>
          <w:p w14:paraId="474A07A4" w14:textId="48A42801" w:rsidR="00C44E14" w:rsidRPr="00C44E14" w:rsidRDefault="00C44E14" w:rsidP="00D01BB1">
            <w:pPr>
              <w:pStyle w:val="Prrafodelista"/>
              <w:numPr>
                <w:ilvl w:val="0"/>
                <w:numId w:val="44"/>
              </w:numPr>
              <w:rPr>
                <w:rFonts w:ascii="Calibri" w:hAnsi="Calibri" w:cs="Calibri"/>
                <w:b/>
                <w:bCs/>
              </w:rPr>
            </w:pPr>
            <w:r>
              <w:rPr>
                <w:rFonts w:ascii="Calibri" w:hAnsi="Calibri" w:cs="Calibri"/>
              </w:rPr>
              <w:t>El usuario debe completar los siguientes datos:</w:t>
            </w:r>
          </w:p>
          <w:p w14:paraId="0FFF2E8F" w14:textId="48A42801" w:rsidR="00C44E14" w:rsidRPr="00C44E14" w:rsidRDefault="00C44E14" w:rsidP="00D01BB1">
            <w:pPr>
              <w:pStyle w:val="Prrafodelista"/>
              <w:numPr>
                <w:ilvl w:val="1"/>
                <w:numId w:val="44"/>
              </w:numPr>
              <w:rPr>
                <w:rFonts w:ascii="Calibri" w:eastAsia="Calibri" w:hAnsi="Calibri" w:cs="Calibri"/>
                <w:i/>
                <w:iCs/>
                <w:lang w:val="es-419"/>
              </w:rPr>
            </w:pPr>
            <w:r>
              <w:rPr>
                <w:rFonts w:ascii="Calibri" w:hAnsi="Calibri" w:cs="Calibri"/>
                <w:i/>
                <w:iCs/>
                <w:lang w:val="es-419"/>
              </w:rPr>
              <w:t>Campo</w:t>
            </w:r>
            <w:r w:rsidRPr="2450975E">
              <w:rPr>
                <w:rFonts w:ascii="Calibri" w:hAnsi="Calibri" w:cs="Calibri"/>
                <w:i/>
                <w:iCs/>
                <w:lang w:val="es-419"/>
              </w:rPr>
              <w:t xml:space="preserve"> Nombre: tipo String</w:t>
            </w:r>
            <w:r>
              <w:rPr>
                <w:rFonts w:ascii="Calibri" w:hAnsi="Calibri" w:cs="Calibri"/>
                <w:i/>
                <w:iCs/>
                <w:lang w:val="es-419"/>
              </w:rPr>
              <w:t xml:space="preserve"> y</w:t>
            </w:r>
            <w:r w:rsidRPr="2450975E">
              <w:rPr>
                <w:rFonts w:ascii="Calibri" w:hAnsi="Calibri" w:cs="Calibri"/>
                <w:i/>
                <w:iCs/>
                <w:lang w:val="es-419"/>
              </w:rPr>
              <w:t xml:space="preserve"> longitud </w:t>
            </w:r>
            <w:r w:rsidRPr="2FC4780D">
              <w:rPr>
                <w:rFonts w:ascii="Calibri" w:hAnsi="Calibri" w:cs="Calibri"/>
                <w:i/>
                <w:iCs/>
                <w:lang w:val="es-419"/>
              </w:rPr>
              <w:t>mínima</w:t>
            </w:r>
            <w:r w:rsidRPr="761F7CA6">
              <w:rPr>
                <w:rFonts w:ascii="Calibri" w:hAnsi="Calibri" w:cs="Calibri"/>
                <w:i/>
                <w:iCs/>
                <w:lang w:val="es-419"/>
              </w:rPr>
              <w:t xml:space="preserve"> de 10</w:t>
            </w:r>
            <w:r>
              <w:rPr>
                <w:rFonts w:ascii="Calibri" w:hAnsi="Calibri" w:cs="Calibri"/>
                <w:i/>
                <w:iCs/>
                <w:lang w:val="es-419"/>
              </w:rPr>
              <w:t xml:space="preserve"> caracteres.</w:t>
            </w:r>
            <w:r w:rsidRPr="761F7CA6">
              <w:rPr>
                <w:rFonts w:ascii="Calibri" w:hAnsi="Calibri" w:cs="Calibri"/>
                <w:i/>
                <w:iCs/>
                <w:lang w:val="es-419"/>
              </w:rPr>
              <w:t xml:space="preserve"> </w:t>
            </w:r>
          </w:p>
          <w:p w14:paraId="4AF232ED" w14:textId="48A42801" w:rsidR="00C44E14" w:rsidRPr="00535B92" w:rsidRDefault="00C44E14" w:rsidP="00D01BB1">
            <w:pPr>
              <w:pStyle w:val="Prrafodelista"/>
              <w:numPr>
                <w:ilvl w:val="1"/>
                <w:numId w:val="44"/>
              </w:numPr>
              <w:rPr>
                <w:rFonts w:ascii="Calibri" w:eastAsia="Calibri" w:hAnsi="Calibri" w:cs="Calibri"/>
                <w:i/>
                <w:iCs/>
                <w:lang w:val="es-419"/>
              </w:rPr>
            </w:pPr>
            <w:r>
              <w:rPr>
                <w:rFonts w:ascii="Calibri" w:hAnsi="Calibri" w:cs="Calibri"/>
                <w:i/>
                <w:iCs/>
                <w:lang w:val="es-419"/>
              </w:rPr>
              <w:t>C</w:t>
            </w:r>
            <w:r w:rsidRPr="761F7CA6">
              <w:rPr>
                <w:rFonts w:ascii="Calibri" w:hAnsi="Calibri" w:cs="Calibri"/>
                <w:i/>
                <w:iCs/>
                <w:lang w:val="es-419"/>
              </w:rPr>
              <w:t>ampo Cedula: tipo String y longitud de 10</w:t>
            </w:r>
            <w:r>
              <w:rPr>
                <w:rFonts w:ascii="Calibri" w:hAnsi="Calibri" w:cs="Calibri"/>
                <w:i/>
                <w:iCs/>
                <w:lang w:val="es-419"/>
              </w:rPr>
              <w:t xml:space="preserve"> caracteres.</w:t>
            </w:r>
          </w:p>
          <w:p w14:paraId="675AF4F9" w14:textId="48A42801" w:rsidR="00C44E14" w:rsidRPr="00535B92" w:rsidRDefault="00C44E14" w:rsidP="00D01BB1">
            <w:pPr>
              <w:pStyle w:val="Prrafodelista"/>
              <w:numPr>
                <w:ilvl w:val="1"/>
                <w:numId w:val="44"/>
              </w:numPr>
              <w:rPr>
                <w:rFonts w:ascii="Calibri" w:eastAsia="Calibri" w:hAnsi="Calibri" w:cs="Calibri"/>
                <w:i/>
                <w:lang w:val="es-419"/>
              </w:rPr>
            </w:pPr>
            <w:r w:rsidRPr="761F7CA6">
              <w:rPr>
                <w:rFonts w:ascii="Calibri" w:hAnsi="Calibri" w:cs="Calibri"/>
                <w:i/>
                <w:iCs/>
                <w:lang w:val="es-419"/>
              </w:rPr>
              <w:t xml:space="preserve">Campo Teléfono: tipo String y longitud de 10 </w:t>
            </w:r>
            <w:r>
              <w:rPr>
                <w:rFonts w:ascii="Calibri" w:hAnsi="Calibri" w:cs="Calibri"/>
                <w:i/>
                <w:iCs/>
                <w:lang w:val="es-419"/>
              </w:rPr>
              <w:t>caracteres.</w:t>
            </w:r>
          </w:p>
          <w:p w14:paraId="5D529D08" w14:textId="48A42801" w:rsidR="00C44E14" w:rsidRPr="00C44E14" w:rsidRDefault="00C44E14" w:rsidP="00D01BB1">
            <w:pPr>
              <w:pStyle w:val="Prrafodelista"/>
              <w:numPr>
                <w:ilvl w:val="1"/>
                <w:numId w:val="44"/>
              </w:numPr>
              <w:rPr>
                <w:i/>
                <w:iCs/>
                <w:lang w:val="es-419"/>
              </w:rPr>
            </w:pPr>
            <w:r w:rsidRPr="761F7CA6">
              <w:rPr>
                <w:rFonts w:ascii="Calibri" w:hAnsi="Calibri" w:cs="Calibri"/>
                <w:i/>
                <w:iCs/>
                <w:lang w:val="es-419"/>
              </w:rPr>
              <w:t>Campo Dirección: tipo String y longitud de hasta 30</w:t>
            </w:r>
            <w:r>
              <w:rPr>
                <w:rFonts w:ascii="Calibri" w:hAnsi="Calibri" w:cs="Calibri"/>
                <w:i/>
                <w:iCs/>
                <w:lang w:val="es-419"/>
              </w:rPr>
              <w:t xml:space="preserve"> caracteres.</w:t>
            </w:r>
            <w:r w:rsidRPr="761F7CA6">
              <w:rPr>
                <w:rFonts w:ascii="Calibri" w:hAnsi="Calibri" w:cs="Calibri"/>
                <w:i/>
                <w:iCs/>
                <w:lang w:val="es-419"/>
              </w:rPr>
              <w:t xml:space="preserve"> </w:t>
            </w:r>
          </w:p>
          <w:p w14:paraId="6AEEEFBB" w14:textId="48A42801" w:rsidR="00C44E14" w:rsidRPr="00C44E14" w:rsidRDefault="00C44E14" w:rsidP="00D01BB1">
            <w:pPr>
              <w:pStyle w:val="Prrafodelista"/>
              <w:numPr>
                <w:ilvl w:val="1"/>
                <w:numId w:val="44"/>
              </w:numPr>
              <w:rPr>
                <w:i/>
                <w:iCs/>
                <w:lang w:val="es-419"/>
              </w:rPr>
            </w:pPr>
            <w:r w:rsidRPr="761F7CA6">
              <w:rPr>
                <w:rFonts w:ascii="Calibri" w:hAnsi="Calibri" w:cs="Calibri"/>
                <w:i/>
                <w:iCs/>
                <w:lang w:val="es-419"/>
              </w:rPr>
              <w:lastRenderedPageBreak/>
              <w:t xml:space="preserve">Campo Correo: tipo String y longitud de hasta 30 </w:t>
            </w:r>
            <w:r>
              <w:rPr>
                <w:rFonts w:ascii="Calibri" w:hAnsi="Calibri" w:cs="Calibri"/>
                <w:i/>
                <w:iCs/>
                <w:lang w:val="es-419"/>
              </w:rPr>
              <w:t>caracteres.</w:t>
            </w:r>
          </w:p>
          <w:p w14:paraId="2F55235C" w14:textId="48A42801" w:rsidR="00C31BD1" w:rsidRPr="00535B92" w:rsidRDefault="00C44E14" w:rsidP="00D01BB1">
            <w:pPr>
              <w:pStyle w:val="Prrafodelista"/>
              <w:numPr>
                <w:ilvl w:val="1"/>
                <w:numId w:val="44"/>
              </w:numPr>
              <w:rPr>
                <w:i/>
                <w:iCs/>
                <w:lang w:val="es-419"/>
              </w:rPr>
            </w:pPr>
            <w:r>
              <w:rPr>
                <w:rFonts w:ascii="Calibri" w:hAnsi="Calibri" w:cs="Calibri"/>
                <w:i/>
                <w:iCs/>
                <w:lang w:val="es-419"/>
              </w:rPr>
              <w:t>Campo</w:t>
            </w:r>
            <w:r w:rsidR="00C31BD1" w:rsidRPr="2450975E">
              <w:rPr>
                <w:rFonts w:ascii="Calibri" w:hAnsi="Calibri" w:cs="Calibri"/>
                <w:i/>
                <w:iCs/>
                <w:lang w:val="es-419"/>
              </w:rPr>
              <w:t xml:space="preserve"> </w:t>
            </w:r>
            <w:r w:rsidR="00C31BD1" w:rsidRPr="5DCB2FEC">
              <w:rPr>
                <w:rFonts w:ascii="Calibri" w:hAnsi="Calibri" w:cs="Calibri"/>
                <w:i/>
                <w:iCs/>
                <w:lang w:val="es-419"/>
              </w:rPr>
              <w:t xml:space="preserve">Monto a cobrar: </w:t>
            </w:r>
            <w:r w:rsidR="00C31BD1" w:rsidRPr="2450975E">
              <w:rPr>
                <w:rFonts w:ascii="Calibri" w:hAnsi="Calibri" w:cs="Calibri"/>
                <w:i/>
                <w:iCs/>
                <w:lang w:val="es-419"/>
              </w:rPr>
              <w:t xml:space="preserve">tipo </w:t>
            </w:r>
            <w:r w:rsidR="00C31BD1" w:rsidRPr="5DCB2FEC">
              <w:rPr>
                <w:rFonts w:ascii="Calibri" w:hAnsi="Calibri" w:cs="Calibri"/>
                <w:i/>
                <w:iCs/>
                <w:lang w:val="es-419"/>
              </w:rPr>
              <w:t>double</w:t>
            </w:r>
            <w:r w:rsidR="00C31BD1">
              <w:rPr>
                <w:rFonts w:ascii="Calibri" w:hAnsi="Calibri" w:cs="Calibri"/>
                <w:i/>
                <w:iCs/>
                <w:lang w:val="es-419"/>
              </w:rPr>
              <w:t>.</w:t>
            </w:r>
            <w:r w:rsidR="00C31BD1" w:rsidRPr="2450975E">
              <w:rPr>
                <w:rFonts w:ascii="Calibri" w:hAnsi="Calibri" w:cs="Calibri"/>
                <w:i/>
                <w:iCs/>
                <w:lang w:val="es-419"/>
              </w:rPr>
              <w:t xml:space="preserve"> </w:t>
            </w:r>
          </w:p>
          <w:p w14:paraId="4D19C110" w14:textId="48A42801" w:rsidR="7A4086A9" w:rsidRPr="005620F7" w:rsidRDefault="00C31BD1" w:rsidP="00D01BB1">
            <w:pPr>
              <w:pStyle w:val="Prrafodelista"/>
              <w:numPr>
                <w:ilvl w:val="1"/>
                <w:numId w:val="44"/>
              </w:numPr>
              <w:rPr>
                <w:rFonts w:eastAsia="Calibri"/>
                <w:i/>
                <w:lang w:val="es-419"/>
              </w:rPr>
            </w:pPr>
            <w:r w:rsidRPr="2450975E">
              <w:rPr>
                <w:rFonts w:ascii="Calibri" w:hAnsi="Calibri" w:cs="Calibri"/>
                <w:i/>
                <w:iCs/>
                <w:lang w:val="es-419"/>
              </w:rPr>
              <w:t xml:space="preserve">Campo </w:t>
            </w:r>
            <w:r w:rsidRPr="5DCB2FEC">
              <w:rPr>
                <w:rFonts w:ascii="Calibri" w:hAnsi="Calibri" w:cs="Calibri"/>
                <w:i/>
                <w:iCs/>
                <w:lang w:val="es-419"/>
              </w:rPr>
              <w:t>Fecha de recepción:</w:t>
            </w:r>
            <w:r w:rsidR="00C44E14">
              <w:rPr>
                <w:rFonts w:ascii="Calibri" w:hAnsi="Calibri" w:cs="Calibri"/>
                <w:i/>
                <w:iCs/>
                <w:lang w:val="es-419"/>
              </w:rPr>
              <w:t xml:space="preserve"> </w:t>
            </w:r>
            <w:r w:rsidRPr="2450975E">
              <w:rPr>
                <w:rFonts w:ascii="Calibri" w:hAnsi="Calibri" w:cs="Calibri"/>
                <w:i/>
                <w:iCs/>
                <w:lang w:val="es-419"/>
              </w:rPr>
              <w:t xml:space="preserve">tipo </w:t>
            </w:r>
            <w:r w:rsidRPr="5DCB2FEC">
              <w:rPr>
                <w:rFonts w:ascii="Calibri" w:hAnsi="Calibri" w:cs="Calibri"/>
                <w:i/>
                <w:iCs/>
                <w:lang w:val="es-419"/>
              </w:rPr>
              <w:t>date</w:t>
            </w:r>
            <w:r>
              <w:rPr>
                <w:rFonts w:ascii="Calibri" w:hAnsi="Calibri" w:cs="Calibri"/>
                <w:i/>
                <w:iCs/>
                <w:lang w:val="es-419"/>
              </w:rPr>
              <w:t>.</w:t>
            </w:r>
          </w:p>
          <w:p w14:paraId="5EDCCEDF" w14:textId="73D905DA" w:rsidR="005620F7" w:rsidRPr="00C44E14" w:rsidRDefault="005620F7" w:rsidP="00D01BB1">
            <w:pPr>
              <w:pStyle w:val="Prrafodelista"/>
              <w:numPr>
                <w:ilvl w:val="0"/>
                <w:numId w:val="44"/>
              </w:numPr>
              <w:rPr>
                <w:rFonts w:eastAsia="Calibri"/>
                <w:i/>
                <w:lang w:val="es-419"/>
              </w:rPr>
            </w:pPr>
            <w:r>
              <w:rPr>
                <w:rFonts w:asciiTheme="minorHAnsi" w:eastAsia="Calibri" w:hAnsiTheme="minorHAnsi"/>
                <w:i/>
                <w:lang w:val="es-419"/>
              </w:rPr>
              <w:t>No se permiten caracteres especiales a excepción del “@” y el “.” en el campo de correo.</w:t>
            </w:r>
          </w:p>
        </w:tc>
      </w:tr>
      <w:tr w:rsidR="17F751AB" w14:paraId="171D73E3" w14:textId="77777777" w:rsidTr="36D372D0">
        <w:tc>
          <w:tcPr>
            <w:tcW w:w="9236" w:type="dxa"/>
            <w:gridSpan w:val="4"/>
            <w:tcBorders>
              <w:bottom w:val="single" w:sz="4" w:space="0" w:color="auto"/>
            </w:tcBorders>
          </w:tcPr>
          <w:p w14:paraId="00CC2904" w14:textId="77777777" w:rsidR="17F751AB" w:rsidRDefault="17F751AB" w:rsidP="17F751AB">
            <w:pPr>
              <w:rPr>
                <w:rFonts w:ascii="Calibri" w:eastAsia="Arial Unicode MS" w:hAnsi="Calibri" w:cs="Calibri"/>
                <w:i/>
                <w:iCs/>
              </w:rPr>
            </w:pPr>
            <w:r w:rsidRPr="17F751AB">
              <w:rPr>
                <w:rFonts w:ascii="Calibri" w:hAnsi="Calibri" w:cs="Calibri"/>
                <w:b/>
                <w:bCs/>
              </w:rPr>
              <w:lastRenderedPageBreak/>
              <w:t>CRITERIOS DE ACEPTACIÓN:</w:t>
            </w:r>
          </w:p>
          <w:p w14:paraId="3A9AA394" w14:textId="0B9A7745" w:rsidR="43E7A352" w:rsidRDefault="00A75EE0" w:rsidP="17F751AB">
            <w:pPr>
              <w:spacing w:line="259" w:lineRule="auto"/>
              <w:rPr>
                <w:rFonts w:ascii="Calibri" w:hAnsi="Calibri" w:cs="Calibri"/>
                <w:i/>
                <w:iCs/>
              </w:rPr>
            </w:pPr>
            <w:r>
              <w:rPr>
                <w:rFonts w:ascii="Calibri" w:hAnsi="Calibri" w:cs="Calibri"/>
                <w:i/>
                <w:iCs/>
              </w:rPr>
              <w:t>Se registra</w:t>
            </w:r>
            <w:r w:rsidR="0041006E">
              <w:rPr>
                <w:rFonts w:ascii="Calibri" w:hAnsi="Calibri" w:cs="Calibri"/>
                <w:i/>
                <w:iCs/>
              </w:rPr>
              <w:t xml:space="preserve">n los datos </w:t>
            </w:r>
            <w:r w:rsidR="004D7F43">
              <w:rPr>
                <w:rFonts w:ascii="Calibri" w:hAnsi="Calibri" w:cs="Calibri"/>
                <w:i/>
                <w:iCs/>
              </w:rPr>
              <w:t>personales</w:t>
            </w:r>
            <w:r w:rsidR="0041006E">
              <w:rPr>
                <w:rFonts w:ascii="Calibri" w:hAnsi="Calibri" w:cs="Calibri"/>
                <w:i/>
                <w:iCs/>
              </w:rPr>
              <w:t xml:space="preserve"> del</w:t>
            </w:r>
            <w:r>
              <w:rPr>
                <w:rFonts w:ascii="Calibri" w:hAnsi="Calibri" w:cs="Calibri"/>
                <w:i/>
                <w:iCs/>
              </w:rPr>
              <w:t xml:space="preserve"> cliente en el sistema.</w:t>
            </w:r>
          </w:p>
        </w:tc>
      </w:tr>
      <w:tr w:rsidR="17F751AB" w14:paraId="7D349A8A" w14:textId="77777777" w:rsidTr="36D372D0">
        <w:trPr>
          <w:trHeight w:val="345"/>
        </w:trPr>
        <w:tc>
          <w:tcPr>
            <w:tcW w:w="9236" w:type="dxa"/>
            <w:gridSpan w:val="4"/>
            <w:tcBorders>
              <w:bottom w:val="single" w:sz="4" w:space="0" w:color="auto"/>
            </w:tcBorders>
            <w:shd w:val="clear" w:color="auto" w:fill="D9D9D9" w:themeFill="background1" w:themeFillShade="D9"/>
          </w:tcPr>
          <w:p w14:paraId="077DD73F" w14:textId="77777777" w:rsidR="17F751AB" w:rsidRDefault="17F751AB" w:rsidP="17F751AB">
            <w:pPr>
              <w:rPr>
                <w:rFonts w:ascii="Calibri" w:hAnsi="Calibri" w:cs="Calibri"/>
                <w:b/>
                <w:bCs/>
              </w:rPr>
            </w:pPr>
            <w:r w:rsidRPr="17F751AB">
              <w:rPr>
                <w:rFonts w:ascii="Calibri" w:hAnsi="Calibri" w:cs="Calibri"/>
                <w:b/>
                <w:bCs/>
              </w:rPr>
              <w:t xml:space="preserve">ESCENARIOS: </w:t>
            </w:r>
          </w:p>
        </w:tc>
      </w:tr>
      <w:tr w:rsidR="17F751AB" w14:paraId="63842C2E" w14:textId="77777777" w:rsidTr="36D372D0">
        <w:trPr>
          <w:trHeight w:val="1674"/>
        </w:trPr>
        <w:tc>
          <w:tcPr>
            <w:tcW w:w="1126" w:type="dxa"/>
            <w:tcBorders>
              <w:bottom w:val="single" w:sz="4" w:space="0" w:color="auto"/>
            </w:tcBorders>
          </w:tcPr>
          <w:p w14:paraId="70A762E3" w14:textId="0E6CC76B" w:rsidR="17F751AB" w:rsidRPr="00214B75" w:rsidRDefault="76156567" w:rsidP="00214B75">
            <w:pPr>
              <w:jc w:val="center"/>
              <w:rPr>
                <w:rFonts w:ascii="Calibri" w:hAnsi="Calibri" w:cs="Calibri"/>
                <w:i/>
                <w:lang w:eastAsia="es-ES"/>
              </w:rPr>
            </w:pPr>
            <w:r w:rsidRPr="36D372D0">
              <w:rPr>
                <w:rFonts w:ascii="Calibri" w:eastAsia="Arial Unicode MS" w:hAnsi="Calibri" w:cs="Calibri"/>
              </w:rPr>
              <w:t>ES-</w:t>
            </w:r>
            <w:r w:rsidR="0EF169B9" w:rsidRPr="36D372D0">
              <w:rPr>
                <w:rFonts w:ascii="Calibri" w:eastAsia="Arial Unicode MS" w:hAnsi="Calibri" w:cs="Calibri"/>
              </w:rPr>
              <w:t>2</w:t>
            </w:r>
            <w:r w:rsidR="00F04F2F">
              <w:rPr>
                <w:rFonts w:ascii="Calibri" w:eastAsia="Arial Unicode MS" w:hAnsi="Calibri" w:cs="Calibri"/>
              </w:rPr>
              <w:t>6</w:t>
            </w:r>
            <w:r w:rsidR="0EF169B9" w:rsidRPr="36D372D0">
              <w:rPr>
                <w:rFonts w:ascii="Calibri" w:eastAsia="Arial Unicode MS" w:hAnsi="Calibri" w:cs="Calibri"/>
              </w:rPr>
              <w:t>.1</w:t>
            </w:r>
          </w:p>
        </w:tc>
        <w:tc>
          <w:tcPr>
            <w:tcW w:w="8110" w:type="dxa"/>
            <w:gridSpan w:val="3"/>
            <w:tcBorders>
              <w:bottom w:val="single" w:sz="4" w:space="0" w:color="auto"/>
            </w:tcBorders>
          </w:tcPr>
          <w:p w14:paraId="0BB6BFE6" w14:textId="083A39AA" w:rsidR="17F751AB" w:rsidRDefault="17F751AB" w:rsidP="17F751AB">
            <w:pPr>
              <w:rPr>
                <w:rFonts w:ascii="Calibri" w:hAnsi="Calibri" w:cs="Calibri"/>
                <w:b/>
                <w:bCs/>
              </w:rPr>
            </w:pPr>
            <w:r w:rsidRPr="17F751AB">
              <w:rPr>
                <w:rFonts w:ascii="Calibri" w:hAnsi="Calibri" w:cs="Calibri"/>
                <w:b/>
                <w:bCs/>
              </w:rPr>
              <w:t xml:space="preserve">DESCRIPCIÓN: Se </w:t>
            </w:r>
            <w:r w:rsidR="194B59B0" w:rsidRPr="17F751AB">
              <w:rPr>
                <w:rFonts w:ascii="Calibri" w:hAnsi="Calibri" w:cs="Calibri"/>
                <w:b/>
                <w:bCs/>
              </w:rPr>
              <w:t>registra</w:t>
            </w:r>
            <w:r w:rsidR="00D84FB5">
              <w:rPr>
                <w:rFonts w:ascii="Calibri" w:hAnsi="Calibri" w:cs="Calibri"/>
                <w:b/>
                <w:bCs/>
              </w:rPr>
              <w:t xml:space="preserve">n los datos </w:t>
            </w:r>
            <w:r w:rsidR="0041006E">
              <w:rPr>
                <w:rFonts w:ascii="Calibri" w:hAnsi="Calibri" w:cs="Calibri"/>
                <w:b/>
                <w:bCs/>
              </w:rPr>
              <w:t xml:space="preserve">personales </w:t>
            </w:r>
            <w:r w:rsidR="00D84FB5">
              <w:rPr>
                <w:rFonts w:ascii="Calibri" w:hAnsi="Calibri" w:cs="Calibri"/>
                <w:b/>
                <w:bCs/>
              </w:rPr>
              <w:t>del</w:t>
            </w:r>
            <w:r w:rsidR="194B59B0" w:rsidRPr="17F751AB">
              <w:rPr>
                <w:rFonts w:ascii="Calibri" w:hAnsi="Calibri" w:cs="Calibri"/>
                <w:b/>
                <w:bCs/>
              </w:rPr>
              <w:t xml:space="preserve"> cliente</w:t>
            </w:r>
            <w:r w:rsidR="00D84FB5">
              <w:rPr>
                <w:rFonts w:ascii="Calibri" w:hAnsi="Calibri" w:cs="Calibri"/>
                <w:b/>
                <w:bCs/>
              </w:rPr>
              <w:t xml:space="preserve"> </w:t>
            </w:r>
            <w:r w:rsidR="0049767C">
              <w:rPr>
                <w:rFonts w:ascii="Calibri" w:hAnsi="Calibri" w:cs="Calibri"/>
                <w:b/>
                <w:bCs/>
              </w:rPr>
              <w:t>exitosamente</w:t>
            </w:r>
            <w:r w:rsidR="194B59B0" w:rsidRPr="17F751AB">
              <w:rPr>
                <w:rFonts w:ascii="Calibri" w:hAnsi="Calibri" w:cs="Calibri"/>
                <w:b/>
                <w:bCs/>
              </w:rPr>
              <w:t>.</w:t>
            </w:r>
          </w:p>
          <w:p w14:paraId="5B1520E1" w14:textId="77777777" w:rsidR="17F751AB" w:rsidRDefault="17F751AB" w:rsidP="17F751AB">
            <w:pPr>
              <w:rPr>
                <w:rFonts w:ascii="Calibri" w:eastAsia="Arial Unicode MS" w:hAnsi="Calibri" w:cs="Calibri"/>
                <w:i/>
                <w:iCs/>
              </w:rPr>
            </w:pPr>
            <w:r w:rsidRPr="17F751AB">
              <w:rPr>
                <w:rFonts w:ascii="Calibri" w:hAnsi="Calibri" w:cs="Calibri"/>
                <w:b/>
                <w:bCs/>
              </w:rPr>
              <w:t>SUPOSICIONES/ASUNCIONES</w:t>
            </w:r>
            <w:r w:rsidRPr="17F751AB">
              <w:rPr>
                <w:rFonts w:ascii="Calibri" w:eastAsia="Arial Unicode MS" w:hAnsi="Calibri" w:cs="Calibri"/>
                <w:i/>
                <w:iCs/>
              </w:rPr>
              <w:t>:</w:t>
            </w:r>
          </w:p>
          <w:p w14:paraId="7F7C22C8" w14:textId="54D1D307" w:rsidR="4D49FE9C" w:rsidRDefault="0049767C" w:rsidP="00D01BB1">
            <w:pPr>
              <w:pStyle w:val="Prrafodelista"/>
              <w:numPr>
                <w:ilvl w:val="0"/>
                <w:numId w:val="40"/>
              </w:numPr>
              <w:rPr>
                <w:rFonts w:ascii="Calibri" w:eastAsia="Calibri" w:hAnsi="Calibri" w:cs="Calibri"/>
                <w:i/>
                <w:iCs/>
              </w:rPr>
            </w:pPr>
            <w:r>
              <w:rPr>
                <w:rFonts w:ascii="Calibri" w:eastAsia="Arial Unicode MS" w:hAnsi="Calibri" w:cs="Calibri"/>
                <w:i/>
                <w:iCs/>
              </w:rPr>
              <w:t xml:space="preserve">Los campos fueron llenados </w:t>
            </w:r>
            <w:r w:rsidR="00E57D85">
              <w:rPr>
                <w:rFonts w:ascii="Calibri" w:eastAsia="Arial Unicode MS" w:hAnsi="Calibri" w:cs="Calibri"/>
                <w:i/>
                <w:iCs/>
              </w:rPr>
              <w:t xml:space="preserve">correctamente </w:t>
            </w:r>
            <w:r w:rsidR="007063A4">
              <w:rPr>
                <w:rFonts w:ascii="Calibri" w:eastAsia="Arial Unicode MS" w:hAnsi="Calibri" w:cs="Calibri"/>
                <w:i/>
                <w:iCs/>
              </w:rPr>
              <w:t>respetando los tipos de datos y el límite de caracteres.</w:t>
            </w:r>
          </w:p>
          <w:p w14:paraId="6EC5EA6C" w14:textId="77777777" w:rsidR="17F751AB" w:rsidRDefault="17F751AB" w:rsidP="17F751AB">
            <w:pPr>
              <w:rPr>
                <w:rFonts w:ascii="Calibri" w:hAnsi="Calibri" w:cs="Calibri"/>
                <w:b/>
                <w:bCs/>
              </w:rPr>
            </w:pPr>
            <w:r w:rsidRPr="17F751AB">
              <w:rPr>
                <w:rFonts w:ascii="Calibri" w:hAnsi="Calibri" w:cs="Calibri"/>
                <w:b/>
                <w:bCs/>
              </w:rPr>
              <w:t>RESULTADOS:</w:t>
            </w:r>
            <w:r w:rsidRPr="17F751AB">
              <w:rPr>
                <w:rFonts w:ascii="Calibri" w:eastAsia="Arial Unicode MS" w:hAnsi="Calibri" w:cs="Calibri"/>
                <w:i/>
                <w:iCs/>
              </w:rPr>
              <w:t xml:space="preserve"> </w:t>
            </w:r>
          </w:p>
          <w:p w14:paraId="1E78E66C" w14:textId="77777777" w:rsidR="30D4EC99" w:rsidRPr="0041006E" w:rsidRDefault="007063A4" w:rsidP="00D01BB1">
            <w:pPr>
              <w:pStyle w:val="Prrafodelista"/>
              <w:numPr>
                <w:ilvl w:val="0"/>
                <w:numId w:val="100"/>
              </w:numPr>
              <w:rPr>
                <w:rFonts w:ascii="Calibri" w:eastAsia="Calibri" w:hAnsi="Calibri" w:cs="Calibri"/>
                <w:i/>
                <w:iCs/>
              </w:rPr>
            </w:pPr>
            <w:r>
              <w:rPr>
                <w:rFonts w:ascii="Calibri" w:eastAsia="Arial Unicode MS" w:hAnsi="Calibri" w:cs="Calibri"/>
                <w:i/>
                <w:iCs/>
              </w:rPr>
              <w:t xml:space="preserve">Los datos del cliente se </w:t>
            </w:r>
            <w:r w:rsidR="000D2FCC">
              <w:rPr>
                <w:rFonts w:ascii="Calibri" w:eastAsia="Arial Unicode MS" w:hAnsi="Calibri" w:cs="Calibri"/>
                <w:i/>
                <w:iCs/>
              </w:rPr>
              <w:t>añaden</w:t>
            </w:r>
            <w:r w:rsidR="30D4EC99" w:rsidRPr="17F751AB">
              <w:rPr>
                <w:rFonts w:ascii="Calibri" w:eastAsia="Arial Unicode MS" w:hAnsi="Calibri" w:cs="Calibri"/>
                <w:i/>
                <w:iCs/>
              </w:rPr>
              <w:t xml:space="preserve"> </w:t>
            </w:r>
            <w:r w:rsidR="000D2FCC">
              <w:rPr>
                <w:rFonts w:ascii="Calibri" w:eastAsia="Arial Unicode MS" w:hAnsi="Calibri" w:cs="Calibri"/>
                <w:i/>
                <w:iCs/>
              </w:rPr>
              <w:t>en</w:t>
            </w:r>
            <w:r w:rsidR="30D4EC99" w:rsidRPr="17F751AB">
              <w:rPr>
                <w:rFonts w:ascii="Calibri" w:eastAsia="Arial Unicode MS" w:hAnsi="Calibri" w:cs="Calibri"/>
                <w:i/>
                <w:iCs/>
              </w:rPr>
              <w:t xml:space="preserve"> la base de datos del sistema</w:t>
            </w:r>
            <w:r w:rsidR="17F751AB" w:rsidRPr="17F751AB">
              <w:rPr>
                <w:rFonts w:ascii="Calibri" w:eastAsia="Arial Unicode MS" w:hAnsi="Calibri" w:cs="Calibri"/>
                <w:i/>
                <w:iCs/>
              </w:rPr>
              <w:t>.</w:t>
            </w:r>
          </w:p>
          <w:p w14:paraId="31AFC162" w14:textId="703E3718" w:rsidR="30D4EC99" w:rsidRDefault="0041006E" w:rsidP="00D01BB1">
            <w:pPr>
              <w:pStyle w:val="Prrafodelista"/>
              <w:numPr>
                <w:ilvl w:val="0"/>
                <w:numId w:val="100"/>
              </w:numPr>
              <w:rPr>
                <w:rFonts w:ascii="Calibri" w:eastAsia="Calibri" w:hAnsi="Calibri" w:cs="Calibri"/>
                <w:i/>
                <w:iCs/>
              </w:rPr>
            </w:pPr>
            <w:r>
              <w:rPr>
                <w:rFonts w:ascii="Calibri" w:eastAsia="Arial Unicode MS" w:hAnsi="Calibri" w:cs="Calibri"/>
                <w:i/>
                <w:iCs/>
              </w:rPr>
              <w:t>Mensaje de éxito: “Los datos fueron registrados con éxito”.</w:t>
            </w:r>
          </w:p>
        </w:tc>
      </w:tr>
      <w:tr w:rsidR="17F751AB" w14:paraId="50DC1D21" w14:textId="77777777" w:rsidTr="00214B75">
        <w:trPr>
          <w:trHeight w:val="1407"/>
        </w:trPr>
        <w:tc>
          <w:tcPr>
            <w:tcW w:w="1126" w:type="dxa"/>
            <w:tcBorders>
              <w:bottom w:val="single" w:sz="4" w:space="0" w:color="auto"/>
            </w:tcBorders>
          </w:tcPr>
          <w:p w14:paraId="20664763" w14:textId="562CD754" w:rsidR="17F751AB" w:rsidRDefault="76156567" w:rsidP="00214B75">
            <w:pPr>
              <w:jc w:val="center"/>
              <w:rPr>
                <w:rFonts w:ascii="Calibri" w:eastAsia="Arial Unicode MS" w:hAnsi="Calibri" w:cs="Calibri"/>
                <w:lang w:eastAsia="es-ES"/>
              </w:rPr>
            </w:pPr>
            <w:r w:rsidRPr="36D372D0">
              <w:rPr>
                <w:rFonts w:ascii="Calibri" w:eastAsia="Arial Unicode MS" w:hAnsi="Calibri" w:cs="Calibri"/>
              </w:rPr>
              <w:t>ES-</w:t>
            </w:r>
            <w:r w:rsidR="633E2C5E" w:rsidRPr="36D372D0">
              <w:rPr>
                <w:rFonts w:ascii="Calibri" w:eastAsia="Arial Unicode MS" w:hAnsi="Calibri" w:cs="Calibri"/>
              </w:rPr>
              <w:t>2</w:t>
            </w:r>
            <w:r w:rsidR="00F04F2F">
              <w:rPr>
                <w:rFonts w:ascii="Calibri" w:eastAsia="Arial Unicode MS" w:hAnsi="Calibri" w:cs="Calibri"/>
              </w:rPr>
              <w:t>6</w:t>
            </w:r>
            <w:r w:rsidR="633E2C5E" w:rsidRPr="36D372D0">
              <w:rPr>
                <w:rFonts w:ascii="Calibri" w:eastAsia="Arial Unicode MS" w:hAnsi="Calibri" w:cs="Calibri"/>
              </w:rPr>
              <w:t>.2</w:t>
            </w:r>
          </w:p>
        </w:tc>
        <w:tc>
          <w:tcPr>
            <w:tcW w:w="8110" w:type="dxa"/>
            <w:gridSpan w:val="3"/>
            <w:tcBorders>
              <w:bottom w:val="single" w:sz="4" w:space="0" w:color="auto"/>
            </w:tcBorders>
          </w:tcPr>
          <w:p w14:paraId="189B8F13" w14:textId="271918C3" w:rsidR="17F751AB" w:rsidRDefault="17F751AB" w:rsidP="17F751AB">
            <w:pPr>
              <w:rPr>
                <w:rFonts w:ascii="Calibri" w:hAnsi="Calibri" w:cs="Calibri"/>
                <w:b/>
                <w:bCs/>
              </w:rPr>
            </w:pPr>
            <w:r w:rsidRPr="17F751AB">
              <w:rPr>
                <w:rFonts w:ascii="Calibri" w:hAnsi="Calibri" w:cs="Calibri"/>
                <w:b/>
                <w:bCs/>
              </w:rPr>
              <w:t>DESCRIPCIÓN:</w:t>
            </w:r>
            <w:r w:rsidR="003A054D">
              <w:rPr>
                <w:rFonts w:ascii="Calibri" w:hAnsi="Calibri" w:cs="Calibri"/>
                <w:b/>
                <w:bCs/>
              </w:rPr>
              <w:t xml:space="preserve"> Registro </w:t>
            </w:r>
            <w:r w:rsidR="00466A27">
              <w:rPr>
                <w:rFonts w:ascii="Calibri" w:hAnsi="Calibri" w:cs="Calibri"/>
                <w:b/>
                <w:bCs/>
              </w:rPr>
              <w:t>fallido de</w:t>
            </w:r>
            <w:r w:rsidR="003D0AD8">
              <w:rPr>
                <w:rFonts w:ascii="Calibri" w:hAnsi="Calibri" w:cs="Calibri"/>
                <w:b/>
                <w:bCs/>
              </w:rPr>
              <w:t xml:space="preserve"> cliente por </w:t>
            </w:r>
            <w:r w:rsidR="007F3BDA">
              <w:rPr>
                <w:rFonts w:ascii="Calibri" w:hAnsi="Calibri" w:cs="Calibri"/>
                <w:b/>
                <w:bCs/>
              </w:rPr>
              <w:t>datos incorrectos</w:t>
            </w:r>
            <w:r w:rsidR="00020070">
              <w:rPr>
                <w:rFonts w:ascii="Calibri" w:hAnsi="Calibri" w:cs="Calibri"/>
                <w:b/>
                <w:bCs/>
              </w:rPr>
              <w:t>.</w:t>
            </w:r>
          </w:p>
          <w:p w14:paraId="62AFBB1B" w14:textId="77777777" w:rsidR="17F751AB" w:rsidRDefault="17F751AB" w:rsidP="17F751AB">
            <w:pPr>
              <w:rPr>
                <w:rFonts w:ascii="Calibri" w:eastAsia="Arial Unicode MS" w:hAnsi="Calibri" w:cs="Calibri"/>
                <w:i/>
                <w:iCs/>
              </w:rPr>
            </w:pPr>
            <w:r w:rsidRPr="17F751AB">
              <w:rPr>
                <w:rFonts w:ascii="Calibri" w:hAnsi="Calibri" w:cs="Calibri"/>
                <w:b/>
                <w:bCs/>
              </w:rPr>
              <w:t>SUPOSICIONES/ASUNCIONES</w:t>
            </w:r>
            <w:r w:rsidRPr="17F751AB">
              <w:rPr>
                <w:rFonts w:ascii="Calibri" w:eastAsia="Arial Unicode MS" w:hAnsi="Calibri" w:cs="Calibri"/>
                <w:i/>
                <w:iCs/>
              </w:rPr>
              <w:t>:</w:t>
            </w:r>
          </w:p>
          <w:p w14:paraId="1F7AA1E9" w14:textId="38B0DB2E" w:rsidR="31D51A9E" w:rsidRDefault="0041006E" w:rsidP="00D01BB1">
            <w:pPr>
              <w:pStyle w:val="Prrafodelista"/>
              <w:numPr>
                <w:ilvl w:val="0"/>
                <w:numId w:val="40"/>
              </w:numPr>
              <w:rPr>
                <w:rFonts w:ascii="Calibri" w:eastAsia="Calibri" w:hAnsi="Calibri" w:cs="Calibri"/>
                <w:i/>
                <w:iCs/>
              </w:rPr>
            </w:pPr>
            <w:r>
              <w:rPr>
                <w:rFonts w:ascii="Calibri" w:eastAsia="Arial Unicode MS" w:hAnsi="Calibri" w:cs="Calibri"/>
                <w:i/>
                <w:iCs/>
              </w:rPr>
              <w:t xml:space="preserve">El vendedor </w:t>
            </w:r>
            <w:r w:rsidR="00EA7E67">
              <w:rPr>
                <w:rFonts w:ascii="Calibri" w:eastAsia="Arial Unicode MS" w:hAnsi="Calibri" w:cs="Calibri"/>
                <w:i/>
                <w:iCs/>
              </w:rPr>
              <w:t xml:space="preserve">ingresa </w:t>
            </w:r>
            <w:r w:rsidR="00C23AED">
              <w:rPr>
                <w:rFonts w:ascii="Calibri" w:eastAsia="Arial Unicode MS" w:hAnsi="Calibri" w:cs="Calibri"/>
                <w:i/>
                <w:iCs/>
              </w:rPr>
              <w:t xml:space="preserve">los </w:t>
            </w:r>
            <w:r w:rsidR="00EA7E67">
              <w:rPr>
                <w:rFonts w:ascii="Calibri" w:eastAsia="Arial Unicode MS" w:hAnsi="Calibri" w:cs="Calibri"/>
                <w:i/>
                <w:iCs/>
              </w:rPr>
              <w:t xml:space="preserve">datos </w:t>
            </w:r>
            <w:r w:rsidR="00C23AED">
              <w:rPr>
                <w:rFonts w:ascii="Calibri" w:eastAsia="Arial Unicode MS" w:hAnsi="Calibri" w:cs="Calibri"/>
                <w:i/>
                <w:iCs/>
              </w:rPr>
              <w:t>personales del cliente</w:t>
            </w:r>
            <w:r w:rsidR="007C4FFE">
              <w:rPr>
                <w:rFonts w:ascii="Calibri" w:eastAsia="Arial Unicode MS" w:hAnsi="Calibri" w:cs="Calibri"/>
                <w:i/>
                <w:iCs/>
              </w:rPr>
              <w:t>,</w:t>
            </w:r>
            <w:r w:rsidR="00C23AED">
              <w:rPr>
                <w:rFonts w:ascii="Calibri" w:eastAsia="Arial Unicode MS" w:hAnsi="Calibri" w:cs="Calibri"/>
                <w:i/>
                <w:iCs/>
              </w:rPr>
              <w:t xml:space="preserve"> </w:t>
            </w:r>
            <w:r w:rsidR="00EA7E67">
              <w:rPr>
                <w:rFonts w:ascii="Calibri" w:eastAsia="Arial Unicode MS" w:hAnsi="Calibri" w:cs="Calibri"/>
                <w:i/>
                <w:iCs/>
              </w:rPr>
              <w:t xml:space="preserve">pero no cumple con los tipos de datos y longitud </w:t>
            </w:r>
            <w:r w:rsidR="00C23AED">
              <w:rPr>
                <w:rFonts w:ascii="Calibri" w:eastAsia="Arial Unicode MS" w:hAnsi="Calibri" w:cs="Calibri"/>
                <w:i/>
                <w:iCs/>
              </w:rPr>
              <w:t>máxima de caracteres.</w:t>
            </w:r>
          </w:p>
          <w:p w14:paraId="67E884EB" w14:textId="77777777" w:rsidR="17F751AB" w:rsidRDefault="17F751AB" w:rsidP="17F751AB">
            <w:pPr>
              <w:rPr>
                <w:rFonts w:ascii="Calibri" w:hAnsi="Calibri" w:cs="Calibri"/>
                <w:b/>
                <w:bCs/>
              </w:rPr>
            </w:pPr>
            <w:r w:rsidRPr="17F751AB">
              <w:rPr>
                <w:rFonts w:ascii="Calibri" w:hAnsi="Calibri" w:cs="Calibri"/>
                <w:b/>
                <w:bCs/>
              </w:rPr>
              <w:t>RESULTADOS:</w:t>
            </w:r>
            <w:r w:rsidRPr="17F751AB">
              <w:rPr>
                <w:rFonts w:ascii="Calibri" w:eastAsia="Arial Unicode MS" w:hAnsi="Calibri" w:cs="Calibri"/>
                <w:i/>
                <w:iCs/>
              </w:rPr>
              <w:t xml:space="preserve"> </w:t>
            </w:r>
          </w:p>
          <w:p w14:paraId="0186838B" w14:textId="77777777" w:rsidR="087C64CC" w:rsidRPr="0001630C" w:rsidRDefault="00C23AED" w:rsidP="00D01BB1">
            <w:pPr>
              <w:pStyle w:val="Prrafodelista"/>
              <w:numPr>
                <w:ilvl w:val="0"/>
                <w:numId w:val="44"/>
              </w:numPr>
              <w:rPr>
                <w:rFonts w:ascii="Calibri" w:hAnsi="Calibri" w:cs="Calibri"/>
                <w:b/>
                <w:bCs/>
              </w:rPr>
            </w:pPr>
            <w:r>
              <w:rPr>
                <w:rFonts w:ascii="Calibri" w:eastAsia="Arial Unicode MS" w:hAnsi="Calibri" w:cs="Calibri"/>
                <w:i/>
                <w:iCs/>
              </w:rPr>
              <w:t>Mensaje de error: “</w:t>
            </w:r>
            <w:r w:rsidR="00D24E90">
              <w:rPr>
                <w:rFonts w:ascii="Calibri" w:eastAsia="Arial Unicode MS" w:hAnsi="Calibri" w:cs="Calibri"/>
                <w:i/>
                <w:iCs/>
              </w:rPr>
              <w:t>Error de registro. Ingrese llene correctamente los datos</w:t>
            </w:r>
            <w:r>
              <w:rPr>
                <w:rFonts w:ascii="Calibri" w:eastAsia="Arial Unicode MS" w:hAnsi="Calibri" w:cs="Calibri"/>
                <w:i/>
                <w:iCs/>
              </w:rPr>
              <w:t>”</w:t>
            </w:r>
            <w:r w:rsidR="17F751AB" w:rsidRPr="17F751AB">
              <w:rPr>
                <w:rFonts w:ascii="Calibri" w:eastAsia="Arial Unicode MS" w:hAnsi="Calibri" w:cs="Calibri"/>
                <w:i/>
                <w:iCs/>
              </w:rPr>
              <w:t>.</w:t>
            </w:r>
          </w:p>
          <w:p w14:paraId="37730FDE" w14:textId="20711CA7" w:rsidR="087C64CC" w:rsidRDefault="0001630C" w:rsidP="00D01BB1">
            <w:pPr>
              <w:pStyle w:val="Prrafodelista"/>
              <w:numPr>
                <w:ilvl w:val="0"/>
                <w:numId w:val="44"/>
              </w:numPr>
              <w:rPr>
                <w:rFonts w:ascii="Calibri" w:hAnsi="Calibri" w:cs="Calibri"/>
                <w:b/>
                <w:bCs/>
              </w:rPr>
            </w:pPr>
            <w:r>
              <w:rPr>
                <w:rFonts w:ascii="Calibri" w:hAnsi="Calibri" w:cs="Calibri"/>
              </w:rPr>
              <w:t>No se insertan los datos en la base de datos.</w:t>
            </w:r>
          </w:p>
        </w:tc>
      </w:tr>
      <w:tr w:rsidR="17F751AB" w14:paraId="0A67F651" w14:textId="77777777" w:rsidTr="0001630C">
        <w:trPr>
          <w:trHeight w:val="782"/>
        </w:trPr>
        <w:tc>
          <w:tcPr>
            <w:tcW w:w="1126" w:type="dxa"/>
            <w:tcBorders>
              <w:bottom w:val="single" w:sz="4" w:space="0" w:color="auto"/>
            </w:tcBorders>
          </w:tcPr>
          <w:p w14:paraId="7E063BF4" w14:textId="66E7F3BA" w:rsidR="17F751AB" w:rsidRPr="00214B75" w:rsidRDefault="76156567" w:rsidP="00214B75">
            <w:pPr>
              <w:jc w:val="center"/>
              <w:rPr>
                <w:rFonts w:ascii="Calibri" w:eastAsia="Arial Unicode MS" w:hAnsi="Calibri" w:cs="Calibri"/>
                <w:i/>
                <w:lang w:eastAsia="es-ES"/>
              </w:rPr>
            </w:pPr>
            <w:r w:rsidRPr="36D372D0">
              <w:rPr>
                <w:rFonts w:ascii="Calibri" w:eastAsia="Arial Unicode MS" w:hAnsi="Calibri" w:cs="Calibri"/>
              </w:rPr>
              <w:t>ES-</w:t>
            </w:r>
            <w:r w:rsidR="7E9895E6" w:rsidRPr="36D372D0">
              <w:rPr>
                <w:rFonts w:ascii="Calibri" w:eastAsia="Arial Unicode MS" w:hAnsi="Calibri" w:cs="Calibri"/>
              </w:rPr>
              <w:t>2</w:t>
            </w:r>
            <w:r w:rsidR="00F04F2F">
              <w:rPr>
                <w:rFonts w:ascii="Calibri" w:eastAsia="Arial Unicode MS" w:hAnsi="Calibri" w:cs="Calibri"/>
              </w:rPr>
              <w:t>6</w:t>
            </w:r>
            <w:r w:rsidR="7E9895E6" w:rsidRPr="36D372D0">
              <w:rPr>
                <w:rFonts w:ascii="Calibri" w:eastAsia="Arial Unicode MS" w:hAnsi="Calibri" w:cs="Calibri"/>
              </w:rPr>
              <w:t>.3</w:t>
            </w:r>
          </w:p>
        </w:tc>
        <w:tc>
          <w:tcPr>
            <w:tcW w:w="8110" w:type="dxa"/>
            <w:gridSpan w:val="3"/>
            <w:tcBorders>
              <w:bottom w:val="single" w:sz="4" w:space="0" w:color="auto"/>
            </w:tcBorders>
          </w:tcPr>
          <w:p w14:paraId="13D3D854" w14:textId="0B6356A1" w:rsidR="17F751AB" w:rsidRDefault="17F751AB" w:rsidP="17F751AB">
            <w:pPr>
              <w:rPr>
                <w:rFonts w:ascii="Calibri" w:hAnsi="Calibri" w:cs="Calibri"/>
                <w:b/>
                <w:bCs/>
              </w:rPr>
            </w:pPr>
            <w:r w:rsidRPr="17F751AB">
              <w:rPr>
                <w:rFonts w:ascii="Calibri" w:hAnsi="Calibri" w:cs="Calibri"/>
                <w:b/>
                <w:bCs/>
              </w:rPr>
              <w:t xml:space="preserve">DESCRIPCIÓN: </w:t>
            </w:r>
            <w:r w:rsidR="007C4FFE">
              <w:rPr>
                <w:rFonts w:ascii="Calibri" w:hAnsi="Calibri" w:cs="Calibri"/>
                <w:b/>
                <w:bCs/>
              </w:rPr>
              <w:t xml:space="preserve">Registro fallido por campos </w:t>
            </w:r>
            <w:r w:rsidR="004D7F43">
              <w:rPr>
                <w:rFonts w:ascii="Calibri" w:hAnsi="Calibri" w:cs="Calibri"/>
                <w:b/>
                <w:bCs/>
              </w:rPr>
              <w:t>vacíos</w:t>
            </w:r>
            <w:r w:rsidR="4A0F96DD" w:rsidRPr="17F751AB">
              <w:rPr>
                <w:rFonts w:ascii="Calibri" w:hAnsi="Calibri" w:cs="Calibri"/>
                <w:b/>
                <w:bCs/>
              </w:rPr>
              <w:t>.</w:t>
            </w:r>
          </w:p>
          <w:p w14:paraId="6B288673" w14:textId="6CF90D16" w:rsidR="17F751AB" w:rsidRDefault="17F751AB" w:rsidP="17F751AB">
            <w:pPr>
              <w:rPr>
                <w:rFonts w:ascii="Calibri" w:eastAsia="Arial Unicode MS" w:hAnsi="Calibri" w:cs="Calibri"/>
                <w:i/>
                <w:iCs/>
              </w:rPr>
            </w:pPr>
            <w:r w:rsidRPr="17F751AB">
              <w:rPr>
                <w:rFonts w:ascii="Calibri" w:hAnsi="Calibri" w:cs="Calibri"/>
                <w:b/>
                <w:bCs/>
              </w:rPr>
              <w:t>SUPOSICIONES/ASUNCIONES</w:t>
            </w:r>
            <w:r w:rsidRPr="17F751AB">
              <w:rPr>
                <w:rFonts w:ascii="Calibri" w:eastAsia="Arial Unicode MS" w:hAnsi="Calibri" w:cs="Calibri"/>
                <w:i/>
                <w:iCs/>
              </w:rPr>
              <w:t>:</w:t>
            </w:r>
          </w:p>
          <w:p w14:paraId="08A999EB" w14:textId="6CF90D16" w:rsidR="00C362B5" w:rsidRPr="00C362B5" w:rsidRDefault="00C362B5" w:rsidP="00D01BB1">
            <w:pPr>
              <w:pStyle w:val="Prrafodelista"/>
              <w:numPr>
                <w:ilvl w:val="0"/>
                <w:numId w:val="44"/>
              </w:numPr>
              <w:rPr>
                <w:rFonts w:ascii="Calibri" w:eastAsia="Arial Unicode MS" w:hAnsi="Calibri" w:cs="Calibri"/>
                <w:i/>
                <w:iCs/>
              </w:rPr>
            </w:pPr>
            <w:r>
              <w:rPr>
                <w:rFonts w:ascii="Calibri" w:eastAsia="Arial Unicode MS" w:hAnsi="Calibri" w:cs="Calibri"/>
                <w:i/>
                <w:iCs/>
              </w:rPr>
              <w:t>Ya existe este cliente en la Base de datos</w:t>
            </w:r>
          </w:p>
          <w:p w14:paraId="4F0D20EC" w14:textId="19394866" w:rsidR="004D7F43" w:rsidRPr="004D7F43" w:rsidRDefault="0001630C" w:rsidP="00D01BB1">
            <w:pPr>
              <w:pStyle w:val="Prrafodelista"/>
              <w:numPr>
                <w:ilvl w:val="0"/>
                <w:numId w:val="109"/>
              </w:numPr>
              <w:rPr>
                <w:rFonts w:ascii="Calibri" w:eastAsia="Arial Unicode MS" w:hAnsi="Calibri" w:cs="Calibri"/>
                <w:i/>
                <w:iCs/>
              </w:rPr>
            </w:pPr>
            <w:r>
              <w:rPr>
                <w:rFonts w:ascii="Calibri" w:eastAsia="Arial Unicode MS" w:hAnsi="Calibri" w:cs="Calibri"/>
                <w:i/>
                <w:iCs/>
              </w:rPr>
              <w:t>El vendedor no llena todos los campos obligatorios para el registro de datos personales del cliente.</w:t>
            </w:r>
          </w:p>
          <w:p w14:paraId="44B28061" w14:textId="77777777" w:rsidR="17F751AB" w:rsidRDefault="17F751AB" w:rsidP="17F751AB">
            <w:pPr>
              <w:rPr>
                <w:rFonts w:ascii="Calibri" w:hAnsi="Calibri" w:cs="Calibri"/>
                <w:b/>
                <w:bCs/>
              </w:rPr>
            </w:pPr>
            <w:r w:rsidRPr="17F751AB">
              <w:rPr>
                <w:rFonts w:ascii="Calibri" w:hAnsi="Calibri" w:cs="Calibri"/>
                <w:b/>
                <w:bCs/>
              </w:rPr>
              <w:t>RESULTADOS:</w:t>
            </w:r>
            <w:r w:rsidRPr="17F751AB">
              <w:rPr>
                <w:rFonts w:ascii="Calibri" w:eastAsia="Arial Unicode MS" w:hAnsi="Calibri" w:cs="Calibri"/>
                <w:i/>
                <w:iCs/>
              </w:rPr>
              <w:t xml:space="preserve"> </w:t>
            </w:r>
          </w:p>
          <w:p w14:paraId="1D145873" w14:textId="77777777" w:rsidR="3A7E4E2F" w:rsidRPr="0001630C" w:rsidRDefault="0001630C" w:rsidP="00D01BB1">
            <w:pPr>
              <w:pStyle w:val="Prrafodelista"/>
              <w:numPr>
                <w:ilvl w:val="0"/>
                <w:numId w:val="44"/>
              </w:numPr>
              <w:rPr>
                <w:rFonts w:ascii="Calibri" w:hAnsi="Calibri" w:cs="Calibri"/>
                <w:b/>
                <w:bCs/>
              </w:rPr>
            </w:pPr>
            <w:r>
              <w:rPr>
                <w:rFonts w:ascii="Calibri" w:eastAsia="Arial Unicode MS" w:hAnsi="Calibri" w:cs="Calibri"/>
                <w:i/>
                <w:iCs/>
              </w:rPr>
              <w:t>Mensaje de error: “Error de registro. Llene todos los campos solicitados”</w:t>
            </w:r>
            <w:r w:rsidR="17F751AB" w:rsidRPr="17F751AB">
              <w:rPr>
                <w:rFonts w:ascii="Calibri" w:eastAsia="Arial Unicode MS" w:hAnsi="Calibri" w:cs="Calibri"/>
                <w:i/>
                <w:iCs/>
              </w:rPr>
              <w:t>.</w:t>
            </w:r>
          </w:p>
          <w:p w14:paraId="3EA6AF6D" w14:textId="45C85270" w:rsidR="3A7E4E2F" w:rsidRDefault="0001630C" w:rsidP="00D01BB1">
            <w:pPr>
              <w:pStyle w:val="Prrafodelista"/>
              <w:numPr>
                <w:ilvl w:val="0"/>
                <w:numId w:val="44"/>
              </w:numPr>
              <w:rPr>
                <w:rFonts w:ascii="Calibri" w:hAnsi="Calibri" w:cs="Calibri"/>
                <w:b/>
                <w:bCs/>
              </w:rPr>
            </w:pPr>
            <w:r>
              <w:rPr>
                <w:rFonts w:ascii="Calibri" w:hAnsi="Calibri" w:cs="Calibri"/>
              </w:rPr>
              <w:t>No se insertan los datos en la base de datos.</w:t>
            </w:r>
          </w:p>
        </w:tc>
      </w:tr>
      <w:tr w:rsidR="17F751AB" w14:paraId="2F7E81AF" w14:textId="77777777" w:rsidTr="36D372D0">
        <w:tc>
          <w:tcPr>
            <w:tcW w:w="9236" w:type="dxa"/>
            <w:gridSpan w:val="4"/>
          </w:tcPr>
          <w:p w14:paraId="563A4D74" w14:textId="77777777" w:rsidR="17F751AB" w:rsidRDefault="17F751AB" w:rsidP="17F751AB">
            <w:pPr>
              <w:rPr>
                <w:rFonts w:ascii="Calibri" w:hAnsi="Calibri" w:cs="Calibri"/>
                <w:b/>
                <w:bCs/>
              </w:rPr>
            </w:pPr>
            <w:r w:rsidRPr="17F751AB">
              <w:rPr>
                <w:rFonts w:ascii="Calibri" w:hAnsi="Calibri" w:cs="Calibri"/>
                <w:b/>
                <w:bCs/>
              </w:rPr>
              <w:t>REQUERIMIENTOS ESPECIALES - REGLAS DEL NEGOCIO Y DEL SISTEMA:</w:t>
            </w:r>
          </w:p>
          <w:p w14:paraId="18F4E9AF" w14:textId="64B4F5F6" w:rsidR="17F751AB" w:rsidRDefault="17F751AB" w:rsidP="6817815F">
            <w:pPr>
              <w:rPr>
                <w:rFonts w:ascii="Calibri" w:eastAsia="Calibri" w:hAnsi="Calibri" w:cs="Calibri"/>
                <w:lang w:val="es-CO" w:eastAsia="en-US"/>
              </w:rPr>
            </w:pPr>
            <w:r w:rsidRPr="6817815F">
              <w:rPr>
                <w:rFonts w:ascii="Calibri" w:hAnsi="Calibri" w:cs="Calibri"/>
              </w:rPr>
              <w:t>N/A</w:t>
            </w:r>
          </w:p>
        </w:tc>
      </w:tr>
      <w:tr w:rsidR="17F751AB" w14:paraId="0EE2D3C1" w14:textId="77777777" w:rsidTr="6817815F">
        <w:trPr>
          <w:trHeight w:val="620"/>
        </w:trPr>
        <w:tc>
          <w:tcPr>
            <w:tcW w:w="9236" w:type="dxa"/>
            <w:gridSpan w:val="4"/>
          </w:tcPr>
          <w:p w14:paraId="4D96E01F" w14:textId="152C4B26" w:rsidR="17F751AB" w:rsidRDefault="17F751AB" w:rsidP="17F751AB">
            <w:pPr>
              <w:rPr>
                <w:rFonts w:ascii="Calibri" w:hAnsi="Calibri" w:cs="Calibri"/>
                <w:b/>
                <w:bCs/>
              </w:rPr>
            </w:pPr>
            <w:r w:rsidRPr="17F751AB">
              <w:rPr>
                <w:rFonts w:ascii="Calibri" w:hAnsi="Calibri" w:cs="Calibri"/>
                <w:b/>
                <w:bCs/>
              </w:rPr>
              <w:t>RIESGOS:</w:t>
            </w:r>
          </w:p>
          <w:p w14:paraId="0DD53838" w14:textId="48ED686A" w:rsidR="17F751AB" w:rsidRDefault="3DDC05AF" w:rsidP="00D01BB1">
            <w:pPr>
              <w:pStyle w:val="Prrafodelista"/>
              <w:numPr>
                <w:ilvl w:val="0"/>
                <w:numId w:val="152"/>
              </w:numPr>
              <w:spacing w:line="259" w:lineRule="auto"/>
              <w:rPr>
                <w:rFonts w:ascii="Calibri" w:eastAsia="Calibri" w:hAnsi="Calibri" w:cs="Calibri"/>
                <w:i/>
                <w:iCs/>
                <w:color w:val="833C0B" w:themeColor="accent2" w:themeShade="80"/>
              </w:rPr>
            </w:pPr>
            <w:r w:rsidRPr="17F751AB">
              <w:rPr>
                <w:rFonts w:ascii="Calibri" w:eastAsia="Arial Unicode MS" w:hAnsi="Calibri" w:cs="Calibri"/>
                <w:i/>
                <w:iCs/>
              </w:rPr>
              <w:t>Se ingresen mal los datos del cliente</w:t>
            </w:r>
            <w:r w:rsidR="17F751AB" w:rsidRPr="17F751AB">
              <w:rPr>
                <w:rFonts w:ascii="Calibri" w:eastAsia="Arial Unicode MS" w:hAnsi="Calibri" w:cs="Calibri"/>
                <w:i/>
                <w:iCs/>
              </w:rPr>
              <w:t>.</w:t>
            </w:r>
          </w:p>
        </w:tc>
      </w:tr>
      <w:tr w:rsidR="17F751AB" w14:paraId="6CEAA3B9" w14:textId="77777777" w:rsidTr="2AD61F9B">
        <w:trPr>
          <w:trHeight w:val="330"/>
        </w:trPr>
        <w:tc>
          <w:tcPr>
            <w:tcW w:w="9236" w:type="dxa"/>
            <w:gridSpan w:val="4"/>
          </w:tcPr>
          <w:p w14:paraId="585F6014" w14:textId="7057EB86" w:rsidR="17F751AB" w:rsidRDefault="17F751AB" w:rsidP="464F9B40">
            <w:pPr>
              <w:rPr>
                <w:rFonts w:ascii="Calibri" w:hAnsi="Calibri" w:cs="Calibri"/>
                <w:b/>
                <w:bCs/>
              </w:rPr>
            </w:pPr>
            <w:r w:rsidRPr="17F751AB">
              <w:rPr>
                <w:rFonts w:ascii="Calibri" w:hAnsi="Calibri" w:cs="Calibri"/>
                <w:b/>
                <w:bCs/>
              </w:rPr>
              <w:t>PROTOTIPO EXPLORATORIO</w:t>
            </w:r>
            <w:r w:rsidR="0DFB26B7" w:rsidRPr="2AD61F9B">
              <w:rPr>
                <w:rFonts w:ascii="Calibri" w:hAnsi="Calibri" w:cs="Calibri"/>
                <w:b/>
                <w:bCs/>
              </w:rPr>
              <w:t>:</w:t>
            </w:r>
          </w:p>
          <w:p w14:paraId="2CEA9087" w14:textId="6B502D98" w:rsidR="17F751AB" w:rsidRDefault="0DFB26B7" w:rsidP="17F751AB">
            <w:pPr>
              <w:rPr>
                <w:rFonts w:ascii="Calibri" w:hAnsi="Calibri" w:cs="Calibri"/>
                <w:b/>
                <w:bCs/>
              </w:rPr>
            </w:pPr>
            <w:r w:rsidRPr="2AD61F9B">
              <w:rPr>
                <w:rFonts w:ascii="Calibri" w:hAnsi="Calibri" w:cs="Calibri"/>
                <w:i/>
                <w:iCs/>
              </w:rPr>
              <w:t>N/A</w:t>
            </w:r>
          </w:p>
        </w:tc>
      </w:tr>
    </w:tbl>
    <w:p w14:paraId="4185EF4E" w14:textId="044A565E" w:rsidR="464F9B40" w:rsidRDefault="464F9B40" w:rsidP="464F9B40">
      <w:pPr>
        <w:rPr>
          <w:rFonts w:ascii="Calibri" w:hAnsi="Calibri" w:cs="Book Antiqua"/>
          <w:b/>
          <w:bCs/>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6"/>
        <w:gridCol w:w="3575"/>
        <w:gridCol w:w="1474"/>
        <w:gridCol w:w="3061"/>
      </w:tblGrid>
      <w:tr w:rsidR="17F751AB" w14:paraId="396DE99A" w14:textId="77777777" w:rsidTr="3C4D97B5">
        <w:trPr>
          <w:trHeight w:val="720"/>
        </w:trPr>
        <w:tc>
          <w:tcPr>
            <w:tcW w:w="4701" w:type="dxa"/>
            <w:gridSpan w:val="2"/>
            <w:shd w:val="clear" w:color="auto" w:fill="D9D9D9" w:themeFill="background1" w:themeFillShade="D9"/>
          </w:tcPr>
          <w:p w14:paraId="70153907" w14:textId="77777777" w:rsidR="17F751AB" w:rsidRDefault="17F751AB" w:rsidP="17F751AB">
            <w:pPr>
              <w:rPr>
                <w:rFonts w:ascii="Calibri" w:hAnsi="Calibri" w:cs="Calibri"/>
                <w:b/>
                <w:bCs/>
              </w:rPr>
            </w:pPr>
            <w:r w:rsidRPr="17F751AB">
              <w:rPr>
                <w:rFonts w:ascii="Calibri" w:hAnsi="Calibri" w:cs="Calibri"/>
                <w:b/>
                <w:bCs/>
              </w:rPr>
              <w:t>IDENTIFICADOR CASO DE USO:</w:t>
            </w:r>
          </w:p>
          <w:p w14:paraId="16807D29" w14:textId="19E71D4B" w:rsidR="17F751AB" w:rsidRDefault="17F751AB" w:rsidP="17F751AB">
            <w:pPr>
              <w:rPr>
                <w:rFonts w:ascii="Calibri" w:hAnsi="Calibri" w:cs="Calibri"/>
                <w:b/>
                <w:bCs/>
              </w:rPr>
            </w:pPr>
            <w:bookmarkStart w:id="131" w:name="CU27"/>
            <w:r w:rsidRPr="17F751AB">
              <w:rPr>
                <w:rFonts w:ascii="Calibri" w:hAnsi="Calibri" w:cs="Calibri"/>
                <w:b/>
                <w:bCs/>
              </w:rPr>
              <w:t>CU-2</w:t>
            </w:r>
            <w:r w:rsidR="00E9080E">
              <w:rPr>
                <w:rFonts w:ascii="Calibri" w:hAnsi="Calibri" w:cs="Calibri"/>
                <w:b/>
                <w:bCs/>
              </w:rPr>
              <w:t>7</w:t>
            </w:r>
            <w:bookmarkEnd w:id="131"/>
          </w:p>
        </w:tc>
        <w:tc>
          <w:tcPr>
            <w:tcW w:w="4535" w:type="dxa"/>
            <w:gridSpan w:val="2"/>
            <w:shd w:val="clear" w:color="auto" w:fill="D9D9D9" w:themeFill="background1" w:themeFillShade="D9"/>
          </w:tcPr>
          <w:p w14:paraId="6DC35B96" w14:textId="77777777" w:rsidR="17F751AB" w:rsidRDefault="17F751AB" w:rsidP="17F751AB">
            <w:pPr>
              <w:rPr>
                <w:rFonts w:ascii="Calibri" w:hAnsi="Calibri" w:cs="Calibri"/>
                <w:b/>
                <w:bCs/>
              </w:rPr>
            </w:pPr>
            <w:r w:rsidRPr="17F751AB">
              <w:rPr>
                <w:rFonts w:ascii="Calibri" w:hAnsi="Calibri" w:cs="Calibri"/>
                <w:b/>
                <w:bCs/>
              </w:rPr>
              <w:t>NOMBRE:</w:t>
            </w:r>
          </w:p>
          <w:p w14:paraId="3BF98EB6" w14:textId="485931E8" w:rsidR="16160F53" w:rsidRDefault="16160F53" w:rsidP="17F751AB">
            <w:pPr>
              <w:spacing w:line="259" w:lineRule="auto"/>
            </w:pPr>
            <w:r w:rsidRPr="00741E48">
              <w:t xml:space="preserve">Registrar datos </w:t>
            </w:r>
            <w:r w:rsidR="00871C6C">
              <w:t>vehículo</w:t>
            </w:r>
          </w:p>
        </w:tc>
      </w:tr>
      <w:tr w:rsidR="17F751AB" w14:paraId="57FD25E8" w14:textId="77777777" w:rsidTr="3C4D97B5">
        <w:tc>
          <w:tcPr>
            <w:tcW w:w="6175" w:type="dxa"/>
            <w:gridSpan w:val="3"/>
          </w:tcPr>
          <w:p w14:paraId="29C5B151" w14:textId="77777777" w:rsidR="17F751AB" w:rsidRDefault="17F751AB" w:rsidP="17F751AB">
            <w:pPr>
              <w:rPr>
                <w:rFonts w:ascii="Calibri" w:hAnsi="Calibri" w:cs="Calibri"/>
                <w:b/>
                <w:bCs/>
              </w:rPr>
            </w:pPr>
            <w:r w:rsidRPr="17F751AB">
              <w:rPr>
                <w:rFonts w:ascii="Calibri" w:hAnsi="Calibri" w:cs="Calibri"/>
                <w:b/>
                <w:bCs/>
              </w:rPr>
              <w:t>COMPLEJIDAD:</w:t>
            </w:r>
          </w:p>
          <w:p w14:paraId="27EAAD51" w14:textId="77777777" w:rsidR="17F751AB" w:rsidRDefault="17F751AB" w:rsidP="17F751AB">
            <w:pPr>
              <w:jc w:val="both"/>
              <w:rPr>
                <w:rFonts w:ascii="Calibri" w:hAnsi="Calibri" w:cs="Calibri"/>
                <w:b/>
                <w:bCs/>
              </w:rPr>
            </w:pPr>
            <w:r w:rsidRPr="17F751AB">
              <w:rPr>
                <w:rFonts w:ascii="Calibri" w:eastAsia="Arial Unicode MS" w:hAnsi="Calibri" w:cs="Calibri"/>
              </w:rPr>
              <w:t xml:space="preserve">[Media] </w:t>
            </w:r>
          </w:p>
        </w:tc>
        <w:tc>
          <w:tcPr>
            <w:tcW w:w="3061" w:type="dxa"/>
          </w:tcPr>
          <w:p w14:paraId="39D1B5B1" w14:textId="77777777" w:rsidR="17F751AB" w:rsidRDefault="17F751AB" w:rsidP="17F751AB">
            <w:pPr>
              <w:rPr>
                <w:rFonts w:ascii="Calibri" w:hAnsi="Calibri" w:cs="Calibri"/>
                <w:b/>
                <w:bCs/>
              </w:rPr>
            </w:pPr>
            <w:r w:rsidRPr="17F751AB">
              <w:rPr>
                <w:rFonts w:ascii="Calibri" w:hAnsi="Calibri" w:cs="Calibri"/>
                <w:b/>
                <w:bCs/>
              </w:rPr>
              <w:t>PRIORIDAD:</w:t>
            </w:r>
          </w:p>
          <w:p w14:paraId="767C11B3" w14:textId="77777777" w:rsidR="17F751AB" w:rsidRDefault="17F751AB" w:rsidP="17F751AB">
            <w:pPr>
              <w:rPr>
                <w:rFonts w:ascii="Calibri" w:hAnsi="Calibri" w:cs="Calibri"/>
                <w:b/>
                <w:bCs/>
              </w:rPr>
            </w:pPr>
            <w:r w:rsidRPr="17F751AB">
              <w:rPr>
                <w:rFonts w:ascii="Calibri" w:eastAsia="Arial Unicode MS" w:hAnsi="Calibri" w:cs="Calibri"/>
              </w:rPr>
              <w:t xml:space="preserve"> [Alta]</w:t>
            </w:r>
          </w:p>
        </w:tc>
      </w:tr>
      <w:tr w:rsidR="17F751AB" w14:paraId="14FD5F67" w14:textId="77777777" w:rsidTr="3C4D97B5">
        <w:tc>
          <w:tcPr>
            <w:tcW w:w="9236" w:type="dxa"/>
            <w:gridSpan w:val="4"/>
          </w:tcPr>
          <w:p w14:paraId="188A1D18" w14:textId="77777777" w:rsidR="17F751AB" w:rsidRDefault="17F751AB" w:rsidP="17F751AB">
            <w:pPr>
              <w:rPr>
                <w:rFonts w:ascii="Calibri" w:hAnsi="Calibri" w:cs="Calibri"/>
                <w:b/>
                <w:bCs/>
              </w:rPr>
            </w:pPr>
            <w:r w:rsidRPr="17F751AB">
              <w:rPr>
                <w:rFonts w:ascii="Calibri" w:hAnsi="Calibri" w:cs="Calibri"/>
                <w:b/>
                <w:bCs/>
              </w:rPr>
              <w:t>REQUERIMIENTO FUNCIONAL ASOCIADO:</w:t>
            </w:r>
          </w:p>
          <w:p w14:paraId="7467B49F" w14:textId="5CF83898" w:rsidR="17F751AB" w:rsidRDefault="40E61723" w:rsidP="764AFE51">
            <w:pPr>
              <w:jc w:val="both"/>
              <w:rPr>
                <w:rFonts w:ascii="Calibri" w:eastAsia="Arial Unicode MS" w:hAnsi="Calibri" w:cs="Calibri"/>
                <w:i/>
                <w:iCs/>
              </w:rPr>
            </w:pPr>
            <w:r w:rsidRPr="4A7AE5FF">
              <w:rPr>
                <w:rFonts w:ascii="Calibri" w:eastAsia="Arial Unicode MS" w:hAnsi="Calibri" w:cs="Calibri"/>
                <w:i/>
                <w:iCs/>
              </w:rPr>
              <w:t>RF-</w:t>
            </w:r>
            <w:r w:rsidR="5876D889" w:rsidRPr="4A7AE5FF">
              <w:rPr>
                <w:rFonts w:ascii="Calibri" w:eastAsia="Arial Unicode MS" w:hAnsi="Calibri" w:cs="Calibri"/>
                <w:i/>
                <w:iCs/>
              </w:rPr>
              <w:t>10</w:t>
            </w:r>
            <w:r w:rsidR="0099DC2D" w:rsidRPr="4A7AE5FF">
              <w:rPr>
                <w:rFonts w:ascii="Calibri" w:eastAsia="Arial Unicode MS" w:hAnsi="Calibri" w:cs="Calibri"/>
                <w:i/>
                <w:iCs/>
              </w:rPr>
              <w:t xml:space="preserve">: Registrar </w:t>
            </w:r>
            <w:r w:rsidR="0099DC2D" w:rsidRPr="3E896754">
              <w:rPr>
                <w:rFonts w:ascii="Calibri" w:eastAsia="Arial Unicode MS" w:hAnsi="Calibri" w:cs="Calibri"/>
                <w:i/>
                <w:iCs/>
              </w:rPr>
              <w:t>datos Vehículo</w:t>
            </w:r>
          </w:p>
        </w:tc>
      </w:tr>
      <w:tr w:rsidR="17F751AB" w14:paraId="470159A5" w14:textId="77777777" w:rsidTr="3C4D97B5">
        <w:tc>
          <w:tcPr>
            <w:tcW w:w="9236" w:type="dxa"/>
            <w:gridSpan w:val="4"/>
          </w:tcPr>
          <w:p w14:paraId="0D148B07" w14:textId="77777777" w:rsidR="17F751AB" w:rsidRDefault="17F751AB" w:rsidP="17F751AB">
            <w:pPr>
              <w:rPr>
                <w:rFonts w:ascii="Calibri" w:hAnsi="Calibri" w:cs="Calibri"/>
                <w:b/>
                <w:bCs/>
              </w:rPr>
            </w:pPr>
            <w:r w:rsidRPr="17F751AB">
              <w:rPr>
                <w:rFonts w:ascii="Calibri" w:hAnsi="Calibri" w:cs="Calibri"/>
                <w:b/>
                <w:bCs/>
              </w:rPr>
              <w:lastRenderedPageBreak/>
              <w:t>ACTORES:</w:t>
            </w:r>
          </w:p>
          <w:p w14:paraId="496C64CB" w14:textId="31F6B0E0" w:rsidR="5E7B6F76" w:rsidRDefault="0064033C" w:rsidP="17F751AB">
            <w:pPr>
              <w:rPr>
                <w:rFonts w:ascii="Calibri" w:eastAsia="Arial Unicode MS" w:hAnsi="Calibri" w:cs="Calibri"/>
                <w:i/>
                <w:iCs/>
              </w:rPr>
            </w:pPr>
            <w:r>
              <w:rPr>
                <w:rFonts w:ascii="Calibri" w:eastAsia="Arial Unicode MS" w:hAnsi="Calibri" w:cs="Calibri"/>
                <w:i/>
                <w:iCs/>
              </w:rPr>
              <w:t>Vendedor</w:t>
            </w:r>
            <w:r w:rsidR="5E7B6F76" w:rsidRPr="17F751AB">
              <w:rPr>
                <w:rFonts w:ascii="Calibri" w:eastAsia="Arial Unicode MS" w:hAnsi="Calibri" w:cs="Calibri"/>
                <w:i/>
                <w:iCs/>
              </w:rPr>
              <w:t xml:space="preserve"> </w:t>
            </w:r>
          </w:p>
        </w:tc>
      </w:tr>
      <w:tr w:rsidR="17F751AB" w14:paraId="161FAF96" w14:textId="77777777" w:rsidTr="3C4D97B5">
        <w:tc>
          <w:tcPr>
            <w:tcW w:w="9236" w:type="dxa"/>
            <w:gridSpan w:val="4"/>
          </w:tcPr>
          <w:p w14:paraId="1237C3F0" w14:textId="53843670" w:rsidR="17F751AB" w:rsidRDefault="17F751AB" w:rsidP="00D01BB1">
            <w:pPr>
              <w:pStyle w:val="Prrafodelista"/>
              <w:numPr>
                <w:ilvl w:val="0"/>
                <w:numId w:val="9"/>
              </w:numPr>
              <w:spacing w:line="240" w:lineRule="atLeast"/>
              <w:rPr>
                <w:rFonts w:ascii="Calibri" w:eastAsia="Calibri" w:hAnsi="Calibri" w:cs="Calibri"/>
                <w:b/>
                <w:i/>
              </w:rPr>
            </w:pPr>
            <w:r w:rsidRPr="17F751AB">
              <w:rPr>
                <w:rFonts w:ascii="Calibri" w:hAnsi="Calibri" w:cs="Calibri"/>
                <w:b/>
                <w:bCs/>
              </w:rPr>
              <w:t>CASOS DE USO ASOCIADOS:</w:t>
            </w:r>
          </w:p>
          <w:p w14:paraId="1511F21D" w14:textId="6699EE3E" w:rsidR="17F751AB" w:rsidRDefault="559B7A73" w:rsidP="3F5FD405">
            <w:pPr>
              <w:spacing w:line="240" w:lineRule="atLeast"/>
              <w:rPr>
                <w:rFonts w:ascii="Calibri" w:eastAsia="Arial Unicode MS" w:hAnsi="Calibri" w:cs="Calibri"/>
                <w:i/>
                <w:iCs/>
              </w:rPr>
            </w:pPr>
            <w:r w:rsidRPr="750B2257">
              <w:rPr>
                <w:rFonts w:ascii="Calibri" w:eastAsia="Arial Unicode MS" w:hAnsi="Calibri" w:cs="Calibri"/>
                <w:i/>
                <w:iCs/>
              </w:rPr>
              <w:t xml:space="preserve">Se Extiende de CU-26: Registrar datos </w:t>
            </w:r>
            <w:r w:rsidR="2AE12AC5" w:rsidRPr="56EDCD8A">
              <w:rPr>
                <w:rFonts w:ascii="Calibri" w:eastAsia="Arial Unicode MS" w:hAnsi="Calibri" w:cs="Calibri"/>
                <w:i/>
                <w:iCs/>
              </w:rPr>
              <w:t>cliente.</w:t>
            </w:r>
          </w:p>
          <w:p w14:paraId="1C2B58FC" w14:textId="04819C9B" w:rsidR="17F751AB" w:rsidRDefault="23D16046" w:rsidP="3F5FD405">
            <w:pPr>
              <w:spacing w:line="240" w:lineRule="atLeast"/>
              <w:rPr>
                <w:rFonts w:eastAsia="Arial Unicode MS"/>
                <w:i/>
              </w:rPr>
            </w:pPr>
            <w:r w:rsidRPr="750B2257">
              <w:rPr>
                <w:rFonts w:ascii="Calibri" w:eastAsia="Arial Unicode MS" w:hAnsi="Calibri" w:cs="Calibri"/>
                <w:i/>
                <w:iCs/>
              </w:rPr>
              <w:t>Se Extiende a CU-19</w:t>
            </w:r>
            <w:r w:rsidR="4B2DA5E0" w:rsidRPr="750B2257">
              <w:rPr>
                <w:rFonts w:ascii="Calibri" w:eastAsia="Arial Unicode MS" w:hAnsi="Calibri" w:cs="Calibri"/>
                <w:i/>
                <w:iCs/>
              </w:rPr>
              <w:t xml:space="preserve">: Ingresar </w:t>
            </w:r>
            <w:r w:rsidR="673B8B50" w:rsidRPr="56EDCD8A">
              <w:rPr>
                <w:rFonts w:ascii="Calibri" w:eastAsia="Arial Unicode MS" w:hAnsi="Calibri" w:cs="Calibri"/>
                <w:i/>
                <w:iCs/>
              </w:rPr>
              <w:t>diagnóstico</w:t>
            </w:r>
            <w:r w:rsidR="4B2DA5E0" w:rsidRPr="750B2257">
              <w:rPr>
                <w:rFonts w:ascii="Calibri" w:eastAsia="Arial Unicode MS" w:hAnsi="Calibri" w:cs="Calibri"/>
                <w:i/>
                <w:iCs/>
              </w:rPr>
              <w:t xml:space="preserve"> del vehículo.</w:t>
            </w:r>
          </w:p>
        </w:tc>
      </w:tr>
      <w:tr w:rsidR="17F751AB" w14:paraId="5E473B51" w14:textId="77777777" w:rsidTr="3C4D97B5">
        <w:tc>
          <w:tcPr>
            <w:tcW w:w="9236" w:type="dxa"/>
            <w:gridSpan w:val="4"/>
          </w:tcPr>
          <w:p w14:paraId="2A00CB63" w14:textId="77777777" w:rsidR="17F751AB" w:rsidRDefault="17F751AB" w:rsidP="17F751AB">
            <w:pPr>
              <w:rPr>
                <w:rFonts w:ascii="Calibri" w:hAnsi="Calibri" w:cs="Calibri"/>
                <w:lang w:eastAsia="es-ES"/>
              </w:rPr>
            </w:pPr>
            <w:r w:rsidRPr="17F751AB">
              <w:rPr>
                <w:rFonts w:ascii="Calibri" w:hAnsi="Calibri" w:cs="Calibri"/>
                <w:b/>
                <w:bCs/>
              </w:rPr>
              <w:t>DESCRIPCIÓN:</w:t>
            </w:r>
          </w:p>
          <w:p w14:paraId="7D13156F" w14:textId="11CBCEE4" w:rsidR="17F751AB" w:rsidRDefault="17F751AB" w:rsidP="5143CDFD">
            <w:pPr>
              <w:rPr>
                <w:rFonts w:ascii="Calibri" w:eastAsia="Arial Unicode MS" w:hAnsi="Calibri" w:cs="Calibri"/>
                <w:i/>
                <w:iCs/>
              </w:rPr>
            </w:pPr>
            <w:r w:rsidRPr="17F751AB">
              <w:rPr>
                <w:rFonts w:ascii="Calibri" w:eastAsia="Arial Unicode MS" w:hAnsi="Calibri" w:cs="Calibri"/>
                <w:i/>
                <w:iCs/>
              </w:rPr>
              <w:t xml:space="preserve">El </w:t>
            </w:r>
            <w:r w:rsidR="1CB5C8B9" w:rsidRPr="17F751AB">
              <w:rPr>
                <w:rFonts w:ascii="Calibri" w:eastAsia="Arial Unicode MS" w:hAnsi="Calibri" w:cs="Calibri"/>
                <w:i/>
                <w:iCs/>
              </w:rPr>
              <w:t>mecánico hará una lista con los datos del auto.</w:t>
            </w:r>
          </w:p>
          <w:p w14:paraId="33ACF4EC" w14:textId="0F880946" w:rsidR="000A28D2" w:rsidRPr="000A28D2" w:rsidRDefault="3EA1CC4A" w:rsidP="0090075C">
            <w:pPr>
              <w:pStyle w:val="Prrafodelista"/>
              <w:numPr>
                <w:ilvl w:val="0"/>
                <w:numId w:val="44"/>
              </w:numPr>
              <w:rPr>
                <w:rFonts w:ascii="Calibri" w:eastAsia="Calibri" w:hAnsi="Calibri" w:cs="Calibri"/>
                <w:i/>
                <w:iCs/>
                <w:lang w:val="es-419"/>
              </w:rPr>
            </w:pPr>
            <w:r w:rsidRPr="5143CDFD">
              <w:rPr>
                <w:rFonts w:ascii="Calibri" w:hAnsi="Calibri" w:cs="Calibri"/>
              </w:rPr>
              <w:t>El usuario debe completar los siguientes datos:</w:t>
            </w:r>
          </w:p>
          <w:p w14:paraId="6D561F9A" w14:textId="294107C6" w:rsidR="17F751AB" w:rsidRPr="000A28D2" w:rsidRDefault="000A28D2" w:rsidP="00EF7F37">
            <w:pPr>
              <w:pStyle w:val="Prrafodelista"/>
              <w:numPr>
                <w:ilvl w:val="1"/>
                <w:numId w:val="44"/>
              </w:numPr>
              <w:rPr>
                <w:rFonts w:ascii="Calibri" w:eastAsia="Calibri" w:hAnsi="Calibri" w:cs="Calibri"/>
                <w:i/>
                <w:iCs/>
                <w:lang w:val="es-419"/>
              </w:rPr>
            </w:pPr>
            <w:r w:rsidRPr="000A28D2">
              <w:rPr>
                <w:rFonts w:ascii="Calibri" w:hAnsi="Calibri" w:cs="Calibri"/>
                <w:i/>
                <w:iCs/>
                <w:lang w:val="es-419"/>
              </w:rPr>
              <w:t>Campo Cedula:</w:t>
            </w:r>
            <w:r w:rsidR="3EA1CC4A" w:rsidRPr="000A28D2">
              <w:rPr>
                <w:rFonts w:ascii="Calibri" w:hAnsi="Calibri" w:cs="Calibri"/>
                <w:i/>
                <w:iCs/>
                <w:lang w:val="es-419"/>
              </w:rPr>
              <w:t xml:space="preserve"> </w:t>
            </w:r>
            <w:r w:rsidRPr="000A28D2">
              <w:rPr>
                <w:rFonts w:ascii="Calibri" w:hAnsi="Calibri" w:cs="Calibri"/>
                <w:i/>
                <w:iCs/>
                <w:lang w:val="es-419"/>
              </w:rPr>
              <w:t>tipo String y longitud de 10 caracteres.</w:t>
            </w:r>
          </w:p>
          <w:p w14:paraId="6EEF4A60" w14:textId="54F8B769" w:rsidR="17F751AB" w:rsidRDefault="3EA1CC4A" w:rsidP="00D01BB1">
            <w:pPr>
              <w:pStyle w:val="Prrafodelista"/>
              <w:numPr>
                <w:ilvl w:val="1"/>
                <w:numId w:val="44"/>
              </w:numPr>
              <w:rPr>
                <w:rFonts w:ascii="Calibri" w:eastAsia="Calibri" w:hAnsi="Calibri" w:cs="Calibri"/>
                <w:i/>
                <w:iCs/>
                <w:lang w:val="es-419"/>
              </w:rPr>
            </w:pPr>
            <w:r w:rsidRPr="5143CDFD">
              <w:rPr>
                <w:rFonts w:ascii="Calibri" w:hAnsi="Calibri" w:cs="Calibri"/>
                <w:i/>
                <w:iCs/>
                <w:lang w:val="es-419"/>
              </w:rPr>
              <w:t xml:space="preserve">Campo </w:t>
            </w:r>
            <w:r w:rsidRPr="610E3D3D">
              <w:rPr>
                <w:rFonts w:ascii="Calibri" w:hAnsi="Calibri" w:cs="Calibri"/>
                <w:i/>
                <w:iCs/>
                <w:lang w:val="es-419"/>
              </w:rPr>
              <w:t>Modelo</w:t>
            </w:r>
            <w:r w:rsidRPr="5143CDFD">
              <w:rPr>
                <w:rFonts w:ascii="Calibri" w:hAnsi="Calibri" w:cs="Calibri"/>
                <w:i/>
                <w:iCs/>
                <w:lang w:val="es-419"/>
              </w:rPr>
              <w:t xml:space="preserve">: tipo String y longitud de </w:t>
            </w:r>
            <w:r w:rsidRPr="1AC341EA">
              <w:rPr>
                <w:rFonts w:ascii="Calibri" w:hAnsi="Calibri" w:cs="Calibri"/>
                <w:i/>
                <w:iCs/>
                <w:lang w:val="es-419"/>
              </w:rPr>
              <w:t>20</w:t>
            </w:r>
            <w:r w:rsidRPr="5143CDFD">
              <w:rPr>
                <w:rFonts w:ascii="Calibri" w:hAnsi="Calibri" w:cs="Calibri"/>
                <w:i/>
                <w:iCs/>
                <w:lang w:val="es-419"/>
              </w:rPr>
              <w:t xml:space="preserve"> caracteres.</w:t>
            </w:r>
          </w:p>
          <w:p w14:paraId="5E0850FC" w14:textId="39784ABE" w:rsidR="17F751AB" w:rsidRDefault="3EA1CC4A" w:rsidP="00D01BB1">
            <w:pPr>
              <w:pStyle w:val="Prrafodelista"/>
              <w:numPr>
                <w:ilvl w:val="1"/>
                <w:numId w:val="44"/>
              </w:numPr>
              <w:rPr>
                <w:i/>
                <w:iCs/>
                <w:lang w:val="es-419"/>
              </w:rPr>
            </w:pPr>
            <w:r w:rsidRPr="610E3D3D">
              <w:rPr>
                <w:rFonts w:ascii="Calibri" w:hAnsi="Calibri" w:cs="Calibri"/>
                <w:i/>
                <w:iCs/>
                <w:lang w:val="es-419"/>
              </w:rPr>
              <w:t xml:space="preserve">Campo Placa: tipo </w:t>
            </w:r>
            <w:r w:rsidRPr="7079C2E8">
              <w:rPr>
                <w:rFonts w:ascii="Calibri" w:hAnsi="Calibri" w:cs="Calibri"/>
                <w:i/>
                <w:iCs/>
                <w:lang w:val="es-419"/>
              </w:rPr>
              <w:t>String</w:t>
            </w:r>
            <w:r w:rsidRPr="610E3D3D">
              <w:rPr>
                <w:rFonts w:ascii="Calibri" w:hAnsi="Calibri" w:cs="Calibri"/>
                <w:i/>
                <w:iCs/>
                <w:lang w:val="es-419"/>
              </w:rPr>
              <w:t xml:space="preserve"> y </w:t>
            </w:r>
            <w:r w:rsidRPr="7079C2E8">
              <w:rPr>
                <w:rFonts w:ascii="Calibri" w:hAnsi="Calibri" w:cs="Calibri"/>
                <w:i/>
                <w:iCs/>
                <w:lang w:val="es-419"/>
              </w:rPr>
              <w:t>longitud</w:t>
            </w:r>
            <w:r w:rsidRPr="610E3D3D">
              <w:rPr>
                <w:rFonts w:ascii="Calibri" w:hAnsi="Calibri" w:cs="Calibri"/>
                <w:i/>
                <w:iCs/>
                <w:lang w:val="es-419"/>
              </w:rPr>
              <w:t xml:space="preserve"> de </w:t>
            </w:r>
            <w:r w:rsidR="0090075C">
              <w:rPr>
                <w:rFonts w:ascii="Calibri" w:hAnsi="Calibri" w:cs="Calibri"/>
                <w:i/>
                <w:iCs/>
                <w:lang w:val="es-419"/>
              </w:rPr>
              <w:t>8</w:t>
            </w:r>
            <w:r w:rsidRPr="610E3D3D">
              <w:rPr>
                <w:rFonts w:ascii="Calibri" w:hAnsi="Calibri" w:cs="Calibri"/>
                <w:i/>
                <w:iCs/>
                <w:lang w:val="es-419"/>
              </w:rPr>
              <w:t xml:space="preserve"> caracteres.</w:t>
            </w:r>
          </w:p>
          <w:p w14:paraId="74BDD6C0" w14:textId="333DA522" w:rsidR="17F751AB" w:rsidRPr="00214B75" w:rsidRDefault="3EA1CC4A" w:rsidP="00D01BB1">
            <w:pPr>
              <w:pStyle w:val="Prrafodelista"/>
              <w:numPr>
                <w:ilvl w:val="1"/>
                <w:numId w:val="44"/>
              </w:numPr>
              <w:rPr>
                <w:rFonts w:eastAsia="Arial Unicode MS"/>
                <w:i/>
                <w:lang w:val="es-419"/>
              </w:rPr>
            </w:pPr>
            <w:r w:rsidRPr="7079C2E8">
              <w:rPr>
                <w:rFonts w:ascii="Calibri" w:hAnsi="Calibri" w:cs="Calibri"/>
                <w:i/>
                <w:iCs/>
                <w:lang w:val="es-419"/>
              </w:rPr>
              <w:t>Campo Observaciones: tipo String y longitud de 50 caracteres.</w:t>
            </w:r>
          </w:p>
        </w:tc>
      </w:tr>
      <w:tr w:rsidR="17F751AB" w14:paraId="7AB5E4A5" w14:textId="77777777" w:rsidTr="3C4D97B5">
        <w:tc>
          <w:tcPr>
            <w:tcW w:w="9236" w:type="dxa"/>
            <w:gridSpan w:val="4"/>
            <w:tcBorders>
              <w:bottom w:val="single" w:sz="4" w:space="0" w:color="auto"/>
            </w:tcBorders>
          </w:tcPr>
          <w:p w14:paraId="459A78B8" w14:textId="77777777" w:rsidR="17F751AB" w:rsidRDefault="17F751AB" w:rsidP="17F751AB">
            <w:pPr>
              <w:rPr>
                <w:rFonts w:ascii="Calibri" w:hAnsi="Calibri" w:cs="Calibri"/>
                <w:b/>
                <w:bCs/>
              </w:rPr>
            </w:pPr>
            <w:r w:rsidRPr="17F751AB">
              <w:rPr>
                <w:rFonts w:ascii="Calibri" w:hAnsi="Calibri" w:cs="Calibri"/>
                <w:b/>
                <w:bCs/>
              </w:rPr>
              <w:t xml:space="preserve">NOTAS: </w:t>
            </w:r>
          </w:p>
          <w:p w14:paraId="7D9BE700" w14:textId="48504660" w:rsidR="17F751AB" w:rsidRDefault="17F751AB" w:rsidP="17F751AB">
            <w:pPr>
              <w:rPr>
                <w:rFonts w:ascii="Calibri" w:hAnsi="Calibri" w:cs="Calibri"/>
                <w:b/>
                <w:bCs/>
              </w:rPr>
            </w:pPr>
            <w:r w:rsidRPr="17F751AB">
              <w:rPr>
                <w:rFonts w:ascii="Calibri" w:hAnsi="Calibri" w:cs="Calibri"/>
                <w:b/>
                <w:bCs/>
              </w:rPr>
              <w:t xml:space="preserve">Se necesita previamente haber registrado </w:t>
            </w:r>
            <w:r w:rsidR="63A5B2B9" w:rsidRPr="17F751AB">
              <w:rPr>
                <w:rFonts w:ascii="Calibri" w:hAnsi="Calibri" w:cs="Calibri"/>
                <w:b/>
                <w:bCs/>
              </w:rPr>
              <w:t>al du</w:t>
            </w:r>
            <w:r w:rsidRPr="17F751AB">
              <w:rPr>
                <w:rFonts w:ascii="Calibri" w:hAnsi="Calibri" w:cs="Calibri"/>
                <w:b/>
                <w:bCs/>
              </w:rPr>
              <w:t>e</w:t>
            </w:r>
            <w:r w:rsidR="63A5B2B9" w:rsidRPr="17F751AB">
              <w:rPr>
                <w:rFonts w:ascii="Calibri" w:hAnsi="Calibri" w:cs="Calibri"/>
                <w:b/>
                <w:bCs/>
              </w:rPr>
              <w:t>ño del auto que es un cliente</w:t>
            </w:r>
            <w:r w:rsidR="00510C80">
              <w:rPr>
                <w:rFonts w:ascii="Calibri" w:hAnsi="Calibri" w:cs="Calibri"/>
                <w:b/>
                <w:bCs/>
              </w:rPr>
              <w:t>.</w:t>
            </w:r>
          </w:p>
        </w:tc>
      </w:tr>
      <w:tr w:rsidR="17F751AB" w14:paraId="564757FE" w14:textId="77777777" w:rsidTr="3C4D97B5">
        <w:tc>
          <w:tcPr>
            <w:tcW w:w="9236" w:type="dxa"/>
            <w:gridSpan w:val="4"/>
            <w:tcBorders>
              <w:bottom w:val="single" w:sz="4" w:space="0" w:color="auto"/>
            </w:tcBorders>
          </w:tcPr>
          <w:p w14:paraId="2D66151A" w14:textId="77777777" w:rsidR="17F751AB" w:rsidRDefault="17F751AB" w:rsidP="17F751AB">
            <w:pPr>
              <w:rPr>
                <w:rFonts w:ascii="Calibri" w:eastAsia="Arial Unicode MS" w:hAnsi="Calibri" w:cs="Calibri"/>
                <w:i/>
                <w:iCs/>
              </w:rPr>
            </w:pPr>
            <w:r w:rsidRPr="17F751AB">
              <w:rPr>
                <w:rFonts w:ascii="Calibri" w:hAnsi="Calibri" w:cs="Calibri"/>
                <w:b/>
                <w:bCs/>
              </w:rPr>
              <w:t>CRITERIOS DE ACEPTACIÓN:</w:t>
            </w:r>
          </w:p>
          <w:p w14:paraId="6703012F" w14:textId="620D9266" w:rsidR="17F751AB" w:rsidRDefault="17F751AB" w:rsidP="17F751AB">
            <w:pPr>
              <w:spacing w:line="259" w:lineRule="auto"/>
              <w:rPr>
                <w:rFonts w:ascii="Calibri" w:hAnsi="Calibri" w:cs="Calibri"/>
                <w:i/>
                <w:iCs/>
              </w:rPr>
            </w:pPr>
            <w:r w:rsidRPr="17F751AB">
              <w:rPr>
                <w:rFonts w:ascii="Calibri" w:hAnsi="Calibri" w:cs="Calibri"/>
                <w:i/>
                <w:iCs/>
              </w:rPr>
              <w:t xml:space="preserve">Se necesita como mínimo </w:t>
            </w:r>
            <w:r w:rsidR="492C82FB" w:rsidRPr="17F751AB">
              <w:rPr>
                <w:rFonts w:ascii="Calibri" w:hAnsi="Calibri" w:cs="Calibri"/>
                <w:i/>
                <w:iCs/>
              </w:rPr>
              <w:t>tener ya en la base de datos al cliente.</w:t>
            </w:r>
          </w:p>
        </w:tc>
      </w:tr>
      <w:tr w:rsidR="17F751AB" w14:paraId="147F73CC" w14:textId="77777777" w:rsidTr="3C4D97B5">
        <w:trPr>
          <w:trHeight w:val="345"/>
        </w:trPr>
        <w:tc>
          <w:tcPr>
            <w:tcW w:w="9236" w:type="dxa"/>
            <w:gridSpan w:val="4"/>
            <w:tcBorders>
              <w:bottom w:val="single" w:sz="4" w:space="0" w:color="auto"/>
            </w:tcBorders>
            <w:shd w:val="clear" w:color="auto" w:fill="D9D9D9" w:themeFill="background1" w:themeFillShade="D9"/>
          </w:tcPr>
          <w:p w14:paraId="63054C96" w14:textId="77777777" w:rsidR="17F751AB" w:rsidRDefault="17F751AB" w:rsidP="17F751AB">
            <w:pPr>
              <w:rPr>
                <w:rFonts w:ascii="Calibri" w:hAnsi="Calibri" w:cs="Calibri"/>
                <w:b/>
                <w:bCs/>
              </w:rPr>
            </w:pPr>
            <w:r w:rsidRPr="17F751AB">
              <w:rPr>
                <w:rFonts w:ascii="Calibri" w:hAnsi="Calibri" w:cs="Calibri"/>
                <w:b/>
                <w:bCs/>
              </w:rPr>
              <w:t xml:space="preserve">ESCENARIOS: </w:t>
            </w:r>
          </w:p>
        </w:tc>
      </w:tr>
      <w:tr w:rsidR="17F751AB" w14:paraId="01125C26" w14:textId="77777777" w:rsidTr="3C4D97B5">
        <w:trPr>
          <w:trHeight w:val="1674"/>
        </w:trPr>
        <w:tc>
          <w:tcPr>
            <w:tcW w:w="1126" w:type="dxa"/>
            <w:tcBorders>
              <w:bottom w:val="single" w:sz="4" w:space="0" w:color="auto"/>
            </w:tcBorders>
          </w:tcPr>
          <w:p w14:paraId="4969F43A" w14:textId="1493C4E9" w:rsidR="17F751AB" w:rsidRPr="00214B75" w:rsidRDefault="76156567" w:rsidP="00214B75">
            <w:pPr>
              <w:jc w:val="center"/>
              <w:rPr>
                <w:rFonts w:ascii="Calibri" w:eastAsia="Arial Unicode MS" w:hAnsi="Calibri" w:cs="Calibri"/>
                <w:lang w:eastAsia="es-ES"/>
              </w:rPr>
            </w:pPr>
            <w:r w:rsidRPr="36D372D0">
              <w:rPr>
                <w:rFonts w:ascii="Calibri" w:eastAsia="Arial Unicode MS" w:hAnsi="Calibri" w:cs="Calibri"/>
              </w:rPr>
              <w:t>ES-</w:t>
            </w:r>
            <w:r w:rsidR="2BB6AAA4" w:rsidRPr="36D372D0">
              <w:rPr>
                <w:rFonts w:ascii="Calibri" w:eastAsia="Arial Unicode MS" w:hAnsi="Calibri" w:cs="Calibri"/>
              </w:rPr>
              <w:t>2</w:t>
            </w:r>
            <w:r w:rsidR="00CD25D7">
              <w:rPr>
                <w:rFonts w:ascii="Calibri" w:eastAsia="Arial Unicode MS" w:hAnsi="Calibri" w:cs="Calibri"/>
              </w:rPr>
              <w:t>7</w:t>
            </w:r>
            <w:r w:rsidR="2BB6AAA4" w:rsidRPr="36D372D0">
              <w:rPr>
                <w:rFonts w:ascii="Calibri" w:eastAsia="Arial Unicode MS" w:hAnsi="Calibri" w:cs="Calibri"/>
              </w:rPr>
              <w:t>.1</w:t>
            </w:r>
          </w:p>
        </w:tc>
        <w:tc>
          <w:tcPr>
            <w:tcW w:w="8110" w:type="dxa"/>
            <w:gridSpan w:val="3"/>
            <w:tcBorders>
              <w:bottom w:val="single" w:sz="4" w:space="0" w:color="auto"/>
            </w:tcBorders>
          </w:tcPr>
          <w:p w14:paraId="1793D26C" w14:textId="322FE638" w:rsidR="17F751AB" w:rsidRDefault="17F751AB" w:rsidP="17F751AB">
            <w:pPr>
              <w:rPr>
                <w:rFonts w:ascii="Calibri" w:hAnsi="Calibri" w:cs="Calibri"/>
                <w:b/>
                <w:bCs/>
              </w:rPr>
            </w:pPr>
            <w:r w:rsidRPr="17F751AB">
              <w:rPr>
                <w:rFonts w:ascii="Calibri" w:hAnsi="Calibri" w:cs="Calibri"/>
                <w:b/>
                <w:bCs/>
              </w:rPr>
              <w:t xml:space="preserve">DESCRIPCIÓN: </w:t>
            </w:r>
            <w:r w:rsidR="55924CE4" w:rsidRPr="17F751AB">
              <w:rPr>
                <w:rFonts w:ascii="Calibri" w:hAnsi="Calibri" w:cs="Calibri"/>
                <w:b/>
                <w:bCs/>
              </w:rPr>
              <w:t>Se ingresan correctamente los datos del auto</w:t>
            </w:r>
            <w:r w:rsidRPr="17F751AB">
              <w:rPr>
                <w:rFonts w:ascii="Calibri" w:hAnsi="Calibri" w:cs="Calibri"/>
                <w:b/>
                <w:bCs/>
              </w:rPr>
              <w:t>.</w:t>
            </w:r>
          </w:p>
          <w:p w14:paraId="38D69A6C" w14:textId="0556956D" w:rsidR="17F751AB" w:rsidRDefault="1FE2C7F7" w:rsidP="3C4D97B5">
            <w:pPr>
              <w:rPr>
                <w:rFonts w:ascii="Calibri" w:eastAsia="Calibri" w:hAnsi="Calibri" w:cs="Calibri"/>
                <w:i/>
                <w:iCs/>
              </w:rPr>
            </w:pPr>
            <w:r w:rsidRPr="3C4D97B5">
              <w:rPr>
                <w:rFonts w:ascii="Calibri" w:hAnsi="Calibri" w:cs="Calibri"/>
                <w:b/>
                <w:bCs/>
              </w:rPr>
              <w:t>SUPOSICIONES/ASUNCIONES</w:t>
            </w:r>
            <w:r w:rsidRPr="3C4D97B5">
              <w:rPr>
                <w:rFonts w:ascii="Calibri" w:eastAsia="Arial Unicode MS" w:hAnsi="Calibri" w:cs="Calibri"/>
                <w:i/>
                <w:iCs/>
              </w:rPr>
              <w:t>:</w:t>
            </w:r>
          </w:p>
          <w:p w14:paraId="59A63655" w14:textId="71E5EFED" w:rsidR="55EB8A4B" w:rsidRDefault="55EB8A4B" w:rsidP="00D01BB1">
            <w:pPr>
              <w:pStyle w:val="Prrafodelista"/>
              <w:numPr>
                <w:ilvl w:val="0"/>
                <w:numId w:val="80"/>
              </w:numPr>
              <w:rPr>
                <w:rFonts w:ascii="Calibri" w:eastAsia="Calibri" w:hAnsi="Calibri" w:cs="Calibri"/>
                <w:i/>
                <w:iCs/>
              </w:rPr>
            </w:pPr>
            <w:r w:rsidRPr="3C4D97B5">
              <w:rPr>
                <w:rFonts w:ascii="Calibri" w:eastAsia="Arial Unicode MS" w:hAnsi="Calibri" w:cs="Calibri"/>
                <w:i/>
                <w:iCs/>
              </w:rPr>
              <w:t>La información del vehículo ha sido registrada de forma correcta.</w:t>
            </w:r>
          </w:p>
          <w:p w14:paraId="120353CE" w14:textId="77777777" w:rsidR="17F751AB" w:rsidRDefault="17F751AB" w:rsidP="17F751AB">
            <w:pPr>
              <w:rPr>
                <w:rFonts w:ascii="Calibri" w:hAnsi="Calibri" w:cs="Calibri"/>
                <w:b/>
                <w:bCs/>
              </w:rPr>
            </w:pPr>
            <w:r w:rsidRPr="17F751AB">
              <w:rPr>
                <w:rFonts w:ascii="Calibri" w:hAnsi="Calibri" w:cs="Calibri"/>
                <w:b/>
                <w:bCs/>
              </w:rPr>
              <w:t>RESULTADOS:</w:t>
            </w:r>
            <w:r w:rsidRPr="17F751AB">
              <w:rPr>
                <w:rFonts w:ascii="Calibri" w:eastAsia="Arial Unicode MS" w:hAnsi="Calibri" w:cs="Calibri"/>
                <w:i/>
                <w:iCs/>
              </w:rPr>
              <w:t xml:space="preserve"> </w:t>
            </w:r>
          </w:p>
          <w:p w14:paraId="0867ECFF" w14:textId="17A3AA39" w:rsidR="689B3D20" w:rsidRDefault="6E888F0A" w:rsidP="00D01BB1">
            <w:pPr>
              <w:pStyle w:val="Prrafodelista"/>
              <w:numPr>
                <w:ilvl w:val="0"/>
                <w:numId w:val="100"/>
              </w:numPr>
              <w:rPr>
                <w:rFonts w:ascii="Calibri" w:eastAsia="Calibri" w:hAnsi="Calibri" w:cs="Calibri"/>
                <w:i/>
                <w:iCs/>
              </w:rPr>
            </w:pPr>
            <w:r w:rsidRPr="3C4D97B5">
              <w:rPr>
                <w:rFonts w:ascii="Calibri" w:eastAsia="Arial Unicode MS" w:hAnsi="Calibri" w:cs="Calibri"/>
                <w:i/>
                <w:iCs/>
              </w:rPr>
              <w:t xml:space="preserve">El auto </w:t>
            </w:r>
            <w:r w:rsidR="0988F2D6" w:rsidRPr="3C4D97B5">
              <w:rPr>
                <w:rFonts w:ascii="Calibri" w:eastAsia="Arial Unicode MS" w:hAnsi="Calibri" w:cs="Calibri"/>
                <w:i/>
                <w:iCs/>
              </w:rPr>
              <w:t xml:space="preserve">está </w:t>
            </w:r>
            <w:r w:rsidR="5707F16B" w:rsidRPr="09403335">
              <w:rPr>
                <w:rFonts w:ascii="Calibri" w:eastAsia="Arial Unicode MS" w:hAnsi="Calibri" w:cs="Calibri"/>
                <w:i/>
                <w:iCs/>
              </w:rPr>
              <w:t xml:space="preserve">registrado </w:t>
            </w:r>
            <w:r w:rsidR="0988F2D6" w:rsidRPr="3C4D97B5">
              <w:rPr>
                <w:rFonts w:ascii="Calibri" w:eastAsia="Arial Unicode MS" w:hAnsi="Calibri" w:cs="Calibri"/>
                <w:i/>
                <w:iCs/>
              </w:rPr>
              <w:t>en la base de datos del sistema</w:t>
            </w:r>
            <w:r w:rsidRPr="3C4D97B5">
              <w:rPr>
                <w:rFonts w:ascii="Calibri" w:eastAsia="Arial Unicode MS" w:hAnsi="Calibri" w:cs="Calibri"/>
                <w:i/>
                <w:iCs/>
              </w:rPr>
              <w:t>.</w:t>
            </w:r>
          </w:p>
        </w:tc>
      </w:tr>
      <w:tr w:rsidR="17F751AB" w14:paraId="4AEDF6C8" w14:textId="77777777" w:rsidTr="3C4D97B5">
        <w:trPr>
          <w:trHeight w:val="1674"/>
        </w:trPr>
        <w:tc>
          <w:tcPr>
            <w:tcW w:w="1126" w:type="dxa"/>
            <w:tcBorders>
              <w:bottom w:val="single" w:sz="4" w:space="0" w:color="auto"/>
            </w:tcBorders>
          </w:tcPr>
          <w:p w14:paraId="7F2E9980" w14:textId="0C423621" w:rsidR="17F751AB" w:rsidRDefault="76156567" w:rsidP="00214B75">
            <w:pPr>
              <w:jc w:val="center"/>
              <w:rPr>
                <w:rFonts w:ascii="Calibri" w:eastAsia="Arial Unicode MS" w:hAnsi="Calibri" w:cs="Calibri"/>
                <w:lang w:eastAsia="es-ES"/>
              </w:rPr>
            </w:pPr>
            <w:r w:rsidRPr="36D372D0">
              <w:rPr>
                <w:rFonts w:ascii="Calibri" w:eastAsia="Arial Unicode MS" w:hAnsi="Calibri" w:cs="Calibri"/>
              </w:rPr>
              <w:t>ES-</w:t>
            </w:r>
            <w:r w:rsidR="6FDDEAFF" w:rsidRPr="36D372D0">
              <w:rPr>
                <w:rFonts w:ascii="Calibri" w:eastAsia="Arial Unicode MS" w:hAnsi="Calibri" w:cs="Calibri"/>
              </w:rPr>
              <w:t>2</w:t>
            </w:r>
            <w:r w:rsidR="00CD25D7">
              <w:rPr>
                <w:rFonts w:ascii="Calibri" w:eastAsia="Arial Unicode MS" w:hAnsi="Calibri" w:cs="Calibri"/>
              </w:rPr>
              <w:t>7</w:t>
            </w:r>
            <w:r w:rsidR="6FDDEAFF" w:rsidRPr="36D372D0">
              <w:rPr>
                <w:rFonts w:ascii="Calibri" w:eastAsia="Arial Unicode MS" w:hAnsi="Calibri" w:cs="Calibri"/>
              </w:rPr>
              <w:t>.2</w:t>
            </w:r>
          </w:p>
        </w:tc>
        <w:tc>
          <w:tcPr>
            <w:tcW w:w="8110" w:type="dxa"/>
            <w:gridSpan w:val="3"/>
            <w:tcBorders>
              <w:bottom w:val="single" w:sz="4" w:space="0" w:color="auto"/>
            </w:tcBorders>
          </w:tcPr>
          <w:p w14:paraId="367556A7" w14:textId="2936028F" w:rsidR="17F751AB" w:rsidRDefault="1FE2C7F7" w:rsidP="17F751AB">
            <w:pPr>
              <w:rPr>
                <w:rFonts w:ascii="Calibri" w:hAnsi="Calibri" w:cs="Calibri"/>
                <w:b/>
                <w:bCs/>
              </w:rPr>
            </w:pPr>
            <w:r w:rsidRPr="3C4D97B5">
              <w:rPr>
                <w:rFonts w:ascii="Calibri" w:hAnsi="Calibri" w:cs="Calibri"/>
                <w:b/>
                <w:bCs/>
              </w:rPr>
              <w:t xml:space="preserve">DESCRIPCIÓN: </w:t>
            </w:r>
            <w:r w:rsidR="29A88BC0" w:rsidRPr="3C4D97B5">
              <w:rPr>
                <w:rFonts w:ascii="Calibri" w:hAnsi="Calibri" w:cs="Calibri"/>
                <w:b/>
                <w:bCs/>
              </w:rPr>
              <w:t>El vehículo registrado aparec</w:t>
            </w:r>
            <w:r w:rsidR="74966B97" w:rsidRPr="3C4D97B5">
              <w:rPr>
                <w:rFonts w:ascii="Calibri" w:hAnsi="Calibri" w:cs="Calibri"/>
                <w:b/>
                <w:bCs/>
              </w:rPr>
              <w:t>e a nombre de otra persona</w:t>
            </w:r>
            <w:r w:rsidR="4288ADC9" w:rsidRPr="3C4D97B5">
              <w:rPr>
                <w:rFonts w:ascii="Calibri" w:hAnsi="Calibri" w:cs="Calibri"/>
                <w:b/>
                <w:bCs/>
              </w:rPr>
              <w:t>.</w:t>
            </w:r>
          </w:p>
          <w:p w14:paraId="03E11CF4" w14:textId="77777777" w:rsidR="17F751AB" w:rsidRDefault="17F751AB" w:rsidP="17F751AB">
            <w:pPr>
              <w:rPr>
                <w:rFonts w:ascii="Calibri" w:eastAsia="Arial Unicode MS" w:hAnsi="Calibri" w:cs="Calibri"/>
                <w:i/>
                <w:iCs/>
              </w:rPr>
            </w:pPr>
            <w:r w:rsidRPr="17F751AB">
              <w:rPr>
                <w:rFonts w:ascii="Calibri" w:hAnsi="Calibri" w:cs="Calibri"/>
                <w:b/>
                <w:bCs/>
              </w:rPr>
              <w:t>SUPOSICIONES/ASUNCIONES</w:t>
            </w:r>
            <w:r w:rsidRPr="17F751AB">
              <w:rPr>
                <w:rFonts w:ascii="Calibri" w:eastAsia="Arial Unicode MS" w:hAnsi="Calibri" w:cs="Calibri"/>
                <w:i/>
                <w:iCs/>
              </w:rPr>
              <w:t>:</w:t>
            </w:r>
          </w:p>
          <w:p w14:paraId="26D0668E" w14:textId="50B9E87E" w:rsidR="17F751AB" w:rsidRDefault="1FE2C7F7" w:rsidP="00D01BB1">
            <w:pPr>
              <w:pStyle w:val="Prrafodelista"/>
              <w:numPr>
                <w:ilvl w:val="0"/>
                <w:numId w:val="40"/>
              </w:numPr>
              <w:rPr>
                <w:rFonts w:ascii="Calibri" w:eastAsia="Calibri" w:hAnsi="Calibri" w:cs="Calibri"/>
                <w:i/>
                <w:iCs/>
              </w:rPr>
            </w:pPr>
            <w:r w:rsidRPr="3C4D97B5">
              <w:rPr>
                <w:rFonts w:ascii="Calibri" w:eastAsia="Arial Unicode MS" w:hAnsi="Calibri" w:cs="Calibri"/>
                <w:i/>
                <w:iCs/>
              </w:rPr>
              <w:t xml:space="preserve">El </w:t>
            </w:r>
            <w:r w:rsidR="0064033C">
              <w:rPr>
                <w:rFonts w:ascii="Calibri" w:eastAsia="Arial Unicode MS" w:hAnsi="Calibri" w:cs="Calibri"/>
                <w:i/>
                <w:iCs/>
              </w:rPr>
              <w:t>vendedor</w:t>
            </w:r>
            <w:r w:rsidR="7C498668" w:rsidRPr="3C4D97B5">
              <w:rPr>
                <w:rFonts w:ascii="Calibri" w:eastAsia="Arial Unicode MS" w:hAnsi="Calibri" w:cs="Calibri"/>
                <w:i/>
                <w:iCs/>
              </w:rPr>
              <w:t xml:space="preserve"> anotó mal la placa del aut</w:t>
            </w:r>
            <w:r w:rsidR="5B87C959" w:rsidRPr="3C4D97B5">
              <w:rPr>
                <w:rFonts w:ascii="Calibri" w:eastAsia="Arial Unicode MS" w:hAnsi="Calibri" w:cs="Calibri"/>
                <w:i/>
                <w:iCs/>
              </w:rPr>
              <w:t>o</w:t>
            </w:r>
            <w:r w:rsidR="7C498668" w:rsidRPr="3C4D97B5">
              <w:rPr>
                <w:rFonts w:ascii="Calibri" w:eastAsia="Arial Unicode MS" w:hAnsi="Calibri" w:cs="Calibri"/>
                <w:i/>
                <w:iCs/>
              </w:rPr>
              <w:t>.</w:t>
            </w:r>
          </w:p>
          <w:p w14:paraId="02EE1EC6" w14:textId="77777777" w:rsidR="17F751AB" w:rsidRDefault="17F751AB" w:rsidP="17F751AB">
            <w:pPr>
              <w:rPr>
                <w:rFonts w:ascii="Calibri" w:hAnsi="Calibri" w:cs="Calibri"/>
                <w:b/>
                <w:bCs/>
              </w:rPr>
            </w:pPr>
            <w:r w:rsidRPr="17F751AB">
              <w:rPr>
                <w:rFonts w:ascii="Calibri" w:hAnsi="Calibri" w:cs="Calibri"/>
                <w:b/>
                <w:bCs/>
              </w:rPr>
              <w:t>RESULTADOS:</w:t>
            </w:r>
            <w:r w:rsidRPr="17F751AB">
              <w:rPr>
                <w:rFonts w:ascii="Calibri" w:eastAsia="Arial Unicode MS" w:hAnsi="Calibri" w:cs="Calibri"/>
                <w:i/>
                <w:iCs/>
              </w:rPr>
              <w:t xml:space="preserve"> </w:t>
            </w:r>
          </w:p>
          <w:p w14:paraId="3173D76B" w14:textId="77777777" w:rsidR="07D9C812" w:rsidRPr="00B70F9A" w:rsidRDefault="07D9C812" w:rsidP="00D01BB1">
            <w:pPr>
              <w:pStyle w:val="Prrafodelista"/>
              <w:numPr>
                <w:ilvl w:val="0"/>
                <w:numId w:val="44"/>
              </w:numPr>
              <w:rPr>
                <w:rFonts w:ascii="Calibri" w:hAnsi="Calibri" w:cs="Calibri"/>
                <w:b/>
                <w:bCs/>
              </w:rPr>
            </w:pPr>
            <w:r w:rsidRPr="17F751AB">
              <w:rPr>
                <w:rFonts w:ascii="Calibri" w:eastAsia="Arial Unicode MS" w:hAnsi="Calibri" w:cs="Calibri"/>
                <w:i/>
                <w:iCs/>
              </w:rPr>
              <w:t>Al buscarlo en el sistema aparecerá otro auto</w:t>
            </w:r>
            <w:r w:rsidR="17F751AB" w:rsidRPr="17F751AB">
              <w:rPr>
                <w:rFonts w:ascii="Calibri" w:eastAsia="Arial Unicode MS" w:hAnsi="Calibri" w:cs="Calibri"/>
                <w:i/>
                <w:iCs/>
              </w:rPr>
              <w:t>.</w:t>
            </w:r>
          </w:p>
          <w:p w14:paraId="102FFF3E" w14:textId="3DAC1928" w:rsidR="07D9C812" w:rsidRDefault="00B70F9A" w:rsidP="00D01BB1">
            <w:pPr>
              <w:pStyle w:val="Prrafodelista"/>
              <w:numPr>
                <w:ilvl w:val="0"/>
                <w:numId w:val="44"/>
              </w:numPr>
              <w:rPr>
                <w:rFonts w:ascii="Calibri" w:hAnsi="Calibri" w:cs="Calibri"/>
                <w:b/>
                <w:bCs/>
              </w:rPr>
            </w:pPr>
            <w:r>
              <w:rPr>
                <w:rFonts w:ascii="Calibri" w:eastAsia="Arial Unicode MS" w:hAnsi="Calibri" w:cs="Calibri"/>
                <w:i/>
                <w:iCs/>
              </w:rPr>
              <w:t xml:space="preserve">Se notifica que esa placa ya existe </w:t>
            </w:r>
          </w:p>
        </w:tc>
      </w:tr>
      <w:tr w:rsidR="17F751AB" w14:paraId="0B8504D2" w14:textId="77777777" w:rsidTr="3C4D97B5">
        <w:trPr>
          <w:trHeight w:val="1674"/>
        </w:trPr>
        <w:tc>
          <w:tcPr>
            <w:tcW w:w="1126" w:type="dxa"/>
            <w:tcBorders>
              <w:bottom w:val="single" w:sz="4" w:space="0" w:color="auto"/>
            </w:tcBorders>
          </w:tcPr>
          <w:p w14:paraId="75B43A77" w14:textId="10E5CA26" w:rsidR="17F751AB" w:rsidRDefault="76156567" w:rsidP="00214B75">
            <w:pPr>
              <w:jc w:val="center"/>
              <w:rPr>
                <w:rFonts w:ascii="Calibri" w:eastAsia="Arial Unicode MS" w:hAnsi="Calibri" w:cs="Calibri"/>
                <w:lang w:eastAsia="es-ES"/>
              </w:rPr>
            </w:pPr>
            <w:r w:rsidRPr="36D372D0">
              <w:rPr>
                <w:rFonts w:ascii="Calibri" w:eastAsia="Arial Unicode MS" w:hAnsi="Calibri" w:cs="Calibri"/>
              </w:rPr>
              <w:t>ES-</w:t>
            </w:r>
            <w:r w:rsidR="3BE4EA11" w:rsidRPr="36D372D0">
              <w:rPr>
                <w:rFonts w:ascii="Calibri" w:eastAsia="Arial Unicode MS" w:hAnsi="Calibri" w:cs="Calibri"/>
              </w:rPr>
              <w:t>2</w:t>
            </w:r>
            <w:r w:rsidR="00CD25D7">
              <w:rPr>
                <w:rFonts w:ascii="Calibri" w:eastAsia="Arial Unicode MS" w:hAnsi="Calibri" w:cs="Calibri"/>
              </w:rPr>
              <w:t>7</w:t>
            </w:r>
            <w:r w:rsidR="3BE4EA11" w:rsidRPr="36D372D0">
              <w:rPr>
                <w:rFonts w:ascii="Calibri" w:eastAsia="Arial Unicode MS" w:hAnsi="Calibri" w:cs="Calibri"/>
              </w:rPr>
              <w:t>.</w:t>
            </w:r>
            <w:r w:rsidR="00CD25D7">
              <w:rPr>
                <w:rFonts w:ascii="Calibri" w:eastAsia="Arial Unicode MS" w:hAnsi="Calibri" w:cs="Calibri"/>
              </w:rPr>
              <w:t>3</w:t>
            </w:r>
          </w:p>
        </w:tc>
        <w:tc>
          <w:tcPr>
            <w:tcW w:w="8110" w:type="dxa"/>
            <w:gridSpan w:val="3"/>
            <w:tcBorders>
              <w:bottom w:val="single" w:sz="4" w:space="0" w:color="auto"/>
            </w:tcBorders>
          </w:tcPr>
          <w:p w14:paraId="615572A3" w14:textId="39C8960F" w:rsidR="17F751AB" w:rsidRDefault="1FE2C7F7" w:rsidP="17F751AB">
            <w:pPr>
              <w:rPr>
                <w:rFonts w:ascii="Calibri" w:hAnsi="Calibri" w:cs="Calibri"/>
                <w:b/>
                <w:bCs/>
              </w:rPr>
            </w:pPr>
            <w:r w:rsidRPr="3C4D97B5">
              <w:rPr>
                <w:rFonts w:ascii="Calibri" w:hAnsi="Calibri" w:cs="Calibri"/>
                <w:b/>
                <w:bCs/>
              </w:rPr>
              <w:t xml:space="preserve">DESCRIPCIÓN: </w:t>
            </w:r>
            <w:r w:rsidR="0064033C">
              <w:rPr>
                <w:rFonts w:ascii="Calibri" w:hAnsi="Calibri" w:cs="Calibri"/>
                <w:b/>
                <w:bCs/>
              </w:rPr>
              <w:t>Error en los</w:t>
            </w:r>
            <w:r w:rsidR="6078D535" w:rsidRPr="3C4D97B5">
              <w:rPr>
                <w:rFonts w:ascii="Calibri" w:hAnsi="Calibri" w:cs="Calibri"/>
                <w:b/>
                <w:bCs/>
              </w:rPr>
              <w:t xml:space="preserve"> datos </w:t>
            </w:r>
            <w:r w:rsidR="0064033C">
              <w:rPr>
                <w:rFonts w:ascii="Calibri" w:hAnsi="Calibri" w:cs="Calibri"/>
                <w:b/>
                <w:bCs/>
              </w:rPr>
              <w:t xml:space="preserve">que </w:t>
            </w:r>
            <w:r w:rsidR="6078D535" w:rsidRPr="3C4D97B5">
              <w:rPr>
                <w:rFonts w:ascii="Calibri" w:hAnsi="Calibri" w:cs="Calibri"/>
                <w:b/>
                <w:bCs/>
              </w:rPr>
              <w:t xml:space="preserve">no se </w:t>
            </w:r>
            <w:r w:rsidR="0064033C">
              <w:rPr>
                <w:rFonts w:ascii="Calibri" w:hAnsi="Calibri" w:cs="Calibri"/>
                <w:b/>
                <w:bCs/>
              </w:rPr>
              <w:t>completó su longitud</w:t>
            </w:r>
          </w:p>
          <w:p w14:paraId="6BB46B57" w14:textId="77777777" w:rsidR="17F751AB" w:rsidRDefault="1FE2C7F7" w:rsidP="3C4D97B5">
            <w:pPr>
              <w:rPr>
                <w:rFonts w:ascii="Calibri" w:eastAsia="Arial Unicode MS" w:hAnsi="Calibri" w:cs="Calibri"/>
                <w:i/>
                <w:iCs/>
              </w:rPr>
            </w:pPr>
            <w:r w:rsidRPr="3C4D97B5">
              <w:rPr>
                <w:rFonts w:ascii="Calibri" w:hAnsi="Calibri" w:cs="Calibri"/>
                <w:b/>
                <w:bCs/>
              </w:rPr>
              <w:t>SUPOSICIONES/ASUNCIONES</w:t>
            </w:r>
            <w:r w:rsidRPr="3C4D97B5">
              <w:rPr>
                <w:rFonts w:ascii="Calibri" w:eastAsia="Arial Unicode MS" w:hAnsi="Calibri" w:cs="Calibri"/>
                <w:i/>
                <w:iCs/>
              </w:rPr>
              <w:t>:</w:t>
            </w:r>
          </w:p>
          <w:p w14:paraId="3EC7AAF1" w14:textId="76BED8C6" w:rsidR="0064033C" w:rsidRPr="00621C69" w:rsidRDefault="0064033C" w:rsidP="00D01BB1">
            <w:pPr>
              <w:pStyle w:val="Prrafodelista"/>
              <w:numPr>
                <w:ilvl w:val="0"/>
                <w:numId w:val="44"/>
              </w:numPr>
              <w:rPr>
                <w:rFonts w:ascii="Calibri" w:hAnsi="Calibri" w:cs="Calibri"/>
              </w:rPr>
            </w:pPr>
            <w:r w:rsidRPr="00621C69">
              <w:rPr>
                <w:rFonts w:ascii="Calibri" w:hAnsi="Calibri" w:cs="Calibri"/>
              </w:rPr>
              <w:t>Campos que requieren cierta cantidad de caracteres no fueron completados</w:t>
            </w:r>
            <w:r w:rsidR="00621C69" w:rsidRPr="00621C69">
              <w:rPr>
                <w:rFonts w:ascii="Calibri" w:hAnsi="Calibri" w:cs="Calibri"/>
              </w:rPr>
              <w:t xml:space="preserve"> (Ej. Placa)</w:t>
            </w:r>
          </w:p>
          <w:p w14:paraId="48895642" w14:textId="2E5645FC" w:rsidR="17F751AB" w:rsidRDefault="17F751AB" w:rsidP="17F751AB">
            <w:pPr>
              <w:rPr>
                <w:rFonts w:ascii="Calibri" w:hAnsi="Calibri" w:cs="Calibri"/>
                <w:b/>
                <w:bCs/>
              </w:rPr>
            </w:pPr>
            <w:r w:rsidRPr="17F751AB">
              <w:rPr>
                <w:rFonts w:ascii="Calibri" w:hAnsi="Calibri" w:cs="Calibri"/>
                <w:b/>
                <w:bCs/>
              </w:rPr>
              <w:t>RESULTADOS:</w:t>
            </w:r>
            <w:r w:rsidRPr="17F751AB">
              <w:rPr>
                <w:rFonts w:ascii="Calibri" w:eastAsia="Arial Unicode MS" w:hAnsi="Calibri" w:cs="Calibri"/>
                <w:i/>
                <w:iCs/>
              </w:rPr>
              <w:t xml:space="preserve"> </w:t>
            </w:r>
          </w:p>
          <w:p w14:paraId="20F0102B" w14:textId="77777777" w:rsidR="3AF03BBA" w:rsidRPr="00621C69" w:rsidRDefault="00621C69" w:rsidP="00D01BB1">
            <w:pPr>
              <w:pStyle w:val="Prrafodelista"/>
              <w:numPr>
                <w:ilvl w:val="0"/>
                <w:numId w:val="44"/>
              </w:numPr>
              <w:rPr>
                <w:rFonts w:ascii="Calibri" w:hAnsi="Calibri" w:cs="Calibri"/>
              </w:rPr>
            </w:pPr>
            <w:r w:rsidRPr="00621C69">
              <w:rPr>
                <w:rFonts w:ascii="Calibri" w:hAnsi="Calibri" w:cs="Calibri"/>
              </w:rPr>
              <w:t>No permite registrar</w:t>
            </w:r>
          </w:p>
          <w:p w14:paraId="253B986F" w14:textId="0D52ACAC" w:rsidR="3AF03BBA" w:rsidRDefault="00621C69" w:rsidP="00D01BB1">
            <w:pPr>
              <w:pStyle w:val="Prrafodelista"/>
              <w:numPr>
                <w:ilvl w:val="0"/>
                <w:numId w:val="44"/>
              </w:numPr>
              <w:rPr>
                <w:rFonts w:ascii="Calibri" w:hAnsi="Calibri" w:cs="Calibri"/>
                <w:b/>
                <w:bCs/>
              </w:rPr>
            </w:pPr>
            <w:r w:rsidRPr="00621C69">
              <w:rPr>
                <w:rFonts w:ascii="Calibri" w:hAnsi="Calibri" w:cs="Calibri"/>
              </w:rPr>
              <w:t>Notifica al vendedor con un mensaje emergente.</w:t>
            </w:r>
          </w:p>
        </w:tc>
      </w:tr>
      <w:tr w:rsidR="17F751AB" w14:paraId="48D96D46" w14:textId="77777777" w:rsidTr="3C4D97B5">
        <w:tc>
          <w:tcPr>
            <w:tcW w:w="9236" w:type="dxa"/>
            <w:gridSpan w:val="4"/>
          </w:tcPr>
          <w:p w14:paraId="5B31CE6D" w14:textId="77777777" w:rsidR="17F751AB" w:rsidRDefault="17F751AB" w:rsidP="17F751AB">
            <w:pPr>
              <w:rPr>
                <w:rFonts w:ascii="Calibri" w:hAnsi="Calibri" w:cs="Calibri"/>
                <w:b/>
                <w:bCs/>
              </w:rPr>
            </w:pPr>
            <w:r w:rsidRPr="17F751AB">
              <w:rPr>
                <w:rFonts w:ascii="Calibri" w:hAnsi="Calibri" w:cs="Calibri"/>
                <w:b/>
                <w:bCs/>
              </w:rPr>
              <w:t>REQUERIMIENTOS ESPECIALES - REGLAS DEL NEGOCIO Y DEL SISTEMA:</w:t>
            </w:r>
          </w:p>
          <w:p w14:paraId="26B8A8DA" w14:textId="49908EBB" w:rsidR="17F751AB" w:rsidRPr="00214B75" w:rsidRDefault="17F751AB" w:rsidP="00D01BB1">
            <w:pPr>
              <w:pStyle w:val="Prrafodelista"/>
              <w:numPr>
                <w:ilvl w:val="0"/>
                <w:numId w:val="37"/>
              </w:numPr>
              <w:rPr>
                <w:rFonts w:ascii="Calibri" w:eastAsia="Calibri" w:hAnsi="Calibri" w:cs="Calibri"/>
                <w:lang w:val="es-CO" w:eastAsia="en-US"/>
              </w:rPr>
            </w:pPr>
            <w:r w:rsidRPr="00214B75">
              <w:rPr>
                <w:rFonts w:ascii="Calibri" w:hAnsi="Calibri" w:cs="Calibri"/>
              </w:rPr>
              <w:t>N/A.</w:t>
            </w:r>
          </w:p>
        </w:tc>
      </w:tr>
      <w:tr w:rsidR="17F751AB" w14:paraId="52BA2BAB" w14:textId="77777777" w:rsidTr="464F9B40">
        <w:trPr>
          <w:trHeight w:val="800"/>
        </w:trPr>
        <w:tc>
          <w:tcPr>
            <w:tcW w:w="9236" w:type="dxa"/>
            <w:gridSpan w:val="4"/>
          </w:tcPr>
          <w:p w14:paraId="69539798" w14:textId="152C4B26" w:rsidR="17F751AB" w:rsidRDefault="17F751AB" w:rsidP="17F751AB">
            <w:pPr>
              <w:rPr>
                <w:rFonts w:ascii="Calibri" w:hAnsi="Calibri" w:cs="Calibri"/>
                <w:b/>
                <w:bCs/>
              </w:rPr>
            </w:pPr>
            <w:r w:rsidRPr="17F751AB">
              <w:rPr>
                <w:rFonts w:ascii="Calibri" w:hAnsi="Calibri" w:cs="Calibri"/>
                <w:b/>
                <w:bCs/>
              </w:rPr>
              <w:t>RIESGOS:</w:t>
            </w:r>
          </w:p>
          <w:p w14:paraId="5E33B780" w14:textId="77777777" w:rsidR="2F000933" w:rsidRPr="00621C69" w:rsidRDefault="2F000933" w:rsidP="00D01BB1">
            <w:pPr>
              <w:pStyle w:val="Prrafodelista"/>
              <w:numPr>
                <w:ilvl w:val="0"/>
                <w:numId w:val="152"/>
              </w:numPr>
              <w:spacing w:line="259" w:lineRule="auto"/>
              <w:rPr>
                <w:rFonts w:ascii="Calibri" w:eastAsia="Calibri" w:hAnsi="Calibri" w:cs="Calibri"/>
                <w:i/>
                <w:iCs/>
              </w:rPr>
            </w:pPr>
            <w:r w:rsidRPr="17F751AB">
              <w:rPr>
                <w:rFonts w:ascii="Calibri" w:eastAsia="Arial Unicode MS" w:hAnsi="Calibri" w:cs="Calibri"/>
                <w:i/>
                <w:iCs/>
              </w:rPr>
              <w:t>Que al no registrar los datos correctos del auto le puedan estar poniendo una autoparte que no es compatible con el modelo del vehículo</w:t>
            </w:r>
            <w:r w:rsidR="00621C69" w:rsidRPr="00621C69">
              <w:rPr>
                <w:rFonts w:ascii="Calibri" w:eastAsia="Arial Unicode MS" w:hAnsi="Calibri" w:cs="Calibri"/>
                <w:i/>
                <w:iCs/>
              </w:rPr>
              <w:t xml:space="preserve"> </w:t>
            </w:r>
          </w:p>
          <w:p w14:paraId="1AE96325" w14:textId="203C092F" w:rsidR="2F000933" w:rsidRPr="00621C69" w:rsidRDefault="00621C69" w:rsidP="00D01BB1">
            <w:pPr>
              <w:pStyle w:val="Prrafodelista"/>
              <w:numPr>
                <w:ilvl w:val="0"/>
                <w:numId w:val="152"/>
              </w:numPr>
              <w:spacing w:line="259" w:lineRule="auto"/>
              <w:rPr>
                <w:rFonts w:ascii="Calibri" w:eastAsia="Calibri" w:hAnsi="Calibri" w:cs="Calibri"/>
                <w:i/>
              </w:rPr>
            </w:pPr>
            <w:r w:rsidRPr="00621C69">
              <w:rPr>
                <w:rFonts w:ascii="Calibri" w:eastAsia="Calibri" w:hAnsi="Calibri" w:cs="Calibri"/>
                <w:i/>
                <w:iCs/>
              </w:rPr>
              <w:t>No se registre adecuadamente la placa</w:t>
            </w:r>
          </w:p>
        </w:tc>
      </w:tr>
    </w:tbl>
    <w:p w14:paraId="7D658DFD" w14:textId="64653B12" w:rsidR="00226567" w:rsidRDefault="00226567" w:rsidP="17F751AB">
      <w:pPr>
        <w:rPr>
          <w:rFonts w:ascii="Calibri" w:hAnsi="Calibri" w:cs="Book Antiqua"/>
          <w:b/>
          <w:bCs/>
        </w:rPr>
      </w:pPr>
    </w:p>
    <w:p w14:paraId="33343AFB" w14:textId="202CE77E" w:rsidR="464F9B40" w:rsidRDefault="464F9B40" w:rsidP="464F9B40">
      <w:pPr>
        <w:rPr>
          <w:rFonts w:ascii="Calibri" w:hAnsi="Calibri" w:cs="Book Antiqua"/>
          <w:b/>
          <w:bCs/>
        </w:rPr>
      </w:pPr>
    </w:p>
    <w:tbl>
      <w:tblPr>
        <w:tblW w:w="9236"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0"/>
        <w:gridCol w:w="3411"/>
        <w:gridCol w:w="1474"/>
        <w:gridCol w:w="3061"/>
      </w:tblGrid>
      <w:tr w:rsidR="17F751AB" w14:paraId="01C5A4FD" w14:textId="77777777" w:rsidTr="3C4D97B5">
        <w:trPr>
          <w:trHeight w:val="720"/>
        </w:trPr>
        <w:tc>
          <w:tcPr>
            <w:tcW w:w="4701" w:type="dxa"/>
            <w:gridSpan w:val="2"/>
            <w:shd w:val="clear" w:color="auto" w:fill="D9D9D9" w:themeFill="background1" w:themeFillShade="D9"/>
          </w:tcPr>
          <w:p w14:paraId="69747908" w14:textId="77777777" w:rsidR="17F751AB" w:rsidRDefault="17F751AB" w:rsidP="17F751AB">
            <w:pPr>
              <w:rPr>
                <w:rFonts w:ascii="Calibri" w:hAnsi="Calibri" w:cs="Calibri"/>
                <w:b/>
                <w:bCs/>
              </w:rPr>
            </w:pPr>
            <w:r w:rsidRPr="17F751AB">
              <w:rPr>
                <w:rFonts w:ascii="Calibri" w:hAnsi="Calibri" w:cs="Calibri"/>
                <w:b/>
                <w:bCs/>
              </w:rPr>
              <w:lastRenderedPageBreak/>
              <w:t>IDENTIFICADOR CASO DE USO:</w:t>
            </w:r>
          </w:p>
          <w:p w14:paraId="42AC5E4A" w14:textId="1C75E791" w:rsidR="17F751AB" w:rsidRDefault="17F751AB" w:rsidP="17F751AB">
            <w:pPr>
              <w:rPr>
                <w:rFonts w:ascii="Calibri" w:hAnsi="Calibri" w:cs="Calibri"/>
                <w:b/>
                <w:bCs/>
              </w:rPr>
            </w:pPr>
            <w:bookmarkStart w:id="132" w:name="CU28"/>
            <w:r w:rsidRPr="17F751AB">
              <w:rPr>
                <w:rFonts w:ascii="Calibri" w:hAnsi="Calibri" w:cs="Calibri"/>
                <w:b/>
                <w:bCs/>
              </w:rPr>
              <w:t>CU-</w:t>
            </w:r>
            <w:r w:rsidR="00583304">
              <w:rPr>
                <w:rFonts w:ascii="Calibri" w:hAnsi="Calibri" w:cs="Calibri"/>
                <w:b/>
                <w:bCs/>
              </w:rPr>
              <w:t>2</w:t>
            </w:r>
            <w:r w:rsidR="00E9080E">
              <w:rPr>
                <w:rFonts w:ascii="Calibri" w:hAnsi="Calibri" w:cs="Calibri"/>
                <w:b/>
                <w:bCs/>
              </w:rPr>
              <w:t>8</w:t>
            </w:r>
            <w:bookmarkEnd w:id="132"/>
          </w:p>
        </w:tc>
        <w:tc>
          <w:tcPr>
            <w:tcW w:w="4535" w:type="dxa"/>
            <w:gridSpan w:val="2"/>
            <w:shd w:val="clear" w:color="auto" w:fill="D9D9D9" w:themeFill="background1" w:themeFillShade="D9"/>
          </w:tcPr>
          <w:p w14:paraId="1F703BEC" w14:textId="77777777" w:rsidR="17F751AB" w:rsidRDefault="17F751AB" w:rsidP="17F751AB">
            <w:pPr>
              <w:rPr>
                <w:rFonts w:ascii="Calibri" w:hAnsi="Calibri" w:cs="Calibri"/>
                <w:b/>
                <w:bCs/>
              </w:rPr>
            </w:pPr>
            <w:r w:rsidRPr="17F751AB">
              <w:rPr>
                <w:rFonts w:ascii="Calibri" w:hAnsi="Calibri" w:cs="Calibri"/>
                <w:b/>
                <w:bCs/>
              </w:rPr>
              <w:t>NOMBRE:</w:t>
            </w:r>
          </w:p>
          <w:p w14:paraId="6049A3EE" w14:textId="41572955" w:rsidR="60716BEB" w:rsidRDefault="60716BEB" w:rsidP="17F751AB">
            <w:pPr>
              <w:spacing w:line="259" w:lineRule="auto"/>
            </w:pPr>
            <w:r>
              <w:t xml:space="preserve">Eliminar </w:t>
            </w:r>
            <w:r w:rsidR="7AD4FCC4">
              <w:t>proveedor</w:t>
            </w:r>
          </w:p>
        </w:tc>
      </w:tr>
      <w:tr w:rsidR="17F751AB" w14:paraId="62698BA7" w14:textId="77777777" w:rsidTr="3C4D97B5">
        <w:tc>
          <w:tcPr>
            <w:tcW w:w="6175" w:type="dxa"/>
            <w:gridSpan w:val="3"/>
          </w:tcPr>
          <w:p w14:paraId="10FB7BF5" w14:textId="77777777" w:rsidR="17F751AB" w:rsidRDefault="17F751AB" w:rsidP="17F751AB">
            <w:pPr>
              <w:rPr>
                <w:rFonts w:ascii="Calibri" w:hAnsi="Calibri" w:cs="Calibri"/>
                <w:b/>
                <w:bCs/>
              </w:rPr>
            </w:pPr>
            <w:r w:rsidRPr="17F751AB">
              <w:rPr>
                <w:rFonts w:ascii="Calibri" w:hAnsi="Calibri" w:cs="Calibri"/>
                <w:b/>
                <w:bCs/>
              </w:rPr>
              <w:t>COMPLEJIDAD:</w:t>
            </w:r>
          </w:p>
          <w:p w14:paraId="0EE55C94" w14:textId="77777777" w:rsidR="17F751AB" w:rsidRDefault="17F751AB" w:rsidP="17F751AB">
            <w:pPr>
              <w:jc w:val="both"/>
              <w:rPr>
                <w:rFonts w:ascii="Calibri" w:hAnsi="Calibri" w:cs="Calibri"/>
                <w:b/>
                <w:bCs/>
              </w:rPr>
            </w:pPr>
            <w:r w:rsidRPr="17F751AB">
              <w:rPr>
                <w:rFonts w:ascii="Calibri" w:eastAsia="Arial Unicode MS" w:hAnsi="Calibri" w:cs="Calibri"/>
              </w:rPr>
              <w:t xml:space="preserve">[Media] </w:t>
            </w:r>
          </w:p>
        </w:tc>
        <w:tc>
          <w:tcPr>
            <w:tcW w:w="3061" w:type="dxa"/>
          </w:tcPr>
          <w:p w14:paraId="12560337" w14:textId="77777777" w:rsidR="17F751AB" w:rsidRDefault="17F751AB" w:rsidP="17F751AB">
            <w:pPr>
              <w:rPr>
                <w:rFonts w:ascii="Calibri" w:hAnsi="Calibri" w:cs="Calibri"/>
                <w:b/>
                <w:bCs/>
              </w:rPr>
            </w:pPr>
            <w:r w:rsidRPr="17F751AB">
              <w:rPr>
                <w:rFonts w:ascii="Calibri" w:hAnsi="Calibri" w:cs="Calibri"/>
                <w:b/>
                <w:bCs/>
              </w:rPr>
              <w:t>PRIORIDAD:</w:t>
            </w:r>
          </w:p>
          <w:p w14:paraId="63AE5AAB" w14:textId="77777777" w:rsidR="17F751AB" w:rsidRDefault="17F751AB" w:rsidP="17F751AB">
            <w:pPr>
              <w:rPr>
                <w:rFonts w:ascii="Calibri" w:hAnsi="Calibri" w:cs="Calibri"/>
                <w:b/>
                <w:bCs/>
              </w:rPr>
            </w:pPr>
            <w:r w:rsidRPr="17F751AB">
              <w:rPr>
                <w:rFonts w:ascii="Calibri" w:eastAsia="Arial Unicode MS" w:hAnsi="Calibri" w:cs="Calibri"/>
              </w:rPr>
              <w:t xml:space="preserve"> [Alta]</w:t>
            </w:r>
          </w:p>
        </w:tc>
      </w:tr>
      <w:tr w:rsidR="17F751AB" w14:paraId="2B6C5BF3" w14:textId="77777777" w:rsidTr="3C4D97B5">
        <w:tc>
          <w:tcPr>
            <w:tcW w:w="9236" w:type="dxa"/>
            <w:gridSpan w:val="4"/>
          </w:tcPr>
          <w:p w14:paraId="5A725C89" w14:textId="77777777" w:rsidR="17F751AB" w:rsidRDefault="40E61723" w:rsidP="17F751AB">
            <w:pPr>
              <w:rPr>
                <w:rFonts w:ascii="Calibri" w:hAnsi="Calibri" w:cs="Calibri"/>
                <w:b/>
                <w:bCs/>
              </w:rPr>
            </w:pPr>
            <w:r w:rsidRPr="764AFE51">
              <w:rPr>
                <w:rFonts w:ascii="Calibri" w:hAnsi="Calibri" w:cs="Calibri"/>
                <w:b/>
                <w:bCs/>
              </w:rPr>
              <w:t>REQUERIMIENTO FUNCIONAL ASOCIADO:</w:t>
            </w:r>
          </w:p>
          <w:p w14:paraId="43C27C41" w14:textId="079220B2" w:rsidR="17F751AB" w:rsidRDefault="492BF30A" w:rsidP="6817815F">
            <w:pPr>
              <w:rPr>
                <w:rFonts w:ascii="Calibri" w:eastAsia="Arial Unicode MS" w:hAnsi="Calibri" w:cs="Calibri"/>
                <w:i/>
                <w:iCs/>
              </w:rPr>
            </w:pPr>
            <w:r w:rsidRPr="16D74A7A">
              <w:rPr>
                <w:rFonts w:ascii="Calibri" w:eastAsia="Arial Unicode MS" w:hAnsi="Calibri" w:cs="Calibri"/>
                <w:i/>
                <w:iCs/>
              </w:rPr>
              <w:t>RF-28: Eliminar proveedor</w:t>
            </w:r>
          </w:p>
        </w:tc>
      </w:tr>
      <w:tr w:rsidR="17F751AB" w14:paraId="479D119C" w14:textId="77777777" w:rsidTr="3C4D97B5">
        <w:tc>
          <w:tcPr>
            <w:tcW w:w="9236" w:type="dxa"/>
            <w:gridSpan w:val="4"/>
          </w:tcPr>
          <w:p w14:paraId="0C4EE7A5" w14:textId="77777777" w:rsidR="17F751AB" w:rsidRDefault="17F751AB" w:rsidP="17F751AB">
            <w:pPr>
              <w:rPr>
                <w:rFonts w:ascii="Calibri" w:hAnsi="Calibri" w:cs="Calibri"/>
                <w:b/>
                <w:bCs/>
              </w:rPr>
            </w:pPr>
            <w:r w:rsidRPr="17F751AB">
              <w:rPr>
                <w:rFonts w:ascii="Calibri" w:hAnsi="Calibri" w:cs="Calibri"/>
                <w:b/>
                <w:bCs/>
              </w:rPr>
              <w:t>ACTORES:</w:t>
            </w:r>
          </w:p>
          <w:p w14:paraId="7F23B20B" w14:textId="31DA7B49" w:rsidR="78876EE0" w:rsidRDefault="00956CC1" w:rsidP="17F751AB">
            <w:pPr>
              <w:rPr>
                <w:rFonts w:ascii="Calibri" w:eastAsia="Arial Unicode MS" w:hAnsi="Calibri" w:cs="Calibri"/>
                <w:i/>
                <w:iCs/>
              </w:rPr>
            </w:pPr>
            <w:r>
              <w:rPr>
                <w:rFonts w:ascii="Calibri" w:eastAsia="Arial Unicode MS" w:hAnsi="Calibri" w:cs="Calibri"/>
                <w:i/>
                <w:iCs/>
              </w:rPr>
              <w:t>Gerente</w:t>
            </w:r>
          </w:p>
        </w:tc>
      </w:tr>
      <w:tr w:rsidR="17F751AB" w14:paraId="12C93375" w14:textId="77777777" w:rsidTr="3C4D97B5">
        <w:tc>
          <w:tcPr>
            <w:tcW w:w="9236" w:type="dxa"/>
            <w:gridSpan w:val="4"/>
          </w:tcPr>
          <w:p w14:paraId="142EC7D6" w14:textId="77777777" w:rsidR="17F751AB" w:rsidRDefault="17F751AB" w:rsidP="17F751AB">
            <w:pPr>
              <w:rPr>
                <w:rFonts w:ascii="Calibri" w:hAnsi="Calibri" w:cs="Calibri"/>
                <w:b/>
                <w:bCs/>
              </w:rPr>
            </w:pPr>
            <w:r w:rsidRPr="17F751AB">
              <w:rPr>
                <w:rFonts w:ascii="Calibri" w:hAnsi="Calibri" w:cs="Calibri"/>
                <w:b/>
                <w:bCs/>
              </w:rPr>
              <w:t>CASOS DE USO ASOCIADOS:</w:t>
            </w:r>
          </w:p>
          <w:p w14:paraId="1CD6A2F3" w14:textId="1B6CA833" w:rsidR="17F751AB" w:rsidRDefault="40E61723" w:rsidP="00D01BB1">
            <w:pPr>
              <w:numPr>
                <w:ilvl w:val="0"/>
                <w:numId w:val="9"/>
              </w:numPr>
              <w:spacing w:line="240" w:lineRule="atLeast"/>
              <w:rPr>
                <w:rFonts w:ascii="Calibri" w:eastAsia="Arial Unicode MS" w:hAnsi="Calibri" w:cs="Calibri"/>
                <w:i/>
              </w:rPr>
            </w:pPr>
            <w:r w:rsidRPr="764AFE51">
              <w:rPr>
                <w:rFonts w:ascii="Calibri" w:eastAsia="Arial Unicode MS" w:hAnsi="Calibri" w:cs="Calibri"/>
                <w:i/>
                <w:iCs/>
              </w:rPr>
              <w:t xml:space="preserve">Se Extiende </w:t>
            </w:r>
            <w:r w:rsidR="3F319325" w:rsidRPr="764AFE51">
              <w:rPr>
                <w:rFonts w:ascii="Calibri" w:eastAsia="Arial Unicode MS" w:hAnsi="Calibri" w:cs="Calibri"/>
                <w:i/>
                <w:iCs/>
              </w:rPr>
              <w:t>de</w:t>
            </w:r>
            <w:r w:rsidRPr="764AFE51">
              <w:rPr>
                <w:rFonts w:ascii="Calibri" w:eastAsia="Arial Unicode MS" w:hAnsi="Calibri" w:cs="Calibri"/>
                <w:i/>
                <w:iCs/>
              </w:rPr>
              <w:t xml:space="preserve"> CU-</w:t>
            </w:r>
            <w:r w:rsidR="591C4344" w:rsidRPr="764AFE51">
              <w:rPr>
                <w:rFonts w:ascii="Calibri" w:eastAsia="Arial Unicode MS" w:hAnsi="Calibri" w:cs="Calibri"/>
                <w:i/>
                <w:iCs/>
              </w:rPr>
              <w:t>11</w:t>
            </w:r>
          </w:p>
        </w:tc>
      </w:tr>
      <w:tr w:rsidR="17F751AB" w14:paraId="3144903C" w14:textId="77777777" w:rsidTr="3C4D97B5">
        <w:tc>
          <w:tcPr>
            <w:tcW w:w="9236" w:type="dxa"/>
            <w:gridSpan w:val="4"/>
          </w:tcPr>
          <w:p w14:paraId="7C0EEC38" w14:textId="77777777" w:rsidR="17F751AB" w:rsidRDefault="17F751AB" w:rsidP="17F751AB">
            <w:pPr>
              <w:rPr>
                <w:rFonts w:ascii="Calibri" w:hAnsi="Calibri" w:cs="Calibri"/>
                <w:lang w:eastAsia="es-ES"/>
              </w:rPr>
            </w:pPr>
            <w:r w:rsidRPr="17F751AB">
              <w:rPr>
                <w:rFonts w:ascii="Calibri" w:hAnsi="Calibri" w:cs="Calibri"/>
                <w:b/>
                <w:bCs/>
              </w:rPr>
              <w:t>DESCRIPCIÓN:</w:t>
            </w:r>
          </w:p>
          <w:p w14:paraId="24514B60" w14:textId="5AF0EE73" w:rsidR="17F751AB" w:rsidRDefault="17F751AB" w:rsidP="17F751AB">
            <w:pPr>
              <w:rPr>
                <w:rFonts w:ascii="Calibri" w:eastAsia="Arial Unicode MS" w:hAnsi="Calibri" w:cs="Calibri"/>
                <w:i/>
                <w:iCs/>
              </w:rPr>
            </w:pPr>
            <w:r w:rsidRPr="17F751AB">
              <w:rPr>
                <w:rFonts w:ascii="Calibri" w:eastAsia="Arial Unicode MS" w:hAnsi="Calibri" w:cs="Calibri"/>
                <w:i/>
                <w:iCs/>
              </w:rPr>
              <w:t xml:space="preserve">El </w:t>
            </w:r>
            <w:r w:rsidR="00956CC1">
              <w:rPr>
                <w:rFonts w:ascii="Calibri" w:eastAsia="Arial Unicode MS" w:hAnsi="Calibri" w:cs="Calibri"/>
                <w:i/>
                <w:iCs/>
              </w:rPr>
              <w:t>Gerente</w:t>
            </w:r>
            <w:r w:rsidR="33FF1600" w:rsidRPr="17F751AB">
              <w:rPr>
                <w:rFonts w:ascii="Calibri" w:eastAsia="Arial Unicode MS" w:hAnsi="Calibri" w:cs="Calibri"/>
                <w:i/>
                <w:iCs/>
              </w:rPr>
              <w:t xml:space="preserve"> hará una revisión de</w:t>
            </w:r>
            <w:r w:rsidR="3EE7F5C7" w:rsidRPr="17F751AB">
              <w:rPr>
                <w:rFonts w:ascii="Calibri" w:eastAsia="Arial Unicode MS" w:hAnsi="Calibri" w:cs="Calibri"/>
                <w:i/>
                <w:iCs/>
              </w:rPr>
              <w:t xml:space="preserve"> la lista de proveedores y eliminará al que </w:t>
            </w:r>
            <w:r w:rsidR="00956CC1">
              <w:rPr>
                <w:rFonts w:ascii="Calibri" w:eastAsia="Arial Unicode MS" w:hAnsi="Calibri" w:cs="Calibri"/>
                <w:i/>
                <w:iCs/>
              </w:rPr>
              <w:t>ya no requiera sus servicios</w:t>
            </w:r>
            <w:r w:rsidR="3EE7F5C7" w:rsidRPr="17F751AB">
              <w:rPr>
                <w:rFonts w:ascii="Calibri" w:eastAsia="Arial Unicode MS" w:hAnsi="Calibri" w:cs="Calibri"/>
                <w:i/>
                <w:iCs/>
              </w:rPr>
              <w:t>.</w:t>
            </w:r>
          </w:p>
        </w:tc>
      </w:tr>
      <w:tr w:rsidR="17F751AB" w14:paraId="3417AEC3" w14:textId="77777777" w:rsidTr="3C4D97B5">
        <w:tc>
          <w:tcPr>
            <w:tcW w:w="9236" w:type="dxa"/>
            <w:gridSpan w:val="4"/>
            <w:tcBorders>
              <w:bottom w:val="single" w:sz="4" w:space="0" w:color="auto"/>
            </w:tcBorders>
          </w:tcPr>
          <w:p w14:paraId="205CAE5E" w14:textId="77777777" w:rsidR="17F751AB" w:rsidRDefault="17F751AB" w:rsidP="17F751AB">
            <w:pPr>
              <w:rPr>
                <w:rFonts w:ascii="Calibri" w:hAnsi="Calibri" w:cs="Calibri"/>
                <w:b/>
                <w:bCs/>
              </w:rPr>
            </w:pPr>
            <w:r w:rsidRPr="17F751AB">
              <w:rPr>
                <w:rFonts w:ascii="Calibri" w:hAnsi="Calibri" w:cs="Calibri"/>
                <w:b/>
                <w:bCs/>
              </w:rPr>
              <w:t xml:space="preserve">NOTAS: </w:t>
            </w:r>
          </w:p>
          <w:p w14:paraId="3FD5B478" w14:textId="78D9C513" w:rsidR="17F751AB" w:rsidRDefault="14889B8C" w:rsidP="00D01BB1">
            <w:pPr>
              <w:pStyle w:val="Prrafodelista"/>
              <w:numPr>
                <w:ilvl w:val="0"/>
                <w:numId w:val="74"/>
              </w:numPr>
              <w:spacing w:line="259" w:lineRule="auto"/>
              <w:rPr>
                <w:rFonts w:ascii="Calibri" w:eastAsia="Calibri" w:hAnsi="Calibri" w:cs="Calibri"/>
                <w:i/>
                <w:iCs/>
                <w:color w:val="000000" w:themeColor="text1"/>
              </w:rPr>
            </w:pPr>
            <w:r w:rsidRPr="1F8314BA">
              <w:rPr>
                <w:rFonts w:ascii="Calibri" w:eastAsia="Calibri" w:hAnsi="Calibri" w:cs="Calibri"/>
                <w:i/>
                <w:iCs/>
                <w:color w:val="000000" w:themeColor="text1"/>
                <w:lang w:val="es-419"/>
              </w:rPr>
              <w:t>Debe haber buscado anteriormente el proveedor a eliminar.</w:t>
            </w:r>
          </w:p>
          <w:p w14:paraId="4F623B5B" w14:textId="1498C7B2" w:rsidR="17F751AB" w:rsidRDefault="14889B8C" w:rsidP="00D01BB1">
            <w:pPr>
              <w:pStyle w:val="Prrafodelista"/>
              <w:numPr>
                <w:ilvl w:val="0"/>
                <w:numId w:val="74"/>
              </w:numPr>
              <w:spacing w:line="259" w:lineRule="auto"/>
              <w:rPr>
                <w:rFonts w:ascii="Calibri" w:eastAsia="Calibri" w:hAnsi="Calibri" w:cs="Calibri"/>
                <w:i/>
                <w:color w:val="000000" w:themeColor="text1"/>
              </w:rPr>
            </w:pPr>
            <w:r w:rsidRPr="1F8314BA">
              <w:rPr>
                <w:rFonts w:ascii="Calibri" w:eastAsia="Calibri" w:hAnsi="Calibri" w:cs="Calibri"/>
                <w:i/>
                <w:iCs/>
                <w:color w:val="000000" w:themeColor="text1"/>
                <w:lang w:val="es-419"/>
              </w:rPr>
              <w:t>El sistema permitirá la eliminación de uno o varios proveedores, esto se eliminará por el id.</w:t>
            </w:r>
          </w:p>
        </w:tc>
      </w:tr>
      <w:tr w:rsidR="17F751AB" w14:paraId="0AC0B5B7" w14:textId="77777777" w:rsidTr="3C4D97B5">
        <w:tc>
          <w:tcPr>
            <w:tcW w:w="9236" w:type="dxa"/>
            <w:gridSpan w:val="4"/>
            <w:tcBorders>
              <w:bottom w:val="single" w:sz="4" w:space="0" w:color="auto"/>
            </w:tcBorders>
          </w:tcPr>
          <w:p w14:paraId="79025E1E" w14:textId="77777777" w:rsidR="17F751AB" w:rsidRDefault="17F751AB" w:rsidP="17F751AB">
            <w:pPr>
              <w:rPr>
                <w:rFonts w:ascii="Calibri" w:eastAsia="Arial Unicode MS" w:hAnsi="Calibri" w:cs="Calibri"/>
                <w:i/>
                <w:iCs/>
              </w:rPr>
            </w:pPr>
            <w:r w:rsidRPr="17F751AB">
              <w:rPr>
                <w:rFonts w:ascii="Calibri" w:hAnsi="Calibri" w:cs="Calibri"/>
                <w:b/>
                <w:bCs/>
              </w:rPr>
              <w:t>CRITERIOS DE ACEPTACIÓN:</w:t>
            </w:r>
          </w:p>
          <w:p w14:paraId="511488CD" w14:textId="601B98E4" w:rsidR="17F751AB" w:rsidRDefault="00956CC1" w:rsidP="17F751AB">
            <w:pPr>
              <w:spacing w:line="259" w:lineRule="auto"/>
              <w:rPr>
                <w:rFonts w:ascii="Calibri" w:hAnsi="Calibri" w:cs="Calibri"/>
                <w:i/>
                <w:iCs/>
              </w:rPr>
            </w:pPr>
            <w:r>
              <w:rPr>
                <w:rFonts w:ascii="Calibri" w:hAnsi="Calibri" w:cs="Calibri"/>
                <w:i/>
                <w:iCs/>
              </w:rPr>
              <w:t>Se eliminará los datos del proveedor de la Base De Datos</w:t>
            </w:r>
          </w:p>
        </w:tc>
      </w:tr>
      <w:tr w:rsidR="17F751AB" w14:paraId="0E684DB4" w14:textId="77777777" w:rsidTr="3C4D97B5">
        <w:trPr>
          <w:trHeight w:val="345"/>
        </w:trPr>
        <w:tc>
          <w:tcPr>
            <w:tcW w:w="9236" w:type="dxa"/>
            <w:gridSpan w:val="4"/>
            <w:tcBorders>
              <w:bottom w:val="single" w:sz="4" w:space="0" w:color="auto"/>
            </w:tcBorders>
            <w:shd w:val="clear" w:color="auto" w:fill="D9D9D9" w:themeFill="background1" w:themeFillShade="D9"/>
          </w:tcPr>
          <w:p w14:paraId="2332A106" w14:textId="77777777" w:rsidR="17F751AB" w:rsidRDefault="17F751AB" w:rsidP="17F751AB">
            <w:pPr>
              <w:rPr>
                <w:rFonts w:ascii="Calibri" w:hAnsi="Calibri" w:cs="Calibri"/>
                <w:b/>
                <w:bCs/>
              </w:rPr>
            </w:pPr>
            <w:r w:rsidRPr="17F751AB">
              <w:rPr>
                <w:rFonts w:ascii="Calibri" w:hAnsi="Calibri" w:cs="Calibri"/>
                <w:b/>
                <w:bCs/>
              </w:rPr>
              <w:t xml:space="preserve">ESCENARIOS: </w:t>
            </w:r>
          </w:p>
        </w:tc>
      </w:tr>
      <w:tr w:rsidR="17F751AB" w14:paraId="746038C9" w14:textId="77777777" w:rsidTr="3C4D97B5">
        <w:trPr>
          <w:trHeight w:val="1674"/>
        </w:trPr>
        <w:tc>
          <w:tcPr>
            <w:tcW w:w="1290" w:type="dxa"/>
            <w:tcBorders>
              <w:bottom w:val="single" w:sz="4" w:space="0" w:color="auto"/>
            </w:tcBorders>
          </w:tcPr>
          <w:p w14:paraId="01FB980B" w14:textId="33D790BB" w:rsidR="17F751AB" w:rsidRDefault="17F751AB" w:rsidP="17F751AB">
            <w:pPr>
              <w:rPr>
                <w:rFonts w:ascii="Calibri" w:eastAsia="Arial Unicode MS" w:hAnsi="Calibri" w:cs="Calibri"/>
                <w:lang w:eastAsia="es-ES"/>
              </w:rPr>
            </w:pPr>
            <w:r w:rsidRPr="17F751AB">
              <w:rPr>
                <w:rFonts w:ascii="Calibri" w:eastAsia="Arial Unicode MS" w:hAnsi="Calibri" w:cs="Calibri"/>
              </w:rPr>
              <w:t>ES</w:t>
            </w:r>
            <w:r w:rsidR="07140113" w:rsidRPr="01BE90C8">
              <w:rPr>
                <w:rFonts w:ascii="Calibri" w:eastAsia="Arial Unicode MS" w:hAnsi="Calibri" w:cs="Calibri"/>
              </w:rPr>
              <w:t>-</w:t>
            </w:r>
            <w:r w:rsidR="00583304">
              <w:rPr>
                <w:rFonts w:ascii="Calibri" w:eastAsia="Arial Unicode MS" w:hAnsi="Calibri" w:cs="Calibri"/>
              </w:rPr>
              <w:t>2</w:t>
            </w:r>
            <w:r w:rsidR="00956CC1">
              <w:rPr>
                <w:rFonts w:ascii="Calibri" w:eastAsia="Arial Unicode MS" w:hAnsi="Calibri" w:cs="Calibri"/>
              </w:rPr>
              <w:t>8</w:t>
            </w:r>
            <w:r w:rsidR="07140113" w:rsidRPr="01BE90C8">
              <w:rPr>
                <w:rFonts w:ascii="Calibri" w:eastAsia="Arial Unicode MS" w:hAnsi="Calibri" w:cs="Calibri"/>
              </w:rPr>
              <w:t>.</w:t>
            </w:r>
            <w:r w:rsidRPr="17F751AB">
              <w:rPr>
                <w:rFonts w:ascii="Calibri" w:eastAsia="Arial Unicode MS" w:hAnsi="Calibri" w:cs="Calibri"/>
              </w:rPr>
              <w:t>1</w:t>
            </w:r>
          </w:p>
          <w:p w14:paraId="23753088" w14:textId="77777777" w:rsidR="17F751AB" w:rsidRDefault="17F751AB" w:rsidP="17F751AB">
            <w:pPr>
              <w:ind w:left="360"/>
              <w:rPr>
                <w:rFonts w:ascii="Calibri" w:hAnsi="Calibri" w:cs="Calibri"/>
                <w:lang w:eastAsia="es-ES"/>
              </w:rPr>
            </w:pPr>
          </w:p>
        </w:tc>
        <w:tc>
          <w:tcPr>
            <w:tcW w:w="7946" w:type="dxa"/>
            <w:gridSpan w:val="3"/>
            <w:tcBorders>
              <w:bottom w:val="single" w:sz="4" w:space="0" w:color="auto"/>
            </w:tcBorders>
          </w:tcPr>
          <w:p w14:paraId="3365DF51" w14:textId="483B809B" w:rsidR="17F751AB" w:rsidRDefault="1FE2C7F7" w:rsidP="17F751AB">
            <w:pPr>
              <w:rPr>
                <w:rFonts w:ascii="Calibri" w:hAnsi="Calibri" w:cs="Calibri"/>
                <w:b/>
                <w:bCs/>
              </w:rPr>
            </w:pPr>
            <w:r w:rsidRPr="1CD4938C">
              <w:rPr>
                <w:rFonts w:ascii="Calibri" w:hAnsi="Calibri" w:cs="Calibri"/>
                <w:b/>
                <w:bCs/>
              </w:rPr>
              <w:t xml:space="preserve">DESCRIPCIÓN: </w:t>
            </w:r>
            <w:r w:rsidR="5C5E5653" w:rsidRPr="1CD4938C">
              <w:rPr>
                <w:rFonts w:ascii="Calibri" w:hAnsi="Calibri" w:cs="Calibri"/>
                <w:b/>
                <w:bCs/>
              </w:rPr>
              <w:t xml:space="preserve">Se eliminan </w:t>
            </w:r>
            <w:r w:rsidR="5C5E5653" w:rsidRPr="4295BE7C">
              <w:rPr>
                <w:rFonts w:ascii="Calibri" w:hAnsi="Calibri" w:cs="Calibri"/>
                <w:b/>
                <w:bCs/>
              </w:rPr>
              <w:t>de forma correcta los proveedores</w:t>
            </w:r>
            <w:r w:rsidR="26346EE6" w:rsidRPr="25EA0010">
              <w:rPr>
                <w:rFonts w:ascii="Calibri" w:hAnsi="Calibri" w:cs="Calibri"/>
                <w:b/>
                <w:bCs/>
              </w:rPr>
              <w:t xml:space="preserve"> seleccionados</w:t>
            </w:r>
            <w:r w:rsidR="5C5E5653" w:rsidRPr="4295BE7C">
              <w:rPr>
                <w:rFonts w:ascii="Calibri" w:hAnsi="Calibri" w:cs="Calibri"/>
                <w:b/>
                <w:bCs/>
              </w:rPr>
              <w:t>.</w:t>
            </w:r>
          </w:p>
          <w:p w14:paraId="2879F0C1" w14:textId="0556956D" w:rsidR="000D15EE" w:rsidRDefault="17F751AB" w:rsidP="000D15EE">
            <w:pPr>
              <w:rPr>
                <w:rFonts w:ascii="Calibri" w:eastAsia="Calibri" w:hAnsi="Calibri" w:cs="Calibri"/>
                <w:i/>
              </w:rPr>
            </w:pPr>
            <w:r w:rsidRPr="17F751AB">
              <w:rPr>
                <w:rFonts w:ascii="Calibri" w:hAnsi="Calibri" w:cs="Calibri"/>
                <w:b/>
                <w:bCs/>
              </w:rPr>
              <w:t>SUPOSICIONES/ASUNCIONES</w:t>
            </w:r>
            <w:r w:rsidRPr="17F751AB">
              <w:rPr>
                <w:rFonts w:ascii="Calibri" w:eastAsia="Arial Unicode MS" w:hAnsi="Calibri" w:cs="Calibri"/>
                <w:i/>
                <w:iCs/>
              </w:rPr>
              <w:t>:</w:t>
            </w:r>
          </w:p>
          <w:p w14:paraId="68998497" w14:textId="47BF9746" w:rsidR="34D405E8" w:rsidRDefault="34D405E8" w:rsidP="237EC2FE">
            <w:pPr>
              <w:pStyle w:val="Prrafodelista"/>
              <w:numPr>
                <w:ilvl w:val="0"/>
                <w:numId w:val="88"/>
              </w:numPr>
              <w:rPr>
                <w:rFonts w:ascii="Calibri" w:eastAsia="Calibri" w:hAnsi="Calibri" w:cs="Calibri"/>
                <w:i/>
                <w:iCs/>
              </w:rPr>
            </w:pPr>
            <w:r w:rsidRPr="237EC2FE">
              <w:rPr>
                <w:rFonts w:ascii="Calibri" w:hAnsi="Calibri" w:cs="Calibri"/>
                <w:i/>
                <w:iCs/>
              </w:rPr>
              <w:t>El gerente ha realizado la búsqueda del proveedor</w:t>
            </w:r>
            <w:r w:rsidR="2177742C" w:rsidRPr="45A00CA9">
              <w:rPr>
                <w:rFonts w:ascii="Calibri" w:hAnsi="Calibri" w:cs="Calibri"/>
                <w:i/>
                <w:iCs/>
              </w:rPr>
              <w:t>.</w:t>
            </w:r>
          </w:p>
          <w:p w14:paraId="45690917" w14:textId="5E2E24E6" w:rsidR="2177742C" w:rsidRDefault="2177742C" w:rsidP="45A00CA9">
            <w:pPr>
              <w:pStyle w:val="Prrafodelista"/>
              <w:numPr>
                <w:ilvl w:val="0"/>
                <w:numId w:val="88"/>
              </w:numPr>
              <w:rPr>
                <w:i/>
                <w:iCs/>
              </w:rPr>
            </w:pPr>
            <w:r w:rsidRPr="45A00CA9">
              <w:rPr>
                <w:rFonts w:ascii="Calibri" w:hAnsi="Calibri" w:cs="Calibri"/>
                <w:i/>
                <w:iCs/>
              </w:rPr>
              <w:t>Se selecciona al proveedor que se va a eliminar.</w:t>
            </w:r>
          </w:p>
          <w:p w14:paraId="426ABE0B" w14:textId="5B4F38D9" w:rsidR="17F751AB" w:rsidRDefault="17F751AB" w:rsidP="17F751AB">
            <w:pPr>
              <w:rPr>
                <w:rFonts w:ascii="Calibri" w:hAnsi="Calibri" w:cs="Calibri"/>
                <w:b/>
                <w:bCs/>
              </w:rPr>
            </w:pPr>
            <w:r w:rsidRPr="17F751AB">
              <w:rPr>
                <w:rFonts w:ascii="Calibri" w:hAnsi="Calibri" w:cs="Calibri"/>
                <w:b/>
                <w:bCs/>
              </w:rPr>
              <w:t>RESULTADOS:</w:t>
            </w:r>
            <w:r w:rsidRPr="17F751AB">
              <w:rPr>
                <w:rFonts w:ascii="Calibri" w:eastAsia="Arial Unicode MS" w:hAnsi="Calibri" w:cs="Calibri"/>
                <w:i/>
                <w:iCs/>
              </w:rPr>
              <w:t xml:space="preserve"> </w:t>
            </w:r>
          </w:p>
          <w:p w14:paraId="5F5E6081" w14:textId="7F3222F7" w:rsidR="486BE88C" w:rsidRDefault="00956CC1" w:rsidP="00D01BB1">
            <w:pPr>
              <w:pStyle w:val="Prrafodelista"/>
              <w:numPr>
                <w:ilvl w:val="0"/>
                <w:numId w:val="100"/>
              </w:numPr>
              <w:rPr>
                <w:rFonts w:ascii="Calibri" w:eastAsia="Calibri" w:hAnsi="Calibri" w:cs="Calibri"/>
                <w:i/>
                <w:iCs/>
              </w:rPr>
            </w:pPr>
            <w:r>
              <w:rPr>
                <w:rFonts w:ascii="Calibri" w:eastAsia="Calibri" w:hAnsi="Calibri" w:cs="Calibri"/>
                <w:i/>
                <w:iCs/>
              </w:rPr>
              <w:t>El proveedor será eliminado de la Base De datos</w:t>
            </w:r>
          </w:p>
        </w:tc>
      </w:tr>
      <w:tr w:rsidR="17F751AB" w14:paraId="7EDA7B63" w14:textId="77777777" w:rsidTr="3C4D97B5">
        <w:trPr>
          <w:trHeight w:val="1674"/>
        </w:trPr>
        <w:tc>
          <w:tcPr>
            <w:tcW w:w="1290" w:type="dxa"/>
            <w:tcBorders>
              <w:bottom w:val="single" w:sz="4" w:space="0" w:color="auto"/>
            </w:tcBorders>
          </w:tcPr>
          <w:p w14:paraId="5883A477" w14:textId="5479A76B" w:rsidR="17F751AB" w:rsidRDefault="17F751AB" w:rsidP="17F751AB">
            <w:pPr>
              <w:rPr>
                <w:rFonts w:ascii="Calibri" w:eastAsia="Arial Unicode MS" w:hAnsi="Calibri" w:cs="Calibri"/>
                <w:lang w:eastAsia="es-ES"/>
              </w:rPr>
            </w:pPr>
            <w:r w:rsidRPr="17F751AB">
              <w:rPr>
                <w:rFonts w:ascii="Calibri" w:eastAsia="Arial Unicode MS" w:hAnsi="Calibri" w:cs="Calibri"/>
              </w:rPr>
              <w:t>ES</w:t>
            </w:r>
            <w:r w:rsidRPr="01BE90C8">
              <w:rPr>
                <w:rFonts w:ascii="Calibri" w:eastAsia="Arial Unicode MS" w:hAnsi="Calibri" w:cs="Calibri"/>
              </w:rPr>
              <w:t>-</w:t>
            </w:r>
            <w:r w:rsidR="00583304">
              <w:rPr>
                <w:rFonts w:ascii="Calibri" w:eastAsia="Arial Unicode MS" w:hAnsi="Calibri" w:cs="Calibri"/>
              </w:rPr>
              <w:t>2</w:t>
            </w:r>
            <w:r w:rsidR="00956CC1">
              <w:rPr>
                <w:rFonts w:ascii="Calibri" w:eastAsia="Arial Unicode MS" w:hAnsi="Calibri" w:cs="Calibri"/>
              </w:rPr>
              <w:t>8</w:t>
            </w:r>
            <w:r w:rsidR="48748A5C" w:rsidRPr="01BE90C8">
              <w:rPr>
                <w:rFonts w:ascii="Calibri" w:eastAsia="Arial Unicode MS" w:hAnsi="Calibri" w:cs="Calibri"/>
              </w:rPr>
              <w:t>.</w:t>
            </w:r>
            <w:r w:rsidRPr="17F751AB">
              <w:rPr>
                <w:rFonts w:ascii="Calibri" w:eastAsia="Arial Unicode MS" w:hAnsi="Calibri" w:cs="Calibri"/>
              </w:rPr>
              <w:t>2</w:t>
            </w:r>
          </w:p>
        </w:tc>
        <w:tc>
          <w:tcPr>
            <w:tcW w:w="7946" w:type="dxa"/>
            <w:gridSpan w:val="3"/>
            <w:tcBorders>
              <w:bottom w:val="single" w:sz="4" w:space="0" w:color="auto"/>
            </w:tcBorders>
          </w:tcPr>
          <w:p w14:paraId="2C81241E" w14:textId="4488003B" w:rsidR="17F751AB" w:rsidRDefault="1FE2C7F7" w:rsidP="17F751AB">
            <w:pPr>
              <w:rPr>
                <w:rFonts w:ascii="Calibri" w:hAnsi="Calibri" w:cs="Calibri"/>
                <w:b/>
                <w:bCs/>
              </w:rPr>
            </w:pPr>
            <w:r w:rsidRPr="3C4D97B5">
              <w:rPr>
                <w:rFonts w:ascii="Calibri" w:hAnsi="Calibri" w:cs="Calibri"/>
                <w:b/>
                <w:bCs/>
              </w:rPr>
              <w:t xml:space="preserve">DESCRIPCIÓN: </w:t>
            </w:r>
            <w:r w:rsidR="002E518D">
              <w:rPr>
                <w:rFonts w:ascii="Calibri" w:hAnsi="Calibri" w:cs="Calibri"/>
                <w:b/>
                <w:bCs/>
              </w:rPr>
              <w:t xml:space="preserve">Error al </w:t>
            </w:r>
            <w:r w:rsidR="7F7D6F01" w:rsidRPr="3C4D97B5">
              <w:rPr>
                <w:rFonts w:ascii="Calibri" w:hAnsi="Calibri" w:cs="Calibri"/>
                <w:b/>
                <w:bCs/>
              </w:rPr>
              <w:t xml:space="preserve">eliminar </w:t>
            </w:r>
            <w:r w:rsidR="002E518D">
              <w:rPr>
                <w:rFonts w:ascii="Calibri" w:hAnsi="Calibri" w:cs="Calibri"/>
                <w:b/>
                <w:bCs/>
              </w:rPr>
              <w:t>un</w:t>
            </w:r>
            <w:r w:rsidR="5D407C68" w:rsidRPr="090E4B1D">
              <w:rPr>
                <w:rFonts w:ascii="Calibri" w:hAnsi="Calibri" w:cs="Calibri"/>
                <w:b/>
                <w:bCs/>
              </w:rPr>
              <w:t xml:space="preserve"> proveedor</w:t>
            </w:r>
            <w:r w:rsidR="002E518D">
              <w:rPr>
                <w:rFonts w:ascii="Calibri" w:hAnsi="Calibri" w:cs="Calibri"/>
                <w:b/>
                <w:bCs/>
              </w:rPr>
              <w:t xml:space="preserve"> por un fallo de la Base de datos</w:t>
            </w:r>
          </w:p>
          <w:p w14:paraId="454B9B55" w14:textId="1197A2F8" w:rsidR="00F37196" w:rsidRDefault="17F751AB" w:rsidP="00F37196">
            <w:pPr>
              <w:rPr>
                <w:rFonts w:ascii="Calibri" w:eastAsia="Arial Unicode MS" w:hAnsi="Calibri" w:cs="Calibri"/>
                <w:b/>
              </w:rPr>
            </w:pPr>
            <w:r w:rsidRPr="17F751AB">
              <w:rPr>
                <w:rFonts w:ascii="Calibri" w:hAnsi="Calibri" w:cs="Calibri"/>
                <w:b/>
                <w:bCs/>
              </w:rPr>
              <w:t>SUPOSICIONES/ASUNCIONES</w:t>
            </w:r>
            <w:r w:rsidRPr="17F751AB">
              <w:rPr>
                <w:rFonts w:ascii="Calibri" w:eastAsia="Arial Unicode MS" w:hAnsi="Calibri" w:cs="Calibri"/>
                <w:i/>
                <w:iCs/>
              </w:rPr>
              <w:t>:</w:t>
            </w:r>
          </w:p>
          <w:p w14:paraId="3189863C" w14:textId="4AED288B" w:rsidR="002E518D" w:rsidRPr="002E518D" w:rsidRDefault="002E518D" w:rsidP="00D01BB1">
            <w:pPr>
              <w:pStyle w:val="Prrafodelista"/>
              <w:numPr>
                <w:ilvl w:val="0"/>
                <w:numId w:val="100"/>
              </w:numPr>
              <w:rPr>
                <w:rFonts w:ascii="Calibri" w:hAnsi="Calibri" w:cs="Calibri"/>
              </w:rPr>
            </w:pPr>
            <w:r w:rsidRPr="002E518D">
              <w:rPr>
                <w:rFonts w:ascii="Calibri" w:hAnsi="Calibri" w:cs="Calibri"/>
              </w:rPr>
              <w:t>Problemas con la conexión de la base de datos</w:t>
            </w:r>
          </w:p>
          <w:p w14:paraId="2D73E0DE" w14:textId="7564A7E2" w:rsidR="17F751AB" w:rsidRDefault="17F751AB" w:rsidP="17F751AB">
            <w:pPr>
              <w:rPr>
                <w:rFonts w:ascii="Calibri" w:hAnsi="Calibri" w:cs="Calibri"/>
                <w:b/>
                <w:bCs/>
              </w:rPr>
            </w:pPr>
            <w:r w:rsidRPr="17F751AB">
              <w:rPr>
                <w:rFonts w:ascii="Calibri" w:hAnsi="Calibri" w:cs="Calibri"/>
                <w:b/>
                <w:bCs/>
              </w:rPr>
              <w:t>RESULTADOS:</w:t>
            </w:r>
            <w:r w:rsidRPr="17F751AB">
              <w:rPr>
                <w:rFonts w:ascii="Calibri" w:eastAsia="Arial Unicode MS" w:hAnsi="Calibri" w:cs="Calibri"/>
                <w:i/>
                <w:iCs/>
              </w:rPr>
              <w:t xml:space="preserve"> </w:t>
            </w:r>
          </w:p>
          <w:p w14:paraId="65B6DF1C" w14:textId="0412664E" w:rsidR="4C983BAA" w:rsidRDefault="48E69E63" w:rsidP="00D01BB1">
            <w:pPr>
              <w:pStyle w:val="Prrafodelista"/>
              <w:numPr>
                <w:ilvl w:val="0"/>
                <w:numId w:val="44"/>
              </w:numPr>
              <w:rPr>
                <w:rFonts w:ascii="Calibri" w:hAnsi="Calibri" w:cs="Calibri"/>
                <w:b/>
                <w:bCs/>
              </w:rPr>
            </w:pPr>
            <w:r w:rsidRPr="090E4B1D">
              <w:rPr>
                <w:rFonts w:ascii="Calibri" w:eastAsia="Arial Unicode MS" w:hAnsi="Calibri" w:cs="Calibri"/>
                <w:i/>
                <w:iCs/>
              </w:rPr>
              <w:t>E</w:t>
            </w:r>
            <w:r w:rsidR="002E518D">
              <w:rPr>
                <w:rFonts w:ascii="Calibri" w:eastAsia="Arial Unicode MS" w:hAnsi="Calibri" w:cs="Calibri"/>
                <w:i/>
                <w:iCs/>
              </w:rPr>
              <w:t xml:space="preserve">rror al </w:t>
            </w:r>
            <w:r w:rsidR="00AC0331">
              <w:rPr>
                <w:rFonts w:ascii="Calibri" w:eastAsia="Arial Unicode MS" w:hAnsi="Calibri" w:cs="Calibri"/>
                <w:i/>
                <w:iCs/>
              </w:rPr>
              <w:t>eliminar el proveedor</w:t>
            </w:r>
            <w:r w:rsidR="047140E5" w:rsidRPr="07DA3F4D">
              <w:rPr>
                <w:rFonts w:ascii="Calibri" w:eastAsia="Arial Unicode MS" w:hAnsi="Calibri" w:cs="Calibri"/>
                <w:i/>
                <w:iCs/>
              </w:rPr>
              <w:t>.</w:t>
            </w:r>
          </w:p>
        </w:tc>
      </w:tr>
      <w:tr w:rsidR="17F751AB" w14:paraId="6B402491" w14:textId="77777777" w:rsidTr="3C4D97B5">
        <w:trPr>
          <w:trHeight w:val="1674"/>
        </w:trPr>
        <w:tc>
          <w:tcPr>
            <w:tcW w:w="1290" w:type="dxa"/>
            <w:tcBorders>
              <w:bottom w:val="single" w:sz="4" w:space="0" w:color="auto"/>
            </w:tcBorders>
          </w:tcPr>
          <w:p w14:paraId="7B0094F3" w14:textId="7D17F8BB" w:rsidR="17F751AB" w:rsidRDefault="17F751AB" w:rsidP="17F751AB">
            <w:pPr>
              <w:rPr>
                <w:rFonts w:ascii="Calibri" w:eastAsia="Arial Unicode MS" w:hAnsi="Calibri" w:cs="Calibri"/>
                <w:lang w:eastAsia="es-ES"/>
              </w:rPr>
            </w:pPr>
            <w:r w:rsidRPr="17F751AB">
              <w:rPr>
                <w:rFonts w:ascii="Calibri" w:eastAsia="Arial Unicode MS" w:hAnsi="Calibri" w:cs="Calibri"/>
              </w:rPr>
              <w:t>ES</w:t>
            </w:r>
            <w:r w:rsidRPr="6BBBC349">
              <w:rPr>
                <w:rFonts w:ascii="Calibri" w:eastAsia="Arial Unicode MS" w:hAnsi="Calibri" w:cs="Calibri"/>
              </w:rPr>
              <w:t>-</w:t>
            </w:r>
            <w:r w:rsidR="00583304">
              <w:rPr>
                <w:rFonts w:ascii="Calibri" w:eastAsia="Arial Unicode MS" w:hAnsi="Calibri" w:cs="Calibri"/>
              </w:rPr>
              <w:t>2</w:t>
            </w:r>
            <w:r w:rsidR="00956CC1">
              <w:rPr>
                <w:rFonts w:ascii="Calibri" w:eastAsia="Arial Unicode MS" w:hAnsi="Calibri" w:cs="Calibri"/>
              </w:rPr>
              <w:t>8</w:t>
            </w:r>
            <w:r w:rsidR="4EF08358" w:rsidRPr="6BBBC349">
              <w:rPr>
                <w:rFonts w:ascii="Calibri" w:eastAsia="Arial Unicode MS" w:hAnsi="Calibri" w:cs="Calibri"/>
              </w:rPr>
              <w:t>.</w:t>
            </w:r>
            <w:r w:rsidRPr="17F751AB">
              <w:rPr>
                <w:rFonts w:ascii="Calibri" w:eastAsia="Arial Unicode MS" w:hAnsi="Calibri" w:cs="Calibri"/>
              </w:rPr>
              <w:t>3</w:t>
            </w:r>
          </w:p>
          <w:p w14:paraId="11B14407" w14:textId="77777777" w:rsidR="17F751AB" w:rsidRDefault="17F751AB" w:rsidP="17F751AB">
            <w:pPr>
              <w:rPr>
                <w:rFonts w:ascii="Calibri" w:eastAsia="Arial Unicode MS" w:hAnsi="Calibri" w:cs="Calibri"/>
              </w:rPr>
            </w:pPr>
          </w:p>
        </w:tc>
        <w:tc>
          <w:tcPr>
            <w:tcW w:w="7946" w:type="dxa"/>
            <w:gridSpan w:val="3"/>
            <w:tcBorders>
              <w:bottom w:val="single" w:sz="4" w:space="0" w:color="auto"/>
            </w:tcBorders>
          </w:tcPr>
          <w:p w14:paraId="7B77E435" w14:textId="70DA3407" w:rsidR="1FE2C7F7" w:rsidRDefault="1FE2C7F7" w:rsidP="3C4D97B5">
            <w:pPr>
              <w:rPr>
                <w:rFonts w:ascii="Calibri" w:hAnsi="Calibri" w:cs="Calibri"/>
                <w:b/>
                <w:bCs/>
              </w:rPr>
            </w:pPr>
            <w:r w:rsidRPr="63C7BDC3">
              <w:rPr>
                <w:rFonts w:ascii="Calibri" w:hAnsi="Calibri" w:cs="Calibri"/>
                <w:b/>
                <w:bCs/>
              </w:rPr>
              <w:t xml:space="preserve">DESCRIPCIÓN: </w:t>
            </w:r>
            <w:r w:rsidR="18F1E29B" w:rsidRPr="63C7BDC3">
              <w:rPr>
                <w:rFonts w:ascii="Calibri" w:hAnsi="Calibri" w:cs="Calibri"/>
                <w:b/>
                <w:bCs/>
              </w:rPr>
              <w:t xml:space="preserve">Error al eliminar proveedor por </w:t>
            </w:r>
            <w:r w:rsidR="3D87E7E0" w:rsidRPr="03BC25F3">
              <w:rPr>
                <w:rFonts w:ascii="Calibri" w:hAnsi="Calibri" w:cs="Calibri"/>
                <w:b/>
                <w:bCs/>
              </w:rPr>
              <w:t>problemas de internet</w:t>
            </w:r>
            <w:r w:rsidR="171A8B6A" w:rsidRPr="63C7BDC3">
              <w:rPr>
                <w:rFonts w:ascii="Calibri" w:hAnsi="Calibri" w:cs="Calibri"/>
                <w:b/>
                <w:bCs/>
              </w:rPr>
              <w:t>.</w:t>
            </w:r>
          </w:p>
          <w:p w14:paraId="3F0EEEBF" w14:textId="77777777" w:rsidR="00F37196" w:rsidRPr="00F37196" w:rsidRDefault="17F751AB" w:rsidP="00F37196">
            <w:pPr>
              <w:rPr>
                <w:rFonts w:ascii="Calibri" w:eastAsia="Arial Unicode MS" w:hAnsi="Calibri" w:cs="Calibri"/>
                <w:i/>
                <w:iCs/>
              </w:rPr>
            </w:pPr>
            <w:r w:rsidRPr="17F751AB">
              <w:rPr>
                <w:rFonts w:ascii="Calibri" w:hAnsi="Calibri" w:cs="Calibri"/>
                <w:b/>
                <w:bCs/>
              </w:rPr>
              <w:t>SUPOSICIONES/ASUNCIONES</w:t>
            </w:r>
            <w:r w:rsidRPr="17F751AB">
              <w:rPr>
                <w:rFonts w:ascii="Calibri" w:eastAsia="Arial Unicode MS" w:hAnsi="Calibri" w:cs="Calibri"/>
                <w:i/>
                <w:iCs/>
              </w:rPr>
              <w:t>:</w:t>
            </w:r>
          </w:p>
          <w:p w14:paraId="2337F86F" w14:textId="2365FB01" w:rsidR="60D31D1E" w:rsidRDefault="0A730A05" w:rsidP="00D01BB1">
            <w:pPr>
              <w:pStyle w:val="Prrafodelista"/>
              <w:numPr>
                <w:ilvl w:val="0"/>
                <w:numId w:val="49"/>
              </w:numPr>
              <w:rPr>
                <w:rFonts w:ascii="Calibri" w:eastAsia="Calibri" w:hAnsi="Calibri" w:cs="Calibri"/>
                <w:i/>
                <w:iCs/>
              </w:rPr>
            </w:pPr>
            <w:r w:rsidRPr="0D881835">
              <w:rPr>
                <w:rFonts w:ascii="Calibri" w:eastAsia="Calibri" w:hAnsi="Calibri" w:cs="Calibri"/>
                <w:i/>
                <w:iCs/>
              </w:rPr>
              <w:t>Hay problemas de conexión a la red wifi.</w:t>
            </w:r>
          </w:p>
          <w:p w14:paraId="7A4AFE35" w14:textId="77777777" w:rsidR="17F751AB" w:rsidRDefault="17F751AB" w:rsidP="17F751AB">
            <w:pPr>
              <w:rPr>
                <w:rFonts w:ascii="Calibri" w:hAnsi="Calibri" w:cs="Calibri"/>
                <w:b/>
                <w:bCs/>
              </w:rPr>
            </w:pPr>
            <w:r w:rsidRPr="17F751AB">
              <w:rPr>
                <w:rFonts w:ascii="Calibri" w:hAnsi="Calibri" w:cs="Calibri"/>
                <w:b/>
                <w:bCs/>
              </w:rPr>
              <w:t>RESULTADOS:</w:t>
            </w:r>
            <w:r w:rsidRPr="17F751AB">
              <w:rPr>
                <w:rFonts w:ascii="Calibri" w:eastAsia="Arial Unicode MS" w:hAnsi="Calibri" w:cs="Calibri"/>
                <w:i/>
                <w:iCs/>
              </w:rPr>
              <w:t xml:space="preserve"> </w:t>
            </w:r>
          </w:p>
          <w:p w14:paraId="13321455" w14:textId="3596F3E6" w:rsidR="19E2B4C3" w:rsidRDefault="27258E46" w:rsidP="00D01BB1">
            <w:pPr>
              <w:pStyle w:val="Prrafodelista"/>
              <w:numPr>
                <w:ilvl w:val="0"/>
                <w:numId w:val="44"/>
              </w:numPr>
              <w:spacing w:line="259" w:lineRule="auto"/>
              <w:rPr>
                <w:rFonts w:ascii="Calibri" w:eastAsia="Calibri" w:hAnsi="Calibri" w:cs="Calibri"/>
                <w:b/>
                <w:bCs/>
                <w:i/>
                <w:iCs/>
              </w:rPr>
            </w:pPr>
            <w:r w:rsidRPr="1B1EE85E">
              <w:rPr>
                <w:rFonts w:ascii="Calibri" w:eastAsia="Calibri" w:hAnsi="Calibri" w:cs="Calibri"/>
                <w:i/>
                <w:iCs/>
              </w:rPr>
              <w:t xml:space="preserve">El proveedor no </w:t>
            </w:r>
            <w:r w:rsidRPr="529A8C77">
              <w:rPr>
                <w:rFonts w:ascii="Calibri" w:eastAsia="Calibri" w:hAnsi="Calibri" w:cs="Calibri"/>
                <w:i/>
                <w:iCs/>
              </w:rPr>
              <w:t>fue eliminado del sistema</w:t>
            </w:r>
            <w:r w:rsidRPr="1B1EE85E">
              <w:rPr>
                <w:rFonts w:ascii="Calibri" w:eastAsia="Calibri" w:hAnsi="Calibri" w:cs="Calibri"/>
                <w:i/>
                <w:iCs/>
              </w:rPr>
              <w:t>.</w:t>
            </w:r>
          </w:p>
        </w:tc>
      </w:tr>
      <w:tr w:rsidR="17F751AB" w14:paraId="6F864E0C" w14:textId="77777777" w:rsidTr="3C4D97B5">
        <w:tc>
          <w:tcPr>
            <w:tcW w:w="9236" w:type="dxa"/>
            <w:gridSpan w:val="4"/>
          </w:tcPr>
          <w:p w14:paraId="57F8CBC5" w14:textId="77777777" w:rsidR="17F751AB" w:rsidRDefault="17F751AB" w:rsidP="17F751AB">
            <w:pPr>
              <w:rPr>
                <w:rFonts w:ascii="Calibri" w:hAnsi="Calibri" w:cs="Calibri"/>
                <w:b/>
                <w:bCs/>
              </w:rPr>
            </w:pPr>
            <w:r w:rsidRPr="17F751AB">
              <w:rPr>
                <w:rFonts w:ascii="Calibri" w:hAnsi="Calibri" w:cs="Calibri"/>
                <w:b/>
                <w:bCs/>
              </w:rPr>
              <w:t>REQUERIMIENTOS ESPECIALES - REGLAS DEL NEGOCIO Y DEL SISTEMA:</w:t>
            </w:r>
          </w:p>
          <w:p w14:paraId="2B5149DC" w14:textId="0CAD7530" w:rsidR="17F751AB" w:rsidRDefault="17F751AB" w:rsidP="6817815F">
            <w:pPr>
              <w:rPr>
                <w:rFonts w:ascii="Calibri" w:eastAsia="Calibri" w:hAnsi="Calibri" w:cs="Calibri"/>
                <w:b/>
                <w:lang w:val="es-CO" w:eastAsia="en-US"/>
              </w:rPr>
            </w:pPr>
            <w:r w:rsidRPr="0508CE33">
              <w:rPr>
                <w:rFonts w:ascii="Calibri" w:hAnsi="Calibri" w:cs="Calibri"/>
              </w:rPr>
              <w:t>N/A.</w:t>
            </w:r>
          </w:p>
        </w:tc>
      </w:tr>
      <w:tr w:rsidR="17F751AB" w14:paraId="769874AD" w14:textId="77777777" w:rsidTr="464F9B40">
        <w:trPr>
          <w:trHeight w:val="590"/>
        </w:trPr>
        <w:tc>
          <w:tcPr>
            <w:tcW w:w="9236" w:type="dxa"/>
            <w:gridSpan w:val="4"/>
          </w:tcPr>
          <w:p w14:paraId="4A000365" w14:textId="152C4B26" w:rsidR="17F751AB" w:rsidRDefault="17F751AB" w:rsidP="17F751AB">
            <w:pPr>
              <w:rPr>
                <w:rFonts w:ascii="Calibri" w:hAnsi="Calibri" w:cs="Calibri"/>
                <w:b/>
                <w:bCs/>
              </w:rPr>
            </w:pPr>
            <w:r w:rsidRPr="17F751AB">
              <w:rPr>
                <w:rFonts w:ascii="Calibri" w:hAnsi="Calibri" w:cs="Calibri"/>
                <w:b/>
                <w:bCs/>
              </w:rPr>
              <w:t>RIESGOS:</w:t>
            </w:r>
          </w:p>
          <w:p w14:paraId="3AA17496" w14:textId="30B8C429" w:rsidR="17F751AB" w:rsidRDefault="1FE2C7F7" w:rsidP="00D01BB1">
            <w:pPr>
              <w:pStyle w:val="Prrafodelista"/>
              <w:numPr>
                <w:ilvl w:val="0"/>
                <w:numId w:val="152"/>
              </w:numPr>
              <w:spacing w:line="259" w:lineRule="auto"/>
              <w:rPr>
                <w:rFonts w:ascii="Calibri" w:eastAsia="Calibri" w:hAnsi="Calibri" w:cs="Calibri"/>
                <w:i/>
                <w:iCs/>
                <w:color w:val="833C0B" w:themeColor="accent2" w:themeShade="80"/>
              </w:rPr>
            </w:pPr>
            <w:r w:rsidRPr="3C4D97B5">
              <w:rPr>
                <w:rFonts w:ascii="Calibri" w:eastAsia="Arial Unicode MS" w:hAnsi="Calibri" w:cs="Calibri"/>
                <w:i/>
                <w:iCs/>
              </w:rPr>
              <w:t xml:space="preserve">Que </w:t>
            </w:r>
            <w:r w:rsidR="71FFF0EF" w:rsidRPr="3C4D97B5">
              <w:rPr>
                <w:rFonts w:ascii="Calibri" w:eastAsia="Arial Unicode MS" w:hAnsi="Calibri" w:cs="Calibri"/>
                <w:i/>
                <w:iCs/>
              </w:rPr>
              <w:t>se tenga un contrato con algún proveedor y pasar por alto esto al eliminarlo</w:t>
            </w:r>
            <w:r w:rsidRPr="3C4D97B5">
              <w:rPr>
                <w:rFonts w:ascii="Calibri" w:eastAsia="Arial Unicode MS" w:hAnsi="Calibri" w:cs="Calibri"/>
                <w:i/>
                <w:iCs/>
              </w:rPr>
              <w:t>.</w:t>
            </w:r>
          </w:p>
        </w:tc>
      </w:tr>
    </w:tbl>
    <w:p w14:paraId="0776EC3B" w14:textId="67EAC33D" w:rsidR="2BA60B1F" w:rsidRDefault="2BA60B1F"/>
    <w:p w14:paraId="31B59D69" w14:textId="53CE4571" w:rsidR="464F9B40" w:rsidRDefault="464F9B40" w:rsidP="464F9B40"/>
    <w:p w14:paraId="4E268F69" w14:textId="77777777" w:rsidR="00A45A8E" w:rsidRDefault="00A45A8E" w:rsidP="464F9B40"/>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0"/>
        <w:gridCol w:w="3411"/>
        <w:gridCol w:w="1474"/>
        <w:gridCol w:w="3061"/>
      </w:tblGrid>
      <w:tr w:rsidR="45704FF7" w14:paraId="1E8412F5" w14:textId="77777777" w:rsidTr="45704FF7">
        <w:trPr>
          <w:trHeight w:val="720"/>
        </w:trPr>
        <w:tc>
          <w:tcPr>
            <w:tcW w:w="4701" w:type="dxa"/>
            <w:gridSpan w:val="2"/>
            <w:shd w:val="clear" w:color="auto" w:fill="D9D9D9" w:themeFill="background1" w:themeFillShade="D9"/>
          </w:tcPr>
          <w:p w14:paraId="0E51F033" w14:textId="77777777" w:rsidR="45704FF7" w:rsidRDefault="45704FF7" w:rsidP="45704FF7">
            <w:pPr>
              <w:rPr>
                <w:rFonts w:ascii="Calibri" w:eastAsia="Calibri" w:hAnsi="Calibri" w:cs="Calibri"/>
                <w:b/>
                <w:bCs/>
              </w:rPr>
            </w:pPr>
            <w:r w:rsidRPr="45704FF7">
              <w:rPr>
                <w:rFonts w:ascii="Calibri" w:eastAsia="Calibri" w:hAnsi="Calibri" w:cs="Calibri"/>
                <w:b/>
                <w:bCs/>
              </w:rPr>
              <w:lastRenderedPageBreak/>
              <w:t>IDENTIFICADOR CASO DE USO:</w:t>
            </w:r>
          </w:p>
          <w:p w14:paraId="02A484AD" w14:textId="4FA4FB9A" w:rsidR="45704FF7" w:rsidRDefault="45704FF7" w:rsidP="45704FF7">
            <w:pPr>
              <w:rPr>
                <w:rFonts w:ascii="Calibri" w:eastAsia="Calibri" w:hAnsi="Calibri" w:cs="Calibri"/>
                <w:b/>
                <w:bCs/>
              </w:rPr>
            </w:pPr>
            <w:bookmarkStart w:id="133" w:name="CU31"/>
            <w:bookmarkStart w:id="134" w:name="CU29"/>
            <w:r w:rsidRPr="45704FF7">
              <w:rPr>
                <w:rFonts w:ascii="Calibri" w:eastAsia="Calibri" w:hAnsi="Calibri" w:cs="Calibri"/>
                <w:b/>
                <w:bCs/>
              </w:rPr>
              <w:t>CU-</w:t>
            </w:r>
            <w:bookmarkEnd w:id="133"/>
            <w:r w:rsidR="00AF015F">
              <w:rPr>
                <w:rFonts w:ascii="Calibri" w:eastAsia="Calibri" w:hAnsi="Calibri" w:cs="Calibri"/>
                <w:b/>
                <w:bCs/>
              </w:rPr>
              <w:t>2</w:t>
            </w:r>
            <w:r w:rsidR="00E9080E">
              <w:rPr>
                <w:rFonts w:ascii="Calibri" w:eastAsia="Calibri" w:hAnsi="Calibri" w:cs="Calibri"/>
                <w:b/>
                <w:bCs/>
              </w:rPr>
              <w:t>9</w:t>
            </w:r>
            <w:bookmarkEnd w:id="134"/>
          </w:p>
        </w:tc>
        <w:tc>
          <w:tcPr>
            <w:tcW w:w="4535" w:type="dxa"/>
            <w:gridSpan w:val="2"/>
            <w:shd w:val="clear" w:color="auto" w:fill="D9D9D9" w:themeFill="background1" w:themeFillShade="D9"/>
          </w:tcPr>
          <w:p w14:paraId="7C967D65" w14:textId="77777777" w:rsidR="45704FF7" w:rsidRDefault="45704FF7" w:rsidP="45704FF7">
            <w:pPr>
              <w:rPr>
                <w:rFonts w:ascii="Calibri" w:eastAsia="Calibri" w:hAnsi="Calibri" w:cs="Calibri"/>
                <w:b/>
                <w:bCs/>
              </w:rPr>
            </w:pPr>
            <w:r w:rsidRPr="45704FF7">
              <w:rPr>
                <w:rFonts w:ascii="Calibri" w:eastAsia="Calibri" w:hAnsi="Calibri" w:cs="Calibri"/>
                <w:b/>
                <w:bCs/>
              </w:rPr>
              <w:t>NOMBRE:</w:t>
            </w:r>
          </w:p>
          <w:p w14:paraId="3F906923" w14:textId="47D97F9D" w:rsidR="4919BDE8" w:rsidRDefault="4982CDE5" w:rsidP="45704FF7">
            <w:pPr>
              <w:spacing w:line="259" w:lineRule="auto"/>
              <w:rPr>
                <w:rFonts w:ascii="Calibri" w:eastAsia="Calibri" w:hAnsi="Calibri" w:cs="Calibri"/>
              </w:rPr>
            </w:pPr>
            <w:r w:rsidRPr="190F2243">
              <w:rPr>
                <w:rFonts w:ascii="Calibri" w:eastAsia="Calibri" w:hAnsi="Calibri" w:cs="Calibri"/>
              </w:rPr>
              <w:t>Cambiar contraseña</w:t>
            </w:r>
          </w:p>
        </w:tc>
      </w:tr>
      <w:tr w:rsidR="45704FF7" w14:paraId="350A30AE" w14:textId="77777777" w:rsidTr="45704FF7">
        <w:tc>
          <w:tcPr>
            <w:tcW w:w="6175" w:type="dxa"/>
            <w:gridSpan w:val="3"/>
          </w:tcPr>
          <w:p w14:paraId="317FF32A" w14:textId="77777777" w:rsidR="45704FF7" w:rsidRDefault="45704FF7" w:rsidP="45704FF7">
            <w:pPr>
              <w:rPr>
                <w:rFonts w:ascii="Calibri" w:eastAsia="Calibri" w:hAnsi="Calibri" w:cs="Calibri"/>
                <w:b/>
                <w:bCs/>
              </w:rPr>
            </w:pPr>
            <w:r w:rsidRPr="45704FF7">
              <w:rPr>
                <w:rFonts w:ascii="Calibri" w:eastAsia="Calibri" w:hAnsi="Calibri" w:cs="Calibri"/>
                <w:b/>
                <w:bCs/>
              </w:rPr>
              <w:t>COMPLEJIDAD:</w:t>
            </w:r>
          </w:p>
          <w:p w14:paraId="39E72BE3" w14:textId="77777777" w:rsidR="45704FF7" w:rsidRDefault="45704FF7" w:rsidP="45704FF7">
            <w:pPr>
              <w:jc w:val="both"/>
              <w:rPr>
                <w:rFonts w:ascii="Calibri" w:eastAsia="Calibri" w:hAnsi="Calibri" w:cs="Calibri"/>
                <w:b/>
                <w:bCs/>
              </w:rPr>
            </w:pPr>
            <w:r w:rsidRPr="45704FF7">
              <w:rPr>
                <w:rFonts w:ascii="Calibri" w:eastAsia="Calibri" w:hAnsi="Calibri" w:cs="Calibri"/>
              </w:rPr>
              <w:t xml:space="preserve">[Media] </w:t>
            </w:r>
          </w:p>
        </w:tc>
        <w:tc>
          <w:tcPr>
            <w:tcW w:w="3061" w:type="dxa"/>
          </w:tcPr>
          <w:p w14:paraId="596079F7" w14:textId="77777777" w:rsidR="45704FF7" w:rsidRDefault="45704FF7" w:rsidP="45704FF7">
            <w:pPr>
              <w:rPr>
                <w:rFonts w:ascii="Calibri" w:eastAsia="Calibri" w:hAnsi="Calibri" w:cs="Calibri"/>
                <w:b/>
                <w:bCs/>
              </w:rPr>
            </w:pPr>
            <w:r w:rsidRPr="45704FF7">
              <w:rPr>
                <w:rFonts w:ascii="Calibri" w:eastAsia="Calibri" w:hAnsi="Calibri" w:cs="Calibri"/>
                <w:b/>
                <w:bCs/>
              </w:rPr>
              <w:t>PRIORIDAD:</w:t>
            </w:r>
          </w:p>
          <w:p w14:paraId="48D3A464" w14:textId="77777777" w:rsidR="45704FF7" w:rsidRDefault="45704FF7" w:rsidP="45704FF7">
            <w:pPr>
              <w:rPr>
                <w:rFonts w:ascii="Calibri" w:eastAsia="Calibri" w:hAnsi="Calibri" w:cs="Calibri"/>
                <w:b/>
                <w:bCs/>
              </w:rPr>
            </w:pPr>
            <w:r w:rsidRPr="45704FF7">
              <w:rPr>
                <w:rFonts w:ascii="Calibri" w:eastAsia="Calibri" w:hAnsi="Calibri" w:cs="Calibri"/>
              </w:rPr>
              <w:t xml:space="preserve"> [Alta]</w:t>
            </w:r>
          </w:p>
        </w:tc>
      </w:tr>
      <w:tr w:rsidR="45704FF7" w14:paraId="5DF72E6F" w14:textId="77777777" w:rsidTr="45704FF7">
        <w:tc>
          <w:tcPr>
            <w:tcW w:w="9236" w:type="dxa"/>
            <w:gridSpan w:val="4"/>
          </w:tcPr>
          <w:p w14:paraId="3C503928" w14:textId="77777777" w:rsidR="45704FF7" w:rsidRDefault="45704FF7" w:rsidP="45704FF7">
            <w:pPr>
              <w:rPr>
                <w:rFonts w:ascii="Calibri" w:eastAsia="Calibri" w:hAnsi="Calibri" w:cs="Calibri"/>
                <w:b/>
                <w:bCs/>
              </w:rPr>
            </w:pPr>
            <w:r w:rsidRPr="45704FF7">
              <w:rPr>
                <w:rFonts w:ascii="Calibri" w:eastAsia="Calibri" w:hAnsi="Calibri" w:cs="Calibri"/>
                <w:b/>
                <w:bCs/>
              </w:rPr>
              <w:t>REQUERIMIENTO FUNCIONAL ASOCIADO:</w:t>
            </w:r>
          </w:p>
          <w:p w14:paraId="22DFBF64" w14:textId="5AF1DF4E" w:rsidR="45704FF7" w:rsidRDefault="24B77C8E" w:rsidP="00D01BB1">
            <w:pPr>
              <w:pStyle w:val="Prrafodelista"/>
              <w:numPr>
                <w:ilvl w:val="0"/>
                <w:numId w:val="71"/>
              </w:numPr>
              <w:rPr>
                <w:rFonts w:ascii="Calibri" w:eastAsia="Calibri" w:hAnsi="Calibri" w:cs="Calibri"/>
                <w:i/>
              </w:rPr>
            </w:pPr>
            <w:r w:rsidRPr="7BF730E1">
              <w:rPr>
                <w:rFonts w:ascii="Calibri" w:eastAsia="Calibri" w:hAnsi="Calibri" w:cs="Calibri"/>
                <w:i/>
                <w:iCs/>
              </w:rPr>
              <w:t>RF-</w:t>
            </w:r>
            <w:r w:rsidR="1EAE807F" w:rsidRPr="5B561542">
              <w:rPr>
                <w:rFonts w:ascii="Calibri" w:eastAsia="Calibri" w:hAnsi="Calibri" w:cs="Calibri"/>
                <w:i/>
                <w:iCs/>
              </w:rPr>
              <w:t>3</w:t>
            </w:r>
            <w:r w:rsidR="00E37E8B">
              <w:rPr>
                <w:rFonts w:ascii="Calibri" w:eastAsia="Calibri" w:hAnsi="Calibri" w:cs="Calibri"/>
                <w:i/>
                <w:iCs/>
              </w:rPr>
              <w:t>0</w:t>
            </w:r>
            <w:r w:rsidR="2F964581" w:rsidRPr="7BF730E1">
              <w:rPr>
                <w:rFonts w:ascii="Calibri" w:eastAsia="Calibri" w:hAnsi="Calibri" w:cs="Calibri"/>
                <w:i/>
                <w:iCs/>
              </w:rPr>
              <w:t>: Cambiar contraseña.</w:t>
            </w:r>
          </w:p>
        </w:tc>
      </w:tr>
      <w:tr w:rsidR="45704FF7" w14:paraId="6E8EF288" w14:textId="77777777" w:rsidTr="45704FF7">
        <w:tc>
          <w:tcPr>
            <w:tcW w:w="9236" w:type="dxa"/>
            <w:gridSpan w:val="4"/>
          </w:tcPr>
          <w:p w14:paraId="11D8A1FF" w14:textId="77777777" w:rsidR="45704FF7" w:rsidRDefault="45704FF7" w:rsidP="45704FF7">
            <w:pPr>
              <w:rPr>
                <w:rFonts w:ascii="Calibri" w:eastAsia="Calibri" w:hAnsi="Calibri" w:cs="Calibri"/>
                <w:b/>
                <w:bCs/>
              </w:rPr>
            </w:pPr>
            <w:r w:rsidRPr="45704FF7">
              <w:rPr>
                <w:rFonts w:ascii="Calibri" w:eastAsia="Calibri" w:hAnsi="Calibri" w:cs="Calibri"/>
                <w:b/>
                <w:bCs/>
              </w:rPr>
              <w:t>ACTORES:</w:t>
            </w:r>
          </w:p>
          <w:p w14:paraId="081E3694" w14:textId="3FFF3EA9" w:rsidR="45704FF7" w:rsidRDefault="447F0A64" w:rsidP="00D01BB1">
            <w:pPr>
              <w:pStyle w:val="Prrafodelista"/>
              <w:numPr>
                <w:ilvl w:val="0"/>
                <w:numId w:val="112"/>
              </w:numPr>
              <w:rPr>
                <w:rFonts w:ascii="Calibri" w:eastAsia="Calibri" w:hAnsi="Calibri" w:cs="Calibri"/>
                <w:i/>
              </w:rPr>
            </w:pPr>
            <w:r w:rsidRPr="7F2ED1A3">
              <w:rPr>
                <w:rFonts w:ascii="Calibri" w:eastAsia="Calibri" w:hAnsi="Calibri" w:cs="Calibri"/>
                <w:i/>
              </w:rPr>
              <w:t>ACT-2: Vendedor</w:t>
            </w:r>
          </w:p>
          <w:p w14:paraId="7B5EB169" w14:textId="63B70336" w:rsidR="45704FF7" w:rsidRDefault="447F0A64" w:rsidP="00D01BB1">
            <w:pPr>
              <w:pStyle w:val="Prrafodelista"/>
              <w:numPr>
                <w:ilvl w:val="0"/>
                <w:numId w:val="112"/>
              </w:numPr>
              <w:rPr>
                <w:rFonts w:ascii="Calibri" w:eastAsia="Calibri" w:hAnsi="Calibri" w:cs="Calibri"/>
                <w:i/>
              </w:rPr>
            </w:pPr>
            <w:r w:rsidRPr="7F2ED1A3">
              <w:rPr>
                <w:rFonts w:ascii="Calibri" w:eastAsia="Calibri" w:hAnsi="Calibri" w:cs="Calibri"/>
                <w:i/>
              </w:rPr>
              <w:t>ACT-3: Mecánico</w:t>
            </w:r>
          </w:p>
          <w:p w14:paraId="3BFBE4BF" w14:textId="4210F985" w:rsidR="45704FF7" w:rsidRDefault="447F0A64" w:rsidP="00D01BB1">
            <w:pPr>
              <w:pStyle w:val="Prrafodelista"/>
              <w:numPr>
                <w:ilvl w:val="0"/>
                <w:numId w:val="115"/>
              </w:numPr>
              <w:rPr>
                <w:rFonts w:ascii="Calibri" w:eastAsia="Calibri" w:hAnsi="Calibri" w:cs="Calibri"/>
                <w:i/>
              </w:rPr>
            </w:pPr>
            <w:r w:rsidRPr="7F2ED1A3">
              <w:rPr>
                <w:rFonts w:ascii="Calibri" w:eastAsia="Calibri" w:hAnsi="Calibri" w:cs="Calibri"/>
                <w:i/>
              </w:rPr>
              <w:t>ACT-4: Gerente</w:t>
            </w:r>
          </w:p>
          <w:p w14:paraId="244B6C16" w14:textId="4F048407" w:rsidR="45704FF7" w:rsidRDefault="447F0A64" w:rsidP="00D01BB1">
            <w:pPr>
              <w:pStyle w:val="Prrafodelista"/>
              <w:numPr>
                <w:ilvl w:val="0"/>
                <w:numId w:val="101"/>
              </w:numPr>
              <w:rPr>
                <w:rFonts w:ascii="Calibri" w:eastAsia="Calibri" w:hAnsi="Calibri" w:cs="Calibri"/>
                <w:i/>
              </w:rPr>
            </w:pPr>
            <w:r w:rsidRPr="7F2ED1A3">
              <w:rPr>
                <w:rFonts w:ascii="Calibri" w:eastAsia="Calibri" w:hAnsi="Calibri" w:cs="Calibri"/>
                <w:i/>
                <w:iCs/>
              </w:rPr>
              <w:t>ACT-6: Administrador</w:t>
            </w:r>
          </w:p>
        </w:tc>
      </w:tr>
      <w:tr w:rsidR="45704FF7" w14:paraId="2C4A1662" w14:textId="77777777" w:rsidTr="45704FF7">
        <w:tc>
          <w:tcPr>
            <w:tcW w:w="9236" w:type="dxa"/>
            <w:gridSpan w:val="4"/>
          </w:tcPr>
          <w:p w14:paraId="79C5FD44" w14:textId="77777777" w:rsidR="45704FF7" w:rsidRDefault="45704FF7" w:rsidP="45704FF7">
            <w:pPr>
              <w:rPr>
                <w:rFonts w:ascii="Calibri" w:eastAsia="Calibri" w:hAnsi="Calibri" w:cs="Calibri"/>
                <w:b/>
                <w:bCs/>
              </w:rPr>
            </w:pPr>
            <w:r w:rsidRPr="45704FF7">
              <w:rPr>
                <w:rFonts w:ascii="Calibri" w:eastAsia="Calibri" w:hAnsi="Calibri" w:cs="Calibri"/>
                <w:b/>
                <w:bCs/>
              </w:rPr>
              <w:t>CASOS DE USO ASOCIADOS:</w:t>
            </w:r>
          </w:p>
          <w:p w14:paraId="6FE6ED3F" w14:textId="15B74240" w:rsidR="45704FF7" w:rsidRDefault="24B77C8E" w:rsidP="00D01BB1">
            <w:pPr>
              <w:pStyle w:val="Prrafodelista"/>
              <w:numPr>
                <w:ilvl w:val="0"/>
                <w:numId w:val="90"/>
              </w:numPr>
              <w:spacing w:line="240" w:lineRule="atLeast"/>
              <w:rPr>
                <w:rFonts w:ascii="Calibri" w:eastAsia="Calibri" w:hAnsi="Calibri" w:cs="Calibri"/>
                <w:i/>
              </w:rPr>
            </w:pPr>
            <w:r w:rsidRPr="4E578BEC">
              <w:rPr>
                <w:rFonts w:ascii="Calibri" w:eastAsia="Calibri" w:hAnsi="Calibri" w:cs="Calibri"/>
                <w:i/>
                <w:iCs/>
              </w:rPr>
              <w:t xml:space="preserve">Se Extiende de </w:t>
            </w:r>
            <w:r w:rsidR="7A1B7D9F" w:rsidRPr="4E578BEC">
              <w:rPr>
                <w:rFonts w:ascii="Calibri" w:eastAsia="Calibri" w:hAnsi="Calibri" w:cs="Calibri"/>
                <w:i/>
                <w:iCs/>
              </w:rPr>
              <w:t xml:space="preserve">CU-18: Ingresar al </w:t>
            </w:r>
            <w:r w:rsidR="4E87C875" w:rsidRPr="48B8C2CC">
              <w:rPr>
                <w:rFonts w:ascii="Calibri" w:eastAsia="Calibri" w:hAnsi="Calibri" w:cs="Calibri"/>
                <w:i/>
                <w:iCs/>
              </w:rPr>
              <w:t>sistema</w:t>
            </w:r>
            <w:r w:rsidR="7A1B7D9F" w:rsidRPr="4E578BEC">
              <w:rPr>
                <w:rFonts w:ascii="Calibri" w:eastAsia="Calibri" w:hAnsi="Calibri" w:cs="Calibri"/>
                <w:i/>
                <w:iCs/>
              </w:rPr>
              <w:t>.</w:t>
            </w:r>
          </w:p>
        </w:tc>
      </w:tr>
      <w:tr w:rsidR="45704FF7" w14:paraId="072BF11E" w14:textId="77777777" w:rsidTr="45704FF7">
        <w:tc>
          <w:tcPr>
            <w:tcW w:w="9236" w:type="dxa"/>
            <w:gridSpan w:val="4"/>
          </w:tcPr>
          <w:p w14:paraId="36B2001A" w14:textId="77777777" w:rsidR="45704FF7" w:rsidRDefault="45704FF7" w:rsidP="45704FF7">
            <w:pPr>
              <w:rPr>
                <w:rFonts w:ascii="Calibri" w:eastAsia="Calibri" w:hAnsi="Calibri" w:cs="Calibri"/>
                <w:lang w:eastAsia="es-ES"/>
              </w:rPr>
            </w:pPr>
            <w:r w:rsidRPr="45704FF7">
              <w:rPr>
                <w:rFonts w:ascii="Calibri" w:eastAsia="Calibri" w:hAnsi="Calibri" w:cs="Calibri"/>
                <w:b/>
                <w:bCs/>
              </w:rPr>
              <w:t>DESCRIPCIÓN:</w:t>
            </w:r>
          </w:p>
          <w:p w14:paraId="37865798" w14:textId="44F729DD" w:rsidR="45704FF7" w:rsidRDefault="7B701768" w:rsidP="45704FF7">
            <w:pPr>
              <w:rPr>
                <w:rFonts w:ascii="Calibri" w:eastAsia="Calibri" w:hAnsi="Calibri" w:cs="Calibri"/>
                <w:i/>
                <w:iCs/>
              </w:rPr>
            </w:pPr>
            <w:r w:rsidRPr="15B436F2">
              <w:rPr>
                <w:rFonts w:ascii="Calibri" w:eastAsia="Calibri" w:hAnsi="Calibri" w:cs="Calibri"/>
                <w:i/>
                <w:iCs/>
              </w:rPr>
              <w:t xml:space="preserve">El sistema permitirá al usuario pode cambiar su contraseña en el caso de </w:t>
            </w:r>
            <w:r w:rsidR="760ADC8C" w:rsidRPr="7186EEDC">
              <w:rPr>
                <w:rFonts w:ascii="Calibri" w:eastAsia="Calibri" w:hAnsi="Calibri" w:cs="Calibri"/>
                <w:i/>
                <w:iCs/>
              </w:rPr>
              <w:t>no poder ingresar al sistema</w:t>
            </w:r>
            <w:r w:rsidR="316C3F91" w:rsidRPr="3A06B73C">
              <w:rPr>
                <w:rFonts w:ascii="Calibri" w:eastAsia="Calibri" w:hAnsi="Calibri" w:cs="Calibri"/>
                <w:i/>
                <w:iCs/>
              </w:rPr>
              <w:t xml:space="preserve"> </w:t>
            </w:r>
            <w:r w:rsidR="316C3F91" w:rsidRPr="50940A10">
              <w:rPr>
                <w:rFonts w:ascii="Calibri" w:eastAsia="Calibri" w:hAnsi="Calibri" w:cs="Calibri"/>
                <w:i/>
                <w:iCs/>
              </w:rPr>
              <w:t>contraseña incorrecta</w:t>
            </w:r>
            <w:r w:rsidR="760ADC8C" w:rsidRPr="7186EEDC">
              <w:rPr>
                <w:rFonts w:ascii="Calibri" w:eastAsia="Calibri" w:hAnsi="Calibri" w:cs="Calibri"/>
                <w:i/>
                <w:iCs/>
              </w:rPr>
              <w:t>.</w:t>
            </w:r>
          </w:p>
        </w:tc>
      </w:tr>
      <w:tr w:rsidR="45704FF7" w14:paraId="7AE7D4A1" w14:textId="77777777" w:rsidTr="45704FF7">
        <w:tc>
          <w:tcPr>
            <w:tcW w:w="9236" w:type="dxa"/>
            <w:gridSpan w:val="4"/>
            <w:tcBorders>
              <w:bottom w:val="single" w:sz="4" w:space="0" w:color="auto"/>
            </w:tcBorders>
          </w:tcPr>
          <w:p w14:paraId="332EA1E5" w14:textId="0DE6FA4B" w:rsidR="45704FF7" w:rsidRDefault="45704FF7" w:rsidP="50940A10">
            <w:pPr>
              <w:spacing w:line="259" w:lineRule="auto"/>
              <w:rPr>
                <w:rFonts w:ascii="Calibri" w:eastAsia="Calibri" w:hAnsi="Calibri" w:cs="Calibri"/>
                <w:b/>
                <w:bCs/>
              </w:rPr>
            </w:pPr>
            <w:r w:rsidRPr="45704FF7">
              <w:rPr>
                <w:rFonts w:ascii="Calibri" w:eastAsia="Calibri" w:hAnsi="Calibri" w:cs="Calibri"/>
                <w:b/>
                <w:bCs/>
              </w:rPr>
              <w:t xml:space="preserve">NOTAS: </w:t>
            </w:r>
          </w:p>
          <w:p w14:paraId="2BCDA1EA" w14:textId="364DB290" w:rsidR="45704FF7" w:rsidRDefault="3CAA6102" w:rsidP="3CC0A98E">
            <w:pPr>
              <w:spacing w:line="259" w:lineRule="auto"/>
              <w:rPr>
                <w:rFonts w:ascii="Calibri" w:eastAsia="Calibri" w:hAnsi="Calibri" w:cs="Calibri"/>
              </w:rPr>
            </w:pPr>
            <w:r w:rsidRPr="562F09F2">
              <w:rPr>
                <w:rFonts w:ascii="Calibri" w:eastAsia="Calibri" w:hAnsi="Calibri" w:cs="Calibri"/>
              </w:rPr>
              <w:t>El usuario debe estar registrado en el sistema y contar con las respectivas credenciales.</w:t>
            </w:r>
          </w:p>
          <w:p w14:paraId="73A343F4" w14:textId="48A42801" w:rsidR="45704FF7" w:rsidRDefault="2293D976" w:rsidP="00D01BB1">
            <w:pPr>
              <w:pStyle w:val="Prrafodelista"/>
              <w:numPr>
                <w:ilvl w:val="0"/>
                <w:numId w:val="44"/>
              </w:numPr>
              <w:spacing w:line="259" w:lineRule="auto"/>
              <w:rPr>
                <w:rFonts w:ascii="Calibri" w:hAnsi="Calibri" w:cs="Calibri"/>
                <w:b/>
                <w:bCs/>
              </w:rPr>
            </w:pPr>
            <w:r w:rsidRPr="3CC0A98E">
              <w:rPr>
                <w:rFonts w:ascii="Calibri" w:hAnsi="Calibri" w:cs="Calibri"/>
              </w:rPr>
              <w:t>El usuario debe completar los siguientes datos:</w:t>
            </w:r>
          </w:p>
          <w:p w14:paraId="6207A58B" w14:textId="0CD2AA81" w:rsidR="00435790" w:rsidRPr="00435790" w:rsidRDefault="2293D976" w:rsidP="00D01BB1">
            <w:pPr>
              <w:pStyle w:val="Prrafodelista"/>
              <w:numPr>
                <w:ilvl w:val="1"/>
                <w:numId w:val="44"/>
              </w:numPr>
              <w:spacing w:line="259" w:lineRule="auto"/>
              <w:rPr>
                <w:rFonts w:ascii="Calibri" w:eastAsia="Calibri" w:hAnsi="Calibri" w:cs="Calibri"/>
                <w:i/>
                <w:lang w:val="es-419"/>
              </w:rPr>
            </w:pPr>
            <w:r w:rsidRPr="3CC0A98E">
              <w:rPr>
                <w:rFonts w:ascii="Calibri" w:hAnsi="Calibri" w:cs="Calibri"/>
                <w:i/>
                <w:iCs/>
                <w:lang w:val="es-419"/>
              </w:rPr>
              <w:t xml:space="preserve">Campo </w:t>
            </w:r>
            <w:r w:rsidRPr="6BFBEC13">
              <w:rPr>
                <w:rFonts w:ascii="Calibri" w:hAnsi="Calibri" w:cs="Calibri"/>
                <w:i/>
                <w:iCs/>
                <w:lang w:val="es-419"/>
              </w:rPr>
              <w:t>correo/</w:t>
            </w:r>
            <w:r w:rsidRPr="3CC0A98E">
              <w:rPr>
                <w:rFonts w:ascii="Calibri" w:hAnsi="Calibri" w:cs="Calibri"/>
                <w:i/>
                <w:iCs/>
                <w:lang w:val="es-419"/>
              </w:rPr>
              <w:t>usuario: tipo String.</w:t>
            </w:r>
          </w:p>
          <w:p w14:paraId="520EAD36" w14:textId="25185D5D" w:rsidR="45704FF7" w:rsidRDefault="2293D976" w:rsidP="00D01BB1">
            <w:pPr>
              <w:pStyle w:val="Prrafodelista"/>
              <w:numPr>
                <w:ilvl w:val="1"/>
                <w:numId w:val="44"/>
              </w:numPr>
              <w:spacing w:line="259" w:lineRule="auto"/>
              <w:rPr>
                <w:i/>
                <w:iCs/>
                <w:lang w:val="es-419"/>
              </w:rPr>
            </w:pPr>
            <w:r w:rsidRPr="34E58A83">
              <w:rPr>
                <w:rFonts w:ascii="Calibri" w:hAnsi="Calibri" w:cs="Calibri"/>
                <w:i/>
                <w:iCs/>
                <w:lang w:val="es-419"/>
              </w:rPr>
              <w:t>Campo nueva contraseña: tipo String.</w:t>
            </w:r>
          </w:p>
          <w:p w14:paraId="69E6602D" w14:textId="0C04F0FD" w:rsidR="2293D976" w:rsidRDefault="2293D976" w:rsidP="00D01BB1">
            <w:pPr>
              <w:pStyle w:val="Prrafodelista"/>
              <w:numPr>
                <w:ilvl w:val="0"/>
                <w:numId w:val="44"/>
              </w:numPr>
              <w:rPr>
                <w:i/>
                <w:iCs/>
                <w:lang w:val="es-419"/>
              </w:rPr>
            </w:pPr>
            <w:r w:rsidRPr="34E58A83">
              <w:rPr>
                <w:rFonts w:ascii="Calibri" w:hAnsi="Calibri" w:cs="Calibri"/>
                <w:i/>
                <w:iCs/>
                <w:lang w:val="es-419"/>
              </w:rPr>
              <w:t>Se permite el ingreso de caracteres especiales.</w:t>
            </w:r>
          </w:p>
          <w:p w14:paraId="1BDC7467" w14:textId="41F174A9" w:rsidR="45704FF7" w:rsidRDefault="45704FF7" w:rsidP="45704FF7">
            <w:pPr>
              <w:spacing w:line="259" w:lineRule="auto"/>
              <w:rPr>
                <w:rFonts w:ascii="Calibri" w:eastAsia="Calibri" w:hAnsi="Calibri" w:cs="Calibri"/>
              </w:rPr>
            </w:pPr>
          </w:p>
        </w:tc>
      </w:tr>
      <w:tr w:rsidR="45704FF7" w14:paraId="6E7B3E28" w14:textId="77777777" w:rsidTr="45704FF7">
        <w:tc>
          <w:tcPr>
            <w:tcW w:w="9236" w:type="dxa"/>
            <w:gridSpan w:val="4"/>
            <w:tcBorders>
              <w:bottom w:val="single" w:sz="4" w:space="0" w:color="auto"/>
            </w:tcBorders>
          </w:tcPr>
          <w:p w14:paraId="18510B39" w14:textId="7612C06E" w:rsidR="45704FF7" w:rsidRDefault="45704FF7" w:rsidP="562F09F2">
            <w:pPr>
              <w:spacing w:line="259" w:lineRule="auto"/>
              <w:rPr>
                <w:rFonts w:ascii="Calibri" w:eastAsia="Calibri" w:hAnsi="Calibri" w:cs="Calibri"/>
                <w:i/>
                <w:iCs/>
              </w:rPr>
            </w:pPr>
            <w:r w:rsidRPr="45704FF7">
              <w:rPr>
                <w:rFonts w:ascii="Calibri" w:eastAsia="Calibri" w:hAnsi="Calibri" w:cs="Calibri"/>
                <w:b/>
                <w:bCs/>
              </w:rPr>
              <w:t>CRITERIOS DE ACEPTACIÓN:</w:t>
            </w:r>
          </w:p>
          <w:p w14:paraId="22D3FFFB" w14:textId="67EEA9CC" w:rsidR="45704FF7" w:rsidRDefault="61F4199E" w:rsidP="45704FF7">
            <w:pPr>
              <w:spacing w:line="259" w:lineRule="auto"/>
              <w:rPr>
                <w:rFonts w:ascii="Calibri" w:eastAsia="Calibri" w:hAnsi="Calibri" w:cs="Calibri"/>
                <w:b/>
              </w:rPr>
            </w:pPr>
            <w:r w:rsidRPr="562F09F2">
              <w:rPr>
                <w:rFonts w:ascii="Calibri" w:eastAsia="Calibri" w:hAnsi="Calibri" w:cs="Calibri"/>
              </w:rPr>
              <w:t>El usuario pudo cambiar la contraseña exitosamente</w:t>
            </w:r>
          </w:p>
        </w:tc>
      </w:tr>
      <w:tr w:rsidR="45704FF7" w14:paraId="04AE38EB" w14:textId="77777777" w:rsidTr="45704FF7">
        <w:trPr>
          <w:trHeight w:val="345"/>
        </w:trPr>
        <w:tc>
          <w:tcPr>
            <w:tcW w:w="9236" w:type="dxa"/>
            <w:gridSpan w:val="4"/>
            <w:tcBorders>
              <w:bottom w:val="single" w:sz="4" w:space="0" w:color="auto"/>
            </w:tcBorders>
            <w:shd w:val="clear" w:color="auto" w:fill="D9D9D9" w:themeFill="background1" w:themeFillShade="D9"/>
          </w:tcPr>
          <w:p w14:paraId="3B32F0A7" w14:textId="77777777" w:rsidR="45704FF7" w:rsidRDefault="45704FF7" w:rsidP="45704FF7">
            <w:pPr>
              <w:rPr>
                <w:rFonts w:ascii="Calibri" w:eastAsia="Calibri" w:hAnsi="Calibri" w:cs="Calibri"/>
                <w:b/>
                <w:bCs/>
              </w:rPr>
            </w:pPr>
            <w:r w:rsidRPr="45704FF7">
              <w:rPr>
                <w:rFonts w:ascii="Calibri" w:eastAsia="Calibri" w:hAnsi="Calibri" w:cs="Calibri"/>
                <w:b/>
                <w:bCs/>
              </w:rPr>
              <w:t xml:space="preserve">ESCENARIOS: </w:t>
            </w:r>
          </w:p>
        </w:tc>
      </w:tr>
      <w:tr w:rsidR="45704FF7" w14:paraId="3A31EF48" w14:textId="77777777" w:rsidTr="45704FF7">
        <w:trPr>
          <w:trHeight w:val="1674"/>
        </w:trPr>
        <w:tc>
          <w:tcPr>
            <w:tcW w:w="1290" w:type="dxa"/>
            <w:tcBorders>
              <w:bottom w:val="single" w:sz="4" w:space="0" w:color="auto"/>
            </w:tcBorders>
          </w:tcPr>
          <w:p w14:paraId="1BC1ACF6" w14:textId="01C283BB" w:rsidR="45704FF7" w:rsidRDefault="45704FF7" w:rsidP="00053F82">
            <w:pPr>
              <w:jc w:val="center"/>
              <w:rPr>
                <w:rFonts w:ascii="Calibri" w:eastAsia="Calibri" w:hAnsi="Calibri" w:cs="Calibri"/>
                <w:lang w:eastAsia="es-ES"/>
              </w:rPr>
            </w:pPr>
            <w:r w:rsidRPr="45704FF7">
              <w:rPr>
                <w:rFonts w:ascii="Calibri" w:eastAsia="Calibri" w:hAnsi="Calibri" w:cs="Calibri"/>
              </w:rPr>
              <w:t>ES-</w:t>
            </w:r>
            <w:r w:rsidR="0007263F">
              <w:rPr>
                <w:rFonts w:ascii="Calibri" w:eastAsia="Calibri" w:hAnsi="Calibri" w:cs="Calibri"/>
              </w:rPr>
              <w:t>29</w:t>
            </w:r>
            <w:r w:rsidRPr="45704FF7">
              <w:rPr>
                <w:rFonts w:ascii="Calibri" w:eastAsia="Calibri" w:hAnsi="Calibri" w:cs="Calibri"/>
              </w:rPr>
              <w:t>.1</w:t>
            </w:r>
          </w:p>
        </w:tc>
        <w:tc>
          <w:tcPr>
            <w:tcW w:w="7946" w:type="dxa"/>
            <w:gridSpan w:val="3"/>
            <w:tcBorders>
              <w:bottom w:val="single" w:sz="4" w:space="0" w:color="auto"/>
            </w:tcBorders>
          </w:tcPr>
          <w:p w14:paraId="04A2D2A8" w14:textId="4B47FD1C" w:rsidR="30B0B57A" w:rsidRDefault="45704FF7" w:rsidP="0007263F">
            <w:pPr>
              <w:rPr>
                <w:rFonts w:ascii="Calibri" w:eastAsia="Calibri" w:hAnsi="Calibri" w:cs="Calibri"/>
                <w:b/>
                <w:bCs/>
              </w:rPr>
            </w:pPr>
            <w:r w:rsidRPr="45704FF7">
              <w:rPr>
                <w:rFonts w:ascii="Calibri" w:eastAsia="Calibri" w:hAnsi="Calibri" w:cs="Calibri"/>
                <w:b/>
                <w:bCs/>
              </w:rPr>
              <w:t>DESCRIPCIÓN:</w:t>
            </w:r>
            <w:r w:rsidR="0007263F">
              <w:rPr>
                <w:rFonts w:ascii="Calibri" w:eastAsia="Calibri" w:hAnsi="Calibri" w:cs="Calibri"/>
                <w:b/>
                <w:bCs/>
              </w:rPr>
              <w:t xml:space="preserve"> </w:t>
            </w:r>
            <w:r w:rsidR="09AD9165" w:rsidRPr="5874454C">
              <w:rPr>
                <w:rFonts w:ascii="Calibri" w:eastAsia="Calibri" w:hAnsi="Calibri" w:cs="Calibri"/>
                <w:b/>
                <w:bCs/>
              </w:rPr>
              <w:t>Cambio</w:t>
            </w:r>
            <w:r w:rsidR="581384C2" w:rsidRPr="6CB37DB9">
              <w:rPr>
                <w:rFonts w:ascii="Calibri" w:eastAsia="Calibri" w:hAnsi="Calibri" w:cs="Calibri"/>
                <w:b/>
                <w:bCs/>
              </w:rPr>
              <w:t xml:space="preserve"> de </w:t>
            </w:r>
            <w:r w:rsidR="581384C2" w:rsidRPr="074B1E60">
              <w:rPr>
                <w:rFonts w:ascii="Calibri" w:eastAsia="Calibri" w:hAnsi="Calibri" w:cs="Calibri"/>
                <w:b/>
                <w:bCs/>
              </w:rPr>
              <w:t>contraseña</w:t>
            </w:r>
            <w:r w:rsidR="09AD9165" w:rsidRPr="5874454C">
              <w:rPr>
                <w:rFonts w:ascii="Calibri" w:eastAsia="Calibri" w:hAnsi="Calibri" w:cs="Calibri"/>
                <w:b/>
                <w:bCs/>
              </w:rPr>
              <w:t xml:space="preserve"> </w:t>
            </w:r>
            <w:r w:rsidR="09AD9165" w:rsidRPr="2A771883">
              <w:rPr>
                <w:rFonts w:ascii="Calibri" w:eastAsia="Calibri" w:hAnsi="Calibri" w:cs="Calibri"/>
                <w:b/>
                <w:bCs/>
              </w:rPr>
              <w:t>exitoso</w:t>
            </w:r>
            <w:r w:rsidR="581384C2" w:rsidRPr="074B1E60">
              <w:rPr>
                <w:rFonts w:ascii="Calibri" w:eastAsia="Calibri" w:hAnsi="Calibri" w:cs="Calibri"/>
                <w:b/>
                <w:bCs/>
              </w:rPr>
              <w:t>.</w:t>
            </w:r>
          </w:p>
          <w:p w14:paraId="2ACEB820" w14:textId="0556956D" w:rsidR="45704FF7" w:rsidRDefault="45704FF7" w:rsidP="45704FF7">
            <w:pPr>
              <w:rPr>
                <w:rFonts w:ascii="Calibri" w:eastAsia="Calibri" w:hAnsi="Calibri" w:cs="Calibri"/>
                <w:i/>
                <w:iCs/>
              </w:rPr>
            </w:pPr>
            <w:r w:rsidRPr="45704FF7">
              <w:rPr>
                <w:rFonts w:ascii="Calibri" w:eastAsia="Calibri" w:hAnsi="Calibri" w:cs="Calibri"/>
                <w:b/>
                <w:bCs/>
              </w:rPr>
              <w:t>SUPOSICIONES/ASUNCIONES</w:t>
            </w:r>
            <w:r w:rsidRPr="45704FF7">
              <w:rPr>
                <w:rFonts w:ascii="Calibri" w:eastAsia="Calibri" w:hAnsi="Calibri" w:cs="Calibri"/>
                <w:i/>
                <w:iCs/>
              </w:rPr>
              <w:t>:</w:t>
            </w:r>
          </w:p>
          <w:p w14:paraId="6C071B08" w14:textId="4716BC7F" w:rsidR="05FD49CB" w:rsidRDefault="43136C57" w:rsidP="00D01BB1">
            <w:pPr>
              <w:pStyle w:val="Prrafodelista"/>
              <w:numPr>
                <w:ilvl w:val="0"/>
                <w:numId w:val="88"/>
              </w:numPr>
              <w:rPr>
                <w:rFonts w:ascii="Calibri" w:eastAsia="Calibri" w:hAnsi="Calibri" w:cs="Calibri"/>
                <w:i/>
              </w:rPr>
            </w:pPr>
            <w:r w:rsidRPr="09EEAF12">
              <w:rPr>
                <w:rFonts w:ascii="Calibri" w:eastAsia="Calibri" w:hAnsi="Calibri" w:cs="Calibri"/>
                <w:i/>
                <w:iCs/>
              </w:rPr>
              <w:t xml:space="preserve">El usuario </w:t>
            </w:r>
            <w:r w:rsidR="77979BF4" w:rsidRPr="525020DA">
              <w:rPr>
                <w:rFonts w:ascii="Calibri" w:eastAsia="Calibri" w:hAnsi="Calibri" w:cs="Calibri"/>
                <w:i/>
                <w:iCs/>
              </w:rPr>
              <w:t xml:space="preserve">ingresó </w:t>
            </w:r>
            <w:r w:rsidR="77979BF4" w:rsidRPr="09895EB6">
              <w:rPr>
                <w:rFonts w:ascii="Calibri" w:eastAsia="Calibri" w:hAnsi="Calibri" w:cs="Calibri"/>
                <w:i/>
                <w:iCs/>
              </w:rPr>
              <w:t>una contraseña valida</w:t>
            </w:r>
            <w:r w:rsidR="05FD49CB" w:rsidRPr="525020DA">
              <w:rPr>
                <w:rFonts w:ascii="Calibri" w:eastAsia="Calibri" w:hAnsi="Calibri" w:cs="Calibri"/>
                <w:i/>
                <w:iCs/>
              </w:rPr>
              <w:t>.</w:t>
            </w:r>
          </w:p>
          <w:p w14:paraId="31BC2DB7" w14:textId="77777777" w:rsidR="45704FF7" w:rsidRDefault="45704FF7" w:rsidP="45704FF7">
            <w:pPr>
              <w:rPr>
                <w:rFonts w:ascii="Calibri" w:eastAsia="Calibri" w:hAnsi="Calibri" w:cs="Calibri"/>
                <w:b/>
                <w:bCs/>
              </w:rPr>
            </w:pPr>
            <w:r w:rsidRPr="45704FF7">
              <w:rPr>
                <w:rFonts w:ascii="Calibri" w:eastAsia="Calibri" w:hAnsi="Calibri" w:cs="Calibri"/>
                <w:b/>
                <w:bCs/>
              </w:rPr>
              <w:t>RESULTADOS:</w:t>
            </w:r>
            <w:r w:rsidRPr="45704FF7">
              <w:rPr>
                <w:rFonts w:ascii="Calibri" w:eastAsia="Calibri" w:hAnsi="Calibri" w:cs="Calibri"/>
                <w:i/>
                <w:iCs/>
              </w:rPr>
              <w:t xml:space="preserve"> </w:t>
            </w:r>
          </w:p>
          <w:p w14:paraId="378BFED2" w14:textId="55CE9EED" w:rsidR="45704FF7" w:rsidRDefault="01B5DC98" w:rsidP="00D01BB1">
            <w:pPr>
              <w:pStyle w:val="Prrafodelista"/>
              <w:numPr>
                <w:ilvl w:val="0"/>
                <w:numId w:val="100"/>
              </w:numPr>
              <w:rPr>
                <w:rFonts w:ascii="Calibri" w:eastAsia="Calibri" w:hAnsi="Calibri" w:cs="Calibri"/>
                <w:i/>
                <w:iCs/>
              </w:rPr>
            </w:pPr>
            <w:r w:rsidRPr="78263466">
              <w:rPr>
                <w:rFonts w:ascii="Calibri" w:eastAsia="Calibri" w:hAnsi="Calibri" w:cs="Calibri"/>
                <w:i/>
                <w:iCs/>
              </w:rPr>
              <w:t xml:space="preserve">El usuario </w:t>
            </w:r>
            <w:r w:rsidR="2826D5CA" w:rsidRPr="78263466">
              <w:rPr>
                <w:rFonts w:ascii="Calibri" w:eastAsia="Calibri" w:hAnsi="Calibri" w:cs="Calibri"/>
                <w:i/>
                <w:iCs/>
              </w:rPr>
              <w:t>tiene de nuevo ingreso al sistema</w:t>
            </w:r>
            <w:r w:rsidRPr="78263466">
              <w:rPr>
                <w:rFonts w:ascii="Calibri" w:eastAsia="Calibri" w:hAnsi="Calibri" w:cs="Calibri"/>
                <w:i/>
                <w:iCs/>
              </w:rPr>
              <w:t>.</w:t>
            </w:r>
          </w:p>
        </w:tc>
      </w:tr>
      <w:tr w:rsidR="45704FF7" w14:paraId="591733BF" w14:textId="77777777" w:rsidTr="00081790">
        <w:trPr>
          <w:trHeight w:val="872"/>
        </w:trPr>
        <w:tc>
          <w:tcPr>
            <w:tcW w:w="1290" w:type="dxa"/>
            <w:tcBorders>
              <w:bottom w:val="single" w:sz="4" w:space="0" w:color="auto"/>
            </w:tcBorders>
          </w:tcPr>
          <w:p w14:paraId="045C721E" w14:textId="5BFEFB54" w:rsidR="45704FF7" w:rsidRDefault="45704FF7" w:rsidP="00053F82">
            <w:pPr>
              <w:jc w:val="center"/>
              <w:rPr>
                <w:rFonts w:ascii="Calibri" w:eastAsia="Calibri" w:hAnsi="Calibri" w:cs="Calibri"/>
                <w:lang w:eastAsia="es-ES"/>
              </w:rPr>
            </w:pPr>
            <w:r w:rsidRPr="45704FF7">
              <w:rPr>
                <w:rFonts w:ascii="Calibri" w:eastAsia="Calibri" w:hAnsi="Calibri" w:cs="Calibri"/>
              </w:rPr>
              <w:t>ES-</w:t>
            </w:r>
            <w:r w:rsidR="0007263F">
              <w:rPr>
                <w:rFonts w:ascii="Calibri" w:eastAsia="Calibri" w:hAnsi="Calibri" w:cs="Calibri"/>
              </w:rPr>
              <w:t>29</w:t>
            </w:r>
            <w:r w:rsidRPr="45704FF7">
              <w:rPr>
                <w:rFonts w:ascii="Calibri" w:eastAsia="Calibri" w:hAnsi="Calibri" w:cs="Calibri"/>
              </w:rPr>
              <w:t>.2</w:t>
            </w:r>
          </w:p>
        </w:tc>
        <w:tc>
          <w:tcPr>
            <w:tcW w:w="7946" w:type="dxa"/>
            <w:gridSpan w:val="3"/>
            <w:tcBorders>
              <w:bottom w:val="single" w:sz="4" w:space="0" w:color="auto"/>
            </w:tcBorders>
          </w:tcPr>
          <w:p w14:paraId="2C45CA0D" w14:textId="02D9040D" w:rsidR="48B8C2CC" w:rsidRDefault="5730F823" w:rsidP="0007263F">
            <w:pPr>
              <w:rPr>
                <w:rFonts w:ascii="Calibri" w:eastAsia="Calibri" w:hAnsi="Calibri" w:cs="Calibri"/>
                <w:b/>
                <w:bCs/>
              </w:rPr>
            </w:pPr>
            <w:r w:rsidRPr="7D01B47F">
              <w:rPr>
                <w:rFonts w:ascii="Calibri" w:eastAsia="Calibri" w:hAnsi="Calibri" w:cs="Calibri"/>
                <w:b/>
                <w:bCs/>
              </w:rPr>
              <w:t xml:space="preserve">DESCRIPCIÓN: </w:t>
            </w:r>
            <w:r w:rsidR="05466D50" w:rsidRPr="7D01B47F">
              <w:rPr>
                <w:rFonts w:ascii="Calibri" w:eastAsia="Calibri" w:hAnsi="Calibri" w:cs="Calibri"/>
                <w:b/>
                <w:bCs/>
              </w:rPr>
              <w:t>Erro</w:t>
            </w:r>
            <w:r w:rsidR="4F5A15EB" w:rsidRPr="7D01B47F">
              <w:rPr>
                <w:rFonts w:ascii="Calibri" w:eastAsia="Calibri" w:hAnsi="Calibri" w:cs="Calibri"/>
                <w:b/>
                <w:bCs/>
              </w:rPr>
              <w:t>r de cambio de contraseña</w:t>
            </w:r>
            <w:r w:rsidR="42F5FC98" w:rsidRPr="2C626CA3">
              <w:rPr>
                <w:rFonts w:ascii="Calibri" w:eastAsia="Calibri" w:hAnsi="Calibri" w:cs="Calibri"/>
                <w:b/>
                <w:bCs/>
              </w:rPr>
              <w:t xml:space="preserve"> </w:t>
            </w:r>
            <w:r w:rsidR="1DD05087" w:rsidRPr="5244AD76">
              <w:rPr>
                <w:rFonts w:ascii="Calibri" w:eastAsia="Calibri" w:hAnsi="Calibri" w:cs="Calibri"/>
                <w:b/>
                <w:bCs/>
              </w:rPr>
              <w:t>por</w:t>
            </w:r>
            <w:r w:rsidR="5296F29B" w:rsidRPr="5244AD76">
              <w:rPr>
                <w:rFonts w:ascii="Calibri" w:eastAsia="Calibri" w:hAnsi="Calibri" w:cs="Calibri"/>
                <w:b/>
                <w:bCs/>
              </w:rPr>
              <w:t>que no cumple con las restricciones.</w:t>
            </w:r>
          </w:p>
          <w:p w14:paraId="214630D9" w14:textId="1197A2F8" w:rsidR="45704FF7" w:rsidRDefault="45704FF7" w:rsidP="45704FF7">
            <w:pPr>
              <w:rPr>
                <w:rFonts w:ascii="Calibri" w:eastAsia="Calibri" w:hAnsi="Calibri" w:cs="Calibri"/>
                <w:b/>
                <w:bCs/>
              </w:rPr>
            </w:pPr>
            <w:r w:rsidRPr="45704FF7">
              <w:rPr>
                <w:rFonts w:ascii="Calibri" w:eastAsia="Calibri" w:hAnsi="Calibri" w:cs="Calibri"/>
                <w:b/>
                <w:bCs/>
              </w:rPr>
              <w:t>SUPOSICIONES/ASUNCIONES</w:t>
            </w:r>
            <w:r w:rsidRPr="45704FF7">
              <w:rPr>
                <w:rFonts w:ascii="Calibri" w:eastAsia="Calibri" w:hAnsi="Calibri" w:cs="Calibri"/>
                <w:i/>
                <w:iCs/>
              </w:rPr>
              <w:t>:</w:t>
            </w:r>
          </w:p>
          <w:p w14:paraId="1DFEE1BA" w14:textId="5120238B" w:rsidR="45704FF7" w:rsidRDefault="7A77D5D0" w:rsidP="00D01BB1">
            <w:pPr>
              <w:pStyle w:val="Prrafodelista"/>
              <w:numPr>
                <w:ilvl w:val="0"/>
                <w:numId w:val="50"/>
              </w:numPr>
              <w:rPr>
                <w:rFonts w:ascii="Calibri" w:eastAsia="Calibri" w:hAnsi="Calibri" w:cs="Calibri"/>
                <w:i/>
                <w:iCs/>
              </w:rPr>
            </w:pPr>
            <w:r w:rsidRPr="562F09F2">
              <w:rPr>
                <w:rFonts w:ascii="Calibri" w:eastAsia="Calibri" w:hAnsi="Calibri" w:cs="Calibri"/>
                <w:i/>
                <w:iCs/>
              </w:rPr>
              <w:t xml:space="preserve">El </w:t>
            </w:r>
            <w:r w:rsidR="00016524">
              <w:rPr>
                <w:rFonts w:ascii="Calibri" w:eastAsia="Calibri" w:hAnsi="Calibri" w:cs="Calibri"/>
                <w:i/>
                <w:iCs/>
              </w:rPr>
              <w:t>correo/</w:t>
            </w:r>
            <w:r w:rsidRPr="562F09F2">
              <w:rPr>
                <w:rFonts w:ascii="Calibri" w:eastAsia="Calibri" w:hAnsi="Calibri" w:cs="Calibri"/>
                <w:i/>
                <w:iCs/>
              </w:rPr>
              <w:t>usuario es válido.</w:t>
            </w:r>
          </w:p>
          <w:p w14:paraId="65DDB1CC" w14:textId="1C8BA1AC" w:rsidR="616A24A2" w:rsidRDefault="5ECB9336" w:rsidP="00D01BB1">
            <w:pPr>
              <w:pStyle w:val="Prrafodelista"/>
              <w:numPr>
                <w:ilvl w:val="0"/>
                <w:numId w:val="50"/>
              </w:numPr>
              <w:rPr>
                <w:rFonts w:ascii="Calibri" w:eastAsia="Calibri" w:hAnsi="Calibri" w:cs="Calibri"/>
                <w:i/>
              </w:rPr>
            </w:pPr>
            <w:r w:rsidRPr="15ED460D">
              <w:rPr>
                <w:rFonts w:ascii="Calibri" w:eastAsia="Calibri" w:hAnsi="Calibri" w:cs="Calibri"/>
                <w:i/>
                <w:iCs/>
              </w:rPr>
              <w:t>La</w:t>
            </w:r>
            <w:r w:rsidR="00422514">
              <w:rPr>
                <w:rFonts w:ascii="Calibri" w:eastAsia="Calibri" w:hAnsi="Calibri" w:cs="Calibri"/>
                <w:i/>
                <w:iCs/>
              </w:rPr>
              <w:t xml:space="preserve"> nueva</w:t>
            </w:r>
            <w:r w:rsidRPr="15ED460D">
              <w:rPr>
                <w:rFonts w:ascii="Calibri" w:eastAsia="Calibri" w:hAnsi="Calibri" w:cs="Calibri"/>
                <w:i/>
                <w:iCs/>
              </w:rPr>
              <w:t xml:space="preserve"> contraseña ingresada es menor a 8 caracteres.</w:t>
            </w:r>
          </w:p>
          <w:p w14:paraId="300572EC" w14:textId="2F219C58" w:rsidR="45704FF7" w:rsidRDefault="45704FF7" w:rsidP="45704FF7">
            <w:pPr>
              <w:rPr>
                <w:rFonts w:ascii="Calibri" w:eastAsia="Calibri" w:hAnsi="Calibri" w:cs="Calibri"/>
                <w:b/>
                <w:bCs/>
              </w:rPr>
            </w:pPr>
            <w:r w:rsidRPr="45704FF7">
              <w:rPr>
                <w:rFonts w:ascii="Calibri" w:eastAsia="Calibri" w:hAnsi="Calibri" w:cs="Calibri"/>
                <w:b/>
                <w:bCs/>
              </w:rPr>
              <w:t>RESULTADOS:</w:t>
            </w:r>
            <w:r w:rsidRPr="45704FF7">
              <w:rPr>
                <w:rFonts w:ascii="Calibri" w:eastAsia="Calibri" w:hAnsi="Calibri" w:cs="Calibri"/>
                <w:i/>
                <w:iCs/>
              </w:rPr>
              <w:t xml:space="preserve"> </w:t>
            </w:r>
          </w:p>
          <w:p w14:paraId="40029880" w14:textId="4F2B969D" w:rsidR="45704FF7" w:rsidRDefault="4BC1938D" w:rsidP="00D01BB1">
            <w:pPr>
              <w:pStyle w:val="Prrafodelista"/>
              <w:numPr>
                <w:ilvl w:val="0"/>
                <w:numId w:val="44"/>
              </w:numPr>
              <w:rPr>
                <w:rFonts w:ascii="Calibri" w:eastAsia="Calibri" w:hAnsi="Calibri" w:cs="Calibri"/>
                <w:b/>
                <w:bCs/>
              </w:rPr>
            </w:pPr>
            <w:r w:rsidRPr="0F6EC1F0">
              <w:rPr>
                <w:rFonts w:ascii="Calibri" w:eastAsia="Calibri" w:hAnsi="Calibri" w:cs="Calibri"/>
                <w:i/>
                <w:iCs/>
              </w:rPr>
              <w:t xml:space="preserve">No se </w:t>
            </w:r>
            <w:r w:rsidRPr="64377448">
              <w:rPr>
                <w:rFonts w:ascii="Calibri" w:eastAsia="Calibri" w:hAnsi="Calibri" w:cs="Calibri"/>
                <w:i/>
                <w:iCs/>
              </w:rPr>
              <w:t>cambia</w:t>
            </w:r>
            <w:r w:rsidRPr="0F6EC1F0">
              <w:rPr>
                <w:rFonts w:ascii="Calibri" w:eastAsia="Calibri" w:hAnsi="Calibri" w:cs="Calibri"/>
                <w:i/>
                <w:iCs/>
              </w:rPr>
              <w:t xml:space="preserve"> la contraseña y se muestra un mensaje: “</w:t>
            </w:r>
            <w:r w:rsidRPr="64377448">
              <w:rPr>
                <w:rFonts w:ascii="Calibri" w:eastAsia="Calibri" w:hAnsi="Calibri" w:cs="Calibri"/>
                <w:i/>
                <w:iCs/>
              </w:rPr>
              <w:t>Contraseña demasiada corta”.</w:t>
            </w:r>
          </w:p>
        </w:tc>
      </w:tr>
      <w:tr w:rsidR="45704FF7" w14:paraId="5D1363E3" w14:textId="77777777" w:rsidTr="00510C1F">
        <w:trPr>
          <w:trHeight w:val="405"/>
        </w:trPr>
        <w:tc>
          <w:tcPr>
            <w:tcW w:w="1290" w:type="dxa"/>
            <w:tcBorders>
              <w:bottom w:val="single" w:sz="4" w:space="0" w:color="auto"/>
            </w:tcBorders>
          </w:tcPr>
          <w:p w14:paraId="197FDB2E" w14:textId="5AF8FABA" w:rsidR="45704FF7" w:rsidRDefault="45704FF7" w:rsidP="00053F82">
            <w:pPr>
              <w:jc w:val="center"/>
              <w:rPr>
                <w:rFonts w:ascii="Calibri" w:eastAsia="Calibri" w:hAnsi="Calibri" w:cs="Calibri"/>
                <w:lang w:eastAsia="es-ES"/>
              </w:rPr>
            </w:pPr>
            <w:r w:rsidRPr="45704FF7">
              <w:rPr>
                <w:rFonts w:ascii="Calibri" w:eastAsia="Calibri" w:hAnsi="Calibri" w:cs="Calibri"/>
              </w:rPr>
              <w:t>ES-</w:t>
            </w:r>
            <w:r w:rsidR="0007263F">
              <w:rPr>
                <w:rFonts w:ascii="Calibri" w:eastAsia="Calibri" w:hAnsi="Calibri" w:cs="Calibri"/>
              </w:rPr>
              <w:t>29</w:t>
            </w:r>
            <w:r w:rsidRPr="45704FF7">
              <w:rPr>
                <w:rFonts w:ascii="Calibri" w:eastAsia="Calibri" w:hAnsi="Calibri" w:cs="Calibri"/>
              </w:rPr>
              <w:t>.3</w:t>
            </w:r>
          </w:p>
        </w:tc>
        <w:tc>
          <w:tcPr>
            <w:tcW w:w="7946" w:type="dxa"/>
            <w:gridSpan w:val="3"/>
            <w:tcBorders>
              <w:bottom w:val="single" w:sz="4" w:space="0" w:color="auto"/>
            </w:tcBorders>
          </w:tcPr>
          <w:p w14:paraId="11F49F6C" w14:textId="39FCC557" w:rsidR="48B8C2CC" w:rsidRDefault="45704FF7" w:rsidP="0007263F">
            <w:pPr>
              <w:rPr>
                <w:rFonts w:ascii="Calibri" w:eastAsia="Calibri" w:hAnsi="Calibri" w:cs="Calibri"/>
                <w:b/>
                <w:bCs/>
              </w:rPr>
            </w:pPr>
            <w:r w:rsidRPr="45704FF7">
              <w:rPr>
                <w:rFonts w:ascii="Calibri" w:eastAsia="Calibri" w:hAnsi="Calibri" w:cs="Calibri"/>
                <w:b/>
                <w:bCs/>
              </w:rPr>
              <w:t xml:space="preserve">DESCRIPCIÓN: </w:t>
            </w:r>
            <w:r w:rsidR="0007263F">
              <w:rPr>
                <w:rFonts w:ascii="Calibri" w:eastAsia="Calibri" w:hAnsi="Calibri" w:cs="Calibri"/>
                <w:b/>
                <w:bCs/>
              </w:rPr>
              <w:t xml:space="preserve"> </w:t>
            </w:r>
            <w:r w:rsidR="0038648D">
              <w:rPr>
                <w:rFonts w:ascii="Calibri" w:eastAsia="Calibri" w:hAnsi="Calibri" w:cs="Calibri"/>
                <w:b/>
                <w:bCs/>
              </w:rPr>
              <w:t>Error al conectarse</w:t>
            </w:r>
            <w:r w:rsidR="4FCB2FEE" w:rsidRPr="5874454C">
              <w:rPr>
                <w:rFonts w:ascii="Calibri" w:eastAsia="Calibri" w:hAnsi="Calibri" w:cs="Calibri"/>
                <w:b/>
                <w:bCs/>
              </w:rPr>
              <w:t xml:space="preserve"> en </w:t>
            </w:r>
            <w:r w:rsidR="456CE606" w:rsidRPr="5874454C">
              <w:rPr>
                <w:rFonts w:ascii="Calibri" w:eastAsia="Calibri" w:hAnsi="Calibri" w:cs="Calibri"/>
                <w:b/>
                <w:bCs/>
              </w:rPr>
              <w:t>l</w:t>
            </w:r>
            <w:r w:rsidR="27E09AE9" w:rsidRPr="5874454C">
              <w:rPr>
                <w:rFonts w:ascii="Calibri" w:eastAsia="Calibri" w:hAnsi="Calibri" w:cs="Calibri"/>
                <w:b/>
                <w:bCs/>
              </w:rPr>
              <w:t>a</w:t>
            </w:r>
            <w:r w:rsidR="456CE606" w:rsidRPr="5874454C">
              <w:rPr>
                <w:rFonts w:ascii="Calibri" w:eastAsia="Calibri" w:hAnsi="Calibri" w:cs="Calibri"/>
                <w:b/>
                <w:bCs/>
              </w:rPr>
              <w:t xml:space="preserve"> base</w:t>
            </w:r>
            <w:r w:rsidR="0AF76976" w:rsidRPr="5874454C">
              <w:rPr>
                <w:rFonts w:ascii="Calibri" w:eastAsia="Calibri" w:hAnsi="Calibri" w:cs="Calibri"/>
                <w:b/>
                <w:bCs/>
              </w:rPr>
              <w:t xml:space="preserve"> de datos</w:t>
            </w:r>
          </w:p>
          <w:p w14:paraId="393B3B30" w14:textId="5BE187FD" w:rsidR="40AC9B4F" w:rsidRDefault="45704FF7" w:rsidP="007512AE">
            <w:pPr>
              <w:rPr>
                <w:rFonts w:ascii="Calibri" w:eastAsia="Calibri" w:hAnsi="Calibri" w:cs="Calibri"/>
                <w:i/>
                <w:iCs/>
              </w:rPr>
            </w:pPr>
            <w:r w:rsidRPr="45704FF7">
              <w:rPr>
                <w:rFonts w:ascii="Calibri" w:eastAsia="Calibri" w:hAnsi="Calibri" w:cs="Calibri"/>
                <w:b/>
                <w:bCs/>
              </w:rPr>
              <w:t>SUPOSICIONES/ASUNCIONES</w:t>
            </w:r>
            <w:r w:rsidRPr="45704FF7">
              <w:rPr>
                <w:rFonts w:ascii="Calibri" w:eastAsia="Calibri" w:hAnsi="Calibri" w:cs="Calibri"/>
                <w:i/>
                <w:iCs/>
              </w:rPr>
              <w:t>:</w:t>
            </w:r>
          </w:p>
          <w:p w14:paraId="3E0CB945" w14:textId="02FFFC31" w:rsidR="40AC9B4F" w:rsidRDefault="007512AE" w:rsidP="00D01BB1">
            <w:pPr>
              <w:pStyle w:val="Prrafodelista"/>
              <w:numPr>
                <w:ilvl w:val="0"/>
                <w:numId w:val="49"/>
              </w:numPr>
              <w:spacing w:line="259" w:lineRule="auto"/>
              <w:rPr>
                <w:rFonts w:ascii="Calibri" w:eastAsia="Calibri" w:hAnsi="Calibri" w:cs="Calibri"/>
                <w:i/>
              </w:rPr>
            </w:pPr>
            <w:r>
              <w:rPr>
                <w:rFonts w:ascii="Calibri" w:eastAsia="Calibri" w:hAnsi="Calibri" w:cs="Calibri"/>
                <w:i/>
                <w:iCs/>
              </w:rPr>
              <w:t>No se puede conectar a la base de datos para que reconozca las credenciales</w:t>
            </w:r>
          </w:p>
          <w:p w14:paraId="1437AFA7" w14:textId="4141F2D7" w:rsidR="45704FF7" w:rsidRDefault="45704FF7" w:rsidP="45704FF7">
            <w:pPr>
              <w:rPr>
                <w:rFonts w:ascii="Calibri" w:eastAsia="Calibri" w:hAnsi="Calibri" w:cs="Calibri"/>
                <w:b/>
                <w:bCs/>
              </w:rPr>
            </w:pPr>
            <w:r w:rsidRPr="45704FF7">
              <w:rPr>
                <w:rFonts w:ascii="Calibri" w:eastAsia="Calibri" w:hAnsi="Calibri" w:cs="Calibri"/>
                <w:b/>
                <w:bCs/>
              </w:rPr>
              <w:lastRenderedPageBreak/>
              <w:t>RESULTADOS:</w:t>
            </w:r>
            <w:r w:rsidRPr="45704FF7">
              <w:rPr>
                <w:rFonts w:ascii="Calibri" w:eastAsia="Calibri" w:hAnsi="Calibri" w:cs="Calibri"/>
                <w:i/>
                <w:iCs/>
              </w:rPr>
              <w:t xml:space="preserve"> </w:t>
            </w:r>
          </w:p>
          <w:p w14:paraId="296ABCF8" w14:textId="46C1434C" w:rsidR="45704FF7" w:rsidRPr="00C27F89" w:rsidRDefault="00A45A8E" w:rsidP="00D01BB1">
            <w:pPr>
              <w:pStyle w:val="Prrafodelista"/>
              <w:numPr>
                <w:ilvl w:val="0"/>
                <w:numId w:val="44"/>
              </w:numPr>
              <w:spacing w:line="259" w:lineRule="auto"/>
              <w:rPr>
                <w:rFonts w:ascii="Calibri" w:eastAsia="Calibri" w:hAnsi="Calibri" w:cs="Calibri"/>
                <w:i/>
              </w:rPr>
            </w:pPr>
            <w:r w:rsidRPr="00C27F89">
              <w:rPr>
                <w:rFonts w:ascii="Calibri" w:eastAsia="Calibri" w:hAnsi="Calibri" w:cs="Calibri"/>
                <w:i/>
              </w:rPr>
              <w:t xml:space="preserve">No se </w:t>
            </w:r>
            <w:r w:rsidR="003A1077" w:rsidRPr="00C27F89">
              <w:rPr>
                <w:rFonts w:ascii="Calibri" w:eastAsia="Calibri" w:hAnsi="Calibri" w:cs="Calibri"/>
                <w:i/>
              </w:rPr>
              <w:t xml:space="preserve">puede </w:t>
            </w:r>
            <w:r w:rsidR="007063EE" w:rsidRPr="00C27F89">
              <w:rPr>
                <w:rFonts w:ascii="Calibri" w:eastAsia="Calibri" w:hAnsi="Calibri" w:cs="Calibri"/>
                <w:i/>
              </w:rPr>
              <w:t xml:space="preserve">cambiar la contraseña por error </w:t>
            </w:r>
            <w:r w:rsidR="00FC5734" w:rsidRPr="00C27F89">
              <w:rPr>
                <w:rFonts w:ascii="Calibri" w:eastAsia="Calibri" w:hAnsi="Calibri" w:cs="Calibri"/>
                <w:i/>
              </w:rPr>
              <w:t>con la conexión de la BD</w:t>
            </w:r>
          </w:p>
        </w:tc>
      </w:tr>
      <w:tr w:rsidR="45704FF7" w14:paraId="053F4DF1" w14:textId="77777777" w:rsidTr="556CE2A0">
        <w:trPr>
          <w:trHeight w:val="560"/>
        </w:trPr>
        <w:tc>
          <w:tcPr>
            <w:tcW w:w="9236" w:type="dxa"/>
            <w:gridSpan w:val="4"/>
          </w:tcPr>
          <w:p w14:paraId="575F3764" w14:textId="56B9375E" w:rsidR="45704FF7" w:rsidRDefault="45704FF7" w:rsidP="45704FF7">
            <w:pPr>
              <w:rPr>
                <w:rFonts w:ascii="Calibri" w:eastAsia="Calibri" w:hAnsi="Calibri" w:cs="Calibri"/>
                <w:b/>
                <w:bCs/>
              </w:rPr>
            </w:pPr>
            <w:r w:rsidRPr="45704FF7">
              <w:rPr>
                <w:rFonts w:ascii="Calibri" w:eastAsia="Calibri" w:hAnsi="Calibri" w:cs="Calibri"/>
                <w:b/>
                <w:bCs/>
              </w:rPr>
              <w:lastRenderedPageBreak/>
              <w:t>REQUERIMIENTOS ESPECIALES - REGLAS DEL NEGOCIO Y DEL SISTEMA:</w:t>
            </w:r>
          </w:p>
          <w:p w14:paraId="4D0BEB33" w14:textId="26A6B9A6" w:rsidR="45704FF7" w:rsidRDefault="2CD90728" w:rsidP="00D01BB1">
            <w:pPr>
              <w:pStyle w:val="Prrafodelista"/>
              <w:numPr>
                <w:ilvl w:val="0"/>
                <w:numId w:val="163"/>
              </w:numPr>
              <w:rPr>
                <w:rFonts w:ascii="Calibri" w:eastAsia="Calibri" w:hAnsi="Calibri" w:cs="Calibri"/>
                <w:lang w:val="es-CO" w:eastAsia="en-US"/>
              </w:rPr>
            </w:pPr>
            <w:r w:rsidRPr="48B8C2CC">
              <w:rPr>
                <w:rFonts w:ascii="Calibri" w:eastAsia="Calibri" w:hAnsi="Calibri" w:cs="Calibri"/>
              </w:rPr>
              <w:t>Se necesita tener una cuenta de usuario vigente para poder hacer el respectivo cambio de contraseña.</w:t>
            </w:r>
          </w:p>
        </w:tc>
      </w:tr>
      <w:tr w:rsidR="45704FF7" w14:paraId="04FCB800" w14:textId="77777777" w:rsidTr="556CE2A0">
        <w:trPr>
          <w:trHeight w:val="675"/>
        </w:trPr>
        <w:tc>
          <w:tcPr>
            <w:tcW w:w="9236" w:type="dxa"/>
            <w:gridSpan w:val="4"/>
          </w:tcPr>
          <w:p w14:paraId="0ECD388A" w14:textId="152C4B26" w:rsidR="45704FF7" w:rsidRDefault="45704FF7" w:rsidP="45704FF7">
            <w:pPr>
              <w:rPr>
                <w:rFonts w:ascii="Calibri" w:eastAsia="Calibri" w:hAnsi="Calibri" w:cs="Calibri"/>
                <w:b/>
                <w:bCs/>
              </w:rPr>
            </w:pPr>
            <w:r w:rsidRPr="45704FF7">
              <w:rPr>
                <w:rFonts w:ascii="Calibri" w:eastAsia="Calibri" w:hAnsi="Calibri" w:cs="Calibri"/>
                <w:b/>
                <w:bCs/>
              </w:rPr>
              <w:t>RIESGOS:</w:t>
            </w:r>
          </w:p>
          <w:p w14:paraId="616B523B" w14:textId="1A061DAD" w:rsidR="45704FF7" w:rsidRDefault="546A2CB7" w:rsidP="00D01BB1">
            <w:pPr>
              <w:pStyle w:val="Prrafodelista"/>
              <w:numPr>
                <w:ilvl w:val="0"/>
                <w:numId w:val="152"/>
              </w:numPr>
              <w:spacing w:line="259" w:lineRule="auto"/>
              <w:rPr>
                <w:rFonts w:ascii="Calibri" w:eastAsia="Calibri" w:hAnsi="Calibri" w:cs="Calibri"/>
                <w:i/>
                <w:iCs/>
                <w:color w:val="833C0B" w:themeColor="accent2" w:themeShade="80"/>
              </w:rPr>
            </w:pPr>
            <w:r w:rsidRPr="48B8C2CC">
              <w:rPr>
                <w:rFonts w:ascii="Calibri" w:eastAsia="Calibri" w:hAnsi="Calibri" w:cs="Calibri"/>
              </w:rPr>
              <w:t xml:space="preserve">El usuario no </w:t>
            </w:r>
            <w:r w:rsidR="5BC40202" w:rsidRPr="48B8C2CC">
              <w:rPr>
                <w:rFonts w:ascii="Calibri" w:eastAsia="Calibri" w:hAnsi="Calibri" w:cs="Calibri"/>
              </w:rPr>
              <w:t>podrá acceder</w:t>
            </w:r>
            <w:r w:rsidRPr="48B8C2CC">
              <w:rPr>
                <w:rFonts w:ascii="Calibri" w:eastAsia="Calibri" w:hAnsi="Calibri" w:cs="Calibri"/>
              </w:rPr>
              <w:t xml:space="preserve"> al sistema.</w:t>
            </w:r>
          </w:p>
        </w:tc>
      </w:tr>
    </w:tbl>
    <w:p w14:paraId="0DA123B1" w14:textId="229F8DA0" w:rsidR="00C0671A" w:rsidRDefault="00C0671A" w:rsidP="17F751AB">
      <w:pPr>
        <w:rPr>
          <w:rFonts w:ascii="Calibri" w:eastAsia="Calibri" w:hAnsi="Calibri" w:cs="Calibri"/>
          <w:b/>
          <w:spacing w:val="20"/>
        </w:rPr>
      </w:pPr>
    </w:p>
    <w:p w14:paraId="32B6ABBA" w14:textId="013F7619" w:rsidR="464F9B40" w:rsidRDefault="464F9B40" w:rsidP="464F9B40">
      <w:pPr>
        <w:rPr>
          <w:rFonts w:ascii="Calibri" w:eastAsia="Calibri" w:hAnsi="Calibri" w:cs="Calibri"/>
          <w:b/>
          <w:bCs/>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0"/>
        <w:gridCol w:w="3411"/>
        <w:gridCol w:w="1474"/>
        <w:gridCol w:w="3061"/>
      </w:tblGrid>
      <w:tr w:rsidR="562F09F2" w14:paraId="3707B2DC" w14:textId="77777777" w:rsidTr="562F09F2">
        <w:trPr>
          <w:trHeight w:val="720"/>
        </w:trPr>
        <w:tc>
          <w:tcPr>
            <w:tcW w:w="4701" w:type="dxa"/>
            <w:gridSpan w:val="2"/>
            <w:shd w:val="clear" w:color="auto" w:fill="D9D9D9" w:themeFill="background1" w:themeFillShade="D9"/>
          </w:tcPr>
          <w:p w14:paraId="7C235872" w14:textId="77777777" w:rsidR="562F09F2" w:rsidRDefault="562F09F2" w:rsidP="562F09F2">
            <w:pPr>
              <w:rPr>
                <w:rFonts w:ascii="Calibri" w:eastAsia="Calibri" w:hAnsi="Calibri" w:cs="Calibri"/>
                <w:b/>
                <w:bCs/>
              </w:rPr>
            </w:pPr>
            <w:r w:rsidRPr="562F09F2">
              <w:rPr>
                <w:rFonts w:ascii="Calibri" w:eastAsia="Calibri" w:hAnsi="Calibri" w:cs="Calibri"/>
                <w:b/>
                <w:bCs/>
              </w:rPr>
              <w:t>IDENTIFICADOR CASO DE USO:</w:t>
            </w:r>
          </w:p>
          <w:p w14:paraId="5016A1C3" w14:textId="65EAEBF3" w:rsidR="562F09F2" w:rsidRDefault="562F09F2" w:rsidP="562F09F2">
            <w:pPr>
              <w:rPr>
                <w:rFonts w:ascii="Calibri" w:eastAsia="Calibri" w:hAnsi="Calibri" w:cs="Calibri"/>
                <w:b/>
                <w:bCs/>
              </w:rPr>
            </w:pPr>
            <w:bookmarkStart w:id="135" w:name="CU32"/>
            <w:bookmarkStart w:id="136" w:name="CU30"/>
            <w:r w:rsidRPr="562F09F2">
              <w:rPr>
                <w:rFonts w:ascii="Calibri" w:eastAsia="Calibri" w:hAnsi="Calibri" w:cs="Calibri"/>
                <w:b/>
                <w:bCs/>
              </w:rPr>
              <w:t>CU-</w:t>
            </w:r>
            <w:bookmarkEnd w:id="135"/>
            <w:r w:rsidRPr="562F09F2">
              <w:rPr>
                <w:rFonts w:ascii="Calibri" w:eastAsia="Calibri" w:hAnsi="Calibri" w:cs="Calibri"/>
                <w:b/>
                <w:bCs/>
              </w:rPr>
              <w:t>3</w:t>
            </w:r>
            <w:r w:rsidR="00AF015F">
              <w:rPr>
                <w:rFonts w:ascii="Calibri" w:eastAsia="Calibri" w:hAnsi="Calibri" w:cs="Calibri"/>
                <w:b/>
                <w:bCs/>
              </w:rPr>
              <w:t>0</w:t>
            </w:r>
            <w:bookmarkEnd w:id="136"/>
          </w:p>
        </w:tc>
        <w:tc>
          <w:tcPr>
            <w:tcW w:w="4535" w:type="dxa"/>
            <w:gridSpan w:val="2"/>
            <w:shd w:val="clear" w:color="auto" w:fill="D9D9D9" w:themeFill="background1" w:themeFillShade="D9"/>
          </w:tcPr>
          <w:p w14:paraId="211DF18F" w14:textId="77777777" w:rsidR="562F09F2" w:rsidRDefault="562F09F2" w:rsidP="562F09F2">
            <w:pPr>
              <w:rPr>
                <w:rFonts w:ascii="Calibri" w:eastAsia="Calibri" w:hAnsi="Calibri" w:cs="Calibri"/>
                <w:b/>
                <w:bCs/>
              </w:rPr>
            </w:pPr>
            <w:r w:rsidRPr="562F09F2">
              <w:rPr>
                <w:rFonts w:ascii="Calibri" w:eastAsia="Calibri" w:hAnsi="Calibri" w:cs="Calibri"/>
                <w:b/>
                <w:bCs/>
              </w:rPr>
              <w:t>NOMBRE:</w:t>
            </w:r>
          </w:p>
          <w:p w14:paraId="6DED8D7F" w14:textId="5BA845F0" w:rsidR="562F09F2" w:rsidRDefault="0070038A" w:rsidP="562F09F2">
            <w:pPr>
              <w:spacing w:line="259" w:lineRule="auto"/>
              <w:rPr>
                <w:rFonts w:ascii="Calibri" w:eastAsia="Calibri" w:hAnsi="Calibri" w:cs="Calibri"/>
              </w:rPr>
            </w:pPr>
            <w:r w:rsidRPr="562F09F2">
              <w:rPr>
                <w:rFonts w:ascii="Calibri" w:hAnsi="Calibri" w:cs="Calibri"/>
                <w:i/>
                <w:iCs/>
                <w:lang w:val="es-419"/>
              </w:rPr>
              <w:t xml:space="preserve">Generar </w:t>
            </w:r>
            <w:r w:rsidR="748E68D2" w:rsidRPr="00055336">
              <w:rPr>
                <w:rFonts w:ascii="Calibri" w:eastAsia="Calibri" w:hAnsi="Calibri" w:cs="Calibri"/>
                <w:i/>
                <w:lang w:val="es-419"/>
              </w:rPr>
              <w:t>Reporte de inventario</w:t>
            </w:r>
          </w:p>
        </w:tc>
      </w:tr>
      <w:tr w:rsidR="562F09F2" w14:paraId="46726F95" w14:textId="77777777" w:rsidTr="562F09F2">
        <w:tc>
          <w:tcPr>
            <w:tcW w:w="6175" w:type="dxa"/>
            <w:gridSpan w:val="3"/>
          </w:tcPr>
          <w:p w14:paraId="337538F7" w14:textId="77777777" w:rsidR="562F09F2" w:rsidRDefault="562F09F2" w:rsidP="562F09F2">
            <w:pPr>
              <w:rPr>
                <w:rFonts w:ascii="Calibri" w:eastAsia="Calibri" w:hAnsi="Calibri" w:cs="Calibri"/>
                <w:b/>
                <w:bCs/>
              </w:rPr>
            </w:pPr>
            <w:r w:rsidRPr="562F09F2">
              <w:rPr>
                <w:rFonts w:ascii="Calibri" w:eastAsia="Calibri" w:hAnsi="Calibri" w:cs="Calibri"/>
                <w:b/>
                <w:bCs/>
              </w:rPr>
              <w:t>COMPLEJIDAD:</w:t>
            </w:r>
          </w:p>
          <w:p w14:paraId="6806A8EE" w14:textId="77777777" w:rsidR="562F09F2" w:rsidRDefault="562F09F2" w:rsidP="562F09F2">
            <w:pPr>
              <w:jc w:val="both"/>
              <w:rPr>
                <w:rFonts w:ascii="Calibri" w:eastAsia="Calibri" w:hAnsi="Calibri" w:cs="Calibri"/>
                <w:b/>
                <w:bCs/>
              </w:rPr>
            </w:pPr>
            <w:r w:rsidRPr="562F09F2">
              <w:rPr>
                <w:rFonts w:ascii="Calibri" w:eastAsia="Calibri" w:hAnsi="Calibri" w:cs="Calibri"/>
              </w:rPr>
              <w:t xml:space="preserve">[Media] </w:t>
            </w:r>
          </w:p>
        </w:tc>
        <w:tc>
          <w:tcPr>
            <w:tcW w:w="3061" w:type="dxa"/>
          </w:tcPr>
          <w:p w14:paraId="008C909B" w14:textId="77777777" w:rsidR="562F09F2" w:rsidRDefault="562F09F2" w:rsidP="562F09F2">
            <w:pPr>
              <w:rPr>
                <w:rFonts w:ascii="Calibri" w:eastAsia="Calibri" w:hAnsi="Calibri" w:cs="Calibri"/>
                <w:b/>
                <w:bCs/>
              </w:rPr>
            </w:pPr>
            <w:r w:rsidRPr="562F09F2">
              <w:rPr>
                <w:rFonts w:ascii="Calibri" w:eastAsia="Calibri" w:hAnsi="Calibri" w:cs="Calibri"/>
                <w:b/>
                <w:bCs/>
              </w:rPr>
              <w:t>PRIORIDAD:</w:t>
            </w:r>
          </w:p>
          <w:p w14:paraId="05CBB225" w14:textId="77777777" w:rsidR="562F09F2" w:rsidRDefault="562F09F2" w:rsidP="562F09F2">
            <w:pPr>
              <w:rPr>
                <w:rFonts w:ascii="Calibri" w:eastAsia="Calibri" w:hAnsi="Calibri" w:cs="Calibri"/>
                <w:b/>
                <w:bCs/>
              </w:rPr>
            </w:pPr>
            <w:r w:rsidRPr="562F09F2">
              <w:rPr>
                <w:rFonts w:ascii="Calibri" w:eastAsia="Calibri" w:hAnsi="Calibri" w:cs="Calibri"/>
              </w:rPr>
              <w:t xml:space="preserve"> [Alta]</w:t>
            </w:r>
          </w:p>
        </w:tc>
      </w:tr>
      <w:tr w:rsidR="562F09F2" w14:paraId="7EB5739E" w14:textId="77777777" w:rsidTr="562F09F2">
        <w:tc>
          <w:tcPr>
            <w:tcW w:w="9236" w:type="dxa"/>
            <w:gridSpan w:val="4"/>
          </w:tcPr>
          <w:p w14:paraId="09DAE3F6" w14:textId="77777777" w:rsidR="562F09F2" w:rsidRDefault="562F09F2" w:rsidP="562F09F2">
            <w:pPr>
              <w:rPr>
                <w:rFonts w:ascii="Calibri" w:eastAsia="Calibri" w:hAnsi="Calibri" w:cs="Calibri"/>
                <w:b/>
                <w:bCs/>
              </w:rPr>
            </w:pPr>
            <w:r w:rsidRPr="562F09F2">
              <w:rPr>
                <w:rFonts w:ascii="Calibri" w:eastAsia="Calibri" w:hAnsi="Calibri" w:cs="Calibri"/>
                <w:b/>
                <w:bCs/>
              </w:rPr>
              <w:t>REQUERIMIENTO FUNCIONAL ASOCIADO:</w:t>
            </w:r>
          </w:p>
          <w:p w14:paraId="3B22EE8B" w14:textId="77D54238" w:rsidR="562F09F2" w:rsidRDefault="002D57E2" w:rsidP="00C27F89">
            <w:pPr>
              <w:rPr>
                <w:rFonts w:ascii="Calibri" w:eastAsia="Calibri" w:hAnsi="Calibri" w:cs="Calibri"/>
                <w:i/>
              </w:rPr>
            </w:pPr>
            <w:r w:rsidRPr="00C27F89">
              <w:rPr>
                <w:rFonts w:ascii="Calibri" w:eastAsia="Calibri" w:hAnsi="Calibri" w:cs="Calibri"/>
                <w:i/>
                <w:iCs/>
              </w:rPr>
              <w:fldChar w:fldCharType="begin"/>
            </w:r>
            <w:r w:rsidRPr="00C27F89">
              <w:rPr>
                <w:rFonts w:ascii="Calibri" w:eastAsia="Calibri" w:hAnsi="Calibri" w:cs="Calibri"/>
                <w:i/>
                <w:iCs/>
              </w:rPr>
              <w:instrText xml:space="preserve"> REF RF31 \h </w:instrText>
            </w:r>
            <w:r w:rsidR="00C27F89" w:rsidRPr="00C27F89">
              <w:rPr>
                <w:rFonts w:ascii="Calibri" w:eastAsia="Calibri" w:hAnsi="Calibri" w:cs="Calibri"/>
                <w:i/>
                <w:iCs/>
              </w:rPr>
              <w:instrText xml:space="preserve"> \* MERGEFORMAT </w:instrText>
            </w:r>
            <w:r w:rsidRPr="00C27F89">
              <w:rPr>
                <w:rFonts w:ascii="Calibri" w:eastAsia="Calibri" w:hAnsi="Calibri" w:cs="Calibri"/>
                <w:i/>
                <w:iCs/>
              </w:rPr>
            </w:r>
            <w:r w:rsidRPr="00C27F89">
              <w:rPr>
                <w:rFonts w:ascii="Calibri" w:eastAsia="Calibri" w:hAnsi="Calibri" w:cs="Calibri"/>
                <w:i/>
                <w:iCs/>
              </w:rPr>
              <w:fldChar w:fldCharType="separate"/>
            </w:r>
            <w:r w:rsidRPr="00C27F89">
              <w:rPr>
                <w:rFonts w:ascii="Calibri" w:hAnsi="Calibri" w:cs="Calibri"/>
                <w:i/>
                <w:iCs/>
                <w:lang w:val="es-419"/>
              </w:rPr>
              <w:t>RF-31</w:t>
            </w:r>
            <w:r w:rsidRPr="00C27F89">
              <w:rPr>
                <w:rFonts w:ascii="Calibri" w:eastAsia="Calibri" w:hAnsi="Calibri" w:cs="Calibri"/>
                <w:i/>
                <w:iCs/>
              </w:rPr>
              <w:fldChar w:fldCharType="end"/>
            </w:r>
            <w:r w:rsidR="33394CCF" w:rsidRPr="00C27F89">
              <w:rPr>
                <w:rFonts w:ascii="Calibri" w:eastAsia="Calibri" w:hAnsi="Calibri" w:cs="Calibri"/>
                <w:i/>
                <w:iCs/>
              </w:rPr>
              <w:t>:</w:t>
            </w:r>
            <w:r w:rsidR="33394CCF" w:rsidRPr="33394CCF">
              <w:rPr>
                <w:rFonts w:ascii="Calibri" w:eastAsia="Calibri" w:hAnsi="Calibri" w:cs="Calibri"/>
                <w:i/>
                <w:iCs/>
              </w:rPr>
              <w:t xml:space="preserve"> </w:t>
            </w:r>
            <w:r w:rsidR="00953C24" w:rsidRPr="562F09F2">
              <w:rPr>
                <w:rFonts w:ascii="Calibri" w:hAnsi="Calibri" w:cs="Calibri"/>
                <w:i/>
                <w:iCs/>
                <w:lang w:val="es-419"/>
              </w:rPr>
              <w:t xml:space="preserve">Generar </w:t>
            </w:r>
            <w:r w:rsidR="6122E2C8" w:rsidRPr="00055336">
              <w:rPr>
                <w:rFonts w:ascii="Calibri" w:eastAsia="Calibri" w:hAnsi="Calibri" w:cs="Calibri"/>
                <w:i/>
                <w:lang w:val="es-419"/>
              </w:rPr>
              <w:t>Reporte de inventario</w:t>
            </w:r>
          </w:p>
        </w:tc>
      </w:tr>
      <w:tr w:rsidR="562F09F2" w14:paraId="7EB74A1D" w14:textId="77777777" w:rsidTr="562F09F2">
        <w:tc>
          <w:tcPr>
            <w:tcW w:w="9236" w:type="dxa"/>
            <w:gridSpan w:val="4"/>
          </w:tcPr>
          <w:p w14:paraId="0E470526" w14:textId="77777777" w:rsidR="562F09F2" w:rsidRDefault="562F09F2" w:rsidP="562F09F2">
            <w:pPr>
              <w:rPr>
                <w:rFonts w:ascii="Calibri" w:eastAsia="Calibri" w:hAnsi="Calibri" w:cs="Calibri"/>
                <w:b/>
                <w:bCs/>
              </w:rPr>
            </w:pPr>
            <w:r w:rsidRPr="562F09F2">
              <w:rPr>
                <w:rFonts w:ascii="Calibri" w:eastAsia="Calibri" w:hAnsi="Calibri" w:cs="Calibri"/>
                <w:b/>
                <w:bCs/>
              </w:rPr>
              <w:t>ACTORES:</w:t>
            </w:r>
          </w:p>
          <w:p w14:paraId="314C3BD0" w14:textId="7AEF36F0" w:rsidR="562F09F2" w:rsidRDefault="002D57E2" w:rsidP="00C27F89">
            <w:pPr>
              <w:rPr>
                <w:rFonts w:ascii="Calibri" w:eastAsia="Calibri" w:hAnsi="Calibri" w:cs="Calibri"/>
                <w:i/>
              </w:rPr>
            </w:pPr>
            <w:r w:rsidRPr="00C27F89">
              <w:rPr>
                <w:rFonts w:ascii="Calibri" w:eastAsia="Calibri" w:hAnsi="Calibri" w:cs="Calibri"/>
                <w:i/>
                <w:iCs/>
              </w:rPr>
              <w:fldChar w:fldCharType="begin"/>
            </w:r>
            <w:r w:rsidRPr="00C27F89">
              <w:rPr>
                <w:rFonts w:ascii="Calibri" w:eastAsia="Calibri" w:hAnsi="Calibri" w:cs="Calibri"/>
                <w:i/>
                <w:iCs/>
              </w:rPr>
              <w:instrText xml:space="preserve"> REF ACT04 \h </w:instrText>
            </w:r>
            <w:r w:rsidR="00C27F89" w:rsidRPr="00C27F89">
              <w:rPr>
                <w:rFonts w:ascii="Calibri" w:eastAsia="Calibri" w:hAnsi="Calibri" w:cs="Calibri"/>
                <w:i/>
                <w:iCs/>
              </w:rPr>
              <w:instrText xml:space="preserve"> \* MERGEFORMAT </w:instrText>
            </w:r>
            <w:r w:rsidRPr="00C27F89">
              <w:rPr>
                <w:rFonts w:ascii="Calibri" w:eastAsia="Calibri" w:hAnsi="Calibri" w:cs="Calibri"/>
                <w:i/>
                <w:iCs/>
              </w:rPr>
            </w:r>
            <w:r w:rsidRPr="00C27F89">
              <w:rPr>
                <w:rFonts w:ascii="Calibri" w:eastAsia="Calibri" w:hAnsi="Calibri" w:cs="Calibri"/>
                <w:i/>
                <w:iCs/>
              </w:rPr>
              <w:fldChar w:fldCharType="separate"/>
            </w:r>
            <w:r w:rsidRPr="00C27F89">
              <w:rPr>
                <w:rFonts w:ascii="Calibri" w:hAnsi="Calibri" w:cs="Calibri"/>
                <w:i/>
                <w:lang w:val="es-419"/>
              </w:rPr>
              <w:t>ACT-04</w:t>
            </w:r>
            <w:r w:rsidRPr="00C27F89">
              <w:rPr>
                <w:rFonts w:ascii="Calibri" w:eastAsia="Calibri" w:hAnsi="Calibri" w:cs="Calibri"/>
                <w:i/>
                <w:iCs/>
              </w:rPr>
              <w:fldChar w:fldCharType="end"/>
            </w:r>
            <w:r w:rsidR="562F09F2" w:rsidRPr="00C27F89">
              <w:rPr>
                <w:rFonts w:ascii="Calibri" w:eastAsia="Calibri" w:hAnsi="Calibri" w:cs="Calibri"/>
                <w:i/>
                <w:iCs/>
              </w:rPr>
              <w:t>: Gerente</w:t>
            </w:r>
          </w:p>
        </w:tc>
      </w:tr>
      <w:tr w:rsidR="562F09F2" w14:paraId="5C168638" w14:textId="77777777" w:rsidTr="562F09F2">
        <w:tc>
          <w:tcPr>
            <w:tcW w:w="9236" w:type="dxa"/>
            <w:gridSpan w:val="4"/>
          </w:tcPr>
          <w:p w14:paraId="70A97DC8" w14:textId="77777777" w:rsidR="00AA3528" w:rsidRDefault="562F09F2" w:rsidP="66B95BF1">
            <w:pPr>
              <w:spacing w:line="240" w:lineRule="atLeast"/>
              <w:rPr>
                <w:rFonts w:ascii="Calibri" w:eastAsia="Calibri" w:hAnsi="Calibri" w:cs="Calibri"/>
                <w:b/>
                <w:bCs/>
              </w:rPr>
            </w:pPr>
            <w:r w:rsidRPr="562F09F2">
              <w:rPr>
                <w:rFonts w:ascii="Calibri" w:eastAsia="Calibri" w:hAnsi="Calibri" w:cs="Calibri"/>
                <w:b/>
                <w:bCs/>
              </w:rPr>
              <w:t>CASOS DE USO ASOCIADOS:</w:t>
            </w:r>
          </w:p>
          <w:p w14:paraId="4F471FF1" w14:textId="2356D89B" w:rsidR="562F09F2" w:rsidRDefault="303B23FB" w:rsidP="66B95BF1">
            <w:pPr>
              <w:spacing w:line="240" w:lineRule="atLeast"/>
              <w:rPr>
                <w:rFonts w:ascii="Calibri" w:eastAsia="Calibri" w:hAnsi="Calibri" w:cs="Calibri"/>
                <w:i/>
              </w:rPr>
            </w:pPr>
            <w:r w:rsidRPr="66B95BF1">
              <w:rPr>
                <w:rFonts w:ascii="Calibri" w:eastAsia="Calibri" w:hAnsi="Calibri" w:cs="Calibri"/>
                <w:i/>
                <w:iCs/>
              </w:rPr>
              <w:t>N/A</w:t>
            </w:r>
          </w:p>
        </w:tc>
      </w:tr>
      <w:tr w:rsidR="562F09F2" w14:paraId="3FD9BC2B" w14:textId="77777777" w:rsidTr="562F09F2">
        <w:tc>
          <w:tcPr>
            <w:tcW w:w="9236" w:type="dxa"/>
            <w:gridSpan w:val="4"/>
          </w:tcPr>
          <w:p w14:paraId="68921DB7" w14:textId="77777777" w:rsidR="562F09F2" w:rsidRDefault="562F09F2" w:rsidP="562F09F2">
            <w:pPr>
              <w:rPr>
                <w:rFonts w:ascii="Calibri" w:eastAsia="Calibri" w:hAnsi="Calibri" w:cs="Calibri"/>
                <w:lang w:eastAsia="es-ES"/>
              </w:rPr>
            </w:pPr>
            <w:r w:rsidRPr="562F09F2">
              <w:rPr>
                <w:rFonts w:ascii="Calibri" w:eastAsia="Calibri" w:hAnsi="Calibri" w:cs="Calibri"/>
                <w:b/>
                <w:bCs/>
              </w:rPr>
              <w:t>DESCRIPCIÓN:</w:t>
            </w:r>
          </w:p>
          <w:p w14:paraId="23546DCA" w14:textId="65D52314" w:rsidR="562F09F2" w:rsidRDefault="6DE39FD3" w:rsidP="562F09F2">
            <w:pPr>
              <w:rPr>
                <w:rFonts w:ascii="Calibri" w:eastAsia="Calibri" w:hAnsi="Calibri" w:cs="Calibri"/>
                <w:i/>
                <w:iCs/>
              </w:rPr>
            </w:pPr>
            <w:r w:rsidRPr="620E55C4">
              <w:rPr>
                <w:rFonts w:ascii="Calibri" w:eastAsia="Calibri" w:hAnsi="Calibri" w:cs="Calibri"/>
                <w:i/>
                <w:iCs/>
              </w:rPr>
              <w:t xml:space="preserve">El gerente </w:t>
            </w:r>
            <w:r w:rsidR="0EDD4865" w:rsidRPr="39FDA457">
              <w:rPr>
                <w:rFonts w:ascii="Calibri" w:eastAsia="Calibri" w:hAnsi="Calibri" w:cs="Calibri"/>
                <w:i/>
                <w:iCs/>
              </w:rPr>
              <w:t>generará</w:t>
            </w:r>
            <w:r w:rsidRPr="620E55C4">
              <w:rPr>
                <w:rFonts w:ascii="Calibri" w:eastAsia="Calibri" w:hAnsi="Calibri" w:cs="Calibri"/>
                <w:i/>
                <w:iCs/>
              </w:rPr>
              <w:t xml:space="preserve"> mediante el sistema</w:t>
            </w:r>
            <w:r w:rsidR="0EDD4865" w:rsidRPr="39FDA457">
              <w:rPr>
                <w:rFonts w:ascii="Calibri" w:eastAsia="Calibri" w:hAnsi="Calibri" w:cs="Calibri"/>
                <w:i/>
                <w:iCs/>
              </w:rPr>
              <w:t xml:space="preserve"> un reporte de </w:t>
            </w:r>
            <w:r w:rsidR="59F9C0F5" w:rsidRPr="0380406D">
              <w:rPr>
                <w:rFonts w:ascii="Calibri" w:eastAsia="Calibri" w:hAnsi="Calibri" w:cs="Calibri"/>
                <w:i/>
                <w:iCs/>
              </w:rPr>
              <w:t>los inventarios</w:t>
            </w:r>
            <w:r w:rsidR="59F9C0F5" w:rsidRPr="11847B1D">
              <w:rPr>
                <w:rFonts w:ascii="Calibri" w:eastAsia="Calibri" w:hAnsi="Calibri" w:cs="Calibri"/>
                <w:i/>
                <w:iCs/>
              </w:rPr>
              <w:t xml:space="preserve"> de cada mes, de esta </w:t>
            </w:r>
            <w:r w:rsidR="59F9C0F5" w:rsidRPr="0380406D">
              <w:rPr>
                <w:rFonts w:ascii="Calibri" w:eastAsia="Calibri" w:hAnsi="Calibri" w:cs="Calibri"/>
                <w:i/>
                <w:iCs/>
              </w:rPr>
              <w:t>manera</w:t>
            </w:r>
            <w:r w:rsidR="59F9C0F5" w:rsidRPr="11847B1D">
              <w:rPr>
                <w:rFonts w:ascii="Calibri" w:eastAsia="Calibri" w:hAnsi="Calibri" w:cs="Calibri"/>
                <w:i/>
                <w:iCs/>
              </w:rPr>
              <w:t xml:space="preserve"> se da a conocer el stock </w:t>
            </w:r>
            <w:r w:rsidR="59F9C0F5" w:rsidRPr="0380406D">
              <w:rPr>
                <w:rFonts w:ascii="Calibri" w:eastAsia="Calibri" w:hAnsi="Calibri" w:cs="Calibri"/>
                <w:i/>
                <w:iCs/>
              </w:rPr>
              <w:t>de cada mes.</w:t>
            </w:r>
          </w:p>
        </w:tc>
      </w:tr>
      <w:tr w:rsidR="562F09F2" w14:paraId="125C567B" w14:textId="77777777" w:rsidTr="562F09F2">
        <w:tc>
          <w:tcPr>
            <w:tcW w:w="9236" w:type="dxa"/>
            <w:gridSpan w:val="4"/>
            <w:tcBorders>
              <w:bottom w:val="single" w:sz="4" w:space="0" w:color="auto"/>
            </w:tcBorders>
          </w:tcPr>
          <w:p w14:paraId="633461F3" w14:textId="0DE6FA4B" w:rsidR="562F09F2" w:rsidRDefault="562F09F2" w:rsidP="562F09F2">
            <w:pPr>
              <w:rPr>
                <w:rFonts w:ascii="Calibri" w:eastAsia="Calibri" w:hAnsi="Calibri" w:cs="Calibri"/>
                <w:b/>
                <w:bCs/>
              </w:rPr>
            </w:pPr>
            <w:r w:rsidRPr="562F09F2">
              <w:rPr>
                <w:rFonts w:ascii="Calibri" w:eastAsia="Calibri" w:hAnsi="Calibri" w:cs="Calibri"/>
                <w:b/>
                <w:bCs/>
              </w:rPr>
              <w:t xml:space="preserve">NOTAS: </w:t>
            </w:r>
          </w:p>
          <w:p w14:paraId="1DFBFF92" w14:textId="0094BBB1" w:rsidR="562F09F2" w:rsidRDefault="44268237" w:rsidP="00D01BB1">
            <w:pPr>
              <w:pStyle w:val="Prrafodelista"/>
              <w:numPr>
                <w:ilvl w:val="0"/>
                <w:numId w:val="148"/>
              </w:numPr>
              <w:spacing w:line="259" w:lineRule="auto"/>
              <w:jc w:val="both"/>
              <w:rPr>
                <w:rFonts w:ascii="Calibri" w:eastAsia="Calibri" w:hAnsi="Calibri" w:cs="Calibri"/>
                <w:i/>
                <w:iCs/>
                <w:color w:val="000000" w:themeColor="text1"/>
              </w:rPr>
            </w:pPr>
            <w:r w:rsidRPr="2F87FDAD">
              <w:rPr>
                <w:rFonts w:ascii="Calibri" w:eastAsia="Calibri" w:hAnsi="Calibri" w:cs="Calibri"/>
                <w:i/>
                <w:iCs/>
                <w:color w:val="000000" w:themeColor="text1"/>
                <w:lang w:val="es-419"/>
              </w:rPr>
              <w:t>Que se haya actualizado el inventario con anterioridad</w:t>
            </w:r>
          </w:p>
          <w:p w14:paraId="4C7484E0" w14:textId="0FB17A40" w:rsidR="562F09F2" w:rsidRDefault="44268237" w:rsidP="00D01BB1">
            <w:pPr>
              <w:pStyle w:val="Prrafodelista"/>
              <w:numPr>
                <w:ilvl w:val="0"/>
                <w:numId w:val="148"/>
              </w:numPr>
              <w:spacing w:line="259" w:lineRule="auto"/>
              <w:jc w:val="both"/>
              <w:rPr>
                <w:rFonts w:ascii="Calibri" w:eastAsia="Calibri" w:hAnsi="Calibri" w:cs="Calibri"/>
                <w:i/>
                <w:iCs/>
                <w:color w:val="000000" w:themeColor="text1"/>
              </w:rPr>
            </w:pPr>
            <w:r w:rsidRPr="2F87FDAD">
              <w:rPr>
                <w:rFonts w:ascii="Calibri" w:eastAsia="Calibri" w:hAnsi="Calibri" w:cs="Calibri"/>
                <w:i/>
                <w:iCs/>
                <w:color w:val="000000" w:themeColor="text1"/>
                <w:lang w:val="es-419"/>
              </w:rPr>
              <w:t>En el reporte se deben incluir los siguientes datos:</w:t>
            </w:r>
          </w:p>
          <w:p w14:paraId="1C85DB55" w14:textId="355DB33C" w:rsidR="562F09F2" w:rsidRDefault="44268237" w:rsidP="00D01BB1">
            <w:pPr>
              <w:pStyle w:val="Prrafodelista"/>
              <w:numPr>
                <w:ilvl w:val="1"/>
                <w:numId w:val="148"/>
              </w:numPr>
              <w:spacing w:line="259" w:lineRule="auto"/>
              <w:jc w:val="both"/>
              <w:rPr>
                <w:rFonts w:ascii="Calibri" w:eastAsia="Calibri" w:hAnsi="Calibri" w:cs="Calibri"/>
                <w:i/>
                <w:iCs/>
                <w:color w:val="000000" w:themeColor="text1"/>
              </w:rPr>
            </w:pPr>
            <w:r w:rsidRPr="2F87FDAD">
              <w:rPr>
                <w:rFonts w:ascii="Calibri" w:eastAsia="Calibri" w:hAnsi="Calibri" w:cs="Calibri"/>
                <w:i/>
                <w:iCs/>
                <w:color w:val="000000" w:themeColor="text1"/>
                <w:lang w:val="es-419"/>
              </w:rPr>
              <w:t>Nombre de la autoparte</w:t>
            </w:r>
          </w:p>
          <w:p w14:paraId="1D829319" w14:textId="3DE71EA5" w:rsidR="562F09F2" w:rsidRDefault="44268237" w:rsidP="00D01BB1">
            <w:pPr>
              <w:pStyle w:val="Prrafodelista"/>
              <w:numPr>
                <w:ilvl w:val="1"/>
                <w:numId w:val="148"/>
              </w:numPr>
              <w:spacing w:line="259" w:lineRule="auto"/>
              <w:jc w:val="both"/>
              <w:rPr>
                <w:rFonts w:ascii="Calibri" w:eastAsia="Calibri" w:hAnsi="Calibri" w:cs="Calibri"/>
                <w:i/>
                <w:iCs/>
                <w:color w:val="000000" w:themeColor="text1"/>
              </w:rPr>
            </w:pPr>
            <w:r w:rsidRPr="2F87FDAD">
              <w:rPr>
                <w:rFonts w:ascii="Calibri" w:eastAsia="Calibri" w:hAnsi="Calibri" w:cs="Calibri"/>
                <w:i/>
                <w:iCs/>
                <w:color w:val="000000" w:themeColor="text1"/>
                <w:lang w:val="es-419"/>
              </w:rPr>
              <w:t>Código de la autoparte</w:t>
            </w:r>
          </w:p>
          <w:p w14:paraId="46714009" w14:textId="721CC471" w:rsidR="562F09F2" w:rsidRDefault="44268237" w:rsidP="00D01BB1">
            <w:pPr>
              <w:pStyle w:val="Prrafodelista"/>
              <w:numPr>
                <w:ilvl w:val="1"/>
                <w:numId w:val="148"/>
              </w:numPr>
              <w:spacing w:line="259" w:lineRule="auto"/>
              <w:jc w:val="both"/>
              <w:rPr>
                <w:rFonts w:ascii="Calibri" w:eastAsia="Calibri" w:hAnsi="Calibri" w:cs="Calibri"/>
                <w:i/>
                <w:iCs/>
                <w:color w:val="000000" w:themeColor="text1"/>
              </w:rPr>
            </w:pPr>
            <w:r w:rsidRPr="2F87FDAD">
              <w:rPr>
                <w:rFonts w:ascii="Calibri" w:eastAsia="Calibri" w:hAnsi="Calibri" w:cs="Calibri"/>
                <w:i/>
                <w:iCs/>
                <w:color w:val="000000" w:themeColor="text1"/>
                <w:lang w:val="es-419"/>
              </w:rPr>
              <w:t>Marca de la autoparte</w:t>
            </w:r>
          </w:p>
          <w:p w14:paraId="343FE89B" w14:textId="21AF2C58" w:rsidR="562F09F2" w:rsidRDefault="44268237" w:rsidP="00D01BB1">
            <w:pPr>
              <w:pStyle w:val="Prrafodelista"/>
              <w:numPr>
                <w:ilvl w:val="1"/>
                <w:numId w:val="148"/>
              </w:numPr>
              <w:spacing w:line="259" w:lineRule="auto"/>
              <w:jc w:val="both"/>
              <w:rPr>
                <w:rFonts w:ascii="Calibri" w:eastAsia="Calibri" w:hAnsi="Calibri" w:cs="Calibri"/>
                <w:i/>
                <w:iCs/>
                <w:color w:val="000000" w:themeColor="text1"/>
              </w:rPr>
            </w:pPr>
            <w:r w:rsidRPr="2F87FDAD">
              <w:rPr>
                <w:rFonts w:ascii="Calibri" w:eastAsia="Calibri" w:hAnsi="Calibri" w:cs="Calibri"/>
                <w:i/>
                <w:iCs/>
                <w:color w:val="000000" w:themeColor="text1"/>
                <w:lang w:val="es-419"/>
              </w:rPr>
              <w:t>Modelo de la autoparte</w:t>
            </w:r>
          </w:p>
          <w:p w14:paraId="6C46F6DD" w14:textId="21D0BF05" w:rsidR="562F09F2" w:rsidRDefault="44268237" w:rsidP="00D01BB1">
            <w:pPr>
              <w:pStyle w:val="Prrafodelista"/>
              <w:numPr>
                <w:ilvl w:val="1"/>
                <w:numId w:val="148"/>
              </w:numPr>
              <w:spacing w:line="259" w:lineRule="auto"/>
              <w:jc w:val="both"/>
              <w:rPr>
                <w:rFonts w:ascii="Calibri" w:eastAsia="Calibri" w:hAnsi="Calibri" w:cs="Calibri"/>
                <w:i/>
                <w:color w:val="000000" w:themeColor="text1"/>
              </w:rPr>
            </w:pPr>
            <w:r w:rsidRPr="2F87FDAD">
              <w:rPr>
                <w:rFonts w:ascii="Calibri" w:eastAsia="Calibri" w:hAnsi="Calibri" w:cs="Calibri"/>
                <w:i/>
                <w:iCs/>
                <w:color w:val="000000" w:themeColor="text1"/>
                <w:lang w:val="es-419"/>
              </w:rPr>
              <w:t>El stock</w:t>
            </w:r>
          </w:p>
        </w:tc>
      </w:tr>
      <w:tr w:rsidR="562F09F2" w14:paraId="5D04B9D3" w14:textId="77777777" w:rsidTr="562F09F2">
        <w:tc>
          <w:tcPr>
            <w:tcW w:w="9236" w:type="dxa"/>
            <w:gridSpan w:val="4"/>
            <w:tcBorders>
              <w:bottom w:val="single" w:sz="4" w:space="0" w:color="auto"/>
            </w:tcBorders>
          </w:tcPr>
          <w:p w14:paraId="4480A554" w14:textId="7612C06E" w:rsidR="562F09F2" w:rsidRDefault="562F09F2" w:rsidP="562F09F2">
            <w:pPr>
              <w:rPr>
                <w:rFonts w:ascii="Calibri" w:eastAsia="Calibri" w:hAnsi="Calibri" w:cs="Calibri"/>
                <w:i/>
                <w:iCs/>
              </w:rPr>
            </w:pPr>
            <w:r w:rsidRPr="562F09F2">
              <w:rPr>
                <w:rFonts w:ascii="Calibri" w:eastAsia="Calibri" w:hAnsi="Calibri" w:cs="Calibri"/>
                <w:b/>
                <w:bCs/>
              </w:rPr>
              <w:t>CRITERIOS DE ACEPTACIÓN:</w:t>
            </w:r>
          </w:p>
          <w:p w14:paraId="36A7CA03" w14:textId="3162C2B2" w:rsidR="562F09F2" w:rsidRDefault="05145FA7" w:rsidP="562F09F2">
            <w:pPr>
              <w:rPr>
                <w:rFonts w:ascii="Calibri" w:eastAsia="Calibri" w:hAnsi="Calibri" w:cs="Calibri"/>
              </w:rPr>
            </w:pPr>
            <w:r w:rsidRPr="42999486">
              <w:rPr>
                <w:rFonts w:ascii="Calibri" w:eastAsia="Calibri" w:hAnsi="Calibri" w:cs="Calibri"/>
              </w:rPr>
              <w:t xml:space="preserve">El reporte se generará </w:t>
            </w:r>
            <w:r w:rsidRPr="4A579020">
              <w:rPr>
                <w:rFonts w:ascii="Calibri" w:eastAsia="Calibri" w:hAnsi="Calibri" w:cs="Calibri"/>
              </w:rPr>
              <w:t>aún</w:t>
            </w:r>
            <w:r w:rsidRPr="42999486">
              <w:rPr>
                <w:rFonts w:ascii="Calibri" w:eastAsia="Calibri" w:hAnsi="Calibri" w:cs="Calibri"/>
              </w:rPr>
              <w:t xml:space="preserve"> si</w:t>
            </w:r>
            <w:r w:rsidRPr="4A579020">
              <w:rPr>
                <w:rFonts w:ascii="Calibri" w:eastAsia="Calibri" w:hAnsi="Calibri" w:cs="Calibri"/>
              </w:rPr>
              <w:t xml:space="preserve"> mucho o poco stock.</w:t>
            </w:r>
          </w:p>
        </w:tc>
      </w:tr>
      <w:tr w:rsidR="562F09F2" w14:paraId="044E629E" w14:textId="77777777" w:rsidTr="562F09F2">
        <w:trPr>
          <w:trHeight w:val="345"/>
        </w:trPr>
        <w:tc>
          <w:tcPr>
            <w:tcW w:w="9236" w:type="dxa"/>
            <w:gridSpan w:val="4"/>
            <w:tcBorders>
              <w:bottom w:val="single" w:sz="4" w:space="0" w:color="auto"/>
            </w:tcBorders>
            <w:shd w:val="clear" w:color="auto" w:fill="D9D9D9" w:themeFill="background1" w:themeFillShade="D9"/>
          </w:tcPr>
          <w:p w14:paraId="6BDE52A4" w14:textId="027C1CC7" w:rsidR="562F09F2" w:rsidRDefault="562F09F2" w:rsidP="562F09F2">
            <w:pPr>
              <w:rPr>
                <w:rFonts w:ascii="Calibri" w:eastAsia="Calibri" w:hAnsi="Calibri" w:cs="Calibri"/>
                <w:b/>
                <w:bCs/>
              </w:rPr>
            </w:pPr>
            <w:r w:rsidRPr="562F09F2">
              <w:rPr>
                <w:rFonts w:ascii="Calibri" w:eastAsia="Calibri" w:hAnsi="Calibri" w:cs="Calibri"/>
                <w:b/>
                <w:bCs/>
              </w:rPr>
              <w:t>ESCENARIOS:</w:t>
            </w:r>
          </w:p>
        </w:tc>
      </w:tr>
      <w:tr w:rsidR="562F09F2" w14:paraId="6767E0A5" w14:textId="77777777" w:rsidTr="562F09F2">
        <w:trPr>
          <w:trHeight w:val="1674"/>
        </w:trPr>
        <w:tc>
          <w:tcPr>
            <w:tcW w:w="1290" w:type="dxa"/>
            <w:tcBorders>
              <w:bottom w:val="single" w:sz="4" w:space="0" w:color="auto"/>
            </w:tcBorders>
          </w:tcPr>
          <w:p w14:paraId="3C5F787B" w14:textId="311D2977" w:rsidR="562F09F2" w:rsidRDefault="562F09F2" w:rsidP="00214B75">
            <w:pPr>
              <w:jc w:val="center"/>
              <w:rPr>
                <w:rFonts w:ascii="Calibri" w:eastAsia="Calibri" w:hAnsi="Calibri" w:cs="Calibri"/>
                <w:lang w:eastAsia="es-ES"/>
              </w:rPr>
            </w:pPr>
            <w:r w:rsidRPr="562F09F2">
              <w:rPr>
                <w:rFonts w:ascii="Calibri" w:eastAsia="Calibri" w:hAnsi="Calibri" w:cs="Calibri"/>
              </w:rPr>
              <w:t>ES-</w:t>
            </w:r>
            <w:r w:rsidRPr="6FC77362">
              <w:rPr>
                <w:rFonts w:ascii="Calibri" w:eastAsia="Calibri" w:hAnsi="Calibri" w:cs="Calibri"/>
              </w:rPr>
              <w:t>3</w:t>
            </w:r>
            <w:r w:rsidR="00E20FF8">
              <w:rPr>
                <w:rFonts w:ascii="Calibri" w:eastAsia="Calibri" w:hAnsi="Calibri" w:cs="Calibri"/>
              </w:rPr>
              <w:t>0</w:t>
            </w:r>
            <w:r w:rsidRPr="562F09F2">
              <w:rPr>
                <w:rFonts w:ascii="Calibri" w:eastAsia="Calibri" w:hAnsi="Calibri" w:cs="Calibri"/>
              </w:rPr>
              <w:t>.1</w:t>
            </w:r>
          </w:p>
        </w:tc>
        <w:tc>
          <w:tcPr>
            <w:tcW w:w="7946" w:type="dxa"/>
            <w:gridSpan w:val="3"/>
            <w:tcBorders>
              <w:bottom w:val="single" w:sz="4" w:space="0" w:color="auto"/>
            </w:tcBorders>
          </w:tcPr>
          <w:p w14:paraId="48650655" w14:textId="31D177DB" w:rsidR="309E4538" w:rsidRDefault="562F09F2" w:rsidP="00E43122">
            <w:pPr>
              <w:rPr>
                <w:rFonts w:ascii="Calibri" w:eastAsia="Calibri" w:hAnsi="Calibri" w:cs="Calibri"/>
                <w:b/>
                <w:bCs/>
              </w:rPr>
            </w:pPr>
            <w:r w:rsidRPr="562F09F2">
              <w:rPr>
                <w:rFonts w:ascii="Calibri" w:eastAsia="Calibri" w:hAnsi="Calibri" w:cs="Calibri"/>
                <w:b/>
                <w:bCs/>
              </w:rPr>
              <w:t xml:space="preserve">DESCRIPCIÓN: </w:t>
            </w:r>
            <w:r w:rsidR="3EF7E728" w:rsidRPr="44B6DE16">
              <w:rPr>
                <w:rFonts w:ascii="Calibri" w:eastAsia="Calibri" w:hAnsi="Calibri" w:cs="Calibri"/>
                <w:b/>
                <w:bCs/>
              </w:rPr>
              <w:t xml:space="preserve">El Gerente genera el reporte de </w:t>
            </w:r>
            <w:r w:rsidR="3EF7E728" w:rsidRPr="53B8C17D">
              <w:rPr>
                <w:rFonts w:ascii="Calibri" w:eastAsia="Calibri" w:hAnsi="Calibri" w:cs="Calibri"/>
                <w:b/>
                <w:bCs/>
              </w:rPr>
              <w:t xml:space="preserve">inventario </w:t>
            </w:r>
            <w:r w:rsidR="0070038A">
              <w:rPr>
                <w:rFonts w:ascii="Calibri" w:eastAsia="Calibri" w:hAnsi="Calibri" w:cs="Calibri"/>
                <w:b/>
                <w:bCs/>
              </w:rPr>
              <w:t xml:space="preserve">de forma </w:t>
            </w:r>
            <w:r w:rsidR="00E43122" w:rsidRPr="00E43122">
              <w:rPr>
                <w:rFonts w:ascii="Calibri" w:eastAsia="Calibri" w:hAnsi="Calibri" w:cs="Calibri"/>
                <w:b/>
                <w:bCs/>
              </w:rPr>
              <w:t>exitosa</w:t>
            </w:r>
          </w:p>
          <w:p w14:paraId="61D97034" w14:textId="3CD90FC9" w:rsidR="562F09F2" w:rsidRDefault="562F09F2" w:rsidP="562F09F2">
            <w:pPr>
              <w:rPr>
                <w:rFonts w:ascii="Calibri" w:eastAsia="Calibri" w:hAnsi="Calibri" w:cs="Calibri"/>
                <w:i/>
                <w:iCs/>
              </w:rPr>
            </w:pPr>
            <w:r w:rsidRPr="562F09F2">
              <w:rPr>
                <w:rFonts w:ascii="Calibri" w:eastAsia="Calibri" w:hAnsi="Calibri" w:cs="Calibri"/>
                <w:b/>
                <w:bCs/>
              </w:rPr>
              <w:t>SUPOSICIONES/ASUNCIONES</w:t>
            </w:r>
            <w:r w:rsidRPr="562F09F2">
              <w:rPr>
                <w:rFonts w:ascii="Calibri" w:eastAsia="Calibri" w:hAnsi="Calibri" w:cs="Calibri"/>
                <w:i/>
                <w:iCs/>
              </w:rPr>
              <w:t>:</w:t>
            </w:r>
          </w:p>
          <w:p w14:paraId="698A6BCA" w14:textId="17D6D19D" w:rsidR="7DE6E375" w:rsidRDefault="5456A513" w:rsidP="00D01BB1">
            <w:pPr>
              <w:pStyle w:val="Prrafodelista"/>
              <w:numPr>
                <w:ilvl w:val="0"/>
                <w:numId w:val="55"/>
              </w:numPr>
              <w:rPr>
                <w:rFonts w:ascii="Symbol" w:eastAsia="Symbol" w:hAnsi="Symbol" w:cs="Symbol"/>
                <w:i/>
              </w:rPr>
            </w:pPr>
            <w:r w:rsidRPr="0AAC3E21">
              <w:rPr>
                <w:rFonts w:ascii="Calibri" w:eastAsia="Calibri" w:hAnsi="Calibri" w:cs="Calibri"/>
                <w:i/>
                <w:iCs/>
              </w:rPr>
              <w:t xml:space="preserve">El sistema realiza un buen trabajo encontrando todos los </w:t>
            </w:r>
            <w:r w:rsidRPr="5331317F">
              <w:rPr>
                <w:rFonts w:ascii="Calibri" w:eastAsia="Calibri" w:hAnsi="Calibri" w:cs="Calibri"/>
                <w:i/>
                <w:iCs/>
              </w:rPr>
              <w:t>datos del stock.</w:t>
            </w:r>
          </w:p>
          <w:p w14:paraId="03D6B4CC" w14:textId="748C1F48" w:rsidR="309E4538" w:rsidRDefault="072F9163" w:rsidP="00D01BB1">
            <w:pPr>
              <w:pStyle w:val="Prrafodelista"/>
              <w:numPr>
                <w:ilvl w:val="0"/>
                <w:numId w:val="164"/>
              </w:numPr>
              <w:rPr>
                <w:rFonts w:ascii="Calibri" w:eastAsia="Calibri" w:hAnsi="Calibri" w:cs="Calibri"/>
                <w:i/>
              </w:rPr>
            </w:pPr>
            <w:r w:rsidRPr="675990A1">
              <w:rPr>
                <w:rFonts w:ascii="Calibri" w:eastAsia="Calibri" w:hAnsi="Calibri" w:cs="Calibri"/>
                <w:i/>
                <w:iCs/>
              </w:rPr>
              <w:t xml:space="preserve">El Gerente del verifica que los datos de los campos sean </w:t>
            </w:r>
            <w:r w:rsidRPr="7DE6E375">
              <w:rPr>
                <w:rFonts w:ascii="Calibri" w:eastAsia="Calibri" w:hAnsi="Calibri" w:cs="Calibri"/>
                <w:i/>
                <w:iCs/>
              </w:rPr>
              <w:t>los correctos en el sistema para proceder a elaborar el reporte</w:t>
            </w:r>
            <w:r w:rsidR="3324E58A" w:rsidRPr="7DE6E375">
              <w:rPr>
                <w:rFonts w:ascii="Calibri" w:eastAsia="Calibri" w:hAnsi="Calibri" w:cs="Calibri"/>
                <w:i/>
                <w:iCs/>
              </w:rPr>
              <w:t xml:space="preserve"> del inventario.</w:t>
            </w:r>
          </w:p>
          <w:p w14:paraId="621E6D39" w14:textId="77777777" w:rsidR="562F09F2" w:rsidRDefault="562F09F2" w:rsidP="562F09F2">
            <w:pPr>
              <w:rPr>
                <w:rFonts w:ascii="Calibri" w:eastAsia="Calibri" w:hAnsi="Calibri" w:cs="Calibri"/>
                <w:b/>
                <w:bCs/>
              </w:rPr>
            </w:pPr>
            <w:r w:rsidRPr="562F09F2">
              <w:rPr>
                <w:rFonts w:ascii="Calibri" w:eastAsia="Calibri" w:hAnsi="Calibri" w:cs="Calibri"/>
                <w:b/>
                <w:bCs/>
              </w:rPr>
              <w:t>RESULTADOS:</w:t>
            </w:r>
            <w:r w:rsidRPr="562F09F2">
              <w:rPr>
                <w:rFonts w:ascii="Calibri" w:eastAsia="Calibri" w:hAnsi="Calibri" w:cs="Calibri"/>
                <w:i/>
                <w:iCs/>
              </w:rPr>
              <w:t xml:space="preserve"> </w:t>
            </w:r>
          </w:p>
          <w:p w14:paraId="11FC04B2" w14:textId="798C3ADC" w:rsidR="562F09F2" w:rsidRDefault="782930C1" w:rsidP="00D01BB1">
            <w:pPr>
              <w:pStyle w:val="Prrafodelista"/>
              <w:numPr>
                <w:ilvl w:val="0"/>
                <w:numId w:val="96"/>
              </w:numPr>
              <w:rPr>
                <w:rFonts w:ascii="Calibri" w:eastAsia="Calibri" w:hAnsi="Calibri" w:cs="Calibri"/>
                <w:i/>
              </w:rPr>
            </w:pPr>
            <w:r w:rsidRPr="38DD58D8">
              <w:rPr>
                <w:rFonts w:ascii="Calibri" w:eastAsia="Calibri" w:hAnsi="Calibri" w:cs="Calibri"/>
                <w:i/>
                <w:iCs/>
              </w:rPr>
              <w:t>Se genera el reporte de inventario</w:t>
            </w:r>
            <w:r w:rsidRPr="484B6F34">
              <w:rPr>
                <w:rFonts w:ascii="Calibri" w:eastAsia="Calibri" w:hAnsi="Calibri" w:cs="Calibri"/>
                <w:i/>
                <w:iCs/>
              </w:rPr>
              <w:t>.</w:t>
            </w:r>
          </w:p>
        </w:tc>
      </w:tr>
      <w:tr w:rsidR="562F09F2" w14:paraId="44242603" w14:textId="77777777" w:rsidTr="5867737E">
        <w:trPr>
          <w:trHeight w:val="1198"/>
        </w:trPr>
        <w:tc>
          <w:tcPr>
            <w:tcW w:w="1290" w:type="dxa"/>
            <w:tcBorders>
              <w:bottom w:val="single" w:sz="4" w:space="0" w:color="auto"/>
            </w:tcBorders>
          </w:tcPr>
          <w:p w14:paraId="206DB769" w14:textId="2E0C2E3C" w:rsidR="562F09F2" w:rsidRDefault="562F09F2" w:rsidP="00214B75">
            <w:pPr>
              <w:jc w:val="center"/>
              <w:rPr>
                <w:rFonts w:ascii="Calibri" w:eastAsia="Calibri" w:hAnsi="Calibri" w:cs="Calibri"/>
                <w:lang w:eastAsia="es-ES"/>
              </w:rPr>
            </w:pPr>
            <w:r w:rsidRPr="562F09F2">
              <w:rPr>
                <w:rFonts w:ascii="Calibri" w:eastAsia="Calibri" w:hAnsi="Calibri" w:cs="Calibri"/>
              </w:rPr>
              <w:lastRenderedPageBreak/>
              <w:t>ES-</w:t>
            </w:r>
            <w:r w:rsidRPr="6FC77362">
              <w:rPr>
                <w:rFonts w:ascii="Calibri" w:eastAsia="Calibri" w:hAnsi="Calibri" w:cs="Calibri"/>
              </w:rPr>
              <w:t>3</w:t>
            </w:r>
            <w:r w:rsidR="00E20FF8">
              <w:rPr>
                <w:rFonts w:ascii="Calibri" w:eastAsia="Calibri" w:hAnsi="Calibri" w:cs="Calibri"/>
              </w:rPr>
              <w:t>0</w:t>
            </w:r>
            <w:r w:rsidRPr="562F09F2">
              <w:rPr>
                <w:rFonts w:ascii="Calibri" w:eastAsia="Calibri" w:hAnsi="Calibri" w:cs="Calibri"/>
              </w:rPr>
              <w:t>.2</w:t>
            </w:r>
          </w:p>
        </w:tc>
        <w:tc>
          <w:tcPr>
            <w:tcW w:w="7946" w:type="dxa"/>
            <w:gridSpan w:val="3"/>
            <w:tcBorders>
              <w:bottom w:val="single" w:sz="4" w:space="0" w:color="auto"/>
            </w:tcBorders>
          </w:tcPr>
          <w:p w14:paraId="39403578" w14:textId="7D440517" w:rsidR="5867737E" w:rsidRDefault="562F09F2" w:rsidP="00E43122">
            <w:pPr>
              <w:rPr>
                <w:rFonts w:ascii="Calibri" w:eastAsia="Calibri" w:hAnsi="Calibri" w:cs="Calibri"/>
                <w:b/>
                <w:bCs/>
              </w:rPr>
            </w:pPr>
            <w:r w:rsidRPr="562F09F2">
              <w:rPr>
                <w:rFonts w:ascii="Calibri" w:eastAsia="Calibri" w:hAnsi="Calibri" w:cs="Calibri"/>
                <w:b/>
                <w:bCs/>
              </w:rPr>
              <w:t xml:space="preserve">DESCRIPCIÓN: </w:t>
            </w:r>
            <w:r w:rsidR="006A5AFD">
              <w:rPr>
                <w:rFonts w:ascii="Calibri" w:eastAsia="Calibri" w:hAnsi="Calibri" w:cs="Calibri"/>
                <w:b/>
                <w:bCs/>
              </w:rPr>
              <w:t>No se genera el reporte por e</w:t>
            </w:r>
            <w:r w:rsidR="0D192603" w:rsidRPr="48968C46">
              <w:rPr>
                <w:rFonts w:ascii="Calibri" w:eastAsia="Calibri" w:hAnsi="Calibri" w:cs="Calibri"/>
                <w:b/>
                <w:bCs/>
              </w:rPr>
              <w:t>rror de conexión de la base de datos</w:t>
            </w:r>
          </w:p>
          <w:p w14:paraId="5AEA78A8" w14:textId="4FAFE69A" w:rsidR="562F09F2" w:rsidRDefault="562F09F2" w:rsidP="562F09F2">
            <w:pPr>
              <w:rPr>
                <w:rFonts w:ascii="Calibri" w:eastAsia="Calibri" w:hAnsi="Calibri" w:cs="Calibri"/>
                <w:b/>
                <w:bCs/>
              </w:rPr>
            </w:pPr>
            <w:r w:rsidRPr="562F09F2">
              <w:rPr>
                <w:rFonts w:ascii="Calibri" w:eastAsia="Calibri" w:hAnsi="Calibri" w:cs="Calibri"/>
                <w:b/>
                <w:bCs/>
              </w:rPr>
              <w:t>SUPOSICIONES/ASUNCIONES</w:t>
            </w:r>
            <w:r w:rsidRPr="562F09F2">
              <w:rPr>
                <w:rFonts w:ascii="Calibri" w:eastAsia="Calibri" w:hAnsi="Calibri" w:cs="Calibri"/>
                <w:i/>
                <w:iCs/>
              </w:rPr>
              <w:t>:</w:t>
            </w:r>
          </w:p>
          <w:p w14:paraId="7E773303" w14:textId="267D07F9" w:rsidR="6C6B989B" w:rsidRDefault="6C6B989B" w:rsidP="00D01BB1">
            <w:pPr>
              <w:pStyle w:val="Prrafodelista"/>
              <w:numPr>
                <w:ilvl w:val="0"/>
                <w:numId w:val="1"/>
              </w:numPr>
              <w:rPr>
                <w:rFonts w:ascii="Calibri" w:eastAsia="Calibri" w:hAnsi="Calibri" w:cs="Calibri"/>
                <w:i/>
                <w:iCs/>
              </w:rPr>
            </w:pPr>
            <w:r w:rsidRPr="32D25CC3">
              <w:rPr>
                <w:rFonts w:ascii="Calibri" w:eastAsia="Calibri" w:hAnsi="Calibri" w:cs="Calibri"/>
                <w:i/>
                <w:iCs/>
              </w:rPr>
              <w:t>El sistema no puede acede a la información del stock en la base de datos</w:t>
            </w:r>
          </w:p>
          <w:p w14:paraId="2AF46CB1" w14:textId="7D29586E" w:rsidR="562F09F2" w:rsidRDefault="562F09F2" w:rsidP="562F09F2">
            <w:pPr>
              <w:rPr>
                <w:rFonts w:ascii="Calibri" w:eastAsia="Calibri" w:hAnsi="Calibri" w:cs="Calibri"/>
                <w:b/>
                <w:bCs/>
              </w:rPr>
            </w:pPr>
            <w:r w:rsidRPr="562F09F2">
              <w:rPr>
                <w:rFonts w:ascii="Calibri" w:eastAsia="Calibri" w:hAnsi="Calibri" w:cs="Calibri"/>
                <w:b/>
                <w:bCs/>
              </w:rPr>
              <w:t>RESULTADOS:</w:t>
            </w:r>
            <w:r w:rsidRPr="562F09F2">
              <w:rPr>
                <w:rFonts w:ascii="Calibri" w:eastAsia="Calibri" w:hAnsi="Calibri" w:cs="Calibri"/>
                <w:i/>
                <w:iCs/>
              </w:rPr>
              <w:t xml:space="preserve"> </w:t>
            </w:r>
          </w:p>
          <w:p w14:paraId="5ADA2B2B" w14:textId="0C61126B" w:rsidR="562F09F2" w:rsidRDefault="486FF316" w:rsidP="00D01BB1">
            <w:pPr>
              <w:pStyle w:val="Prrafodelista"/>
              <w:numPr>
                <w:ilvl w:val="0"/>
                <w:numId w:val="44"/>
              </w:numPr>
              <w:rPr>
                <w:rFonts w:ascii="Calibri" w:eastAsia="Calibri" w:hAnsi="Calibri" w:cs="Calibri"/>
                <w:b/>
                <w:bCs/>
              </w:rPr>
            </w:pPr>
            <w:r w:rsidRPr="484B6F34">
              <w:rPr>
                <w:rFonts w:ascii="Calibri" w:eastAsia="Calibri" w:hAnsi="Calibri" w:cs="Calibri"/>
                <w:i/>
                <w:iCs/>
              </w:rPr>
              <w:t>No se genera el reporte de inventario</w:t>
            </w:r>
          </w:p>
        </w:tc>
      </w:tr>
      <w:tr w:rsidR="562F09F2" w14:paraId="6879E39D" w14:textId="77777777" w:rsidTr="562F09F2">
        <w:trPr>
          <w:trHeight w:val="1674"/>
        </w:trPr>
        <w:tc>
          <w:tcPr>
            <w:tcW w:w="1290" w:type="dxa"/>
            <w:tcBorders>
              <w:bottom w:val="single" w:sz="4" w:space="0" w:color="auto"/>
            </w:tcBorders>
          </w:tcPr>
          <w:p w14:paraId="1DAEF54E" w14:textId="250C1457" w:rsidR="562F09F2" w:rsidRDefault="562F09F2" w:rsidP="00214B75">
            <w:pPr>
              <w:jc w:val="center"/>
              <w:rPr>
                <w:rFonts w:ascii="Calibri" w:eastAsia="Calibri" w:hAnsi="Calibri" w:cs="Calibri"/>
                <w:lang w:eastAsia="es-ES"/>
              </w:rPr>
            </w:pPr>
            <w:r w:rsidRPr="562F09F2">
              <w:rPr>
                <w:rFonts w:ascii="Calibri" w:eastAsia="Calibri" w:hAnsi="Calibri" w:cs="Calibri"/>
              </w:rPr>
              <w:t>ES-</w:t>
            </w:r>
            <w:r w:rsidRPr="6FC77362">
              <w:rPr>
                <w:rFonts w:ascii="Calibri" w:eastAsia="Calibri" w:hAnsi="Calibri" w:cs="Calibri"/>
              </w:rPr>
              <w:t>3</w:t>
            </w:r>
            <w:r w:rsidR="00E20FF8">
              <w:rPr>
                <w:rFonts w:ascii="Calibri" w:eastAsia="Calibri" w:hAnsi="Calibri" w:cs="Calibri"/>
              </w:rPr>
              <w:t>0</w:t>
            </w:r>
            <w:r w:rsidRPr="562F09F2">
              <w:rPr>
                <w:rFonts w:ascii="Calibri" w:eastAsia="Calibri" w:hAnsi="Calibri" w:cs="Calibri"/>
              </w:rPr>
              <w:t>.3</w:t>
            </w:r>
          </w:p>
        </w:tc>
        <w:tc>
          <w:tcPr>
            <w:tcW w:w="7946" w:type="dxa"/>
            <w:gridSpan w:val="3"/>
            <w:tcBorders>
              <w:bottom w:val="single" w:sz="4" w:space="0" w:color="auto"/>
            </w:tcBorders>
          </w:tcPr>
          <w:p w14:paraId="35FF3987" w14:textId="6BABD31D" w:rsidR="472AEC2B" w:rsidRDefault="562F09F2" w:rsidP="00E43122">
            <w:pPr>
              <w:rPr>
                <w:rFonts w:ascii="Calibri" w:eastAsia="Calibri" w:hAnsi="Calibri" w:cs="Calibri"/>
                <w:b/>
                <w:bCs/>
              </w:rPr>
            </w:pPr>
            <w:r w:rsidRPr="562F09F2">
              <w:rPr>
                <w:rFonts w:ascii="Calibri" w:eastAsia="Calibri" w:hAnsi="Calibri" w:cs="Calibri"/>
                <w:b/>
                <w:bCs/>
              </w:rPr>
              <w:t xml:space="preserve">DESCRIPCIÓN: </w:t>
            </w:r>
            <w:r w:rsidR="00105D59">
              <w:rPr>
                <w:rFonts w:ascii="Calibri" w:eastAsia="Calibri" w:hAnsi="Calibri" w:cs="Calibri"/>
                <w:b/>
                <w:bCs/>
              </w:rPr>
              <w:t>No</w:t>
            </w:r>
            <w:r w:rsidR="00565B3F">
              <w:rPr>
                <w:rFonts w:ascii="Calibri" w:eastAsia="Calibri" w:hAnsi="Calibri" w:cs="Calibri"/>
                <w:b/>
                <w:bCs/>
              </w:rPr>
              <w:t xml:space="preserve"> se genera </w:t>
            </w:r>
            <w:r w:rsidR="00105D59">
              <w:rPr>
                <w:rFonts w:ascii="Calibri" w:eastAsia="Calibri" w:hAnsi="Calibri" w:cs="Calibri"/>
                <w:b/>
                <w:bCs/>
              </w:rPr>
              <w:t xml:space="preserve">el </w:t>
            </w:r>
            <w:r w:rsidR="008C2B4B">
              <w:rPr>
                <w:rFonts w:ascii="Calibri" w:eastAsia="Calibri" w:hAnsi="Calibri" w:cs="Calibri"/>
                <w:b/>
                <w:bCs/>
              </w:rPr>
              <w:t xml:space="preserve">reporte </w:t>
            </w:r>
            <w:r w:rsidR="00CE0FCA">
              <w:rPr>
                <w:rFonts w:ascii="Calibri" w:eastAsia="Calibri" w:hAnsi="Calibri" w:cs="Calibri"/>
                <w:b/>
                <w:bCs/>
              </w:rPr>
              <w:t>por falta de selección de mes.</w:t>
            </w:r>
          </w:p>
          <w:p w14:paraId="143E999E" w14:textId="13E8B31E" w:rsidR="562F09F2" w:rsidRDefault="562F09F2" w:rsidP="562F09F2">
            <w:pPr>
              <w:rPr>
                <w:rFonts w:ascii="Calibri" w:eastAsia="Calibri" w:hAnsi="Calibri" w:cs="Calibri"/>
                <w:i/>
                <w:iCs/>
              </w:rPr>
            </w:pPr>
            <w:r w:rsidRPr="562F09F2">
              <w:rPr>
                <w:rFonts w:ascii="Calibri" w:eastAsia="Calibri" w:hAnsi="Calibri" w:cs="Calibri"/>
                <w:b/>
                <w:bCs/>
              </w:rPr>
              <w:t>SUPOSICIONES/ASUNCIONES</w:t>
            </w:r>
            <w:r w:rsidRPr="562F09F2">
              <w:rPr>
                <w:rFonts w:ascii="Calibri" w:eastAsia="Calibri" w:hAnsi="Calibri" w:cs="Calibri"/>
                <w:i/>
                <w:iCs/>
              </w:rPr>
              <w:t>:</w:t>
            </w:r>
          </w:p>
          <w:p w14:paraId="7D5E2ACF" w14:textId="5BF1AB12" w:rsidR="234E44E4" w:rsidRDefault="234E44E4" w:rsidP="00D01BB1">
            <w:pPr>
              <w:pStyle w:val="Prrafodelista"/>
              <w:numPr>
                <w:ilvl w:val="0"/>
                <w:numId w:val="49"/>
              </w:numPr>
              <w:spacing w:line="259" w:lineRule="auto"/>
              <w:rPr>
                <w:i/>
                <w:iCs/>
              </w:rPr>
            </w:pPr>
            <w:r w:rsidRPr="178AC129">
              <w:rPr>
                <w:rFonts w:ascii="Calibri" w:eastAsia="Calibri" w:hAnsi="Calibri" w:cs="Calibri"/>
                <w:i/>
                <w:iCs/>
              </w:rPr>
              <w:t xml:space="preserve">El sistema no permite </w:t>
            </w:r>
            <w:r w:rsidR="00EB0146">
              <w:rPr>
                <w:rFonts w:ascii="Calibri" w:eastAsia="Calibri" w:hAnsi="Calibri" w:cs="Calibri"/>
                <w:i/>
                <w:iCs/>
              </w:rPr>
              <w:t>la</w:t>
            </w:r>
            <w:r w:rsidR="00CE0FCA">
              <w:rPr>
                <w:rFonts w:ascii="Calibri" w:eastAsia="Calibri" w:hAnsi="Calibri" w:cs="Calibri"/>
                <w:i/>
                <w:iCs/>
              </w:rPr>
              <w:t xml:space="preserve"> generación de reporte porque falta el mes del cual se hará dicho reporte</w:t>
            </w:r>
          </w:p>
          <w:p w14:paraId="291707DC" w14:textId="6B630D4C" w:rsidR="002E7439" w:rsidRDefault="002E7439" w:rsidP="00D01BB1">
            <w:pPr>
              <w:pStyle w:val="Prrafodelista"/>
              <w:numPr>
                <w:ilvl w:val="1"/>
                <w:numId w:val="49"/>
              </w:numPr>
              <w:spacing w:line="259" w:lineRule="auto"/>
              <w:rPr>
                <w:i/>
                <w:iCs/>
              </w:rPr>
            </w:pPr>
            <w:r>
              <w:rPr>
                <w:i/>
                <w:iCs/>
              </w:rPr>
              <w:t xml:space="preserve">No se eligió </w:t>
            </w:r>
            <w:r w:rsidR="00E22A07">
              <w:rPr>
                <w:i/>
                <w:iCs/>
              </w:rPr>
              <w:t>el mes en el comboBox antes de generar reporte.</w:t>
            </w:r>
            <w:r>
              <w:rPr>
                <w:i/>
                <w:iCs/>
              </w:rPr>
              <w:t xml:space="preserve"> </w:t>
            </w:r>
          </w:p>
          <w:p w14:paraId="5671F0AE" w14:textId="31917158" w:rsidR="562F09F2" w:rsidRDefault="562F09F2" w:rsidP="5867737E">
            <w:pPr>
              <w:spacing w:line="259" w:lineRule="auto"/>
              <w:rPr>
                <w:rFonts w:ascii="Calibri" w:eastAsia="Calibri" w:hAnsi="Calibri" w:cs="Calibri"/>
                <w:b/>
              </w:rPr>
            </w:pPr>
            <w:r w:rsidRPr="562F09F2">
              <w:rPr>
                <w:rFonts w:ascii="Calibri" w:eastAsia="Calibri" w:hAnsi="Calibri" w:cs="Calibri"/>
                <w:b/>
                <w:bCs/>
              </w:rPr>
              <w:t>RESULTADOS:</w:t>
            </w:r>
            <w:r w:rsidRPr="562F09F2">
              <w:rPr>
                <w:rFonts w:ascii="Calibri" w:eastAsia="Calibri" w:hAnsi="Calibri" w:cs="Calibri"/>
                <w:i/>
                <w:iCs/>
              </w:rPr>
              <w:t xml:space="preserve"> </w:t>
            </w:r>
          </w:p>
          <w:p w14:paraId="0E64D26F" w14:textId="2812D319" w:rsidR="562F09F2" w:rsidRDefault="1F802EC6" w:rsidP="00D01BB1">
            <w:pPr>
              <w:pStyle w:val="Prrafodelista"/>
              <w:numPr>
                <w:ilvl w:val="0"/>
                <w:numId w:val="44"/>
              </w:numPr>
              <w:spacing w:line="259" w:lineRule="auto"/>
              <w:rPr>
                <w:rFonts w:ascii="Calibri" w:eastAsia="Calibri" w:hAnsi="Calibri" w:cs="Calibri"/>
                <w:b/>
                <w:bCs/>
                <w:i/>
                <w:iCs/>
              </w:rPr>
            </w:pPr>
            <w:r w:rsidRPr="484B6F34">
              <w:rPr>
                <w:rFonts w:ascii="Calibri" w:eastAsia="Calibri" w:hAnsi="Calibri" w:cs="Calibri"/>
                <w:i/>
                <w:iCs/>
              </w:rPr>
              <w:t>No se genera el reporte de inventario.</w:t>
            </w:r>
          </w:p>
        </w:tc>
      </w:tr>
      <w:tr w:rsidR="562F09F2" w14:paraId="1CD50BBA" w14:textId="77777777" w:rsidTr="562F09F2">
        <w:trPr>
          <w:trHeight w:val="560"/>
        </w:trPr>
        <w:tc>
          <w:tcPr>
            <w:tcW w:w="9236" w:type="dxa"/>
            <w:gridSpan w:val="4"/>
          </w:tcPr>
          <w:p w14:paraId="23571AAE" w14:textId="56B9375E" w:rsidR="562F09F2" w:rsidRDefault="562F09F2" w:rsidP="562F09F2">
            <w:pPr>
              <w:rPr>
                <w:rFonts w:ascii="Calibri" w:eastAsia="Calibri" w:hAnsi="Calibri" w:cs="Calibri"/>
                <w:b/>
                <w:bCs/>
              </w:rPr>
            </w:pPr>
            <w:r w:rsidRPr="562F09F2">
              <w:rPr>
                <w:rFonts w:ascii="Calibri" w:eastAsia="Calibri" w:hAnsi="Calibri" w:cs="Calibri"/>
                <w:b/>
                <w:bCs/>
              </w:rPr>
              <w:t>REQUERIMIENTOS ESPECIALES - REGLAS DEL NEGOCIO Y DEL SISTEMA:</w:t>
            </w:r>
          </w:p>
          <w:p w14:paraId="336DD3BE" w14:textId="710C9D29" w:rsidR="562F09F2" w:rsidRDefault="2EAB4D7A" w:rsidP="00D01BB1">
            <w:pPr>
              <w:pStyle w:val="Prrafodelista"/>
              <w:numPr>
                <w:ilvl w:val="0"/>
                <w:numId w:val="118"/>
              </w:numPr>
              <w:rPr>
                <w:rFonts w:ascii="Symbol" w:eastAsia="Symbol" w:hAnsi="Symbol" w:cs="Symbol"/>
              </w:rPr>
            </w:pPr>
            <w:r w:rsidRPr="1C3DB4DC">
              <w:rPr>
                <w:rFonts w:ascii="Calibri" w:eastAsia="Calibri" w:hAnsi="Calibri" w:cs="Calibri"/>
              </w:rPr>
              <w:t xml:space="preserve">Requerimiento especial: Se debe ser usuario Gerente para poder acceder a la generación de reporte de inventarios </w:t>
            </w:r>
            <w:r w:rsidRPr="24F8C1B5">
              <w:rPr>
                <w:rFonts w:ascii="Calibri" w:eastAsia="Calibri" w:hAnsi="Calibri" w:cs="Calibri"/>
              </w:rPr>
              <w:t>actualizado</w:t>
            </w:r>
            <w:r w:rsidRPr="1C3DB4DC">
              <w:rPr>
                <w:rFonts w:ascii="Calibri" w:eastAsia="Calibri" w:hAnsi="Calibri" w:cs="Calibri"/>
              </w:rPr>
              <w:t>.</w:t>
            </w:r>
          </w:p>
        </w:tc>
      </w:tr>
      <w:tr w:rsidR="562F09F2" w14:paraId="4AD18304" w14:textId="77777777" w:rsidTr="562F09F2">
        <w:trPr>
          <w:trHeight w:val="675"/>
        </w:trPr>
        <w:tc>
          <w:tcPr>
            <w:tcW w:w="9236" w:type="dxa"/>
            <w:gridSpan w:val="4"/>
          </w:tcPr>
          <w:p w14:paraId="183FE983" w14:textId="152C4B26" w:rsidR="562F09F2" w:rsidRDefault="562F09F2" w:rsidP="562F09F2">
            <w:pPr>
              <w:rPr>
                <w:rFonts w:ascii="Calibri" w:eastAsia="Calibri" w:hAnsi="Calibri" w:cs="Calibri"/>
                <w:b/>
                <w:bCs/>
              </w:rPr>
            </w:pPr>
            <w:r w:rsidRPr="562F09F2">
              <w:rPr>
                <w:rFonts w:ascii="Calibri" w:eastAsia="Calibri" w:hAnsi="Calibri" w:cs="Calibri"/>
                <w:b/>
                <w:bCs/>
              </w:rPr>
              <w:t>RIESGOS:</w:t>
            </w:r>
          </w:p>
          <w:p w14:paraId="59E2972E" w14:textId="512A0A5F" w:rsidR="562F09F2" w:rsidRPr="006B43C7" w:rsidRDefault="544F9C57" w:rsidP="00D01BB1">
            <w:pPr>
              <w:pStyle w:val="Prrafodelista"/>
              <w:numPr>
                <w:ilvl w:val="0"/>
                <w:numId w:val="118"/>
              </w:numPr>
              <w:spacing w:line="259" w:lineRule="auto"/>
              <w:rPr>
                <w:rFonts w:ascii="Calibri" w:eastAsia="Calibri" w:hAnsi="Calibri" w:cs="Calibri"/>
              </w:rPr>
            </w:pPr>
            <w:r w:rsidRPr="6A6691C1">
              <w:rPr>
                <w:rFonts w:ascii="Calibri" w:eastAsia="Calibri" w:hAnsi="Calibri" w:cs="Calibri"/>
              </w:rPr>
              <w:t>N/A</w:t>
            </w:r>
          </w:p>
        </w:tc>
      </w:tr>
    </w:tbl>
    <w:p w14:paraId="0CD06FD6" w14:textId="229F8DA0" w:rsidR="562F09F2" w:rsidRDefault="562F09F2" w:rsidP="562F09F2">
      <w:pPr>
        <w:rPr>
          <w:rFonts w:ascii="Calibri" w:hAnsi="Calibri" w:cs="Book Antiqua"/>
          <w:b/>
          <w:bCs/>
        </w:rPr>
      </w:pPr>
    </w:p>
    <w:p w14:paraId="748FEA8A" w14:textId="5C55E9E5" w:rsidR="464F9B40" w:rsidRDefault="464F9B40" w:rsidP="464F9B40">
      <w:pPr>
        <w:rPr>
          <w:rFonts w:ascii="Calibri" w:hAnsi="Calibri" w:cs="Book Antiqua"/>
          <w:b/>
          <w:bCs/>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6"/>
        <w:gridCol w:w="3575"/>
        <w:gridCol w:w="1474"/>
        <w:gridCol w:w="3061"/>
      </w:tblGrid>
      <w:tr w:rsidR="178AC129" w14:paraId="025FC580" w14:textId="77777777" w:rsidTr="3C4D97B5">
        <w:trPr>
          <w:trHeight w:val="720"/>
        </w:trPr>
        <w:tc>
          <w:tcPr>
            <w:tcW w:w="4701" w:type="dxa"/>
            <w:gridSpan w:val="2"/>
            <w:shd w:val="clear" w:color="auto" w:fill="D9D9D9" w:themeFill="background1" w:themeFillShade="D9"/>
          </w:tcPr>
          <w:p w14:paraId="4B1A268F" w14:textId="77777777" w:rsidR="178AC129" w:rsidRDefault="178AC129" w:rsidP="178AC129">
            <w:pPr>
              <w:rPr>
                <w:rFonts w:ascii="Calibri" w:eastAsia="Calibri" w:hAnsi="Calibri" w:cs="Calibri"/>
                <w:b/>
              </w:rPr>
            </w:pPr>
            <w:r w:rsidRPr="54814C5B">
              <w:rPr>
                <w:rFonts w:ascii="Calibri" w:eastAsia="Calibri" w:hAnsi="Calibri" w:cs="Calibri"/>
                <w:b/>
              </w:rPr>
              <w:t>IDENTIFICADOR CASO DE USO:</w:t>
            </w:r>
          </w:p>
          <w:p w14:paraId="77E86B45" w14:textId="65609EE1" w:rsidR="178AC129" w:rsidRDefault="178AC129" w:rsidP="178AC129">
            <w:pPr>
              <w:rPr>
                <w:rFonts w:ascii="Calibri" w:eastAsia="Calibri" w:hAnsi="Calibri" w:cs="Calibri"/>
                <w:b/>
              </w:rPr>
            </w:pPr>
            <w:r w:rsidRPr="54814C5B">
              <w:rPr>
                <w:rFonts w:ascii="Calibri" w:eastAsia="Calibri" w:hAnsi="Calibri" w:cs="Calibri"/>
                <w:b/>
              </w:rPr>
              <w:t>CU-3</w:t>
            </w:r>
            <w:r w:rsidR="003F20A9">
              <w:rPr>
                <w:rFonts w:ascii="Calibri" w:eastAsia="Calibri" w:hAnsi="Calibri" w:cs="Calibri"/>
                <w:b/>
              </w:rPr>
              <w:t>1</w:t>
            </w:r>
          </w:p>
        </w:tc>
        <w:tc>
          <w:tcPr>
            <w:tcW w:w="4535" w:type="dxa"/>
            <w:gridSpan w:val="2"/>
            <w:shd w:val="clear" w:color="auto" w:fill="D9D9D9" w:themeFill="background1" w:themeFillShade="D9"/>
          </w:tcPr>
          <w:p w14:paraId="7BE3F7DB" w14:textId="7BA50940" w:rsidR="178AC129" w:rsidRDefault="178AC129" w:rsidP="178AC129">
            <w:pPr>
              <w:rPr>
                <w:rFonts w:ascii="Calibri" w:eastAsia="Calibri" w:hAnsi="Calibri" w:cs="Calibri"/>
                <w:b/>
              </w:rPr>
            </w:pPr>
            <w:r w:rsidRPr="54814C5B">
              <w:rPr>
                <w:rFonts w:ascii="Calibri" w:eastAsia="Calibri" w:hAnsi="Calibri" w:cs="Calibri"/>
                <w:b/>
              </w:rPr>
              <w:t>NOMBRE:</w:t>
            </w:r>
          </w:p>
          <w:p w14:paraId="7C015F98" w14:textId="184F3DFB" w:rsidR="178AC129" w:rsidRDefault="6E512D4C" w:rsidP="178AC129">
            <w:pPr>
              <w:spacing w:line="259" w:lineRule="auto"/>
              <w:rPr>
                <w:rFonts w:ascii="Calibri" w:eastAsia="Calibri" w:hAnsi="Calibri" w:cs="Calibri"/>
              </w:rPr>
            </w:pPr>
            <w:r w:rsidRPr="54814C5B">
              <w:rPr>
                <w:rFonts w:ascii="Calibri" w:eastAsia="Calibri" w:hAnsi="Calibri" w:cs="Calibri"/>
              </w:rPr>
              <w:t>Notificar cantidad de vehículos en cola</w:t>
            </w:r>
            <w:r w:rsidR="0088731D">
              <w:rPr>
                <w:rFonts w:ascii="Calibri" w:eastAsia="Calibri" w:hAnsi="Calibri" w:cs="Calibri"/>
              </w:rPr>
              <w:t>.</w:t>
            </w:r>
          </w:p>
        </w:tc>
      </w:tr>
      <w:tr w:rsidR="178AC129" w14:paraId="1121A7BE" w14:textId="77777777" w:rsidTr="3C4D97B5">
        <w:tc>
          <w:tcPr>
            <w:tcW w:w="6175" w:type="dxa"/>
            <w:gridSpan w:val="3"/>
          </w:tcPr>
          <w:p w14:paraId="51869303" w14:textId="77777777" w:rsidR="178AC129" w:rsidRDefault="178AC129" w:rsidP="178AC129">
            <w:pPr>
              <w:rPr>
                <w:rFonts w:ascii="Calibri" w:eastAsia="Calibri" w:hAnsi="Calibri" w:cs="Calibri"/>
                <w:b/>
              </w:rPr>
            </w:pPr>
            <w:r w:rsidRPr="54814C5B">
              <w:rPr>
                <w:rFonts w:ascii="Calibri" w:eastAsia="Calibri" w:hAnsi="Calibri" w:cs="Calibri"/>
                <w:b/>
              </w:rPr>
              <w:t>COMPLEJIDAD:</w:t>
            </w:r>
          </w:p>
          <w:p w14:paraId="6D194F8B" w14:textId="77777777" w:rsidR="178AC129" w:rsidRDefault="178AC129" w:rsidP="178AC129">
            <w:pPr>
              <w:jc w:val="both"/>
              <w:rPr>
                <w:rFonts w:ascii="Calibri" w:eastAsia="Calibri" w:hAnsi="Calibri" w:cs="Calibri"/>
                <w:b/>
              </w:rPr>
            </w:pPr>
            <w:r w:rsidRPr="54814C5B">
              <w:rPr>
                <w:rFonts w:ascii="Calibri" w:eastAsia="Calibri" w:hAnsi="Calibri" w:cs="Calibri"/>
              </w:rPr>
              <w:t xml:space="preserve">[Media] </w:t>
            </w:r>
          </w:p>
        </w:tc>
        <w:tc>
          <w:tcPr>
            <w:tcW w:w="3061" w:type="dxa"/>
          </w:tcPr>
          <w:p w14:paraId="55BEDC7E" w14:textId="77777777" w:rsidR="178AC129" w:rsidRDefault="178AC129" w:rsidP="178AC129">
            <w:pPr>
              <w:rPr>
                <w:rFonts w:ascii="Calibri" w:eastAsia="Calibri" w:hAnsi="Calibri" w:cs="Calibri"/>
                <w:b/>
              </w:rPr>
            </w:pPr>
            <w:r w:rsidRPr="54814C5B">
              <w:rPr>
                <w:rFonts w:ascii="Calibri" w:eastAsia="Calibri" w:hAnsi="Calibri" w:cs="Calibri"/>
                <w:b/>
              </w:rPr>
              <w:t>PRIORIDAD:</w:t>
            </w:r>
          </w:p>
          <w:p w14:paraId="3AB98C59" w14:textId="43D304CC" w:rsidR="178AC129" w:rsidRDefault="178AC129" w:rsidP="178AC129">
            <w:pPr>
              <w:rPr>
                <w:rFonts w:ascii="Calibri" w:eastAsia="Calibri" w:hAnsi="Calibri" w:cs="Calibri"/>
              </w:rPr>
            </w:pPr>
            <w:r w:rsidRPr="54814C5B">
              <w:rPr>
                <w:rFonts w:ascii="Calibri" w:eastAsia="Calibri" w:hAnsi="Calibri" w:cs="Calibri"/>
              </w:rPr>
              <w:t xml:space="preserve"> [Alta]</w:t>
            </w:r>
          </w:p>
        </w:tc>
      </w:tr>
      <w:tr w:rsidR="178AC129" w14:paraId="31DEFFC3" w14:textId="77777777" w:rsidTr="3C4D97B5">
        <w:tc>
          <w:tcPr>
            <w:tcW w:w="9236" w:type="dxa"/>
            <w:gridSpan w:val="4"/>
          </w:tcPr>
          <w:p w14:paraId="06F792D5" w14:textId="77777777" w:rsidR="178AC129" w:rsidRDefault="178AC129" w:rsidP="178AC129">
            <w:pPr>
              <w:rPr>
                <w:rFonts w:ascii="Calibri" w:eastAsia="Calibri" w:hAnsi="Calibri" w:cs="Calibri"/>
                <w:b/>
              </w:rPr>
            </w:pPr>
            <w:r w:rsidRPr="54814C5B">
              <w:rPr>
                <w:rFonts w:ascii="Calibri" w:eastAsia="Calibri" w:hAnsi="Calibri" w:cs="Calibri"/>
                <w:b/>
              </w:rPr>
              <w:t>REQUERIMIENTO FUNCIONAL ASOCIADO:</w:t>
            </w:r>
          </w:p>
          <w:p w14:paraId="7E3BC703" w14:textId="183820BD" w:rsidR="009465CE" w:rsidRPr="00F05ADA" w:rsidRDefault="009465CE" w:rsidP="00F05ADA">
            <w:pPr>
              <w:jc w:val="both"/>
              <w:rPr>
                <w:rFonts w:ascii="Calibri" w:eastAsia="Calibri" w:hAnsi="Calibri" w:cs="Calibri"/>
                <w:i/>
              </w:rPr>
            </w:pPr>
            <w:r w:rsidRPr="00F05ADA">
              <w:rPr>
                <w:rFonts w:ascii="Calibri" w:eastAsia="Calibri" w:hAnsi="Calibri" w:cs="Calibri"/>
                <w:i/>
              </w:rPr>
              <w:fldChar w:fldCharType="begin"/>
            </w:r>
            <w:r w:rsidRPr="00F05ADA">
              <w:rPr>
                <w:rFonts w:ascii="Calibri" w:eastAsia="Calibri" w:hAnsi="Calibri" w:cs="Calibri"/>
                <w:i/>
              </w:rPr>
              <w:instrText xml:space="preserve"> REF RF01 \h </w:instrText>
            </w:r>
            <w:r w:rsidR="00F05ADA" w:rsidRPr="00F05ADA">
              <w:rPr>
                <w:rFonts w:ascii="Calibri" w:eastAsia="Calibri" w:hAnsi="Calibri" w:cs="Calibri"/>
                <w:i/>
              </w:rPr>
              <w:instrText xml:space="preserve"> \* MERGEFORMAT </w:instrText>
            </w:r>
            <w:r w:rsidRPr="00F05ADA">
              <w:rPr>
                <w:rFonts w:ascii="Calibri" w:eastAsia="Calibri" w:hAnsi="Calibri" w:cs="Calibri"/>
                <w:i/>
              </w:rPr>
            </w:r>
            <w:r w:rsidRPr="00F05ADA">
              <w:rPr>
                <w:rFonts w:ascii="Calibri" w:eastAsia="Calibri" w:hAnsi="Calibri" w:cs="Calibri"/>
                <w:i/>
              </w:rPr>
              <w:fldChar w:fldCharType="separate"/>
            </w:r>
            <w:r w:rsidRPr="00F05ADA">
              <w:rPr>
                <w:rFonts w:ascii="Calibri" w:hAnsi="Calibri" w:cs="Calibri"/>
                <w:i/>
                <w:iCs/>
                <w:lang w:val="es-419"/>
              </w:rPr>
              <w:t>RF-01</w:t>
            </w:r>
            <w:r w:rsidRPr="00F05ADA">
              <w:rPr>
                <w:rFonts w:ascii="Calibri" w:eastAsia="Calibri" w:hAnsi="Calibri" w:cs="Calibri"/>
                <w:i/>
              </w:rPr>
              <w:fldChar w:fldCharType="end"/>
            </w:r>
            <w:r w:rsidRPr="00F05ADA">
              <w:rPr>
                <w:rFonts w:ascii="Calibri" w:eastAsia="Calibri" w:hAnsi="Calibri" w:cs="Calibri"/>
                <w:i/>
              </w:rPr>
              <w:t>: Asignar Mecánico</w:t>
            </w:r>
          </w:p>
          <w:p w14:paraId="2E41478E" w14:textId="3C4C9EDE" w:rsidR="178AC129" w:rsidRDefault="0088731D" w:rsidP="178AC129">
            <w:pPr>
              <w:jc w:val="both"/>
              <w:rPr>
                <w:rFonts w:ascii="Calibri" w:eastAsia="Calibri" w:hAnsi="Calibri" w:cs="Calibri"/>
                <w:i/>
              </w:rPr>
            </w:pPr>
            <w:r w:rsidRPr="00F05ADA">
              <w:rPr>
                <w:rFonts w:ascii="Calibri" w:eastAsia="Calibri" w:hAnsi="Calibri" w:cs="Calibri"/>
                <w:i/>
              </w:rPr>
              <w:fldChar w:fldCharType="begin"/>
            </w:r>
            <w:r w:rsidRPr="00F05ADA">
              <w:rPr>
                <w:rFonts w:ascii="Calibri" w:eastAsia="Calibri" w:hAnsi="Calibri" w:cs="Calibri"/>
                <w:i/>
              </w:rPr>
              <w:instrText xml:space="preserve"> REF RF08 \h </w:instrText>
            </w:r>
            <w:r w:rsidR="00F05ADA" w:rsidRPr="00F05ADA">
              <w:rPr>
                <w:rFonts w:ascii="Calibri" w:eastAsia="Calibri" w:hAnsi="Calibri" w:cs="Calibri"/>
                <w:i/>
              </w:rPr>
              <w:instrText xml:space="preserve"> \* MERGEFORMAT </w:instrText>
            </w:r>
            <w:r w:rsidRPr="00F05ADA">
              <w:rPr>
                <w:rFonts w:ascii="Calibri" w:eastAsia="Calibri" w:hAnsi="Calibri" w:cs="Calibri"/>
                <w:i/>
              </w:rPr>
            </w:r>
            <w:r w:rsidRPr="00F05ADA">
              <w:rPr>
                <w:rFonts w:ascii="Calibri" w:eastAsia="Calibri" w:hAnsi="Calibri" w:cs="Calibri"/>
                <w:i/>
              </w:rPr>
              <w:fldChar w:fldCharType="separate"/>
            </w:r>
            <w:r w:rsidRPr="00F05ADA">
              <w:rPr>
                <w:rFonts w:ascii="Calibri" w:hAnsi="Calibri" w:cs="Calibri"/>
                <w:i/>
                <w:iCs/>
                <w:lang w:val="es-419"/>
              </w:rPr>
              <w:t>RF-08</w:t>
            </w:r>
            <w:r w:rsidRPr="00F05ADA">
              <w:rPr>
                <w:rFonts w:ascii="Calibri" w:eastAsia="Calibri" w:hAnsi="Calibri" w:cs="Calibri"/>
                <w:i/>
              </w:rPr>
              <w:fldChar w:fldCharType="end"/>
            </w:r>
            <w:r w:rsidR="25A41293" w:rsidRPr="00F05ADA">
              <w:rPr>
                <w:rFonts w:ascii="Calibri" w:eastAsia="Calibri" w:hAnsi="Calibri" w:cs="Calibri"/>
                <w:i/>
              </w:rPr>
              <w:t>:</w:t>
            </w:r>
            <w:r w:rsidR="25A41293" w:rsidRPr="54814C5B">
              <w:rPr>
                <w:rFonts w:ascii="Calibri" w:eastAsia="Calibri" w:hAnsi="Calibri" w:cs="Calibri"/>
                <w:i/>
              </w:rPr>
              <w:t xml:space="preserve"> Notificación de vehículos en cola.</w:t>
            </w:r>
          </w:p>
        </w:tc>
      </w:tr>
      <w:tr w:rsidR="178AC129" w14:paraId="62C25988" w14:textId="77777777" w:rsidTr="3C4D97B5">
        <w:tc>
          <w:tcPr>
            <w:tcW w:w="9236" w:type="dxa"/>
            <w:gridSpan w:val="4"/>
          </w:tcPr>
          <w:p w14:paraId="5AE60B53" w14:textId="69FF2D1E" w:rsidR="5A488071" w:rsidRDefault="178AC129" w:rsidP="5A488071">
            <w:pPr>
              <w:rPr>
                <w:rFonts w:ascii="Calibri" w:eastAsia="Calibri" w:hAnsi="Calibri" w:cs="Calibri"/>
                <w:i/>
              </w:rPr>
            </w:pPr>
            <w:r w:rsidRPr="3C4D97B5">
              <w:rPr>
                <w:rFonts w:ascii="Calibri" w:eastAsia="Calibri" w:hAnsi="Calibri" w:cs="Calibri"/>
                <w:b/>
                <w:bCs/>
              </w:rPr>
              <w:t xml:space="preserve">ACTORES: </w:t>
            </w:r>
          </w:p>
          <w:p w14:paraId="606A9119" w14:textId="69329F89" w:rsidR="5321BF6C" w:rsidRDefault="00E549F5" w:rsidP="3C4D97B5">
            <w:pPr>
              <w:spacing w:line="259" w:lineRule="auto"/>
              <w:rPr>
                <w:rFonts w:ascii="Calibri" w:eastAsia="Calibri" w:hAnsi="Calibri" w:cs="Calibri"/>
              </w:rPr>
            </w:pPr>
            <w:r w:rsidRPr="00F05ADA">
              <w:rPr>
                <w:rFonts w:ascii="Calibri" w:eastAsia="Calibri" w:hAnsi="Calibri" w:cs="Calibri"/>
              </w:rPr>
              <w:fldChar w:fldCharType="begin"/>
            </w:r>
            <w:r w:rsidRPr="00F05ADA">
              <w:rPr>
                <w:rFonts w:ascii="Calibri" w:eastAsia="Calibri" w:hAnsi="Calibri" w:cs="Calibri"/>
              </w:rPr>
              <w:instrText xml:space="preserve"> REF ACT02 \h </w:instrText>
            </w:r>
            <w:r w:rsidR="00F05ADA" w:rsidRPr="00F05ADA">
              <w:rPr>
                <w:rFonts w:eastAsia="Calibri"/>
              </w:rPr>
              <w:instrText xml:space="preserve"> \* MERGEFORMAT </w:instrText>
            </w:r>
            <w:r w:rsidRPr="00F05ADA">
              <w:rPr>
                <w:rFonts w:ascii="Calibri" w:eastAsia="Calibri" w:hAnsi="Calibri" w:cs="Calibri"/>
              </w:rPr>
            </w:r>
            <w:r w:rsidRPr="00F05ADA">
              <w:rPr>
                <w:rFonts w:ascii="Calibri" w:eastAsia="Calibri" w:hAnsi="Calibri" w:cs="Calibri"/>
              </w:rPr>
              <w:fldChar w:fldCharType="separate"/>
            </w:r>
            <w:r w:rsidRPr="00F05ADA">
              <w:rPr>
                <w:rFonts w:ascii="Calibri" w:hAnsi="Calibri" w:cs="Calibri"/>
                <w:i/>
                <w:lang w:val="es-419"/>
              </w:rPr>
              <w:t>ACT-02</w:t>
            </w:r>
            <w:r w:rsidRPr="00F05ADA">
              <w:rPr>
                <w:rFonts w:ascii="Calibri" w:eastAsia="Calibri" w:hAnsi="Calibri" w:cs="Calibri"/>
              </w:rPr>
              <w:fldChar w:fldCharType="end"/>
            </w:r>
            <w:r w:rsidRPr="00F05ADA">
              <w:rPr>
                <w:rFonts w:ascii="Calibri" w:eastAsia="Calibri" w:hAnsi="Calibri" w:cs="Calibri"/>
              </w:rPr>
              <w:t xml:space="preserve">: </w:t>
            </w:r>
            <w:r w:rsidR="5321BF6C" w:rsidRPr="00F05ADA">
              <w:rPr>
                <w:rFonts w:ascii="Calibri" w:eastAsia="Calibri" w:hAnsi="Calibri" w:cs="Calibri"/>
              </w:rPr>
              <w:t>Vendedor</w:t>
            </w:r>
          </w:p>
          <w:p w14:paraId="3BF757E2" w14:textId="561F3A09" w:rsidR="178AC129" w:rsidRDefault="0038269E" w:rsidP="2D053460">
            <w:pPr>
              <w:rPr>
                <w:rFonts w:ascii="Calibri" w:eastAsia="Calibri" w:hAnsi="Calibri" w:cs="Calibri"/>
              </w:rPr>
            </w:pPr>
            <w:r w:rsidRPr="00F05ADA">
              <w:rPr>
                <w:rFonts w:ascii="Calibri" w:eastAsia="Calibri" w:hAnsi="Calibri" w:cs="Calibri"/>
              </w:rPr>
              <w:fldChar w:fldCharType="begin"/>
            </w:r>
            <w:r w:rsidRPr="00F05ADA">
              <w:rPr>
                <w:rFonts w:ascii="Calibri" w:eastAsia="Calibri" w:hAnsi="Calibri" w:cs="Calibri"/>
              </w:rPr>
              <w:instrText xml:space="preserve"> REF ACT03 \h </w:instrText>
            </w:r>
            <w:r w:rsidR="00F05ADA" w:rsidRPr="00F05ADA">
              <w:rPr>
                <w:rFonts w:eastAsia="Calibri"/>
              </w:rPr>
              <w:instrText xml:space="preserve"> \* MERGEFORMAT </w:instrText>
            </w:r>
            <w:r w:rsidRPr="00F05ADA">
              <w:rPr>
                <w:rFonts w:ascii="Calibri" w:eastAsia="Calibri" w:hAnsi="Calibri" w:cs="Calibri"/>
              </w:rPr>
            </w:r>
            <w:r w:rsidRPr="00F05ADA">
              <w:rPr>
                <w:rFonts w:ascii="Calibri" w:eastAsia="Calibri" w:hAnsi="Calibri" w:cs="Calibri"/>
              </w:rPr>
              <w:fldChar w:fldCharType="separate"/>
            </w:r>
            <w:r w:rsidRPr="00F05ADA">
              <w:rPr>
                <w:rFonts w:ascii="Calibri" w:hAnsi="Calibri" w:cs="Calibri"/>
                <w:i/>
                <w:lang w:val="es-419"/>
              </w:rPr>
              <w:t>ACT-03</w:t>
            </w:r>
            <w:r w:rsidRPr="00F05ADA">
              <w:rPr>
                <w:rFonts w:ascii="Calibri" w:eastAsia="Calibri" w:hAnsi="Calibri" w:cs="Calibri"/>
              </w:rPr>
              <w:fldChar w:fldCharType="end"/>
            </w:r>
            <w:r w:rsidR="00E549F5" w:rsidRPr="00F05ADA">
              <w:rPr>
                <w:rFonts w:ascii="Calibri" w:eastAsia="Calibri" w:hAnsi="Calibri" w:cs="Calibri"/>
              </w:rPr>
              <w:t xml:space="preserve">: </w:t>
            </w:r>
            <w:r w:rsidR="5321BF6C" w:rsidRPr="00F05ADA">
              <w:rPr>
                <w:rFonts w:ascii="Calibri" w:eastAsia="Calibri" w:hAnsi="Calibri" w:cs="Calibri"/>
              </w:rPr>
              <w:t>Mecánico</w:t>
            </w:r>
          </w:p>
        </w:tc>
      </w:tr>
      <w:tr w:rsidR="178AC129" w14:paraId="1F64D1F8" w14:textId="77777777" w:rsidTr="3C4D97B5">
        <w:tc>
          <w:tcPr>
            <w:tcW w:w="9236" w:type="dxa"/>
            <w:gridSpan w:val="4"/>
          </w:tcPr>
          <w:p w14:paraId="32DAAE17" w14:textId="29A9F7D9" w:rsidR="178AC129" w:rsidRDefault="178AC129" w:rsidP="178AC129">
            <w:pPr>
              <w:rPr>
                <w:rFonts w:ascii="Calibri" w:eastAsia="Calibri" w:hAnsi="Calibri" w:cs="Calibri"/>
              </w:rPr>
            </w:pPr>
            <w:r w:rsidRPr="54814C5B">
              <w:rPr>
                <w:rFonts w:ascii="Calibri" w:eastAsia="Calibri" w:hAnsi="Calibri" w:cs="Calibri"/>
                <w:b/>
              </w:rPr>
              <w:t xml:space="preserve">CASOS DE USO ASOCIADOS: </w:t>
            </w:r>
          </w:p>
          <w:p w14:paraId="5729440F" w14:textId="60AC9197" w:rsidR="178AC129" w:rsidRDefault="0ADF0A5F" w:rsidP="00A05D7E">
            <w:pPr>
              <w:rPr>
                <w:rFonts w:ascii="Calibri" w:eastAsia="Calibri" w:hAnsi="Calibri" w:cs="Calibri"/>
                <w:b/>
                <w:bCs/>
              </w:rPr>
            </w:pPr>
            <w:r w:rsidRPr="01644475">
              <w:rPr>
                <w:rFonts w:ascii="Calibri" w:eastAsia="Calibri" w:hAnsi="Calibri" w:cs="Calibri"/>
              </w:rPr>
              <w:t>Extiende a</w:t>
            </w:r>
            <w:r w:rsidR="54814C5B" w:rsidRPr="54814C5B">
              <w:rPr>
                <w:rFonts w:ascii="Calibri" w:eastAsia="Calibri" w:hAnsi="Calibri" w:cs="Calibri"/>
              </w:rPr>
              <w:t xml:space="preserve"> </w:t>
            </w:r>
            <w:r w:rsidR="004A7225" w:rsidRPr="00F05ADA">
              <w:rPr>
                <w:rFonts w:ascii="Calibri" w:eastAsia="Calibri" w:hAnsi="Calibri" w:cs="Calibri"/>
              </w:rPr>
              <w:fldChar w:fldCharType="begin"/>
            </w:r>
            <w:r w:rsidR="004A7225" w:rsidRPr="00F05ADA">
              <w:rPr>
                <w:rFonts w:ascii="Calibri" w:eastAsia="Calibri" w:hAnsi="Calibri" w:cs="Calibri"/>
              </w:rPr>
              <w:instrText xml:space="preserve"> REF CU03 \h </w:instrText>
            </w:r>
            <w:r w:rsidR="00B27891" w:rsidRPr="00F05ADA">
              <w:rPr>
                <w:rFonts w:eastAsia="Calibri"/>
              </w:rPr>
              <w:instrText xml:space="preserve"> \* MERGEFORMAT </w:instrText>
            </w:r>
            <w:r w:rsidR="004A7225" w:rsidRPr="00F05ADA">
              <w:rPr>
                <w:rFonts w:ascii="Calibri" w:eastAsia="Calibri" w:hAnsi="Calibri" w:cs="Calibri"/>
              </w:rPr>
            </w:r>
            <w:r w:rsidR="004A7225" w:rsidRPr="00F05ADA">
              <w:rPr>
                <w:rFonts w:ascii="Calibri" w:eastAsia="Calibri" w:hAnsi="Calibri" w:cs="Calibri"/>
              </w:rPr>
              <w:fldChar w:fldCharType="separate"/>
            </w:r>
            <w:r w:rsidR="004A7225" w:rsidRPr="00F05ADA">
              <w:rPr>
                <w:rFonts w:ascii="Calibri" w:hAnsi="Calibri" w:cs="Calibri"/>
              </w:rPr>
              <w:t>CU-03</w:t>
            </w:r>
            <w:r w:rsidR="004A7225" w:rsidRPr="00F05ADA">
              <w:rPr>
                <w:rFonts w:ascii="Calibri" w:eastAsia="Calibri" w:hAnsi="Calibri" w:cs="Calibri"/>
              </w:rPr>
              <w:fldChar w:fldCharType="end"/>
            </w:r>
            <w:r w:rsidR="37D6A1D9" w:rsidRPr="00F05ADA">
              <w:rPr>
                <w:rFonts w:ascii="Calibri" w:eastAsia="Calibri" w:hAnsi="Calibri" w:cs="Calibri"/>
              </w:rPr>
              <w:t>:</w:t>
            </w:r>
            <w:r w:rsidR="37D6A1D9" w:rsidRPr="54814C5B">
              <w:rPr>
                <w:rFonts w:ascii="Calibri" w:eastAsia="Calibri" w:hAnsi="Calibri" w:cs="Calibri"/>
              </w:rPr>
              <w:t xml:space="preserve"> Asignar Mecánico a cliente.</w:t>
            </w:r>
          </w:p>
        </w:tc>
      </w:tr>
      <w:tr w:rsidR="178AC129" w14:paraId="491838A1" w14:textId="77777777" w:rsidTr="3C4D97B5">
        <w:tc>
          <w:tcPr>
            <w:tcW w:w="9236" w:type="dxa"/>
            <w:gridSpan w:val="4"/>
          </w:tcPr>
          <w:p w14:paraId="54A5CEC3" w14:textId="1E280393" w:rsidR="178AC129" w:rsidRDefault="178AC129" w:rsidP="178AC129">
            <w:pPr>
              <w:rPr>
                <w:rFonts w:ascii="Calibri" w:eastAsia="Calibri" w:hAnsi="Calibri" w:cs="Calibri"/>
                <w:lang w:eastAsia="es-ES"/>
              </w:rPr>
            </w:pPr>
            <w:r w:rsidRPr="54814C5B">
              <w:rPr>
                <w:rFonts w:ascii="Calibri" w:eastAsia="Calibri" w:hAnsi="Calibri" w:cs="Calibri"/>
                <w:b/>
              </w:rPr>
              <w:t>DESCRIPCIÓN:</w:t>
            </w:r>
          </w:p>
          <w:p w14:paraId="0B8CA8C9" w14:textId="79D8A6BB" w:rsidR="178AC129" w:rsidRDefault="5AF87B65" w:rsidP="178AC129">
            <w:pPr>
              <w:rPr>
                <w:rFonts w:ascii="Calibri" w:eastAsia="Calibri" w:hAnsi="Calibri" w:cs="Calibri"/>
              </w:rPr>
            </w:pPr>
            <w:r w:rsidRPr="54814C5B">
              <w:rPr>
                <w:rFonts w:ascii="Calibri" w:eastAsia="Calibri" w:hAnsi="Calibri" w:cs="Calibri"/>
              </w:rPr>
              <w:t xml:space="preserve">El </w:t>
            </w:r>
            <w:r w:rsidR="2A937C09" w:rsidRPr="54814C5B">
              <w:rPr>
                <w:rFonts w:ascii="Calibri" w:eastAsia="Calibri" w:hAnsi="Calibri" w:cs="Calibri"/>
              </w:rPr>
              <w:t>sistema notificará automáticamente al vendedor sobre la cantidad de vehículos que hay en cada cola</w:t>
            </w:r>
            <w:r w:rsidR="1AFE3D2C" w:rsidRPr="40FC2BEB">
              <w:rPr>
                <w:rFonts w:ascii="Calibri" w:eastAsia="Calibri" w:hAnsi="Calibri" w:cs="Calibri"/>
              </w:rPr>
              <w:t>.</w:t>
            </w:r>
          </w:p>
        </w:tc>
      </w:tr>
      <w:tr w:rsidR="178AC129" w14:paraId="0F054C3D" w14:textId="77777777" w:rsidTr="3C4D97B5">
        <w:tc>
          <w:tcPr>
            <w:tcW w:w="9236" w:type="dxa"/>
            <w:gridSpan w:val="4"/>
            <w:tcBorders>
              <w:bottom w:val="single" w:sz="4" w:space="0" w:color="auto"/>
            </w:tcBorders>
          </w:tcPr>
          <w:p w14:paraId="5E3F45CB" w14:textId="67D660B6" w:rsidR="54814C5B" w:rsidRDefault="5AF87B65" w:rsidP="54814C5B">
            <w:pPr>
              <w:rPr>
                <w:rFonts w:ascii="Calibri" w:eastAsia="Calibri" w:hAnsi="Calibri" w:cs="Calibri"/>
                <w:b/>
                <w:bCs/>
              </w:rPr>
            </w:pPr>
            <w:r w:rsidRPr="54814C5B">
              <w:rPr>
                <w:rFonts w:ascii="Calibri" w:eastAsia="Calibri" w:hAnsi="Calibri" w:cs="Calibri"/>
                <w:b/>
              </w:rPr>
              <w:t xml:space="preserve">NOTAS: </w:t>
            </w:r>
          </w:p>
          <w:p w14:paraId="59AD3BB0" w14:textId="02448BCE" w:rsidR="178AC129" w:rsidRDefault="49815039" w:rsidP="237EC2FE">
            <w:pPr>
              <w:pStyle w:val="Prrafodelista"/>
              <w:numPr>
                <w:ilvl w:val="0"/>
                <w:numId w:val="167"/>
              </w:numPr>
              <w:rPr>
                <w:rFonts w:ascii="Calibri" w:eastAsia="Calibri" w:hAnsi="Calibri" w:cs="Calibri"/>
                <w:color w:val="000000" w:themeColor="text1"/>
              </w:rPr>
            </w:pPr>
            <w:r w:rsidRPr="0CCF22B5">
              <w:rPr>
                <w:rFonts w:ascii="Calibri" w:eastAsia="Calibri" w:hAnsi="Calibri" w:cs="Calibri"/>
                <w:color w:val="000000" w:themeColor="text1"/>
                <w:lang w:val="es-419"/>
              </w:rPr>
              <w:t xml:space="preserve">La función se ejecutará automáticamente cada vez que el vendedor asigne un mecánico. </w:t>
            </w:r>
          </w:p>
          <w:p w14:paraId="2F9A158A" w14:textId="19590D11" w:rsidR="178AC129" w:rsidRDefault="49815039" w:rsidP="237EC2FE">
            <w:pPr>
              <w:pStyle w:val="Prrafodelista"/>
              <w:numPr>
                <w:ilvl w:val="0"/>
                <w:numId w:val="167"/>
              </w:numPr>
              <w:rPr>
                <w:rFonts w:ascii="Calibri" w:eastAsia="Calibri" w:hAnsi="Calibri" w:cs="Calibri"/>
                <w:color w:val="000000" w:themeColor="text1"/>
              </w:rPr>
            </w:pPr>
            <w:r w:rsidRPr="0CCF22B5">
              <w:rPr>
                <w:rFonts w:ascii="Calibri" w:eastAsia="Calibri" w:hAnsi="Calibri" w:cs="Calibri"/>
                <w:color w:val="000000" w:themeColor="text1"/>
                <w:lang w:val="es-419"/>
              </w:rPr>
              <w:t xml:space="preserve">El sistema notificará que colas aún no han llegado al mínimo de siete vehículos diarios. </w:t>
            </w:r>
          </w:p>
          <w:p w14:paraId="59692F2D" w14:textId="38142BBF" w:rsidR="178AC129" w:rsidRDefault="49815039" w:rsidP="237EC2FE">
            <w:pPr>
              <w:pStyle w:val="Prrafodelista"/>
              <w:numPr>
                <w:ilvl w:val="0"/>
                <w:numId w:val="167"/>
              </w:numPr>
              <w:rPr>
                <w:rFonts w:ascii="Calibri" w:eastAsia="Calibri" w:hAnsi="Calibri" w:cs="Calibri"/>
                <w:i/>
                <w:iCs/>
                <w:color w:val="000000" w:themeColor="text1"/>
              </w:rPr>
            </w:pPr>
            <w:r w:rsidRPr="0CCF22B5">
              <w:rPr>
                <w:rFonts w:ascii="Calibri" w:eastAsia="Calibri" w:hAnsi="Calibri" w:cs="Calibri"/>
                <w:i/>
                <w:iCs/>
                <w:color w:val="000000" w:themeColor="text1"/>
                <w:lang w:val="es-419"/>
              </w:rPr>
              <w:t>Esta función se ejecutará con solo presionar un botón.</w:t>
            </w:r>
          </w:p>
          <w:p w14:paraId="6C7D23CE" w14:textId="0D048989" w:rsidR="178AC129" w:rsidRDefault="49815039" w:rsidP="237EC2FE">
            <w:pPr>
              <w:pStyle w:val="Prrafodelista"/>
              <w:numPr>
                <w:ilvl w:val="0"/>
                <w:numId w:val="167"/>
              </w:numPr>
              <w:rPr>
                <w:rFonts w:ascii="Calibri" w:eastAsia="Calibri" w:hAnsi="Calibri" w:cs="Calibri"/>
                <w:i/>
                <w:color w:val="000000" w:themeColor="text1"/>
              </w:rPr>
            </w:pPr>
            <w:r w:rsidRPr="0CCF22B5">
              <w:rPr>
                <w:rFonts w:ascii="Calibri" w:eastAsia="Calibri" w:hAnsi="Calibri" w:cs="Calibri"/>
                <w:i/>
                <w:iCs/>
                <w:color w:val="000000" w:themeColor="text1"/>
                <w:lang w:val="es-419"/>
              </w:rPr>
              <w:t>No será necesario el ingreso de algún criterio o campo.</w:t>
            </w:r>
          </w:p>
        </w:tc>
      </w:tr>
      <w:tr w:rsidR="178AC129" w14:paraId="13DD68EA" w14:textId="77777777" w:rsidTr="3C4D97B5">
        <w:tc>
          <w:tcPr>
            <w:tcW w:w="9236" w:type="dxa"/>
            <w:gridSpan w:val="4"/>
            <w:tcBorders>
              <w:bottom w:val="single" w:sz="4" w:space="0" w:color="auto"/>
            </w:tcBorders>
          </w:tcPr>
          <w:p w14:paraId="338B9410" w14:textId="77777777" w:rsidR="178AC129" w:rsidRDefault="178AC129" w:rsidP="178AC129">
            <w:pPr>
              <w:rPr>
                <w:rFonts w:ascii="Calibri" w:eastAsia="Calibri" w:hAnsi="Calibri" w:cs="Calibri"/>
                <w:i/>
              </w:rPr>
            </w:pPr>
            <w:r w:rsidRPr="54814C5B">
              <w:rPr>
                <w:rFonts w:ascii="Calibri" w:eastAsia="Calibri" w:hAnsi="Calibri" w:cs="Calibri"/>
                <w:b/>
              </w:rPr>
              <w:t>CRITERIOS DE ACEPTACIÓN:</w:t>
            </w:r>
          </w:p>
          <w:p w14:paraId="6F71304D" w14:textId="11AA03FE" w:rsidR="178AC129" w:rsidRDefault="6A6691C1" w:rsidP="178AC129">
            <w:pPr>
              <w:spacing w:line="259" w:lineRule="auto"/>
              <w:rPr>
                <w:rFonts w:ascii="Calibri" w:eastAsia="Calibri" w:hAnsi="Calibri" w:cs="Calibri"/>
                <w:i/>
              </w:rPr>
            </w:pPr>
            <w:r w:rsidRPr="54814C5B">
              <w:rPr>
                <w:rFonts w:ascii="Calibri" w:eastAsia="Calibri" w:hAnsi="Calibri" w:cs="Calibri"/>
                <w:i/>
              </w:rPr>
              <w:lastRenderedPageBreak/>
              <w:t xml:space="preserve">Se </w:t>
            </w:r>
            <w:r w:rsidR="044CE3B2" w:rsidRPr="54814C5B">
              <w:rPr>
                <w:rFonts w:ascii="Calibri" w:eastAsia="Calibri" w:hAnsi="Calibri" w:cs="Calibri"/>
                <w:i/>
              </w:rPr>
              <w:t xml:space="preserve">notificará la cantidad de clientes que hay con cada </w:t>
            </w:r>
            <w:r w:rsidR="50BAC5F9" w:rsidRPr="54814C5B">
              <w:rPr>
                <w:rFonts w:ascii="Calibri" w:eastAsia="Calibri" w:hAnsi="Calibri" w:cs="Calibri"/>
                <w:i/>
              </w:rPr>
              <w:t>mecánico</w:t>
            </w:r>
          </w:p>
        </w:tc>
      </w:tr>
      <w:tr w:rsidR="178AC129" w14:paraId="2EA22AA5" w14:textId="77777777" w:rsidTr="3C4D97B5">
        <w:trPr>
          <w:trHeight w:val="345"/>
        </w:trPr>
        <w:tc>
          <w:tcPr>
            <w:tcW w:w="9236" w:type="dxa"/>
            <w:gridSpan w:val="4"/>
            <w:tcBorders>
              <w:bottom w:val="single" w:sz="4" w:space="0" w:color="auto"/>
            </w:tcBorders>
            <w:shd w:val="clear" w:color="auto" w:fill="D9D9D9" w:themeFill="background1" w:themeFillShade="D9"/>
          </w:tcPr>
          <w:p w14:paraId="3F7B33B7" w14:textId="77777777" w:rsidR="178AC129" w:rsidRDefault="178AC129" w:rsidP="178AC129">
            <w:pPr>
              <w:rPr>
                <w:rFonts w:ascii="Calibri" w:eastAsia="Calibri" w:hAnsi="Calibri" w:cs="Calibri"/>
                <w:b/>
              </w:rPr>
            </w:pPr>
            <w:r w:rsidRPr="54814C5B">
              <w:rPr>
                <w:rFonts w:ascii="Calibri" w:eastAsia="Calibri" w:hAnsi="Calibri" w:cs="Calibri"/>
                <w:b/>
              </w:rPr>
              <w:lastRenderedPageBreak/>
              <w:t xml:space="preserve">ESCENARIOS: </w:t>
            </w:r>
          </w:p>
        </w:tc>
      </w:tr>
      <w:tr w:rsidR="178AC129" w14:paraId="25EB80B6" w14:textId="77777777" w:rsidTr="3C4D97B5">
        <w:trPr>
          <w:trHeight w:val="1674"/>
        </w:trPr>
        <w:tc>
          <w:tcPr>
            <w:tcW w:w="1126" w:type="dxa"/>
            <w:tcBorders>
              <w:bottom w:val="single" w:sz="4" w:space="0" w:color="auto"/>
            </w:tcBorders>
          </w:tcPr>
          <w:p w14:paraId="6DACA909" w14:textId="378849BD" w:rsidR="178AC129" w:rsidRDefault="178AC129" w:rsidP="178AC129">
            <w:pPr>
              <w:rPr>
                <w:rFonts w:ascii="Calibri" w:eastAsia="Calibri" w:hAnsi="Calibri" w:cs="Calibri"/>
                <w:lang w:eastAsia="es-ES"/>
              </w:rPr>
            </w:pPr>
            <w:r w:rsidRPr="54814C5B">
              <w:rPr>
                <w:rFonts w:ascii="Calibri" w:eastAsia="Calibri" w:hAnsi="Calibri" w:cs="Calibri"/>
              </w:rPr>
              <w:t>ES-</w:t>
            </w:r>
            <w:r w:rsidR="48A0720A" w:rsidRPr="54814C5B">
              <w:rPr>
                <w:rFonts w:ascii="Calibri" w:eastAsia="Calibri" w:hAnsi="Calibri" w:cs="Calibri"/>
              </w:rPr>
              <w:t>3</w:t>
            </w:r>
            <w:r w:rsidR="003F20A9">
              <w:rPr>
                <w:rFonts w:ascii="Calibri" w:eastAsia="Calibri" w:hAnsi="Calibri" w:cs="Calibri"/>
              </w:rPr>
              <w:t>1</w:t>
            </w:r>
            <w:r w:rsidRPr="54814C5B">
              <w:rPr>
                <w:rFonts w:ascii="Calibri" w:eastAsia="Calibri" w:hAnsi="Calibri" w:cs="Calibri"/>
              </w:rPr>
              <w:t xml:space="preserve">.1  </w:t>
            </w:r>
          </w:p>
          <w:p w14:paraId="5EF79354" w14:textId="77777777" w:rsidR="178AC129" w:rsidRDefault="178AC129" w:rsidP="178AC129">
            <w:pPr>
              <w:ind w:left="360"/>
              <w:rPr>
                <w:rFonts w:ascii="Calibri" w:eastAsia="Calibri" w:hAnsi="Calibri" w:cs="Calibri"/>
                <w:lang w:eastAsia="es-ES"/>
              </w:rPr>
            </w:pPr>
          </w:p>
        </w:tc>
        <w:tc>
          <w:tcPr>
            <w:tcW w:w="8110" w:type="dxa"/>
            <w:gridSpan w:val="3"/>
            <w:tcBorders>
              <w:bottom w:val="single" w:sz="4" w:space="0" w:color="auto"/>
            </w:tcBorders>
          </w:tcPr>
          <w:p w14:paraId="5E4B7B13" w14:textId="45BE739E" w:rsidR="178AC129" w:rsidRDefault="178AC129" w:rsidP="178AC129">
            <w:pPr>
              <w:rPr>
                <w:rFonts w:ascii="Calibri" w:eastAsia="Calibri" w:hAnsi="Calibri" w:cs="Calibri"/>
                <w:b/>
              </w:rPr>
            </w:pPr>
            <w:r w:rsidRPr="54814C5B">
              <w:rPr>
                <w:rFonts w:ascii="Calibri" w:eastAsia="Calibri" w:hAnsi="Calibri" w:cs="Calibri"/>
                <w:b/>
              </w:rPr>
              <w:t>DESCRIPCIÓN:</w:t>
            </w:r>
            <w:r w:rsidR="00173C02">
              <w:rPr>
                <w:rFonts w:ascii="Calibri" w:eastAsia="Calibri" w:hAnsi="Calibri" w:cs="Calibri"/>
                <w:b/>
              </w:rPr>
              <w:t xml:space="preserve"> El sistema notifica correctamente</w:t>
            </w:r>
          </w:p>
          <w:p w14:paraId="7C46CA3E" w14:textId="78F59809" w:rsidR="178AC129" w:rsidRDefault="178AC129" w:rsidP="178AC129">
            <w:pPr>
              <w:rPr>
                <w:rFonts w:ascii="Calibri" w:eastAsia="Calibri" w:hAnsi="Calibri" w:cs="Calibri"/>
                <w:i/>
                <w:iCs/>
              </w:rPr>
            </w:pPr>
            <w:r w:rsidRPr="54814C5B">
              <w:rPr>
                <w:rFonts w:ascii="Calibri" w:eastAsia="Calibri" w:hAnsi="Calibri" w:cs="Calibri"/>
                <w:b/>
              </w:rPr>
              <w:t>SUPOSICIONES/ASUNCIONES</w:t>
            </w:r>
            <w:r w:rsidRPr="54814C5B">
              <w:rPr>
                <w:rFonts w:ascii="Calibri" w:eastAsia="Calibri" w:hAnsi="Calibri" w:cs="Calibri"/>
                <w:i/>
              </w:rPr>
              <w:t>:</w:t>
            </w:r>
          </w:p>
          <w:p w14:paraId="66D6CD1D" w14:textId="50F0ABE3" w:rsidR="178AC129" w:rsidRDefault="64E325AA" w:rsidP="00D01BB1">
            <w:pPr>
              <w:pStyle w:val="Prrafodelista"/>
              <w:numPr>
                <w:ilvl w:val="0"/>
                <w:numId w:val="73"/>
              </w:numPr>
              <w:rPr>
                <w:rFonts w:ascii="Calibri" w:eastAsia="Calibri" w:hAnsi="Calibri" w:cs="Calibri"/>
                <w:i/>
                <w:iCs/>
              </w:rPr>
            </w:pPr>
            <w:r w:rsidRPr="54814C5B">
              <w:rPr>
                <w:rFonts w:ascii="Calibri" w:eastAsia="Calibri" w:hAnsi="Calibri" w:cs="Calibri"/>
                <w:i/>
              </w:rPr>
              <w:t xml:space="preserve">El </w:t>
            </w:r>
            <w:r w:rsidR="1F0B462F" w:rsidRPr="54814C5B">
              <w:rPr>
                <w:rFonts w:ascii="Calibri" w:eastAsia="Calibri" w:hAnsi="Calibri" w:cs="Calibri"/>
                <w:i/>
              </w:rPr>
              <w:t xml:space="preserve">vendedor </w:t>
            </w:r>
            <w:r w:rsidR="00EC5BA9">
              <w:rPr>
                <w:rFonts w:ascii="Calibri" w:eastAsia="Calibri" w:hAnsi="Calibri" w:cs="Calibri"/>
                <w:i/>
              </w:rPr>
              <w:t>ha</w:t>
            </w:r>
            <w:r w:rsidR="1F0B462F" w:rsidRPr="54814C5B">
              <w:rPr>
                <w:rFonts w:ascii="Calibri" w:eastAsia="Calibri" w:hAnsi="Calibri" w:cs="Calibri"/>
                <w:i/>
              </w:rPr>
              <w:t xml:space="preserve"> </w:t>
            </w:r>
            <w:r w:rsidR="2F0D2D98" w:rsidRPr="6CACC574">
              <w:rPr>
                <w:rFonts w:ascii="Calibri" w:eastAsia="Calibri" w:hAnsi="Calibri" w:cs="Calibri"/>
                <w:i/>
                <w:iCs/>
              </w:rPr>
              <w:t>asig</w:t>
            </w:r>
            <w:r w:rsidR="00EC5BA9">
              <w:rPr>
                <w:rFonts w:ascii="Calibri" w:eastAsia="Calibri" w:hAnsi="Calibri" w:cs="Calibri"/>
                <w:i/>
                <w:iCs/>
              </w:rPr>
              <w:t>nado</w:t>
            </w:r>
            <w:r w:rsidR="2F0D2D98" w:rsidRPr="6CACC574">
              <w:rPr>
                <w:rFonts w:ascii="Calibri" w:eastAsia="Calibri" w:hAnsi="Calibri" w:cs="Calibri"/>
                <w:i/>
                <w:iCs/>
              </w:rPr>
              <w:t xml:space="preserve"> clientes</w:t>
            </w:r>
            <w:r w:rsidR="1F0B462F" w:rsidRPr="54814C5B">
              <w:rPr>
                <w:rFonts w:ascii="Calibri" w:eastAsia="Calibri" w:hAnsi="Calibri" w:cs="Calibri"/>
                <w:i/>
              </w:rPr>
              <w:t xml:space="preserve"> a </w:t>
            </w:r>
            <w:r w:rsidR="2F0D2D98" w:rsidRPr="6CACC574">
              <w:rPr>
                <w:rFonts w:ascii="Calibri" w:eastAsia="Calibri" w:hAnsi="Calibri" w:cs="Calibri"/>
                <w:i/>
                <w:iCs/>
              </w:rPr>
              <w:t>un</w:t>
            </w:r>
            <w:r w:rsidR="1F0B462F" w:rsidRPr="54814C5B">
              <w:rPr>
                <w:rFonts w:ascii="Calibri" w:eastAsia="Calibri" w:hAnsi="Calibri" w:cs="Calibri"/>
                <w:i/>
              </w:rPr>
              <w:t xml:space="preserve"> mecánico</w:t>
            </w:r>
            <w:r w:rsidR="2F0D2D98" w:rsidRPr="6CACC574">
              <w:rPr>
                <w:rFonts w:ascii="Calibri" w:eastAsia="Calibri" w:hAnsi="Calibri" w:cs="Calibri"/>
                <w:i/>
                <w:iCs/>
              </w:rPr>
              <w:t>.</w:t>
            </w:r>
            <w:r w:rsidR="1F0B462F" w:rsidRPr="54814C5B">
              <w:rPr>
                <w:rFonts w:ascii="Calibri" w:eastAsia="Calibri" w:hAnsi="Calibri" w:cs="Calibri"/>
                <w:i/>
              </w:rPr>
              <w:t xml:space="preserve"> </w:t>
            </w:r>
          </w:p>
          <w:p w14:paraId="637CD75D" w14:textId="77777777" w:rsidR="178AC129" w:rsidRDefault="178AC129" w:rsidP="178AC129">
            <w:pPr>
              <w:rPr>
                <w:rFonts w:ascii="Calibri" w:eastAsia="Calibri" w:hAnsi="Calibri" w:cs="Calibri"/>
                <w:b/>
              </w:rPr>
            </w:pPr>
            <w:r w:rsidRPr="54814C5B">
              <w:rPr>
                <w:rFonts w:ascii="Calibri" w:eastAsia="Calibri" w:hAnsi="Calibri" w:cs="Calibri"/>
                <w:b/>
              </w:rPr>
              <w:t>RESULTADOS:</w:t>
            </w:r>
            <w:r w:rsidRPr="54814C5B">
              <w:rPr>
                <w:rFonts w:ascii="Calibri" w:eastAsia="Calibri" w:hAnsi="Calibri" w:cs="Calibri"/>
                <w:i/>
              </w:rPr>
              <w:t xml:space="preserve"> </w:t>
            </w:r>
          </w:p>
          <w:p w14:paraId="19A91F06" w14:textId="5AFAE5D4" w:rsidR="178AC129" w:rsidRDefault="178AC129" w:rsidP="00D01BB1">
            <w:pPr>
              <w:pStyle w:val="Prrafodelista"/>
              <w:numPr>
                <w:ilvl w:val="0"/>
                <w:numId w:val="100"/>
              </w:numPr>
              <w:rPr>
                <w:rFonts w:ascii="Calibri" w:eastAsia="Calibri" w:hAnsi="Calibri" w:cs="Calibri"/>
                <w:i/>
                <w:iCs/>
              </w:rPr>
            </w:pPr>
            <w:r w:rsidRPr="54814C5B">
              <w:rPr>
                <w:rFonts w:ascii="Calibri" w:eastAsia="Calibri" w:hAnsi="Calibri" w:cs="Calibri"/>
                <w:i/>
              </w:rPr>
              <w:t xml:space="preserve">Se </w:t>
            </w:r>
            <w:r w:rsidR="01FE714B" w:rsidRPr="6CACC574">
              <w:rPr>
                <w:rFonts w:ascii="Calibri" w:eastAsia="Calibri" w:hAnsi="Calibri" w:cs="Calibri"/>
                <w:i/>
                <w:iCs/>
              </w:rPr>
              <w:t xml:space="preserve">muestra </w:t>
            </w:r>
            <w:r w:rsidR="2344CECC" w:rsidRPr="6CACC574">
              <w:rPr>
                <w:rFonts w:ascii="Calibri" w:eastAsia="Calibri" w:hAnsi="Calibri" w:cs="Calibri"/>
                <w:i/>
                <w:iCs/>
              </w:rPr>
              <w:t>la lista de</w:t>
            </w:r>
            <w:r w:rsidRPr="54814C5B">
              <w:rPr>
                <w:rFonts w:ascii="Calibri" w:eastAsia="Calibri" w:hAnsi="Calibri" w:cs="Calibri"/>
                <w:i/>
              </w:rPr>
              <w:t xml:space="preserve"> </w:t>
            </w:r>
            <w:r w:rsidR="5B44D456" w:rsidRPr="54814C5B">
              <w:rPr>
                <w:rFonts w:ascii="Calibri" w:eastAsia="Calibri" w:hAnsi="Calibri" w:cs="Calibri"/>
                <w:i/>
              </w:rPr>
              <w:t xml:space="preserve">clientes </w:t>
            </w:r>
            <w:r w:rsidR="2344CECC" w:rsidRPr="6CACC574">
              <w:rPr>
                <w:rFonts w:ascii="Calibri" w:eastAsia="Calibri" w:hAnsi="Calibri" w:cs="Calibri"/>
                <w:i/>
                <w:iCs/>
              </w:rPr>
              <w:t>que</w:t>
            </w:r>
            <w:r w:rsidR="5B44D456" w:rsidRPr="54814C5B">
              <w:rPr>
                <w:rFonts w:ascii="Calibri" w:eastAsia="Calibri" w:hAnsi="Calibri" w:cs="Calibri"/>
                <w:i/>
              </w:rPr>
              <w:t xml:space="preserve"> el </w:t>
            </w:r>
            <w:r w:rsidR="4926291C" w:rsidRPr="54814C5B">
              <w:rPr>
                <w:rFonts w:ascii="Calibri" w:eastAsia="Calibri" w:hAnsi="Calibri" w:cs="Calibri"/>
                <w:i/>
              </w:rPr>
              <w:t>mecánico</w:t>
            </w:r>
            <w:r w:rsidR="2344CECC" w:rsidRPr="6CACC574">
              <w:rPr>
                <w:rFonts w:ascii="Calibri" w:eastAsia="Calibri" w:hAnsi="Calibri" w:cs="Calibri"/>
                <w:i/>
                <w:iCs/>
              </w:rPr>
              <w:t xml:space="preserve"> tiene asignada</w:t>
            </w:r>
            <w:r w:rsidR="5B44D456" w:rsidRPr="54814C5B">
              <w:rPr>
                <w:rFonts w:ascii="Calibri" w:eastAsia="Calibri" w:hAnsi="Calibri" w:cs="Calibri"/>
                <w:i/>
              </w:rPr>
              <w:t>.</w:t>
            </w:r>
          </w:p>
        </w:tc>
      </w:tr>
      <w:tr w:rsidR="178AC129" w14:paraId="067B6941" w14:textId="77777777" w:rsidTr="006B43C7">
        <w:trPr>
          <w:trHeight w:val="1397"/>
        </w:trPr>
        <w:tc>
          <w:tcPr>
            <w:tcW w:w="1126" w:type="dxa"/>
            <w:tcBorders>
              <w:bottom w:val="single" w:sz="4" w:space="0" w:color="auto"/>
            </w:tcBorders>
          </w:tcPr>
          <w:p w14:paraId="1F8713FE" w14:textId="4335DC2C" w:rsidR="178AC129" w:rsidRDefault="178AC129" w:rsidP="178AC129">
            <w:pPr>
              <w:rPr>
                <w:rFonts w:ascii="Calibri" w:eastAsia="Calibri" w:hAnsi="Calibri" w:cs="Calibri"/>
                <w:lang w:eastAsia="es-ES"/>
              </w:rPr>
            </w:pPr>
            <w:r w:rsidRPr="54814C5B">
              <w:rPr>
                <w:rFonts w:ascii="Calibri" w:eastAsia="Calibri" w:hAnsi="Calibri" w:cs="Calibri"/>
              </w:rPr>
              <w:t>ES-</w:t>
            </w:r>
            <w:r w:rsidR="48A0720A" w:rsidRPr="54814C5B">
              <w:rPr>
                <w:rFonts w:ascii="Calibri" w:eastAsia="Calibri" w:hAnsi="Calibri" w:cs="Calibri"/>
              </w:rPr>
              <w:t>3</w:t>
            </w:r>
            <w:r w:rsidR="003F20A9">
              <w:rPr>
                <w:rFonts w:ascii="Calibri" w:eastAsia="Calibri" w:hAnsi="Calibri" w:cs="Calibri"/>
              </w:rPr>
              <w:t>1</w:t>
            </w:r>
            <w:r w:rsidRPr="54814C5B">
              <w:rPr>
                <w:rFonts w:ascii="Calibri" w:eastAsia="Calibri" w:hAnsi="Calibri" w:cs="Calibri"/>
              </w:rPr>
              <w:t>.2</w:t>
            </w:r>
          </w:p>
        </w:tc>
        <w:tc>
          <w:tcPr>
            <w:tcW w:w="8110" w:type="dxa"/>
            <w:gridSpan w:val="3"/>
            <w:tcBorders>
              <w:bottom w:val="single" w:sz="4" w:space="0" w:color="auto"/>
            </w:tcBorders>
          </w:tcPr>
          <w:p w14:paraId="570EB627" w14:textId="659D9BA6" w:rsidR="178AC129" w:rsidRDefault="178AC129" w:rsidP="178AC129">
            <w:pPr>
              <w:rPr>
                <w:rFonts w:ascii="Calibri" w:eastAsia="Calibri" w:hAnsi="Calibri" w:cs="Calibri"/>
                <w:b/>
              </w:rPr>
            </w:pPr>
            <w:r w:rsidRPr="54814C5B">
              <w:rPr>
                <w:rFonts w:ascii="Calibri" w:eastAsia="Calibri" w:hAnsi="Calibri" w:cs="Calibri"/>
                <w:b/>
              </w:rPr>
              <w:t xml:space="preserve">DESCRIPCIÓN: </w:t>
            </w:r>
            <w:r w:rsidR="22603385" w:rsidRPr="130D6E18">
              <w:rPr>
                <w:rFonts w:ascii="Calibri" w:eastAsia="Calibri" w:hAnsi="Calibri" w:cs="Calibri"/>
                <w:b/>
                <w:bCs/>
              </w:rPr>
              <w:t>El sistema no notifica</w:t>
            </w:r>
            <w:r w:rsidR="22603385" w:rsidRPr="645A2037">
              <w:rPr>
                <w:rFonts w:ascii="Calibri" w:eastAsia="Calibri" w:hAnsi="Calibri" w:cs="Calibri"/>
                <w:b/>
                <w:bCs/>
              </w:rPr>
              <w:t xml:space="preserve"> </w:t>
            </w:r>
            <w:r w:rsidR="6A73675D" w:rsidRPr="0C1D8D02">
              <w:rPr>
                <w:rFonts w:ascii="Calibri" w:eastAsia="Calibri" w:hAnsi="Calibri" w:cs="Calibri"/>
                <w:b/>
                <w:bCs/>
              </w:rPr>
              <w:t>por</w:t>
            </w:r>
            <w:r w:rsidR="6A73675D" w:rsidRPr="3D2105F2">
              <w:rPr>
                <w:rFonts w:ascii="Calibri" w:eastAsia="Calibri" w:hAnsi="Calibri" w:cs="Calibri"/>
                <w:b/>
                <w:bCs/>
              </w:rPr>
              <w:t xml:space="preserve"> problemas al conectarse con la base de </w:t>
            </w:r>
            <w:r w:rsidR="6A73675D" w:rsidRPr="0C1D8D02">
              <w:rPr>
                <w:rFonts w:ascii="Calibri" w:eastAsia="Calibri" w:hAnsi="Calibri" w:cs="Calibri"/>
                <w:b/>
                <w:bCs/>
              </w:rPr>
              <w:t>datos.</w:t>
            </w:r>
          </w:p>
          <w:p w14:paraId="3D9E426B" w14:textId="77777777" w:rsidR="178AC129" w:rsidRDefault="178AC129" w:rsidP="178AC129">
            <w:pPr>
              <w:rPr>
                <w:rFonts w:ascii="Calibri" w:eastAsia="Calibri" w:hAnsi="Calibri" w:cs="Calibri"/>
                <w:i/>
              </w:rPr>
            </w:pPr>
            <w:r w:rsidRPr="54814C5B">
              <w:rPr>
                <w:rFonts w:ascii="Calibri" w:eastAsia="Calibri" w:hAnsi="Calibri" w:cs="Calibri"/>
                <w:b/>
              </w:rPr>
              <w:t>SUPOSICIONES/ASUNCIONES</w:t>
            </w:r>
            <w:r w:rsidRPr="54814C5B">
              <w:rPr>
                <w:rFonts w:ascii="Calibri" w:eastAsia="Calibri" w:hAnsi="Calibri" w:cs="Calibri"/>
                <w:i/>
              </w:rPr>
              <w:t>:</w:t>
            </w:r>
          </w:p>
          <w:p w14:paraId="4DD9576A" w14:textId="714F19A2" w:rsidR="178AC129" w:rsidRDefault="7F20B86D" w:rsidP="00D01BB1">
            <w:pPr>
              <w:pStyle w:val="Prrafodelista"/>
              <w:numPr>
                <w:ilvl w:val="0"/>
                <w:numId w:val="40"/>
              </w:numPr>
              <w:rPr>
                <w:rFonts w:ascii="Calibri" w:eastAsia="Calibri" w:hAnsi="Calibri" w:cs="Calibri"/>
                <w:i/>
                <w:iCs/>
              </w:rPr>
            </w:pPr>
            <w:r w:rsidRPr="40085EA3">
              <w:rPr>
                <w:rFonts w:ascii="Calibri" w:eastAsia="Calibri" w:hAnsi="Calibri" w:cs="Calibri"/>
                <w:i/>
                <w:iCs/>
              </w:rPr>
              <w:t xml:space="preserve">Al visualizar las notificaciones estas no </w:t>
            </w:r>
            <w:r w:rsidRPr="568C305A">
              <w:rPr>
                <w:rFonts w:ascii="Calibri" w:eastAsia="Calibri" w:hAnsi="Calibri" w:cs="Calibri"/>
                <w:i/>
                <w:iCs/>
              </w:rPr>
              <w:t>aparecen</w:t>
            </w:r>
            <w:r w:rsidRPr="40085EA3">
              <w:rPr>
                <w:rFonts w:ascii="Calibri" w:eastAsia="Calibri" w:hAnsi="Calibri" w:cs="Calibri"/>
                <w:i/>
                <w:iCs/>
              </w:rPr>
              <w:t xml:space="preserve"> por </w:t>
            </w:r>
            <w:r w:rsidRPr="76DFB3F4">
              <w:rPr>
                <w:rFonts w:ascii="Calibri" w:eastAsia="Calibri" w:hAnsi="Calibri" w:cs="Calibri"/>
                <w:i/>
                <w:iCs/>
              </w:rPr>
              <w:t>pe</w:t>
            </w:r>
            <w:r w:rsidR="6086AA9B" w:rsidRPr="76DFB3F4">
              <w:rPr>
                <w:rFonts w:ascii="Calibri" w:eastAsia="Calibri" w:hAnsi="Calibri" w:cs="Calibri"/>
                <w:i/>
                <w:iCs/>
              </w:rPr>
              <w:t xml:space="preserve">rdida de </w:t>
            </w:r>
            <w:r w:rsidR="6086AA9B" w:rsidRPr="738F4F7C">
              <w:rPr>
                <w:rFonts w:ascii="Calibri" w:eastAsia="Calibri" w:hAnsi="Calibri" w:cs="Calibri"/>
                <w:i/>
                <w:iCs/>
              </w:rPr>
              <w:t>conexión con la base de datos.</w:t>
            </w:r>
          </w:p>
          <w:p w14:paraId="48997358" w14:textId="48FA65A2" w:rsidR="178AC129" w:rsidRDefault="178AC129" w:rsidP="178AC129">
            <w:pPr>
              <w:rPr>
                <w:rFonts w:ascii="Calibri" w:eastAsia="Calibri" w:hAnsi="Calibri" w:cs="Calibri"/>
                <w:b/>
              </w:rPr>
            </w:pPr>
            <w:r w:rsidRPr="54814C5B">
              <w:rPr>
                <w:rFonts w:ascii="Calibri" w:eastAsia="Calibri" w:hAnsi="Calibri" w:cs="Calibri"/>
                <w:b/>
              </w:rPr>
              <w:t>RESULTADOS:</w:t>
            </w:r>
            <w:r w:rsidRPr="54814C5B">
              <w:rPr>
                <w:rFonts w:ascii="Calibri" w:eastAsia="Calibri" w:hAnsi="Calibri" w:cs="Calibri"/>
                <w:i/>
              </w:rPr>
              <w:t xml:space="preserve"> </w:t>
            </w:r>
          </w:p>
          <w:p w14:paraId="67A25AF1" w14:textId="2E72AF52" w:rsidR="178AC129" w:rsidRDefault="1696FE36" w:rsidP="00D01BB1">
            <w:pPr>
              <w:pStyle w:val="Prrafodelista"/>
              <w:numPr>
                <w:ilvl w:val="0"/>
                <w:numId w:val="44"/>
              </w:numPr>
              <w:spacing w:line="259" w:lineRule="auto"/>
              <w:rPr>
                <w:rFonts w:ascii="Calibri" w:eastAsia="Calibri" w:hAnsi="Calibri" w:cs="Calibri"/>
                <w:b/>
                <w:bCs/>
                <w:i/>
                <w:iCs/>
              </w:rPr>
            </w:pPr>
            <w:r w:rsidRPr="54814C5B">
              <w:rPr>
                <w:rFonts w:ascii="Calibri" w:eastAsia="Calibri" w:hAnsi="Calibri" w:cs="Calibri"/>
                <w:i/>
              </w:rPr>
              <w:t xml:space="preserve">No se </w:t>
            </w:r>
            <w:r w:rsidR="7F1420E9" w:rsidRPr="54814C5B">
              <w:rPr>
                <w:rFonts w:ascii="Calibri" w:eastAsia="Calibri" w:hAnsi="Calibri" w:cs="Calibri"/>
                <w:i/>
              </w:rPr>
              <w:t>mostrar</w:t>
            </w:r>
            <w:r w:rsidR="7F1420E9" w:rsidRPr="1696FE36">
              <w:rPr>
                <w:rFonts w:ascii="Calibri" w:eastAsia="Arial Unicode MS" w:hAnsi="Calibri" w:cs="Calibri"/>
                <w:i/>
                <w:iCs/>
              </w:rPr>
              <w:t>á</w:t>
            </w:r>
            <w:r w:rsidR="7F1420E9" w:rsidRPr="54814C5B">
              <w:rPr>
                <w:rFonts w:ascii="Calibri" w:eastAsia="Calibri" w:hAnsi="Calibri" w:cs="Calibri"/>
                <w:i/>
              </w:rPr>
              <w:t>n</w:t>
            </w:r>
            <w:r w:rsidR="5469E1AA" w:rsidRPr="54814C5B">
              <w:rPr>
                <w:rFonts w:ascii="Calibri" w:eastAsia="Calibri" w:hAnsi="Calibri" w:cs="Calibri"/>
                <w:i/>
              </w:rPr>
              <w:t xml:space="preserve"> los clientes con cada </w:t>
            </w:r>
            <w:r w:rsidR="21CD4097" w:rsidRPr="54814C5B">
              <w:rPr>
                <w:rFonts w:ascii="Calibri" w:eastAsia="Calibri" w:hAnsi="Calibri" w:cs="Calibri"/>
                <w:i/>
              </w:rPr>
              <w:t>mec</w:t>
            </w:r>
            <w:r w:rsidR="21CD4097" w:rsidRPr="1696FE36">
              <w:rPr>
                <w:rFonts w:ascii="Calibri" w:eastAsia="Arial Unicode MS" w:hAnsi="Calibri" w:cs="Calibri"/>
                <w:i/>
                <w:iCs/>
              </w:rPr>
              <w:t>á</w:t>
            </w:r>
            <w:r w:rsidR="21CD4097" w:rsidRPr="54814C5B">
              <w:rPr>
                <w:rFonts w:ascii="Calibri" w:eastAsia="Calibri" w:hAnsi="Calibri" w:cs="Calibri"/>
                <w:i/>
              </w:rPr>
              <w:t>nico</w:t>
            </w:r>
            <w:r w:rsidR="5469E1AA" w:rsidRPr="54814C5B">
              <w:rPr>
                <w:rFonts w:ascii="Calibri" w:eastAsia="Calibri" w:hAnsi="Calibri" w:cs="Calibri"/>
                <w:i/>
              </w:rPr>
              <w:t>, porque no hay sistema</w:t>
            </w:r>
          </w:p>
        </w:tc>
      </w:tr>
      <w:tr w:rsidR="178AC129" w14:paraId="2FC7645E" w14:textId="77777777" w:rsidTr="3C4D97B5">
        <w:tc>
          <w:tcPr>
            <w:tcW w:w="9236" w:type="dxa"/>
            <w:gridSpan w:val="4"/>
          </w:tcPr>
          <w:p w14:paraId="4DC4A8B7" w14:textId="77777777" w:rsidR="178AC129" w:rsidRDefault="178AC129" w:rsidP="178AC129">
            <w:pPr>
              <w:rPr>
                <w:rFonts w:ascii="Calibri" w:eastAsia="Calibri" w:hAnsi="Calibri" w:cs="Calibri"/>
                <w:b/>
              </w:rPr>
            </w:pPr>
            <w:r w:rsidRPr="54814C5B">
              <w:rPr>
                <w:rFonts w:ascii="Calibri" w:eastAsia="Calibri" w:hAnsi="Calibri" w:cs="Calibri"/>
                <w:b/>
              </w:rPr>
              <w:t>REQUERIMIENTOS ESPECIALES - REGLAS DEL NEGOCIO Y DEL SISTEMA:</w:t>
            </w:r>
          </w:p>
          <w:p w14:paraId="4737E4B6" w14:textId="25C9263C" w:rsidR="178AC129" w:rsidRDefault="178AC129" w:rsidP="00D01BB1">
            <w:pPr>
              <w:pStyle w:val="Prrafodelista"/>
              <w:numPr>
                <w:ilvl w:val="0"/>
                <w:numId w:val="44"/>
              </w:numPr>
              <w:rPr>
                <w:rFonts w:ascii="Calibri" w:eastAsia="Calibri" w:hAnsi="Calibri" w:cs="Calibri"/>
              </w:rPr>
            </w:pPr>
            <w:r w:rsidRPr="54814C5B">
              <w:rPr>
                <w:rFonts w:ascii="Calibri" w:eastAsia="Calibri" w:hAnsi="Calibri" w:cs="Calibri"/>
              </w:rPr>
              <w:t>N/A.</w:t>
            </w:r>
          </w:p>
        </w:tc>
      </w:tr>
      <w:tr w:rsidR="178AC129" w14:paraId="502EF444" w14:textId="77777777" w:rsidTr="3C4D97B5">
        <w:trPr>
          <w:trHeight w:val="420"/>
        </w:trPr>
        <w:tc>
          <w:tcPr>
            <w:tcW w:w="9236" w:type="dxa"/>
            <w:gridSpan w:val="4"/>
          </w:tcPr>
          <w:p w14:paraId="4DC68249" w14:textId="1DD13BE9" w:rsidR="178AC129" w:rsidRDefault="178AC129" w:rsidP="178AC129">
            <w:pPr>
              <w:rPr>
                <w:rFonts w:ascii="Calibri" w:eastAsia="Calibri" w:hAnsi="Calibri" w:cs="Calibri"/>
                <w:b/>
              </w:rPr>
            </w:pPr>
            <w:r w:rsidRPr="54814C5B">
              <w:rPr>
                <w:rFonts w:ascii="Calibri" w:eastAsia="Calibri" w:hAnsi="Calibri" w:cs="Calibri"/>
                <w:b/>
              </w:rPr>
              <w:t>RIESGOS:</w:t>
            </w:r>
          </w:p>
          <w:p w14:paraId="2338327F" w14:textId="59E5D940" w:rsidR="178AC129" w:rsidRDefault="6F90BE84" w:rsidP="00D01BB1">
            <w:pPr>
              <w:pStyle w:val="Prrafodelista"/>
              <w:numPr>
                <w:ilvl w:val="0"/>
                <w:numId w:val="108"/>
              </w:numPr>
              <w:rPr>
                <w:rFonts w:ascii="Calibri" w:eastAsia="Calibri" w:hAnsi="Calibri" w:cs="Calibri"/>
              </w:rPr>
            </w:pPr>
            <w:r w:rsidRPr="75A94468">
              <w:rPr>
                <w:rFonts w:ascii="Calibri" w:hAnsi="Calibri" w:cs="Calibri"/>
              </w:rPr>
              <w:t xml:space="preserve">Que </w:t>
            </w:r>
            <w:r w:rsidR="00A0265F">
              <w:rPr>
                <w:rFonts w:ascii="Calibri" w:hAnsi="Calibri" w:cs="Calibri"/>
              </w:rPr>
              <w:t>el mecánico tenga sobrecarga de trabajo.</w:t>
            </w:r>
          </w:p>
        </w:tc>
      </w:tr>
    </w:tbl>
    <w:p w14:paraId="15787C91" w14:textId="3C2291DB" w:rsidR="178AC129" w:rsidRDefault="178AC129" w:rsidP="178AC129">
      <w:pPr>
        <w:rPr>
          <w:rFonts w:ascii="Calibri" w:hAnsi="Calibri" w:cs="Book Antiqua"/>
          <w:b/>
          <w:bCs/>
        </w:rPr>
      </w:pPr>
    </w:p>
    <w:p w14:paraId="73D1AC99" w14:textId="71349C7F" w:rsidR="178AC129" w:rsidRDefault="178AC129" w:rsidP="178AC129">
      <w:pPr>
        <w:rPr>
          <w:rFonts w:ascii="Calibri" w:hAnsi="Calibri" w:cs="Book Antiqua"/>
          <w:b/>
          <w:bCs/>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6"/>
        <w:gridCol w:w="3575"/>
        <w:gridCol w:w="1474"/>
        <w:gridCol w:w="3061"/>
      </w:tblGrid>
      <w:tr w:rsidR="309E4538" w14:paraId="42CEA990" w14:textId="77777777" w:rsidTr="309E4538">
        <w:trPr>
          <w:trHeight w:val="720"/>
        </w:trPr>
        <w:tc>
          <w:tcPr>
            <w:tcW w:w="4701" w:type="dxa"/>
            <w:gridSpan w:val="2"/>
            <w:shd w:val="clear" w:color="auto" w:fill="D9D9D9" w:themeFill="background1" w:themeFillShade="D9"/>
          </w:tcPr>
          <w:p w14:paraId="7FB27A6F" w14:textId="77777777" w:rsidR="309E4538" w:rsidRDefault="309E4538" w:rsidP="309E4538">
            <w:pPr>
              <w:rPr>
                <w:rFonts w:ascii="Calibri" w:hAnsi="Calibri" w:cs="Calibri"/>
                <w:b/>
                <w:bCs/>
              </w:rPr>
            </w:pPr>
            <w:r w:rsidRPr="309E4538">
              <w:rPr>
                <w:rFonts w:ascii="Calibri" w:hAnsi="Calibri" w:cs="Calibri"/>
                <w:b/>
                <w:bCs/>
              </w:rPr>
              <w:t>IDENTIFICADOR CASO DE USO:</w:t>
            </w:r>
          </w:p>
          <w:p w14:paraId="7209F0CD" w14:textId="034D7296" w:rsidR="309E4538" w:rsidRDefault="309E4538" w:rsidP="309E4538">
            <w:pPr>
              <w:rPr>
                <w:rFonts w:ascii="Calibri" w:hAnsi="Calibri" w:cs="Calibri"/>
                <w:b/>
                <w:bCs/>
              </w:rPr>
            </w:pPr>
            <w:r w:rsidRPr="309E4538">
              <w:rPr>
                <w:rFonts w:ascii="Calibri" w:hAnsi="Calibri" w:cs="Calibri"/>
                <w:b/>
                <w:bCs/>
              </w:rPr>
              <w:t>CU-3</w:t>
            </w:r>
            <w:r w:rsidR="003F20A9">
              <w:rPr>
                <w:rFonts w:ascii="Calibri" w:hAnsi="Calibri" w:cs="Calibri"/>
                <w:b/>
                <w:bCs/>
              </w:rPr>
              <w:t>2</w:t>
            </w:r>
          </w:p>
        </w:tc>
        <w:tc>
          <w:tcPr>
            <w:tcW w:w="4535" w:type="dxa"/>
            <w:gridSpan w:val="2"/>
            <w:shd w:val="clear" w:color="auto" w:fill="D9D9D9" w:themeFill="background1" w:themeFillShade="D9"/>
          </w:tcPr>
          <w:p w14:paraId="592E1033" w14:textId="106AD74A" w:rsidR="309E4538" w:rsidRDefault="309E4538" w:rsidP="468B916C">
            <w:pPr>
              <w:spacing w:line="259" w:lineRule="auto"/>
              <w:rPr>
                <w:rFonts w:ascii="Calibri" w:hAnsi="Calibri" w:cs="Calibri"/>
                <w:b/>
                <w:bCs/>
              </w:rPr>
            </w:pPr>
            <w:r w:rsidRPr="309E4538">
              <w:rPr>
                <w:rFonts w:ascii="Calibri" w:hAnsi="Calibri" w:cs="Calibri"/>
                <w:b/>
                <w:bCs/>
              </w:rPr>
              <w:t>NOMBRE:</w:t>
            </w:r>
          </w:p>
          <w:p w14:paraId="62316395" w14:textId="3E0BC0EA" w:rsidR="309E4538" w:rsidRPr="00FB5E67" w:rsidRDefault="3EA5BB95" w:rsidP="309E4538">
            <w:pPr>
              <w:spacing w:line="259" w:lineRule="auto"/>
              <w:rPr>
                <w:rFonts w:ascii="Calibri" w:hAnsi="Calibri" w:cs="Calibri"/>
              </w:rPr>
            </w:pPr>
            <w:r w:rsidRPr="468B916C">
              <w:rPr>
                <w:rFonts w:ascii="Calibri" w:hAnsi="Calibri" w:cs="Calibri"/>
              </w:rPr>
              <w:t>Buscar proveedor</w:t>
            </w:r>
          </w:p>
        </w:tc>
      </w:tr>
      <w:tr w:rsidR="309E4538" w14:paraId="2DE5E7E6" w14:textId="77777777" w:rsidTr="309E4538">
        <w:tc>
          <w:tcPr>
            <w:tcW w:w="6175" w:type="dxa"/>
            <w:gridSpan w:val="3"/>
          </w:tcPr>
          <w:p w14:paraId="24ECF615" w14:textId="77777777" w:rsidR="309E4538" w:rsidRDefault="309E4538" w:rsidP="309E4538">
            <w:pPr>
              <w:rPr>
                <w:rFonts w:ascii="Calibri" w:hAnsi="Calibri" w:cs="Calibri"/>
                <w:b/>
                <w:bCs/>
              </w:rPr>
            </w:pPr>
            <w:r w:rsidRPr="309E4538">
              <w:rPr>
                <w:rFonts w:ascii="Calibri" w:hAnsi="Calibri" w:cs="Calibri"/>
                <w:b/>
                <w:bCs/>
              </w:rPr>
              <w:t>COMPLEJIDAD:</w:t>
            </w:r>
          </w:p>
          <w:p w14:paraId="69BBA52D" w14:textId="77777777" w:rsidR="309E4538" w:rsidRDefault="309E4538" w:rsidP="309E4538">
            <w:pPr>
              <w:jc w:val="both"/>
              <w:rPr>
                <w:rFonts w:ascii="Calibri" w:hAnsi="Calibri" w:cs="Calibri"/>
                <w:b/>
                <w:bCs/>
              </w:rPr>
            </w:pPr>
            <w:r w:rsidRPr="309E4538">
              <w:rPr>
                <w:rFonts w:ascii="Calibri" w:eastAsia="Arial Unicode MS" w:hAnsi="Calibri" w:cs="Calibri"/>
              </w:rPr>
              <w:t xml:space="preserve">[Media] </w:t>
            </w:r>
          </w:p>
        </w:tc>
        <w:tc>
          <w:tcPr>
            <w:tcW w:w="3061" w:type="dxa"/>
          </w:tcPr>
          <w:p w14:paraId="67A18C46" w14:textId="77777777" w:rsidR="309E4538" w:rsidRDefault="309E4538" w:rsidP="309E4538">
            <w:pPr>
              <w:rPr>
                <w:rFonts w:ascii="Calibri" w:hAnsi="Calibri" w:cs="Calibri"/>
                <w:b/>
                <w:bCs/>
              </w:rPr>
            </w:pPr>
            <w:r w:rsidRPr="309E4538">
              <w:rPr>
                <w:rFonts w:ascii="Calibri" w:hAnsi="Calibri" w:cs="Calibri"/>
                <w:b/>
                <w:bCs/>
              </w:rPr>
              <w:t>PRIORIDAD:</w:t>
            </w:r>
          </w:p>
          <w:p w14:paraId="06BDA1A4" w14:textId="43D304CC" w:rsidR="309E4538" w:rsidRDefault="309E4538" w:rsidP="309E4538">
            <w:pPr>
              <w:rPr>
                <w:rFonts w:ascii="Calibri" w:eastAsia="Arial Unicode MS" w:hAnsi="Calibri" w:cs="Calibri"/>
              </w:rPr>
            </w:pPr>
            <w:r w:rsidRPr="309E4538">
              <w:rPr>
                <w:rFonts w:ascii="Calibri" w:eastAsia="Arial Unicode MS" w:hAnsi="Calibri" w:cs="Calibri"/>
              </w:rPr>
              <w:t xml:space="preserve"> [Alta]</w:t>
            </w:r>
          </w:p>
        </w:tc>
      </w:tr>
      <w:tr w:rsidR="309E4538" w14:paraId="18BECD94" w14:textId="77777777" w:rsidTr="309E4538">
        <w:tc>
          <w:tcPr>
            <w:tcW w:w="9236" w:type="dxa"/>
            <w:gridSpan w:val="4"/>
          </w:tcPr>
          <w:p w14:paraId="53EE6CBF" w14:textId="77777777" w:rsidR="309E4538" w:rsidRDefault="309E4538" w:rsidP="309E4538">
            <w:pPr>
              <w:rPr>
                <w:rFonts w:ascii="Calibri" w:hAnsi="Calibri" w:cs="Calibri"/>
                <w:b/>
                <w:bCs/>
              </w:rPr>
            </w:pPr>
            <w:r w:rsidRPr="309E4538">
              <w:rPr>
                <w:rFonts w:ascii="Calibri" w:hAnsi="Calibri" w:cs="Calibri"/>
                <w:b/>
                <w:bCs/>
              </w:rPr>
              <w:t>REQUERIMIENTO FUNCIONAL ASOCIADO:</w:t>
            </w:r>
          </w:p>
          <w:p w14:paraId="6629A8D7" w14:textId="61CC5E24" w:rsidR="309E4538" w:rsidRDefault="00566C7B" w:rsidP="309E4538">
            <w:pPr>
              <w:jc w:val="both"/>
              <w:rPr>
                <w:rFonts w:ascii="Calibri" w:eastAsia="Arial Unicode MS" w:hAnsi="Calibri" w:cs="Calibri"/>
                <w:i/>
                <w:iCs/>
              </w:rPr>
            </w:pPr>
            <w:r w:rsidRPr="00A0265F">
              <w:rPr>
                <w:rFonts w:ascii="Calibri" w:eastAsia="Arial Unicode MS" w:hAnsi="Calibri" w:cs="Calibri"/>
                <w:i/>
                <w:iCs/>
              </w:rPr>
              <w:fldChar w:fldCharType="begin"/>
            </w:r>
            <w:r w:rsidRPr="00A0265F">
              <w:rPr>
                <w:rFonts w:ascii="Calibri" w:eastAsia="Arial Unicode MS" w:hAnsi="Calibri" w:cs="Calibri"/>
                <w:i/>
                <w:iCs/>
              </w:rPr>
              <w:instrText xml:space="preserve"> REF RF05 \h </w:instrText>
            </w:r>
            <w:r w:rsidR="00A0265F" w:rsidRPr="00A0265F">
              <w:rPr>
                <w:rFonts w:ascii="Calibri" w:eastAsia="Arial Unicode MS" w:hAnsi="Calibri" w:cs="Calibri"/>
                <w:i/>
                <w:iCs/>
              </w:rPr>
              <w:instrText xml:space="preserve"> \* MERGEFORMAT </w:instrText>
            </w:r>
            <w:r w:rsidRPr="00A0265F">
              <w:rPr>
                <w:rFonts w:ascii="Calibri" w:eastAsia="Arial Unicode MS" w:hAnsi="Calibri" w:cs="Calibri"/>
                <w:i/>
                <w:iCs/>
              </w:rPr>
            </w:r>
            <w:r w:rsidRPr="00A0265F">
              <w:rPr>
                <w:rFonts w:ascii="Calibri" w:eastAsia="Arial Unicode MS" w:hAnsi="Calibri" w:cs="Calibri"/>
                <w:i/>
                <w:iCs/>
              </w:rPr>
              <w:fldChar w:fldCharType="separate"/>
            </w:r>
            <w:r w:rsidRPr="00A0265F">
              <w:rPr>
                <w:rFonts w:ascii="Calibri" w:hAnsi="Calibri" w:cs="Calibri"/>
                <w:i/>
                <w:iCs/>
                <w:lang w:val="es-419"/>
              </w:rPr>
              <w:t>RF-05</w:t>
            </w:r>
            <w:r w:rsidRPr="00A0265F">
              <w:rPr>
                <w:rFonts w:ascii="Calibri" w:eastAsia="Arial Unicode MS" w:hAnsi="Calibri" w:cs="Calibri"/>
                <w:i/>
                <w:iCs/>
              </w:rPr>
              <w:fldChar w:fldCharType="end"/>
            </w:r>
            <w:r w:rsidR="00BE2C48" w:rsidRPr="00A0265F">
              <w:rPr>
                <w:rFonts w:ascii="Calibri" w:eastAsia="Arial Unicode MS" w:hAnsi="Calibri" w:cs="Calibri"/>
                <w:i/>
                <w:iCs/>
              </w:rPr>
              <w:t xml:space="preserve">: </w:t>
            </w:r>
            <w:r w:rsidR="00BF0D6C" w:rsidRPr="00A0265F">
              <w:rPr>
                <w:rFonts w:ascii="Calibri" w:eastAsia="Arial Unicode MS" w:hAnsi="Calibri" w:cs="Calibri"/>
                <w:i/>
                <w:iCs/>
              </w:rPr>
              <w:t>Buscar proveedor</w:t>
            </w:r>
          </w:p>
        </w:tc>
      </w:tr>
      <w:tr w:rsidR="309E4538" w14:paraId="6DB7E6E4" w14:textId="77777777" w:rsidTr="309E4538">
        <w:tc>
          <w:tcPr>
            <w:tcW w:w="9236" w:type="dxa"/>
            <w:gridSpan w:val="4"/>
          </w:tcPr>
          <w:p w14:paraId="58DDDC49" w14:textId="5258D23B" w:rsidR="006B43C7" w:rsidRDefault="309E4538" w:rsidP="309E4538">
            <w:pPr>
              <w:rPr>
                <w:rFonts w:ascii="Calibri" w:hAnsi="Calibri" w:cs="Calibri"/>
                <w:b/>
                <w:bCs/>
              </w:rPr>
            </w:pPr>
            <w:r w:rsidRPr="309E4538">
              <w:rPr>
                <w:rFonts w:ascii="Calibri" w:hAnsi="Calibri" w:cs="Calibri"/>
                <w:b/>
                <w:bCs/>
              </w:rPr>
              <w:t>ACTORES:</w:t>
            </w:r>
          </w:p>
          <w:p w14:paraId="59D73E8D" w14:textId="38E59427" w:rsidR="309E4538" w:rsidRDefault="001F0B8A" w:rsidP="309E4538">
            <w:pPr>
              <w:rPr>
                <w:rFonts w:ascii="Calibri" w:eastAsia="Arial Unicode MS" w:hAnsi="Calibri" w:cs="Calibri"/>
                <w:i/>
                <w:iCs/>
              </w:rPr>
            </w:pPr>
            <w:r w:rsidRPr="00A0265F">
              <w:rPr>
                <w:rFonts w:ascii="Calibri" w:hAnsi="Calibri" w:cs="Calibri"/>
              </w:rPr>
              <w:fldChar w:fldCharType="begin"/>
            </w:r>
            <w:r w:rsidRPr="00A0265F">
              <w:rPr>
                <w:rFonts w:ascii="Calibri" w:hAnsi="Calibri" w:cs="Calibri"/>
              </w:rPr>
              <w:instrText xml:space="preserve"> REF ACT04 \h </w:instrText>
            </w:r>
            <w:r w:rsidR="00A0265F" w:rsidRPr="00A0265F">
              <w:instrText xml:space="preserve"> \* MERGEFORMAT </w:instrText>
            </w:r>
            <w:r w:rsidRPr="00A0265F">
              <w:rPr>
                <w:rFonts w:ascii="Calibri" w:hAnsi="Calibri" w:cs="Calibri"/>
              </w:rPr>
            </w:r>
            <w:r w:rsidRPr="00A0265F">
              <w:rPr>
                <w:rFonts w:ascii="Calibri" w:hAnsi="Calibri" w:cs="Calibri"/>
              </w:rPr>
              <w:fldChar w:fldCharType="separate"/>
            </w:r>
            <w:r w:rsidRPr="00A0265F">
              <w:rPr>
                <w:rFonts w:ascii="Calibri" w:hAnsi="Calibri" w:cs="Calibri"/>
                <w:i/>
                <w:lang w:val="es-419"/>
              </w:rPr>
              <w:t>ACT-04</w:t>
            </w:r>
            <w:r w:rsidRPr="00A0265F">
              <w:rPr>
                <w:rFonts w:ascii="Calibri" w:hAnsi="Calibri" w:cs="Calibri"/>
              </w:rPr>
              <w:fldChar w:fldCharType="end"/>
            </w:r>
            <w:r w:rsidR="00EA7FC6" w:rsidRPr="00A0265F">
              <w:rPr>
                <w:rFonts w:ascii="Calibri" w:hAnsi="Calibri" w:cs="Calibri"/>
              </w:rPr>
              <w:t>:</w:t>
            </w:r>
            <w:r w:rsidR="00EA7FC6">
              <w:rPr>
                <w:rFonts w:ascii="Calibri" w:hAnsi="Calibri" w:cs="Calibri"/>
              </w:rPr>
              <w:t xml:space="preserve"> </w:t>
            </w:r>
            <w:r w:rsidR="5345E30E" w:rsidRPr="00EA7FC6">
              <w:rPr>
                <w:rFonts w:ascii="Calibri" w:hAnsi="Calibri" w:cs="Calibri"/>
              </w:rPr>
              <w:t>Gerente</w:t>
            </w:r>
          </w:p>
        </w:tc>
      </w:tr>
      <w:tr w:rsidR="309E4538" w14:paraId="58A7CF89" w14:textId="77777777" w:rsidTr="309E4538">
        <w:tc>
          <w:tcPr>
            <w:tcW w:w="9236" w:type="dxa"/>
            <w:gridSpan w:val="4"/>
          </w:tcPr>
          <w:p w14:paraId="1131A947" w14:textId="29A9F7D9" w:rsidR="309E4538" w:rsidRDefault="309E4538" w:rsidP="6610CAD8">
            <w:pPr>
              <w:rPr>
                <w:rFonts w:ascii="Calibri" w:hAnsi="Calibri" w:cs="Calibri"/>
              </w:rPr>
            </w:pPr>
            <w:r w:rsidRPr="309E4538">
              <w:rPr>
                <w:rFonts w:ascii="Calibri" w:hAnsi="Calibri" w:cs="Calibri"/>
                <w:b/>
                <w:bCs/>
              </w:rPr>
              <w:t xml:space="preserve">CASOS DE USO ASOCIADOS: </w:t>
            </w:r>
          </w:p>
          <w:p w14:paraId="2F38F88E" w14:textId="3FBF1622" w:rsidR="309E4538" w:rsidRPr="00A0265F" w:rsidRDefault="6E0164EA" w:rsidP="00A0265F">
            <w:pPr>
              <w:rPr>
                <w:rFonts w:ascii="Calibri" w:eastAsia="Calibri" w:hAnsi="Calibri" w:cs="Calibri"/>
              </w:rPr>
            </w:pPr>
            <w:r w:rsidRPr="00A0265F">
              <w:rPr>
                <w:rFonts w:ascii="Calibri" w:hAnsi="Calibri" w:cs="Calibri"/>
              </w:rPr>
              <w:t>Inclu</w:t>
            </w:r>
            <w:r w:rsidR="5462E26F" w:rsidRPr="00A0265F">
              <w:rPr>
                <w:rFonts w:ascii="Calibri" w:hAnsi="Calibri" w:cs="Calibri"/>
              </w:rPr>
              <w:t>y</w:t>
            </w:r>
            <w:r w:rsidRPr="00A0265F">
              <w:rPr>
                <w:rFonts w:ascii="Calibri" w:hAnsi="Calibri" w:cs="Calibri"/>
              </w:rPr>
              <w:t>e de CU-</w:t>
            </w:r>
            <w:r w:rsidR="72F3BC2C" w:rsidRPr="00A0265F">
              <w:rPr>
                <w:rFonts w:ascii="Calibri" w:hAnsi="Calibri" w:cs="Calibri"/>
              </w:rPr>
              <w:t>09</w:t>
            </w:r>
            <w:r w:rsidR="53F0A0C1" w:rsidRPr="0BBFA087">
              <w:rPr>
                <w:rFonts w:ascii="Calibri" w:hAnsi="Calibri" w:cs="Calibri"/>
              </w:rPr>
              <w:t>: Buscar usuario</w:t>
            </w:r>
          </w:p>
        </w:tc>
      </w:tr>
      <w:tr w:rsidR="309E4538" w14:paraId="617E620E" w14:textId="77777777" w:rsidTr="309E4538">
        <w:tc>
          <w:tcPr>
            <w:tcW w:w="9236" w:type="dxa"/>
            <w:gridSpan w:val="4"/>
          </w:tcPr>
          <w:p w14:paraId="32ADA5AF" w14:textId="1E280393" w:rsidR="309E4538" w:rsidRDefault="309E4538" w:rsidP="309E4538">
            <w:pPr>
              <w:rPr>
                <w:rFonts w:ascii="Calibri" w:hAnsi="Calibri" w:cs="Calibri"/>
                <w:lang w:eastAsia="es-ES"/>
              </w:rPr>
            </w:pPr>
            <w:r w:rsidRPr="309E4538">
              <w:rPr>
                <w:rFonts w:ascii="Calibri" w:hAnsi="Calibri" w:cs="Calibri"/>
                <w:b/>
                <w:bCs/>
              </w:rPr>
              <w:t>DESCRIPCIÓN:</w:t>
            </w:r>
          </w:p>
          <w:p w14:paraId="109FB2BF" w14:textId="508A82A6" w:rsidR="309E4538" w:rsidRDefault="22F57ABF" w:rsidP="309E4538">
            <w:pPr>
              <w:rPr>
                <w:rFonts w:ascii="Calibri" w:eastAsia="Arial Unicode MS" w:hAnsi="Calibri" w:cs="Calibri"/>
              </w:rPr>
            </w:pPr>
            <w:r w:rsidRPr="1C3DB4DC">
              <w:rPr>
                <w:rFonts w:ascii="Calibri" w:hAnsi="Calibri" w:cs="Calibri"/>
              </w:rPr>
              <w:t>El gerente podrá visualizar los datos personales del usuario proveedor que haya seleccionado</w:t>
            </w:r>
          </w:p>
        </w:tc>
      </w:tr>
      <w:tr w:rsidR="309E4538" w14:paraId="1E6628A2" w14:textId="77777777" w:rsidTr="309E4538">
        <w:tc>
          <w:tcPr>
            <w:tcW w:w="9236" w:type="dxa"/>
            <w:gridSpan w:val="4"/>
            <w:tcBorders>
              <w:bottom w:val="single" w:sz="4" w:space="0" w:color="auto"/>
            </w:tcBorders>
          </w:tcPr>
          <w:p w14:paraId="360A2191" w14:textId="61D30DFC" w:rsidR="00FB5E67" w:rsidRDefault="309E4538" w:rsidP="309E4538">
            <w:pPr>
              <w:rPr>
                <w:rFonts w:ascii="Calibri" w:hAnsi="Calibri" w:cs="Calibri"/>
                <w:b/>
                <w:bCs/>
              </w:rPr>
            </w:pPr>
            <w:r w:rsidRPr="309E4538">
              <w:rPr>
                <w:rFonts w:ascii="Calibri" w:hAnsi="Calibri" w:cs="Calibri"/>
                <w:b/>
                <w:bCs/>
              </w:rPr>
              <w:t>NOTAS:</w:t>
            </w:r>
          </w:p>
          <w:p w14:paraId="53FE011C" w14:textId="6C2B7A29" w:rsidR="309E4538" w:rsidRDefault="3DE62212" w:rsidP="20DFBB3B">
            <w:pPr>
              <w:pStyle w:val="Prrafodelista"/>
              <w:numPr>
                <w:ilvl w:val="0"/>
                <w:numId w:val="118"/>
              </w:numPr>
              <w:rPr>
                <w:rFonts w:ascii="Calibri" w:eastAsia="Calibri" w:hAnsi="Calibri" w:cs="Calibri"/>
                <w:i/>
                <w:iCs/>
                <w:color w:val="000000" w:themeColor="text1"/>
              </w:rPr>
            </w:pPr>
            <w:r w:rsidRPr="20DFBB3B">
              <w:rPr>
                <w:rFonts w:ascii="Calibri" w:eastAsia="Calibri" w:hAnsi="Calibri" w:cs="Calibri"/>
                <w:i/>
                <w:iCs/>
                <w:color w:val="000000" w:themeColor="text1"/>
                <w:lang w:val="es-419"/>
              </w:rPr>
              <w:t>Requiere que el proveedor se encuentre registrado en el sistema.</w:t>
            </w:r>
          </w:p>
          <w:p w14:paraId="008FF91E" w14:textId="1051163C" w:rsidR="309E4538" w:rsidRDefault="3DE62212" w:rsidP="20DFBB3B">
            <w:pPr>
              <w:pStyle w:val="Prrafodelista"/>
              <w:numPr>
                <w:ilvl w:val="0"/>
                <w:numId w:val="118"/>
              </w:numPr>
              <w:rPr>
                <w:rFonts w:ascii="Calibri" w:eastAsia="Calibri" w:hAnsi="Calibri" w:cs="Calibri"/>
                <w:i/>
                <w:iCs/>
                <w:color w:val="000000" w:themeColor="text1"/>
              </w:rPr>
            </w:pPr>
            <w:r w:rsidRPr="20DFBB3B">
              <w:rPr>
                <w:rFonts w:ascii="Calibri" w:eastAsia="Calibri" w:hAnsi="Calibri" w:cs="Calibri"/>
                <w:i/>
                <w:iCs/>
                <w:color w:val="000000" w:themeColor="text1"/>
                <w:lang w:val="es-419"/>
              </w:rPr>
              <w:t>Con al menos uno de los siguientes criterios de búsqueda se podrá realizar la búsqueda. Criterios de búsqueda:</w:t>
            </w:r>
          </w:p>
          <w:p w14:paraId="724E6503" w14:textId="055878F3" w:rsidR="309E4538" w:rsidRDefault="3DE62212" w:rsidP="20DFBB3B">
            <w:pPr>
              <w:pStyle w:val="Prrafodelista"/>
              <w:numPr>
                <w:ilvl w:val="0"/>
                <w:numId w:val="118"/>
              </w:numPr>
              <w:rPr>
                <w:rFonts w:ascii="Calibri" w:eastAsia="Calibri" w:hAnsi="Calibri" w:cs="Calibri"/>
                <w:i/>
                <w:color w:val="000000" w:themeColor="text1"/>
              </w:rPr>
            </w:pPr>
            <w:r w:rsidRPr="20DFBB3B">
              <w:rPr>
                <w:rFonts w:ascii="Calibri" w:eastAsia="Calibri" w:hAnsi="Calibri" w:cs="Calibri"/>
                <w:i/>
                <w:iCs/>
                <w:color w:val="000000" w:themeColor="text1"/>
                <w:lang w:val="es-419"/>
              </w:rPr>
              <w:t>Nombre del proveedor: campo tipo string con 10 caracteres de longitud.</w:t>
            </w:r>
          </w:p>
        </w:tc>
      </w:tr>
      <w:tr w:rsidR="309E4538" w14:paraId="43B60610" w14:textId="77777777" w:rsidTr="309E4538">
        <w:tc>
          <w:tcPr>
            <w:tcW w:w="9236" w:type="dxa"/>
            <w:gridSpan w:val="4"/>
            <w:tcBorders>
              <w:bottom w:val="single" w:sz="4" w:space="0" w:color="auto"/>
            </w:tcBorders>
          </w:tcPr>
          <w:p w14:paraId="6FB6DD59" w14:textId="77777777" w:rsidR="309E4538" w:rsidRDefault="309E4538" w:rsidP="309E4538">
            <w:pPr>
              <w:rPr>
                <w:rFonts w:ascii="Calibri" w:eastAsia="Arial Unicode MS" w:hAnsi="Calibri" w:cs="Calibri"/>
                <w:i/>
                <w:iCs/>
              </w:rPr>
            </w:pPr>
            <w:r w:rsidRPr="309E4538">
              <w:rPr>
                <w:rFonts w:ascii="Calibri" w:hAnsi="Calibri" w:cs="Calibri"/>
                <w:b/>
                <w:bCs/>
              </w:rPr>
              <w:t>CRITERIOS DE ACEPTACIÓN:</w:t>
            </w:r>
          </w:p>
          <w:p w14:paraId="54D45340" w14:textId="43221082" w:rsidR="309E4538" w:rsidRDefault="733296ED" w:rsidP="309E4538">
            <w:pPr>
              <w:spacing w:line="259" w:lineRule="auto"/>
              <w:rPr>
                <w:rFonts w:ascii="Calibri" w:hAnsi="Calibri" w:cs="Calibri"/>
                <w:i/>
                <w:iCs/>
              </w:rPr>
            </w:pPr>
            <w:r w:rsidRPr="1C3DB4DC">
              <w:rPr>
                <w:rFonts w:ascii="Calibri" w:hAnsi="Calibri" w:cs="Calibri"/>
                <w:i/>
                <w:iCs/>
              </w:rPr>
              <w:t xml:space="preserve">Se verán los datos personales </w:t>
            </w:r>
          </w:p>
        </w:tc>
      </w:tr>
      <w:tr w:rsidR="309E4538" w14:paraId="2CB36A14" w14:textId="77777777" w:rsidTr="309E4538">
        <w:trPr>
          <w:trHeight w:val="345"/>
        </w:trPr>
        <w:tc>
          <w:tcPr>
            <w:tcW w:w="9236" w:type="dxa"/>
            <w:gridSpan w:val="4"/>
            <w:tcBorders>
              <w:bottom w:val="single" w:sz="4" w:space="0" w:color="auto"/>
            </w:tcBorders>
            <w:shd w:val="clear" w:color="auto" w:fill="D9D9D9" w:themeFill="background1" w:themeFillShade="D9"/>
          </w:tcPr>
          <w:p w14:paraId="46BE2C54" w14:textId="77777777" w:rsidR="309E4538" w:rsidRDefault="309E4538" w:rsidP="309E4538">
            <w:pPr>
              <w:rPr>
                <w:rFonts w:ascii="Calibri" w:hAnsi="Calibri" w:cs="Calibri"/>
                <w:b/>
                <w:bCs/>
              </w:rPr>
            </w:pPr>
            <w:r w:rsidRPr="309E4538">
              <w:rPr>
                <w:rFonts w:ascii="Calibri" w:hAnsi="Calibri" w:cs="Calibri"/>
                <w:b/>
                <w:bCs/>
              </w:rPr>
              <w:t xml:space="preserve">ESCENARIOS: </w:t>
            </w:r>
          </w:p>
        </w:tc>
      </w:tr>
      <w:tr w:rsidR="309E4538" w14:paraId="0107A8D0" w14:textId="77777777" w:rsidTr="309E4538">
        <w:trPr>
          <w:trHeight w:val="1674"/>
        </w:trPr>
        <w:tc>
          <w:tcPr>
            <w:tcW w:w="1126" w:type="dxa"/>
            <w:tcBorders>
              <w:bottom w:val="single" w:sz="4" w:space="0" w:color="auto"/>
            </w:tcBorders>
          </w:tcPr>
          <w:p w14:paraId="4B77766E" w14:textId="4794A068" w:rsidR="309E4538" w:rsidRDefault="309E4538" w:rsidP="309E4538">
            <w:pPr>
              <w:rPr>
                <w:rFonts w:ascii="Calibri" w:eastAsia="Arial Unicode MS" w:hAnsi="Calibri" w:cs="Calibri"/>
                <w:lang w:eastAsia="es-ES"/>
              </w:rPr>
            </w:pPr>
            <w:r w:rsidRPr="309E4538">
              <w:rPr>
                <w:rFonts w:ascii="Calibri" w:eastAsia="Arial Unicode MS" w:hAnsi="Calibri" w:cs="Calibri"/>
              </w:rPr>
              <w:lastRenderedPageBreak/>
              <w:t>ES-3</w:t>
            </w:r>
            <w:r w:rsidR="003F20A9">
              <w:rPr>
                <w:rFonts w:ascii="Calibri" w:eastAsia="Arial Unicode MS" w:hAnsi="Calibri" w:cs="Calibri"/>
              </w:rPr>
              <w:t>2</w:t>
            </w:r>
            <w:r w:rsidRPr="309E4538">
              <w:rPr>
                <w:rFonts w:ascii="Calibri" w:eastAsia="Arial Unicode MS" w:hAnsi="Calibri" w:cs="Calibri"/>
              </w:rPr>
              <w:t>.1</w:t>
            </w:r>
          </w:p>
          <w:p w14:paraId="6D016692" w14:textId="77777777" w:rsidR="309E4538" w:rsidRDefault="309E4538" w:rsidP="309E4538">
            <w:pPr>
              <w:ind w:left="360"/>
              <w:rPr>
                <w:rFonts w:ascii="Calibri" w:hAnsi="Calibri" w:cs="Calibri"/>
                <w:lang w:eastAsia="es-ES"/>
              </w:rPr>
            </w:pPr>
          </w:p>
        </w:tc>
        <w:tc>
          <w:tcPr>
            <w:tcW w:w="8110" w:type="dxa"/>
            <w:gridSpan w:val="3"/>
            <w:tcBorders>
              <w:bottom w:val="single" w:sz="4" w:space="0" w:color="auto"/>
            </w:tcBorders>
          </w:tcPr>
          <w:p w14:paraId="7C8EE831" w14:textId="52ADCC37" w:rsidR="309E4538" w:rsidRDefault="309E4538" w:rsidP="309E4538">
            <w:pPr>
              <w:rPr>
                <w:rFonts w:ascii="Calibri" w:hAnsi="Calibri" w:cs="Calibri"/>
                <w:b/>
                <w:bCs/>
              </w:rPr>
            </w:pPr>
            <w:r w:rsidRPr="309E4538">
              <w:rPr>
                <w:rFonts w:ascii="Calibri" w:hAnsi="Calibri" w:cs="Calibri"/>
                <w:b/>
                <w:bCs/>
              </w:rPr>
              <w:t xml:space="preserve">DESCRIPCIÓN: Se </w:t>
            </w:r>
            <w:r w:rsidR="074C88B7" w:rsidRPr="310E1AAE">
              <w:rPr>
                <w:rFonts w:ascii="Calibri" w:hAnsi="Calibri" w:cs="Calibri"/>
                <w:b/>
                <w:bCs/>
              </w:rPr>
              <w:t>visualizan</w:t>
            </w:r>
            <w:r w:rsidRPr="309E4538">
              <w:rPr>
                <w:rFonts w:ascii="Calibri" w:hAnsi="Calibri" w:cs="Calibri"/>
                <w:b/>
                <w:bCs/>
              </w:rPr>
              <w:t xml:space="preserve"> los datos</w:t>
            </w:r>
            <w:r w:rsidR="5346B512" w:rsidRPr="2FDF311D">
              <w:rPr>
                <w:rFonts w:ascii="Calibri" w:hAnsi="Calibri" w:cs="Calibri"/>
                <w:b/>
                <w:bCs/>
              </w:rPr>
              <w:t xml:space="preserve"> del proveedor</w:t>
            </w:r>
            <w:r w:rsidRPr="309E4538">
              <w:rPr>
                <w:rFonts w:ascii="Calibri" w:hAnsi="Calibri" w:cs="Calibri"/>
                <w:b/>
                <w:bCs/>
              </w:rPr>
              <w:t>.</w:t>
            </w:r>
          </w:p>
          <w:p w14:paraId="57A78E74" w14:textId="78F59809" w:rsidR="309E4538" w:rsidRDefault="309E4538" w:rsidP="309E4538">
            <w:pPr>
              <w:rPr>
                <w:rFonts w:ascii="Calibri" w:eastAsia="Calibri" w:hAnsi="Calibri" w:cs="Calibri"/>
                <w:i/>
                <w:iCs/>
              </w:rPr>
            </w:pPr>
            <w:r w:rsidRPr="309E4538">
              <w:rPr>
                <w:rFonts w:ascii="Calibri" w:hAnsi="Calibri" w:cs="Calibri"/>
                <w:b/>
                <w:bCs/>
              </w:rPr>
              <w:t>SUPOSICIONES/ASUNCIONES</w:t>
            </w:r>
            <w:r w:rsidRPr="309E4538">
              <w:rPr>
                <w:rFonts w:ascii="Calibri" w:eastAsia="Arial Unicode MS" w:hAnsi="Calibri" w:cs="Calibri"/>
                <w:i/>
                <w:iCs/>
              </w:rPr>
              <w:t>:</w:t>
            </w:r>
          </w:p>
          <w:p w14:paraId="6664779B" w14:textId="3CB7EC24" w:rsidR="309E4538" w:rsidRDefault="02D60F60" w:rsidP="00D01BB1">
            <w:pPr>
              <w:pStyle w:val="Prrafodelista"/>
              <w:numPr>
                <w:ilvl w:val="0"/>
                <w:numId w:val="73"/>
              </w:numPr>
              <w:rPr>
                <w:rFonts w:ascii="Calibri" w:eastAsia="Calibri" w:hAnsi="Calibri" w:cs="Calibri"/>
                <w:i/>
                <w:iCs/>
              </w:rPr>
            </w:pPr>
            <w:r w:rsidRPr="24F8C1B5">
              <w:rPr>
                <w:rFonts w:ascii="Calibri" w:eastAsia="Arial Unicode MS" w:hAnsi="Calibri" w:cs="Calibri"/>
                <w:i/>
                <w:iCs/>
              </w:rPr>
              <w:t xml:space="preserve">El gerente busca al proveedor en </w:t>
            </w:r>
            <w:r w:rsidR="71A2AC9E" w:rsidRPr="2FDF311D">
              <w:rPr>
                <w:rFonts w:ascii="Calibri" w:eastAsia="Arial Unicode MS" w:hAnsi="Calibri" w:cs="Calibri"/>
                <w:i/>
                <w:iCs/>
              </w:rPr>
              <w:t>el sistema.</w:t>
            </w:r>
          </w:p>
          <w:p w14:paraId="12F891F0" w14:textId="77777777" w:rsidR="309E4538" w:rsidRDefault="309E4538" w:rsidP="309E4538">
            <w:pPr>
              <w:rPr>
                <w:rFonts w:ascii="Calibri" w:hAnsi="Calibri" w:cs="Calibri"/>
                <w:b/>
                <w:bCs/>
              </w:rPr>
            </w:pPr>
            <w:r w:rsidRPr="309E4538">
              <w:rPr>
                <w:rFonts w:ascii="Calibri" w:hAnsi="Calibri" w:cs="Calibri"/>
                <w:b/>
                <w:bCs/>
              </w:rPr>
              <w:t>RESULTADOS:</w:t>
            </w:r>
            <w:r w:rsidRPr="309E4538">
              <w:rPr>
                <w:rFonts w:ascii="Calibri" w:eastAsia="Arial Unicode MS" w:hAnsi="Calibri" w:cs="Calibri"/>
                <w:i/>
                <w:iCs/>
              </w:rPr>
              <w:t xml:space="preserve"> </w:t>
            </w:r>
          </w:p>
          <w:p w14:paraId="017980C5" w14:textId="3E5ABCAD" w:rsidR="309E4538" w:rsidRDefault="07D1DD2B" w:rsidP="00D01BB1">
            <w:pPr>
              <w:pStyle w:val="Prrafodelista"/>
              <w:numPr>
                <w:ilvl w:val="0"/>
                <w:numId w:val="100"/>
              </w:numPr>
              <w:rPr>
                <w:rFonts w:ascii="Calibri" w:eastAsia="Calibri" w:hAnsi="Calibri" w:cs="Calibri"/>
                <w:i/>
                <w:iCs/>
              </w:rPr>
            </w:pPr>
            <w:r w:rsidRPr="24F8C1B5">
              <w:rPr>
                <w:rFonts w:ascii="Calibri" w:eastAsia="Arial Unicode MS" w:hAnsi="Calibri" w:cs="Calibri"/>
                <w:i/>
                <w:iCs/>
              </w:rPr>
              <w:t>Se muestran los datos del proveedor</w:t>
            </w:r>
            <w:r w:rsidR="11D5D0E9" w:rsidRPr="2FDF311D">
              <w:rPr>
                <w:rFonts w:ascii="Calibri" w:eastAsia="Arial Unicode MS" w:hAnsi="Calibri" w:cs="Calibri"/>
                <w:i/>
                <w:iCs/>
              </w:rPr>
              <w:t>.</w:t>
            </w:r>
          </w:p>
        </w:tc>
      </w:tr>
      <w:tr w:rsidR="309E4538" w14:paraId="344779D9" w14:textId="77777777" w:rsidTr="309E4538">
        <w:trPr>
          <w:trHeight w:val="1674"/>
        </w:trPr>
        <w:tc>
          <w:tcPr>
            <w:tcW w:w="1126" w:type="dxa"/>
            <w:tcBorders>
              <w:bottom w:val="single" w:sz="4" w:space="0" w:color="auto"/>
            </w:tcBorders>
          </w:tcPr>
          <w:p w14:paraId="6836A40F" w14:textId="7B966EFD" w:rsidR="309E4538" w:rsidRDefault="309E4538" w:rsidP="309E4538">
            <w:pPr>
              <w:rPr>
                <w:rFonts w:ascii="Calibri" w:eastAsia="Arial Unicode MS" w:hAnsi="Calibri" w:cs="Calibri"/>
                <w:lang w:eastAsia="es-ES"/>
              </w:rPr>
            </w:pPr>
            <w:r w:rsidRPr="309E4538">
              <w:rPr>
                <w:rFonts w:ascii="Calibri" w:eastAsia="Arial Unicode MS" w:hAnsi="Calibri" w:cs="Calibri"/>
              </w:rPr>
              <w:t>ES-3</w:t>
            </w:r>
            <w:r w:rsidR="003F20A9">
              <w:rPr>
                <w:rFonts w:ascii="Calibri" w:eastAsia="Arial Unicode MS" w:hAnsi="Calibri" w:cs="Calibri"/>
              </w:rPr>
              <w:t>2</w:t>
            </w:r>
            <w:r w:rsidRPr="309E4538">
              <w:rPr>
                <w:rFonts w:ascii="Calibri" w:eastAsia="Arial Unicode MS" w:hAnsi="Calibri" w:cs="Calibri"/>
              </w:rPr>
              <w:t>.2</w:t>
            </w:r>
          </w:p>
        </w:tc>
        <w:tc>
          <w:tcPr>
            <w:tcW w:w="8110" w:type="dxa"/>
            <w:gridSpan w:val="3"/>
            <w:tcBorders>
              <w:bottom w:val="single" w:sz="4" w:space="0" w:color="auto"/>
            </w:tcBorders>
          </w:tcPr>
          <w:p w14:paraId="281686A6" w14:textId="0E62AF16" w:rsidR="309E4538" w:rsidRDefault="7EAC0995" w:rsidP="309E4538">
            <w:pPr>
              <w:rPr>
                <w:rFonts w:ascii="Calibri" w:hAnsi="Calibri" w:cs="Calibri"/>
                <w:b/>
                <w:bCs/>
              </w:rPr>
            </w:pPr>
            <w:r w:rsidRPr="2FDF311D">
              <w:rPr>
                <w:rFonts w:ascii="Calibri" w:hAnsi="Calibri" w:cs="Calibri"/>
                <w:b/>
                <w:bCs/>
              </w:rPr>
              <w:t xml:space="preserve">DESCRIPCIÓN: </w:t>
            </w:r>
            <w:r w:rsidR="00742896">
              <w:rPr>
                <w:rFonts w:ascii="Calibri" w:hAnsi="Calibri" w:cs="Calibri"/>
                <w:b/>
                <w:bCs/>
              </w:rPr>
              <w:t xml:space="preserve">No se realiza la búsqueda porque </w:t>
            </w:r>
            <w:r w:rsidR="001309A9">
              <w:rPr>
                <w:rFonts w:ascii="Calibri" w:hAnsi="Calibri" w:cs="Calibri"/>
                <w:b/>
                <w:bCs/>
              </w:rPr>
              <w:t xml:space="preserve">hay campos vacíos. </w:t>
            </w:r>
          </w:p>
          <w:p w14:paraId="5BC385A8" w14:textId="77777777" w:rsidR="309E4538" w:rsidRDefault="309E4538" w:rsidP="309E4538">
            <w:pPr>
              <w:rPr>
                <w:rFonts w:ascii="Calibri" w:eastAsia="Arial Unicode MS" w:hAnsi="Calibri" w:cs="Calibri"/>
                <w:i/>
                <w:iCs/>
              </w:rPr>
            </w:pPr>
            <w:r w:rsidRPr="309E4538">
              <w:rPr>
                <w:rFonts w:ascii="Calibri" w:hAnsi="Calibri" w:cs="Calibri"/>
                <w:b/>
                <w:bCs/>
              </w:rPr>
              <w:t>SUPOSICIONES/ASUNCIONES</w:t>
            </w:r>
            <w:r w:rsidRPr="309E4538">
              <w:rPr>
                <w:rFonts w:ascii="Calibri" w:eastAsia="Arial Unicode MS" w:hAnsi="Calibri" w:cs="Calibri"/>
                <w:i/>
                <w:iCs/>
              </w:rPr>
              <w:t>:</w:t>
            </w:r>
          </w:p>
          <w:p w14:paraId="4BD3E6DC" w14:textId="4B964CAB" w:rsidR="309E4538" w:rsidRDefault="7B0B5BEB" w:rsidP="00D01BB1">
            <w:pPr>
              <w:pStyle w:val="Prrafodelista"/>
              <w:numPr>
                <w:ilvl w:val="0"/>
                <w:numId w:val="40"/>
              </w:numPr>
              <w:rPr>
                <w:rFonts w:ascii="Calibri" w:eastAsia="Calibri" w:hAnsi="Calibri" w:cs="Calibri"/>
                <w:i/>
                <w:iCs/>
              </w:rPr>
            </w:pPr>
            <w:r w:rsidRPr="38DD58D8">
              <w:rPr>
                <w:rFonts w:ascii="Calibri" w:eastAsia="Arial Unicode MS" w:hAnsi="Calibri" w:cs="Calibri"/>
                <w:i/>
                <w:iCs/>
              </w:rPr>
              <w:t xml:space="preserve">El gerente no </w:t>
            </w:r>
            <w:r w:rsidR="008D4152">
              <w:rPr>
                <w:rFonts w:ascii="Calibri" w:eastAsia="Arial Unicode MS" w:hAnsi="Calibri" w:cs="Calibri"/>
                <w:i/>
                <w:iCs/>
              </w:rPr>
              <w:t xml:space="preserve">llena </w:t>
            </w:r>
            <w:r w:rsidRPr="38DD58D8">
              <w:rPr>
                <w:rFonts w:ascii="Calibri" w:eastAsia="Arial Unicode MS" w:hAnsi="Calibri" w:cs="Calibri"/>
                <w:i/>
                <w:iCs/>
              </w:rPr>
              <w:t xml:space="preserve">todos los campos </w:t>
            </w:r>
            <w:r w:rsidR="008D4152">
              <w:rPr>
                <w:rFonts w:ascii="Calibri" w:eastAsia="Arial Unicode MS" w:hAnsi="Calibri" w:cs="Calibri"/>
                <w:i/>
                <w:iCs/>
              </w:rPr>
              <w:t>de búsqueda.</w:t>
            </w:r>
          </w:p>
          <w:p w14:paraId="7ED3DDD5" w14:textId="48FA65A2" w:rsidR="309E4538" w:rsidRDefault="309E4538" w:rsidP="309E4538">
            <w:pPr>
              <w:rPr>
                <w:rFonts w:ascii="Calibri" w:hAnsi="Calibri" w:cs="Calibri"/>
                <w:b/>
                <w:bCs/>
              </w:rPr>
            </w:pPr>
            <w:r w:rsidRPr="309E4538">
              <w:rPr>
                <w:rFonts w:ascii="Calibri" w:hAnsi="Calibri" w:cs="Calibri"/>
                <w:b/>
                <w:bCs/>
              </w:rPr>
              <w:t>RESULTADOS:</w:t>
            </w:r>
            <w:r w:rsidRPr="309E4538">
              <w:rPr>
                <w:rFonts w:ascii="Calibri" w:eastAsia="Arial Unicode MS" w:hAnsi="Calibri" w:cs="Calibri"/>
                <w:i/>
                <w:iCs/>
              </w:rPr>
              <w:t xml:space="preserve"> </w:t>
            </w:r>
          </w:p>
          <w:p w14:paraId="350F3624" w14:textId="7CF9C43C" w:rsidR="309E4538" w:rsidRDefault="00B0671D" w:rsidP="00D01BB1">
            <w:pPr>
              <w:pStyle w:val="Prrafodelista"/>
              <w:numPr>
                <w:ilvl w:val="0"/>
                <w:numId w:val="44"/>
              </w:numPr>
              <w:spacing w:line="259" w:lineRule="auto"/>
              <w:rPr>
                <w:rFonts w:ascii="Calibri" w:eastAsia="Calibri" w:hAnsi="Calibri" w:cs="Calibri"/>
                <w:b/>
                <w:i/>
              </w:rPr>
            </w:pPr>
            <w:r>
              <w:rPr>
                <w:rFonts w:ascii="Calibri" w:eastAsia="Arial Unicode MS" w:hAnsi="Calibri" w:cs="Calibri"/>
                <w:i/>
                <w:iCs/>
              </w:rPr>
              <w:t>El gerente no puede visualizar los datos.</w:t>
            </w:r>
          </w:p>
        </w:tc>
      </w:tr>
      <w:tr w:rsidR="309E4538" w14:paraId="7512800E" w14:textId="77777777" w:rsidTr="309E4538">
        <w:trPr>
          <w:trHeight w:val="1674"/>
        </w:trPr>
        <w:tc>
          <w:tcPr>
            <w:tcW w:w="1126" w:type="dxa"/>
            <w:tcBorders>
              <w:bottom w:val="single" w:sz="4" w:space="0" w:color="auto"/>
            </w:tcBorders>
          </w:tcPr>
          <w:p w14:paraId="09701052" w14:textId="367620A9" w:rsidR="309E4538" w:rsidRDefault="309E4538" w:rsidP="309E4538">
            <w:pPr>
              <w:rPr>
                <w:rFonts w:ascii="Calibri" w:eastAsia="Arial Unicode MS" w:hAnsi="Calibri" w:cs="Calibri"/>
                <w:lang w:eastAsia="es-ES"/>
              </w:rPr>
            </w:pPr>
            <w:r w:rsidRPr="309E4538">
              <w:rPr>
                <w:rFonts w:ascii="Calibri" w:eastAsia="Arial Unicode MS" w:hAnsi="Calibri" w:cs="Calibri"/>
              </w:rPr>
              <w:t>ES-</w:t>
            </w:r>
            <w:r w:rsidR="002B0C79">
              <w:rPr>
                <w:rFonts w:ascii="Calibri" w:eastAsia="Arial Unicode MS" w:hAnsi="Calibri" w:cs="Calibri"/>
              </w:rPr>
              <w:t>3</w:t>
            </w:r>
            <w:r w:rsidR="003F20A9">
              <w:rPr>
                <w:rFonts w:ascii="Calibri" w:eastAsia="Arial Unicode MS" w:hAnsi="Calibri" w:cs="Calibri"/>
              </w:rPr>
              <w:t>2</w:t>
            </w:r>
            <w:r w:rsidRPr="309E4538">
              <w:rPr>
                <w:rFonts w:ascii="Calibri" w:eastAsia="Arial Unicode MS" w:hAnsi="Calibri" w:cs="Calibri"/>
              </w:rPr>
              <w:t>.3</w:t>
            </w:r>
          </w:p>
          <w:p w14:paraId="79DA76D4" w14:textId="77777777" w:rsidR="309E4538" w:rsidRDefault="309E4538" w:rsidP="309E4538">
            <w:pPr>
              <w:rPr>
                <w:rFonts w:ascii="Calibri" w:eastAsia="Arial Unicode MS" w:hAnsi="Calibri" w:cs="Calibri"/>
              </w:rPr>
            </w:pPr>
          </w:p>
        </w:tc>
        <w:tc>
          <w:tcPr>
            <w:tcW w:w="8110" w:type="dxa"/>
            <w:gridSpan w:val="3"/>
            <w:tcBorders>
              <w:bottom w:val="single" w:sz="4" w:space="0" w:color="auto"/>
            </w:tcBorders>
          </w:tcPr>
          <w:p w14:paraId="4E6BC847" w14:textId="761A6574" w:rsidR="309E4538" w:rsidRDefault="7EAC0995" w:rsidP="309E4538">
            <w:pPr>
              <w:rPr>
                <w:rFonts w:ascii="Calibri" w:hAnsi="Calibri" w:cs="Calibri"/>
                <w:b/>
                <w:bCs/>
              </w:rPr>
            </w:pPr>
            <w:r w:rsidRPr="6857F98A">
              <w:rPr>
                <w:rFonts w:ascii="Calibri" w:hAnsi="Calibri" w:cs="Calibri"/>
                <w:b/>
                <w:bCs/>
              </w:rPr>
              <w:t xml:space="preserve">DESCRIPCIÓN: </w:t>
            </w:r>
            <w:r w:rsidR="06E32C1A" w:rsidRPr="6857F98A">
              <w:rPr>
                <w:rFonts w:ascii="Calibri" w:hAnsi="Calibri" w:cs="Calibri"/>
                <w:b/>
                <w:bCs/>
              </w:rPr>
              <w:t>N</w:t>
            </w:r>
            <w:r w:rsidR="05A8D1B0" w:rsidRPr="6857F98A">
              <w:rPr>
                <w:rFonts w:ascii="Calibri" w:hAnsi="Calibri" w:cs="Calibri"/>
                <w:b/>
                <w:bCs/>
              </w:rPr>
              <w:t xml:space="preserve">o </w:t>
            </w:r>
            <w:r w:rsidR="4C8D709F" w:rsidRPr="6857F98A">
              <w:rPr>
                <w:rFonts w:ascii="Calibri" w:hAnsi="Calibri" w:cs="Calibri"/>
                <w:b/>
                <w:bCs/>
              </w:rPr>
              <w:t xml:space="preserve">se realiza la búsqueda por pérdida de conexión </w:t>
            </w:r>
            <w:r w:rsidR="4C8D709F" w:rsidRPr="71A3E4AD">
              <w:rPr>
                <w:rFonts w:ascii="Calibri" w:hAnsi="Calibri" w:cs="Calibri"/>
                <w:b/>
                <w:bCs/>
              </w:rPr>
              <w:t>del internet.</w:t>
            </w:r>
          </w:p>
          <w:p w14:paraId="55BA9741" w14:textId="3A4C0C57" w:rsidR="309E4538" w:rsidRDefault="309E4538" w:rsidP="309E4538">
            <w:pPr>
              <w:rPr>
                <w:rFonts w:ascii="Calibri" w:eastAsia="Arial Unicode MS" w:hAnsi="Calibri" w:cs="Calibri"/>
                <w:i/>
                <w:iCs/>
              </w:rPr>
            </w:pPr>
            <w:r w:rsidRPr="309E4538">
              <w:rPr>
                <w:rFonts w:ascii="Calibri" w:hAnsi="Calibri" w:cs="Calibri"/>
                <w:b/>
                <w:bCs/>
              </w:rPr>
              <w:t>SUPOSICIONES/ASUNCIONES</w:t>
            </w:r>
            <w:r w:rsidRPr="309E4538">
              <w:rPr>
                <w:rFonts w:ascii="Calibri" w:eastAsia="Arial Unicode MS" w:hAnsi="Calibri" w:cs="Calibri"/>
                <w:i/>
                <w:iCs/>
              </w:rPr>
              <w:t>:</w:t>
            </w:r>
          </w:p>
          <w:p w14:paraId="35DC8173" w14:textId="2E0D796D" w:rsidR="309E4538" w:rsidRDefault="5B20CAE2" w:rsidP="00D01BB1">
            <w:pPr>
              <w:pStyle w:val="Prrafodelista"/>
              <w:numPr>
                <w:ilvl w:val="0"/>
                <w:numId w:val="105"/>
              </w:numPr>
              <w:spacing w:line="259" w:lineRule="auto"/>
              <w:rPr>
                <w:rFonts w:ascii="Calibri" w:eastAsia="Calibri" w:hAnsi="Calibri" w:cs="Calibri"/>
                <w:i/>
                <w:iCs/>
              </w:rPr>
            </w:pPr>
            <w:r w:rsidRPr="71A3E4AD">
              <w:rPr>
                <w:rFonts w:ascii="Calibri" w:eastAsia="Arial Unicode MS" w:hAnsi="Calibri" w:cs="Calibri"/>
                <w:i/>
                <w:iCs/>
              </w:rPr>
              <w:t>Al realizar la búsqueda</w:t>
            </w:r>
            <w:r w:rsidRPr="570A4ACE">
              <w:rPr>
                <w:rFonts w:ascii="Calibri" w:eastAsia="Arial Unicode MS" w:hAnsi="Calibri" w:cs="Calibri"/>
                <w:i/>
                <w:iCs/>
              </w:rPr>
              <w:t xml:space="preserve"> se </w:t>
            </w:r>
            <w:r w:rsidR="533AD4ED" w:rsidRPr="584400CF">
              <w:rPr>
                <w:rFonts w:ascii="Calibri" w:eastAsia="Arial Unicode MS" w:hAnsi="Calibri" w:cs="Calibri"/>
                <w:i/>
                <w:iCs/>
              </w:rPr>
              <w:t>pierde la conexión con la red wifi.</w:t>
            </w:r>
          </w:p>
          <w:p w14:paraId="48347F2D" w14:textId="761A6574" w:rsidR="309E4538" w:rsidRDefault="309E4538" w:rsidP="71A3E4AD">
            <w:pPr>
              <w:spacing w:line="259" w:lineRule="auto"/>
              <w:rPr>
                <w:rFonts w:ascii="Calibri" w:hAnsi="Calibri" w:cs="Calibri"/>
                <w:b/>
                <w:bCs/>
              </w:rPr>
            </w:pPr>
            <w:r w:rsidRPr="309E4538">
              <w:rPr>
                <w:rFonts w:ascii="Calibri" w:hAnsi="Calibri" w:cs="Calibri"/>
                <w:b/>
                <w:bCs/>
              </w:rPr>
              <w:t>RESULTADOS:</w:t>
            </w:r>
            <w:r w:rsidRPr="309E4538">
              <w:rPr>
                <w:rFonts w:ascii="Calibri" w:eastAsia="Arial Unicode MS" w:hAnsi="Calibri" w:cs="Calibri"/>
                <w:i/>
                <w:iCs/>
              </w:rPr>
              <w:t xml:space="preserve"> </w:t>
            </w:r>
          </w:p>
          <w:p w14:paraId="2A85B71D" w14:textId="0DFE07B0" w:rsidR="309E4538" w:rsidRDefault="6ADFF973" w:rsidP="00D01BB1">
            <w:pPr>
              <w:pStyle w:val="Prrafodelista"/>
              <w:numPr>
                <w:ilvl w:val="0"/>
                <w:numId w:val="44"/>
              </w:numPr>
              <w:rPr>
                <w:rFonts w:ascii="Calibri" w:hAnsi="Calibri" w:cs="Calibri"/>
                <w:b/>
                <w:bCs/>
              </w:rPr>
            </w:pPr>
            <w:r w:rsidRPr="2FDF311D">
              <w:rPr>
                <w:rFonts w:ascii="Calibri" w:eastAsia="Arial Unicode MS" w:hAnsi="Calibri" w:cs="Calibri"/>
                <w:i/>
                <w:iCs/>
              </w:rPr>
              <w:t xml:space="preserve">No </w:t>
            </w:r>
            <w:r w:rsidR="0FA6CDCC" w:rsidRPr="2FDF311D">
              <w:rPr>
                <w:rFonts w:ascii="Calibri" w:eastAsia="Arial Unicode MS" w:hAnsi="Calibri" w:cs="Calibri"/>
                <w:i/>
                <w:iCs/>
              </w:rPr>
              <w:t xml:space="preserve">será posible </w:t>
            </w:r>
            <w:r w:rsidR="758F0FA2" w:rsidRPr="584400CF">
              <w:rPr>
                <w:rFonts w:ascii="Calibri" w:eastAsia="Arial Unicode MS" w:hAnsi="Calibri" w:cs="Calibri"/>
                <w:i/>
                <w:iCs/>
              </w:rPr>
              <w:t>buscar</w:t>
            </w:r>
            <w:r w:rsidR="0FA6CDCC" w:rsidRPr="2FDF311D">
              <w:rPr>
                <w:rFonts w:ascii="Calibri" w:eastAsia="Arial Unicode MS" w:hAnsi="Calibri" w:cs="Calibri"/>
                <w:i/>
                <w:iCs/>
              </w:rPr>
              <w:t xml:space="preserve"> al proveedor.</w:t>
            </w:r>
          </w:p>
        </w:tc>
      </w:tr>
      <w:tr w:rsidR="309E4538" w14:paraId="3250A2EA" w14:textId="77777777" w:rsidTr="309E4538">
        <w:tc>
          <w:tcPr>
            <w:tcW w:w="9236" w:type="dxa"/>
            <w:gridSpan w:val="4"/>
          </w:tcPr>
          <w:p w14:paraId="55FBE526" w14:textId="77777777" w:rsidR="309E4538" w:rsidRDefault="309E4538" w:rsidP="309E4538">
            <w:pPr>
              <w:rPr>
                <w:rFonts w:ascii="Calibri" w:hAnsi="Calibri" w:cs="Calibri"/>
                <w:b/>
                <w:bCs/>
              </w:rPr>
            </w:pPr>
            <w:r w:rsidRPr="309E4538">
              <w:rPr>
                <w:rFonts w:ascii="Calibri" w:hAnsi="Calibri" w:cs="Calibri"/>
                <w:b/>
                <w:bCs/>
              </w:rPr>
              <w:t>REQUERIMIENTOS ESPECIALES - REGLAS DEL NEGOCIO Y DEL SISTEMA:</w:t>
            </w:r>
          </w:p>
          <w:p w14:paraId="0946CBB5" w14:textId="2F890522" w:rsidR="309E4538" w:rsidRDefault="309E4538" w:rsidP="00D01BB1">
            <w:pPr>
              <w:pStyle w:val="Prrafodelista"/>
              <w:numPr>
                <w:ilvl w:val="0"/>
                <w:numId w:val="37"/>
              </w:numPr>
              <w:rPr>
                <w:rFonts w:ascii="Calibri" w:eastAsia="Calibri" w:hAnsi="Calibri" w:cs="Calibri"/>
                <w:b/>
                <w:bCs/>
              </w:rPr>
            </w:pPr>
            <w:r w:rsidRPr="35EE8C3A">
              <w:rPr>
                <w:rFonts w:ascii="Calibri" w:hAnsi="Calibri" w:cs="Calibri"/>
              </w:rPr>
              <w:t>N/A</w:t>
            </w:r>
            <w:r w:rsidRPr="309E4538">
              <w:rPr>
                <w:rFonts w:ascii="Calibri" w:hAnsi="Calibri" w:cs="Calibri"/>
                <w:b/>
                <w:bCs/>
              </w:rPr>
              <w:t>.</w:t>
            </w:r>
          </w:p>
        </w:tc>
      </w:tr>
      <w:tr w:rsidR="309E4538" w14:paraId="3A89A420" w14:textId="77777777" w:rsidTr="309E4538">
        <w:trPr>
          <w:trHeight w:val="420"/>
        </w:trPr>
        <w:tc>
          <w:tcPr>
            <w:tcW w:w="9236" w:type="dxa"/>
            <w:gridSpan w:val="4"/>
          </w:tcPr>
          <w:p w14:paraId="0D51D0A1" w14:textId="7CAF14CF" w:rsidR="309E4538" w:rsidRDefault="309E4538" w:rsidP="309E4538">
            <w:pPr>
              <w:rPr>
                <w:rFonts w:ascii="Calibri" w:hAnsi="Calibri" w:cs="Calibri"/>
                <w:b/>
                <w:bCs/>
              </w:rPr>
            </w:pPr>
            <w:r w:rsidRPr="309E4538">
              <w:rPr>
                <w:rFonts w:ascii="Calibri" w:hAnsi="Calibri" w:cs="Calibri"/>
                <w:b/>
                <w:bCs/>
              </w:rPr>
              <w:t>RIESGOS:</w:t>
            </w:r>
          </w:p>
          <w:p w14:paraId="2B44B507" w14:textId="02AFED09" w:rsidR="309E4538" w:rsidRDefault="15F92732" w:rsidP="00D01BB1">
            <w:pPr>
              <w:pStyle w:val="Prrafodelista"/>
              <w:numPr>
                <w:ilvl w:val="0"/>
                <w:numId w:val="110"/>
              </w:numPr>
              <w:rPr>
                <w:rFonts w:ascii="Calibri" w:eastAsia="Calibri" w:hAnsi="Calibri" w:cs="Calibri"/>
                <w:b/>
                <w:bCs/>
              </w:rPr>
            </w:pPr>
            <w:r w:rsidRPr="35EE8C3A">
              <w:rPr>
                <w:rFonts w:ascii="Calibri" w:hAnsi="Calibri" w:cs="Calibri"/>
              </w:rPr>
              <w:t>No se puedan visualizar los datos de los proveedores de las autopartes</w:t>
            </w:r>
          </w:p>
        </w:tc>
      </w:tr>
    </w:tbl>
    <w:p w14:paraId="75F37A38" w14:textId="1A695669" w:rsidR="309E4538" w:rsidRDefault="309E4538" w:rsidP="309E4538">
      <w:pPr>
        <w:rPr>
          <w:rFonts w:ascii="Calibri" w:hAnsi="Calibri" w:cs="Book Antiqua"/>
          <w:b/>
          <w:bCs/>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4"/>
        <w:gridCol w:w="3583"/>
        <w:gridCol w:w="1438"/>
        <w:gridCol w:w="3081"/>
      </w:tblGrid>
      <w:tr w:rsidR="00CA0E77" w14:paraId="6719FAF0" w14:textId="77777777" w:rsidTr="005016AB">
        <w:trPr>
          <w:trHeight w:val="834"/>
        </w:trPr>
        <w:tc>
          <w:tcPr>
            <w:tcW w:w="4717" w:type="dxa"/>
            <w:gridSpan w:val="2"/>
            <w:shd w:val="clear" w:color="auto" w:fill="D9D9D9" w:themeFill="background1" w:themeFillShade="D9"/>
          </w:tcPr>
          <w:p w14:paraId="63D15F84" w14:textId="77777777" w:rsidR="00CA0E77" w:rsidRDefault="00CA0E77" w:rsidP="00F41BDB">
            <w:pPr>
              <w:rPr>
                <w:rFonts w:ascii="Calibri" w:hAnsi="Calibri" w:cs="Calibri"/>
                <w:b/>
                <w:bCs/>
              </w:rPr>
            </w:pPr>
            <w:r w:rsidRPr="113DDEBB">
              <w:rPr>
                <w:rFonts w:ascii="Calibri" w:hAnsi="Calibri" w:cs="Calibri"/>
                <w:b/>
                <w:bCs/>
              </w:rPr>
              <w:t>IDENTIFICADOR CASO DE USO:</w:t>
            </w:r>
          </w:p>
          <w:p w14:paraId="724A4815" w14:textId="76F39727" w:rsidR="00CA0E77" w:rsidRPr="00FA381A" w:rsidRDefault="00CA0E77" w:rsidP="00F41BDB">
            <w:pPr>
              <w:rPr>
                <w:rFonts w:ascii="Calibri" w:hAnsi="Calibri" w:cs="Calibri"/>
                <w:b/>
              </w:rPr>
            </w:pPr>
            <w:bookmarkStart w:id="137" w:name="CU34"/>
            <w:r w:rsidRPr="113DDEBB">
              <w:rPr>
                <w:rFonts w:ascii="Calibri" w:hAnsi="Calibri" w:cs="Calibri"/>
                <w:b/>
                <w:bCs/>
              </w:rPr>
              <w:t>CU-</w:t>
            </w:r>
            <w:r>
              <w:rPr>
                <w:rFonts w:ascii="Calibri" w:hAnsi="Calibri" w:cs="Calibri"/>
                <w:b/>
                <w:bCs/>
              </w:rPr>
              <w:t>3</w:t>
            </w:r>
            <w:bookmarkEnd w:id="137"/>
            <w:r w:rsidR="003F20A9">
              <w:rPr>
                <w:rFonts w:ascii="Calibri" w:hAnsi="Calibri" w:cs="Calibri"/>
                <w:b/>
                <w:bCs/>
              </w:rPr>
              <w:t>3</w:t>
            </w:r>
          </w:p>
        </w:tc>
        <w:tc>
          <w:tcPr>
            <w:tcW w:w="4519" w:type="dxa"/>
            <w:gridSpan w:val="2"/>
            <w:shd w:val="clear" w:color="auto" w:fill="D9D9D9" w:themeFill="background1" w:themeFillShade="D9"/>
          </w:tcPr>
          <w:p w14:paraId="26BC3482" w14:textId="77777777" w:rsidR="00CA0E77" w:rsidRDefault="00CA0E77" w:rsidP="00F41BDB">
            <w:pPr>
              <w:rPr>
                <w:rFonts w:ascii="Calibri" w:hAnsi="Calibri" w:cs="Calibri"/>
                <w:b/>
                <w:bCs/>
              </w:rPr>
            </w:pPr>
            <w:r w:rsidRPr="3FE6F6C6">
              <w:rPr>
                <w:rFonts w:ascii="Calibri" w:hAnsi="Calibri" w:cs="Calibri"/>
                <w:b/>
                <w:bCs/>
              </w:rPr>
              <w:t>NOMBRE:</w:t>
            </w:r>
          </w:p>
          <w:p w14:paraId="1D3721D7" w14:textId="0F258372" w:rsidR="00CA0E77" w:rsidRPr="002C3A94" w:rsidRDefault="00CA0E77" w:rsidP="00F41BDB">
            <w:pPr>
              <w:spacing w:line="259" w:lineRule="auto"/>
              <w:rPr>
                <w:rFonts w:ascii="Calibri" w:eastAsia="Arial Unicode MS" w:hAnsi="Calibri" w:cs="Calibri"/>
              </w:rPr>
            </w:pPr>
            <w:r w:rsidRPr="3FE6F6C6">
              <w:rPr>
                <w:rFonts w:ascii="Calibri" w:eastAsia="Arial Unicode MS" w:hAnsi="Calibri" w:cs="Calibri"/>
              </w:rPr>
              <w:t>Generar reporte semanal de compra</w:t>
            </w:r>
          </w:p>
        </w:tc>
      </w:tr>
      <w:tr w:rsidR="00CA0E77" w14:paraId="0B49BB07" w14:textId="77777777" w:rsidTr="005016AB">
        <w:tc>
          <w:tcPr>
            <w:tcW w:w="6155" w:type="dxa"/>
            <w:gridSpan w:val="3"/>
          </w:tcPr>
          <w:p w14:paraId="6ABCAE1D" w14:textId="77777777" w:rsidR="00CA0E77" w:rsidRPr="005619BC" w:rsidRDefault="00CA0E77" w:rsidP="00F41BDB">
            <w:pPr>
              <w:rPr>
                <w:rFonts w:ascii="Calibri" w:hAnsi="Calibri" w:cs="Calibri"/>
                <w:b/>
                <w:bCs/>
              </w:rPr>
            </w:pPr>
            <w:r w:rsidRPr="005619BC">
              <w:rPr>
                <w:rFonts w:ascii="Calibri" w:hAnsi="Calibri" w:cs="Calibri"/>
                <w:b/>
                <w:bCs/>
              </w:rPr>
              <w:t>COMPLEJIDAD:</w:t>
            </w:r>
          </w:p>
          <w:p w14:paraId="63708213" w14:textId="77777777" w:rsidR="00CA0E77" w:rsidRPr="005619BC" w:rsidRDefault="00CA0E77" w:rsidP="00F41BDB">
            <w:pPr>
              <w:jc w:val="both"/>
              <w:rPr>
                <w:rFonts w:ascii="Calibri" w:hAnsi="Calibri" w:cs="Calibri"/>
                <w:b/>
                <w:bCs/>
              </w:rPr>
            </w:pPr>
            <w:r w:rsidRPr="005619BC">
              <w:rPr>
                <w:rFonts w:ascii="Calibri" w:eastAsia="Arial Unicode MS" w:hAnsi="Calibri" w:cs="Calibri"/>
              </w:rPr>
              <w:t>[</w:t>
            </w:r>
            <w:r>
              <w:rPr>
                <w:rFonts w:ascii="Calibri" w:eastAsia="Arial Unicode MS" w:hAnsi="Calibri" w:cs="Calibri"/>
              </w:rPr>
              <w:t>Media</w:t>
            </w:r>
            <w:r w:rsidRPr="005619BC">
              <w:rPr>
                <w:rFonts w:ascii="Calibri" w:eastAsia="Arial Unicode MS" w:hAnsi="Calibri" w:cs="Calibri"/>
              </w:rPr>
              <w:t xml:space="preserve">] </w:t>
            </w:r>
          </w:p>
        </w:tc>
        <w:tc>
          <w:tcPr>
            <w:tcW w:w="3081" w:type="dxa"/>
          </w:tcPr>
          <w:p w14:paraId="6E3AF030" w14:textId="77777777" w:rsidR="00CA0E77" w:rsidRPr="005619BC" w:rsidRDefault="00CA0E77" w:rsidP="00F41BDB">
            <w:pPr>
              <w:rPr>
                <w:rFonts w:ascii="Calibri" w:hAnsi="Calibri" w:cs="Calibri"/>
                <w:b/>
                <w:bCs/>
              </w:rPr>
            </w:pPr>
            <w:r w:rsidRPr="005619BC">
              <w:rPr>
                <w:rFonts w:ascii="Calibri" w:hAnsi="Calibri" w:cs="Calibri"/>
                <w:b/>
                <w:bCs/>
              </w:rPr>
              <w:t>PRIORIDAD:</w:t>
            </w:r>
          </w:p>
          <w:p w14:paraId="661D40BF" w14:textId="77777777" w:rsidR="00CA0E77" w:rsidRPr="005619BC" w:rsidRDefault="00CA0E77" w:rsidP="00F41BDB">
            <w:pPr>
              <w:rPr>
                <w:rFonts w:ascii="Calibri" w:hAnsi="Calibri" w:cs="Calibri"/>
                <w:b/>
                <w:bCs/>
              </w:rPr>
            </w:pPr>
            <w:r w:rsidRPr="005619BC">
              <w:rPr>
                <w:rFonts w:ascii="Calibri" w:eastAsia="Arial Unicode MS" w:hAnsi="Calibri" w:cs="Calibri"/>
              </w:rPr>
              <w:t xml:space="preserve"> [</w:t>
            </w:r>
            <w:r>
              <w:rPr>
                <w:rFonts w:ascii="Calibri" w:eastAsia="Arial Unicode MS" w:hAnsi="Calibri" w:cs="Calibri"/>
              </w:rPr>
              <w:t>Media</w:t>
            </w:r>
            <w:r w:rsidRPr="005619BC">
              <w:rPr>
                <w:rFonts w:ascii="Calibri" w:eastAsia="Arial Unicode MS" w:hAnsi="Calibri" w:cs="Calibri"/>
              </w:rPr>
              <w:t>]</w:t>
            </w:r>
          </w:p>
        </w:tc>
      </w:tr>
      <w:tr w:rsidR="00CA0E77" w14:paraId="5948AE99" w14:textId="77777777" w:rsidTr="005016AB">
        <w:tc>
          <w:tcPr>
            <w:tcW w:w="9236" w:type="dxa"/>
            <w:gridSpan w:val="4"/>
          </w:tcPr>
          <w:p w14:paraId="2698B4A4" w14:textId="77777777" w:rsidR="00CA0E77" w:rsidRPr="005619BC" w:rsidRDefault="00CA0E77" w:rsidP="00F41BDB">
            <w:pPr>
              <w:rPr>
                <w:rFonts w:ascii="Calibri" w:hAnsi="Calibri" w:cs="Calibri"/>
                <w:b/>
                <w:bCs/>
              </w:rPr>
            </w:pPr>
            <w:r w:rsidRPr="005619BC">
              <w:rPr>
                <w:rFonts w:ascii="Calibri" w:hAnsi="Calibri" w:cs="Calibri"/>
                <w:b/>
                <w:bCs/>
              </w:rPr>
              <w:t>REQUERIMIENTO FUNCIONAL ASOCIADO:</w:t>
            </w:r>
          </w:p>
          <w:p w14:paraId="4B56BACA" w14:textId="164BE4AE" w:rsidR="00CA0E77" w:rsidRPr="005619BC" w:rsidRDefault="006B4C64" w:rsidP="00F41BDB">
            <w:pPr>
              <w:jc w:val="both"/>
              <w:rPr>
                <w:rFonts w:ascii="Calibri" w:eastAsia="Arial Unicode MS" w:hAnsi="Calibri" w:cs="Calibri"/>
                <w:i/>
                <w:iCs/>
              </w:rPr>
            </w:pPr>
            <w:r w:rsidRPr="006B4C64">
              <w:rPr>
                <w:rFonts w:ascii="Calibri" w:eastAsia="Arial Unicode MS" w:hAnsi="Calibri" w:cs="Calibri"/>
                <w:i/>
                <w:iCs/>
              </w:rPr>
              <w:fldChar w:fldCharType="begin"/>
            </w:r>
            <w:r w:rsidRPr="006B4C64">
              <w:rPr>
                <w:rFonts w:ascii="Calibri" w:eastAsia="Arial Unicode MS" w:hAnsi="Calibri" w:cs="Calibri"/>
                <w:i/>
                <w:iCs/>
              </w:rPr>
              <w:instrText xml:space="preserve"> REF RF34 \h  \* MERGEFORMAT </w:instrText>
            </w:r>
            <w:r w:rsidRPr="006B4C64">
              <w:rPr>
                <w:rFonts w:ascii="Calibri" w:eastAsia="Arial Unicode MS" w:hAnsi="Calibri" w:cs="Calibri"/>
                <w:i/>
                <w:iCs/>
              </w:rPr>
            </w:r>
            <w:r w:rsidRPr="006B4C64">
              <w:rPr>
                <w:rFonts w:ascii="Calibri" w:eastAsia="Arial Unicode MS" w:hAnsi="Calibri" w:cs="Calibri"/>
                <w:i/>
                <w:iCs/>
              </w:rPr>
              <w:fldChar w:fldCharType="separate"/>
            </w:r>
            <w:r w:rsidRPr="006B4C64">
              <w:rPr>
                <w:rFonts w:ascii="Calibri" w:hAnsi="Calibri" w:cs="Calibri"/>
                <w:i/>
                <w:iCs/>
                <w:lang w:val="es-419"/>
              </w:rPr>
              <w:t>RF-34</w:t>
            </w:r>
            <w:r w:rsidRPr="006B4C64">
              <w:rPr>
                <w:rFonts w:ascii="Calibri" w:eastAsia="Arial Unicode MS" w:hAnsi="Calibri" w:cs="Calibri"/>
                <w:i/>
                <w:iCs/>
              </w:rPr>
              <w:fldChar w:fldCharType="end"/>
            </w:r>
            <w:r w:rsidR="00CA0E77" w:rsidRPr="00187FF6">
              <w:rPr>
                <w:rFonts w:ascii="Calibri" w:eastAsia="Arial Unicode MS" w:hAnsi="Calibri" w:cs="Calibri"/>
                <w:i/>
                <w:iCs/>
              </w:rPr>
              <w:t>:</w:t>
            </w:r>
            <w:r w:rsidR="00CA0E77">
              <w:rPr>
                <w:rFonts w:ascii="Calibri" w:eastAsia="Arial Unicode MS" w:hAnsi="Calibri" w:cs="Calibri"/>
                <w:i/>
                <w:iCs/>
              </w:rPr>
              <w:t xml:space="preserve"> Generar reporte de compra</w:t>
            </w:r>
            <w:r w:rsidR="009B0721">
              <w:rPr>
                <w:rFonts w:ascii="Calibri" w:eastAsia="Arial Unicode MS" w:hAnsi="Calibri" w:cs="Calibri"/>
                <w:i/>
                <w:iCs/>
              </w:rPr>
              <w:t xml:space="preserve"> </w:t>
            </w:r>
          </w:p>
        </w:tc>
      </w:tr>
      <w:tr w:rsidR="00CA0E77" w14:paraId="2999429E" w14:textId="77777777" w:rsidTr="005016AB">
        <w:tc>
          <w:tcPr>
            <w:tcW w:w="9236" w:type="dxa"/>
            <w:gridSpan w:val="4"/>
          </w:tcPr>
          <w:p w14:paraId="545F0DE8" w14:textId="77777777" w:rsidR="00CA0E77" w:rsidRPr="005619BC" w:rsidRDefault="00CA0E77" w:rsidP="00F41BDB">
            <w:pPr>
              <w:rPr>
                <w:rFonts w:ascii="Calibri" w:hAnsi="Calibri" w:cs="Calibri"/>
                <w:b/>
                <w:bCs/>
              </w:rPr>
            </w:pPr>
            <w:r w:rsidRPr="005619BC">
              <w:rPr>
                <w:rFonts w:ascii="Calibri" w:hAnsi="Calibri" w:cs="Calibri"/>
                <w:b/>
                <w:bCs/>
              </w:rPr>
              <w:t>ACTORES:</w:t>
            </w:r>
          </w:p>
          <w:p w14:paraId="5DA54D74" w14:textId="53C34572" w:rsidR="00CA0E77" w:rsidRPr="005619BC" w:rsidRDefault="00EF248D" w:rsidP="00F41BDB">
            <w:pPr>
              <w:rPr>
                <w:rFonts w:ascii="Calibri" w:eastAsia="Arial Unicode MS" w:hAnsi="Calibri" w:cs="Calibri"/>
                <w:i/>
                <w:iCs/>
              </w:rPr>
            </w:pPr>
            <w:r>
              <w:rPr>
                <w:rFonts w:ascii="Calibri" w:eastAsia="Arial Unicode MS" w:hAnsi="Calibri" w:cs="Calibri"/>
                <w:i/>
                <w:iCs/>
              </w:rPr>
              <w:t>ACT-</w:t>
            </w:r>
            <w:r w:rsidR="00FF12B6">
              <w:rPr>
                <w:rFonts w:ascii="Calibri" w:eastAsia="Arial Unicode MS" w:hAnsi="Calibri" w:cs="Calibri"/>
                <w:i/>
                <w:iCs/>
              </w:rPr>
              <w:t>3</w:t>
            </w:r>
            <w:r>
              <w:rPr>
                <w:rFonts w:ascii="Calibri" w:eastAsia="Arial Unicode MS" w:hAnsi="Calibri" w:cs="Calibri"/>
                <w:i/>
                <w:iCs/>
              </w:rPr>
              <w:t xml:space="preserve">: </w:t>
            </w:r>
            <w:r w:rsidR="00CA0E77">
              <w:rPr>
                <w:rFonts w:ascii="Calibri" w:eastAsia="Arial Unicode MS" w:hAnsi="Calibri" w:cs="Calibri"/>
                <w:i/>
                <w:iCs/>
              </w:rPr>
              <w:t>Gerente</w:t>
            </w:r>
          </w:p>
        </w:tc>
      </w:tr>
      <w:tr w:rsidR="00CA0E77" w14:paraId="6F90BD0C" w14:textId="77777777" w:rsidTr="005016AB">
        <w:tc>
          <w:tcPr>
            <w:tcW w:w="9236" w:type="dxa"/>
            <w:gridSpan w:val="4"/>
          </w:tcPr>
          <w:p w14:paraId="5F8FBF31" w14:textId="77777777" w:rsidR="00CA0E77" w:rsidRDefault="00CA0E77" w:rsidP="00CE4967">
            <w:pPr>
              <w:rPr>
                <w:rFonts w:ascii="Calibri" w:hAnsi="Calibri" w:cs="Calibri"/>
                <w:b/>
                <w:bCs/>
              </w:rPr>
            </w:pPr>
            <w:r w:rsidRPr="490053C6">
              <w:rPr>
                <w:rFonts w:ascii="Calibri" w:hAnsi="Calibri" w:cs="Calibri"/>
                <w:b/>
                <w:bCs/>
              </w:rPr>
              <w:t xml:space="preserve">CASOS DE USO ASOCIADOS: </w:t>
            </w:r>
          </w:p>
          <w:p w14:paraId="779D7B51" w14:textId="6EA447B6" w:rsidR="00CA0E77" w:rsidRPr="00425D96" w:rsidRDefault="003A1963" w:rsidP="00F41BDB">
            <w:pPr>
              <w:rPr>
                <w:rFonts w:ascii="Calibri" w:hAnsi="Calibri" w:cs="Calibri"/>
              </w:rPr>
            </w:pPr>
            <w:r>
              <w:rPr>
                <w:rFonts w:ascii="Calibri" w:hAnsi="Calibri" w:cs="Calibri"/>
              </w:rPr>
              <w:t>N/A</w:t>
            </w:r>
          </w:p>
        </w:tc>
      </w:tr>
      <w:tr w:rsidR="00CA0E77" w14:paraId="07B1301D" w14:textId="77777777" w:rsidTr="005016AB">
        <w:tc>
          <w:tcPr>
            <w:tcW w:w="9236" w:type="dxa"/>
            <w:gridSpan w:val="4"/>
          </w:tcPr>
          <w:p w14:paraId="1EB1617C" w14:textId="77777777" w:rsidR="00CA0E77" w:rsidRPr="005619BC" w:rsidRDefault="00CA0E77" w:rsidP="00F41BDB">
            <w:pPr>
              <w:rPr>
                <w:rFonts w:ascii="Calibri" w:hAnsi="Calibri" w:cs="Calibri"/>
                <w:lang w:eastAsia="es-ES"/>
              </w:rPr>
            </w:pPr>
            <w:r w:rsidRPr="005619BC">
              <w:rPr>
                <w:rFonts w:ascii="Calibri" w:hAnsi="Calibri" w:cs="Calibri"/>
                <w:b/>
                <w:bCs/>
              </w:rPr>
              <w:t>DESCRIPCIÓN:</w:t>
            </w:r>
          </w:p>
          <w:p w14:paraId="15F589B9" w14:textId="7399F1F6" w:rsidR="00CA0E77" w:rsidRPr="005619BC" w:rsidRDefault="00CA0E77" w:rsidP="00F41BDB">
            <w:pPr>
              <w:rPr>
                <w:rFonts w:ascii="Calibri" w:eastAsia="Arial Unicode MS" w:hAnsi="Calibri" w:cs="Calibri"/>
                <w:i/>
                <w:iCs/>
              </w:rPr>
            </w:pPr>
            <w:r>
              <w:rPr>
                <w:rFonts w:ascii="Calibri" w:eastAsia="Arial Unicode MS" w:hAnsi="Calibri" w:cs="Calibri"/>
                <w:i/>
                <w:iCs/>
              </w:rPr>
              <w:t>El gerente podrá generar el reporte semanal de compras de autopartes e imprimirlo.</w:t>
            </w:r>
          </w:p>
        </w:tc>
      </w:tr>
      <w:tr w:rsidR="00CA0E77" w14:paraId="6071FAFB" w14:textId="77777777" w:rsidTr="005016AB">
        <w:tc>
          <w:tcPr>
            <w:tcW w:w="9236" w:type="dxa"/>
            <w:gridSpan w:val="4"/>
            <w:tcBorders>
              <w:bottom w:val="single" w:sz="4" w:space="0" w:color="auto"/>
            </w:tcBorders>
          </w:tcPr>
          <w:p w14:paraId="338F7AF7" w14:textId="77777777" w:rsidR="00CA0E77" w:rsidRPr="005619BC" w:rsidRDefault="00CA0E77" w:rsidP="00F41BDB">
            <w:pPr>
              <w:rPr>
                <w:rFonts w:ascii="Calibri" w:hAnsi="Calibri" w:cs="Calibri"/>
                <w:b/>
                <w:bCs/>
              </w:rPr>
            </w:pPr>
            <w:r w:rsidRPr="005619BC">
              <w:rPr>
                <w:rFonts w:ascii="Calibri" w:hAnsi="Calibri" w:cs="Calibri"/>
                <w:b/>
                <w:bCs/>
              </w:rPr>
              <w:t xml:space="preserve">NOTAS: </w:t>
            </w:r>
          </w:p>
          <w:p w14:paraId="1BF60745" w14:textId="77777777" w:rsidR="00067D7A" w:rsidRDefault="00067D7A" w:rsidP="00D01BB1">
            <w:pPr>
              <w:pStyle w:val="Prrafodelista"/>
              <w:numPr>
                <w:ilvl w:val="0"/>
                <w:numId w:val="129"/>
              </w:numPr>
              <w:spacing w:line="259" w:lineRule="auto"/>
              <w:rPr>
                <w:rFonts w:ascii="Calibri" w:hAnsi="Calibri" w:cs="Calibri"/>
                <w:i/>
                <w:iCs/>
                <w:lang w:val="es-419"/>
              </w:rPr>
            </w:pPr>
            <w:r>
              <w:rPr>
                <w:rFonts w:ascii="Calibri" w:hAnsi="Calibri" w:cs="Calibri"/>
                <w:i/>
                <w:iCs/>
                <w:lang w:val="es-419"/>
              </w:rPr>
              <w:t>El gerente debe seleccionar del ComboBox el mes que desea.</w:t>
            </w:r>
          </w:p>
          <w:p w14:paraId="48819A6A" w14:textId="77777777" w:rsidR="00067D7A" w:rsidRPr="00067D7A" w:rsidRDefault="00067D7A" w:rsidP="00D01BB1">
            <w:pPr>
              <w:pStyle w:val="Prrafodelista"/>
              <w:numPr>
                <w:ilvl w:val="0"/>
                <w:numId w:val="129"/>
              </w:numPr>
              <w:spacing w:line="259" w:lineRule="auto"/>
              <w:rPr>
                <w:rFonts w:ascii="Calibri" w:hAnsi="Calibri" w:cs="Calibri"/>
                <w:i/>
                <w:iCs/>
                <w:lang w:val="es-419"/>
              </w:rPr>
            </w:pPr>
            <w:r>
              <w:rPr>
                <w:rFonts w:ascii="Calibri" w:hAnsi="Calibri" w:cs="Calibri"/>
                <w:i/>
                <w:iCs/>
                <w:lang w:val="es-419"/>
              </w:rPr>
              <w:t>El gerente debe seleccionar del ComboBox la semana que desea.</w:t>
            </w:r>
          </w:p>
          <w:p w14:paraId="356DEA2F" w14:textId="37577675" w:rsidR="005C3A60" w:rsidRPr="00543AF5" w:rsidRDefault="005C3A60" w:rsidP="00D01BB1">
            <w:pPr>
              <w:pStyle w:val="Prrafodelista"/>
              <w:numPr>
                <w:ilvl w:val="0"/>
                <w:numId w:val="129"/>
              </w:numPr>
              <w:spacing w:line="259" w:lineRule="auto"/>
              <w:rPr>
                <w:rFonts w:ascii="Calibri" w:hAnsi="Calibri" w:cs="Calibri"/>
                <w:i/>
                <w:iCs/>
                <w:lang w:val="es-419"/>
              </w:rPr>
            </w:pPr>
            <w:r w:rsidRPr="00543AF5">
              <w:rPr>
                <w:rFonts w:ascii="Calibri" w:hAnsi="Calibri" w:cs="Calibri"/>
                <w:i/>
                <w:iCs/>
                <w:lang w:val="es-419"/>
              </w:rPr>
              <w:t>El reporte incluirá los siguientes datos</w:t>
            </w:r>
            <w:r>
              <w:rPr>
                <w:rFonts w:ascii="Calibri" w:hAnsi="Calibri" w:cs="Calibri"/>
                <w:i/>
                <w:iCs/>
                <w:lang w:val="es-419"/>
              </w:rPr>
              <w:t xml:space="preserve"> en el encabezado</w:t>
            </w:r>
            <w:r w:rsidRPr="00543AF5">
              <w:rPr>
                <w:rFonts w:ascii="Calibri" w:hAnsi="Calibri" w:cs="Calibri"/>
                <w:i/>
                <w:iCs/>
                <w:lang w:val="es-419"/>
              </w:rPr>
              <w:t>:</w:t>
            </w:r>
          </w:p>
          <w:p w14:paraId="54BDCE30" w14:textId="77777777" w:rsidR="005C3A60" w:rsidRDefault="005C3A60" w:rsidP="00D01BB1">
            <w:pPr>
              <w:pStyle w:val="Prrafodelista"/>
              <w:numPr>
                <w:ilvl w:val="1"/>
                <w:numId w:val="129"/>
              </w:numPr>
              <w:spacing w:line="259" w:lineRule="auto"/>
              <w:jc w:val="both"/>
              <w:rPr>
                <w:rFonts w:ascii="Calibri" w:eastAsia="Calibri" w:hAnsi="Calibri" w:cs="Calibri"/>
                <w:i/>
                <w:lang w:val="es-419"/>
              </w:rPr>
            </w:pPr>
            <w:r>
              <w:rPr>
                <w:rFonts w:ascii="Calibri" w:hAnsi="Calibri" w:cs="Calibri"/>
                <w:i/>
                <w:iCs/>
                <w:lang w:val="es-419"/>
              </w:rPr>
              <w:t>Logo de la empresa</w:t>
            </w:r>
          </w:p>
          <w:p w14:paraId="109BDB5C" w14:textId="77777777" w:rsidR="005C3A60" w:rsidRDefault="005C3A60" w:rsidP="00D01BB1">
            <w:pPr>
              <w:pStyle w:val="Prrafodelista"/>
              <w:numPr>
                <w:ilvl w:val="1"/>
                <w:numId w:val="129"/>
              </w:numPr>
              <w:spacing w:line="259" w:lineRule="auto"/>
              <w:jc w:val="both"/>
              <w:rPr>
                <w:i/>
                <w:lang w:val="es-419"/>
              </w:rPr>
            </w:pPr>
            <w:r>
              <w:rPr>
                <w:rFonts w:ascii="Calibri" w:hAnsi="Calibri" w:cs="Calibri"/>
                <w:i/>
                <w:iCs/>
                <w:lang w:val="es-419"/>
              </w:rPr>
              <w:t>Nombre de la empresa</w:t>
            </w:r>
          </w:p>
          <w:p w14:paraId="463B1CAE" w14:textId="77777777" w:rsidR="005C3A60" w:rsidRDefault="005C3A60" w:rsidP="00D01BB1">
            <w:pPr>
              <w:pStyle w:val="Prrafodelista"/>
              <w:numPr>
                <w:ilvl w:val="1"/>
                <w:numId w:val="129"/>
              </w:numPr>
              <w:spacing w:line="259" w:lineRule="auto"/>
              <w:jc w:val="both"/>
              <w:rPr>
                <w:i/>
                <w:lang w:val="es-419"/>
              </w:rPr>
            </w:pPr>
            <w:r>
              <w:rPr>
                <w:rFonts w:ascii="Calibri" w:hAnsi="Calibri" w:cs="Calibri"/>
                <w:i/>
                <w:iCs/>
                <w:lang w:val="es-419"/>
              </w:rPr>
              <w:t>Título del reporte “Reporte semanal de compra y venta de autopartes”</w:t>
            </w:r>
          </w:p>
          <w:p w14:paraId="64C82B41" w14:textId="77777777" w:rsidR="005C3A60" w:rsidRPr="00316EEE" w:rsidRDefault="005C3A60" w:rsidP="00D01BB1">
            <w:pPr>
              <w:pStyle w:val="Prrafodelista"/>
              <w:numPr>
                <w:ilvl w:val="1"/>
                <w:numId w:val="129"/>
              </w:numPr>
              <w:spacing w:line="259" w:lineRule="auto"/>
              <w:jc w:val="both"/>
              <w:rPr>
                <w:i/>
                <w:lang w:val="es-419"/>
              </w:rPr>
            </w:pPr>
            <w:r>
              <w:rPr>
                <w:rFonts w:ascii="Calibri" w:hAnsi="Calibri" w:cs="Calibri"/>
                <w:i/>
                <w:iCs/>
                <w:lang w:val="es-419"/>
              </w:rPr>
              <w:t>Número de semana del mes y nombre del mes indicado.</w:t>
            </w:r>
          </w:p>
          <w:p w14:paraId="6E3059F7" w14:textId="77777777" w:rsidR="005C3A60" w:rsidRPr="00543AF5" w:rsidRDefault="005C3A60" w:rsidP="00D01BB1">
            <w:pPr>
              <w:pStyle w:val="Prrafodelista"/>
              <w:numPr>
                <w:ilvl w:val="1"/>
                <w:numId w:val="129"/>
              </w:numPr>
              <w:spacing w:line="259" w:lineRule="auto"/>
              <w:jc w:val="both"/>
              <w:rPr>
                <w:i/>
                <w:iCs/>
                <w:lang w:val="es-419"/>
              </w:rPr>
            </w:pPr>
            <w:r w:rsidRPr="392973E1">
              <w:rPr>
                <w:rFonts w:ascii="Calibri" w:hAnsi="Calibri" w:cs="Calibri"/>
                <w:i/>
                <w:iCs/>
                <w:lang w:val="es-419"/>
              </w:rPr>
              <w:t>Fecha correspondiente de la semana. Ejemplo: 27 de junio del 2021 al 06 de julio del 2021.</w:t>
            </w:r>
          </w:p>
          <w:p w14:paraId="4FF85483" w14:textId="77777777" w:rsidR="005C3A60" w:rsidRPr="00543AF5" w:rsidRDefault="005C3A60" w:rsidP="00D01BB1">
            <w:pPr>
              <w:pStyle w:val="Prrafodelista"/>
              <w:numPr>
                <w:ilvl w:val="0"/>
                <w:numId w:val="129"/>
              </w:numPr>
              <w:spacing w:line="259" w:lineRule="auto"/>
              <w:jc w:val="both"/>
              <w:rPr>
                <w:i/>
                <w:iCs/>
                <w:lang w:val="es-419"/>
              </w:rPr>
            </w:pPr>
            <w:r>
              <w:rPr>
                <w:rFonts w:asciiTheme="minorHAnsi" w:hAnsiTheme="minorHAnsi" w:cstheme="minorHAnsi"/>
                <w:i/>
                <w:iCs/>
                <w:lang w:val="es-419"/>
              </w:rPr>
              <w:lastRenderedPageBreak/>
              <w:t>En el cuerpo del reporte:</w:t>
            </w:r>
          </w:p>
          <w:tbl>
            <w:tblPr>
              <w:tblStyle w:val="Tablaconcuadrcula"/>
              <w:tblW w:w="0" w:type="auto"/>
              <w:jc w:val="center"/>
              <w:tblLook w:val="04A0" w:firstRow="1" w:lastRow="0" w:firstColumn="1" w:lastColumn="0" w:noHBand="0" w:noVBand="1"/>
            </w:tblPr>
            <w:tblGrid>
              <w:gridCol w:w="928"/>
              <w:gridCol w:w="1063"/>
              <w:gridCol w:w="918"/>
              <w:gridCol w:w="1027"/>
              <w:gridCol w:w="1241"/>
              <w:gridCol w:w="1147"/>
              <w:gridCol w:w="817"/>
            </w:tblGrid>
            <w:tr w:rsidR="005C3A60" w14:paraId="4A54CCF8" w14:textId="77777777" w:rsidTr="00F12D26">
              <w:trPr>
                <w:trHeight w:val="431"/>
                <w:jc w:val="center"/>
              </w:trPr>
              <w:tc>
                <w:tcPr>
                  <w:tcW w:w="928" w:type="dxa"/>
                </w:tcPr>
                <w:p w14:paraId="04CF0221" w14:textId="77777777" w:rsidR="005C3A60" w:rsidRPr="00922FEB" w:rsidRDefault="005C3A60" w:rsidP="005C3A60">
                  <w:pPr>
                    <w:spacing w:line="259" w:lineRule="auto"/>
                    <w:jc w:val="both"/>
                    <w:rPr>
                      <w:rFonts w:ascii="Calibri" w:eastAsia="Calibri" w:hAnsi="Calibri" w:cs="Calibri"/>
                      <w:b/>
                      <w:bCs/>
                      <w:i/>
                      <w:iCs/>
                      <w:lang w:val="es-419"/>
                    </w:rPr>
                  </w:pPr>
                  <w:r w:rsidRPr="00922FEB">
                    <w:rPr>
                      <w:rFonts w:ascii="Calibri" w:hAnsi="Calibri" w:cs="Calibri"/>
                      <w:b/>
                      <w:bCs/>
                      <w:i/>
                      <w:iCs/>
                      <w:lang w:val="es-419"/>
                    </w:rPr>
                    <w:t xml:space="preserve">Código </w:t>
                  </w:r>
                </w:p>
                <w:p w14:paraId="14916BFB" w14:textId="77777777" w:rsidR="005C3A60" w:rsidRPr="00922FEB" w:rsidRDefault="005C3A60" w:rsidP="005C3A60">
                  <w:pPr>
                    <w:spacing w:line="259" w:lineRule="auto"/>
                    <w:jc w:val="both"/>
                    <w:rPr>
                      <w:rFonts w:ascii="Calibri" w:eastAsia="Calibri" w:hAnsi="Calibri" w:cs="Calibri"/>
                      <w:b/>
                      <w:bCs/>
                      <w:i/>
                      <w:iCs/>
                      <w:lang w:val="es-419"/>
                    </w:rPr>
                  </w:pPr>
                </w:p>
              </w:tc>
              <w:tc>
                <w:tcPr>
                  <w:tcW w:w="1063" w:type="dxa"/>
                </w:tcPr>
                <w:p w14:paraId="29E8344E" w14:textId="77777777" w:rsidR="005C3A60" w:rsidRPr="00922FEB" w:rsidRDefault="005C3A60" w:rsidP="005C3A60">
                  <w:pPr>
                    <w:spacing w:line="259" w:lineRule="auto"/>
                    <w:jc w:val="both"/>
                    <w:rPr>
                      <w:rFonts w:ascii="Calibri" w:eastAsia="Calibri" w:hAnsi="Calibri" w:cs="Calibri"/>
                      <w:b/>
                      <w:bCs/>
                      <w:i/>
                      <w:iCs/>
                      <w:lang w:val="es-419"/>
                    </w:rPr>
                  </w:pPr>
                  <w:r w:rsidRPr="00922FEB">
                    <w:rPr>
                      <w:rFonts w:ascii="Calibri" w:hAnsi="Calibri" w:cs="Calibri"/>
                      <w:b/>
                      <w:bCs/>
                      <w:i/>
                      <w:iCs/>
                      <w:lang w:val="es-419"/>
                    </w:rPr>
                    <w:t>Nombre</w:t>
                  </w:r>
                </w:p>
                <w:p w14:paraId="4C2B700C" w14:textId="77777777" w:rsidR="005C3A60" w:rsidRPr="00922FEB" w:rsidRDefault="005C3A60" w:rsidP="005C3A60">
                  <w:pPr>
                    <w:spacing w:line="259" w:lineRule="auto"/>
                    <w:jc w:val="both"/>
                    <w:rPr>
                      <w:rFonts w:ascii="Calibri" w:eastAsia="Calibri" w:hAnsi="Calibri" w:cs="Calibri"/>
                      <w:b/>
                      <w:bCs/>
                      <w:i/>
                      <w:iCs/>
                      <w:lang w:val="es-419"/>
                    </w:rPr>
                  </w:pPr>
                </w:p>
              </w:tc>
              <w:tc>
                <w:tcPr>
                  <w:tcW w:w="918" w:type="dxa"/>
                </w:tcPr>
                <w:p w14:paraId="397662C9" w14:textId="77777777" w:rsidR="005C3A60" w:rsidRPr="00922FEB" w:rsidRDefault="005C3A60" w:rsidP="005C3A60">
                  <w:pPr>
                    <w:spacing w:line="259" w:lineRule="auto"/>
                    <w:jc w:val="both"/>
                    <w:rPr>
                      <w:rFonts w:ascii="Calibri" w:eastAsia="Calibri" w:hAnsi="Calibri" w:cs="Calibri"/>
                      <w:b/>
                      <w:bCs/>
                      <w:i/>
                      <w:iCs/>
                      <w:lang w:val="es-419"/>
                    </w:rPr>
                  </w:pPr>
                  <w:r w:rsidRPr="00922FEB">
                    <w:rPr>
                      <w:rFonts w:ascii="Calibri" w:hAnsi="Calibri" w:cs="Calibri"/>
                      <w:b/>
                      <w:bCs/>
                      <w:i/>
                      <w:iCs/>
                      <w:lang w:val="es-419"/>
                    </w:rPr>
                    <w:t>Marca</w:t>
                  </w:r>
                </w:p>
                <w:p w14:paraId="0DB89E7A" w14:textId="77777777" w:rsidR="005C3A60" w:rsidRPr="00922FEB" w:rsidRDefault="005C3A60" w:rsidP="005C3A60">
                  <w:pPr>
                    <w:spacing w:line="259" w:lineRule="auto"/>
                    <w:jc w:val="both"/>
                    <w:rPr>
                      <w:rFonts w:ascii="Calibri" w:eastAsia="Calibri" w:hAnsi="Calibri" w:cs="Calibri"/>
                      <w:b/>
                      <w:bCs/>
                      <w:i/>
                      <w:iCs/>
                      <w:lang w:val="es-419"/>
                    </w:rPr>
                  </w:pPr>
                </w:p>
              </w:tc>
              <w:tc>
                <w:tcPr>
                  <w:tcW w:w="1027" w:type="dxa"/>
                </w:tcPr>
                <w:p w14:paraId="7EA45F8B" w14:textId="77777777" w:rsidR="005C3A60" w:rsidRPr="00922FEB" w:rsidRDefault="005C3A60" w:rsidP="005C3A60">
                  <w:pPr>
                    <w:spacing w:line="259" w:lineRule="auto"/>
                    <w:jc w:val="both"/>
                    <w:rPr>
                      <w:rFonts w:ascii="Calibri" w:eastAsia="Calibri" w:hAnsi="Calibri" w:cs="Calibri"/>
                      <w:b/>
                      <w:bCs/>
                      <w:i/>
                      <w:iCs/>
                      <w:lang w:val="es-419"/>
                    </w:rPr>
                  </w:pPr>
                  <w:r w:rsidRPr="00922FEB">
                    <w:rPr>
                      <w:rFonts w:ascii="Calibri" w:hAnsi="Calibri" w:cs="Calibri"/>
                      <w:b/>
                      <w:bCs/>
                      <w:i/>
                      <w:iCs/>
                      <w:lang w:val="es-419"/>
                    </w:rPr>
                    <w:t>Modelo</w:t>
                  </w:r>
                </w:p>
                <w:p w14:paraId="02F264AA" w14:textId="77777777" w:rsidR="005C3A60" w:rsidRPr="00922FEB" w:rsidRDefault="005C3A60" w:rsidP="005C3A60">
                  <w:pPr>
                    <w:spacing w:line="259" w:lineRule="auto"/>
                    <w:jc w:val="both"/>
                    <w:rPr>
                      <w:rFonts w:ascii="Calibri" w:eastAsia="Calibri" w:hAnsi="Calibri" w:cs="Calibri"/>
                      <w:b/>
                      <w:bCs/>
                      <w:i/>
                      <w:iCs/>
                      <w:lang w:val="es-419"/>
                    </w:rPr>
                  </w:pPr>
                </w:p>
              </w:tc>
              <w:tc>
                <w:tcPr>
                  <w:tcW w:w="1241" w:type="dxa"/>
                </w:tcPr>
                <w:p w14:paraId="280C8954" w14:textId="77777777" w:rsidR="005C3A60" w:rsidRPr="00922FEB" w:rsidRDefault="005C3A60" w:rsidP="005C3A60">
                  <w:pPr>
                    <w:spacing w:line="259" w:lineRule="auto"/>
                    <w:jc w:val="both"/>
                    <w:rPr>
                      <w:rFonts w:ascii="Calibri" w:hAnsi="Calibri" w:cs="Calibri"/>
                      <w:b/>
                      <w:bCs/>
                      <w:i/>
                      <w:iCs/>
                      <w:lang w:val="es-419"/>
                    </w:rPr>
                  </w:pPr>
                  <w:r>
                    <w:rPr>
                      <w:rFonts w:ascii="Calibri" w:hAnsi="Calibri" w:cs="Calibri"/>
                      <w:b/>
                      <w:bCs/>
                      <w:i/>
                      <w:iCs/>
                      <w:lang w:val="es-419"/>
                    </w:rPr>
                    <w:t>Proveedor</w:t>
                  </w:r>
                </w:p>
              </w:tc>
              <w:tc>
                <w:tcPr>
                  <w:tcW w:w="1147" w:type="dxa"/>
                </w:tcPr>
                <w:p w14:paraId="03FD1E82" w14:textId="77777777" w:rsidR="005C3A60" w:rsidRPr="00922FEB" w:rsidRDefault="005C3A60" w:rsidP="005C3A60">
                  <w:pPr>
                    <w:spacing w:line="259" w:lineRule="auto"/>
                    <w:jc w:val="both"/>
                    <w:rPr>
                      <w:rFonts w:ascii="Calibri" w:eastAsia="Calibri" w:hAnsi="Calibri" w:cs="Calibri"/>
                      <w:b/>
                      <w:bCs/>
                      <w:i/>
                      <w:iCs/>
                      <w:lang w:val="es-419"/>
                    </w:rPr>
                  </w:pPr>
                  <w:r w:rsidRPr="00922FEB">
                    <w:rPr>
                      <w:rFonts w:ascii="Calibri" w:hAnsi="Calibri" w:cs="Calibri"/>
                      <w:b/>
                      <w:bCs/>
                      <w:i/>
                      <w:iCs/>
                      <w:lang w:val="es-419"/>
                    </w:rPr>
                    <w:t>Cantidad</w:t>
                  </w:r>
                </w:p>
                <w:p w14:paraId="2088142E" w14:textId="77777777" w:rsidR="005C3A60" w:rsidRPr="00922FEB" w:rsidRDefault="005C3A60" w:rsidP="005C3A60">
                  <w:pPr>
                    <w:spacing w:line="259" w:lineRule="auto"/>
                    <w:jc w:val="both"/>
                    <w:rPr>
                      <w:rFonts w:ascii="Calibri" w:eastAsia="Calibri" w:hAnsi="Calibri" w:cs="Calibri"/>
                      <w:b/>
                      <w:bCs/>
                      <w:i/>
                      <w:iCs/>
                      <w:lang w:val="es-419"/>
                    </w:rPr>
                  </w:pPr>
                </w:p>
              </w:tc>
              <w:tc>
                <w:tcPr>
                  <w:tcW w:w="817" w:type="dxa"/>
                </w:tcPr>
                <w:p w14:paraId="1F7AEFF8" w14:textId="77777777" w:rsidR="005C3A60" w:rsidRPr="00922FEB" w:rsidRDefault="005C3A60" w:rsidP="005C3A60">
                  <w:pPr>
                    <w:spacing w:line="259" w:lineRule="auto"/>
                    <w:jc w:val="both"/>
                    <w:rPr>
                      <w:rFonts w:ascii="Calibri" w:hAnsi="Calibri" w:cs="Calibri"/>
                      <w:b/>
                      <w:bCs/>
                      <w:i/>
                      <w:iCs/>
                      <w:lang w:val="es-419"/>
                    </w:rPr>
                  </w:pPr>
                  <w:r>
                    <w:rPr>
                      <w:rFonts w:ascii="Calibri" w:hAnsi="Calibri" w:cs="Calibri"/>
                      <w:b/>
                      <w:bCs/>
                      <w:i/>
                      <w:iCs/>
                      <w:lang w:val="es-419"/>
                    </w:rPr>
                    <w:t>Total</w:t>
                  </w:r>
                </w:p>
              </w:tc>
            </w:tr>
            <w:tr w:rsidR="005C3A60" w14:paraId="4493359F" w14:textId="77777777" w:rsidTr="00F12D26">
              <w:trPr>
                <w:jc w:val="center"/>
              </w:trPr>
              <w:tc>
                <w:tcPr>
                  <w:tcW w:w="928" w:type="dxa"/>
                </w:tcPr>
                <w:p w14:paraId="324811B3" w14:textId="77777777" w:rsidR="005C3A60" w:rsidRDefault="005C3A60" w:rsidP="005C3A60">
                  <w:pPr>
                    <w:spacing w:line="259" w:lineRule="auto"/>
                    <w:jc w:val="both"/>
                    <w:rPr>
                      <w:rFonts w:ascii="Calibri" w:eastAsia="Calibri" w:hAnsi="Calibri" w:cs="Calibri"/>
                      <w:i/>
                      <w:iCs/>
                      <w:lang w:val="es-419"/>
                    </w:rPr>
                  </w:pPr>
                </w:p>
              </w:tc>
              <w:tc>
                <w:tcPr>
                  <w:tcW w:w="1063" w:type="dxa"/>
                </w:tcPr>
                <w:p w14:paraId="11DBBE12" w14:textId="77777777" w:rsidR="005C3A60" w:rsidRDefault="005C3A60" w:rsidP="005C3A60">
                  <w:pPr>
                    <w:spacing w:line="259" w:lineRule="auto"/>
                    <w:jc w:val="both"/>
                    <w:rPr>
                      <w:rFonts w:ascii="Calibri" w:eastAsia="Calibri" w:hAnsi="Calibri" w:cs="Calibri"/>
                      <w:i/>
                      <w:iCs/>
                      <w:lang w:val="es-419"/>
                    </w:rPr>
                  </w:pPr>
                </w:p>
              </w:tc>
              <w:tc>
                <w:tcPr>
                  <w:tcW w:w="918" w:type="dxa"/>
                </w:tcPr>
                <w:p w14:paraId="36177B4D" w14:textId="77777777" w:rsidR="005C3A60" w:rsidRDefault="005C3A60" w:rsidP="005C3A60">
                  <w:pPr>
                    <w:spacing w:line="259" w:lineRule="auto"/>
                    <w:jc w:val="both"/>
                    <w:rPr>
                      <w:rFonts w:ascii="Calibri" w:eastAsia="Calibri" w:hAnsi="Calibri" w:cs="Calibri"/>
                      <w:i/>
                      <w:iCs/>
                      <w:lang w:val="es-419"/>
                    </w:rPr>
                  </w:pPr>
                </w:p>
              </w:tc>
              <w:tc>
                <w:tcPr>
                  <w:tcW w:w="1027" w:type="dxa"/>
                </w:tcPr>
                <w:p w14:paraId="3DE20CBE" w14:textId="77777777" w:rsidR="005C3A60" w:rsidRDefault="005C3A60" w:rsidP="005C3A60">
                  <w:pPr>
                    <w:spacing w:line="259" w:lineRule="auto"/>
                    <w:jc w:val="both"/>
                    <w:rPr>
                      <w:rFonts w:ascii="Calibri" w:eastAsia="Calibri" w:hAnsi="Calibri" w:cs="Calibri"/>
                      <w:i/>
                      <w:iCs/>
                      <w:lang w:val="es-419"/>
                    </w:rPr>
                  </w:pPr>
                </w:p>
              </w:tc>
              <w:tc>
                <w:tcPr>
                  <w:tcW w:w="1241" w:type="dxa"/>
                </w:tcPr>
                <w:p w14:paraId="240FB1B6" w14:textId="77777777" w:rsidR="005C3A60" w:rsidRDefault="005C3A60" w:rsidP="005C3A60">
                  <w:pPr>
                    <w:spacing w:line="259" w:lineRule="auto"/>
                    <w:jc w:val="both"/>
                    <w:rPr>
                      <w:rFonts w:ascii="Calibri" w:eastAsia="Calibri" w:hAnsi="Calibri" w:cs="Calibri"/>
                      <w:i/>
                      <w:iCs/>
                      <w:lang w:val="es-419"/>
                    </w:rPr>
                  </w:pPr>
                </w:p>
              </w:tc>
              <w:tc>
                <w:tcPr>
                  <w:tcW w:w="1147" w:type="dxa"/>
                </w:tcPr>
                <w:p w14:paraId="0921610C" w14:textId="77777777" w:rsidR="005C3A60" w:rsidRDefault="005C3A60" w:rsidP="005C3A60">
                  <w:pPr>
                    <w:spacing w:line="259" w:lineRule="auto"/>
                    <w:jc w:val="both"/>
                    <w:rPr>
                      <w:rFonts w:ascii="Calibri" w:eastAsia="Calibri" w:hAnsi="Calibri" w:cs="Calibri"/>
                      <w:i/>
                      <w:iCs/>
                      <w:lang w:val="es-419"/>
                    </w:rPr>
                  </w:pPr>
                </w:p>
              </w:tc>
              <w:tc>
                <w:tcPr>
                  <w:tcW w:w="817" w:type="dxa"/>
                </w:tcPr>
                <w:p w14:paraId="6094B93D" w14:textId="77777777" w:rsidR="005C3A60" w:rsidRDefault="005C3A60" w:rsidP="005C3A60">
                  <w:pPr>
                    <w:spacing w:line="259" w:lineRule="auto"/>
                    <w:jc w:val="both"/>
                    <w:rPr>
                      <w:rFonts w:ascii="Calibri" w:eastAsia="Calibri" w:hAnsi="Calibri" w:cs="Calibri"/>
                      <w:i/>
                      <w:iCs/>
                      <w:lang w:val="es-419"/>
                    </w:rPr>
                  </w:pPr>
                </w:p>
              </w:tc>
            </w:tr>
            <w:tr w:rsidR="005C3A60" w14:paraId="57FA30B8" w14:textId="77777777" w:rsidTr="00F12D26">
              <w:trPr>
                <w:jc w:val="center"/>
              </w:trPr>
              <w:tc>
                <w:tcPr>
                  <w:tcW w:w="928" w:type="dxa"/>
                  <w:shd w:val="clear" w:color="auto" w:fill="E7E6E6" w:themeFill="background2"/>
                </w:tcPr>
                <w:p w14:paraId="5E7CF425" w14:textId="77777777" w:rsidR="005C3A60" w:rsidRPr="00FF14DF" w:rsidRDefault="005C3A60" w:rsidP="005C3A60">
                  <w:pPr>
                    <w:spacing w:line="259" w:lineRule="auto"/>
                    <w:jc w:val="both"/>
                    <w:rPr>
                      <w:rFonts w:ascii="Calibri" w:eastAsia="Calibri" w:hAnsi="Calibri" w:cs="Calibri"/>
                      <w:b/>
                      <w:bCs/>
                      <w:i/>
                      <w:iCs/>
                      <w:lang w:val="es-419"/>
                    </w:rPr>
                  </w:pPr>
                  <w:r>
                    <w:rPr>
                      <w:rFonts w:ascii="Calibri" w:eastAsia="Calibri" w:hAnsi="Calibri" w:cs="Calibri"/>
                      <w:i/>
                      <w:iCs/>
                      <w:lang w:val="es-419"/>
                    </w:rPr>
                    <w:t xml:space="preserve">∑ </w:t>
                  </w:r>
                  <w:r w:rsidRPr="00FF14DF">
                    <w:rPr>
                      <w:rFonts w:ascii="Calibri" w:eastAsia="Calibri" w:hAnsi="Calibri" w:cs="Calibri"/>
                      <w:b/>
                      <w:bCs/>
                      <w:i/>
                      <w:iCs/>
                      <w:lang w:val="es-419"/>
                    </w:rPr>
                    <w:t>Total</w:t>
                  </w:r>
                </w:p>
              </w:tc>
              <w:tc>
                <w:tcPr>
                  <w:tcW w:w="1063" w:type="dxa"/>
                  <w:shd w:val="clear" w:color="auto" w:fill="E7E6E6" w:themeFill="background2"/>
                </w:tcPr>
                <w:p w14:paraId="7AAF120B" w14:textId="77777777" w:rsidR="005C3A60" w:rsidRDefault="005C3A60" w:rsidP="005C3A60">
                  <w:pPr>
                    <w:spacing w:line="259" w:lineRule="auto"/>
                    <w:jc w:val="both"/>
                    <w:rPr>
                      <w:rFonts w:ascii="Calibri" w:eastAsia="Calibri" w:hAnsi="Calibri" w:cs="Calibri"/>
                      <w:i/>
                      <w:iCs/>
                      <w:lang w:val="es-419"/>
                    </w:rPr>
                  </w:pPr>
                </w:p>
              </w:tc>
              <w:tc>
                <w:tcPr>
                  <w:tcW w:w="918" w:type="dxa"/>
                  <w:shd w:val="clear" w:color="auto" w:fill="E7E6E6" w:themeFill="background2"/>
                </w:tcPr>
                <w:p w14:paraId="295431B3" w14:textId="77777777" w:rsidR="005C3A60" w:rsidRDefault="005C3A60" w:rsidP="005C3A60">
                  <w:pPr>
                    <w:spacing w:line="259" w:lineRule="auto"/>
                    <w:jc w:val="both"/>
                    <w:rPr>
                      <w:rFonts w:ascii="Calibri" w:eastAsia="Calibri" w:hAnsi="Calibri" w:cs="Calibri"/>
                      <w:i/>
                      <w:iCs/>
                      <w:lang w:val="es-419"/>
                    </w:rPr>
                  </w:pPr>
                </w:p>
              </w:tc>
              <w:tc>
                <w:tcPr>
                  <w:tcW w:w="1027" w:type="dxa"/>
                  <w:shd w:val="clear" w:color="auto" w:fill="E7E6E6" w:themeFill="background2"/>
                </w:tcPr>
                <w:p w14:paraId="1E0363B1" w14:textId="77777777" w:rsidR="005C3A60" w:rsidRDefault="005C3A60" w:rsidP="005C3A60">
                  <w:pPr>
                    <w:spacing w:line="259" w:lineRule="auto"/>
                    <w:jc w:val="both"/>
                    <w:rPr>
                      <w:rFonts w:ascii="Calibri" w:eastAsia="Calibri" w:hAnsi="Calibri" w:cs="Calibri"/>
                      <w:i/>
                      <w:iCs/>
                      <w:lang w:val="es-419"/>
                    </w:rPr>
                  </w:pPr>
                </w:p>
              </w:tc>
              <w:tc>
                <w:tcPr>
                  <w:tcW w:w="1241" w:type="dxa"/>
                  <w:shd w:val="clear" w:color="auto" w:fill="E7E6E6" w:themeFill="background2"/>
                </w:tcPr>
                <w:p w14:paraId="0314319B" w14:textId="77777777" w:rsidR="005C3A60" w:rsidRDefault="005C3A60" w:rsidP="005C3A60">
                  <w:pPr>
                    <w:spacing w:line="259" w:lineRule="auto"/>
                    <w:jc w:val="both"/>
                    <w:rPr>
                      <w:rFonts w:ascii="Calibri" w:eastAsia="Calibri" w:hAnsi="Calibri" w:cs="Calibri"/>
                      <w:i/>
                      <w:iCs/>
                      <w:lang w:val="es-419"/>
                    </w:rPr>
                  </w:pPr>
                </w:p>
              </w:tc>
              <w:tc>
                <w:tcPr>
                  <w:tcW w:w="1147" w:type="dxa"/>
                  <w:shd w:val="clear" w:color="auto" w:fill="E7E6E6" w:themeFill="background2"/>
                </w:tcPr>
                <w:p w14:paraId="38BFB28B" w14:textId="77777777" w:rsidR="005C3A60" w:rsidRDefault="005C3A60" w:rsidP="005C3A60">
                  <w:pPr>
                    <w:spacing w:line="259" w:lineRule="auto"/>
                    <w:jc w:val="both"/>
                    <w:rPr>
                      <w:rFonts w:ascii="Calibri" w:eastAsia="Calibri" w:hAnsi="Calibri" w:cs="Calibri"/>
                      <w:i/>
                      <w:iCs/>
                      <w:lang w:val="es-419"/>
                    </w:rPr>
                  </w:pPr>
                </w:p>
              </w:tc>
              <w:tc>
                <w:tcPr>
                  <w:tcW w:w="817" w:type="dxa"/>
                  <w:shd w:val="clear" w:color="auto" w:fill="E7E6E6" w:themeFill="background2"/>
                </w:tcPr>
                <w:p w14:paraId="2D3150EC" w14:textId="77777777" w:rsidR="005C3A60" w:rsidRDefault="005C3A60" w:rsidP="005C3A60">
                  <w:pPr>
                    <w:spacing w:line="259" w:lineRule="auto"/>
                    <w:jc w:val="both"/>
                    <w:rPr>
                      <w:rFonts w:ascii="Calibri" w:eastAsia="Calibri" w:hAnsi="Calibri" w:cs="Calibri"/>
                      <w:i/>
                      <w:iCs/>
                      <w:lang w:val="es-419"/>
                    </w:rPr>
                  </w:pPr>
                </w:p>
              </w:tc>
            </w:tr>
          </w:tbl>
          <w:p w14:paraId="342BEB85" w14:textId="77777777" w:rsidR="005C3A60" w:rsidRPr="00543AF5" w:rsidRDefault="005C3A60" w:rsidP="005C3A60">
            <w:pPr>
              <w:spacing w:line="259" w:lineRule="auto"/>
              <w:jc w:val="both"/>
              <w:rPr>
                <w:i/>
                <w:iCs/>
                <w:lang w:val="es-419"/>
              </w:rPr>
            </w:pPr>
          </w:p>
          <w:p w14:paraId="13F71DA4" w14:textId="77777777" w:rsidR="005C3A60" w:rsidRPr="00FF14DF" w:rsidRDefault="005C3A60" w:rsidP="00D01BB1">
            <w:pPr>
              <w:pStyle w:val="Prrafodelista"/>
              <w:numPr>
                <w:ilvl w:val="0"/>
                <w:numId w:val="129"/>
              </w:numPr>
              <w:spacing w:line="259" w:lineRule="auto"/>
              <w:jc w:val="both"/>
              <w:rPr>
                <w:i/>
                <w:iCs/>
                <w:lang w:val="es-419"/>
              </w:rPr>
            </w:pPr>
            <w:r>
              <w:rPr>
                <w:rFonts w:ascii="Calibri" w:hAnsi="Calibri" w:cs="Calibri"/>
                <w:i/>
                <w:iCs/>
                <w:lang w:val="es-419"/>
              </w:rPr>
              <w:t>En el pie de página:</w:t>
            </w:r>
            <w:r w:rsidRPr="00FF14DF">
              <w:rPr>
                <w:rFonts w:ascii="Calibri" w:hAnsi="Calibri" w:cs="Calibri"/>
                <w:i/>
                <w:iCs/>
                <w:lang w:val="es-419"/>
              </w:rPr>
              <w:t xml:space="preserve"> </w:t>
            </w:r>
          </w:p>
          <w:p w14:paraId="0A38EBA2" w14:textId="77777777" w:rsidR="005C3A60" w:rsidRPr="00FF14DF" w:rsidRDefault="005C3A60" w:rsidP="00D01BB1">
            <w:pPr>
              <w:pStyle w:val="Prrafodelista"/>
              <w:numPr>
                <w:ilvl w:val="1"/>
                <w:numId w:val="129"/>
              </w:numPr>
              <w:spacing w:line="259" w:lineRule="auto"/>
              <w:jc w:val="both"/>
              <w:rPr>
                <w:i/>
                <w:iCs/>
                <w:lang w:val="es-419"/>
              </w:rPr>
            </w:pPr>
            <w:r>
              <w:rPr>
                <w:rFonts w:ascii="Calibri" w:hAnsi="Calibri" w:cs="Calibri"/>
                <w:i/>
                <w:iCs/>
                <w:lang w:val="es-419"/>
              </w:rPr>
              <w:t>F</w:t>
            </w:r>
            <w:r w:rsidRPr="00FF14DF">
              <w:rPr>
                <w:rFonts w:ascii="Calibri" w:hAnsi="Calibri" w:cs="Calibri"/>
                <w:i/>
                <w:iCs/>
                <w:lang w:val="es-419"/>
              </w:rPr>
              <w:t xml:space="preserve">echa </w:t>
            </w:r>
            <w:r>
              <w:rPr>
                <w:rFonts w:asciiTheme="minorHAnsi" w:hAnsiTheme="minorHAnsi" w:cstheme="minorHAnsi"/>
                <w:i/>
                <w:iCs/>
                <w:lang w:val="es-419"/>
              </w:rPr>
              <w:t>de emisión de reporte.</w:t>
            </w:r>
          </w:p>
          <w:p w14:paraId="44B44B2A" w14:textId="77777777" w:rsidR="005C3A60" w:rsidRPr="00FF14DF" w:rsidRDefault="005C3A60" w:rsidP="00D01BB1">
            <w:pPr>
              <w:pStyle w:val="Prrafodelista"/>
              <w:numPr>
                <w:ilvl w:val="1"/>
                <w:numId w:val="129"/>
              </w:numPr>
              <w:spacing w:line="259" w:lineRule="auto"/>
              <w:jc w:val="both"/>
              <w:rPr>
                <w:i/>
                <w:iCs/>
                <w:lang w:val="es-419"/>
              </w:rPr>
            </w:pPr>
            <w:r>
              <w:rPr>
                <w:rFonts w:asciiTheme="minorHAnsi" w:hAnsiTheme="minorHAnsi" w:cstheme="minorHAnsi"/>
                <w:i/>
                <w:iCs/>
                <w:lang w:val="es-419"/>
              </w:rPr>
              <w:t>Hora de emisión de reporte.</w:t>
            </w:r>
          </w:p>
          <w:p w14:paraId="53B475A1" w14:textId="77777777" w:rsidR="005C3A60" w:rsidRPr="00FF14DF" w:rsidRDefault="005C3A60" w:rsidP="00D01BB1">
            <w:pPr>
              <w:pStyle w:val="Prrafodelista"/>
              <w:numPr>
                <w:ilvl w:val="1"/>
                <w:numId w:val="129"/>
              </w:numPr>
              <w:spacing w:line="259" w:lineRule="auto"/>
              <w:jc w:val="both"/>
              <w:rPr>
                <w:i/>
                <w:iCs/>
                <w:lang w:val="es-419"/>
              </w:rPr>
            </w:pPr>
            <w:r>
              <w:rPr>
                <w:rFonts w:ascii="Calibri" w:hAnsi="Calibri" w:cs="Calibri"/>
                <w:i/>
                <w:iCs/>
                <w:lang w:val="es-419"/>
              </w:rPr>
              <w:t>N</w:t>
            </w:r>
            <w:r w:rsidRPr="00FF14DF">
              <w:rPr>
                <w:rFonts w:ascii="Calibri" w:hAnsi="Calibri" w:cs="Calibri"/>
                <w:i/>
                <w:iCs/>
                <w:lang w:val="es-419"/>
              </w:rPr>
              <w:t>úmero de página.</w:t>
            </w:r>
          </w:p>
          <w:p w14:paraId="1D299CD3" w14:textId="4D11867E" w:rsidR="00CA0E77" w:rsidRPr="00206936" w:rsidRDefault="005C3A60" w:rsidP="00D01BB1">
            <w:pPr>
              <w:pStyle w:val="Prrafodelista"/>
              <w:numPr>
                <w:ilvl w:val="0"/>
                <w:numId w:val="129"/>
              </w:numPr>
              <w:rPr>
                <w:rFonts w:ascii="Calibri" w:hAnsi="Calibri" w:cs="Calibri"/>
              </w:rPr>
            </w:pPr>
            <w:r w:rsidRPr="005C3A60">
              <w:rPr>
                <w:rFonts w:ascii="Calibri" w:hAnsi="Calibri" w:cs="Calibri"/>
                <w:i/>
                <w:iCs/>
                <w:lang w:val="es-419"/>
              </w:rPr>
              <w:t>El reporte se podrá exportar en formato .xls</w:t>
            </w:r>
          </w:p>
        </w:tc>
      </w:tr>
      <w:tr w:rsidR="00CA0E77" w14:paraId="3D9ED1BB" w14:textId="77777777" w:rsidTr="005016AB">
        <w:tc>
          <w:tcPr>
            <w:tcW w:w="9236" w:type="dxa"/>
            <w:gridSpan w:val="4"/>
            <w:tcBorders>
              <w:bottom w:val="single" w:sz="4" w:space="0" w:color="auto"/>
            </w:tcBorders>
          </w:tcPr>
          <w:p w14:paraId="0FB64F18" w14:textId="77777777" w:rsidR="00CA0E77" w:rsidRPr="005619BC" w:rsidRDefault="00CA0E77" w:rsidP="00F41BDB">
            <w:pPr>
              <w:rPr>
                <w:rFonts w:ascii="Calibri" w:eastAsia="Arial Unicode MS" w:hAnsi="Calibri" w:cs="Calibri"/>
                <w:i/>
                <w:iCs/>
              </w:rPr>
            </w:pPr>
            <w:r w:rsidRPr="005619BC">
              <w:rPr>
                <w:rFonts w:ascii="Calibri" w:hAnsi="Calibri" w:cs="Calibri"/>
                <w:b/>
                <w:bCs/>
              </w:rPr>
              <w:lastRenderedPageBreak/>
              <w:t>CRITERIOS DE ACEPTACIÓN:</w:t>
            </w:r>
          </w:p>
          <w:p w14:paraId="60051260" w14:textId="0F076591" w:rsidR="00CA0E77" w:rsidRPr="005619BC" w:rsidRDefault="00CA0E77" w:rsidP="00F41BDB">
            <w:pPr>
              <w:spacing w:line="259" w:lineRule="auto"/>
              <w:rPr>
                <w:rFonts w:ascii="Calibri" w:hAnsi="Calibri" w:cs="Calibri"/>
                <w:i/>
                <w:iCs/>
              </w:rPr>
            </w:pPr>
            <w:r>
              <w:rPr>
                <w:rFonts w:ascii="Calibri" w:hAnsi="Calibri" w:cs="Calibri"/>
                <w:i/>
                <w:iCs/>
              </w:rPr>
              <w:t>El reporte semanal de compras se genera con éxito</w:t>
            </w:r>
            <w:r w:rsidR="000B5176">
              <w:rPr>
                <w:rFonts w:ascii="Calibri" w:hAnsi="Calibri" w:cs="Calibri"/>
                <w:i/>
                <w:iCs/>
              </w:rPr>
              <w:t xml:space="preserve"> y da opción a imprimir</w:t>
            </w:r>
            <w:r>
              <w:rPr>
                <w:rFonts w:ascii="Calibri" w:hAnsi="Calibri" w:cs="Calibri"/>
                <w:i/>
                <w:iCs/>
              </w:rPr>
              <w:t>.</w:t>
            </w:r>
          </w:p>
        </w:tc>
      </w:tr>
      <w:tr w:rsidR="00CA0E77" w14:paraId="182B7B7D" w14:textId="77777777" w:rsidTr="005016AB">
        <w:trPr>
          <w:trHeight w:val="345"/>
        </w:trPr>
        <w:tc>
          <w:tcPr>
            <w:tcW w:w="9236" w:type="dxa"/>
            <w:gridSpan w:val="4"/>
            <w:tcBorders>
              <w:bottom w:val="single" w:sz="4" w:space="0" w:color="auto"/>
            </w:tcBorders>
            <w:shd w:val="clear" w:color="auto" w:fill="D9D9D9" w:themeFill="background1" w:themeFillShade="D9"/>
          </w:tcPr>
          <w:p w14:paraId="10E0B925" w14:textId="77777777" w:rsidR="00CA0E77" w:rsidRPr="005619BC" w:rsidRDefault="00CA0E77" w:rsidP="00F41BDB">
            <w:pPr>
              <w:rPr>
                <w:rFonts w:ascii="Calibri" w:hAnsi="Calibri" w:cs="Calibri"/>
                <w:b/>
                <w:bCs/>
              </w:rPr>
            </w:pPr>
            <w:r w:rsidRPr="005619BC">
              <w:rPr>
                <w:rFonts w:ascii="Calibri" w:hAnsi="Calibri" w:cs="Calibri"/>
                <w:b/>
                <w:bCs/>
              </w:rPr>
              <w:t xml:space="preserve">ESCENARIOS: </w:t>
            </w:r>
          </w:p>
        </w:tc>
      </w:tr>
      <w:tr w:rsidR="00CA0E77" w14:paraId="1844C12D" w14:textId="77777777" w:rsidTr="005016AB">
        <w:trPr>
          <w:trHeight w:val="1694"/>
        </w:trPr>
        <w:tc>
          <w:tcPr>
            <w:tcW w:w="1134" w:type="dxa"/>
            <w:tcBorders>
              <w:bottom w:val="single" w:sz="4" w:space="0" w:color="auto"/>
            </w:tcBorders>
          </w:tcPr>
          <w:p w14:paraId="572D22FB" w14:textId="206CE485" w:rsidR="00CA0E77" w:rsidRPr="00C71626" w:rsidRDefault="00CA0E77" w:rsidP="00F41BDB">
            <w:pPr>
              <w:rPr>
                <w:rFonts w:ascii="Calibri" w:eastAsia="Arial Unicode MS" w:hAnsi="Calibri" w:cs="Calibri"/>
                <w:lang w:eastAsia="es-ES"/>
              </w:rPr>
            </w:pPr>
            <w:r w:rsidRPr="005619BC">
              <w:rPr>
                <w:rFonts w:ascii="Calibri" w:eastAsia="Arial Unicode MS" w:hAnsi="Calibri" w:cs="Calibri"/>
              </w:rPr>
              <w:t>ES</w:t>
            </w:r>
            <w:r w:rsidRPr="373DDF5D">
              <w:rPr>
                <w:rFonts w:ascii="Calibri" w:eastAsia="Arial Unicode MS" w:hAnsi="Calibri" w:cs="Calibri"/>
              </w:rPr>
              <w:t>-</w:t>
            </w:r>
            <w:r w:rsidR="007E44D2">
              <w:rPr>
                <w:rFonts w:ascii="Calibri" w:eastAsia="Arial Unicode MS" w:hAnsi="Calibri" w:cs="Calibri"/>
              </w:rPr>
              <w:t>3</w:t>
            </w:r>
            <w:r w:rsidR="003F20A9">
              <w:rPr>
                <w:rFonts w:ascii="Calibri" w:eastAsia="Arial Unicode MS" w:hAnsi="Calibri" w:cs="Calibri"/>
              </w:rPr>
              <w:t>3</w:t>
            </w:r>
            <w:r w:rsidRPr="373DDF5D">
              <w:rPr>
                <w:rFonts w:ascii="Calibri" w:eastAsia="Arial Unicode MS" w:hAnsi="Calibri" w:cs="Calibri"/>
              </w:rPr>
              <w:t>.</w:t>
            </w:r>
            <w:r w:rsidRPr="005619BC">
              <w:rPr>
                <w:rFonts w:ascii="Calibri" w:eastAsia="Arial Unicode MS" w:hAnsi="Calibri" w:cs="Calibri"/>
              </w:rPr>
              <w:t>1</w:t>
            </w:r>
          </w:p>
        </w:tc>
        <w:tc>
          <w:tcPr>
            <w:tcW w:w="8102" w:type="dxa"/>
            <w:gridSpan w:val="3"/>
            <w:tcBorders>
              <w:bottom w:val="single" w:sz="4" w:space="0" w:color="auto"/>
            </w:tcBorders>
          </w:tcPr>
          <w:p w14:paraId="79A3D657" w14:textId="1FA5D134" w:rsidR="00CA0E77" w:rsidRPr="005619BC" w:rsidRDefault="00CA0E77" w:rsidP="00F41BDB">
            <w:pPr>
              <w:rPr>
                <w:rFonts w:ascii="Calibri" w:hAnsi="Calibri" w:cs="Calibri"/>
                <w:b/>
                <w:bCs/>
              </w:rPr>
            </w:pPr>
            <w:r w:rsidRPr="005619BC">
              <w:rPr>
                <w:rFonts w:ascii="Calibri" w:hAnsi="Calibri" w:cs="Calibri"/>
                <w:b/>
                <w:bCs/>
              </w:rPr>
              <w:t>DESCRIPCIÓN:</w:t>
            </w:r>
            <w:r>
              <w:rPr>
                <w:rFonts w:ascii="Calibri" w:hAnsi="Calibri" w:cs="Calibri"/>
                <w:b/>
                <w:bCs/>
              </w:rPr>
              <w:t xml:space="preserve"> </w:t>
            </w:r>
            <w:r w:rsidR="0094047C">
              <w:rPr>
                <w:rFonts w:ascii="Calibri" w:hAnsi="Calibri" w:cs="Calibri"/>
                <w:b/>
                <w:bCs/>
              </w:rPr>
              <w:t>Se genera</w:t>
            </w:r>
            <w:r>
              <w:rPr>
                <w:rFonts w:ascii="Calibri" w:hAnsi="Calibri" w:cs="Calibri"/>
                <w:b/>
                <w:bCs/>
              </w:rPr>
              <w:t xml:space="preserve"> reporte </w:t>
            </w:r>
            <w:r w:rsidR="0094047C">
              <w:rPr>
                <w:rFonts w:ascii="Calibri" w:hAnsi="Calibri" w:cs="Calibri"/>
                <w:b/>
                <w:bCs/>
              </w:rPr>
              <w:t>con éxito.</w:t>
            </w:r>
            <w:r>
              <w:rPr>
                <w:rFonts w:ascii="Calibri" w:hAnsi="Calibri" w:cs="Calibri"/>
                <w:b/>
                <w:bCs/>
              </w:rPr>
              <w:t xml:space="preserve"> </w:t>
            </w:r>
          </w:p>
          <w:p w14:paraId="1D62BBAC" w14:textId="77777777" w:rsidR="00CA0E77" w:rsidRPr="005619BC" w:rsidRDefault="00CA0E77" w:rsidP="00F41BDB">
            <w:pPr>
              <w:rPr>
                <w:rFonts w:ascii="Calibri" w:eastAsia="Arial Unicode MS" w:hAnsi="Calibri" w:cs="Calibri"/>
                <w:i/>
                <w:iCs/>
              </w:rPr>
            </w:pPr>
            <w:r w:rsidRPr="005619BC">
              <w:rPr>
                <w:rFonts w:ascii="Calibri" w:hAnsi="Calibri" w:cs="Calibri"/>
                <w:b/>
                <w:bCs/>
              </w:rPr>
              <w:t>SUPOSICIONES/ASUNCIONES</w:t>
            </w:r>
            <w:r w:rsidRPr="005619BC">
              <w:rPr>
                <w:rFonts w:ascii="Calibri" w:eastAsia="Arial Unicode MS" w:hAnsi="Calibri" w:cs="Calibri"/>
                <w:i/>
                <w:iCs/>
              </w:rPr>
              <w:t>:</w:t>
            </w:r>
          </w:p>
          <w:p w14:paraId="2BCC1EFC" w14:textId="046A8563" w:rsidR="00CA0E77" w:rsidRPr="00AB6CF6" w:rsidRDefault="00CA0E77" w:rsidP="00D01BB1">
            <w:pPr>
              <w:pStyle w:val="Prrafodelista"/>
              <w:numPr>
                <w:ilvl w:val="0"/>
                <w:numId w:val="35"/>
              </w:numPr>
              <w:rPr>
                <w:rFonts w:ascii="Calibri" w:eastAsia="Calibri" w:hAnsi="Calibri" w:cs="Calibri"/>
                <w:i/>
                <w:iCs/>
              </w:rPr>
            </w:pPr>
            <w:r>
              <w:rPr>
                <w:rFonts w:ascii="Calibri" w:eastAsia="Arial Unicode MS" w:hAnsi="Calibri" w:cs="Calibri"/>
                <w:i/>
                <w:iCs/>
              </w:rPr>
              <w:t xml:space="preserve">El gerente ha seleccionado </w:t>
            </w:r>
            <w:r w:rsidR="00067D7A">
              <w:rPr>
                <w:rFonts w:ascii="Calibri" w:eastAsia="Arial Unicode MS" w:hAnsi="Calibri" w:cs="Calibri"/>
                <w:i/>
                <w:iCs/>
              </w:rPr>
              <w:t>el mes y</w:t>
            </w:r>
            <w:r>
              <w:rPr>
                <w:rFonts w:ascii="Calibri" w:eastAsia="Arial Unicode MS" w:hAnsi="Calibri" w:cs="Calibri"/>
                <w:i/>
                <w:iCs/>
              </w:rPr>
              <w:t xml:space="preserve"> la semana del mes del que desea el reporte.</w:t>
            </w:r>
          </w:p>
          <w:p w14:paraId="50CD83AF" w14:textId="77777777" w:rsidR="00CA0E77" w:rsidRPr="006D3B37" w:rsidRDefault="00CA0E77" w:rsidP="00D01BB1">
            <w:pPr>
              <w:pStyle w:val="Prrafodelista"/>
              <w:numPr>
                <w:ilvl w:val="0"/>
                <w:numId w:val="35"/>
              </w:numPr>
              <w:rPr>
                <w:rFonts w:ascii="Calibri" w:eastAsia="Calibri" w:hAnsi="Calibri" w:cs="Calibri"/>
                <w:i/>
                <w:iCs/>
              </w:rPr>
            </w:pPr>
            <w:r>
              <w:rPr>
                <w:rFonts w:ascii="Calibri" w:eastAsia="Arial Unicode MS" w:hAnsi="Calibri" w:cs="Calibri"/>
                <w:i/>
                <w:iCs/>
              </w:rPr>
              <w:t>La configuración de la impresora está correcta.</w:t>
            </w:r>
          </w:p>
          <w:p w14:paraId="7741BE1E" w14:textId="77777777" w:rsidR="00CA0E77" w:rsidRPr="005619BC" w:rsidRDefault="00CA0E77" w:rsidP="00D01BB1">
            <w:pPr>
              <w:pStyle w:val="Prrafodelista"/>
              <w:numPr>
                <w:ilvl w:val="0"/>
                <w:numId w:val="35"/>
              </w:numPr>
              <w:rPr>
                <w:rFonts w:ascii="Calibri" w:eastAsia="Calibri" w:hAnsi="Calibri" w:cs="Calibri"/>
                <w:i/>
                <w:iCs/>
              </w:rPr>
            </w:pPr>
            <w:r>
              <w:rPr>
                <w:rFonts w:ascii="Calibri" w:eastAsia="Calibri" w:hAnsi="Calibri" w:cs="Calibri"/>
                <w:i/>
                <w:iCs/>
              </w:rPr>
              <w:t>La conexión a internet es muy buena.</w:t>
            </w:r>
          </w:p>
          <w:p w14:paraId="3027742B" w14:textId="77777777" w:rsidR="00CA0E77" w:rsidRPr="005619BC" w:rsidRDefault="00CA0E77" w:rsidP="00F41BDB">
            <w:pPr>
              <w:rPr>
                <w:rFonts w:ascii="Calibri" w:hAnsi="Calibri" w:cs="Calibri"/>
                <w:b/>
                <w:bCs/>
              </w:rPr>
            </w:pPr>
            <w:r w:rsidRPr="005619BC">
              <w:rPr>
                <w:rFonts w:ascii="Calibri" w:hAnsi="Calibri" w:cs="Calibri"/>
                <w:b/>
                <w:bCs/>
              </w:rPr>
              <w:t>RESULTADOS:</w:t>
            </w:r>
            <w:r w:rsidRPr="005619BC">
              <w:rPr>
                <w:rFonts w:ascii="Calibri" w:eastAsia="Arial Unicode MS" w:hAnsi="Calibri" w:cs="Calibri"/>
                <w:i/>
                <w:iCs/>
              </w:rPr>
              <w:t xml:space="preserve"> </w:t>
            </w:r>
          </w:p>
          <w:p w14:paraId="30853EE4" w14:textId="77777777" w:rsidR="00C22932" w:rsidRDefault="003B2729" w:rsidP="00D01BB1">
            <w:pPr>
              <w:pStyle w:val="Prrafodelista"/>
              <w:numPr>
                <w:ilvl w:val="0"/>
                <w:numId w:val="81"/>
              </w:numPr>
              <w:rPr>
                <w:rFonts w:ascii="Calibri" w:eastAsia="Calibri" w:hAnsi="Calibri" w:cs="Calibri"/>
                <w:i/>
                <w:iCs/>
              </w:rPr>
            </w:pPr>
            <w:r>
              <w:rPr>
                <w:rFonts w:ascii="Calibri" w:eastAsia="Arial Unicode MS" w:hAnsi="Calibri" w:cs="Calibri"/>
                <w:i/>
                <w:iCs/>
              </w:rPr>
              <w:t>Mensaje de éxito: “Reporte generado con éxito”.</w:t>
            </w:r>
          </w:p>
          <w:p w14:paraId="485FA4DE" w14:textId="7B6968B3" w:rsidR="00CA0E77" w:rsidRPr="00857BC8" w:rsidRDefault="00C22932" w:rsidP="00D01BB1">
            <w:pPr>
              <w:pStyle w:val="Prrafodelista"/>
              <w:numPr>
                <w:ilvl w:val="0"/>
                <w:numId w:val="81"/>
              </w:numPr>
              <w:rPr>
                <w:rFonts w:ascii="Calibri" w:eastAsia="Calibri" w:hAnsi="Calibri" w:cs="Calibri"/>
                <w:i/>
                <w:iCs/>
              </w:rPr>
            </w:pPr>
            <w:r>
              <w:rPr>
                <w:rFonts w:ascii="Calibri" w:eastAsia="Calibri" w:hAnsi="Calibri" w:cs="Calibri"/>
                <w:i/>
                <w:iCs/>
              </w:rPr>
              <w:t>Reporte impreso según elección del gerente.</w:t>
            </w:r>
            <w:r w:rsidR="00CA0E77">
              <w:rPr>
                <w:rFonts w:ascii="Calibri" w:eastAsia="Calibri" w:hAnsi="Calibri" w:cs="Calibri"/>
                <w:i/>
                <w:iCs/>
              </w:rPr>
              <w:t xml:space="preserve"> </w:t>
            </w:r>
          </w:p>
        </w:tc>
      </w:tr>
      <w:tr w:rsidR="00CA0E77" w14:paraId="710027A7" w14:textId="77777777" w:rsidTr="005016AB">
        <w:trPr>
          <w:trHeight w:val="1335"/>
        </w:trPr>
        <w:tc>
          <w:tcPr>
            <w:tcW w:w="1134" w:type="dxa"/>
            <w:tcBorders>
              <w:bottom w:val="single" w:sz="4" w:space="0" w:color="auto"/>
            </w:tcBorders>
          </w:tcPr>
          <w:p w14:paraId="20B39DBD" w14:textId="489E464A" w:rsidR="00CA0E77" w:rsidRPr="00C71626" w:rsidRDefault="00CA0E77" w:rsidP="00F41BDB">
            <w:pPr>
              <w:rPr>
                <w:rFonts w:ascii="Calibri" w:eastAsia="Arial Unicode MS" w:hAnsi="Calibri" w:cs="Calibri"/>
                <w:lang w:eastAsia="es-ES"/>
              </w:rPr>
            </w:pPr>
            <w:r>
              <w:rPr>
                <w:rFonts w:ascii="Calibri" w:hAnsi="Calibri" w:cs="Calibri"/>
                <w:lang w:eastAsia="es-ES"/>
              </w:rPr>
              <w:t>ES</w:t>
            </w:r>
            <w:r w:rsidRPr="373DDF5D">
              <w:rPr>
                <w:rFonts w:ascii="Calibri" w:hAnsi="Calibri" w:cs="Calibri"/>
                <w:lang w:eastAsia="es-ES"/>
              </w:rPr>
              <w:t>-</w:t>
            </w:r>
            <w:r w:rsidR="007E44D2">
              <w:rPr>
                <w:rFonts w:ascii="Calibri" w:hAnsi="Calibri" w:cs="Calibri"/>
                <w:lang w:eastAsia="es-ES"/>
              </w:rPr>
              <w:t>3</w:t>
            </w:r>
            <w:r w:rsidR="003F20A9">
              <w:rPr>
                <w:rFonts w:ascii="Calibri" w:hAnsi="Calibri" w:cs="Calibri"/>
                <w:lang w:eastAsia="es-ES"/>
              </w:rPr>
              <w:t>3</w:t>
            </w:r>
            <w:r w:rsidRPr="373DDF5D">
              <w:rPr>
                <w:rFonts w:ascii="Calibri" w:hAnsi="Calibri" w:cs="Calibri"/>
                <w:lang w:eastAsia="es-ES"/>
              </w:rPr>
              <w:t>.</w:t>
            </w:r>
            <w:r>
              <w:rPr>
                <w:rFonts w:ascii="Calibri" w:hAnsi="Calibri" w:cs="Calibri"/>
                <w:lang w:eastAsia="es-ES"/>
              </w:rPr>
              <w:t>2</w:t>
            </w:r>
          </w:p>
        </w:tc>
        <w:tc>
          <w:tcPr>
            <w:tcW w:w="8102" w:type="dxa"/>
            <w:gridSpan w:val="3"/>
            <w:tcBorders>
              <w:bottom w:val="single" w:sz="4" w:space="0" w:color="auto"/>
            </w:tcBorders>
          </w:tcPr>
          <w:p w14:paraId="25B70C97" w14:textId="4FE82B40" w:rsidR="00CA0E77" w:rsidRPr="005619BC" w:rsidRDefault="00CA0E77" w:rsidP="00F41BDB">
            <w:pPr>
              <w:rPr>
                <w:rFonts w:ascii="Calibri" w:hAnsi="Calibri" w:cs="Calibri"/>
                <w:b/>
                <w:bCs/>
              </w:rPr>
            </w:pPr>
            <w:r w:rsidRPr="005619BC">
              <w:rPr>
                <w:rFonts w:ascii="Calibri" w:hAnsi="Calibri" w:cs="Calibri"/>
                <w:b/>
                <w:bCs/>
              </w:rPr>
              <w:t>DESCRIPCIÓN:</w:t>
            </w:r>
            <w:r>
              <w:rPr>
                <w:rFonts w:ascii="Calibri" w:hAnsi="Calibri" w:cs="Calibri"/>
                <w:b/>
                <w:bCs/>
              </w:rPr>
              <w:t xml:space="preserve"> </w:t>
            </w:r>
            <w:r w:rsidR="00DB30DA">
              <w:rPr>
                <w:rFonts w:ascii="Calibri" w:hAnsi="Calibri" w:cs="Calibri"/>
                <w:b/>
                <w:bCs/>
              </w:rPr>
              <w:t>Reporte no generado por conexión inestable.</w:t>
            </w:r>
          </w:p>
          <w:p w14:paraId="7A6AC7C8" w14:textId="77777777" w:rsidR="00CA0E77" w:rsidRPr="005619BC" w:rsidRDefault="00CA0E77" w:rsidP="00F41BDB">
            <w:pPr>
              <w:rPr>
                <w:rFonts w:ascii="Calibri" w:eastAsia="Arial Unicode MS" w:hAnsi="Calibri" w:cs="Calibri"/>
                <w:i/>
                <w:iCs/>
              </w:rPr>
            </w:pPr>
            <w:r w:rsidRPr="005619BC">
              <w:rPr>
                <w:rFonts w:ascii="Calibri" w:hAnsi="Calibri" w:cs="Calibri"/>
                <w:b/>
                <w:bCs/>
              </w:rPr>
              <w:t>SUPOSICIONES/ASUNCIONES</w:t>
            </w:r>
            <w:r w:rsidRPr="005619BC">
              <w:rPr>
                <w:rFonts w:ascii="Calibri" w:eastAsia="Arial Unicode MS" w:hAnsi="Calibri" w:cs="Calibri"/>
                <w:i/>
                <w:iCs/>
              </w:rPr>
              <w:t>:</w:t>
            </w:r>
          </w:p>
          <w:p w14:paraId="4034A4D2" w14:textId="1279D60A" w:rsidR="002F7A2B" w:rsidRPr="002F7A2B" w:rsidRDefault="00CA0E77" w:rsidP="00D01BB1">
            <w:pPr>
              <w:pStyle w:val="Prrafodelista"/>
              <w:numPr>
                <w:ilvl w:val="0"/>
                <w:numId w:val="35"/>
              </w:numPr>
              <w:rPr>
                <w:rFonts w:ascii="Calibri" w:hAnsi="Calibri" w:cs="Calibri"/>
                <w:b/>
                <w:bCs/>
              </w:rPr>
            </w:pPr>
            <w:r>
              <w:rPr>
                <w:rFonts w:ascii="Calibri" w:eastAsia="Calibri" w:hAnsi="Calibri" w:cs="Calibri"/>
                <w:i/>
                <w:iCs/>
              </w:rPr>
              <w:t>No hay una conexión a internet estable</w:t>
            </w:r>
            <w:r w:rsidR="002F7A2B">
              <w:rPr>
                <w:rFonts w:ascii="Calibri" w:eastAsia="Calibri" w:hAnsi="Calibri" w:cs="Calibri"/>
                <w:i/>
                <w:iCs/>
              </w:rPr>
              <w:t>, por lo tanto, no existe una conexión a la base de datos</w:t>
            </w:r>
            <w:r>
              <w:rPr>
                <w:rFonts w:ascii="Calibri" w:eastAsia="Calibri" w:hAnsi="Calibri" w:cs="Calibri"/>
                <w:i/>
                <w:iCs/>
              </w:rPr>
              <w:t>.</w:t>
            </w:r>
          </w:p>
          <w:p w14:paraId="6E6504AB" w14:textId="77777777" w:rsidR="00CA0E77" w:rsidRPr="005619BC" w:rsidRDefault="00CA0E77" w:rsidP="00F41BDB">
            <w:pPr>
              <w:rPr>
                <w:rFonts w:ascii="Calibri" w:hAnsi="Calibri" w:cs="Calibri"/>
                <w:b/>
                <w:bCs/>
              </w:rPr>
            </w:pPr>
            <w:r w:rsidRPr="005619BC">
              <w:rPr>
                <w:rFonts w:ascii="Calibri" w:hAnsi="Calibri" w:cs="Calibri"/>
                <w:b/>
                <w:bCs/>
              </w:rPr>
              <w:t>RESULTADOS:</w:t>
            </w:r>
            <w:r w:rsidRPr="005619BC">
              <w:rPr>
                <w:rFonts w:ascii="Calibri" w:eastAsia="Arial Unicode MS" w:hAnsi="Calibri" w:cs="Calibri"/>
                <w:i/>
                <w:iCs/>
              </w:rPr>
              <w:t xml:space="preserve"> </w:t>
            </w:r>
          </w:p>
          <w:p w14:paraId="3471135A" w14:textId="0974AA0A" w:rsidR="00CA0E77" w:rsidRPr="005619BC" w:rsidRDefault="00166769" w:rsidP="00D01BB1">
            <w:pPr>
              <w:pStyle w:val="Prrafodelista"/>
              <w:numPr>
                <w:ilvl w:val="0"/>
                <w:numId w:val="146"/>
              </w:numPr>
              <w:rPr>
                <w:rFonts w:ascii="Calibri" w:hAnsi="Calibri" w:cs="Calibri"/>
                <w:b/>
                <w:bCs/>
              </w:rPr>
            </w:pPr>
            <w:r w:rsidRPr="00166769">
              <w:rPr>
                <w:rFonts w:ascii="Calibri" w:eastAsia="Arial Unicode MS" w:hAnsi="Calibri" w:cs="Calibri"/>
                <w:i/>
                <w:iCs/>
              </w:rPr>
              <w:t>Mensaje de error: “</w:t>
            </w:r>
            <w:r w:rsidR="00F72991">
              <w:rPr>
                <w:rFonts w:ascii="Calibri" w:eastAsia="Arial Unicode MS" w:hAnsi="Calibri" w:cs="Calibri"/>
                <w:i/>
                <w:iCs/>
              </w:rPr>
              <w:t>No se pudo generar el reporte</w:t>
            </w:r>
            <w:r w:rsidRPr="00166769">
              <w:rPr>
                <w:rFonts w:ascii="Calibri" w:eastAsia="Arial Unicode MS" w:hAnsi="Calibri" w:cs="Calibri"/>
                <w:i/>
                <w:iCs/>
              </w:rPr>
              <w:t>”.</w:t>
            </w:r>
          </w:p>
        </w:tc>
      </w:tr>
      <w:tr w:rsidR="00CA0E77" w14:paraId="5AF172ED" w14:textId="77777777" w:rsidTr="005016AB">
        <w:trPr>
          <w:trHeight w:val="1680"/>
        </w:trPr>
        <w:tc>
          <w:tcPr>
            <w:tcW w:w="1134" w:type="dxa"/>
            <w:tcBorders>
              <w:bottom w:val="single" w:sz="4" w:space="0" w:color="auto"/>
            </w:tcBorders>
          </w:tcPr>
          <w:p w14:paraId="2DFE2835" w14:textId="1A8A1891" w:rsidR="00CA0E77" w:rsidRDefault="00CA0E77" w:rsidP="00F41BDB">
            <w:pPr>
              <w:rPr>
                <w:rFonts w:ascii="Calibri" w:hAnsi="Calibri" w:cs="Calibri"/>
                <w:lang w:eastAsia="es-ES"/>
              </w:rPr>
            </w:pPr>
            <w:r>
              <w:rPr>
                <w:rFonts w:ascii="Calibri" w:hAnsi="Calibri" w:cs="Calibri"/>
                <w:lang w:eastAsia="es-ES"/>
              </w:rPr>
              <w:t>ES</w:t>
            </w:r>
            <w:r w:rsidRPr="373DDF5D">
              <w:rPr>
                <w:rFonts w:ascii="Calibri" w:hAnsi="Calibri" w:cs="Calibri"/>
                <w:lang w:eastAsia="es-ES"/>
              </w:rPr>
              <w:t>-</w:t>
            </w:r>
            <w:r w:rsidR="007E44D2">
              <w:rPr>
                <w:rFonts w:ascii="Calibri" w:hAnsi="Calibri" w:cs="Calibri"/>
                <w:lang w:eastAsia="es-ES"/>
              </w:rPr>
              <w:t>3</w:t>
            </w:r>
            <w:r w:rsidR="003F20A9">
              <w:rPr>
                <w:rFonts w:ascii="Calibri" w:hAnsi="Calibri" w:cs="Calibri"/>
                <w:lang w:eastAsia="es-ES"/>
              </w:rPr>
              <w:t>3</w:t>
            </w:r>
            <w:r w:rsidRPr="373DDF5D">
              <w:rPr>
                <w:rFonts w:ascii="Calibri" w:hAnsi="Calibri" w:cs="Calibri"/>
                <w:lang w:eastAsia="es-ES"/>
              </w:rPr>
              <w:t>.</w:t>
            </w:r>
            <w:r>
              <w:rPr>
                <w:rFonts w:ascii="Calibri" w:hAnsi="Calibri" w:cs="Calibri"/>
                <w:lang w:eastAsia="es-ES"/>
              </w:rPr>
              <w:t>3</w:t>
            </w:r>
          </w:p>
        </w:tc>
        <w:tc>
          <w:tcPr>
            <w:tcW w:w="8102" w:type="dxa"/>
            <w:gridSpan w:val="3"/>
            <w:tcBorders>
              <w:bottom w:val="single" w:sz="4" w:space="0" w:color="auto"/>
            </w:tcBorders>
          </w:tcPr>
          <w:p w14:paraId="0A593A85" w14:textId="72F0D5F6" w:rsidR="00CA0E77" w:rsidRPr="005619BC" w:rsidRDefault="00CA0E77" w:rsidP="00F41BDB">
            <w:pPr>
              <w:rPr>
                <w:rFonts w:ascii="Calibri" w:hAnsi="Calibri" w:cs="Calibri"/>
                <w:b/>
                <w:bCs/>
              </w:rPr>
            </w:pPr>
            <w:r w:rsidRPr="005619BC">
              <w:rPr>
                <w:rFonts w:ascii="Calibri" w:hAnsi="Calibri" w:cs="Calibri"/>
                <w:b/>
                <w:bCs/>
              </w:rPr>
              <w:t>DESCRIPCIÓN:</w:t>
            </w:r>
            <w:r>
              <w:rPr>
                <w:rFonts w:ascii="Calibri" w:hAnsi="Calibri" w:cs="Calibri"/>
                <w:b/>
                <w:bCs/>
              </w:rPr>
              <w:t xml:space="preserve"> </w:t>
            </w:r>
            <w:r w:rsidR="00DB30DA">
              <w:rPr>
                <w:rFonts w:ascii="Calibri" w:hAnsi="Calibri" w:cs="Calibri"/>
                <w:b/>
                <w:bCs/>
              </w:rPr>
              <w:t>Reporte no generado por</w:t>
            </w:r>
            <w:r w:rsidR="009D1458">
              <w:rPr>
                <w:rFonts w:ascii="Calibri" w:hAnsi="Calibri" w:cs="Calibri"/>
                <w:b/>
                <w:bCs/>
              </w:rPr>
              <w:t xml:space="preserve"> no </w:t>
            </w:r>
            <w:r w:rsidR="00E6573C">
              <w:rPr>
                <w:rFonts w:ascii="Calibri" w:hAnsi="Calibri" w:cs="Calibri"/>
                <w:b/>
                <w:bCs/>
              </w:rPr>
              <w:t xml:space="preserve">seleccionar </w:t>
            </w:r>
            <w:r w:rsidR="002A0C68">
              <w:rPr>
                <w:rFonts w:ascii="Calibri" w:hAnsi="Calibri" w:cs="Calibri"/>
                <w:b/>
                <w:bCs/>
              </w:rPr>
              <w:t>datos del ComboBox</w:t>
            </w:r>
            <w:r w:rsidR="009D1458">
              <w:rPr>
                <w:rFonts w:ascii="Calibri" w:hAnsi="Calibri" w:cs="Calibri"/>
                <w:b/>
                <w:bCs/>
              </w:rPr>
              <w:t>.</w:t>
            </w:r>
          </w:p>
          <w:p w14:paraId="1C26BBD0" w14:textId="77777777" w:rsidR="00CA0E77" w:rsidRPr="005619BC" w:rsidRDefault="00CA0E77" w:rsidP="00F41BDB">
            <w:pPr>
              <w:rPr>
                <w:rFonts w:ascii="Calibri" w:eastAsia="Arial Unicode MS" w:hAnsi="Calibri" w:cs="Calibri"/>
                <w:i/>
                <w:iCs/>
              </w:rPr>
            </w:pPr>
            <w:r w:rsidRPr="005619BC">
              <w:rPr>
                <w:rFonts w:ascii="Calibri" w:hAnsi="Calibri" w:cs="Calibri"/>
                <w:b/>
                <w:bCs/>
              </w:rPr>
              <w:t>SUPOSICIONES/ASUNCIONES</w:t>
            </w:r>
            <w:r w:rsidRPr="005619BC">
              <w:rPr>
                <w:rFonts w:ascii="Calibri" w:eastAsia="Arial Unicode MS" w:hAnsi="Calibri" w:cs="Calibri"/>
                <w:i/>
                <w:iCs/>
              </w:rPr>
              <w:t>:</w:t>
            </w:r>
          </w:p>
          <w:p w14:paraId="35D7D890" w14:textId="36ACB26D" w:rsidR="00CA0E77" w:rsidRPr="00E27C35" w:rsidRDefault="00E87159" w:rsidP="00D01BB1">
            <w:pPr>
              <w:pStyle w:val="Prrafodelista"/>
              <w:numPr>
                <w:ilvl w:val="0"/>
                <w:numId w:val="35"/>
              </w:numPr>
              <w:rPr>
                <w:rFonts w:ascii="Calibri" w:hAnsi="Calibri" w:cs="Calibri"/>
              </w:rPr>
            </w:pPr>
            <w:r>
              <w:rPr>
                <w:rFonts w:ascii="Calibri" w:hAnsi="Calibri" w:cs="Calibri"/>
              </w:rPr>
              <w:t>El gerente no selecciona el</w:t>
            </w:r>
            <w:r w:rsidR="004538AB">
              <w:rPr>
                <w:rFonts w:ascii="Calibri" w:hAnsi="Calibri" w:cs="Calibri"/>
              </w:rPr>
              <w:t xml:space="preserve"> mes del que requiere el reporte en el ComboBox.</w:t>
            </w:r>
          </w:p>
          <w:p w14:paraId="1C027B65" w14:textId="47161EE9" w:rsidR="004538AB" w:rsidRDefault="004538AB" w:rsidP="00D01BB1">
            <w:pPr>
              <w:pStyle w:val="Prrafodelista"/>
              <w:numPr>
                <w:ilvl w:val="0"/>
                <w:numId w:val="35"/>
              </w:numPr>
              <w:rPr>
                <w:rFonts w:ascii="Calibri" w:hAnsi="Calibri" w:cs="Calibri"/>
              </w:rPr>
            </w:pPr>
            <w:r>
              <w:rPr>
                <w:rFonts w:ascii="Calibri" w:hAnsi="Calibri" w:cs="Calibri"/>
              </w:rPr>
              <w:t>El gerente no selecciona la semana del que requiere el reporte en el ComboBox.</w:t>
            </w:r>
          </w:p>
          <w:p w14:paraId="349BDC43" w14:textId="77777777" w:rsidR="00CA0E77" w:rsidRPr="00200FC8" w:rsidRDefault="00CA0E77" w:rsidP="00F41BDB">
            <w:pPr>
              <w:rPr>
                <w:rFonts w:ascii="Calibri" w:hAnsi="Calibri" w:cs="Calibri"/>
                <w:b/>
                <w:bCs/>
              </w:rPr>
            </w:pPr>
            <w:r w:rsidRPr="00200FC8">
              <w:rPr>
                <w:rFonts w:ascii="Calibri" w:hAnsi="Calibri" w:cs="Calibri"/>
                <w:b/>
                <w:bCs/>
              </w:rPr>
              <w:t>RESULTADOS:</w:t>
            </w:r>
            <w:r w:rsidRPr="00200FC8">
              <w:rPr>
                <w:rFonts w:ascii="Calibri" w:eastAsia="Arial Unicode MS" w:hAnsi="Calibri" w:cs="Calibri"/>
                <w:i/>
                <w:iCs/>
              </w:rPr>
              <w:t xml:space="preserve"> </w:t>
            </w:r>
          </w:p>
          <w:p w14:paraId="5A5DC8E9" w14:textId="09EB2E36" w:rsidR="00CA0E77" w:rsidRPr="005619BC" w:rsidRDefault="00166769" w:rsidP="00D01BB1">
            <w:pPr>
              <w:pStyle w:val="Prrafodelista"/>
              <w:numPr>
                <w:ilvl w:val="0"/>
                <w:numId w:val="146"/>
              </w:numPr>
              <w:rPr>
                <w:rFonts w:ascii="Calibri" w:hAnsi="Calibri" w:cs="Calibri"/>
                <w:b/>
                <w:bCs/>
              </w:rPr>
            </w:pPr>
            <w:r>
              <w:rPr>
                <w:rFonts w:ascii="Calibri" w:eastAsia="Arial Unicode MS" w:hAnsi="Calibri" w:cs="Calibri"/>
                <w:i/>
                <w:iCs/>
              </w:rPr>
              <w:t xml:space="preserve">Mensaje de error: </w:t>
            </w:r>
            <w:r w:rsidR="00F72991">
              <w:rPr>
                <w:rFonts w:ascii="Calibri" w:eastAsia="Arial Unicode MS" w:hAnsi="Calibri" w:cs="Calibri"/>
                <w:i/>
                <w:iCs/>
              </w:rPr>
              <w:t>“Reporte no generado. Seleccione el mes y la semana</w:t>
            </w:r>
            <w:r>
              <w:rPr>
                <w:rFonts w:ascii="Calibri" w:eastAsia="Arial Unicode MS" w:hAnsi="Calibri" w:cs="Calibri"/>
                <w:i/>
                <w:iCs/>
              </w:rPr>
              <w:t>”</w:t>
            </w:r>
            <w:r w:rsidR="00CA0E77" w:rsidRPr="00166769">
              <w:rPr>
                <w:rFonts w:ascii="Calibri" w:eastAsia="Arial Unicode MS" w:hAnsi="Calibri" w:cs="Calibri"/>
                <w:i/>
                <w:iCs/>
              </w:rPr>
              <w:t>.</w:t>
            </w:r>
          </w:p>
        </w:tc>
      </w:tr>
      <w:tr w:rsidR="00CA0E77" w14:paraId="0F7C2B8A" w14:textId="77777777" w:rsidTr="005016AB">
        <w:tc>
          <w:tcPr>
            <w:tcW w:w="9236" w:type="dxa"/>
            <w:gridSpan w:val="4"/>
          </w:tcPr>
          <w:p w14:paraId="0D816099" w14:textId="77777777" w:rsidR="00F12D26" w:rsidRDefault="00CA0E77" w:rsidP="005F3986">
            <w:pPr>
              <w:rPr>
                <w:rFonts w:ascii="Calibri" w:hAnsi="Calibri" w:cs="Calibri"/>
                <w:b/>
                <w:bCs/>
              </w:rPr>
            </w:pPr>
            <w:r w:rsidRPr="4476F917">
              <w:rPr>
                <w:rFonts w:ascii="Calibri" w:hAnsi="Calibri" w:cs="Calibri"/>
                <w:b/>
                <w:bCs/>
              </w:rPr>
              <w:t>REQUERIMIENTOS ESPECIALES - REGLAS DEL NEGOCIO Y DEL SISTEMA:</w:t>
            </w:r>
          </w:p>
          <w:p w14:paraId="62A5D8D4" w14:textId="3AFAC86F" w:rsidR="00CA0E77" w:rsidRPr="005F3986" w:rsidRDefault="005F3986" w:rsidP="00D01BB1">
            <w:pPr>
              <w:pStyle w:val="Prrafodelista"/>
              <w:numPr>
                <w:ilvl w:val="0"/>
                <w:numId w:val="146"/>
              </w:numPr>
              <w:rPr>
                <w:rFonts w:ascii="Calibri" w:hAnsi="Calibri" w:cs="Calibri"/>
                <w:b/>
              </w:rPr>
            </w:pPr>
            <w:r w:rsidRPr="005F3986">
              <w:rPr>
                <w:rFonts w:ascii="Calibri" w:hAnsi="Calibri" w:cs="Calibri"/>
              </w:rPr>
              <w:t>N/A</w:t>
            </w:r>
          </w:p>
        </w:tc>
      </w:tr>
      <w:tr w:rsidR="00CA0E77" w14:paraId="3E3C3DD7" w14:textId="77777777" w:rsidTr="005016AB">
        <w:trPr>
          <w:trHeight w:val="684"/>
        </w:trPr>
        <w:tc>
          <w:tcPr>
            <w:tcW w:w="9236" w:type="dxa"/>
            <w:gridSpan w:val="4"/>
          </w:tcPr>
          <w:p w14:paraId="299EFD8A" w14:textId="77777777" w:rsidR="00CA0E77" w:rsidRPr="005619BC" w:rsidRDefault="00CA0E77" w:rsidP="00F41BDB">
            <w:pPr>
              <w:rPr>
                <w:rFonts w:ascii="Calibri" w:hAnsi="Calibri" w:cs="Calibri"/>
                <w:b/>
                <w:bCs/>
              </w:rPr>
            </w:pPr>
            <w:r w:rsidRPr="005619BC">
              <w:rPr>
                <w:rFonts w:ascii="Calibri" w:hAnsi="Calibri" w:cs="Calibri"/>
                <w:b/>
                <w:bCs/>
              </w:rPr>
              <w:t>RIESGOS:</w:t>
            </w:r>
          </w:p>
          <w:p w14:paraId="537157A5" w14:textId="77777777" w:rsidR="00CA0E77" w:rsidRPr="00FA381A" w:rsidRDefault="00CA0E77" w:rsidP="00D01BB1">
            <w:pPr>
              <w:pStyle w:val="Prrafodelista"/>
              <w:numPr>
                <w:ilvl w:val="0"/>
                <w:numId w:val="33"/>
              </w:numPr>
              <w:spacing w:line="259" w:lineRule="auto"/>
              <w:rPr>
                <w:i/>
              </w:rPr>
            </w:pPr>
            <w:r>
              <w:rPr>
                <w:rFonts w:ascii="Calibri" w:eastAsia="Arial Unicode MS" w:hAnsi="Calibri" w:cs="Calibri"/>
                <w:i/>
                <w:iCs/>
              </w:rPr>
              <w:t>Darle clic varias veces al botón “Generar reporte”, hará que el sistema se cuelgue.</w:t>
            </w:r>
          </w:p>
        </w:tc>
      </w:tr>
    </w:tbl>
    <w:p w14:paraId="620F20A6" w14:textId="28404569" w:rsidR="002B0C79" w:rsidRDefault="002B0C79" w:rsidP="309E4538">
      <w:pPr>
        <w:rPr>
          <w:rFonts w:ascii="Calibri" w:hAnsi="Calibri" w:cs="Book Antiqua"/>
          <w:b/>
          <w:bCs/>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4"/>
        <w:gridCol w:w="3583"/>
        <w:gridCol w:w="1438"/>
        <w:gridCol w:w="3081"/>
      </w:tblGrid>
      <w:tr w:rsidR="310B04EF" w14:paraId="181B7CB4" w14:textId="77777777" w:rsidTr="310B04EF">
        <w:trPr>
          <w:trHeight w:val="834"/>
        </w:trPr>
        <w:tc>
          <w:tcPr>
            <w:tcW w:w="4717" w:type="dxa"/>
            <w:gridSpan w:val="2"/>
            <w:shd w:val="clear" w:color="auto" w:fill="D9D9D9" w:themeFill="background1" w:themeFillShade="D9"/>
          </w:tcPr>
          <w:p w14:paraId="78B10F9F" w14:textId="77777777" w:rsidR="310B04EF" w:rsidRDefault="310B04EF" w:rsidP="310B04EF">
            <w:pPr>
              <w:rPr>
                <w:rFonts w:ascii="Calibri" w:hAnsi="Calibri" w:cs="Calibri"/>
                <w:b/>
                <w:bCs/>
              </w:rPr>
            </w:pPr>
            <w:r w:rsidRPr="310B04EF">
              <w:rPr>
                <w:rFonts w:ascii="Calibri" w:hAnsi="Calibri" w:cs="Calibri"/>
                <w:b/>
                <w:bCs/>
              </w:rPr>
              <w:lastRenderedPageBreak/>
              <w:t>IDENTIFICADOR CASO DE USO:</w:t>
            </w:r>
          </w:p>
          <w:p w14:paraId="7A61D3EF" w14:textId="49A24313" w:rsidR="310B04EF" w:rsidRDefault="310B04EF" w:rsidP="310B04EF">
            <w:pPr>
              <w:rPr>
                <w:rFonts w:ascii="Calibri" w:hAnsi="Calibri" w:cs="Calibri"/>
                <w:b/>
                <w:bCs/>
              </w:rPr>
            </w:pPr>
            <w:bookmarkStart w:id="138" w:name="CU35"/>
            <w:r w:rsidRPr="310B04EF">
              <w:rPr>
                <w:rFonts w:ascii="Calibri" w:hAnsi="Calibri" w:cs="Calibri"/>
                <w:b/>
                <w:bCs/>
              </w:rPr>
              <w:t>CU-3</w:t>
            </w:r>
            <w:bookmarkEnd w:id="138"/>
            <w:r w:rsidR="003F20A9">
              <w:rPr>
                <w:rFonts w:ascii="Calibri" w:hAnsi="Calibri" w:cs="Calibri"/>
                <w:b/>
                <w:bCs/>
              </w:rPr>
              <w:t>4</w:t>
            </w:r>
          </w:p>
        </w:tc>
        <w:tc>
          <w:tcPr>
            <w:tcW w:w="4519" w:type="dxa"/>
            <w:gridSpan w:val="2"/>
            <w:shd w:val="clear" w:color="auto" w:fill="D9D9D9" w:themeFill="background1" w:themeFillShade="D9"/>
          </w:tcPr>
          <w:p w14:paraId="15BD40C3" w14:textId="77777777" w:rsidR="310B04EF" w:rsidRDefault="310B04EF" w:rsidP="310B04EF">
            <w:pPr>
              <w:rPr>
                <w:rFonts w:ascii="Calibri" w:hAnsi="Calibri" w:cs="Calibri"/>
                <w:b/>
                <w:bCs/>
              </w:rPr>
            </w:pPr>
            <w:r w:rsidRPr="310B04EF">
              <w:rPr>
                <w:rFonts w:ascii="Calibri" w:hAnsi="Calibri" w:cs="Calibri"/>
                <w:b/>
                <w:bCs/>
              </w:rPr>
              <w:t>NOMBRE:</w:t>
            </w:r>
          </w:p>
          <w:p w14:paraId="61F718F1" w14:textId="698602D5" w:rsidR="310B04EF" w:rsidRDefault="310B04EF" w:rsidP="310B04EF">
            <w:pPr>
              <w:spacing w:line="259" w:lineRule="auto"/>
              <w:rPr>
                <w:rFonts w:ascii="Calibri" w:eastAsia="Arial Unicode MS" w:hAnsi="Calibri" w:cs="Calibri"/>
              </w:rPr>
            </w:pPr>
            <w:r w:rsidRPr="310B04EF">
              <w:rPr>
                <w:rFonts w:ascii="Calibri" w:eastAsia="Arial Unicode MS" w:hAnsi="Calibri" w:cs="Calibri"/>
              </w:rPr>
              <w:t xml:space="preserve">Generar </w:t>
            </w:r>
            <w:r w:rsidR="3D092A4C" w:rsidRPr="310B04EF">
              <w:rPr>
                <w:rFonts w:ascii="Calibri" w:eastAsia="Arial Unicode MS" w:hAnsi="Calibri" w:cs="Calibri"/>
              </w:rPr>
              <w:t>balance de venta diario por vendedor</w:t>
            </w:r>
          </w:p>
        </w:tc>
      </w:tr>
      <w:tr w:rsidR="310B04EF" w14:paraId="049ECFC3" w14:textId="77777777" w:rsidTr="310B04EF">
        <w:tc>
          <w:tcPr>
            <w:tcW w:w="6155" w:type="dxa"/>
            <w:gridSpan w:val="3"/>
          </w:tcPr>
          <w:p w14:paraId="5F467CEB" w14:textId="77777777" w:rsidR="310B04EF" w:rsidRDefault="310B04EF" w:rsidP="310B04EF">
            <w:pPr>
              <w:rPr>
                <w:rFonts w:ascii="Calibri" w:hAnsi="Calibri" w:cs="Calibri"/>
                <w:b/>
                <w:bCs/>
              </w:rPr>
            </w:pPr>
            <w:r w:rsidRPr="310B04EF">
              <w:rPr>
                <w:rFonts w:ascii="Calibri" w:hAnsi="Calibri" w:cs="Calibri"/>
                <w:b/>
                <w:bCs/>
              </w:rPr>
              <w:t>COMPLEJIDAD:</w:t>
            </w:r>
          </w:p>
          <w:p w14:paraId="6F35DEA2" w14:textId="77777777" w:rsidR="310B04EF" w:rsidRDefault="310B04EF" w:rsidP="310B04EF">
            <w:pPr>
              <w:jc w:val="both"/>
              <w:rPr>
                <w:rFonts w:ascii="Calibri" w:hAnsi="Calibri" w:cs="Calibri"/>
                <w:b/>
                <w:bCs/>
              </w:rPr>
            </w:pPr>
            <w:r w:rsidRPr="310B04EF">
              <w:rPr>
                <w:rFonts w:ascii="Calibri" w:eastAsia="Arial Unicode MS" w:hAnsi="Calibri" w:cs="Calibri"/>
              </w:rPr>
              <w:t xml:space="preserve">[Media] </w:t>
            </w:r>
          </w:p>
        </w:tc>
        <w:tc>
          <w:tcPr>
            <w:tcW w:w="3081" w:type="dxa"/>
          </w:tcPr>
          <w:p w14:paraId="76EDEBAC" w14:textId="77777777" w:rsidR="310B04EF" w:rsidRDefault="310B04EF" w:rsidP="310B04EF">
            <w:pPr>
              <w:rPr>
                <w:rFonts w:ascii="Calibri" w:hAnsi="Calibri" w:cs="Calibri"/>
                <w:b/>
                <w:bCs/>
              </w:rPr>
            </w:pPr>
            <w:r w:rsidRPr="310B04EF">
              <w:rPr>
                <w:rFonts w:ascii="Calibri" w:hAnsi="Calibri" w:cs="Calibri"/>
                <w:b/>
                <w:bCs/>
              </w:rPr>
              <w:t>PRIORIDAD:</w:t>
            </w:r>
          </w:p>
          <w:p w14:paraId="7A7E82DB" w14:textId="77777777" w:rsidR="310B04EF" w:rsidRDefault="310B04EF" w:rsidP="310B04EF">
            <w:pPr>
              <w:rPr>
                <w:rFonts w:ascii="Calibri" w:hAnsi="Calibri" w:cs="Calibri"/>
                <w:b/>
                <w:bCs/>
              </w:rPr>
            </w:pPr>
            <w:r w:rsidRPr="310B04EF">
              <w:rPr>
                <w:rFonts w:ascii="Calibri" w:eastAsia="Arial Unicode MS" w:hAnsi="Calibri" w:cs="Calibri"/>
              </w:rPr>
              <w:t xml:space="preserve"> [Media]</w:t>
            </w:r>
          </w:p>
        </w:tc>
      </w:tr>
      <w:tr w:rsidR="310B04EF" w14:paraId="1AF97A41" w14:textId="77777777" w:rsidTr="310B04EF">
        <w:tc>
          <w:tcPr>
            <w:tcW w:w="9236" w:type="dxa"/>
            <w:gridSpan w:val="4"/>
          </w:tcPr>
          <w:p w14:paraId="6818FDF9" w14:textId="77777777" w:rsidR="310B04EF" w:rsidRDefault="310B04EF" w:rsidP="310B04EF">
            <w:pPr>
              <w:rPr>
                <w:rFonts w:ascii="Calibri" w:hAnsi="Calibri" w:cs="Calibri"/>
                <w:b/>
                <w:bCs/>
              </w:rPr>
            </w:pPr>
            <w:r w:rsidRPr="310B04EF">
              <w:rPr>
                <w:rFonts w:ascii="Calibri" w:hAnsi="Calibri" w:cs="Calibri"/>
                <w:b/>
                <w:bCs/>
              </w:rPr>
              <w:t>REQUERIMIENTO FUNCIONAL ASOCIADO:</w:t>
            </w:r>
          </w:p>
          <w:p w14:paraId="485C9945" w14:textId="326AA678" w:rsidR="310B04EF" w:rsidRPr="002E7D7C" w:rsidRDefault="310B04EF" w:rsidP="002E7D7C">
            <w:pPr>
              <w:spacing w:line="259" w:lineRule="auto"/>
              <w:jc w:val="both"/>
              <w:rPr>
                <w:rFonts w:ascii="Calibri" w:eastAsia="Calibri" w:hAnsi="Calibri" w:cs="Calibri"/>
                <w:i/>
              </w:rPr>
            </w:pPr>
            <w:r w:rsidRPr="002E7D7C">
              <w:rPr>
                <w:rFonts w:ascii="Calibri" w:eastAsia="Arial Unicode MS" w:hAnsi="Calibri" w:cs="Calibri"/>
                <w:i/>
                <w:iCs/>
              </w:rPr>
              <w:t>RF-</w:t>
            </w:r>
            <w:r w:rsidR="00FE1516">
              <w:rPr>
                <w:rFonts w:ascii="Calibri" w:eastAsia="Arial Unicode MS" w:hAnsi="Calibri" w:cs="Calibri"/>
                <w:i/>
                <w:iCs/>
              </w:rPr>
              <w:t>35</w:t>
            </w:r>
            <w:r w:rsidRPr="002E7D7C">
              <w:rPr>
                <w:rFonts w:ascii="Calibri" w:eastAsia="Arial Unicode MS" w:hAnsi="Calibri" w:cs="Calibri"/>
                <w:i/>
                <w:iCs/>
              </w:rPr>
              <w:t xml:space="preserve">: Generar </w:t>
            </w:r>
            <w:r w:rsidR="34688EDE" w:rsidRPr="002E7D7C">
              <w:rPr>
                <w:rFonts w:ascii="Calibri" w:eastAsia="Arial Unicode MS" w:hAnsi="Calibri" w:cs="Calibri"/>
                <w:i/>
                <w:iCs/>
              </w:rPr>
              <w:t>balance</w:t>
            </w:r>
            <w:r w:rsidRPr="002E7D7C">
              <w:rPr>
                <w:rFonts w:ascii="Calibri" w:eastAsia="Arial Unicode MS" w:hAnsi="Calibri" w:cs="Calibri"/>
                <w:i/>
                <w:iCs/>
              </w:rPr>
              <w:t xml:space="preserve"> de </w:t>
            </w:r>
            <w:r w:rsidR="34688EDE" w:rsidRPr="002E7D7C">
              <w:rPr>
                <w:rFonts w:ascii="Calibri" w:eastAsia="Arial Unicode MS" w:hAnsi="Calibri" w:cs="Calibri"/>
                <w:i/>
                <w:iCs/>
              </w:rPr>
              <w:t>venta diario</w:t>
            </w:r>
          </w:p>
        </w:tc>
      </w:tr>
      <w:tr w:rsidR="310B04EF" w14:paraId="03E87B8D" w14:textId="77777777" w:rsidTr="310B04EF">
        <w:tc>
          <w:tcPr>
            <w:tcW w:w="9236" w:type="dxa"/>
            <w:gridSpan w:val="4"/>
          </w:tcPr>
          <w:p w14:paraId="5AB258AA" w14:textId="77777777" w:rsidR="310B04EF" w:rsidRDefault="310B04EF" w:rsidP="310B04EF">
            <w:pPr>
              <w:rPr>
                <w:rFonts w:ascii="Calibri" w:hAnsi="Calibri" w:cs="Calibri"/>
                <w:b/>
                <w:bCs/>
              </w:rPr>
            </w:pPr>
            <w:r w:rsidRPr="310B04EF">
              <w:rPr>
                <w:rFonts w:ascii="Calibri" w:hAnsi="Calibri" w:cs="Calibri"/>
                <w:b/>
                <w:bCs/>
              </w:rPr>
              <w:t>ACTORES:</w:t>
            </w:r>
          </w:p>
          <w:p w14:paraId="198B868E" w14:textId="48E08548" w:rsidR="310B04EF" w:rsidRPr="002E7D7C" w:rsidRDefault="310B04EF" w:rsidP="002E7D7C">
            <w:pPr>
              <w:rPr>
                <w:rFonts w:ascii="Calibri" w:eastAsia="Arial Unicode MS" w:hAnsi="Calibri" w:cs="Calibri"/>
                <w:i/>
                <w:iCs/>
              </w:rPr>
            </w:pPr>
            <w:r w:rsidRPr="002E7D7C">
              <w:rPr>
                <w:rFonts w:ascii="Calibri" w:eastAsia="Arial Unicode MS" w:hAnsi="Calibri" w:cs="Calibri"/>
                <w:i/>
                <w:iCs/>
              </w:rPr>
              <w:t>ACT-4: Gerente</w:t>
            </w:r>
          </w:p>
        </w:tc>
      </w:tr>
      <w:tr w:rsidR="310B04EF" w14:paraId="701282B7" w14:textId="77777777" w:rsidTr="310B04EF">
        <w:tc>
          <w:tcPr>
            <w:tcW w:w="9236" w:type="dxa"/>
            <w:gridSpan w:val="4"/>
          </w:tcPr>
          <w:p w14:paraId="3174E219" w14:textId="77777777" w:rsidR="310B04EF" w:rsidRDefault="310B04EF" w:rsidP="310B04EF">
            <w:pPr>
              <w:rPr>
                <w:rFonts w:ascii="Calibri" w:hAnsi="Calibri" w:cs="Calibri"/>
                <w:b/>
                <w:bCs/>
              </w:rPr>
            </w:pPr>
            <w:r w:rsidRPr="310B04EF">
              <w:rPr>
                <w:rFonts w:ascii="Calibri" w:hAnsi="Calibri" w:cs="Calibri"/>
                <w:b/>
                <w:bCs/>
              </w:rPr>
              <w:t xml:space="preserve">CASOS DE USO ASOCIADOS: </w:t>
            </w:r>
          </w:p>
          <w:p w14:paraId="7CEDBBAB" w14:textId="6EA447B6" w:rsidR="310B04EF" w:rsidRPr="002E7D7C" w:rsidRDefault="310B04EF" w:rsidP="002E7D7C">
            <w:pPr>
              <w:rPr>
                <w:rFonts w:ascii="Calibri" w:hAnsi="Calibri" w:cs="Calibri"/>
              </w:rPr>
            </w:pPr>
            <w:r w:rsidRPr="002E7D7C">
              <w:rPr>
                <w:rFonts w:ascii="Calibri" w:hAnsi="Calibri" w:cs="Calibri"/>
              </w:rPr>
              <w:t>N/A</w:t>
            </w:r>
          </w:p>
        </w:tc>
      </w:tr>
      <w:tr w:rsidR="310B04EF" w14:paraId="334A3298" w14:textId="77777777" w:rsidTr="310B04EF">
        <w:tc>
          <w:tcPr>
            <w:tcW w:w="9236" w:type="dxa"/>
            <w:gridSpan w:val="4"/>
          </w:tcPr>
          <w:p w14:paraId="21B6D69A" w14:textId="77777777" w:rsidR="310B04EF" w:rsidRDefault="310B04EF" w:rsidP="310B04EF">
            <w:pPr>
              <w:rPr>
                <w:rFonts w:ascii="Calibri" w:hAnsi="Calibri" w:cs="Calibri"/>
                <w:lang w:eastAsia="es-ES"/>
              </w:rPr>
            </w:pPr>
            <w:r w:rsidRPr="310B04EF">
              <w:rPr>
                <w:rFonts w:ascii="Calibri" w:hAnsi="Calibri" w:cs="Calibri"/>
                <w:b/>
                <w:bCs/>
              </w:rPr>
              <w:t>DESCRIPCIÓN:</w:t>
            </w:r>
          </w:p>
          <w:p w14:paraId="316D0833" w14:textId="562609E0" w:rsidR="310B04EF" w:rsidRDefault="310B04EF" w:rsidP="310B04EF">
            <w:pPr>
              <w:rPr>
                <w:rFonts w:ascii="Calibri" w:eastAsia="Arial Unicode MS" w:hAnsi="Calibri" w:cs="Calibri"/>
                <w:i/>
                <w:iCs/>
              </w:rPr>
            </w:pPr>
            <w:r w:rsidRPr="310B04EF">
              <w:rPr>
                <w:rFonts w:ascii="Calibri" w:eastAsia="Arial Unicode MS" w:hAnsi="Calibri" w:cs="Calibri"/>
                <w:i/>
                <w:iCs/>
              </w:rPr>
              <w:t xml:space="preserve">El gerente podrá generar el reporte </w:t>
            </w:r>
            <w:r w:rsidR="68BD071D" w:rsidRPr="2DC9A6A2">
              <w:rPr>
                <w:rFonts w:ascii="Calibri" w:eastAsia="Arial Unicode MS" w:hAnsi="Calibri" w:cs="Calibri"/>
                <w:i/>
                <w:iCs/>
              </w:rPr>
              <w:t>diario</w:t>
            </w:r>
            <w:r w:rsidRPr="310B04EF">
              <w:rPr>
                <w:rFonts w:ascii="Calibri" w:eastAsia="Arial Unicode MS" w:hAnsi="Calibri" w:cs="Calibri"/>
                <w:i/>
                <w:iCs/>
              </w:rPr>
              <w:t xml:space="preserve"> de </w:t>
            </w:r>
            <w:r w:rsidR="68BD071D" w:rsidRPr="2DC9A6A2">
              <w:rPr>
                <w:rFonts w:ascii="Calibri" w:eastAsia="Arial Unicode MS" w:hAnsi="Calibri" w:cs="Calibri"/>
                <w:i/>
                <w:iCs/>
              </w:rPr>
              <w:t>las ventas por vendedor</w:t>
            </w:r>
            <w:r w:rsidRPr="310B04EF">
              <w:rPr>
                <w:rFonts w:ascii="Calibri" w:eastAsia="Arial Unicode MS" w:hAnsi="Calibri" w:cs="Calibri"/>
                <w:i/>
                <w:iCs/>
              </w:rPr>
              <w:t xml:space="preserve"> e imprimirlo.</w:t>
            </w:r>
          </w:p>
        </w:tc>
      </w:tr>
      <w:tr w:rsidR="310B04EF" w14:paraId="6B9CE00D" w14:textId="77777777" w:rsidTr="310B04EF">
        <w:tc>
          <w:tcPr>
            <w:tcW w:w="9236" w:type="dxa"/>
            <w:gridSpan w:val="4"/>
            <w:tcBorders>
              <w:bottom w:val="single" w:sz="4" w:space="0" w:color="auto"/>
            </w:tcBorders>
          </w:tcPr>
          <w:p w14:paraId="5BF83FB8" w14:textId="6D786A79" w:rsidR="310B04EF" w:rsidRDefault="310B04EF" w:rsidP="310B04EF">
            <w:pPr>
              <w:rPr>
                <w:rFonts w:ascii="Calibri" w:hAnsi="Calibri" w:cs="Calibri"/>
                <w:b/>
                <w:bCs/>
              </w:rPr>
            </w:pPr>
            <w:r w:rsidRPr="310B04EF">
              <w:rPr>
                <w:rFonts w:ascii="Calibri" w:hAnsi="Calibri" w:cs="Calibri"/>
                <w:b/>
                <w:bCs/>
              </w:rPr>
              <w:t xml:space="preserve">NOTAS: </w:t>
            </w:r>
          </w:p>
          <w:p w14:paraId="23957A00" w14:textId="708C97E1" w:rsidR="310B04EF" w:rsidRDefault="310B04EF" w:rsidP="00D01BB1">
            <w:pPr>
              <w:pStyle w:val="Prrafodelista"/>
              <w:numPr>
                <w:ilvl w:val="0"/>
                <w:numId w:val="8"/>
              </w:numPr>
              <w:spacing w:line="259" w:lineRule="auto"/>
              <w:rPr>
                <w:rFonts w:ascii="Calibri" w:eastAsia="Calibri" w:hAnsi="Calibri" w:cs="Calibri"/>
                <w:i/>
                <w:lang w:val="es-419"/>
              </w:rPr>
            </w:pPr>
            <w:r w:rsidRPr="310B04EF">
              <w:rPr>
                <w:rFonts w:ascii="Calibri" w:hAnsi="Calibri" w:cs="Calibri"/>
                <w:i/>
                <w:iCs/>
                <w:lang w:val="es-419"/>
              </w:rPr>
              <w:t>El gerente debe seleccionar del ComboBox el mes que desea.</w:t>
            </w:r>
          </w:p>
          <w:p w14:paraId="381C076D" w14:textId="3EAE48B9" w:rsidR="310B04EF" w:rsidRDefault="310B04EF" w:rsidP="00D01BB1">
            <w:pPr>
              <w:pStyle w:val="Prrafodelista"/>
              <w:numPr>
                <w:ilvl w:val="0"/>
                <w:numId w:val="8"/>
              </w:numPr>
              <w:spacing w:line="259" w:lineRule="auto"/>
              <w:rPr>
                <w:rFonts w:ascii="Calibri" w:eastAsia="Calibri" w:hAnsi="Calibri" w:cs="Calibri"/>
                <w:i/>
                <w:lang w:val="es-419"/>
              </w:rPr>
            </w:pPr>
            <w:r w:rsidRPr="310B04EF">
              <w:rPr>
                <w:rFonts w:ascii="Calibri" w:hAnsi="Calibri" w:cs="Calibri"/>
                <w:i/>
                <w:iCs/>
                <w:lang w:val="es-419"/>
              </w:rPr>
              <w:t>El gerente debe seleccionar del ComboBox la semana que desea.</w:t>
            </w:r>
          </w:p>
          <w:p w14:paraId="4C426A20" w14:textId="005D7F79" w:rsidR="4411C3F4" w:rsidRDefault="4411C3F4" w:rsidP="00D01BB1">
            <w:pPr>
              <w:pStyle w:val="Prrafodelista"/>
              <w:numPr>
                <w:ilvl w:val="0"/>
                <w:numId w:val="8"/>
              </w:numPr>
              <w:spacing w:line="259" w:lineRule="auto"/>
              <w:rPr>
                <w:rFonts w:ascii="Calibri" w:eastAsia="Calibri" w:hAnsi="Calibri" w:cs="Calibri"/>
                <w:i/>
                <w:iCs/>
                <w:lang w:val="es-419"/>
              </w:rPr>
            </w:pPr>
            <w:r w:rsidRPr="2DC9A6A2">
              <w:rPr>
                <w:rFonts w:ascii="Calibri" w:hAnsi="Calibri" w:cs="Calibri"/>
                <w:i/>
                <w:iCs/>
                <w:lang w:val="es-419"/>
              </w:rPr>
              <w:t>El gerente debe seleccionar del ComboBox el día que desea.</w:t>
            </w:r>
          </w:p>
          <w:p w14:paraId="16A39F6C" w14:textId="1A1B1DD4" w:rsidR="310B04EF" w:rsidRDefault="310B04EF" w:rsidP="00D01BB1">
            <w:pPr>
              <w:pStyle w:val="Prrafodelista"/>
              <w:numPr>
                <w:ilvl w:val="0"/>
                <w:numId w:val="8"/>
              </w:numPr>
              <w:spacing w:line="259" w:lineRule="auto"/>
              <w:rPr>
                <w:i/>
                <w:lang w:val="es-419"/>
              </w:rPr>
            </w:pPr>
            <w:r w:rsidRPr="310B04EF">
              <w:rPr>
                <w:rFonts w:ascii="Calibri" w:hAnsi="Calibri" w:cs="Calibri"/>
                <w:i/>
                <w:iCs/>
                <w:lang w:val="es-419"/>
              </w:rPr>
              <w:t>El reporte incluirá los siguientes datos en el encabezado:</w:t>
            </w:r>
          </w:p>
          <w:p w14:paraId="5D27FE87" w14:textId="4EA413BA" w:rsidR="310B04EF" w:rsidRDefault="310B04EF" w:rsidP="00D01BB1">
            <w:pPr>
              <w:pStyle w:val="Prrafodelista"/>
              <w:numPr>
                <w:ilvl w:val="1"/>
                <w:numId w:val="75"/>
              </w:numPr>
              <w:spacing w:line="259" w:lineRule="auto"/>
              <w:jc w:val="both"/>
              <w:rPr>
                <w:rFonts w:ascii="Calibri" w:eastAsia="Calibri" w:hAnsi="Calibri" w:cs="Calibri"/>
                <w:i/>
                <w:iCs/>
                <w:lang w:val="es-419"/>
              </w:rPr>
            </w:pPr>
            <w:r w:rsidRPr="310B04EF">
              <w:rPr>
                <w:rFonts w:ascii="Calibri" w:hAnsi="Calibri" w:cs="Calibri"/>
                <w:i/>
                <w:iCs/>
                <w:lang w:val="es-419"/>
              </w:rPr>
              <w:t>Logo de la empresa</w:t>
            </w:r>
            <w:r w:rsidR="4411C3F4" w:rsidRPr="2DC9A6A2">
              <w:rPr>
                <w:rFonts w:ascii="Calibri" w:hAnsi="Calibri" w:cs="Calibri"/>
                <w:i/>
                <w:iCs/>
                <w:lang w:val="es-419"/>
              </w:rPr>
              <w:t>.</w:t>
            </w:r>
          </w:p>
          <w:p w14:paraId="3FADBA73" w14:textId="2B50E69E" w:rsidR="4411C3F4" w:rsidRDefault="4411C3F4" w:rsidP="00D01BB1">
            <w:pPr>
              <w:pStyle w:val="Prrafodelista"/>
              <w:numPr>
                <w:ilvl w:val="1"/>
                <w:numId w:val="75"/>
              </w:numPr>
              <w:spacing w:line="259" w:lineRule="auto"/>
              <w:jc w:val="both"/>
              <w:rPr>
                <w:i/>
                <w:iCs/>
                <w:lang w:val="es-419"/>
              </w:rPr>
            </w:pPr>
            <w:r w:rsidRPr="2DC9A6A2">
              <w:rPr>
                <w:rFonts w:ascii="Calibri" w:hAnsi="Calibri" w:cs="Calibri"/>
                <w:i/>
                <w:iCs/>
                <w:lang w:val="es-419"/>
              </w:rPr>
              <w:t>Nombre de la empresa.</w:t>
            </w:r>
          </w:p>
          <w:p w14:paraId="70044894" w14:textId="0AFED0B6" w:rsidR="4411C3F4" w:rsidRDefault="4411C3F4" w:rsidP="00D01BB1">
            <w:pPr>
              <w:pStyle w:val="Prrafodelista"/>
              <w:numPr>
                <w:ilvl w:val="1"/>
                <w:numId w:val="75"/>
              </w:numPr>
              <w:spacing w:line="259" w:lineRule="auto"/>
              <w:jc w:val="both"/>
              <w:rPr>
                <w:rFonts w:ascii="Calibri" w:eastAsia="Calibri" w:hAnsi="Calibri" w:cs="Calibri"/>
                <w:i/>
                <w:iCs/>
                <w:lang w:val="es-419"/>
              </w:rPr>
            </w:pPr>
            <w:r w:rsidRPr="2DC9A6A2">
              <w:rPr>
                <w:rFonts w:ascii="Calibri" w:hAnsi="Calibri" w:cs="Calibri"/>
                <w:i/>
                <w:iCs/>
                <w:lang w:val="es-419"/>
              </w:rPr>
              <w:t>Título del reporte “Reporte del balance de venta diario por vendedor”.</w:t>
            </w:r>
          </w:p>
          <w:p w14:paraId="32B3B3CD" w14:textId="660847C1" w:rsidR="4411C3F4" w:rsidRDefault="4411C3F4" w:rsidP="00D01BB1">
            <w:pPr>
              <w:pStyle w:val="Prrafodelista"/>
              <w:numPr>
                <w:ilvl w:val="1"/>
                <w:numId w:val="75"/>
              </w:numPr>
              <w:spacing w:line="259" w:lineRule="auto"/>
              <w:jc w:val="both"/>
              <w:rPr>
                <w:rFonts w:ascii="Calibri" w:eastAsia="Calibri" w:hAnsi="Calibri" w:cs="Calibri"/>
                <w:i/>
                <w:iCs/>
                <w:lang w:val="es-419"/>
              </w:rPr>
            </w:pPr>
            <w:r w:rsidRPr="2DC9A6A2">
              <w:rPr>
                <w:rFonts w:ascii="Calibri" w:hAnsi="Calibri" w:cs="Calibri"/>
                <w:i/>
                <w:iCs/>
                <w:lang w:val="es-419"/>
              </w:rPr>
              <w:t>Nombre del proveedor.</w:t>
            </w:r>
          </w:p>
          <w:p w14:paraId="71395104" w14:textId="3436113F" w:rsidR="4411C3F4" w:rsidRDefault="4411C3F4" w:rsidP="00D01BB1">
            <w:pPr>
              <w:pStyle w:val="Prrafodelista"/>
              <w:numPr>
                <w:ilvl w:val="1"/>
                <w:numId w:val="75"/>
              </w:numPr>
              <w:spacing w:line="259" w:lineRule="auto"/>
              <w:jc w:val="both"/>
              <w:rPr>
                <w:i/>
                <w:iCs/>
                <w:lang w:val="es-419"/>
              </w:rPr>
            </w:pPr>
            <w:r w:rsidRPr="2DC9A6A2">
              <w:rPr>
                <w:rFonts w:ascii="Calibri" w:hAnsi="Calibri" w:cs="Calibri"/>
                <w:i/>
                <w:iCs/>
                <w:lang w:val="es-419"/>
              </w:rPr>
              <w:t>Fecha correspondiente del día. Ejemplo: Miércoles 16 de Diciembre de 2019.</w:t>
            </w:r>
          </w:p>
          <w:p w14:paraId="44988938" w14:textId="0A668E58" w:rsidR="310B04EF" w:rsidRDefault="310B04EF" w:rsidP="00D01BB1">
            <w:pPr>
              <w:pStyle w:val="Prrafodelista"/>
              <w:numPr>
                <w:ilvl w:val="0"/>
                <w:numId w:val="129"/>
              </w:numPr>
              <w:spacing w:line="259" w:lineRule="auto"/>
              <w:jc w:val="both"/>
              <w:rPr>
                <w:i/>
                <w:iCs/>
                <w:lang w:val="es-419"/>
              </w:rPr>
            </w:pPr>
            <w:r w:rsidRPr="310B04EF">
              <w:rPr>
                <w:rFonts w:asciiTheme="minorHAnsi" w:hAnsiTheme="minorHAnsi" w:cstheme="minorBidi"/>
                <w:i/>
                <w:iCs/>
                <w:lang w:val="es-419"/>
              </w:rPr>
              <w:t>En el cuerpo del reporte:</w:t>
            </w:r>
          </w:p>
          <w:p w14:paraId="7A4E8A6C" w14:textId="2DFD4034" w:rsidR="2DC9A6A2" w:rsidRDefault="2DC9A6A2" w:rsidP="2DC9A6A2">
            <w:pPr>
              <w:spacing w:line="259" w:lineRule="auto"/>
              <w:jc w:val="both"/>
              <w:rPr>
                <w:rFonts w:asciiTheme="minorHAnsi" w:hAnsiTheme="minorHAnsi" w:cstheme="minorBidi"/>
                <w:i/>
                <w:iCs/>
                <w:lang w:val="es-419"/>
              </w:rPr>
            </w:pPr>
          </w:p>
          <w:tbl>
            <w:tblPr>
              <w:tblStyle w:val="Tablaconcuadrcula"/>
              <w:tblW w:w="0" w:type="auto"/>
              <w:tblLook w:val="04A0" w:firstRow="1" w:lastRow="0" w:firstColumn="1" w:lastColumn="0" w:noHBand="0" w:noVBand="1"/>
            </w:tblPr>
            <w:tblGrid>
              <w:gridCol w:w="797"/>
              <w:gridCol w:w="1380"/>
              <w:gridCol w:w="1125"/>
              <w:gridCol w:w="1365"/>
              <w:gridCol w:w="1065"/>
              <w:gridCol w:w="1305"/>
              <w:gridCol w:w="900"/>
            </w:tblGrid>
            <w:tr w:rsidR="2DC9A6A2" w14:paraId="207DCD57" w14:textId="77777777" w:rsidTr="2DC9A6A2">
              <w:trPr>
                <w:trHeight w:val="1350"/>
              </w:trPr>
              <w:tc>
                <w:tcPr>
                  <w:tcW w:w="795" w:type="dxa"/>
                </w:tcPr>
                <w:p w14:paraId="2FE80C77" w14:textId="7576786B" w:rsidR="2DC9A6A2" w:rsidRDefault="2DC9A6A2" w:rsidP="2DC9A6A2">
                  <w:pPr>
                    <w:spacing w:line="259" w:lineRule="auto"/>
                    <w:jc w:val="both"/>
                    <w:rPr>
                      <w:rFonts w:ascii="Calibri" w:hAnsi="Calibri" w:cs="Calibri"/>
                      <w:b/>
                      <w:bCs/>
                      <w:i/>
                      <w:iCs/>
                      <w:lang w:val="es-419"/>
                    </w:rPr>
                  </w:pPr>
                  <w:r w:rsidRPr="2DC9A6A2">
                    <w:rPr>
                      <w:rFonts w:ascii="Calibri" w:hAnsi="Calibri" w:cs="Calibri"/>
                      <w:b/>
                      <w:bCs/>
                      <w:i/>
                      <w:iCs/>
                      <w:lang w:val="es-419"/>
                    </w:rPr>
                    <w:t>Fecha</w:t>
                  </w:r>
                </w:p>
                <w:p w14:paraId="366D64E4" w14:textId="77777777" w:rsidR="2DC9A6A2" w:rsidRDefault="2DC9A6A2" w:rsidP="2DC9A6A2">
                  <w:pPr>
                    <w:spacing w:line="259" w:lineRule="auto"/>
                    <w:jc w:val="both"/>
                    <w:rPr>
                      <w:rFonts w:ascii="Calibri" w:eastAsia="Calibri" w:hAnsi="Calibri" w:cs="Calibri"/>
                      <w:b/>
                      <w:bCs/>
                      <w:i/>
                      <w:iCs/>
                      <w:lang w:val="es-419"/>
                    </w:rPr>
                  </w:pPr>
                </w:p>
              </w:tc>
              <w:tc>
                <w:tcPr>
                  <w:tcW w:w="1380" w:type="dxa"/>
                </w:tcPr>
                <w:p w14:paraId="4D8D4313" w14:textId="2DA5CEA8" w:rsidR="2DC9A6A2" w:rsidRDefault="2DC9A6A2" w:rsidP="2DC9A6A2">
                  <w:pPr>
                    <w:spacing w:line="259" w:lineRule="auto"/>
                    <w:jc w:val="both"/>
                    <w:rPr>
                      <w:rFonts w:ascii="Calibri" w:hAnsi="Calibri" w:cs="Calibri"/>
                      <w:b/>
                      <w:bCs/>
                      <w:i/>
                      <w:iCs/>
                      <w:lang w:val="es-419"/>
                    </w:rPr>
                  </w:pPr>
                  <w:r w:rsidRPr="2DC9A6A2">
                    <w:rPr>
                      <w:rFonts w:ascii="Calibri" w:hAnsi="Calibri" w:cs="Calibri"/>
                      <w:b/>
                      <w:bCs/>
                      <w:i/>
                      <w:iCs/>
                      <w:lang w:val="es-419"/>
                    </w:rPr>
                    <w:t>N° de transacción</w:t>
                  </w:r>
                </w:p>
                <w:p w14:paraId="09783890" w14:textId="78A654CB" w:rsidR="2DC9A6A2" w:rsidRDefault="2DC9A6A2" w:rsidP="2DC9A6A2">
                  <w:pPr>
                    <w:spacing w:line="259" w:lineRule="auto"/>
                    <w:jc w:val="both"/>
                    <w:rPr>
                      <w:rFonts w:ascii="Calibri" w:hAnsi="Calibri" w:cs="Calibri"/>
                      <w:b/>
                      <w:bCs/>
                      <w:i/>
                      <w:iCs/>
                      <w:lang w:val="es-419"/>
                    </w:rPr>
                  </w:pPr>
                </w:p>
                <w:p w14:paraId="1073B1F7" w14:textId="77777777" w:rsidR="2DC9A6A2" w:rsidRDefault="2DC9A6A2" w:rsidP="2DC9A6A2">
                  <w:pPr>
                    <w:spacing w:line="259" w:lineRule="auto"/>
                    <w:jc w:val="both"/>
                    <w:rPr>
                      <w:rFonts w:ascii="Calibri" w:eastAsia="Calibri" w:hAnsi="Calibri" w:cs="Calibri"/>
                      <w:b/>
                      <w:bCs/>
                      <w:i/>
                      <w:iCs/>
                      <w:lang w:val="es-419"/>
                    </w:rPr>
                  </w:pPr>
                </w:p>
              </w:tc>
              <w:tc>
                <w:tcPr>
                  <w:tcW w:w="1125" w:type="dxa"/>
                </w:tcPr>
                <w:p w14:paraId="7A3C2517" w14:textId="4B060377" w:rsidR="2DC9A6A2" w:rsidRDefault="2DC9A6A2" w:rsidP="2DC9A6A2">
                  <w:pPr>
                    <w:spacing w:line="259" w:lineRule="auto"/>
                    <w:jc w:val="both"/>
                    <w:rPr>
                      <w:rFonts w:ascii="Calibri" w:hAnsi="Calibri" w:cs="Calibri"/>
                      <w:b/>
                      <w:bCs/>
                      <w:i/>
                      <w:iCs/>
                      <w:lang w:val="es-419"/>
                    </w:rPr>
                  </w:pPr>
                  <w:r w:rsidRPr="2DC9A6A2">
                    <w:rPr>
                      <w:rFonts w:ascii="Calibri" w:hAnsi="Calibri" w:cs="Calibri"/>
                      <w:b/>
                      <w:bCs/>
                      <w:i/>
                      <w:iCs/>
                      <w:lang w:val="es-419"/>
                    </w:rPr>
                    <w:t>N° de producto</w:t>
                  </w:r>
                </w:p>
                <w:p w14:paraId="7FD98FE1" w14:textId="4386FFFF" w:rsidR="2DC9A6A2" w:rsidRDefault="2DC9A6A2" w:rsidP="2DC9A6A2">
                  <w:pPr>
                    <w:spacing w:line="259" w:lineRule="auto"/>
                    <w:jc w:val="both"/>
                    <w:rPr>
                      <w:rFonts w:ascii="Calibri" w:hAnsi="Calibri" w:cs="Calibri"/>
                      <w:b/>
                      <w:bCs/>
                      <w:i/>
                      <w:iCs/>
                      <w:lang w:val="es-419"/>
                    </w:rPr>
                  </w:pPr>
                </w:p>
                <w:p w14:paraId="1926F82C" w14:textId="77777777" w:rsidR="2DC9A6A2" w:rsidRDefault="2DC9A6A2" w:rsidP="2DC9A6A2">
                  <w:pPr>
                    <w:spacing w:line="259" w:lineRule="auto"/>
                    <w:jc w:val="both"/>
                    <w:rPr>
                      <w:rFonts w:ascii="Calibri" w:eastAsia="Calibri" w:hAnsi="Calibri" w:cs="Calibri"/>
                      <w:b/>
                      <w:bCs/>
                      <w:i/>
                      <w:iCs/>
                      <w:lang w:val="es-419"/>
                    </w:rPr>
                  </w:pPr>
                </w:p>
              </w:tc>
              <w:tc>
                <w:tcPr>
                  <w:tcW w:w="1365" w:type="dxa"/>
                </w:tcPr>
                <w:p w14:paraId="5AE7E32B" w14:textId="54FD5E6F" w:rsidR="2DC9A6A2" w:rsidRDefault="2DC9A6A2" w:rsidP="2DC9A6A2">
                  <w:pPr>
                    <w:spacing w:line="259" w:lineRule="auto"/>
                    <w:jc w:val="both"/>
                    <w:rPr>
                      <w:rFonts w:ascii="Calibri" w:hAnsi="Calibri" w:cs="Calibri"/>
                      <w:b/>
                      <w:bCs/>
                      <w:i/>
                      <w:iCs/>
                      <w:lang w:val="es-419"/>
                    </w:rPr>
                  </w:pPr>
                  <w:r w:rsidRPr="2DC9A6A2">
                    <w:rPr>
                      <w:rFonts w:ascii="Calibri" w:hAnsi="Calibri" w:cs="Calibri"/>
                      <w:b/>
                      <w:bCs/>
                      <w:i/>
                      <w:iCs/>
                      <w:lang w:val="es-419"/>
                    </w:rPr>
                    <w:t>Descripción</w:t>
                  </w:r>
                </w:p>
                <w:p w14:paraId="5B83C53A" w14:textId="1B5A07F2" w:rsidR="2DC9A6A2" w:rsidRDefault="2DC9A6A2" w:rsidP="2DC9A6A2">
                  <w:pPr>
                    <w:spacing w:line="259" w:lineRule="auto"/>
                    <w:jc w:val="both"/>
                    <w:rPr>
                      <w:rFonts w:ascii="Calibri" w:hAnsi="Calibri" w:cs="Calibri"/>
                      <w:b/>
                      <w:bCs/>
                      <w:i/>
                      <w:iCs/>
                      <w:lang w:val="es-419"/>
                    </w:rPr>
                  </w:pPr>
                </w:p>
                <w:p w14:paraId="06867626" w14:textId="77777777" w:rsidR="2DC9A6A2" w:rsidRDefault="2DC9A6A2" w:rsidP="2DC9A6A2">
                  <w:pPr>
                    <w:spacing w:line="259" w:lineRule="auto"/>
                    <w:jc w:val="both"/>
                    <w:rPr>
                      <w:rFonts w:ascii="Calibri" w:eastAsia="Calibri" w:hAnsi="Calibri" w:cs="Calibri"/>
                      <w:b/>
                      <w:bCs/>
                      <w:i/>
                      <w:iCs/>
                      <w:lang w:val="es-419"/>
                    </w:rPr>
                  </w:pPr>
                </w:p>
              </w:tc>
              <w:tc>
                <w:tcPr>
                  <w:tcW w:w="1065" w:type="dxa"/>
                </w:tcPr>
                <w:p w14:paraId="0D648F48" w14:textId="75F0DC64" w:rsidR="2DC9A6A2" w:rsidRDefault="2DC9A6A2" w:rsidP="2DC9A6A2">
                  <w:pPr>
                    <w:spacing w:line="259" w:lineRule="auto"/>
                    <w:jc w:val="both"/>
                    <w:rPr>
                      <w:rFonts w:ascii="Calibri" w:hAnsi="Calibri" w:cs="Calibri"/>
                      <w:b/>
                      <w:bCs/>
                      <w:i/>
                      <w:iCs/>
                      <w:lang w:val="es-419"/>
                    </w:rPr>
                  </w:pPr>
                  <w:r w:rsidRPr="2DC9A6A2">
                    <w:rPr>
                      <w:rFonts w:ascii="Calibri" w:hAnsi="Calibri" w:cs="Calibri"/>
                      <w:b/>
                      <w:bCs/>
                      <w:i/>
                      <w:iCs/>
                      <w:lang w:val="es-419"/>
                    </w:rPr>
                    <w:t>Monto de ventas</w:t>
                  </w:r>
                </w:p>
                <w:p w14:paraId="3B63F828" w14:textId="149D749B" w:rsidR="2DC9A6A2" w:rsidRDefault="2DC9A6A2" w:rsidP="2DC9A6A2">
                  <w:pPr>
                    <w:spacing w:line="259" w:lineRule="auto"/>
                    <w:jc w:val="both"/>
                    <w:rPr>
                      <w:rFonts w:ascii="Calibri" w:hAnsi="Calibri" w:cs="Calibri"/>
                      <w:b/>
                      <w:bCs/>
                      <w:i/>
                      <w:iCs/>
                      <w:lang w:val="es-419"/>
                    </w:rPr>
                  </w:pPr>
                </w:p>
              </w:tc>
              <w:tc>
                <w:tcPr>
                  <w:tcW w:w="1305" w:type="dxa"/>
                </w:tcPr>
                <w:p w14:paraId="5ED1E5FB" w14:textId="24904862" w:rsidR="2DC9A6A2" w:rsidRDefault="2DC9A6A2" w:rsidP="2DC9A6A2">
                  <w:pPr>
                    <w:spacing w:line="259" w:lineRule="auto"/>
                    <w:jc w:val="both"/>
                    <w:rPr>
                      <w:rFonts w:ascii="Calibri" w:hAnsi="Calibri" w:cs="Calibri"/>
                      <w:b/>
                      <w:bCs/>
                      <w:i/>
                      <w:iCs/>
                      <w:lang w:val="es-419"/>
                    </w:rPr>
                  </w:pPr>
                  <w:r w:rsidRPr="2DC9A6A2">
                    <w:rPr>
                      <w:rFonts w:ascii="Calibri" w:hAnsi="Calibri" w:cs="Calibri"/>
                      <w:b/>
                      <w:bCs/>
                      <w:i/>
                      <w:iCs/>
                      <w:lang w:val="es-419"/>
                    </w:rPr>
                    <w:t>Impuesto a las ventas</w:t>
                  </w:r>
                </w:p>
                <w:p w14:paraId="0BFD140B" w14:textId="77777777" w:rsidR="2DC9A6A2" w:rsidRDefault="2DC9A6A2" w:rsidP="2DC9A6A2">
                  <w:pPr>
                    <w:spacing w:line="259" w:lineRule="auto"/>
                    <w:jc w:val="both"/>
                    <w:rPr>
                      <w:rFonts w:ascii="Calibri" w:eastAsia="Calibri" w:hAnsi="Calibri" w:cs="Calibri"/>
                      <w:b/>
                      <w:bCs/>
                      <w:i/>
                      <w:iCs/>
                      <w:lang w:val="es-419"/>
                    </w:rPr>
                  </w:pPr>
                </w:p>
              </w:tc>
              <w:tc>
                <w:tcPr>
                  <w:tcW w:w="900" w:type="dxa"/>
                </w:tcPr>
                <w:p w14:paraId="5CC6F51B" w14:textId="63F3DD95" w:rsidR="2DC9A6A2" w:rsidRDefault="2DC9A6A2" w:rsidP="2DC9A6A2">
                  <w:pPr>
                    <w:spacing w:line="259" w:lineRule="auto"/>
                    <w:jc w:val="both"/>
                    <w:rPr>
                      <w:rFonts w:ascii="Calibri" w:hAnsi="Calibri" w:cs="Calibri"/>
                      <w:b/>
                      <w:bCs/>
                      <w:i/>
                      <w:iCs/>
                      <w:lang w:val="es-419"/>
                    </w:rPr>
                  </w:pPr>
                  <w:r w:rsidRPr="2DC9A6A2">
                    <w:rPr>
                      <w:rFonts w:ascii="Calibri" w:hAnsi="Calibri" w:cs="Calibri"/>
                      <w:b/>
                      <w:bCs/>
                      <w:i/>
                      <w:iCs/>
                      <w:lang w:val="es-419"/>
                    </w:rPr>
                    <w:t>Total</w:t>
                  </w:r>
                </w:p>
              </w:tc>
            </w:tr>
            <w:tr w:rsidR="2DC9A6A2" w14:paraId="7FD9B743" w14:textId="77777777" w:rsidTr="2DC9A6A2">
              <w:tc>
                <w:tcPr>
                  <w:tcW w:w="795" w:type="dxa"/>
                </w:tcPr>
                <w:p w14:paraId="6D2480F2" w14:textId="77777777" w:rsidR="2DC9A6A2" w:rsidRDefault="2DC9A6A2" w:rsidP="2DC9A6A2">
                  <w:pPr>
                    <w:spacing w:line="259" w:lineRule="auto"/>
                    <w:jc w:val="both"/>
                    <w:rPr>
                      <w:rFonts w:ascii="Calibri" w:eastAsia="Calibri" w:hAnsi="Calibri" w:cs="Calibri"/>
                      <w:i/>
                      <w:iCs/>
                      <w:lang w:val="es-419"/>
                    </w:rPr>
                  </w:pPr>
                </w:p>
              </w:tc>
              <w:tc>
                <w:tcPr>
                  <w:tcW w:w="1380" w:type="dxa"/>
                </w:tcPr>
                <w:p w14:paraId="2B00081D" w14:textId="77777777" w:rsidR="2DC9A6A2" w:rsidRDefault="2DC9A6A2" w:rsidP="2DC9A6A2">
                  <w:pPr>
                    <w:spacing w:line="259" w:lineRule="auto"/>
                    <w:jc w:val="both"/>
                    <w:rPr>
                      <w:rFonts w:ascii="Calibri" w:eastAsia="Calibri" w:hAnsi="Calibri" w:cs="Calibri"/>
                      <w:i/>
                      <w:iCs/>
                      <w:lang w:val="es-419"/>
                    </w:rPr>
                  </w:pPr>
                </w:p>
              </w:tc>
              <w:tc>
                <w:tcPr>
                  <w:tcW w:w="1125" w:type="dxa"/>
                </w:tcPr>
                <w:p w14:paraId="295AC6AC" w14:textId="77777777" w:rsidR="2DC9A6A2" w:rsidRDefault="2DC9A6A2" w:rsidP="2DC9A6A2">
                  <w:pPr>
                    <w:spacing w:line="259" w:lineRule="auto"/>
                    <w:jc w:val="both"/>
                    <w:rPr>
                      <w:rFonts w:ascii="Calibri" w:eastAsia="Calibri" w:hAnsi="Calibri" w:cs="Calibri"/>
                      <w:i/>
                      <w:iCs/>
                      <w:lang w:val="es-419"/>
                    </w:rPr>
                  </w:pPr>
                </w:p>
              </w:tc>
              <w:tc>
                <w:tcPr>
                  <w:tcW w:w="1365" w:type="dxa"/>
                </w:tcPr>
                <w:p w14:paraId="5861A7C7" w14:textId="77777777" w:rsidR="2DC9A6A2" w:rsidRDefault="2DC9A6A2" w:rsidP="2DC9A6A2">
                  <w:pPr>
                    <w:spacing w:line="259" w:lineRule="auto"/>
                    <w:jc w:val="both"/>
                    <w:rPr>
                      <w:rFonts w:ascii="Calibri" w:eastAsia="Calibri" w:hAnsi="Calibri" w:cs="Calibri"/>
                      <w:i/>
                      <w:iCs/>
                      <w:lang w:val="es-419"/>
                    </w:rPr>
                  </w:pPr>
                </w:p>
              </w:tc>
              <w:tc>
                <w:tcPr>
                  <w:tcW w:w="1065" w:type="dxa"/>
                </w:tcPr>
                <w:p w14:paraId="0131A422" w14:textId="77777777" w:rsidR="2DC9A6A2" w:rsidRDefault="2DC9A6A2" w:rsidP="2DC9A6A2">
                  <w:pPr>
                    <w:spacing w:line="259" w:lineRule="auto"/>
                    <w:jc w:val="both"/>
                    <w:rPr>
                      <w:rFonts w:ascii="Calibri" w:eastAsia="Calibri" w:hAnsi="Calibri" w:cs="Calibri"/>
                      <w:i/>
                      <w:iCs/>
                      <w:lang w:val="es-419"/>
                    </w:rPr>
                  </w:pPr>
                </w:p>
              </w:tc>
              <w:tc>
                <w:tcPr>
                  <w:tcW w:w="1305" w:type="dxa"/>
                </w:tcPr>
                <w:p w14:paraId="5F38BB86" w14:textId="26274DD1" w:rsidR="2DC9A6A2" w:rsidRDefault="2DC9A6A2" w:rsidP="2DC9A6A2">
                  <w:pPr>
                    <w:spacing w:line="259" w:lineRule="auto"/>
                    <w:jc w:val="both"/>
                    <w:rPr>
                      <w:rFonts w:ascii="Calibri" w:eastAsia="Calibri" w:hAnsi="Calibri" w:cs="Calibri"/>
                      <w:i/>
                      <w:iCs/>
                      <w:lang w:val="es-419"/>
                    </w:rPr>
                  </w:pPr>
                </w:p>
              </w:tc>
              <w:tc>
                <w:tcPr>
                  <w:tcW w:w="900" w:type="dxa"/>
                </w:tcPr>
                <w:p w14:paraId="023A5B96" w14:textId="77777777" w:rsidR="2DC9A6A2" w:rsidRDefault="2DC9A6A2" w:rsidP="2DC9A6A2">
                  <w:pPr>
                    <w:spacing w:line="259" w:lineRule="auto"/>
                    <w:jc w:val="both"/>
                    <w:rPr>
                      <w:rFonts w:ascii="Calibri" w:eastAsia="Calibri" w:hAnsi="Calibri" w:cs="Calibri"/>
                      <w:i/>
                      <w:iCs/>
                      <w:lang w:val="es-419"/>
                    </w:rPr>
                  </w:pPr>
                </w:p>
              </w:tc>
            </w:tr>
            <w:tr w:rsidR="2DC9A6A2" w14:paraId="2B042995" w14:textId="77777777" w:rsidTr="2DC9A6A2">
              <w:tc>
                <w:tcPr>
                  <w:tcW w:w="795" w:type="dxa"/>
                  <w:shd w:val="clear" w:color="auto" w:fill="E7E6E6" w:themeFill="background2"/>
                </w:tcPr>
                <w:p w14:paraId="296255A5" w14:textId="57D8DA39" w:rsidR="2DC9A6A2" w:rsidRDefault="2DC9A6A2" w:rsidP="2DC9A6A2">
                  <w:pPr>
                    <w:spacing w:line="259" w:lineRule="auto"/>
                    <w:jc w:val="both"/>
                    <w:rPr>
                      <w:rFonts w:ascii="Calibri" w:eastAsia="Calibri" w:hAnsi="Calibri" w:cs="Calibri"/>
                      <w:b/>
                      <w:bCs/>
                      <w:i/>
                      <w:iCs/>
                      <w:lang w:val="es-419"/>
                    </w:rPr>
                  </w:pPr>
                  <w:r w:rsidRPr="2DC9A6A2">
                    <w:rPr>
                      <w:rFonts w:ascii="Calibri" w:eastAsia="Calibri" w:hAnsi="Calibri" w:cs="Calibri"/>
                      <w:i/>
                      <w:iCs/>
                      <w:lang w:val="es-419"/>
                    </w:rPr>
                    <w:t xml:space="preserve">∑ </w:t>
                  </w:r>
                  <w:r w:rsidRPr="2DC9A6A2">
                    <w:rPr>
                      <w:rFonts w:ascii="Calibri" w:eastAsia="Calibri" w:hAnsi="Calibri" w:cs="Calibri"/>
                      <w:b/>
                      <w:bCs/>
                      <w:i/>
                      <w:iCs/>
                      <w:lang w:val="es-419"/>
                    </w:rPr>
                    <w:t>Total</w:t>
                  </w:r>
                </w:p>
              </w:tc>
              <w:tc>
                <w:tcPr>
                  <w:tcW w:w="1380" w:type="dxa"/>
                  <w:shd w:val="clear" w:color="auto" w:fill="E7E6E6" w:themeFill="background2"/>
                </w:tcPr>
                <w:p w14:paraId="467CDEE8" w14:textId="77777777" w:rsidR="2DC9A6A2" w:rsidRDefault="2DC9A6A2" w:rsidP="2DC9A6A2">
                  <w:pPr>
                    <w:spacing w:line="259" w:lineRule="auto"/>
                    <w:jc w:val="both"/>
                    <w:rPr>
                      <w:rFonts w:ascii="Calibri" w:eastAsia="Calibri" w:hAnsi="Calibri" w:cs="Calibri"/>
                      <w:i/>
                      <w:iCs/>
                      <w:lang w:val="es-419"/>
                    </w:rPr>
                  </w:pPr>
                </w:p>
              </w:tc>
              <w:tc>
                <w:tcPr>
                  <w:tcW w:w="1125" w:type="dxa"/>
                  <w:shd w:val="clear" w:color="auto" w:fill="E7E6E6" w:themeFill="background2"/>
                </w:tcPr>
                <w:p w14:paraId="4657BD89" w14:textId="77777777" w:rsidR="2DC9A6A2" w:rsidRDefault="2DC9A6A2" w:rsidP="2DC9A6A2">
                  <w:pPr>
                    <w:spacing w:line="259" w:lineRule="auto"/>
                    <w:jc w:val="both"/>
                    <w:rPr>
                      <w:rFonts w:ascii="Calibri" w:eastAsia="Calibri" w:hAnsi="Calibri" w:cs="Calibri"/>
                      <w:i/>
                      <w:iCs/>
                      <w:lang w:val="es-419"/>
                    </w:rPr>
                  </w:pPr>
                </w:p>
              </w:tc>
              <w:tc>
                <w:tcPr>
                  <w:tcW w:w="1365" w:type="dxa"/>
                  <w:shd w:val="clear" w:color="auto" w:fill="E7E6E6" w:themeFill="background2"/>
                </w:tcPr>
                <w:p w14:paraId="711B0FCE" w14:textId="77777777" w:rsidR="2DC9A6A2" w:rsidRDefault="2DC9A6A2" w:rsidP="2DC9A6A2">
                  <w:pPr>
                    <w:spacing w:line="259" w:lineRule="auto"/>
                    <w:jc w:val="both"/>
                    <w:rPr>
                      <w:rFonts w:ascii="Calibri" w:eastAsia="Calibri" w:hAnsi="Calibri" w:cs="Calibri"/>
                      <w:i/>
                      <w:iCs/>
                      <w:lang w:val="es-419"/>
                    </w:rPr>
                  </w:pPr>
                </w:p>
              </w:tc>
              <w:tc>
                <w:tcPr>
                  <w:tcW w:w="1065" w:type="dxa"/>
                  <w:shd w:val="clear" w:color="auto" w:fill="E7E6E6" w:themeFill="background2"/>
                </w:tcPr>
                <w:p w14:paraId="5A24A2AA" w14:textId="77777777" w:rsidR="2DC9A6A2" w:rsidRDefault="2DC9A6A2" w:rsidP="2DC9A6A2">
                  <w:pPr>
                    <w:spacing w:line="259" w:lineRule="auto"/>
                    <w:jc w:val="both"/>
                    <w:rPr>
                      <w:rFonts w:ascii="Calibri" w:eastAsia="Calibri" w:hAnsi="Calibri" w:cs="Calibri"/>
                      <w:i/>
                      <w:iCs/>
                      <w:lang w:val="es-419"/>
                    </w:rPr>
                  </w:pPr>
                </w:p>
              </w:tc>
              <w:tc>
                <w:tcPr>
                  <w:tcW w:w="1305" w:type="dxa"/>
                  <w:shd w:val="clear" w:color="auto" w:fill="E7E6E6" w:themeFill="background2"/>
                </w:tcPr>
                <w:p w14:paraId="566E2FED" w14:textId="70D1CEAA" w:rsidR="2DC9A6A2" w:rsidRDefault="2DC9A6A2" w:rsidP="2DC9A6A2">
                  <w:pPr>
                    <w:spacing w:line="259" w:lineRule="auto"/>
                    <w:jc w:val="both"/>
                    <w:rPr>
                      <w:rFonts w:ascii="Calibri" w:eastAsia="Calibri" w:hAnsi="Calibri" w:cs="Calibri"/>
                      <w:i/>
                      <w:iCs/>
                      <w:lang w:val="es-419"/>
                    </w:rPr>
                  </w:pPr>
                </w:p>
              </w:tc>
              <w:tc>
                <w:tcPr>
                  <w:tcW w:w="900" w:type="dxa"/>
                  <w:shd w:val="clear" w:color="auto" w:fill="E7E6E6" w:themeFill="background2"/>
                </w:tcPr>
                <w:p w14:paraId="1BF989AE" w14:textId="77777777" w:rsidR="2DC9A6A2" w:rsidRDefault="2DC9A6A2" w:rsidP="2DC9A6A2">
                  <w:pPr>
                    <w:spacing w:line="259" w:lineRule="auto"/>
                    <w:jc w:val="both"/>
                    <w:rPr>
                      <w:rFonts w:ascii="Calibri" w:eastAsia="Calibri" w:hAnsi="Calibri" w:cs="Calibri"/>
                      <w:i/>
                      <w:iCs/>
                      <w:lang w:val="es-419"/>
                    </w:rPr>
                  </w:pPr>
                </w:p>
              </w:tc>
            </w:tr>
          </w:tbl>
          <w:p w14:paraId="6A4EB16D" w14:textId="77777777" w:rsidR="310B04EF" w:rsidRDefault="310B04EF" w:rsidP="310B04EF">
            <w:pPr>
              <w:spacing w:line="259" w:lineRule="auto"/>
              <w:jc w:val="both"/>
              <w:rPr>
                <w:i/>
                <w:iCs/>
                <w:lang w:val="es-419"/>
              </w:rPr>
            </w:pPr>
          </w:p>
          <w:p w14:paraId="66B6BED3" w14:textId="77777777" w:rsidR="310B04EF" w:rsidRDefault="310B04EF" w:rsidP="00D01BB1">
            <w:pPr>
              <w:pStyle w:val="Prrafodelista"/>
              <w:numPr>
                <w:ilvl w:val="0"/>
                <w:numId w:val="129"/>
              </w:numPr>
              <w:spacing w:line="259" w:lineRule="auto"/>
              <w:jc w:val="both"/>
              <w:rPr>
                <w:i/>
                <w:iCs/>
                <w:lang w:val="es-419"/>
              </w:rPr>
            </w:pPr>
            <w:r w:rsidRPr="310B04EF">
              <w:rPr>
                <w:rFonts w:ascii="Calibri" w:hAnsi="Calibri" w:cs="Calibri"/>
                <w:i/>
                <w:iCs/>
                <w:lang w:val="es-419"/>
              </w:rPr>
              <w:t xml:space="preserve">En el pie de página: </w:t>
            </w:r>
          </w:p>
          <w:p w14:paraId="0B069E2D" w14:textId="77777777" w:rsidR="310B04EF" w:rsidRDefault="310B04EF" w:rsidP="00D01BB1">
            <w:pPr>
              <w:pStyle w:val="Prrafodelista"/>
              <w:numPr>
                <w:ilvl w:val="1"/>
                <w:numId w:val="129"/>
              </w:numPr>
              <w:spacing w:line="259" w:lineRule="auto"/>
              <w:jc w:val="both"/>
              <w:rPr>
                <w:i/>
                <w:iCs/>
                <w:lang w:val="es-419"/>
              </w:rPr>
            </w:pPr>
            <w:r w:rsidRPr="310B04EF">
              <w:rPr>
                <w:rFonts w:ascii="Calibri" w:hAnsi="Calibri" w:cs="Calibri"/>
                <w:i/>
                <w:iCs/>
                <w:lang w:val="es-419"/>
              </w:rPr>
              <w:t xml:space="preserve">Fecha </w:t>
            </w:r>
            <w:r w:rsidRPr="310B04EF">
              <w:rPr>
                <w:rFonts w:asciiTheme="minorHAnsi" w:hAnsiTheme="minorHAnsi" w:cstheme="minorBidi"/>
                <w:i/>
                <w:iCs/>
                <w:lang w:val="es-419"/>
              </w:rPr>
              <w:t>de emisión de reporte.</w:t>
            </w:r>
          </w:p>
          <w:p w14:paraId="53502B66" w14:textId="45E38E23" w:rsidR="310B04EF" w:rsidRDefault="310B04EF" w:rsidP="00D01BB1">
            <w:pPr>
              <w:pStyle w:val="Prrafodelista"/>
              <w:numPr>
                <w:ilvl w:val="1"/>
                <w:numId w:val="129"/>
              </w:numPr>
              <w:spacing w:line="259" w:lineRule="auto"/>
              <w:jc w:val="both"/>
              <w:rPr>
                <w:i/>
                <w:iCs/>
                <w:lang w:val="es-419"/>
              </w:rPr>
            </w:pPr>
            <w:r w:rsidRPr="310B04EF">
              <w:rPr>
                <w:rFonts w:asciiTheme="minorHAnsi" w:hAnsiTheme="minorHAnsi" w:cstheme="minorBidi"/>
                <w:i/>
                <w:iCs/>
                <w:lang w:val="es-419"/>
              </w:rPr>
              <w:t>Hora de emisión de reporte.</w:t>
            </w:r>
          </w:p>
          <w:p w14:paraId="727CECB7" w14:textId="20806ED5" w:rsidR="310B04EF" w:rsidRDefault="310B04EF" w:rsidP="00D01BB1">
            <w:pPr>
              <w:pStyle w:val="Prrafodelista"/>
              <w:numPr>
                <w:ilvl w:val="1"/>
                <w:numId w:val="129"/>
              </w:numPr>
              <w:spacing w:line="259" w:lineRule="auto"/>
              <w:jc w:val="both"/>
              <w:rPr>
                <w:i/>
                <w:iCs/>
                <w:lang w:val="es-419"/>
              </w:rPr>
            </w:pPr>
            <w:r w:rsidRPr="310B04EF">
              <w:rPr>
                <w:rFonts w:ascii="Calibri" w:hAnsi="Calibri" w:cs="Calibri"/>
                <w:i/>
                <w:iCs/>
                <w:lang w:val="es-419"/>
              </w:rPr>
              <w:t>Número de página.</w:t>
            </w:r>
          </w:p>
          <w:p w14:paraId="4E40E831" w14:textId="2D740AC1" w:rsidR="4411C3F4" w:rsidRDefault="310B04EF" w:rsidP="00D01BB1">
            <w:pPr>
              <w:pStyle w:val="Prrafodelista"/>
              <w:numPr>
                <w:ilvl w:val="0"/>
                <w:numId w:val="75"/>
              </w:numPr>
              <w:spacing w:line="259" w:lineRule="auto"/>
              <w:jc w:val="both"/>
              <w:rPr>
                <w:i/>
                <w:iCs/>
                <w:lang w:val="es-419"/>
              </w:rPr>
            </w:pPr>
            <w:r w:rsidRPr="310B04EF">
              <w:rPr>
                <w:rFonts w:ascii="Calibri" w:hAnsi="Calibri" w:cs="Calibri"/>
                <w:i/>
                <w:iCs/>
                <w:lang w:val="es-419"/>
              </w:rPr>
              <w:t>El reporte se podrá exportar en formato .xls</w:t>
            </w:r>
          </w:p>
          <w:p w14:paraId="6819A61A" w14:textId="4B68242D" w:rsidR="310B04EF" w:rsidRDefault="310B04EF" w:rsidP="2DC9A6A2">
            <w:pPr>
              <w:pStyle w:val="Prrafodelista"/>
              <w:rPr>
                <w:rFonts w:ascii="Calibri" w:hAnsi="Calibri" w:cs="Calibri"/>
                <w:i/>
                <w:lang w:val="es-419"/>
              </w:rPr>
            </w:pPr>
          </w:p>
        </w:tc>
      </w:tr>
      <w:tr w:rsidR="310B04EF" w14:paraId="2A24D5AB" w14:textId="77777777" w:rsidTr="310B04EF">
        <w:tc>
          <w:tcPr>
            <w:tcW w:w="9236" w:type="dxa"/>
            <w:gridSpan w:val="4"/>
            <w:tcBorders>
              <w:bottom w:val="single" w:sz="4" w:space="0" w:color="auto"/>
            </w:tcBorders>
          </w:tcPr>
          <w:p w14:paraId="2A97DE85" w14:textId="77777777" w:rsidR="310B04EF" w:rsidRDefault="310B04EF" w:rsidP="310B04EF">
            <w:pPr>
              <w:rPr>
                <w:rFonts w:ascii="Calibri" w:eastAsia="Arial Unicode MS" w:hAnsi="Calibri" w:cs="Calibri"/>
                <w:i/>
                <w:iCs/>
              </w:rPr>
            </w:pPr>
            <w:r w:rsidRPr="310B04EF">
              <w:rPr>
                <w:rFonts w:ascii="Calibri" w:hAnsi="Calibri" w:cs="Calibri"/>
                <w:b/>
                <w:bCs/>
              </w:rPr>
              <w:t>CRITERIOS DE ACEPTACIÓN:</w:t>
            </w:r>
          </w:p>
          <w:p w14:paraId="2E55299F" w14:textId="0F076591" w:rsidR="310B04EF" w:rsidRDefault="310B04EF" w:rsidP="310B04EF">
            <w:pPr>
              <w:spacing w:line="259" w:lineRule="auto"/>
              <w:rPr>
                <w:rFonts w:ascii="Calibri" w:hAnsi="Calibri" w:cs="Calibri"/>
                <w:i/>
                <w:iCs/>
              </w:rPr>
            </w:pPr>
            <w:r w:rsidRPr="310B04EF">
              <w:rPr>
                <w:rFonts w:ascii="Calibri" w:hAnsi="Calibri" w:cs="Calibri"/>
                <w:i/>
                <w:iCs/>
              </w:rPr>
              <w:t>El reporte semanal de compras se genera con éxito y da opción a imprimir.</w:t>
            </w:r>
          </w:p>
        </w:tc>
      </w:tr>
      <w:tr w:rsidR="310B04EF" w14:paraId="3A24E69F" w14:textId="77777777" w:rsidTr="310B04EF">
        <w:trPr>
          <w:trHeight w:val="345"/>
        </w:trPr>
        <w:tc>
          <w:tcPr>
            <w:tcW w:w="9236" w:type="dxa"/>
            <w:gridSpan w:val="4"/>
            <w:tcBorders>
              <w:bottom w:val="single" w:sz="4" w:space="0" w:color="auto"/>
            </w:tcBorders>
            <w:shd w:val="clear" w:color="auto" w:fill="D9D9D9" w:themeFill="background1" w:themeFillShade="D9"/>
          </w:tcPr>
          <w:p w14:paraId="44521206" w14:textId="77777777" w:rsidR="310B04EF" w:rsidRDefault="310B04EF" w:rsidP="310B04EF">
            <w:pPr>
              <w:rPr>
                <w:rFonts w:ascii="Calibri" w:hAnsi="Calibri" w:cs="Calibri"/>
                <w:b/>
                <w:bCs/>
              </w:rPr>
            </w:pPr>
            <w:r w:rsidRPr="310B04EF">
              <w:rPr>
                <w:rFonts w:ascii="Calibri" w:hAnsi="Calibri" w:cs="Calibri"/>
                <w:b/>
                <w:bCs/>
              </w:rPr>
              <w:t xml:space="preserve">ESCENARIOS: </w:t>
            </w:r>
          </w:p>
        </w:tc>
      </w:tr>
      <w:tr w:rsidR="310B04EF" w14:paraId="0D74AA56" w14:textId="77777777" w:rsidTr="310B04EF">
        <w:trPr>
          <w:trHeight w:val="1694"/>
        </w:trPr>
        <w:tc>
          <w:tcPr>
            <w:tcW w:w="1134" w:type="dxa"/>
            <w:tcBorders>
              <w:bottom w:val="single" w:sz="4" w:space="0" w:color="auto"/>
            </w:tcBorders>
          </w:tcPr>
          <w:p w14:paraId="45165FB3" w14:textId="5E124517" w:rsidR="310B04EF" w:rsidRDefault="310B04EF" w:rsidP="310B04EF">
            <w:pPr>
              <w:rPr>
                <w:rFonts w:ascii="Calibri" w:eastAsia="Arial Unicode MS" w:hAnsi="Calibri" w:cs="Calibri"/>
                <w:lang w:eastAsia="es-ES"/>
              </w:rPr>
            </w:pPr>
            <w:r w:rsidRPr="310B04EF">
              <w:rPr>
                <w:rFonts w:ascii="Calibri" w:eastAsia="Arial Unicode MS" w:hAnsi="Calibri" w:cs="Calibri"/>
              </w:rPr>
              <w:lastRenderedPageBreak/>
              <w:t>ES-</w:t>
            </w:r>
            <w:r w:rsidRPr="7E76D5D1">
              <w:rPr>
                <w:rFonts w:ascii="Calibri" w:eastAsia="Arial Unicode MS" w:hAnsi="Calibri" w:cs="Calibri"/>
              </w:rPr>
              <w:t>3</w:t>
            </w:r>
            <w:r w:rsidR="003F20A9">
              <w:rPr>
                <w:rFonts w:ascii="Calibri" w:eastAsia="Arial Unicode MS" w:hAnsi="Calibri" w:cs="Calibri"/>
              </w:rPr>
              <w:t>4</w:t>
            </w:r>
            <w:r w:rsidRPr="310B04EF">
              <w:rPr>
                <w:rFonts w:ascii="Calibri" w:eastAsia="Arial Unicode MS" w:hAnsi="Calibri" w:cs="Calibri"/>
              </w:rPr>
              <w:t>.1</w:t>
            </w:r>
          </w:p>
        </w:tc>
        <w:tc>
          <w:tcPr>
            <w:tcW w:w="8102" w:type="dxa"/>
            <w:gridSpan w:val="3"/>
            <w:tcBorders>
              <w:bottom w:val="single" w:sz="4" w:space="0" w:color="auto"/>
            </w:tcBorders>
          </w:tcPr>
          <w:p w14:paraId="269382A3" w14:textId="1FA5D134" w:rsidR="310B04EF" w:rsidRDefault="310B04EF" w:rsidP="310B04EF">
            <w:pPr>
              <w:rPr>
                <w:rFonts w:ascii="Calibri" w:hAnsi="Calibri" w:cs="Calibri"/>
                <w:b/>
                <w:bCs/>
              </w:rPr>
            </w:pPr>
            <w:r w:rsidRPr="310B04EF">
              <w:rPr>
                <w:rFonts w:ascii="Calibri" w:hAnsi="Calibri" w:cs="Calibri"/>
                <w:b/>
                <w:bCs/>
              </w:rPr>
              <w:t xml:space="preserve">DESCRIPCIÓN: Se genera reporte con éxito. </w:t>
            </w:r>
          </w:p>
          <w:p w14:paraId="6A9DAB92" w14:textId="77777777" w:rsidR="310B04EF" w:rsidRDefault="310B04EF" w:rsidP="310B04EF">
            <w:pPr>
              <w:rPr>
                <w:rFonts w:ascii="Calibri" w:eastAsia="Arial Unicode MS" w:hAnsi="Calibri" w:cs="Calibri"/>
                <w:i/>
                <w:iCs/>
              </w:rPr>
            </w:pPr>
            <w:r w:rsidRPr="310B04EF">
              <w:rPr>
                <w:rFonts w:ascii="Calibri" w:hAnsi="Calibri" w:cs="Calibri"/>
                <w:b/>
                <w:bCs/>
              </w:rPr>
              <w:t>SUPOSICIONES/ASUNCIONES</w:t>
            </w:r>
            <w:r w:rsidRPr="310B04EF">
              <w:rPr>
                <w:rFonts w:ascii="Calibri" w:eastAsia="Arial Unicode MS" w:hAnsi="Calibri" w:cs="Calibri"/>
                <w:i/>
                <w:iCs/>
              </w:rPr>
              <w:t>:</w:t>
            </w:r>
          </w:p>
          <w:p w14:paraId="7AF8600B" w14:textId="778FFC94" w:rsidR="310B04EF" w:rsidRDefault="310B04EF" w:rsidP="00D01BB1">
            <w:pPr>
              <w:pStyle w:val="Prrafodelista"/>
              <w:numPr>
                <w:ilvl w:val="0"/>
                <w:numId w:val="35"/>
              </w:numPr>
              <w:rPr>
                <w:rFonts w:ascii="Calibri" w:eastAsia="Calibri" w:hAnsi="Calibri" w:cs="Calibri"/>
                <w:i/>
                <w:iCs/>
              </w:rPr>
            </w:pPr>
            <w:r w:rsidRPr="310B04EF">
              <w:rPr>
                <w:rFonts w:ascii="Calibri" w:eastAsia="Arial Unicode MS" w:hAnsi="Calibri" w:cs="Calibri"/>
                <w:i/>
                <w:iCs/>
              </w:rPr>
              <w:t xml:space="preserve">El gerente ha seleccionado </w:t>
            </w:r>
            <w:r w:rsidR="1D898062" w:rsidRPr="16CFB295">
              <w:rPr>
                <w:rFonts w:ascii="Calibri" w:eastAsia="Arial Unicode MS" w:hAnsi="Calibri" w:cs="Calibri"/>
                <w:i/>
                <w:iCs/>
              </w:rPr>
              <w:t>correctamente</w:t>
            </w:r>
            <w:r w:rsidRPr="310B04EF">
              <w:rPr>
                <w:rFonts w:ascii="Calibri" w:eastAsia="Arial Unicode MS" w:hAnsi="Calibri" w:cs="Calibri"/>
                <w:i/>
                <w:iCs/>
              </w:rPr>
              <w:t xml:space="preserve"> la </w:t>
            </w:r>
            <w:r w:rsidR="1D898062" w:rsidRPr="16CFB295">
              <w:rPr>
                <w:rFonts w:ascii="Calibri" w:eastAsia="Arial Unicode MS" w:hAnsi="Calibri" w:cs="Calibri"/>
                <w:i/>
                <w:iCs/>
              </w:rPr>
              <w:t>fecha en</w:t>
            </w:r>
            <w:r w:rsidRPr="310B04EF">
              <w:rPr>
                <w:rFonts w:ascii="Calibri" w:eastAsia="Arial Unicode MS" w:hAnsi="Calibri" w:cs="Calibri"/>
                <w:i/>
                <w:iCs/>
              </w:rPr>
              <w:t xml:space="preserve"> que desea </w:t>
            </w:r>
            <w:r w:rsidR="6CBC6590" w:rsidRPr="16CFB295">
              <w:rPr>
                <w:rFonts w:ascii="Calibri" w:eastAsia="Arial Unicode MS" w:hAnsi="Calibri" w:cs="Calibri"/>
                <w:i/>
                <w:iCs/>
              </w:rPr>
              <w:t xml:space="preserve">visualizar </w:t>
            </w:r>
            <w:r w:rsidRPr="310B04EF">
              <w:rPr>
                <w:rFonts w:ascii="Calibri" w:eastAsia="Arial Unicode MS" w:hAnsi="Calibri" w:cs="Calibri"/>
                <w:i/>
                <w:iCs/>
              </w:rPr>
              <w:t>el reporte.</w:t>
            </w:r>
          </w:p>
          <w:p w14:paraId="5556C7CE" w14:textId="455BDCFF" w:rsidR="310B04EF" w:rsidRDefault="310B04EF" w:rsidP="00D01BB1">
            <w:pPr>
              <w:pStyle w:val="Prrafodelista"/>
              <w:numPr>
                <w:ilvl w:val="0"/>
                <w:numId w:val="35"/>
              </w:numPr>
              <w:rPr>
                <w:rFonts w:eastAsia="Calibri"/>
                <w:i/>
              </w:rPr>
            </w:pPr>
            <w:r w:rsidRPr="310B04EF">
              <w:rPr>
                <w:rFonts w:ascii="Calibri" w:eastAsia="Calibri" w:hAnsi="Calibri" w:cs="Calibri"/>
                <w:i/>
                <w:iCs/>
              </w:rPr>
              <w:t xml:space="preserve">La conexión a internet es </w:t>
            </w:r>
            <w:r w:rsidR="0E988939" w:rsidRPr="2DC9A6A2">
              <w:rPr>
                <w:rFonts w:ascii="Calibri" w:eastAsia="Calibri" w:hAnsi="Calibri" w:cs="Calibri"/>
                <w:i/>
                <w:iCs/>
              </w:rPr>
              <w:t>estable</w:t>
            </w:r>
            <w:r w:rsidRPr="310B04EF">
              <w:rPr>
                <w:rFonts w:ascii="Calibri" w:eastAsia="Calibri" w:hAnsi="Calibri" w:cs="Calibri"/>
                <w:i/>
                <w:iCs/>
              </w:rPr>
              <w:t>.</w:t>
            </w:r>
          </w:p>
          <w:p w14:paraId="6DA7C6A6" w14:textId="77777777" w:rsidR="310B04EF" w:rsidRDefault="310B04EF" w:rsidP="310B04EF">
            <w:pPr>
              <w:rPr>
                <w:rFonts w:ascii="Calibri" w:hAnsi="Calibri" w:cs="Calibri"/>
                <w:b/>
                <w:bCs/>
              </w:rPr>
            </w:pPr>
            <w:r w:rsidRPr="310B04EF">
              <w:rPr>
                <w:rFonts w:ascii="Calibri" w:hAnsi="Calibri" w:cs="Calibri"/>
                <w:b/>
                <w:bCs/>
              </w:rPr>
              <w:t>RESULTADOS:</w:t>
            </w:r>
            <w:r w:rsidRPr="310B04EF">
              <w:rPr>
                <w:rFonts w:ascii="Calibri" w:eastAsia="Arial Unicode MS" w:hAnsi="Calibri" w:cs="Calibri"/>
                <w:i/>
                <w:iCs/>
              </w:rPr>
              <w:t xml:space="preserve"> </w:t>
            </w:r>
          </w:p>
          <w:p w14:paraId="210E618D" w14:textId="40C075CA" w:rsidR="310B04EF" w:rsidRDefault="310B04EF" w:rsidP="00D01BB1">
            <w:pPr>
              <w:pStyle w:val="Prrafodelista"/>
              <w:numPr>
                <w:ilvl w:val="0"/>
                <w:numId w:val="81"/>
              </w:numPr>
              <w:rPr>
                <w:rFonts w:ascii="Calibri" w:eastAsia="Calibri" w:hAnsi="Calibri" w:cs="Calibri"/>
                <w:i/>
                <w:iCs/>
              </w:rPr>
            </w:pPr>
            <w:r w:rsidRPr="310B04EF">
              <w:rPr>
                <w:rFonts w:ascii="Calibri" w:eastAsia="Arial Unicode MS" w:hAnsi="Calibri" w:cs="Calibri"/>
                <w:i/>
                <w:iCs/>
              </w:rPr>
              <w:t>Mensaje de éxito: “Reporte generado con éxito”.</w:t>
            </w:r>
          </w:p>
        </w:tc>
      </w:tr>
      <w:tr w:rsidR="310B04EF" w14:paraId="18443E1D" w14:textId="77777777" w:rsidTr="310B04EF">
        <w:trPr>
          <w:trHeight w:val="1335"/>
        </w:trPr>
        <w:tc>
          <w:tcPr>
            <w:tcW w:w="1134" w:type="dxa"/>
            <w:tcBorders>
              <w:bottom w:val="single" w:sz="4" w:space="0" w:color="auto"/>
            </w:tcBorders>
          </w:tcPr>
          <w:p w14:paraId="0BF201AE" w14:textId="30998CF0" w:rsidR="310B04EF" w:rsidRDefault="310B04EF" w:rsidP="310B04EF">
            <w:pPr>
              <w:rPr>
                <w:rFonts w:ascii="Calibri" w:eastAsia="Arial Unicode MS" w:hAnsi="Calibri" w:cs="Calibri"/>
                <w:lang w:eastAsia="es-ES"/>
              </w:rPr>
            </w:pPr>
            <w:r w:rsidRPr="310B04EF">
              <w:rPr>
                <w:rFonts w:ascii="Calibri" w:hAnsi="Calibri" w:cs="Calibri"/>
                <w:lang w:eastAsia="es-ES"/>
              </w:rPr>
              <w:t>ES-</w:t>
            </w:r>
            <w:r w:rsidRPr="7E76D5D1">
              <w:rPr>
                <w:rFonts w:ascii="Calibri" w:hAnsi="Calibri" w:cs="Calibri"/>
                <w:lang w:eastAsia="es-ES"/>
              </w:rPr>
              <w:t>3</w:t>
            </w:r>
            <w:r w:rsidR="003F20A9">
              <w:rPr>
                <w:rFonts w:ascii="Calibri" w:hAnsi="Calibri" w:cs="Calibri"/>
                <w:lang w:eastAsia="es-ES"/>
              </w:rPr>
              <w:t>4</w:t>
            </w:r>
            <w:r w:rsidRPr="310B04EF">
              <w:rPr>
                <w:rFonts w:ascii="Calibri" w:hAnsi="Calibri" w:cs="Calibri"/>
                <w:lang w:eastAsia="es-ES"/>
              </w:rPr>
              <w:t>.2</w:t>
            </w:r>
          </w:p>
        </w:tc>
        <w:tc>
          <w:tcPr>
            <w:tcW w:w="8102" w:type="dxa"/>
            <w:gridSpan w:val="3"/>
            <w:tcBorders>
              <w:bottom w:val="single" w:sz="4" w:space="0" w:color="auto"/>
            </w:tcBorders>
          </w:tcPr>
          <w:p w14:paraId="21D6A45E" w14:textId="30AA7E48" w:rsidR="310B04EF" w:rsidRDefault="6956AF63" w:rsidP="310B04EF">
            <w:pPr>
              <w:rPr>
                <w:rFonts w:ascii="Calibri" w:hAnsi="Calibri" w:cs="Calibri"/>
                <w:b/>
                <w:bCs/>
              </w:rPr>
            </w:pPr>
            <w:r w:rsidRPr="4358C220">
              <w:rPr>
                <w:rFonts w:ascii="Calibri" w:hAnsi="Calibri" w:cs="Calibri"/>
                <w:b/>
                <w:bCs/>
              </w:rPr>
              <w:t xml:space="preserve">DESCRIPCIÓN: Reporte no generado </w:t>
            </w:r>
            <w:r w:rsidR="5F4BA403" w:rsidRPr="3906092E">
              <w:rPr>
                <w:rFonts w:ascii="Calibri" w:hAnsi="Calibri" w:cs="Calibri"/>
                <w:b/>
                <w:bCs/>
              </w:rPr>
              <w:t xml:space="preserve">por conexión </w:t>
            </w:r>
            <w:r w:rsidR="5F4BA403" w:rsidRPr="5A77EF5D">
              <w:rPr>
                <w:rFonts w:ascii="Calibri" w:hAnsi="Calibri" w:cs="Calibri"/>
                <w:b/>
                <w:bCs/>
              </w:rPr>
              <w:t>inestable del internet.</w:t>
            </w:r>
          </w:p>
          <w:p w14:paraId="16360370" w14:textId="77777777" w:rsidR="310B04EF" w:rsidRDefault="310B04EF" w:rsidP="310B04EF">
            <w:pPr>
              <w:rPr>
                <w:rFonts w:ascii="Calibri" w:eastAsia="Arial Unicode MS" w:hAnsi="Calibri" w:cs="Calibri"/>
                <w:i/>
                <w:iCs/>
              </w:rPr>
            </w:pPr>
            <w:r w:rsidRPr="310B04EF">
              <w:rPr>
                <w:rFonts w:ascii="Calibri" w:hAnsi="Calibri" w:cs="Calibri"/>
                <w:b/>
                <w:bCs/>
              </w:rPr>
              <w:t>SUPOSICIONES/ASUNCIONES</w:t>
            </w:r>
            <w:r w:rsidRPr="310B04EF">
              <w:rPr>
                <w:rFonts w:ascii="Calibri" w:eastAsia="Arial Unicode MS" w:hAnsi="Calibri" w:cs="Calibri"/>
                <w:i/>
                <w:iCs/>
              </w:rPr>
              <w:t>:</w:t>
            </w:r>
          </w:p>
          <w:p w14:paraId="3C1E6150" w14:textId="16EE1D7C" w:rsidR="310B04EF" w:rsidRDefault="58E846D3" w:rsidP="00D01BB1">
            <w:pPr>
              <w:pStyle w:val="Prrafodelista"/>
              <w:numPr>
                <w:ilvl w:val="0"/>
                <w:numId w:val="35"/>
              </w:numPr>
              <w:rPr>
                <w:rFonts w:ascii="Calibri" w:hAnsi="Calibri" w:cs="Calibri"/>
                <w:b/>
                <w:bCs/>
              </w:rPr>
            </w:pPr>
            <w:r w:rsidRPr="5A77EF5D">
              <w:rPr>
                <w:rFonts w:ascii="Calibri" w:eastAsia="Calibri" w:hAnsi="Calibri" w:cs="Calibri"/>
                <w:i/>
                <w:iCs/>
              </w:rPr>
              <w:t>L</w:t>
            </w:r>
            <w:r w:rsidR="3DDC65C8" w:rsidRPr="5A77EF5D">
              <w:rPr>
                <w:rFonts w:ascii="Calibri" w:eastAsia="Calibri" w:hAnsi="Calibri" w:cs="Calibri"/>
                <w:i/>
                <w:iCs/>
              </w:rPr>
              <w:t xml:space="preserve">a inestabilidad del internet no permite </w:t>
            </w:r>
            <w:r w:rsidR="3DDC65C8" w:rsidRPr="3BEF31E4">
              <w:rPr>
                <w:rFonts w:ascii="Calibri" w:eastAsia="Calibri" w:hAnsi="Calibri" w:cs="Calibri"/>
                <w:i/>
                <w:iCs/>
              </w:rPr>
              <w:t>generar el reporte</w:t>
            </w:r>
            <w:r w:rsidRPr="5A77EF5D">
              <w:rPr>
                <w:rFonts w:ascii="Calibri" w:eastAsia="Calibri" w:hAnsi="Calibri" w:cs="Calibri"/>
                <w:i/>
                <w:iCs/>
              </w:rPr>
              <w:t>.</w:t>
            </w:r>
          </w:p>
          <w:p w14:paraId="21F114B9" w14:textId="77777777" w:rsidR="310B04EF" w:rsidRDefault="310B04EF" w:rsidP="310B04EF">
            <w:pPr>
              <w:rPr>
                <w:rFonts w:ascii="Calibri" w:hAnsi="Calibri" w:cs="Calibri"/>
                <w:b/>
                <w:bCs/>
              </w:rPr>
            </w:pPr>
            <w:r w:rsidRPr="310B04EF">
              <w:rPr>
                <w:rFonts w:ascii="Calibri" w:hAnsi="Calibri" w:cs="Calibri"/>
                <w:b/>
                <w:bCs/>
              </w:rPr>
              <w:t>RESULTADOS:</w:t>
            </w:r>
            <w:r w:rsidRPr="310B04EF">
              <w:rPr>
                <w:rFonts w:ascii="Calibri" w:eastAsia="Arial Unicode MS" w:hAnsi="Calibri" w:cs="Calibri"/>
                <w:i/>
                <w:iCs/>
              </w:rPr>
              <w:t xml:space="preserve"> </w:t>
            </w:r>
          </w:p>
          <w:p w14:paraId="2C836CD1" w14:textId="6C136149" w:rsidR="310B04EF" w:rsidRDefault="310B04EF" w:rsidP="00D01BB1">
            <w:pPr>
              <w:pStyle w:val="Prrafodelista"/>
              <w:numPr>
                <w:ilvl w:val="0"/>
                <w:numId w:val="146"/>
              </w:numPr>
              <w:rPr>
                <w:rFonts w:ascii="Calibri" w:hAnsi="Calibri" w:cs="Calibri"/>
                <w:b/>
                <w:bCs/>
              </w:rPr>
            </w:pPr>
            <w:r w:rsidRPr="310B04EF">
              <w:rPr>
                <w:rFonts w:ascii="Calibri" w:eastAsia="Arial Unicode MS" w:hAnsi="Calibri" w:cs="Calibri"/>
                <w:i/>
                <w:iCs/>
              </w:rPr>
              <w:t>Mensaje de error: “No se pudo generar el reporte”.</w:t>
            </w:r>
          </w:p>
        </w:tc>
      </w:tr>
      <w:tr w:rsidR="310B04EF" w14:paraId="076FCEF3" w14:textId="77777777" w:rsidTr="310B04EF">
        <w:trPr>
          <w:trHeight w:val="1680"/>
        </w:trPr>
        <w:tc>
          <w:tcPr>
            <w:tcW w:w="1134" w:type="dxa"/>
            <w:tcBorders>
              <w:bottom w:val="single" w:sz="4" w:space="0" w:color="auto"/>
            </w:tcBorders>
          </w:tcPr>
          <w:p w14:paraId="41C02219" w14:textId="345BAFF9" w:rsidR="310B04EF" w:rsidRDefault="310B04EF" w:rsidP="310B04EF">
            <w:pPr>
              <w:rPr>
                <w:rFonts w:ascii="Calibri" w:hAnsi="Calibri" w:cs="Calibri"/>
                <w:lang w:eastAsia="es-ES"/>
              </w:rPr>
            </w:pPr>
            <w:r w:rsidRPr="310B04EF">
              <w:rPr>
                <w:rFonts w:ascii="Calibri" w:hAnsi="Calibri" w:cs="Calibri"/>
                <w:lang w:eastAsia="es-ES"/>
              </w:rPr>
              <w:t>ES-</w:t>
            </w:r>
            <w:r w:rsidRPr="254E6D2F">
              <w:rPr>
                <w:rFonts w:ascii="Calibri" w:hAnsi="Calibri" w:cs="Calibri"/>
                <w:lang w:eastAsia="es-ES"/>
              </w:rPr>
              <w:t>3</w:t>
            </w:r>
            <w:r w:rsidR="003F20A9">
              <w:rPr>
                <w:rFonts w:ascii="Calibri" w:hAnsi="Calibri" w:cs="Calibri"/>
                <w:lang w:eastAsia="es-ES"/>
              </w:rPr>
              <w:t>4</w:t>
            </w:r>
            <w:r w:rsidRPr="310B04EF">
              <w:rPr>
                <w:rFonts w:ascii="Calibri" w:hAnsi="Calibri" w:cs="Calibri"/>
                <w:lang w:eastAsia="es-ES"/>
              </w:rPr>
              <w:t>.3</w:t>
            </w:r>
          </w:p>
        </w:tc>
        <w:tc>
          <w:tcPr>
            <w:tcW w:w="8102" w:type="dxa"/>
            <w:gridSpan w:val="3"/>
            <w:tcBorders>
              <w:bottom w:val="single" w:sz="4" w:space="0" w:color="auto"/>
            </w:tcBorders>
          </w:tcPr>
          <w:p w14:paraId="42B1DC62" w14:textId="2256E007" w:rsidR="53D617D8" w:rsidRDefault="7AB81AF3" w:rsidP="0B92E8A8">
            <w:pPr>
              <w:rPr>
                <w:rFonts w:ascii="Calibri" w:hAnsi="Calibri" w:cs="Calibri"/>
                <w:b/>
                <w:bCs/>
              </w:rPr>
            </w:pPr>
            <w:r w:rsidRPr="0B92E8A8">
              <w:rPr>
                <w:rFonts w:ascii="Calibri" w:hAnsi="Calibri" w:cs="Calibri"/>
                <w:b/>
                <w:bCs/>
              </w:rPr>
              <w:t xml:space="preserve">DESCRIPCIÓN: Reporte no generado por </w:t>
            </w:r>
            <w:r w:rsidR="726C2E5E" w:rsidRPr="3906092E">
              <w:rPr>
                <w:rFonts w:ascii="Calibri" w:hAnsi="Calibri" w:cs="Calibri"/>
                <w:b/>
                <w:bCs/>
              </w:rPr>
              <w:t xml:space="preserve">pérdida de </w:t>
            </w:r>
            <w:r w:rsidRPr="0B92E8A8">
              <w:rPr>
                <w:rFonts w:ascii="Calibri" w:hAnsi="Calibri" w:cs="Calibri"/>
                <w:b/>
                <w:bCs/>
              </w:rPr>
              <w:t xml:space="preserve">conexión </w:t>
            </w:r>
            <w:r w:rsidR="2248FAAA" w:rsidRPr="7C5248E0">
              <w:rPr>
                <w:rFonts w:ascii="Calibri" w:hAnsi="Calibri" w:cs="Calibri"/>
                <w:b/>
                <w:bCs/>
              </w:rPr>
              <w:t>a</w:t>
            </w:r>
            <w:r w:rsidR="2248FAAA" w:rsidRPr="6E448D13">
              <w:rPr>
                <w:rFonts w:ascii="Calibri" w:hAnsi="Calibri" w:cs="Calibri"/>
                <w:b/>
                <w:bCs/>
              </w:rPr>
              <w:t xml:space="preserve"> la </w:t>
            </w:r>
            <w:r w:rsidR="726C2E5E" w:rsidRPr="3906092E">
              <w:rPr>
                <w:rFonts w:ascii="Calibri" w:hAnsi="Calibri" w:cs="Calibri"/>
                <w:b/>
                <w:bCs/>
              </w:rPr>
              <w:t>base de datos</w:t>
            </w:r>
            <w:r w:rsidRPr="0B92E8A8">
              <w:rPr>
                <w:rFonts w:ascii="Calibri" w:hAnsi="Calibri" w:cs="Calibri"/>
                <w:b/>
                <w:bCs/>
              </w:rPr>
              <w:t>.</w:t>
            </w:r>
          </w:p>
          <w:p w14:paraId="027CDA77" w14:textId="77777777" w:rsidR="310B04EF" w:rsidRDefault="310B04EF" w:rsidP="310B04EF">
            <w:pPr>
              <w:rPr>
                <w:rFonts w:ascii="Calibri" w:eastAsia="Arial Unicode MS" w:hAnsi="Calibri" w:cs="Calibri"/>
                <w:i/>
                <w:iCs/>
              </w:rPr>
            </w:pPr>
            <w:r w:rsidRPr="310B04EF">
              <w:rPr>
                <w:rFonts w:ascii="Calibri" w:hAnsi="Calibri" w:cs="Calibri"/>
                <w:b/>
                <w:bCs/>
              </w:rPr>
              <w:t>SUPOSICIONES/ASUNCIONES</w:t>
            </w:r>
            <w:r w:rsidRPr="310B04EF">
              <w:rPr>
                <w:rFonts w:ascii="Calibri" w:eastAsia="Arial Unicode MS" w:hAnsi="Calibri" w:cs="Calibri"/>
                <w:i/>
                <w:iCs/>
              </w:rPr>
              <w:t>:</w:t>
            </w:r>
          </w:p>
          <w:p w14:paraId="56DB45BA" w14:textId="494D2FD8" w:rsidR="53D617D8" w:rsidRDefault="7AB81AF3" w:rsidP="00D01BB1">
            <w:pPr>
              <w:pStyle w:val="Prrafodelista"/>
              <w:numPr>
                <w:ilvl w:val="0"/>
                <w:numId w:val="35"/>
              </w:numPr>
              <w:rPr>
                <w:rFonts w:ascii="Calibri" w:hAnsi="Calibri" w:cs="Calibri"/>
                <w:b/>
                <w:bCs/>
              </w:rPr>
            </w:pPr>
            <w:r w:rsidRPr="0B92E8A8">
              <w:rPr>
                <w:rFonts w:ascii="Calibri" w:eastAsia="Calibri" w:hAnsi="Calibri" w:cs="Calibri"/>
                <w:i/>
                <w:iCs/>
              </w:rPr>
              <w:t xml:space="preserve">No hay una conexión </w:t>
            </w:r>
            <w:r w:rsidR="152CB740" w:rsidRPr="23B1A4CC">
              <w:rPr>
                <w:rFonts w:ascii="Calibri" w:eastAsia="Calibri" w:hAnsi="Calibri" w:cs="Calibri"/>
                <w:i/>
                <w:iCs/>
              </w:rPr>
              <w:t>con</w:t>
            </w:r>
            <w:r w:rsidRPr="0B92E8A8">
              <w:rPr>
                <w:rFonts w:ascii="Calibri" w:eastAsia="Calibri" w:hAnsi="Calibri" w:cs="Calibri"/>
                <w:i/>
                <w:iCs/>
              </w:rPr>
              <w:t xml:space="preserve"> la base de datos.</w:t>
            </w:r>
          </w:p>
          <w:p w14:paraId="018D769E" w14:textId="77777777" w:rsidR="310B04EF" w:rsidRDefault="310B04EF" w:rsidP="310B04EF">
            <w:pPr>
              <w:rPr>
                <w:rFonts w:ascii="Calibri" w:hAnsi="Calibri" w:cs="Calibri"/>
                <w:b/>
                <w:bCs/>
              </w:rPr>
            </w:pPr>
            <w:r w:rsidRPr="310B04EF">
              <w:rPr>
                <w:rFonts w:ascii="Calibri" w:hAnsi="Calibri" w:cs="Calibri"/>
                <w:b/>
                <w:bCs/>
              </w:rPr>
              <w:t>RESULTADOS:</w:t>
            </w:r>
            <w:r w:rsidRPr="310B04EF">
              <w:rPr>
                <w:rFonts w:ascii="Calibri" w:eastAsia="Arial Unicode MS" w:hAnsi="Calibri" w:cs="Calibri"/>
                <w:i/>
                <w:iCs/>
              </w:rPr>
              <w:t xml:space="preserve"> </w:t>
            </w:r>
          </w:p>
          <w:p w14:paraId="692EBC62" w14:textId="0974AA0A" w:rsidR="53D617D8" w:rsidRDefault="310B04EF" w:rsidP="00D01BB1">
            <w:pPr>
              <w:pStyle w:val="Prrafodelista"/>
              <w:numPr>
                <w:ilvl w:val="0"/>
                <w:numId w:val="146"/>
              </w:numPr>
              <w:rPr>
                <w:rFonts w:ascii="Calibri" w:hAnsi="Calibri" w:cs="Calibri"/>
                <w:b/>
                <w:bCs/>
              </w:rPr>
            </w:pPr>
            <w:r w:rsidRPr="310B04EF">
              <w:rPr>
                <w:rFonts w:ascii="Calibri" w:eastAsia="Arial Unicode MS" w:hAnsi="Calibri" w:cs="Calibri"/>
                <w:i/>
                <w:iCs/>
              </w:rPr>
              <w:t>Mensaje de error: “</w:t>
            </w:r>
            <w:r w:rsidR="7AB81AF3" w:rsidRPr="0B92E8A8">
              <w:rPr>
                <w:rFonts w:ascii="Calibri" w:eastAsia="Arial Unicode MS" w:hAnsi="Calibri" w:cs="Calibri"/>
                <w:i/>
                <w:iCs/>
              </w:rPr>
              <w:t>No se pudo generar</w:t>
            </w:r>
            <w:r w:rsidRPr="310B04EF">
              <w:rPr>
                <w:rFonts w:ascii="Calibri" w:eastAsia="Arial Unicode MS" w:hAnsi="Calibri" w:cs="Calibri"/>
                <w:i/>
                <w:iCs/>
              </w:rPr>
              <w:t xml:space="preserve"> el </w:t>
            </w:r>
            <w:r w:rsidR="7AB81AF3" w:rsidRPr="0B92E8A8">
              <w:rPr>
                <w:rFonts w:ascii="Calibri" w:eastAsia="Arial Unicode MS" w:hAnsi="Calibri" w:cs="Calibri"/>
                <w:i/>
                <w:iCs/>
              </w:rPr>
              <w:t>reporte”.</w:t>
            </w:r>
          </w:p>
          <w:p w14:paraId="4CBF04A4" w14:textId="3A7FFA5E" w:rsidR="310B04EF" w:rsidRDefault="310B04EF" w:rsidP="0B92E8A8">
            <w:pPr>
              <w:rPr>
                <w:rFonts w:ascii="Calibri" w:hAnsi="Calibri" w:cs="Calibri"/>
                <w:b/>
                <w:bCs/>
              </w:rPr>
            </w:pPr>
          </w:p>
        </w:tc>
      </w:tr>
      <w:tr w:rsidR="310B04EF" w14:paraId="53D9FD52" w14:textId="77777777" w:rsidTr="310B04EF">
        <w:tc>
          <w:tcPr>
            <w:tcW w:w="9236" w:type="dxa"/>
            <w:gridSpan w:val="4"/>
          </w:tcPr>
          <w:p w14:paraId="6548E247" w14:textId="77777777" w:rsidR="310B04EF" w:rsidRDefault="310B04EF" w:rsidP="310B04EF">
            <w:pPr>
              <w:rPr>
                <w:rFonts w:ascii="Calibri" w:hAnsi="Calibri" w:cs="Calibri"/>
                <w:b/>
                <w:bCs/>
              </w:rPr>
            </w:pPr>
            <w:r w:rsidRPr="310B04EF">
              <w:rPr>
                <w:rFonts w:ascii="Calibri" w:hAnsi="Calibri" w:cs="Calibri"/>
                <w:b/>
                <w:bCs/>
              </w:rPr>
              <w:t>REQUERIMIENTOS ESPECIALES - REGLAS DEL NEGOCIO Y DEL SISTEMA:</w:t>
            </w:r>
          </w:p>
          <w:p w14:paraId="6D2D7020" w14:textId="3AFAC86F" w:rsidR="310B04EF" w:rsidRDefault="310B04EF" w:rsidP="00D01BB1">
            <w:pPr>
              <w:pStyle w:val="Prrafodelista"/>
              <w:numPr>
                <w:ilvl w:val="0"/>
                <w:numId w:val="146"/>
              </w:numPr>
              <w:rPr>
                <w:rFonts w:ascii="Calibri" w:hAnsi="Calibri" w:cs="Calibri"/>
                <w:b/>
                <w:bCs/>
              </w:rPr>
            </w:pPr>
            <w:r w:rsidRPr="310B04EF">
              <w:rPr>
                <w:rFonts w:ascii="Calibri" w:hAnsi="Calibri" w:cs="Calibri"/>
              </w:rPr>
              <w:t>N/A</w:t>
            </w:r>
          </w:p>
        </w:tc>
      </w:tr>
      <w:tr w:rsidR="310B04EF" w14:paraId="523E0AE7" w14:textId="77777777" w:rsidTr="310B04EF">
        <w:trPr>
          <w:trHeight w:val="684"/>
        </w:trPr>
        <w:tc>
          <w:tcPr>
            <w:tcW w:w="9236" w:type="dxa"/>
            <w:gridSpan w:val="4"/>
          </w:tcPr>
          <w:p w14:paraId="1BDCCF5C" w14:textId="77777777" w:rsidR="310B04EF" w:rsidRDefault="310B04EF" w:rsidP="310B04EF">
            <w:pPr>
              <w:rPr>
                <w:rFonts w:ascii="Calibri" w:hAnsi="Calibri" w:cs="Calibri"/>
                <w:b/>
                <w:bCs/>
              </w:rPr>
            </w:pPr>
            <w:r w:rsidRPr="310B04EF">
              <w:rPr>
                <w:rFonts w:ascii="Calibri" w:hAnsi="Calibri" w:cs="Calibri"/>
                <w:b/>
                <w:bCs/>
              </w:rPr>
              <w:t>RIESGOS:</w:t>
            </w:r>
          </w:p>
          <w:p w14:paraId="524A7507" w14:textId="77777777" w:rsidR="310B04EF" w:rsidRDefault="310B04EF" w:rsidP="00D01BB1">
            <w:pPr>
              <w:pStyle w:val="Prrafodelista"/>
              <w:numPr>
                <w:ilvl w:val="0"/>
                <w:numId w:val="33"/>
              </w:numPr>
              <w:spacing w:line="259" w:lineRule="auto"/>
              <w:rPr>
                <w:i/>
                <w:iCs/>
              </w:rPr>
            </w:pPr>
            <w:r w:rsidRPr="310B04EF">
              <w:rPr>
                <w:rFonts w:ascii="Calibri" w:eastAsia="Arial Unicode MS" w:hAnsi="Calibri" w:cs="Calibri"/>
                <w:i/>
                <w:iCs/>
              </w:rPr>
              <w:t>Darle clic varias veces al botón “Generar reporte”, hará que el sistema se cuelgue.</w:t>
            </w:r>
          </w:p>
        </w:tc>
      </w:tr>
    </w:tbl>
    <w:p w14:paraId="70599DDC" w14:textId="2814FE6F" w:rsidR="310B04EF" w:rsidRDefault="310B04EF" w:rsidP="310B04EF">
      <w:pPr>
        <w:rPr>
          <w:rFonts w:ascii="Calibri" w:hAnsi="Calibri" w:cs="Book Antiqua"/>
          <w:b/>
          <w:bCs/>
        </w:rPr>
      </w:pPr>
    </w:p>
    <w:p w14:paraId="513F422E" w14:textId="77777777" w:rsidR="00C94229" w:rsidRDefault="00C94229" w:rsidP="309E4538">
      <w:pPr>
        <w:rPr>
          <w:rFonts w:ascii="Calibri" w:hAnsi="Calibri" w:cs="Book Antiqua"/>
          <w:b/>
          <w:bCs/>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0"/>
        <w:gridCol w:w="3411"/>
        <w:gridCol w:w="1474"/>
        <w:gridCol w:w="3061"/>
      </w:tblGrid>
      <w:tr w:rsidR="00C94229" w14:paraId="14A6740F" w14:textId="77777777" w:rsidTr="00442439">
        <w:trPr>
          <w:trHeight w:val="720"/>
        </w:trPr>
        <w:tc>
          <w:tcPr>
            <w:tcW w:w="4701" w:type="dxa"/>
            <w:gridSpan w:val="2"/>
            <w:shd w:val="clear" w:color="auto" w:fill="D9D9D9" w:themeFill="background1" w:themeFillShade="D9"/>
          </w:tcPr>
          <w:p w14:paraId="3D4D800D" w14:textId="77777777" w:rsidR="00C94229" w:rsidRDefault="00C94229" w:rsidP="00442439">
            <w:pPr>
              <w:rPr>
                <w:rFonts w:ascii="Calibri" w:eastAsia="Calibri" w:hAnsi="Calibri" w:cs="Calibri"/>
                <w:b/>
                <w:bCs/>
              </w:rPr>
            </w:pPr>
            <w:r w:rsidRPr="562F09F2">
              <w:rPr>
                <w:rFonts w:ascii="Calibri" w:eastAsia="Calibri" w:hAnsi="Calibri" w:cs="Calibri"/>
                <w:b/>
                <w:bCs/>
              </w:rPr>
              <w:t>IDENTIFICADOR CASO DE USO:</w:t>
            </w:r>
          </w:p>
          <w:p w14:paraId="6136443E" w14:textId="4B94A017" w:rsidR="00C94229" w:rsidRDefault="00C94229" w:rsidP="00442439">
            <w:pPr>
              <w:rPr>
                <w:rFonts w:ascii="Calibri" w:eastAsia="Calibri" w:hAnsi="Calibri" w:cs="Calibri"/>
                <w:b/>
                <w:bCs/>
              </w:rPr>
            </w:pPr>
            <w:r w:rsidRPr="562F09F2">
              <w:rPr>
                <w:rFonts w:ascii="Calibri" w:eastAsia="Calibri" w:hAnsi="Calibri" w:cs="Calibri"/>
                <w:b/>
                <w:bCs/>
              </w:rPr>
              <w:t>CU-3</w:t>
            </w:r>
            <w:r w:rsidR="003F20A9">
              <w:rPr>
                <w:rFonts w:ascii="Calibri" w:eastAsia="Calibri" w:hAnsi="Calibri" w:cs="Calibri"/>
                <w:b/>
                <w:bCs/>
              </w:rPr>
              <w:t>5</w:t>
            </w:r>
          </w:p>
        </w:tc>
        <w:tc>
          <w:tcPr>
            <w:tcW w:w="4535" w:type="dxa"/>
            <w:gridSpan w:val="2"/>
            <w:shd w:val="clear" w:color="auto" w:fill="D9D9D9" w:themeFill="background1" w:themeFillShade="D9"/>
          </w:tcPr>
          <w:p w14:paraId="79E4F056" w14:textId="77777777" w:rsidR="00C94229" w:rsidRDefault="00C94229" w:rsidP="00442439">
            <w:pPr>
              <w:rPr>
                <w:rFonts w:ascii="Calibri" w:eastAsia="Calibri" w:hAnsi="Calibri" w:cs="Calibri"/>
                <w:b/>
                <w:bCs/>
              </w:rPr>
            </w:pPr>
            <w:r w:rsidRPr="562F09F2">
              <w:rPr>
                <w:rFonts w:ascii="Calibri" w:eastAsia="Calibri" w:hAnsi="Calibri" w:cs="Calibri"/>
                <w:b/>
                <w:bCs/>
              </w:rPr>
              <w:t>NOMBRE:</w:t>
            </w:r>
          </w:p>
          <w:p w14:paraId="5EE51012" w14:textId="11FDD59D" w:rsidR="00C94229" w:rsidRDefault="00C94229" w:rsidP="00442439">
            <w:pPr>
              <w:spacing w:line="259" w:lineRule="auto"/>
              <w:rPr>
                <w:rFonts w:ascii="Calibri" w:eastAsia="Calibri" w:hAnsi="Calibri" w:cs="Calibri"/>
              </w:rPr>
            </w:pPr>
            <w:r w:rsidRPr="562F09F2">
              <w:rPr>
                <w:rFonts w:ascii="Calibri" w:hAnsi="Calibri" w:cs="Calibri"/>
                <w:i/>
                <w:iCs/>
                <w:lang w:val="es-419"/>
              </w:rPr>
              <w:t xml:space="preserve">Generar </w:t>
            </w:r>
            <w:r w:rsidRPr="00055336">
              <w:rPr>
                <w:rFonts w:ascii="Calibri" w:eastAsia="Calibri" w:hAnsi="Calibri" w:cs="Calibri"/>
                <w:i/>
                <w:lang w:val="es-419"/>
              </w:rPr>
              <w:t xml:space="preserve">Reporte de </w:t>
            </w:r>
            <w:r w:rsidR="00D3261A">
              <w:rPr>
                <w:rFonts w:ascii="Calibri" w:eastAsia="Calibri" w:hAnsi="Calibri" w:cs="Calibri"/>
                <w:i/>
                <w:lang w:val="es-419"/>
              </w:rPr>
              <w:t>autopartes ingresadas en el último mes.</w:t>
            </w:r>
          </w:p>
        </w:tc>
      </w:tr>
      <w:tr w:rsidR="00C94229" w14:paraId="705F4D50" w14:textId="77777777" w:rsidTr="00442439">
        <w:tc>
          <w:tcPr>
            <w:tcW w:w="6175" w:type="dxa"/>
            <w:gridSpan w:val="3"/>
          </w:tcPr>
          <w:p w14:paraId="50BF1E0B" w14:textId="77777777" w:rsidR="00C94229" w:rsidRDefault="00C94229" w:rsidP="00442439">
            <w:pPr>
              <w:rPr>
                <w:rFonts w:ascii="Calibri" w:eastAsia="Calibri" w:hAnsi="Calibri" w:cs="Calibri"/>
                <w:b/>
                <w:bCs/>
              </w:rPr>
            </w:pPr>
            <w:r w:rsidRPr="562F09F2">
              <w:rPr>
                <w:rFonts w:ascii="Calibri" w:eastAsia="Calibri" w:hAnsi="Calibri" w:cs="Calibri"/>
                <w:b/>
                <w:bCs/>
              </w:rPr>
              <w:t>COMPLEJIDAD:</w:t>
            </w:r>
          </w:p>
          <w:p w14:paraId="4EF0677C" w14:textId="77777777" w:rsidR="00C94229" w:rsidRDefault="00C94229" w:rsidP="00442439">
            <w:pPr>
              <w:jc w:val="both"/>
              <w:rPr>
                <w:rFonts w:ascii="Calibri" w:eastAsia="Calibri" w:hAnsi="Calibri" w:cs="Calibri"/>
                <w:b/>
                <w:bCs/>
              </w:rPr>
            </w:pPr>
            <w:r w:rsidRPr="562F09F2">
              <w:rPr>
                <w:rFonts w:ascii="Calibri" w:eastAsia="Calibri" w:hAnsi="Calibri" w:cs="Calibri"/>
              </w:rPr>
              <w:t xml:space="preserve">[Media] </w:t>
            </w:r>
          </w:p>
        </w:tc>
        <w:tc>
          <w:tcPr>
            <w:tcW w:w="3061" w:type="dxa"/>
          </w:tcPr>
          <w:p w14:paraId="77BED191" w14:textId="77777777" w:rsidR="00C94229" w:rsidRDefault="00C94229" w:rsidP="00442439">
            <w:pPr>
              <w:rPr>
                <w:rFonts w:ascii="Calibri" w:eastAsia="Calibri" w:hAnsi="Calibri" w:cs="Calibri"/>
                <w:b/>
                <w:bCs/>
              </w:rPr>
            </w:pPr>
            <w:r w:rsidRPr="562F09F2">
              <w:rPr>
                <w:rFonts w:ascii="Calibri" w:eastAsia="Calibri" w:hAnsi="Calibri" w:cs="Calibri"/>
                <w:b/>
                <w:bCs/>
              </w:rPr>
              <w:t>PRIORIDAD:</w:t>
            </w:r>
          </w:p>
          <w:p w14:paraId="6E7A997D" w14:textId="77777777" w:rsidR="00C94229" w:rsidRDefault="00C94229" w:rsidP="00442439">
            <w:pPr>
              <w:rPr>
                <w:rFonts w:ascii="Calibri" w:eastAsia="Calibri" w:hAnsi="Calibri" w:cs="Calibri"/>
                <w:b/>
                <w:bCs/>
              </w:rPr>
            </w:pPr>
            <w:r w:rsidRPr="562F09F2">
              <w:rPr>
                <w:rFonts w:ascii="Calibri" w:eastAsia="Calibri" w:hAnsi="Calibri" w:cs="Calibri"/>
              </w:rPr>
              <w:t xml:space="preserve"> [Alta]</w:t>
            </w:r>
          </w:p>
        </w:tc>
      </w:tr>
      <w:tr w:rsidR="00C94229" w14:paraId="2996F782" w14:textId="77777777" w:rsidTr="00442439">
        <w:tc>
          <w:tcPr>
            <w:tcW w:w="9236" w:type="dxa"/>
            <w:gridSpan w:val="4"/>
          </w:tcPr>
          <w:p w14:paraId="30EF4424" w14:textId="77777777" w:rsidR="00C94229" w:rsidRDefault="00C94229" w:rsidP="00C94229">
            <w:pPr>
              <w:rPr>
                <w:rFonts w:ascii="Calibri" w:eastAsia="Calibri" w:hAnsi="Calibri" w:cs="Calibri"/>
                <w:i/>
                <w:iCs/>
              </w:rPr>
            </w:pPr>
            <w:r w:rsidRPr="562F09F2">
              <w:rPr>
                <w:rFonts w:ascii="Calibri" w:eastAsia="Calibri" w:hAnsi="Calibri" w:cs="Calibri"/>
                <w:b/>
                <w:bCs/>
              </w:rPr>
              <w:t>REQUERIMIENTO FUNCIONAL ASOCIADO:</w:t>
            </w:r>
          </w:p>
          <w:p w14:paraId="313A6DE7" w14:textId="171E31E4" w:rsidR="00C94229" w:rsidRDefault="00C94229" w:rsidP="00C94229">
            <w:pPr>
              <w:rPr>
                <w:rFonts w:ascii="Calibri" w:eastAsia="Calibri" w:hAnsi="Calibri" w:cs="Calibri"/>
                <w:i/>
              </w:rPr>
            </w:pPr>
            <w:r>
              <w:rPr>
                <w:rFonts w:ascii="Calibri" w:eastAsia="Calibri" w:hAnsi="Calibri" w:cs="Calibri"/>
                <w:i/>
                <w:iCs/>
              </w:rPr>
              <w:t>RF-20:</w:t>
            </w:r>
            <w:r w:rsidRPr="33394CCF">
              <w:rPr>
                <w:rFonts w:ascii="Calibri" w:eastAsia="Calibri" w:hAnsi="Calibri" w:cs="Calibri"/>
                <w:i/>
                <w:iCs/>
              </w:rPr>
              <w:t xml:space="preserve"> </w:t>
            </w:r>
            <w:r w:rsidRPr="562F09F2">
              <w:rPr>
                <w:rFonts w:ascii="Calibri" w:hAnsi="Calibri" w:cs="Calibri"/>
                <w:i/>
                <w:iCs/>
                <w:lang w:val="es-419"/>
              </w:rPr>
              <w:t xml:space="preserve">Generar </w:t>
            </w:r>
            <w:r w:rsidRPr="00055336">
              <w:rPr>
                <w:rFonts w:ascii="Calibri" w:eastAsia="Calibri" w:hAnsi="Calibri" w:cs="Calibri"/>
                <w:i/>
                <w:lang w:val="es-419"/>
              </w:rPr>
              <w:t>Reporte de</w:t>
            </w:r>
            <w:r w:rsidR="0071281E">
              <w:rPr>
                <w:rFonts w:ascii="Calibri" w:eastAsia="Calibri" w:hAnsi="Calibri" w:cs="Calibri"/>
                <w:i/>
                <w:lang w:val="es-419"/>
              </w:rPr>
              <w:t xml:space="preserve"> autopartes ingresadas en el último mes.</w:t>
            </w:r>
          </w:p>
        </w:tc>
      </w:tr>
      <w:tr w:rsidR="00C94229" w14:paraId="3BA88B0F" w14:textId="77777777" w:rsidTr="00442439">
        <w:tc>
          <w:tcPr>
            <w:tcW w:w="9236" w:type="dxa"/>
            <w:gridSpan w:val="4"/>
          </w:tcPr>
          <w:p w14:paraId="1FA1FFBC" w14:textId="77777777" w:rsidR="00C94229" w:rsidRDefault="00C94229" w:rsidP="00442439">
            <w:pPr>
              <w:rPr>
                <w:rFonts w:ascii="Calibri" w:eastAsia="Calibri" w:hAnsi="Calibri" w:cs="Calibri"/>
                <w:b/>
                <w:bCs/>
              </w:rPr>
            </w:pPr>
            <w:r w:rsidRPr="562F09F2">
              <w:rPr>
                <w:rFonts w:ascii="Calibri" w:eastAsia="Calibri" w:hAnsi="Calibri" w:cs="Calibri"/>
                <w:b/>
                <w:bCs/>
              </w:rPr>
              <w:t>ACTORES:</w:t>
            </w:r>
          </w:p>
          <w:p w14:paraId="24DC8A0B" w14:textId="37F08BF4" w:rsidR="00C94229" w:rsidRPr="00C27F89" w:rsidRDefault="0071281E" w:rsidP="00442439">
            <w:pPr>
              <w:rPr>
                <w:rFonts w:ascii="Calibri" w:eastAsia="Calibri" w:hAnsi="Calibri" w:cs="Calibri"/>
                <w:i/>
              </w:rPr>
            </w:pPr>
            <w:r>
              <w:rPr>
                <w:rFonts w:ascii="Calibri" w:eastAsia="Calibri" w:hAnsi="Calibri" w:cs="Calibri"/>
                <w:i/>
                <w:iCs/>
              </w:rPr>
              <w:t>ACT-0</w:t>
            </w:r>
            <w:r w:rsidR="00AC7CC7">
              <w:rPr>
                <w:rFonts w:ascii="Calibri" w:eastAsia="Calibri" w:hAnsi="Calibri" w:cs="Calibri"/>
                <w:i/>
                <w:iCs/>
              </w:rPr>
              <w:t>6</w:t>
            </w:r>
            <w:r>
              <w:rPr>
                <w:rFonts w:ascii="Calibri" w:eastAsia="Calibri" w:hAnsi="Calibri" w:cs="Calibri"/>
                <w:i/>
                <w:iCs/>
              </w:rPr>
              <w:t xml:space="preserve">: </w:t>
            </w:r>
            <w:r w:rsidR="00620A18">
              <w:rPr>
                <w:rFonts w:ascii="Calibri" w:eastAsia="Calibri" w:hAnsi="Calibri" w:cs="Calibri"/>
                <w:i/>
                <w:iCs/>
              </w:rPr>
              <w:t>Administrador</w:t>
            </w:r>
          </w:p>
        </w:tc>
      </w:tr>
      <w:tr w:rsidR="00C94229" w14:paraId="3FAA5724" w14:textId="77777777" w:rsidTr="00442439">
        <w:tc>
          <w:tcPr>
            <w:tcW w:w="9236" w:type="dxa"/>
            <w:gridSpan w:val="4"/>
          </w:tcPr>
          <w:p w14:paraId="4BEB87BB" w14:textId="77777777" w:rsidR="00C94229" w:rsidRDefault="00C94229" w:rsidP="00442439">
            <w:pPr>
              <w:spacing w:line="240" w:lineRule="atLeast"/>
              <w:rPr>
                <w:rFonts w:ascii="Calibri" w:eastAsia="Calibri" w:hAnsi="Calibri" w:cs="Calibri"/>
                <w:b/>
                <w:bCs/>
              </w:rPr>
            </w:pPr>
            <w:r w:rsidRPr="562F09F2">
              <w:rPr>
                <w:rFonts w:ascii="Calibri" w:eastAsia="Calibri" w:hAnsi="Calibri" w:cs="Calibri"/>
                <w:b/>
                <w:bCs/>
              </w:rPr>
              <w:t>CASOS DE USO ASOCIADOS:</w:t>
            </w:r>
          </w:p>
          <w:p w14:paraId="25C2DD23" w14:textId="2E91B90C" w:rsidR="00C94229" w:rsidRPr="004324C9" w:rsidRDefault="00C94229" w:rsidP="00D01BB1">
            <w:pPr>
              <w:pStyle w:val="Prrafodelista"/>
              <w:numPr>
                <w:ilvl w:val="0"/>
                <w:numId w:val="33"/>
              </w:numPr>
              <w:spacing w:line="240" w:lineRule="atLeast"/>
              <w:rPr>
                <w:rFonts w:ascii="Calibri" w:eastAsia="Calibri" w:hAnsi="Calibri" w:cs="Calibri"/>
                <w:i/>
              </w:rPr>
            </w:pPr>
            <w:r w:rsidRPr="004324C9">
              <w:rPr>
                <w:rFonts w:ascii="Calibri" w:eastAsia="Calibri" w:hAnsi="Calibri" w:cs="Calibri"/>
                <w:i/>
                <w:iCs/>
              </w:rPr>
              <w:t>N/A.</w:t>
            </w:r>
          </w:p>
        </w:tc>
      </w:tr>
      <w:tr w:rsidR="00C94229" w14:paraId="76528730" w14:textId="77777777" w:rsidTr="00442439">
        <w:tc>
          <w:tcPr>
            <w:tcW w:w="9236" w:type="dxa"/>
            <w:gridSpan w:val="4"/>
          </w:tcPr>
          <w:p w14:paraId="04DDC83D" w14:textId="77777777" w:rsidR="00C94229" w:rsidRDefault="00C94229" w:rsidP="00442439">
            <w:pPr>
              <w:rPr>
                <w:rFonts w:ascii="Calibri" w:eastAsia="Calibri" w:hAnsi="Calibri" w:cs="Calibri"/>
                <w:lang w:eastAsia="es-ES"/>
              </w:rPr>
            </w:pPr>
            <w:r w:rsidRPr="562F09F2">
              <w:rPr>
                <w:rFonts w:ascii="Calibri" w:eastAsia="Calibri" w:hAnsi="Calibri" w:cs="Calibri"/>
                <w:b/>
                <w:bCs/>
              </w:rPr>
              <w:t>DESCRIPCIÓN:</w:t>
            </w:r>
          </w:p>
          <w:p w14:paraId="4B577C90" w14:textId="3210974D" w:rsidR="00C94229" w:rsidRDefault="004324C9" w:rsidP="00442439">
            <w:pPr>
              <w:rPr>
                <w:rFonts w:ascii="Calibri" w:eastAsia="Calibri" w:hAnsi="Calibri" w:cs="Calibri"/>
                <w:i/>
                <w:iCs/>
              </w:rPr>
            </w:pPr>
            <w:r>
              <w:rPr>
                <w:rStyle w:val="normaltextrun"/>
                <w:rFonts w:ascii="Calibri" w:hAnsi="Calibri" w:cs="Calibri"/>
                <w:i/>
                <w:iCs/>
                <w:color w:val="000000"/>
                <w:bdr w:val="none" w:sz="0" w:space="0" w:color="auto" w:frame="1"/>
                <w:lang w:val="es-419"/>
              </w:rPr>
              <w:t>El administrador podrá generar</w:t>
            </w:r>
            <w:r w:rsidR="00A669C0">
              <w:rPr>
                <w:rStyle w:val="normaltextrun"/>
                <w:rFonts w:ascii="Calibri" w:hAnsi="Calibri" w:cs="Calibri"/>
                <w:i/>
                <w:iCs/>
                <w:color w:val="000000"/>
                <w:bdr w:val="none" w:sz="0" w:space="0" w:color="auto" w:frame="1"/>
                <w:lang w:val="es-419"/>
              </w:rPr>
              <w:t>,</w:t>
            </w:r>
            <w:r w:rsidR="00A669C0">
              <w:rPr>
                <w:rStyle w:val="normaltextrun"/>
                <w:color w:val="000000"/>
                <w:bdr w:val="none" w:sz="0" w:space="0" w:color="auto" w:frame="1"/>
                <w:lang w:val="es-419"/>
              </w:rPr>
              <w:t xml:space="preserve"> </w:t>
            </w:r>
            <w:r w:rsidR="00A669C0" w:rsidRPr="00A669C0">
              <w:rPr>
                <w:rStyle w:val="normaltextrun"/>
                <w:i/>
                <w:iCs/>
                <w:color w:val="000000"/>
                <w:bdr w:val="none" w:sz="0" w:space="0" w:color="auto" w:frame="1"/>
                <w:lang w:val="es-419"/>
              </w:rPr>
              <w:t>a través del sistema</w:t>
            </w:r>
            <w:r w:rsidR="00A669C0">
              <w:rPr>
                <w:rStyle w:val="normaltextrun"/>
                <w:i/>
                <w:iCs/>
                <w:color w:val="000000"/>
                <w:bdr w:val="none" w:sz="0" w:space="0" w:color="auto" w:frame="1"/>
                <w:lang w:val="es-419"/>
              </w:rPr>
              <w:t xml:space="preserve">, </w:t>
            </w:r>
            <w:r>
              <w:rPr>
                <w:rStyle w:val="normaltextrun"/>
                <w:rFonts w:ascii="Calibri" w:hAnsi="Calibri" w:cs="Calibri"/>
                <w:i/>
                <w:iCs/>
                <w:color w:val="000000"/>
                <w:bdr w:val="none" w:sz="0" w:space="0" w:color="auto" w:frame="1"/>
                <w:lang w:val="es-419"/>
              </w:rPr>
              <w:t>reportes de las autopartes que han ingresados en el inventario en el último mes</w:t>
            </w:r>
          </w:p>
        </w:tc>
      </w:tr>
      <w:tr w:rsidR="00C94229" w14:paraId="553B99A4" w14:textId="77777777" w:rsidTr="00442439">
        <w:tc>
          <w:tcPr>
            <w:tcW w:w="9236" w:type="dxa"/>
            <w:gridSpan w:val="4"/>
            <w:tcBorders>
              <w:bottom w:val="single" w:sz="4" w:space="0" w:color="auto"/>
            </w:tcBorders>
          </w:tcPr>
          <w:p w14:paraId="57192556" w14:textId="77777777" w:rsidR="00C94229" w:rsidRDefault="00C94229" w:rsidP="00442439">
            <w:pPr>
              <w:rPr>
                <w:rFonts w:ascii="Calibri" w:eastAsia="Calibri" w:hAnsi="Calibri" w:cs="Calibri"/>
                <w:b/>
                <w:bCs/>
              </w:rPr>
            </w:pPr>
            <w:r w:rsidRPr="562F09F2">
              <w:rPr>
                <w:rFonts w:ascii="Calibri" w:eastAsia="Calibri" w:hAnsi="Calibri" w:cs="Calibri"/>
                <w:b/>
                <w:bCs/>
              </w:rPr>
              <w:t xml:space="preserve">NOTAS: </w:t>
            </w:r>
          </w:p>
          <w:p w14:paraId="7ABA3978" w14:textId="45367188" w:rsidR="00C94229" w:rsidRDefault="004B6AD3" w:rsidP="00442439">
            <w:pPr>
              <w:spacing w:line="259" w:lineRule="auto"/>
              <w:rPr>
                <w:rFonts w:ascii="Calibri" w:eastAsia="Calibri" w:hAnsi="Calibri" w:cs="Calibri"/>
              </w:rPr>
            </w:pPr>
            <w:r>
              <w:rPr>
                <w:rStyle w:val="normaltextrun"/>
                <w:rFonts w:ascii="Calibri" w:hAnsi="Calibri" w:cs="Calibri"/>
                <w:color w:val="000000"/>
                <w:shd w:val="clear" w:color="auto" w:fill="FFFFFF"/>
              </w:rPr>
              <w:t>No se necesita una cantidad</w:t>
            </w:r>
            <w:r w:rsidR="00A669C0">
              <w:rPr>
                <w:rStyle w:val="normaltextrun"/>
                <w:rFonts w:ascii="Calibri" w:hAnsi="Calibri" w:cs="Calibri"/>
                <w:color w:val="000000"/>
                <w:shd w:val="clear" w:color="auto" w:fill="FFFFFF"/>
              </w:rPr>
              <w:t xml:space="preserve"> </w:t>
            </w:r>
            <w:r>
              <w:rPr>
                <w:rStyle w:val="normaltextrun"/>
                <w:rFonts w:ascii="Calibri" w:hAnsi="Calibri" w:cs="Calibri"/>
                <w:color w:val="000000"/>
                <w:shd w:val="clear" w:color="auto" w:fill="FFFFFF"/>
              </w:rPr>
              <w:t xml:space="preserve">mínima de </w:t>
            </w:r>
            <w:r w:rsidR="00F45DB0">
              <w:rPr>
                <w:rStyle w:val="normaltextrun"/>
                <w:rFonts w:ascii="Calibri" w:hAnsi="Calibri" w:cs="Calibri"/>
                <w:color w:val="000000"/>
                <w:shd w:val="clear" w:color="auto" w:fill="FFFFFF"/>
              </w:rPr>
              <w:t>a</w:t>
            </w:r>
            <w:r w:rsidR="00F45DB0">
              <w:rPr>
                <w:rStyle w:val="normaltextrun"/>
              </w:rPr>
              <w:t>utopartes ingresadas</w:t>
            </w:r>
            <w:r>
              <w:rPr>
                <w:rStyle w:val="normaltextrun"/>
                <w:rFonts w:ascii="Calibri" w:hAnsi="Calibri" w:cs="Calibri"/>
                <w:color w:val="000000"/>
                <w:shd w:val="clear" w:color="auto" w:fill="FFFFFF"/>
              </w:rPr>
              <w:t xml:space="preserve"> para poder generar</w:t>
            </w:r>
            <w:r w:rsidR="00F45DB0">
              <w:rPr>
                <w:rStyle w:val="normaltextrun"/>
                <w:rFonts w:ascii="Calibri" w:hAnsi="Calibri" w:cs="Calibri"/>
                <w:color w:val="000000"/>
                <w:shd w:val="clear" w:color="auto" w:fill="FFFFFF"/>
              </w:rPr>
              <w:t xml:space="preserve"> </w:t>
            </w:r>
            <w:r>
              <w:rPr>
                <w:rStyle w:val="normaltextrun"/>
                <w:rFonts w:ascii="Calibri" w:hAnsi="Calibri" w:cs="Calibri"/>
                <w:color w:val="000000"/>
                <w:shd w:val="clear" w:color="auto" w:fill="FFFFFF"/>
              </w:rPr>
              <w:t>el reporte de</w:t>
            </w:r>
            <w:r w:rsidR="00F45DB0">
              <w:rPr>
                <w:rStyle w:val="normaltextrun"/>
                <w:rFonts w:ascii="Calibri" w:hAnsi="Calibri" w:cs="Calibri"/>
                <w:color w:val="000000"/>
                <w:shd w:val="clear" w:color="auto" w:fill="FFFFFF"/>
              </w:rPr>
              <w:t xml:space="preserve"> </w:t>
            </w:r>
            <w:r>
              <w:rPr>
                <w:rStyle w:val="normaltextrun"/>
                <w:rFonts w:ascii="Calibri" w:hAnsi="Calibri" w:cs="Calibri"/>
                <w:color w:val="000000"/>
                <w:shd w:val="clear" w:color="auto" w:fill="FFFFFF"/>
              </w:rPr>
              <w:t>inventario.</w:t>
            </w:r>
          </w:p>
        </w:tc>
      </w:tr>
      <w:tr w:rsidR="00C94229" w14:paraId="4C0B14B6" w14:textId="77777777" w:rsidTr="00442439">
        <w:tc>
          <w:tcPr>
            <w:tcW w:w="9236" w:type="dxa"/>
            <w:gridSpan w:val="4"/>
            <w:tcBorders>
              <w:bottom w:val="single" w:sz="4" w:space="0" w:color="auto"/>
            </w:tcBorders>
          </w:tcPr>
          <w:p w14:paraId="6A821BE4" w14:textId="77777777" w:rsidR="00C94229" w:rsidRDefault="00C94229" w:rsidP="00442439">
            <w:pPr>
              <w:rPr>
                <w:rFonts w:ascii="Calibri" w:eastAsia="Calibri" w:hAnsi="Calibri" w:cs="Calibri"/>
                <w:i/>
                <w:iCs/>
              </w:rPr>
            </w:pPr>
            <w:r w:rsidRPr="562F09F2">
              <w:rPr>
                <w:rFonts w:ascii="Calibri" w:eastAsia="Calibri" w:hAnsi="Calibri" w:cs="Calibri"/>
                <w:b/>
                <w:bCs/>
              </w:rPr>
              <w:t>CRITERIOS DE ACEPTACIÓN:</w:t>
            </w:r>
          </w:p>
          <w:p w14:paraId="1C74E893" w14:textId="3EBBC43F" w:rsidR="00C94229" w:rsidRDefault="00057074" w:rsidP="00442439">
            <w:pPr>
              <w:rPr>
                <w:rFonts w:ascii="Calibri" w:eastAsia="Calibri" w:hAnsi="Calibri" w:cs="Calibri"/>
              </w:rPr>
            </w:pPr>
            <w:r>
              <w:rPr>
                <w:rStyle w:val="normaltextrun"/>
                <w:rFonts w:ascii="Calibri" w:hAnsi="Calibri" w:cs="Calibri"/>
                <w:color w:val="000000"/>
                <w:shd w:val="clear" w:color="auto" w:fill="FFFFFF"/>
              </w:rPr>
              <w:t xml:space="preserve">El reporte se generará aún si ingresó mucho o </w:t>
            </w:r>
            <w:r w:rsidR="00CC39EF">
              <w:rPr>
                <w:rStyle w:val="normaltextrun"/>
                <w:rFonts w:ascii="Calibri" w:hAnsi="Calibri" w:cs="Calibri"/>
                <w:color w:val="000000"/>
                <w:shd w:val="clear" w:color="auto" w:fill="FFFFFF"/>
              </w:rPr>
              <w:t>pocas autopartes</w:t>
            </w:r>
            <w:r>
              <w:rPr>
                <w:rStyle w:val="normaltextrun"/>
                <w:rFonts w:ascii="Calibri" w:hAnsi="Calibri" w:cs="Calibri"/>
                <w:color w:val="000000"/>
                <w:shd w:val="clear" w:color="auto" w:fill="FFFFFF"/>
              </w:rPr>
              <w:t>.</w:t>
            </w:r>
          </w:p>
        </w:tc>
      </w:tr>
      <w:tr w:rsidR="00C94229" w14:paraId="3BEF5E83" w14:textId="77777777" w:rsidTr="00442439">
        <w:trPr>
          <w:trHeight w:val="345"/>
        </w:trPr>
        <w:tc>
          <w:tcPr>
            <w:tcW w:w="9236" w:type="dxa"/>
            <w:gridSpan w:val="4"/>
            <w:tcBorders>
              <w:bottom w:val="single" w:sz="4" w:space="0" w:color="auto"/>
            </w:tcBorders>
            <w:shd w:val="clear" w:color="auto" w:fill="D9D9D9" w:themeFill="background1" w:themeFillShade="D9"/>
          </w:tcPr>
          <w:p w14:paraId="602664A1" w14:textId="77777777" w:rsidR="00C94229" w:rsidRDefault="00C94229" w:rsidP="00442439">
            <w:pPr>
              <w:rPr>
                <w:rFonts w:ascii="Calibri" w:eastAsia="Calibri" w:hAnsi="Calibri" w:cs="Calibri"/>
                <w:b/>
                <w:bCs/>
              </w:rPr>
            </w:pPr>
            <w:r w:rsidRPr="562F09F2">
              <w:rPr>
                <w:rFonts w:ascii="Calibri" w:eastAsia="Calibri" w:hAnsi="Calibri" w:cs="Calibri"/>
                <w:b/>
                <w:bCs/>
              </w:rPr>
              <w:lastRenderedPageBreak/>
              <w:t>ESCENARIOS:</w:t>
            </w:r>
          </w:p>
        </w:tc>
      </w:tr>
      <w:tr w:rsidR="00C94229" w14:paraId="7F37CB94" w14:textId="77777777" w:rsidTr="00442439">
        <w:trPr>
          <w:trHeight w:val="1674"/>
        </w:trPr>
        <w:tc>
          <w:tcPr>
            <w:tcW w:w="1290" w:type="dxa"/>
            <w:tcBorders>
              <w:bottom w:val="single" w:sz="4" w:space="0" w:color="auto"/>
            </w:tcBorders>
          </w:tcPr>
          <w:p w14:paraId="6909A240" w14:textId="4FEDEB3F" w:rsidR="00C94229" w:rsidRDefault="00C94229" w:rsidP="00442439">
            <w:pPr>
              <w:jc w:val="center"/>
              <w:rPr>
                <w:rFonts w:ascii="Calibri" w:eastAsia="Calibri" w:hAnsi="Calibri" w:cs="Calibri"/>
                <w:lang w:eastAsia="es-ES"/>
              </w:rPr>
            </w:pPr>
            <w:r w:rsidRPr="562F09F2">
              <w:rPr>
                <w:rFonts w:ascii="Calibri" w:eastAsia="Calibri" w:hAnsi="Calibri" w:cs="Calibri"/>
              </w:rPr>
              <w:t>ES-</w:t>
            </w:r>
            <w:r w:rsidR="7149A090" w:rsidRPr="3BEF31E4">
              <w:rPr>
                <w:rFonts w:ascii="Calibri" w:eastAsia="Calibri" w:hAnsi="Calibri" w:cs="Calibri"/>
              </w:rPr>
              <w:t>3</w:t>
            </w:r>
            <w:r w:rsidR="003F20A9">
              <w:rPr>
                <w:rFonts w:ascii="Calibri" w:eastAsia="Calibri" w:hAnsi="Calibri" w:cs="Calibri"/>
              </w:rPr>
              <w:t>5</w:t>
            </w:r>
            <w:r w:rsidRPr="562F09F2">
              <w:rPr>
                <w:rFonts w:ascii="Calibri" w:eastAsia="Calibri" w:hAnsi="Calibri" w:cs="Calibri"/>
              </w:rPr>
              <w:t>.1</w:t>
            </w:r>
          </w:p>
        </w:tc>
        <w:tc>
          <w:tcPr>
            <w:tcW w:w="7946" w:type="dxa"/>
            <w:gridSpan w:val="3"/>
            <w:tcBorders>
              <w:bottom w:val="single" w:sz="4" w:space="0" w:color="auto"/>
            </w:tcBorders>
          </w:tcPr>
          <w:p w14:paraId="31A26936" w14:textId="6A070862" w:rsidR="00C94229" w:rsidRDefault="00C94229" w:rsidP="00442439">
            <w:pPr>
              <w:rPr>
                <w:rFonts w:ascii="Calibri" w:eastAsia="Calibri" w:hAnsi="Calibri" w:cs="Calibri"/>
                <w:b/>
                <w:bCs/>
              </w:rPr>
            </w:pPr>
            <w:r w:rsidRPr="562F09F2">
              <w:rPr>
                <w:rFonts w:ascii="Calibri" w:eastAsia="Calibri" w:hAnsi="Calibri" w:cs="Calibri"/>
                <w:b/>
                <w:bCs/>
              </w:rPr>
              <w:t xml:space="preserve">DESCRIPCIÓN: </w:t>
            </w:r>
            <w:r w:rsidRPr="44B6DE16">
              <w:rPr>
                <w:rFonts w:ascii="Calibri" w:eastAsia="Calibri" w:hAnsi="Calibri" w:cs="Calibri"/>
                <w:b/>
                <w:bCs/>
              </w:rPr>
              <w:t xml:space="preserve">El </w:t>
            </w:r>
            <w:r w:rsidR="00DA7E11">
              <w:rPr>
                <w:rFonts w:ascii="Calibri" w:eastAsia="Calibri" w:hAnsi="Calibri" w:cs="Calibri"/>
                <w:b/>
                <w:bCs/>
              </w:rPr>
              <w:t>Administrador</w:t>
            </w:r>
            <w:r w:rsidRPr="44B6DE16">
              <w:rPr>
                <w:rFonts w:ascii="Calibri" w:eastAsia="Calibri" w:hAnsi="Calibri" w:cs="Calibri"/>
                <w:b/>
                <w:bCs/>
              </w:rPr>
              <w:t xml:space="preserve"> genera el reporte de </w:t>
            </w:r>
            <w:r w:rsidR="00DA7E11">
              <w:rPr>
                <w:rFonts w:ascii="Calibri" w:eastAsia="Calibri" w:hAnsi="Calibri" w:cs="Calibri"/>
                <w:b/>
                <w:bCs/>
              </w:rPr>
              <w:t>ingreso de autopartes</w:t>
            </w:r>
            <w:r w:rsidRPr="53B8C17D">
              <w:rPr>
                <w:rFonts w:ascii="Calibri" w:eastAsia="Calibri" w:hAnsi="Calibri" w:cs="Calibri"/>
                <w:b/>
                <w:bCs/>
              </w:rPr>
              <w:t xml:space="preserve"> </w:t>
            </w:r>
            <w:r>
              <w:rPr>
                <w:rFonts w:ascii="Calibri" w:eastAsia="Calibri" w:hAnsi="Calibri" w:cs="Calibri"/>
                <w:b/>
                <w:bCs/>
              </w:rPr>
              <w:t xml:space="preserve">de forma </w:t>
            </w:r>
            <w:r w:rsidRPr="00E43122">
              <w:rPr>
                <w:rFonts w:ascii="Calibri" w:eastAsia="Calibri" w:hAnsi="Calibri" w:cs="Calibri"/>
                <w:b/>
                <w:bCs/>
              </w:rPr>
              <w:t>exitosa</w:t>
            </w:r>
          </w:p>
          <w:p w14:paraId="3EAB0F0A" w14:textId="77777777" w:rsidR="00C94229" w:rsidRDefault="00C94229" w:rsidP="00442439">
            <w:pPr>
              <w:rPr>
                <w:rFonts w:ascii="Calibri" w:eastAsia="Calibri" w:hAnsi="Calibri" w:cs="Calibri"/>
                <w:i/>
                <w:iCs/>
              </w:rPr>
            </w:pPr>
            <w:r w:rsidRPr="562F09F2">
              <w:rPr>
                <w:rFonts w:ascii="Calibri" w:eastAsia="Calibri" w:hAnsi="Calibri" w:cs="Calibri"/>
                <w:b/>
                <w:bCs/>
              </w:rPr>
              <w:t>SUPOSICIONES/ASUNCIONES</w:t>
            </w:r>
            <w:r w:rsidRPr="562F09F2">
              <w:rPr>
                <w:rFonts w:ascii="Calibri" w:eastAsia="Calibri" w:hAnsi="Calibri" w:cs="Calibri"/>
                <w:i/>
                <w:iCs/>
              </w:rPr>
              <w:t>:</w:t>
            </w:r>
          </w:p>
          <w:p w14:paraId="436CC4FB" w14:textId="2ADD4A00" w:rsidR="00C94229" w:rsidRDefault="00C94229" w:rsidP="00D01BB1">
            <w:pPr>
              <w:pStyle w:val="Prrafodelista"/>
              <w:numPr>
                <w:ilvl w:val="0"/>
                <w:numId w:val="55"/>
              </w:numPr>
              <w:rPr>
                <w:rFonts w:ascii="Symbol" w:eastAsia="Symbol" w:hAnsi="Symbol" w:cs="Symbol"/>
                <w:i/>
              </w:rPr>
            </w:pPr>
            <w:r w:rsidRPr="0AAC3E21">
              <w:rPr>
                <w:rFonts w:ascii="Calibri" w:eastAsia="Calibri" w:hAnsi="Calibri" w:cs="Calibri"/>
                <w:i/>
                <w:iCs/>
              </w:rPr>
              <w:t xml:space="preserve">El sistema realiza un buen trabajo encontrando todos los </w:t>
            </w:r>
            <w:r w:rsidRPr="5331317F">
              <w:rPr>
                <w:rFonts w:ascii="Calibri" w:eastAsia="Calibri" w:hAnsi="Calibri" w:cs="Calibri"/>
                <w:i/>
                <w:iCs/>
              </w:rPr>
              <w:t xml:space="preserve">datos </w:t>
            </w:r>
            <w:r w:rsidR="00AD4B65">
              <w:rPr>
                <w:rFonts w:ascii="Calibri" w:eastAsia="Calibri" w:hAnsi="Calibri" w:cs="Calibri"/>
                <w:i/>
                <w:iCs/>
              </w:rPr>
              <w:t xml:space="preserve">las autopartes </w:t>
            </w:r>
            <w:r w:rsidR="00E44519">
              <w:rPr>
                <w:rFonts w:ascii="Calibri" w:eastAsia="Calibri" w:hAnsi="Calibri" w:cs="Calibri"/>
                <w:i/>
                <w:iCs/>
              </w:rPr>
              <w:t>ingresad</w:t>
            </w:r>
            <w:r w:rsidR="004B50FE">
              <w:rPr>
                <w:rFonts w:ascii="Calibri" w:eastAsia="Calibri" w:hAnsi="Calibri" w:cs="Calibri"/>
                <w:i/>
                <w:iCs/>
              </w:rPr>
              <w:t>as ene le último mes.</w:t>
            </w:r>
          </w:p>
          <w:p w14:paraId="3ECD9C90" w14:textId="066CBD31" w:rsidR="00C94229" w:rsidRDefault="00C94229" w:rsidP="00D01BB1">
            <w:pPr>
              <w:pStyle w:val="Prrafodelista"/>
              <w:numPr>
                <w:ilvl w:val="0"/>
                <w:numId w:val="164"/>
              </w:numPr>
              <w:rPr>
                <w:rFonts w:ascii="Calibri" w:eastAsia="Calibri" w:hAnsi="Calibri" w:cs="Calibri"/>
                <w:i/>
              </w:rPr>
            </w:pPr>
            <w:r w:rsidRPr="675990A1">
              <w:rPr>
                <w:rFonts w:ascii="Calibri" w:eastAsia="Calibri" w:hAnsi="Calibri" w:cs="Calibri"/>
                <w:i/>
                <w:iCs/>
              </w:rPr>
              <w:t xml:space="preserve">El </w:t>
            </w:r>
            <w:r w:rsidR="004B50FE">
              <w:rPr>
                <w:rFonts w:ascii="Calibri" w:eastAsia="Calibri" w:hAnsi="Calibri" w:cs="Calibri"/>
                <w:i/>
                <w:iCs/>
              </w:rPr>
              <w:t>A</w:t>
            </w:r>
            <w:r w:rsidR="00AD4B65">
              <w:rPr>
                <w:rFonts w:ascii="Calibri" w:eastAsia="Calibri" w:hAnsi="Calibri" w:cs="Calibri"/>
                <w:i/>
                <w:iCs/>
              </w:rPr>
              <w:t xml:space="preserve">dministrador </w:t>
            </w:r>
            <w:r w:rsidRPr="675990A1">
              <w:rPr>
                <w:rFonts w:ascii="Calibri" w:eastAsia="Calibri" w:hAnsi="Calibri" w:cs="Calibri"/>
                <w:i/>
                <w:iCs/>
              </w:rPr>
              <w:t xml:space="preserve">verifica que los datos de los campos sean </w:t>
            </w:r>
            <w:r w:rsidRPr="7DE6E375">
              <w:rPr>
                <w:rFonts w:ascii="Calibri" w:eastAsia="Calibri" w:hAnsi="Calibri" w:cs="Calibri"/>
                <w:i/>
                <w:iCs/>
              </w:rPr>
              <w:t xml:space="preserve">los correctos en el sistema para proceder a elaborar el reporte </w:t>
            </w:r>
            <w:r w:rsidR="004B50FE">
              <w:rPr>
                <w:rFonts w:ascii="Calibri" w:eastAsia="Calibri" w:hAnsi="Calibri" w:cs="Calibri"/>
                <w:i/>
                <w:iCs/>
              </w:rPr>
              <w:t>de autopartes ingresadas en el último mes.</w:t>
            </w:r>
          </w:p>
          <w:p w14:paraId="70FC0FCF" w14:textId="77777777" w:rsidR="00C94229" w:rsidRDefault="00C94229" w:rsidP="00442439">
            <w:pPr>
              <w:rPr>
                <w:rFonts w:ascii="Calibri" w:eastAsia="Calibri" w:hAnsi="Calibri" w:cs="Calibri"/>
                <w:b/>
                <w:bCs/>
              </w:rPr>
            </w:pPr>
            <w:r w:rsidRPr="562F09F2">
              <w:rPr>
                <w:rFonts w:ascii="Calibri" w:eastAsia="Calibri" w:hAnsi="Calibri" w:cs="Calibri"/>
                <w:b/>
                <w:bCs/>
              </w:rPr>
              <w:t>RESULTADOS:</w:t>
            </w:r>
            <w:r w:rsidRPr="562F09F2">
              <w:rPr>
                <w:rFonts w:ascii="Calibri" w:eastAsia="Calibri" w:hAnsi="Calibri" w:cs="Calibri"/>
                <w:i/>
                <w:iCs/>
              </w:rPr>
              <w:t xml:space="preserve"> </w:t>
            </w:r>
          </w:p>
          <w:p w14:paraId="10F76DB1" w14:textId="2601B058" w:rsidR="00C94229" w:rsidRDefault="00C94229" w:rsidP="00D01BB1">
            <w:pPr>
              <w:pStyle w:val="Prrafodelista"/>
              <w:numPr>
                <w:ilvl w:val="0"/>
                <w:numId w:val="96"/>
              </w:numPr>
              <w:rPr>
                <w:rFonts w:ascii="Calibri" w:eastAsia="Calibri" w:hAnsi="Calibri" w:cs="Calibri"/>
                <w:i/>
              </w:rPr>
            </w:pPr>
            <w:r w:rsidRPr="38DD58D8">
              <w:rPr>
                <w:rFonts w:ascii="Calibri" w:eastAsia="Calibri" w:hAnsi="Calibri" w:cs="Calibri"/>
                <w:i/>
                <w:iCs/>
              </w:rPr>
              <w:t xml:space="preserve">Se genera el reporte de </w:t>
            </w:r>
            <w:r w:rsidR="00B414A9">
              <w:rPr>
                <w:rFonts w:ascii="Calibri" w:eastAsia="Calibri" w:hAnsi="Calibri" w:cs="Calibri"/>
                <w:i/>
                <w:iCs/>
              </w:rPr>
              <w:t>autopartes ingresadas en el último mes</w:t>
            </w:r>
            <w:r w:rsidRPr="484B6F34">
              <w:rPr>
                <w:rFonts w:ascii="Calibri" w:eastAsia="Calibri" w:hAnsi="Calibri" w:cs="Calibri"/>
                <w:i/>
                <w:iCs/>
              </w:rPr>
              <w:t>.</w:t>
            </w:r>
          </w:p>
        </w:tc>
      </w:tr>
      <w:tr w:rsidR="00C94229" w14:paraId="30FB8DED" w14:textId="77777777" w:rsidTr="00442439">
        <w:trPr>
          <w:trHeight w:val="1198"/>
        </w:trPr>
        <w:tc>
          <w:tcPr>
            <w:tcW w:w="1290" w:type="dxa"/>
            <w:tcBorders>
              <w:bottom w:val="single" w:sz="4" w:space="0" w:color="auto"/>
            </w:tcBorders>
          </w:tcPr>
          <w:p w14:paraId="1A89FA62" w14:textId="7E115BAC" w:rsidR="00C94229" w:rsidRDefault="00C94229" w:rsidP="00442439">
            <w:pPr>
              <w:jc w:val="center"/>
              <w:rPr>
                <w:rFonts w:ascii="Calibri" w:eastAsia="Calibri" w:hAnsi="Calibri" w:cs="Calibri"/>
                <w:lang w:eastAsia="es-ES"/>
              </w:rPr>
            </w:pPr>
            <w:r w:rsidRPr="562F09F2">
              <w:rPr>
                <w:rFonts w:ascii="Calibri" w:eastAsia="Calibri" w:hAnsi="Calibri" w:cs="Calibri"/>
              </w:rPr>
              <w:t>ES-</w:t>
            </w:r>
            <w:r w:rsidR="7149A090" w:rsidRPr="3BEF31E4">
              <w:rPr>
                <w:rFonts w:ascii="Calibri" w:eastAsia="Calibri" w:hAnsi="Calibri" w:cs="Calibri"/>
              </w:rPr>
              <w:t>3</w:t>
            </w:r>
            <w:r w:rsidR="003F20A9">
              <w:rPr>
                <w:rFonts w:ascii="Calibri" w:eastAsia="Calibri" w:hAnsi="Calibri" w:cs="Calibri"/>
              </w:rPr>
              <w:t>5</w:t>
            </w:r>
            <w:r w:rsidRPr="562F09F2">
              <w:rPr>
                <w:rFonts w:ascii="Calibri" w:eastAsia="Calibri" w:hAnsi="Calibri" w:cs="Calibri"/>
              </w:rPr>
              <w:t>.2</w:t>
            </w:r>
          </w:p>
        </w:tc>
        <w:tc>
          <w:tcPr>
            <w:tcW w:w="7946" w:type="dxa"/>
            <w:gridSpan w:val="3"/>
            <w:tcBorders>
              <w:bottom w:val="single" w:sz="4" w:space="0" w:color="auto"/>
            </w:tcBorders>
          </w:tcPr>
          <w:p w14:paraId="3A5740C4" w14:textId="23171C5B" w:rsidR="00C94229" w:rsidRDefault="00C94229" w:rsidP="00442439">
            <w:pPr>
              <w:rPr>
                <w:rFonts w:ascii="Calibri" w:eastAsia="Calibri" w:hAnsi="Calibri" w:cs="Calibri"/>
                <w:b/>
                <w:bCs/>
              </w:rPr>
            </w:pPr>
            <w:r w:rsidRPr="562F09F2">
              <w:rPr>
                <w:rFonts w:ascii="Calibri" w:eastAsia="Calibri" w:hAnsi="Calibri" w:cs="Calibri"/>
                <w:b/>
                <w:bCs/>
              </w:rPr>
              <w:t xml:space="preserve">DESCRIPCIÓN: </w:t>
            </w:r>
            <w:r>
              <w:rPr>
                <w:rFonts w:ascii="Calibri" w:eastAsia="Calibri" w:hAnsi="Calibri" w:cs="Calibri"/>
                <w:b/>
                <w:bCs/>
              </w:rPr>
              <w:t>No se genera el reporte</w:t>
            </w:r>
            <w:r w:rsidR="001A45F1">
              <w:rPr>
                <w:rFonts w:ascii="Calibri" w:eastAsia="Calibri" w:hAnsi="Calibri" w:cs="Calibri"/>
                <w:b/>
                <w:bCs/>
              </w:rPr>
              <w:t xml:space="preserve"> de autopartes ingresadas en el último mes</w:t>
            </w:r>
            <w:r>
              <w:rPr>
                <w:rFonts w:ascii="Calibri" w:eastAsia="Calibri" w:hAnsi="Calibri" w:cs="Calibri"/>
                <w:b/>
                <w:bCs/>
              </w:rPr>
              <w:t xml:space="preserve"> por e</w:t>
            </w:r>
            <w:r w:rsidRPr="48968C46">
              <w:rPr>
                <w:rFonts w:ascii="Calibri" w:eastAsia="Calibri" w:hAnsi="Calibri" w:cs="Calibri"/>
                <w:b/>
                <w:bCs/>
              </w:rPr>
              <w:t>rror de conexión de la base de datos</w:t>
            </w:r>
          </w:p>
          <w:p w14:paraId="405C7DC3" w14:textId="77777777" w:rsidR="00C94229" w:rsidRDefault="00C94229" w:rsidP="00442439">
            <w:pPr>
              <w:rPr>
                <w:rFonts w:ascii="Calibri" w:eastAsia="Calibri" w:hAnsi="Calibri" w:cs="Calibri"/>
                <w:b/>
                <w:bCs/>
              </w:rPr>
            </w:pPr>
            <w:r w:rsidRPr="562F09F2">
              <w:rPr>
                <w:rFonts w:ascii="Calibri" w:eastAsia="Calibri" w:hAnsi="Calibri" w:cs="Calibri"/>
                <w:b/>
                <w:bCs/>
              </w:rPr>
              <w:t>SUPOSICIONES/ASUNCIONES</w:t>
            </w:r>
            <w:r w:rsidRPr="562F09F2">
              <w:rPr>
                <w:rFonts w:ascii="Calibri" w:eastAsia="Calibri" w:hAnsi="Calibri" w:cs="Calibri"/>
                <w:i/>
                <w:iCs/>
              </w:rPr>
              <w:t>:</w:t>
            </w:r>
          </w:p>
          <w:p w14:paraId="37518485" w14:textId="6864D9D4" w:rsidR="00C94229" w:rsidRDefault="00C94229" w:rsidP="00D01BB1">
            <w:pPr>
              <w:pStyle w:val="Prrafodelista"/>
              <w:numPr>
                <w:ilvl w:val="0"/>
                <w:numId w:val="1"/>
              </w:numPr>
              <w:rPr>
                <w:rFonts w:ascii="Calibri" w:eastAsia="Calibri" w:hAnsi="Calibri" w:cs="Calibri"/>
                <w:i/>
                <w:iCs/>
              </w:rPr>
            </w:pPr>
            <w:r w:rsidRPr="32D25CC3">
              <w:rPr>
                <w:rFonts w:ascii="Calibri" w:eastAsia="Calibri" w:hAnsi="Calibri" w:cs="Calibri"/>
                <w:i/>
                <w:iCs/>
              </w:rPr>
              <w:t>El sistema no puede a</w:t>
            </w:r>
            <w:r w:rsidR="00F542F9">
              <w:rPr>
                <w:rFonts w:ascii="Calibri" w:eastAsia="Calibri" w:hAnsi="Calibri" w:cs="Calibri"/>
                <w:i/>
                <w:iCs/>
              </w:rPr>
              <w:t>c</w:t>
            </w:r>
            <w:r w:rsidRPr="32D25CC3">
              <w:rPr>
                <w:rFonts w:ascii="Calibri" w:eastAsia="Calibri" w:hAnsi="Calibri" w:cs="Calibri"/>
                <w:i/>
                <w:iCs/>
              </w:rPr>
              <w:t>cede</w:t>
            </w:r>
            <w:r w:rsidR="00F542F9">
              <w:rPr>
                <w:rFonts w:ascii="Calibri" w:eastAsia="Calibri" w:hAnsi="Calibri" w:cs="Calibri"/>
                <w:i/>
                <w:iCs/>
              </w:rPr>
              <w:t>r</w:t>
            </w:r>
            <w:r w:rsidRPr="32D25CC3">
              <w:rPr>
                <w:rFonts w:ascii="Calibri" w:eastAsia="Calibri" w:hAnsi="Calibri" w:cs="Calibri"/>
                <w:i/>
                <w:iCs/>
              </w:rPr>
              <w:t xml:space="preserve"> a la información de</w:t>
            </w:r>
            <w:r w:rsidR="00EE22C3">
              <w:rPr>
                <w:rFonts w:ascii="Calibri" w:eastAsia="Calibri" w:hAnsi="Calibri" w:cs="Calibri"/>
                <w:i/>
                <w:iCs/>
              </w:rPr>
              <w:t xml:space="preserve"> las autopartes ingresadas</w:t>
            </w:r>
            <w:r w:rsidR="00C95C1A">
              <w:rPr>
                <w:rFonts w:ascii="Calibri" w:eastAsia="Calibri" w:hAnsi="Calibri" w:cs="Calibri"/>
                <w:i/>
                <w:iCs/>
              </w:rPr>
              <w:t xml:space="preserve"> en el </w:t>
            </w:r>
            <w:r w:rsidR="00CF6475">
              <w:rPr>
                <w:rFonts w:ascii="Calibri" w:eastAsia="Calibri" w:hAnsi="Calibri" w:cs="Calibri"/>
                <w:i/>
                <w:iCs/>
              </w:rPr>
              <w:t xml:space="preserve">último </w:t>
            </w:r>
            <w:r w:rsidR="00C95C1A">
              <w:rPr>
                <w:rFonts w:ascii="Calibri" w:eastAsia="Calibri" w:hAnsi="Calibri" w:cs="Calibri"/>
                <w:i/>
                <w:iCs/>
              </w:rPr>
              <w:t>mes</w:t>
            </w:r>
            <w:r w:rsidR="00CF6475">
              <w:rPr>
                <w:rFonts w:ascii="Calibri" w:eastAsia="Calibri" w:hAnsi="Calibri" w:cs="Calibri"/>
                <w:i/>
                <w:iCs/>
              </w:rPr>
              <w:t>.</w:t>
            </w:r>
          </w:p>
          <w:p w14:paraId="6553CD34" w14:textId="370E0789" w:rsidR="00CF6475" w:rsidRDefault="00F542F9" w:rsidP="00D01BB1">
            <w:pPr>
              <w:pStyle w:val="Prrafodelista"/>
              <w:numPr>
                <w:ilvl w:val="0"/>
                <w:numId w:val="1"/>
              </w:numPr>
              <w:rPr>
                <w:rFonts w:ascii="Calibri" w:eastAsia="Calibri" w:hAnsi="Calibri" w:cs="Calibri"/>
                <w:i/>
                <w:iCs/>
              </w:rPr>
            </w:pPr>
            <w:r>
              <w:rPr>
                <w:rFonts w:ascii="Calibri" w:eastAsia="Calibri" w:hAnsi="Calibri" w:cs="Calibri"/>
                <w:i/>
                <w:iCs/>
              </w:rPr>
              <w:t xml:space="preserve">El sistema no puede </w:t>
            </w:r>
            <w:r w:rsidR="007F72A8">
              <w:rPr>
                <w:rFonts w:ascii="Calibri" w:eastAsia="Calibri" w:hAnsi="Calibri" w:cs="Calibri"/>
                <w:i/>
                <w:iCs/>
              </w:rPr>
              <w:t>acceder a la base de datos.</w:t>
            </w:r>
          </w:p>
          <w:p w14:paraId="4D55C49F" w14:textId="77777777" w:rsidR="00C94229" w:rsidRDefault="00C94229" w:rsidP="00442439">
            <w:pPr>
              <w:rPr>
                <w:rFonts w:ascii="Calibri" w:eastAsia="Calibri" w:hAnsi="Calibri" w:cs="Calibri"/>
                <w:b/>
                <w:bCs/>
              </w:rPr>
            </w:pPr>
            <w:r w:rsidRPr="562F09F2">
              <w:rPr>
                <w:rFonts w:ascii="Calibri" w:eastAsia="Calibri" w:hAnsi="Calibri" w:cs="Calibri"/>
                <w:b/>
                <w:bCs/>
              </w:rPr>
              <w:t>RESULTADOS:</w:t>
            </w:r>
            <w:r w:rsidRPr="562F09F2">
              <w:rPr>
                <w:rFonts w:ascii="Calibri" w:eastAsia="Calibri" w:hAnsi="Calibri" w:cs="Calibri"/>
                <w:i/>
                <w:iCs/>
              </w:rPr>
              <w:t xml:space="preserve"> </w:t>
            </w:r>
          </w:p>
          <w:p w14:paraId="6E64ED96" w14:textId="2E9ED48C" w:rsidR="00C94229" w:rsidRDefault="00C94229" w:rsidP="00D01BB1">
            <w:pPr>
              <w:pStyle w:val="Prrafodelista"/>
              <w:numPr>
                <w:ilvl w:val="0"/>
                <w:numId w:val="44"/>
              </w:numPr>
              <w:rPr>
                <w:rFonts w:ascii="Calibri" w:eastAsia="Calibri" w:hAnsi="Calibri" w:cs="Calibri"/>
                <w:b/>
                <w:bCs/>
              </w:rPr>
            </w:pPr>
            <w:r w:rsidRPr="484B6F34">
              <w:rPr>
                <w:rFonts w:ascii="Calibri" w:eastAsia="Calibri" w:hAnsi="Calibri" w:cs="Calibri"/>
                <w:i/>
                <w:iCs/>
              </w:rPr>
              <w:t xml:space="preserve">No se genera el reporte de </w:t>
            </w:r>
            <w:r w:rsidR="003F670C">
              <w:rPr>
                <w:rFonts w:ascii="Calibri" w:eastAsia="Calibri" w:hAnsi="Calibri" w:cs="Calibri"/>
                <w:i/>
                <w:iCs/>
              </w:rPr>
              <w:t>autopartes ingresadas en el último mes.</w:t>
            </w:r>
          </w:p>
        </w:tc>
      </w:tr>
      <w:tr w:rsidR="00C94229" w14:paraId="07648EDE" w14:textId="77777777" w:rsidTr="00442439">
        <w:trPr>
          <w:trHeight w:val="560"/>
        </w:trPr>
        <w:tc>
          <w:tcPr>
            <w:tcW w:w="9236" w:type="dxa"/>
            <w:gridSpan w:val="4"/>
          </w:tcPr>
          <w:p w14:paraId="206D4D74" w14:textId="77777777" w:rsidR="00C94229" w:rsidRDefault="00C94229" w:rsidP="00442439">
            <w:pPr>
              <w:rPr>
                <w:rFonts w:ascii="Calibri" w:eastAsia="Calibri" w:hAnsi="Calibri" w:cs="Calibri"/>
                <w:b/>
                <w:bCs/>
              </w:rPr>
            </w:pPr>
            <w:r w:rsidRPr="562F09F2">
              <w:rPr>
                <w:rFonts w:ascii="Calibri" w:eastAsia="Calibri" w:hAnsi="Calibri" w:cs="Calibri"/>
                <w:b/>
                <w:bCs/>
              </w:rPr>
              <w:t>REQUERIMIENTOS ESPECIALES - REGLAS DEL NEGOCIO Y DEL SISTEMA:</w:t>
            </w:r>
          </w:p>
          <w:p w14:paraId="1C411237" w14:textId="0B41A9A1" w:rsidR="00C94229" w:rsidRDefault="00C94229" w:rsidP="00D01BB1">
            <w:pPr>
              <w:pStyle w:val="Prrafodelista"/>
              <w:numPr>
                <w:ilvl w:val="0"/>
                <w:numId w:val="118"/>
              </w:numPr>
              <w:rPr>
                <w:rFonts w:ascii="Symbol" w:eastAsia="Symbol" w:hAnsi="Symbol" w:cs="Symbol"/>
              </w:rPr>
            </w:pPr>
            <w:r w:rsidRPr="1C3DB4DC">
              <w:rPr>
                <w:rFonts w:ascii="Calibri" w:eastAsia="Calibri" w:hAnsi="Calibri" w:cs="Calibri"/>
              </w:rPr>
              <w:t xml:space="preserve">Requerimiento especial: Se debe ser usuario </w:t>
            </w:r>
            <w:r w:rsidR="009A74DC">
              <w:rPr>
                <w:rFonts w:ascii="Calibri" w:eastAsia="Calibri" w:hAnsi="Calibri" w:cs="Calibri"/>
              </w:rPr>
              <w:t>A</w:t>
            </w:r>
            <w:r w:rsidR="009A74DC">
              <w:rPr>
                <w:rFonts w:eastAsia="Calibri"/>
              </w:rPr>
              <w:t>dministrador</w:t>
            </w:r>
            <w:r w:rsidRPr="1C3DB4DC">
              <w:rPr>
                <w:rFonts w:ascii="Calibri" w:eastAsia="Calibri" w:hAnsi="Calibri" w:cs="Calibri"/>
              </w:rPr>
              <w:t xml:space="preserve"> para poder acceder a la generación de reporte de </w:t>
            </w:r>
            <w:r w:rsidR="009A74DC">
              <w:rPr>
                <w:rFonts w:ascii="Calibri" w:eastAsia="Calibri" w:hAnsi="Calibri" w:cs="Calibri"/>
              </w:rPr>
              <w:t>autopartes ingresadas</w:t>
            </w:r>
            <w:r w:rsidRPr="1C3DB4DC">
              <w:rPr>
                <w:rFonts w:ascii="Calibri" w:eastAsia="Calibri" w:hAnsi="Calibri" w:cs="Calibri"/>
              </w:rPr>
              <w:t>.</w:t>
            </w:r>
          </w:p>
        </w:tc>
      </w:tr>
      <w:tr w:rsidR="00C94229" w14:paraId="0F3B3168" w14:textId="77777777" w:rsidTr="00442439">
        <w:trPr>
          <w:trHeight w:val="675"/>
        </w:trPr>
        <w:tc>
          <w:tcPr>
            <w:tcW w:w="9236" w:type="dxa"/>
            <w:gridSpan w:val="4"/>
          </w:tcPr>
          <w:p w14:paraId="37C987AE" w14:textId="77777777" w:rsidR="00C94229" w:rsidRDefault="00C94229" w:rsidP="00442439">
            <w:pPr>
              <w:rPr>
                <w:rFonts w:ascii="Calibri" w:eastAsia="Calibri" w:hAnsi="Calibri" w:cs="Calibri"/>
                <w:b/>
                <w:bCs/>
              </w:rPr>
            </w:pPr>
            <w:r w:rsidRPr="562F09F2">
              <w:rPr>
                <w:rFonts w:ascii="Calibri" w:eastAsia="Calibri" w:hAnsi="Calibri" w:cs="Calibri"/>
                <w:b/>
                <w:bCs/>
              </w:rPr>
              <w:t>RIESGOS:</w:t>
            </w:r>
          </w:p>
          <w:p w14:paraId="4966FE6B" w14:textId="77777777" w:rsidR="00C94229" w:rsidRPr="006B43C7" w:rsidRDefault="00C94229" w:rsidP="00D01BB1">
            <w:pPr>
              <w:pStyle w:val="Prrafodelista"/>
              <w:numPr>
                <w:ilvl w:val="0"/>
                <w:numId w:val="118"/>
              </w:numPr>
              <w:spacing w:line="259" w:lineRule="auto"/>
              <w:rPr>
                <w:rFonts w:ascii="Calibri" w:eastAsia="Calibri" w:hAnsi="Calibri" w:cs="Calibri"/>
              </w:rPr>
            </w:pPr>
            <w:r w:rsidRPr="6A6691C1">
              <w:rPr>
                <w:rFonts w:ascii="Calibri" w:eastAsia="Calibri" w:hAnsi="Calibri" w:cs="Calibri"/>
              </w:rPr>
              <w:t>N/A</w:t>
            </w:r>
          </w:p>
        </w:tc>
      </w:tr>
    </w:tbl>
    <w:p w14:paraId="5F11C02F" w14:textId="77777777" w:rsidR="00C94229" w:rsidRDefault="00C94229" w:rsidP="309E4538">
      <w:pPr>
        <w:rPr>
          <w:rFonts w:ascii="Calibri" w:hAnsi="Calibri" w:cs="Book Antiqua"/>
          <w:b/>
          <w:bCs/>
        </w:rPr>
      </w:pPr>
    </w:p>
    <w:p w14:paraId="44B39706" w14:textId="77777777" w:rsidR="002B0C79" w:rsidRDefault="002B0C79" w:rsidP="309E4538">
      <w:pPr>
        <w:rPr>
          <w:rFonts w:ascii="Calibri" w:hAnsi="Calibri" w:cs="Book Antiqua"/>
          <w:b/>
          <w:bCs/>
        </w:rPr>
      </w:pPr>
    </w:p>
    <w:p w14:paraId="79B83D23" w14:textId="77777777" w:rsidR="00C67250" w:rsidRDefault="00C67250" w:rsidP="00395321">
      <w:pPr>
        <w:pStyle w:val="Ttulo2"/>
        <w:rPr>
          <w:i/>
        </w:rPr>
      </w:pPr>
      <w:bookmarkStart w:id="139" w:name="_Toc34121078"/>
      <w:bookmarkStart w:id="140" w:name="_Toc44907577"/>
      <w:bookmarkStart w:id="141" w:name="_Toc202244544"/>
      <w:bookmarkStart w:id="142" w:name="_Toc391994524"/>
      <w:bookmarkStart w:id="143" w:name="_Toc76652822"/>
      <w:r w:rsidRPr="00C95560">
        <w:t>Vista Funcional</w:t>
      </w:r>
      <w:bookmarkEnd w:id="139"/>
      <w:bookmarkEnd w:id="140"/>
      <w:bookmarkEnd w:id="141"/>
      <w:bookmarkEnd w:id="142"/>
      <w:bookmarkEnd w:id="143"/>
    </w:p>
    <w:p w14:paraId="54C529ED" w14:textId="52584FB3" w:rsidR="00C67250" w:rsidRPr="006B2C89" w:rsidRDefault="00C67250" w:rsidP="006B2C89">
      <w:pPr>
        <w:pStyle w:val="Ttulo3"/>
      </w:pPr>
      <w:bookmarkStart w:id="144" w:name="_Toc384647739"/>
      <w:bookmarkStart w:id="145" w:name="_Toc384653941"/>
      <w:bookmarkStart w:id="146" w:name="_Toc384654440"/>
      <w:bookmarkStart w:id="147" w:name="_Toc391994525"/>
      <w:bookmarkStart w:id="148" w:name="_Toc56989741"/>
      <w:bookmarkStart w:id="149" w:name="_Toc56990437"/>
      <w:bookmarkStart w:id="150" w:name="_Toc56990504"/>
      <w:bookmarkStart w:id="151" w:name="_Toc56990583"/>
      <w:bookmarkStart w:id="152" w:name="_Toc56990884"/>
      <w:bookmarkStart w:id="153" w:name="_Toc56990973"/>
      <w:bookmarkStart w:id="154" w:name="_Toc56991136"/>
      <w:bookmarkStart w:id="155" w:name="_Toc56991203"/>
      <w:bookmarkStart w:id="156" w:name="_Toc56991270"/>
      <w:bookmarkStart w:id="157" w:name="_Toc44907578"/>
      <w:bookmarkStart w:id="158" w:name="ModelodeAnalisis"/>
      <w:bookmarkStart w:id="159" w:name="_Toc202244545"/>
      <w:bookmarkStart w:id="160" w:name="_Toc391994528"/>
      <w:bookmarkStart w:id="161" w:name="_Toc76652823"/>
      <w:bookmarkStart w:id="162" w:name="_Toc34121079"/>
      <w:bookmarkStart w:id="163" w:name="_Hlk59918498"/>
      <w:bookmarkEnd w:id="144"/>
      <w:bookmarkEnd w:id="145"/>
      <w:bookmarkEnd w:id="146"/>
      <w:bookmarkEnd w:id="147"/>
      <w:bookmarkEnd w:id="148"/>
      <w:bookmarkEnd w:id="149"/>
      <w:bookmarkEnd w:id="150"/>
      <w:bookmarkEnd w:id="151"/>
      <w:bookmarkEnd w:id="152"/>
      <w:bookmarkEnd w:id="153"/>
      <w:bookmarkEnd w:id="154"/>
      <w:bookmarkEnd w:id="155"/>
      <w:bookmarkEnd w:id="156"/>
      <w:r w:rsidRPr="00A96743">
        <w:t>Modelo de Análisis</w:t>
      </w:r>
      <w:bookmarkEnd w:id="157"/>
      <w:bookmarkEnd w:id="158"/>
      <w:bookmarkEnd w:id="159"/>
      <w:bookmarkEnd w:id="160"/>
      <w:bookmarkEnd w:id="161"/>
      <w:r w:rsidRPr="00A96743">
        <w:t xml:space="preserve"> </w:t>
      </w:r>
      <w:bookmarkEnd w:id="162"/>
    </w:p>
    <w:tbl>
      <w:tblPr>
        <w:tblpPr w:leftFromText="141" w:rightFromText="141" w:vertAnchor="text" w:horzAnchor="page" w:tblpX="2371" w:tblpY="163"/>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D6720E" w:rsidRPr="004A43F6" w14:paraId="7912C257" w14:textId="77777777" w:rsidTr="00376983">
        <w:tc>
          <w:tcPr>
            <w:tcW w:w="2001" w:type="dxa"/>
            <w:shd w:val="clear" w:color="auto" w:fill="DBDBDB" w:themeFill="accent3" w:themeFillTint="66"/>
          </w:tcPr>
          <w:p w14:paraId="5E0BF78D" w14:textId="77777777" w:rsidR="00D6720E" w:rsidRPr="00D6720E" w:rsidRDefault="00D6720E" w:rsidP="00376983">
            <w:pPr>
              <w:rPr>
                <w:rFonts w:ascii="Calibri" w:hAnsi="Calibri" w:cs="Book Antiqua"/>
                <w:b/>
                <w:i/>
              </w:rPr>
            </w:pPr>
            <w:bookmarkStart w:id="164" w:name="_Hlk76737374"/>
            <w:r w:rsidRPr="00D6720E">
              <w:rPr>
                <w:rFonts w:ascii="Calibri" w:hAnsi="Calibri" w:cs="Book Antiqua"/>
                <w:b/>
                <w:i/>
              </w:rPr>
              <w:t>ID Ref:</w:t>
            </w:r>
          </w:p>
        </w:tc>
        <w:tc>
          <w:tcPr>
            <w:tcW w:w="5087" w:type="dxa"/>
          </w:tcPr>
          <w:p w14:paraId="0C24C128" w14:textId="77777777" w:rsidR="00D6720E" w:rsidRPr="00D6720E" w:rsidRDefault="00D6720E" w:rsidP="00376983">
            <w:pPr>
              <w:rPr>
                <w:rFonts w:ascii="Calibri" w:hAnsi="Calibri" w:cs="Book Antiqua"/>
                <w:i/>
              </w:rPr>
            </w:pPr>
            <w:r w:rsidRPr="00D6720E">
              <w:rPr>
                <w:rFonts w:ascii="Calibri" w:hAnsi="Calibri" w:cs="Book Antiqua"/>
                <w:i/>
              </w:rPr>
              <w:t>DG-1</w:t>
            </w:r>
          </w:p>
        </w:tc>
      </w:tr>
      <w:tr w:rsidR="00D6720E" w:rsidRPr="00AE76E5" w14:paraId="6E8CC43D" w14:textId="77777777" w:rsidTr="00376983">
        <w:tc>
          <w:tcPr>
            <w:tcW w:w="2001" w:type="dxa"/>
            <w:shd w:val="clear" w:color="auto" w:fill="DBDBDB" w:themeFill="accent3" w:themeFillTint="66"/>
          </w:tcPr>
          <w:p w14:paraId="5FB68741" w14:textId="77777777" w:rsidR="00D6720E" w:rsidRPr="00D6720E" w:rsidRDefault="00D6720E" w:rsidP="00376983">
            <w:pPr>
              <w:rPr>
                <w:rFonts w:ascii="Calibri" w:hAnsi="Calibri" w:cs="Book Antiqua"/>
                <w:b/>
                <w:i/>
              </w:rPr>
            </w:pPr>
            <w:r w:rsidRPr="00D6720E">
              <w:rPr>
                <w:rFonts w:ascii="Calibri" w:hAnsi="Calibri" w:cs="Book Antiqua"/>
                <w:b/>
                <w:i/>
              </w:rPr>
              <w:t>Descripción:</w:t>
            </w:r>
          </w:p>
        </w:tc>
        <w:tc>
          <w:tcPr>
            <w:tcW w:w="5087" w:type="dxa"/>
          </w:tcPr>
          <w:p w14:paraId="786FA7FE" w14:textId="641C94F7" w:rsidR="00D6720E" w:rsidRPr="00D6720E" w:rsidRDefault="00F946F5" w:rsidP="00376983">
            <w:pPr>
              <w:rPr>
                <w:rFonts w:ascii="Calibri" w:hAnsi="Calibri" w:cs="Book Antiqua"/>
                <w:i/>
              </w:rPr>
            </w:pPr>
            <w:r>
              <w:rPr>
                <w:rFonts w:ascii="Calibri" w:hAnsi="Calibri" w:cs="Book Antiqua"/>
                <w:i/>
              </w:rPr>
              <w:t>Se actualiza el inventario exitosamente</w:t>
            </w:r>
          </w:p>
        </w:tc>
      </w:tr>
      <w:tr w:rsidR="00D6720E" w:rsidRPr="00AE76E5" w14:paraId="30D5BC94" w14:textId="77777777" w:rsidTr="00376983">
        <w:tc>
          <w:tcPr>
            <w:tcW w:w="2001" w:type="dxa"/>
            <w:shd w:val="clear" w:color="auto" w:fill="DBDBDB" w:themeFill="accent3" w:themeFillTint="66"/>
          </w:tcPr>
          <w:p w14:paraId="295159DD" w14:textId="77777777" w:rsidR="00D6720E" w:rsidRPr="00D6720E" w:rsidRDefault="00D6720E" w:rsidP="00376983">
            <w:pPr>
              <w:rPr>
                <w:rFonts w:ascii="Calibri" w:hAnsi="Calibri" w:cs="Book Antiqua"/>
                <w:b/>
                <w:i/>
              </w:rPr>
            </w:pPr>
            <w:r w:rsidRPr="00D6720E">
              <w:rPr>
                <w:rFonts w:ascii="Calibri" w:hAnsi="Calibri" w:cs="Book Antiqua"/>
                <w:b/>
                <w:i/>
              </w:rPr>
              <w:t>Reqs. asociados:</w:t>
            </w:r>
          </w:p>
        </w:tc>
        <w:tc>
          <w:tcPr>
            <w:tcW w:w="5087" w:type="dxa"/>
          </w:tcPr>
          <w:p w14:paraId="30F136F2" w14:textId="6494AF46" w:rsidR="00D6720E" w:rsidRPr="00D6720E" w:rsidRDefault="00D6720E" w:rsidP="00376983">
            <w:pPr>
              <w:rPr>
                <w:rFonts w:ascii="Calibri" w:hAnsi="Calibri" w:cs="Book Antiqua"/>
                <w:i/>
              </w:rPr>
            </w:pPr>
            <w:r w:rsidRPr="00D6720E">
              <w:rPr>
                <w:rFonts w:ascii="Calibri" w:hAnsi="Calibri" w:cs="Book Antiqua"/>
                <w:i/>
              </w:rPr>
              <w:t>RF-</w:t>
            </w:r>
            <w:r w:rsidR="00720E33">
              <w:rPr>
                <w:rFonts w:ascii="Calibri" w:hAnsi="Calibri" w:cs="Book Antiqua"/>
                <w:i/>
              </w:rPr>
              <w:t>6</w:t>
            </w:r>
          </w:p>
        </w:tc>
      </w:tr>
      <w:tr w:rsidR="00D6720E" w:rsidRPr="00AE76E5" w14:paraId="3563209A" w14:textId="77777777" w:rsidTr="00376983">
        <w:tc>
          <w:tcPr>
            <w:tcW w:w="2001" w:type="dxa"/>
            <w:shd w:val="clear" w:color="auto" w:fill="DBDBDB" w:themeFill="accent3" w:themeFillTint="66"/>
          </w:tcPr>
          <w:p w14:paraId="12B04B5E" w14:textId="77777777" w:rsidR="00D6720E" w:rsidRPr="00D6720E" w:rsidRDefault="00D6720E" w:rsidP="00376983">
            <w:pPr>
              <w:rPr>
                <w:rFonts w:ascii="Calibri" w:hAnsi="Calibri" w:cs="Book Antiqua"/>
                <w:b/>
                <w:i/>
              </w:rPr>
            </w:pPr>
            <w:r w:rsidRPr="00D6720E">
              <w:rPr>
                <w:rFonts w:ascii="Calibri" w:hAnsi="Calibri" w:cs="Book Antiqua"/>
                <w:b/>
                <w:i/>
              </w:rPr>
              <w:t>CU asociados:</w:t>
            </w:r>
          </w:p>
        </w:tc>
        <w:tc>
          <w:tcPr>
            <w:tcW w:w="5087" w:type="dxa"/>
          </w:tcPr>
          <w:p w14:paraId="0FDF61E3" w14:textId="6C72D138" w:rsidR="002975AB" w:rsidRPr="002975AB" w:rsidRDefault="002975AB" w:rsidP="002975AB">
            <w:pPr>
              <w:rPr>
                <w:rFonts w:ascii="Calibri" w:hAnsi="Calibri" w:cs="Book Antiqua"/>
                <w:i/>
              </w:rPr>
            </w:pPr>
            <w:r w:rsidRPr="002975AB">
              <w:rPr>
                <w:rFonts w:ascii="Calibri" w:hAnsi="Calibri" w:cs="Book Antiqua"/>
                <w:i/>
              </w:rPr>
              <w:t xml:space="preserve">Extiende de [CU-06]: Registro de compra </w:t>
            </w:r>
          </w:p>
          <w:p w14:paraId="07BB0BF3" w14:textId="377E4192" w:rsidR="002975AB" w:rsidRPr="002975AB" w:rsidRDefault="002975AB" w:rsidP="002975AB">
            <w:pPr>
              <w:rPr>
                <w:rFonts w:ascii="Calibri" w:hAnsi="Calibri" w:cs="Book Antiqua"/>
                <w:i/>
              </w:rPr>
            </w:pPr>
            <w:r w:rsidRPr="002975AB">
              <w:rPr>
                <w:rFonts w:ascii="Calibri" w:hAnsi="Calibri" w:cs="Book Antiqua"/>
                <w:i/>
              </w:rPr>
              <w:t>Extiende de [CU-14]: Generar Factura</w:t>
            </w:r>
          </w:p>
          <w:p w14:paraId="27F6B9AA" w14:textId="68061EFF" w:rsidR="002975AB" w:rsidRPr="002975AB" w:rsidRDefault="002975AB" w:rsidP="002975AB">
            <w:pPr>
              <w:rPr>
                <w:rFonts w:ascii="Calibri" w:hAnsi="Calibri" w:cs="Book Antiqua"/>
                <w:i/>
              </w:rPr>
            </w:pPr>
            <w:r w:rsidRPr="002975AB">
              <w:rPr>
                <w:rFonts w:ascii="Calibri" w:hAnsi="Calibri" w:cs="Book Antiqua"/>
                <w:i/>
              </w:rPr>
              <w:t>Extiende de [CU-23]: Registrar Venta</w:t>
            </w:r>
          </w:p>
          <w:p w14:paraId="10480136" w14:textId="258F0605" w:rsidR="00D6720E" w:rsidRPr="00D6720E" w:rsidRDefault="002975AB" w:rsidP="002975AB">
            <w:pPr>
              <w:rPr>
                <w:rFonts w:ascii="Calibri" w:hAnsi="Calibri" w:cs="Book Antiqua"/>
                <w:i/>
              </w:rPr>
            </w:pPr>
            <w:r w:rsidRPr="002975AB">
              <w:rPr>
                <w:rFonts w:ascii="Calibri" w:hAnsi="Calibri" w:cs="Book Antiqua"/>
                <w:i/>
              </w:rPr>
              <w:t>Extiende de [CU-28]: Eliminar Autopartes</w:t>
            </w:r>
          </w:p>
        </w:tc>
      </w:tr>
      <w:tr w:rsidR="00D6720E" w:rsidRPr="00AE76E5" w14:paraId="3A686FCB" w14:textId="77777777" w:rsidTr="00376983">
        <w:tc>
          <w:tcPr>
            <w:tcW w:w="2001" w:type="dxa"/>
            <w:shd w:val="clear" w:color="auto" w:fill="DBDBDB" w:themeFill="accent3" w:themeFillTint="66"/>
          </w:tcPr>
          <w:p w14:paraId="36E67F53" w14:textId="77777777" w:rsidR="00D6720E" w:rsidRPr="00D6720E" w:rsidRDefault="00D6720E" w:rsidP="00376983">
            <w:pPr>
              <w:rPr>
                <w:rFonts w:ascii="Calibri" w:hAnsi="Calibri" w:cs="Book Antiqua"/>
                <w:b/>
                <w:i/>
              </w:rPr>
            </w:pPr>
            <w:r w:rsidRPr="00D6720E">
              <w:rPr>
                <w:rFonts w:ascii="Calibri" w:hAnsi="Calibri" w:cs="Book Antiqua"/>
                <w:b/>
                <w:i/>
              </w:rPr>
              <w:t>Esc. Asociados:</w:t>
            </w:r>
          </w:p>
        </w:tc>
        <w:tc>
          <w:tcPr>
            <w:tcW w:w="5087" w:type="dxa"/>
          </w:tcPr>
          <w:p w14:paraId="43AF62A7" w14:textId="77777777" w:rsidR="00D6720E" w:rsidRPr="00D6720E" w:rsidRDefault="00D6720E" w:rsidP="00376983">
            <w:pPr>
              <w:rPr>
                <w:rFonts w:ascii="Calibri" w:hAnsi="Calibri" w:cs="Book Antiqua"/>
                <w:i/>
              </w:rPr>
            </w:pPr>
            <w:r w:rsidRPr="00D6720E">
              <w:rPr>
                <w:rFonts w:ascii="Calibri" w:hAnsi="Calibri" w:cs="Book Antiqua"/>
                <w:i/>
              </w:rPr>
              <w:t>ES-1.1</w:t>
            </w:r>
          </w:p>
        </w:tc>
      </w:tr>
      <w:bookmarkEnd w:id="164"/>
    </w:tbl>
    <w:p w14:paraId="236E3A97" w14:textId="5A003B26" w:rsidR="00D6720E" w:rsidRDefault="00D6720E" w:rsidP="0ACE4E5F">
      <w:pPr>
        <w:jc w:val="center"/>
        <w:rPr>
          <w:rFonts w:ascii="Calibri" w:hAnsi="Calibri" w:cs="Book Antiqua"/>
          <w:i/>
          <w:iCs/>
          <w:color w:val="595959"/>
        </w:rPr>
      </w:pPr>
    </w:p>
    <w:p w14:paraId="55EA14F1" w14:textId="69B1B4D4" w:rsidR="00D6720E" w:rsidRDefault="00D6720E" w:rsidP="0ACE4E5F">
      <w:pPr>
        <w:jc w:val="center"/>
        <w:rPr>
          <w:rFonts w:ascii="Calibri" w:hAnsi="Calibri" w:cs="Book Antiqua"/>
          <w:i/>
          <w:iCs/>
          <w:color w:val="595959"/>
        </w:rPr>
      </w:pPr>
    </w:p>
    <w:p w14:paraId="753C590B" w14:textId="3938A2A7" w:rsidR="00D6720E" w:rsidRDefault="00D6720E" w:rsidP="0ACE4E5F">
      <w:pPr>
        <w:jc w:val="center"/>
        <w:rPr>
          <w:rFonts w:ascii="Calibri" w:hAnsi="Calibri" w:cs="Book Antiqua"/>
          <w:i/>
          <w:iCs/>
          <w:color w:val="595959"/>
        </w:rPr>
      </w:pPr>
    </w:p>
    <w:p w14:paraId="2F59EA51" w14:textId="01558AA4" w:rsidR="00D6720E" w:rsidRDefault="00D6720E" w:rsidP="0ACE4E5F">
      <w:pPr>
        <w:jc w:val="center"/>
        <w:rPr>
          <w:rFonts w:ascii="Calibri" w:hAnsi="Calibri" w:cs="Book Antiqua"/>
          <w:i/>
          <w:iCs/>
          <w:color w:val="595959"/>
        </w:rPr>
      </w:pPr>
    </w:p>
    <w:p w14:paraId="4D2ACFDA" w14:textId="3D6F530A" w:rsidR="00D6720E" w:rsidRDefault="00D6720E" w:rsidP="0ACE4E5F">
      <w:pPr>
        <w:jc w:val="center"/>
        <w:rPr>
          <w:rFonts w:ascii="Calibri" w:hAnsi="Calibri" w:cs="Book Antiqua"/>
          <w:i/>
          <w:iCs/>
          <w:color w:val="595959"/>
        </w:rPr>
      </w:pPr>
    </w:p>
    <w:p w14:paraId="66525310" w14:textId="70F1F099" w:rsidR="00D6720E" w:rsidRDefault="00D6720E" w:rsidP="0ACE4E5F">
      <w:pPr>
        <w:jc w:val="center"/>
        <w:rPr>
          <w:rFonts w:ascii="Calibri" w:hAnsi="Calibri" w:cs="Book Antiqua"/>
          <w:i/>
          <w:iCs/>
          <w:color w:val="595959"/>
        </w:rPr>
      </w:pPr>
    </w:p>
    <w:p w14:paraId="408348DB" w14:textId="741F3B73" w:rsidR="00D6720E" w:rsidRDefault="00D6720E" w:rsidP="0ACE4E5F">
      <w:pPr>
        <w:jc w:val="center"/>
        <w:rPr>
          <w:rFonts w:ascii="Calibri" w:hAnsi="Calibri" w:cs="Book Antiqua"/>
          <w:i/>
          <w:iCs/>
          <w:color w:val="595959"/>
        </w:rPr>
      </w:pPr>
    </w:p>
    <w:p w14:paraId="0A70E2D6" w14:textId="659807C3" w:rsidR="00D6720E" w:rsidRDefault="00D6720E" w:rsidP="0ACE4E5F">
      <w:pPr>
        <w:jc w:val="center"/>
        <w:rPr>
          <w:rFonts w:ascii="Calibri" w:hAnsi="Calibri" w:cs="Book Antiqua"/>
          <w:i/>
          <w:iCs/>
          <w:color w:val="595959"/>
        </w:rPr>
      </w:pPr>
    </w:p>
    <w:p w14:paraId="49E0D8AF" w14:textId="5BB0E06A" w:rsidR="00D6720E" w:rsidRDefault="00D6720E" w:rsidP="0ACE4E5F">
      <w:pPr>
        <w:jc w:val="center"/>
        <w:rPr>
          <w:rFonts w:ascii="Calibri" w:hAnsi="Calibri" w:cs="Book Antiqua"/>
          <w:i/>
          <w:iCs/>
          <w:color w:val="595959"/>
        </w:rPr>
      </w:pPr>
    </w:p>
    <w:p w14:paraId="6EE5AA62" w14:textId="5DBACA43" w:rsidR="00D6720E" w:rsidRDefault="00D6720E" w:rsidP="0ACE4E5F">
      <w:pPr>
        <w:jc w:val="center"/>
        <w:rPr>
          <w:rFonts w:ascii="Calibri" w:hAnsi="Calibri" w:cs="Book Antiqua"/>
          <w:i/>
          <w:iCs/>
          <w:color w:val="595959"/>
        </w:rPr>
      </w:pPr>
    </w:p>
    <w:p w14:paraId="3BC9A049" w14:textId="1777A34F" w:rsidR="00553C9D" w:rsidRDefault="00553C9D" w:rsidP="0ACE4E5F">
      <w:pPr>
        <w:jc w:val="center"/>
        <w:rPr>
          <w:rFonts w:ascii="Calibri" w:hAnsi="Calibri" w:cs="Book Antiqua"/>
          <w:i/>
          <w:iCs/>
          <w:color w:val="595959"/>
        </w:rPr>
      </w:pPr>
      <w:r>
        <w:rPr>
          <w:noProof/>
          <w:lang w:val="es-MX" w:eastAsia="es-MX"/>
        </w:rPr>
        <w:lastRenderedPageBreak/>
        <w:drawing>
          <wp:inline distT="0" distB="0" distL="0" distR="0" wp14:anchorId="63C0C2AC" wp14:editId="74F92A6E">
            <wp:extent cx="4855610" cy="3421930"/>
            <wp:effectExtent l="0" t="0" r="254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25">
                      <a:extLst>
                        <a:ext uri="{28A0092B-C50C-407E-A947-70E740481C1C}">
                          <a14:useLocalDpi xmlns:a14="http://schemas.microsoft.com/office/drawing/2010/main" val="0"/>
                        </a:ext>
                      </a:extLst>
                    </a:blip>
                    <a:stretch>
                      <a:fillRect/>
                    </a:stretch>
                  </pic:blipFill>
                  <pic:spPr>
                    <a:xfrm>
                      <a:off x="0" y="0"/>
                      <a:ext cx="4855610" cy="3421930"/>
                    </a:xfrm>
                    <a:prstGeom prst="rect">
                      <a:avLst/>
                    </a:prstGeom>
                  </pic:spPr>
                </pic:pic>
              </a:graphicData>
            </a:graphic>
          </wp:inline>
        </w:drawing>
      </w:r>
    </w:p>
    <w:p w14:paraId="1F337A49" w14:textId="77777777" w:rsidR="00553C9D" w:rsidRDefault="00553C9D" w:rsidP="000851FE">
      <w:pPr>
        <w:rPr>
          <w:rFonts w:ascii="Calibri" w:hAnsi="Calibri" w:cs="Book Antiqua"/>
          <w:i/>
          <w:iCs/>
          <w:color w:val="595959"/>
        </w:rPr>
      </w:pPr>
    </w:p>
    <w:tbl>
      <w:tblPr>
        <w:tblpPr w:leftFromText="141" w:rightFromText="141" w:vertAnchor="text" w:horzAnchor="page" w:tblpX="2371" w:tblpY="163"/>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720E33" w:rsidRPr="00D6720E" w14:paraId="39BDDC23" w14:textId="77777777" w:rsidTr="00376983">
        <w:tc>
          <w:tcPr>
            <w:tcW w:w="2001" w:type="dxa"/>
            <w:shd w:val="clear" w:color="auto" w:fill="DBDBDB" w:themeFill="accent3" w:themeFillTint="66"/>
          </w:tcPr>
          <w:p w14:paraId="0DC2FF54" w14:textId="77777777" w:rsidR="00720E33" w:rsidRPr="00D6720E" w:rsidRDefault="00720E33" w:rsidP="00376983">
            <w:pPr>
              <w:rPr>
                <w:rFonts w:ascii="Calibri" w:hAnsi="Calibri" w:cs="Book Antiqua"/>
                <w:b/>
                <w:i/>
              </w:rPr>
            </w:pPr>
            <w:r w:rsidRPr="00D6720E">
              <w:rPr>
                <w:rFonts w:ascii="Calibri" w:hAnsi="Calibri" w:cs="Book Antiqua"/>
                <w:b/>
                <w:i/>
              </w:rPr>
              <w:t>ID Ref:</w:t>
            </w:r>
          </w:p>
        </w:tc>
        <w:tc>
          <w:tcPr>
            <w:tcW w:w="5087" w:type="dxa"/>
          </w:tcPr>
          <w:p w14:paraId="0CC9EE0B" w14:textId="63D6EAF8" w:rsidR="00720E33" w:rsidRPr="00D6720E" w:rsidRDefault="00720E33" w:rsidP="00376983">
            <w:pPr>
              <w:rPr>
                <w:rFonts w:ascii="Calibri" w:hAnsi="Calibri" w:cs="Book Antiqua"/>
                <w:i/>
              </w:rPr>
            </w:pPr>
            <w:r w:rsidRPr="00D6720E">
              <w:rPr>
                <w:rFonts w:ascii="Calibri" w:hAnsi="Calibri" w:cs="Book Antiqua"/>
                <w:i/>
              </w:rPr>
              <w:t>DG-</w:t>
            </w:r>
            <w:r>
              <w:rPr>
                <w:rFonts w:ascii="Calibri" w:hAnsi="Calibri" w:cs="Book Antiqua"/>
                <w:i/>
              </w:rPr>
              <w:t>2</w:t>
            </w:r>
          </w:p>
        </w:tc>
      </w:tr>
      <w:tr w:rsidR="00720E33" w:rsidRPr="00D6720E" w14:paraId="1B14C33C" w14:textId="77777777" w:rsidTr="00376983">
        <w:tc>
          <w:tcPr>
            <w:tcW w:w="2001" w:type="dxa"/>
            <w:shd w:val="clear" w:color="auto" w:fill="DBDBDB" w:themeFill="accent3" w:themeFillTint="66"/>
          </w:tcPr>
          <w:p w14:paraId="43B2F0C6" w14:textId="77777777" w:rsidR="00720E33" w:rsidRPr="00D6720E" w:rsidRDefault="00720E33" w:rsidP="00376983">
            <w:pPr>
              <w:rPr>
                <w:rFonts w:ascii="Calibri" w:hAnsi="Calibri" w:cs="Book Antiqua"/>
                <w:b/>
                <w:i/>
              </w:rPr>
            </w:pPr>
            <w:r w:rsidRPr="00D6720E">
              <w:rPr>
                <w:rFonts w:ascii="Calibri" w:hAnsi="Calibri" w:cs="Book Antiqua"/>
                <w:b/>
                <w:i/>
              </w:rPr>
              <w:t>Descripción:</w:t>
            </w:r>
          </w:p>
        </w:tc>
        <w:tc>
          <w:tcPr>
            <w:tcW w:w="5087" w:type="dxa"/>
          </w:tcPr>
          <w:p w14:paraId="42CBAF66" w14:textId="79DA1A92" w:rsidR="00720E33" w:rsidRPr="00D6720E" w:rsidRDefault="00F946F5" w:rsidP="00376983">
            <w:pPr>
              <w:rPr>
                <w:rFonts w:ascii="Calibri" w:hAnsi="Calibri" w:cs="Book Antiqua"/>
                <w:i/>
              </w:rPr>
            </w:pPr>
            <w:r>
              <w:rPr>
                <w:rFonts w:ascii="Calibri" w:hAnsi="Calibri" w:cs="Book Antiqua"/>
                <w:i/>
              </w:rPr>
              <w:t>No se actualiza el inventario porque no se realizó ninguna alteración desde la última vez que se actualizó</w:t>
            </w:r>
          </w:p>
        </w:tc>
      </w:tr>
      <w:tr w:rsidR="00720E33" w:rsidRPr="00D6720E" w14:paraId="7E7E7529" w14:textId="77777777" w:rsidTr="00376983">
        <w:tc>
          <w:tcPr>
            <w:tcW w:w="2001" w:type="dxa"/>
            <w:shd w:val="clear" w:color="auto" w:fill="DBDBDB" w:themeFill="accent3" w:themeFillTint="66"/>
          </w:tcPr>
          <w:p w14:paraId="06928CD9" w14:textId="77777777" w:rsidR="00720E33" w:rsidRPr="00D6720E" w:rsidRDefault="00720E33" w:rsidP="00376983">
            <w:pPr>
              <w:rPr>
                <w:rFonts w:ascii="Calibri" w:hAnsi="Calibri" w:cs="Book Antiqua"/>
                <w:b/>
                <w:i/>
              </w:rPr>
            </w:pPr>
            <w:r w:rsidRPr="00D6720E">
              <w:rPr>
                <w:rFonts w:ascii="Calibri" w:hAnsi="Calibri" w:cs="Book Antiqua"/>
                <w:b/>
                <w:i/>
              </w:rPr>
              <w:t>Reqs. asociados:</w:t>
            </w:r>
          </w:p>
        </w:tc>
        <w:tc>
          <w:tcPr>
            <w:tcW w:w="5087" w:type="dxa"/>
          </w:tcPr>
          <w:p w14:paraId="3F320F37" w14:textId="77777777" w:rsidR="00720E33" w:rsidRPr="00D6720E" w:rsidRDefault="00720E33" w:rsidP="00376983">
            <w:pPr>
              <w:rPr>
                <w:rFonts w:ascii="Calibri" w:hAnsi="Calibri" w:cs="Book Antiqua"/>
                <w:i/>
              </w:rPr>
            </w:pPr>
            <w:r w:rsidRPr="00D6720E">
              <w:rPr>
                <w:rFonts w:ascii="Calibri" w:hAnsi="Calibri" w:cs="Book Antiqua"/>
                <w:i/>
              </w:rPr>
              <w:t>RF-</w:t>
            </w:r>
            <w:r>
              <w:rPr>
                <w:rFonts w:ascii="Calibri" w:hAnsi="Calibri" w:cs="Book Antiqua"/>
                <w:i/>
              </w:rPr>
              <w:t>6</w:t>
            </w:r>
          </w:p>
        </w:tc>
      </w:tr>
      <w:tr w:rsidR="002975AB" w:rsidRPr="00D6720E" w14:paraId="6247217C" w14:textId="77777777" w:rsidTr="00376983">
        <w:tc>
          <w:tcPr>
            <w:tcW w:w="2001" w:type="dxa"/>
            <w:shd w:val="clear" w:color="auto" w:fill="DBDBDB" w:themeFill="accent3" w:themeFillTint="66"/>
          </w:tcPr>
          <w:p w14:paraId="5461B156" w14:textId="77777777" w:rsidR="002975AB" w:rsidRPr="00D6720E" w:rsidRDefault="002975AB" w:rsidP="002975AB">
            <w:pPr>
              <w:rPr>
                <w:rFonts w:ascii="Calibri" w:hAnsi="Calibri" w:cs="Book Antiqua"/>
                <w:b/>
                <w:i/>
              </w:rPr>
            </w:pPr>
            <w:r w:rsidRPr="00D6720E">
              <w:rPr>
                <w:rFonts w:ascii="Calibri" w:hAnsi="Calibri" w:cs="Book Antiqua"/>
                <w:b/>
                <w:i/>
              </w:rPr>
              <w:t>CU asociados:</w:t>
            </w:r>
          </w:p>
        </w:tc>
        <w:tc>
          <w:tcPr>
            <w:tcW w:w="5087" w:type="dxa"/>
          </w:tcPr>
          <w:p w14:paraId="42DD0B6E" w14:textId="53074109" w:rsidR="002975AB" w:rsidRPr="002975AB" w:rsidRDefault="002975AB" w:rsidP="002975AB">
            <w:pPr>
              <w:rPr>
                <w:rFonts w:ascii="Calibri" w:hAnsi="Calibri" w:cs="Book Antiqua"/>
                <w:i/>
              </w:rPr>
            </w:pPr>
            <w:r w:rsidRPr="002975AB">
              <w:rPr>
                <w:rFonts w:ascii="Calibri" w:hAnsi="Calibri" w:cs="Book Antiqua"/>
                <w:i/>
              </w:rPr>
              <w:t xml:space="preserve">Extiende de [CU-06]: Registro de compra </w:t>
            </w:r>
          </w:p>
          <w:p w14:paraId="350C56F9" w14:textId="77777777" w:rsidR="002975AB" w:rsidRPr="002975AB" w:rsidRDefault="002975AB" w:rsidP="002975AB">
            <w:pPr>
              <w:rPr>
                <w:rFonts w:ascii="Calibri" w:hAnsi="Calibri" w:cs="Book Antiqua"/>
                <w:i/>
              </w:rPr>
            </w:pPr>
            <w:r w:rsidRPr="002975AB">
              <w:rPr>
                <w:rFonts w:ascii="Calibri" w:hAnsi="Calibri" w:cs="Book Antiqua"/>
                <w:i/>
              </w:rPr>
              <w:t>Extiende de [CU-14]: Generar Factura</w:t>
            </w:r>
          </w:p>
          <w:p w14:paraId="7FFCE77B" w14:textId="77777777" w:rsidR="002975AB" w:rsidRPr="002975AB" w:rsidRDefault="002975AB" w:rsidP="002975AB">
            <w:pPr>
              <w:rPr>
                <w:rFonts w:ascii="Calibri" w:hAnsi="Calibri" w:cs="Book Antiqua"/>
                <w:i/>
              </w:rPr>
            </w:pPr>
            <w:r w:rsidRPr="002975AB">
              <w:rPr>
                <w:rFonts w:ascii="Calibri" w:hAnsi="Calibri" w:cs="Book Antiqua"/>
                <w:i/>
              </w:rPr>
              <w:t>Extiende de [CU-23]: Registrar Venta</w:t>
            </w:r>
          </w:p>
          <w:p w14:paraId="5B0B79A9" w14:textId="24495159" w:rsidR="002975AB" w:rsidRPr="00D6720E" w:rsidRDefault="002975AB" w:rsidP="002975AB">
            <w:pPr>
              <w:rPr>
                <w:rFonts w:ascii="Calibri" w:hAnsi="Calibri" w:cs="Book Antiqua"/>
                <w:i/>
              </w:rPr>
            </w:pPr>
            <w:r w:rsidRPr="002975AB">
              <w:rPr>
                <w:rFonts w:ascii="Calibri" w:hAnsi="Calibri" w:cs="Book Antiqua"/>
                <w:i/>
              </w:rPr>
              <w:t>Extiende de [CU-28]: Eliminar Autopartes</w:t>
            </w:r>
          </w:p>
        </w:tc>
      </w:tr>
      <w:tr w:rsidR="002975AB" w:rsidRPr="00D6720E" w14:paraId="3AC8A4BF" w14:textId="77777777" w:rsidTr="00376983">
        <w:tc>
          <w:tcPr>
            <w:tcW w:w="2001" w:type="dxa"/>
            <w:shd w:val="clear" w:color="auto" w:fill="DBDBDB" w:themeFill="accent3" w:themeFillTint="66"/>
          </w:tcPr>
          <w:p w14:paraId="5DDC6AC3" w14:textId="77777777" w:rsidR="002975AB" w:rsidRPr="00D6720E" w:rsidRDefault="002975AB" w:rsidP="002975AB">
            <w:pPr>
              <w:rPr>
                <w:rFonts w:ascii="Calibri" w:hAnsi="Calibri" w:cs="Book Antiqua"/>
                <w:b/>
                <w:i/>
              </w:rPr>
            </w:pPr>
            <w:r w:rsidRPr="00D6720E">
              <w:rPr>
                <w:rFonts w:ascii="Calibri" w:hAnsi="Calibri" w:cs="Book Antiqua"/>
                <w:b/>
                <w:i/>
              </w:rPr>
              <w:t>Esc. Asociados:</w:t>
            </w:r>
          </w:p>
        </w:tc>
        <w:tc>
          <w:tcPr>
            <w:tcW w:w="5087" w:type="dxa"/>
          </w:tcPr>
          <w:p w14:paraId="6BF89713" w14:textId="0E8C8525" w:rsidR="002975AB" w:rsidRPr="00D6720E" w:rsidRDefault="002975AB" w:rsidP="002975AB">
            <w:pPr>
              <w:rPr>
                <w:rFonts w:ascii="Calibri" w:hAnsi="Calibri" w:cs="Book Antiqua"/>
                <w:i/>
              </w:rPr>
            </w:pPr>
            <w:r w:rsidRPr="00D6720E">
              <w:rPr>
                <w:rFonts w:ascii="Calibri" w:hAnsi="Calibri" w:cs="Book Antiqua"/>
                <w:i/>
              </w:rPr>
              <w:t>ES-1.</w:t>
            </w:r>
            <w:r>
              <w:rPr>
                <w:rFonts w:ascii="Calibri" w:hAnsi="Calibri" w:cs="Book Antiqua"/>
                <w:i/>
              </w:rPr>
              <w:t>2</w:t>
            </w:r>
          </w:p>
        </w:tc>
      </w:tr>
    </w:tbl>
    <w:p w14:paraId="47B698B5" w14:textId="7DE32AA1" w:rsidR="00720E33" w:rsidRDefault="00720E33" w:rsidP="0ACE4E5F">
      <w:pPr>
        <w:jc w:val="center"/>
        <w:rPr>
          <w:rFonts w:ascii="Calibri" w:hAnsi="Calibri" w:cs="Book Antiqua"/>
          <w:i/>
          <w:iCs/>
          <w:color w:val="595959"/>
        </w:rPr>
      </w:pPr>
    </w:p>
    <w:p w14:paraId="6CB00054" w14:textId="6AA6B0CF" w:rsidR="00720E33" w:rsidRDefault="00720E33" w:rsidP="0ACE4E5F">
      <w:pPr>
        <w:jc w:val="center"/>
        <w:rPr>
          <w:rFonts w:ascii="Calibri" w:hAnsi="Calibri" w:cs="Book Antiqua"/>
          <w:i/>
          <w:iCs/>
          <w:color w:val="595959"/>
        </w:rPr>
      </w:pPr>
    </w:p>
    <w:p w14:paraId="02476C4B" w14:textId="6A3C18FB" w:rsidR="00720E33" w:rsidRDefault="00720E33" w:rsidP="0ACE4E5F">
      <w:pPr>
        <w:jc w:val="center"/>
        <w:rPr>
          <w:rFonts w:ascii="Calibri" w:hAnsi="Calibri" w:cs="Book Antiqua"/>
          <w:i/>
          <w:iCs/>
          <w:color w:val="595959"/>
        </w:rPr>
      </w:pPr>
    </w:p>
    <w:p w14:paraId="177BBBB5" w14:textId="6AB3FAD4" w:rsidR="00720E33" w:rsidRDefault="00720E33" w:rsidP="0ACE4E5F">
      <w:pPr>
        <w:jc w:val="center"/>
        <w:rPr>
          <w:rFonts w:ascii="Calibri" w:hAnsi="Calibri" w:cs="Book Antiqua"/>
          <w:i/>
          <w:iCs/>
          <w:color w:val="595959"/>
        </w:rPr>
      </w:pPr>
    </w:p>
    <w:p w14:paraId="2F674EE4" w14:textId="2682FA4C" w:rsidR="00720E33" w:rsidRDefault="00720E33" w:rsidP="0ACE4E5F">
      <w:pPr>
        <w:jc w:val="center"/>
        <w:rPr>
          <w:rFonts w:ascii="Calibri" w:hAnsi="Calibri" w:cs="Book Antiqua"/>
          <w:i/>
          <w:iCs/>
          <w:color w:val="595959"/>
        </w:rPr>
      </w:pPr>
    </w:p>
    <w:p w14:paraId="2458A14D" w14:textId="47BEB117" w:rsidR="00720E33" w:rsidRDefault="00720E33" w:rsidP="0ACE4E5F">
      <w:pPr>
        <w:jc w:val="center"/>
        <w:rPr>
          <w:rFonts w:ascii="Calibri" w:hAnsi="Calibri" w:cs="Book Antiqua"/>
          <w:i/>
          <w:iCs/>
          <w:color w:val="595959"/>
        </w:rPr>
      </w:pPr>
    </w:p>
    <w:p w14:paraId="5C70774C" w14:textId="500C1762" w:rsidR="00720E33" w:rsidRDefault="00720E33" w:rsidP="0ACE4E5F">
      <w:pPr>
        <w:jc w:val="center"/>
        <w:rPr>
          <w:rFonts w:ascii="Calibri" w:hAnsi="Calibri" w:cs="Book Antiqua"/>
          <w:i/>
          <w:iCs/>
          <w:color w:val="595959"/>
        </w:rPr>
      </w:pPr>
    </w:p>
    <w:p w14:paraId="73110F34" w14:textId="2CADBA76" w:rsidR="00720E33" w:rsidRDefault="00720E33" w:rsidP="0ACE4E5F">
      <w:pPr>
        <w:jc w:val="center"/>
        <w:rPr>
          <w:rFonts w:ascii="Calibri" w:hAnsi="Calibri" w:cs="Book Antiqua"/>
          <w:i/>
          <w:iCs/>
          <w:color w:val="595959"/>
        </w:rPr>
      </w:pPr>
    </w:p>
    <w:p w14:paraId="266950CD" w14:textId="37CA4C97" w:rsidR="00720E33" w:rsidRDefault="00720E33" w:rsidP="0ACE4E5F">
      <w:pPr>
        <w:jc w:val="center"/>
        <w:rPr>
          <w:rFonts w:ascii="Calibri" w:hAnsi="Calibri" w:cs="Book Antiqua"/>
          <w:i/>
          <w:iCs/>
          <w:color w:val="595959"/>
        </w:rPr>
      </w:pPr>
    </w:p>
    <w:p w14:paraId="04C12924" w14:textId="2A138D63" w:rsidR="00720E33" w:rsidRDefault="00720E33" w:rsidP="0ACE4E5F">
      <w:pPr>
        <w:jc w:val="center"/>
        <w:rPr>
          <w:rFonts w:ascii="Calibri" w:hAnsi="Calibri" w:cs="Book Antiqua"/>
          <w:i/>
          <w:iCs/>
          <w:color w:val="595959"/>
        </w:rPr>
      </w:pPr>
    </w:p>
    <w:p w14:paraId="0BE8D7C7" w14:textId="7BEC93CC" w:rsidR="00720E33" w:rsidRDefault="00720E33" w:rsidP="0ACE4E5F">
      <w:pPr>
        <w:jc w:val="center"/>
        <w:rPr>
          <w:rFonts w:ascii="Calibri" w:hAnsi="Calibri" w:cs="Book Antiqua"/>
          <w:i/>
          <w:iCs/>
          <w:color w:val="595959"/>
        </w:rPr>
      </w:pPr>
      <w:r>
        <w:rPr>
          <w:noProof/>
          <w:lang w:val="es-MX" w:eastAsia="es-MX"/>
        </w:rPr>
        <w:lastRenderedPageBreak/>
        <w:drawing>
          <wp:inline distT="0" distB="0" distL="0" distR="0" wp14:anchorId="1650108D" wp14:editId="3E00883D">
            <wp:extent cx="4788850" cy="350849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26">
                      <a:extLst>
                        <a:ext uri="{28A0092B-C50C-407E-A947-70E740481C1C}">
                          <a14:useLocalDpi xmlns:a14="http://schemas.microsoft.com/office/drawing/2010/main" val="0"/>
                        </a:ext>
                      </a:extLst>
                    </a:blip>
                    <a:stretch>
                      <a:fillRect/>
                    </a:stretch>
                  </pic:blipFill>
                  <pic:spPr>
                    <a:xfrm>
                      <a:off x="0" y="0"/>
                      <a:ext cx="4788850" cy="3508499"/>
                    </a:xfrm>
                    <a:prstGeom prst="rect">
                      <a:avLst/>
                    </a:prstGeom>
                  </pic:spPr>
                </pic:pic>
              </a:graphicData>
            </a:graphic>
          </wp:inline>
        </w:drawing>
      </w:r>
    </w:p>
    <w:p w14:paraId="7572F9E1" w14:textId="479E1D2D" w:rsidR="00720E33" w:rsidRDefault="00720E33" w:rsidP="0ACE4E5F">
      <w:pPr>
        <w:jc w:val="center"/>
        <w:rPr>
          <w:rFonts w:ascii="Calibri" w:hAnsi="Calibri" w:cs="Book Antiqua"/>
          <w:i/>
          <w:iCs/>
          <w:color w:val="595959"/>
        </w:rPr>
      </w:pPr>
    </w:p>
    <w:tbl>
      <w:tblPr>
        <w:tblpPr w:leftFromText="141" w:rightFromText="141" w:vertAnchor="text" w:horzAnchor="page" w:tblpX="2371" w:tblpY="163"/>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720E33" w:rsidRPr="00D6720E" w14:paraId="42631C9A" w14:textId="77777777" w:rsidTr="00376983">
        <w:tc>
          <w:tcPr>
            <w:tcW w:w="2001" w:type="dxa"/>
            <w:shd w:val="clear" w:color="auto" w:fill="DBDBDB" w:themeFill="accent3" w:themeFillTint="66"/>
          </w:tcPr>
          <w:p w14:paraId="7E9B684A" w14:textId="77777777" w:rsidR="00720E33" w:rsidRPr="00D6720E" w:rsidRDefault="00720E33" w:rsidP="00376983">
            <w:pPr>
              <w:rPr>
                <w:rFonts w:ascii="Calibri" w:hAnsi="Calibri" w:cs="Book Antiqua"/>
                <w:b/>
                <w:i/>
              </w:rPr>
            </w:pPr>
            <w:r w:rsidRPr="00D6720E">
              <w:rPr>
                <w:rFonts w:ascii="Calibri" w:hAnsi="Calibri" w:cs="Book Antiqua"/>
                <w:b/>
                <w:i/>
              </w:rPr>
              <w:t>ID Ref:</w:t>
            </w:r>
          </w:p>
        </w:tc>
        <w:tc>
          <w:tcPr>
            <w:tcW w:w="5087" w:type="dxa"/>
          </w:tcPr>
          <w:p w14:paraId="2AFCE17C" w14:textId="58DC3A9E" w:rsidR="00720E33" w:rsidRPr="00D6720E" w:rsidRDefault="00720E33" w:rsidP="00376983">
            <w:pPr>
              <w:rPr>
                <w:rFonts w:ascii="Calibri" w:hAnsi="Calibri" w:cs="Book Antiqua"/>
                <w:i/>
              </w:rPr>
            </w:pPr>
            <w:r w:rsidRPr="00D6720E">
              <w:rPr>
                <w:rFonts w:ascii="Calibri" w:hAnsi="Calibri" w:cs="Book Antiqua"/>
                <w:i/>
              </w:rPr>
              <w:t>DG-</w:t>
            </w:r>
            <w:r>
              <w:rPr>
                <w:rFonts w:ascii="Calibri" w:hAnsi="Calibri" w:cs="Book Antiqua"/>
                <w:i/>
              </w:rPr>
              <w:t>3</w:t>
            </w:r>
          </w:p>
        </w:tc>
      </w:tr>
      <w:tr w:rsidR="00720E33" w:rsidRPr="00D6720E" w14:paraId="4BAF85BE" w14:textId="77777777" w:rsidTr="00376983">
        <w:tc>
          <w:tcPr>
            <w:tcW w:w="2001" w:type="dxa"/>
            <w:shd w:val="clear" w:color="auto" w:fill="DBDBDB" w:themeFill="accent3" w:themeFillTint="66"/>
          </w:tcPr>
          <w:p w14:paraId="6F4D0F84" w14:textId="77777777" w:rsidR="00720E33" w:rsidRPr="00D6720E" w:rsidRDefault="00720E33" w:rsidP="00376983">
            <w:pPr>
              <w:rPr>
                <w:rFonts w:ascii="Calibri" w:hAnsi="Calibri" w:cs="Book Antiqua"/>
                <w:b/>
                <w:i/>
              </w:rPr>
            </w:pPr>
            <w:r w:rsidRPr="00D6720E">
              <w:rPr>
                <w:rFonts w:ascii="Calibri" w:hAnsi="Calibri" w:cs="Book Antiqua"/>
                <w:b/>
                <w:i/>
              </w:rPr>
              <w:t>Descripción:</w:t>
            </w:r>
          </w:p>
        </w:tc>
        <w:tc>
          <w:tcPr>
            <w:tcW w:w="5087" w:type="dxa"/>
          </w:tcPr>
          <w:p w14:paraId="7A593768" w14:textId="3E498CB4" w:rsidR="00720E33" w:rsidRPr="00D6720E" w:rsidRDefault="00F946F5" w:rsidP="00376983">
            <w:pPr>
              <w:rPr>
                <w:rFonts w:ascii="Calibri" w:hAnsi="Calibri" w:cs="Book Antiqua"/>
                <w:i/>
              </w:rPr>
            </w:pPr>
            <w:r>
              <w:rPr>
                <w:rFonts w:ascii="Calibri" w:hAnsi="Calibri" w:cs="Book Antiqua"/>
                <w:i/>
              </w:rPr>
              <w:t>No se actualiza el inventario porque supera el tiempo de espera para ejecutar la actualización</w:t>
            </w:r>
          </w:p>
        </w:tc>
      </w:tr>
      <w:tr w:rsidR="00720E33" w:rsidRPr="00D6720E" w14:paraId="49235BFF" w14:textId="77777777" w:rsidTr="00376983">
        <w:tc>
          <w:tcPr>
            <w:tcW w:w="2001" w:type="dxa"/>
            <w:shd w:val="clear" w:color="auto" w:fill="DBDBDB" w:themeFill="accent3" w:themeFillTint="66"/>
          </w:tcPr>
          <w:p w14:paraId="27AAB8B2" w14:textId="77777777" w:rsidR="00720E33" w:rsidRPr="00D6720E" w:rsidRDefault="00720E33" w:rsidP="00376983">
            <w:pPr>
              <w:rPr>
                <w:rFonts w:ascii="Calibri" w:hAnsi="Calibri" w:cs="Book Antiqua"/>
                <w:b/>
                <w:i/>
              </w:rPr>
            </w:pPr>
            <w:r w:rsidRPr="00D6720E">
              <w:rPr>
                <w:rFonts w:ascii="Calibri" w:hAnsi="Calibri" w:cs="Book Antiqua"/>
                <w:b/>
                <w:i/>
              </w:rPr>
              <w:t>Reqs. asociados:</w:t>
            </w:r>
          </w:p>
        </w:tc>
        <w:tc>
          <w:tcPr>
            <w:tcW w:w="5087" w:type="dxa"/>
          </w:tcPr>
          <w:p w14:paraId="5B7C4301" w14:textId="77777777" w:rsidR="00720E33" w:rsidRPr="00D6720E" w:rsidRDefault="00720E33" w:rsidP="00376983">
            <w:pPr>
              <w:rPr>
                <w:rFonts w:ascii="Calibri" w:hAnsi="Calibri" w:cs="Book Antiqua"/>
                <w:i/>
              </w:rPr>
            </w:pPr>
            <w:r w:rsidRPr="00D6720E">
              <w:rPr>
                <w:rFonts w:ascii="Calibri" w:hAnsi="Calibri" w:cs="Book Antiqua"/>
                <w:i/>
              </w:rPr>
              <w:t>RF-</w:t>
            </w:r>
            <w:r>
              <w:rPr>
                <w:rFonts w:ascii="Calibri" w:hAnsi="Calibri" w:cs="Book Antiqua"/>
                <w:i/>
              </w:rPr>
              <w:t>6</w:t>
            </w:r>
          </w:p>
        </w:tc>
      </w:tr>
      <w:tr w:rsidR="002975AB" w:rsidRPr="00D6720E" w14:paraId="7BE7A74D" w14:textId="77777777" w:rsidTr="00376983">
        <w:tc>
          <w:tcPr>
            <w:tcW w:w="2001" w:type="dxa"/>
            <w:shd w:val="clear" w:color="auto" w:fill="DBDBDB" w:themeFill="accent3" w:themeFillTint="66"/>
          </w:tcPr>
          <w:p w14:paraId="6C8D2F49" w14:textId="77777777" w:rsidR="002975AB" w:rsidRPr="00D6720E" w:rsidRDefault="002975AB" w:rsidP="002975AB">
            <w:pPr>
              <w:rPr>
                <w:rFonts w:ascii="Calibri" w:hAnsi="Calibri" w:cs="Book Antiqua"/>
                <w:b/>
                <w:i/>
              </w:rPr>
            </w:pPr>
            <w:r w:rsidRPr="00D6720E">
              <w:rPr>
                <w:rFonts w:ascii="Calibri" w:hAnsi="Calibri" w:cs="Book Antiqua"/>
                <w:b/>
                <w:i/>
              </w:rPr>
              <w:t>CU asociados:</w:t>
            </w:r>
          </w:p>
        </w:tc>
        <w:tc>
          <w:tcPr>
            <w:tcW w:w="5087" w:type="dxa"/>
          </w:tcPr>
          <w:p w14:paraId="7F5BE1B3" w14:textId="5856C77E" w:rsidR="002975AB" w:rsidRPr="002975AB" w:rsidRDefault="002975AB" w:rsidP="002975AB">
            <w:pPr>
              <w:rPr>
                <w:rFonts w:ascii="Calibri" w:hAnsi="Calibri" w:cs="Book Antiqua"/>
                <w:i/>
              </w:rPr>
            </w:pPr>
            <w:r w:rsidRPr="002975AB">
              <w:rPr>
                <w:rFonts w:ascii="Calibri" w:hAnsi="Calibri" w:cs="Book Antiqua"/>
                <w:i/>
              </w:rPr>
              <w:t xml:space="preserve">Extiende de [CU-06]: Registro de compra </w:t>
            </w:r>
          </w:p>
          <w:p w14:paraId="02EE9CAC" w14:textId="77777777" w:rsidR="002975AB" w:rsidRPr="002975AB" w:rsidRDefault="002975AB" w:rsidP="002975AB">
            <w:pPr>
              <w:rPr>
                <w:rFonts w:ascii="Calibri" w:hAnsi="Calibri" w:cs="Book Antiqua"/>
                <w:i/>
              </w:rPr>
            </w:pPr>
            <w:r w:rsidRPr="002975AB">
              <w:rPr>
                <w:rFonts w:ascii="Calibri" w:hAnsi="Calibri" w:cs="Book Antiqua"/>
                <w:i/>
              </w:rPr>
              <w:t>Extiende de [CU-14]: Generar Factura</w:t>
            </w:r>
          </w:p>
          <w:p w14:paraId="356B5EB8" w14:textId="77777777" w:rsidR="002975AB" w:rsidRPr="002975AB" w:rsidRDefault="002975AB" w:rsidP="002975AB">
            <w:pPr>
              <w:rPr>
                <w:rFonts w:ascii="Calibri" w:hAnsi="Calibri" w:cs="Book Antiqua"/>
                <w:i/>
              </w:rPr>
            </w:pPr>
            <w:r w:rsidRPr="002975AB">
              <w:rPr>
                <w:rFonts w:ascii="Calibri" w:hAnsi="Calibri" w:cs="Book Antiqua"/>
                <w:i/>
              </w:rPr>
              <w:t>Extiende de [CU-23]: Registrar Venta</w:t>
            </w:r>
          </w:p>
          <w:p w14:paraId="084FE3ED" w14:textId="731D88A4" w:rsidR="002975AB" w:rsidRPr="00D6720E" w:rsidRDefault="002975AB" w:rsidP="002975AB">
            <w:pPr>
              <w:rPr>
                <w:rFonts w:ascii="Calibri" w:hAnsi="Calibri" w:cs="Book Antiqua"/>
                <w:i/>
              </w:rPr>
            </w:pPr>
            <w:r w:rsidRPr="002975AB">
              <w:rPr>
                <w:rFonts w:ascii="Calibri" w:hAnsi="Calibri" w:cs="Book Antiqua"/>
                <w:i/>
              </w:rPr>
              <w:t>Extiende de [CU-28]: Eliminar Autopartes</w:t>
            </w:r>
          </w:p>
        </w:tc>
      </w:tr>
      <w:tr w:rsidR="002975AB" w:rsidRPr="00D6720E" w14:paraId="4957F8AD" w14:textId="77777777" w:rsidTr="00376983">
        <w:tc>
          <w:tcPr>
            <w:tcW w:w="2001" w:type="dxa"/>
            <w:shd w:val="clear" w:color="auto" w:fill="DBDBDB" w:themeFill="accent3" w:themeFillTint="66"/>
          </w:tcPr>
          <w:p w14:paraId="010A3B9F" w14:textId="77777777" w:rsidR="002975AB" w:rsidRPr="00D6720E" w:rsidRDefault="002975AB" w:rsidP="002975AB">
            <w:pPr>
              <w:rPr>
                <w:rFonts w:ascii="Calibri" w:hAnsi="Calibri" w:cs="Book Antiqua"/>
                <w:b/>
                <w:i/>
              </w:rPr>
            </w:pPr>
            <w:r w:rsidRPr="00D6720E">
              <w:rPr>
                <w:rFonts w:ascii="Calibri" w:hAnsi="Calibri" w:cs="Book Antiqua"/>
                <w:b/>
                <w:i/>
              </w:rPr>
              <w:t>Esc. Asociados:</w:t>
            </w:r>
          </w:p>
        </w:tc>
        <w:tc>
          <w:tcPr>
            <w:tcW w:w="5087" w:type="dxa"/>
          </w:tcPr>
          <w:p w14:paraId="009E05FA" w14:textId="06797B51" w:rsidR="002975AB" w:rsidRPr="00D6720E" w:rsidRDefault="002975AB" w:rsidP="002975AB">
            <w:pPr>
              <w:rPr>
                <w:rFonts w:ascii="Calibri" w:hAnsi="Calibri" w:cs="Book Antiqua"/>
                <w:i/>
              </w:rPr>
            </w:pPr>
            <w:r w:rsidRPr="00D6720E">
              <w:rPr>
                <w:rFonts w:ascii="Calibri" w:hAnsi="Calibri" w:cs="Book Antiqua"/>
                <w:i/>
              </w:rPr>
              <w:t>ES-1.</w:t>
            </w:r>
            <w:r>
              <w:rPr>
                <w:rFonts w:ascii="Calibri" w:hAnsi="Calibri" w:cs="Book Antiqua"/>
                <w:i/>
              </w:rPr>
              <w:t>3</w:t>
            </w:r>
          </w:p>
        </w:tc>
      </w:tr>
    </w:tbl>
    <w:p w14:paraId="4829456C" w14:textId="54D7F6D1" w:rsidR="00720E33" w:rsidRDefault="00720E33" w:rsidP="0ACE4E5F">
      <w:pPr>
        <w:jc w:val="center"/>
        <w:rPr>
          <w:rFonts w:ascii="Calibri" w:hAnsi="Calibri" w:cs="Book Antiqua"/>
          <w:i/>
          <w:iCs/>
          <w:color w:val="595959"/>
        </w:rPr>
      </w:pPr>
    </w:p>
    <w:p w14:paraId="5E89853D" w14:textId="6CC5A2FF" w:rsidR="00720E33" w:rsidRDefault="00720E33" w:rsidP="0ACE4E5F">
      <w:pPr>
        <w:jc w:val="center"/>
        <w:rPr>
          <w:rFonts w:ascii="Calibri" w:hAnsi="Calibri" w:cs="Book Antiqua"/>
          <w:i/>
          <w:iCs/>
          <w:color w:val="595959"/>
        </w:rPr>
      </w:pPr>
    </w:p>
    <w:p w14:paraId="10FBE230" w14:textId="542BB5D8" w:rsidR="00720E33" w:rsidRDefault="00720E33" w:rsidP="0ACE4E5F">
      <w:pPr>
        <w:jc w:val="center"/>
        <w:rPr>
          <w:rFonts w:ascii="Calibri" w:hAnsi="Calibri" w:cs="Book Antiqua"/>
          <w:i/>
          <w:iCs/>
          <w:color w:val="595959"/>
        </w:rPr>
      </w:pPr>
    </w:p>
    <w:p w14:paraId="50DFDD29" w14:textId="40ED91F0" w:rsidR="00720E33" w:rsidRDefault="00720E33" w:rsidP="0ACE4E5F">
      <w:pPr>
        <w:jc w:val="center"/>
        <w:rPr>
          <w:rFonts w:ascii="Calibri" w:hAnsi="Calibri" w:cs="Book Antiqua"/>
          <w:i/>
          <w:iCs/>
          <w:color w:val="595959"/>
        </w:rPr>
      </w:pPr>
    </w:p>
    <w:p w14:paraId="6D1F4884" w14:textId="65D10DE2" w:rsidR="00720E33" w:rsidRDefault="00720E33" w:rsidP="0ACE4E5F">
      <w:pPr>
        <w:jc w:val="center"/>
        <w:rPr>
          <w:rFonts w:ascii="Calibri" w:hAnsi="Calibri" w:cs="Book Antiqua"/>
          <w:i/>
          <w:iCs/>
          <w:color w:val="595959"/>
        </w:rPr>
      </w:pPr>
    </w:p>
    <w:p w14:paraId="4DD6A925" w14:textId="14D6D364" w:rsidR="00720E33" w:rsidRDefault="00720E33" w:rsidP="0ACE4E5F">
      <w:pPr>
        <w:jc w:val="center"/>
        <w:rPr>
          <w:rFonts w:ascii="Calibri" w:hAnsi="Calibri" w:cs="Book Antiqua"/>
          <w:i/>
          <w:iCs/>
          <w:color w:val="595959"/>
        </w:rPr>
      </w:pPr>
    </w:p>
    <w:p w14:paraId="5BBD9632" w14:textId="04F1E3EC" w:rsidR="00720E33" w:rsidRDefault="00720E33" w:rsidP="0ACE4E5F">
      <w:pPr>
        <w:jc w:val="center"/>
        <w:rPr>
          <w:rFonts w:ascii="Calibri" w:hAnsi="Calibri" w:cs="Book Antiqua"/>
          <w:i/>
          <w:iCs/>
          <w:color w:val="595959"/>
        </w:rPr>
      </w:pPr>
    </w:p>
    <w:p w14:paraId="6AFF9FF2" w14:textId="3DCA5A5C" w:rsidR="00720E33" w:rsidRDefault="00720E33" w:rsidP="0ACE4E5F">
      <w:pPr>
        <w:jc w:val="center"/>
        <w:rPr>
          <w:rFonts w:ascii="Calibri" w:hAnsi="Calibri" w:cs="Book Antiqua"/>
          <w:i/>
          <w:iCs/>
          <w:color w:val="595959"/>
        </w:rPr>
      </w:pPr>
    </w:p>
    <w:p w14:paraId="25F834BD" w14:textId="49DD41E2" w:rsidR="00720E33" w:rsidRDefault="00720E33" w:rsidP="0ACE4E5F">
      <w:pPr>
        <w:jc w:val="center"/>
        <w:rPr>
          <w:rFonts w:ascii="Calibri" w:hAnsi="Calibri" w:cs="Book Antiqua"/>
          <w:i/>
          <w:iCs/>
          <w:color w:val="595959"/>
        </w:rPr>
      </w:pPr>
    </w:p>
    <w:p w14:paraId="0DF70781" w14:textId="1EB506C8" w:rsidR="00720E33" w:rsidRDefault="00720E33" w:rsidP="0ACE4E5F">
      <w:pPr>
        <w:jc w:val="center"/>
      </w:pPr>
    </w:p>
    <w:p w14:paraId="2ED6FE49" w14:textId="06C62281" w:rsidR="008663FA" w:rsidRDefault="3E9DC0EA" w:rsidP="0ACE4E5F">
      <w:pPr>
        <w:jc w:val="center"/>
        <w:rPr>
          <w:rFonts w:ascii="Calibri" w:hAnsi="Calibri" w:cs="Book Antiqua"/>
          <w:i/>
          <w:iCs/>
          <w:color w:val="595959"/>
        </w:rPr>
      </w:pPr>
      <w:r>
        <w:rPr>
          <w:noProof/>
          <w:lang w:val="es-MX" w:eastAsia="es-MX"/>
        </w:rPr>
        <w:drawing>
          <wp:inline distT="0" distB="0" distL="0" distR="0" wp14:anchorId="2C69F04E" wp14:editId="5FD21B13">
            <wp:extent cx="4169319" cy="3007810"/>
            <wp:effectExtent l="0" t="0" r="3175" b="254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1"/>
                    <pic:cNvPicPr/>
                  </pic:nvPicPr>
                  <pic:blipFill>
                    <a:blip r:embed="rId27">
                      <a:extLst>
                        <a:ext uri="{28A0092B-C50C-407E-A947-70E740481C1C}">
                          <a14:useLocalDpi xmlns:a14="http://schemas.microsoft.com/office/drawing/2010/main" val="0"/>
                        </a:ext>
                      </a:extLst>
                    </a:blip>
                    <a:stretch>
                      <a:fillRect/>
                    </a:stretch>
                  </pic:blipFill>
                  <pic:spPr>
                    <a:xfrm>
                      <a:off x="0" y="0"/>
                      <a:ext cx="4169319" cy="3007810"/>
                    </a:xfrm>
                    <a:prstGeom prst="rect">
                      <a:avLst/>
                    </a:prstGeom>
                  </pic:spPr>
                </pic:pic>
              </a:graphicData>
            </a:graphic>
          </wp:inline>
        </w:drawing>
      </w:r>
    </w:p>
    <w:p w14:paraId="4784FCD8" w14:textId="4354EAE2" w:rsidR="00720E33" w:rsidRDefault="00720E33" w:rsidP="0ACE4E5F">
      <w:pPr>
        <w:jc w:val="center"/>
        <w:rPr>
          <w:rFonts w:ascii="Calibri" w:hAnsi="Calibri" w:cs="Book Antiqua"/>
          <w:i/>
          <w:iCs/>
          <w:color w:val="595959"/>
        </w:rPr>
      </w:pPr>
    </w:p>
    <w:tbl>
      <w:tblPr>
        <w:tblpPr w:leftFromText="141" w:rightFromText="141" w:vertAnchor="text" w:horzAnchor="page" w:tblpX="2371" w:tblpY="163"/>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F946F5" w:rsidRPr="00D6720E" w14:paraId="45584F37" w14:textId="77777777" w:rsidTr="00376983">
        <w:tc>
          <w:tcPr>
            <w:tcW w:w="2001" w:type="dxa"/>
            <w:shd w:val="clear" w:color="auto" w:fill="DBDBDB" w:themeFill="accent3" w:themeFillTint="66"/>
          </w:tcPr>
          <w:p w14:paraId="25A77D2B" w14:textId="77777777" w:rsidR="00F946F5" w:rsidRPr="00D6720E" w:rsidRDefault="00F946F5" w:rsidP="00376983">
            <w:pPr>
              <w:rPr>
                <w:rFonts w:ascii="Calibri" w:hAnsi="Calibri" w:cs="Book Antiqua"/>
                <w:b/>
                <w:i/>
              </w:rPr>
            </w:pPr>
            <w:r w:rsidRPr="00D6720E">
              <w:rPr>
                <w:rFonts w:ascii="Calibri" w:hAnsi="Calibri" w:cs="Book Antiqua"/>
                <w:b/>
                <w:i/>
              </w:rPr>
              <w:t>ID Ref:</w:t>
            </w:r>
          </w:p>
        </w:tc>
        <w:tc>
          <w:tcPr>
            <w:tcW w:w="5087" w:type="dxa"/>
          </w:tcPr>
          <w:p w14:paraId="25799BBC" w14:textId="2A7F7D00" w:rsidR="00F946F5" w:rsidRPr="00D6720E" w:rsidRDefault="00F946F5" w:rsidP="00376983">
            <w:pPr>
              <w:rPr>
                <w:rFonts w:ascii="Calibri" w:hAnsi="Calibri" w:cs="Book Antiqua"/>
                <w:i/>
              </w:rPr>
            </w:pPr>
            <w:r w:rsidRPr="00D6720E">
              <w:rPr>
                <w:rFonts w:ascii="Calibri" w:hAnsi="Calibri" w:cs="Book Antiqua"/>
                <w:i/>
              </w:rPr>
              <w:t>DG-</w:t>
            </w:r>
            <w:r>
              <w:rPr>
                <w:rFonts w:ascii="Calibri" w:hAnsi="Calibri" w:cs="Book Antiqua"/>
                <w:i/>
              </w:rPr>
              <w:t>4</w:t>
            </w:r>
          </w:p>
        </w:tc>
      </w:tr>
      <w:tr w:rsidR="00F946F5" w:rsidRPr="00D6720E" w14:paraId="7EB67D43" w14:textId="77777777" w:rsidTr="00376983">
        <w:tc>
          <w:tcPr>
            <w:tcW w:w="2001" w:type="dxa"/>
            <w:shd w:val="clear" w:color="auto" w:fill="DBDBDB" w:themeFill="accent3" w:themeFillTint="66"/>
          </w:tcPr>
          <w:p w14:paraId="67E3DB9A" w14:textId="77777777" w:rsidR="00F946F5" w:rsidRPr="00D6720E" w:rsidRDefault="00F946F5" w:rsidP="00376983">
            <w:pPr>
              <w:rPr>
                <w:rFonts w:ascii="Calibri" w:hAnsi="Calibri" w:cs="Book Antiqua"/>
                <w:b/>
                <w:i/>
              </w:rPr>
            </w:pPr>
            <w:r w:rsidRPr="00D6720E">
              <w:rPr>
                <w:rFonts w:ascii="Calibri" w:hAnsi="Calibri" w:cs="Book Antiqua"/>
                <w:b/>
                <w:i/>
              </w:rPr>
              <w:t>Descripción:</w:t>
            </w:r>
          </w:p>
        </w:tc>
        <w:tc>
          <w:tcPr>
            <w:tcW w:w="5087" w:type="dxa"/>
          </w:tcPr>
          <w:p w14:paraId="2B6C8EFE" w14:textId="0A549F10" w:rsidR="00F946F5" w:rsidRPr="00D6720E" w:rsidRDefault="00F946F5" w:rsidP="00376983">
            <w:pPr>
              <w:rPr>
                <w:rFonts w:ascii="Calibri" w:hAnsi="Calibri" w:cs="Book Antiqua"/>
                <w:i/>
              </w:rPr>
            </w:pPr>
            <w:r>
              <w:rPr>
                <w:rFonts w:ascii="Calibri" w:hAnsi="Calibri" w:cs="Book Antiqua"/>
                <w:i/>
              </w:rPr>
              <w:t>Ingreso de tipo de servicio exitoso</w:t>
            </w:r>
          </w:p>
        </w:tc>
      </w:tr>
      <w:tr w:rsidR="00F946F5" w:rsidRPr="00D6720E" w14:paraId="5A677C76" w14:textId="77777777" w:rsidTr="00376983">
        <w:tc>
          <w:tcPr>
            <w:tcW w:w="2001" w:type="dxa"/>
            <w:shd w:val="clear" w:color="auto" w:fill="DBDBDB" w:themeFill="accent3" w:themeFillTint="66"/>
          </w:tcPr>
          <w:p w14:paraId="39F06F1F" w14:textId="77777777" w:rsidR="00F946F5" w:rsidRPr="00D6720E" w:rsidRDefault="00F946F5" w:rsidP="00376983">
            <w:pPr>
              <w:rPr>
                <w:rFonts w:ascii="Calibri" w:hAnsi="Calibri" w:cs="Book Antiqua"/>
                <w:b/>
                <w:i/>
              </w:rPr>
            </w:pPr>
            <w:r w:rsidRPr="00D6720E">
              <w:rPr>
                <w:rFonts w:ascii="Calibri" w:hAnsi="Calibri" w:cs="Book Antiqua"/>
                <w:b/>
                <w:i/>
              </w:rPr>
              <w:t>Reqs. asociados:</w:t>
            </w:r>
          </w:p>
        </w:tc>
        <w:tc>
          <w:tcPr>
            <w:tcW w:w="5087" w:type="dxa"/>
          </w:tcPr>
          <w:p w14:paraId="57E3D4CC" w14:textId="07B11C32" w:rsidR="00F946F5" w:rsidRPr="00D6720E" w:rsidRDefault="00F946F5" w:rsidP="00376983">
            <w:pPr>
              <w:rPr>
                <w:rFonts w:ascii="Calibri" w:hAnsi="Calibri" w:cs="Book Antiqua"/>
                <w:i/>
              </w:rPr>
            </w:pPr>
            <w:r w:rsidRPr="00F946F5">
              <w:rPr>
                <w:rFonts w:ascii="Calibri" w:hAnsi="Calibri" w:cs="Book Antiqua"/>
                <w:i/>
              </w:rPr>
              <w:t>RF-17: Añadir tipo de servicio</w:t>
            </w:r>
          </w:p>
        </w:tc>
      </w:tr>
      <w:tr w:rsidR="00F946F5" w:rsidRPr="00D6720E" w14:paraId="22AAC0C6" w14:textId="77777777" w:rsidTr="00376983">
        <w:tc>
          <w:tcPr>
            <w:tcW w:w="2001" w:type="dxa"/>
            <w:shd w:val="clear" w:color="auto" w:fill="DBDBDB" w:themeFill="accent3" w:themeFillTint="66"/>
          </w:tcPr>
          <w:p w14:paraId="4F1E995A" w14:textId="77777777" w:rsidR="00F946F5" w:rsidRPr="00D6720E" w:rsidRDefault="00F946F5" w:rsidP="00376983">
            <w:pPr>
              <w:rPr>
                <w:rFonts w:ascii="Calibri" w:hAnsi="Calibri" w:cs="Book Antiqua"/>
                <w:b/>
                <w:i/>
              </w:rPr>
            </w:pPr>
            <w:r w:rsidRPr="00D6720E">
              <w:rPr>
                <w:rFonts w:ascii="Calibri" w:hAnsi="Calibri" w:cs="Book Antiqua"/>
                <w:b/>
                <w:i/>
              </w:rPr>
              <w:t>CU asociados:</w:t>
            </w:r>
          </w:p>
        </w:tc>
        <w:tc>
          <w:tcPr>
            <w:tcW w:w="5087" w:type="dxa"/>
          </w:tcPr>
          <w:p w14:paraId="0A34B259" w14:textId="64446844" w:rsidR="00F946F5" w:rsidRPr="00D6720E" w:rsidRDefault="00F946F5" w:rsidP="00376983">
            <w:pPr>
              <w:rPr>
                <w:rFonts w:ascii="Calibri" w:hAnsi="Calibri" w:cs="Book Antiqua"/>
                <w:i/>
              </w:rPr>
            </w:pPr>
            <w:r>
              <w:rPr>
                <w:rFonts w:ascii="Calibri" w:hAnsi="Calibri" w:cs="Book Antiqua"/>
                <w:i/>
              </w:rPr>
              <w:t>N/A</w:t>
            </w:r>
          </w:p>
        </w:tc>
      </w:tr>
      <w:tr w:rsidR="00F946F5" w:rsidRPr="00D6720E" w14:paraId="022BA9BA" w14:textId="77777777" w:rsidTr="00376983">
        <w:tc>
          <w:tcPr>
            <w:tcW w:w="2001" w:type="dxa"/>
            <w:shd w:val="clear" w:color="auto" w:fill="DBDBDB" w:themeFill="accent3" w:themeFillTint="66"/>
          </w:tcPr>
          <w:p w14:paraId="0BB22780" w14:textId="77777777" w:rsidR="00F946F5" w:rsidRPr="00D6720E" w:rsidRDefault="00F946F5" w:rsidP="00376983">
            <w:pPr>
              <w:rPr>
                <w:rFonts w:ascii="Calibri" w:hAnsi="Calibri" w:cs="Book Antiqua"/>
                <w:b/>
                <w:i/>
              </w:rPr>
            </w:pPr>
            <w:r w:rsidRPr="00D6720E">
              <w:rPr>
                <w:rFonts w:ascii="Calibri" w:hAnsi="Calibri" w:cs="Book Antiqua"/>
                <w:b/>
                <w:i/>
              </w:rPr>
              <w:t>Esc. Asociados:</w:t>
            </w:r>
          </w:p>
        </w:tc>
        <w:tc>
          <w:tcPr>
            <w:tcW w:w="5087" w:type="dxa"/>
          </w:tcPr>
          <w:p w14:paraId="4CA21C7C" w14:textId="0C66E153" w:rsidR="00F946F5" w:rsidRPr="00D6720E" w:rsidRDefault="00F946F5" w:rsidP="00376983">
            <w:pPr>
              <w:rPr>
                <w:rFonts w:ascii="Calibri" w:hAnsi="Calibri" w:cs="Book Antiqua"/>
                <w:i/>
              </w:rPr>
            </w:pPr>
            <w:r w:rsidRPr="00D6720E">
              <w:rPr>
                <w:rFonts w:ascii="Calibri" w:hAnsi="Calibri" w:cs="Book Antiqua"/>
                <w:i/>
              </w:rPr>
              <w:t>ES-</w:t>
            </w:r>
            <w:r>
              <w:rPr>
                <w:rFonts w:ascii="Calibri" w:hAnsi="Calibri" w:cs="Book Antiqua"/>
                <w:i/>
              </w:rPr>
              <w:t>2</w:t>
            </w:r>
            <w:r w:rsidRPr="00D6720E">
              <w:rPr>
                <w:rFonts w:ascii="Calibri" w:hAnsi="Calibri" w:cs="Book Antiqua"/>
                <w:i/>
              </w:rPr>
              <w:t>.</w:t>
            </w:r>
            <w:r>
              <w:rPr>
                <w:rFonts w:ascii="Calibri" w:hAnsi="Calibri" w:cs="Book Antiqua"/>
                <w:i/>
              </w:rPr>
              <w:t>1</w:t>
            </w:r>
          </w:p>
        </w:tc>
      </w:tr>
    </w:tbl>
    <w:p w14:paraId="7D509FE5" w14:textId="452E81CC" w:rsidR="00F946F5" w:rsidRDefault="00F946F5" w:rsidP="0AB0C54C">
      <w:pPr>
        <w:jc w:val="center"/>
        <w:rPr>
          <w:rFonts w:ascii="Calibri" w:hAnsi="Calibri" w:cs="Book Antiqua"/>
          <w:i/>
          <w:iCs/>
          <w:color w:val="595959"/>
        </w:rPr>
      </w:pPr>
    </w:p>
    <w:p w14:paraId="73995EF8" w14:textId="3416D365" w:rsidR="00F946F5" w:rsidRDefault="00F946F5" w:rsidP="0AB0C54C">
      <w:pPr>
        <w:jc w:val="center"/>
        <w:rPr>
          <w:rFonts w:ascii="Calibri" w:hAnsi="Calibri" w:cs="Book Antiqua"/>
          <w:i/>
          <w:iCs/>
          <w:color w:val="595959"/>
        </w:rPr>
      </w:pPr>
    </w:p>
    <w:p w14:paraId="0C1F5F3A" w14:textId="0EF3C300" w:rsidR="00F946F5" w:rsidRDefault="00F946F5" w:rsidP="0AB0C54C">
      <w:pPr>
        <w:jc w:val="center"/>
        <w:rPr>
          <w:rFonts w:ascii="Calibri" w:hAnsi="Calibri" w:cs="Book Antiqua"/>
          <w:i/>
          <w:iCs/>
          <w:color w:val="595959"/>
        </w:rPr>
      </w:pPr>
    </w:p>
    <w:p w14:paraId="2B86EE6C" w14:textId="7EC4DD88" w:rsidR="00F946F5" w:rsidRDefault="00F946F5" w:rsidP="0AB0C54C">
      <w:pPr>
        <w:jc w:val="center"/>
        <w:rPr>
          <w:rFonts w:ascii="Calibri" w:hAnsi="Calibri" w:cs="Book Antiqua"/>
          <w:i/>
          <w:iCs/>
          <w:color w:val="595959"/>
        </w:rPr>
      </w:pPr>
    </w:p>
    <w:p w14:paraId="209BAD72" w14:textId="3DBCF99B" w:rsidR="00F946F5" w:rsidRDefault="00F946F5" w:rsidP="0AB0C54C">
      <w:pPr>
        <w:jc w:val="center"/>
        <w:rPr>
          <w:rFonts w:ascii="Calibri" w:hAnsi="Calibri" w:cs="Book Antiqua"/>
          <w:i/>
          <w:iCs/>
          <w:color w:val="595959"/>
        </w:rPr>
      </w:pPr>
    </w:p>
    <w:p w14:paraId="01B7BF0C" w14:textId="4880DD18" w:rsidR="00F946F5" w:rsidRDefault="00F946F5" w:rsidP="0AB0C54C">
      <w:pPr>
        <w:jc w:val="center"/>
        <w:rPr>
          <w:rFonts w:ascii="Calibri" w:hAnsi="Calibri" w:cs="Book Antiqua"/>
          <w:i/>
          <w:iCs/>
          <w:color w:val="595959"/>
        </w:rPr>
      </w:pPr>
    </w:p>
    <w:p w14:paraId="1130313D" w14:textId="77777777" w:rsidR="00553C9D" w:rsidRDefault="00553C9D" w:rsidP="0AB0C54C">
      <w:pPr>
        <w:jc w:val="center"/>
        <w:rPr>
          <w:rFonts w:ascii="Calibri" w:hAnsi="Calibri" w:cs="Book Antiqua"/>
          <w:i/>
          <w:iCs/>
          <w:color w:val="595959"/>
        </w:rPr>
      </w:pPr>
    </w:p>
    <w:p w14:paraId="50558628" w14:textId="7F25809A" w:rsidR="00553C9D" w:rsidRDefault="627F003C" w:rsidP="0AB0C54C">
      <w:pPr>
        <w:jc w:val="center"/>
        <w:rPr>
          <w:rFonts w:ascii="Calibri" w:hAnsi="Calibri" w:cs="Book Antiqua"/>
          <w:i/>
          <w:iCs/>
          <w:color w:val="595959"/>
        </w:rPr>
      </w:pPr>
      <w:r>
        <w:rPr>
          <w:noProof/>
          <w:lang w:val="es-MX" w:eastAsia="es-MX"/>
        </w:rPr>
        <w:drawing>
          <wp:inline distT="0" distB="0" distL="0" distR="0" wp14:anchorId="77CB23FA" wp14:editId="378974D1">
            <wp:extent cx="5138508" cy="2632165"/>
            <wp:effectExtent l="0" t="0" r="508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0"/>
                    <pic:cNvPicPr/>
                  </pic:nvPicPr>
                  <pic:blipFill>
                    <a:blip r:embed="rId28">
                      <a:extLst>
                        <a:ext uri="{28A0092B-C50C-407E-A947-70E740481C1C}">
                          <a14:useLocalDpi xmlns:a14="http://schemas.microsoft.com/office/drawing/2010/main" val="0"/>
                        </a:ext>
                      </a:extLst>
                    </a:blip>
                    <a:stretch>
                      <a:fillRect/>
                    </a:stretch>
                  </pic:blipFill>
                  <pic:spPr>
                    <a:xfrm>
                      <a:off x="0" y="0"/>
                      <a:ext cx="5138508" cy="2632165"/>
                    </a:xfrm>
                    <a:prstGeom prst="rect">
                      <a:avLst/>
                    </a:prstGeom>
                  </pic:spPr>
                </pic:pic>
              </a:graphicData>
            </a:graphic>
          </wp:inline>
        </w:drawing>
      </w:r>
    </w:p>
    <w:p w14:paraId="6E0F2808" w14:textId="77777777" w:rsidR="00553C9D" w:rsidRDefault="00553C9D" w:rsidP="0AB0C54C">
      <w:pPr>
        <w:jc w:val="center"/>
        <w:rPr>
          <w:rFonts w:ascii="Calibri" w:hAnsi="Calibri" w:cs="Book Antiqua"/>
          <w:i/>
          <w:iCs/>
          <w:color w:val="595959"/>
        </w:rPr>
      </w:pPr>
    </w:p>
    <w:p w14:paraId="02B32035" w14:textId="77777777" w:rsidR="00553C9D" w:rsidRDefault="00553C9D" w:rsidP="000851FE">
      <w:pPr>
        <w:rPr>
          <w:rFonts w:ascii="Calibri" w:hAnsi="Calibri" w:cs="Book Antiqua"/>
          <w:i/>
          <w:iCs/>
          <w:color w:val="595959"/>
        </w:rPr>
      </w:pPr>
    </w:p>
    <w:tbl>
      <w:tblPr>
        <w:tblpPr w:leftFromText="141" w:rightFromText="141" w:vertAnchor="text" w:horzAnchor="page" w:tblpX="2371" w:tblpY="163"/>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F946F5" w:rsidRPr="00D6720E" w14:paraId="69B3B403" w14:textId="77777777" w:rsidTr="00376983">
        <w:tc>
          <w:tcPr>
            <w:tcW w:w="2001" w:type="dxa"/>
            <w:shd w:val="clear" w:color="auto" w:fill="DBDBDB" w:themeFill="accent3" w:themeFillTint="66"/>
          </w:tcPr>
          <w:p w14:paraId="43A835BC" w14:textId="77777777" w:rsidR="00F946F5" w:rsidRPr="00D6720E" w:rsidRDefault="00F946F5" w:rsidP="00376983">
            <w:pPr>
              <w:rPr>
                <w:rFonts w:ascii="Calibri" w:hAnsi="Calibri" w:cs="Book Antiqua"/>
                <w:b/>
                <w:i/>
              </w:rPr>
            </w:pPr>
            <w:r w:rsidRPr="00D6720E">
              <w:rPr>
                <w:rFonts w:ascii="Calibri" w:hAnsi="Calibri" w:cs="Book Antiqua"/>
                <w:b/>
                <w:i/>
              </w:rPr>
              <w:t>ID Ref:</w:t>
            </w:r>
          </w:p>
        </w:tc>
        <w:tc>
          <w:tcPr>
            <w:tcW w:w="5087" w:type="dxa"/>
          </w:tcPr>
          <w:p w14:paraId="27224B69" w14:textId="38E0DCB3" w:rsidR="00F946F5" w:rsidRPr="00D6720E" w:rsidRDefault="00F946F5" w:rsidP="00376983">
            <w:pPr>
              <w:rPr>
                <w:rFonts w:ascii="Calibri" w:hAnsi="Calibri" w:cs="Book Antiqua"/>
                <w:i/>
              </w:rPr>
            </w:pPr>
            <w:r w:rsidRPr="00D6720E">
              <w:rPr>
                <w:rFonts w:ascii="Calibri" w:hAnsi="Calibri" w:cs="Book Antiqua"/>
                <w:i/>
              </w:rPr>
              <w:t>DG-</w:t>
            </w:r>
            <w:r>
              <w:rPr>
                <w:rFonts w:ascii="Calibri" w:hAnsi="Calibri" w:cs="Book Antiqua"/>
                <w:i/>
              </w:rPr>
              <w:t>5</w:t>
            </w:r>
          </w:p>
        </w:tc>
      </w:tr>
      <w:tr w:rsidR="00F946F5" w:rsidRPr="00D6720E" w14:paraId="159F6B4F" w14:textId="77777777" w:rsidTr="00376983">
        <w:tc>
          <w:tcPr>
            <w:tcW w:w="2001" w:type="dxa"/>
            <w:shd w:val="clear" w:color="auto" w:fill="DBDBDB" w:themeFill="accent3" w:themeFillTint="66"/>
          </w:tcPr>
          <w:p w14:paraId="2E0DD220" w14:textId="77777777" w:rsidR="00F946F5" w:rsidRPr="00D6720E" w:rsidRDefault="00F946F5" w:rsidP="00376983">
            <w:pPr>
              <w:rPr>
                <w:rFonts w:ascii="Calibri" w:hAnsi="Calibri" w:cs="Book Antiqua"/>
                <w:b/>
                <w:i/>
              </w:rPr>
            </w:pPr>
            <w:r w:rsidRPr="00D6720E">
              <w:rPr>
                <w:rFonts w:ascii="Calibri" w:hAnsi="Calibri" w:cs="Book Antiqua"/>
                <w:b/>
                <w:i/>
              </w:rPr>
              <w:t>Descripción:</w:t>
            </w:r>
          </w:p>
        </w:tc>
        <w:tc>
          <w:tcPr>
            <w:tcW w:w="5087" w:type="dxa"/>
          </w:tcPr>
          <w:p w14:paraId="6342D2D7" w14:textId="27F8F253" w:rsidR="00F946F5" w:rsidRPr="00D6720E" w:rsidRDefault="00F946F5" w:rsidP="00376983">
            <w:pPr>
              <w:rPr>
                <w:rFonts w:ascii="Calibri" w:hAnsi="Calibri" w:cs="Book Antiqua"/>
                <w:i/>
              </w:rPr>
            </w:pPr>
            <w:r>
              <w:rPr>
                <w:rFonts w:ascii="Calibri" w:hAnsi="Calibri" w:cs="Book Antiqua"/>
                <w:i/>
              </w:rPr>
              <w:t xml:space="preserve">No se añade el tipo de servicio porque </w:t>
            </w:r>
            <w:r w:rsidR="009819F0">
              <w:rPr>
                <w:rFonts w:ascii="Calibri" w:hAnsi="Calibri" w:cs="Book Antiqua"/>
                <w:i/>
              </w:rPr>
              <w:t>se dejó campos vacíos.</w:t>
            </w:r>
          </w:p>
        </w:tc>
      </w:tr>
      <w:tr w:rsidR="00F946F5" w:rsidRPr="00D6720E" w14:paraId="06B150E6" w14:textId="77777777" w:rsidTr="00376983">
        <w:tc>
          <w:tcPr>
            <w:tcW w:w="2001" w:type="dxa"/>
            <w:shd w:val="clear" w:color="auto" w:fill="DBDBDB" w:themeFill="accent3" w:themeFillTint="66"/>
          </w:tcPr>
          <w:p w14:paraId="1FE46A14" w14:textId="77777777" w:rsidR="00F946F5" w:rsidRPr="00D6720E" w:rsidRDefault="00F946F5" w:rsidP="00376983">
            <w:pPr>
              <w:rPr>
                <w:rFonts w:ascii="Calibri" w:hAnsi="Calibri" w:cs="Book Antiqua"/>
                <w:b/>
                <w:i/>
              </w:rPr>
            </w:pPr>
            <w:r w:rsidRPr="00D6720E">
              <w:rPr>
                <w:rFonts w:ascii="Calibri" w:hAnsi="Calibri" w:cs="Book Antiqua"/>
                <w:b/>
                <w:i/>
              </w:rPr>
              <w:t>Reqs. asociados:</w:t>
            </w:r>
          </w:p>
        </w:tc>
        <w:tc>
          <w:tcPr>
            <w:tcW w:w="5087" w:type="dxa"/>
          </w:tcPr>
          <w:p w14:paraId="18C63378" w14:textId="77777777" w:rsidR="00F946F5" w:rsidRPr="00D6720E" w:rsidRDefault="00F946F5" w:rsidP="00376983">
            <w:pPr>
              <w:rPr>
                <w:rFonts w:ascii="Calibri" w:hAnsi="Calibri" w:cs="Book Antiqua"/>
                <w:i/>
              </w:rPr>
            </w:pPr>
            <w:r w:rsidRPr="00F946F5">
              <w:rPr>
                <w:rFonts w:ascii="Calibri" w:hAnsi="Calibri" w:cs="Book Antiqua"/>
                <w:i/>
              </w:rPr>
              <w:t>RF-17: Añadir tipo de servicio</w:t>
            </w:r>
          </w:p>
        </w:tc>
      </w:tr>
      <w:tr w:rsidR="00F946F5" w:rsidRPr="00D6720E" w14:paraId="6F6F828A" w14:textId="77777777" w:rsidTr="00376983">
        <w:tc>
          <w:tcPr>
            <w:tcW w:w="2001" w:type="dxa"/>
            <w:shd w:val="clear" w:color="auto" w:fill="DBDBDB" w:themeFill="accent3" w:themeFillTint="66"/>
          </w:tcPr>
          <w:p w14:paraId="5B7933E9" w14:textId="77777777" w:rsidR="00F946F5" w:rsidRPr="00D6720E" w:rsidRDefault="00F946F5" w:rsidP="00376983">
            <w:pPr>
              <w:rPr>
                <w:rFonts w:ascii="Calibri" w:hAnsi="Calibri" w:cs="Book Antiqua"/>
                <w:b/>
                <w:i/>
              </w:rPr>
            </w:pPr>
            <w:r w:rsidRPr="00D6720E">
              <w:rPr>
                <w:rFonts w:ascii="Calibri" w:hAnsi="Calibri" w:cs="Book Antiqua"/>
                <w:b/>
                <w:i/>
              </w:rPr>
              <w:t>CU asociados:</w:t>
            </w:r>
          </w:p>
        </w:tc>
        <w:tc>
          <w:tcPr>
            <w:tcW w:w="5087" w:type="dxa"/>
          </w:tcPr>
          <w:p w14:paraId="53C95FDD" w14:textId="77777777" w:rsidR="00F946F5" w:rsidRPr="00D6720E" w:rsidRDefault="00F946F5" w:rsidP="00376983">
            <w:pPr>
              <w:rPr>
                <w:rFonts w:ascii="Calibri" w:hAnsi="Calibri" w:cs="Book Antiqua"/>
                <w:i/>
              </w:rPr>
            </w:pPr>
            <w:r>
              <w:rPr>
                <w:rFonts w:ascii="Calibri" w:hAnsi="Calibri" w:cs="Book Antiqua"/>
                <w:i/>
              </w:rPr>
              <w:t>N/A</w:t>
            </w:r>
          </w:p>
        </w:tc>
      </w:tr>
      <w:tr w:rsidR="00F946F5" w:rsidRPr="00D6720E" w14:paraId="5D71872B" w14:textId="77777777" w:rsidTr="00376983">
        <w:tc>
          <w:tcPr>
            <w:tcW w:w="2001" w:type="dxa"/>
            <w:shd w:val="clear" w:color="auto" w:fill="DBDBDB" w:themeFill="accent3" w:themeFillTint="66"/>
          </w:tcPr>
          <w:p w14:paraId="23EFDF7F" w14:textId="77777777" w:rsidR="00F946F5" w:rsidRPr="00D6720E" w:rsidRDefault="00F946F5" w:rsidP="00376983">
            <w:pPr>
              <w:rPr>
                <w:rFonts w:ascii="Calibri" w:hAnsi="Calibri" w:cs="Book Antiqua"/>
                <w:b/>
                <w:i/>
              </w:rPr>
            </w:pPr>
            <w:r w:rsidRPr="00D6720E">
              <w:rPr>
                <w:rFonts w:ascii="Calibri" w:hAnsi="Calibri" w:cs="Book Antiqua"/>
                <w:b/>
                <w:i/>
              </w:rPr>
              <w:t>Esc. Asociados:</w:t>
            </w:r>
          </w:p>
        </w:tc>
        <w:tc>
          <w:tcPr>
            <w:tcW w:w="5087" w:type="dxa"/>
          </w:tcPr>
          <w:p w14:paraId="445DCC40" w14:textId="71E1FC36" w:rsidR="00F946F5" w:rsidRPr="00D6720E" w:rsidRDefault="00F946F5" w:rsidP="00376983">
            <w:pPr>
              <w:rPr>
                <w:rFonts w:ascii="Calibri" w:hAnsi="Calibri" w:cs="Book Antiqua"/>
                <w:i/>
              </w:rPr>
            </w:pPr>
            <w:r w:rsidRPr="00D6720E">
              <w:rPr>
                <w:rFonts w:ascii="Calibri" w:hAnsi="Calibri" w:cs="Book Antiqua"/>
                <w:i/>
              </w:rPr>
              <w:t>ES-</w:t>
            </w:r>
            <w:r>
              <w:rPr>
                <w:rFonts w:ascii="Calibri" w:hAnsi="Calibri" w:cs="Book Antiqua"/>
                <w:i/>
              </w:rPr>
              <w:t>2</w:t>
            </w:r>
            <w:r w:rsidRPr="00D6720E">
              <w:rPr>
                <w:rFonts w:ascii="Calibri" w:hAnsi="Calibri" w:cs="Book Antiqua"/>
                <w:i/>
              </w:rPr>
              <w:t>.</w:t>
            </w:r>
            <w:r>
              <w:rPr>
                <w:rFonts w:ascii="Calibri" w:hAnsi="Calibri" w:cs="Book Antiqua"/>
                <w:i/>
              </w:rPr>
              <w:t>2</w:t>
            </w:r>
          </w:p>
        </w:tc>
      </w:tr>
    </w:tbl>
    <w:p w14:paraId="1B584974" w14:textId="7C5AE74C" w:rsidR="00F946F5" w:rsidRDefault="00F946F5" w:rsidP="0AB0C54C">
      <w:pPr>
        <w:jc w:val="center"/>
        <w:rPr>
          <w:rFonts w:ascii="Calibri" w:hAnsi="Calibri" w:cs="Book Antiqua"/>
          <w:i/>
          <w:iCs/>
          <w:color w:val="595959"/>
        </w:rPr>
      </w:pPr>
    </w:p>
    <w:p w14:paraId="0ABBF7D1" w14:textId="390858B0" w:rsidR="00F946F5" w:rsidRDefault="00F946F5" w:rsidP="0AB0C54C">
      <w:pPr>
        <w:jc w:val="center"/>
        <w:rPr>
          <w:rFonts w:ascii="Calibri" w:hAnsi="Calibri" w:cs="Book Antiqua"/>
          <w:i/>
          <w:iCs/>
          <w:color w:val="595959"/>
        </w:rPr>
      </w:pPr>
    </w:p>
    <w:p w14:paraId="7C46FFFE" w14:textId="4AD7BD37" w:rsidR="00553C9D" w:rsidRDefault="00553C9D" w:rsidP="0AB0C54C">
      <w:pPr>
        <w:jc w:val="center"/>
        <w:rPr>
          <w:rFonts w:ascii="Calibri" w:hAnsi="Calibri" w:cs="Book Antiqua"/>
          <w:i/>
          <w:iCs/>
          <w:color w:val="595959"/>
        </w:rPr>
      </w:pPr>
    </w:p>
    <w:p w14:paraId="5182D041" w14:textId="77777777" w:rsidR="00553C9D" w:rsidRDefault="00553C9D" w:rsidP="0AB0C54C">
      <w:pPr>
        <w:jc w:val="center"/>
        <w:rPr>
          <w:rFonts w:ascii="Calibri" w:hAnsi="Calibri" w:cs="Book Antiqua"/>
          <w:i/>
          <w:iCs/>
          <w:color w:val="595959"/>
        </w:rPr>
      </w:pPr>
    </w:p>
    <w:p w14:paraId="0101277D" w14:textId="097A5899" w:rsidR="00F946F5" w:rsidRDefault="00F946F5" w:rsidP="0AB0C54C">
      <w:pPr>
        <w:jc w:val="center"/>
        <w:rPr>
          <w:rFonts w:ascii="Calibri" w:hAnsi="Calibri" w:cs="Book Antiqua"/>
          <w:i/>
          <w:iCs/>
          <w:color w:val="595959"/>
        </w:rPr>
      </w:pPr>
    </w:p>
    <w:p w14:paraId="5B027DC2" w14:textId="6A489EB4" w:rsidR="00F946F5" w:rsidRDefault="00F946F5" w:rsidP="0AB0C54C">
      <w:pPr>
        <w:jc w:val="center"/>
        <w:rPr>
          <w:rFonts w:ascii="Calibri" w:hAnsi="Calibri" w:cs="Book Antiqua"/>
          <w:i/>
          <w:iCs/>
          <w:color w:val="595959"/>
        </w:rPr>
      </w:pPr>
    </w:p>
    <w:p w14:paraId="44F2B405" w14:textId="14666CEF" w:rsidR="00F946F5" w:rsidRDefault="00F946F5" w:rsidP="0AB0C54C">
      <w:pPr>
        <w:jc w:val="center"/>
        <w:rPr>
          <w:rFonts w:ascii="Calibri" w:hAnsi="Calibri" w:cs="Book Antiqua"/>
          <w:i/>
          <w:iCs/>
          <w:color w:val="595959"/>
        </w:rPr>
      </w:pPr>
    </w:p>
    <w:p w14:paraId="13DAC9B4" w14:textId="7C3ACF04" w:rsidR="00F946F5" w:rsidRDefault="00F946F5" w:rsidP="0AB0C54C">
      <w:pPr>
        <w:jc w:val="center"/>
        <w:rPr>
          <w:rFonts w:ascii="Calibri" w:hAnsi="Calibri" w:cs="Book Antiqua"/>
          <w:i/>
          <w:iCs/>
          <w:color w:val="595959"/>
        </w:rPr>
      </w:pPr>
    </w:p>
    <w:p w14:paraId="70AE1EEC" w14:textId="4C52D587" w:rsidR="00F946F5" w:rsidRDefault="009819F0" w:rsidP="0AB0C54C">
      <w:pPr>
        <w:jc w:val="center"/>
        <w:rPr>
          <w:rFonts w:ascii="Calibri" w:hAnsi="Calibri" w:cs="Book Antiqua"/>
          <w:i/>
          <w:iCs/>
          <w:color w:val="595959"/>
        </w:rPr>
      </w:pPr>
      <w:r>
        <w:rPr>
          <w:noProof/>
          <w:lang w:val="es-MX" w:eastAsia="es-MX"/>
        </w:rPr>
        <w:drawing>
          <wp:inline distT="0" distB="0" distL="0" distR="0" wp14:anchorId="735017FB" wp14:editId="1D9701A0">
            <wp:extent cx="5098312" cy="260985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06314" cy="2613946"/>
                    </a:xfrm>
                    <a:prstGeom prst="rect">
                      <a:avLst/>
                    </a:prstGeom>
                    <a:noFill/>
                    <a:ln>
                      <a:noFill/>
                    </a:ln>
                  </pic:spPr>
                </pic:pic>
              </a:graphicData>
            </a:graphic>
          </wp:inline>
        </w:drawing>
      </w:r>
    </w:p>
    <w:p w14:paraId="0C9ACBE9" w14:textId="2CFD66B7" w:rsidR="00F946F5" w:rsidRDefault="00F946F5" w:rsidP="0AB0C54C">
      <w:pPr>
        <w:jc w:val="center"/>
        <w:rPr>
          <w:rFonts w:ascii="Calibri" w:hAnsi="Calibri" w:cs="Book Antiqua"/>
          <w:i/>
          <w:iCs/>
          <w:color w:val="595959"/>
        </w:rPr>
      </w:pPr>
    </w:p>
    <w:p w14:paraId="2D76F43D" w14:textId="0356CC49" w:rsidR="00F946F5" w:rsidRDefault="00F946F5" w:rsidP="0AB0C54C">
      <w:pPr>
        <w:jc w:val="center"/>
        <w:rPr>
          <w:rFonts w:ascii="Calibri" w:hAnsi="Calibri" w:cs="Book Antiqua"/>
          <w:i/>
          <w:iCs/>
          <w:color w:val="595959"/>
        </w:rPr>
      </w:pPr>
    </w:p>
    <w:tbl>
      <w:tblPr>
        <w:tblpPr w:leftFromText="141" w:rightFromText="141" w:vertAnchor="text" w:horzAnchor="page" w:tblpX="2371" w:tblpY="163"/>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F946F5" w:rsidRPr="00D6720E" w14:paraId="1B0E5889" w14:textId="77777777" w:rsidTr="00376983">
        <w:tc>
          <w:tcPr>
            <w:tcW w:w="2001" w:type="dxa"/>
            <w:shd w:val="clear" w:color="auto" w:fill="DBDBDB" w:themeFill="accent3" w:themeFillTint="66"/>
          </w:tcPr>
          <w:p w14:paraId="5C49B90F" w14:textId="77777777" w:rsidR="00F946F5" w:rsidRPr="00D6720E" w:rsidRDefault="00F946F5" w:rsidP="00376983">
            <w:pPr>
              <w:rPr>
                <w:rFonts w:ascii="Calibri" w:hAnsi="Calibri" w:cs="Book Antiqua"/>
                <w:b/>
                <w:i/>
              </w:rPr>
            </w:pPr>
            <w:r w:rsidRPr="00D6720E">
              <w:rPr>
                <w:rFonts w:ascii="Calibri" w:hAnsi="Calibri" w:cs="Book Antiqua"/>
                <w:b/>
                <w:i/>
              </w:rPr>
              <w:t>ID Ref:</w:t>
            </w:r>
          </w:p>
        </w:tc>
        <w:tc>
          <w:tcPr>
            <w:tcW w:w="5087" w:type="dxa"/>
          </w:tcPr>
          <w:p w14:paraId="134D6452" w14:textId="2C37C164" w:rsidR="00F946F5" w:rsidRPr="00D6720E" w:rsidRDefault="00F946F5" w:rsidP="00376983">
            <w:pPr>
              <w:rPr>
                <w:rFonts w:ascii="Calibri" w:hAnsi="Calibri" w:cs="Book Antiqua"/>
                <w:i/>
              </w:rPr>
            </w:pPr>
            <w:r w:rsidRPr="00D6720E">
              <w:rPr>
                <w:rFonts w:ascii="Calibri" w:hAnsi="Calibri" w:cs="Book Antiqua"/>
                <w:i/>
              </w:rPr>
              <w:t>DG-</w:t>
            </w:r>
            <w:r>
              <w:rPr>
                <w:rFonts w:ascii="Calibri" w:hAnsi="Calibri" w:cs="Book Antiqua"/>
                <w:i/>
              </w:rPr>
              <w:t>6</w:t>
            </w:r>
          </w:p>
        </w:tc>
      </w:tr>
      <w:tr w:rsidR="00F946F5" w:rsidRPr="00D6720E" w14:paraId="77E85598" w14:textId="77777777" w:rsidTr="00376983">
        <w:tc>
          <w:tcPr>
            <w:tcW w:w="2001" w:type="dxa"/>
            <w:shd w:val="clear" w:color="auto" w:fill="DBDBDB" w:themeFill="accent3" w:themeFillTint="66"/>
          </w:tcPr>
          <w:p w14:paraId="106742D5" w14:textId="77777777" w:rsidR="00F946F5" w:rsidRPr="00D6720E" w:rsidRDefault="00F946F5" w:rsidP="00376983">
            <w:pPr>
              <w:rPr>
                <w:rFonts w:ascii="Calibri" w:hAnsi="Calibri" w:cs="Book Antiqua"/>
                <w:b/>
                <w:i/>
              </w:rPr>
            </w:pPr>
            <w:r w:rsidRPr="00D6720E">
              <w:rPr>
                <w:rFonts w:ascii="Calibri" w:hAnsi="Calibri" w:cs="Book Antiqua"/>
                <w:b/>
                <w:i/>
              </w:rPr>
              <w:t>Descripción:</w:t>
            </w:r>
          </w:p>
        </w:tc>
        <w:tc>
          <w:tcPr>
            <w:tcW w:w="5087" w:type="dxa"/>
          </w:tcPr>
          <w:p w14:paraId="647BAEA8" w14:textId="7DC5634A" w:rsidR="00F946F5" w:rsidRPr="00D6720E" w:rsidRDefault="00F946F5" w:rsidP="00376983">
            <w:pPr>
              <w:rPr>
                <w:rFonts w:ascii="Calibri" w:hAnsi="Calibri" w:cs="Book Antiqua"/>
                <w:i/>
              </w:rPr>
            </w:pPr>
            <w:r>
              <w:rPr>
                <w:rFonts w:ascii="Calibri" w:hAnsi="Calibri" w:cs="Book Antiqua"/>
                <w:i/>
              </w:rPr>
              <w:t>No se añade tipo de servicio porque se encuentran datos mal ingresados</w:t>
            </w:r>
          </w:p>
        </w:tc>
      </w:tr>
      <w:tr w:rsidR="00F946F5" w:rsidRPr="00D6720E" w14:paraId="7D7106DD" w14:textId="77777777" w:rsidTr="00376983">
        <w:tc>
          <w:tcPr>
            <w:tcW w:w="2001" w:type="dxa"/>
            <w:shd w:val="clear" w:color="auto" w:fill="DBDBDB" w:themeFill="accent3" w:themeFillTint="66"/>
          </w:tcPr>
          <w:p w14:paraId="27289E02" w14:textId="77777777" w:rsidR="00F946F5" w:rsidRPr="00D6720E" w:rsidRDefault="00F946F5" w:rsidP="00376983">
            <w:pPr>
              <w:rPr>
                <w:rFonts w:ascii="Calibri" w:hAnsi="Calibri" w:cs="Book Antiqua"/>
                <w:b/>
                <w:i/>
              </w:rPr>
            </w:pPr>
            <w:r w:rsidRPr="00D6720E">
              <w:rPr>
                <w:rFonts w:ascii="Calibri" w:hAnsi="Calibri" w:cs="Book Antiqua"/>
                <w:b/>
                <w:i/>
              </w:rPr>
              <w:t>Reqs. asociados:</w:t>
            </w:r>
          </w:p>
        </w:tc>
        <w:tc>
          <w:tcPr>
            <w:tcW w:w="5087" w:type="dxa"/>
          </w:tcPr>
          <w:p w14:paraId="5C427AE2" w14:textId="77777777" w:rsidR="00F946F5" w:rsidRPr="00D6720E" w:rsidRDefault="00F946F5" w:rsidP="00376983">
            <w:pPr>
              <w:rPr>
                <w:rFonts w:ascii="Calibri" w:hAnsi="Calibri" w:cs="Book Antiqua"/>
                <w:i/>
              </w:rPr>
            </w:pPr>
            <w:r w:rsidRPr="00F946F5">
              <w:rPr>
                <w:rFonts w:ascii="Calibri" w:hAnsi="Calibri" w:cs="Book Antiqua"/>
                <w:i/>
              </w:rPr>
              <w:t>RF-17: Añadir tipo de servicio</w:t>
            </w:r>
          </w:p>
        </w:tc>
      </w:tr>
      <w:tr w:rsidR="00F946F5" w:rsidRPr="00D6720E" w14:paraId="0F93BCF1" w14:textId="77777777" w:rsidTr="00376983">
        <w:tc>
          <w:tcPr>
            <w:tcW w:w="2001" w:type="dxa"/>
            <w:shd w:val="clear" w:color="auto" w:fill="DBDBDB" w:themeFill="accent3" w:themeFillTint="66"/>
          </w:tcPr>
          <w:p w14:paraId="74215986" w14:textId="77777777" w:rsidR="00F946F5" w:rsidRPr="00D6720E" w:rsidRDefault="00F946F5" w:rsidP="00376983">
            <w:pPr>
              <w:rPr>
                <w:rFonts w:ascii="Calibri" w:hAnsi="Calibri" w:cs="Book Antiqua"/>
                <w:b/>
                <w:i/>
              </w:rPr>
            </w:pPr>
            <w:r w:rsidRPr="00D6720E">
              <w:rPr>
                <w:rFonts w:ascii="Calibri" w:hAnsi="Calibri" w:cs="Book Antiqua"/>
                <w:b/>
                <w:i/>
              </w:rPr>
              <w:t>CU asociados:</w:t>
            </w:r>
          </w:p>
        </w:tc>
        <w:tc>
          <w:tcPr>
            <w:tcW w:w="5087" w:type="dxa"/>
          </w:tcPr>
          <w:p w14:paraId="3E7452A8" w14:textId="77777777" w:rsidR="00F946F5" w:rsidRPr="00D6720E" w:rsidRDefault="00F946F5" w:rsidP="00376983">
            <w:pPr>
              <w:rPr>
                <w:rFonts w:ascii="Calibri" w:hAnsi="Calibri" w:cs="Book Antiqua"/>
                <w:i/>
              </w:rPr>
            </w:pPr>
            <w:r>
              <w:rPr>
                <w:rFonts w:ascii="Calibri" w:hAnsi="Calibri" w:cs="Book Antiqua"/>
                <w:i/>
              </w:rPr>
              <w:t>N/A</w:t>
            </w:r>
          </w:p>
        </w:tc>
      </w:tr>
      <w:tr w:rsidR="00F946F5" w:rsidRPr="00D6720E" w14:paraId="4DC03205" w14:textId="77777777" w:rsidTr="00376983">
        <w:tc>
          <w:tcPr>
            <w:tcW w:w="2001" w:type="dxa"/>
            <w:shd w:val="clear" w:color="auto" w:fill="DBDBDB" w:themeFill="accent3" w:themeFillTint="66"/>
          </w:tcPr>
          <w:p w14:paraId="31C42F16" w14:textId="77777777" w:rsidR="00F946F5" w:rsidRPr="00D6720E" w:rsidRDefault="00F946F5" w:rsidP="00376983">
            <w:pPr>
              <w:rPr>
                <w:rFonts w:ascii="Calibri" w:hAnsi="Calibri" w:cs="Book Antiqua"/>
                <w:b/>
                <w:i/>
              </w:rPr>
            </w:pPr>
            <w:r w:rsidRPr="00D6720E">
              <w:rPr>
                <w:rFonts w:ascii="Calibri" w:hAnsi="Calibri" w:cs="Book Antiqua"/>
                <w:b/>
                <w:i/>
              </w:rPr>
              <w:t>Esc. Asociados:</w:t>
            </w:r>
          </w:p>
        </w:tc>
        <w:tc>
          <w:tcPr>
            <w:tcW w:w="5087" w:type="dxa"/>
          </w:tcPr>
          <w:p w14:paraId="4E4F280C" w14:textId="5595A53F" w:rsidR="00F946F5" w:rsidRPr="00D6720E" w:rsidRDefault="00F946F5" w:rsidP="00376983">
            <w:pPr>
              <w:rPr>
                <w:rFonts w:ascii="Calibri" w:hAnsi="Calibri" w:cs="Book Antiqua"/>
                <w:i/>
              </w:rPr>
            </w:pPr>
            <w:r w:rsidRPr="00D6720E">
              <w:rPr>
                <w:rFonts w:ascii="Calibri" w:hAnsi="Calibri" w:cs="Book Antiqua"/>
                <w:i/>
              </w:rPr>
              <w:t>ES-</w:t>
            </w:r>
            <w:r>
              <w:rPr>
                <w:rFonts w:ascii="Calibri" w:hAnsi="Calibri" w:cs="Book Antiqua"/>
                <w:i/>
              </w:rPr>
              <w:t>2</w:t>
            </w:r>
            <w:r w:rsidRPr="00D6720E">
              <w:rPr>
                <w:rFonts w:ascii="Calibri" w:hAnsi="Calibri" w:cs="Book Antiqua"/>
                <w:i/>
              </w:rPr>
              <w:t>.</w:t>
            </w:r>
            <w:r>
              <w:rPr>
                <w:rFonts w:ascii="Calibri" w:hAnsi="Calibri" w:cs="Book Antiqua"/>
                <w:i/>
              </w:rPr>
              <w:t>3</w:t>
            </w:r>
          </w:p>
        </w:tc>
      </w:tr>
    </w:tbl>
    <w:p w14:paraId="4570155F" w14:textId="179F0571" w:rsidR="00F946F5" w:rsidRDefault="00F946F5" w:rsidP="0AB0C54C">
      <w:pPr>
        <w:jc w:val="center"/>
        <w:rPr>
          <w:rFonts w:ascii="Calibri" w:hAnsi="Calibri" w:cs="Book Antiqua"/>
          <w:i/>
          <w:iCs/>
          <w:color w:val="595959"/>
        </w:rPr>
      </w:pPr>
    </w:p>
    <w:p w14:paraId="18C5FE4C" w14:textId="23F1D56F" w:rsidR="00F946F5" w:rsidRDefault="00F946F5" w:rsidP="0AB0C54C">
      <w:pPr>
        <w:jc w:val="center"/>
        <w:rPr>
          <w:rFonts w:ascii="Calibri" w:hAnsi="Calibri" w:cs="Book Antiqua"/>
          <w:i/>
          <w:iCs/>
          <w:color w:val="595959"/>
        </w:rPr>
      </w:pPr>
    </w:p>
    <w:p w14:paraId="2BD28B64" w14:textId="24408DF3" w:rsidR="00F946F5" w:rsidRDefault="00F946F5" w:rsidP="0AB0C54C">
      <w:pPr>
        <w:jc w:val="center"/>
        <w:rPr>
          <w:rFonts w:ascii="Calibri" w:hAnsi="Calibri" w:cs="Book Antiqua"/>
          <w:i/>
          <w:iCs/>
          <w:color w:val="595959"/>
        </w:rPr>
      </w:pPr>
    </w:p>
    <w:p w14:paraId="20E586B2" w14:textId="2A2C5858" w:rsidR="00F946F5" w:rsidRDefault="00F946F5" w:rsidP="0AB0C54C">
      <w:pPr>
        <w:jc w:val="center"/>
        <w:rPr>
          <w:rFonts w:ascii="Calibri" w:hAnsi="Calibri" w:cs="Book Antiqua"/>
          <w:i/>
          <w:iCs/>
          <w:color w:val="595959"/>
        </w:rPr>
      </w:pPr>
    </w:p>
    <w:p w14:paraId="16002782" w14:textId="37E27173" w:rsidR="00F946F5" w:rsidRDefault="00F946F5" w:rsidP="0AB0C54C">
      <w:pPr>
        <w:jc w:val="center"/>
        <w:rPr>
          <w:rFonts w:ascii="Calibri" w:hAnsi="Calibri" w:cs="Book Antiqua"/>
          <w:i/>
          <w:iCs/>
          <w:color w:val="595959"/>
        </w:rPr>
      </w:pPr>
    </w:p>
    <w:p w14:paraId="0DF57C91" w14:textId="2BC60C6C" w:rsidR="00F946F5" w:rsidRDefault="00F946F5" w:rsidP="0AB0C54C">
      <w:pPr>
        <w:jc w:val="center"/>
        <w:rPr>
          <w:rFonts w:ascii="Calibri" w:hAnsi="Calibri" w:cs="Book Antiqua"/>
          <w:i/>
          <w:iCs/>
          <w:color w:val="595959"/>
        </w:rPr>
      </w:pPr>
    </w:p>
    <w:p w14:paraId="130947FE" w14:textId="661B8FCC" w:rsidR="008663FA" w:rsidRDefault="008663FA" w:rsidP="0AB0C54C">
      <w:pPr>
        <w:jc w:val="center"/>
        <w:rPr>
          <w:rFonts w:ascii="Calibri" w:hAnsi="Calibri" w:cs="Book Antiqua"/>
          <w:i/>
          <w:iCs/>
          <w:color w:val="595959"/>
        </w:rPr>
      </w:pPr>
    </w:p>
    <w:p w14:paraId="4A686B9C" w14:textId="77777777" w:rsidR="008663FA" w:rsidRDefault="008663FA" w:rsidP="0AB0C54C">
      <w:pPr>
        <w:jc w:val="center"/>
        <w:rPr>
          <w:rFonts w:ascii="Calibri" w:hAnsi="Calibri" w:cs="Book Antiqua"/>
          <w:i/>
          <w:iCs/>
          <w:color w:val="595959"/>
        </w:rPr>
      </w:pPr>
    </w:p>
    <w:p w14:paraId="4B5AE302" w14:textId="20D675E2" w:rsidR="00F946F5" w:rsidRDefault="00943953" w:rsidP="0AB0C54C">
      <w:pPr>
        <w:jc w:val="center"/>
        <w:rPr>
          <w:rFonts w:ascii="Calibri" w:hAnsi="Calibri" w:cs="Book Antiqua"/>
          <w:i/>
          <w:iCs/>
          <w:color w:val="595959"/>
        </w:rPr>
      </w:pPr>
      <w:r>
        <w:rPr>
          <w:noProof/>
          <w:lang w:val="es-MX" w:eastAsia="es-MX"/>
        </w:rPr>
        <w:drawing>
          <wp:inline distT="0" distB="0" distL="0" distR="0" wp14:anchorId="1F170627" wp14:editId="5CBD013B">
            <wp:extent cx="4940758" cy="24384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46784" cy="2441374"/>
                    </a:xfrm>
                    <a:prstGeom prst="rect">
                      <a:avLst/>
                    </a:prstGeom>
                    <a:noFill/>
                    <a:ln>
                      <a:noFill/>
                    </a:ln>
                  </pic:spPr>
                </pic:pic>
              </a:graphicData>
            </a:graphic>
          </wp:inline>
        </w:drawing>
      </w:r>
    </w:p>
    <w:p w14:paraId="79AC4BB9" w14:textId="77777777" w:rsidR="008663FA" w:rsidRDefault="008663FA" w:rsidP="000851FE">
      <w:pPr>
        <w:rPr>
          <w:rFonts w:ascii="Calibri" w:hAnsi="Calibri" w:cs="Book Antiqua"/>
          <w:i/>
          <w:iCs/>
          <w:color w:val="595959"/>
        </w:rPr>
      </w:pPr>
    </w:p>
    <w:tbl>
      <w:tblPr>
        <w:tblpPr w:leftFromText="141" w:rightFromText="141" w:vertAnchor="text" w:horzAnchor="page" w:tblpX="2371" w:tblpY="163"/>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F946F5" w:rsidRPr="00D6720E" w14:paraId="32CB0782" w14:textId="77777777" w:rsidTr="00376983">
        <w:tc>
          <w:tcPr>
            <w:tcW w:w="2001" w:type="dxa"/>
            <w:shd w:val="clear" w:color="auto" w:fill="DBDBDB" w:themeFill="accent3" w:themeFillTint="66"/>
          </w:tcPr>
          <w:p w14:paraId="11652078" w14:textId="77777777" w:rsidR="00F946F5" w:rsidRPr="00D6720E" w:rsidRDefault="00F946F5" w:rsidP="00376983">
            <w:pPr>
              <w:rPr>
                <w:rFonts w:ascii="Calibri" w:hAnsi="Calibri" w:cs="Book Antiqua"/>
                <w:b/>
                <w:i/>
              </w:rPr>
            </w:pPr>
            <w:r w:rsidRPr="00D6720E">
              <w:rPr>
                <w:rFonts w:ascii="Calibri" w:hAnsi="Calibri" w:cs="Book Antiqua"/>
                <w:b/>
                <w:i/>
              </w:rPr>
              <w:t>ID Ref:</w:t>
            </w:r>
          </w:p>
        </w:tc>
        <w:tc>
          <w:tcPr>
            <w:tcW w:w="5087" w:type="dxa"/>
          </w:tcPr>
          <w:p w14:paraId="6F9B45A0" w14:textId="6352E2A5" w:rsidR="00F946F5" w:rsidRPr="00D6720E" w:rsidRDefault="00F946F5" w:rsidP="00376983">
            <w:pPr>
              <w:rPr>
                <w:rFonts w:ascii="Calibri" w:hAnsi="Calibri" w:cs="Book Antiqua"/>
                <w:i/>
              </w:rPr>
            </w:pPr>
            <w:r w:rsidRPr="00D6720E">
              <w:rPr>
                <w:rFonts w:ascii="Calibri" w:hAnsi="Calibri" w:cs="Book Antiqua"/>
                <w:i/>
              </w:rPr>
              <w:t>DG-</w:t>
            </w:r>
            <w:r>
              <w:rPr>
                <w:rFonts w:ascii="Calibri" w:hAnsi="Calibri" w:cs="Book Antiqua"/>
                <w:i/>
              </w:rPr>
              <w:t>7</w:t>
            </w:r>
          </w:p>
        </w:tc>
      </w:tr>
      <w:tr w:rsidR="00F946F5" w:rsidRPr="00D6720E" w14:paraId="130619E7" w14:textId="77777777" w:rsidTr="00376983">
        <w:tc>
          <w:tcPr>
            <w:tcW w:w="2001" w:type="dxa"/>
            <w:shd w:val="clear" w:color="auto" w:fill="DBDBDB" w:themeFill="accent3" w:themeFillTint="66"/>
          </w:tcPr>
          <w:p w14:paraId="31EBCDC9" w14:textId="77777777" w:rsidR="00F946F5" w:rsidRPr="00D6720E" w:rsidRDefault="00F946F5" w:rsidP="00376983">
            <w:pPr>
              <w:rPr>
                <w:rFonts w:ascii="Calibri" w:hAnsi="Calibri" w:cs="Book Antiqua"/>
                <w:b/>
                <w:i/>
              </w:rPr>
            </w:pPr>
            <w:r w:rsidRPr="00D6720E">
              <w:rPr>
                <w:rFonts w:ascii="Calibri" w:hAnsi="Calibri" w:cs="Book Antiqua"/>
                <w:b/>
                <w:i/>
              </w:rPr>
              <w:t>Descripción:</w:t>
            </w:r>
          </w:p>
        </w:tc>
        <w:tc>
          <w:tcPr>
            <w:tcW w:w="5087" w:type="dxa"/>
          </w:tcPr>
          <w:p w14:paraId="3E425D67" w14:textId="133920DC" w:rsidR="00F946F5" w:rsidRPr="00D6720E" w:rsidRDefault="00D03572" w:rsidP="00376983">
            <w:pPr>
              <w:rPr>
                <w:rFonts w:ascii="Calibri" w:hAnsi="Calibri" w:cs="Book Antiqua"/>
                <w:i/>
              </w:rPr>
            </w:pPr>
            <w:r>
              <w:rPr>
                <w:rFonts w:ascii="Calibri" w:hAnsi="Calibri" w:cs="Book Antiqua"/>
                <w:i/>
              </w:rPr>
              <w:t>Asignación de mecánico exitosa</w:t>
            </w:r>
          </w:p>
        </w:tc>
      </w:tr>
      <w:tr w:rsidR="00F946F5" w:rsidRPr="00D6720E" w14:paraId="685D1BA5" w14:textId="77777777" w:rsidTr="00376983">
        <w:tc>
          <w:tcPr>
            <w:tcW w:w="2001" w:type="dxa"/>
            <w:shd w:val="clear" w:color="auto" w:fill="DBDBDB" w:themeFill="accent3" w:themeFillTint="66"/>
          </w:tcPr>
          <w:p w14:paraId="6C1C7274" w14:textId="77777777" w:rsidR="00F946F5" w:rsidRPr="00D6720E" w:rsidRDefault="00F946F5" w:rsidP="00376983">
            <w:pPr>
              <w:rPr>
                <w:rFonts w:ascii="Calibri" w:hAnsi="Calibri" w:cs="Book Antiqua"/>
                <w:b/>
                <w:i/>
              </w:rPr>
            </w:pPr>
            <w:r w:rsidRPr="00D6720E">
              <w:rPr>
                <w:rFonts w:ascii="Calibri" w:hAnsi="Calibri" w:cs="Book Antiqua"/>
                <w:b/>
                <w:i/>
              </w:rPr>
              <w:t>Reqs. asociados:</w:t>
            </w:r>
          </w:p>
        </w:tc>
        <w:tc>
          <w:tcPr>
            <w:tcW w:w="5087" w:type="dxa"/>
          </w:tcPr>
          <w:p w14:paraId="1A5FCD8B" w14:textId="47B488A2" w:rsidR="00F946F5" w:rsidRPr="00D6720E" w:rsidRDefault="00F946F5" w:rsidP="00376983">
            <w:pPr>
              <w:rPr>
                <w:rFonts w:ascii="Calibri" w:hAnsi="Calibri" w:cs="Book Antiqua"/>
                <w:i/>
              </w:rPr>
            </w:pPr>
            <w:r>
              <w:rPr>
                <w:rFonts w:ascii="Calibri" w:hAnsi="Calibri" w:cs="Book Antiqua"/>
                <w:i/>
              </w:rPr>
              <w:t>RF-01: Asignar mecánico</w:t>
            </w:r>
          </w:p>
        </w:tc>
      </w:tr>
      <w:tr w:rsidR="00F946F5" w:rsidRPr="00D6720E" w14:paraId="181B50A7" w14:textId="77777777" w:rsidTr="00376983">
        <w:tc>
          <w:tcPr>
            <w:tcW w:w="2001" w:type="dxa"/>
            <w:shd w:val="clear" w:color="auto" w:fill="DBDBDB" w:themeFill="accent3" w:themeFillTint="66"/>
          </w:tcPr>
          <w:p w14:paraId="56FA7416" w14:textId="77777777" w:rsidR="00F946F5" w:rsidRPr="00D6720E" w:rsidRDefault="00F946F5" w:rsidP="00376983">
            <w:pPr>
              <w:rPr>
                <w:rFonts w:ascii="Calibri" w:hAnsi="Calibri" w:cs="Book Antiqua"/>
                <w:b/>
                <w:i/>
              </w:rPr>
            </w:pPr>
            <w:r w:rsidRPr="00D6720E">
              <w:rPr>
                <w:rFonts w:ascii="Calibri" w:hAnsi="Calibri" w:cs="Book Antiqua"/>
                <w:b/>
                <w:i/>
              </w:rPr>
              <w:t>CU asociados:</w:t>
            </w:r>
          </w:p>
        </w:tc>
        <w:tc>
          <w:tcPr>
            <w:tcW w:w="5087" w:type="dxa"/>
          </w:tcPr>
          <w:p w14:paraId="61446674" w14:textId="6BEFB268" w:rsidR="00F946F5" w:rsidRPr="00D6720E" w:rsidRDefault="00F946F5" w:rsidP="00376983">
            <w:pPr>
              <w:rPr>
                <w:rFonts w:ascii="Calibri" w:hAnsi="Calibri" w:cs="Book Antiqua"/>
                <w:i/>
              </w:rPr>
            </w:pPr>
            <w:r w:rsidRPr="00F946F5">
              <w:rPr>
                <w:rFonts w:ascii="Calibri" w:hAnsi="Calibri" w:cs="Book Antiqua"/>
                <w:i/>
              </w:rPr>
              <w:t>Incluye en [CU-2</w:t>
            </w:r>
            <w:r w:rsidR="002975AB">
              <w:rPr>
                <w:rFonts w:ascii="Calibri" w:hAnsi="Calibri" w:cs="Book Antiqua"/>
                <w:i/>
              </w:rPr>
              <w:t>7</w:t>
            </w:r>
            <w:r w:rsidRPr="00F946F5">
              <w:rPr>
                <w:rFonts w:ascii="Calibri" w:hAnsi="Calibri" w:cs="Book Antiqua"/>
                <w:i/>
              </w:rPr>
              <w:t>]: Registro datos vehículo.</w:t>
            </w:r>
          </w:p>
        </w:tc>
      </w:tr>
      <w:tr w:rsidR="00F946F5" w:rsidRPr="00D6720E" w14:paraId="03EAA7B4" w14:textId="77777777" w:rsidTr="00376983">
        <w:tc>
          <w:tcPr>
            <w:tcW w:w="2001" w:type="dxa"/>
            <w:shd w:val="clear" w:color="auto" w:fill="DBDBDB" w:themeFill="accent3" w:themeFillTint="66"/>
          </w:tcPr>
          <w:p w14:paraId="6AF1C858" w14:textId="77777777" w:rsidR="00F946F5" w:rsidRPr="00D6720E" w:rsidRDefault="00F946F5" w:rsidP="00376983">
            <w:pPr>
              <w:rPr>
                <w:rFonts w:ascii="Calibri" w:hAnsi="Calibri" w:cs="Book Antiqua"/>
                <w:b/>
                <w:i/>
              </w:rPr>
            </w:pPr>
            <w:r w:rsidRPr="00D6720E">
              <w:rPr>
                <w:rFonts w:ascii="Calibri" w:hAnsi="Calibri" w:cs="Book Antiqua"/>
                <w:b/>
                <w:i/>
              </w:rPr>
              <w:t>Esc. Asociados:</w:t>
            </w:r>
          </w:p>
        </w:tc>
        <w:tc>
          <w:tcPr>
            <w:tcW w:w="5087" w:type="dxa"/>
          </w:tcPr>
          <w:p w14:paraId="589FC237" w14:textId="1F6CA143" w:rsidR="00F946F5" w:rsidRPr="00D6720E" w:rsidRDefault="00F946F5" w:rsidP="00376983">
            <w:pPr>
              <w:rPr>
                <w:rFonts w:ascii="Calibri" w:hAnsi="Calibri" w:cs="Book Antiqua"/>
                <w:i/>
              </w:rPr>
            </w:pPr>
            <w:r w:rsidRPr="00D6720E">
              <w:rPr>
                <w:rFonts w:ascii="Calibri" w:hAnsi="Calibri" w:cs="Book Antiqua"/>
                <w:i/>
              </w:rPr>
              <w:t>ES-</w:t>
            </w:r>
            <w:r>
              <w:rPr>
                <w:rFonts w:ascii="Calibri" w:hAnsi="Calibri" w:cs="Book Antiqua"/>
                <w:i/>
              </w:rPr>
              <w:t>3.1</w:t>
            </w:r>
          </w:p>
        </w:tc>
      </w:tr>
    </w:tbl>
    <w:p w14:paraId="0B80DE56" w14:textId="0CF950F3" w:rsidR="00F946F5" w:rsidRDefault="00F946F5" w:rsidP="0AB0C54C">
      <w:pPr>
        <w:jc w:val="center"/>
        <w:rPr>
          <w:rFonts w:ascii="Calibri" w:hAnsi="Calibri" w:cs="Book Antiqua"/>
          <w:i/>
          <w:iCs/>
          <w:color w:val="595959"/>
        </w:rPr>
      </w:pPr>
    </w:p>
    <w:p w14:paraId="7B70C4B4" w14:textId="50F6F459" w:rsidR="00F946F5" w:rsidRDefault="00F946F5" w:rsidP="0AB0C54C">
      <w:pPr>
        <w:jc w:val="center"/>
        <w:rPr>
          <w:rFonts w:ascii="Calibri" w:hAnsi="Calibri" w:cs="Book Antiqua"/>
          <w:i/>
          <w:iCs/>
          <w:color w:val="595959"/>
        </w:rPr>
      </w:pPr>
    </w:p>
    <w:p w14:paraId="4E02A761" w14:textId="034671BF" w:rsidR="00F946F5" w:rsidRDefault="00F946F5" w:rsidP="0AB0C54C">
      <w:pPr>
        <w:jc w:val="center"/>
        <w:rPr>
          <w:rFonts w:ascii="Calibri" w:hAnsi="Calibri" w:cs="Book Antiqua"/>
          <w:i/>
          <w:iCs/>
          <w:color w:val="595959"/>
        </w:rPr>
      </w:pPr>
    </w:p>
    <w:p w14:paraId="538501E5" w14:textId="21B091E4" w:rsidR="00F946F5" w:rsidRDefault="00F946F5" w:rsidP="0AB0C54C">
      <w:pPr>
        <w:jc w:val="center"/>
        <w:rPr>
          <w:rFonts w:ascii="Calibri" w:hAnsi="Calibri" w:cs="Book Antiqua"/>
          <w:i/>
          <w:iCs/>
          <w:color w:val="595959"/>
        </w:rPr>
      </w:pPr>
    </w:p>
    <w:p w14:paraId="7E9559E5" w14:textId="7664CFA9" w:rsidR="00F946F5" w:rsidRDefault="00F946F5" w:rsidP="0AB0C54C">
      <w:pPr>
        <w:jc w:val="center"/>
        <w:rPr>
          <w:rFonts w:ascii="Calibri" w:hAnsi="Calibri" w:cs="Book Antiqua"/>
          <w:i/>
          <w:iCs/>
          <w:color w:val="595959"/>
        </w:rPr>
      </w:pPr>
    </w:p>
    <w:p w14:paraId="0E97DF06" w14:textId="0D2FA1B6" w:rsidR="00F946F5" w:rsidRDefault="00F946F5" w:rsidP="0AB0C54C">
      <w:pPr>
        <w:jc w:val="center"/>
        <w:rPr>
          <w:rFonts w:ascii="Calibri" w:hAnsi="Calibri" w:cs="Book Antiqua"/>
          <w:i/>
          <w:iCs/>
          <w:color w:val="595959"/>
        </w:rPr>
      </w:pPr>
    </w:p>
    <w:p w14:paraId="3D22642E" w14:textId="77777777" w:rsidR="00553C9D" w:rsidRDefault="00553C9D" w:rsidP="0AB0C54C">
      <w:pPr>
        <w:jc w:val="center"/>
        <w:rPr>
          <w:rFonts w:ascii="Calibri" w:hAnsi="Calibri" w:cs="Book Antiqua"/>
          <w:i/>
          <w:iCs/>
          <w:color w:val="595959"/>
        </w:rPr>
      </w:pPr>
    </w:p>
    <w:p w14:paraId="5F539D06" w14:textId="52AD6EDE" w:rsidR="00553C9D" w:rsidRDefault="627F003C" w:rsidP="0AB0C54C">
      <w:pPr>
        <w:jc w:val="center"/>
        <w:rPr>
          <w:rFonts w:ascii="Calibri" w:hAnsi="Calibri" w:cs="Book Antiqua"/>
          <w:i/>
          <w:iCs/>
          <w:color w:val="595959"/>
        </w:rPr>
      </w:pPr>
      <w:r>
        <w:rPr>
          <w:noProof/>
          <w:lang w:val="es-MX" w:eastAsia="es-MX"/>
        </w:rPr>
        <w:drawing>
          <wp:inline distT="0" distB="0" distL="0" distR="0" wp14:anchorId="22F3F3A4" wp14:editId="4C113D10">
            <wp:extent cx="4743450" cy="2776982"/>
            <wp:effectExtent l="0" t="0" r="0" b="444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8"/>
                    <pic:cNvPicPr/>
                  </pic:nvPicPr>
                  <pic:blipFill>
                    <a:blip r:embed="rId31">
                      <a:extLst>
                        <a:ext uri="{28A0092B-C50C-407E-A947-70E740481C1C}">
                          <a14:useLocalDpi xmlns:a14="http://schemas.microsoft.com/office/drawing/2010/main" val="0"/>
                        </a:ext>
                      </a:extLst>
                    </a:blip>
                    <a:stretch>
                      <a:fillRect/>
                    </a:stretch>
                  </pic:blipFill>
                  <pic:spPr>
                    <a:xfrm>
                      <a:off x="0" y="0"/>
                      <a:ext cx="4752140" cy="2782069"/>
                    </a:xfrm>
                    <a:prstGeom prst="rect">
                      <a:avLst/>
                    </a:prstGeom>
                  </pic:spPr>
                </pic:pic>
              </a:graphicData>
            </a:graphic>
          </wp:inline>
        </w:drawing>
      </w:r>
    </w:p>
    <w:p w14:paraId="42683708" w14:textId="77777777" w:rsidR="00553C9D" w:rsidRDefault="00553C9D" w:rsidP="0AB0C54C">
      <w:pPr>
        <w:jc w:val="center"/>
        <w:rPr>
          <w:rFonts w:ascii="Calibri" w:hAnsi="Calibri" w:cs="Book Antiqua"/>
          <w:i/>
          <w:iCs/>
          <w:color w:val="595959"/>
        </w:rPr>
      </w:pPr>
    </w:p>
    <w:tbl>
      <w:tblPr>
        <w:tblpPr w:leftFromText="141" w:rightFromText="141" w:vertAnchor="text" w:horzAnchor="page" w:tblpX="2371" w:tblpY="163"/>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CB3FCC" w:rsidRPr="00D6720E" w14:paraId="3A8ED05D" w14:textId="77777777" w:rsidTr="00376983">
        <w:tc>
          <w:tcPr>
            <w:tcW w:w="2001" w:type="dxa"/>
            <w:shd w:val="clear" w:color="auto" w:fill="DBDBDB" w:themeFill="accent3" w:themeFillTint="66"/>
          </w:tcPr>
          <w:p w14:paraId="47F24719" w14:textId="77777777" w:rsidR="00CB3FCC" w:rsidRPr="00D6720E" w:rsidRDefault="00CB3FCC" w:rsidP="00376983">
            <w:pPr>
              <w:rPr>
                <w:rFonts w:ascii="Calibri" w:hAnsi="Calibri" w:cs="Book Antiqua"/>
                <w:b/>
                <w:i/>
              </w:rPr>
            </w:pPr>
            <w:r w:rsidRPr="00D6720E">
              <w:rPr>
                <w:rFonts w:ascii="Calibri" w:hAnsi="Calibri" w:cs="Book Antiqua"/>
                <w:b/>
                <w:i/>
              </w:rPr>
              <w:t>ID Ref:</w:t>
            </w:r>
          </w:p>
        </w:tc>
        <w:tc>
          <w:tcPr>
            <w:tcW w:w="5087" w:type="dxa"/>
          </w:tcPr>
          <w:p w14:paraId="349E5E27" w14:textId="56E1F3C7" w:rsidR="00CB3FCC" w:rsidRPr="00D6720E" w:rsidRDefault="00CB3FCC" w:rsidP="00376983">
            <w:pPr>
              <w:rPr>
                <w:rFonts w:ascii="Calibri" w:hAnsi="Calibri" w:cs="Book Antiqua"/>
                <w:i/>
              </w:rPr>
            </w:pPr>
            <w:r w:rsidRPr="00D6720E">
              <w:rPr>
                <w:rFonts w:ascii="Calibri" w:hAnsi="Calibri" w:cs="Book Antiqua"/>
                <w:i/>
              </w:rPr>
              <w:t>DG-</w:t>
            </w:r>
            <w:r w:rsidR="005F5ECE">
              <w:rPr>
                <w:rFonts w:ascii="Calibri" w:hAnsi="Calibri" w:cs="Book Antiqua"/>
                <w:i/>
              </w:rPr>
              <w:t>8</w:t>
            </w:r>
          </w:p>
        </w:tc>
      </w:tr>
      <w:tr w:rsidR="00CB3FCC" w:rsidRPr="00D6720E" w14:paraId="64F70EF5" w14:textId="77777777" w:rsidTr="00376983">
        <w:tc>
          <w:tcPr>
            <w:tcW w:w="2001" w:type="dxa"/>
            <w:shd w:val="clear" w:color="auto" w:fill="DBDBDB" w:themeFill="accent3" w:themeFillTint="66"/>
          </w:tcPr>
          <w:p w14:paraId="13DC6398" w14:textId="77777777" w:rsidR="00CB3FCC" w:rsidRPr="00D6720E" w:rsidRDefault="00CB3FCC" w:rsidP="00376983">
            <w:pPr>
              <w:rPr>
                <w:rFonts w:ascii="Calibri" w:hAnsi="Calibri" w:cs="Book Antiqua"/>
                <w:b/>
                <w:i/>
              </w:rPr>
            </w:pPr>
            <w:r w:rsidRPr="00D6720E">
              <w:rPr>
                <w:rFonts w:ascii="Calibri" w:hAnsi="Calibri" w:cs="Book Antiqua"/>
                <w:b/>
                <w:i/>
              </w:rPr>
              <w:t>Descripción:</w:t>
            </w:r>
          </w:p>
        </w:tc>
        <w:tc>
          <w:tcPr>
            <w:tcW w:w="5087" w:type="dxa"/>
          </w:tcPr>
          <w:p w14:paraId="08E56F9A" w14:textId="5AA8FED5" w:rsidR="00CB3FCC" w:rsidRPr="00D6720E" w:rsidRDefault="005F5ECE" w:rsidP="00376983">
            <w:pPr>
              <w:rPr>
                <w:rFonts w:ascii="Calibri" w:hAnsi="Calibri" w:cs="Book Antiqua"/>
                <w:i/>
              </w:rPr>
            </w:pPr>
            <w:r>
              <w:rPr>
                <w:rFonts w:ascii="Calibri" w:hAnsi="Calibri" w:cs="Book Antiqua"/>
                <w:i/>
              </w:rPr>
              <w:t>No se puede asignar mecánico por falta de datos</w:t>
            </w:r>
          </w:p>
        </w:tc>
      </w:tr>
      <w:tr w:rsidR="00CB3FCC" w:rsidRPr="00D6720E" w14:paraId="3A0D30B0" w14:textId="77777777" w:rsidTr="00376983">
        <w:tc>
          <w:tcPr>
            <w:tcW w:w="2001" w:type="dxa"/>
            <w:shd w:val="clear" w:color="auto" w:fill="DBDBDB" w:themeFill="accent3" w:themeFillTint="66"/>
          </w:tcPr>
          <w:p w14:paraId="7505A6B1" w14:textId="77777777" w:rsidR="00CB3FCC" w:rsidRPr="00D6720E" w:rsidRDefault="00CB3FCC" w:rsidP="00376983">
            <w:pPr>
              <w:rPr>
                <w:rFonts w:ascii="Calibri" w:hAnsi="Calibri" w:cs="Book Antiqua"/>
                <w:b/>
                <w:i/>
              </w:rPr>
            </w:pPr>
            <w:r w:rsidRPr="00D6720E">
              <w:rPr>
                <w:rFonts w:ascii="Calibri" w:hAnsi="Calibri" w:cs="Book Antiqua"/>
                <w:b/>
                <w:i/>
              </w:rPr>
              <w:t>Reqs. asociados:</w:t>
            </w:r>
          </w:p>
        </w:tc>
        <w:tc>
          <w:tcPr>
            <w:tcW w:w="5087" w:type="dxa"/>
          </w:tcPr>
          <w:p w14:paraId="74D8BE65" w14:textId="77777777" w:rsidR="00CB3FCC" w:rsidRPr="00D6720E" w:rsidRDefault="00CB3FCC" w:rsidP="00376983">
            <w:pPr>
              <w:rPr>
                <w:rFonts w:ascii="Calibri" w:hAnsi="Calibri" w:cs="Book Antiqua"/>
                <w:i/>
              </w:rPr>
            </w:pPr>
            <w:r>
              <w:rPr>
                <w:rFonts w:ascii="Calibri" w:hAnsi="Calibri" w:cs="Book Antiqua"/>
                <w:i/>
              </w:rPr>
              <w:t>RF-01: Asignar mecánico</w:t>
            </w:r>
          </w:p>
        </w:tc>
      </w:tr>
      <w:tr w:rsidR="00CB3FCC" w:rsidRPr="00D6720E" w14:paraId="7667EF0C" w14:textId="77777777" w:rsidTr="00376983">
        <w:tc>
          <w:tcPr>
            <w:tcW w:w="2001" w:type="dxa"/>
            <w:shd w:val="clear" w:color="auto" w:fill="DBDBDB" w:themeFill="accent3" w:themeFillTint="66"/>
          </w:tcPr>
          <w:p w14:paraId="27119D7D" w14:textId="77777777" w:rsidR="00CB3FCC" w:rsidRPr="00D6720E" w:rsidRDefault="00CB3FCC" w:rsidP="00376983">
            <w:pPr>
              <w:rPr>
                <w:rFonts w:ascii="Calibri" w:hAnsi="Calibri" w:cs="Book Antiqua"/>
                <w:b/>
                <w:i/>
              </w:rPr>
            </w:pPr>
            <w:r w:rsidRPr="00D6720E">
              <w:rPr>
                <w:rFonts w:ascii="Calibri" w:hAnsi="Calibri" w:cs="Book Antiqua"/>
                <w:b/>
                <w:i/>
              </w:rPr>
              <w:t>CU asociados:</w:t>
            </w:r>
          </w:p>
        </w:tc>
        <w:tc>
          <w:tcPr>
            <w:tcW w:w="5087" w:type="dxa"/>
          </w:tcPr>
          <w:p w14:paraId="69D39E2C" w14:textId="2040E13B" w:rsidR="00CB3FCC" w:rsidRPr="00D6720E" w:rsidRDefault="00CB3FCC" w:rsidP="00376983">
            <w:pPr>
              <w:rPr>
                <w:rFonts w:ascii="Calibri" w:hAnsi="Calibri" w:cs="Book Antiqua"/>
                <w:i/>
              </w:rPr>
            </w:pPr>
            <w:r w:rsidRPr="00F946F5">
              <w:rPr>
                <w:rFonts w:ascii="Calibri" w:hAnsi="Calibri" w:cs="Book Antiqua"/>
                <w:i/>
              </w:rPr>
              <w:t>Incluye en [CU-2</w:t>
            </w:r>
            <w:r w:rsidR="002975AB">
              <w:rPr>
                <w:rFonts w:ascii="Calibri" w:hAnsi="Calibri" w:cs="Book Antiqua"/>
                <w:i/>
              </w:rPr>
              <w:t>7</w:t>
            </w:r>
            <w:r w:rsidRPr="00F946F5">
              <w:rPr>
                <w:rFonts w:ascii="Calibri" w:hAnsi="Calibri" w:cs="Book Antiqua"/>
                <w:i/>
              </w:rPr>
              <w:t>]: Registro</w:t>
            </w:r>
            <w:r w:rsidR="002975AB">
              <w:rPr>
                <w:rFonts w:ascii="Calibri" w:hAnsi="Calibri" w:cs="Book Antiqua"/>
                <w:i/>
              </w:rPr>
              <w:t xml:space="preserve"> </w:t>
            </w:r>
            <w:r w:rsidRPr="00F946F5">
              <w:rPr>
                <w:rFonts w:ascii="Calibri" w:hAnsi="Calibri" w:cs="Book Antiqua"/>
                <w:i/>
              </w:rPr>
              <w:t>datos vehículo.</w:t>
            </w:r>
          </w:p>
        </w:tc>
      </w:tr>
      <w:tr w:rsidR="00CB3FCC" w:rsidRPr="00D6720E" w14:paraId="0C236995" w14:textId="77777777" w:rsidTr="00376983">
        <w:tc>
          <w:tcPr>
            <w:tcW w:w="2001" w:type="dxa"/>
            <w:shd w:val="clear" w:color="auto" w:fill="DBDBDB" w:themeFill="accent3" w:themeFillTint="66"/>
          </w:tcPr>
          <w:p w14:paraId="0C4AA33D" w14:textId="77777777" w:rsidR="00CB3FCC" w:rsidRPr="00D6720E" w:rsidRDefault="00CB3FCC" w:rsidP="00376983">
            <w:pPr>
              <w:rPr>
                <w:rFonts w:ascii="Calibri" w:hAnsi="Calibri" w:cs="Book Antiqua"/>
                <w:b/>
                <w:i/>
              </w:rPr>
            </w:pPr>
            <w:r w:rsidRPr="00D6720E">
              <w:rPr>
                <w:rFonts w:ascii="Calibri" w:hAnsi="Calibri" w:cs="Book Antiqua"/>
                <w:b/>
                <w:i/>
              </w:rPr>
              <w:t>Esc. Asociados:</w:t>
            </w:r>
          </w:p>
        </w:tc>
        <w:tc>
          <w:tcPr>
            <w:tcW w:w="5087" w:type="dxa"/>
          </w:tcPr>
          <w:p w14:paraId="266502A6" w14:textId="7632694D" w:rsidR="00CB3FCC" w:rsidRPr="00D6720E" w:rsidRDefault="00CB3FCC" w:rsidP="00376983">
            <w:pPr>
              <w:rPr>
                <w:rFonts w:ascii="Calibri" w:hAnsi="Calibri" w:cs="Book Antiqua"/>
                <w:i/>
              </w:rPr>
            </w:pPr>
            <w:r w:rsidRPr="00D6720E">
              <w:rPr>
                <w:rFonts w:ascii="Calibri" w:hAnsi="Calibri" w:cs="Book Antiqua"/>
                <w:i/>
              </w:rPr>
              <w:t>ES-</w:t>
            </w:r>
            <w:r>
              <w:rPr>
                <w:rFonts w:ascii="Calibri" w:hAnsi="Calibri" w:cs="Book Antiqua"/>
                <w:i/>
              </w:rPr>
              <w:t>3.2</w:t>
            </w:r>
          </w:p>
        </w:tc>
      </w:tr>
    </w:tbl>
    <w:p w14:paraId="70D87604" w14:textId="1456E012" w:rsidR="00553C9D" w:rsidRDefault="00553C9D" w:rsidP="00553C9D">
      <w:pPr>
        <w:rPr>
          <w:rFonts w:ascii="Calibri" w:hAnsi="Calibri" w:cs="Book Antiqua"/>
          <w:i/>
          <w:iCs/>
          <w:color w:val="595959"/>
        </w:rPr>
      </w:pPr>
    </w:p>
    <w:p w14:paraId="653A6D0C" w14:textId="6E18FEB4" w:rsidR="00CB3FCC" w:rsidRDefault="00CB3FCC" w:rsidP="0AB0C54C">
      <w:pPr>
        <w:jc w:val="center"/>
        <w:rPr>
          <w:rFonts w:ascii="Calibri" w:hAnsi="Calibri" w:cs="Book Antiqua"/>
          <w:i/>
          <w:iCs/>
          <w:color w:val="595959"/>
        </w:rPr>
      </w:pPr>
    </w:p>
    <w:p w14:paraId="109C2893" w14:textId="47CF737B" w:rsidR="00CB3FCC" w:rsidRDefault="00CB3FCC" w:rsidP="0AB0C54C">
      <w:pPr>
        <w:jc w:val="center"/>
        <w:rPr>
          <w:rFonts w:ascii="Calibri" w:hAnsi="Calibri" w:cs="Book Antiqua"/>
          <w:i/>
          <w:iCs/>
          <w:color w:val="595959"/>
        </w:rPr>
      </w:pPr>
    </w:p>
    <w:p w14:paraId="4DFB1BD6" w14:textId="15828B79" w:rsidR="00CB3FCC" w:rsidRDefault="00CB3FCC" w:rsidP="0AB0C54C">
      <w:pPr>
        <w:jc w:val="center"/>
        <w:rPr>
          <w:rFonts w:ascii="Calibri" w:hAnsi="Calibri" w:cs="Book Antiqua"/>
          <w:i/>
          <w:iCs/>
          <w:color w:val="595959"/>
        </w:rPr>
      </w:pPr>
    </w:p>
    <w:p w14:paraId="681A300A" w14:textId="2622EAE9" w:rsidR="00CB3FCC" w:rsidRDefault="00CB3FCC" w:rsidP="0AB0C54C">
      <w:pPr>
        <w:jc w:val="center"/>
        <w:rPr>
          <w:rFonts w:ascii="Calibri" w:hAnsi="Calibri" w:cs="Book Antiqua"/>
          <w:i/>
          <w:iCs/>
          <w:color w:val="595959"/>
        </w:rPr>
      </w:pPr>
    </w:p>
    <w:p w14:paraId="75AA14AC" w14:textId="43431EE2" w:rsidR="00CB3FCC" w:rsidRDefault="00CB3FCC" w:rsidP="0AB0C54C">
      <w:pPr>
        <w:jc w:val="center"/>
        <w:rPr>
          <w:rFonts w:ascii="Calibri" w:hAnsi="Calibri" w:cs="Book Antiqua"/>
          <w:i/>
          <w:iCs/>
          <w:color w:val="595959"/>
        </w:rPr>
      </w:pPr>
    </w:p>
    <w:p w14:paraId="19A6CB69" w14:textId="3BD15BA2" w:rsidR="00CB3FCC" w:rsidRDefault="63F6EAE5" w:rsidP="0AB0C54C">
      <w:pPr>
        <w:jc w:val="center"/>
        <w:rPr>
          <w:rFonts w:ascii="Calibri" w:hAnsi="Calibri" w:cs="Book Antiqua"/>
          <w:i/>
          <w:iCs/>
          <w:color w:val="595959"/>
        </w:rPr>
      </w:pPr>
      <w:r>
        <w:rPr>
          <w:noProof/>
          <w:lang w:val="es-MX" w:eastAsia="es-MX"/>
        </w:rPr>
        <w:drawing>
          <wp:inline distT="0" distB="0" distL="0" distR="0" wp14:anchorId="17022215" wp14:editId="1E0D61CD">
            <wp:extent cx="4910273" cy="2815046"/>
            <wp:effectExtent l="0" t="0" r="5080" b="444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6"/>
                    <pic:cNvPicPr/>
                  </pic:nvPicPr>
                  <pic:blipFill>
                    <a:blip r:embed="rId32">
                      <a:extLst>
                        <a:ext uri="{28A0092B-C50C-407E-A947-70E740481C1C}">
                          <a14:useLocalDpi xmlns:a14="http://schemas.microsoft.com/office/drawing/2010/main" val="0"/>
                        </a:ext>
                      </a:extLst>
                    </a:blip>
                    <a:stretch>
                      <a:fillRect/>
                    </a:stretch>
                  </pic:blipFill>
                  <pic:spPr>
                    <a:xfrm>
                      <a:off x="0" y="0"/>
                      <a:ext cx="4910273" cy="2815046"/>
                    </a:xfrm>
                    <a:prstGeom prst="rect">
                      <a:avLst/>
                    </a:prstGeom>
                  </pic:spPr>
                </pic:pic>
              </a:graphicData>
            </a:graphic>
          </wp:inline>
        </w:drawing>
      </w:r>
    </w:p>
    <w:p w14:paraId="6B7967E7" w14:textId="1409E93C" w:rsidR="00CB3FCC" w:rsidRDefault="00CB3FCC" w:rsidP="0AB0C54C">
      <w:pPr>
        <w:jc w:val="center"/>
        <w:rPr>
          <w:rFonts w:ascii="Calibri" w:hAnsi="Calibri" w:cs="Book Antiqua"/>
          <w:i/>
          <w:iCs/>
          <w:color w:val="595959"/>
        </w:rPr>
      </w:pPr>
    </w:p>
    <w:tbl>
      <w:tblPr>
        <w:tblpPr w:leftFromText="141" w:rightFromText="141" w:vertAnchor="text" w:horzAnchor="page" w:tblpX="2371" w:tblpY="163"/>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CB3FCC" w:rsidRPr="00D6720E" w14:paraId="18E40A47" w14:textId="77777777" w:rsidTr="00376983">
        <w:tc>
          <w:tcPr>
            <w:tcW w:w="2001" w:type="dxa"/>
            <w:shd w:val="clear" w:color="auto" w:fill="DBDBDB" w:themeFill="accent3" w:themeFillTint="66"/>
          </w:tcPr>
          <w:p w14:paraId="7601B9D5" w14:textId="77777777" w:rsidR="00CB3FCC" w:rsidRPr="00D6720E" w:rsidRDefault="00CB3FCC" w:rsidP="00376983">
            <w:pPr>
              <w:rPr>
                <w:rFonts w:ascii="Calibri" w:hAnsi="Calibri" w:cs="Book Antiqua"/>
                <w:b/>
                <w:i/>
              </w:rPr>
            </w:pPr>
            <w:r w:rsidRPr="00D6720E">
              <w:rPr>
                <w:rFonts w:ascii="Calibri" w:hAnsi="Calibri" w:cs="Book Antiqua"/>
                <w:b/>
                <w:i/>
              </w:rPr>
              <w:t>ID Ref:</w:t>
            </w:r>
          </w:p>
        </w:tc>
        <w:tc>
          <w:tcPr>
            <w:tcW w:w="5087" w:type="dxa"/>
          </w:tcPr>
          <w:p w14:paraId="3B431E09" w14:textId="22BB5E9B" w:rsidR="00CB3FCC" w:rsidRPr="00D6720E" w:rsidRDefault="00CB3FCC" w:rsidP="00376983">
            <w:pPr>
              <w:rPr>
                <w:rFonts w:ascii="Calibri" w:hAnsi="Calibri" w:cs="Book Antiqua"/>
                <w:i/>
              </w:rPr>
            </w:pPr>
            <w:r w:rsidRPr="00D6720E">
              <w:rPr>
                <w:rFonts w:ascii="Calibri" w:hAnsi="Calibri" w:cs="Book Antiqua"/>
                <w:i/>
              </w:rPr>
              <w:t>DG-</w:t>
            </w:r>
            <w:r w:rsidR="005F5ECE">
              <w:rPr>
                <w:rFonts w:ascii="Calibri" w:hAnsi="Calibri" w:cs="Book Antiqua"/>
                <w:i/>
              </w:rPr>
              <w:t>9</w:t>
            </w:r>
          </w:p>
        </w:tc>
      </w:tr>
      <w:tr w:rsidR="00CB3FCC" w:rsidRPr="00D6720E" w14:paraId="7B4D9112" w14:textId="77777777" w:rsidTr="00376983">
        <w:tc>
          <w:tcPr>
            <w:tcW w:w="2001" w:type="dxa"/>
            <w:shd w:val="clear" w:color="auto" w:fill="DBDBDB" w:themeFill="accent3" w:themeFillTint="66"/>
          </w:tcPr>
          <w:p w14:paraId="7F6AF272" w14:textId="77777777" w:rsidR="00CB3FCC" w:rsidRPr="00D6720E" w:rsidRDefault="00CB3FCC" w:rsidP="00376983">
            <w:pPr>
              <w:rPr>
                <w:rFonts w:ascii="Calibri" w:hAnsi="Calibri" w:cs="Book Antiqua"/>
                <w:b/>
                <w:i/>
              </w:rPr>
            </w:pPr>
            <w:r w:rsidRPr="00D6720E">
              <w:rPr>
                <w:rFonts w:ascii="Calibri" w:hAnsi="Calibri" w:cs="Book Antiqua"/>
                <w:b/>
                <w:i/>
              </w:rPr>
              <w:t>Descripción:</w:t>
            </w:r>
          </w:p>
        </w:tc>
        <w:tc>
          <w:tcPr>
            <w:tcW w:w="5087" w:type="dxa"/>
          </w:tcPr>
          <w:p w14:paraId="44E40982" w14:textId="7EF04757" w:rsidR="00CB3FCC" w:rsidRPr="00D6720E" w:rsidRDefault="005F5ECE" w:rsidP="00376983">
            <w:pPr>
              <w:rPr>
                <w:rFonts w:ascii="Calibri" w:hAnsi="Calibri" w:cs="Book Antiqua"/>
                <w:i/>
              </w:rPr>
            </w:pPr>
            <w:r>
              <w:rPr>
                <w:rFonts w:ascii="Calibri" w:hAnsi="Calibri" w:cs="Book Antiqua"/>
                <w:i/>
              </w:rPr>
              <w:t>No se encuentran listados los mecánicos por falta de conexión</w:t>
            </w:r>
          </w:p>
        </w:tc>
      </w:tr>
      <w:tr w:rsidR="00CB3FCC" w:rsidRPr="00D6720E" w14:paraId="1B51AD58" w14:textId="77777777" w:rsidTr="00376983">
        <w:tc>
          <w:tcPr>
            <w:tcW w:w="2001" w:type="dxa"/>
            <w:shd w:val="clear" w:color="auto" w:fill="DBDBDB" w:themeFill="accent3" w:themeFillTint="66"/>
          </w:tcPr>
          <w:p w14:paraId="69C35F5D" w14:textId="77777777" w:rsidR="00CB3FCC" w:rsidRPr="00D6720E" w:rsidRDefault="00CB3FCC" w:rsidP="00376983">
            <w:pPr>
              <w:rPr>
                <w:rFonts w:ascii="Calibri" w:hAnsi="Calibri" w:cs="Book Antiqua"/>
                <w:b/>
                <w:i/>
              </w:rPr>
            </w:pPr>
            <w:r w:rsidRPr="00D6720E">
              <w:rPr>
                <w:rFonts w:ascii="Calibri" w:hAnsi="Calibri" w:cs="Book Antiqua"/>
                <w:b/>
                <w:i/>
              </w:rPr>
              <w:t>Reqs. asociados:</w:t>
            </w:r>
          </w:p>
        </w:tc>
        <w:tc>
          <w:tcPr>
            <w:tcW w:w="5087" w:type="dxa"/>
          </w:tcPr>
          <w:p w14:paraId="072E6E7F" w14:textId="77777777" w:rsidR="00CB3FCC" w:rsidRPr="00D6720E" w:rsidRDefault="00CB3FCC" w:rsidP="00376983">
            <w:pPr>
              <w:rPr>
                <w:rFonts w:ascii="Calibri" w:hAnsi="Calibri" w:cs="Book Antiqua"/>
                <w:i/>
              </w:rPr>
            </w:pPr>
            <w:r>
              <w:rPr>
                <w:rFonts w:ascii="Calibri" w:hAnsi="Calibri" w:cs="Book Antiqua"/>
                <w:i/>
              </w:rPr>
              <w:t>RF-01: Asignar mecánico</w:t>
            </w:r>
          </w:p>
        </w:tc>
      </w:tr>
      <w:tr w:rsidR="00CB3FCC" w:rsidRPr="00D6720E" w14:paraId="35F1801C" w14:textId="77777777" w:rsidTr="00376983">
        <w:tc>
          <w:tcPr>
            <w:tcW w:w="2001" w:type="dxa"/>
            <w:shd w:val="clear" w:color="auto" w:fill="DBDBDB" w:themeFill="accent3" w:themeFillTint="66"/>
          </w:tcPr>
          <w:p w14:paraId="2773CD15" w14:textId="77777777" w:rsidR="00CB3FCC" w:rsidRPr="00D6720E" w:rsidRDefault="00CB3FCC" w:rsidP="00376983">
            <w:pPr>
              <w:rPr>
                <w:rFonts w:ascii="Calibri" w:hAnsi="Calibri" w:cs="Book Antiqua"/>
                <w:b/>
                <w:i/>
              </w:rPr>
            </w:pPr>
            <w:r w:rsidRPr="00D6720E">
              <w:rPr>
                <w:rFonts w:ascii="Calibri" w:hAnsi="Calibri" w:cs="Book Antiqua"/>
                <w:b/>
                <w:i/>
              </w:rPr>
              <w:t>CU asociados:</w:t>
            </w:r>
          </w:p>
        </w:tc>
        <w:tc>
          <w:tcPr>
            <w:tcW w:w="5087" w:type="dxa"/>
          </w:tcPr>
          <w:p w14:paraId="208F5661" w14:textId="331777A8" w:rsidR="00CB3FCC" w:rsidRPr="00D6720E" w:rsidRDefault="00CB3FCC" w:rsidP="00376983">
            <w:pPr>
              <w:rPr>
                <w:rFonts w:ascii="Calibri" w:hAnsi="Calibri" w:cs="Book Antiqua"/>
                <w:i/>
              </w:rPr>
            </w:pPr>
            <w:r w:rsidRPr="00F946F5">
              <w:rPr>
                <w:rFonts w:ascii="Calibri" w:hAnsi="Calibri" w:cs="Book Antiqua"/>
                <w:i/>
              </w:rPr>
              <w:t>Incluye en [CU-2</w:t>
            </w:r>
            <w:r w:rsidR="002975AB">
              <w:rPr>
                <w:rFonts w:ascii="Calibri" w:hAnsi="Calibri" w:cs="Book Antiqua"/>
                <w:i/>
              </w:rPr>
              <w:t>7</w:t>
            </w:r>
            <w:r w:rsidRPr="00F946F5">
              <w:rPr>
                <w:rFonts w:ascii="Calibri" w:hAnsi="Calibri" w:cs="Book Antiqua"/>
                <w:i/>
              </w:rPr>
              <w:t>]: Registro de datos vehículo.</w:t>
            </w:r>
          </w:p>
        </w:tc>
      </w:tr>
      <w:tr w:rsidR="00CB3FCC" w:rsidRPr="00D6720E" w14:paraId="320F27C6" w14:textId="77777777" w:rsidTr="00376983">
        <w:tc>
          <w:tcPr>
            <w:tcW w:w="2001" w:type="dxa"/>
            <w:shd w:val="clear" w:color="auto" w:fill="DBDBDB" w:themeFill="accent3" w:themeFillTint="66"/>
          </w:tcPr>
          <w:p w14:paraId="0CCC86D8" w14:textId="77777777" w:rsidR="00CB3FCC" w:rsidRPr="00D6720E" w:rsidRDefault="00CB3FCC" w:rsidP="00376983">
            <w:pPr>
              <w:rPr>
                <w:rFonts w:ascii="Calibri" w:hAnsi="Calibri" w:cs="Book Antiqua"/>
                <w:b/>
                <w:i/>
              </w:rPr>
            </w:pPr>
            <w:r w:rsidRPr="00D6720E">
              <w:rPr>
                <w:rFonts w:ascii="Calibri" w:hAnsi="Calibri" w:cs="Book Antiqua"/>
                <w:b/>
                <w:i/>
              </w:rPr>
              <w:t>Esc. Asociados:</w:t>
            </w:r>
          </w:p>
        </w:tc>
        <w:tc>
          <w:tcPr>
            <w:tcW w:w="5087" w:type="dxa"/>
          </w:tcPr>
          <w:p w14:paraId="1D5DC9B0" w14:textId="702C2A34" w:rsidR="00CB3FCC" w:rsidRPr="00D6720E" w:rsidRDefault="00CB3FCC" w:rsidP="00376983">
            <w:pPr>
              <w:rPr>
                <w:rFonts w:ascii="Calibri" w:hAnsi="Calibri" w:cs="Book Antiqua"/>
                <w:i/>
              </w:rPr>
            </w:pPr>
            <w:r w:rsidRPr="00D6720E">
              <w:rPr>
                <w:rFonts w:ascii="Calibri" w:hAnsi="Calibri" w:cs="Book Antiqua"/>
                <w:i/>
              </w:rPr>
              <w:t>ES-</w:t>
            </w:r>
            <w:r>
              <w:rPr>
                <w:rFonts w:ascii="Calibri" w:hAnsi="Calibri" w:cs="Book Antiqua"/>
                <w:i/>
              </w:rPr>
              <w:t>3.3</w:t>
            </w:r>
          </w:p>
        </w:tc>
      </w:tr>
    </w:tbl>
    <w:p w14:paraId="67D8AB52" w14:textId="3E027BC2" w:rsidR="00CB3FCC" w:rsidRDefault="00CB3FCC" w:rsidP="0AB0C54C">
      <w:pPr>
        <w:jc w:val="center"/>
        <w:rPr>
          <w:rFonts w:ascii="Calibri" w:hAnsi="Calibri" w:cs="Book Antiqua"/>
          <w:i/>
          <w:iCs/>
          <w:color w:val="595959"/>
        </w:rPr>
      </w:pPr>
    </w:p>
    <w:p w14:paraId="0EDD443C" w14:textId="3F3AFA2A" w:rsidR="00F946F5" w:rsidRDefault="00F946F5" w:rsidP="0AB0C54C">
      <w:pPr>
        <w:jc w:val="center"/>
        <w:rPr>
          <w:rFonts w:ascii="Calibri" w:hAnsi="Calibri" w:cs="Book Antiqua"/>
          <w:i/>
          <w:iCs/>
          <w:color w:val="595959"/>
        </w:rPr>
      </w:pPr>
    </w:p>
    <w:p w14:paraId="0D093CD2" w14:textId="1F92923E" w:rsidR="00720E33" w:rsidRDefault="00720E33" w:rsidP="0ACE4E5F">
      <w:pPr>
        <w:jc w:val="center"/>
        <w:rPr>
          <w:rFonts w:ascii="Calibri" w:hAnsi="Calibri" w:cs="Book Antiqua"/>
          <w:i/>
          <w:iCs/>
          <w:color w:val="595959"/>
        </w:rPr>
      </w:pPr>
    </w:p>
    <w:p w14:paraId="1669C37F" w14:textId="733655A7" w:rsidR="00CB3FCC" w:rsidRDefault="00CB3FCC" w:rsidP="0AB0C54C">
      <w:pPr>
        <w:jc w:val="center"/>
        <w:rPr>
          <w:rFonts w:ascii="Calibri" w:hAnsi="Calibri" w:cs="Book Antiqua"/>
          <w:i/>
          <w:iCs/>
          <w:color w:val="595959"/>
        </w:rPr>
      </w:pPr>
    </w:p>
    <w:p w14:paraId="573D5965" w14:textId="145650F2" w:rsidR="00CB3FCC" w:rsidRDefault="00CB3FCC" w:rsidP="0AB0C54C">
      <w:pPr>
        <w:jc w:val="center"/>
        <w:rPr>
          <w:rFonts w:ascii="Calibri" w:hAnsi="Calibri" w:cs="Book Antiqua"/>
          <w:i/>
          <w:iCs/>
          <w:color w:val="595959"/>
        </w:rPr>
      </w:pPr>
    </w:p>
    <w:p w14:paraId="4E0F0F02" w14:textId="001F28CF" w:rsidR="00CB3FCC" w:rsidRDefault="00CB3FCC" w:rsidP="0AB0C54C">
      <w:pPr>
        <w:jc w:val="center"/>
        <w:rPr>
          <w:rFonts w:ascii="Calibri" w:hAnsi="Calibri" w:cs="Book Antiqua"/>
          <w:i/>
          <w:iCs/>
          <w:color w:val="595959"/>
        </w:rPr>
      </w:pPr>
    </w:p>
    <w:p w14:paraId="7A596E05" w14:textId="44CD2CF1" w:rsidR="00CB3FCC" w:rsidRDefault="00CB3FCC" w:rsidP="0AB0C54C">
      <w:pPr>
        <w:jc w:val="center"/>
      </w:pPr>
    </w:p>
    <w:p w14:paraId="0E41FE8F" w14:textId="5A73CAC4" w:rsidR="008663FA" w:rsidRDefault="008663FA" w:rsidP="0AB0C54C">
      <w:pPr>
        <w:jc w:val="center"/>
        <w:rPr>
          <w:rFonts w:ascii="Calibri" w:hAnsi="Calibri" w:cs="Book Antiqua"/>
          <w:i/>
          <w:iCs/>
          <w:color w:val="595959"/>
        </w:rPr>
      </w:pPr>
    </w:p>
    <w:p w14:paraId="27369965" w14:textId="32DE354D" w:rsidR="008663FA" w:rsidRDefault="63F6EAE5" w:rsidP="0AB0C54C">
      <w:pPr>
        <w:jc w:val="center"/>
        <w:rPr>
          <w:rFonts w:ascii="Calibri" w:hAnsi="Calibri" w:cs="Book Antiqua"/>
          <w:i/>
          <w:iCs/>
          <w:color w:val="595959"/>
        </w:rPr>
      </w:pPr>
      <w:r>
        <w:rPr>
          <w:noProof/>
          <w:lang w:val="es-MX" w:eastAsia="es-MX"/>
        </w:rPr>
        <w:drawing>
          <wp:inline distT="0" distB="0" distL="0" distR="0" wp14:anchorId="309CDEF9" wp14:editId="010D23CF">
            <wp:extent cx="4984750" cy="2880090"/>
            <wp:effectExtent l="0" t="0" r="635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5"/>
                    <pic:cNvPicPr/>
                  </pic:nvPicPr>
                  <pic:blipFill>
                    <a:blip r:embed="rId33">
                      <a:extLst>
                        <a:ext uri="{28A0092B-C50C-407E-A947-70E740481C1C}">
                          <a14:useLocalDpi xmlns:a14="http://schemas.microsoft.com/office/drawing/2010/main" val="0"/>
                        </a:ext>
                      </a:extLst>
                    </a:blip>
                    <a:stretch>
                      <a:fillRect/>
                    </a:stretch>
                  </pic:blipFill>
                  <pic:spPr>
                    <a:xfrm>
                      <a:off x="0" y="0"/>
                      <a:ext cx="4993216" cy="2884982"/>
                    </a:xfrm>
                    <a:prstGeom prst="rect">
                      <a:avLst/>
                    </a:prstGeom>
                  </pic:spPr>
                </pic:pic>
              </a:graphicData>
            </a:graphic>
          </wp:inline>
        </w:drawing>
      </w:r>
    </w:p>
    <w:p w14:paraId="5A534DEA" w14:textId="77777777" w:rsidR="008663FA" w:rsidRDefault="008663FA" w:rsidP="0AB0C54C">
      <w:pPr>
        <w:jc w:val="center"/>
        <w:rPr>
          <w:rFonts w:ascii="Calibri" w:hAnsi="Calibri" w:cs="Book Antiqua"/>
          <w:i/>
          <w:iCs/>
          <w:color w:val="595959"/>
        </w:rPr>
      </w:pPr>
    </w:p>
    <w:tbl>
      <w:tblPr>
        <w:tblpPr w:leftFromText="141" w:rightFromText="141" w:vertAnchor="text" w:horzAnchor="page" w:tblpX="2371" w:tblpY="163"/>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FB2A7B" w:rsidRPr="00D6720E" w14:paraId="75DF61F8" w14:textId="77777777" w:rsidTr="00376983">
        <w:tc>
          <w:tcPr>
            <w:tcW w:w="2001" w:type="dxa"/>
            <w:shd w:val="clear" w:color="auto" w:fill="DBDBDB" w:themeFill="accent3" w:themeFillTint="66"/>
          </w:tcPr>
          <w:p w14:paraId="42627917" w14:textId="77777777" w:rsidR="00FB2A7B" w:rsidRPr="00D6720E" w:rsidRDefault="00FB2A7B" w:rsidP="00376983">
            <w:pPr>
              <w:rPr>
                <w:rFonts w:ascii="Calibri" w:hAnsi="Calibri" w:cs="Book Antiqua"/>
                <w:b/>
                <w:i/>
              </w:rPr>
            </w:pPr>
            <w:r w:rsidRPr="00D6720E">
              <w:rPr>
                <w:rFonts w:ascii="Calibri" w:hAnsi="Calibri" w:cs="Book Antiqua"/>
                <w:b/>
                <w:i/>
              </w:rPr>
              <w:t>ID Ref:</w:t>
            </w:r>
          </w:p>
        </w:tc>
        <w:tc>
          <w:tcPr>
            <w:tcW w:w="5087" w:type="dxa"/>
          </w:tcPr>
          <w:p w14:paraId="56CC477D" w14:textId="22A256CD" w:rsidR="00FB2A7B" w:rsidRPr="00D6720E" w:rsidRDefault="00FB2A7B" w:rsidP="00376983">
            <w:pPr>
              <w:rPr>
                <w:rFonts w:ascii="Calibri" w:hAnsi="Calibri" w:cs="Book Antiqua"/>
                <w:i/>
              </w:rPr>
            </w:pPr>
            <w:r w:rsidRPr="00D6720E">
              <w:rPr>
                <w:rFonts w:ascii="Calibri" w:hAnsi="Calibri" w:cs="Book Antiqua"/>
                <w:i/>
              </w:rPr>
              <w:t>DG-</w:t>
            </w:r>
            <w:r>
              <w:rPr>
                <w:rFonts w:ascii="Calibri" w:hAnsi="Calibri" w:cs="Book Antiqua"/>
                <w:i/>
              </w:rPr>
              <w:t>10</w:t>
            </w:r>
          </w:p>
        </w:tc>
      </w:tr>
      <w:tr w:rsidR="00FB2A7B" w:rsidRPr="00D6720E" w14:paraId="475A3162" w14:textId="77777777" w:rsidTr="00376983">
        <w:tc>
          <w:tcPr>
            <w:tcW w:w="2001" w:type="dxa"/>
            <w:shd w:val="clear" w:color="auto" w:fill="DBDBDB" w:themeFill="accent3" w:themeFillTint="66"/>
          </w:tcPr>
          <w:p w14:paraId="15BE65F3" w14:textId="77777777" w:rsidR="00FB2A7B" w:rsidRPr="00D6720E" w:rsidRDefault="00FB2A7B" w:rsidP="00376983">
            <w:pPr>
              <w:rPr>
                <w:rFonts w:ascii="Calibri" w:hAnsi="Calibri" w:cs="Book Antiqua"/>
                <w:b/>
                <w:i/>
              </w:rPr>
            </w:pPr>
            <w:r w:rsidRPr="00D6720E">
              <w:rPr>
                <w:rFonts w:ascii="Calibri" w:hAnsi="Calibri" w:cs="Book Antiqua"/>
                <w:b/>
                <w:i/>
              </w:rPr>
              <w:t>Descripción:</w:t>
            </w:r>
          </w:p>
        </w:tc>
        <w:tc>
          <w:tcPr>
            <w:tcW w:w="5087" w:type="dxa"/>
          </w:tcPr>
          <w:p w14:paraId="4459E2AF" w14:textId="34D680A2" w:rsidR="00FB2A7B" w:rsidRPr="00D6720E" w:rsidRDefault="002975AB" w:rsidP="00376983">
            <w:pPr>
              <w:rPr>
                <w:rFonts w:ascii="Calibri" w:hAnsi="Calibri" w:cs="Book Antiqua"/>
                <w:i/>
              </w:rPr>
            </w:pPr>
            <w:r>
              <w:rPr>
                <w:rFonts w:ascii="Calibri" w:hAnsi="Calibri" w:cs="Book Antiqua"/>
                <w:i/>
              </w:rPr>
              <w:t>Se asigna rol correctamente</w:t>
            </w:r>
          </w:p>
        </w:tc>
      </w:tr>
      <w:tr w:rsidR="00FB2A7B" w:rsidRPr="00D6720E" w14:paraId="4395896B" w14:textId="77777777" w:rsidTr="00376983">
        <w:tc>
          <w:tcPr>
            <w:tcW w:w="2001" w:type="dxa"/>
            <w:shd w:val="clear" w:color="auto" w:fill="DBDBDB" w:themeFill="accent3" w:themeFillTint="66"/>
          </w:tcPr>
          <w:p w14:paraId="6A256653" w14:textId="77777777" w:rsidR="00FB2A7B" w:rsidRPr="00D6720E" w:rsidRDefault="00FB2A7B" w:rsidP="00376983">
            <w:pPr>
              <w:rPr>
                <w:rFonts w:ascii="Calibri" w:hAnsi="Calibri" w:cs="Book Antiqua"/>
                <w:b/>
                <w:i/>
              </w:rPr>
            </w:pPr>
            <w:r w:rsidRPr="00D6720E">
              <w:rPr>
                <w:rFonts w:ascii="Calibri" w:hAnsi="Calibri" w:cs="Book Antiqua"/>
                <w:b/>
                <w:i/>
              </w:rPr>
              <w:t>Reqs. asociados:</w:t>
            </w:r>
          </w:p>
        </w:tc>
        <w:tc>
          <w:tcPr>
            <w:tcW w:w="5087" w:type="dxa"/>
          </w:tcPr>
          <w:p w14:paraId="37D3634E" w14:textId="1E36D77A" w:rsidR="00FB2A7B" w:rsidRPr="00D6720E" w:rsidRDefault="00FB2A7B" w:rsidP="00376983">
            <w:pPr>
              <w:rPr>
                <w:rFonts w:ascii="Calibri" w:hAnsi="Calibri" w:cs="Book Antiqua"/>
                <w:i/>
              </w:rPr>
            </w:pPr>
            <w:r>
              <w:rPr>
                <w:rFonts w:ascii="Calibri" w:hAnsi="Calibri" w:cs="Book Antiqua"/>
                <w:i/>
              </w:rPr>
              <w:t>RF-</w:t>
            </w:r>
            <w:r w:rsidR="002975AB">
              <w:rPr>
                <w:rFonts w:ascii="Calibri" w:hAnsi="Calibri" w:cs="Book Antiqua"/>
                <w:i/>
              </w:rPr>
              <w:t>12</w:t>
            </w:r>
            <w:r>
              <w:rPr>
                <w:rFonts w:ascii="Calibri" w:hAnsi="Calibri" w:cs="Book Antiqua"/>
                <w:i/>
              </w:rPr>
              <w:t>: Asignar</w:t>
            </w:r>
            <w:r w:rsidR="002975AB">
              <w:rPr>
                <w:rFonts w:ascii="Calibri" w:hAnsi="Calibri" w:cs="Book Antiqua"/>
                <w:i/>
              </w:rPr>
              <w:t xml:space="preserve"> rol</w:t>
            </w:r>
          </w:p>
        </w:tc>
      </w:tr>
      <w:tr w:rsidR="00FB2A7B" w:rsidRPr="00D6720E" w14:paraId="73E55FC8" w14:textId="77777777" w:rsidTr="00376983">
        <w:tc>
          <w:tcPr>
            <w:tcW w:w="2001" w:type="dxa"/>
            <w:shd w:val="clear" w:color="auto" w:fill="DBDBDB" w:themeFill="accent3" w:themeFillTint="66"/>
          </w:tcPr>
          <w:p w14:paraId="5AC59ECB" w14:textId="77777777" w:rsidR="00FB2A7B" w:rsidRPr="00D6720E" w:rsidRDefault="00FB2A7B" w:rsidP="00376983">
            <w:pPr>
              <w:rPr>
                <w:rFonts w:ascii="Calibri" w:hAnsi="Calibri" w:cs="Book Antiqua"/>
                <w:b/>
                <w:i/>
              </w:rPr>
            </w:pPr>
            <w:r w:rsidRPr="00D6720E">
              <w:rPr>
                <w:rFonts w:ascii="Calibri" w:hAnsi="Calibri" w:cs="Book Antiqua"/>
                <w:b/>
                <w:i/>
              </w:rPr>
              <w:t>CU asociados:</w:t>
            </w:r>
          </w:p>
        </w:tc>
        <w:tc>
          <w:tcPr>
            <w:tcW w:w="5087" w:type="dxa"/>
          </w:tcPr>
          <w:p w14:paraId="62BE8680" w14:textId="6721F6A9" w:rsidR="00FB2A7B" w:rsidRPr="00FB2A7B" w:rsidRDefault="00FB2A7B" w:rsidP="00FB2A7B">
            <w:pPr>
              <w:rPr>
                <w:rFonts w:ascii="Calibri" w:hAnsi="Calibri" w:cs="Book Antiqua"/>
                <w:i/>
              </w:rPr>
            </w:pPr>
            <w:r w:rsidRPr="00FB2A7B">
              <w:rPr>
                <w:rFonts w:ascii="Calibri" w:hAnsi="Calibri" w:cs="Book Antiqua"/>
                <w:i/>
              </w:rPr>
              <w:t>Se Extiende de [CU-10]: Editar Usuario.</w:t>
            </w:r>
          </w:p>
          <w:p w14:paraId="6A69B22D" w14:textId="11BE03FB" w:rsidR="00FB2A7B" w:rsidRPr="00D6720E" w:rsidRDefault="00FB2A7B" w:rsidP="00FB2A7B">
            <w:pPr>
              <w:rPr>
                <w:rFonts w:ascii="Calibri" w:hAnsi="Calibri" w:cs="Book Antiqua"/>
                <w:i/>
              </w:rPr>
            </w:pPr>
            <w:r w:rsidRPr="00FB2A7B">
              <w:rPr>
                <w:rFonts w:ascii="Calibri" w:hAnsi="Calibri" w:cs="Book Antiqua"/>
                <w:i/>
              </w:rPr>
              <w:t>Se incluye en [CU-22]: Registrar usuario.</w:t>
            </w:r>
          </w:p>
        </w:tc>
      </w:tr>
      <w:tr w:rsidR="00FB2A7B" w:rsidRPr="00D6720E" w14:paraId="19AFA681" w14:textId="77777777" w:rsidTr="00376983">
        <w:tc>
          <w:tcPr>
            <w:tcW w:w="2001" w:type="dxa"/>
            <w:shd w:val="clear" w:color="auto" w:fill="DBDBDB" w:themeFill="accent3" w:themeFillTint="66"/>
          </w:tcPr>
          <w:p w14:paraId="41986A07" w14:textId="77777777" w:rsidR="00FB2A7B" w:rsidRPr="00D6720E" w:rsidRDefault="00FB2A7B" w:rsidP="00376983">
            <w:pPr>
              <w:rPr>
                <w:rFonts w:ascii="Calibri" w:hAnsi="Calibri" w:cs="Book Antiqua"/>
                <w:b/>
                <w:i/>
              </w:rPr>
            </w:pPr>
            <w:r w:rsidRPr="00D6720E">
              <w:rPr>
                <w:rFonts w:ascii="Calibri" w:hAnsi="Calibri" w:cs="Book Antiqua"/>
                <w:b/>
                <w:i/>
              </w:rPr>
              <w:t>Esc. Asociados:</w:t>
            </w:r>
          </w:p>
        </w:tc>
        <w:tc>
          <w:tcPr>
            <w:tcW w:w="5087" w:type="dxa"/>
          </w:tcPr>
          <w:p w14:paraId="0F285774" w14:textId="46EA0D96" w:rsidR="00FB2A7B" w:rsidRPr="00D6720E" w:rsidRDefault="00FB2A7B" w:rsidP="00376983">
            <w:pPr>
              <w:rPr>
                <w:rFonts w:ascii="Calibri" w:hAnsi="Calibri" w:cs="Book Antiqua"/>
                <w:i/>
              </w:rPr>
            </w:pPr>
            <w:r w:rsidRPr="00D6720E">
              <w:rPr>
                <w:rFonts w:ascii="Calibri" w:hAnsi="Calibri" w:cs="Book Antiqua"/>
                <w:i/>
              </w:rPr>
              <w:t>ES-</w:t>
            </w:r>
            <w:r w:rsidR="002975AB">
              <w:rPr>
                <w:rFonts w:ascii="Calibri" w:hAnsi="Calibri" w:cs="Book Antiqua"/>
                <w:i/>
              </w:rPr>
              <w:t>4</w:t>
            </w:r>
            <w:r>
              <w:rPr>
                <w:rFonts w:ascii="Calibri" w:hAnsi="Calibri" w:cs="Book Antiqua"/>
                <w:i/>
              </w:rPr>
              <w:t>.</w:t>
            </w:r>
            <w:r w:rsidR="002975AB">
              <w:rPr>
                <w:rFonts w:ascii="Calibri" w:hAnsi="Calibri" w:cs="Book Antiqua"/>
                <w:i/>
              </w:rPr>
              <w:t>1</w:t>
            </w:r>
          </w:p>
        </w:tc>
      </w:tr>
    </w:tbl>
    <w:p w14:paraId="1F30CFA3" w14:textId="0FFA603B" w:rsidR="00CB3FCC" w:rsidRDefault="00CB3FCC" w:rsidP="0AB0C54C">
      <w:pPr>
        <w:jc w:val="center"/>
        <w:rPr>
          <w:rFonts w:ascii="Calibri" w:hAnsi="Calibri" w:cs="Book Antiqua"/>
          <w:i/>
          <w:iCs/>
          <w:color w:val="595959"/>
        </w:rPr>
      </w:pPr>
    </w:p>
    <w:p w14:paraId="3BBCC174" w14:textId="0FFA603B" w:rsidR="00FB2A7B" w:rsidRDefault="00FB2A7B" w:rsidP="0AB0C54C">
      <w:pPr>
        <w:jc w:val="center"/>
        <w:rPr>
          <w:rFonts w:ascii="Calibri" w:hAnsi="Calibri" w:cs="Book Antiqua"/>
          <w:i/>
          <w:iCs/>
          <w:color w:val="595959"/>
        </w:rPr>
      </w:pPr>
    </w:p>
    <w:p w14:paraId="31BD5113" w14:textId="0FFA603B" w:rsidR="00FB2A7B" w:rsidRDefault="00FB2A7B" w:rsidP="0AB0C54C">
      <w:pPr>
        <w:jc w:val="center"/>
        <w:rPr>
          <w:rFonts w:ascii="Calibri" w:hAnsi="Calibri" w:cs="Book Antiqua"/>
          <w:i/>
          <w:iCs/>
          <w:color w:val="595959"/>
        </w:rPr>
      </w:pPr>
    </w:p>
    <w:p w14:paraId="02B5507D" w14:textId="0FFA603B" w:rsidR="00FB2A7B" w:rsidRDefault="00FB2A7B" w:rsidP="0AB0C54C">
      <w:pPr>
        <w:jc w:val="center"/>
        <w:rPr>
          <w:rFonts w:ascii="Calibri" w:hAnsi="Calibri" w:cs="Book Antiqua"/>
          <w:i/>
          <w:iCs/>
          <w:color w:val="595959"/>
        </w:rPr>
      </w:pPr>
    </w:p>
    <w:p w14:paraId="4BB003C5" w14:textId="0FFA603B" w:rsidR="00FB2A7B" w:rsidRDefault="00FB2A7B" w:rsidP="0AB0C54C">
      <w:pPr>
        <w:jc w:val="center"/>
        <w:rPr>
          <w:rFonts w:ascii="Calibri" w:hAnsi="Calibri" w:cs="Book Antiqua"/>
          <w:i/>
          <w:iCs/>
          <w:color w:val="595959"/>
        </w:rPr>
      </w:pPr>
    </w:p>
    <w:p w14:paraId="5F96D0E5" w14:textId="0FFA603B" w:rsidR="00FB2A7B" w:rsidRDefault="00FB2A7B" w:rsidP="0AB0C54C">
      <w:pPr>
        <w:jc w:val="center"/>
        <w:rPr>
          <w:rFonts w:ascii="Calibri" w:hAnsi="Calibri" w:cs="Book Antiqua"/>
          <w:i/>
          <w:iCs/>
          <w:color w:val="595959"/>
        </w:rPr>
      </w:pPr>
    </w:p>
    <w:p w14:paraId="79D69201" w14:textId="5FF92C31" w:rsidR="00553C9D" w:rsidRDefault="63F6EAE5" w:rsidP="002975AB">
      <w:pPr>
        <w:jc w:val="center"/>
        <w:rPr>
          <w:rFonts w:ascii="Calibri" w:hAnsi="Calibri" w:cs="Book Antiqua"/>
          <w:i/>
          <w:iCs/>
          <w:color w:val="595959"/>
        </w:rPr>
      </w:pPr>
      <w:r>
        <w:rPr>
          <w:noProof/>
          <w:lang w:val="es-MX" w:eastAsia="es-MX"/>
        </w:rPr>
        <w:drawing>
          <wp:inline distT="0" distB="0" distL="0" distR="0" wp14:anchorId="1FF3DE6F" wp14:editId="064ABF70">
            <wp:extent cx="4839970" cy="4036695"/>
            <wp:effectExtent l="0" t="0" r="0" b="190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4"/>
                    <pic:cNvPicPr/>
                  </pic:nvPicPr>
                  <pic:blipFill>
                    <a:blip r:embed="rId34">
                      <a:extLst>
                        <a:ext uri="{28A0092B-C50C-407E-A947-70E740481C1C}">
                          <a14:useLocalDpi xmlns:a14="http://schemas.microsoft.com/office/drawing/2010/main" val="0"/>
                        </a:ext>
                      </a:extLst>
                    </a:blip>
                    <a:stretch>
                      <a:fillRect/>
                    </a:stretch>
                  </pic:blipFill>
                  <pic:spPr>
                    <a:xfrm>
                      <a:off x="0" y="0"/>
                      <a:ext cx="4839970" cy="4036695"/>
                    </a:xfrm>
                    <a:prstGeom prst="rect">
                      <a:avLst/>
                    </a:prstGeom>
                  </pic:spPr>
                </pic:pic>
              </a:graphicData>
            </a:graphic>
          </wp:inline>
        </w:drawing>
      </w:r>
    </w:p>
    <w:p w14:paraId="43959A64" w14:textId="46258E52" w:rsidR="00FB2A7B" w:rsidRDefault="00FB2A7B" w:rsidP="002975AB">
      <w:pPr>
        <w:jc w:val="center"/>
        <w:rPr>
          <w:rFonts w:ascii="Calibri" w:hAnsi="Calibri" w:cs="Book Antiqua"/>
          <w:i/>
          <w:iCs/>
          <w:color w:val="595959"/>
        </w:rPr>
      </w:pPr>
    </w:p>
    <w:tbl>
      <w:tblPr>
        <w:tblpPr w:leftFromText="141" w:rightFromText="141" w:vertAnchor="text" w:horzAnchor="page" w:tblpX="2371" w:tblpY="163"/>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FB2A7B" w:rsidRPr="00D6720E" w14:paraId="5D0E537B" w14:textId="77777777" w:rsidTr="00376983">
        <w:tc>
          <w:tcPr>
            <w:tcW w:w="2001" w:type="dxa"/>
            <w:shd w:val="clear" w:color="auto" w:fill="DBDBDB" w:themeFill="accent3" w:themeFillTint="66"/>
          </w:tcPr>
          <w:p w14:paraId="2CBFBA9F" w14:textId="77777777" w:rsidR="00FB2A7B" w:rsidRPr="00D6720E" w:rsidRDefault="00FB2A7B" w:rsidP="00376983">
            <w:pPr>
              <w:rPr>
                <w:rFonts w:ascii="Calibri" w:hAnsi="Calibri" w:cs="Book Antiqua"/>
                <w:b/>
                <w:i/>
              </w:rPr>
            </w:pPr>
            <w:r w:rsidRPr="00D6720E">
              <w:rPr>
                <w:rFonts w:ascii="Calibri" w:hAnsi="Calibri" w:cs="Book Antiqua"/>
                <w:b/>
                <w:i/>
              </w:rPr>
              <w:t>ID Ref:</w:t>
            </w:r>
          </w:p>
        </w:tc>
        <w:tc>
          <w:tcPr>
            <w:tcW w:w="5087" w:type="dxa"/>
          </w:tcPr>
          <w:p w14:paraId="5267394E" w14:textId="70CFD927" w:rsidR="00FB2A7B" w:rsidRPr="00D6720E" w:rsidRDefault="00FB2A7B" w:rsidP="00376983">
            <w:pPr>
              <w:rPr>
                <w:rFonts w:ascii="Calibri" w:hAnsi="Calibri" w:cs="Book Antiqua"/>
                <w:i/>
              </w:rPr>
            </w:pPr>
            <w:r w:rsidRPr="00D6720E">
              <w:rPr>
                <w:rFonts w:ascii="Calibri" w:hAnsi="Calibri" w:cs="Book Antiqua"/>
                <w:i/>
              </w:rPr>
              <w:t>DG-</w:t>
            </w:r>
            <w:r>
              <w:rPr>
                <w:rFonts w:ascii="Calibri" w:hAnsi="Calibri" w:cs="Book Antiqua"/>
                <w:i/>
              </w:rPr>
              <w:t>11</w:t>
            </w:r>
          </w:p>
        </w:tc>
      </w:tr>
      <w:tr w:rsidR="00FB2A7B" w:rsidRPr="00D6720E" w14:paraId="74AF866D" w14:textId="77777777" w:rsidTr="00376983">
        <w:tc>
          <w:tcPr>
            <w:tcW w:w="2001" w:type="dxa"/>
            <w:shd w:val="clear" w:color="auto" w:fill="DBDBDB" w:themeFill="accent3" w:themeFillTint="66"/>
          </w:tcPr>
          <w:p w14:paraId="09A56FFA" w14:textId="77777777" w:rsidR="00FB2A7B" w:rsidRPr="00D6720E" w:rsidRDefault="00FB2A7B" w:rsidP="00376983">
            <w:pPr>
              <w:rPr>
                <w:rFonts w:ascii="Calibri" w:hAnsi="Calibri" w:cs="Book Antiqua"/>
                <w:b/>
                <w:i/>
              </w:rPr>
            </w:pPr>
            <w:r w:rsidRPr="00D6720E">
              <w:rPr>
                <w:rFonts w:ascii="Calibri" w:hAnsi="Calibri" w:cs="Book Antiqua"/>
                <w:b/>
                <w:i/>
              </w:rPr>
              <w:t>Descripción:</w:t>
            </w:r>
          </w:p>
        </w:tc>
        <w:tc>
          <w:tcPr>
            <w:tcW w:w="5087" w:type="dxa"/>
          </w:tcPr>
          <w:p w14:paraId="2AC57894" w14:textId="2B3C7B50" w:rsidR="00FB2A7B" w:rsidRPr="00D6720E" w:rsidRDefault="002975AB" w:rsidP="00376983">
            <w:pPr>
              <w:rPr>
                <w:rFonts w:ascii="Calibri" w:hAnsi="Calibri" w:cs="Book Antiqua"/>
                <w:i/>
              </w:rPr>
            </w:pPr>
            <w:r>
              <w:rPr>
                <w:rFonts w:ascii="Calibri" w:hAnsi="Calibri" w:cs="Book Antiqua"/>
                <w:i/>
              </w:rPr>
              <w:t xml:space="preserve">No se puede asignar rol a usuario por </w:t>
            </w:r>
            <w:r w:rsidR="00C100E9">
              <w:rPr>
                <w:rFonts w:ascii="Calibri" w:hAnsi="Calibri" w:cs="Book Antiqua"/>
                <w:i/>
              </w:rPr>
              <w:t>conexión perdida.</w:t>
            </w:r>
          </w:p>
        </w:tc>
      </w:tr>
      <w:tr w:rsidR="002975AB" w:rsidRPr="00D6720E" w14:paraId="4EE9ED3D" w14:textId="77777777" w:rsidTr="00376983">
        <w:tc>
          <w:tcPr>
            <w:tcW w:w="2001" w:type="dxa"/>
            <w:shd w:val="clear" w:color="auto" w:fill="DBDBDB" w:themeFill="accent3" w:themeFillTint="66"/>
          </w:tcPr>
          <w:p w14:paraId="0CC4FA70" w14:textId="77777777" w:rsidR="002975AB" w:rsidRPr="00D6720E" w:rsidRDefault="002975AB" w:rsidP="002975AB">
            <w:pPr>
              <w:rPr>
                <w:rFonts w:ascii="Calibri" w:hAnsi="Calibri" w:cs="Book Antiqua"/>
                <w:b/>
                <w:i/>
              </w:rPr>
            </w:pPr>
            <w:r w:rsidRPr="00D6720E">
              <w:rPr>
                <w:rFonts w:ascii="Calibri" w:hAnsi="Calibri" w:cs="Book Antiqua"/>
                <w:b/>
                <w:i/>
              </w:rPr>
              <w:t>Reqs. asociados:</w:t>
            </w:r>
          </w:p>
        </w:tc>
        <w:tc>
          <w:tcPr>
            <w:tcW w:w="5087" w:type="dxa"/>
          </w:tcPr>
          <w:p w14:paraId="7BC85175" w14:textId="47D54497" w:rsidR="002975AB" w:rsidRPr="00D6720E" w:rsidRDefault="002975AB" w:rsidP="002975AB">
            <w:pPr>
              <w:rPr>
                <w:rFonts w:ascii="Calibri" w:hAnsi="Calibri" w:cs="Book Antiqua"/>
                <w:i/>
              </w:rPr>
            </w:pPr>
            <w:r>
              <w:rPr>
                <w:rFonts w:ascii="Calibri" w:hAnsi="Calibri" w:cs="Book Antiqua"/>
                <w:i/>
              </w:rPr>
              <w:t>RF-12: Asignar rol</w:t>
            </w:r>
          </w:p>
        </w:tc>
      </w:tr>
      <w:tr w:rsidR="002975AB" w:rsidRPr="00D6720E" w14:paraId="10C0DD28" w14:textId="77777777" w:rsidTr="00376983">
        <w:tc>
          <w:tcPr>
            <w:tcW w:w="2001" w:type="dxa"/>
            <w:shd w:val="clear" w:color="auto" w:fill="DBDBDB" w:themeFill="accent3" w:themeFillTint="66"/>
          </w:tcPr>
          <w:p w14:paraId="7F3F2130" w14:textId="77777777" w:rsidR="002975AB" w:rsidRPr="00D6720E" w:rsidRDefault="002975AB" w:rsidP="002975AB">
            <w:pPr>
              <w:rPr>
                <w:rFonts w:ascii="Calibri" w:hAnsi="Calibri" w:cs="Book Antiqua"/>
                <w:b/>
                <w:i/>
              </w:rPr>
            </w:pPr>
            <w:r w:rsidRPr="00D6720E">
              <w:rPr>
                <w:rFonts w:ascii="Calibri" w:hAnsi="Calibri" w:cs="Book Antiqua"/>
                <w:b/>
                <w:i/>
              </w:rPr>
              <w:t>CU asociados:</w:t>
            </w:r>
          </w:p>
        </w:tc>
        <w:tc>
          <w:tcPr>
            <w:tcW w:w="5087" w:type="dxa"/>
          </w:tcPr>
          <w:p w14:paraId="38D1238A" w14:textId="5509490C" w:rsidR="002975AB" w:rsidRPr="00FB2A7B" w:rsidRDefault="002975AB" w:rsidP="002975AB">
            <w:pPr>
              <w:rPr>
                <w:rFonts w:ascii="Calibri" w:hAnsi="Calibri" w:cs="Book Antiqua"/>
                <w:i/>
              </w:rPr>
            </w:pPr>
            <w:r w:rsidRPr="00FB2A7B">
              <w:rPr>
                <w:rFonts w:ascii="Calibri" w:hAnsi="Calibri" w:cs="Book Antiqua"/>
                <w:i/>
              </w:rPr>
              <w:t>Se Extiende de [CU-10]: Editar Usuario.</w:t>
            </w:r>
          </w:p>
          <w:p w14:paraId="33E91B16" w14:textId="269643A8" w:rsidR="002975AB" w:rsidRPr="00D6720E" w:rsidRDefault="002975AB" w:rsidP="002975AB">
            <w:pPr>
              <w:rPr>
                <w:rFonts w:ascii="Calibri" w:hAnsi="Calibri" w:cs="Book Antiqua"/>
                <w:i/>
              </w:rPr>
            </w:pPr>
            <w:r w:rsidRPr="00FB2A7B">
              <w:rPr>
                <w:rFonts w:ascii="Calibri" w:hAnsi="Calibri" w:cs="Book Antiqua"/>
                <w:i/>
              </w:rPr>
              <w:t>Se incluye en [CU-22]: Registrar usuario.</w:t>
            </w:r>
          </w:p>
        </w:tc>
      </w:tr>
      <w:tr w:rsidR="002975AB" w:rsidRPr="00D6720E" w14:paraId="1E946BB0" w14:textId="77777777" w:rsidTr="00376983">
        <w:tc>
          <w:tcPr>
            <w:tcW w:w="2001" w:type="dxa"/>
            <w:shd w:val="clear" w:color="auto" w:fill="DBDBDB" w:themeFill="accent3" w:themeFillTint="66"/>
          </w:tcPr>
          <w:p w14:paraId="51F109EB" w14:textId="77777777" w:rsidR="002975AB" w:rsidRPr="00D6720E" w:rsidRDefault="002975AB" w:rsidP="002975AB">
            <w:pPr>
              <w:rPr>
                <w:rFonts w:ascii="Calibri" w:hAnsi="Calibri" w:cs="Book Antiqua"/>
                <w:b/>
                <w:i/>
              </w:rPr>
            </w:pPr>
            <w:r w:rsidRPr="00D6720E">
              <w:rPr>
                <w:rFonts w:ascii="Calibri" w:hAnsi="Calibri" w:cs="Book Antiqua"/>
                <w:b/>
                <w:i/>
              </w:rPr>
              <w:t>Esc. Asociados:</w:t>
            </w:r>
          </w:p>
        </w:tc>
        <w:tc>
          <w:tcPr>
            <w:tcW w:w="5087" w:type="dxa"/>
          </w:tcPr>
          <w:p w14:paraId="271653AA" w14:textId="7BCCDB84" w:rsidR="002975AB" w:rsidRPr="00D6720E" w:rsidRDefault="002975AB" w:rsidP="002975AB">
            <w:pPr>
              <w:rPr>
                <w:rFonts w:ascii="Calibri" w:hAnsi="Calibri" w:cs="Book Antiqua"/>
                <w:i/>
              </w:rPr>
            </w:pPr>
            <w:r w:rsidRPr="00D6720E">
              <w:rPr>
                <w:rFonts w:ascii="Calibri" w:hAnsi="Calibri" w:cs="Book Antiqua"/>
                <w:i/>
              </w:rPr>
              <w:t>ES-</w:t>
            </w:r>
            <w:r>
              <w:rPr>
                <w:rFonts w:ascii="Calibri" w:hAnsi="Calibri" w:cs="Book Antiqua"/>
                <w:i/>
              </w:rPr>
              <w:t>4.2</w:t>
            </w:r>
          </w:p>
        </w:tc>
      </w:tr>
    </w:tbl>
    <w:p w14:paraId="7F020C74" w14:textId="0FFA603B" w:rsidR="00FB2A7B" w:rsidRDefault="00FB2A7B" w:rsidP="0AB0C54C">
      <w:pPr>
        <w:jc w:val="center"/>
        <w:rPr>
          <w:rFonts w:ascii="Calibri" w:hAnsi="Calibri" w:cs="Book Antiqua"/>
          <w:i/>
          <w:iCs/>
          <w:color w:val="595959"/>
        </w:rPr>
      </w:pPr>
    </w:p>
    <w:p w14:paraId="2AA4CD86" w14:textId="0FFA603B" w:rsidR="00FB2A7B" w:rsidRDefault="00FB2A7B" w:rsidP="0AB0C54C">
      <w:pPr>
        <w:jc w:val="center"/>
        <w:rPr>
          <w:rFonts w:ascii="Calibri" w:hAnsi="Calibri" w:cs="Book Antiqua"/>
          <w:i/>
          <w:iCs/>
          <w:color w:val="595959"/>
        </w:rPr>
      </w:pPr>
    </w:p>
    <w:p w14:paraId="72F56D50" w14:textId="0FFA603B" w:rsidR="00FB2A7B" w:rsidRDefault="00FB2A7B" w:rsidP="0AB0C54C">
      <w:pPr>
        <w:jc w:val="center"/>
        <w:rPr>
          <w:rFonts w:ascii="Calibri" w:hAnsi="Calibri" w:cs="Book Antiqua"/>
          <w:i/>
          <w:iCs/>
          <w:color w:val="595959"/>
        </w:rPr>
      </w:pPr>
    </w:p>
    <w:p w14:paraId="6F71859F" w14:textId="0FFA603B" w:rsidR="00FB2A7B" w:rsidRDefault="00FB2A7B" w:rsidP="0AB0C54C">
      <w:pPr>
        <w:jc w:val="center"/>
        <w:rPr>
          <w:rFonts w:ascii="Calibri" w:hAnsi="Calibri" w:cs="Book Antiqua"/>
          <w:i/>
          <w:iCs/>
          <w:color w:val="595959"/>
        </w:rPr>
      </w:pPr>
    </w:p>
    <w:p w14:paraId="76262CDB" w14:textId="0FFA603B" w:rsidR="00FB2A7B" w:rsidRDefault="00FB2A7B" w:rsidP="0AB0C54C">
      <w:pPr>
        <w:jc w:val="center"/>
        <w:rPr>
          <w:rFonts w:ascii="Calibri" w:hAnsi="Calibri" w:cs="Book Antiqua"/>
          <w:i/>
          <w:iCs/>
          <w:color w:val="595959"/>
        </w:rPr>
      </w:pPr>
    </w:p>
    <w:p w14:paraId="0C7218CD" w14:textId="0FFA603B" w:rsidR="00FB2A7B" w:rsidRDefault="00FB2A7B" w:rsidP="0AB0C54C">
      <w:pPr>
        <w:jc w:val="center"/>
        <w:rPr>
          <w:rFonts w:ascii="Calibri" w:hAnsi="Calibri" w:cs="Book Antiqua"/>
          <w:i/>
          <w:iCs/>
          <w:color w:val="595959"/>
        </w:rPr>
      </w:pPr>
    </w:p>
    <w:p w14:paraId="036631BC" w14:textId="77777777" w:rsidR="007A79EA" w:rsidRDefault="007A79EA" w:rsidP="00C100E9">
      <w:pPr>
        <w:rPr>
          <w:rFonts w:ascii="Calibri" w:hAnsi="Calibri" w:cs="Book Antiqua"/>
          <w:i/>
          <w:iCs/>
          <w:color w:val="595959"/>
        </w:rPr>
      </w:pPr>
    </w:p>
    <w:p w14:paraId="28BBC27D" w14:textId="4621012A" w:rsidR="00C100E9" w:rsidRDefault="00C100E9" w:rsidP="00C100E9">
      <w:pPr>
        <w:rPr>
          <w:rFonts w:ascii="Calibri" w:hAnsi="Calibri" w:cs="Book Antiqua"/>
          <w:i/>
          <w:iCs/>
          <w:color w:val="595959"/>
        </w:rPr>
      </w:pPr>
    </w:p>
    <w:p w14:paraId="7B36743B" w14:textId="731602AD" w:rsidR="00C100E9" w:rsidRDefault="00C100E9" w:rsidP="00C100E9">
      <w:pPr>
        <w:rPr>
          <w:rFonts w:ascii="Calibri" w:hAnsi="Calibri" w:cs="Book Antiqua"/>
          <w:i/>
          <w:iCs/>
          <w:color w:val="595959"/>
        </w:rPr>
      </w:pPr>
    </w:p>
    <w:p w14:paraId="2E71A1CE" w14:textId="0FE5F390" w:rsidR="00C100E9" w:rsidRDefault="63F6EAE5" w:rsidP="00C100E9">
      <w:pPr>
        <w:jc w:val="center"/>
        <w:rPr>
          <w:rFonts w:ascii="Calibri" w:hAnsi="Calibri" w:cs="Book Antiqua"/>
          <w:i/>
          <w:iCs/>
          <w:color w:val="595959"/>
        </w:rPr>
      </w:pPr>
      <w:r>
        <w:rPr>
          <w:noProof/>
          <w:lang w:val="es-MX" w:eastAsia="es-MX"/>
        </w:rPr>
        <w:lastRenderedPageBreak/>
        <w:drawing>
          <wp:inline distT="0" distB="0" distL="0" distR="0" wp14:anchorId="70652DC4" wp14:editId="6440DAE9">
            <wp:extent cx="4326721" cy="3357154"/>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3"/>
                    <pic:cNvPicPr/>
                  </pic:nvPicPr>
                  <pic:blipFill>
                    <a:blip r:embed="rId35">
                      <a:extLst>
                        <a:ext uri="{28A0092B-C50C-407E-A947-70E740481C1C}">
                          <a14:useLocalDpi xmlns:a14="http://schemas.microsoft.com/office/drawing/2010/main" val="0"/>
                        </a:ext>
                      </a:extLst>
                    </a:blip>
                    <a:stretch>
                      <a:fillRect/>
                    </a:stretch>
                  </pic:blipFill>
                  <pic:spPr>
                    <a:xfrm>
                      <a:off x="0" y="0"/>
                      <a:ext cx="4326721" cy="3357154"/>
                    </a:xfrm>
                    <a:prstGeom prst="rect">
                      <a:avLst/>
                    </a:prstGeom>
                  </pic:spPr>
                </pic:pic>
              </a:graphicData>
            </a:graphic>
          </wp:inline>
        </w:drawing>
      </w:r>
    </w:p>
    <w:p w14:paraId="71DA3A9A" w14:textId="77777777" w:rsidR="00C100E9" w:rsidRDefault="00C100E9" w:rsidP="00C100E9">
      <w:pPr>
        <w:rPr>
          <w:rFonts w:ascii="Calibri" w:hAnsi="Calibri" w:cs="Book Antiqua"/>
          <w:i/>
          <w:iCs/>
          <w:color w:val="595959"/>
        </w:rPr>
      </w:pPr>
    </w:p>
    <w:tbl>
      <w:tblPr>
        <w:tblpPr w:leftFromText="141" w:rightFromText="141" w:vertAnchor="text" w:horzAnchor="page" w:tblpX="2371" w:tblpY="163"/>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FB2A7B" w:rsidRPr="00D6720E" w14:paraId="6E97110F" w14:textId="77777777" w:rsidTr="00376983">
        <w:tc>
          <w:tcPr>
            <w:tcW w:w="2001" w:type="dxa"/>
            <w:shd w:val="clear" w:color="auto" w:fill="DBDBDB" w:themeFill="accent3" w:themeFillTint="66"/>
          </w:tcPr>
          <w:p w14:paraId="0CAC6892" w14:textId="77777777" w:rsidR="00FB2A7B" w:rsidRPr="00D6720E" w:rsidRDefault="00FB2A7B" w:rsidP="00376983">
            <w:pPr>
              <w:rPr>
                <w:rFonts w:ascii="Calibri" w:hAnsi="Calibri" w:cs="Book Antiqua"/>
                <w:b/>
                <w:i/>
              </w:rPr>
            </w:pPr>
            <w:r w:rsidRPr="00D6720E">
              <w:rPr>
                <w:rFonts w:ascii="Calibri" w:hAnsi="Calibri" w:cs="Book Antiqua"/>
                <w:b/>
                <w:i/>
              </w:rPr>
              <w:t>ID Ref:</w:t>
            </w:r>
          </w:p>
        </w:tc>
        <w:tc>
          <w:tcPr>
            <w:tcW w:w="5087" w:type="dxa"/>
          </w:tcPr>
          <w:p w14:paraId="4D34686E" w14:textId="3DC9D4D2" w:rsidR="00FB2A7B" w:rsidRPr="00D6720E" w:rsidRDefault="00FB2A7B" w:rsidP="00376983">
            <w:pPr>
              <w:rPr>
                <w:rFonts w:ascii="Calibri" w:hAnsi="Calibri" w:cs="Book Antiqua"/>
                <w:i/>
              </w:rPr>
            </w:pPr>
            <w:r w:rsidRPr="00D6720E">
              <w:rPr>
                <w:rFonts w:ascii="Calibri" w:hAnsi="Calibri" w:cs="Book Antiqua"/>
                <w:i/>
              </w:rPr>
              <w:t>DG</w:t>
            </w:r>
            <w:r>
              <w:rPr>
                <w:rFonts w:ascii="Calibri" w:hAnsi="Calibri" w:cs="Book Antiqua"/>
                <w:i/>
              </w:rPr>
              <w:t>-12</w:t>
            </w:r>
          </w:p>
        </w:tc>
      </w:tr>
      <w:tr w:rsidR="00FB2A7B" w:rsidRPr="00D6720E" w14:paraId="09B2B623" w14:textId="77777777" w:rsidTr="00376983">
        <w:tc>
          <w:tcPr>
            <w:tcW w:w="2001" w:type="dxa"/>
            <w:shd w:val="clear" w:color="auto" w:fill="DBDBDB" w:themeFill="accent3" w:themeFillTint="66"/>
          </w:tcPr>
          <w:p w14:paraId="34766922" w14:textId="77777777" w:rsidR="00FB2A7B" w:rsidRPr="00D6720E" w:rsidRDefault="00FB2A7B" w:rsidP="00376983">
            <w:pPr>
              <w:rPr>
                <w:rFonts w:ascii="Calibri" w:hAnsi="Calibri" w:cs="Book Antiqua"/>
                <w:b/>
                <w:i/>
              </w:rPr>
            </w:pPr>
            <w:r w:rsidRPr="00D6720E">
              <w:rPr>
                <w:rFonts w:ascii="Calibri" w:hAnsi="Calibri" w:cs="Book Antiqua"/>
                <w:b/>
                <w:i/>
              </w:rPr>
              <w:t>Descripción:</w:t>
            </w:r>
          </w:p>
        </w:tc>
        <w:tc>
          <w:tcPr>
            <w:tcW w:w="5087" w:type="dxa"/>
          </w:tcPr>
          <w:p w14:paraId="3DABFA6B" w14:textId="39911913" w:rsidR="00FB2A7B" w:rsidRPr="00D6720E" w:rsidRDefault="002975AB" w:rsidP="00376983">
            <w:pPr>
              <w:rPr>
                <w:rFonts w:ascii="Calibri" w:hAnsi="Calibri" w:cs="Book Antiqua"/>
                <w:i/>
              </w:rPr>
            </w:pPr>
            <w:r>
              <w:rPr>
                <w:rFonts w:ascii="Calibri" w:hAnsi="Calibri" w:cs="Book Antiqua"/>
                <w:i/>
              </w:rPr>
              <w:t>No se asigna rol porque el usuario no existe en el sistema.</w:t>
            </w:r>
          </w:p>
        </w:tc>
      </w:tr>
      <w:tr w:rsidR="002975AB" w:rsidRPr="00D6720E" w14:paraId="5C84E702" w14:textId="77777777" w:rsidTr="00376983">
        <w:tc>
          <w:tcPr>
            <w:tcW w:w="2001" w:type="dxa"/>
            <w:shd w:val="clear" w:color="auto" w:fill="DBDBDB" w:themeFill="accent3" w:themeFillTint="66"/>
          </w:tcPr>
          <w:p w14:paraId="28021955" w14:textId="77777777" w:rsidR="002975AB" w:rsidRPr="00D6720E" w:rsidRDefault="002975AB" w:rsidP="002975AB">
            <w:pPr>
              <w:rPr>
                <w:rFonts w:ascii="Calibri" w:hAnsi="Calibri" w:cs="Book Antiqua"/>
                <w:b/>
                <w:i/>
              </w:rPr>
            </w:pPr>
            <w:r w:rsidRPr="00D6720E">
              <w:rPr>
                <w:rFonts w:ascii="Calibri" w:hAnsi="Calibri" w:cs="Book Antiqua"/>
                <w:b/>
                <w:i/>
              </w:rPr>
              <w:t>Reqs. asociados:</w:t>
            </w:r>
          </w:p>
        </w:tc>
        <w:tc>
          <w:tcPr>
            <w:tcW w:w="5087" w:type="dxa"/>
          </w:tcPr>
          <w:p w14:paraId="7392A9B1" w14:textId="6DD22F6E" w:rsidR="002975AB" w:rsidRPr="00D6720E" w:rsidRDefault="002975AB" w:rsidP="002975AB">
            <w:pPr>
              <w:rPr>
                <w:rFonts w:ascii="Calibri" w:hAnsi="Calibri" w:cs="Book Antiqua"/>
                <w:i/>
              </w:rPr>
            </w:pPr>
            <w:r>
              <w:rPr>
                <w:rFonts w:ascii="Calibri" w:hAnsi="Calibri" w:cs="Book Antiqua"/>
                <w:i/>
              </w:rPr>
              <w:t>RF-12: Asignar rol</w:t>
            </w:r>
          </w:p>
        </w:tc>
      </w:tr>
      <w:tr w:rsidR="002975AB" w:rsidRPr="00D6720E" w14:paraId="4C793AFE" w14:textId="77777777" w:rsidTr="00376983">
        <w:tc>
          <w:tcPr>
            <w:tcW w:w="2001" w:type="dxa"/>
            <w:shd w:val="clear" w:color="auto" w:fill="DBDBDB" w:themeFill="accent3" w:themeFillTint="66"/>
          </w:tcPr>
          <w:p w14:paraId="719F0D5E" w14:textId="77777777" w:rsidR="002975AB" w:rsidRPr="00D6720E" w:rsidRDefault="002975AB" w:rsidP="002975AB">
            <w:pPr>
              <w:rPr>
                <w:rFonts w:ascii="Calibri" w:hAnsi="Calibri" w:cs="Book Antiqua"/>
                <w:b/>
                <w:i/>
              </w:rPr>
            </w:pPr>
            <w:r w:rsidRPr="00D6720E">
              <w:rPr>
                <w:rFonts w:ascii="Calibri" w:hAnsi="Calibri" w:cs="Book Antiqua"/>
                <w:b/>
                <w:i/>
              </w:rPr>
              <w:t>CU asociados:</w:t>
            </w:r>
          </w:p>
        </w:tc>
        <w:tc>
          <w:tcPr>
            <w:tcW w:w="5087" w:type="dxa"/>
          </w:tcPr>
          <w:p w14:paraId="53C22FDA" w14:textId="147A1B24" w:rsidR="002975AB" w:rsidRPr="00FB2A7B" w:rsidRDefault="002975AB" w:rsidP="002975AB">
            <w:pPr>
              <w:rPr>
                <w:rFonts w:ascii="Calibri" w:hAnsi="Calibri" w:cs="Book Antiqua"/>
                <w:i/>
              </w:rPr>
            </w:pPr>
            <w:r w:rsidRPr="00FB2A7B">
              <w:rPr>
                <w:rFonts w:ascii="Calibri" w:hAnsi="Calibri" w:cs="Book Antiqua"/>
                <w:i/>
              </w:rPr>
              <w:t>Se Extiende de [CU-10]: Editar Usuario.</w:t>
            </w:r>
          </w:p>
          <w:p w14:paraId="7DD0C096" w14:textId="21330B50" w:rsidR="002975AB" w:rsidRPr="00D6720E" w:rsidRDefault="002975AB" w:rsidP="002975AB">
            <w:pPr>
              <w:rPr>
                <w:rFonts w:ascii="Calibri" w:hAnsi="Calibri" w:cs="Book Antiqua"/>
                <w:i/>
              </w:rPr>
            </w:pPr>
            <w:r w:rsidRPr="00FB2A7B">
              <w:rPr>
                <w:rFonts w:ascii="Calibri" w:hAnsi="Calibri" w:cs="Book Antiqua"/>
                <w:i/>
              </w:rPr>
              <w:t>Se incluye en [CU-22]: Registrar usuario.</w:t>
            </w:r>
          </w:p>
        </w:tc>
      </w:tr>
      <w:tr w:rsidR="002975AB" w:rsidRPr="00D6720E" w14:paraId="3E941BC7" w14:textId="77777777" w:rsidTr="00376983">
        <w:tc>
          <w:tcPr>
            <w:tcW w:w="2001" w:type="dxa"/>
            <w:shd w:val="clear" w:color="auto" w:fill="DBDBDB" w:themeFill="accent3" w:themeFillTint="66"/>
          </w:tcPr>
          <w:p w14:paraId="61D90FE4" w14:textId="77777777" w:rsidR="002975AB" w:rsidRPr="00D6720E" w:rsidRDefault="002975AB" w:rsidP="002975AB">
            <w:pPr>
              <w:rPr>
                <w:rFonts w:ascii="Calibri" w:hAnsi="Calibri" w:cs="Book Antiqua"/>
                <w:b/>
                <w:i/>
              </w:rPr>
            </w:pPr>
            <w:r w:rsidRPr="00D6720E">
              <w:rPr>
                <w:rFonts w:ascii="Calibri" w:hAnsi="Calibri" w:cs="Book Antiqua"/>
                <w:b/>
                <w:i/>
              </w:rPr>
              <w:t>Esc. Asociados:</w:t>
            </w:r>
          </w:p>
        </w:tc>
        <w:tc>
          <w:tcPr>
            <w:tcW w:w="5087" w:type="dxa"/>
          </w:tcPr>
          <w:p w14:paraId="5F439410" w14:textId="1306F033" w:rsidR="002975AB" w:rsidRPr="00D6720E" w:rsidRDefault="002975AB" w:rsidP="002975AB">
            <w:pPr>
              <w:rPr>
                <w:rFonts w:ascii="Calibri" w:hAnsi="Calibri" w:cs="Book Antiqua"/>
                <w:i/>
              </w:rPr>
            </w:pPr>
            <w:r w:rsidRPr="00D6720E">
              <w:rPr>
                <w:rFonts w:ascii="Calibri" w:hAnsi="Calibri" w:cs="Book Antiqua"/>
                <w:i/>
              </w:rPr>
              <w:t>ES-</w:t>
            </w:r>
            <w:r>
              <w:rPr>
                <w:rFonts w:ascii="Calibri" w:hAnsi="Calibri" w:cs="Book Antiqua"/>
                <w:i/>
              </w:rPr>
              <w:t>4.3</w:t>
            </w:r>
          </w:p>
        </w:tc>
      </w:tr>
    </w:tbl>
    <w:p w14:paraId="59A47CB8" w14:textId="0FFA603B" w:rsidR="00FB2A7B" w:rsidRDefault="00FB2A7B" w:rsidP="0AB0C54C">
      <w:pPr>
        <w:jc w:val="center"/>
        <w:rPr>
          <w:rFonts w:ascii="Calibri" w:hAnsi="Calibri" w:cs="Book Antiqua"/>
          <w:i/>
          <w:iCs/>
          <w:color w:val="595959"/>
        </w:rPr>
      </w:pPr>
    </w:p>
    <w:p w14:paraId="41F9EBD3" w14:textId="0FFA603B" w:rsidR="00FB2A7B" w:rsidRDefault="00FB2A7B" w:rsidP="0AB0C54C">
      <w:pPr>
        <w:jc w:val="center"/>
        <w:rPr>
          <w:rFonts w:ascii="Calibri" w:hAnsi="Calibri" w:cs="Book Antiqua"/>
          <w:i/>
          <w:iCs/>
          <w:color w:val="595959"/>
        </w:rPr>
      </w:pPr>
    </w:p>
    <w:p w14:paraId="3ADAF6E9" w14:textId="0FFA603B" w:rsidR="00FB2A7B" w:rsidRDefault="00FB2A7B" w:rsidP="0AB0C54C">
      <w:pPr>
        <w:jc w:val="center"/>
        <w:rPr>
          <w:rFonts w:ascii="Calibri" w:hAnsi="Calibri" w:cs="Book Antiqua"/>
          <w:i/>
          <w:iCs/>
          <w:color w:val="595959"/>
        </w:rPr>
      </w:pPr>
    </w:p>
    <w:p w14:paraId="76DEE5F6" w14:textId="0FFA603B" w:rsidR="00FB2A7B" w:rsidRDefault="00FB2A7B" w:rsidP="0AB0C54C">
      <w:pPr>
        <w:jc w:val="center"/>
        <w:rPr>
          <w:rFonts w:ascii="Calibri" w:hAnsi="Calibri" w:cs="Book Antiqua"/>
          <w:i/>
          <w:iCs/>
          <w:color w:val="595959"/>
        </w:rPr>
      </w:pPr>
    </w:p>
    <w:p w14:paraId="21B94D72" w14:textId="0FFA603B" w:rsidR="00FB2A7B" w:rsidRDefault="00FB2A7B" w:rsidP="0AB0C54C">
      <w:pPr>
        <w:jc w:val="center"/>
        <w:rPr>
          <w:rFonts w:ascii="Calibri" w:hAnsi="Calibri" w:cs="Book Antiqua"/>
          <w:i/>
          <w:iCs/>
          <w:color w:val="595959"/>
        </w:rPr>
      </w:pPr>
    </w:p>
    <w:p w14:paraId="1C3DB70C" w14:textId="0FFA603B" w:rsidR="00FB2A7B" w:rsidRDefault="00FB2A7B" w:rsidP="0AB0C54C">
      <w:pPr>
        <w:jc w:val="center"/>
        <w:rPr>
          <w:rFonts w:ascii="Calibri" w:hAnsi="Calibri" w:cs="Book Antiqua"/>
          <w:i/>
          <w:iCs/>
          <w:color w:val="595959"/>
        </w:rPr>
      </w:pPr>
    </w:p>
    <w:p w14:paraId="5B8D18E8" w14:textId="0FFA603B" w:rsidR="00FB2A7B" w:rsidRDefault="00FB2A7B" w:rsidP="0AB0C54C">
      <w:pPr>
        <w:jc w:val="center"/>
        <w:rPr>
          <w:rFonts w:ascii="Calibri" w:hAnsi="Calibri" w:cs="Book Antiqua"/>
          <w:i/>
          <w:iCs/>
          <w:color w:val="595959"/>
        </w:rPr>
      </w:pPr>
    </w:p>
    <w:p w14:paraId="60553AEA" w14:textId="67C11ACF" w:rsidR="00553C9D" w:rsidRDefault="00553C9D" w:rsidP="0AB0C54C">
      <w:pPr>
        <w:jc w:val="center"/>
        <w:rPr>
          <w:rFonts w:ascii="Calibri" w:hAnsi="Calibri" w:cs="Book Antiqua"/>
          <w:i/>
          <w:iCs/>
          <w:color w:val="595959"/>
        </w:rPr>
      </w:pPr>
    </w:p>
    <w:p w14:paraId="762E56BB" w14:textId="77777777" w:rsidR="00553C9D" w:rsidRDefault="00553C9D" w:rsidP="0AB0C54C">
      <w:pPr>
        <w:jc w:val="center"/>
        <w:rPr>
          <w:rFonts w:ascii="Calibri" w:hAnsi="Calibri" w:cs="Book Antiqua"/>
          <w:i/>
          <w:iCs/>
          <w:color w:val="595959"/>
        </w:rPr>
      </w:pPr>
    </w:p>
    <w:p w14:paraId="46CEB161" w14:textId="27DC929A" w:rsidR="00553C9D" w:rsidRDefault="63F6EAE5" w:rsidP="000851FE">
      <w:pPr>
        <w:jc w:val="center"/>
        <w:rPr>
          <w:rFonts w:ascii="Calibri" w:hAnsi="Calibri" w:cs="Book Antiqua"/>
          <w:i/>
          <w:iCs/>
          <w:color w:val="595959"/>
        </w:rPr>
      </w:pPr>
      <w:r>
        <w:rPr>
          <w:noProof/>
          <w:lang w:val="es-MX" w:eastAsia="es-MX"/>
        </w:rPr>
        <w:drawing>
          <wp:inline distT="0" distB="0" distL="0" distR="0" wp14:anchorId="4AFF9207" wp14:editId="01A21057">
            <wp:extent cx="4419600" cy="3429221"/>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2"/>
                    <pic:cNvPicPr/>
                  </pic:nvPicPr>
                  <pic:blipFill>
                    <a:blip r:embed="rId36">
                      <a:extLst>
                        <a:ext uri="{28A0092B-C50C-407E-A947-70E740481C1C}">
                          <a14:useLocalDpi xmlns:a14="http://schemas.microsoft.com/office/drawing/2010/main" val="0"/>
                        </a:ext>
                      </a:extLst>
                    </a:blip>
                    <a:stretch>
                      <a:fillRect/>
                    </a:stretch>
                  </pic:blipFill>
                  <pic:spPr>
                    <a:xfrm>
                      <a:off x="0" y="0"/>
                      <a:ext cx="4424111" cy="3432721"/>
                    </a:xfrm>
                    <a:prstGeom prst="rect">
                      <a:avLst/>
                    </a:prstGeom>
                  </pic:spPr>
                </pic:pic>
              </a:graphicData>
            </a:graphic>
          </wp:inline>
        </w:drawing>
      </w:r>
    </w:p>
    <w:tbl>
      <w:tblPr>
        <w:tblpPr w:leftFromText="141" w:rightFromText="141" w:vertAnchor="text" w:horzAnchor="page" w:tblpX="2371" w:tblpY="163"/>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2975AB" w:rsidRPr="00D6720E" w14:paraId="19B04F4C" w14:textId="77777777" w:rsidTr="00376983">
        <w:tc>
          <w:tcPr>
            <w:tcW w:w="2001" w:type="dxa"/>
            <w:shd w:val="clear" w:color="auto" w:fill="DBDBDB" w:themeFill="accent3" w:themeFillTint="66"/>
          </w:tcPr>
          <w:p w14:paraId="18F66929" w14:textId="77777777" w:rsidR="002975AB" w:rsidRPr="00D6720E" w:rsidRDefault="002975AB" w:rsidP="00376983">
            <w:pPr>
              <w:rPr>
                <w:rFonts w:ascii="Calibri" w:hAnsi="Calibri" w:cs="Book Antiqua"/>
                <w:b/>
                <w:i/>
              </w:rPr>
            </w:pPr>
            <w:r w:rsidRPr="00D6720E">
              <w:rPr>
                <w:rFonts w:ascii="Calibri" w:hAnsi="Calibri" w:cs="Book Antiqua"/>
                <w:b/>
                <w:i/>
              </w:rPr>
              <w:lastRenderedPageBreak/>
              <w:t>ID Ref:</w:t>
            </w:r>
          </w:p>
        </w:tc>
        <w:tc>
          <w:tcPr>
            <w:tcW w:w="5087" w:type="dxa"/>
          </w:tcPr>
          <w:p w14:paraId="402D01F1" w14:textId="7E2C8389" w:rsidR="002975AB" w:rsidRPr="00D6720E" w:rsidRDefault="002975AB" w:rsidP="00376983">
            <w:pPr>
              <w:rPr>
                <w:rFonts w:ascii="Calibri" w:hAnsi="Calibri" w:cs="Book Antiqua"/>
                <w:i/>
              </w:rPr>
            </w:pPr>
            <w:r w:rsidRPr="00D6720E">
              <w:rPr>
                <w:rFonts w:ascii="Calibri" w:hAnsi="Calibri" w:cs="Book Antiqua"/>
                <w:i/>
              </w:rPr>
              <w:t>DG</w:t>
            </w:r>
            <w:r>
              <w:rPr>
                <w:rFonts w:ascii="Calibri" w:hAnsi="Calibri" w:cs="Book Antiqua"/>
                <w:i/>
              </w:rPr>
              <w:t>-13</w:t>
            </w:r>
          </w:p>
        </w:tc>
      </w:tr>
      <w:tr w:rsidR="002975AB" w:rsidRPr="00D6720E" w14:paraId="76B3B3C3" w14:textId="77777777" w:rsidTr="00376983">
        <w:tc>
          <w:tcPr>
            <w:tcW w:w="2001" w:type="dxa"/>
            <w:shd w:val="clear" w:color="auto" w:fill="DBDBDB" w:themeFill="accent3" w:themeFillTint="66"/>
          </w:tcPr>
          <w:p w14:paraId="1BDEDACC" w14:textId="77777777" w:rsidR="002975AB" w:rsidRPr="00D6720E" w:rsidRDefault="002975AB" w:rsidP="00376983">
            <w:pPr>
              <w:rPr>
                <w:rFonts w:ascii="Calibri" w:hAnsi="Calibri" w:cs="Book Antiqua"/>
                <w:b/>
                <w:i/>
              </w:rPr>
            </w:pPr>
            <w:r w:rsidRPr="00D6720E">
              <w:rPr>
                <w:rFonts w:ascii="Calibri" w:hAnsi="Calibri" w:cs="Book Antiqua"/>
                <w:b/>
                <w:i/>
              </w:rPr>
              <w:t>Descripción:</w:t>
            </w:r>
          </w:p>
        </w:tc>
        <w:tc>
          <w:tcPr>
            <w:tcW w:w="5087" w:type="dxa"/>
          </w:tcPr>
          <w:p w14:paraId="4F7C82D3" w14:textId="45A699FF" w:rsidR="002975AB" w:rsidRPr="00D6720E" w:rsidRDefault="00653FF5" w:rsidP="00376983">
            <w:pPr>
              <w:rPr>
                <w:rFonts w:ascii="Calibri" w:hAnsi="Calibri" w:cs="Book Antiqua"/>
                <w:i/>
              </w:rPr>
            </w:pPr>
            <w:r>
              <w:rPr>
                <w:rFonts w:ascii="Calibri" w:hAnsi="Calibri" w:cs="Book Antiqua"/>
                <w:i/>
              </w:rPr>
              <w:t>Búsqueda exitosa de la autoparte.</w:t>
            </w:r>
          </w:p>
        </w:tc>
      </w:tr>
      <w:tr w:rsidR="002975AB" w:rsidRPr="00D6720E" w14:paraId="49105B61" w14:textId="77777777" w:rsidTr="00376983">
        <w:tc>
          <w:tcPr>
            <w:tcW w:w="2001" w:type="dxa"/>
            <w:shd w:val="clear" w:color="auto" w:fill="DBDBDB" w:themeFill="accent3" w:themeFillTint="66"/>
          </w:tcPr>
          <w:p w14:paraId="67043B3F" w14:textId="77777777" w:rsidR="002975AB" w:rsidRPr="00D6720E" w:rsidRDefault="002975AB" w:rsidP="00376983">
            <w:pPr>
              <w:rPr>
                <w:rFonts w:ascii="Calibri" w:hAnsi="Calibri" w:cs="Book Antiqua"/>
                <w:b/>
                <w:i/>
              </w:rPr>
            </w:pPr>
            <w:r w:rsidRPr="00D6720E">
              <w:rPr>
                <w:rFonts w:ascii="Calibri" w:hAnsi="Calibri" w:cs="Book Antiqua"/>
                <w:b/>
                <w:i/>
              </w:rPr>
              <w:t>Reqs. asociados:</w:t>
            </w:r>
          </w:p>
        </w:tc>
        <w:tc>
          <w:tcPr>
            <w:tcW w:w="5087" w:type="dxa"/>
          </w:tcPr>
          <w:p w14:paraId="2861C005" w14:textId="0B47F263" w:rsidR="002975AB" w:rsidRPr="00D6720E" w:rsidRDefault="006107BB" w:rsidP="00376983">
            <w:pPr>
              <w:rPr>
                <w:rFonts w:ascii="Calibri" w:hAnsi="Calibri" w:cs="Book Antiqua"/>
                <w:i/>
              </w:rPr>
            </w:pPr>
            <w:r w:rsidRPr="006107BB">
              <w:rPr>
                <w:rFonts w:ascii="Calibri" w:hAnsi="Calibri" w:cs="Book Antiqua"/>
                <w:i/>
              </w:rPr>
              <w:t>RF-19: Buscar autoparte</w:t>
            </w:r>
          </w:p>
        </w:tc>
      </w:tr>
      <w:tr w:rsidR="002975AB" w:rsidRPr="00D6720E" w14:paraId="3C337257" w14:textId="77777777" w:rsidTr="00376983">
        <w:tc>
          <w:tcPr>
            <w:tcW w:w="2001" w:type="dxa"/>
            <w:shd w:val="clear" w:color="auto" w:fill="DBDBDB" w:themeFill="accent3" w:themeFillTint="66"/>
          </w:tcPr>
          <w:p w14:paraId="138E70BB" w14:textId="77777777" w:rsidR="002975AB" w:rsidRPr="00D6720E" w:rsidRDefault="002975AB" w:rsidP="00376983">
            <w:pPr>
              <w:rPr>
                <w:rFonts w:ascii="Calibri" w:hAnsi="Calibri" w:cs="Book Antiqua"/>
                <w:b/>
                <w:i/>
              </w:rPr>
            </w:pPr>
            <w:r w:rsidRPr="00D6720E">
              <w:rPr>
                <w:rFonts w:ascii="Calibri" w:hAnsi="Calibri" w:cs="Book Antiqua"/>
                <w:b/>
                <w:i/>
              </w:rPr>
              <w:t>CU asociados:</w:t>
            </w:r>
          </w:p>
        </w:tc>
        <w:tc>
          <w:tcPr>
            <w:tcW w:w="5087" w:type="dxa"/>
          </w:tcPr>
          <w:p w14:paraId="351DE6CF" w14:textId="68E8A5A7" w:rsidR="006107BB" w:rsidRPr="006107BB" w:rsidRDefault="006107BB" w:rsidP="006107BB">
            <w:pPr>
              <w:rPr>
                <w:rFonts w:ascii="Calibri" w:hAnsi="Calibri" w:cs="Book Antiqua"/>
                <w:i/>
              </w:rPr>
            </w:pPr>
            <w:r w:rsidRPr="006107BB">
              <w:rPr>
                <w:rFonts w:ascii="Calibri" w:hAnsi="Calibri" w:cs="Book Antiqua"/>
                <w:i/>
              </w:rPr>
              <w:t>Incluye a [CU-09]: Buscar Usuario</w:t>
            </w:r>
          </w:p>
          <w:p w14:paraId="1ADD708C" w14:textId="1F613933" w:rsidR="002975AB" w:rsidRPr="00D6720E" w:rsidRDefault="006107BB" w:rsidP="006107BB">
            <w:pPr>
              <w:rPr>
                <w:rFonts w:ascii="Calibri" w:hAnsi="Calibri" w:cs="Book Antiqua"/>
                <w:i/>
              </w:rPr>
            </w:pPr>
            <w:r w:rsidRPr="006107BB">
              <w:rPr>
                <w:rFonts w:ascii="Calibri" w:hAnsi="Calibri" w:cs="Book Antiqua"/>
                <w:i/>
              </w:rPr>
              <w:t>Se Extiende de [CU-06]: Registro de Compra</w:t>
            </w:r>
          </w:p>
        </w:tc>
      </w:tr>
      <w:tr w:rsidR="002975AB" w:rsidRPr="00D6720E" w14:paraId="5E5AE96B" w14:textId="77777777" w:rsidTr="00376983">
        <w:tc>
          <w:tcPr>
            <w:tcW w:w="2001" w:type="dxa"/>
            <w:shd w:val="clear" w:color="auto" w:fill="DBDBDB" w:themeFill="accent3" w:themeFillTint="66"/>
          </w:tcPr>
          <w:p w14:paraId="1CB65863" w14:textId="77777777" w:rsidR="002975AB" w:rsidRPr="00D6720E" w:rsidRDefault="002975AB" w:rsidP="00376983">
            <w:pPr>
              <w:rPr>
                <w:rFonts w:ascii="Calibri" w:hAnsi="Calibri" w:cs="Book Antiqua"/>
                <w:b/>
                <w:i/>
              </w:rPr>
            </w:pPr>
            <w:r w:rsidRPr="00D6720E">
              <w:rPr>
                <w:rFonts w:ascii="Calibri" w:hAnsi="Calibri" w:cs="Book Antiqua"/>
                <w:b/>
                <w:i/>
              </w:rPr>
              <w:t>Esc. Asociados:</w:t>
            </w:r>
          </w:p>
        </w:tc>
        <w:tc>
          <w:tcPr>
            <w:tcW w:w="5087" w:type="dxa"/>
          </w:tcPr>
          <w:p w14:paraId="1A698D35" w14:textId="3A68E3CE" w:rsidR="002975AB" w:rsidRPr="00D6720E" w:rsidRDefault="002975AB" w:rsidP="00376983">
            <w:pPr>
              <w:rPr>
                <w:rFonts w:ascii="Calibri" w:hAnsi="Calibri" w:cs="Book Antiqua"/>
                <w:i/>
              </w:rPr>
            </w:pPr>
            <w:r w:rsidRPr="00D6720E">
              <w:rPr>
                <w:rFonts w:ascii="Calibri" w:hAnsi="Calibri" w:cs="Book Antiqua"/>
                <w:i/>
              </w:rPr>
              <w:t>ES-</w:t>
            </w:r>
            <w:r>
              <w:rPr>
                <w:rFonts w:ascii="Calibri" w:hAnsi="Calibri" w:cs="Book Antiqua"/>
                <w:i/>
              </w:rPr>
              <w:t>5.1</w:t>
            </w:r>
          </w:p>
        </w:tc>
      </w:tr>
    </w:tbl>
    <w:p w14:paraId="188B170C" w14:textId="0FFA603B" w:rsidR="00FB2A7B" w:rsidRDefault="00FB2A7B" w:rsidP="0AB0C54C">
      <w:pPr>
        <w:jc w:val="center"/>
        <w:rPr>
          <w:rFonts w:ascii="Calibri" w:hAnsi="Calibri" w:cs="Book Antiqua"/>
          <w:i/>
          <w:iCs/>
          <w:color w:val="595959"/>
        </w:rPr>
      </w:pPr>
    </w:p>
    <w:p w14:paraId="36AE7C11" w14:textId="0FFA603B" w:rsidR="00FB2A7B" w:rsidRDefault="00FB2A7B" w:rsidP="0AB0C54C">
      <w:pPr>
        <w:jc w:val="center"/>
        <w:rPr>
          <w:rFonts w:ascii="Calibri" w:hAnsi="Calibri" w:cs="Book Antiqua"/>
          <w:i/>
          <w:iCs/>
          <w:color w:val="595959"/>
        </w:rPr>
      </w:pPr>
    </w:p>
    <w:p w14:paraId="3C7688C3" w14:textId="2A697104" w:rsidR="002975AB" w:rsidRDefault="002975AB" w:rsidP="0AB0C54C">
      <w:pPr>
        <w:jc w:val="center"/>
        <w:rPr>
          <w:rFonts w:ascii="Calibri" w:hAnsi="Calibri" w:cs="Book Antiqua"/>
          <w:i/>
          <w:iCs/>
          <w:color w:val="595959"/>
        </w:rPr>
      </w:pPr>
    </w:p>
    <w:p w14:paraId="2A216791" w14:textId="5E8EF998" w:rsidR="002975AB" w:rsidRDefault="002975AB" w:rsidP="0AB0C54C">
      <w:pPr>
        <w:jc w:val="center"/>
        <w:rPr>
          <w:rFonts w:ascii="Calibri" w:hAnsi="Calibri" w:cs="Book Antiqua"/>
          <w:i/>
          <w:iCs/>
          <w:color w:val="595959"/>
        </w:rPr>
      </w:pPr>
    </w:p>
    <w:p w14:paraId="2E0A26D8" w14:textId="5680F227" w:rsidR="002975AB" w:rsidRDefault="002975AB" w:rsidP="0AB0C54C">
      <w:pPr>
        <w:jc w:val="center"/>
        <w:rPr>
          <w:rFonts w:ascii="Calibri" w:hAnsi="Calibri" w:cs="Book Antiqua"/>
          <w:i/>
          <w:iCs/>
          <w:color w:val="595959"/>
        </w:rPr>
      </w:pPr>
    </w:p>
    <w:p w14:paraId="2BD69929" w14:textId="62BE8F50" w:rsidR="002975AB" w:rsidRDefault="002975AB" w:rsidP="0AB0C54C">
      <w:pPr>
        <w:jc w:val="center"/>
        <w:rPr>
          <w:rFonts w:ascii="Calibri" w:hAnsi="Calibri" w:cs="Book Antiqua"/>
          <w:i/>
          <w:iCs/>
          <w:color w:val="595959"/>
        </w:rPr>
      </w:pPr>
    </w:p>
    <w:p w14:paraId="78AE824E" w14:textId="60AC1C0E" w:rsidR="002975AB" w:rsidRDefault="002975AB" w:rsidP="00653FF5">
      <w:pPr>
        <w:jc w:val="center"/>
        <w:rPr>
          <w:rFonts w:ascii="Calibri" w:hAnsi="Calibri" w:cs="Book Antiqua"/>
          <w:i/>
          <w:iCs/>
          <w:color w:val="595959"/>
        </w:rPr>
      </w:pPr>
    </w:p>
    <w:p w14:paraId="45BD3195" w14:textId="419900B8" w:rsidR="00007B8C" w:rsidRDefault="00007B8C" w:rsidP="00653FF5">
      <w:pPr>
        <w:jc w:val="center"/>
        <w:rPr>
          <w:rFonts w:ascii="Calibri" w:hAnsi="Calibri" w:cs="Book Antiqua"/>
          <w:i/>
          <w:iCs/>
          <w:noProof/>
          <w:color w:val="595959"/>
        </w:rPr>
      </w:pPr>
    </w:p>
    <w:p w14:paraId="25BD6411" w14:textId="0BE375CE" w:rsidR="00007B8C" w:rsidRDefault="63F6EAE5" w:rsidP="00653FF5">
      <w:pPr>
        <w:jc w:val="center"/>
        <w:rPr>
          <w:rFonts w:ascii="Calibri" w:hAnsi="Calibri" w:cs="Book Antiqua"/>
          <w:i/>
          <w:iCs/>
          <w:color w:val="595959"/>
        </w:rPr>
      </w:pPr>
      <w:r>
        <w:rPr>
          <w:noProof/>
          <w:lang w:val="es-MX" w:eastAsia="es-MX"/>
        </w:rPr>
        <w:drawing>
          <wp:inline distT="0" distB="0" distL="0" distR="0" wp14:anchorId="01D972E1" wp14:editId="258AAD4C">
            <wp:extent cx="5029474" cy="322611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1"/>
                    <pic:cNvPicPr/>
                  </pic:nvPicPr>
                  <pic:blipFill>
                    <a:blip r:embed="rId37">
                      <a:extLst>
                        <a:ext uri="{28A0092B-C50C-407E-A947-70E740481C1C}">
                          <a14:useLocalDpi xmlns:a14="http://schemas.microsoft.com/office/drawing/2010/main" val="0"/>
                        </a:ext>
                      </a:extLst>
                    </a:blip>
                    <a:stretch>
                      <a:fillRect/>
                    </a:stretch>
                  </pic:blipFill>
                  <pic:spPr>
                    <a:xfrm>
                      <a:off x="0" y="0"/>
                      <a:ext cx="5029474" cy="3226115"/>
                    </a:xfrm>
                    <a:prstGeom prst="rect">
                      <a:avLst/>
                    </a:prstGeom>
                  </pic:spPr>
                </pic:pic>
              </a:graphicData>
            </a:graphic>
          </wp:inline>
        </w:drawing>
      </w:r>
    </w:p>
    <w:p w14:paraId="302B18B5" w14:textId="77777777" w:rsidR="00007B8C" w:rsidRDefault="00007B8C" w:rsidP="00653FF5">
      <w:pPr>
        <w:jc w:val="center"/>
        <w:rPr>
          <w:rFonts w:ascii="Calibri" w:hAnsi="Calibri" w:cs="Book Antiqua"/>
          <w:i/>
          <w:iCs/>
          <w:color w:val="595959"/>
        </w:rPr>
      </w:pPr>
    </w:p>
    <w:tbl>
      <w:tblPr>
        <w:tblpPr w:leftFromText="141" w:rightFromText="141" w:vertAnchor="text" w:horzAnchor="page" w:tblpX="2371" w:tblpY="163"/>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6107BB" w:rsidRPr="00D6720E" w14:paraId="071B3C15" w14:textId="77777777" w:rsidTr="00376983">
        <w:tc>
          <w:tcPr>
            <w:tcW w:w="2001" w:type="dxa"/>
            <w:shd w:val="clear" w:color="auto" w:fill="DBDBDB" w:themeFill="accent3" w:themeFillTint="66"/>
          </w:tcPr>
          <w:p w14:paraId="39D04972" w14:textId="77777777" w:rsidR="006107BB" w:rsidRPr="00D6720E" w:rsidRDefault="006107BB" w:rsidP="00376983">
            <w:pPr>
              <w:rPr>
                <w:rFonts w:ascii="Calibri" w:hAnsi="Calibri" w:cs="Book Antiqua"/>
                <w:b/>
                <w:i/>
              </w:rPr>
            </w:pPr>
            <w:r w:rsidRPr="00D6720E">
              <w:rPr>
                <w:rFonts w:ascii="Calibri" w:hAnsi="Calibri" w:cs="Book Antiqua"/>
                <w:b/>
                <w:i/>
              </w:rPr>
              <w:t>ID Ref:</w:t>
            </w:r>
          </w:p>
        </w:tc>
        <w:tc>
          <w:tcPr>
            <w:tcW w:w="5087" w:type="dxa"/>
          </w:tcPr>
          <w:p w14:paraId="069E6F29" w14:textId="086BAC52" w:rsidR="006107BB" w:rsidRPr="00D6720E" w:rsidRDefault="006107BB" w:rsidP="00376983">
            <w:pPr>
              <w:rPr>
                <w:rFonts w:ascii="Calibri" w:hAnsi="Calibri" w:cs="Book Antiqua"/>
                <w:i/>
              </w:rPr>
            </w:pPr>
            <w:r w:rsidRPr="00D6720E">
              <w:rPr>
                <w:rFonts w:ascii="Calibri" w:hAnsi="Calibri" w:cs="Book Antiqua"/>
                <w:i/>
              </w:rPr>
              <w:t>DG</w:t>
            </w:r>
            <w:r>
              <w:rPr>
                <w:rFonts w:ascii="Calibri" w:hAnsi="Calibri" w:cs="Book Antiqua"/>
                <w:i/>
              </w:rPr>
              <w:t>-14</w:t>
            </w:r>
          </w:p>
        </w:tc>
      </w:tr>
      <w:tr w:rsidR="006107BB" w:rsidRPr="00D6720E" w14:paraId="465E29AC" w14:textId="77777777" w:rsidTr="00376983">
        <w:tc>
          <w:tcPr>
            <w:tcW w:w="2001" w:type="dxa"/>
            <w:shd w:val="clear" w:color="auto" w:fill="DBDBDB" w:themeFill="accent3" w:themeFillTint="66"/>
          </w:tcPr>
          <w:p w14:paraId="3ADCB058" w14:textId="77777777" w:rsidR="006107BB" w:rsidRPr="00D6720E" w:rsidRDefault="006107BB" w:rsidP="00376983">
            <w:pPr>
              <w:rPr>
                <w:rFonts w:ascii="Calibri" w:hAnsi="Calibri" w:cs="Book Antiqua"/>
                <w:b/>
                <w:i/>
              </w:rPr>
            </w:pPr>
            <w:r w:rsidRPr="00D6720E">
              <w:rPr>
                <w:rFonts w:ascii="Calibri" w:hAnsi="Calibri" w:cs="Book Antiqua"/>
                <w:b/>
                <w:i/>
              </w:rPr>
              <w:t>Descripción:</w:t>
            </w:r>
          </w:p>
        </w:tc>
        <w:tc>
          <w:tcPr>
            <w:tcW w:w="5087" w:type="dxa"/>
          </w:tcPr>
          <w:p w14:paraId="3F65FB15" w14:textId="4CFFBE98" w:rsidR="006107BB" w:rsidRPr="00D6720E" w:rsidRDefault="00653FF5" w:rsidP="00376983">
            <w:pPr>
              <w:rPr>
                <w:rFonts w:ascii="Calibri" w:hAnsi="Calibri" w:cs="Book Antiqua"/>
                <w:i/>
              </w:rPr>
            </w:pPr>
            <w:r>
              <w:rPr>
                <w:rFonts w:ascii="Calibri" w:hAnsi="Calibri" w:cs="Book Antiqua"/>
                <w:i/>
              </w:rPr>
              <w:t>Búsqueda fallida por código mal ingresado.</w:t>
            </w:r>
          </w:p>
        </w:tc>
      </w:tr>
      <w:tr w:rsidR="006107BB" w:rsidRPr="00D6720E" w14:paraId="6425D6F7" w14:textId="77777777" w:rsidTr="00376983">
        <w:tc>
          <w:tcPr>
            <w:tcW w:w="2001" w:type="dxa"/>
            <w:shd w:val="clear" w:color="auto" w:fill="DBDBDB" w:themeFill="accent3" w:themeFillTint="66"/>
          </w:tcPr>
          <w:p w14:paraId="25718B8B" w14:textId="77777777" w:rsidR="006107BB" w:rsidRPr="00D6720E" w:rsidRDefault="006107BB" w:rsidP="00376983">
            <w:pPr>
              <w:rPr>
                <w:rFonts w:ascii="Calibri" w:hAnsi="Calibri" w:cs="Book Antiqua"/>
                <w:b/>
                <w:i/>
              </w:rPr>
            </w:pPr>
            <w:r w:rsidRPr="00D6720E">
              <w:rPr>
                <w:rFonts w:ascii="Calibri" w:hAnsi="Calibri" w:cs="Book Antiqua"/>
                <w:b/>
                <w:i/>
              </w:rPr>
              <w:t>Reqs. asociados:</w:t>
            </w:r>
          </w:p>
        </w:tc>
        <w:tc>
          <w:tcPr>
            <w:tcW w:w="5087" w:type="dxa"/>
          </w:tcPr>
          <w:p w14:paraId="10032818" w14:textId="77777777" w:rsidR="006107BB" w:rsidRPr="00D6720E" w:rsidRDefault="006107BB" w:rsidP="00376983">
            <w:pPr>
              <w:rPr>
                <w:rFonts w:ascii="Calibri" w:hAnsi="Calibri" w:cs="Book Antiqua"/>
                <w:i/>
              </w:rPr>
            </w:pPr>
            <w:r w:rsidRPr="006107BB">
              <w:rPr>
                <w:rFonts w:ascii="Calibri" w:hAnsi="Calibri" w:cs="Book Antiqua"/>
                <w:i/>
              </w:rPr>
              <w:t>RF-19: Buscar autoparte</w:t>
            </w:r>
          </w:p>
        </w:tc>
      </w:tr>
      <w:tr w:rsidR="006107BB" w:rsidRPr="00D6720E" w14:paraId="6015CA2B" w14:textId="77777777" w:rsidTr="00376983">
        <w:tc>
          <w:tcPr>
            <w:tcW w:w="2001" w:type="dxa"/>
            <w:shd w:val="clear" w:color="auto" w:fill="DBDBDB" w:themeFill="accent3" w:themeFillTint="66"/>
          </w:tcPr>
          <w:p w14:paraId="1AB4AF0E" w14:textId="77777777" w:rsidR="006107BB" w:rsidRPr="00D6720E" w:rsidRDefault="006107BB" w:rsidP="00376983">
            <w:pPr>
              <w:rPr>
                <w:rFonts w:ascii="Calibri" w:hAnsi="Calibri" w:cs="Book Antiqua"/>
                <w:b/>
                <w:i/>
              </w:rPr>
            </w:pPr>
            <w:r w:rsidRPr="00D6720E">
              <w:rPr>
                <w:rFonts w:ascii="Calibri" w:hAnsi="Calibri" w:cs="Book Antiqua"/>
                <w:b/>
                <w:i/>
              </w:rPr>
              <w:t>CU asociados:</w:t>
            </w:r>
          </w:p>
        </w:tc>
        <w:tc>
          <w:tcPr>
            <w:tcW w:w="5087" w:type="dxa"/>
          </w:tcPr>
          <w:p w14:paraId="20AC6017" w14:textId="77777777" w:rsidR="006107BB" w:rsidRPr="006107BB" w:rsidRDefault="006107BB" w:rsidP="00376983">
            <w:pPr>
              <w:rPr>
                <w:rFonts w:ascii="Calibri" w:hAnsi="Calibri" w:cs="Book Antiqua"/>
                <w:i/>
              </w:rPr>
            </w:pPr>
            <w:r w:rsidRPr="006107BB">
              <w:rPr>
                <w:rFonts w:ascii="Calibri" w:hAnsi="Calibri" w:cs="Book Antiqua"/>
                <w:i/>
              </w:rPr>
              <w:t>Incluye a [CU-09]: Buscar Usuario</w:t>
            </w:r>
          </w:p>
          <w:p w14:paraId="0FEF0815" w14:textId="77777777" w:rsidR="006107BB" w:rsidRPr="00D6720E" w:rsidRDefault="006107BB" w:rsidP="00376983">
            <w:pPr>
              <w:rPr>
                <w:rFonts w:ascii="Calibri" w:hAnsi="Calibri" w:cs="Book Antiqua"/>
                <w:i/>
              </w:rPr>
            </w:pPr>
            <w:r w:rsidRPr="006107BB">
              <w:rPr>
                <w:rFonts w:ascii="Calibri" w:hAnsi="Calibri" w:cs="Book Antiqua"/>
                <w:i/>
              </w:rPr>
              <w:t>Se Extiende de [CU-06]: Registro de Compra</w:t>
            </w:r>
          </w:p>
        </w:tc>
      </w:tr>
      <w:tr w:rsidR="006107BB" w:rsidRPr="00D6720E" w14:paraId="31CA01AA" w14:textId="77777777" w:rsidTr="00376983">
        <w:tc>
          <w:tcPr>
            <w:tcW w:w="2001" w:type="dxa"/>
            <w:shd w:val="clear" w:color="auto" w:fill="DBDBDB" w:themeFill="accent3" w:themeFillTint="66"/>
          </w:tcPr>
          <w:p w14:paraId="3EF9CAD5" w14:textId="77777777" w:rsidR="006107BB" w:rsidRPr="00D6720E" w:rsidRDefault="006107BB" w:rsidP="00376983">
            <w:pPr>
              <w:rPr>
                <w:rFonts w:ascii="Calibri" w:hAnsi="Calibri" w:cs="Book Antiqua"/>
                <w:b/>
                <w:i/>
              </w:rPr>
            </w:pPr>
            <w:r w:rsidRPr="00D6720E">
              <w:rPr>
                <w:rFonts w:ascii="Calibri" w:hAnsi="Calibri" w:cs="Book Antiqua"/>
                <w:b/>
                <w:i/>
              </w:rPr>
              <w:t>Esc. Asociados:</w:t>
            </w:r>
          </w:p>
        </w:tc>
        <w:tc>
          <w:tcPr>
            <w:tcW w:w="5087" w:type="dxa"/>
          </w:tcPr>
          <w:p w14:paraId="0FE726D9" w14:textId="4E7E0E34" w:rsidR="006107BB" w:rsidRPr="00D6720E" w:rsidRDefault="006107BB" w:rsidP="00376983">
            <w:pPr>
              <w:rPr>
                <w:rFonts w:ascii="Calibri" w:hAnsi="Calibri" w:cs="Book Antiqua"/>
                <w:i/>
              </w:rPr>
            </w:pPr>
            <w:r w:rsidRPr="00D6720E">
              <w:rPr>
                <w:rFonts w:ascii="Calibri" w:hAnsi="Calibri" w:cs="Book Antiqua"/>
                <w:i/>
              </w:rPr>
              <w:t>ES-</w:t>
            </w:r>
            <w:r>
              <w:rPr>
                <w:rFonts w:ascii="Calibri" w:hAnsi="Calibri" w:cs="Book Antiqua"/>
                <w:i/>
              </w:rPr>
              <w:t>5.2</w:t>
            </w:r>
          </w:p>
        </w:tc>
      </w:tr>
    </w:tbl>
    <w:p w14:paraId="327F5E93" w14:textId="242ED989" w:rsidR="002975AB" w:rsidRDefault="002975AB" w:rsidP="0AB0C54C">
      <w:pPr>
        <w:jc w:val="center"/>
        <w:rPr>
          <w:rFonts w:ascii="Calibri" w:hAnsi="Calibri" w:cs="Book Antiqua"/>
          <w:i/>
          <w:iCs/>
          <w:color w:val="595959"/>
        </w:rPr>
      </w:pPr>
    </w:p>
    <w:p w14:paraId="345C1903" w14:textId="4C38636D" w:rsidR="006107BB" w:rsidRDefault="006107BB" w:rsidP="0AB0C54C">
      <w:pPr>
        <w:jc w:val="center"/>
        <w:rPr>
          <w:rFonts w:ascii="Calibri" w:hAnsi="Calibri" w:cs="Book Antiqua"/>
          <w:i/>
          <w:iCs/>
          <w:color w:val="595959"/>
        </w:rPr>
      </w:pPr>
    </w:p>
    <w:p w14:paraId="2A4B368C" w14:textId="22786C8E" w:rsidR="006107BB" w:rsidRDefault="006107BB" w:rsidP="0AB0C54C">
      <w:pPr>
        <w:jc w:val="center"/>
        <w:rPr>
          <w:rFonts w:ascii="Calibri" w:hAnsi="Calibri" w:cs="Book Antiqua"/>
          <w:i/>
          <w:iCs/>
          <w:color w:val="595959"/>
        </w:rPr>
      </w:pPr>
    </w:p>
    <w:p w14:paraId="00E9594F" w14:textId="1313D763" w:rsidR="006107BB" w:rsidRDefault="006107BB" w:rsidP="0AB0C54C">
      <w:pPr>
        <w:jc w:val="center"/>
        <w:rPr>
          <w:rFonts w:ascii="Calibri" w:hAnsi="Calibri" w:cs="Book Antiqua"/>
          <w:i/>
          <w:iCs/>
          <w:color w:val="595959"/>
        </w:rPr>
      </w:pPr>
    </w:p>
    <w:p w14:paraId="7B3AA078" w14:textId="132B0715" w:rsidR="006107BB" w:rsidRDefault="006107BB" w:rsidP="0AB0C54C">
      <w:pPr>
        <w:jc w:val="center"/>
        <w:rPr>
          <w:rFonts w:ascii="Calibri" w:hAnsi="Calibri" w:cs="Book Antiqua"/>
          <w:i/>
          <w:iCs/>
          <w:color w:val="595959"/>
        </w:rPr>
      </w:pPr>
    </w:p>
    <w:p w14:paraId="74BB66A6" w14:textId="545DED15" w:rsidR="006107BB" w:rsidRDefault="006107BB" w:rsidP="0AB0C54C">
      <w:pPr>
        <w:jc w:val="center"/>
        <w:rPr>
          <w:rFonts w:ascii="Calibri" w:hAnsi="Calibri" w:cs="Book Antiqua"/>
          <w:i/>
          <w:iCs/>
          <w:color w:val="595959"/>
        </w:rPr>
      </w:pPr>
    </w:p>
    <w:p w14:paraId="325D255B" w14:textId="3A6EEF06" w:rsidR="006107BB" w:rsidRDefault="006107BB" w:rsidP="0AB0C54C">
      <w:pPr>
        <w:jc w:val="center"/>
        <w:rPr>
          <w:rFonts w:ascii="Calibri" w:hAnsi="Calibri" w:cs="Book Antiqua"/>
          <w:i/>
          <w:iCs/>
          <w:color w:val="595959"/>
        </w:rPr>
      </w:pPr>
    </w:p>
    <w:p w14:paraId="4CD48049" w14:textId="5DDC4AD5" w:rsidR="006107BB" w:rsidRDefault="283B53B5" w:rsidP="0AB0C54C">
      <w:pPr>
        <w:jc w:val="center"/>
        <w:rPr>
          <w:rFonts w:ascii="Calibri" w:hAnsi="Calibri" w:cs="Book Antiqua"/>
          <w:i/>
          <w:iCs/>
          <w:color w:val="595959"/>
        </w:rPr>
      </w:pPr>
      <w:r>
        <w:rPr>
          <w:noProof/>
          <w:lang w:val="es-MX" w:eastAsia="es-MX"/>
        </w:rPr>
        <w:lastRenderedPageBreak/>
        <w:drawing>
          <wp:inline distT="0" distB="0" distL="0" distR="0" wp14:anchorId="51B65302" wp14:editId="674F3C72">
            <wp:extent cx="4437646" cy="3139126"/>
            <wp:effectExtent l="0" t="0" r="1270" b="444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
                    <pic:cNvPicPr/>
                  </pic:nvPicPr>
                  <pic:blipFill>
                    <a:blip r:embed="rId38">
                      <a:extLst>
                        <a:ext uri="{28A0092B-C50C-407E-A947-70E740481C1C}">
                          <a14:useLocalDpi xmlns:a14="http://schemas.microsoft.com/office/drawing/2010/main" val="0"/>
                        </a:ext>
                      </a:extLst>
                    </a:blip>
                    <a:stretch>
                      <a:fillRect/>
                    </a:stretch>
                  </pic:blipFill>
                  <pic:spPr>
                    <a:xfrm>
                      <a:off x="0" y="0"/>
                      <a:ext cx="4437646" cy="3139126"/>
                    </a:xfrm>
                    <a:prstGeom prst="rect">
                      <a:avLst/>
                    </a:prstGeom>
                  </pic:spPr>
                </pic:pic>
              </a:graphicData>
            </a:graphic>
          </wp:inline>
        </w:drawing>
      </w:r>
    </w:p>
    <w:tbl>
      <w:tblPr>
        <w:tblpPr w:leftFromText="141" w:rightFromText="141" w:vertAnchor="text" w:horzAnchor="page" w:tblpX="2371" w:tblpY="163"/>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6107BB" w:rsidRPr="00D6720E" w14:paraId="76A498E8" w14:textId="77777777" w:rsidTr="00376983">
        <w:tc>
          <w:tcPr>
            <w:tcW w:w="2001" w:type="dxa"/>
            <w:shd w:val="clear" w:color="auto" w:fill="DBDBDB" w:themeFill="accent3" w:themeFillTint="66"/>
          </w:tcPr>
          <w:p w14:paraId="119F1056" w14:textId="77777777" w:rsidR="006107BB" w:rsidRPr="00D6720E" w:rsidRDefault="006107BB" w:rsidP="00376983">
            <w:pPr>
              <w:rPr>
                <w:rFonts w:ascii="Calibri" w:hAnsi="Calibri" w:cs="Book Antiqua"/>
                <w:b/>
                <w:i/>
              </w:rPr>
            </w:pPr>
            <w:r w:rsidRPr="00D6720E">
              <w:rPr>
                <w:rFonts w:ascii="Calibri" w:hAnsi="Calibri" w:cs="Book Antiqua"/>
                <w:b/>
                <w:i/>
              </w:rPr>
              <w:t>ID Ref:</w:t>
            </w:r>
          </w:p>
        </w:tc>
        <w:tc>
          <w:tcPr>
            <w:tcW w:w="5087" w:type="dxa"/>
          </w:tcPr>
          <w:p w14:paraId="1E42758E" w14:textId="185E6A72" w:rsidR="006107BB" w:rsidRPr="00D6720E" w:rsidRDefault="006107BB" w:rsidP="00376983">
            <w:pPr>
              <w:rPr>
                <w:rFonts w:ascii="Calibri" w:hAnsi="Calibri" w:cs="Book Antiqua"/>
                <w:i/>
              </w:rPr>
            </w:pPr>
            <w:r w:rsidRPr="00D6720E">
              <w:rPr>
                <w:rFonts w:ascii="Calibri" w:hAnsi="Calibri" w:cs="Book Antiqua"/>
                <w:i/>
              </w:rPr>
              <w:t>DG</w:t>
            </w:r>
            <w:r>
              <w:rPr>
                <w:rFonts w:ascii="Calibri" w:hAnsi="Calibri" w:cs="Book Antiqua"/>
                <w:i/>
              </w:rPr>
              <w:t>-15</w:t>
            </w:r>
          </w:p>
        </w:tc>
      </w:tr>
      <w:tr w:rsidR="006107BB" w:rsidRPr="00D6720E" w14:paraId="1F47A5DA" w14:textId="77777777" w:rsidTr="00376983">
        <w:tc>
          <w:tcPr>
            <w:tcW w:w="2001" w:type="dxa"/>
            <w:shd w:val="clear" w:color="auto" w:fill="DBDBDB" w:themeFill="accent3" w:themeFillTint="66"/>
          </w:tcPr>
          <w:p w14:paraId="238AF1B2" w14:textId="77777777" w:rsidR="006107BB" w:rsidRPr="00D6720E" w:rsidRDefault="006107BB" w:rsidP="00376983">
            <w:pPr>
              <w:rPr>
                <w:rFonts w:ascii="Calibri" w:hAnsi="Calibri" w:cs="Book Antiqua"/>
                <w:b/>
                <w:i/>
              </w:rPr>
            </w:pPr>
            <w:r w:rsidRPr="00D6720E">
              <w:rPr>
                <w:rFonts w:ascii="Calibri" w:hAnsi="Calibri" w:cs="Book Antiqua"/>
                <w:b/>
                <w:i/>
              </w:rPr>
              <w:t>Descripción:</w:t>
            </w:r>
          </w:p>
        </w:tc>
        <w:tc>
          <w:tcPr>
            <w:tcW w:w="5087" w:type="dxa"/>
          </w:tcPr>
          <w:p w14:paraId="2467056B" w14:textId="5C9DC528" w:rsidR="006107BB" w:rsidRPr="00D6720E" w:rsidRDefault="00653FF5" w:rsidP="00376983">
            <w:pPr>
              <w:rPr>
                <w:rFonts w:ascii="Calibri" w:hAnsi="Calibri" w:cs="Book Antiqua"/>
                <w:i/>
              </w:rPr>
            </w:pPr>
            <w:r>
              <w:rPr>
                <w:rFonts w:ascii="Calibri" w:hAnsi="Calibri" w:cs="Book Antiqua"/>
                <w:i/>
              </w:rPr>
              <w:t>Búsqueda fallida porque no hay stock de la autoparte.</w:t>
            </w:r>
          </w:p>
        </w:tc>
      </w:tr>
      <w:tr w:rsidR="006107BB" w:rsidRPr="00D6720E" w14:paraId="3BD5F8A5" w14:textId="77777777" w:rsidTr="00376983">
        <w:tc>
          <w:tcPr>
            <w:tcW w:w="2001" w:type="dxa"/>
            <w:shd w:val="clear" w:color="auto" w:fill="DBDBDB" w:themeFill="accent3" w:themeFillTint="66"/>
          </w:tcPr>
          <w:p w14:paraId="1AB256B8" w14:textId="77777777" w:rsidR="006107BB" w:rsidRPr="00D6720E" w:rsidRDefault="006107BB" w:rsidP="00376983">
            <w:pPr>
              <w:rPr>
                <w:rFonts w:ascii="Calibri" w:hAnsi="Calibri" w:cs="Book Antiqua"/>
                <w:b/>
                <w:i/>
              </w:rPr>
            </w:pPr>
            <w:r w:rsidRPr="00D6720E">
              <w:rPr>
                <w:rFonts w:ascii="Calibri" w:hAnsi="Calibri" w:cs="Book Antiqua"/>
                <w:b/>
                <w:i/>
              </w:rPr>
              <w:t>Reqs. asociados:</w:t>
            </w:r>
          </w:p>
        </w:tc>
        <w:tc>
          <w:tcPr>
            <w:tcW w:w="5087" w:type="dxa"/>
          </w:tcPr>
          <w:p w14:paraId="46B57F00" w14:textId="77777777" w:rsidR="006107BB" w:rsidRPr="00D6720E" w:rsidRDefault="006107BB" w:rsidP="00376983">
            <w:pPr>
              <w:rPr>
                <w:rFonts w:ascii="Calibri" w:hAnsi="Calibri" w:cs="Book Antiqua"/>
                <w:i/>
              </w:rPr>
            </w:pPr>
            <w:r w:rsidRPr="006107BB">
              <w:rPr>
                <w:rFonts w:ascii="Calibri" w:hAnsi="Calibri" w:cs="Book Antiqua"/>
                <w:i/>
              </w:rPr>
              <w:t>RF-19: Buscar autoparte</w:t>
            </w:r>
          </w:p>
        </w:tc>
      </w:tr>
      <w:tr w:rsidR="006107BB" w:rsidRPr="00D6720E" w14:paraId="4DF31E90" w14:textId="77777777" w:rsidTr="00376983">
        <w:tc>
          <w:tcPr>
            <w:tcW w:w="2001" w:type="dxa"/>
            <w:shd w:val="clear" w:color="auto" w:fill="DBDBDB" w:themeFill="accent3" w:themeFillTint="66"/>
          </w:tcPr>
          <w:p w14:paraId="1AB09D06" w14:textId="77777777" w:rsidR="006107BB" w:rsidRPr="00D6720E" w:rsidRDefault="006107BB" w:rsidP="00376983">
            <w:pPr>
              <w:rPr>
                <w:rFonts w:ascii="Calibri" w:hAnsi="Calibri" w:cs="Book Antiqua"/>
                <w:b/>
                <w:i/>
              </w:rPr>
            </w:pPr>
            <w:r w:rsidRPr="00D6720E">
              <w:rPr>
                <w:rFonts w:ascii="Calibri" w:hAnsi="Calibri" w:cs="Book Antiqua"/>
                <w:b/>
                <w:i/>
              </w:rPr>
              <w:t>CU asociados:</w:t>
            </w:r>
          </w:p>
        </w:tc>
        <w:tc>
          <w:tcPr>
            <w:tcW w:w="5087" w:type="dxa"/>
          </w:tcPr>
          <w:p w14:paraId="0484A2CF" w14:textId="77777777" w:rsidR="006107BB" w:rsidRPr="006107BB" w:rsidRDefault="006107BB" w:rsidP="00376983">
            <w:pPr>
              <w:rPr>
                <w:rFonts w:ascii="Calibri" w:hAnsi="Calibri" w:cs="Book Antiqua"/>
                <w:i/>
              </w:rPr>
            </w:pPr>
            <w:r w:rsidRPr="006107BB">
              <w:rPr>
                <w:rFonts w:ascii="Calibri" w:hAnsi="Calibri" w:cs="Book Antiqua"/>
                <w:i/>
              </w:rPr>
              <w:t>Incluye a [CU-09]: Buscar Usuario</w:t>
            </w:r>
          </w:p>
          <w:p w14:paraId="6F669871" w14:textId="77777777" w:rsidR="006107BB" w:rsidRPr="00D6720E" w:rsidRDefault="006107BB" w:rsidP="00376983">
            <w:pPr>
              <w:rPr>
                <w:rFonts w:ascii="Calibri" w:hAnsi="Calibri" w:cs="Book Antiqua"/>
                <w:i/>
              </w:rPr>
            </w:pPr>
            <w:r w:rsidRPr="006107BB">
              <w:rPr>
                <w:rFonts w:ascii="Calibri" w:hAnsi="Calibri" w:cs="Book Antiqua"/>
                <w:i/>
              </w:rPr>
              <w:t>Se Extiende de [CU-06]: Registro de Compra</w:t>
            </w:r>
          </w:p>
        </w:tc>
      </w:tr>
      <w:tr w:rsidR="006107BB" w:rsidRPr="00D6720E" w14:paraId="28DCDA3E" w14:textId="77777777" w:rsidTr="00376983">
        <w:tc>
          <w:tcPr>
            <w:tcW w:w="2001" w:type="dxa"/>
            <w:shd w:val="clear" w:color="auto" w:fill="DBDBDB" w:themeFill="accent3" w:themeFillTint="66"/>
          </w:tcPr>
          <w:p w14:paraId="02E8495E" w14:textId="77777777" w:rsidR="006107BB" w:rsidRPr="00D6720E" w:rsidRDefault="006107BB" w:rsidP="00376983">
            <w:pPr>
              <w:rPr>
                <w:rFonts w:ascii="Calibri" w:hAnsi="Calibri" w:cs="Book Antiqua"/>
                <w:b/>
                <w:i/>
              </w:rPr>
            </w:pPr>
            <w:r w:rsidRPr="00D6720E">
              <w:rPr>
                <w:rFonts w:ascii="Calibri" w:hAnsi="Calibri" w:cs="Book Antiqua"/>
                <w:b/>
                <w:i/>
              </w:rPr>
              <w:t>Esc. Asociados:</w:t>
            </w:r>
          </w:p>
        </w:tc>
        <w:tc>
          <w:tcPr>
            <w:tcW w:w="5087" w:type="dxa"/>
          </w:tcPr>
          <w:p w14:paraId="24534077" w14:textId="27EA4B9B" w:rsidR="006107BB" w:rsidRPr="00D6720E" w:rsidRDefault="006107BB" w:rsidP="00376983">
            <w:pPr>
              <w:rPr>
                <w:rFonts w:ascii="Calibri" w:hAnsi="Calibri" w:cs="Book Antiqua"/>
                <w:i/>
              </w:rPr>
            </w:pPr>
            <w:r w:rsidRPr="00D6720E">
              <w:rPr>
                <w:rFonts w:ascii="Calibri" w:hAnsi="Calibri" w:cs="Book Antiqua"/>
                <w:i/>
              </w:rPr>
              <w:t>ES-</w:t>
            </w:r>
            <w:r>
              <w:rPr>
                <w:rFonts w:ascii="Calibri" w:hAnsi="Calibri" w:cs="Book Antiqua"/>
                <w:i/>
              </w:rPr>
              <w:t>5.3</w:t>
            </w:r>
          </w:p>
        </w:tc>
      </w:tr>
    </w:tbl>
    <w:p w14:paraId="323E4423" w14:textId="497F0FD6" w:rsidR="006107BB" w:rsidRDefault="006107BB" w:rsidP="0AB0C54C">
      <w:pPr>
        <w:jc w:val="center"/>
        <w:rPr>
          <w:rFonts w:ascii="Calibri" w:hAnsi="Calibri" w:cs="Book Antiqua"/>
          <w:i/>
          <w:iCs/>
          <w:color w:val="595959"/>
        </w:rPr>
      </w:pPr>
    </w:p>
    <w:p w14:paraId="2A8F682C" w14:textId="5A9C3B3F" w:rsidR="006107BB" w:rsidRDefault="006107BB" w:rsidP="0AB0C54C">
      <w:pPr>
        <w:jc w:val="center"/>
        <w:rPr>
          <w:rFonts w:ascii="Calibri" w:hAnsi="Calibri" w:cs="Book Antiqua"/>
          <w:i/>
          <w:iCs/>
          <w:color w:val="595959"/>
        </w:rPr>
      </w:pPr>
    </w:p>
    <w:p w14:paraId="3699C2DE" w14:textId="43D59677" w:rsidR="006107BB" w:rsidRDefault="006107BB" w:rsidP="0AB0C54C">
      <w:pPr>
        <w:jc w:val="center"/>
        <w:rPr>
          <w:rFonts w:ascii="Calibri" w:hAnsi="Calibri" w:cs="Book Antiqua"/>
          <w:i/>
          <w:iCs/>
          <w:color w:val="595959"/>
        </w:rPr>
      </w:pPr>
    </w:p>
    <w:p w14:paraId="73FA2892" w14:textId="5EF364F8" w:rsidR="006107BB" w:rsidRDefault="006107BB" w:rsidP="0AB0C54C">
      <w:pPr>
        <w:jc w:val="center"/>
        <w:rPr>
          <w:rFonts w:ascii="Calibri" w:hAnsi="Calibri" w:cs="Book Antiqua"/>
          <w:i/>
          <w:iCs/>
          <w:color w:val="595959"/>
        </w:rPr>
      </w:pPr>
    </w:p>
    <w:p w14:paraId="3A7568B8" w14:textId="453F2087" w:rsidR="006107BB" w:rsidRDefault="006107BB" w:rsidP="0AB0C54C">
      <w:pPr>
        <w:jc w:val="center"/>
        <w:rPr>
          <w:rFonts w:ascii="Calibri" w:hAnsi="Calibri" w:cs="Book Antiqua"/>
          <w:i/>
          <w:iCs/>
          <w:color w:val="595959"/>
        </w:rPr>
      </w:pPr>
    </w:p>
    <w:p w14:paraId="21CFB209" w14:textId="37EDD8B0" w:rsidR="006107BB" w:rsidRDefault="006107BB" w:rsidP="0AB0C54C">
      <w:pPr>
        <w:jc w:val="center"/>
        <w:rPr>
          <w:rFonts w:ascii="Calibri" w:hAnsi="Calibri" w:cs="Book Antiqua"/>
          <w:i/>
          <w:iCs/>
          <w:color w:val="595959"/>
        </w:rPr>
      </w:pPr>
    </w:p>
    <w:p w14:paraId="3A9EB479" w14:textId="757E6C4E" w:rsidR="006107BB" w:rsidRDefault="006107BB" w:rsidP="0AB0C54C">
      <w:pPr>
        <w:jc w:val="center"/>
        <w:rPr>
          <w:rFonts w:ascii="Calibri" w:hAnsi="Calibri" w:cs="Book Antiqua"/>
          <w:i/>
          <w:iCs/>
          <w:color w:val="595959"/>
        </w:rPr>
      </w:pPr>
    </w:p>
    <w:p w14:paraId="6F948965" w14:textId="3067D4F0" w:rsidR="00785D51" w:rsidRDefault="00785D51" w:rsidP="0AB0C54C">
      <w:pPr>
        <w:jc w:val="center"/>
        <w:rPr>
          <w:rFonts w:ascii="Calibri" w:hAnsi="Calibri" w:cs="Book Antiqua"/>
          <w:i/>
          <w:iCs/>
          <w:color w:val="595959"/>
        </w:rPr>
      </w:pPr>
    </w:p>
    <w:p w14:paraId="1A60CEBC" w14:textId="0EE7CA15" w:rsidR="00785D51" w:rsidRDefault="00785D51" w:rsidP="0AB0C54C">
      <w:pPr>
        <w:jc w:val="center"/>
        <w:rPr>
          <w:rFonts w:ascii="Calibri" w:hAnsi="Calibri" w:cs="Book Antiqua"/>
          <w:i/>
          <w:iCs/>
          <w:color w:val="595959"/>
        </w:rPr>
      </w:pPr>
    </w:p>
    <w:p w14:paraId="6D403B8D" w14:textId="77777777" w:rsidR="00785D51" w:rsidRDefault="00785D51" w:rsidP="0AB0C54C">
      <w:pPr>
        <w:jc w:val="center"/>
        <w:rPr>
          <w:rFonts w:ascii="Calibri" w:hAnsi="Calibri" w:cs="Book Antiqua"/>
          <w:i/>
          <w:iCs/>
          <w:color w:val="595959"/>
        </w:rPr>
      </w:pPr>
    </w:p>
    <w:p w14:paraId="0E0DF130" w14:textId="2D2658AE" w:rsidR="006107BB" w:rsidRDefault="63F6EAE5" w:rsidP="0AB0C54C">
      <w:pPr>
        <w:jc w:val="center"/>
        <w:rPr>
          <w:rFonts w:ascii="Calibri" w:hAnsi="Calibri" w:cs="Book Antiqua"/>
          <w:i/>
          <w:iCs/>
          <w:color w:val="595959"/>
        </w:rPr>
      </w:pPr>
      <w:r>
        <w:rPr>
          <w:noProof/>
          <w:lang w:val="es-MX" w:eastAsia="es-MX"/>
        </w:rPr>
        <w:drawing>
          <wp:inline distT="0" distB="0" distL="0" distR="0" wp14:anchorId="55D820E5" wp14:editId="2D03DE47">
            <wp:extent cx="4933152" cy="3213463"/>
            <wp:effectExtent l="0" t="0" r="1270" b="635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7"/>
                    <pic:cNvPicPr/>
                  </pic:nvPicPr>
                  <pic:blipFill>
                    <a:blip r:embed="rId39">
                      <a:extLst>
                        <a:ext uri="{28A0092B-C50C-407E-A947-70E740481C1C}">
                          <a14:useLocalDpi xmlns:a14="http://schemas.microsoft.com/office/drawing/2010/main" val="0"/>
                        </a:ext>
                      </a:extLst>
                    </a:blip>
                    <a:stretch>
                      <a:fillRect/>
                    </a:stretch>
                  </pic:blipFill>
                  <pic:spPr>
                    <a:xfrm>
                      <a:off x="0" y="0"/>
                      <a:ext cx="4933152" cy="3213463"/>
                    </a:xfrm>
                    <a:prstGeom prst="rect">
                      <a:avLst/>
                    </a:prstGeom>
                  </pic:spPr>
                </pic:pic>
              </a:graphicData>
            </a:graphic>
          </wp:inline>
        </w:drawing>
      </w:r>
    </w:p>
    <w:p w14:paraId="7CF31985" w14:textId="0FFA603B" w:rsidR="00FB2A7B" w:rsidRDefault="00FB2A7B" w:rsidP="0AB0C54C">
      <w:pPr>
        <w:jc w:val="center"/>
        <w:rPr>
          <w:rFonts w:ascii="Calibri" w:hAnsi="Calibri" w:cs="Book Antiqua"/>
          <w:i/>
          <w:iCs/>
          <w:color w:val="595959"/>
        </w:rPr>
      </w:pPr>
    </w:p>
    <w:tbl>
      <w:tblPr>
        <w:tblpPr w:leftFromText="141" w:rightFromText="141" w:vertAnchor="text" w:horzAnchor="page" w:tblpX="2371" w:tblpY="163"/>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B2793A" w:rsidRPr="00D6720E" w14:paraId="36251F2D" w14:textId="77777777" w:rsidTr="00376983">
        <w:tc>
          <w:tcPr>
            <w:tcW w:w="2001" w:type="dxa"/>
            <w:shd w:val="clear" w:color="auto" w:fill="DBDBDB" w:themeFill="accent3" w:themeFillTint="66"/>
          </w:tcPr>
          <w:p w14:paraId="00C741D1" w14:textId="77777777" w:rsidR="00B2793A" w:rsidRPr="00D6720E" w:rsidRDefault="00B2793A" w:rsidP="00376983">
            <w:pPr>
              <w:rPr>
                <w:rFonts w:ascii="Calibri" w:hAnsi="Calibri" w:cs="Book Antiqua"/>
                <w:b/>
                <w:i/>
              </w:rPr>
            </w:pPr>
            <w:r w:rsidRPr="00D6720E">
              <w:rPr>
                <w:rFonts w:ascii="Calibri" w:hAnsi="Calibri" w:cs="Book Antiqua"/>
                <w:b/>
                <w:i/>
              </w:rPr>
              <w:lastRenderedPageBreak/>
              <w:t>ID Ref:</w:t>
            </w:r>
          </w:p>
        </w:tc>
        <w:tc>
          <w:tcPr>
            <w:tcW w:w="5087" w:type="dxa"/>
          </w:tcPr>
          <w:p w14:paraId="77348D7E" w14:textId="4D8837B7" w:rsidR="00B2793A" w:rsidRPr="00D6720E" w:rsidRDefault="00B2793A" w:rsidP="00376983">
            <w:pPr>
              <w:rPr>
                <w:rFonts w:ascii="Calibri" w:hAnsi="Calibri" w:cs="Book Antiqua"/>
                <w:i/>
              </w:rPr>
            </w:pPr>
            <w:r w:rsidRPr="00D6720E">
              <w:rPr>
                <w:rFonts w:ascii="Calibri" w:hAnsi="Calibri" w:cs="Book Antiqua"/>
                <w:i/>
              </w:rPr>
              <w:t>DG</w:t>
            </w:r>
            <w:r>
              <w:rPr>
                <w:rFonts w:ascii="Calibri" w:hAnsi="Calibri" w:cs="Book Antiqua"/>
                <w:i/>
              </w:rPr>
              <w:t>-16</w:t>
            </w:r>
          </w:p>
        </w:tc>
      </w:tr>
      <w:tr w:rsidR="00B2793A" w:rsidRPr="00D6720E" w14:paraId="535BBAE4" w14:textId="77777777" w:rsidTr="00376983">
        <w:tc>
          <w:tcPr>
            <w:tcW w:w="2001" w:type="dxa"/>
            <w:shd w:val="clear" w:color="auto" w:fill="DBDBDB" w:themeFill="accent3" w:themeFillTint="66"/>
          </w:tcPr>
          <w:p w14:paraId="4929BEDD" w14:textId="77777777" w:rsidR="00B2793A" w:rsidRPr="00D6720E" w:rsidRDefault="00B2793A" w:rsidP="00376983">
            <w:pPr>
              <w:rPr>
                <w:rFonts w:ascii="Calibri" w:hAnsi="Calibri" w:cs="Book Antiqua"/>
                <w:b/>
                <w:i/>
              </w:rPr>
            </w:pPr>
            <w:r w:rsidRPr="00D6720E">
              <w:rPr>
                <w:rFonts w:ascii="Calibri" w:hAnsi="Calibri" w:cs="Book Antiqua"/>
                <w:b/>
                <w:i/>
              </w:rPr>
              <w:t>Descripción:</w:t>
            </w:r>
          </w:p>
        </w:tc>
        <w:tc>
          <w:tcPr>
            <w:tcW w:w="5087" w:type="dxa"/>
          </w:tcPr>
          <w:p w14:paraId="618C02FE" w14:textId="77245C2B" w:rsidR="00B2793A" w:rsidRPr="00D6720E" w:rsidRDefault="006C2A75" w:rsidP="00376983">
            <w:pPr>
              <w:rPr>
                <w:rFonts w:ascii="Calibri" w:hAnsi="Calibri" w:cs="Book Antiqua"/>
                <w:i/>
              </w:rPr>
            </w:pPr>
            <w:r>
              <w:rPr>
                <w:rFonts w:ascii="Calibri" w:hAnsi="Calibri" w:cs="Book Antiqua"/>
                <w:i/>
              </w:rPr>
              <w:t>El gerente realiza la compra con éxito.</w:t>
            </w:r>
          </w:p>
        </w:tc>
      </w:tr>
      <w:tr w:rsidR="00B2793A" w:rsidRPr="00D6720E" w14:paraId="19B455D0" w14:textId="77777777" w:rsidTr="00376983">
        <w:tc>
          <w:tcPr>
            <w:tcW w:w="2001" w:type="dxa"/>
            <w:shd w:val="clear" w:color="auto" w:fill="DBDBDB" w:themeFill="accent3" w:themeFillTint="66"/>
          </w:tcPr>
          <w:p w14:paraId="011D96E5" w14:textId="77777777" w:rsidR="00B2793A" w:rsidRPr="00D6720E" w:rsidRDefault="00B2793A" w:rsidP="00B2793A">
            <w:pPr>
              <w:rPr>
                <w:rFonts w:ascii="Calibri" w:hAnsi="Calibri" w:cs="Book Antiqua"/>
                <w:b/>
                <w:i/>
              </w:rPr>
            </w:pPr>
            <w:r w:rsidRPr="00D6720E">
              <w:rPr>
                <w:rFonts w:ascii="Calibri" w:hAnsi="Calibri" w:cs="Book Antiqua"/>
                <w:b/>
                <w:i/>
              </w:rPr>
              <w:t>Reqs. asociados:</w:t>
            </w:r>
          </w:p>
        </w:tc>
        <w:tc>
          <w:tcPr>
            <w:tcW w:w="5087" w:type="dxa"/>
          </w:tcPr>
          <w:p w14:paraId="67328F67" w14:textId="2616D908" w:rsidR="00B2793A" w:rsidRPr="00D6720E" w:rsidRDefault="00B2793A" w:rsidP="00B2793A">
            <w:pPr>
              <w:rPr>
                <w:rFonts w:ascii="Calibri" w:hAnsi="Calibri" w:cs="Book Antiqua"/>
                <w:i/>
              </w:rPr>
            </w:pPr>
            <w:r>
              <w:rPr>
                <w:rFonts w:ascii="Calibri" w:hAnsi="Calibri" w:cs="Book Antiqua"/>
                <w:i/>
              </w:rPr>
              <w:t>RF-16: Registrar Compra</w:t>
            </w:r>
          </w:p>
        </w:tc>
      </w:tr>
      <w:tr w:rsidR="00B2793A" w:rsidRPr="00D6720E" w14:paraId="46D2DE6E" w14:textId="77777777" w:rsidTr="00376983">
        <w:tc>
          <w:tcPr>
            <w:tcW w:w="2001" w:type="dxa"/>
            <w:shd w:val="clear" w:color="auto" w:fill="DBDBDB" w:themeFill="accent3" w:themeFillTint="66"/>
          </w:tcPr>
          <w:p w14:paraId="364CC103" w14:textId="77777777" w:rsidR="00B2793A" w:rsidRPr="00D6720E" w:rsidRDefault="00B2793A" w:rsidP="00B2793A">
            <w:pPr>
              <w:rPr>
                <w:rFonts w:ascii="Calibri" w:hAnsi="Calibri" w:cs="Book Antiqua"/>
                <w:b/>
                <w:i/>
              </w:rPr>
            </w:pPr>
            <w:r w:rsidRPr="00D6720E">
              <w:rPr>
                <w:rFonts w:ascii="Calibri" w:hAnsi="Calibri" w:cs="Book Antiqua"/>
                <w:b/>
                <w:i/>
              </w:rPr>
              <w:t>CU asociados:</w:t>
            </w:r>
          </w:p>
        </w:tc>
        <w:tc>
          <w:tcPr>
            <w:tcW w:w="5087" w:type="dxa"/>
          </w:tcPr>
          <w:p w14:paraId="34E8174E" w14:textId="366A5F64" w:rsidR="00B2793A" w:rsidRPr="00D6720E" w:rsidRDefault="00B2793A" w:rsidP="00B2793A">
            <w:pPr>
              <w:rPr>
                <w:rFonts w:ascii="Calibri" w:hAnsi="Calibri" w:cs="Book Antiqua"/>
                <w:i/>
              </w:rPr>
            </w:pPr>
            <w:r w:rsidRPr="00B2793A">
              <w:rPr>
                <w:rFonts w:ascii="Calibri" w:hAnsi="Calibri" w:cs="Book Antiqua"/>
                <w:i/>
              </w:rPr>
              <w:t>Se Extiende a (CU-01): Actualizar Inventario</w:t>
            </w:r>
          </w:p>
        </w:tc>
      </w:tr>
      <w:tr w:rsidR="00B2793A" w:rsidRPr="00D6720E" w14:paraId="5299AB3B" w14:textId="77777777" w:rsidTr="00376983">
        <w:tc>
          <w:tcPr>
            <w:tcW w:w="2001" w:type="dxa"/>
            <w:shd w:val="clear" w:color="auto" w:fill="DBDBDB" w:themeFill="accent3" w:themeFillTint="66"/>
          </w:tcPr>
          <w:p w14:paraId="22AC0CA9" w14:textId="77777777" w:rsidR="00B2793A" w:rsidRPr="00D6720E" w:rsidRDefault="00B2793A" w:rsidP="00B2793A">
            <w:pPr>
              <w:rPr>
                <w:rFonts w:ascii="Calibri" w:hAnsi="Calibri" w:cs="Book Antiqua"/>
                <w:b/>
                <w:i/>
              </w:rPr>
            </w:pPr>
            <w:r w:rsidRPr="00D6720E">
              <w:rPr>
                <w:rFonts w:ascii="Calibri" w:hAnsi="Calibri" w:cs="Book Antiqua"/>
                <w:b/>
                <w:i/>
              </w:rPr>
              <w:t>Esc. Asociados:</w:t>
            </w:r>
          </w:p>
        </w:tc>
        <w:tc>
          <w:tcPr>
            <w:tcW w:w="5087" w:type="dxa"/>
          </w:tcPr>
          <w:p w14:paraId="3D6E7C0C" w14:textId="61F20B47" w:rsidR="00B2793A" w:rsidRPr="00D6720E" w:rsidRDefault="00B2793A" w:rsidP="00B2793A">
            <w:pPr>
              <w:rPr>
                <w:rFonts w:ascii="Calibri" w:hAnsi="Calibri" w:cs="Book Antiqua"/>
                <w:i/>
              </w:rPr>
            </w:pPr>
            <w:r w:rsidRPr="00D6720E">
              <w:rPr>
                <w:rFonts w:ascii="Calibri" w:hAnsi="Calibri" w:cs="Book Antiqua"/>
                <w:i/>
              </w:rPr>
              <w:t>ES-</w:t>
            </w:r>
            <w:r>
              <w:rPr>
                <w:rFonts w:ascii="Calibri" w:hAnsi="Calibri" w:cs="Book Antiqua"/>
                <w:i/>
              </w:rPr>
              <w:t>6.1</w:t>
            </w:r>
          </w:p>
        </w:tc>
      </w:tr>
    </w:tbl>
    <w:p w14:paraId="37F2C7A4" w14:textId="52D16F89" w:rsidR="00B2793A" w:rsidRDefault="00B2793A" w:rsidP="0AB0C54C">
      <w:pPr>
        <w:jc w:val="center"/>
        <w:rPr>
          <w:rFonts w:ascii="Calibri" w:hAnsi="Calibri" w:cs="Book Antiqua"/>
          <w:i/>
          <w:iCs/>
          <w:color w:val="595959"/>
        </w:rPr>
      </w:pPr>
    </w:p>
    <w:p w14:paraId="47B0C1DF" w14:textId="630A5F74" w:rsidR="00B2793A" w:rsidRDefault="00B2793A" w:rsidP="0AB0C54C">
      <w:pPr>
        <w:jc w:val="center"/>
        <w:rPr>
          <w:rFonts w:ascii="Calibri" w:hAnsi="Calibri" w:cs="Book Antiqua"/>
          <w:i/>
          <w:iCs/>
          <w:color w:val="595959"/>
        </w:rPr>
      </w:pPr>
    </w:p>
    <w:p w14:paraId="1FFCBE02" w14:textId="3E12168A" w:rsidR="00B2793A" w:rsidRDefault="00B2793A" w:rsidP="0AB0C54C">
      <w:pPr>
        <w:jc w:val="center"/>
        <w:rPr>
          <w:rFonts w:ascii="Calibri" w:hAnsi="Calibri" w:cs="Book Antiqua"/>
          <w:i/>
          <w:iCs/>
          <w:color w:val="595959"/>
        </w:rPr>
      </w:pPr>
    </w:p>
    <w:p w14:paraId="56F76E5E" w14:textId="6D51FBDD" w:rsidR="00B2793A" w:rsidRDefault="00B2793A" w:rsidP="0AB0C54C">
      <w:pPr>
        <w:jc w:val="center"/>
        <w:rPr>
          <w:rFonts w:ascii="Calibri" w:hAnsi="Calibri" w:cs="Book Antiqua"/>
          <w:i/>
          <w:iCs/>
          <w:color w:val="595959"/>
        </w:rPr>
      </w:pPr>
    </w:p>
    <w:p w14:paraId="7D3846D1" w14:textId="7301B1BD" w:rsidR="00B2793A" w:rsidRDefault="00B2793A" w:rsidP="0AB0C54C">
      <w:pPr>
        <w:jc w:val="center"/>
        <w:rPr>
          <w:rFonts w:ascii="Calibri" w:hAnsi="Calibri" w:cs="Book Antiqua"/>
          <w:i/>
          <w:iCs/>
          <w:color w:val="595959"/>
        </w:rPr>
      </w:pPr>
    </w:p>
    <w:p w14:paraId="230C9C91" w14:textId="35DF38B9" w:rsidR="00B2793A" w:rsidRDefault="00B2793A" w:rsidP="0AB0C54C">
      <w:pPr>
        <w:jc w:val="center"/>
        <w:rPr>
          <w:rFonts w:ascii="Calibri" w:hAnsi="Calibri" w:cs="Book Antiqua"/>
          <w:i/>
          <w:iCs/>
          <w:color w:val="595959"/>
        </w:rPr>
      </w:pPr>
    </w:p>
    <w:p w14:paraId="4F8FE713" w14:textId="4CA16EDC" w:rsidR="00B2793A" w:rsidRDefault="63F6EAE5" w:rsidP="0AB0C54C">
      <w:pPr>
        <w:jc w:val="center"/>
        <w:rPr>
          <w:rFonts w:ascii="Calibri" w:hAnsi="Calibri" w:cs="Book Antiqua"/>
          <w:i/>
          <w:iCs/>
          <w:color w:val="595959"/>
        </w:rPr>
      </w:pPr>
      <w:r>
        <w:rPr>
          <w:noProof/>
          <w:lang w:val="es-MX" w:eastAsia="es-MX"/>
        </w:rPr>
        <w:drawing>
          <wp:inline distT="0" distB="0" distL="0" distR="0" wp14:anchorId="2980E5F5" wp14:editId="547EFEB0">
            <wp:extent cx="4675423" cy="3278777"/>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6"/>
                    <pic:cNvPicPr/>
                  </pic:nvPicPr>
                  <pic:blipFill>
                    <a:blip r:embed="rId40">
                      <a:extLst>
                        <a:ext uri="{28A0092B-C50C-407E-A947-70E740481C1C}">
                          <a14:useLocalDpi xmlns:a14="http://schemas.microsoft.com/office/drawing/2010/main" val="0"/>
                        </a:ext>
                      </a:extLst>
                    </a:blip>
                    <a:stretch>
                      <a:fillRect/>
                    </a:stretch>
                  </pic:blipFill>
                  <pic:spPr>
                    <a:xfrm>
                      <a:off x="0" y="0"/>
                      <a:ext cx="4675423" cy="3278777"/>
                    </a:xfrm>
                    <a:prstGeom prst="rect">
                      <a:avLst/>
                    </a:prstGeom>
                  </pic:spPr>
                </pic:pic>
              </a:graphicData>
            </a:graphic>
          </wp:inline>
        </w:drawing>
      </w:r>
    </w:p>
    <w:p w14:paraId="53BC0917" w14:textId="6FB59816" w:rsidR="00B2793A" w:rsidRDefault="00B2793A" w:rsidP="0AB0C54C">
      <w:pPr>
        <w:jc w:val="center"/>
        <w:rPr>
          <w:rFonts w:ascii="Calibri" w:hAnsi="Calibri" w:cs="Book Antiqua"/>
          <w:i/>
          <w:iCs/>
          <w:color w:val="595959"/>
        </w:rPr>
      </w:pPr>
    </w:p>
    <w:tbl>
      <w:tblPr>
        <w:tblpPr w:leftFromText="141" w:rightFromText="141" w:vertAnchor="text" w:horzAnchor="page" w:tblpX="2371" w:tblpY="163"/>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B2793A" w:rsidRPr="00D6720E" w14:paraId="64685C7B" w14:textId="77777777" w:rsidTr="00376983">
        <w:tc>
          <w:tcPr>
            <w:tcW w:w="2001" w:type="dxa"/>
            <w:shd w:val="clear" w:color="auto" w:fill="DBDBDB" w:themeFill="accent3" w:themeFillTint="66"/>
          </w:tcPr>
          <w:p w14:paraId="4A6E33D1" w14:textId="77777777" w:rsidR="00B2793A" w:rsidRPr="00D6720E" w:rsidRDefault="00B2793A" w:rsidP="00376983">
            <w:pPr>
              <w:rPr>
                <w:rFonts w:ascii="Calibri" w:hAnsi="Calibri" w:cs="Book Antiqua"/>
                <w:b/>
                <w:i/>
              </w:rPr>
            </w:pPr>
            <w:r w:rsidRPr="00D6720E">
              <w:rPr>
                <w:rFonts w:ascii="Calibri" w:hAnsi="Calibri" w:cs="Book Antiqua"/>
                <w:b/>
                <w:i/>
              </w:rPr>
              <w:t>ID Ref:</w:t>
            </w:r>
          </w:p>
        </w:tc>
        <w:tc>
          <w:tcPr>
            <w:tcW w:w="5087" w:type="dxa"/>
          </w:tcPr>
          <w:p w14:paraId="00C6C461" w14:textId="087C917D" w:rsidR="00B2793A" w:rsidRPr="00D6720E" w:rsidRDefault="00B2793A" w:rsidP="00376983">
            <w:pPr>
              <w:rPr>
                <w:rFonts w:ascii="Calibri" w:hAnsi="Calibri" w:cs="Book Antiqua"/>
                <w:i/>
              </w:rPr>
            </w:pPr>
            <w:r w:rsidRPr="00D6720E">
              <w:rPr>
                <w:rFonts w:ascii="Calibri" w:hAnsi="Calibri" w:cs="Book Antiqua"/>
                <w:i/>
              </w:rPr>
              <w:t>DG</w:t>
            </w:r>
            <w:r>
              <w:rPr>
                <w:rFonts w:ascii="Calibri" w:hAnsi="Calibri" w:cs="Book Antiqua"/>
                <w:i/>
              </w:rPr>
              <w:t>-1</w:t>
            </w:r>
            <w:r w:rsidR="00446D2B">
              <w:rPr>
                <w:rFonts w:ascii="Calibri" w:hAnsi="Calibri" w:cs="Book Antiqua"/>
                <w:i/>
              </w:rPr>
              <w:t>7</w:t>
            </w:r>
          </w:p>
        </w:tc>
      </w:tr>
      <w:tr w:rsidR="00B2793A" w:rsidRPr="00D6720E" w14:paraId="66569CA3" w14:textId="77777777" w:rsidTr="00376983">
        <w:tc>
          <w:tcPr>
            <w:tcW w:w="2001" w:type="dxa"/>
            <w:shd w:val="clear" w:color="auto" w:fill="DBDBDB" w:themeFill="accent3" w:themeFillTint="66"/>
          </w:tcPr>
          <w:p w14:paraId="12B0D113" w14:textId="77777777" w:rsidR="00B2793A" w:rsidRPr="00D6720E" w:rsidRDefault="00B2793A" w:rsidP="00376983">
            <w:pPr>
              <w:rPr>
                <w:rFonts w:ascii="Calibri" w:hAnsi="Calibri" w:cs="Book Antiqua"/>
                <w:b/>
                <w:i/>
              </w:rPr>
            </w:pPr>
            <w:r w:rsidRPr="00D6720E">
              <w:rPr>
                <w:rFonts w:ascii="Calibri" w:hAnsi="Calibri" w:cs="Book Antiqua"/>
                <w:b/>
                <w:i/>
              </w:rPr>
              <w:t>Descripción:</w:t>
            </w:r>
          </w:p>
        </w:tc>
        <w:tc>
          <w:tcPr>
            <w:tcW w:w="5087" w:type="dxa"/>
          </w:tcPr>
          <w:p w14:paraId="2451848B" w14:textId="4B9AD375" w:rsidR="00B2793A" w:rsidRPr="00D6720E" w:rsidRDefault="006C2A75" w:rsidP="00376983">
            <w:pPr>
              <w:rPr>
                <w:rFonts w:ascii="Calibri" w:hAnsi="Calibri" w:cs="Book Antiqua"/>
                <w:i/>
              </w:rPr>
            </w:pPr>
            <w:r>
              <w:rPr>
                <w:rFonts w:ascii="Calibri" w:hAnsi="Calibri" w:cs="Book Antiqua"/>
                <w:i/>
              </w:rPr>
              <w:t>El gerente no puede realizar la compra porque el proveedor no tiene stock.</w:t>
            </w:r>
          </w:p>
        </w:tc>
      </w:tr>
      <w:tr w:rsidR="00B2793A" w:rsidRPr="00D6720E" w14:paraId="5EEBC7DE" w14:textId="77777777" w:rsidTr="00376983">
        <w:tc>
          <w:tcPr>
            <w:tcW w:w="2001" w:type="dxa"/>
            <w:shd w:val="clear" w:color="auto" w:fill="DBDBDB" w:themeFill="accent3" w:themeFillTint="66"/>
          </w:tcPr>
          <w:p w14:paraId="23C418BF" w14:textId="77777777" w:rsidR="00B2793A" w:rsidRPr="00D6720E" w:rsidRDefault="00B2793A" w:rsidP="00376983">
            <w:pPr>
              <w:rPr>
                <w:rFonts w:ascii="Calibri" w:hAnsi="Calibri" w:cs="Book Antiqua"/>
                <w:b/>
                <w:i/>
              </w:rPr>
            </w:pPr>
            <w:r w:rsidRPr="00D6720E">
              <w:rPr>
                <w:rFonts w:ascii="Calibri" w:hAnsi="Calibri" w:cs="Book Antiqua"/>
                <w:b/>
                <w:i/>
              </w:rPr>
              <w:t>Reqs. asociados:</w:t>
            </w:r>
          </w:p>
        </w:tc>
        <w:tc>
          <w:tcPr>
            <w:tcW w:w="5087" w:type="dxa"/>
          </w:tcPr>
          <w:p w14:paraId="34F610B5" w14:textId="77777777" w:rsidR="00B2793A" w:rsidRPr="00D6720E" w:rsidRDefault="00B2793A" w:rsidP="00376983">
            <w:pPr>
              <w:rPr>
                <w:rFonts w:ascii="Calibri" w:hAnsi="Calibri" w:cs="Book Antiqua"/>
                <w:i/>
              </w:rPr>
            </w:pPr>
            <w:r>
              <w:rPr>
                <w:rFonts w:ascii="Calibri" w:hAnsi="Calibri" w:cs="Book Antiqua"/>
                <w:i/>
              </w:rPr>
              <w:t>RF-16: Registrar Compra</w:t>
            </w:r>
          </w:p>
        </w:tc>
      </w:tr>
      <w:tr w:rsidR="00B2793A" w:rsidRPr="00D6720E" w14:paraId="62B3B6E7" w14:textId="77777777" w:rsidTr="00376983">
        <w:tc>
          <w:tcPr>
            <w:tcW w:w="2001" w:type="dxa"/>
            <w:shd w:val="clear" w:color="auto" w:fill="DBDBDB" w:themeFill="accent3" w:themeFillTint="66"/>
          </w:tcPr>
          <w:p w14:paraId="165F80DE" w14:textId="77777777" w:rsidR="00B2793A" w:rsidRPr="00D6720E" w:rsidRDefault="00B2793A" w:rsidP="00376983">
            <w:pPr>
              <w:rPr>
                <w:rFonts w:ascii="Calibri" w:hAnsi="Calibri" w:cs="Book Antiqua"/>
                <w:b/>
                <w:i/>
              </w:rPr>
            </w:pPr>
            <w:r w:rsidRPr="00D6720E">
              <w:rPr>
                <w:rFonts w:ascii="Calibri" w:hAnsi="Calibri" w:cs="Book Antiqua"/>
                <w:b/>
                <w:i/>
              </w:rPr>
              <w:t>CU asociados:</w:t>
            </w:r>
          </w:p>
        </w:tc>
        <w:tc>
          <w:tcPr>
            <w:tcW w:w="5087" w:type="dxa"/>
          </w:tcPr>
          <w:p w14:paraId="68DF89BB" w14:textId="77777777" w:rsidR="00B2793A" w:rsidRPr="00D6720E" w:rsidRDefault="00B2793A" w:rsidP="00376983">
            <w:pPr>
              <w:rPr>
                <w:rFonts w:ascii="Calibri" w:hAnsi="Calibri" w:cs="Book Antiqua"/>
                <w:i/>
              </w:rPr>
            </w:pPr>
            <w:r w:rsidRPr="00B2793A">
              <w:rPr>
                <w:rFonts w:ascii="Calibri" w:hAnsi="Calibri" w:cs="Book Antiqua"/>
                <w:i/>
              </w:rPr>
              <w:t>Se Extiende a (CU-01): Actualizar Inventario</w:t>
            </w:r>
          </w:p>
        </w:tc>
      </w:tr>
      <w:tr w:rsidR="00B2793A" w:rsidRPr="00D6720E" w14:paraId="51BFF489" w14:textId="77777777" w:rsidTr="00376983">
        <w:tc>
          <w:tcPr>
            <w:tcW w:w="2001" w:type="dxa"/>
            <w:shd w:val="clear" w:color="auto" w:fill="DBDBDB" w:themeFill="accent3" w:themeFillTint="66"/>
          </w:tcPr>
          <w:p w14:paraId="237CB24F" w14:textId="77777777" w:rsidR="00B2793A" w:rsidRPr="00D6720E" w:rsidRDefault="00B2793A" w:rsidP="00376983">
            <w:pPr>
              <w:rPr>
                <w:rFonts w:ascii="Calibri" w:hAnsi="Calibri" w:cs="Book Antiqua"/>
                <w:b/>
                <w:i/>
              </w:rPr>
            </w:pPr>
            <w:r w:rsidRPr="00D6720E">
              <w:rPr>
                <w:rFonts w:ascii="Calibri" w:hAnsi="Calibri" w:cs="Book Antiqua"/>
                <w:b/>
                <w:i/>
              </w:rPr>
              <w:t>Esc. Asociados:</w:t>
            </w:r>
          </w:p>
        </w:tc>
        <w:tc>
          <w:tcPr>
            <w:tcW w:w="5087" w:type="dxa"/>
          </w:tcPr>
          <w:p w14:paraId="01D133E1" w14:textId="3FE067F1" w:rsidR="00B2793A" w:rsidRPr="00D6720E" w:rsidRDefault="00B2793A" w:rsidP="00376983">
            <w:pPr>
              <w:rPr>
                <w:rFonts w:ascii="Calibri" w:hAnsi="Calibri" w:cs="Book Antiqua"/>
                <w:i/>
              </w:rPr>
            </w:pPr>
            <w:r w:rsidRPr="00D6720E">
              <w:rPr>
                <w:rFonts w:ascii="Calibri" w:hAnsi="Calibri" w:cs="Book Antiqua"/>
                <w:i/>
              </w:rPr>
              <w:t>ES-</w:t>
            </w:r>
            <w:r>
              <w:rPr>
                <w:rFonts w:ascii="Calibri" w:hAnsi="Calibri" w:cs="Book Antiqua"/>
                <w:i/>
              </w:rPr>
              <w:t>6.2</w:t>
            </w:r>
          </w:p>
        </w:tc>
      </w:tr>
    </w:tbl>
    <w:p w14:paraId="249870F1" w14:textId="668BBA22" w:rsidR="00B2793A" w:rsidRDefault="00B2793A" w:rsidP="0AB0C54C">
      <w:pPr>
        <w:jc w:val="center"/>
        <w:rPr>
          <w:rFonts w:ascii="Calibri" w:hAnsi="Calibri" w:cs="Book Antiqua"/>
          <w:i/>
          <w:iCs/>
          <w:color w:val="595959"/>
        </w:rPr>
      </w:pPr>
    </w:p>
    <w:p w14:paraId="1970A6F6" w14:textId="11C1E178" w:rsidR="00B2793A" w:rsidRDefault="00B2793A" w:rsidP="0AB0C54C">
      <w:pPr>
        <w:jc w:val="center"/>
        <w:rPr>
          <w:rFonts w:ascii="Calibri" w:hAnsi="Calibri" w:cs="Book Antiqua"/>
          <w:i/>
          <w:iCs/>
          <w:color w:val="595959"/>
        </w:rPr>
      </w:pPr>
    </w:p>
    <w:p w14:paraId="55F3719D" w14:textId="775A76A3" w:rsidR="00B2793A" w:rsidRDefault="00B2793A" w:rsidP="0AB0C54C">
      <w:pPr>
        <w:jc w:val="center"/>
        <w:rPr>
          <w:rFonts w:ascii="Calibri" w:hAnsi="Calibri" w:cs="Book Antiqua"/>
          <w:i/>
          <w:iCs/>
          <w:color w:val="595959"/>
        </w:rPr>
      </w:pPr>
    </w:p>
    <w:p w14:paraId="64864CEA" w14:textId="0F419709" w:rsidR="00B2793A" w:rsidRDefault="00B2793A" w:rsidP="0AB0C54C">
      <w:pPr>
        <w:jc w:val="center"/>
        <w:rPr>
          <w:rFonts w:ascii="Calibri" w:hAnsi="Calibri" w:cs="Book Antiqua"/>
          <w:i/>
          <w:iCs/>
          <w:color w:val="595959"/>
        </w:rPr>
      </w:pPr>
    </w:p>
    <w:p w14:paraId="624BE891" w14:textId="1525FAA4" w:rsidR="00B2793A" w:rsidRDefault="00B2793A" w:rsidP="0AB0C54C">
      <w:pPr>
        <w:jc w:val="center"/>
        <w:rPr>
          <w:rFonts w:ascii="Calibri" w:hAnsi="Calibri" w:cs="Book Antiqua"/>
          <w:i/>
          <w:iCs/>
          <w:color w:val="595959"/>
        </w:rPr>
      </w:pPr>
    </w:p>
    <w:p w14:paraId="118AE0FE" w14:textId="77777777" w:rsidR="00785D51" w:rsidRDefault="00785D51" w:rsidP="0AB0C54C">
      <w:pPr>
        <w:jc w:val="center"/>
        <w:rPr>
          <w:rFonts w:ascii="Calibri" w:hAnsi="Calibri" w:cs="Book Antiqua"/>
          <w:i/>
          <w:iCs/>
          <w:color w:val="595959"/>
        </w:rPr>
      </w:pPr>
    </w:p>
    <w:p w14:paraId="2A720E76" w14:textId="74A187C6" w:rsidR="00785D51" w:rsidRDefault="00785D51" w:rsidP="0AB0C54C">
      <w:pPr>
        <w:jc w:val="center"/>
        <w:rPr>
          <w:rFonts w:ascii="Calibri" w:hAnsi="Calibri" w:cs="Book Antiqua"/>
          <w:i/>
          <w:iCs/>
          <w:color w:val="595959"/>
        </w:rPr>
      </w:pPr>
    </w:p>
    <w:p w14:paraId="6D0D11A2" w14:textId="1FAA1082" w:rsidR="00785D51" w:rsidRDefault="0E2F639F" w:rsidP="0AB0C54C">
      <w:pPr>
        <w:jc w:val="center"/>
        <w:rPr>
          <w:rFonts w:ascii="Calibri" w:hAnsi="Calibri" w:cs="Book Antiqua"/>
          <w:i/>
          <w:iCs/>
          <w:color w:val="595959"/>
        </w:rPr>
      </w:pPr>
      <w:r>
        <w:rPr>
          <w:noProof/>
          <w:lang w:val="es-MX" w:eastAsia="es-MX"/>
        </w:rPr>
        <w:lastRenderedPageBreak/>
        <w:drawing>
          <wp:inline distT="0" distB="0" distL="0" distR="0" wp14:anchorId="5031C6F8" wp14:editId="3E4E04E8">
            <wp:extent cx="4536271" cy="342900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0"/>
                    <pic:cNvPicPr/>
                  </pic:nvPicPr>
                  <pic:blipFill>
                    <a:blip r:embed="rId41">
                      <a:extLst>
                        <a:ext uri="{28A0092B-C50C-407E-A947-70E740481C1C}">
                          <a14:useLocalDpi xmlns:a14="http://schemas.microsoft.com/office/drawing/2010/main" val="0"/>
                        </a:ext>
                      </a:extLst>
                    </a:blip>
                    <a:stretch>
                      <a:fillRect/>
                    </a:stretch>
                  </pic:blipFill>
                  <pic:spPr>
                    <a:xfrm>
                      <a:off x="0" y="0"/>
                      <a:ext cx="4536271" cy="3429000"/>
                    </a:xfrm>
                    <a:prstGeom prst="rect">
                      <a:avLst/>
                    </a:prstGeom>
                  </pic:spPr>
                </pic:pic>
              </a:graphicData>
            </a:graphic>
          </wp:inline>
        </w:drawing>
      </w:r>
    </w:p>
    <w:p w14:paraId="72D39BC3" w14:textId="3B0B84AC" w:rsidR="00B2793A" w:rsidRDefault="00B2793A" w:rsidP="00785D51">
      <w:pPr>
        <w:rPr>
          <w:rFonts w:ascii="Calibri" w:hAnsi="Calibri" w:cs="Book Antiqua"/>
          <w:i/>
          <w:iCs/>
          <w:color w:val="595959"/>
        </w:rPr>
      </w:pPr>
    </w:p>
    <w:tbl>
      <w:tblPr>
        <w:tblpPr w:leftFromText="141" w:rightFromText="141" w:vertAnchor="text" w:horzAnchor="page" w:tblpX="2371" w:tblpY="163"/>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B2793A" w:rsidRPr="00D6720E" w14:paraId="4CECAEEC" w14:textId="77777777" w:rsidTr="00376983">
        <w:tc>
          <w:tcPr>
            <w:tcW w:w="2001" w:type="dxa"/>
            <w:shd w:val="clear" w:color="auto" w:fill="DBDBDB" w:themeFill="accent3" w:themeFillTint="66"/>
          </w:tcPr>
          <w:p w14:paraId="6DBC6B3C" w14:textId="77777777" w:rsidR="00B2793A" w:rsidRPr="00D6720E" w:rsidRDefault="00B2793A" w:rsidP="00376983">
            <w:pPr>
              <w:rPr>
                <w:rFonts w:ascii="Calibri" w:hAnsi="Calibri" w:cs="Book Antiqua"/>
                <w:b/>
                <w:i/>
              </w:rPr>
            </w:pPr>
            <w:r w:rsidRPr="00D6720E">
              <w:rPr>
                <w:rFonts w:ascii="Calibri" w:hAnsi="Calibri" w:cs="Book Antiqua"/>
                <w:b/>
                <w:i/>
              </w:rPr>
              <w:t>ID Ref:</w:t>
            </w:r>
          </w:p>
        </w:tc>
        <w:tc>
          <w:tcPr>
            <w:tcW w:w="5087" w:type="dxa"/>
          </w:tcPr>
          <w:p w14:paraId="706AD14F" w14:textId="6E61554D" w:rsidR="00B2793A" w:rsidRPr="00D6720E" w:rsidRDefault="00B2793A" w:rsidP="00376983">
            <w:pPr>
              <w:rPr>
                <w:rFonts w:ascii="Calibri" w:hAnsi="Calibri" w:cs="Book Antiqua"/>
                <w:i/>
              </w:rPr>
            </w:pPr>
            <w:r w:rsidRPr="00D6720E">
              <w:rPr>
                <w:rFonts w:ascii="Calibri" w:hAnsi="Calibri" w:cs="Book Antiqua"/>
                <w:i/>
              </w:rPr>
              <w:t>DG</w:t>
            </w:r>
            <w:r>
              <w:rPr>
                <w:rFonts w:ascii="Calibri" w:hAnsi="Calibri" w:cs="Book Antiqua"/>
                <w:i/>
              </w:rPr>
              <w:t>-1</w:t>
            </w:r>
            <w:r w:rsidR="00446D2B">
              <w:rPr>
                <w:rFonts w:ascii="Calibri" w:hAnsi="Calibri" w:cs="Book Antiqua"/>
                <w:i/>
              </w:rPr>
              <w:t>8</w:t>
            </w:r>
          </w:p>
        </w:tc>
      </w:tr>
      <w:tr w:rsidR="00B2793A" w:rsidRPr="00D6720E" w14:paraId="6E0D383A" w14:textId="77777777" w:rsidTr="00376983">
        <w:tc>
          <w:tcPr>
            <w:tcW w:w="2001" w:type="dxa"/>
            <w:shd w:val="clear" w:color="auto" w:fill="DBDBDB" w:themeFill="accent3" w:themeFillTint="66"/>
          </w:tcPr>
          <w:p w14:paraId="2EFF6AE1" w14:textId="77777777" w:rsidR="00B2793A" w:rsidRPr="00D6720E" w:rsidRDefault="00B2793A" w:rsidP="00376983">
            <w:pPr>
              <w:rPr>
                <w:rFonts w:ascii="Calibri" w:hAnsi="Calibri" w:cs="Book Antiqua"/>
                <w:b/>
                <w:i/>
              </w:rPr>
            </w:pPr>
            <w:r w:rsidRPr="00D6720E">
              <w:rPr>
                <w:rFonts w:ascii="Calibri" w:hAnsi="Calibri" w:cs="Book Antiqua"/>
                <w:b/>
                <w:i/>
              </w:rPr>
              <w:t>Descripción:</w:t>
            </w:r>
          </w:p>
        </w:tc>
        <w:tc>
          <w:tcPr>
            <w:tcW w:w="5087" w:type="dxa"/>
          </w:tcPr>
          <w:p w14:paraId="17B3F6BC" w14:textId="2621A831" w:rsidR="00B2793A" w:rsidRPr="00D6720E" w:rsidRDefault="006C2A75" w:rsidP="00376983">
            <w:pPr>
              <w:rPr>
                <w:rFonts w:ascii="Calibri" w:hAnsi="Calibri" w:cs="Book Antiqua"/>
                <w:i/>
              </w:rPr>
            </w:pPr>
            <w:r>
              <w:rPr>
                <w:rFonts w:ascii="Calibri" w:hAnsi="Calibri" w:cs="Book Antiqua"/>
                <w:i/>
              </w:rPr>
              <w:t>El gerente no puede realizar la compra porque existe stock suficiente de esta autoparte.</w:t>
            </w:r>
          </w:p>
        </w:tc>
      </w:tr>
      <w:tr w:rsidR="00B2793A" w:rsidRPr="00D6720E" w14:paraId="12D4F177" w14:textId="77777777" w:rsidTr="00376983">
        <w:tc>
          <w:tcPr>
            <w:tcW w:w="2001" w:type="dxa"/>
            <w:shd w:val="clear" w:color="auto" w:fill="DBDBDB" w:themeFill="accent3" w:themeFillTint="66"/>
          </w:tcPr>
          <w:p w14:paraId="0C32F02D" w14:textId="77777777" w:rsidR="00B2793A" w:rsidRPr="00D6720E" w:rsidRDefault="00B2793A" w:rsidP="00376983">
            <w:pPr>
              <w:rPr>
                <w:rFonts w:ascii="Calibri" w:hAnsi="Calibri" w:cs="Book Antiqua"/>
                <w:b/>
                <w:i/>
              </w:rPr>
            </w:pPr>
            <w:r w:rsidRPr="00D6720E">
              <w:rPr>
                <w:rFonts w:ascii="Calibri" w:hAnsi="Calibri" w:cs="Book Antiqua"/>
                <w:b/>
                <w:i/>
              </w:rPr>
              <w:t>Reqs. asociados:</w:t>
            </w:r>
          </w:p>
        </w:tc>
        <w:tc>
          <w:tcPr>
            <w:tcW w:w="5087" w:type="dxa"/>
          </w:tcPr>
          <w:p w14:paraId="19349F6E" w14:textId="77777777" w:rsidR="00B2793A" w:rsidRPr="00D6720E" w:rsidRDefault="00B2793A" w:rsidP="00376983">
            <w:pPr>
              <w:rPr>
                <w:rFonts w:ascii="Calibri" w:hAnsi="Calibri" w:cs="Book Antiqua"/>
                <w:i/>
              </w:rPr>
            </w:pPr>
            <w:r>
              <w:rPr>
                <w:rFonts w:ascii="Calibri" w:hAnsi="Calibri" w:cs="Book Antiqua"/>
                <w:i/>
              </w:rPr>
              <w:t>RF-16: Registrar Compra</w:t>
            </w:r>
          </w:p>
        </w:tc>
      </w:tr>
      <w:tr w:rsidR="00B2793A" w:rsidRPr="00D6720E" w14:paraId="792D6526" w14:textId="77777777" w:rsidTr="00376983">
        <w:tc>
          <w:tcPr>
            <w:tcW w:w="2001" w:type="dxa"/>
            <w:shd w:val="clear" w:color="auto" w:fill="DBDBDB" w:themeFill="accent3" w:themeFillTint="66"/>
          </w:tcPr>
          <w:p w14:paraId="0E40260B" w14:textId="77777777" w:rsidR="00B2793A" w:rsidRPr="00D6720E" w:rsidRDefault="00B2793A" w:rsidP="00376983">
            <w:pPr>
              <w:rPr>
                <w:rFonts w:ascii="Calibri" w:hAnsi="Calibri" w:cs="Book Antiqua"/>
                <w:b/>
                <w:i/>
              </w:rPr>
            </w:pPr>
            <w:r w:rsidRPr="00D6720E">
              <w:rPr>
                <w:rFonts w:ascii="Calibri" w:hAnsi="Calibri" w:cs="Book Antiqua"/>
                <w:b/>
                <w:i/>
              </w:rPr>
              <w:t>CU asociados:</w:t>
            </w:r>
          </w:p>
        </w:tc>
        <w:tc>
          <w:tcPr>
            <w:tcW w:w="5087" w:type="dxa"/>
          </w:tcPr>
          <w:p w14:paraId="4E00363B" w14:textId="77777777" w:rsidR="00B2793A" w:rsidRPr="00D6720E" w:rsidRDefault="00B2793A" w:rsidP="00376983">
            <w:pPr>
              <w:rPr>
                <w:rFonts w:ascii="Calibri" w:hAnsi="Calibri" w:cs="Book Antiqua"/>
                <w:i/>
              </w:rPr>
            </w:pPr>
            <w:r w:rsidRPr="00B2793A">
              <w:rPr>
                <w:rFonts w:ascii="Calibri" w:hAnsi="Calibri" w:cs="Book Antiqua"/>
                <w:i/>
              </w:rPr>
              <w:t>Se Extiende a (CU-01): Actualizar Inventario</w:t>
            </w:r>
          </w:p>
        </w:tc>
      </w:tr>
      <w:tr w:rsidR="00B2793A" w:rsidRPr="00D6720E" w14:paraId="7BC1B2EA" w14:textId="77777777" w:rsidTr="00376983">
        <w:tc>
          <w:tcPr>
            <w:tcW w:w="2001" w:type="dxa"/>
            <w:shd w:val="clear" w:color="auto" w:fill="DBDBDB" w:themeFill="accent3" w:themeFillTint="66"/>
          </w:tcPr>
          <w:p w14:paraId="5D8E5C56" w14:textId="77777777" w:rsidR="00B2793A" w:rsidRPr="00D6720E" w:rsidRDefault="00B2793A" w:rsidP="00376983">
            <w:pPr>
              <w:rPr>
                <w:rFonts w:ascii="Calibri" w:hAnsi="Calibri" w:cs="Book Antiqua"/>
                <w:b/>
                <w:i/>
              </w:rPr>
            </w:pPr>
            <w:r w:rsidRPr="00D6720E">
              <w:rPr>
                <w:rFonts w:ascii="Calibri" w:hAnsi="Calibri" w:cs="Book Antiqua"/>
                <w:b/>
                <w:i/>
              </w:rPr>
              <w:t>Esc. Asociados:</w:t>
            </w:r>
          </w:p>
        </w:tc>
        <w:tc>
          <w:tcPr>
            <w:tcW w:w="5087" w:type="dxa"/>
          </w:tcPr>
          <w:p w14:paraId="3979410F" w14:textId="6E387793" w:rsidR="00B2793A" w:rsidRPr="00D6720E" w:rsidRDefault="00B2793A" w:rsidP="00376983">
            <w:pPr>
              <w:rPr>
                <w:rFonts w:ascii="Calibri" w:hAnsi="Calibri" w:cs="Book Antiqua"/>
                <w:i/>
              </w:rPr>
            </w:pPr>
            <w:r w:rsidRPr="00D6720E">
              <w:rPr>
                <w:rFonts w:ascii="Calibri" w:hAnsi="Calibri" w:cs="Book Antiqua"/>
                <w:i/>
              </w:rPr>
              <w:t>ES-</w:t>
            </w:r>
            <w:r>
              <w:rPr>
                <w:rFonts w:ascii="Calibri" w:hAnsi="Calibri" w:cs="Book Antiqua"/>
                <w:i/>
              </w:rPr>
              <w:t>6.3</w:t>
            </w:r>
          </w:p>
        </w:tc>
      </w:tr>
    </w:tbl>
    <w:p w14:paraId="11D0B3FA" w14:textId="77777777" w:rsidR="00B2793A" w:rsidRDefault="00B2793A" w:rsidP="00785D51">
      <w:pPr>
        <w:rPr>
          <w:rFonts w:ascii="Calibri" w:hAnsi="Calibri" w:cs="Book Antiqua"/>
          <w:i/>
          <w:iCs/>
          <w:color w:val="595959"/>
        </w:rPr>
      </w:pPr>
    </w:p>
    <w:p w14:paraId="2927B5A6" w14:textId="73706AA8" w:rsidR="00B2793A" w:rsidRDefault="00B2793A" w:rsidP="0AB0C54C">
      <w:pPr>
        <w:jc w:val="center"/>
        <w:rPr>
          <w:rFonts w:ascii="Calibri" w:hAnsi="Calibri" w:cs="Book Antiqua"/>
          <w:i/>
          <w:iCs/>
          <w:color w:val="595959"/>
        </w:rPr>
      </w:pPr>
    </w:p>
    <w:p w14:paraId="73D0C497" w14:textId="2B12CE51" w:rsidR="00785D51" w:rsidRDefault="00785D51" w:rsidP="0AB0C54C">
      <w:pPr>
        <w:jc w:val="center"/>
        <w:rPr>
          <w:rFonts w:ascii="Calibri" w:hAnsi="Calibri" w:cs="Book Antiqua"/>
          <w:i/>
          <w:iCs/>
          <w:color w:val="595959"/>
        </w:rPr>
      </w:pPr>
    </w:p>
    <w:p w14:paraId="0B81BDD7" w14:textId="0B5C8E5E" w:rsidR="00785D51" w:rsidRDefault="00785D51" w:rsidP="0AB0C54C">
      <w:pPr>
        <w:jc w:val="center"/>
        <w:rPr>
          <w:rFonts w:ascii="Calibri" w:hAnsi="Calibri" w:cs="Book Antiqua"/>
          <w:i/>
          <w:iCs/>
          <w:color w:val="595959"/>
        </w:rPr>
      </w:pPr>
    </w:p>
    <w:p w14:paraId="78CE5488" w14:textId="1E8DE1F0" w:rsidR="00785D51" w:rsidRDefault="00785D51" w:rsidP="0AB0C54C">
      <w:pPr>
        <w:jc w:val="center"/>
        <w:rPr>
          <w:rFonts w:ascii="Calibri" w:hAnsi="Calibri" w:cs="Book Antiqua"/>
          <w:i/>
          <w:iCs/>
          <w:color w:val="595959"/>
        </w:rPr>
      </w:pPr>
    </w:p>
    <w:p w14:paraId="442189D5" w14:textId="55B17B75" w:rsidR="00785D51" w:rsidRDefault="00785D51" w:rsidP="0AB0C54C">
      <w:pPr>
        <w:jc w:val="center"/>
        <w:rPr>
          <w:rFonts w:ascii="Calibri" w:hAnsi="Calibri" w:cs="Book Antiqua"/>
          <w:i/>
          <w:iCs/>
          <w:color w:val="595959"/>
        </w:rPr>
      </w:pPr>
    </w:p>
    <w:p w14:paraId="14DA117F" w14:textId="0CDDEE63" w:rsidR="00785D51" w:rsidRDefault="00785D51" w:rsidP="0AB0C54C">
      <w:pPr>
        <w:jc w:val="center"/>
        <w:rPr>
          <w:rFonts w:ascii="Calibri" w:hAnsi="Calibri" w:cs="Book Antiqua"/>
          <w:i/>
          <w:iCs/>
          <w:color w:val="595959"/>
        </w:rPr>
      </w:pPr>
    </w:p>
    <w:p w14:paraId="390EF6C0" w14:textId="101033B5" w:rsidR="00785D51" w:rsidRDefault="63F6EAE5" w:rsidP="0AB0C54C">
      <w:pPr>
        <w:jc w:val="center"/>
        <w:rPr>
          <w:rFonts w:ascii="Calibri" w:hAnsi="Calibri" w:cs="Book Antiqua"/>
          <w:i/>
          <w:iCs/>
          <w:color w:val="595959"/>
        </w:rPr>
      </w:pPr>
      <w:r>
        <w:rPr>
          <w:noProof/>
          <w:lang w:val="es-MX" w:eastAsia="es-MX"/>
        </w:rPr>
        <w:drawing>
          <wp:inline distT="0" distB="0" distL="0" distR="0" wp14:anchorId="1AE54D71" wp14:editId="4CF9411C">
            <wp:extent cx="4957562" cy="3161211"/>
            <wp:effectExtent l="0" t="0" r="0" b="127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4"/>
                    <pic:cNvPicPr/>
                  </pic:nvPicPr>
                  <pic:blipFill>
                    <a:blip r:embed="rId42">
                      <a:extLst>
                        <a:ext uri="{28A0092B-C50C-407E-A947-70E740481C1C}">
                          <a14:useLocalDpi xmlns:a14="http://schemas.microsoft.com/office/drawing/2010/main" val="0"/>
                        </a:ext>
                      </a:extLst>
                    </a:blip>
                    <a:stretch>
                      <a:fillRect/>
                    </a:stretch>
                  </pic:blipFill>
                  <pic:spPr>
                    <a:xfrm>
                      <a:off x="0" y="0"/>
                      <a:ext cx="4957562" cy="3161211"/>
                    </a:xfrm>
                    <a:prstGeom prst="rect">
                      <a:avLst/>
                    </a:prstGeom>
                  </pic:spPr>
                </pic:pic>
              </a:graphicData>
            </a:graphic>
          </wp:inline>
        </w:drawing>
      </w:r>
    </w:p>
    <w:p w14:paraId="3AB8A891" w14:textId="77777777" w:rsidR="00B2793A" w:rsidRDefault="00B2793A" w:rsidP="0AB0C54C">
      <w:pPr>
        <w:jc w:val="center"/>
        <w:rPr>
          <w:rFonts w:ascii="Calibri" w:hAnsi="Calibri" w:cs="Book Antiqua"/>
          <w:i/>
          <w:iCs/>
          <w:color w:val="595959"/>
        </w:rPr>
      </w:pPr>
    </w:p>
    <w:p w14:paraId="78F1F5B0" w14:textId="77777777" w:rsidR="005B7242" w:rsidRDefault="005B7242" w:rsidP="0AB0C54C">
      <w:pPr>
        <w:jc w:val="center"/>
        <w:rPr>
          <w:rFonts w:ascii="Calibri" w:hAnsi="Calibri" w:cs="Book Antiqua"/>
          <w:i/>
          <w:iCs/>
          <w:color w:val="595959"/>
        </w:rPr>
      </w:pPr>
    </w:p>
    <w:p w14:paraId="71764F0B" w14:textId="77777777" w:rsidR="005B25D6" w:rsidRDefault="005B25D6" w:rsidP="0AB0C54C">
      <w:pPr>
        <w:jc w:val="center"/>
        <w:rPr>
          <w:rFonts w:ascii="Calibri" w:hAnsi="Calibri" w:cs="Book Antiqua"/>
          <w:i/>
          <w:iCs/>
          <w:color w:val="595959"/>
        </w:rPr>
      </w:pPr>
    </w:p>
    <w:p w14:paraId="7BEB7AA5" w14:textId="77777777" w:rsidR="005B25D6" w:rsidRDefault="005B25D6" w:rsidP="0AB0C54C">
      <w:pPr>
        <w:jc w:val="center"/>
        <w:rPr>
          <w:rFonts w:ascii="Calibri" w:hAnsi="Calibri" w:cs="Book Antiqua"/>
          <w:i/>
          <w:iCs/>
          <w:color w:val="595959"/>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5B25D6" w:rsidRPr="00B75B4C" w14:paraId="0BCC7AC0" w14:textId="77777777" w:rsidTr="00797080">
        <w:trPr>
          <w:jc w:val="center"/>
        </w:trPr>
        <w:tc>
          <w:tcPr>
            <w:tcW w:w="2001" w:type="dxa"/>
            <w:shd w:val="clear" w:color="auto" w:fill="DBDBDB" w:themeFill="accent3" w:themeFillTint="66"/>
          </w:tcPr>
          <w:p w14:paraId="62AD1CE0" w14:textId="77777777" w:rsidR="005B25D6" w:rsidRPr="004A43F6" w:rsidRDefault="005B25D6" w:rsidP="00797080">
            <w:pPr>
              <w:jc w:val="both"/>
              <w:rPr>
                <w:rFonts w:ascii="Calibri" w:hAnsi="Calibri" w:cs="Book Antiqua"/>
                <w:b/>
                <w:i/>
              </w:rPr>
            </w:pPr>
            <w:r w:rsidRPr="004A43F6">
              <w:rPr>
                <w:rFonts w:ascii="Calibri" w:hAnsi="Calibri" w:cs="Book Antiqua"/>
                <w:b/>
                <w:i/>
              </w:rPr>
              <w:t>ID Ref:</w:t>
            </w:r>
          </w:p>
        </w:tc>
        <w:tc>
          <w:tcPr>
            <w:tcW w:w="5087" w:type="dxa"/>
          </w:tcPr>
          <w:p w14:paraId="2639A06F" w14:textId="01703004" w:rsidR="005B25D6" w:rsidRPr="007D3196" w:rsidRDefault="005B25D6" w:rsidP="00797080">
            <w:pPr>
              <w:ind w:left="13"/>
              <w:jc w:val="both"/>
              <w:rPr>
                <w:rFonts w:ascii="Calibri" w:hAnsi="Calibri" w:cs="Book Antiqua"/>
                <w:i/>
              </w:rPr>
            </w:pPr>
            <w:r>
              <w:rPr>
                <w:rFonts w:ascii="Calibri" w:hAnsi="Calibri" w:cs="Book Antiqua"/>
                <w:i/>
              </w:rPr>
              <w:t>DG-19</w:t>
            </w:r>
          </w:p>
        </w:tc>
      </w:tr>
      <w:tr w:rsidR="005B25D6" w:rsidRPr="00AE76E5" w14:paraId="5AD75DFC" w14:textId="77777777" w:rsidTr="00797080">
        <w:trPr>
          <w:jc w:val="center"/>
        </w:trPr>
        <w:tc>
          <w:tcPr>
            <w:tcW w:w="2001" w:type="dxa"/>
            <w:shd w:val="clear" w:color="auto" w:fill="DBDBDB" w:themeFill="accent3" w:themeFillTint="66"/>
          </w:tcPr>
          <w:p w14:paraId="3E8DC29C" w14:textId="77777777" w:rsidR="005B25D6" w:rsidRPr="004A43F6" w:rsidRDefault="005B25D6" w:rsidP="00797080">
            <w:pPr>
              <w:rPr>
                <w:rFonts w:ascii="Calibri" w:hAnsi="Calibri" w:cs="Book Antiqua"/>
                <w:b/>
                <w:i/>
              </w:rPr>
            </w:pPr>
            <w:r w:rsidRPr="004A43F6">
              <w:rPr>
                <w:rFonts w:ascii="Calibri" w:hAnsi="Calibri" w:cs="Book Antiqua"/>
                <w:b/>
                <w:i/>
              </w:rPr>
              <w:t>Descripción:</w:t>
            </w:r>
          </w:p>
        </w:tc>
        <w:tc>
          <w:tcPr>
            <w:tcW w:w="5087" w:type="dxa"/>
          </w:tcPr>
          <w:p w14:paraId="5F6FB09D" w14:textId="2345E826" w:rsidR="005B25D6" w:rsidRPr="004A43F6" w:rsidRDefault="005B7242" w:rsidP="00797080">
            <w:pPr>
              <w:rPr>
                <w:rFonts w:ascii="Calibri" w:hAnsi="Calibri" w:cs="Book Antiqua"/>
                <w:i/>
              </w:rPr>
            </w:pPr>
            <w:r>
              <w:rPr>
                <w:rFonts w:ascii="Calibri" w:hAnsi="Calibri" w:cs="Book Antiqua"/>
                <w:i/>
              </w:rPr>
              <w:t>Registro de proveedor de manera exitosa</w:t>
            </w:r>
          </w:p>
        </w:tc>
      </w:tr>
      <w:tr w:rsidR="005B25D6" w:rsidRPr="00AE76E5" w14:paraId="3D5BA376" w14:textId="77777777" w:rsidTr="00797080">
        <w:trPr>
          <w:jc w:val="center"/>
        </w:trPr>
        <w:tc>
          <w:tcPr>
            <w:tcW w:w="2001" w:type="dxa"/>
            <w:shd w:val="clear" w:color="auto" w:fill="DBDBDB" w:themeFill="accent3" w:themeFillTint="66"/>
          </w:tcPr>
          <w:p w14:paraId="133D7C6B" w14:textId="77777777" w:rsidR="005B25D6" w:rsidRPr="004A43F6" w:rsidRDefault="005B25D6" w:rsidP="00797080">
            <w:pPr>
              <w:rPr>
                <w:rFonts w:ascii="Calibri" w:hAnsi="Calibri" w:cs="Book Antiqua"/>
                <w:b/>
                <w:i/>
              </w:rPr>
            </w:pPr>
            <w:r w:rsidRPr="004A43F6">
              <w:rPr>
                <w:rFonts w:ascii="Calibri" w:hAnsi="Calibri" w:cs="Book Antiqua"/>
                <w:b/>
                <w:i/>
              </w:rPr>
              <w:t>Reqs. asociados:</w:t>
            </w:r>
          </w:p>
        </w:tc>
        <w:tc>
          <w:tcPr>
            <w:tcW w:w="5087" w:type="dxa"/>
          </w:tcPr>
          <w:p w14:paraId="38DACF9E" w14:textId="4B942310" w:rsidR="005B25D6" w:rsidRPr="004A43F6" w:rsidRDefault="00A078A3" w:rsidP="00797080">
            <w:pPr>
              <w:rPr>
                <w:rFonts w:ascii="Calibri" w:hAnsi="Calibri" w:cs="Book Antiqua"/>
                <w:i/>
              </w:rPr>
            </w:pPr>
            <w:r w:rsidRPr="005619BC">
              <w:rPr>
                <w:rFonts w:ascii="Calibri" w:eastAsia="Arial Unicode MS" w:hAnsi="Calibri" w:cs="Calibri"/>
                <w:i/>
                <w:iCs/>
              </w:rPr>
              <w:t>RF-0</w:t>
            </w:r>
            <w:r>
              <w:rPr>
                <w:rFonts w:ascii="Calibri" w:eastAsia="Arial Unicode MS" w:hAnsi="Calibri" w:cs="Calibri"/>
                <w:i/>
                <w:iCs/>
              </w:rPr>
              <w:t>4</w:t>
            </w:r>
          </w:p>
        </w:tc>
      </w:tr>
      <w:tr w:rsidR="005B25D6" w:rsidRPr="00AE76E5" w14:paraId="241F493A" w14:textId="77777777" w:rsidTr="00797080">
        <w:trPr>
          <w:jc w:val="center"/>
        </w:trPr>
        <w:tc>
          <w:tcPr>
            <w:tcW w:w="2001" w:type="dxa"/>
            <w:shd w:val="clear" w:color="auto" w:fill="DBDBDB" w:themeFill="accent3" w:themeFillTint="66"/>
          </w:tcPr>
          <w:p w14:paraId="7F9AAF25" w14:textId="77777777" w:rsidR="005B25D6" w:rsidRPr="004A43F6" w:rsidRDefault="005B25D6" w:rsidP="00797080">
            <w:pPr>
              <w:rPr>
                <w:rFonts w:ascii="Calibri" w:hAnsi="Calibri" w:cs="Book Antiqua"/>
                <w:b/>
                <w:i/>
              </w:rPr>
            </w:pPr>
            <w:r w:rsidRPr="004A43F6">
              <w:rPr>
                <w:rFonts w:ascii="Calibri" w:hAnsi="Calibri" w:cs="Book Antiqua"/>
                <w:b/>
                <w:i/>
              </w:rPr>
              <w:t>CU asociados:</w:t>
            </w:r>
          </w:p>
        </w:tc>
        <w:tc>
          <w:tcPr>
            <w:tcW w:w="5087" w:type="dxa"/>
          </w:tcPr>
          <w:p w14:paraId="6C3E1101" w14:textId="54AC5985" w:rsidR="005B25D6" w:rsidRPr="004A43F6" w:rsidRDefault="004E6128" w:rsidP="004E6128">
            <w:pPr>
              <w:rPr>
                <w:rFonts w:ascii="Calibri" w:hAnsi="Calibri" w:cs="Book Antiqua"/>
                <w:i/>
              </w:rPr>
            </w:pPr>
            <w:r w:rsidRPr="004E6128">
              <w:rPr>
                <w:rFonts w:ascii="Calibri" w:hAnsi="Calibri" w:cs="Calibri"/>
                <w:i/>
              </w:rPr>
              <w:t>CU-04</w:t>
            </w:r>
            <w:r w:rsidR="007134A0">
              <w:rPr>
                <w:rFonts w:ascii="Calibri" w:hAnsi="Calibri" w:cs="Calibri"/>
                <w:i/>
              </w:rPr>
              <w:t xml:space="preserve">, </w:t>
            </w:r>
            <w:r>
              <w:rPr>
                <w:rFonts w:ascii="Calibri" w:hAnsi="Calibri" w:cs="Calibri"/>
                <w:i/>
              </w:rPr>
              <w:t>CU-22.</w:t>
            </w:r>
          </w:p>
        </w:tc>
      </w:tr>
      <w:tr w:rsidR="005B25D6" w:rsidRPr="00AE76E5" w14:paraId="57B95357" w14:textId="77777777" w:rsidTr="00797080">
        <w:trPr>
          <w:jc w:val="center"/>
        </w:trPr>
        <w:tc>
          <w:tcPr>
            <w:tcW w:w="2001" w:type="dxa"/>
            <w:shd w:val="clear" w:color="auto" w:fill="DBDBDB" w:themeFill="accent3" w:themeFillTint="66"/>
          </w:tcPr>
          <w:p w14:paraId="5F490545" w14:textId="77777777" w:rsidR="005B25D6" w:rsidRPr="004A43F6" w:rsidRDefault="005B25D6" w:rsidP="00797080">
            <w:pPr>
              <w:rPr>
                <w:rFonts w:ascii="Calibri" w:hAnsi="Calibri" w:cs="Book Antiqua"/>
                <w:b/>
                <w:i/>
              </w:rPr>
            </w:pPr>
            <w:r w:rsidRPr="004A43F6">
              <w:rPr>
                <w:rFonts w:ascii="Calibri" w:hAnsi="Calibri" w:cs="Book Antiqua"/>
                <w:b/>
                <w:i/>
              </w:rPr>
              <w:t>Esc. Asociados:</w:t>
            </w:r>
          </w:p>
        </w:tc>
        <w:tc>
          <w:tcPr>
            <w:tcW w:w="5087" w:type="dxa"/>
          </w:tcPr>
          <w:p w14:paraId="0F5C01AF" w14:textId="545B607C" w:rsidR="005B25D6" w:rsidRPr="004A43F6" w:rsidRDefault="005B25D6" w:rsidP="00797080">
            <w:pPr>
              <w:rPr>
                <w:rFonts w:ascii="Calibri" w:hAnsi="Calibri" w:cs="Book Antiqua"/>
                <w:i/>
              </w:rPr>
            </w:pPr>
            <w:r>
              <w:rPr>
                <w:rFonts w:ascii="Calibri" w:hAnsi="Calibri" w:cs="Book Antiqua"/>
                <w:i/>
              </w:rPr>
              <w:t>ES-</w:t>
            </w:r>
            <w:r w:rsidR="00490C3D">
              <w:rPr>
                <w:rFonts w:ascii="Calibri" w:hAnsi="Calibri" w:cs="Book Antiqua"/>
                <w:i/>
              </w:rPr>
              <w:t>7.1</w:t>
            </w:r>
          </w:p>
        </w:tc>
      </w:tr>
    </w:tbl>
    <w:p w14:paraId="3A04B3E2" w14:textId="77777777" w:rsidR="005B25D6" w:rsidRDefault="005B25D6" w:rsidP="0AB0C54C">
      <w:pPr>
        <w:jc w:val="center"/>
        <w:rPr>
          <w:rFonts w:ascii="Calibri" w:hAnsi="Calibri" w:cs="Book Antiqua"/>
          <w:i/>
          <w:iCs/>
          <w:color w:val="595959"/>
        </w:rPr>
      </w:pPr>
    </w:p>
    <w:p w14:paraId="7E758659" w14:textId="79F5ACBC" w:rsidR="005B25D6" w:rsidRDefault="419C9EAF" w:rsidP="0AB0C54C">
      <w:pPr>
        <w:jc w:val="center"/>
        <w:rPr>
          <w:rFonts w:ascii="Calibri" w:hAnsi="Calibri" w:cs="Book Antiqua"/>
          <w:i/>
          <w:iCs/>
          <w:color w:val="595959"/>
        </w:rPr>
      </w:pPr>
      <w:r>
        <w:rPr>
          <w:noProof/>
          <w:lang w:val="es-MX" w:eastAsia="es-MX"/>
        </w:rPr>
        <w:drawing>
          <wp:inline distT="0" distB="0" distL="0" distR="0" wp14:anchorId="60F0AE91" wp14:editId="7384CF25">
            <wp:extent cx="5161970" cy="3402419"/>
            <wp:effectExtent l="0" t="0" r="635" b="7620"/>
            <wp:docPr id="82" name="Imagen 8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2"/>
                    <pic:cNvPicPr/>
                  </pic:nvPicPr>
                  <pic:blipFill>
                    <a:blip r:embed="rId43">
                      <a:extLst>
                        <a:ext uri="{28A0092B-C50C-407E-A947-70E740481C1C}">
                          <a14:useLocalDpi xmlns:a14="http://schemas.microsoft.com/office/drawing/2010/main" val="0"/>
                        </a:ext>
                      </a:extLst>
                    </a:blip>
                    <a:stretch>
                      <a:fillRect/>
                    </a:stretch>
                  </pic:blipFill>
                  <pic:spPr>
                    <a:xfrm>
                      <a:off x="0" y="0"/>
                      <a:ext cx="5161970" cy="3402419"/>
                    </a:xfrm>
                    <a:prstGeom prst="rect">
                      <a:avLst/>
                    </a:prstGeom>
                  </pic:spPr>
                </pic:pic>
              </a:graphicData>
            </a:graphic>
          </wp:inline>
        </w:drawing>
      </w:r>
    </w:p>
    <w:p w14:paraId="7B61F446" w14:textId="77777777" w:rsidR="005B25D6" w:rsidRDefault="005B25D6" w:rsidP="000851FE">
      <w:pPr>
        <w:rPr>
          <w:rFonts w:ascii="Calibri" w:hAnsi="Calibri" w:cs="Book Antiqua"/>
          <w:i/>
          <w:iCs/>
          <w:color w:val="595959"/>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127"/>
        <w:gridCol w:w="5409"/>
      </w:tblGrid>
      <w:tr w:rsidR="00192AE4" w:rsidRPr="00B75B4C" w14:paraId="4437F693" w14:textId="77777777" w:rsidTr="00044AB3">
        <w:trPr>
          <w:trHeight w:val="296"/>
          <w:jc w:val="center"/>
        </w:trPr>
        <w:tc>
          <w:tcPr>
            <w:tcW w:w="2127" w:type="dxa"/>
            <w:shd w:val="clear" w:color="auto" w:fill="DBDBDB" w:themeFill="accent3" w:themeFillTint="66"/>
          </w:tcPr>
          <w:p w14:paraId="4DD42CC1" w14:textId="77777777" w:rsidR="00192AE4" w:rsidRPr="004A43F6" w:rsidRDefault="00192AE4" w:rsidP="00797080">
            <w:pPr>
              <w:jc w:val="both"/>
              <w:rPr>
                <w:rFonts w:ascii="Calibri" w:hAnsi="Calibri" w:cs="Book Antiqua"/>
                <w:b/>
                <w:i/>
              </w:rPr>
            </w:pPr>
            <w:r w:rsidRPr="004A43F6">
              <w:rPr>
                <w:rFonts w:ascii="Calibri" w:hAnsi="Calibri" w:cs="Book Antiqua"/>
                <w:b/>
                <w:i/>
              </w:rPr>
              <w:t>ID Ref:</w:t>
            </w:r>
          </w:p>
        </w:tc>
        <w:tc>
          <w:tcPr>
            <w:tcW w:w="5409" w:type="dxa"/>
          </w:tcPr>
          <w:p w14:paraId="5FC5D98E" w14:textId="528FDFCD" w:rsidR="00192AE4" w:rsidRPr="007D3196" w:rsidRDefault="00192AE4" w:rsidP="00797080">
            <w:pPr>
              <w:ind w:left="13"/>
              <w:jc w:val="both"/>
              <w:rPr>
                <w:rFonts w:ascii="Calibri" w:hAnsi="Calibri" w:cs="Book Antiqua"/>
                <w:i/>
              </w:rPr>
            </w:pPr>
            <w:r>
              <w:rPr>
                <w:rFonts w:ascii="Calibri" w:hAnsi="Calibri" w:cs="Book Antiqua"/>
                <w:i/>
              </w:rPr>
              <w:t>DG-20</w:t>
            </w:r>
          </w:p>
        </w:tc>
      </w:tr>
      <w:tr w:rsidR="00192AE4" w:rsidRPr="00AE76E5" w14:paraId="2239D423" w14:textId="77777777" w:rsidTr="00044AB3">
        <w:trPr>
          <w:trHeight w:val="609"/>
          <w:jc w:val="center"/>
        </w:trPr>
        <w:tc>
          <w:tcPr>
            <w:tcW w:w="2127" w:type="dxa"/>
            <w:shd w:val="clear" w:color="auto" w:fill="DBDBDB" w:themeFill="accent3" w:themeFillTint="66"/>
          </w:tcPr>
          <w:p w14:paraId="31FB4503" w14:textId="77777777" w:rsidR="00192AE4" w:rsidRPr="004A43F6" w:rsidRDefault="00192AE4" w:rsidP="00797080">
            <w:pPr>
              <w:rPr>
                <w:rFonts w:ascii="Calibri" w:hAnsi="Calibri" w:cs="Book Antiqua"/>
                <w:b/>
                <w:i/>
              </w:rPr>
            </w:pPr>
            <w:r w:rsidRPr="004A43F6">
              <w:rPr>
                <w:rFonts w:ascii="Calibri" w:hAnsi="Calibri" w:cs="Book Antiqua"/>
                <w:b/>
                <w:i/>
              </w:rPr>
              <w:t>Descripción:</w:t>
            </w:r>
          </w:p>
        </w:tc>
        <w:tc>
          <w:tcPr>
            <w:tcW w:w="5409" w:type="dxa"/>
          </w:tcPr>
          <w:p w14:paraId="0F93553E" w14:textId="0B3027A9" w:rsidR="00192AE4" w:rsidRPr="004A43F6" w:rsidRDefault="007312CF" w:rsidP="00797080">
            <w:pPr>
              <w:rPr>
                <w:rFonts w:ascii="Calibri" w:hAnsi="Calibri" w:cs="Book Antiqua"/>
                <w:i/>
              </w:rPr>
            </w:pPr>
            <w:r>
              <w:rPr>
                <w:rFonts w:ascii="Calibri" w:hAnsi="Calibri" w:cs="Book Antiqua"/>
                <w:i/>
              </w:rPr>
              <w:t xml:space="preserve">El administrador no registra al proveedor con el éxito por </w:t>
            </w:r>
            <w:r w:rsidR="001545C3">
              <w:rPr>
                <w:rFonts w:ascii="Calibri" w:hAnsi="Calibri" w:cs="Book Antiqua"/>
                <w:i/>
              </w:rPr>
              <w:t>falta de datos</w:t>
            </w:r>
            <w:r w:rsidR="00044AB3">
              <w:rPr>
                <w:rFonts w:ascii="Calibri" w:hAnsi="Calibri" w:cs="Book Antiqua"/>
                <w:i/>
              </w:rPr>
              <w:t>.</w:t>
            </w:r>
          </w:p>
        </w:tc>
      </w:tr>
      <w:tr w:rsidR="00192AE4" w:rsidRPr="00AE76E5" w14:paraId="264D2933" w14:textId="77777777" w:rsidTr="00044AB3">
        <w:trPr>
          <w:trHeight w:val="296"/>
          <w:jc w:val="center"/>
        </w:trPr>
        <w:tc>
          <w:tcPr>
            <w:tcW w:w="2127" w:type="dxa"/>
            <w:shd w:val="clear" w:color="auto" w:fill="DBDBDB" w:themeFill="accent3" w:themeFillTint="66"/>
          </w:tcPr>
          <w:p w14:paraId="1F8C076D" w14:textId="77777777" w:rsidR="00192AE4" w:rsidRPr="004A43F6" w:rsidRDefault="00192AE4" w:rsidP="00797080">
            <w:pPr>
              <w:rPr>
                <w:rFonts w:ascii="Calibri" w:hAnsi="Calibri" w:cs="Book Antiqua"/>
                <w:b/>
                <w:i/>
              </w:rPr>
            </w:pPr>
            <w:r w:rsidRPr="004A43F6">
              <w:rPr>
                <w:rFonts w:ascii="Calibri" w:hAnsi="Calibri" w:cs="Book Antiqua"/>
                <w:b/>
                <w:i/>
              </w:rPr>
              <w:t>Reqs. asociados:</w:t>
            </w:r>
          </w:p>
        </w:tc>
        <w:tc>
          <w:tcPr>
            <w:tcW w:w="5409" w:type="dxa"/>
          </w:tcPr>
          <w:p w14:paraId="5A05A9BA" w14:textId="77777777" w:rsidR="00192AE4" w:rsidRPr="004A43F6" w:rsidRDefault="00192AE4" w:rsidP="00797080">
            <w:pPr>
              <w:rPr>
                <w:rFonts w:ascii="Calibri" w:hAnsi="Calibri" w:cs="Book Antiqua"/>
                <w:i/>
              </w:rPr>
            </w:pPr>
            <w:r w:rsidRPr="005619BC">
              <w:rPr>
                <w:rFonts w:ascii="Calibri" w:eastAsia="Arial Unicode MS" w:hAnsi="Calibri" w:cs="Calibri"/>
                <w:i/>
                <w:iCs/>
              </w:rPr>
              <w:t>RF-0</w:t>
            </w:r>
            <w:r>
              <w:rPr>
                <w:rFonts w:ascii="Calibri" w:eastAsia="Arial Unicode MS" w:hAnsi="Calibri" w:cs="Calibri"/>
                <w:i/>
                <w:iCs/>
              </w:rPr>
              <w:t>4</w:t>
            </w:r>
          </w:p>
        </w:tc>
      </w:tr>
      <w:tr w:rsidR="00192AE4" w:rsidRPr="00AE76E5" w14:paraId="2CE8F8ED" w14:textId="77777777" w:rsidTr="00044AB3">
        <w:trPr>
          <w:trHeight w:val="296"/>
          <w:jc w:val="center"/>
        </w:trPr>
        <w:tc>
          <w:tcPr>
            <w:tcW w:w="2127" w:type="dxa"/>
            <w:shd w:val="clear" w:color="auto" w:fill="DBDBDB" w:themeFill="accent3" w:themeFillTint="66"/>
          </w:tcPr>
          <w:p w14:paraId="79326131" w14:textId="77777777" w:rsidR="00192AE4" w:rsidRPr="004A43F6" w:rsidRDefault="00192AE4" w:rsidP="00797080">
            <w:pPr>
              <w:rPr>
                <w:rFonts w:ascii="Calibri" w:hAnsi="Calibri" w:cs="Book Antiqua"/>
                <w:b/>
                <w:i/>
              </w:rPr>
            </w:pPr>
            <w:r w:rsidRPr="004A43F6">
              <w:rPr>
                <w:rFonts w:ascii="Calibri" w:hAnsi="Calibri" w:cs="Book Antiqua"/>
                <w:b/>
                <w:i/>
              </w:rPr>
              <w:t>CU asociados:</w:t>
            </w:r>
          </w:p>
        </w:tc>
        <w:tc>
          <w:tcPr>
            <w:tcW w:w="5409" w:type="dxa"/>
          </w:tcPr>
          <w:p w14:paraId="1CC78293" w14:textId="77777777" w:rsidR="00192AE4" w:rsidRPr="004A43F6" w:rsidRDefault="00192AE4" w:rsidP="00797080">
            <w:pPr>
              <w:rPr>
                <w:rFonts w:ascii="Calibri" w:hAnsi="Calibri" w:cs="Book Antiqua"/>
                <w:i/>
              </w:rPr>
            </w:pPr>
            <w:r w:rsidRPr="004E6128">
              <w:rPr>
                <w:rFonts w:ascii="Calibri" w:hAnsi="Calibri" w:cs="Calibri"/>
                <w:i/>
              </w:rPr>
              <w:t>CU-04</w:t>
            </w:r>
            <w:r>
              <w:rPr>
                <w:rFonts w:ascii="Calibri" w:hAnsi="Calibri" w:cs="Calibri"/>
                <w:i/>
              </w:rPr>
              <w:t>, CU-22.</w:t>
            </w:r>
          </w:p>
        </w:tc>
      </w:tr>
      <w:tr w:rsidR="00192AE4" w:rsidRPr="00AE76E5" w14:paraId="4995B6F2" w14:textId="77777777" w:rsidTr="00044AB3">
        <w:trPr>
          <w:trHeight w:val="296"/>
          <w:jc w:val="center"/>
        </w:trPr>
        <w:tc>
          <w:tcPr>
            <w:tcW w:w="2127" w:type="dxa"/>
            <w:shd w:val="clear" w:color="auto" w:fill="DBDBDB" w:themeFill="accent3" w:themeFillTint="66"/>
          </w:tcPr>
          <w:p w14:paraId="00A2666E" w14:textId="77777777" w:rsidR="00192AE4" w:rsidRPr="004A43F6" w:rsidRDefault="00192AE4" w:rsidP="00797080">
            <w:pPr>
              <w:rPr>
                <w:rFonts w:ascii="Calibri" w:hAnsi="Calibri" w:cs="Book Antiqua"/>
                <w:b/>
                <w:i/>
              </w:rPr>
            </w:pPr>
            <w:r w:rsidRPr="004A43F6">
              <w:rPr>
                <w:rFonts w:ascii="Calibri" w:hAnsi="Calibri" w:cs="Book Antiqua"/>
                <w:b/>
                <w:i/>
              </w:rPr>
              <w:t>Esc. Asociados:</w:t>
            </w:r>
          </w:p>
        </w:tc>
        <w:tc>
          <w:tcPr>
            <w:tcW w:w="5409" w:type="dxa"/>
          </w:tcPr>
          <w:p w14:paraId="714044A1" w14:textId="5E16AE56" w:rsidR="00192AE4" w:rsidRPr="004A43F6" w:rsidRDefault="00192AE4" w:rsidP="00797080">
            <w:pPr>
              <w:rPr>
                <w:rFonts w:ascii="Calibri" w:hAnsi="Calibri" w:cs="Book Antiqua"/>
                <w:i/>
              </w:rPr>
            </w:pPr>
            <w:r>
              <w:rPr>
                <w:rFonts w:ascii="Calibri" w:hAnsi="Calibri" w:cs="Book Antiqua"/>
                <w:i/>
              </w:rPr>
              <w:t>ES-7.2</w:t>
            </w:r>
          </w:p>
        </w:tc>
      </w:tr>
    </w:tbl>
    <w:p w14:paraId="2AD2666A" w14:textId="77777777" w:rsidR="005B25D6" w:rsidRDefault="005B25D6" w:rsidP="0AB0C54C">
      <w:pPr>
        <w:jc w:val="center"/>
        <w:rPr>
          <w:rFonts w:ascii="Calibri" w:hAnsi="Calibri" w:cs="Book Antiqua"/>
          <w:i/>
          <w:iCs/>
          <w:color w:val="595959"/>
        </w:rPr>
      </w:pPr>
    </w:p>
    <w:p w14:paraId="55579935" w14:textId="20922656" w:rsidR="00DC062D" w:rsidRDefault="55C14DD3" w:rsidP="005965E2">
      <w:pPr>
        <w:jc w:val="center"/>
        <w:rPr>
          <w:rFonts w:ascii="Calibri" w:hAnsi="Calibri" w:cs="Book Antiqua"/>
          <w:i/>
          <w:iCs/>
          <w:color w:val="595959"/>
        </w:rPr>
      </w:pPr>
      <w:r>
        <w:rPr>
          <w:noProof/>
          <w:lang w:val="es-MX" w:eastAsia="es-MX"/>
        </w:rPr>
        <w:lastRenderedPageBreak/>
        <w:drawing>
          <wp:inline distT="0" distB="0" distL="0" distR="0" wp14:anchorId="7926B203" wp14:editId="2FECEEE9">
            <wp:extent cx="4552287" cy="2519917"/>
            <wp:effectExtent l="0" t="0" r="1270" b="0"/>
            <wp:docPr id="83" name="Imagen 8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3"/>
                    <pic:cNvPicPr/>
                  </pic:nvPicPr>
                  <pic:blipFill>
                    <a:blip r:embed="rId44">
                      <a:extLst>
                        <a:ext uri="{28A0092B-C50C-407E-A947-70E740481C1C}">
                          <a14:useLocalDpi xmlns:a14="http://schemas.microsoft.com/office/drawing/2010/main" val="0"/>
                        </a:ext>
                      </a:extLst>
                    </a:blip>
                    <a:stretch>
                      <a:fillRect/>
                    </a:stretch>
                  </pic:blipFill>
                  <pic:spPr>
                    <a:xfrm>
                      <a:off x="0" y="0"/>
                      <a:ext cx="4552287" cy="2519917"/>
                    </a:xfrm>
                    <a:prstGeom prst="rect">
                      <a:avLst/>
                    </a:prstGeom>
                  </pic:spPr>
                </pic:pic>
              </a:graphicData>
            </a:graphic>
          </wp:inline>
        </w:drawing>
      </w:r>
    </w:p>
    <w:p w14:paraId="18C5FA19" w14:textId="77777777" w:rsidR="00DC062D" w:rsidRDefault="00DC062D" w:rsidP="0AB0C54C">
      <w:pPr>
        <w:jc w:val="center"/>
        <w:rPr>
          <w:rFonts w:ascii="Calibri" w:hAnsi="Calibri" w:cs="Book Antiqua"/>
          <w:i/>
          <w:iCs/>
          <w:color w:val="595959"/>
        </w:rPr>
      </w:pPr>
    </w:p>
    <w:p w14:paraId="089FBEDC" w14:textId="77777777" w:rsidR="00DC062D" w:rsidRDefault="00DC062D" w:rsidP="0AB0C54C">
      <w:pPr>
        <w:jc w:val="center"/>
        <w:rPr>
          <w:rFonts w:ascii="Calibri" w:hAnsi="Calibri" w:cs="Book Antiqua"/>
          <w:i/>
          <w:iCs/>
          <w:color w:val="595959"/>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212"/>
        <w:gridCol w:w="5624"/>
      </w:tblGrid>
      <w:tr w:rsidR="00DC062D" w:rsidRPr="00B75B4C" w14:paraId="013A14EA" w14:textId="77777777" w:rsidTr="00F1593E">
        <w:trPr>
          <w:trHeight w:val="292"/>
          <w:jc w:val="center"/>
        </w:trPr>
        <w:tc>
          <w:tcPr>
            <w:tcW w:w="2212" w:type="dxa"/>
            <w:shd w:val="clear" w:color="auto" w:fill="DBDBDB" w:themeFill="accent3" w:themeFillTint="66"/>
          </w:tcPr>
          <w:p w14:paraId="7FF9BE9D" w14:textId="77777777" w:rsidR="00DC062D" w:rsidRPr="004A43F6" w:rsidRDefault="00DC062D" w:rsidP="00797080">
            <w:pPr>
              <w:jc w:val="both"/>
              <w:rPr>
                <w:rFonts w:ascii="Calibri" w:hAnsi="Calibri" w:cs="Book Antiqua"/>
                <w:b/>
                <w:i/>
              </w:rPr>
            </w:pPr>
            <w:r w:rsidRPr="004A43F6">
              <w:rPr>
                <w:rFonts w:ascii="Calibri" w:hAnsi="Calibri" w:cs="Book Antiqua"/>
                <w:b/>
                <w:i/>
              </w:rPr>
              <w:t>ID Ref:</w:t>
            </w:r>
          </w:p>
        </w:tc>
        <w:tc>
          <w:tcPr>
            <w:tcW w:w="5624" w:type="dxa"/>
          </w:tcPr>
          <w:p w14:paraId="2B1289B8" w14:textId="0121E829" w:rsidR="00DC062D" w:rsidRPr="007D3196" w:rsidRDefault="00DC062D" w:rsidP="00797080">
            <w:pPr>
              <w:ind w:left="13"/>
              <w:jc w:val="both"/>
              <w:rPr>
                <w:rFonts w:ascii="Calibri" w:hAnsi="Calibri" w:cs="Book Antiqua"/>
                <w:i/>
              </w:rPr>
            </w:pPr>
            <w:r>
              <w:rPr>
                <w:rFonts w:ascii="Calibri" w:hAnsi="Calibri" w:cs="Book Antiqua"/>
                <w:i/>
              </w:rPr>
              <w:t>DG-21</w:t>
            </w:r>
          </w:p>
        </w:tc>
      </w:tr>
      <w:tr w:rsidR="00DC062D" w:rsidRPr="00AE76E5" w14:paraId="07E5A9A9" w14:textId="77777777" w:rsidTr="00F1593E">
        <w:trPr>
          <w:trHeight w:val="599"/>
          <w:jc w:val="center"/>
        </w:trPr>
        <w:tc>
          <w:tcPr>
            <w:tcW w:w="2212" w:type="dxa"/>
            <w:shd w:val="clear" w:color="auto" w:fill="DBDBDB" w:themeFill="accent3" w:themeFillTint="66"/>
          </w:tcPr>
          <w:p w14:paraId="2C4109E9" w14:textId="77777777" w:rsidR="00DC062D" w:rsidRPr="004A43F6" w:rsidRDefault="00DC062D" w:rsidP="00797080">
            <w:pPr>
              <w:rPr>
                <w:rFonts w:ascii="Calibri" w:hAnsi="Calibri" w:cs="Book Antiqua"/>
                <w:b/>
                <w:i/>
              </w:rPr>
            </w:pPr>
            <w:r w:rsidRPr="004A43F6">
              <w:rPr>
                <w:rFonts w:ascii="Calibri" w:hAnsi="Calibri" w:cs="Book Antiqua"/>
                <w:b/>
                <w:i/>
              </w:rPr>
              <w:t>Descripción:</w:t>
            </w:r>
          </w:p>
        </w:tc>
        <w:tc>
          <w:tcPr>
            <w:tcW w:w="5624" w:type="dxa"/>
          </w:tcPr>
          <w:p w14:paraId="5625EC43" w14:textId="528D764E" w:rsidR="00DC062D" w:rsidRPr="004A43F6" w:rsidRDefault="00F1593E" w:rsidP="00797080">
            <w:pPr>
              <w:rPr>
                <w:rFonts w:ascii="Calibri" w:hAnsi="Calibri" w:cs="Book Antiqua"/>
                <w:i/>
              </w:rPr>
            </w:pPr>
            <w:r>
              <w:rPr>
                <w:rFonts w:ascii="Calibri" w:hAnsi="Calibri" w:cs="Book Antiqua"/>
                <w:i/>
              </w:rPr>
              <w:t>No se puedo registrar el proveedor porque ya se encuentra registrado</w:t>
            </w:r>
          </w:p>
        </w:tc>
      </w:tr>
      <w:tr w:rsidR="00DC062D" w:rsidRPr="00AE76E5" w14:paraId="3AC9B934" w14:textId="77777777" w:rsidTr="00F1593E">
        <w:trPr>
          <w:trHeight w:val="292"/>
          <w:jc w:val="center"/>
        </w:trPr>
        <w:tc>
          <w:tcPr>
            <w:tcW w:w="2212" w:type="dxa"/>
            <w:shd w:val="clear" w:color="auto" w:fill="DBDBDB" w:themeFill="accent3" w:themeFillTint="66"/>
          </w:tcPr>
          <w:p w14:paraId="10AA75FD" w14:textId="77777777" w:rsidR="00DC062D" w:rsidRPr="004A43F6" w:rsidRDefault="00DC062D" w:rsidP="00797080">
            <w:pPr>
              <w:rPr>
                <w:rFonts w:ascii="Calibri" w:hAnsi="Calibri" w:cs="Book Antiqua"/>
                <w:b/>
                <w:i/>
              </w:rPr>
            </w:pPr>
            <w:r w:rsidRPr="004A43F6">
              <w:rPr>
                <w:rFonts w:ascii="Calibri" w:hAnsi="Calibri" w:cs="Book Antiqua"/>
                <w:b/>
                <w:i/>
              </w:rPr>
              <w:t>Reqs. asociados:</w:t>
            </w:r>
          </w:p>
        </w:tc>
        <w:tc>
          <w:tcPr>
            <w:tcW w:w="5624" w:type="dxa"/>
          </w:tcPr>
          <w:p w14:paraId="767D2A39" w14:textId="77777777" w:rsidR="00DC062D" w:rsidRPr="004A43F6" w:rsidRDefault="00DC062D" w:rsidP="00797080">
            <w:pPr>
              <w:rPr>
                <w:rFonts w:ascii="Calibri" w:hAnsi="Calibri" w:cs="Book Antiqua"/>
                <w:i/>
              </w:rPr>
            </w:pPr>
            <w:r w:rsidRPr="005619BC">
              <w:rPr>
                <w:rFonts w:ascii="Calibri" w:eastAsia="Arial Unicode MS" w:hAnsi="Calibri" w:cs="Calibri"/>
                <w:i/>
                <w:iCs/>
              </w:rPr>
              <w:t>RF-0</w:t>
            </w:r>
            <w:r>
              <w:rPr>
                <w:rFonts w:ascii="Calibri" w:eastAsia="Arial Unicode MS" w:hAnsi="Calibri" w:cs="Calibri"/>
                <w:i/>
                <w:iCs/>
              </w:rPr>
              <w:t>4</w:t>
            </w:r>
          </w:p>
        </w:tc>
      </w:tr>
      <w:tr w:rsidR="00DC062D" w:rsidRPr="00AE76E5" w14:paraId="10D8DED4" w14:textId="77777777" w:rsidTr="00F1593E">
        <w:trPr>
          <w:trHeight w:val="292"/>
          <w:jc w:val="center"/>
        </w:trPr>
        <w:tc>
          <w:tcPr>
            <w:tcW w:w="2212" w:type="dxa"/>
            <w:shd w:val="clear" w:color="auto" w:fill="DBDBDB" w:themeFill="accent3" w:themeFillTint="66"/>
          </w:tcPr>
          <w:p w14:paraId="67D2DA54" w14:textId="77777777" w:rsidR="00DC062D" w:rsidRPr="004A43F6" w:rsidRDefault="00DC062D" w:rsidP="00797080">
            <w:pPr>
              <w:rPr>
                <w:rFonts w:ascii="Calibri" w:hAnsi="Calibri" w:cs="Book Antiqua"/>
                <w:b/>
                <w:i/>
              </w:rPr>
            </w:pPr>
            <w:r w:rsidRPr="004A43F6">
              <w:rPr>
                <w:rFonts w:ascii="Calibri" w:hAnsi="Calibri" w:cs="Book Antiqua"/>
                <w:b/>
                <w:i/>
              </w:rPr>
              <w:t>CU asociados:</w:t>
            </w:r>
          </w:p>
        </w:tc>
        <w:tc>
          <w:tcPr>
            <w:tcW w:w="5624" w:type="dxa"/>
          </w:tcPr>
          <w:p w14:paraId="1F0EAB93" w14:textId="77777777" w:rsidR="00DC062D" w:rsidRPr="004A43F6" w:rsidRDefault="00DC062D" w:rsidP="00797080">
            <w:pPr>
              <w:rPr>
                <w:rFonts w:ascii="Calibri" w:hAnsi="Calibri" w:cs="Book Antiqua"/>
                <w:i/>
              </w:rPr>
            </w:pPr>
            <w:r w:rsidRPr="004E6128">
              <w:rPr>
                <w:rFonts w:ascii="Calibri" w:hAnsi="Calibri" w:cs="Calibri"/>
                <w:i/>
              </w:rPr>
              <w:t>CU-04</w:t>
            </w:r>
            <w:r>
              <w:rPr>
                <w:rFonts w:ascii="Calibri" w:hAnsi="Calibri" w:cs="Calibri"/>
                <w:i/>
              </w:rPr>
              <w:t>, CU-22.</w:t>
            </w:r>
          </w:p>
        </w:tc>
      </w:tr>
      <w:tr w:rsidR="00DC062D" w:rsidRPr="00AE76E5" w14:paraId="0EC0F275" w14:textId="77777777" w:rsidTr="00F1593E">
        <w:trPr>
          <w:trHeight w:val="292"/>
          <w:jc w:val="center"/>
        </w:trPr>
        <w:tc>
          <w:tcPr>
            <w:tcW w:w="2212" w:type="dxa"/>
            <w:shd w:val="clear" w:color="auto" w:fill="DBDBDB" w:themeFill="accent3" w:themeFillTint="66"/>
          </w:tcPr>
          <w:p w14:paraId="6AE915DF" w14:textId="77777777" w:rsidR="00DC062D" w:rsidRPr="004A43F6" w:rsidRDefault="00DC062D" w:rsidP="00797080">
            <w:pPr>
              <w:rPr>
                <w:rFonts w:ascii="Calibri" w:hAnsi="Calibri" w:cs="Book Antiqua"/>
                <w:b/>
                <w:i/>
              </w:rPr>
            </w:pPr>
            <w:r w:rsidRPr="004A43F6">
              <w:rPr>
                <w:rFonts w:ascii="Calibri" w:hAnsi="Calibri" w:cs="Book Antiqua"/>
                <w:b/>
                <w:i/>
              </w:rPr>
              <w:t>Esc. Asociados:</w:t>
            </w:r>
          </w:p>
        </w:tc>
        <w:tc>
          <w:tcPr>
            <w:tcW w:w="5624" w:type="dxa"/>
          </w:tcPr>
          <w:p w14:paraId="0AF90852" w14:textId="06B09006" w:rsidR="00DC062D" w:rsidRPr="004A43F6" w:rsidRDefault="00DC062D" w:rsidP="00797080">
            <w:pPr>
              <w:rPr>
                <w:rFonts w:ascii="Calibri" w:hAnsi="Calibri" w:cs="Book Antiqua"/>
                <w:i/>
              </w:rPr>
            </w:pPr>
            <w:r>
              <w:rPr>
                <w:rFonts w:ascii="Calibri" w:hAnsi="Calibri" w:cs="Book Antiqua"/>
                <w:i/>
              </w:rPr>
              <w:t>ES-7.3</w:t>
            </w:r>
          </w:p>
        </w:tc>
      </w:tr>
    </w:tbl>
    <w:p w14:paraId="4DA7E07E" w14:textId="77777777" w:rsidR="005B25D6" w:rsidRDefault="005B25D6" w:rsidP="0AB0C54C">
      <w:pPr>
        <w:jc w:val="center"/>
        <w:rPr>
          <w:rFonts w:ascii="Calibri" w:hAnsi="Calibri" w:cs="Book Antiqua"/>
          <w:i/>
          <w:iCs/>
          <w:color w:val="595959"/>
        </w:rPr>
      </w:pPr>
    </w:p>
    <w:p w14:paraId="36DB0DD8" w14:textId="04D6E588" w:rsidR="005B25D6" w:rsidRDefault="04CC9191" w:rsidP="00916787">
      <w:pPr>
        <w:jc w:val="center"/>
        <w:rPr>
          <w:rFonts w:ascii="Calibri" w:hAnsi="Calibri" w:cs="Book Antiqua"/>
          <w:i/>
          <w:iCs/>
          <w:color w:val="595959"/>
        </w:rPr>
      </w:pPr>
      <w:r>
        <w:rPr>
          <w:noProof/>
          <w:lang w:val="es-MX" w:eastAsia="es-MX"/>
        </w:rPr>
        <w:drawing>
          <wp:inline distT="0" distB="0" distL="0" distR="0" wp14:anchorId="63DA0F36" wp14:editId="1C57DDCE">
            <wp:extent cx="5018465" cy="2593975"/>
            <wp:effectExtent l="0" t="0" r="0" b="0"/>
            <wp:docPr id="84" name="Imagen 8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4"/>
                    <pic:cNvPicPr/>
                  </pic:nvPicPr>
                  <pic:blipFill>
                    <a:blip r:embed="rId45">
                      <a:extLst>
                        <a:ext uri="{28A0092B-C50C-407E-A947-70E740481C1C}">
                          <a14:useLocalDpi xmlns:a14="http://schemas.microsoft.com/office/drawing/2010/main" val="0"/>
                        </a:ext>
                      </a:extLst>
                    </a:blip>
                    <a:stretch>
                      <a:fillRect/>
                    </a:stretch>
                  </pic:blipFill>
                  <pic:spPr>
                    <a:xfrm>
                      <a:off x="0" y="0"/>
                      <a:ext cx="5018465" cy="2593975"/>
                    </a:xfrm>
                    <a:prstGeom prst="rect">
                      <a:avLst/>
                    </a:prstGeom>
                  </pic:spPr>
                </pic:pic>
              </a:graphicData>
            </a:graphic>
          </wp:inline>
        </w:drawing>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C230F6" w:rsidRPr="00B75B4C" w14:paraId="3AB68CEB" w14:textId="77777777" w:rsidTr="00797080">
        <w:trPr>
          <w:jc w:val="center"/>
        </w:trPr>
        <w:tc>
          <w:tcPr>
            <w:tcW w:w="2001" w:type="dxa"/>
            <w:shd w:val="clear" w:color="auto" w:fill="DBDBDB" w:themeFill="accent3" w:themeFillTint="66"/>
          </w:tcPr>
          <w:p w14:paraId="471619B7" w14:textId="77777777" w:rsidR="00C230F6" w:rsidRPr="004A43F6" w:rsidRDefault="00C230F6" w:rsidP="00797080">
            <w:pPr>
              <w:jc w:val="both"/>
              <w:rPr>
                <w:rFonts w:ascii="Calibri" w:hAnsi="Calibri" w:cs="Book Antiqua"/>
                <w:b/>
                <w:i/>
              </w:rPr>
            </w:pPr>
            <w:r w:rsidRPr="004A43F6">
              <w:rPr>
                <w:rFonts w:ascii="Calibri" w:hAnsi="Calibri" w:cs="Book Antiqua"/>
                <w:b/>
                <w:i/>
              </w:rPr>
              <w:t>ID Ref:</w:t>
            </w:r>
          </w:p>
        </w:tc>
        <w:tc>
          <w:tcPr>
            <w:tcW w:w="5087" w:type="dxa"/>
          </w:tcPr>
          <w:p w14:paraId="35E559E6" w14:textId="42C2E332" w:rsidR="00C230F6" w:rsidRPr="007D3196" w:rsidRDefault="00C230F6" w:rsidP="00797080">
            <w:pPr>
              <w:ind w:left="13"/>
              <w:jc w:val="both"/>
              <w:rPr>
                <w:rFonts w:ascii="Calibri" w:hAnsi="Calibri" w:cs="Book Antiqua"/>
                <w:i/>
              </w:rPr>
            </w:pPr>
            <w:r>
              <w:rPr>
                <w:rFonts w:ascii="Calibri" w:hAnsi="Calibri" w:cs="Book Antiqua"/>
                <w:i/>
              </w:rPr>
              <w:t>DG-22</w:t>
            </w:r>
          </w:p>
        </w:tc>
      </w:tr>
      <w:tr w:rsidR="00C230F6" w:rsidRPr="00AE76E5" w14:paraId="2DA1DEA2" w14:textId="77777777" w:rsidTr="00797080">
        <w:trPr>
          <w:jc w:val="center"/>
        </w:trPr>
        <w:tc>
          <w:tcPr>
            <w:tcW w:w="2001" w:type="dxa"/>
            <w:shd w:val="clear" w:color="auto" w:fill="DBDBDB" w:themeFill="accent3" w:themeFillTint="66"/>
          </w:tcPr>
          <w:p w14:paraId="0848EE56" w14:textId="77777777" w:rsidR="00C230F6" w:rsidRPr="004A43F6" w:rsidRDefault="00C230F6" w:rsidP="00797080">
            <w:pPr>
              <w:rPr>
                <w:rFonts w:ascii="Calibri" w:hAnsi="Calibri" w:cs="Book Antiqua"/>
                <w:b/>
                <w:i/>
              </w:rPr>
            </w:pPr>
            <w:r w:rsidRPr="004A43F6">
              <w:rPr>
                <w:rFonts w:ascii="Calibri" w:hAnsi="Calibri" w:cs="Book Antiqua"/>
                <w:b/>
                <w:i/>
              </w:rPr>
              <w:t>Descripción:</w:t>
            </w:r>
          </w:p>
        </w:tc>
        <w:tc>
          <w:tcPr>
            <w:tcW w:w="5087" w:type="dxa"/>
          </w:tcPr>
          <w:p w14:paraId="70EC2059" w14:textId="3CE8E263" w:rsidR="00C230F6" w:rsidRPr="004A43F6" w:rsidRDefault="007312CF" w:rsidP="00797080">
            <w:pPr>
              <w:rPr>
                <w:rFonts w:ascii="Calibri" w:hAnsi="Calibri" w:cs="Book Antiqua"/>
                <w:i/>
              </w:rPr>
            </w:pPr>
            <w:r>
              <w:rPr>
                <w:rFonts w:ascii="Calibri" w:hAnsi="Calibri" w:cs="Book Antiqua"/>
                <w:i/>
              </w:rPr>
              <w:t>Se realiza el cálculo de la comisión correctamente</w:t>
            </w:r>
          </w:p>
        </w:tc>
      </w:tr>
      <w:tr w:rsidR="00C230F6" w:rsidRPr="00AE76E5" w14:paraId="45C52398" w14:textId="77777777" w:rsidTr="00797080">
        <w:trPr>
          <w:jc w:val="center"/>
        </w:trPr>
        <w:tc>
          <w:tcPr>
            <w:tcW w:w="2001" w:type="dxa"/>
            <w:shd w:val="clear" w:color="auto" w:fill="DBDBDB" w:themeFill="accent3" w:themeFillTint="66"/>
          </w:tcPr>
          <w:p w14:paraId="35E6C0B2" w14:textId="77777777" w:rsidR="00C230F6" w:rsidRPr="004A43F6" w:rsidRDefault="00C230F6" w:rsidP="00797080">
            <w:pPr>
              <w:rPr>
                <w:rFonts w:ascii="Calibri" w:hAnsi="Calibri" w:cs="Book Antiqua"/>
                <w:b/>
                <w:i/>
              </w:rPr>
            </w:pPr>
            <w:r w:rsidRPr="004A43F6">
              <w:rPr>
                <w:rFonts w:ascii="Calibri" w:hAnsi="Calibri" w:cs="Book Antiqua"/>
                <w:b/>
                <w:i/>
              </w:rPr>
              <w:t>Reqs. asociados:</w:t>
            </w:r>
          </w:p>
        </w:tc>
        <w:tc>
          <w:tcPr>
            <w:tcW w:w="5087" w:type="dxa"/>
          </w:tcPr>
          <w:p w14:paraId="707B5051" w14:textId="50257F9E" w:rsidR="00C230F6" w:rsidRPr="004A43F6" w:rsidRDefault="00D86432" w:rsidP="00797080">
            <w:pPr>
              <w:rPr>
                <w:rFonts w:ascii="Calibri" w:hAnsi="Calibri" w:cs="Book Antiqua"/>
                <w:i/>
              </w:rPr>
            </w:pPr>
            <w:r w:rsidRPr="00122E28">
              <w:rPr>
                <w:rFonts w:ascii="Calibri" w:eastAsia="Arial Unicode MS" w:hAnsi="Calibri" w:cs="Calibri"/>
                <w:i/>
              </w:rPr>
              <w:t>RF-</w:t>
            </w:r>
            <w:r>
              <w:rPr>
                <w:rFonts w:ascii="Calibri" w:eastAsia="Arial Unicode MS" w:hAnsi="Calibri" w:cs="Calibri"/>
                <w:i/>
              </w:rPr>
              <w:t>25.</w:t>
            </w:r>
          </w:p>
        </w:tc>
      </w:tr>
      <w:tr w:rsidR="00C230F6" w:rsidRPr="00AE76E5" w14:paraId="098B643F" w14:textId="77777777" w:rsidTr="00797080">
        <w:trPr>
          <w:jc w:val="center"/>
        </w:trPr>
        <w:tc>
          <w:tcPr>
            <w:tcW w:w="2001" w:type="dxa"/>
            <w:shd w:val="clear" w:color="auto" w:fill="DBDBDB" w:themeFill="accent3" w:themeFillTint="66"/>
          </w:tcPr>
          <w:p w14:paraId="36F354E9" w14:textId="77777777" w:rsidR="00C230F6" w:rsidRPr="004A43F6" w:rsidRDefault="00C230F6" w:rsidP="00797080">
            <w:pPr>
              <w:rPr>
                <w:rFonts w:ascii="Calibri" w:hAnsi="Calibri" w:cs="Book Antiqua"/>
                <w:b/>
                <w:i/>
              </w:rPr>
            </w:pPr>
            <w:r w:rsidRPr="004A43F6">
              <w:rPr>
                <w:rFonts w:ascii="Calibri" w:hAnsi="Calibri" w:cs="Book Antiqua"/>
                <w:b/>
                <w:i/>
              </w:rPr>
              <w:t>CU asociados:</w:t>
            </w:r>
          </w:p>
        </w:tc>
        <w:tc>
          <w:tcPr>
            <w:tcW w:w="5087" w:type="dxa"/>
          </w:tcPr>
          <w:p w14:paraId="300D4E8E" w14:textId="4DF2B2F4" w:rsidR="00C230F6" w:rsidRPr="004A43F6" w:rsidRDefault="00C230F6" w:rsidP="00797080">
            <w:pPr>
              <w:rPr>
                <w:rFonts w:ascii="Calibri" w:hAnsi="Calibri" w:cs="Book Antiqua"/>
                <w:i/>
              </w:rPr>
            </w:pPr>
            <w:r w:rsidRPr="004E6128">
              <w:rPr>
                <w:rFonts w:ascii="Calibri" w:hAnsi="Calibri" w:cs="Calibri"/>
                <w:i/>
              </w:rPr>
              <w:t>CU-</w:t>
            </w:r>
            <w:r w:rsidR="009A04CE">
              <w:rPr>
                <w:rFonts w:ascii="Calibri" w:hAnsi="Calibri" w:cs="Calibri"/>
                <w:i/>
              </w:rPr>
              <w:t>14</w:t>
            </w:r>
          </w:p>
        </w:tc>
      </w:tr>
      <w:tr w:rsidR="00C230F6" w:rsidRPr="00AE76E5" w14:paraId="39BA84D2" w14:textId="77777777" w:rsidTr="00797080">
        <w:trPr>
          <w:jc w:val="center"/>
        </w:trPr>
        <w:tc>
          <w:tcPr>
            <w:tcW w:w="2001" w:type="dxa"/>
            <w:shd w:val="clear" w:color="auto" w:fill="DBDBDB" w:themeFill="accent3" w:themeFillTint="66"/>
          </w:tcPr>
          <w:p w14:paraId="43918361" w14:textId="77777777" w:rsidR="00C230F6" w:rsidRPr="004A43F6" w:rsidRDefault="00C230F6" w:rsidP="00797080">
            <w:pPr>
              <w:rPr>
                <w:rFonts w:ascii="Calibri" w:hAnsi="Calibri" w:cs="Book Antiqua"/>
                <w:b/>
                <w:i/>
              </w:rPr>
            </w:pPr>
            <w:r w:rsidRPr="004A43F6">
              <w:rPr>
                <w:rFonts w:ascii="Calibri" w:hAnsi="Calibri" w:cs="Book Antiqua"/>
                <w:b/>
                <w:i/>
              </w:rPr>
              <w:t>Esc. Asociados:</w:t>
            </w:r>
          </w:p>
        </w:tc>
        <w:tc>
          <w:tcPr>
            <w:tcW w:w="5087" w:type="dxa"/>
          </w:tcPr>
          <w:p w14:paraId="4069E672" w14:textId="2A85E532" w:rsidR="00C230F6" w:rsidRPr="004A43F6" w:rsidRDefault="00C230F6" w:rsidP="00797080">
            <w:pPr>
              <w:rPr>
                <w:rFonts w:ascii="Calibri" w:hAnsi="Calibri" w:cs="Book Antiqua"/>
                <w:i/>
              </w:rPr>
            </w:pPr>
            <w:r>
              <w:rPr>
                <w:rFonts w:ascii="Calibri" w:hAnsi="Calibri" w:cs="Book Antiqua"/>
                <w:i/>
              </w:rPr>
              <w:t>ES-</w:t>
            </w:r>
            <w:r w:rsidR="00403A8C">
              <w:rPr>
                <w:rFonts w:ascii="Calibri" w:hAnsi="Calibri" w:cs="Book Antiqua"/>
                <w:i/>
              </w:rPr>
              <w:t>8.1</w:t>
            </w:r>
          </w:p>
        </w:tc>
      </w:tr>
    </w:tbl>
    <w:p w14:paraId="7A63994F" w14:textId="77777777" w:rsidR="00B61625" w:rsidRDefault="00B61625" w:rsidP="00916787">
      <w:pPr>
        <w:rPr>
          <w:rFonts w:ascii="Calibri" w:hAnsi="Calibri" w:cs="Book Antiqua"/>
          <w:i/>
          <w:iCs/>
          <w:color w:val="595959"/>
        </w:rPr>
      </w:pPr>
    </w:p>
    <w:p w14:paraId="47D94D84" w14:textId="20EDE896" w:rsidR="00B044C8" w:rsidRDefault="42C53931" w:rsidP="00916787">
      <w:pPr>
        <w:jc w:val="center"/>
        <w:rPr>
          <w:rFonts w:ascii="Calibri" w:hAnsi="Calibri" w:cs="Book Antiqua"/>
          <w:i/>
          <w:iCs/>
          <w:color w:val="595959"/>
        </w:rPr>
      </w:pPr>
      <w:r>
        <w:rPr>
          <w:noProof/>
          <w:lang w:val="es-MX" w:eastAsia="es-MX"/>
        </w:rPr>
        <w:lastRenderedPageBreak/>
        <w:drawing>
          <wp:inline distT="0" distB="0" distL="0" distR="0" wp14:anchorId="48F41D7C" wp14:editId="08752680">
            <wp:extent cx="4575018" cy="2732567"/>
            <wp:effectExtent l="0" t="0" r="0" b="0"/>
            <wp:docPr id="88" name="Imagen 88"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8"/>
                    <pic:cNvPicPr/>
                  </pic:nvPicPr>
                  <pic:blipFill>
                    <a:blip r:embed="rId46">
                      <a:extLst>
                        <a:ext uri="{28A0092B-C50C-407E-A947-70E740481C1C}">
                          <a14:useLocalDpi xmlns:a14="http://schemas.microsoft.com/office/drawing/2010/main" val="0"/>
                        </a:ext>
                      </a:extLst>
                    </a:blip>
                    <a:stretch>
                      <a:fillRect/>
                    </a:stretch>
                  </pic:blipFill>
                  <pic:spPr>
                    <a:xfrm>
                      <a:off x="0" y="0"/>
                      <a:ext cx="4575018" cy="2732567"/>
                    </a:xfrm>
                    <a:prstGeom prst="rect">
                      <a:avLst/>
                    </a:prstGeom>
                  </pic:spPr>
                </pic:pic>
              </a:graphicData>
            </a:graphic>
          </wp:inline>
        </w:drawing>
      </w:r>
    </w:p>
    <w:p w14:paraId="3CBD988C" w14:textId="5729965D" w:rsidR="00B61625" w:rsidRDefault="00B61625" w:rsidP="0AB0C54C">
      <w:pPr>
        <w:jc w:val="center"/>
        <w:rPr>
          <w:rFonts w:ascii="Calibri" w:hAnsi="Calibri" w:cs="Book Antiqua"/>
          <w:i/>
          <w:iCs/>
          <w:color w:val="595959"/>
        </w:rPr>
      </w:pPr>
    </w:p>
    <w:p w14:paraId="1AC247CB" w14:textId="77777777" w:rsidR="009A04CE" w:rsidRDefault="009A04CE" w:rsidP="0AB0C54C">
      <w:pPr>
        <w:jc w:val="center"/>
        <w:rPr>
          <w:rFonts w:ascii="Calibri" w:hAnsi="Calibri" w:cs="Book Antiqua"/>
          <w:i/>
          <w:iCs/>
          <w:color w:val="595959"/>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9A04CE" w:rsidRPr="00B75B4C" w14:paraId="11FF289A" w14:textId="77777777" w:rsidTr="00797080">
        <w:trPr>
          <w:jc w:val="center"/>
        </w:trPr>
        <w:tc>
          <w:tcPr>
            <w:tcW w:w="2001" w:type="dxa"/>
            <w:shd w:val="clear" w:color="auto" w:fill="DBDBDB" w:themeFill="accent3" w:themeFillTint="66"/>
          </w:tcPr>
          <w:p w14:paraId="3A09FC7C" w14:textId="77777777" w:rsidR="009A04CE" w:rsidRPr="004A43F6" w:rsidRDefault="009A04CE" w:rsidP="00797080">
            <w:pPr>
              <w:jc w:val="both"/>
              <w:rPr>
                <w:rFonts w:ascii="Calibri" w:hAnsi="Calibri" w:cs="Book Antiqua"/>
                <w:b/>
                <w:i/>
              </w:rPr>
            </w:pPr>
            <w:r w:rsidRPr="004A43F6">
              <w:rPr>
                <w:rFonts w:ascii="Calibri" w:hAnsi="Calibri" w:cs="Book Antiqua"/>
                <w:b/>
                <w:i/>
              </w:rPr>
              <w:t>ID Ref:</w:t>
            </w:r>
          </w:p>
        </w:tc>
        <w:tc>
          <w:tcPr>
            <w:tcW w:w="5087" w:type="dxa"/>
          </w:tcPr>
          <w:p w14:paraId="2C27E815" w14:textId="243529CF" w:rsidR="009A04CE" w:rsidRPr="007D3196" w:rsidRDefault="009A04CE" w:rsidP="00797080">
            <w:pPr>
              <w:ind w:left="13"/>
              <w:jc w:val="both"/>
              <w:rPr>
                <w:rFonts w:ascii="Calibri" w:hAnsi="Calibri" w:cs="Book Antiqua"/>
                <w:i/>
              </w:rPr>
            </w:pPr>
            <w:r>
              <w:rPr>
                <w:rFonts w:ascii="Calibri" w:hAnsi="Calibri" w:cs="Book Antiqua"/>
                <w:i/>
              </w:rPr>
              <w:t>DG-2</w:t>
            </w:r>
            <w:r w:rsidR="00EB6B82">
              <w:rPr>
                <w:rFonts w:ascii="Calibri" w:hAnsi="Calibri" w:cs="Book Antiqua"/>
                <w:i/>
              </w:rPr>
              <w:t>3</w:t>
            </w:r>
          </w:p>
        </w:tc>
      </w:tr>
      <w:tr w:rsidR="009A04CE" w:rsidRPr="00AE76E5" w14:paraId="59164D67" w14:textId="77777777" w:rsidTr="00797080">
        <w:trPr>
          <w:jc w:val="center"/>
        </w:trPr>
        <w:tc>
          <w:tcPr>
            <w:tcW w:w="2001" w:type="dxa"/>
            <w:shd w:val="clear" w:color="auto" w:fill="DBDBDB" w:themeFill="accent3" w:themeFillTint="66"/>
          </w:tcPr>
          <w:p w14:paraId="04C54D8D" w14:textId="77777777" w:rsidR="009A04CE" w:rsidRPr="004A43F6" w:rsidRDefault="009A04CE" w:rsidP="00797080">
            <w:pPr>
              <w:rPr>
                <w:rFonts w:ascii="Calibri" w:hAnsi="Calibri" w:cs="Book Antiqua"/>
                <w:b/>
                <w:i/>
              </w:rPr>
            </w:pPr>
            <w:r w:rsidRPr="004A43F6">
              <w:rPr>
                <w:rFonts w:ascii="Calibri" w:hAnsi="Calibri" w:cs="Book Antiqua"/>
                <w:b/>
                <w:i/>
              </w:rPr>
              <w:t>Descripción:</w:t>
            </w:r>
          </w:p>
        </w:tc>
        <w:tc>
          <w:tcPr>
            <w:tcW w:w="5087" w:type="dxa"/>
          </w:tcPr>
          <w:p w14:paraId="203CD724" w14:textId="51854899" w:rsidR="009A04CE" w:rsidRPr="004A43F6" w:rsidRDefault="00A71875" w:rsidP="00797080">
            <w:pPr>
              <w:rPr>
                <w:rFonts w:ascii="Calibri" w:hAnsi="Calibri" w:cs="Book Antiqua"/>
                <w:i/>
              </w:rPr>
            </w:pPr>
            <w:r>
              <w:rPr>
                <w:rFonts w:ascii="Calibri" w:hAnsi="Calibri" w:cs="Book Antiqua"/>
                <w:i/>
              </w:rPr>
              <w:t>El vendedor no tiene permitido cobrar comisiones porque</w:t>
            </w:r>
            <w:r w:rsidR="00EB6B82">
              <w:rPr>
                <w:rFonts w:ascii="Calibri" w:hAnsi="Calibri" w:cs="Book Antiqua"/>
                <w:i/>
              </w:rPr>
              <w:t xml:space="preserve"> en el sistema se registra que no ha conseguido ventas</w:t>
            </w:r>
          </w:p>
        </w:tc>
      </w:tr>
      <w:tr w:rsidR="009A04CE" w:rsidRPr="00AE76E5" w14:paraId="03C54355" w14:textId="77777777" w:rsidTr="00797080">
        <w:trPr>
          <w:jc w:val="center"/>
        </w:trPr>
        <w:tc>
          <w:tcPr>
            <w:tcW w:w="2001" w:type="dxa"/>
            <w:shd w:val="clear" w:color="auto" w:fill="DBDBDB" w:themeFill="accent3" w:themeFillTint="66"/>
          </w:tcPr>
          <w:p w14:paraId="47A453A4" w14:textId="77777777" w:rsidR="009A04CE" w:rsidRPr="004A43F6" w:rsidRDefault="009A04CE" w:rsidP="00797080">
            <w:pPr>
              <w:rPr>
                <w:rFonts w:ascii="Calibri" w:hAnsi="Calibri" w:cs="Book Antiqua"/>
                <w:b/>
                <w:i/>
              </w:rPr>
            </w:pPr>
            <w:r w:rsidRPr="004A43F6">
              <w:rPr>
                <w:rFonts w:ascii="Calibri" w:hAnsi="Calibri" w:cs="Book Antiqua"/>
                <w:b/>
                <w:i/>
              </w:rPr>
              <w:t>Reqs. asociados:</w:t>
            </w:r>
          </w:p>
        </w:tc>
        <w:tc>
          <w:tcPr>
            <w:tcW w:w="5087" w:type="dxa"/>
          </w:tcPr>
          <w:p w14:paraId="062991A6" w14:textId="77777777" w:rsidR="009A04CE" w:rsidRPr="004A43F6" w:rsidRDefault="009A04CE" w:rsidP="00797080">
            <w:pPr>
              <w:rPr>
                <w:rFonts w:ascii="Calibri" w:hAnsi="Calibri" w:cs="Book Antiqua"/>
                <w:i/>
              </w:rPr>
            </w:pPr>
            <w:r w:rsidRPr="00122E28">
              <w:rPr>
                <w:rFonts w:ascii="Calibri" w:eastAsia="Arial Unicode MS" w:hAnsi="Calibri" w:cs="Calibri"/>
                <w:i/>
              </w:rPr>
              <w:t>RF-</w:t>
            </w:r>
            <w:r>
              <w:rPr>
                <w:rFonts w:ascii="Calibri" w:eastAsia="Arial Unicode MS" w:hAnsi="Calibri" w:cs="Calibri"/>
                <w:i/>
              </w:rPr>
              <w:t>25.</w:t>
            </w:r>
          </w:p>
        </w:tc>
      </w:tr>
      <w:tr w:rsidR="009A04CE" w:rsidRPr="00AE76E5" w14:paraId="389E6667" w14:textId="77777777" w:rsidTr="00797080">
        <w:trPr>
          <w:jc w:val="center"/>
        </w:trPr>
        <w:tc>
          <w:tcPr>
            <w:tcW w:w="2001" w:type="dxa"/>
            <w:shd w:val="clear" w:color="auto" w:fill="DBDBDB" w:themeFill="accent3" w:themeFillTint="66"/>
          </w:tcPr>
          <w:p w14:paraId="41B4C5EE" w14:textId="77777777" w:rsidR="009A04CE" w:rsidRPr="004A43F6" w:rsidRDefault="009A04CE" w:rsidP="00797080">
            <w:pPr>
              <w:rPr>
                <w:rFonts w:ascii="Calibri" w:hAnsi="Calibri" w:cs="Book Antiqua"/>
                <w:b/>
                <w:i/>
              </w:rPr>
            </w:pPr>
            <w:r w:rsidRPr="004A43F6">
              <w:rPr>
                <w:rFonts w:ascii="Calibri" w:hAnsi="Calibri" w:cs="Book Antiqua"/>
                <w:b/>
                <w:i/>
              </w:rPr>
              <w:t>CU asociados:</w:t>
            </w:r>
          </w:p>
        </w:tc>
        <w:tc>
          <w:tcPr>
            <w:tcW w:w="5087" w:type="dxa"/>
          </w:tcPr>
          <w:p w14:paraId="4F1A2230" w14:textId="77777777" w:rsidR="009A04CE" w:rsidRPr="004A43F6" w:rsidRDefault="009A04CE" w:rsidP="00797080">
            <w:pPr>
              <w:rPr>
                <w:rFonts w:ascii="Calibri" w:hAnsi="Calibri" w:cs="Book Antiqua"/>
                <w:i/>
              </w:rPr>
            </w:pPr>
            <w:r w:rsidRPr="004E6128">
              <w:rPr>
                <w:rFonts w:ascii="Calibri" w:hAnsi="Calibri" w:cs="Calibri"/>
                <w:i/>
              </w:rPr>
              <w:t>CU-</w:t>
            </w:r>
            <w:r>
              <w:rPr>
                <w:rFonts w:ascii="Calibri" w:hAnsi="Calibri" w:cs="Calibri"/>
                <w:i/>
              </w:rPr>
              <w:t>14</w:t>
            </w:r>
          </w:p>
        </w:tc>
      </w:tr>
      <w:tr w:rsidR="009A04CE" w:rsidRPr="00AE76E5" w14:paraId="2F626108" w14:textId="77777777" w:rsidTr="00797080">
        <w:trPr>
          <w:jc w:val="center"/>
        </w:trPr>
        <w:tc>
          <w:tcPr>
            <w:tcW w:w="2001" w:type="dxa"/>
            <w:shd w:val="clear" w:color="auto" w:fill="DBDBDB" w:themeFill="accent3" w:themeFillTint="66"/>
          </w:tcPr>
          <w:p w14:paraId="2FCB4487" w14:textId="77777777" w:rsidR="009A04CE" w:rsidRPr="004A43F6" w:rsidRDefault="009A04CE" w:rsidP="00797080">
            <w:pPr>
              <w:rPr>
                <w:rFonts w:ascii="Calibri" w:hAnsi="Calibri" w:cs="Book Antiqua"/>
                <w:b/>
                <w:i/>
              </w:rPr>
            </w:pPr>
            <w:r w:rsidRPr="004A43F6">
              <w:rPr>
                <w:rFonts w:ascii="Calibri" w:hAnsi="Calibri" w:cs="Book Antiqua"/>
                <w:b/>
                <w:i/>
              </w:rPr>
              <w:t>Esc. Asociados:</w:t>
            </w:r>
          </w:p>
        </w:tc>
        <w:tc>
          <w:tcPr>
            <w:tcW w:w="5087" w:type="dxa"/>
          </w:tcPr>
          <w:p w14:paraId="2410B0FB" w14:textId="47E77C25" w:rsidR="009A04CE" w:rsidRPr="004A43F6" w:rsidRDefault="009A04CE" w:rsidP="00797080">
            <w:pPr>
              <w:rPr>
                <w:rFonts w:ascii="Calibri" w:hAnsi="Calibri" w:cs="Book Antiqua"/>
                <w:i/>
              </w:rPr>
            </w:pPr>
            <w:r>
              <w:rPr>
                <w:rFonts w:ascii="Calibri" w:hAnsi="Calibri" w:cs="Book Antiqua"/>
                <w:i/>
              </w:rPr>
              <w:t>ES-</w:t>
            </w:r>
            <w:r w:rsidR="00225CC7">
              <w:rPr>
                <w:rFonts w:ascii="Calibri" w:hAnsi="Calibri" w:cs="Book Antiqua"/>
                <w:i/>
              </w:rPr>
              <w:t>8.</w:t>
            </w:r>
            <w:r w:rsidR="00403A8C">
              <w:rPr>
                <w:rFonts w:ascii="Calibri" w:hAnsi="Calibri" w:cs="Book Antiqua"/>
                <w:i/>
              </w:rPr>
              <w:t>2</w:t>
            </w:r>
          </w:p>
        </w:tc>
      </w:tr>
    </w:tbl>
    <w:p w14:paraId="2F3B6543" w14:textId="77777777" w:rsidR="009A04CE" w:rsidRDefault="009A04CE" w:rsidP="0AB0C54C">
      <w:pPr>
        <w:jc w:val="center"/>
        <w:rPr>
          <w:rFonts w:ascii="Calibri" w:hAnsi="Calibri" w:cs="Book Antiqua"/>
          <w:i/>
          <w:iCs/>
          <w:color w:val="595959"/>
        </w:rPr>
      </w:pPr>
    </w:p>
    <w:p w14:paraId="359FC755" w14:textId="06138AA5" w:rsidR="009A04CE" w:rsidRDefault="47AD52F0" w:rsidP="0AB0C54C">
      <w:pPr>
        <w:jc w:val="center"/>
        <w:rPr>
          <w:rFonts w:ascii="Calibri" w:hAnsi="Calibri" w:cs="Book Antiqua"/>
          <w:i/>
          <w:iCs/>
          <w:color w:val="595959"/>
        </w:rPr>
      </w:pPr>
      <w:r>
        <w:rPr>
          <w:noProof/>
          <w:lang w:val="es-MX" w:eastAsia="es-MX"/>
        </w:rPr>
        <w:drawing>
          <wp:inline distT="0" distB="0" distL="0" distR="0" wp14:anchorId="36BA8F58" wp14:editId="35379FC7">
            <wp:extent cx="5334002" cy="2619375"/>
            <wp:effectExtent l="0" t="0" r="0" b="9525"/>
            <wp:docPr id="89" name="Imagen 89" descr="Mapa de color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9"/>
                    <pic:cNvPicPr/>
                  </pic:nvPicPr>
                  <pic:blipFill>
                    <a:blip r:embed="rId47">
                      <a:extLst>
                        <a:ext uri="{28A0092B-C50C-407E-A947-70E740481C1C}">
                          <a14:useLocalDpi xmlns:a14="http://schemas.microsoft.com/office/drawing/2010/main" val="0"/>
                        </a:ext>
                      </a:extLst>
                    </a:blip>
                    <a:stretch>
                      <a:fillRect/>
                    </a:stretch>
                  </pic:blipFill>
                  <pic:spPr>
                    <a:xfrm>
                      <a:off x="0" y="0"/>
                      <a:ext cx="5334002" cy="2619375"/>
                    </a:xfrm>
                    <a:prstGeom prst="rect">
                      <a:avLst/>
                    </a:prstGeom>
                  </pic:spPr>
                </pic:pic>
              </a:graphicData>
            </a:graphic>
          </wp:inline>
        </w:drawing>
      </w:r>
    </w:p>
    <w:p w14:paraId="33AB93B8" w14:textId="77777777" w:rsidR="00EB6B82" w:rsidRDefault="00EB6B82" w:rsidP="008164E6">
      <w:pPr>
        <w:rPr>
          <w:rFonts w:ascii="Calibri" w:hAnsi="Calibri" w:cs="Book Antiqua"/>
          <w:i/>
          <w:iCs/>
          <w:color w:val="595959"/>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EB6B82" w:rsidRPr="00B75B4C" w14:paraId="05B58D51" w14:textId="77777777" w:rsidTr="00797080">
        <w:trPr>
          <w:jc w:val="center"/>
        </w:trPr>
        <w:tc>
          <w:tcPr>
            <w:tcW w:w="2001" w:type="dxa"/>
            <w:shd w:val="clear" w:color="auto" w:fill="DBDBDB" w:themeFill="accent3" w:themeFillTint="66"/>
          </w:tcPr>
          <w:p w14:paraId="6604093D" w14:textId="77777777" w:rsidR="00EB6B82" w:rsidRPr="004A43F6" w:rsidRDefault="00EB6B82" w:rsidP="00797080">
            <w:pPr>
              <w:jc w:val="both"/>
              <w:rPr>
                <w:rFonts w:ascii="Calibri" w:hAnsi="Calibri" w:cs="Book Antiqua"/>
                <w:b/>
                <w:i/>
              </w:rPr>
            </w:pPr>
            <w:r w:rsidRPr="004A43F6">
              <w:rPr>
                <w:rFonts w:ascii="Calibri" w:hAnsi="Calibri" w:cs="Book Antiqua"/>
                <w:b/>
                <w:i/>
              </w:rPr>
              <w:t>ID Ref:</w:t>
            </w:r>
          </w:p>
        </w:tc>
        <w:tc>
          <w:tcPr>
            <w:tcW w:w="5087" w:type="dxa"/>
          </w:tcPr>
          <w:p w14:paraId="43E36564" w14:textId="3E85630D" w:rsidR="00EB6B82" w:rsidRPr="007D3196" w:rsidRDefault="00EB6B82" w:rsidP="00797080">
            <w:pPr>
              <w:ind w:left="13"/>
              <w:jc w:val="both"/>
              <w:rPr>
                <w:rFonts w:ascii="Calibri" w:hAnsi="Calibri" w:cs="Book Antiqua"/>
                <w:i/>
              </w:rPr>
            </w:pPr>
            <w:r>
              <w:rPr>
                <w:rFonts w:ascii="Calibri" w:hAnsi="Calibri" w:cs="Book Antiqua"/>
                <w:i/>
              </w:rPr>
              <w:t>DG-24</w:t>
            </w:r>
          </w:p>
        </w:tc>
      </w:tr>
      <w:tr w:rsidR="00EB6B82" w:rsidRPr="00AE76E5" w14:paraId="3F352811" w14:textId="77777777" w:rsidTr="00797080">
        <w:trPr>
          <w:jc w:val="center"/>
        </w:trPr>
        <w:tc>
          <w:tcPr>
            <w:tcW w:w="2001" w:type="dxa"/>
            <w:shd w:val="clear" w:color="auto" w:fill="DBDBDB" w:themeFill="accent3" w:themeFillTint="66"/>
          </w:tcPr>
          <w:p w14:paraId="20FB03B1" w14:textId="77777777" w:rsidR="00EB6B82" w:rsidRPr="004A43F6" w:rsidRDefault="00EB6B82" w:rsidP="00797080">
            <w:pPr>
              <w:rPr>
                <w:rFonts w:ascii="Calibri" w:hAnsi="Calibri" w:cs="Book Antiqua"/>
                <w:b/>
                <w:i/>
              </w:rPr>
            </w:pPr>
            <w:r w:rsidRPr="004A43F6">
              <w:rPr>
                <w:rFonts w:ascii="Calibri" w:hAnsi="Calibri" w:cs="Book Antiqua"/>
                <w:b/>
                <w:i/>
              </w:rPr>
              <w:t>Descripción:</w:t>
            </w:r>
          </w:p>
        </w:tc>
        <w:tc>
          <w:tcPr>
            <w:tcW w:w="5087" w:type="dxa"/>
          </w:tcPr>
          <w:p w14:paraId="58C957AB" w14:textId="4766AD1D" w:rsidR="00EB6B82" w:rsidRPr="004A43F6" w:rsidRDefault="00FD652C" w:rsidP="00797080">
            <w:pPr>
              <w:rPr>
                <w:rFonts w:ascii="Calibri" w:hAnsi="Calibri" w:cs="Book Antiqua"/>
                <w:i/>
              </w:rPr>
            </w:pPr>
            <w:r>
              <w:rPr>
                <w:rFonts w:ascii="Calibri" w:hAnsi="Calibri" w:cs="Book Antiqua"/>
                <w:i/>
              </w:rPr>
              <w:t>El cálculo de las comisiones no se realiza porque el vendedor no ha alcanzado las 10 ventas.</w:t>
            </w:r>
          </w:p>
        </w:tc>
      </w:tr>
      <w:tr w:rsidR="00EB6B82" w:rsidRPr="00AE76E5" w14:paraId="225CB81D" w14:textId="77777777" w:rsidTr="00797080">
        <w:trPr>
          <w:jc w:val="center"/>
        </w:trPr>
        <w:tc>
          <w:tcPr>
            <w:tcW w:w="2001" w:type="dxa"/>
            <w:shd w:val="clear" w:color="auto" w:fill="DBDBDB" w:themeFill="accent3" w:themeFillTint="66"/>
          </w:tcPr>
          <w:p w14:paraId="754EF20F" w14:textId="77777777" w:rsidR="00EB6B82" w:rsidRPr="004A43F6" w:rsidRDefault="00EB6B82" w:rsidP="00797080">
            <w:pPr>
              <w:rPr>
                <w:rFonts w:ascii="Calibri" w:hAnsi="Calibri" w:cs="Book Antiqua"/>
                <w:b/>
                <w:i/>
              </w:rPr>
            </w:pPr>
            <w:r w:rsidRPr="004A43F6">
              <w:rPr>
                <w:rFonts w:ascii="Calibri" w:hAnsi="Calibri" w:cs="Book Antiqua"/>
                <w:b/>
                <w:i/>
              </w:rPr>
              <w:t>Reqs. asociados:</w:t>
            </w:r>
          </w:p>
        </w:tc>
        <w:tc>
          <w:tcPr>
            <w:tcW w:w="5087" w:type="dxa"/>
          </w:tcPr>
          <w:p w14:paraId="70A91A24" w14:textId="77777777" w:rsidR="00EB6B82" w:rsidRPr="004A43F6" w:rsidRDefault="00EB6B82" w:rsidP="00797080">
            <w:pPr>
              <w:rPr>
                <w:rFonts w:ascii="Calibri" w:hAnsi="Calibri" w:cs="Book Antiqua"/>
                <w:i/>
              </w:rPr>
            </w:pPr>
            <w:r w:rsidRPr="00122E28">
              <w:rPr>
                <w:rFonts w:ascii="Calibri" w:eastAsia="Arial Unicode MS" w:hAnsi="Calibri" w:cs="Calibri"/>
                <w:i/>
              </w:rPr>
              <w:t>RF-</w:t>
            </w:r>
            <w:r>
              <w:rPr>
                <w:rFonts w:ascii="Calibri" w:eastAsia="Arial Unicode MS" w:hAnsi="Calibri" w:cs="Calibri"/>
                <w:i/>
              </w:rPr>
              <w:t>25.</w:t>
            </w:r>
          </w:p>
        </w:tc>
      </w:tr>
      <w:tr w:rsidR="00EB6B82" w:rsidRPr="00AE76E5" w14:paraId="6CC9C58B" w14:textId="77777777" w:rsidTr="00797080">
        <w:trPr>
          <w:jc w:val="center"/>
        </w:trPr>
        <w:tc>
          <w:tcPr>
            <w:tcW w:w="2001" w:type="dxa"/>
            <w:shd w:val="clear" w:color="auto" w:fill="DBDBDB" w:themeFill="accent3" w:themeFillTint="66"/>
          </w:tcPr>
          <w:p w14:paraId="5A0FECB4" w14:textId="77777777" w:rsidR="00EB6B82" w:rsidRPr="004A43F6" w:rsidRDefault="00EB6B82" w:rsidP="00797080">
            <w:pPr>
              <w:rPr>
                <w:rFonts w:ascii="Calibri" w:hAnsi="Calibri" w:cs="Book Antiqua"/>
                <w:b/>
                <w:i/>
              </w:rPr>
            </w:pPr>
            <w:r w:rsidRPr="004A43F6">
              <w:rPr>
                <w:rFonts w:ascii="Calibri" w:hAnsi="Calibri" w:cs="Book Antiqua"/>
                <w:b/>
                <w:i/>
              </w:rPr>
              <w:t>CU asociados:</w:t>
            </w:r>
          </w:p>
        </w:tc>
        <w:tc>
          <w:tcPr>
            <w:tcW w:w="5087" w:type="dxa"/>
          </w:tcPr>
          <w:p w14:paraId="2FF889C3" w14:textId="77777777" w:rsidR="00EB6B82" w:rsidRPr="004A43F6" w:rsidRDefault="00EB6B82" w:rsidP="00797080">
            <w:pPr>
              <w:rPr>
                <w:rFonts w:ascii="Calibri" w:hAnsi="Calibri" w:cs="Book Antiqua"/>
                <w:i/>
              </w:rPr>
            </w:pPr>
            <w:r w:rsidRPr="004E6128">
              <w:rPr>
                <w:rFonts w:ascii="Calibri" w:hAnsi="Calibri" w:cs="Calibri"/>
                <w:i/>
              </w:rPr>
              <w:t>CU-</w:t>
            </w:r>
            <w:r>
              <w:rPr>
                <w:rFonts w:ascii="Calibri" w:hAnsi="Calibri" w:cs="Calibri"/>
                <w:i/>
              </w:rPr>
              <w:t>14</w:t>
            </w:r>
          </w:p>
        </w:tc>
      </w:tr>
      <w:tr w:rsidR="00EB6B82" w:rsidRPr="00AE76E5" w14:paraId="74E490ED" w14:textId="77777777" w:rsidTr="00797080">
        <w:trPr>
          <w:jc w:val="center"/>
        </w:trPr>
        <w:tc>
          <w:tcPr>
            <w:tcW w:w="2001" w:type="dxa"/>
            <w:shd w:val="clear" w:color="auto" w:fill="DBDBDB" w:themeFill="accent3" w:themeFillTint="66"/>
          </w:tcPr>
          <w:p w14:paraId="13AC5F2F" w14:textId="77777777" w:rsidR="00EB6B82" w:rsidRPr="004A43F6" w:rsidRDefault="00EB6B82" w:rsidP="00797080">
            <w:pPr>
              <w:rPr>
                <w:rFonts w:ascii="Calibri" w:hAnsi="Calibri" w:cs="Book Antiqua"/>
                <w:b/>
                <w:i/>
              </w:rPr>
            </w:pPr>
            <w:r w:rsidRPr="004A43F6">
              <w:rPr>
                <w:rFonts w:ascii="Calibri" w:hAnsi="Calibri" w:cs="Book Antiqua"/>
                <w:b/>
                <w:i/>
              </w:rPr>
              <w:t>Esc. Asociados:</w:t>
            </w:r>
          </w:p>
        </w:tc>
        <w:tc>
          <w:tcPr>
            <w:tcW w:w="5087" w:type="dxa"/>
          </w:tcPr>
          <w:p w14:paraId="56CC40F3" w14:textId="1A00E806" w:rsidR="00EB6B82" w:rsidRPr="004A43F6" w:rsidRDefault="00EB6B82" w:rsidP="00797080">
            <w:pPr>
              <w:rPr>
                <w:rFonts w:ascii="Calibri" w:hAnsi="Calibri" w:cs="Book Antiqua"/>
                <w:i/>
              </w:rPr>
            </w:pPr>
            <w:r>
              <w:rPr>
                <w:rFonts w:ascii="Calibri" w:hAnsi="Calibri" w:cs="Book Antiqua"/>
                <w:i/>
              </w:rPr>
              <w:t>ES-</w:t>
            </w:r>
            <w:r w:rsidR="00225CC7">
              <w:rPr>
                <w:rFonts w:ascii="Calibri" w:hAnsi="Calibri" w:cs="Book Antiqua"/>
                <w:i/>
              </w:rPr>
              <w:t>8.3</w:t>
            </w:r>
          </w:p>
        </w:tc>
      </w:tr>
    </w:tbl>
    <w:p w14:paraId="622FFCD9" w14:textId="77777777" w:rsidR="00EB6B82" w:rsidRDefault="00EB6B82" w:rsidP="0AB0C54C">
      <w:pPr>
        <w:jc w:val="center"/>
        <w:rPr>
          <w:rFonts w:ascii="Calibri" w:hAnsi="Calibri" w:cs="Book Antiqua"/>
          <w:i/>
          <w:iCs/>
          <w:color w:val="595959"/>
        </w:rPr>
      </w:pPr>
    </w:p>
    <w:p w14:paraId="79CCFF19" w14:textId="2D5103A5" w:rsidR="00FD652C" w:rsidRDefault="61840466" w:rsidP="0AB0C54C">
      <w:pPr>
        <w:jc w:val="center"/>
        <w:rPr>
          <w:rFonts w:ascii="Calibri" w:hAnsi="Calibri" w:cs="Book Antiqua"/>
          <w:i/>
          <w:iCs/>
          <w:color w:val="595959"/>
        </w:rPr>
      </w:pPr>
      <w:r>
        <w:rPr>
          <w:noProof/>
          <w:lang w:val="es-MX" w:eastAsia="es-MX"/>
        </w:rPr>
        <w:drawing>
          <wp:inline distT="0" distB="0" distL="0" distR="0" wp14:anchorId="1805A696" wp14:editId="0E45D3C7">
            <wp:extent cx="4552950" cy="2762250"/>
            <wp:effectExtent l="0" t="0" r="0" b="0"/>
            <wp:docPr id="90" name="Imagen 90"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0"/>
                    <pic:cNvPicPr/>
                  </pic:nvPicPr>
                  <pic:blipFill>
                    <a:blip r:embed="rId48">
                      <a:extLst>
                        <a:ext uri="{28A0092B-C50C-407E-A947-70E740481C1C}">
                          <a14:useLocalDpi xmlns:a14="http://schemas.microsoft.com/office/drawing/2010/main" val="0"/>
                        </a:ext>
                      </a:extLst>
                    </a:blip>
                    <a:stretch>
                      <a:fillRect/>
                    </a:stretch>
                  </pic:blipFill>
                  <pic:spPr>
                    <a:xfrm>
                      <a:off x="0" y="0"/>
                      <a:ext cx="4552950" cy="2762250"/>
                    </a:xfrm>
                    <a:prstGeom prst="rect">
                      <a:avLst/>
                    </a:prstGeom>
                  </pic:spPr>
                </pic:pic>
              </a:graphicData>
            </a:graphic>
          </wp:inline>
        </w:drawing>
      </w:r>
    </w:p>
    <w:p w14:paraId="7128307F" w14:textId="77777777" w:rsidR="00FD652C" w:rsidRDefault="00FD652C" w:rsidP="0AB0C54C">
      <w:pPr>
        <w:jc w:val="center"/>
        <w:rPr>
          <w:rFonts w:ascii="Calibri" w:hAnsi="Calibri" w:cs="Book Antiqua"/>
          <w:i/>
          <w:iCs/>
          <w:color w:val="595959"/>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102"/>
        <w:gridCol w:w="5345"/>
      </w:tblGrid>
      <w:tr w:rsidR="00FD652C" w:rsidRPr="00B75B4C" w14:paraId="5A8E5763" w14:textId="77777777" w:rsidTr="00A76562">
        <w:trPr>
          <w:trHeight w:val="294"/>
          <w:jc w:val="center"/>
        </w:trPr>
        <w:tc>
          <w:tcPr>
            <w:tcW w:w="2102" w:type="dxa"/>
            <w:shd w:val="clear" w:color="auto" w:fill="DBDBDB" w:themeFill="accent3" w:themeFillTint="66"/>
          </w:tcPr>
          <w:p w14:paraId="1507CA72" w14:textId="77777777" w:rsidR="00FD652C" w:rsidRPr="004A43F6" w:rsidRDefault="00FD652C" w:rsidP="00797080">
            <w:pPr>
              <w:jc w:val="both"/>
              <w:rPr>
                <w:rFonts w:ascii="Calibri" w:hAnsi="Calibri" w:cs="Book Antiqua"/>
                <w:b/>
                <w:i/>
              </w:rPr>
            </w:pPr>
            <w:r w:rsidRPr="004A43F6">
              <w:rPr>
                <w:rFonts w:ascii="Calibri" w:hAnsi="Calibri" w:cs="Book Antiqua"/>
                <w:b/>
                <w:i/>
              </w:rPr>
              <w:t>ID Ref:</w:t>
            </w:r>
          </w:p>
        </w:tc>
        <w:tc>
          <w:tcPr>
            <w:tcW w:w="5345" w:type="dxa"/>
          </w:tcPr>
          <w:p w14:paraId="66EE2F02" w14:textId="7A178A1C" w:rsidR="00FD652C" w:rsidRPr="007D3196" w:rsidRDefault="00FD652C" w:rsidP="00797080">
            <w:pPr>
              <w:ind w:left="13"/>
              <w:jc w:val="both"/>
              <w:rPr>
                <w:rFonts w:ascii="Calibri" w:hAnsi="Calibri" w:cs="Book Antiqua"/>
                <w:i/>
              </w:rPr>
            </w:pPr>
            <w:r>
              <w:rPr>
                <w:rFonts w:ascii="Calibri" w:hAnsi="Calibri" w:cs="Book Antiqua"/>
                <w:i/>
              </w:rPr>
              <w:t>DG-25</w:t>
            </w:r>
          </w:p>
        </w:tc>
      </w:tr>
      <w:tr w:rsidR="00FD652C" w:rsidRPr="00AE76E5" w14:paraId="17155423" w14:textId="77777777" w:rsidTr="00A76562">
        <w:trPr>
          <w:trHeight w:val="406"/>
          <w:jc w:val="center"/>
        </w:trPr>
        <w:tc>
          <w:tcPr>
            <w:tcW w:w="2102" w:type="dxa"/>
            <w:shd w:val="clear" w:color="auto" w:fill="DBDBDB" w:themeFill="accent3" w:themeFillTint="66"/>
          </w:tcPr>
          <w:p w14:paraId="21BB4DE1" w14:textId="77777777" w:rsidR="00FD652C" w:rsidRPr="004A43F6" w:rsidRDefault="00FD652C" w:rsidP="00797080">
            <w:pPr>
              <w:rPr>
                <w:rFonts w:ascii="Calibri" w:hAnsi="Calibri" w:cs="Book Antiqua"/>
                <w:b/>
                <w:i/>
              </w:rPr>
            </w:pPr>
            <w:r w:rsidRPr="004A43F6">
              <w:rPr>
                <w:rFonts w:ascii="Calibri" w:hAnsi="Calibri" w:cs="Book Antiqua"/>
                <w:b/>
                <w:i/>
              </w:rPr>
              <w:t>Descripción:</w:t>
            </w:r>
          </w:p>
        </w:tc>
        <w:tc>
          <w:tcPr>
            <w:tcW w:w="5345" w:type="dxa"/>
          </w:tcPr>
          <w:p w14:paraId="29A76D35" w14:textId="3191C1E3" w:rsidR="00FD652C" w:rsidRPr="004A43F6" w:rsidRDefault="00A76562" w:rsidP="00797080">
            <w:pPr>
              <w:rPr>
                <w:rFonts w:ascii="Calibri" w:hAnsi="Calibri" w:cs="Book Antiqua"/>
                <w:i/>
              </w:rPr>
            </w:pPr>
            <w:r>
              <w:rPr>
                <w:rFonts w:ascii="Calibri" w:hAnsi="Calibri" w:cs="Book Antiqua"/>
                <w:i/>
              </w:rPr>
              <w:t>Búsqueda de usuario realizada de manera exitosa</w:t>
            </w:r>
            <w:r w:rsidR="00FD652C">
              <w:rPr>
                <w:rFonts w:ascii="Calibri" w:hAnsi="Calibri" w:cs="Book Antiqua"/>
                <w:i/>
              </w:rPr>
              <w:t>.</w:t>
            </w:r>
          </w:p>
        </w:tc>
      </w:tr>
      <w:tr w:rsidR="00FD652C" w:rsidRPr="00AE76E5" w14:paraId="611434E1" w14:textId="77777777" w:rsidTr="00A76562">
        <w:trPr>
          <w:trHeight w:val="294"/>
          <w:jc w:val="center"/>
        </w:trPr>
        <w:tc>
          <w:tcPr>
            <w:tcW w:w="2102" w:type="dxa"/>
            <w:shd w:val="clear" w:color="auto" w:fill="DBDBDB" w:themeFill="accent3" w:themeFillTint="66"/>
          </w:tcPr>
          <w:p w14:paraId="284979F0" w14:textId="77777777" w:rsidR="00FD652C" w:rsidRPr="004A43F6" w:rsidRDefault="00FD652C" w:rsidP="00797080">
            <w:pPr>
              <w:rPr>
                <w:rFonts w:ascii="Calibri" w:hAnsi="Calibri" w:cs="Book Antiqua"/>
                <w:b/>
                <w:i/>
              </w:rPr>
            </w:pPr>
            <w:r w:rsidRPr="004A43F6">
              <w:rPr>
                <w:rFonts w:ascii="Calibri" w:hAnsi="Calibri" w:cs="Book Antiqua"/>
                <w:b/>
                <w:i/>
              </w:rPr>
              <w:t>Reqs. asociados:</w:t>
            </w:r>
          </w:p>
        </w:tc>
        <w:tc>
          <w:tcPr>
            <w:tcW w:w="5345" w:type="dxa"/>
          </w:tcPr>
          <w:p w14:paraId="25D7C102" w14:textId="5CA7D02D" w:rsidR="00FD652C" w:rsidRPr="004A43F6" w:rsidRDefault="00FD652C" w:rsidP="00797080">
            <w:pPr>
              <w:rPr>
                <w:rFonts w:ascii="Calibri" w:hAnsi="Calibri" w:cs="Book Antiqua"/>
                <w:i/>
              </w:rPr>
            </w:pPr>
            <w:r w:rsidRPr="00122E28">
              <w:rPr>
                <w:rFonts w:ascii="Calibri" w:eastAsia="Arial Unicode MS" w:hAnsi="Calibri" w:cs="Calibri"/>
                <w:i/>
              </w:rPr>
              <w:t>RF-</w:t>
            </w:r>
            <w:r w:rsidR="000A1FAE">
              <w:rPr>
                <w:rFonts w:ascii="Calibri" w:eastAsia="Arial Unicode MS" w:hAnsi="Calibri" w:cs="Calibri"/>
                <w:i/>
              </w:rPr>
              <w:t>18</w:t>
            </w:r>
            <w:r>
              <w:rPr>
                <w:rFonts w:ascii="Calibri" w:eastAsia="Arial Unicode MS" w:hAnsi="Calibri" w:cs="Calibri"/>
                <w:i/>
              </w:rPr>
              <w:t>.</w:t>
            </w:r>
          </w:p>
        </w:tc>
      </w:tr>
      <w:tr w:rsidR="00FD652C" w:rsidRPr="00AE76E5" w14:paraId="06716DB2" w14:textId="77777777" w:rsidTr="00A76562">
        <w:trPr>
          <w:trHeight w:val="294"/>
          <w:jc w:val="center"/>
        </w:trPr>
        <w:tc>
          <w:tcPr>
            <w:tcW w:w="2102" w:type="dxa"/>
            <w:shd w:val="clear" w:color="auto" w:fill="DBDBDB" w:themeFill="accent3" w:themeFillTint="66"/>
          </w:tcPr>
          <w:p w14:paraId="5F3D7CB2" w14:textId="77777777" w:rsidR="00FD652C" w:rsidRPr="004A43F6" w:rsidRDefault="00FD652C" w:rsidP="00797080">
            <w:pPr>
              <w:rPr>
                <w:rFonts w:ascii="Calibri" w:hAnsi="Calibri" w:cs="Book Antiqua"/>
                <w:b/>
                <w:i/>
              </w:rPr>
            </w:pPr>
            <w:r w:rsidRPr="004A43F6">
              <w:rPr>
                <w:rFonts w:ascii="Calibri" w:hAnsi="Calibri" w:cs="Book Antiqua"/>
                <w:b/>
                <w:i/>
              </w:rPr>
              <w:t>CU asociados:</w:t>
            </w:r>
          </w:p>
        </w:tc>
        <w:tc>
          <w:tcPr>
            <w:tcW w:w="5345" w:type="dxa"/>
          </w:tcPr>
          <w:p w14:paraId="54E59427" w14:textId="13F2E7C4" w:rsidR="00FD652C" w:rsidRPr="004A43F6" w:rsidRDefault="00FD652C" w:rsidP="00797080">
            <w:pPr>
              <w:rPr>
                <w:rFonts w:ascii="Calibri" w:hAnsi="Calibri" w:cs="Book Antiqua"/>
                <w:i/>
              </w:rPr>
            </w:pPr>
            <w:r w:rsidRPr="004E6128">
              <w:rPr>
                <w:rFonts w:ascii="Calibri" w:hAnsi="Calibri" w:cs="Calibri"/>
                <w:i/>
              </w:rPr>
              <w:t>CU-</w:t>
            </w:r>
            <w:r w:rsidR="000A1FAE">
              <w:rPr>
                <w:rFonts w:ascii="Calibri" w:hAnsi="Calibri" w:cs="Calibri"/>
                <w:i/>
              </w:rPr>
              <w:t>22</w:t>
            </w:r>
          </w:p>
        </w:tc>
      </w:tr>
      <w:tr w:rsidR="00FD652C" w:rsidRPr="00AE76E5" w14:paraId="08255323" w14:textId="77777777" w:rsidTr="00A76562">
        <w:trPr>
          <w:trHeight w:val="294"/>
          <w:jc w:val="center"/>
        </w:trPr>
        <w:tc>
          <w:tcPr>
            <w:tcW w:w="2102" w:type="dxa"/>
            <w:shd w:val="clear" w:color="auto" w:fill="DBDBDB" w:themeFill="accent3" w:themeFillTint="66"/>
          </w:tcPr>
          <w:p w14:paraId="4889EAC1" w14:textId="77777777" w:rsidR="00FD652C" w:rsidRPr="004A43F6" w:rsidRDefault="00FD652C" w:rsidP="00797080">
            <w:pPr>
              <w:rPr>
                <w:rFonts w:ascii="Calibri" w:hAnsi="Calibri" w:cs="Book Antiqua"/>
                <w:b/>
                <w:i/>
              </w:rPr>
            </w:pPr>
            <w:r w:rsidRPr="004A43F6">
              <w:rPr>
                <w:rFonts w:ascii="Calibri" w:hAnsi="Calibri" w:cs="Book Antiqua"/>
                <w:b/>
                <w:i/>
              </w:rPr>
              <w:t>Esc. Asociados:</w:t>
            </w:r>
          </w:p>
        </w:tc>
        <w:tc>
          <w:tcPr>
            <w:tcW w:w="5345" w:type="dxa"/>
          </w:tcPr>
          <w:p w14:paraId="6DFFC494" w14:textId="0AAFF650" w:rsidR="00FD652C" w:rsidRPr="004A43F6" w:rsidRDefault="00FD652C" w:rsidP="00797080">
            <w:pPr>
              <w:rPr>
                <w:rFonts w:ascii="Calibri" w:hAnsi="Calibri" w:cs="Book Antiqua"/>
                <w:i/>
              </w:rPr>
            </w:pPr>
            <w:r>
              <w:rPr>
                <w:rFonts w:ascii="Calibri" w:hAnsi="Calibri" w:cs="Book Antiqua"/>
                <w:i/>
              </w:rPr>
              <w:t>ES-</w:t>
            </w:r>
            <w:r w:rsidR="00225CC7">
              <w:rPr>
                <w:rFonts w:ascii="Calibri" w:hAnsi="Calibri" w:cs="Book Antiqua"/>
                <w:i/>
              </w:rPr>
              <w:t>9.1</w:t>
            </w:r>
          </w:p>
        </w:tc>
      </w:tr>
    </w:tbl>
    <w:p w14:paraId="4B158E7A" w14:textId="77777777" w:rsidR="00FD652C" w:rsidRDefault="00FD652C" w:rsidP="0AB0C54C">
      <w:pPr>
        <w:jc w:val="center"/>
        <w:rPr>
          <w:rFonts w:ascii="Calibri" w:hAnsi="Calibri" w:cs="Book Antiqua"/>
          <w:i/>
          <w:iCs/>
          <w:color w:val="595959"/>
        </w:rPr>
      </w:pPr>
    </w:p>
    <w:p w14:paraId="21A9FF30" w14:textId="3E903B6F" w:rsidR="00225CC7" w:rsidRPr="00BB40B6" w:rsidRDefault="5853EAD6" w:rsidP="00BB40B6">
      <w:pPr>
        <w:jc w:val="center"/>
        <w:rPr>
          <w:rFonts w:ascii="Calibri" w:hAnsi="Calibri" w:cs="Book Antiqua"/>
          <w:i/>
          <w:iCs/>
          <w:color w:val="595959"/>
        </w:rPr>
      </w:pPr>
      <w:r>
        <w:rPr>
          <w:noProof/>
          <w:lang w:val="es-MX" w:eastAsia="es-MX"/>
        </w:rPr>
        <w:drawing>
          <wp:inline distT="0" distB="0" distL="0" distR="0" wp14:anchorId="689882C5" wp14:editId="4E71CABC">
            <wp:extent cx="5587944" cy="2892056"/>
            <wp:effectExtent l="0" t="0" r="0" b="3810"/>
            <wp:docPr id="97" name="Imagen 9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7"/>
                    <pic:cNvPicPr/>
                  </pic:nvPicPr>
                  <pic:blipFill>
                    <a:blip r:embed="rId49">
                      <a:extLst>
                        <a:ext uri="{28A0092B-C50C-407E-A947-70E740481C1C}">
                          <a14:useLocalDpi xmlns:a14="http://schemas.microsoft.com/office/drawing/2010/main" val="0"/>
                        </a:ext>
                      </a:extLst>
                    </a:blip>
                    <a:stretch>
                      <a:fillRect/>
                    </a:stretch>
                  </pic:blipFill>
                  <pic:spPr>
                    <a:xfrm>
                      <a:off x="0" y="0"/>
                      <a:ext cx="5587944" cy="2892056"/>
                    </a:xfrm>
                    <a:prstGeom prst="rect">
                      <a:avLst/>
                    </a:prstGeom>
                  </pic:spPr>
                </pic:pic>
              </a:graphicData>
            </a:graphic>
          </wp:inline>
        </w:drawing>
      </w:r>
    </w:p>
    <w:p w14:paraId="0DDBD12A" w14:textId="77777777" w:rsidR="00EB6B82" w:rsidRPr="00AC7F1B" w:rsidRDefault="00EB6B82" w:rsidP="00BB40B6">
      <w:pPr>
        <w:rPr>
          <w:rFonts w:ascii="Calibri" w:hAnsi="Calibri" w:cs="Book Antiqua"/>
          <w:i/>
          <w:iCs/>
          <w:color w:val="595959"/>
          <w:lang w:val="en-CA"/>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34"/>
        <w:gridCol w:w="5936"/>
      </w:tblGrid>
      <w:tr w:rsidR="000A1FAE" w:rsidRPr="00B75B4C" w14:paraId="74CC2BD6" w14:textId="77777777" w:rsidTr="007D17E8">
        <w:trPr>
          <w:trHeight w:val="313"/>
          <w:jc w:val="center"/>
        </w:trPr>
        <w:tc>
          <w:tcPr>
            <w:tcW w:w="2334" w:type="dxa"/>
            <w:shd w:val="clear" w:color="auto" w:fill="DBDBDB" w:themeFill="accent3" w:themeFillTint="66"/>
          </w:tcPr>
          <w:p w14:paraId="7A1F0FCC" w14:textId="77777777" w:rsidR="000A1FAE" w:rsidRPr="004A43F6" w:rsidRDefault="000A1FAE" w:rsidP="00797080">
            <w:pPr>
              <w:jc w:val="both"/>
              <w:rPr>
                <w:rFonts w:ascii="Calibri" w:hAnsi="Calibri" w:cs="Book Antiqua"/>
                <w:b/>
                <w:i/>
              </w:rPr>
            </w:pPr>
            <w:r w:rsidRPr="004A43F6">
              <w:rPr>
                <w:rFonts w:ascii="Calibri" w:hAnsi="Calibri" w:cs="Book Antiqua"/>
                <w:b/>
                <w:i/>
              </w:rPr>
              <w:t>ID Ref:</w:t>
            </w:r>
          </w:p>
        </w:tc>
        <w:tc>
          <w:tcPr>
            <w:tcW w:w="5936" w:type="dxa"/>
          </w:tcPr>
          <w:p w14:paraId="14AE10EE" w14:textId="34856ACD" w:rsidR="000A1FAE" w:rsidRPr="007D3196" w:rsidRDefault="000A1FAE" w:rsidP="00797080">
            <w:pPr>
              <w:ind w:left="13"/>
              <w:jc w:val="both"/>
              <w:rPr>
                <w:rFonts w:ascii="Calibri" w:hAnsi="Calibri" w:cs="Book Antiqua"/>
                <w:i/>
              </w:rPr>
            </w:pPr>
            <w:r>
              <w:rPr>
                <w:rFonts w:ascii="Calibri" w:hAnsi="Calibri" w:cs="Book Antiqua"/>
                <w:i/>
              </w:rPr>
              <w:t>DG-2</w:t>
            </w:r>
            <w:r w:rsidR="00323789">
              <w:rPr>
                <w:rFonts w:ascii="Calibri" w:hAnsi="Calibri" w:cs="Book Antiqua"/>
                <w:i/>
              </w:rPr>
              <w:t>6</w:t>
            </w:r>
          </w:p>
        </w:tc>
      </w:tr>
      <w:tr w:rsidR="000A1FAE" w:rsidRPr="00AE76E5" w14:paraId="628A9B5A" w14:textId="77777777" w:rsidTr="007D17E8">
        <w:trPr>
          <w:trHeight w:val="433"/>
          <w:jc w:val="center"/>
        </w:trPr>
        <w:tc>
          <w:tcPr>
            <w:tcW w:w="2334" w:type="dxa"/>
            <w:shd w:val="clear" w:color="auto" w:fill="DBDBDB" w:themeFill="accent3" w:themeFillTint="66"/>
          </w:tcPr>
          <w:p w14:paraId="57BAA57B" w14:textId="77777777" w:rsidR="000A1FAE" w:rsidRPr="004A43F6" w:rsidRDefault="000A1FAE" w:rsidP="00797080">
            <w:pPr>
              <w:rPr>
                <w:rFonts w:ascii="Calibri" w:hAnsi="Calibri" w:cs="Book Antiqua"/>
                <w:b/>
                <w:i/>
              </w:rPr>
            </w:pPr>
            <w:r w:rsidRPr="004A43F6">
              <w:rPr>
                <w:rFonts w:ascii="Calibri" w:hAnsi="Calibri" w:cs="Book Antiqua"/>
                <w:b/>
                <w:i/>
              </w:rPr>
              <w:t>Descripción:</w:t>
            </w:r>
          </w:p>
        </w:tc>
        <w:tc>
          <w:tcPr>
            <w:tcW w:w="5936" w:type="dxa"/>
          </w:tcPr>
          <w:p w14:paraId="2E6B3986" w14:textId="0DD2ACC5" w:rsidR="000A1FAE" w:rsidRPr="004A43F6" w:rsidRDefault="000A1FAE" w:rsidP="00797080">
            <w:pPr>
              <w:rPr>
                <w:rFonts w:ascii="Calibri" w:hAnsi="Calibri" w:cs="Book Antiqua"/>
                <w:i/>
              </w:rPr>
            </w:pPr>
            <w:r>
              <w:rPr>
                <w:rFonts w:ascii="Calibri" w:hAnsi="Calibri" w:cs="Book Antiqua"/>
                <w:i/>
              </w:rPr>
              <w:t xml:space="preserve">Búsqueda de usuario </w:t>
            </w:r>
            <w:r w:rsidR="00323789">
              <w:rPr>
                <w:rFonts w:ascii="Calibri" w:hAnsi="Calibri" w:cs="Book Antiqua"/>
                <w:i/>
              </w:rPr>
              <w:t>f</w:t>
            </w:r>
            <w:r>
              <w:rPr>
                <w:rFonts w:ascii="Calibri" w:hAnsi="Calibri" w:cs="Book Antiqua"/>
                <w:i/>
              </w:rPr>
              <w:t>a</w:t>
            </w:r>
            <w:r w:rsidR="00323789">
              <w:rPr>
                <w:rFonts w:ascii="Calibri" w:hAnsi="Calibri" w:cs="Book Antiqua"/>
                <w:i/>
              </w:rPr>
              <w:t xml:space="preserve">llida por ingreso de </w:t>
            </w:r>
            <w:r w:rsidR="00431894">
              <w:rPr>
                <w:rFonts w:ascii="Calibri" w:hAnsi="Calibri" w:cs="Book Antiqua"/>
                <w:i/>
              </w:rPr>
              <w:t xml:space="preserve">datos </w:t>
            </w:r>
            <w:r w:rsidR="007D17E8">
              <w:rPr>
                <w:rFonts w:ascii="Calibri" w:hAnsi="Calibri" w:cs="Book Antiqua"/>
                <w:i/>
              </w:rPr>
              <w:t>erróneos</w:t>
            </w:r>
            <w:r>
              <w:rPr>
                <w:rFonts w:ascii="Calibri" w:hAnsi="Calibri" w:cs="Book Antiqua"/>
                <w:i/>
              </w:rPr>
              <w:t>.</w:t>
            </w:r>
          </w:p>
        </w:tc>
      </w:tr>
      <w:tr w:rsidR="000A1FAE" w:rsidRPr="00AE76E5" w14:paraId="2DC32F19" w14:textId="77777777" w:rsidTr="007D17E8">
        <w:trPr>
          <w:trHeight w:val="313"/>
          <w:jc w:val="center"/>
        </w:trPr>
        <w:tc>
          <w:tcPr>
            <w:tcW w:w="2334" w:type="dxa"/>
            <w:shd w:val="clear" w:color="auto" w:fill="DBDBDB" w:themeFill="accent3" w:themeFillTint="66"/>
          </w:tcPr>
          <w:p w14:paraId="7A76A515" w14:textId="77777777" w:rsidR="000A1FAE" w:rsidRPr="004A43F6" w:rsidRDefault="000A1FAE" w:rsidP="00797080">
            <w:pPr>
              <w:rPr>
                <w:rFonts w:ascii="Calibri" w:hAnsi="Calibri" w:cs="Book Antiqua"/>
                <w:b/>
                <w:i/>
              </w:rPr>
            </w:pPr>
            <w:r w:rsidRPr="004A43F6">
              <w:rPr>
                <w:rFonts w:ascii="Calibri" w:hAnsi="Calibri" w:cs="Book Antiqua"/>
                <w:b/>
                <w:i/>
              </w:rPr>
              <w:t>Reqs. asociados:</w:t>
            </w:r>
          </w:p>
        </w:tc>
        <w:tc>
          <w:tcPr>
            <w:tcW w:w="5936" w:type="dxa"/>
          </w:tcPr>
          <w:p w14:paraId="34A80B38" w14:textId="77777777" w:rsidR="000A1FAE" w:rsidRPr="004A43F6" w:rsidRDefault="000A1FAE" w:rsidP="00797080">
            <w:pPr>
              <w:rPr>
                <w:rFonts w:ascii="Calibri" w:hAnsi="Calibri" w:cs="Book Antiqua"/>
                <w:i/>
              </w:rPr>
            </w:pPr>
            <w:r w:rsidRPr="00122E28">
              <w:rPr>
                <w:rFonts w:ascii="Calibri" w:eastAsia="Arial Unicode MS" w:hAnsi="Calibri" w:cs="Calibri"/>
                <w:i/>
              </w:rPr>
              <w:t>RF-</w:t>
            </w:r>
            <w:r>
              <w:rPr>
                <w:rFonts w:ascii="Calibri" w:eastAsia="Arial Unicode MS" w:hAnsi="Calibri" w:cs="Calibri"/>
                <w:i/>
              </w:rPr>
              <w:t>18.</w:t>
            </w:r>
          </w:p>
        </w:tc>
      </w:tr>
      <w:tr w:rsidR="000A1FAE" w:rsidRPr="00AE76E5" w14:paraId="787C3F65" w14:textId="77777777" w:rsidTr="007D17E8">
        <w:trPr>
          <w:trHeight w:val="313"/>
          <w:jc w:val="center"/>
        </w:trPr>
        <w:tc>
          <w:tcPr>
            <w:tcW w:w="2334" w:type="dxa"/>
            <w:shd w:val="clear" w:color="auto" w:fill="DBDBDB" w:themeFill="accent3" w:themeFillTint="66"/>
          </w:tcPr>
          <w:p w14:paraId="33F29E0F" w14:textId="77777777" w:rsidR="000A1FAE" w:rsidRPr="004A43F6" w:rsidRDefault="000A1FAE" w:rsidP="00797080">
            <w:pPr>
              <w:rPr>
                <w:rFonts w:ascii="Calibri" w:hAnsi="Calibri" w:cs="Book Antiqua"/>
                <w:b/>
                <w:i/>
              </w:rPr>
            </w:pPr>
            <w:r w:rsidRPr="004A43F6">
              <w:rPr>
                <w:rFonts w:ascii="Calibri" w:hAnsi="Calibri" w:cs="Book Antiqua"/>
                <w:b/>
                <w:i/>
              </w:rPr>
              <w:t>CU asociados:</w:t>
            </w:r>
          </w:p>
        </w:tc>
        <w:tc>
          <w:tcPr>
            <w:tcW w:w="5936" w:type="dxa"/>
          </w:tcPr>
          <w:p w14:paraId="7DA68654" w14:textId="77777777" w:rsidR="000A1FAE" w:rsidRPr="004A43F6" w:rsidRDefault="000A1FAE" w:rsidP="00797080">
            <w:pPr>
              <w:rPr>
                <w:rFonts w:ascii="Calibri" w:hAnsi="Calibri" w:cs="Book Antiqua"/>
                <w:i/>
              </w:rPr>
            </w:pPr>
            <w:r w:rsidRPr="004E6128">
              <w:rPr>
                <w:rFonts w:ascii="Calibri" w:hAnsi="Calibri" w:cs="Calibri"/>
                <w:i/>
              </w:rPr>
              <w:t>CU-</w:t>
            </w:r>
            <w:r>
              <w:rPr>
                <w:rFonts w:ascii="Calibri" w:hAnsi="Calibri" w:cs="Calibri"/>
                <w:i/>
              </w:rPr>
              <w:t>22</w:t>
            </w:r>
          </w:p>
        </w:tc>
      </w:tr>
      <w:tr w:rsidR="000A1FAE" w:rsidRPr="00AE76E5" w14:paraId="1FCAF4AC" w14:textId="77777777" w:rsidTr="007D17E8">
        <w:trPr>
          <w:trHeight w:val="313"/>
          <w:jc w:val="center"/>
        </w:trPr>
        <w:tc>
          <w:tcPr>
            <w:tcW w:w="2334" w:type="dxa"/>
            <w:shd w:val="clear" w:color="auto" w:fill="DBDBDB" w:themeFill="accent3" w:themeFillTint="66"/>
          </w:tcPr>
          <w:p w14:paraId="519901B2" w14:textId="77777777" w:rsidR="000A1FAE" w:rsidRPr="004A43F6" w:rsidRDefault="000A1FAE" w:rsidP="00797080">
            <w:pPr>
              <w:rPr>
                <w:rFonts w:ascii="Calibri" w:hAnsi="Calibri" w:cs="Book Antiqua"/>
                <w:b/>
                <w:i/>
              </w:rPr>
            </w:pPr>
            <w:r w:rsidRPr="004A43F6">
              <w:rPr>
                <w:rFonts w:ascii="Calibri" w:hAnsi="Calibri" w:cs="Book Antiqua"/>
                <w:b/>
                <w:i/>
              </w:rPr>
              <w:t>Esc. Asociados:</w:t>
            </w:r>
          </w:p>
        </w:tc>
        <w:tc>
          <w:tcPr>
            <w:tcW w:w="5936" w:type="dxa"/>
          </w:tcPr>
          <w:p w14:paraId="75E2FB2D" w14:textId="7B897EAB" w:rsidR="000A1FAE" w:rsidRPr="004A43F6" w:rsidRDefault="000A1FAE" w:rsidP="00797080">
            <w:pPr>
              <w:rPr>
                <w:rFonts w:ascii="Calibri" w:hAnsi="Calibri" w:cs="Book Antiqua"/>
                <w:i/>
              </w:rPr>
            </w:pPr>
            <w:r>
              <w:rPr>
                <w:rFonts w:ascii="Calibri" w:hAnsi="Calibri" w:cs="Book Antiqua"/>
                <w:i/>
              </w:rPr>
              <w:t>ES-9.</w:t>
            </w:r>
            <w:r w:rsidR="00323789">
              <w:rPr>
                <w:rFonts w:ascii="Calibri" w:hAnsi="Calibri" w:cs="Book Antiqua"/>
                <w:i/>
              </w:rPr>
              <w:t>2</w:t>
            </w:r>
          </w:p>
        </w:tc>
      </w:tr>
    </w:tbl>
    <w:p w14:paraId="277978E1" w14:textId="77777777" w:rsidR="000A1FAE" w:rsidRDefault="000A1FAE" w:rsidP="0AB0C54C">
      <w:pPr>
        <w:jc w:val="center"/>
        <w:rPr>
          <w:rFonts w:ascii="Calibri" w:hAnsi="Calibri" w:cs="Book Antiqua"/>
          <w:i/>
          <w:iCs/>
          <w:color w:val="595959"/>
        </w:rPr>
      </w:pPr>
    </w:p>
    <w:p w14:paraId="5B31ADC8" w14:textId="29856B89" w:rsidR="00EB6B82" w:rsidRDefault="64392BE9" w:rsidP="0AB0C54C">
      <w:pPr>
        <w:jc w:val="center"/>
        <w:rPr>
          <w:rFonts w:ascii="Calibri" w:hAnsi="Calibri" w:cs="Book Antiqua"/>
          <w:i/>
          <w:iCs/>
          <w:color w:val="595959"/>
        </w:rPr>
      </w:pPr>
      <w:r>
        <w:rPr>
          <w:noProof/>
          <w:lang w:val="es-MX" w:eastAsia="es-MX"/>
        </w:rPr>
        <w:drawing>
          <wp:inline distT="0" distB="0" distL="0" distR="0" wp14:anchorId="7E7B385D" wp14:editId="2C6AAFAE">
            <wp:extent cx="4314825" cy="2817627"/>
            <wp:effectExtent l="0" t="0" r="0" b="1905"/>
            <wp:docPr id="101" name="Imagen 10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1"/>
                    <pic:cNvPicPr/>
                  </pic:nvPicPr>
                  <pic:blipFill>
                    <a:blip r:embed="rId50">
                      <a:extLst>
                        <a:ext uri="{28A0092B-C50C-407E-A947-70E740481C1C}">
                          <a14:useLocalDpi xmlns:a14="http://schemas.microsoft.com/office/drawing/2010/main" val="0"/>
                        </a:ext>
                      </a:extLst>
                    </a:blip>
                    <a:stretch>
                      <a:fillRect/>
                    </a:stretch>
                  </pic:blipFill>
                  <pic:spPr>
                    <a:xfrm>
                      <a:off x="0" y="0"/>
                      <a:ext cx="4314825" cy="2817627"/>
                    </a:xfrm>
                    <a:prstGeom prst="rect">
                      <a:avLst/>
                    </a:prstGeom>
                  </pic:spPr>
                </pic:pic>
              </a:graphicData>
            </a:graphic>
          </wp:inline>
        </w:drawing>
      </w:r>
    </w:p>
    <w:p w14:paraId="2B921639" w14:textId="71D866FE" w:rsidR="005B25D6" w:rsidRDefault="005B25D6" w:rsidP="0AB0C54C">
      <w:pPr>
        <w:jc w:val="center"/>
        <w:rPr>
          <w:rFonts w:ascii="Calibri" w:hAnsi="Calibri" w:cs="Book Antiqua"/>
          <w:i/>
          <w:iCs/>
          <w:color w:val="595959"/>
        </w:rPr>
      </w:pPr>
    </w:p>
    <w:p w14:paraId="133569DE" w14:textId="77777777" w:rsidR="007D17E8" w:rsidRDefault="007D17E8" w:rsidP="0AB0C54C">
      <w:pPr>
        <w:jc w:val="center"/>
        <w:rPr>
          <w:rFonts w:ascii="Calibri" w:hAnsi="Calibri" w:cs="Book Antiqua"/>
          <w:i/>
          <w:iCs/>
          <w:color w:val="595959"/>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34"/>
        <w:gridCol w:w="5936"/>
      </w:tblGrid>
      <w:tr w:rsidR="007D17E8" w:rsidRPr="00B75B4C" w14:paraId="605334CA" w14:textId="77777777" w:rsidTr="00797080">
        <w:trPr>
          <w:trHeight w:val="313"/>
          <w:jc w:val="center"/>
        </w:trPr>
        <w:tc>
          <w:tcPr>
            <w:tcW w:w="2334" w:type="dxa"/>
            <w:shd w:val="clear" w:color="auto" w:fill="DBDBDB" w:themeFill="accent3" w:themeFillTint="66"/>
          </w:tcPr>
          <w:p w14:paraId="4340B73F" w14:textId="77777777" w:rsidR="007D17E8" w:rsidRPr="004A43F6" w:rsidRDefault="007D17E8" w:rsidP="00797080">
            <w:pPr>
              <w:jc w:val="both"/>
              <w:rPr>
                <w:rFonts w:ascii="Calibri" w:hAnsi="Calibri" w:cs="Book Antiqua"/>
                <w:b/>
                <w:i/>
              </w:rPr>
            </w:pPr>
            <w:r w:rsidRPr="004A43F6">
              <w:rPr>
                <w:rFonts w:ascii="Calibri" w:hAnsi="Calibri" w:cs="Book Antiqua"/>
                <w:b/>
                <w:i/>
              </w:rPr>
              <w:t>ID Ref:</w:t>
            </w:r>
          </w:p>
        </w:tc>
        <w:tc>
          <w:tcPr>
            <w:tcW w:w="5936" w:type="dxa"/>
          </w:tcPr>
          <w:p w14:paraId="24C2CD85" w14:textId="0154C175" w:rsidR="007D17E8" w:rsidRPr="007D3196" w:rsidRDefault="007D17E8" w:rsidP="00797080">
            <w:pPr>
              <w:ind w:left="13"/>
              <w:jc w:val="both"/>
              <w:rPr>
                <w:rFonts w:ascii="Calibri" w:hAnsi="Calibri" w:cs="Book Antiqua"/>
                <w:i/>
              </w:rPr>
            </w:pPr>
            <w:r>
              <w:rPr>
                <w:rFonts w:ascii="Calibri" w:hAnsi="Calibri" w:cs="Book Antiqua"/>
                <w:i/>
              </w:rPr>
              <w:t>DG-27</w:t>
            </w:r>
          </w:p>
        </w:tc>
      </w:tr>
      <w:tr w:rsidR="007D17E8" w:rsidRPr="00AE76E5" w14:paraId="367D0FED" w14:textId="77777777" w:rsidTr="00797080">
        <w:trPr>
          <w:trHeight w:val="433"/>
          <w:jc w:val="center"/>
        </w:trPr>
        <w:tc>
          <w:tcPr>
            <w:tcW w:w="2334" w:type="dxa"/>
            <w:shd w:val="clear" w:color="auto" w:fill="DBDBDB" w:themeFill="accent3" w:themeFillTint="66"/>
          </w:tcPr>
          <w:p w14:paraId="731D228A" w14:textId="77777777" w:rsidR="007D17E8" w:rsidRPr="004A43F6" w:rsidRDefault="007D17E8" w:rsidP="00797080">
            <w:pPr>
              <w:rPr>
                <w:rFonts w:ascii="Calibri" w:hAnsi="Calibri" w:cs="Book Antiqua"/>
                <w:b/>
                <w:i/>
              </w:rPr>
            </w:pPr>
            <w:r w:rsidRPr="004A43F6">
              <w:rPr>
                <w:rFonts w:ascii="Calibri" w:hAnsi="Calibri" w:cs="Book Antiqua"/>
                <w:b/>
                <w:i/>
              </w:rPr>
              <w:t>Descripción:</w:t>
            </w:r>
          </w:p>
        </w:tc>
        <w:tc>
          <w:tcPr>
            <w:tcW w:w="5936" w:type="dxa"/>
          </w:tcPr>
          <w:p w14:paraId="3FC2FD52" w14:textId="2DC5B163" w:rsidR="007D17E8" w:rsidRPr="004A43F6" w:rsidRDefault="00D15B8B" w:rsidP="00797080">
            <w:pPr>
              <w:rPr>
                <w:rFonts w:ascii="Calibri" w:hAnsi="Calibri" w:cs="Book Antiqua"/>
                <w:i/>
              </w:rPr>
            </w:pPr>
            <w:r>
              <w:rPr>
                <w:rFonts w:ascii="Calibri" w:hAnsi="Calibri" w:cs="Book Antiqua"/>
                <w:i/>
              </w:rPr>
              <w:t>Búsqueda fallida debido a que no se encuentra registrad</w:t>
            </w:r>
            <w:r w:rsidR="00FB7165">
              <w:rPr>
                <w:rFonts w:ascii="Calibri" w:hAnsi="Calibri" w:cs="Book Antiqua"/>
                <w:i/>
              </w:rPr>
              <w:t>o el usuario</w:t>
            </w:r>
            <w:r w:rsidR="007D17E8">
              <w:rPr>
                <w:rFonts w:ascii="Calibri" w:hAnsi="Calibri" w:cs="Book Antiqua"/>
                <w:i/>
              </w:rPr>
              <w:t>.</w:t>
            </w:r>
          </w:p>
        </w:tc>
      </w:tr>
      <w:tr w:rsidR="007D17E8" w:rsidRPr="00AE76E5" w14:paraId="1E4D0BBE" w14:textId="77777777" w:rsidTr="00797080">
        <w:trPr>
          <w:trHeight w:val="313"/>
          <w:jc w:val="center"/>
        </w:trPr>
        <w:tc>
          <w:tcPr>
            <w:tcW w:w="2334" w:type="dxa"/>
            <w:shd w:val="clear" w:color="auto" w:fill="DBDBDB" w:themeFill="accent3" w:themeFillTint="66"/>
          </w:tcPr>
          <w:p w14:paraId="76D8C877" w14:textId="77777777" w:rsidR="007D17E8" w:rsidRPr="004A43F6" w:rsidRDefault="007D17E8" w:rsidP="00797080">
            <w:pPr>
              <w:rPr>
                <w:rFonts w:ascii="Calibri" w:hAnsi="Calibri" w:cs="Book Antiqua"/>
                <w:b/>
                <w:i/>
              </w:rPr>
            </w:pPr>
            <w:r w:rsidRPr="004A43F6">
              <w:rPr>
                <w:rFonts w:ascii="Calibri" w:hAnsi="Calibri" w:cs="Book Antiqua"/>
                <w:b/>
                <w:i/>
              </w:rPr>
              <w:t>Reqs. asociados:</w:t>
            </w:r>
          </w:p>
        </w:tc>
        <w:tc>
          <w:tcPr>
            <w:tcW w:w="5936" w:type="dxa"/>
          </w:tcPr>
          <w:p w14:paraId="758F8778" w14:textId="77777777" w:rsidR="007D17E8" w:rsidRPr="004A43F6" w:rsidRDefault="007D17E8" w:rsidP="00797080">
            <w:pPr>
              <w:rPr>
                <w:rFonts w:ascii="Calibri" w:hAnsi="Calibri" w:cs="Book Antiqua"/>
                <w:i/>
              </w:rPr>
            </w:pPr>
            <w:r w:rsidRPr="00122E28">
              <w:rPr>
                <w:rFonts w:ascii="Calibri" w:eastAsia="Arial Unicode MS" w:hAnsi="Calibri" w:cs="Calibri"/>
                <w:i/>
              </w:rPr>
              <w:t>RF-</w:t>
            </w:r>
            <w:r>
              <w:rPr>
                <w:rFonts w:ascii="Calibri" w:eastAsia="Arial Unicode MS" w:hAnsi="Calibri" w:cs="Calibri"/>
                <w:i/>
              </w:rPr>
              <w:t>18.</w:t>
            </w:r>
          </w:p>
        </w:tc>
      </w:tr>
      <w:tr w:rsidR="007D17E8" w:rsidRPr="00AE76E5" w14:paraId="0D14D4DC" w14:textId="77777777" w:rsidTr="00797080">
        <w:trPr>
          <w:trHeight w:val="313"/>
          <w:jc w:val="center"/>
        </w:trPr>
        <w:tc>
          <w:tcPr>
            <w:tcW w:w="2334" w:type="dxa"/>
            <w:shd w:val="clear" w:color="auto" w:fill="DBDBDB" w:themeFill="accent3" w:themeFillTint="66"/>
          </w:tcPr>
          <w:p w14:paraId="0CC84953" w14:textId="77777777" w:rsidR="007D17E8" w:rsidRPr="004A43F6" w:rsidRDefault="007D17E8" w:rsidP="00797080">
            <w:pPr>
              <w:rPr>
                <w:rFonts w:ascii="Calibri" w:hAnsi="Calibri" w:cs="Book Antiqua"/>
                <w:b/>
                <w:i/>
              </w:rPr>
            </w:pPr>
            <w:r w:rsidRPr="004A43F6">
              <w:rPr>
                <w:rFonts w:ascii="Calibri" w:hAnsi="Calibri" w:cs="Book Antiqua"/>
                <w:b/>
                <w:i/>
              </w:rPr>
              <w:t>CU asociados:</w:t>
            </w:r>
          </w:p>
        </w:tc>
        <w:tc>
          <w:tcPr>
            <w:tcW w:w="5936" w:type="dxa"/>
          </w:tcPr>
          <w:p w14:paraId="7AB1ABB2" w14:textId="77777777" w:rsidR="007D17E8" w:rsidRPr="004A43F6" w:rsidRDefault="007D17E8" w:rsidP="00797080">
            <w:pPr>
              <w:rPr>
                <w:rFonts w:ascii="Calibri" w:hAnsi="Calibri" w:cs="Book Antiqua"/>
                <w:i/>
              </w:rPr>
            </w:pPr>
            <w:r w:rsidRPr="004E6128">
              <w:rPr>
                <w:rFonts w:ascii="Calibri" w:hAnsi="Calibri" w:cs="Calibri"/>
                <w:i/>
              </w:rPr>
              <w:t>CU-</w:t>
            </w:r>
            <w:r>
              <w:rPr>
                <w:rFonts w:ascii="Calibri" w:hAnsi="Calibri" w:cs="Calibri"/>
                <w:i/>
              </w:rPr>
              <w:t>22</w:t>
            </w:r>
          </w:p>
        </w:tc>
      </w:tr>
      <w:tr w:rsidR="007D17E8" w:rsidRPr="00AE76E5" w14:paraId="40E0A94F" w14:textId="77777777" w:rsidTr="00797080">
        <w:trPr>
          <w:trHeight w:val="313"/>
          <w:jc w:val="center"/>
        </w:trPr>
        <w:tc>
          <w:tcPr>
            <w:tcW w:w="2334" w:type="dxa"/>
            <w:shd w:val="clear" w:color="auto" w:fill="DBDBDB" w:themeFill="accent3" w:themeFillTint="66"/>
          </w:tcPr>
          <w:p w14:paraId="7336C5E0" w14:textId="77777777" w:rsidR="007D17E8" w:rsidRPr="004A43F6" w:rsidRDefault="007D17E8" w:rsidP="00797080">
            <w:pPr>
              <w:rPr>
                <w:rFonts w:ascii="Calibri" w:hAnsi="Calibri" w:cs="Book Antiqua"/>
                <w:b/>
                <w:i/>
              </w:rPr>
            </w:pPr>
            <w:r w:rsidRPr="004A43F6">
              <w:rPr>
                <w:rFonts w:ascii="Calibri" w:hAnsi="Calibri" w:cs="Book Antiqua"/>
                <w:b/>
                <w:i/>
              </w:rPr>
              <w:t>Esc. Asociados:</w:t>
            </w:r>
          </w:p>
        </w:tc>
        <w:tc>
          <w:tcPr>
            <w:tcW w:w="5936" w:type="dxa"/>
          </w:tcPr>
          <w:p w14:paraId="175206EE" w14:textId="4002E9F1" w:rsidR="007D17E8" w:rsidRPr="004A43F6" w:rsidRDefault="007D17E8" w:rsidP="00797080">
            <w:pPr>
              <w:rPr>
                <w:rFonts w:ascii="Calibri" w:hAnsi="Calibri" w:cs="Book Antiqua"/>
                <w:i/>
              </w:rPr>
            </w:pPr>
            <w:r>
              <w:rPr>
                <w:rFonts w:ascii="Calibri" w:hAnsi="Calibri" w:cs="Book Antiqua"/>
                <w:i/>
              </w:rPr>
              <w:t>ES-9.</w:t>
            </w:r>
            <w:r w:rsidR="00D15B8B">
              <w:rPr>
                <w:rFonts w:ascii="Calibri" w:hAnsi="Calibri" w:cs="Book Antiqua"/>
                <w:i/>
              </w:rPr>
              <w:t>3</w:t>
            </w:r>
          </w:p>
        </w:tc>
      </w:tr>
    </w:tbl>
    <w:p w14:paraId="26C734C8" w14:textId="77777777" w:rsidR="007D17E8" w:rsidRDefault="007D17E8" w:rsidP="0AB0C54C">
      <w:pPr>
        <w:jc w:val="center"/>
        <w:rPr>
          <w:rFonts w:ascii="Calibri" w:hAnsi="Calibri" w:cs="Book Antiqua"/>
          <w:i/>
          <w:iCs/>
          <w:color w:val="595959"/>
        </w:rPr>
      </w:pPr>
    </w:p>
    <w:p w14:paraId="77CD6880" w14:textId="493D9BB0" w:rsidR="008132EF" w:rsidRDefault="72FCAE07" w:rsidP="009417FF">
      <w:pPr>
        <w:jc w:val="center"/>
        <w:rPr>
          <w:rFonts w:ascii="Calibri" w:hAnsi="Calibri" w:cs="Book Antiqua"/>
          <w:i/>
          <w:iCs/>
          <w:color w:val="595959"/>
        </w:rPr>
      </w:pPr>
      <w:r>
        <w:rPr>
          <w:noProof/>
          <w:lang w:val="es-MX" w:eastAsia="es-MX"/>
        </w:rPr>
        <w:drawing>
          <wp:inline distT="0" distB="0" distL="0" distR="0" wp14:anchorId="4D3AEFFB" wp14:editId="3224DE88">
            <wp:extent cx="5258422" cy="2636875"/>
            <wp:effectExtent l="0" t="0" r="0" b="0"/>
            <wp:docPr id="102" name="Imagen 10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2"/>
                    <pic:cNvPicPr/>
                  </pic:nvPicPr>
                  <pic:blipFill>
                    <a:blip r:embed="rId51">
                      <a:extLst>
                        <a:ext uri="{28A0092B-C50C-407E-A947-70E740481C1C}">
                          <a14:useLocalDpi xmlns:a14="http://schemas.microsoft.com/office/drawing/2010/main" val="0"/>
                        </a:ext>
                      </a:extLst>
                    </a:blip>
                    <a:stretch>
                      <a:fillRect/>
                    </a:stretch>
                  </pic:blipFill>
                  <pic:spPr>
                    <a:xfrm>
                      <a:off x="0" y="0"/>
                      <a:ext cx="5258422" cy="2636875"/>
                    </a:xfrm>
                    <a:prstGeom prst="rect">
                      <a:avLst/>
                    </a:prstGeom>
                  </pic:spPr>
                </pic:pic>
              </a:graphicData>
            </a:graphic>
          </wp:inline>
        </w:drawing>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34"/>
        <w:gridCol w:w="5936"/>
      </w:tblGrid>
      <w:tr w:rsidR="00FB7165" w:rsidRPr="00B75B4C" w14:paraId="363D897C" w14:textId="77777777" w:rsidTr="00797080">
        <w:trPr>
          <w:trHeight w:val="313"/>
          <w:jc w:val="center"/>
        </w:trPr>
        <w:tc>
          <w:tcPr>
            <w:tcW w:w="2334" w:type="dxa"/>
            <w:shd w:val="clear" w:color="auto" w:fill="DBDBDB" w:themeFill="accent3" w:themeFillTint="66"/>
          </w:tcPr>
          <w:p w14:paraId="0640898B" w14:textId="77777777" w:rsidR="00FB7165" w:rsidRPr="004A43F6" w:rsidRDefault="00FB7165" w:rsidP="00797080">
            <w:pPr>
              <w:jc w:val="both"/>
              <w:rPr>
                <w:rFonts w:ascii="Calibri" w:hAnsi="Calibri" w:cs="Book Antiqua"/>
                <w:b/>
                <w:i/>
              </w:rPr>
            </w:pPr>
            <w:r w:rsidRPr="004A43F6">
              <w:rPr>
                <w:rFonts w:ascii="Calibri" w:hAnsi="Calibri" w:cs="Book Antiqua"/>
                <w:b/>
                <w:i/>
              </w:rPr>
              <w:t>ID Ref:</w:t>
            </w:r>
          </w:p>
        </w:tc>
        <w:tc>
          <w:tcPr>
            <w:tcW w:w="5936" w:type="dxa"/>
          </w:tcPr>
          <w:p w14:paraId="74E953B7" w14:textId="72A22C44" w:rsidR="00FB7165" w:rsidRPr="007D3196" w:rsidRDefault="00FB7165" w:rsidP="00797080">
            <w:pPr>
              <w:ind w:left="13"/>
              <w:jc w:val="both"/>
              <w:rPr>
                <w:rFonts w:ascii="Calibri" w:hAnsi="Calibri" w:cs="Book Antiqua"/>
                <w:i/>
              </w:rPr>
            </w:pPr>
            <w:r>
              <w:rPr>
                <w:rFonts w:ascii="Calibri" w:hAnsi="Calibri" w:cs="Book Antiqua"/>
                <w:i/>
              </w:rPr>
              <w:t>DG-2</w:t>
            </w:r>
            <w:r w:rsidR="00320D6F">
              <w:rPr>
                <w:rFonts w:ascii="Calibri" w:hAnsi="Calibri" w:cs="Book Antiqua"/>
                <w:i/>
              </w:rPr>
              <w:t>8</w:t>
            </w:r>
          </w:p>
        </w:tc>
      </w:tr>
      <w:tr w:rsidR="00FB7165" w:rsidRPr="00AE76E5" w14:paraId="21F6B2C0" w14:textId="77777777" w:rsidTr="00797080">
        <w:trPr>
          <w:trHeight w:val="433"/>
          <w:jc w:val="center"/>
        </w:trPr>
        <w:tc>
          <w:tcPr>
            <w:tcW w:w="2334" w:type="dxa"/>
            <w:shd w:val="clear" w:color="auto" w:fill="DBDBDB" w:themeFill="accent3" w:themeFillTint="66"/>
          </w:tcPr>
          <w:p w14:paraId="71D027E5" w14:textId="77777777" w:rsidR="00FB7165" w:rsidRPr="004A43F6" w:rsidRDefault="00FB7165" w:rsidP="00797080">
            <w:pPr>
              <w:rPr>
                <w:rFonts w:ascii="Calibri" w:hAnsi="Calibri" w:cs="Book Antiqua"/>
                <w:b/>
                <w:i/>
              </w:rPr>
            </w:pPr>
            <w:r w:rsidRPr="004A43F6">
              <w:rPr>
                <w:rFonts w:ascii="Calibri" w:hAnsi="Calibri" w:cs="Book Antiqua"/>
                <w:b/>
                <w:i/>
              </w:rPr>
              <w:t>Descripción:</w:t>
            </w:r>
          </w:p>
        </w:tc>
        <w:tc>
          <w:tcPr>
            <w:tcW w:w="5936" w:type="dxa"/>
          </w:tcPr>
          <w:p w14:paraId="599771D4" w14:textId="107B1D47" w:rsidR="00FB7165" w:rsidRPr="004A43F6" w:rsidRDefault="00570152" w:rsidP="00797080">
            <w:pPr>
              <w:rPr>
                <w:rFonts w:ascii="Calibri" w:hAnsi="Calibri" w:cs="Book Antiqua"/>
                <w:i/>
              </w:rPr>
            </w:pPr>
            <w:r>
              <w:rPr>
                <w:rFonts w:ascii="Calibri" w:hAnsi="Calibri" w:cs="Book Antiqua"/>
                <w:i/>
              </w:rPr>
              <w:t>Edición</w:t>
            </w:r>
            <w:r w:rsidR="00A24D40">
              <w:rPr>
                <w:rFonts w:ascii="Calibri" w:hAnsi="Calibri" w:cs="Book Antiqua"/>
                <w:i/>
              </w:rPr>
              <w:t xml:space="preserve"> de perfil de usuario realizada de manera exitosa</w:t>
            </w:r>
            <w:r w:rsidR="00FB7165">
              <w:rPr>
                <w:rFonts w:ascii="Calibri" w:hAnsi="Calibri" w:cs="Book Antiqua"/>
                <w:i/>
              </w:rPr>
              <w:t>.</w:t>
            </w:r>
          </w:p>
        </w:tc>
      </w:tr>
      <w:tr w:rsidR="00FB7165" w:rsidRPr="00AE76E5" w14:paraId="4F2F8188" w14:textId="77777777" w:rsidTr="00797080">
        <w:trPr>
          <w:trHeight w:val="313"/>
          <w:jc w:val="center"/>
        </w:trPr>
        <w:tc>
          <w:tcPr>
            <w:tcW w:w="2334" w:type="dxa"/>
            <w:shd w:val="clear" w:color="auto" w:fill="DBDBDB" w:themeFill="accent3" w:themeFillTint="66"/>
          </w:tcPr>
          <w:p w14:paraId="10343656" w14:textId="77777777" w:rsidR="00FB7165" w:rsidRPr="004A43F6" w:rsidRDefault="00FB7165" w:rsidP="00797080">
            <w:pPr>
              <w:rPr>
                <w:rFonts w:ascii="Calibri" w:hAnsi="Calibri" w:cs="Book Antiqua"/>
                <w:b/>
                <w:i/>
              </w:rPr>
            </w:pPr>
            <w:r w:rsidRPr="004A43F6">
              <w:rPr>
                <w:rFonts w:ascii="Calibri" w:hAnsi="Calibri" w:cs="Book Antiqua"/>
                <w:b/>
                <w:i/>
              </w:rPr>
              <w:t>Reqs. asociados:</w:t>
            </w:r>
          </w:p>
        </w:tc>
        <w:tc>
          <w:tcPr>
            <w:tcW w:w="5936" w:type="dxa"/>
          </w:tcPr>
          <w:p w14:paraId="3E1538C4" w14:textId="37F9B5E3" w:rsidR="00FB7165" w:rsidRPr="004A43F6" w:rsidRDefault="00FB7165" w:rsidP="00797080">
            <w:pPr>
              <w:rPr>
                <w:rFonts w:ascii="Calibri" w:hAnsi="Calibri" w:cs="Book Antiqua"/>
                <w:i/>
              </w:rPr>
            </w:pPr>
            <w:r w:rsidRPr="00122E28">
              <w:rPr>
                <w:rFonts w:ascii="Calibri" w:eastAsia="Arial Unicode MS" w:hAnsi="Calibri" w:cs="Calibri"/>
                <w:i/>
              </w:rPr>
              <w:t>RF-</w:t>
            </w:r>
            <w:r>
              <w:rPr>
                <w:rFonts w:ascii="Calibri" w:eastAsia="Arial Unicode MS" w:hAnsi="Calibri" w:cs="Calibri"/>
                <w:i/>
              </w:rPr>
              <w:t>1</w:t>
            </w:r>
            <w:r w:rsidR="00801CD4">
              <w:rPr>
                <w:rFonts w:ascii="Calibri" w:eastAsia="Arial Unicode MS" w:hAnsi="Calibri" w:cs="Calibri"/>
                <w:i/>
              </w:rPr>
              <w:t>4</w:t>
            </w:r>
            <w:r>
              <w:rPr>
                <w:rFonts w:ascii="Calibri" w:eastAsia="Arial Unicode MS" w:hAnsi="Calibri" w:cs="Calibri"/>
                <w:i/>
              </w:rPr>
              <w:t>.</w:t>
            </w:r>
          </w:p>
        </w:tc>
      </w:tr>
      <w:tr w:rsidR="00FB7165" w:rsidRPr="00AE76E5" w14:paraId="70C7CEFD" w14:textId="77777777" w:rsidTr="00797080">
        <w:trPr>
          <w:trHeight w:val="313"/>
          <w:jc w:val="center"/>
        </w:trPr>
        <w:tc>
          <w:tcPr>
            <w:tcW w:w="2334" w:type="dxa"/>
            <w:shd w:val="clear" w:color="auto" w:fill="DBDBDB" w:themeFill="accent3" w:themeFillTint="66"/>
          </w:tcPr>
          <w:p w14:paraId="6C891F70" w14:textId="77777777" w:rsidR="00FB7165" w:rsidRPr="004A43F6" w:rsidRDefault="00FB7165" w:rsidP="00797080">
            <w:pPr>
              <w:rPr>
                <w:rFonts w:ascii="Calibri" w:hAnsi="Calibri" w:cs="Book Antiqua"/>
                <w:b/>
                <w:i/>
              </w:rPr>
            </w:pPr>
            <w:r w:rsidRPr="004A43F6">
              <w:rPr>
                <w:rFonts w:ascii="Calibri" w:hAnsi="Calibri" w:cs="Book Antiqua"/>
                <w:b/>
                <w:i/>
              </w:rPr>
              <w:t>CU asociados:</w:t>
            </w:r>
          </w:p>
        </w:tc>
        <w:tc>
          <w:tcPr>
            <w:tcW w:w="5936" w:type="dxa"/>
          </w:tcPr>
          <w:p w14:paraId="6387EE24" w14:textId="138ABBE9" w:rsidR="00FB7165" w:rsidRPr="004A43F6" w:rsidRDefault="00FB7165" w:rsidP="00797080">
            <w:pPr>
              <w:rPr>
                <w:rFonts w:ascii="Calibri" w:hAnsi="Calibri" w:cs="Book Antiqua"/>
                <w:i/>
              </w:rPr>
            </w:pPr>
            <w:r w:rsidRPr="004E6128">
              <w:rPr>
                <w:rFonts w:ascii="Calibri" w:hAnsi="Calibri" w:cs="Calibri"/>
                <w:i/>
              </w:rPr>
              <w:t>CU-</w:t>
            </w:r>
            <w:r w:rsidR="00E012FA">
              <w:rPr>
                <w:rFonts w:ascii="Calibri" w:hAnsi="Calibri" w:cs="Calibri"/>
                <w:i/>
              </w:rPr>
              <w:t xml:space="preserve">09, CU-11, </w:t>
            </w:r>
            <w:r w:rsidR="00843503">
              <w:rPr>
                <w:rFonts w:ascii="Calibri" w:hAnsi="Calibri" w:cs="Calibri"/>
                <w:i/>
              </w:rPr>
              <w:t>CU-</w:t>
            </w:r>
            <w:r w:rsidR="00E012FA">
              <w:rPr>
                <w:rFonts w:ascii="Calibri" w:hAnsi="Calibri" w:cs="Calibri"/>
                <w:i/>
              </w:rPr>
              <w:t>23</w:t>
            </w:r>
          </w:p>
        </w:tc>
      </w:tr>
      <w:tr w:rsidR="00FB7165" w:rsidRPr="00AE76E5" w14:paraId="2CDF227F" w14:textId="77777777" w:rsidTr="00797080">
        <w:trPr>
          <w:trHeight w:val="313"/>
          <w:jc w:val="center"/>
        </w:trPr>
        <w:tc>
          <w:tcPr>
            <w:tcW w:w="2334" w:type="dxa"/>
            <w:shd w:val="clear" w:color="auto" w:fill="DBDBDB" w:themeFill="accent3" w:themeFillTint="66"/>
          </w:tcPr>
          <w:p w14:paraId="3C5CC00A" w14:textId="77777777" w:rsidR="00FB7165" w:rsidRPr="004A43F6" w:rsidRDefault="00FB7165" w:rsidP="00797080">
            <w:pPr>
              <w:rPr>
                <w:rFonts w:ascii="Calibri" w:hAnsi="Calibri" w:cs="Book Antiqua"/>
                <w:b/>
                <w:i/>
              </w:rPr>
            </w:pPr>
            <w:r w:rsidRPr="004A43F6">
              <w:rPr>
                <w:rFonts w:ascii="Calibri" w:hAnsi="Calibri" w:cs="Book Antiqua"/>
                <w:b/>
                <w:i/>
              </w:rPr>
              <w:t>Esc. Asociados:</w:t>
            </w:r>
          </w:p>
        </w:tc>
        <w:tc>
          <w:tcPr>
            <w:tcW w:w="5936" w:type="dxa"/>
          </w:tcPr>
          <w:p w14:paraId="4D400A7C" w14:textId="26216DF5" w:rsidR="00FB7165" w:rsidRPr="004A43F6" w:rsidRDefault="00FB7165" w:rsidP="00797080">
            <w:pPr>
              <w:rPr>
                <w:rFonts w:ascii="Calibri" w:hAnsi="Calibri" w:cs="Book Antiqua"/>
                <w:i/>
              </w:rPr>
            </w:pPr>
            <w:r>
              <w:rPr>
                <w:rFonts w:ascii="Calibri" w:hAnsi="Calibri" w:cs="Book Antiqua"/>
                <w:i/>
              </w:rPr>
              <w:t>ES-</w:t>
            </w:r>
            <w:r w:rsidR="00E012FA">
              <w:rPr>
                <w:rFonts w:ascii="Calibri" w:hAnsi="Calibri" w:cs="Book Antiqua"/>
                <w:i/>
              </w:rPr>
              <w:t>10.1</w:t>
            </w:r>
          </w:p>
        </w:tc>
      </w:tr>
    </w:tbl>
    <w:p w14:paraId="0211F715" w14:textId="77777777" w:rsidR="00FB7165" w:rsidRDefault="00FB7165" w:rsidP="0AB0C54C">
      <w:pPr>
        <w:jc w:val="center"/>
        <w:rPr>
          <w:rFonts w:ascii="Calibri" w:hAnsi="Calibri" w:cs="Book Antiqua"/>
          <w:i/>
          <w:iCs/>
          <w:color w:val="595959"/>
        </w:rPr>
      </w:pPr>
    </w:p>
    <w:p w14:paraId="2A3C1AAF" w14:textId="1FC0744B" w:rsidR="00982B08" w:rsidRDefault="28C26C11" w:rsidP="0AB0C54C">
      <w:pPr>
        <w:jc w:val="center"/>
        <w:rPr>
          <w:rFonts w:ascii="Calibri" w:hAnsi="Calibri" w:cs="Book Antiqua"/>
          <w:i/>
          <w:iCs/>
          <w:color w:val="595959"/>
        </w:rPr>
      </w:pPr>
      <w:r>
        <w:rPr>
          <w:noProof/>
          <w:lang w:val="es-MX" w:eastAsia="es-MX"/>
        </w:rPr>
        <w:drawing>
          <wp:inline distT="0" distB="0" distL="0" distR="0" wp14:anchorId="353A2701" wp14:editId="6BE4085E">
            <wp:extent cx="6120130" cy="2879677"/>
            <wp:effectExtent l="0" t="0" r="0" b="0"/>
            <wp:docPr id="76" name="Imagen 7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6"/>
                    <pic:cNvPicPr/>
                  </pic:nvPicPr>
                  <pic:blipFill>
                    <a:blip r:embed="rId52">
                      <a:extLst>
                        <a:ext uri="{28A0092B-C50C-407E-A947-70E740481C1C}">
                          <a14:useLocalDpi xmlns:a14="http://schemas.microsoft.com/office/drawing/2010/main" val="0"/>
                        </a:ext>
                      </a:extLst>
                    </a:blip>
                    <a:stretch>
                      <a:fillRect/>
                    </a:stretch>
                  </pic:blipFill>
                  <pic:spPr>
                    <a:xfrm>
                      <a:off x="0" y="0"/>
                      <a:ext cx="6120130" cy="2879677"/>
                    </a:xfrm>
                    <a:prstGeom prst="rect">
                      <a:avLst/>
                    </a:prstGeom>
                  </pic:spPr>
                </pic:pic>
              </a:graphicData>
            </a:graphic>
          </wp:inline>
        </w:drawing>
      </w:r>
    </w:p>
    <w:p w14:paraId="0CA413F2" w14:textId="77777777" w:rsidR="00801CD4" w:rsidRDefault="00801CD4" w:rsidP="0AB0C54C">
      <w:pPr>
        <w:jc w:val="center"/>
        <w:rPr>
          <w:rFonts w:ascii="Calibri" w:hAnsi="Calibri" w:cs="Book Antiqua"/>
          <w:i/>
          <w:iCs/>
          <w:color w:val="595959"/>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34"/>
        <w:gridCol w:w="5936"/>
      </w:tblGrid>
      <w:tr w:rsidR="00801CD4" w:rsidRPr="00B75B4C" w14:paraId="6250D695" w14:textId="77777777" w:rsidTr="00797080">
        <w:trPr>
          <w:trHeight w:val="313"/>
          <w:jc w:val="center"/>
        </w:trPr>
        <w:tc>
          <w:tcPr>
            <w:tcW w:w="2334" w:type="dxa"/>
            <w:shd w:val="clear" w:color="auto" w:fill="DBDBDB" w:themeFill="accent3" w:themeFillTint="66"/>
          </w:tcPr>
          <w:p w14:paraId="6A75F789" w14:textId="77777777" w:rsidR="00801CD4" w:rsidRPr="004A43F6" w:rsidRDefault="00801CD4" w:rsidP="00797080">
            <w:pPr>
              <w:jc w:val="both"/>
              <w:rPr>
                <w:rFonts w:ascii="Calibri" w:hAnsi="Calibri" w:cs="Book Antiqua"/>
                <w:b/>
                <w:i/>
              </w:rPr>
            </w:pPr>
            <w:r w:rsidRPr="004A43F6">
              <w:rPr>
                <w:rFonts w:ascii="Calibri" w:hAnsi="Calibri" w:cs="Book Antiqua"/>
                <w:b/>
                <w:i/>
              </w:rPr>
              <w:t>ID Ref:</w:t>
            </w:r>
          </w:p>
        </w:tc>
        <w:tc>
          <w:tcPr>
            <w:tcW w:w="5936" w:type="dxa"/>
          </w:tcPr>
          <w:p w14:paraId="4AA6211B" w14:textId="3536EC07" w:rsidR="00801CD4" w:rsidRPr="007D3196" w:rsidRDefault="00801CD4" w:rsidP="00797080">
            <w:pPr>
              <w:ind w:left="13"/>
              <w:jc w:val="both"/>
              <w:rPr>
                <w:rFonts w:ascii="Calibri" w:hAnsi="Calibri" w:cs="Book Antiqua"/>
                <w:i/>
              </w:rPr>
            </w:pPr>
            <w:r>
              <w:rPr>
                <w:rFonts w:ascii="Calibri" w:hAnsi="Calibri" w:cs="Book Antiqua"/>
                <w:i/>
              </w:rPr>
              <w:t>DG-29</w:t>
            </w:r>
          </w:p>
        </w:tc>
      </w:tr>
      <w:tr w:rsidR="00801CD4" w:rsidRPr="00AE76E5" w14:paraId="76A6E832" w14:textId="77777777" w:rsidTr="00797080">
        <w:trPr>
          <w:trHeight w:val="433"/>
          <w:jc w:val="center"/>
        </w:trPr>
        <w:tc>
          <w:tcPr>
            <w:tcW w:w="2334" w:type="dxa"/>
            <w:shd w:val="clear" w:color="auto" w:fill="DBDBDB" w:themeFill="accent3" w:themeFillTint="66"/>
          </w:tcPr>
          <w:p w14:paraId="524500CC" w14:textId="77777777" w:rsidR="00801CD4" w:rsidRPr="004A43F6" w:rsidRDefault="00801CD4" w:rsidP="00797080">
            <w:pPr>
              <w:rPr>
                <w:rFonts w:ascii="Calibri" w:hAnsi="Calibri" w:cs="Book Antiqua"/>
                <w:b/>
                <w:i/>
              </w:rPr>
            </w:pPr>
            <w:r w:rsidRPr="004A43F6">
              <w:rPr>
                <w:rFonts w:ascii="Calibri" w:hAnsi="Calibri" w:cs="Book Antiqua"/>
                <w:b/>
                <w:i/>
              </w:rPr>
              <w:t>Descripción:</w:t>
            </w:r>
          </w:p>
        </w:tc>
        <w:tc>
          <w:tcPr>
            <w:tcW w:w="5936" w:type="dxa"/>
          </w:tcPr>
          <w:p w14:paraId="3C3C76D0" w14:textId="414FA9CF" w:rsidR="00801CD4" w:rsidRPr="004A43F6" w:rsidRDefault="00E06827" w:rsidP="00797080">
            <w:pPr>
              <w:rPr>
                <w:rFonts w:ascii="Calibri" w:hAnsi="Calibri" w:cs="Book Antiqua"/>
                <w:i/>
              </w:rPr>
            </w:pPr>
            <w:r>
              <w:rPr>
                <w:rFonts w:ascii="Calibri" w:hAnsi="Calibri" w:cs="Book Antiqua"/>
                <w:i/>
              </w:rPr>
              <w:t>No se pudo editar</w:t>
            </w:r>
            <w:r w:rsidR="000B6490">
              <w:rPr>
                <w:rFonts w:ascii="Calibri" w:hAnsi="Calibri" w:cs="Book Antiqua"/>
                <w:i/>
              </w:rPr>
              <w:t xml:space="preserve"> el usuario</w:t>
            </w:r>
            <w:r>
              <w:rPr>
                <w:rFonts w:ascii="Calibri" w:hAnsi="Calibri" w:cs="Book Antiqua"/>
                <w:i/>
              </w:rPr>
              <w:t xml:space="preserve"> por errores en la base de datos</w:t>
            </w:r>
            <w:r w:rsidR="00801CD4">
              <w:rPr>
                <w:rFonts w:ascii="Calibri" w:hAnsi="Calibri" w:cs="Book Antiqua"/>
                <w:i/>
              </w:rPr>
              <w:t>.</w:t>
            </w:r>
          </w:p>
        </w:tc>
      </w:tr>
      <w:tr w:rsidR="00801CD4" w:rsidRPr="00AE76E5" w14:paraId="1E16F168" w14:textId="77777777" w:rsidTr="00797080">
        <w:trPr>
          <w:trHeight w:val="313"/>
          <w:jc w:val="center"/>
        </w:trPr>
        <w:tc>
          <w:tcPr>
            <w:tcW w:w="2334" w:type="dxa"/>
            <w:shd w:val="clear" w:color="auto" w:fill="DBDBDB" w:themeFill="accent3" w:themeFillTint="66"/>
          </w:tcPr>
          <w:p w14:paraId="7C26AFCF" w14:textId="77777777" w:rsidR="00801CD4" w:rsidRPr="004A43F6" w:rsidRDefault="00801CD4" w:rsidP="00797080">
            <w:pPr>
              <w:rPr>
                <w:rFonts w:ascii="Calibri" w:hAnsi="Calibri" w:cs="Book Antiqua"/>
                <w:b/>
                <w:i/>
              </w:rPr>
            </w:pPr>
            <w:r w:rsidRPr="004A43F6">
              <w:rPr>
                <w:rFonts w:ascii="Calibri" w:hAnsi="Calibri" w:cs="Book Antiqua"/>
                <w:b/>
                <w:i/>
              </w:rPr>
              <w:t>Reqs. asociados:</w:t>
            </w:r>
          </w:p>
        </w:tc>
        <w:tc>
          <w:tcPr>
            <w:tcW w:w="5936" w:type="dxa"/>
          </w:tcPr>
          <w:p w14:paraId="73339CE5" w14:textId="77777777" w:rsidR="00801CD4" w:rsidRPr="004A43F6" w:rsidRDefault="00801CD4" w:rsidP="00797080">
            <w:pPr>
              <w:rPr>
                <w:rFonts w:ascii="Calibri" w:hAnsi="Calibri" w:cs="Book Antiqua"/>
                <w:i/>
              </w:rPr>
            </w:pPr>
            <w:r w:rsidRPr="00122E28">
              <w:rPr>
                <w:rFonts w:ascii="Calibri" w:eastAsia="Arial Unicode MS" w:hAnsi="Calibri" w:cs="Calibri"/>
                <w:i/>
              </w:rPr>
              <w:t>RF-</w:t>
            </w:r>
            <w:r>
              <w:rPr>
                <w:rFonts w:ascii="Calibri" w:eastAsia="Arial Unicode MS" w:hAnsi="Calibri" w:cs="Calibri"/>
                <w:i/>
              </w:rPr>
              <w:t>14.</w:t>
            </w:r>
          </w:p>
        </w:tc>
      </w:tr>
      <w:tr w:rsidR="00801CD4" w:rsidRPr="00AE76E5" w14:paraId="576A602B" w14:textId="77777777" w:rsidTr="00797080">
        <w:trPr>
          <w:trHeight w:val="313"/>
          <w:jc w:val="center"/>
        </w:trPr>
        <w:tc>
          <w:tcPr>
            <w:tcW w:w="2334" w:type="dxa"/>
            <w:shd w:val="clear" w:color="auto" w:fill="DBDBDB" w:themeFill="accent3" w:themeFillTint="66"/>
          </w:tcPr>
          <w:p w14:paraId="7137F221" w14:textId="77777777" w:rsidR="00801CD4" w:rsidRPr="004A43F6" w:rsidRDefault="00801CD4" w:rsidP="00797080">
            <w:pPr>
              <w:rPr>
                <w:rFonts w:ascii="Calibri" w:hAnsi="Calibri" w:cs="Book Antiqua"/>
                <w:b/>
                <w:i/>
              </w:rPr>
            </w:pPr>
            <w:r w:rsidRPr="004A43F6">
              <w:rPr>
                <w:rFonts w:ascii="Calibri" w:hAnsi="Calibri" w:cs="Book Antiqua"/>
                <w:b/>
                <w:i/>
              </w:rPr>
              <w:t>CU asociados:</w:t>
            </w:r>
          </w:p>
        </w:tc>
        <w:tc>
          <w:tcPr>
            <w:tcW w:w="5936" w:type="dxa"/>
          </w:tcPr>
          <w:p w14:paraId="0A50C38B" w14:textId="75A7230B" w:rsidR="00801CD4" w:rsidRPr="004A43F6" w:rsidRDefault="00801CD4" w:rsidP="00797080">
            <w:pPr>
              <w:rPr>
                <w:rFonts w:ascii="Calibri" w:hAnsi="Calibri" w:cs="Book Antiqua"/>
                <w:i/>
              </w:rPr>
            </w:pPr>
            <w:r w:rsidRPr="004E6128">
              <w:rPr>
                <w:rFonts w:ascii="Calibri" w:hAnsi="Calibri" w:cs="Calibri"/>
                <w:i/>
              </w:rPr>
              <w:t>CU-</w:t>
            </w:r>
            <w:r>
              <w:rPr>
                <w:rFonts w:ascii="Calibri" w:hAnsi="Calibri" w:cs="Calibri"/>
                <w:i/>
              </w:rPr>
              <w:t>09, CU-11,</w:t>
            </w:r>
            <w:r w:rsidR="00A61F49">
              <w:rPr>
                <w:rFonts w:ascii="Calibri" w:hAnsi="Calibri" w:cs="Calibri"/>
                <w:i/>
              </w:rPr>
              <w:t xml:space="preserve"> </w:t>
            </w:r>
            <w:r w:rsidR="00BC49FB">
              <w:rPr>
                <w:rFonts w:ascii="Calibri" w:hAnsi="Calibri" w:cs="Calibri"/>
                <w:i/>
              </w:rPr>
              <w:t>CU-</w:t>
            </w:r>
            <w:r>
              <w:rPr>
                <w:rFonts w:ascii="Calibri" w:hAnsi="Calibri" w:cs="Calibri"/>
                <w:i/>
              </w:rPr>
              <w:t xml:space="preserve"> 23</w:t>
            </w:r>
          </w:p>
        </w:tc>
      </w:tr>
      <w:tr w:rsidR="00801CD4" w:rsidRPr="00AE76E5" w14:paraId="4D73A1B5" w14:textId="77777777" w:rsidTr="00797080">
        <w:trPr>
          <w:trHeight w:val="313"/>
          <w:jc w:val="center"/>
        </w:trPr>
        <w:tc>
          <w:tcPr>
            <w:tcW w:w="2334" w:type="dxa"/>
            <w:shd w:val="clear" w:color="auto" w:fill="DBDBDB" w:themeFill="accent3" w:themeFillTint="66"/>
          </w:tcPr>
          <w:p w14:paraId="26F84610" w14:textId="77777777" w:rsidR="00801CD4" w:rsidRPr="004A43F6" w:rsidRDefault="00801CD4" w:rsidP="00797080">
            <w:pPr>
              <w:rPr>
                <w:rFonts w:ascii="Calibri" w:hAnsi="Calibri" w:cs="Book Antiqua"/>
                <w:b/>
                <w:i/>
              </w:rPr>
            </w:pPr>
            <w:r w:rsidRPr="004A43F6">
              <w:rPr>
                <w:rFonts w:ascii="Calibri" w:hAnsi="Calibri" w:cs="Book Antiqua"/>
                <w:b/>
                <w:i/>
              </w:rPr>
              <w:t>Esc. Asociados:</w:t>
            </w:r>
          </w:p>
        </w:tc>
        <w:tc>
          <w:tcPr>
            <w:tcW w:w="5936" w:type="dxa"/>
          </w:tcPr>
          <w:p w14:paraId="1DA491A1" w14:textId="67739D99" w:rsidR="00801CD4" w:rsidRPr="004A43F6" w:rsidRDefault="00801CD4" w:rsidP="00797080">
            <w:pPr>
              <w:rPr>
                <w:rFonts w:ascii="Calibri" w:hAnsi="Calibri" w:cs="Book Antiqua"/>
                <w:i/>
              </w:rPr>
            </w:pPr>
            <w:r>
              <w:rPr>
                <w:rFonts w:ascii="Calibri" w:hAnsi="Calibri" w:cs="Book Antiqua"/>
                <w:i/>
              </w:rPr>
              <w:t>ES-10.2</w:t>
            </w:r>
          </w:p>
        </w:tc>
      </w:tr>
    </w:tbl>
    <w:p w14:paraId="7E0A413F" w14:textId="70A7A345" w:rsidR="00801CD4" w:rsidRDefault="1971F317" w:rsidP="0AB0C54C">
      <w:pPr>
        <w:jc w:val="center"/>
        <w:rPr>
          <w:rFonts w:ascii="Calibri" w:hAnsi="Calibri" w:cs="Book Antiqua"/>
          <w:i/>
          <w:iCs/>
          <w:color w:val="595959"/>
        </w:rPr>
      </w:pPr>
      <w:r>
        <w:rPr>
          <w:noProof/>
          <w:lang w:val="es-MX" w:eastAsia="es-MX"/>
        </w:rPr>
        <w:drawing>
          <wp:inline distT="0" distB="0" distL="0" distR="0" wp14:anchorId="6A2F91CA" wp14:editId="27321C3A">
            <wp:extent cx="6117706" cy="2860158"/>
            <wp:effectExtent l="0" t="0" r="0" b="0"/>
            <wp:docPr id="78" name="Imagen 78" descr="Una captura de pantalla de un map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8"/>
                    <pic:cNvPicPr/>
                  </pic:nvPicPr>
                  <pic:blipFill>
                    <a:blip r:embed="rId53">
                      <a:extLst>
                        <a:ext uri="{28A0092B-C50C-407E-A947-70E740481C1C}">
                          <a14:useLocalDpi xmlns:a14="http://schemas.microsoft.com/office/drawing/2010/main" val="0"/>
                        </a:ext>
                      </a:extLst>
                    </a:blip>
                    <a:stretch>
                      <a:fillRect/>
                    </a:stretch>
                  </pic:blipFill>
                  <pic:spPr>
                    <a:xfrm>
                      <a:off x="0" y="0"/>
                      <a:ext cx="6117706" cy="2860158"/>
                    </a:xfrm>
                    <a:prstGeom prst="rect">
                      <a:avLst/>
                    </a:prstGeom>
                  </pic:spPr>
                </pic:pic>
              </a:graphicData>
            </a:graphic>
          </wp:inline>
        </w:drawing>
      </w:r>
    </w:p>
    <w:p w14:paraId="5C08DA5D" w14:textId="77777777" w:rsidR="00A05D7E" w:rsidRDefault="00A05D7E" w:rsidP="001D332C">
      <w:pPr>
        <w:rPr>
          <w:rFonts w:ascii="Calibri" w:hAnsi="Calibri" w:cs="Book Antiqua"/>
          <w:i/>
          <w:iCs/>
          <w:color w:val="595959"/>
        </w:rPr>
      </w:pPr>
    </w:p>
    <w:p w14:paraId="62EDD484" w14:textId="77777777" w:rsidR="00A05D7E" w:rsidRDefault="00A05D7E" w:rsidP="0AB0C54C">
      <w:pPr>
        <w:jc w:val="center"/>
        <w:rPr>
          <w:rFonts w:ascii="Calibri" w:hAnsi="Calibri" w:cs="Book Antiqua"/>
          <w:i/>
          <w:iCs/>
          <w:color w:val="595959"/>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34"/>
        <w:gridCol w:w="5936"/>
      </w:tblGrid>
      <w:tr w:rsidR="00A05D7E" w:rsidRPr="00B75B4C" w14:paraId="6D60C896" w14:textId="77777777" w:rsidTr="00797080">
        <w:trPr>
          <w:trHeight w:val="313"/>
          <w:jc w:val="center"/>
        </w:trPr>
        <w:tc>
          <w:tcPr>
            <w:tcW w:w="2334" w:type="dxa"/>
            <w:shd w:val="clear" w:color="auto" w:fill="DBDBDB" w:themeFill="accent3" w:themeFillTint="66"/>
          </w:tcPr>
          <w:p w14:paraId="1695218C" w14:textId="77777777" w:rsidR="00A05D7E" w:rsidRPr="004A43F6" w:rsidRDefault="00A05D7E" w:rsidP="00797080">
            <w:pPr>
              <w:jc w:val="both"/>
              <w:rPr>
                <w:rFonts w:ascii="Calibri" w:hAnsi="Calibri" w:cs="Book Antiqua"/>
                <w:b/>
                <w:i/>
              </w:rPr>
            </w:pPr>
            <w:r w:rsidRPr="004A43F6">
              <w:rPr>
                <w:rFonts w:ascii="Calibri" w:hAnsi="Calibri" w:cs="Book Antiqua"/>
                <w:b/>
                <w:i/>
              </w:rPr>
              <w:t>ID Ref:</w:t>
            </w:r>
          </w:p>
        </w:tc>
        <w:tc>
          <w:tcPr>
            <w:tcW w:w="5936" w:type="dxa"/>
          </w:tcPr>
          <w:p w14:paraId="7234C46F" w14:textId="56E24153" w:rsidR="00A05D7E" w:rsidRPr="007D3196" w:rsidRDefault="00A05D7E" w:rsidP="00797080">
            <w:pPr>
              <w:ind w:left="13"/>
              <w:jc w:val="both"/>
              <w:rPr>
                <w:rFonts w:ascii="Calibri" w:hAnsi="Calibri" w:cs="Book Antiqua"/>
                <w:i/>
              </w:rPr>
            </w:pPr>
            <w:r>
              <w:rPr>
                <w:rFonts w:ascii="Calibri" w:hAnsi="Calibri" w:cs="Book Antiqua"/>
                <w:i/>
              </w:rPr>
              <w:t>DG-</w:t>
            </w:r>
            <w:r w:rsidR="005969E4">
              <w:rPr>
                <w:rFonts w:ascii="Calibri" w:hAnsi="Calibri" w:cs="Book Antiqua"/>
                <w:i/>
              </w:rPr>
              <w:t>30</w:t>
            </w:r>
          </w:p>
        </w:tc>
      </w:tr>
      <w:tr w:rsidR="00A05D7E" w:rsidRPr="00AE76E5" w14:paraId="4EC6E848" w14:textId="77777777" w:rsidTr="00797080">
        <w:trPr>
          <w:trHeight w:val="433"/>
          <w:jc w:val="center"/>
        </w:trPr>
        <w:tc>
          <w:tcPr>
            <w:tcW w:w="2334" w:type="dxa"/>
            <w:shd w:val="clear" w:color="auto" w:fill="DBDBDB" w:themeFill="accent3" w:themeFillTint="66"/>
          </w:tcPr>
          <w:p w14:paraId="34FC22D8" w14:textId="77777777" w:rsidR="00A05D7E" w:rsidRPr="004A43F6" w:rsidRDefault="00A05D7E" w:rsidP="00797080">
            <w:pPr>
              <w:rPr>
                <w:rFonts w:ascii="Calibri" w:hAnsi="Calibri" w:cs="Book Antiqua"/>
                <w:b/>
                <w:i/>
              </w:rPr>
            </w:pPr>
            <w:r w:rsidRPr="004A43F6">
              <w:rPr>
                <w:rFonts w:ascii="Calibri" w:hAnsi="Calibri" w:cs="Book Antiqua"/>
                <w:b/>
                <w:i/>
              </w:rPr>
              <w:t>Descripción:</w:t>
            </w:r>
          </w:p>
        </w:tc>
        <w:tc>
          <w:tcPr>
            <w:tcW w:w="5936" w:type="dxa"/>
          </w:tcPr>
          <w:p w14:paraId="47D19827" w14:textId="31BF60D3" w:rsidR="00A05D7E" w:rsidRPr="004A43F6" w:rsidRDefault="001D332C" w:rsidP="00797080">
            <w:pPr>
              <w:rPr>
                <w:rFonts w:ascii="Calibri" w:hAnsi="Calibri" w:cs="Book Antiqua"/>
                <w:i/>
              </w:rPr>
            </w:pPr>
            <w:r>
              <w:rPr>
                <w:rFonts w:ascii="Calibri" w:hAnsi="Calibri" w:cs="Book Antiqua"/>
                <w:i/>
              </w:rPr>
              <w:t>No se realizó la edición de usuario debido a datos mal ingresados.</w:t>
            </w:r>
          </w:p>
        </w:tc>
      </w:tr>
      <w:tr w:rsidR="00A05D7E" w:rsidRPr="00AE76E5" w14:paraId="72AC28F9" w14:textId="77777777" w:rsidTr="00797080">
        <w:trPr>
          <w:trHeight w:val="313"/>
          <w:jc w:val="center"/>
        </w:trPr>
        <w:tc>
          <w:tcPr>
            <w:tcW w:w="2334" w:type="dxa"/>
            <w:shd w:val="clear" w:color="auto" w:fill="DBDBDB" w:themeFill="accent3" w:themeFillTint="66"/>
          </w:tcPr>
          <w:p w14:paraId="3FCA0360" w14:textId="77777777" w:rsidR="00A05D7E" w:rsidRPr="004A43F6" w:rsidRDefault="00A05D7E" w:rsidP="00797080">
            <w:pPr>
              <w:rPr>
                <w:rFonts w:ascii="Calibri" w:hAnsi="Calibri" w:cs="Book Antiqua"/>
                <w:b/>
                <w:i/>
              </w:rPr>
            </w:pPr>
            <w:r w:rsidRPr="004A43F6">
              <w:rPr>
                <w:rFonts w:ascii="Calibri" w:hAnsi="Calibri" w:cs="Book Antiqua"/>
                <w:b/>
                <w:i/>
              </w:rPr>
              <w:t>Reqs. asociados:</w:t>
            </w:r>
          </w:p>
        </w:tc>
        <w:tc>
          <w:tcPr>
            <w:tcW w:w="5936" w:type="dxa"/>
          </w:tcPr>
          <w:p w14:paraId="43F03EF5" w14:textId="77777777" w:rsidR="00A05D7E" w:rsidRPr="004A43F6" w:rsidRDefault="00A05D7E" w:rsidP="00797080">
            <w:pPr>
              <w:rPr>
                <w:rFonts w:ascii="Calibri" w:hAnsi="Calibri" w:cs="Book Antiqua"/>
                <w:i/>
              </w:rPr>
            </w:pPr>
            <w:r w:rsidRPr="00122E28">
              <w:rPr>
                <w:rFonts w:ascii="Calibri" w:eastAsia="Arial Unicode MS" w:hAnsi="Calibri" w:cs="Calibri"/>
                <w:i/>
              </w:rPr>
              <w:t>RF-</w:t>
            </w:r>
            <w:r>
              <w:rPr>
                <w:rFonts w:ascii="Calibri" w:eastAsia="Arial Unicode MS" w:hAnsi="Calibri" w:cs="Calibri"/>
                <w:i/>
              </w:rPr>
              <w:t>14.</w:t>
            </w:r>
          </w:p>
        </w:tc>
      </w:tr>
      <w:tr w:rsidR="00A05D7E" w:rsidRPr="00AE76E5" w14:paraId="178E3EE4" w14:textId="77777777" w:rsidTr="00797080">
        <w:trPr>
          <w:trHeight w:val="313"/>
          <w:jc w:val="center"/>
        </w:trPr>
        <w:tc>
          <w:tcPr>
            <w:tcW w:w="2334" w:type="dxa"/>
            <w:shd w:val="clear" w:color="auto" w:fill="DBDBDB" w:themeFill="accent3" w:themeFillTint="66"/>
          </w:tcPr>
          <w:p w14:paraId="51ACCED8" w14:textId="77777777" w:rsidR="00A05D7E" w:rsidRPr="004A43F6" w:rsidRDefault="00A05D7E" w:rsidP="00797080">
            <w:pPr>
              <w:rPr>
                <w:rFonts w:ascii="Calibri" w:hAnsi="Calibri" w:cs="Book Antiqua"/>
                <w:b/>
                <w:i/>
              </w:rPr>
            </w:pPr>
            <w:r w:rsidRPr="004A43F6">
              <w:rPr>
                <w:rFonts w:ascii="Calibri" w:hAnsi="Calibri" w:cs="Book Antiqua"/>
                <w:b/>
                <w:i/>
              </w:rPr>
              <w:lastRenderedPageBreak/>
              <w:t>CU asociados:</w:t>
            </w:r>
          </w:p>
        </w:tc>
        <w:tc>
          <w:tcPr>
            <w:tcW w:w="5936" w:type="dxa"/>
          </w:tcPr>
          <w:p w14:paraId="6D880E01" w14:textId="2D49380C" w:rsidR="00A05D7E" w:rsidRPr="004A43F6" w:rsidRDefault="00A05D7E" w:rsidP="00797080">
            <w:pPr>
              <w:rPr>
                <w:rFonts w:ascii="Calibri" w:hAnsi="Calibri" w:cs="Book Antiqua"/>
                <w:i/>
              </w:rPr>
            </w:pPr>
            <w:r w:rsidRPr="004E6128">
              <w:rPr>
                <w:rFonts w:ascii="Calibri" w:hAnsi="Calibri" w:cs="Calibri"/>
                <w:i/>
              </w:rPr>
              <w:t>CU-</w:t>
            </w:r>
            <w:r>
              <w:rPr>
                <w:rFonts w:ascii="Calibri" w:hAnsi="Calibri" w:cs="Calibri"/>
                <w:i/>
              </w:rPr>
              <w:t xml:space="preserve">09, CU-11, </w:t>
            </w:r>
            <w:r w:rsidR="00BC49FB">
              <w:rPr>
                <w:rFonts w:ascii="Calibri" w:hAnsi="Calibri" w:cs="Calibri"/>
                <w:i/>
              </w:rPr>
              <w:t>CU-</w:t>
            </w:r>
            <w:r>
              <w:rPr>
                <w:rFonts w:ascii="Calibri" w:hAnsi="Calibri" w:cs="Calibri"/>
                <w:i/>
              </w:rPr>
              <w:t>23</w:t>
            </w:r>
          </w:p>
        </w:tc>
      </w:tr>
      <w:tr w:rsidR="00A05D7E" w:rsidRPr="00AE76E5" w14:paraId="65933C7F" w14:textId="77777777" w:rsidTr="00797080">
        <w:trPr>
          <w:trHeight w:val="313"/>
          <w:jc w:val="center"/>
        </w:trPr>
        <w:tc>
          <w:tcPr>
            <w:tcW w:w="2334" w:type="dxa"/>
            <w:shd w:val="clear" w:color="auto" w:fill="DBDBDB" w:themeFill="accent3" w:themeFillTint="66"/>
          </w:tcPr>
          <w:p w14:paraId="470F747D" w14:textId="77777777" w:rsidR="00A05D7E" w:rsidRPr="004A43F6" w:rsidRDefault="00A05D7E" w:rsidP="00797080">
            <w:pPr>
              <w:rPr>
                <w:rFonts w:ascii="Calibri" w:hAnsi="Calibri" w:cs="Book Antiqua"/>
                <w:b/>
                <w:i/>
              </w:rPr>
            </w:pPr>
            <w:r w:rsidRPr="004A43F6">
              <w:rPr>
                <w:rFonts w:ascii="Calibri" w:hAnsi="Calibri" w:cs="Book Antiqua"/>
                <w:b/>
                <w:i/>
              </w:rPr>
              <w:t>Esc. Asociados:</w:t>
            </w:r>
          </w:p>
        </w:tc>
        <w:tc>
          <w:tcPr>
            <w:tcW w:w="5936" w:type="dxa"/>
          </w:tcPr>
          <w:p w14:paraId="36F4BA13" w14:textId="4926DD71" w:rsidR="00A05D7E" w:rsidRPr="004A43F6" w:rsidRDefault="00A05D7E" w:rsidP="00797080">
            <w:pPr>
              <w:rPr>
                <w:rFonts w:ascii="Calibri" w:hAnsi="Calibri" w:cs="Book Antiqua"/>
                <w:i/>
              </w:rPr>
            </w:pPr>
            <w:r>
              <w:rPr>
                <w:rFonts w:ascii="Calibri" w:hAnsi="Calibri" w:cs="Book Antiqua"/>
                <w:i/>
              </w:rPr>
              <w:t>ES-10.</w:t>
            </w:r>
            <w:r w:rsidR="00582349">
              <w:rPr>
                <w:rFonts w:ascii="Calibri" w:hAnsi="Calibri" w:cs="Book Antiqua"/>
                <w:i/>
              </w:rPr>
              <w:t>3</w:t>
            </w:r>
          </w:p>
        </w:tc>
      </w:tr>
    </w:tbl>
    <w:p w14:paraId="144EBE24" w14:textId="77777777" w:rsidR="006D033B" w:rsidRDefault="006D033B" w:rsidP="0AB0C54C">
      <w:pPr>
        <w:jc w:val="center"/>
        <w:rPr>
          <w:noProof/>
        </w:rPr>
      </w:pPr>
    </w:p>
    <w:p w14:paraId="3BF86830" w14:textId="2A7C27D7" w:rsidR="001D332C" w:rsidRDefault="2C48601D" w:rsidP="0AB0C54C">
      <w:pPr>
        <w:jc w:val="center"/>
        <w:rPr>
          <w:noProof/>
        </w:rPr>
      </w:pPr>
      <w:r>
        <w:rPr>
          <w:noProof/>
          <w:lang w:val="es-MX" w:eastAsia="es-MX"/>
        </w:rPr>
        <w:drawing>
          <wp:inline distT="0" distB="0" distL="0" distR="0" wp14:anchorId="7811360C" wp14:editId="4E062574">
            <wp:extent cx="4762502" cy="2881423"/>
            <wp:effectExtent l="0" t="0" r="0" b="0"/>
            <wp:docPr id="79" name="Imagen 7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9"/>
                    <pic:cNvPicPr/>
                  </pic:nvPicPr>
                  <pic:blipFill>
                    <a:blip r:embed="rId54">
                      <a:extLst>
                        <a:ext uri="{28A0092B-C50C-407E-A947-70E740481C1C}">
                          <a14:useLocalDpi xmlns:a14="http://schemas.microsoft.com/office/drawing/2010/main" val="0"/>
                        </a:ext>
                      </a:extLst>
                    </a:blip>
                    <a:stretch>
                      <a:fillRect/>
                    </a:stretch>
                  </pic:blipFill>
                  <pic:spPr>
                    <a:xfrm>
                      <a:off x="0" y="0"/>
                      <a:ext cx="4762502" cy="2881423"/>
                    </a:xfrm>
                    <a:prstGeom prst="rect">
                      <a:avLst/>
                    </a:prstGeom>
                  </pic:spPr>
                </pic:pic>
              </a:graphicData>
            </a:graphic>
          </wp:inline>
        </w:drawing>
      </w:r>
    </w:p>
    <w:p w14:paraId="104E63CF" w14:textId="77777777" w:rsidR="005969E4" w:rsidRPr="001D332C" w:rsidRDefault="005969E4" w:rsidP="004E7F7A">
      <w:pPr>
        <w:rPr>
          <w:noProof/>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34"/>
        <w:gridCol w:w="5936"/>
      </w:tblGrid>
      <w:tr w:rsidR="005969E4" w:rsidRPr="00B75B4C" w14:paraId="7AC8C969" w14:textId="77777777" w:rsidTr="00797080">
        <w:trPr>
          <w:trHeight w:val="313"/>
          <w:jc w:val="center"/>
        </w:trPr>
        <w:tc>
          <w:tcPr>
            <w:tcW w:w="2334" w:type="dxa"/>
            <w:shd w:val="clear" w:color="auto" w:fill="DBDBDB" w:themeFill="accent3" w:themeFillTint="66"/>
          </w:tcPr>
          <w:p w14:paraId="30C37C44" w14:textId="77777777" w:rsidR="005969E4" w:rsidRPr="004A43F6" w:rsidRDefault="005969E4" w:rsidP="00797080">
            <w:pPr>
              <w:jc w:val="both"/>
              <w:rPr>
                <w:rFonts w:ascii="Calibri" w:hAnsi="Calibri" w:cs="Book Antiqua"/>
                <w:b/>
                <w:i/>
              </w:rPr>
            </w:pPr>
            <w:r w:rsidRPr="004A43F6">
              <w:rPr>
                <w:rFonts w:ascii="Calibri" w:hAnsi="Calibri" w:cs="Book Antiqua"/>
                <w:b/>
                <w:i/>
              </w:rPr>
              <w:t>ID Ref:</w:t>
            </w:r>
          </w:p>
        </w:tc>
        <w:tc>
          <w:tcPr>
            <w:tcW w:w="5936" w:type="dxa"/>
          </w:tcPr>
          <w:p w14:paraId="568300F6" w14:textId="72917660" w:rsidR="005969E4" w:rsidRPr="007D3196" w:rsidRDefault="005969E4" w:rsidP="00797080">
            <w:pPr>
              <w:ind w:left="13"/>
              <w:jc w:val="both"/>
              <w:rPr>
                <w:rFonts w:ascii="Calibri" w:hAnsi="Calibri" w:cs="Book Antiqua"/>
                <w:i/>
              </w:rPr>
            </w:pPr>
            <w:r>
              <w:rPr>
                <w:rFonts w:ascii="Calibri" w:hAnsi="Calibri" w:cs="Book Antiqua"/>
                <w:i/>
              </w:rPr>
              <w:t>DG-31</w:t>
            </w:r>
          </w:p>
        </w:tc>
      </w:tr>
      <w:tr w:rsidR="005969E4" w:rsidRPr="00AE76E5" w14:paraId="295C38C8" w14:textId="77777777" w:rsidTr="00797080">
        <w:trPr>
          <w:trHeight w:val="433"/>
          <w:jc w:val="center"/>
        </w:trPr>
        <w:tc>
          <w:tcPr>
            <w:tcW w:w="2334" w:type="dxa"/>
            <w:shd w:val="clear" w:color="auto" w:fill="DBDBDB" w:themeFill="accent3" w:themeFillTint="66"/>
          </w:tcPr>
          <w:p w14:paraId="03E3BE81" w14:textId="77777777" w:rsidR="005969E4" w:rsidRPr="004A43F6" w:rsidRDefault="005969E4" w:rsidP="00797080">
            <w:pPr>
              <w:rPr>
                <w:rFonts w:ascii="Calibri" w:hAnsi="Calibri" w:cs="Book Antiqua"/>
                <w:b/>
                <w:i/>
              </w:rPr>
            </w:pPr>
            <w:r w:rsidRPr="004A43F6">
              <w:rPr>
                <w:rFonts w:ascii="Calibri" w:hAnsi="Calibri" w:cs="Book Antiqua"/>
                <w:b/>
                <w:i/>
              </w:rPr>
              <w:t>Descripción:</w:t>
            </w:r>
          </w:p>
        </w:tc>
        <w:tc>
          <w:tcPr>
            <w:tcW w:w="5936" w:type="dxa"/>
          </w:tcPr>
          <w:p w14:paraId="531009FE" w14:textId="23897585" w:rsidR="005969E4" w:rsidRPr="004A43F6" w:rsidRDefault="00D95C62" w:rsidP="00797080">
            <w:pPr>
              <w:rPr>
                <w:rFonts w:ascii="Calibri" w:hAnsi="Calibri" w:cs="Book Antiqua"/>
                <w:i/>
              </w:rPr>
            </w:pPr>
            <w:r>
              <w:rPr>
                <w:rFonts w:ascii="Calibri" w:hAnsi="Calibri" w:cs="Book Antiqua"/>
                <w:i/>
              </w:rPr>
              <w:t>El usuario se pudo eliminar de manera exitosa.</w:t>
            </w:r>
          </w:p>
        </w:tc>
      </w:tr>
      <w:tr w:rsidR="005969E4" w:rsidRPr="00AE76E5" w14:paraId="04243954" w14:textId="77777777" w:rsidTr="00797080">
        <w:trPr>
          <w:trHeight w:val="313"/>
          <w:jc w:val="center"/>
        </w:trPr>
        <w:tc>
          <w:tcPr>
            <w:tcW w:w="2334" w:type="dxa"/>
            <w:shd w:val="clear" w:color="auto" w:fill="DBDBDB" w:themeFill="accent3" w:themeFillTint="66"/>
          </w:tcPr>
          <w:p w14:paraId="51FB0C86" w14:textId="77777777" w:rsidR="005969E4" w:rsidRPr="004A43F6" w:rsidRDefault="005969E4" w:rsidP="00797080">
            <w:pPr>
              <w:rPr>
                <w:rFonts w:ascii="Calibri" w:hAnsi="Calibri" w:cs="Book Antiqua"/>
                <w:b/>
                <w:i/>
              </w:rPr>
            </w:pPr>
            <w:r w:rsidRPr="004A43F6">
              <w:rPr>
                <w:rFonts w:ascii="Calibri" w:hAnsi="Calibri" w:cs="Book Antiqua"/>
                <w:b/>
                <w:i/>
              </w:rPr>
              <w:t>Reqs. asociados:</w:t>
            </w:r>
          </w:p>
        </w:tc>
        <w:tc>
          <w:tcPr>
            <w:tcW w:w="5936" w:type="dxa"/>
          </w:tcPr>
          <w:p w14:paraId="271C4F8A" w14:textId="2182909D" w:rsidR="005969E4" w:rsidRPr="004A43F6" w:rsidRDefault="005969E4" w:rsidP="00797080">
            <w:pPr>
              <w:rPr>
                <w:rFonts w:ascii="Calibri" w:hAnsi="Calibri" w:cs="Book Antiqua"/>
                <w:i/>
              </w:rPr>
            </w:pPr>
            <w:r w:rsidRPr="00122E28">
              <w:rPr>
                <w:rFonts w:ascii="Calibri" w:eastAsia="Arial Unicode MS" w:hAnsi="Calibri" w:cs="Calibri"/>
                <w:i/>
              </w:rPr>
              <w:t>RF-</w:t>
            </w:r>
            <w:r>
              <w:rPr>
                <w:rFonts w:ascii="Calibri" w:eastAsia="Arial Unicode MS" w:hAnsi="Calibri" w:cs="Calibri"/>
                <w:i/>
              </w:rPr>
              <w:t>14</w:t>
            </w:r>
          </w:p>
        </w:tc>
      </w:tr>
      <w:tr w:rsidR="005969E4" w:rsidRPr="00AE76E5" w14:paraId="37A10614" w14:textId="77777777" w:rsidTr="00797080">
        <w:trPr>
          <w:trHeight w:val="313"/>
          <w:jc w:val="center"/>
        </w:trPr>
        <w:tc>
          <w:tcPr>
            <w:tcW w:w="2334" w:type="dxa"/>
            <w:shd w:val="clear" w:color="auto" w:fill="DBDBDB" w:themeFill="accent3" w:themeFillTint="66"/>
          </w:tcPr>
          <w:p w14:paraId="7CB7F6F8" w14:textId="77777777" w:rsidR="005969E4" w:rsidRPr="004A43F6" w:rsidRDefault="005969E4" w:rsidP="00797080">
            <w:pPr>
              <w:rPr>
                <w:rFonts w:ascii="Calibri" w:hAnsi="Calibri" w:cs="Book Antiqua"/>
                <w:b/>
                <w:i/>
              </w:rPr>
            </w:pPr>
            <w:r w:rsidRPr="004A43F6">
              <w:rPr>
                <w:rFonts w:ascii="Calibri" w:hAnsi="Calibri" w:cs="Book Antiqua"/>
                <w:b/>
                <w:i/>
              </w:rPr>
              <w:t>CU asociados:</w:t>
            </w:r>
          </w:p>
        </w:tc>
        <w:tc>
          <w:tcPr>
            <w:tcW w:w="5936" w:type="dxa"/>
          </w:tcPr>
          <w:p w14:paraId="388A95C9" w14:textId="1D495697" w:rsidR="005969E4" w:rsidRPr="004A43F6" w:rsidRDefault="00D95C62" w:rsidP="00797080">
            <w:pPr>
              <w:rPr>
                <w:rFonts w:ascii="Calibri" w:hAnsi="Calibri" w:cs="Book Antiqua"/>
                <w:i/>
              </w:rPr>
            </w:pPr>
            <w:r>
              <w:rPr>
                <w:rFonts w:ascii="Calibri" w:hAnsi="Calibri" w:cs="Calibri"/>
                <w:i/>
              </w:rPr>
              <w:t>CU-</w:t>
            </w:r>
            <w:r w:rsidR="005969E4">
              <w:rPr>
                <w:rFonts w:ascii="Calibri" w:hAnsi="Calibri" w:cs="Calibri"/>
                <w:i/>
              </w:rPr>
              <w:t>23</w:t>
            </w:r>
          </w:p>
        </w:tc>
      </w:tr>
      <w:tr w:rsidR="005969E4" w:rsidRPr="00AE76E5" w14:paraId="0227E75F" w14:textId="77777777" w:rsidTr="00797080">
        <w:trPr>
          <w:trHeight w:val="313"/>
          <w:jc w:val="center"/>
        </w:trPr>
        <w:tc>
          <w:tcPr>
            <w:tcW w:w="2334" w:type="dxa"/>
            <w:shd w:val="clear" w:color="auto" w:fill="DBDBDB" w:themeFill="accent3" w:themeFillTint="66"/>
          </w:tcPr>
          <w:p w14:paraId="377300BD" w14:textId="77777777" w:rsidR="005969E4" w:rsidRPr="004A43F6" w:rsidRDefault="005969E4" w:rsidP="00797080">
            <w:pPr>
              <w:rPr>
                <w:rFonts w:ascii="Calibri" w:hAnsi="Calibri" w:cs="Book Antiqua"/>
                <w:b/>
                <w:i/>
              </w:rPr>
            </w:pPr>
            <w:r w:rsidRPr="004A43F6">
              <w:rPr>
                <w:rFonts w:ascii="Calibri" w:hAnsi="Calibri" w:cs="Book Antiqua"/>
                <w:b/>
                <w:i/>
              </w:rPr>
              <w:t>Esc. Asociados:</w:t>
            </w:r>
          </w:p>
        </w:tc>
        <w:tc>
          <w:tcPr>
            <w:tcW w:w="5936" w:type="dxa"/>
          </w:tcPr>
          <w:p w14:paraId="51F01379" w14:textId="0018D70B" w:rsidR="005969E4" w:rsidRPr="004A43F6" w:rsidRDefault="005969E4" w:rsidP="00797080">
            <w:pPr>
              <w:rPr>
                <w:rFonts w:ascii="Calibri" w:hAnsi="Calibri" w:cs="Book Antiqua"/>
                <w:i/>
              </w:rPr>
            </w:pPr>
            <w:r>
              <w:rPr>
                <w:rFonts w:ascii="Calibri" w:hAnsi="Calibri" w:cs="Book Antiqua"/>
                <w:i/>
              </w:rPr>
              <w:t>ES-1</w:t>
            </w:r>
            <w:r w:rsidR="0007494B">
              <w:rPr>
                <w:rFonts w:ascii="Calibri" w:hAnsi="Calibri" w:cs="Book Antiqua"/>
                <w:i/>
              </w:rPr>
              <w:t>1.1</w:t>
            </w:r>
          </w:p>
        </w:tc>
      </w:tr>
    </w:tbl>
    <w:p w14:paraId="2549BE57" w14:textId="77777777" w:rsidR="00C230F6" w:rsidRDefault="00C230F6" w:rsidP="00C230F6">
      <w:pPr>
        <w:rPr>
          <w:rFonts w:ascii="Calibri" w:hAnsi="Calibri" w:cs="Book Antiqua"/>
          <w:i/>
          <w:iCs/>
          <w:color w:val="595959"/>
        </w:rPr>
      </w:pPr>
    </w:p>
    <w:p w14:paraId="2818C6AF" w14:textId="3A4EA0A7" w:rsidR="00C230F6" w:rsidRDefault="4EEA2C8D" w:rsidP="00DE18B7">
      <w:pPr>
        <w:jc w:val="center"/>
        <w:rPr>
          <w:rFonts w:ascii="Calibri" w:hAnsi="Calibri" w:cs="Book Antiqua"/>
          <w:i/>
          <w:iCs/>
          <w:color w:val="595959"/>
        </w:rPr>
      </w:pPr>
      <w:r>
        <w:rPr>
          <w:noProof/>
          <w:lang w:val="es-MX" w:eastAsia="es-MX"/>
        </w:rPr>
        <w:drawing>
          <wp:inline distT="0" distB="0" distL="0" distR="0" wp14:anchorId="75760C31" wp14:editId="1B9B724D">
            <wp:extent cx="4781548" cy="2514600"/>
            <wp:effectExtent l="0" t="0" r="0" b="0"/>
            <wp:docPr id="103" name="Imagen 103"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3"/>
                    <pic:cNvPicPr/>
                  </pic:nvPicPr>
                  <pic:blipFill>
                    <a:blip r:embed="rId55">
                      <a:extLst>
                        <a:ext uri="{28A0092B-C50C-407E-A947-70E740481C1C}">
                          <a14:useLocalDpi xmlns:a14="http://schemas.microsoft.com/office/drawing/2010/main" val="0"/>
                        </a:ext>
                      </a:extLst>
                    </a:blip>
                    <a:stretch>
                      <a:fillRect/>
                    </a:stretch>
                  </pic:blipFill>
                  <pic:spPr>
                    <a:xfrm>
                      <a:off x="0" y="0"/>
                      <a:ext cx="4781548" cy="2514600"/>
                    </a:xfrm>
                    <a:prstGeom prst="rect">
                      <a:avLst/>
                    </a:prstGeom>
                  </pic:spPr>
                </pic:pic>
              </a:graphicData>
            </a:graphic>
          </wp:inline>
        </w:drawing>
      </w:r>
    </w:p>
    <w:p w14:paraId="38A1EAF9" w14:textId="77777777" w:rsidR="00C230F6" w:rsidRDefault="00C230F6" w:rsidP="004E7F7A">
      <w:pPr>
        <w:rPr>
          <w:rFonts w:ascii="Calibri" w:hAnsi="Calibri" w:cs="Book Antiqua"/>
          <w:i/>
          <w:iCs/>
          <w:color w:val="595959"/>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34"/>
        <w:gridCol w:w="5936"/>
      </w:tblGrid>
      <w:tr w:rsidR="0007494B" w:rsidRPr="00B75B4C" w14:paraId="31B0B50D" w14:textId="77777777" w:rsidTr="00797080">
        <w:trPr>
          <w:trHeight w:val="313"/>
          <w:jc w:val="center"/>
        </w:trPr>
        <w:tc>
          <w:tcPr>
            <w:tcW w:w="2334" w:type="dxa"/>
            <w:shd w:val="clear" w:color="auto" w:fill="DBDBDB" w:themeFill="accent3" w:themeFillTint="66"/>
          </w:tcPr>
          <w:p w14:paraId="5DAA5DE5" w14:textId="77777777" w:rsidR="0007494B" w:rsidRPr="004A43F6" w:rsidRDefault="0007494B" w:rsidP="00797080">
            <w:pPr>
              <w:jc w:val="both"/>
              <w:rPr>
                <w:rFonts w:ascii="Calibri" w:hAnsi="Calibri" w:cs="Book Antiqua"/>
                <w:b/>
                <w:i/>
              </w:rPr>
            </w:pPr>
            <w:r w:rsidRPr="004A43F6">
              <w:rPr>
                <w:rFonts w:ascii="Calibri" w:hAnsi="Calibri" w:cs="Book Antiqua"/>
                <w:b/>
                <w:i/>
              </w:rPr>
              <w:t>ID Ref:</w:t>
            </w:r>
          </w:p>
        </w:tc>
        <w:tc>
          <w:tcPr>
            <w:tcW w:w="5936" w:type="dxa"/>
          </w:tcPr>
          <w:p w14:paraId="6BE0FF58" w14:textId="77152A96" w:rsidR="0007494B" w:rsidRPr="007D3196" w:rsidRDefault="0007494B" w:rsidP="00797080">
            <w:pPr>
              <w:ind w:left="13"/>
              <w:jc w:val="both"/>
              <w:rPr>
                <w:rFonts w:ascii="Calibri" w:hAnsi="Calibri" w:cs="Book Antiqua"/>
                <w:i/>
              </w:rPr>
            </w:pPr>
            <w:r>
              <w:rPr>
                <w:rFonts w:ascii="Calibri" w:hAnsi="Calibri" w:cs="Book Antiqua"/>
                <w:i/>
              </w:rPr>
              <w:t>DG-3</w:t>
            </w:r>
            <w:r w:rsidR="00885216">
              <w:rPr>
                <w:rFonts w:ascii="Calibri" w:hAnsi="Calibri" w:cs="Book Antiqua"/>
                <w:i/>
              </w:rPr>
              <w:t>2</w:t>
            </w:r>
          </w:p>
        </w:tc>
      </w:tr>
      <w:tr w:rsidR="0007494B" w:rsidRPr="00AE76E5" w14:paraId="515033D6" w14:textId="77777777" w:rsidTr="00797080">
        <w:trPr>
          <w:trHeight w:val="433"/>
          <w:jc w:val="center"/>
        </w:trPr>
        <w:tc>
          <w:tcPr>
            <w:tcW w:w="2334" w:type="dxa"/>
            <w:shd w:val="clear" w:color="auto" w:fill="DBDBDB" w:themeFill="accent3" w:themeFillTint="66"/>
          </w:tcPr>
          <w:p w14:paraId="631E84B8" w14:textId="77777777" w:rsidR="0007494B" w:rsidRPr="004A43F6" w:rsidRDefault="0007494B" w:rsidP="00797080">
            <w:pPr>
              <w:rPr>
                <w:rFonts w:ascii="Calibri" w:hAnsi="Calibri" w:cs="Book Antiqua"/>
                <w:b/>
                <w:i/>
              </w:rPr>
            </w:pPr>
            <w:r w:rsidRPr="004A43F6">
              <w:rPr>
                <w:rFonts w:ascii="Calibri" w:hAnsi="Calibri" w:cs="Book Antiqua"/>
                <w:b/>
                <w:i/>
              </w:rPr>
              <w:t>Descripción:</w:t>
            </w:r>
          </w:p>
        </w:tc>
        <w:tc>
          <w:tcPr>
            <w:tcW w:w="5936" w:type="dxa"/>
          </w:tcPr>
          <w:p w14:paraId="24D66E3F" w14:textId="3564635F" w:rsidR="0007494B" w:rsidRPr="004A43F6" w:rsidRDefault="004C348A" w:rsidP="00797080">
            <w:pPr>
              <w:rPr>
                <w:rFonts w:ascii="Calibri" w:hAnsi="Calibri" w:cs="Book Antiqua"/>
                <w:i/>
              </w:rPr>
            </w:pPr>
            <w:r>
              <w:rPr>
                <w:rFonts w:ascii="Calibri" w:hAnsi="Calibri" w:cs="Book Antiqua"/>
                <w:i/>
              </w:rPr>
              <w:t>No se pudo eliminar el usuario por er</w:t>
            </w:r>
            <w:r w:rsidR="008401AA">
              <w:rPr>
                <w:rFonts w:ascii="Calibri" w:hAnsi="Calibri" w:cs="Book Antiqua"/>
                <w:i/>
              </w:rPr>
              <w:t>ror en la conexión</w:t>
            </w:r>
            <w:r>
              <w:rPr>
                <w:rFonts w:ascii="Calibri" w:hAnsi="Calibri" w:cs="Book Antiqua"/>
                <w:i/>
              </w:rPr>
              <w:t xml:space="preserve"> a la base de </w:t>
            </w:r>
            <w:r w:rsidR="00BD76D5">
              <w:rPr>
                <w:rFonts w:ascii="Calibri" w:hAnsi="Calibri" w:cs="Book Antiqua"/>
                <w:i/>
              </w:rPr>
              <w:t>datos.</w:t>
            </w:r>
          </w:p>
        </w:tc>
      </w:tr>
      <w:tr w:rsidR="0007494B" w:rsidRPr="00AE76E5" w14:paraId="7957EC5B" w14:textId="77777777" w:rsidTr="00797080">
        <w:trPr>
          <w:trHeight w:val="313"/>
          <w:jc w:val="center"/>
        </w:trPr>
        <w:tc>
          <w:tcPr>
            <w:tcW w:w="2334" w:type="dxa"/>
            <w:shd w:val="clear" w:color="auto" w:fill="DBDBDB" w:themeFill="accent3" w:themeFillTint="66"/>
          </w:tcPr>
          <w:p w14:paraId="0CE1877D" w14:textId="77777777" w:rsidR="0007494B" w:rsidRPr="004A43F6" w:rsidRDefault="0007494B" w:rsidP="00797080">
            <w:pPr>
              <w:rPr>
                <w:rFonts w:ascii="Calibri" w:hAnsi="Calibri" w:cs="Book Antiqua"/>
                <w:b/>
                <w:i/>
              </w:rPr>
            </w:pPr>
            <w:r w:rsidRPr="004A43F6">
              <w:rPr>
                <w:rFonts w:ascii="Calibri" w:hAnsi="Calibri" w:cs="Book Antiqua"/>
                <w:b/>
                <w:i/>
              </w:rPr>
              <w:t>Reqs. asociados:</w:t>
            </w:r>
          </w:p>
        </w:tc>
        <w:tc>
          <w:tcPr>
            <w:tcW w:w="5936" w:type="dxa"/>
          </w:tcPr>
          <w:p w14:paraId="43178BB8" w14:textId="7C5186C5" w:rsidR="0007494B" w:rsidRPr="004A43F6" w:rsidRDefault="0007494B" w:rsidP="00797080">
            <w:pPr>
              <w:rPr>
                <w:rFonts w:ascii="Calibri" w:hAnsi="Calibri" w:cs="Book Antiqua"/>
                <w:i/>
              </w:rPr>
            </w:pPr>
            <w:r w:rsidRPr="00122E28">
              <w:rPr>
                <w:rFonts w:ascii="Calibri" w:eastAsia="Arial Unicode MS" w:hAnsi="Calibri" w:cs="Calibri"/>
                <w:i/>
              </w:rPr>
              <w:t>RF-</w:t>
            </w:r>
            <w:r>
              <w:rPr>
                <w:rFonts w:ascii="Calibri" w:eastAsia="Arial Unicode MS" w:hAnsi="Calibri" w:cs="Calibri"/>
                <w:i/>
              </w:rPr>
              <w:t>1</w:t>
            </w:r>
            <w:r w:rsidR="00E9342E">
              <w:rPr>
                <w:rFonts w:ascii="Calibri" w:eastAsia="Arial Unicode MS" w:hAnsi="Calibri" w:cs="Calibri"/>
                <w:i/>
              </w:rPr>
              <w:t>3</w:t>
            </w:r>
            <w:r>
              <w:rPr>
                <w:rFonts w:ascii="Calibri" w:eastAsia="Arial Unicode MS" w:hAnsi="Calibri" w:cs="Calibri"/>
                <w:i/>
              </w:rPr>
              <w:t>.</w:t>
            </w:r>
          </w:p>
        </w:tc>
      </w:tr>
      <w:tr w:rsidR="0007494B" w:rsidRPr="00AE76E5" w14:paraId="77F43FB6" w14:textId="77777777" w:rsidTr="00797080">
        <w:trPr>
          <w:trHeight w:val="313"/>
          <w:jc w:val="center"/>
        </w:trPr>
        <w:tc>
          <w:tcPr>
            <w:tcW w:w="2334" w:type="dxa"/>
            <w:shd w:val="clear" w:color="auto" w:fill="DBDBDB" w:themeFill="accent3" w:themeFillTint="66"/>
          </w:tcPr>
          <w:p w14:paraId="3D134915" w14:textId="77777777" w:rsidR="0007494B" w:rsidRPr="004A43F6" w:rsidRDefault="0007494B" w:rsidP="00797080">
            <w:pPr>
              <w:rPr>
                <w:rFonts w:ascii="Calibri" w:hAnsi="Calibri" w:cs="Book Antiqua"/>
                <w:b/>
                <w:i/>
              </w:rPr>
            </w:pPr>
            <w:r w:rsidRPr="004A43F6">
              <w:rPr>
                <w:rFonts w:ascii="Calibri" w:hAnsi="Calibri" w:cs="Book Antiqua"/>
                <w:b/>
                <w:i/>
              </w:rPr>
              <w:t>CU asociados:</w:t>
            </w:r>
          </w:p>
        </w:tc>
        <w:tc>
          <w:tcPr>
            <w:tcW w:w="5936" w:type="dxa"/>
          </w:tcPr>
          <w:p w14:paraId="27E7855E" w14:textId="6C9C6F8F" w:rsidR="0007494B" w:rsidRPr="00E9342E" w:rsidRDefault="0007494B" w:rsidP="00797080">
            <w:pPr>
              <w:rPr>
                <w:rFonts w:ascii="Calibri" w:hAnsi="Calibri" w:cs="Calibri"/>
                <w:i/>
              </w:rPr>
            </w:pPr>
            <w:r>
              <w:rPr>
                <w:rFonts w:ascii="Calibri" w:hAnsi="Calibri" w:cs="Calibri"/>
                <w:i/>
              </w:rPr>
              <w:t>CU-23</w:t>
            </w:r>
          </w:p>
        </w:tc>
      </w:tr>
      <w:tr w:rsidR="0007494B" w:rsidRPr="00AE76E5" w14:paraId="3530B50B" w14:textId="77777777" w:rsidTr="00797080">
        <w:trPr>
          <w:trHeight w:val="313"/>
          <w:jc w:val="center"/>
        </w:trPr>
        <w:tc>
          <w:tcPr>
            <w:tcW w:w="2334" w:type="dxa"/>
            <w:shd w:val="clear" w:color="auto" w:fill="DBDBDB" w:themeFill="accent3" w:themeFillTint="66"/>
          </w:tcPr>
          <w:p w14:paraId="703D1DC7" w14:textId="77777777" w:rsidR="0007494B" w:rsidRPr="004A43F6" w:rsidRDefault="0007494B" w:rsidP="00797080">
            <w:pPr>
              <w:rPr>
                <w:rFonts w:ascii="Calibri" w:hAnsi="Calibri" w:cs="Book Antiqua"/>
                <w:b/>
                <w:i/>
              </w:rPr>
            </w:pPr>
            <w:r w:rsidRPr="004A43F6">
              <w:rPr>
                <w:rFonts w:ascii="Calibri" w:hAnsi="Calibri" w:cs="Book Antiqua"/>
                <w:b/>
                <w:i/>
              </w:rPr>
              <w:lastRenderedPageBreak/>
              <w:t>Esc. Asociados:</w:t>
            </w:r>
          </w:p>
        </w:tc>
        <w:tc>
          <w:tcPr>
            <w:tcW w:w="5936" w:type="dxa"/>
          </w:tcPr>
          <w:p w14:paraId="73AC5473" w14:textId="51897B1D" w:rsidR="0007494B" w:rsidRPr="004A43F6" w:rsidRDefault="0007494B" w:rsidP="00797080">
            <w:pPr>
              <w:rPr>
                <w:rFonts w:ascii="Calibri" w:hAnsi="Calibri" w:cs="Book Antiqua"/>
                <w:i/>
              </w:rPr>
            </w:pPr>
            <w:r>
              <w:rPr>
                <w:rFonts w:ascii="Calibri" w:hAnsi="Calibri" w:cs="Book Antiqua"/>
                <w:i/>
              </w:rPr>
              <w:t>ES-11.2</w:t>
            </w:r>
          </w:p>
        </w:tc>
      </w:tr>
    </w:tbl>
    <w:p w14:paraId="38D66DDD" w14:textId="77777777" w:rsidR="0007494B" w:rsidRDefault="0007494B" w:rsidP="0007494B">
      <w:pPr>
        <w:jc w:val="center"/>
        <w:rPr>
          <w:rFonts w:ascii="Calibri" w:hAnsi="Calibri" w:cs="Book Antiqua"/>
          <w:i/>
          <w:iCs/>
          <w:color w:val="595959"/>
        </w:rPr>
      </w:pPr>
    </w:p>
    <w:p w14:paraId="65E48BDA" w14:textId="6A8DFE07" w:rsidR="001A6BC9" w:rsidRDefault="3414F6E8" w:rsidP="00356A10">
      <w:pPr>
        <w:jc w:val="center"/>
        <w:rPr>
          <w:rFonts w:ascii="Calibri" w:hAnsi="Calibri" w:cs="Book Antiqua"/>
          <w:i/>
          <w:iCs/>
          <w:color w:val="595959"/>
        </w:rPr>
      </w:pPr>
      <w:r>
        <w:rPr>
          <w:noProof/>
          <w:lang w:val="es-MX" w:eastAsia="es-MX"/>
        </w:rPr>
        <w:drawing>
          <wp:inline distT="0" distB="0" distL="0" distR="0" wp14:anchorId="475B612C" wp14:editId="6CF964DD">
            <wp:extent cx="4495800" cy="2409825"/>
            <wp:effectExtent l="0" t="0" r="0" b="9525"/>
            <wp:docPr id="104" name="Imagen 104" descr="Un mapa de color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4"/>
                    <pic:cNvPicPr/>
                  </pic:nvPicPr>
                  <pic:blipFill>
                    <a:blip r:embed="rId56">
                      <a:extLst>
                        <a:ext uri="{28A0092B-C50C-407E-A947-70E740481C1C}">
                          <a14:useLocalDpi xmlns:a14="http://schemas.microsoft.com/office/drawing/2010/main" val="0"/>
                        </a:ext>
                      </a:extLst>
                    </a:blip>
                    <a:stretch>
                      <a:fillRect/>
                    </a:stretch>
                  </pic:blipFill>
                  <pic:spPr>
                    <a:xfrm>
                      <a:off x="0" y="0"/>
                      <a:ext cx="4495800" cy="2409825"/>
                    </a:xfrm>
                    <a:prstGeom prst="rect">
                      <a:avLst/>
                    </a:prstGeom>
                  </pic:spPr>
                </pic:pic>
              </a:graphicData>
            </a:graphic>
          </wp:inline>
        </w:drawing>
      </w:r>
    </w:p>
    <w:p w14:paraId="2DD2AE85" w14:textId="77777777" w:rsidR="001A6BC9" w:rsidRDefault="001A6BC9" w:rsidP="0007494B">
      <w:pPr>
        <w:jc w:val="center"/>
        <w:rPr>
          <w:rFonts w:ascii="Calibri" w:hAnsi="Calibri" w:cs="Book Antiqua"/>
          <w:i/>
          <w:iCs/>
          <w:color w:val="595959"/>
        </w:rPr>
      </w:pPr>
    </w:p>
    <w:p w14:paraId="26C92187" w14:textId="77777777" w:rsidR="001A6BC9" w:rsidRDefault="001A6BC9" w:rsidP="0007494B">
      <w:pPr>
        <w:jc w:val="center"/>
        <w:rPr>
          <w:rFonts w:ascii="Calibri" w:hAnsi="Calibri" w:cs="Book Antiqua"/>
          <w:i/>
          <w:iCs/>
          <w:color w:val="595959"/>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34"/>
        <w:gridCol w:w="5936"/>
      </w:tblGrid>
      <w:tr w:rsidR="001A6BC9" w:rsidRPr="00B75B4C" w14:paraId="0741E66A" w14:textId="77777777" w:rsidTr="00797080">
        <w:trPr>
          <w:trHeight w:val="313"/>
          <w:jc w:val="center"/>
        </w:trPr>
        <w:tc>
          <w:tcPr>
            <w:tcW w:w="2334" w:type="dxa"/>
            <w:shd w:val="clear" w:color="auto" w:fill="DBDBDB" w:themeFill="accent3" w:themeFillTint="66"/>
          </w:tcPr>
          <w:p w14:paraId="0AF910BE" w14:textId="77777777" w:rsidR="001A6BC9" w:rsidRPr="004A43F6" w:rsidRDefault="001A6BC9" w:rsidP="00797080">
            <w:pPr>
              <w:jc w:val="both"/>
              <w:rPr>
                <w:rFonts w:ascii="Calibri" w:hAnsi="Calibri" w:cs="Book Antiqua"/>
                <w:b/>
                <w:i/>
              </w:rPr>
            </w:pPr>
            <w:r w:rsidRPr="004A43F6">
              <w:rPr>
                <w:rFonts w:ascii="Calibri" w:hAnsi="Calibri" w:cs="Book Antiqua"/>
                <w:b/>
                <w:i/>
              </w:rPr>
              <w:t>ID Ref:</w:t>
            </w:r>
          </w:p>
        </w:tc>
        <w:tc>
          <w:tcPr>
            <w:tcW w:w="5936" w:type="dxa"/>
          </w:tcPr>
          <w:p w14:paraId="10041262" w14:textId="7918338E" w:rsidR="001A6BC9" w:rsidRPr="007D3196" w:rsidRDefault="001A6BC9" w:rsidP="00797080">
            <w:pPr>
              <w:ind w:left="13"/>
              <w:jc w:val="both"/>
              <w:rPr>
                <w:rFonts w:ascii="Calibri" w:hAnsi="Calibri" w:cs="Book Antiqua"/>
                <w:i/>
              </w:rPr>
            </w:pPr>
            <w:r>
              <w:rPr>
                <w:rFonts w:ascii="Calibri" w:hAnsi="Calibri" w:cs="Book Antiqua"/>
                <w:i/>
              </w:rPr>
              <w:t>DG-33</w:t>
            </w:r>
          </w:p>
        </w:tc>
      </w:tr>
      <w:tr w:rsidR="001A6BC9" w:rsidRPr="00AE76E5" w14:paraId="2DA29AF2" w14:textId="77777777" w:rsidTr="00797080">
        <w:trPr>
          <w:trHeight w:val="433"/>
          <w:jc w:val="center"/>
        </w:trPr>
        <w:tc>
          <w:tcPr>
            <w:tcW w:w="2334" w:type="dxa"/>
            <w:shd w:val="clear" w:color="auto" w:fill="DBDBDB" w:themeFill="accent3" w:themeFillTint="66"/>
          </w:tcPr>
          <w:p w14:paraId="06311574" w14:textId="77777777" w:rsidR="001A6BC9" w:rsidRPr="004A43F6" w:rsidRDefault="001A6BC9" w:rsidP="00797080">
            <w:pPr>
              <w:rPr>
                <w:rFonts w:ascii="Calibri" w:hAnsi="Calibri" w:cs="Book Antiqua"/>
                <w:b/>
                <w:i/>
              </w:rPr>
            </w:pPr>
            <w:r w:rsidRPr="004A43F6">
              <w:rPr>
                <w:rFonts w:ascii="Calibri" w:hAnsi="Calibri" w:cs="Book Antiqua"/>
                <w:b/>
                <w:i/>
              </w:rPr>
              <w:t>Descripción:</w:t>
            </w:r>
          </w:p>
        </w:tc>
        <w:tc>
          <w:tcPr>
            <w:tcW w:w="5936" w:type="dxa"/>
          </w:tcPr>
          <w:p w14:paraId="2410A54F" w14:textId="4FEA8F96" w:rsidR="001A6BC9" w:rsidRPr="004A43F6" w:rsidRDefault="00DE18B7" w:rsidP="00797080">
            <w:pPr>
              <w:rPr>
                <w:rFonts w:ascii="Calibri" w:hAnsi="Calibri" w:cs="Book Antiqua"/>
                <w:i/>
              </w:rPr>
            </w:pPr>
            <w:r>
              <w:rPr>
                <w:rFonts w:ascii="Calibri" w:hAnsi="Calibri" w:cs="Book Antiqua"/>
                <w:i/>
              </w:rPr>
              <w:t>No se pudo eliminar el usuario porque el id no existe.</w:t>
            </w:r>
          </w:p>
        </w:tc>
      </w:tr>
      <w:tr w:rsidR="001A6BC9" w:rsidRPr="00AE76E5" w14:paraId="4310A174" w14:textId="77777777" w:rsidTr="00797080">
        <w:trPr>
          <w:trHeight w:val="313"/>
          <w:jc w:val="center"/>
        </w:trPr>
        <w:tc>
          <w:tcPr>
            <w:tcW w:w="2334" w:type="dxa"/>
            <w:shd w:val="clear" w:color="auto" w:fill="DBDBDB" w:themeFill="accent3" w:themeFillTint="66"/>
          </w:tcPr>
          <w:p w14:paraId="521F082F" w14:textId="77777777" w:rsidR="001A6BC9" w:rsidRPr="004A43F6" w:rsidRDefault="001A6BC9" w:rsidP="00797080">
            <w:pPr>
              <w:rPr>
                <w:rFonts w:ascii="Calibri" w:hAnsi="Calibri" w:cs="Book Antiqua"/>
                <w:b/>
                <w:i/>
              </w:rPr>
            </w:pPr>
            <w:r w:rsidRPr="004A43F6">
              <w:rPr>
                <w:rFonts w:ascii="Calibri" w:hAnsi="Calibri" w:cs="Book Antiqua"/>
                <w:b/>
                <w:i/>
              </w:rPr>
              <w:t>Reqs. asociados:</w:t>
            </w:r>
          </w:p>
        </w:tc>
        <w:tc>
          <w:tcPr>
            <w:tcW w:w="5936" w:type="dxa"/>
          </w:tcPr>
          <w:p w14:paraId="0B89DDDA" w14:textId="77777777" w:rsidR="001A6BC9" w:rsidRPr="004A43F6" w:rsidRDefault="001A6BC9" w:rsidP="00797080">
            <w:pPr>
              <w:rPr>
                <w:rFonts w:ascii="Calibri" w:hAnsi="Calibri" w:cs="Book Antiqua"/>
                <w:i/>
              </w:rPr>
            </w:pPr>
            <w:r w:rsidRPr="00122E28">
              <w:rPr>
                <w:rFonts w:ascii="Calibri" w:eastAsia="Arial Unicode MS" w:hAnsi="Calibri" w:cs="Calibri"/>
                <w:i/>
              </w:rPr>
              <w:t>RF-</w:t>
            </w:r>
            <w:r>
              <w:rPr>
                <w:rFonts w:ascii="Calibri" w:eastAsia="Arial Unicode MS" w:hAnsi="Calibri" w:cs="Calibri"/>
                <w:i/>
              </w:rPr>
              <w:t>13.</w:t>
            </w:r>
          </w:p>
        </w:tc>
      </w:tr>
      <w:tr w:rsidR="001A6BC9" w:rsidRPr="00AE76E5" w14:paraId="5984E147" w14:textId="77777777" w:rsidTr="00797080">
        <w:trPr>
          <w:trHeight w:val="313"/>
          <w:jc w:val="center"/>
        </w:trPr>
        <w:tc>
          <w:tcPr>
            <w:tcW w:w="2334" w:type="dxa"/>
            <w:shd w:val="clear" w:color="auto" w:fill="DBDBDB" w:themeFill="accent3" w:themeFillTint="66"/>
          </w:tcPr>
          <w:p w14:paraId="700EADE3" w14:textId="77777777" w:rsidR="001A6BC9" w:rsidRPr="004A43F6" w:rsidRDefault="001A6BC9" w:rsidP="00797080">
            <w:pPr>
              <w:rPr>
                <w:rFonts w:ascii="Calibri" w:hAnsi="Calibri" w:cs="Book Antiqua"/>
                <w:b/>
                <w:i/>
              </w:rPr>
            </w:pPr>
            <w:r w:rsidRPr="004A43F6">
              <w:rPr>
                <w:rFonts w:ascii="Calibri" w:hAnsi="Calibri" w:cs="Book Antiqua"/>
                <w:b/>
                <w:i/>
              </w:rPr>
              <w:t>CU asociados:</w:t>
            </w:r>
          </w:p>
        </w:tc>
        <w:tc>
          <w:tcPr>
            <w:tcW w:w="5936" w:type="dxa"/>
          </w:tcPr>
          <w:p w14:paraId="7E31D9FE" w14:textId="77777777" w:rsidR="001A6BC9" w:rsidRPr="00E9342E" w:rsidRDefault="001A6BC9" w:rsidP="00797080">
            <w:pPr>
              <w:rPr>
                <w:rFonts w:ascii="Calibri" w:hAnsi="Calibri" w:cs="Calibri"/>
                <w:i/>
              </w:rPr>
            </w:pPr>
            <w:r>
              <w:rPr>
                <w:rFonts w:ascii="Calibri" w:hAnsi="Calibri" w:cs="Calibri"/>
                <w:i/>
              </w:rPr>
              <w:t>CU-23</w:t>
            </w:r>
          </w:p>
        </w:tc>
      </w:tr>
      <w:tr w:rsidR="001A6BC9" w:rsidRPr="00AE76E5" w14:paraId="7A2FE584" w14:textId="77777777" w:rsidTr="00797080">
        <w:trPr>
          <w:trHeight w:val="313"/>
          <w:jc w:val="center"/>
        </w:trPr>
        <w:tc>
          <w:tcPr>
            <w:tcW w:w="2334" w:type="dxa"/>
            <w:shd w:val="clear" w:color="auto" w:fill="DBDBDB" w:themeFill="accent3" w:themeFillTint="66"/>
          </w:tcPr>
          <w:p w14:paraId="59C3524F" w14:textId="77777777" w:rsidR="001A6BC9" w:rsidRPr="004A43F6" w:rsidRDefault="001A6BC9" w:rsidP="00797080">
            <w:pPr>
              <w:rPr>
                <w:rFonts w:ascii="Calibri" w:hAnsi="Calibri" w:cs="Book Antiqua"/>
                <w:b/>
                <w:i/>
              </w:rPr>
            </w:pPr>
            <w:r w:rsidRPr="004A43F6">
              <w:rPr>
                <w:rFonts w:ascii="Calibri" w:hAnsi="Calibri" w:cs="Book Antiqua"/>
                <w:b/>
                <w:i/>
              </w:rPr>
              <w:t>Esc. Asociados:</w:t>
            </w:r>
          </w:p>
        </w:tc>
        <w:tc>
          <w:tcPr>
            <w:tcW w:w="5936" w:type="dxa"/>
          </w:tcPr>
          <w:p w14:paraId="353981A8" w14:textId="530A23B2" w:rsidR="001A6BC9" w:rsidRPr="004A43F6" w:rsidRDefault="001A6BC9" w:rsidP="00797080">
            <w:pPr>
              <w:rPr>
                <w:rFonts w:ascii="Calibri" w:hAnsi="Calibri" w:cs="Book Antiqua"/>
                <w:i/>
              </w:rPr>
            </w:pPr>
            <w:r>
              <w:rPr>
                <w:rFonts w:ascii="Calibri" w:hAnsi="Calibri" w:cs="Book Antiqua"/>
                <w:i/>
              </w:rPr>
              <w:t>ES-11.</w:t>
            </w:r>
            <w:r w:rsidR="00DE18B7">
              <w:rPr>
                <w:rFonts w:ascii="Calibri" w:hAnsi="Calibri" w:cs="Book Antiqua"/>
                <w:i/>
              </w:rPr>
              <w:t>3</w:t>
            </w:r>
          </w:p>
        </w:tc>
      </w:tr>
    </w:tbl>
    <w:p w14:paraId="09D6D1D1" w14:textId="77777777" w:rsidR="00CA3FAB" w:rsidRDefault="00CA3FAB" w:rsidP="0007494B">
      <w:pPr>
        <w:jc w:val="center"/>
        <w:rPr>
          <w:noProof/>
        </w:rPr>
      </w:pPr>
    </w:p>
    <w:p w14:paraId="6F4D7E74" w14:textId="3BDC347F" w:rsidR="001A6BC9" w:rsidRDefault="4A9CAF3E" w:rsidP="0007494B">
      <w:pPr>
        <w:jc w:val="center"/>
        <w:rPr>
          <w:rFonts w:ascii="Calibri" w:hAnsi="Calibri" w:cs="Book Antiqua"/>
          <w:i/>
          <w:iCs/>
          <w:color w:val="595959"/>
        </w:rPr>
      </w:pPr>
      <w:r>
        <w:rPr>
          <w:noProof/>
          <w:lang w:val="es-MX" w:eastAsia="es-MX"/>
        </w:rPr>
        <w:drawing>
          <wp:inline distT="0" distB="0" distL="0" distR="0" wp14:anchorId="271702E7" wp14:editId="1B6A10E6">
            <wp:extent cx="3076575" cy="2209800"/>
            <wp:effectExtent l="0" t="0" r="9525" b="0"/>
            <wp:docPr id="105" name="Imagen 10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5"/>
                    <pic:cNvPicPr/>
                  </pic:nvPicPr>
                  <pic:blipFill>
                    <a:blip r:embed="rId57">
                      <a:extLst>
                        <a:ext uri="{28A0092B-C50C-407E-A947-70E740481C1C}">
                          <a14:useLocalDpi xmlns:a14="http://schemas.microsoft.com/office/drawing/2010/main" val="0"/>
                        </a:ext>
                      </a:extLst>
                    </a:blip>
                    <a:stretch>
                      <a:fillRect/>
                    </a:stretch>
                  </pic:blipFill>
                  <pic:spPr>
                    <a:xfrm>
                      <a:off x="0" y="0"/>
                      <a:ext cx="3076575" cy="2209800"/>
                    </a:xfrm>
                    <a:prstGeom prst="rect">
                      <a:avLst/>
                    </a:prstGeom>
                  </pic:spPr>
                </pic:pic>
              </a:graphicData>
            </a:graphic>
          </wp:inline>
        </w:drawing>
      </w:r>
    </w:p>
    <w:p w14:paraId="77582F29" w14:textId="77777777" w:rsidR="001A6BC9" w:rsidRDefault="001A6BC9" w:rsidP="00DE18B7">
      <w:pPr>
        <w:rPr>
          <w:rFonts w:ascii="Calibri" w:hAnsi="Calibri" w:cs="Book Antiqua"/>
          <w:i/>
          <w:iCs/>
          <w:color w:val="595959"/>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59"/>
        <w:gridCol w:w="6000"/>
      </w:tblGrid>
      <w:tr w:rsidR="001A6BC9" w:rsidRPr="00B75B4C" w14:paraId="1B10072A" w14:textId="77777777" w:rsidTr="00DE18B7">
        <w:trPr>
          <w:trHeight w:val="307"/>
          <w:jc w:val="center"/>
        </w:trPr>
        <w:tc>
          <w:tcPr>
            <w:tcW w:w="2359" w:type="dxa"/>
            <w:shd w:val="clear" w:color="auto" w:fill="DBDBDB" w:themeFill="accent3" w:themeFillTint="66"/>
          </w:tcPr>
          <w:p w14:paraId="171627A5" w14:textId="77777777" w:rsidR="001A6BC9" w:rsidRPr="004A43F6" w:rsidRDefault="001A6BC9" w:rsidP="00797080">
            <w:pPr>
              <w:jc w:val="both"/>
              <w:rPr>
                <w:rFonts w:ascii="Calibri" w:hAnsi="Calibri" w:cs="Book Antiqua"/>
                <w:b/>
                <w:i/>
              </w:rPr>
            </w:pPr>
            <w:r w:rsidRPr="004A43F6">
              <w:rPr>
                <w:rFonts w:ascii="Calibri" w:hAnsi="Calibri" w:cs="Book Antiqua"/>
                <w:b/>
                <w:i/>
              </w:rPr>
              <w:t>ID Ref:</w:t>
            </w:r>
          </w:p>
        </w:tc>
        <w:tc>
          <w:tcPr>
            <w:tcW w:w="6000" w:type="dxa"/>
          </w:tcPr>
          <w:p w14:paraId="47FB9F03" w14:textId="5EA2D7A6" w:rsidR="001A6BC9" w:rsidRPr="007D3196" w:rsidRDefault="001A6BC9" w:rsidP="00797080">
            <w:pPr>
              <w:ind w:left="13"/>
              <w:jc w:val="both"/>
              <w:rPr>
                <w:rFonts w:ascii="Calibri" w:hAnsi="Calibri" w:cs="Book Antiqua"/>
                <w:i/>
              </w:rPr>
            </w:pPr>
            <w:r>
              <w:rPr>
                <w:rFonts w:ascii="Calibri" w:hAnsi="Calibri" w:cs="Book Antiqua"/>
                <w:i/>
              </w:rPr>
              <w:t>DG-34</w:t>
            </w:r>
          </w:p>
        </w:tc>
      </w:tr>
      <w:tr w:rsidR="001A6BC9" w:rsidRPr="00AE76E5" w14:paraId="3138D387" w14:textId="77777777" w:rsidTr="00DE18B7">
        <w:trPr>
          <w:trHeight w:val="425"/>
          <w:jc w:val="center"/>
        </w:trPr>
        <w:tc>
          <w:tcPr>
            <w:tcW w:w="2359" w:type="dxa"/>
            <w:shd w:val="clear" w:color="auto" w:fill="DBDBDB" w:themeFill="accent3" w:themeFillTint="66"/>
          </w:tcPr>
          <w:p w14:paraId="50EF9E43" w14:textId="77777777" w:rsidR="001A6BC9" w:rsidRPr="004A43F6" w:rsidRDefault="001A6BC9" w:rsidP="00797080">
            <w:pPr>
              <w:rPr>
                <w:rFonts w:ascii="Calibri" w:hAnsi="Calibri" w:cs="Book Antiqua"/>
                <w:b/>
                <w:i/>
              </w:rPr>
            </w:pPr>
            <w:r w:rsidRPr="004A43F6">
              <w:rPr>
                <w:rFonts w:ascii="Calibri" w:hAnsi="Calibri" w:cs="Book Antiqua"/>
                <w:b/>
                <w:i/>
              </w:rPr>
              <w:t>Descripción:</w:t>
            </w:r>
          </w:p>
        </w:tc>
        <w:tc>
          <w:tcPr>
            <w:tcW w:w="6000" w:type="dxa"/>
          </w:tcPr>
          <w:p w14:paraId="13975F89" w14:textId="472ED4BE" w:rsidR="001A6BC9" w:rsidRPr="004A43F6" w:rsidRDefault="009F6140" w:rsidP="00797080">
            <w:pPr>
              <w:rPr>
                <w:rFonts w:ascii="Calibri" w:hAnsi="Calibri" w:cs="Book Antiqua"/>
                <w:i/>
              </w:rPr>
            </w:pPr>
            <w:r>
              <w:rPr>
                <w:rFonts w:ascii="Calibri" w:hAnsi="Calibri" w:cs="Book Antiqua"/>
                <w:i/>
              </w:rPr>
              <w:t>El Email se envía correctamente</w:t>
            </w:r>
          </w:p>
        </w:tc>
      </w:tr>
      <w:tr w:rsidR="001A6BC9" w:rsidRPr="00AE76E5" w14:paraId="0B80247F" w14:textId="77777777" w:rsidTr="00DE18B7">
        <w:trPr>
          <w:trHeight w:val="307"/>
          <w:jc w:val="center"/>
        </w:trPr>
        <w:tc>
          <w:tcPr>
            <w:tcW w:w="2359" w:type="dxa"/>
            <w:shd w:val="clear" w:color="auto" w:fill="DBDBDB" w:themeFill="accent3" w:themeFillTint="66"/>
          </w:tcPr>
          <w:p w14:paraId="6C17A3D4" w14:textId="77777777" w:rsidR="001A6BC9" w:rsidRPr="004A43F6" w:rsidRDefault="001A6BC9" w:rsidP="00797080">
            <w:pPr>
              <w:rPr>
                <w:rFonts w:ascii="Calibri" w:hAnsi="Calibri" w:cs="Book Antiqua"/>
                <w:b/>
                <w:i/>
              </w:rPr>
            </w:pPr>
            <w:r w:rsidRPr="004A43F6">
              <w:rPr>
                <w:rFonts w:ascii="Calibri" w:hAnsi="Calibri" w:cs="Book Antiqua"/>
                <w:b/>
                <w:i/>
              </w:rPr>
              <w:t>Reqs. asociados:</w:t>
            </w:r>
          </w:p>
        </w:tc>
        <w:tc>
          <w:tcPr>
            <w:tcW w:w="6000" w:type="dxa"/>
          </w:tcPr>
          <w:p w14:paraId="61F4E849" w14:textId="2C376D36" w:rsidR="001A6BC9" w:rsidRPr="004A43F6" w:rsidRDefault="001A6BC9" w:rsidP="00797080">
            <w:pPr>
              <w:rPr>
                <w:rFonts w:ascii="Calibri" w:hAnsi="Calibri" w:cs="Book Antiqua"/>
                <w:i/>
              </w:rPr>
            </w:pPr>
            <w:r w:rsidRPr="00122E28">
              <w:rPr>
                <w:rFonts w:ascii="Calibri" w:eastAsia="Arial Unicode MS" w:hAnsi="Calibri" w:cs="Calibri"/>
                <w:i/>
              </w:rPr>
              <w:t>RF-</w:t>
            </w:r>
            <w:r w:rsidR="00F5472A">
              <w:rPr>
                <w:rFonts w:ascii="Calibri" w:eastAsia="Arial Unicode MS" w:hAnsi="Calibri" w:cs="Calibri"/>
                <w:i/>
              </w:rPr>
              <w:t>21</w:t>
            </w:r>
            <w:r>
              <w:rPr>
                <w:rFonts w:ascii="Calibri" w:eastAsia="Arial Unicode MS" w:hAnsi="Calibri" w:cs="Calibri"/>
                <w:i/>
              </w:rPr>
              <w:t>.</w:t>
            </w:r>
          </w:p>
        </w:tc>
      </w:tr>
      <w:tr w:rsidR="001A6BC9" w:rsidRPr="00AE76E5" w14:paraId="2DFD4878" w14:textId="77777777" w:rsidTr="00DE18B7">
        <w:trPr>
          <w:trHeight w:val="307"/>
          <w:jc w:val="center"/>
        </w:trPr>
        <w:tc>
          <w:tcPr>
            <w:tcW w:w="2359" w:type="dxa"/>
            <w:shd w:val="clear" w:color="auto" w:fill="DBDBDB" w:themeFill="accent3" w:themeFillTint="66"/>
          </w:tcPr>
          <w:p w14:paraId="4E04C5CC" w14:textId="77777777" w:rsidR="001A6BC9" w:rsidRPr="004A43F6" w:rsidRDefault="001A6BC9" w:rsidP="00797080">
            <w:pPr>
              <w:rPr>
                <w:rFonts w:ascii="Calibri" w:hAnsi="Calibri" w:cs="Book Antiqua"/>
                <w:b/>
                <w:i/>
              </w:rPr>
            </w:pPr>
            <w:r w:rsidRPr="004A43F6">
              <w:rPr>
                <w:rFonts w:ascii="Calibri" w:hAnsi="Calibri" w:cs="Book Antiqua"/>
                <w:b/>
                <w:i/>
              </w:rPr>
              <w:t>CU asociados:</w:t>
            </w:r>
          </w:p>
        </w:tc>
        <w:tc>
          <w:tcPr>
            <w:tcW w:w="6000" w:type="dxa"/>
          </w:tcPr>
          <w:p w14:paraId="2824FCA7" w14:textId="03BEC24B" w:rsidR="001A6BC9" w:rsidRPr="00E9342E" w:rsidRDefault="001A6BC9" w:rsidP="00797080">
            <w:pPr>
              <w:rPr>
                <w:rFonts w:ascii="Calibri" w:hAnsi="Calibri" w:cs="Calibri"/>
                <w:i/>
              </w:rPr>
            </w:pPr>
            <w:r>
              <w:rPr>
                <w:rFonts w:ascii="Calibri" w:hAnsi="Calibri" w:cs="Calibri"/>
                <w:i/>
              </w:rPr>
              <w:t>CU-</w:t>
            </w:r>
            <w:r w:rsidR="004E0428">
              <w:rPr>
                <w:rFonts w:ascii="Calibri" w:hAnsi="Calibri" w:cs="Calibri"/>
                <w:i/>
              </w:rPr>
              <w:t>14</w:t>
            </w:r>
          </w:p>
        </w:tc>
      </w:tr>
      <w:tr w:rsidR="001A6BC9" w:rsidRPr="00AE76E5" w14:paraId="0DA9389D" w14:textId="77777777" w:rsidTr="00DE18B7">
        <w:trPr>
          <w:trHeight w:val="307"/>
          <w:jc w:val="center"/>
        </w:trPr>
        <w:tc>
          <w:tcPr>
            <w:tcW w:w="2359" w:type="dxa"/>
            <w:shd w:val="clear" w:color="auto" w:fill="DBDBDB" w:themeFill="accent3" w:themeFillTint="66"/>
          </w:tcPr>
          <w:p w14:paraId="68D1E71A" w14:textId="77777777" w:rsidR="001A6BC9" w:rsidRPr="004A43F6" w:rsidRDefault="001A6BC9" w:rsidP="00797080">
            <w:pPr>
              <w:rPr>
                <w:rFonts w:ascii="Calibri" w:hAnsi="Calibri" w:cs="Book Antiqua"/>
                <w:b/>
                <w:i/>
              </w:rPr>
            </w:pPr>
            <w:r w:rsidRPr="004A43F6">
              <w:rPr>
                <w:rFonts w:ascii="Calibri" w:hAnsi="Calibri" w:cs="Book Antiqua"/>
                <w:b/>
                <w:i/>
              </w:rPr>
              <w:t>Esc. Asociados:</w:t>
            </w:r>
          </w:p>
        </w:tc>
        <w:tc>
          <w:tcPr>
            <w:tcW w:w="6000" w:type="dxa"/>
          </w:tcPr>
          <w:p w14:paraId="579BC389" w14:textId="772E3A3D" w:rsidR="001A6BC9" w:rsidRPr="004A43F6" w:rsidRDefault="001A6BC9" w:rsidP="00797080">
            <w:pPr>
              <w:rPr>
                <w:rFonts w:ascii="Calibri" w:hAnsi="Calibri" w:cs="Book Antiqua"/>
                <w:i/>
              </w:rPr>
            </w:pPr>
            <w:r>
              <w:rPr>
                <w:rFonts w:ascii="Calibri" w:hAnsi="Calibri" w:cs="Book Antiqua"/>
                <w:i/>
              </w:rPr>
              <w:t>ES-</w:t>
            </w:r>
            <w:r w:rsidR="00060CCB">
              <w:rPr>
                <w:rFonts w:ascii="Calibri" w:hAnsi="Calibri" w:cs="Book Antiqua"/>
                <w:i/>
              </w:rPr>
              <w:t>12.1</w:t>
            </w:r>
          </w:p>
        </w:tc>
      </w:tr>
    </w:tbl>
    <w:p w14:paraId="186809F5" w14:textId="77777777" w:rsidR="001A6BC9" w:rsidRDefault="001A6BC9" w:rsidP="0007494B">
      <w:pPr>
        <w:jc w:val="center"/>
        <w:rPr>
          <w:rFonts w:ascii="Calibri" w:hAnsi="Calibri" w:cs="Book Antiqua"/>
          <w:i/>
          <w:iCs/>
          <w:color w:val="595959"/>
        </w:rPr>
      </w:pPr>
    </w:p>
    <w:p w14:paraId="6D2AA0FC" w14:textId="3855A3B6" w:rsidR="00060CCB" w:rsidRDefault="37BE19DD" w:rsidP="0007494B">
      <w:pPr>
        <w:jc w:val="center"/>
        <w:rPr>
          <w:rFonts w:ascii="Calibri" w:hAnsi="Calibri" w:cs="Book Antiqua"/>
          <w:i/>
          <w:iCs/>
          <w:color w:val="595959"/>
        </w:rPr>
      </w:pPr>
      <w:r>
        <w:rPr>
          <w:noProof/>
          <w:lang w:val="es-MX" w:eastAsia="es-MX"/>
        </w:rPr>
        <w:lastRenderedPageBreak/>
        <w:drawing>
          <wp:inline distT="0" distB="0" distL="0" distR="0" wp14:anchorId="4876487F" wp14:editId="1C8A4189">
            <wp:extent cx="5537784" cy="2525462"/>
            <wp:effectExtent l="0" t="0" r="6350" b="8255"/>
            <wp:docPr id="106" name="Imagen 10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6"/>
                    <pic:cNvPicPr/>
                  </pic:nvPicPr>
                  <pic:blipFill>
                    <a:blip r:embed="rId58">
                      <a:extLst>
                        <a:ext uri="{28A0092B-C50C-407E-A947-70E740481C1C}">
                          <a14:useLocalDpi xmlns:a14="http://schemas.microsoft.com/office/drawing/2010/main" val="0"/>
                        </a:ext>
                      </a:extLst>
                    </a:blip>
                    <a:stretch>
                      <a:fillRect/>
                    </a:stretch>
                  </pic:blipFill>
                  <pic:spPr>
                    <a:xfrm>
                      <a:off x="0" y="0"/>
                      <a:ext cx="5537784" cy="2525462"/>
                    </a:xfrm>
                    <a:prstGeom prst="rect">
                      <a:avLst/>
                    </a:prstGeom>
                  </pic:spPr>
                </pic:pic>
              </a:graphicData>
            </a:graphic>
          </wp:inline>
        </w:drawing>
      </w:r>
    </w:p>
    <w:p w14:paraId="1D0A1FC4" w14:textId="77777777" w:rsidR="00DB0D2A" w:rsidRDefault="00DB0D2A" w:rsidP="0007494B">
      <w:pPr>
        <w:jc w:val="center"/>
        <w:rPr>
          <w:rFonts w:ascii="Calibri" w:hAnsi="Calibri" w:cs="Book Antiqua"/>
          <w:i/>
          <w:iCs/>
          <w:color w:val="595959"/>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34"/>
        <w:gridCol w:w="5936"/>
      </w:tblGrid>
      <w:tr w:rsidR="00060CCB" w:rsidRPr="00B75B4C" w14:paraId="778C41C4" w14:textId="77777777" w:rsidTr="00797080">
        <w:trPr>
          <w:trHeight w:val="313"/>
          <w:jc w:val="center"/>
        </w:trPr>
        <w:tc>
          <w:tcPr>
            <w:tcW w:w="2334" w:type="dxa"/>
            <w:shd w:val="clear" w:color="auto" w:fill="DBDBDB" w:themeFill="accent3" w:themeFillTint="66"/>
          </w:tcPr>
          <w:p w14:paraId="28A0053D" w14:textId="77777777" w:rsidR="00060CCB" w:rsidRPr="004A43F6" w:rsidRDefault="00060CCB" w:rsidP="00797080">
            <w:pPr>
              <w:jc w:val="both"/>
              <w:rPr>
                <w:rFonts w:ascii="Calibri" w:hAnsi="Calibri" w:cs="Book Antiqua"/>
                <w:b/>
                <w:i/>
              </w:rPr>
            </w:pPr>
            <w:r w:rsidRPr="004A43F6">
              <w:rPr>
                <w:rFonts w:ascii="Calibri" w:hAnsi="Calibri" w:cs="Book Antiqua"/>
                <w:b/>
                <w:i/>
              </w:rPr>
              <w:t>ID Ref:</w:t>
            </w:r>
          </w:p>
        </w:tc>
        <w:tc>
          <w:tcPr>
            <w:tcW w:w="5936" w:type="dxa"/>
          </w:tcPr>
          <w:p w14:paraId="1DF5BE25" w14:textId="613EFF2D" w:rsidR="00060CCB" w:rsidRPr="007D3196" w:rsidRDefault="00060CCB" w:rsidP="00797080">
            <w:pPr>
              <w:ind w:left="13"/>
              <w:jc w:val="both"/>
              <w:rPr>
                <w:rFonts w:ascii="Calibri" w:hAnsi="Calibri" w:cs="Book Antiqua"/>
                <w:i/>
              </w:rPr>
            </w:pPr>
            <w:r>
              <w:rPr>
                <w:rFonts w:ascii="Calibri" w:hAnsi="Calibri" w:cs="Book Antiqua"/>
                <w:i/>
              </w:rPr>
              <w:t>DG-3</w:t>
            </w:r>
            <w:r w:rsidR="005F20DC">
              <w:rPr>
                <w:rFonts w:ascii="Calibri" w:hAnsi="Calibri" w:cs="Book Antiqua"/>
                <w:i/>
              </w:rPr>
              <w:t>5</w:t>
            </w:r>
          </w:p>
        </w:tc>
      </w:tr>
      <w:tr w:rsidR="00060CCB" w:rsidRPr="00AE76E5" w14:paraId="08EE03AD" w14:textId="77777777" w:rsidTr="00797080">
        <w:trPr>
          <w:trHeight w:val="433"/>
          <w:jc w:val="center"/>
        </w:trPr>
        <w:tc>
          <w:tcPr>
            <w:tcW w:w="2334" w:type="dxa"/>
            <w:shd w:val="clear" w:color="auto" w:fill="DBDBDB" w:themeFill="accent3" w:themeFillTint="66"/>
          </w:tcPr>
          <w:p w14:paraId="5AC40279" w14:textId="77777777" w:rsidR="00060CCB" w:rsidRPr="004A43F6" w:rsidRDefault="00060CCB" w:rsidP="00797080">
            <w:pPr>
              <w:rPr>
                <w:rFonts w:ascii="Calibri" w:hAnsi="Calibri" w:cs="Book Antiqua"/>
                <w:b/>
                <w:i/>
              </w:rPr>
            </w:pPr>
            <w:r w:rsidRPr="004A43F6">
              <w:rPr>
                <w:rFonts w:ascii="Calibri" w:hAnsi="Calibri" w:cs="Book Antiqua"/>
                <w:b/>
                <w:i/>
              </w:rPr>
              <w:t>Descripción:</w:t>
            </w:r>
          </w:p>
        </w:tc>
        <w:tc>
          <w:tcPr>
            <w:tcW w:w="5936" w:type="dxa"/>
          </w:tcPr>
          <w:p w14:paraId="2C9FC8FB" w14:textId="51A23EAD" w:rsidR="00060CCB" w:rsidRPr="004A43F6" w:rsidRDefault="00060CCB" w:rsidP="00797080">
            <w:pPr>
              <w:rPr>
                <w:rFonts w:ascii="Calibri" w:hAnsi="Calibri" w:cs="Book Antiqua"/>
                <w:i/>
              </w:rPr>
            </w:pPr>
            <w:r>
              <w:rPr>
                <w:rFonts w:ascii="Calibri" w:hAnsi="Calibri" w:cs="Book Antiqua"/>
                <w:i/>
              </w:rPr>
              <w:t>El Email</w:t>
            </w:r>
            <w:r w:rsidR="0035088E">
              <w:rPr>
                <w:rFonts w:ascii="Calibri" w:hAnsi="Calibri" w:cs="Book Antiqua"/>
                <w:i/>
              </w:rPr>
              <w:t xml:space="preserve"> </w:t>
            </w:r>
            <w:r w:rsidR="00D11293">
              <w:rPr>
                <w:rFonts w:ascii="Calibri" w:hAnsi="Calibri" w:cs="Book Antiqua"/>
                <w:i/>
              </w:rPr>
              <w:t>no se envía correctamente debido a fallas con el proveedor de internet.</w:t>
            </w:r>
          </w:p>
        </w:tc>
      </w:tr>
      <w:tr w:rsidR="00060CCB" w:rsidRPr="00AE76E5" w14:paraId="31342CB5" w14:textId="77777777" w:rsidTr="00797080">
        <w:trPr>
          <w:trHeight w:val="313"/>
          <w:jc w:val="center"/>
        </w:trPr>
        <w:tc>
          <w:tcPr>
            <w:tcW w:w="2334" w:type="dxa"/>
            <w:shd w:val="clear" w:color="auto" w:fill="DBDBDB" w:themeFill="accent3" w:themeFillTint="66"/>
          </w:tcPr>
          <w:p w14:paraId="2E0FCA0F" w14:textId="77777777" w:rsidR="00060CCB" w:rsidRPr="004A43F6" w:rsidRDefault="00060CCB" w:rsidP="00797080">
            <w:pPr>
              <w:rPr>
                <w:rFonts w:ascii="Calibri" w:hAnsi="Calibri" w:cs="Book Antiqua"/>
                <w:b/>
                <w:i/>
              </w:rPr>
            </w:pPr>
            <w:r w:rsidRPr="004A43F6">
              <w:rPr>
                <w:rFonts w:ascii="Calibri" w:hAnsi="Calibri" w:cs="Book Antiqua"/>
                <w:b/>
                <w:i/>
              </w:rPr>
              <w:t>Reqs. asociados:</w:t>
            </w:r>
          </w:p>
        </w:tc>
        <w:tc>
          <w:tcPr>
            <w:tcW w:w="5936" w:type="dxa"/>
          </w:tcPr>
          <w:p w14:paraId="2EC75C7E" w14:textId="77777777" w:rsidR="00060CCB" w:rsidRPr="004A43F6" w:rsidRDefault="00060CCB" w:rsidP="00797080">
            <w:pPr>
              <w:rPr>
                <w:rFonts w:ascii="Calibri" w:hAnsi="Calibri" w:cs="Book Antiqua"/>
                <w:i/>
              </w:rPr>
            </w:pPr>
            <w:r w:rsidRPr="00122E28">
              <w:rPr>
                <w:rFonts w:ascii="Calibri" w:eastAsia="Arial Unicode MS" w:hAnsi="Calibri" w:cs="Calibri"/>
                <w:i/>
              </w:rPr>
              <w:t>RF-</w:t>
            </w:r>
            <w:r>
              <w:rPr>
                <w:rFonts w:ascii="Calibri" w:eastAsia="Arial Unicode MS" w:hAnsi="Calibri" w:cs="Calibri"/>
                <w:i/>
              </w:rPr>
              <w:t>21.</w:t>
            </w:r>
          </w:p>
        </w:tc>
      </w:tr>
      <w:tr w:rsidR="00060CCB" w:rsidRPr="00AE76E5" w14:paraId="6DD0F774" w14:textId="77777777" w:rsidTr="00797080">
        <w:trPr>
          <w:trHeight w:val="313"/>
          <w:jc w:val="center"/>
        </w:trPr>
        <w:tc>
          <w:tcPr>
            <w:tcW w:w="2334" w:type="dxa"/>
            <w:shd w:val="clear" w:color="auto" w:fill="DBDBDB" w:themeFill="accent3" w:themeFillTint="66"/>
          </w:tcPr>
          <w:p w14:paraId="39A3FAEA" w14:textId="77777777" w:rsidR="00060CCB" w:rsidRPr="004A43F6" w:rsidRDefault="00060CCB" w:rsidP="00797080">
            <w:pPr>
              <w:rPr>
                <w:rFonts w:ascii="Calibri" w:hAnsi="Calibri" w:cs="Book Antiqua"/>
                <w:b/>
                <w:i/>
              </w:rPr>
            </w:pPr>
            <w:r w:rsidRPr="004A43F6">
              <w:rPr>
                <w:rFonts w:ascii="Calibri" w:hAnsi="Calibri" w:cs="Book Antiqua"/>
                <w:b/>
                <w:i/>
              </w:rPr>
              <w:t>CU asociados:</w:t>
            </w:r>
          </w:p>
        </w:tc>
        <w:tc>
          <w:tcPr>
            <w:tcW w:w="5936" w:type="dxa"/>
          </w:tcPr>
          <w:p w14:paraId="62DDB0B5" w14:textId="77777777" w:rsidR="00060CCB" w:rsidRPr="00E9342E" w:rsidRDefault="00060CCB" w:rsidP="00797080">
            <w:pPr>
              <w:rPr>
                <w:rFonts w:ascii="Calibri" w:hAnsi="Calibri" w:cs="Calibri"/>
                <w:i/>
              </w:rPr>
            </w:pPr>
            <w:r>
              <w:rPr>
                <w:rFonts w:ascii="Calibri" w:hAnsi="Calibri" w:cs="Calibri"/>
                <w:i/>
              </w:rPr>
              <w:t>CU-14</w:t>
            </w:r>
          </w:p>
        </w:tc>
      </w:tr>
      <w:tr w:rsidR="00060CCB" w:rsidRPr="00AE76E5" w14:paraId="3C3160F4" w14:textId="77777777" w:rsidTr="00797080">
        <w:trPr>
          <w:trHeight w:val="313"/>
          <w:jc w:val="center"/>
        </w:trPr>
        <w:tc>
          <w:tcPr>
            <w:tcW w:w="2334" w:type="dxa"/>
            <w:shd w:val="clear" w:color="auto" w:fill="DBDBDB" w:themeFill="accent3" w:themeFillTint="66"/>
          </w:tcPr>
          <w:p w14:paraId="04B205F8" w14:textId="77777777" w:rsidR="00060CCB" w:rsidRPr="004A43F6" w:rsidRDefault="00060CCB" w:rsidP="00797080">
            <w:pPr>
              <w:rPr>
                <w:rFonts w:ascii="Calibri" w:hAnsi="Calibri" w:cs="Book Antiqua"/>
                <w:b/>
                <w:i/>
              </w:rPr>
            </w:pPr>
            <w:r w:rsidRPr="004A43F6">
              <w:rPr>
                <w:rFonts w:ascii="Calibri" w:hAnsi="Calibri" w:cs="Book Antiqua"/>
                <w:b/>
                <w:i/>
              </w:rPr>
              <w:t>Esc. Asociados:</w:t>
            </w:r>
          </w:p>
        </w:tc>
        <w:tc>
          <w:tcPr>
            <w:tcW w:w="5936" w:type="dxa"/>
          </w:tcPr>
          <w:p w14:paraId="3C9BB311" w14:textId="7E97E928" w:rsidR="00060CCB" w:rsidRPr="004A43F6" w:rsidRDefault="00060CCB" w:rsidP="00797080">
            <w:pPr>
              <w:rPr>
                <w:rFonts w:ascii="Calibri" w:hAnsi="Calibri" w:cs="Book Antiqua"/>
                <w:i/>
              </w:rPr>
            </w:pPr>
            <w:r>
              <w:rPr>
                <w:rFonts w:ascii="Calibri" w:hAnsi="Calibri" w:cs="Book Antiqua"/>
                <w:i/>
              </w:rPr>
              <w:t>ES-12.</w:t>
            </w:r>
            <w:r w:rsidR="00D11293">
              <w:rPr>
                <w:rFonts w:ascii="Calibri" w:hAnsi="Calibri" w:cs="Book Antiqua"/>
                <w:i/>
              </w:rPr>
              <w:t>2</w:t>
            </w:r>
          </w:p>
        </w:tc>
      </w:tr>
    </w:tbl>
    <w:p w14:paraId="4F686187" w14:textId="77777777" w:rsidR="00EF5C3F" w:rsidRDefault="00EF5C3F" w:rsidP="0007494B">
      <w:pPr>
        <w:jc w:val="center"/>
        <w:rPr>
          <w:rFonts w:ascii="Calibri" w:hAnsi="Calibri" w:cs="Book Antiqua"/>
          <w:i/>
          <w:iCs/>
          <w:color w:val="595959"/>
        </w:rPr>
      </w:pPr>
    </w:p>
    <w:p w14:paraId="2751960D" w14:textId="715AFFF7" w:rsidR="00EF5C3F" w:rsidRDefault="719C114E" w:rsidP="0007494B">
      <w:pPr>
        <w:jc w:val="center"/>
        <w:rPr>
          <w:rFonts w:ascii="Calibri" w:hAnsi="Calibri" w:cs="Book Antiqua"/>
          <w:i/>
          <w:iCs/>
          <w:color w:val="595959"/>
        </w:rPr>
      </w:pPr>
      <w:r>
        <w:rPr>
          <w:noProof/>
          <w:lang w:val="es-MX" w:eastAsia="es-MX"/>
        </w:rPr>
        <w:drawing>
          <wp:inline distT="0" distB="0" distL="0" distR="0" wp14:anchorId="7FD410EF" wp14:editId="12E1C3C9">
            <wp:extent cx="4133850" cy="2905125"/>
            <wp:effectExtent l="0" t="0" r="0" b="9525"/>
            <wp:docPr id="107" name="Imagen 107" descr="Imagen que contiene texto, interior, tabla, homb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7"/>
                    <pic:cNvPicPr/>
                  </pic:nvPicPr>
                  <pic:blipFill>
                    <a:blip r:embed="rId59">
                      <a:extLst>
                        <a:ext uri="{28A0092B-C50C-407E-A947-70E740481C1C}">
                          <a14:useLocalDpi xmlns:a14="http://schemas.microsoft.com/office/drawing/2010/main" val="0"/>
                        </a:ext>
                      </a:extLst>
                    </a:blip>
                    <a:stretch>
                      <a:fillRect/>
                    </a:stretch>
                  </pic:blipFill>
                  <pic:spPr>
                    <a:xfrm>
                      <a:off x="0" y="0"/>
                      <a:ext cx="4133850" cy="2905125"/>
                    </a:xfrm>
                    <a:prstGeom prst="rect">
                      <a:avLst/>
                    </a:prstGeom>
                  </pic:spPr>
                </pic:pic>
              </a:graphicData>
            </a:graphic>
          </wp:inline>
        </w:drawing>
      </w:r>
    </w:p>
    <w:p w14:paraId="232D6F4D" w14:textId="77777777" w:rsidR="00EF5C3F" w:rsidRDefault="00EF5C3F" w:rsidP="0007494B">
      <w:pPr>
        <w:jc w:val="center"/>
        <w:rPr>
          <w:rFonts w:ascii="Calibri" w:hAnsi="Calibri" w:cs="Book Antiqua"/>
          <w:i/>
          <w:iCs/>
          <w:color w:val="595959"/>
        </w:rPr>
      </w:pPr>
    </w:p>
    <w:p w14:paraId="0A53B284" w14:textId="77777777" w:rsidR="00EF5C3F" w:rsidRDefault="00EF5C3F" w:rsidP="0007494B">
      <w:pPr>
        <w:jc w:val="center"/>
        <w:rPr>
          <w:rFonts w:ascii="Calibri" w:hAnsi="Calibri" w:cs="Book Antiqua"/>
          <w:i/>
          <w:iCs/>
          <w:color w:val="595959"/>
        </w:rPr>
      </w:pPr>
    </w:p>
    <w:tbl>
      <w:tblPr>
        <w:tblpPr w:leftFromText="141" w:rightFromText="141" w:vertAnchor="text" w:horzAnchor="page" w:tblpX="1831" w:tblpY="119"/>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34"/>
        <w:gridCol w:w="5936"/>
      </w:tblGrid>
      <w:tr w:rsidR="005F20DC" w:rsidRPr="00B75B4C" w14:paraId="3A107B61" w14:textId="77777777" w:rsidTr="005F20DC">
        <w:trPr>
          <w:trHeight w:val="313"/>
        </w:trPr>
        <w:tc>
          <w:tcPr>
            <w:tcW w:w="2334" w:type="dxa"/>
            <w:shd w:val="clear" w:color="auto" w:fill="DBDBDB" w:themeFill="accent3" w:themeFillTint="66"/>
          </w:tcPr>
          <w:p w14:paraId="25B078DE" w14:textId="77777777" w:rsidR="005F20DC" w:rsidRPr="004A43F6" w:rsidRDefault="005F20DC" w:rsidP="005F20DC">
            <w:pPr>
              <w:jc w:val="both"/>
              <w:rPr>
                <w:rFonts w:ascii="Calibri" w:hAnsi="Calibri" w:cs="Book Antiqua"/>
                <w:b/>
                <w:i/>
              </w:rPr>
            </w:pPr>
            <w:r w:rsidRPr="004A43F6">
              <w:rPr>
                <w:rFonts w:ascii="Calibri" w:hAnsi="Calibri" w:cs="Book Antiqua"/>
                <w:b/>
                <w:i/>
              </w:rPr>
              <w:t>ID Ref:</w:t>
            </w:r>
          </w:p>
        </w:tc>
        <w:tc>
          <w:tcPr>
            <w:tcW w:w="5936" w:type="dxa"/>
          </w:tcPr>
          <w:p w14:paraId="7E19AD0B" w14:textId="77777777" w:rsidR="005F20DC" w:rsidRPr="007D3196" w:rsidRDefault="005F20DC" w:rsidP="005F20DC">
            <w:pPr>
              <w:ind w:left="13"/>
              <w:jc w:val="both"/>
              <w:rPr>
                <w:rFonts w:ascii="Calibri" w:hAnsi="Calibri" w:cs="Book Antiqua"/>
                <w:i/>
              </w:rPr>
            </w:pPr>
            <w:r>
              <w:rPr>
                <w:rFonts w:ascii="Calibri" w:hAnsi="Calibri" w:cs="Book Antiqua"/>
                <w:i/>
              </w:rPr>
              <w:t>DG-36</w:t>
            </w:r>
          </w:p>
        </w:tc>
      </w:tr>
      <w:tr w:rsidR="005F20DC" w:rsidRPr="00AE76E5" w14:paraId="6EB49541" w14:textId="77777777" w:rsidTr="005F20DC">
        <w:trPr>
          <w:trHeight w:val="433"/>
        </w:trPr>
        <w:tc>
          <w:tcPr>
            <w:tcW w:w="2334" w:type="dxa"/>
            <w:shd w:val="clear" w:color="auto" w:fill="DBDBDB" w:themeFill="accent3" w:themeFillTint="66"/>
          </w:tcPr>
          <w:p w14:paraId="2559FFCC" w14:textId="77777777" w:rsidR="005F20DC" w:rsidRPr="004A43F6" w:rsidRDefault="005F20DC" w:rsidP="005F20DC">
            <w:pPr>
              <w:rPr>
                <w:rFonts w:ascii="Calibri" w:hAnsi="Calibri" w:cs="Book Antiqua"/>
                <w:b/>
                <w:i/>
              </w:rPr>
            </w:pPr>
            <w:r w:rsidRPr="004A43F6">
              <w:rPr>
                <w:rFonts w:ascii="Calibri" w:hAnsi="Calibri" w:cs="Book Antiqua"/>
                <w:b/>
                <w:i/>
              </w:rPr>
              <w:t>Descripción:</w:t>
            </w:r>
          </w:p>
        </w:tc>
        <w:tc>
          <w:tcPr>
            <w:tcW w:w="5936" w:type="dxa"/>
          </w:tcPr>
          <w:p w14:paraId="08B6FA7F" w14:textId="5C5EE626" w:rsidR="005F20DC" w:rsidRPr="004A43F6" w:rsidRDefault="005F20DC" w:rsidP="005F20DC">
            <w:pPr>
              <w:rPr>
                <w:rFonts w:ascii="Calibri" w:hAnsi="Calibri" w:cs="Book Antiqua"/>
                <w:i/>
              </w:rPr>
            </w:pPr>
            <w:r>
              <w:rPr>
                <w:rFonts w:ascii="Calibri" w:hAnsi="Calibri" w:cs="Book Antiqua"/>
                <w:i/>
              </w:rPr>
              <w:t>El Email se envía correctamente</w:t>
            </w:r>
            <w:r w:rsidR="00D11293">
              <w:rPr>
                <w:rFonts w:ascii="Calibri" w:hAnsi="Calibri" w:cs="Book Antiqua"/>
                <w:i/>
              </w:rPr>
              <w:t xml:space="preserve"> pero el cliente no lo lee y no da una retroalimentación.</w:t>
            </w:r>
          </w:p>
        </w:tc>
      </w:tr>
      <w:tr w:rsidR="005F20DC" w:rsidRPr="00AE76E5" w14:paraId="73259C59" w14:textId="77777777" w:rsidTr="005F20DC">
        <w:trPr>
          <w:trHeight w:val="313"/>
        </w:trPr>
        <w:tc>
          <w:tcPr>
            <w:tcW w:w="2334" w:type="dxa"/>
            <w:shd w:val="clear" w:color="auto" w:fill="DBDBDB" w:themeFill="accent3" w:themeFillTint="66"/>
          </w:tcPr>
          <w:p w14:paraId="20CEC485" w14:textId="77777777" w:rsidR="005F20DC" w:rsidRPr="004A43F6" w:rsidRDefault="005F20DC" w:rsidP="005F20DC">
            <w:pPr>
              <w:rPr>
                <w:rFonts w:ascii="Calibri" w:hAnsi="Calibri" w:cs="Book Antiqua"/>
                <w:b/>
                <w:i/>
              </w:rPr>
            </w:pPr>
            <w:r w:rsidRPr="004A43F6">
              <w:rPr>
                <w:rFonts w:ascii="Calibri" w:hAnsi="Calibri" w:cs="Book Antiqua"/>
                <w:b/>
                <w:i/>
              </w:rPr>
              <w:t>Reqs. asociados:</w:t>
            </w:r>
          </w:p>
        </w:tc>
        <w:tc>
          <w:tcPr>
            <w:tcW w:w="5936" w:type="dxa"/>
          </w:tcPr>
          <w:p w14:paraId="3755D6FE" w14:textId="77777777" w:rsidR="005F20DC" w:rsidRPr="004A43F6" w:rsidRDefault="005F20DC" w:rsidP="005F20DC">
            <w:pPr>
              <w:rPr>
                <w:rFonts w:ascii="Calibri" w:hAnsi="Calibri" w:cs="Book Antiqua"/>
                <w:i/>
              </w:rPr>
            </w:pPr>
            <w:r w:rsidRPr="00122E28">
              <w:rPr>
                <w:rFonts w:ascii="Calibri" w:eastAsia="Arial Unicode MS" w:hAnsi="Calibri" w:cs="Calibri"/>
                <w:i/>
              </w:rPr>
              <w:t>RF-</w:t>
            </w:r>
            <w:r>
              <w:rPr>
                <w:rFonts w:ascii="Calibri" w:eastAsia="Arial Unicode MS" w:hAnsi="Calibri" w:cs="Calibri"/>
                <w:i/>
              </w:rPr>
              <w:t>21.</w:t>
            </w:r>
          </w:p>
        </w:tc>
      </w:tr>
      <w:tr w:rsidR="005F20DC" w:rsidRPr="00AE76E5" w14:paraId="675CDC33" w14:textId="77777777" w:rsidTr="005F20DC">
        <w:trPr>
          <w:trHeight w:val="313"/>
        </w:trPr>
        <w:tc>
          <w:tcPr>
            <w:tcW w:w="2334" w:type="dxa"/>
            <w:shd w:val="clear" w:color="auto" w:fill="DBDBDB" w:themeFill="accent3" w:themeFillTint="66"/>
          </w:tcPr>
          <w:p w14:paraId="04EBE684" w14:textId="77777777" w:rsidR="005F20DC" w:rsidRPr="004A43F6" w:rsidRDefault="005F20DC" w:rsidP="005F20DC">
            <w:pPr>
              <w:rPr>
                <w:rFonts w:ascii="Calibri" w:hAnsi="Calibri" w:cs="Book Antiqua"/>
                <w:b/>
                <w:i/>
              </w:rPr>
            </w:pPr>
            <w:r w:rsidRPr="004A43F6">
              <w:rPr>
                <w:rFonts w:ascii="Calibri" w:hAnsi="Calibri" w:cs="Book Antiqua"/>
                <w:b/>
                <w:i/>
              </w:rPr>
              <w:t>CU asociados:</w:t>
            </w:r>
          </w:p>
        </w:tc>
        <w:tc>
          <w:tcPr>
            <w:tcW w:w="5936" w:type="dxa"/>
          </w:tcPr>
          <w:p w14:paraId="68F703E2" w14:textId="77777777" w:rsidR="005F20DC" w:rsidRPr="00E9342E" w:rsidRDefault="005F20DC" w:rsidP="005F20DC">
            <w:pPr>
              <w:rPr>
                <w:rFonts w:ascii="Calibri" w:hAnsi="Calibri" w:cs="Calibri"/>
                <w:i/>
              </w:rPr>
            </w:pPr>
            <w:r>
              <w:rPr>
                <w:rFonts w:ascii="Calibri" w:hAnsi="Calibri" w:cs="Calibri"/>
                <w:i/>
              </w:rPr>
              <w:t>CU-14</w:t>
            </w:r>
          </w:p>
        </w:tc>
      </w:tr>
      <w:tr w:rsidR="005F20DC" w:rsidRPr="00AE76E5" w14:paraId="0110025A" w14:textId="77777777" w:rsidTr="005F20DC">
        <w:trPr>
          <w:trHeight w:val="313"/>
        </w:trPr>
        <w:tc>
          <w:tcPr>
            <w:tcW w:w="2334" w:type="dxa"/>
            <w:shd w:val="clear" w:color="auto" w:fill="DBDBDB" w:themeFill="accent3" w:themeFillTint="66"/>
          </w:tcPr>
          <w:p w14:paraId="70788E54" w14:textId="77777777" w:rsidR="005F20DC" w:rsidRPr="004A43F6" w:rsidRDefault="005F20DC" w:rsidP="005F20DC">
            <w:pPr>
              <w:rPr>
                <w:rFonts w:ascii="Calibri" w:hAnsi="Calibri" w:cs="Book Antiqua"/>
                <w:b/>
                <w:i/>
              </w:rPr>
            </w:pPr>
            <w:r w:rsidRPr="004A43F6">
              <w:rPr>
                <w:rFonts w:ascii="Calibri" w:hAnsi="Calibri" w:cs="Book Antiqua"/>
                <w:b/>
                <w:i/>
              </w:rPr>
              <w:t>Esc. Asociados:</w:t>
            </w:r>
          </w:p>
        </w:tc>
        <w:tc>
          <w:tcPr>
            <w:tcW w:w="5936" w:type="dxa"/>
          </w:tcPr>
          <w:p w14:paraId="5BF92BBE" w14:textId="25CEF7E4" w:rsidR="005F20DC" w:rsidRPr="004A43F6" w:rsidRDefault="005F20DC" w:rsidP="005F20DC">
            <w:pPr>
              <w:rPr>
                <w:rFonts w:ascii="Calibri" w:hAnsi="Calibri" w:cs="Book Antiqua"/>
                <w:i/>
              </w:rPr>
            </w:pPr>
            <w:r>
              <w:rPr>
                <w:rFonts w:ascii="Calibri" w:hAnsi="Calibri" w:cs="Book Antiqua"/>
                <w:i/>
              </w:rPr>
              <w:t>ES-12.</w:t>
            </w:r>
            <w:r w:rsidR="00D11293">
              <w:rPr>
                <w:rFonts w:ascii="Calibri" w:hAnsi="Calibri" w:cs="Book Antiqua"/>
                <w:i/>
              </w:rPr>
              <w:t>3</w:t>
            </w:r>
          </w:p>
        </w:tc>
      </w:tr>
    </w:tbl>
    <w:p w14:paraId="7A4F9C56" w14:textId="77777777" w:rsidR="005F20DC" w:rsidRDefault="005F20DC" w:rsidP="0007494B">
      <w:pPr>
        <w:jc w:val="center"/>
        <w:rPr>
          <w:rFonts w:ascii="Calibri" w:hAnsi="Calibri" w:cs="Book Antiqua"/>
          <w:i/>
          <w:iCs/>
          <w:color w:val="595959"/>
        </w:rPr>
      </w:pPr>
    </w:p>
    <w:p w14:paraId="127D17E8" w14:textId="1A8F404F" w:rsidR="00C230F6" w:rsidRDefault="3E691563" w:rsidP="00D11293">
      <w:pPr>
        <w:jc w:val="center"/>
      </w:pPr>
      <w:r>
        <w:rPr>
          <w:noProof/>
          <w:lang w:val="es-MX" w:eastAsia="es-MX"/>
        </w:rPr>
        <w:lastRenderedPageBreak/>
        <w:drawing>
          <wp:inline distT="0" distB="0" distL="0" distR="0" wp14:anchorId="720440EF" wp14:editId="06091195">
            <wp:extent cx="5029200" cy="2886075"/>
            <wp:effectExtent l="0" t="0" r="0" b="9525"/>
            <wp:docPr id="108" name="Imagen 108" descr="Imagen que contiene interior, texto, map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8"/>
                    <pic:cNvPicPr/>
                  </pic:nvPicPr>
                  <pic:blipFill>
                    <a:blip r:embed="rId60">
                      <a:extLst>
                        <a:ext uri="{28A0092B-C50C-407E-A947-70E740481C1C}">
                          <a14:useLocalDpi xmlns:a14="http://schemas.microsoft.com/office/drawing/2010/main" val="0"/>
                        </a:ext>
                      </a:extLst>
                    </a:blip>
                    <a:stretch>
                      <a:fillRect/>
                    </a:stretch>
                  </pic:blipFill>
                  <pic:spPr>
                    <a:xfrm>
                      <a:off x="0" y="0"/>
                      <a:ext cx="5029200" cy="2886075"/>
                    </a:xfrm>
                    <a:prstGeom prst="rect">
                      <a:avLst/>
                    </a:prstGeom>
                  </pic:spPr>
                </pic:pic>
              </a:graphicData>
            </a:graphic>
          </wp:inline>
        </w:drawing>
      </w:r>
    </w:p>
    <w:p w14:paraId="6DC6660F" w14:textId="01A19ED1" w:rsidR="44144107" w:rsidRDefault="44144107" w:rsidP="44144107">
      <w:pPr>
        <w:jc w:val="center"/>
      </w:pPr>
    </w:p>
    <w:p w14:paraId="209CE668" w14:textId="01A19ED1" w:rsidR="44144107" w:rsidRDefault="44144107" w:rsidP="44144107">
      <w:pPr>
        <w:jc w:val="cente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234BBC16" w14:paraId="3BB5EA92" w14:textId="77777777" w:rsidTr="234BBC16">
        <w:trPr>
          <w:jc w:val="center"/>
        </w:trPr>
        <w:tc>
          <w:tcPr>
            <w:tcW w:w="2001" w:type="dxa"/>
            <w:shd w:val="clear" w:color="auto" w:fill="DBDBDB" w:themeFill="accent3" w:themeFillTint="66"/>
          </w:tcPr>
          <w:p w14:paraId="4838F676" w14:textId="77777777" w:rsidR="234BBC16" w:rsidRDefault="234BBC16" w:rsidP="234BBC16">
            <w:pPr>
              <w:jc w:val="both"/>
              <w:rPr>
                <w:rFonts w:ascii="Calibri" w:hAnsi="Calibri" w:cs="Book Antiqua"/>
                <w:b/>
                <w:bCs/>
                <w:i/>
                <w:iCs/>
              </w:rPr>
            </w:pPr>
            <w:r w:rsidRPr="234BBC16">
              <w:rPr>
                <w:rFonts w:ascii="Calibri" w:hAnsi="Calibri" w:cs="Book Antiqua"/>
                <w:b/>
                <w:bCs/>
                <w:i/>
                <w:iCs/>
              </w:rPr>
              <w:t>ID Ref:</w:t>
            </w:r>
          </w:p>
        </w:tc>
        <w:tc>
          <w:tcPr>
            <w:tcW w:w="5087" w:type="dxa"/>
          </w:tcPr>
          <w:p w14:paraId="32648583" w14:textId="7EE55325" w:rsidR="234BBC16" w:rsidRDefault="234BBC16" w:rsidP="234BBC16">
            <w:pPr>
              <w:ind w:left="13"/>
              <w:jc w:val="both"/>
              <w:rPr>
                <w:rFonts w:ascii="Calibri" w:hAnsi="Calibri" w:cs="Book Antiqua"/>
                <w:i/>
                <w:iCs/>
              </w:rPr>
            </w:pPr>
            <w:r w:rsidRPr="234BBC16">
              <w:rPr>
                <w:rFonts w:ascii="Calibri" w:hAnsi="Calibri" w:cs="Book Antiqua"/>
                <w:i/>
                <w:iCs/>
              </w:rPr>
              <w:t>DG-</w:t>
            </w:r>
            <w:r w:rsidR="312E862E" w:rsidRPr="234BBC16">
              <w:rPr>
                <w:rFonts w:ascii="Calibri" w:hAnsi="Calibri" w:cs="Book Antiqua"/>
                <w:i/>
                <w:iCs/>
              </w:rPr>
              <w:t>37</w:t>
            </w:r>
          </w:p>
        </w:tc>
      </w:tr>
      <w:tr w:rsidR="234BBC16" w14:paraId="358AF0CC" w14:textId="77777777" w:rsidTr="234BBC16">
        <w:trPr>
          <w:jc w:val="center"/>
        </w:trPr>
        <w:tc>
          <w:tcPr>
            <w:tcW w:w="2001" w:type="dxa"/>
            <w:shd w:val="clear" w:color="auto" w:fill="DBDBDB" w:themeFill="accent3" w:themeFillTint="66"/>
          </w:tcPr>
          <w:p w14:paraId="6716C471" w14:textId="77777777" w:rsidR="234BBC16" w:rsidRDefault="234BBC16" w:rsidP="234BBC16">
            <w:pPr>
              <w:rPr>
                <w:rFonts w:ascii="Calibri" w:hAnsi="Calibri" w:cs="Book Antiqua"/>
                <w:b/>
                <w:bCs/>
                <w:i/>
                <w:iCs/>
              </w:rPr>
            </w:pPr>
            <w:r w:rsidRPr="234BBC16">
              <w:rPr>
                <w:rFonts w:ascii="Calibri" w:hAnsi="Calibri" w:cs="Book Antiqua"/>
                <w:b/>
                <w:bCs/>
                <w:i/>
                <w:iCs/>
              </w:rPr>
              <w:t>Descripción:</w:t>
            </w:r>
          </w:p>
        </w:tc>
        <w:tc>
          <w:tcPr>
            <w:tcW w:w="5087" w:type="dxa"/>
          </w:tcPr>
          <w:p w14:paraId="6150F2FB" w14:textId="5D353853" w:rsidR="234BBC16" w:rsidRDefault="00950775" w:rsidP="234BBC16">
            <w:pPr>
              <w:rPr>
                <w:rFonts w:ascii="Calibri" w:hAnsi="Calibri" w:cs="Book Antiqua"/>
                <w:i/>
                <w:iCs/>
              </w:rPr>
            </w:pPr>
            <w:r w:rsidRPr="00950775">
              <w:rPr>
                <w:rFonts w:ascii="Calibri" w:hAnsi="Calibri" w:cs="Book Antiqua"/>
                <w:i/>
                <w:iCs/>
              </w:rPr>
              <w:t>Generación de reporte con éxito</w:t>
            </w:r>
          </w:p>
        </w:tc>
      </w:tr>
      <w:tr w:rsidR="234BBC16" w14:paraId="66AF9C32" w14:textId="77777777" w:rsidTr="234BBC16">
        <w:trPr>
          <w:jc w:val="center"/>
        </w:trPr>
        <w:tc>
          <w:tcPr>
            <w:tcW w:w="2001" w:type="dxa"/>
            <w:shd w:val="clear" w:color="auto" w:fill="DBDBDB" w:themeFill="accent3" w:themeFillTint="66"/>
          </w:tcPr>
          <w:p w14:paraId="34B1A81D" w14:textId="77777777" w:rsidR="234BBC16" w:rsidRDefault="234BBC16" w:rsidP="234BBC16">
            <w:pPr>
              <w:rPr>
                <w:rFonts w:ascii="Calibri" w:hAnsi="Calibri" w:cs="Book Antiqua"/>
                <w:b/>
                <w:bCs/>
                <w:i/>
                <w:iCs/>
              </w:rPr>
            </w:pPr>
            <w:r w:rsidRPr="234BBC16">
              <w:rPr>
                <w:rFonts w:ascii="Calibri" w:hAnsi="Calibri" w:cs="Book Antiqua"/>
                <w:b/>
                <w:bCs/>
                <w:i/>
                <w:iCs/>
              </w:rPr>
              <w:t>Reqs. asociados:</w:t>
            </w:r>
          </w:p>
        </w:tc>
        <w:tc>
          <w:tcPr>
            <w:tcW w:w="5087" w:type="dxa"/>
          </w:tcPr>
          <w:p w14:paraId="1898DEA9" w14:textId="2E41875E" w:rsidR="234BBC16" w:rsidRDefault="234BBC16" w:rsidP="234BBC16">
            <w:pPr>
              <w:rPr>
                <w:rFonts w:ascii="Calibri" w:hAnsi="Calibri" w:cs="Book Antiqua"/>
                <w:i/>
                <w:iCs/>
              </w:rPr>
            </w:pPr>
            <w:r w:rsidRPr="234BBC16">
              <w:rPr>
                <w:rFonts w:ascii="Calibri" w:hAnsi="Calibri" w:cs="Book Antiqua"/>
                <w:i/>
                <w:iCs/>
              </w:rPr>
              <w:t>RF-</w:t>
            </w:r>
            <w:r w:rsidR="178CD925" w:rsidRPr="303FCBF6">
              <w:rPr>
                <w:rFonts w:ascii="Calibri" w:hAnsi="Calibri" w:cs="Book Antiqua"/>
                <w:i/>
                <w:iCs/>
              </w:rPr>
              <w:t>16</w:t>
            </w:r>
          </w:p>
        </w:tc>
      </w:tr>
      <w:tr w:rsidR="234BBC16" w14:paraId="54469AC1" w14:textId="77777777" w:rsidTr="234BBC16">
        <w:trPr>
          <w:jc w:val="center"/>
        </w:trPr>
        <w:tc>
          <w:tcPr>
            <w:tcW w:w="2001" w:type="dxa"/>
            <w:shd w:val="clear" w:color="auto" w:fill="DBDBDB" w:themeFill="accent3" w:themeFillTint="66"/>
          </w:tcPr>
          <w:p w14:paraId="2CB9A12E" w14:textId="77777777" w:rsidR="234BBC16" w:rsidRDefault="234BBC16" w:rsidP="234BBC16">
            <w:pPr>
              <w:rPr>
                <w:rFonts w:ascii="Calibri" w:hAnsi="Calibri" w:cs="Book Antiqua"/>
                <w:b/>
                <w:bCs/>
                <w:i/>
                <w:iCs/>
              </w:rPr>
            </w:pPr>
            <w:r w:rsidRPr="234BBC16">
              <w:rPr>
                <w:rFonts w:ascii="Calibri" w:hAnsi="Calibri" w:cs="Book Antiqua"/>
                <w:b/>
                <w:bCs/>
                <w:i/>
                <w:iCs/>
              </w:rPr>
              <w:t>CU asociados:</w:t>
            </w:r>
          </w:p>
        </w:tc>
        <w:tc>
          <w:tcPr>
            <w:tcW w:w="5087" w:type="dxa"/>
          </w:tcPr>
          <w:p w14:paraId="717388DD" w14:textId="7567BE4C" w:rsidR="234BBC16" w:rsidRDefault="234BBC16" w:rsidP="234BBC16">
            <w:pPr>
              <w:rPr>
                <w:rFonts w:ascii="Calibri" w:hAnsi="Calibri" w:cs="Book Antiqua"/>
                <w:i/>
                <w:iCs/>
              </w:rPr>
            </w:pPr>
            <w:r w:rsidRPr="234BBC16">
              <w:rPr>
                <w:rFonts w:ascii="Calibri" w:hAnsi="Calibri" w:cs="Book Antiqua"/>
                <w:i/>
                <w:iCs/>
              </w:rPr>
              <w:t>CU-</w:t>
            </w:r>
            <w:r w:rsidR="00950775">
              <w:rPr>
                <w:rFonts w:ascii="Calibri" w:hAnsi="Calibri" w:cs="Book Antiqua"/>
                <w:i/>
                <w:iCs/>
              </w:rPr>
              <w:t>26</w:t>
            </w:r>
          </w:p>
        </w:tc>
      </w:tr>
      <w:tr w:rsidR="234BBC16" w14:paraId="1C11107F" w14:textId="77777777" w:rsidTr="234BBC16">
        <w:trPr>
          <w:jc w:val="center"/>
        </w:trPr>
        <w:tc>
          <w:tcPr>
            <w:tcW w:w="2001" w:type="dxa"/>
            <w:shd w:val="clear" w:color="auto" w:fill="DBDBDB" w:themeFill="accent3" w:themeFillTint="66"/>
          </w:tcPr>
          <w:p w14:paraId="6C1C57D5" w14:textId="77777777" w:rsidR="234BBC16" w:rsidRDefault="234BBC16" w:rsidP="234BBC16">
            <w:pPr>
              <w:rPr>
                <w:rFonts w:ascii="Calibri" w:hAnsi="Calibri" w:cs="Book Antiqua"/>
                <w:b/>
                <w:bCs/>
                <w:i/>
                <w:iCs/>
              </w:rPr>
            </w:pPr>
            <w:r w:rsidRPr="234BBC16">
              <w:rPr>
                <w:rFonts w:ascii="Calibri" w:hAnsi="Calibri" w:cs="Book Antiqua"/>
                <w:b/>
                <w:bCs/>
                <w:i/>
                <w:iCs/>
              </w:rPr>
              <w:t>Esc. Asociados:</w:t>
            </w:r>
          </w:p>
        </w:tc>
        <w:tc>
          <w:tcPr>
            <w:tcW w:w="5087" w:type="dxa"/>
          </w:tcPr>
          <w:p w14:paraId="1A7166FF" w14:textId="73DE7E96" w:rsidR="234BBC16" w:rsidRDefault="234BBC16" w:rsidP="234BBC16">
            <w:pPr>
              <w:rPr>
                <w:rFonts w:ascii="Calibri" w:hAnsi="Calibri" w:cs="Book Antiqua"/>
                <w:i/>
                <w:iCs/>
              </w:rPr>
            </w:pPr>
            <w:r w:rsidRPr="234BBC16">
              <w:rPr>
                <w:rFonts w:ascii="Calibri" w:hAnsi="Calibri" w:cs="Book Antiqua"/>
                <w:i/>
                <w:iCs/>
              </w:rPr>
              <w:t>ES-</w:t>
            </w:r>
            <w:r w:rsidR="77D00EF7" w:rsidRPr="77D00EF7">
              <w:rPr>
                <w:rFonts w:ascii="Calibri" w:hAnsi="Calibri" w:cs="Book Antiqua"/>
                <w:i/>
                <w:iCs/>
              </w:rPr>
              <w:t>1</w:t>
            </w:r>
            <w:r w:rsidR="0852160E" w:rsidRPr="77D00EF7">
              <w:rPr>
                <w:rFonts w:ascii="Calibri" w:hAnsi="Calibri" w:cs="Book Antiqua"/>
                <w:i/>
                <w:iCs/>
              </w:rPr>
              <w:t>3</w:t>
            </w:r>
            <w:r w:rsidRPr="234BBC16">
              <w:rPr>
                <w:rFonts w:ascii="Calibri" w:hAnsi="Calibri" w:cs="Book Antiqua"/>
                <w:i/>
                <w:iCs/>
              </w:rPr>
              <w:t>.1</w:t>
            </w:r>
          </w:p>
        </w:tc>
      </w:tr>
    </w:tbl>
    <w:p w14:paraId="30B735AF" w14:textId="5D3F9E94" w:rsidR="005B25D6" w:rsidRDefault="005B25D6" w:rsidP="338F1033">
      <w:pPr>
        <w:jc w:val="center"/>
      </w:pPr>
    </w:p>
    <w:p w14:paraId="028E4B4F" w14:textId="36614417" w:rsidR="005B25D6" w:rsidRDefault="60499081" w:rsidP="0AB0C54C">
      <w:pPr>
        <w:jc w:val="center"/>
      </w:pPr>
      <w:r>
        <w:rPr>
          <w:noProof/>
          <w:lang w:val="es-MX" w:eastAsia="es-MX"/>
        </w:rPr>
        <w:drawing>
          <wp:inline distT="0" distB="0" distL="0" distR="0" wp14:anchorId="03DCB369" wp14:editId="6B78F17F">
            <wp:extent cx="4572000" cy="3476625"/>
            <wp:effectExtent l="0" t="0" r="0" b="0"/>
            <wp:docPr id="165637037" name="Picture 165637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637037"/>
                    <pic:cNvPicPr/>
                  </pic:nvPicPr>
                  <pic:blipFill>
                    <a:blip r:embed="rId61">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inline>
        </w:drawing>
      </w:r>
    </w:p>
    <w:p w14:paraId="1F689311" w14:textId="513FBDB4" w:rsidR="30B87E02" w:rsidRDefault="30B87E02" w:rsidP="30B87E02">
      <w:pPr>
        <w:jc w:val="center"/>
      </w:pPr>
    </w:p>
    <w:p w14:paraId="54ADBBA1" w14:textId="513FBDB4" w:rsidR="30B87E02" w:rsidRDefault="30B87E02" w:rsidP="30B87E02">
      <w:pPr>
        <w:jc w:val="center"/>
      </w:pPr>
    </w:p>
    <w:p w14:paraId="1A2A4531" w14:textId="73A3DF8E" w:rsidR="005B25D6" w:rsidRDefault="005B25D6" w:rsidP="0AB0C54C">
      <w:pPr>
        <w:jc w:val="center"/>
        <w:rPr>
          <w:rFonts w:ascii="Calibri" w:hAnsi="Calibri" w:cs="Book Antiqua"/>
          <w:i/>
          <w:iCs/>
          <w:color w:val="595959"/>
        </w:rPr>
      </w:pPr>
    </w:p>
    <w:p w14:paraId="70C430B6" w14:textId="77777777" w:rsidR="000851FE" w:rsidRDefault="000851FE" w:rsidP="0AB0C54C">
      <w:pPr>
        <w:jc w:val="center"/>
        <w:rPr>
          <w:rFonts w:ascii="Calibri" w:hAnsi="Calibri" w:cs="Book Antiqua"/>
          <w:i/>
          <w:iCs/>
          <w:color w:val="595959"/>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30B87E02" w14:paraId="373373FD" w14:textId="77777777" w:rsidTr="30B87E02">
        <w:trPr>
          <w:jc w:val="center"/>
        </w:trPr>
        <w:tc>
          <w:tcPr>
            <w:tcW w:w="2001" w:type="dxa"/>
            <w:shd w:val="clear" w:color="auto" w:fill="DBDBDB" w:themeFill="accent3" w:themeFillTint="66"/>
          </w:tcPr>
          <w:p w14:paraId="20BDA95C" w14:textId="77777777" w:rsidR="30B87E02" w:rsidRDefault="30B87E02" w:rsidP="30B87E02">
            <w:pPr>
              <w:jc w:val="both"/>
              <w:rPr>
                <w:rFonts w:ascii="Calibri" w:hAnsi="Calibri" w:cs="Book Antiqua"/>
                <w:b/>
                <w:bCs/>
                <w:i/>
                <w:iCs/>
              </w:rPr>
            </w:pPr>
            <w:r w:rsidRPr="30B87E02">
              <w:rPr>
                <w:rFonts w:ascii="Calibri" w:hAnsi="Calibri" w:cs="Book Antiqua"/>
                <w:b/>
                <w:bCs/>
                <w:i/>
                <w:iCs/>
              </w:rPr>
              <w:lastRenderedPageBreak/>
              <w:t>ID Ref:</w:t>
            </w:r>
          </w:p>
        </w:tc>
        <w:tc>
          <w:tcPr>
            <w:tcW w:w="5087" w:type="dxa"/>
          </w:tcPr>
          <w:p w14:paraId="3B4F1C44" w14:textId="4687C485" w:rsidR="30B87E02" w:rsidRDefault="30B87E02" w:rsidP="30B87E02">
            <w:pPr>
              <w:ind w:left="13"/>
              <w:jc w:val="both"/>
              <w:rPr>
                <w:rFonts w:ascii="Calibri" w:hAnsi="Calibri" w:cs="Book Antiqua"/>
                <w:i/>
                <w:iCs/>
              </w:rPr>
            </w:pPr>
            <w:r w:rsidRPr="30B87E02">
              <w:rPr>
                <w:rFonts w:ascii="Calibri" w:hAnsi="Calibri" w:cs="Book Antiqua"/>
                <w:i/>
                <w:iCs/>
              </w:rPr>
              <w:t>DG-</w:t>
            </w:r>
            <w:r w:rsidR="02574D09" w:rsidRPr="3BB01397">
              <w:rPr>
                <w:rFonts w:ascii="Calibri" w:hAnsi="Calibri" w:cs="Book Antiqua"/>
                <w:i/>
                <w:iCs/>
              </w:rPr>
              <w:t>38</w:t>
            </w:r>
          </w:p>
        </w:tc>
      </w:tr>
      <w:tr w:rsidR="30B87E02" w14:paraId="26A1E59D" w14:textId="77777777" w:rsidTr="30B87E02">
        <w:trPr>
          <w:jc w:val="center"/>
        </w:trPr>
        <w:tc>
          <w:tcPr>
            <w:tcW w:w="2001" w:type="dxa"/>
            <w:shd w:val="clear" w:color="auto" w:fill="DBDBDB" w:themeFill="accent3" w:themeFillTint="66"/>
          </w:tcPr>
          <w:p w14:paraId="35BF041E" w14:textId="77777777" w:rsidR="30B87E02" w:rsidRDefault="30B87E02" w:rsidP="30B87E02">
            <w:pPr>
              <w:rPr>
                <w:rFonts w:ascii="Calibri" w:hAnsi="Calibri" w:cs="Book Antiqua"/>
                <w:b/>
                <w:bCs/>
                <w:i/>
                <w:iCs/>
              </w:rPr>
            </w:pPr>
            <w:r w:rsidRPr="30B87E02">
              <w:rPr>
                <w:rFonts w:ascii="Calibri" w:hAnsi="Calibri" w:cs="Book Antiqua"/>
                <w:b/>
                <w:bCs/>
                <w:i/>
                <w:iCs/>
              </w:rPr>
              <w:t>Descripción:</w:t>
            </w:r>
          </w:p>
        </w:tc>
        <w:tc>
          <w:tcPr>
            <w:tcW w:w="5087" w:type="dxa"/>
          </w:tcPr>
          <w:p w14:paraId="05713E03" w14:textId="21A75802" w:rsidR="30B87E02" w:rsidRDefault="44A562A3" w:rsidP="30B87E02">
            <w:pPr>
              <w:rPr>
                <w:rFonts w:ascii="Calibri" w:eastAsia="Calibri" w:hAnsi="Calibri" w:cs="Calibri"/>
                <w:color w:val="000000" w:themeColor="text1"/>
              </w:rPr>
            </w:pPr>
            <w:r w:rsidRPr="7D15CA7D">
              <w:rPr>
                <w:rFonts w:ascii="Calibri" w:eastAsia="Calibri" w:hAnsi="Calibri" w:cs="Calibri"/>
                <w:color w:val="000000" w:themeColor="text1"/>
              </w:rPr>
              <w:t>No se genera el balance por problemas en la conexión con la base de datos.</w:t>
            </w:r>
          </w:p>
        </w:tc>
      </w:tr>
      <w:tr w:rsidR="30B87E02" w14:paraId="747584B8" w14:textId="77777777" w:rsidTr="30B87E02">
        <w:trPr>
          <w:jc w:val="center"/>
        </w:trPr>
        <w:tc>
          <w:tcPr>
            <w:tcW w:w="2001" w:type="dxa"/>
            <w:shd w:val="clear" w:color="auto" w:fill="DBDBDB" w:themeFill="accent3" w:themeFillTint="66"/>
          </w:tcPr>
          <w:p w14:paraId="15A92BD6" w14:textId="77777777" w:rsidR="30B87E02" w:rsidRDefault="30B87E02" w:rsidP="30B87E02">
            <w:pPr>
              <w:rPr>
                <w:rFonts w:ascii="Calibri" w:hAnsi="Calibri" w:cs="Book Antiqua"/>
                <w:b/>
                <w:bCs/>
                <w:i/>
                <w:iCs/>
              </w:rPr>
            </w:pPr>
            <w:r w:rsidRPr="30B87E02">
              <w:rPr>
                <w:rFonts w:ascii="Calibri" w:hAnsi="Calibri" w:cs="Book Antiqua"/>
                <w:b/>
                <w:bCs/>
                <w:i/>
                <w:iCs/>
              </w:rPr>
              <w:t>Reqs. asociados:</w:t>
            </w:r>
          </w:p>
        </w:tc>
        <w:tc>
          <w:tcPr>
            <w:tcW w:w="5087" w:type="dxa"/>
          </w:tcPr>
          <w:p w14:paraId="7DB23EAC" w14:textId="51563FA7" w:rsidR="30B87E02" w:rsidRDefault="30B87E02" w:rsidP="30B87E02">
            <w:pPr>
              <w:rPr>
                <w:rFonts w:ascii="Calibri" w:hAnsi="Calibri" w:cs="Book Antiqua"/>
                <w:i/>
                <w:iCs/>
              </w:rPr>
            </w:pPr>
            <w:r w:rsidRPr="30B87E02">
              <w:rPr>
                <w:rFonts w:ascii="Calibri" w:hAnsi="Calibri" w:cs="Book Antiqua"/>
                <w:i/>
                <w:iCs/>
              </w:rPr>
              <w:t>RF-</w:t>
            </w:r>
            <w:r w:rsidR="3FAACE6E" w:rsidRPr="7D15CA7D">
              <w:rPr>
                <w:rFonts w:ascii="Calibri" w:hAnsi="Calibri" w:cs="Book Antiqua"/>
                <w:i/>
                <w:iCs/>
              </w:rPr>
              <w:t>16</w:t>
            </w:r>
          </w:p>
        </w:tc>
      </w:tr>
      <w:tr w:rsidR="30B87E02" w14:paraId="1C300E16" w14:textId="77777777" w:rsidTr="30B87E02">
        <w:trPr>
          <w:jc w:val="center"/>
        </w:trPr>
        <w:tc>
          <w:tcPr>
            <w:tcW w:w="2001" w:type="dxa"/>
            <w:shd w:val="clear" w:color="auto" w:fill="DBDBDB" w:themeFill="accent3" w:themeFillTint="66"/>
          </w:tcPr>
          <w:p w14:paraId="1F480E7A" w14:textId="77777777" w:rsidR="30B87E02" w:rsidRDefault="30B87E02" w:rsidP="30B87E02">
            <w:pPr>
              <w:rPr>
                <w:rFonts w:ascii="Calibri" w:hAnsi="Calibri" w:cs="Book Antiqua"/>
                <w:b/>
                <w:bCs/>
                <w:i/>
                <w:iCs/>
              </w:rPr>
            </w:pPr>
            <w:r w:rsidRPr="30B87E02">
              <w:rPr>
                <w:rFonts w:ascii="Calibri" w:hAnsi="Calibri" w:cs="Book Antiqua"/>
                <w:b/>
                <w:bCs/>
                <w:i/>
                <w:iCs/>
              </w:rPr>
              <w:t>CU asociados:</w:t>
            </w:r>
          </w:p>
        </w:tc>
        <w:tc>
          <w:tcPr>
            <w:tcW w:w="5087" w:type="dxa"/>
          </w:tcPr>
          <w:p w14:paraId="0093EF90" w14:textId="5977728C" w:rsidR="30B87E02" w:rsidRDefault="30B87E02" w:rsidP="30B87E02">
            <w:pPr>
              <w:rPr>
                <w:rFonts w:ascii="Calibri" w:hAnsi="Calibri" w:cs="Book Antiqua"/>
                <w:i/>
                <w:iCs/>
              </w:rPr>
            </w:pPr>
            <w:r w:rsidRPr="30B87E02">
              <w:rPr>
                <w:rFonts w:ascii="Calibri" w:hAnsi="Calibri" w:cs="Book Antiqua"/>
                <w:i/>
                <w:iCs/>
              </w:rPr>
              <w:t>CU-</w:t>
            </w:r>
            <w:r w:rsidRPr="5BC9271B">
              <w:rPr>
                <w:rFonts w:ascii="Calibri" w:hAnsi="Calibri" w:cs="Book Antiqua"/>
                <w:i/>
                <w:iCs/>
              </w:rPr>
              <w:t>2</w:t>
            </w:r>
            <w:r w:rsidR="19EC4C23" w:rsidRPr="5BC9271B">
              <w:rPr>
                <w:rFonts w:ascii="Calibri" w:hAnsi="Calibri" w:cs="Book Antiqua"/>
                <w:i/>
                <w:iCs/>
              </w:rPr>
              <w:t>6</w:t>
            </w:r>
          </w:p>
        </w:tc>
      </w:tr>
      <w:tr w:rsidR="30B87E02" w14:paraId="19FDF121" w14:textId="77777777" w:rsidTr="30B87E02">
        <w:trPr>
          <w:jc w:val="center"/>
        </w:trPr>
        <w:tc>
          <w:tcPr>
            <w:tcW w:w="2001" w:type="dxa"/>
            <w:shd w:val="clear" w:color="auto" w:fill="DBDBDB" w:themeFill="accent3" w:themeFillTint="66"/>
          </w:tcPr>
          <w:p w14:paraId="59688D46" w14:textId="77777777" w:rsidR="30B87E02" w:rsidRDefault="30B87E02" w:rsidP="30B87E02">
            <w:pPr>
              <w:rPr>
                <w:rFonts w:ascii="Calibri" w:hAnsi="Calibri" w:cs="Book Antiqua"/>
                <w:b/>
                <w:bCs/>
                <w:i/>
                <w:iCs/>
              </w:rPr>
            </w:pPr>
            <w:r w:rsidRPr="30B87E02">
              <w:rPr>
                <w:rFonts w:ascii="Calibri" w:hAnsi="Calibri" w:cs="Book Antiqua"/>
                <w:b/>
                <w:bCs/>
                <w:i/>
                <w:iCs/>
              </w:rPr>
              <w:t>Esc. Asociados:</w:t>
            </w:r>
          </w:p>
        </w:tc>
        <w:tc>
          <w:tcPr>
            <w:tcW w:w="5087" w:type="dxa"/>
          </w:tcPr>
          <w:p w14:paraId="2B3AFAAB" w14:textId="51A49A9B" w:rsidR="30B87E02" w:rsidRDefault="30B87E02" w:rsidP="30B87E02">
            <w:pPr>
              <w:rPr>
                <w:rFonts w:ascii="Calibri" w:hAnsi="Calibri" w:cs="Book Antiqua"/>
                <w:i/>
                <w:iCs/>
              </w:rPr>
            </w:pPr>
            <w:r w:rsidRPr="30B87E02">
              <w:rPr>
                <w:rFonts w:ascii="Calibri" w:hAnsi="Calibri" w:cs="Book Antiqua"/>
                <w:i/>
                <w:iCs/>
              </w:rPr>
              <w:t>ES-</w:t>
            </w:r>
            <w:r w:rsidRPr="513867A6">
              <w:rPr>
                <w:rFonts w:ascii="Calibri" w:hAnsi="Calibri" w:cs="Book Antiqua"/>
                <w:i/>
                <w:iCs/>
              </w:rPr>
              <w:t>1</w:t>
            </w:r>
            <w:r w:rsidR="51C92395" w:rsidRPr="513867A6">
              <w:rPr>
                <w:rFonts w:ascii="Calibri" w:hAnsi="Calibri" w:cs="Book Antiqua"/>
                <w:i/>
                <w:iCs/>
              </w:rPr>
              <w:t>3</w:t>
            </w:r>
            <w:r w:rsidRPr="30B87E02">
              <w:rPr>
                <w:rFonts w:ascii="Calibri" w:hAnsi="Calibri" w:cs="Book Antiqua"/>
                <w:i/>
                <w:iCs/>
              </w:rPr>
              <w:t>.</w:t>
            </w:r>
            <w:r w:rsidR="31918BB5" w:rsidRPr="5BC9271B">
              <w:rPr>
                <w:rFonts w:ascii="Calibri" w:hAnsi="Calibri" w:cs="Book Antiqua"/>
                <w:i/>
                <w:iCs/>
              </w:rPr>
              <w:t>2</w:t>
            </w:r>
          </w:p>
        </w:tc>
      </w:tr>
    </w:tbl>
    <w:p w14:paraId="12ADEEDD" w14:textId="23B747E3" w:rsidR="00FB2A7B" w:rsidRDefault="77C386A5" w:rsidP="0AB0C54C">
      <w:pPr>
        <w:jc w:val="center"/>
      </w:pPr>
      <w:r>
        <w:rPr>
          <w:noProof/>
          <w:lang w:val="es-MX" w:eastAsia="es-MX"/>
        </w:rPr>
        <w:drawing>
          <wp:inline distT="0" distB="0" distL="0" distR="0" wp14:anchorId="12A584FF" wp14:editId="3FD3CA0D">
            <wp:extent cx="4572000" cy="3495675"/>
            <wp:effectExtent l="0" t="0" r="0" b="0"/>
            <wp:docPr id="1301011990" name="Picture 1301011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1011990"/>
                    <pic:cNvPicPr/>
                  </pic:nvPicPr>
                  <pic:blipFill>
                    <a:blip r:embed="rId62">
                      <a:extLst>
                        <a:ext uri="{28A0092B-C50C-407E-A947-70E740481C1C}">
                          <a14:useLocalDpi xmlns:a14="http://schemas.microsoft.com/office/drawing/2010/main" val="0"/>
                        </a:ext>
                      </a:extLst>
                    </a:blip>
                    <a:stretch>
                      <a:fillRect/>
                    </a:stretch>
                  </pic:blipFill>
                  <pic:spPr>
                    <a:xfrm>
                      <a:off x="0" y="0"/>
                      <a:ext cx="4572000" cy="3495675"/>
                    </a:xfrm>
                    <a:prstGeom prst="rect">
                      <a:avLst/>
                    </a:prstGeom>
                  </pic:spPr>
                </pic:pic>
              </a:graphicData>
            </a:graphic>
          </wp:inline>
        </w:drawing>
      </w:r>
    </w:p>
    <w:p w14:paraId="6E323366" w14:textId="23B747E3" w:rsidR="000D04FE" w:rsidRDefault="000D04FE" w:rsidP="513867A6">
      <w:pPr>
        <w:jc w:val="center"/>
      </w:pPr>
    </w:p>
    <w:p w14:paraId="7E8C73F6" w14:textId="23B747E3" w:rsidR="000D04FE" w:rsidRDefault="000D04FE" w:rsidP="513867A6">
      <w:pPr>
        <w:jc w:val="cente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513867A6" w14:paraId="3FE8BC5B" w14:textId="77777777" w:rsidTr="513867A6">
        <w:trPr>
          <w:jc w:val="center"/>
        </w:trPr>
        <w:tc>
          <w:tcPr>
            <w:tcW w:w="2001" w:type="dxa"/>
            <w:shd w:val="clear" w:color="auto" w:fill="DBDBDB" w:themeFill="accent3" w:themeFillTint="66"/>
          </w:tcPr>
          <w:p w14:paraId="7C1B1525" w14:textId="77777777" w:rsidR="513867A6" w:rsidRDefault="513867A6" w:rsidP="513867A6">
            <w:pPr>
              <w:jc w:val="both"/>
              <w:rPr>
                <w:rFonts w:ascii="Calibri" w:hAnsi="Calibri" w:cs="Book Antiqua"/>
                <w:b/>
                <w:bCs/>
                <w:i/>
                <w:iCs/>
              </w:rPr>
            </w:pPr>
            <w:r w:rsidRPr="513867A6">
              <w:rPr>
                <w:rFonts w:ascii="Calibri" w:hAnsi="Calibri" w:cs="Book Antiqua"/>
                <w:b/>
                <w:bCs/>
                <w:i/>
                <w:iCs/>
              </w:rPr>
              <w:t>ID Ref:</w:t>
            </w:r>
          </w:p>
        </w:tc>
        <w:tc>
          <w:tcPr>
            <w:tcW w:w="5087" w:type="dxa"/>
          </w:tcPr>
          <w:p w14:paraId="0251D7C1" w14:textId="2BA7C9FE" w:rsidR="513867A6" w:rsidRDefault="513867A6" w:rsidP="513867A6">
            <w:pPr>
              <w:ind w:left="13"/>
              <w:jc w:val="both"/>
              <w:rPr>
                <w:rFonts w:ascii="Calibri" w:hAnsi="Calibri" w:cs="Book Antiqua"/>
                <w:i/>
                <w:iCs/>
              </w:rPr>
            </w:pPr>
            <w:r w:rsidRPr="513867A6">
              <w:rPr>
                <w:rFonts w:ascii="Calibri" w:hAnsi="Calibri" w:cs="Book Antiqua"/>
                <w:i/>
                <w:iCs/>
              </w:rPr>
              <w:t>DG-</w:t>
            </w:r>
            <w:r w:rsidR="47A864F6" w:rsidRPr="0BB8A488">
              <w:rPr>
                <w:rFonts w:ascii="Calibri" w:hAnsi="Calibri" w:cs="Book Antiqua"/>
                <w:i/>
                <w:iCs/>
              </w:rPr>
              <w:t>39</w:t>
            </w:r>
          </w:p>
        </w:tc>
      </w:tr>
      <w:tr w:rsidR="513867A6" w14:paraId="426BA9E3" w14:textId="77777777" w:rsidTr="513867A6">
        <w:trPr>
          <w:jc w:val="center"/>
        </w:trPr>
        <w:tc>
          <w:tcPr>
            <w:tcW w:w="2001" w:type="dxa"/>
            <w:shd w:val="clear" w:color="auto" w:fill="DBDBDB" w:themeFill="accent3" w:themeFillTint="66"/>
          </w:tcPr>
          <w:p w14:paraId="65A5B30A" w14:textId="77777777" w:rsidR="513867A6" w:rsidRDefault="513867A6" w:rsidP="513867A6">
            <w:pPr>
              <w:rPr>
                <w:rFonts w:ascii="Calibri" w:hAnsi="Calibri" w:cs="Book Antiqua"/>
                <w:b/>
                <w:bCs/>
                <w:i/>
                <w:iCs/>
              </w:rPr>
            </w:pPr>
            <w:r w:rsidRPr="513867A6">
              <w:rPr>
                <w:rFonts w:ascii="Calibri" w:hAnsi="Calibri" w:cs="Book Antiqua"/>
                <w:b/>
                <w:bCs/>
                <w:i/>
                <w:iCs/>
              </w:rPr>
              <w:t>Descripción:</w:t>
            </w:r>
          </w:p>
        </w:tc>
        <w:tc>
          <w:tcPr>
            <w:tcW w:w="5087" w:type="dxa"/>
          </w:tcPr>
          <w:p w14:paraId="791FE934" w14:textId="1ABF9B1A" w:rsidR="513867A6" w:rsidRDefault="513867A6" w:rsidP="513867A6">
            <w:pPr>
              <w:rPr>
                <w:rFonts w:ascii="Calibri" w:hAnsi="Calibri" w:cs="Book Antiqua"/>
                <w:i/>
                <w:iCs/>
              </w:rPr>
            </w:pPr>
            <w:r w:rsidRPr="513867A6">
              <w:rPr>
                <w:rFonts w:ascii="Calibri" w:hAnsi="Calibri" w:cs="Book Antiqua"/>
                <w:i/>
                <w:iCs/>
              </w:rPr>
              <w:t>Ingreso de diagnóstico con éxito</w:t>
            </w:r>
          </w:p>
        </w:tc>
      </w:tr>
      <w:tr w:rsidR="513867A6" w14:paraId="72E11B4D" w14:textId="77777777" w:rsidTr="513867A6">
        <w:trPr>
          <w:jc w:val="center"/>
        </w:trPr>
        <w:tc>
          <w:tcPr>
            <w:tcW w:w="2001" w:type="dxa"/>
            <w:shd w:val="clear" w:color="auto" w:fill="DBDBDB" w:themeFill="accent3" w:themeFillTint="66"/>
          </w:tcPr>
          <w:p w14:paraId="0F9651D4" w14:textId="77777777" w:rsidR="513867A6" w:rsidRDefault="513867A6" w:rsidP="513867A6">
            <w:pPr>
              <w:rPr>
                <w:rFonts w:ascii="Calibri" w:hAnsi="Calibri" w:cs="Book Antiqua"/>
                <w:b/>
                <w:bCs/>
                <w:i/>
                <w:iCs/>
              </w:rPr>
            </w:pPr>
            <w:r w:rsidRPr="513867A6">
              <w:rPr>
                <w:rFonts w:ascii="Calibri" w:hAnsi="Calibri" w:cs="Book Antiqua"/>
                <w:b/>
                <w:bCs/>
                <w:i/>
                <w:iCs/>
              </w:rPr>
              <w:t>Reqs. asociados:</w:t>
            </w:r>
          </w:p>
        </w:tc>
        <w:tc>
          <w:tcPr>
            <w:tcW w:w="5087" w:type="dxa"/>
          </w:tcPr>
          <w:p w14:paraId="76440615" w14:textId="41EE06B3" w:rsidR="513867A6" w:rsidRDefault="513867A6" w:rsidP="513867A6">
            <w:pPr>
              <w:rPr>
                <w:rFonts w:ascii="Calibri" w:hAnsi="Calibri" w:cs="Book Antiqua"/>
                <w:i/>
                <w:iCs/>
              </w:rPr>
            </w:pPr>
            <w:r w:rsidRPr="513867A6">
              <w:rPr>
                <w:rFonts w:ascii="Calibri" w:hAnsi="Calibri" w:cs="Book Antiqua"/>
                <w:i/>
                <w:iCs/>
              </w:rPr>
              <w:t>RF-</w:t>
            </w:r>
            <w:r w:rsidR="4FA42E7B" w:rsidRPr="50220E42">
              <w:rPr>
                <w:rFonts w:ascii="Calibri" w:hAnsi="Calibri" w:cs="Book Antiqua"/>
                <w:i/>
                <w:iCs/>
              </w:rPr>
              <w:t>16</w:t>
            </w:r>
          </w:p>
        </w:tc>
      </w:tr>
      <w:tr w:rsidR="513867A6" w14:paraId="0511B658" w14:textId="77777777" w:rsidTr="513867A6">
        <w:trPr>
          <w:jc w:val="center"/>
        </w:trPr>
        <w:tc>
          <w:tcPr>
            <w:tcW w:w="2001" w:type="dxa"/>
            <w:shd w:val="clear" w:color="auto" w:fill="DBDBDB" w:themeFill="accent3" w:themeFillTint="66"/>
          </w:tcPr>
          <w:p w14:paraId="017EE539" w14:textId="77777777" w:rsidR="513867A6" w:rsidRDefault="513867A6" w:rsidP="513867A6">
            <w:pPr>
              <w:rPr>
                <w:rFonts w:ascii="Calibri" w:hAnsi="Calibri" w:cs="Book Antiqua"/>
                <w:b/>
                <w:bCs/>
                <w:i/>
                <w:iCs/>
              </w:rPr>
            </w:pPr>
            <w:r w:rsidRPr="513867A6">
              <w:rPr>
                <w:rFonts w:ascii="Calibri" w:hAnsi="Calibri" w:cs="Book Antiqua"/>
                <w:b/>
                <w:bCs/>
                <w:i/>
                <w:iCs/>
              </w:rPr>
              <w:t>CU asociados:</w:t>
            </w:r>
          </w:p>
        </w:tc>
        <w:tc>
          <w:tcPr>
            <w:tcW w:w="5087" w:type="dxa"/>
          </w:tcPr>
          <w:p w14:paraId="747D4477" w14:textId="73186B25" w:rsidR="513867A6" w:rsidRDefault="513867A6" w:rsidP="513867A6">
            <w:pPr>
              <w:rPr>
                <w:rFonts w:ascii="Calibri" w:hAnsi="Calibri" w:cs="Book Antiqua"/>
                <w:i/>
                <w:iCs/>
              </w:rPr>
            </w:pPr>
            <w:r w:rsidRPr="513867A6">
              <w:rPr>
                <w:rFonts w:ascii="Calibri" w:hAnsi="Calibri" w:cs="Book Antiqua"/>
                <w:i/>
                <w:iCs/>
              </w:rPr>
              <w:t>CU-</w:t>
            </w:r>
            <w:r w:rsidRPr="50220E42">
              <w:rPr>
                <w:rFonts w:ascii="Calibri" w:hAnsi="Calibri" w:cs="Book Antiqua"/>
                <w:i/>
                <w:iCs/>
              </w:rPr>
              <w:t>2</w:t>
            </w:r>
            <w:r w:rsidR="6E5A0B19" w:rsidRPr="50220E42">
              <w:rPr>
                <w:rFonts w:ascii="Calibri" w:hAnsi="Calibri" w:cs="Book Antiqua"/>
                <w:i/>
                <w:iCs/>
              </w:rPr>
              <w:t>6</w:t>
            </w:r>
          </w:p>
        </w:tc>
      </w:tr>
      <w:tr w:rsidR="513867A6" w14:paraId="782D3D4F" w14:textId="77777777" w:rsidTr="513867A6">
        <w:trPr>
          <w:jc w:val="center"/>
        </w:trPr>
        <w:tc>
          <w:tcPr>
            <w:tcW w:w="2001" w:type="dxa"/>
            <w:shd w:val="clear" w:color="auto" w:fill="DBDBDB" w:themeFill="accent3" w:themeFillTint="66"/>
          </w:tcPr>
          <w:p w14:paraId="1402CB42" w14:textId="77777777" w:rsidR="513867A6" w:rsidRDefault="513867A6" w:rsidP="513867A6">
            <w:pPr>
              <w:rPr>
                <w:rFonts w:ascii="Calibri" w:hAnsi="Calibri" w:cs="Book Antiqua"/>
                <w:b/>
                <w:bCs/>
                <w:i/>
                <w:iCs/>
              </w:rPr>
            </w:pPr>
            <w:r w:rsidRPr="513867A6">
              <w:rPr>
                <w:rFonts w:ascii="Calibri" w:hAnsi="Calibri" w:cs="Book Antiqua"/>
                <w:b/>
                <w:bCs/>
                <w:i/>
                <w:iCs/>
              </w:rPr>
              <w:t>Esc. Asociados:</w:t>
            </w:r>
          </w:p>
        </w:tc>
        <w:tc>
          <w:tcPr>
            <w:tcW w:w="5087" w:type="dxa"/>
          </w:tcPr>
          <w:p w14:paraId="34041631" w14:textId="7481BCC2" w:rsidR="513867A6" w:rsidRDefault="513867A6" w:rsidP="513867A6">
            <w:pPr>
              <w:rPr>
                <w:rFonts w:ascii="Calibri" w:hAnsi="Calibri" w:cs="Book Antiqua"/>
                <w:i/>
                <w:iCs/>
              </w:rPr>
            </w:pPr>
            <w:r w:rsidRPr="513867A6">
              <w:rPr>
                <w:rFonts w:ascii="Calibri" w:hAnsi="Calibri" w:cs="Book Antiqua"/>
                <w:i/>
                <w:iCs/>
              </w:rPr>
              <w:t>ES-</w:t>
            </w:r>
            <w:r w:rsidR="24C4D8D6" w:rsidRPr="0BB8A488">
              <w:rPr>
                <w:rFonts w:ascii="Calibri" w:hAnsi="Calibri" w:cs="Book Antiqua"/>
                <w:i/>
                <w:iCs/>
              </w:rPr>
              <w:t>1</w:t>
            </w:r>
            <w:r w:rsidR="72AD4C78" w:rsidRPr="0BB8A488">
              <w:rPr>
                <w:rFonts w:ascii="Calibri" w:hAnsi="Calibri" w:cs="Book Antiqua"/>
                <w:i/>
                <w:iCs/>
              </w:rPr>
              <w:t>3</w:t>
            </w:r>
            <w:r w:rsidR="24C4D8D6" w:rsidRPr="0BB8A488">
              <w:rPr>
                <w:rFonts w:ascii="Calibri" w:hAnsi="Calibri" w:cs="Book Antiqua"/>
                <w:i/>
                <w:iCs/>
              </w:rPr>
              <w:t>.</w:t>
            </w:r>
            <w:r w:rsidR="577062CA" w:rsidRPr="0BB8A488">
              <w:rPr>
                <w:rFonts w:ascii="Calibri" w:hAnsi="Calibri" w:cs="Book Antiqua"/>
                <w:i/>
                <w:iCs/>
              </w:rPr>
              <w:t>3</w:t>
            </w:r>
          </w:p>
        </w:tc>
      </w:tr>
    </w:tbl>
    <w:p w14:paraId="1020E899" w14:textId="31E5939B" w:rsidR="000D04FE" w:rsidRDefault="3FFA92FB" w:rsidP="0AB0C54C">
      <w:pPr>
        <w:jc w:val="center"/>
      </w:pPr>
      <w:r>
        <w:rPr>
          <w:noProof/>
          <w:lang w:val="es-MX" w:eastAsia="es-MX"/>
        </w:rPr>
        <w:lastRenderedPageBreak/>
        <w:drawing>
          <wp:inline distT="0" distB="0" distL="0" distR="0" wp14:anchorId="4524CD10" wp14:editId="007063AA">
            <wp:extent cx="4572000" cy="4495800"/>
            <wp:effectExtent l="0" t="0" r="0" b="0"/>
            <wp:docPr id="696051810" name="Picture 696051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051810"/>
                    <pic:cNvPicPr/>
                  </pic:nvPicPr>
                  <pic:blipFill>
                    <a:blip r:embed="rId63">
                      <a:extLst>
                        <a:ext uri="{28A0092B-C50C-407E-A947-70E740481C1C}">
                          <a14:useLocalDpi xmlns:a14="http://schemas.microsoft.com/office/drawing/2010/main" val="0"/>
                        </a:ext>
                      </a:extLst>
                    </a:blip>
                    <a:stretch>
                      <a:fillRect/>
                    </a:stretch>
                  </pic:blipFill>
                  <pic:spPr>
                    <a:xfrm>
                      <a:off x="0" y="0"/>
                      <a:ext cx="4572000" cy="4495800"/>
                    </a:xfrm>
                    <a:prstGeom prst="rect">
                      <a:avLst/>
                    </a:prstGeom>
                  </pic:spPr>
                </pic:pic>
              </a:graphicData>
            </a:graphic>
          </wp:inline>
        </w:drawing>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D73F63A" w14:paraId="195FC063" w14:textId="77777777" w:rsidTr="10773CF1">
        <w:trPr>
          <w:jc w:val="center"/>
        </w:trPr>
        <w:tc>
          <w:tcPr>
            <w:tcW w:w="2001" w:type="dxa"/>
            <w:shd w:val="clear" w:color="auto" w:fill="DBDBDB" w:themeFill="accent3" w:themeFillTint="66"/>
          </w:tcPr>
          <w:p w14:paraId="6F70D582" w14:textId="77777777" w:rsidR="0D73F63A" w:rsidRDefault="0D73F63A" w:rsidP="0D73F63A">
            <w:pPr>
              <w:jc w:val="both"/>
              <w:rPr>
                <w:rFonts w:ascii="Calibri" w:hAnsi="Calibri" w:cs="Book Antiqua"/>
                <w:b/>
                <w:bCs/>
                <w:i/>
                <w:iCs/>
              </w:rPr>
            </w:pPr>
            <w:r w:rsidRPr="0D73F63A">
              <w:rPr>
                <w:rFonts w:ascii="Calibri" w:hAnsi="Calibri" w:cs="Book Antiqua"/>
                <w:b/>
                <w:bCs/>
                <w:i/>
                <w:iCs/>
              </w:rPr>
              <w:t>ID Ref:</w:t>
            </w:r>
          </w:p>
        </w:tc>
        <w:tc>
          <w:tcPr>
            <w:tcW w:w="5087" w:type="dxa"/>
          </w:tcPr>
          <w:p w14:paraId="2DDD5BFA" w14:textId="70ACF772" w:rsidR="0D73F63A" w:rsidRDefault="67743756" w:rsidP="10773CF1">
            <w:pPr>
              <w:ind w:left="13"/>
              <w:jc w:val="both"/>
              <w:rPr>
                <w:rFonts w:ascii="Calibri" w:hAnsi="Calibri" w:cs="Book Antiqua"/>
                <w:i/>
                <w:iCs/>
              </w:rPr>
            </w:pPr>
            <w:r w:rsidRPr="10773CF1">
              <w:rPr>
                <w:rFonts w:ascii="Calibri" w:hAnsi="Calibri" w:cs="Book Antiqua"/>
                <w:i/>
                <w:iCs/>
              </w:rPr>
              <w:t>DG-</w:t>
            </w:r>
            <w:r w:rsidR="0FE4B129" w:rsidRPr="10773CF1">
              <w:rPr>
                <w:rFonts w:ascii="Calibri" w:hAnsi="Calibri" w:cs="Book Antiqua"/>
                <w:i/>
                <w:iCs/>
              </w:rPr>
              <w:t>40</w:t>
            </w:r>
          </w:p>
        </w:tc>
      </w:tr>
      <w:tr w:rsidR="0D73F63A" w14:paraId="23996B97" w14:textId="77777777" w:rsidTr="10773CF1">
        <w:trPr>
          <w:jc w:val="center"/>
        </w:trPr>
        <w:tc>
          <w:tcPr>
            <w:tcW w:w="2001" w:type="dxa"/>
            <w:shd w:val="clear" w:color="auto" w:fill="DBDBDB" w:themeFill="accent3" w:themeFillTint="66"/>
          </w:tcPr>
          <w:p w14:paraId="2473A127" w14:textId="77777777" w:rsidR="0D73F63A" w:rsidRDefault="0D73F63A" w:rsidP="0D73F63A">
            <w:pPr>
              <w:rPr>
                <w:rFonts w:ascii="Calibri" w:hAnsi="Calibri" w:cs="Book Antiqua"/>
                <w:b/>
                <w:bCs/>
                <w:i/>
                <w:iCs/>
              </w:rPr>
            </w:pPr>
            <w:r w:rsidRPr="0D73F63A">
              <w:rPr>
                <w:rFonts w:ascii="Calibri" w:hAnsi="Calibri" w:cs="Book Antiqua"/>
                <w:b/>
                <w:bCs/>
                <w:i/>
                <w:iCs/>
              </w:rPr>
              <w:t>Descripción:</w:t>
            </w:r>
          </w:p>
        </w:tc>
        <w:tc>
          <w:tcPr>
            <w:tcW w:w="5087" w:type="dxa"/>
          </w:tcPr>
          <w:p w14:paraId="2C2FC66F" w14:textId="29EE1D1B" w:rsidR="0D73F63A" w:rsidRDefault="1F5926F2" w:rsidP="10773CF1">
            <w:pPr>
              <w:rPr>
                <w:rFonts w:ascii="Calibri" w:hAnsi="Calibri" w:cs="Book Antiqua"/>
                <w:i/>
                <w:iCs/>
              </w:rPr>
            </w:pPr>
            <w:r w:rsidRPr="10773CF1">
              <w:rPr>
                <w:rFonts w:ascii="Calibri" w:hAnsi="Calibri" w:cs="Book Antiqua"/>
                <w:i/>
                <w:iCs/>
              </w:rPr>
              <w:t>Generación de factura con éxito.</w:t>
            </w:r>
          </w:p>
        </w:tc>
      </w:tr>
      <w:tr w:rsidR="0D73F63A" w14:paraId="6771BE9E" w14:textId="77777777" w:rsidTr="10773CF1">
        <w:trPr>
          <w:jc w:val="center"/>
        </w:trPr>
        <w:tc>
          <w:tcPr>
            <w:tcW w:w="2001" w:type="dxa"/>
            <w:shd w:val="clear" w:color="auto" w:fill="DBDBDB" w:themeFill="accent3" w:themeFillTint="66"/>
          </w:tcPr>
          <w:p w14:paraId="5D2FAF5F" w14:textId="77777777" w:rsidR="0D73F63A" w:rsidRDefault="0D73F63A" w:rsidP="0D73F63A">
            <w:pPr>
              <w:rPr>
                <w:rFonts w:ascii="Calibri" w:hAnsi="Calibri" w:cs="Book Antiqua"/>
                <w:b/>
                <w:bCs/>
                <w:i/>
                <w:iCs/>
              </w:rPr>
            </w:pPr>
            <w:r w:rsidRPr="0D73F63A">
              <w:rPr>
                <w:rFonts w:ascii="Calibri" w:hAnsi="Calibri" w:cs="Book Antiqua"/>
                <w:b/>
                <w:bCs/>
                <w:i/>
                <w:iCs/>
              </w:rPr>
              <w:t>Reqs. asociados:</w:t>
            </w:r>
          </w:p>
        </w:tc>
        <w:tc>
          <w:tcPr>
            <w:tcW w:w="5087" w:type="dxa"/>
          </w:tcPr>
          <w:p w14:paraId="611A46CD" w14:textId="0737DFFE" w:rsidR="0D73F63A" w:rsidRDefault="67743756" w:rsidP="10773CF1">
            <w:pPr>
              <w:rPr>
                <w:rFonts w:ascii="Calibri" w:hAnsi="Calibri" w:cs="Book Antiqua"/>
                <w:i/>
                <w:iCs/>
              </w:rPr>
            </w:pPr>
            <w:r w:rsidRPr="10773CF1">
              <w:rPr>
                <w:rFonts w:ascii="Calibri" w:hAnsi="Calibri" w:cs="Book Antiqua"/>
                <w:i/>
                <w:iCs/>
              </w:rPr>
              <w:t>RF-1</w:t>
            </w:r>
            <w:r w:rsidR="513AE972" w:rsidRPr="10773CF1">
              <w:rPr>
                <w:rFonts w:ascii="Calibri" w:hAnsi="Calibri" w:cs="Book Antiqua"/>
                <w:i/>
                <w:iCs/>
              </w:rPr>
              <w:t>4</w:t>
            </w:r>
          </w:p>
        </w:tc>
      </w:tr>
      <w:tr w:rsidR="0D73F63A" w14:paraId="50139CBA" w14:textId="77777777" w:rsidTr="10773CF1">
        <w:trPr>
          <w:jc w:val="center"/>
        </w:trPr>
        <w:tc>
          <w:tcPr>
            <w:tcW w:w="2001" w:type="dxa"/>
            <w:shd w:val="clear" w:color="auto" w:fill="DBDBDB" w:themeFill="accent3" w:themeFillTint="66"/>
          </w:tcPr>
          <w:p w14:paraId="052E64D8" w14:textId="77777777" w:rsidR="0D73F63A" w:rsidRDefault="0D73F63A" w:rsidP="0D73F63A">
            <w:pPr>
              <w:rPr>
                <w:rFonts w:ascii="Calibri" w:hAnsi="Calibri" w:cs="Book Antiqua"/>
                <w:b/>
                <w:bCs/>
                <w:i/>
                <w:iCs/>
              </w:rPr>
            </w:pPr>
            <w:r w:rsidRPr="0D73F63A">
              <w:rPr>
                <w:rFonts w:ascii="Calibri" w:hAnsi="Calibri" w:cs="Book Antiqua"/>
                <w:b/>
                <w:bCs/>
                <w:i/>
                <w:iCs/>
              </w:rPr>
              <w:t>CU asociados:</w:t>
            </w:r>
          </w:p>
        </w:tc>
        <w:tc>
          <w:tcPr>
            <w:tcW w:w="5087" w:type="dxa"/>
          </w:tcPr>
          <w:p w14:paraId="73FF4D36" w14:textId="13FAFD10" w:rsidR="0D73F63A" w:rsidRDefault="0085CAFA" w:rsidP="10773CF1">
            <w:pPr>
              <w:rPr>
                <w:rFonts w:ascii="Calibri" w:hAnsi="Calibri" w:cs="Book Antiqua"/>
                <w:i/>
                <w:iCs/>
              </w:rPr>
            </w:pPr>
            <w:r w:rsidRPr="10773CF1">
              <w:rPr>
                <w:rFonts w:ascii="Calibri" w:hAnsi="Calibri" w:cs="Book Antiqua"/>
                <w:i/>
                <w:iCs/>
              </w:rPr>
              <w:t>N/A</w:t>
            </w:r>
          </w:p>
        </w:tc>
      </w:tr>
      <w:tr w:rsidR="0D73F63A" w14:paraId="71DD7240" w14:textId="77777777" w:rsidTr="10773CF1">
        <w:trPr>
          <w:jc w:val="center"/>
        </w:trPr>
        <w:tc>
          <w:tcPr>
            <w:tcW w:w="2001" w:type="dxa"/>
            <w:shd w:val="clear" w:color="auto" w:fill="DBDBDB" w:themeFill="accent3" w:themeFillTint="66"/>
          </w:tcPr>
          <w:p w14:paraId="183DCA7B" w14:textId="77777777" w:rsidR="0D73F63A" w:rsidRDefault="0D73F63A" w:rsidP="0D73F63A">
            <w:pPr>
              <w:rPr>
                <w:rFonts w:ascii="Calibri" w:hAnsi="Calibri" w:cs="Book Antiqua"/>
                <w:b/>
                <w:bCs/>
                <w:i/>
                <w:iCs/>
              </w:rPr>
            </w:pPr>
            <w:r w:rsidRPr="0D73F63A">
              <w:rPr>
                <w:rFonts w:ascii="Calibri" w:hAnsi="Calibri" w:cs="Book Antiqua"/>
                <w:b/>
                <w:bCs/>
                <w:i/>
                <w:iCs/>
              </w:rPr>
              <w:t>Esc. Asociados:</w:t>
            </w:r>
          </w:p>
        </w:tc>
        <w:tc>
          <w:tcPr>
            <w:tcW w:w="5087" w:type="dxa"/>
          </w:tcPr>
          <w:p w14:paraId="07025753" w14:textId="4FE944E9" w:rsidR="0D73F63A" w:rsidRDefault="67743756" w:rsidP="10773CF1">
            <w:pPr>
              <w:rPr>
                <w:rFonts w:ascii="Calibri" w:hAnsi="Calibri" w:cs="Book Antiqua"/>
                <w:i/>
                <w:iCs/>
              </w:rPr>
            </w:pPr>
            <w:r w:rsidRPr="10773CF1">
              <w:rPr>
                <w:rFonts w:ascii="Calibri" w:hAnsi="Calibri" w:cs="Book Antiqua"/>
                <w:i/>
                <w:iCs/>
              </w:rPr>
              <w:t>ES-1</w:t>
            </w:r>
            <w:r w:rsidR="37BC5312" w:rsidRPr="10773CF1">
              <w:rPr>
                <w:rFonts w:ascii="Calibri" w:hAnsi="Calibri" w:cs="Book Antiqua"/>
                <w:i/>
                <w:iCs/>
              </w:rPr>
              <w:t>4.1</w:t>
            </w:r>
          </w:p>
        </w:tc>
      </w:tr>
    </w:tbl>
    <w:p w14:paraId="36961B8E" w14:textId="5A265806" w:rsidR="0D73F63A" w:rsidRDefault="759A7A00" w:rsidP="0D73F63A">
      <w:pPr>
        <w:jc w:val="center"/>
      </w:pPr>
      <w:r>
        <w:rPr>
          <w:noProof/>
          <w:lang w:val="es-MX" w:eastAsia="es-MX"/>
        </w:rPr>
        <w:drawing>
          <wp:inline distT="0" distB="0" distL="0" distR="0" wp14:anchorId="71B34BEB" wp14:editId="3E0CAB03">
            <wp:extent cx="3635829" cy="3181350"/>
            <wp:effectExtent l="0" t="0" r="3175" b="0"/>
            <wp:docPr id="1741173765" name="Imagen 1741173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41173765"/>
                    <pic:cNvPicPr/>
                  </pic:nvPicPr>
                  <pic:blipFill>
                    <a:blip r:embed="rId64">
                      <a:extLst>
                        <a:ext uri="{28A0092B-C50C-407E-A947-70E740481C1C}">
                          <a14:useLocalDpi xmlns:a14="http://schemas.microsoft.com/office/drawing/2010/main" val="0"/>
                        </a:ext>
                      </a:extLst>
                    </a:blip>
                    <a:stretch>
                      <a:fillRect/>
                    </a:stretch>
                  </pic:blipFill>
                  <pic:spPr>
                    <a:xfrm>
                      <a:off x="0" y="0"/>
                      <a:ext cx="3646526" cy="3190710"/>
                    </a:xfrm>
                    <a:prstGeom prst="rect">
                      <a:avLst/>
                    </a:prstGeom>
                  </pic:spPr>
                </pic:pic>
              </a:graphicData>
            </a:graphic>
          </wp:inline>
        </w:drawing>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10773CF1" w14:paraId="1DDFA92B" w14:textId="77777777" w:rsidTr="10773CF1">
        <w:trPr>
          <w:jc w:val="center"/>
        </w:trPr>
        <w:tc>
          <w:tcPr>
            <w:tcW w:w="2001" w:type="dxa"/>
            <w:shd w:val="clear" w:color="auto" w:fill="DBDBDB" w:themeFill="accent3" w:themeFillTint="66"/>
          </w:tcPr>
          <w:p w14:paraId="6112952E" w14:textId="77777777" w:rsidR="10773CF1" w:rsidRDefault="10773CF1" w:rsidP="10773CF1">
            <w:pPr>
              <w:jc w:val="both"/>
              <w:rPr>
                <w:rFonts w:ascii="Calibri" w:hAnsi="Calibri" w:cs="Book Antiqua"/>
                <w:b/>
                <w:bCs/>
                <w:i/>
                <w:iCs/>
              </w:rPr>
            </w:pPr>
            <w:r w:rsidRPr="10773CF1">
              <w:rPr>
                <w:rFonts w:ascii="Calibri" w:hAnsi="Calibri" w:cs="Book Antiqua"/>
                <w:b/>
                <w:bCs/>
                <w:i/>
                <w:iCs/>
              </w:rPr>
              <w:lastRenderedPageBreak/>
              <w:t>ID Ref:</w:t>
            </w:r>
          </w:p>
        </w:tc>
        <w:tc>
          <w:tcPr>
            <w:tcW w:w="5087" w:type="dxa"/>
          </w:tcPr>
          <w:p w14:paraId="4C24F3E2" w14:textId="0A9EB1D0" w:rsidR="10773CF1" w:rsidRDefault="10773CF1" w:rsidP="10773CF1">
            <w:pPr>
              <w:ind w:left="13"/>
              <w:jc w:val="both"/>
              <w:rPr>
                <w:rFonts w:ascii="Calibri" w:hAnsi="Calibri" w:cs="Book Antiqua"/>
                <w:i/>
                <w:iCs/>
              </w:rPr>
            </w:pPr>
            <w:r w:rsidRPr="10773CF1">
              <w:rPr>
                <w:rFonts w:ascii="Calibri" w:hAnsi="Calibri" w:cs="Book Antiqua"/>
                <w:i/>
                <w:iCs/>
              </w:rPr>
              <w:t>DG-4</w:t>
            </w:r>
            <w:r w:rsidR="6C5BF0A9" w:rsidRPr="10773CF1">
              <w:rPr>
                <w:rFonts w:ascii="Calibri" w:hAnsi="Calibri" w:cs="Book Antiqua"/>
                <w:i/>
                <w:iCs/>
              </w:rPr>
              <w:t>1</w:t>
            </w:r>
          </w:p>
        </w:tc>
      </w:tr>
      <w:tr w:rsidR="10773CF1" w14:paraId="557A829B" w14:textId="77777777" w:rsidTr="10773CF1">
        <w:trPr>
          <w:jc w:val="center"/>
        </w:trPr>
        <w:tc>
          <w:tcPr>
            <w:tcW w:w="2001" w:type="dxa"/>
            <w:shd w:val="clear" w:color="auto" w:fill="DBDBDB" w:themeFill="accent3" w:themeFillTint="66"/>
          </w:tcPr>
          <w:p w14:paraId="2CA4967B" w14:textId="77777777" w:rsidR="10773CF1" w:rsidRDefault="10773CF1" w:rsidP="10773CF1">
            <w:pPr>
              <w:rPr>
                <w:rFonts w:ascii="Calibri" w:hAnsi="Calibri" w:cs="Book Antiqua"/>
                <w:b/>
                <w:bCs/>
                <w:i/>
                <w:iCs/>
              </w:rPr>
            </w:pPr>
            <w:r w:rsidRPr="10773CF1">
              <w:rPr>
                <w:rFonts w:ascii="Calibri" w:hAnsi="Calibri" w:cs="Book Antiqua"/>
                <w:b/>
                <w:bCs/>
                <w:i/>
                <w:iCs/>
              </w:rPr>
              <w:t>Descripción:</w:t>
            </w:r>
          </w:p>
        </w:tc>
        <w:tc>
          <w:tcPr>
            <w:tcW w:w="5087" w:type="dxa"/>
          </w:tcPr>
          <w:p w14:paraId="37688B9E" w14:textId="5F94A722" w:rsidR="3F2AB02B" w:rsidRDefault="3F2AB02B" w:rsidP="10773CF1">
            <w:pPr>
              <w:rPr>
                <w:rFonts w:ascii="Calibri" w:hAnsi="Calibri" w:cs="Book Antiqua"/>
                <w:i/>
                <w:iCs/>
              </w:rPr>
            </w:pPr>
            <w:r w:rsidRPr="10773CF1">
              <w:rPr>
                <w:rFonts w:ascii="Calibri" w:hAnsi="Calibri" w:cs="Book Antiqua"/>
                <w:i/>
                <w:iCs/>
              </w:rPr>
              <w:t>No se genera la factura por problemas de conexión a internet</w:t>
            </w:r>
            <w:r w:rsidR="10773CF1" w:rsidRPr="10773CF1">
              <w:rPr>
                <w:rFonts w:ascii="Calibri" w:hAnsi="Calibri" w:cs="Book Antiqua"/>
                <w:i/>
                <w:iCs/>
              </w:rPr>
              <w:t>.</w:t>
            </w:r>
          </w:p>
        </w:tc>
      </w:tr>
      <w:tr w:rsidR="10773CF1" w14:paraId="1EF4B176" w14:textId="77777777" w:rsidTr="10773CF1">
        <w:trPr>
          <w:jc w:val="center"/>
        </w:trPr>
        <w:tc>
          <w:tcPr>
            <w:tcW w:w="2001" w:type="dxa"/>
            <w:shd w:val="clear" w:color="auto" w:fill="DBDBDB" w:themeFill="accent3" w:themeFillTint="66"/>
          </w:tcPr>
          <w:p w14:paraId="2A88A207" w14:textId="77777777" w:rsidR="10773CF1" w:rsidRDefault="10773CF1" w:rsidP="10773CF1">
            <w:pPr>
              <w:rPr>
                <w:rFonts w:ascii="Calibri" w:hAnsi="Calibri" w:cs="Book Antiqua"/>
                <w:b/>
                <w:bCs/>
                <w:i/>
                <w:iCs/>
              </w:rPr>
            </w:pPr>
            <w:r w:rsidRPr="10773CF1">
              <w:rPr>
                <w:rFonts w:ascii="Calibri" w:hAnsi="Calibri" w:cs="Book Antiqua"/>
                <w:b/>
                <w:bCs/>
                <w:i/>
                <w:iCs/>
              </w:rPr>
              <w:t>Reqs. asociados:</w:t>
            </w:r>
          </w:p>
        </w:tc>
        <w:tc>
          <w:tcPr>
            <w:tcW w:w="5087" w:type="dxa"/>
          </w:tcPr>
          <w:p w14:paraId="125475A0" w14:textId="0737DFFE" w:rsidR="10773CF1" w:rsidRDefault="10773CF1" w:rsidP="10773CF1">
            <w:pPr>
              <w:rPr>
                <w:rFonts w:ascii="Calibri" w:hAnsi="Calibri" w:cs="Book Antiqua"/>
                <w:i/>
                <w:iCs/>
              </w:rPr>
            </w:pPr>
            <w:r w:rsidRPr="10773CF1">
              <w:rPr>
                <w:rFonts w:ascii="Calibri" w:hAnsi="Calibri" w:cs="Book Antiqua"/>
                <w:i/>
                <w:iCs/>
              </w:rPr>
              <w:t>RF-14</w:t>
            </w:r>
          </w:p>
        </w:tc>
      </w:tr>
      <w:tr w:rsidR="10773CF1" w14:paraId="0707AD8F" w14:textId="77777777" w:rsidTr="10773CF1">
        <w:trPr>
          <w:jc w:val="center"/>
        </w:trPr>
        <w:tc>
          <w:tcPr>
            <w:tcW w:w="2001" w:type="dxa"/>
            <w:shd w:val="clear" w:color="auto" w:fill="DBDBDB" w:themeFill="accent3" w:themeFillTint="66"/>
          </w:tcPr>
          <w:p w14:paraId="6EE76008" w14:textId="77777777" w:rsidR="10773CF1" w:rsidRDefault="10773CF1" w:rsidP="10773CF1">
            <w:pPr>
              <w:rPr>
                <w:rFonts w:ascii="Calibri" w:hAnsi="Calibri" w:cs="Book Antiqua"/>
                <w:b/>
                <w:bCs/>
                <w:i/>
                <w:iCs/>
              </w:rPr>
            </w:pPr>
            <w:r w:rsidRPr="10773CF1">
              <w:rPr>
                <w:rFonts w:ascii="Calibri" w:hAnsi="Calibri" w:cs="Book Antiqua"/>
                <w:b/>
                <w:bCs/>
                <w:i/>
                <w:iCs/>
              </w:rPr>
              <w:t>CU asociados:</w:t>
            </w:r>
          </w:p>
        </w:tc>
        <w:tc>
          <w:tcPr>
            <w:tcW w:w="5087" w:type="dxa"/>
          </w:tcPr>
          <w:p w14:paraId="03355C98" w14:textId="13FAFD10" w:rsidR="10773CF1" w:rsidRDefault="10773CF1" w:rsidP="10773CF1">
            <w:pPr>
              <w:rPr>
                <w:rFonts w:ascii="Calibri" w:hAnsi="Calibri" w:cs="Book Antiqua"/>
                <w:i/>
                <w:iCs/>
              </w:rPr>
            </w:pPr>
            <w:r w:rsidRPr="10773CF1">
              <w:rPr>
                <w:rFonts w:ascii="Calibri" w:hAnsi="Calibri" w:cs="Book Antiqua"/>
                <w:i/>
                <w:iCs/>
              </w:rPr>
              <w:t>N/A</w:t>
            </w:r>
          </w:p>
        </w:tc>
      </w:tr>
      <w:tr w:rsidR="10773CF1" w14:paraId="32455105" w14:textId="77777777" w:rsidTr="10773CF1">
        <w:trPr>
          <w:jc w:val="center"/>
        </w:trPr>
        <w:tc>
          <w:tcPr>
            <w:tcW w:w="2001" w:type="dxa"/>
            <w:shd w:val="clear" w:color="auto" w:fill="DBDBDB" w:themeFill="accent3" w:themeFillTint="66"/>
          </w:tcPr>
          <w:p w14:paraId="3B54D744" w14:textId="77777777" w:rsidR="10773CF1" w:rsidRDefault="10773CF1" w:rsidP="10773CF1">
            <w:pPr>
              <w:rPr>
                <w:rFonts w:ascii="Calibri" w:hAnsi="Calibri" w:cs="Book Antiqua"/>
                <w:b/>
                <w:bCs/>
                <w:i/>
                <w:iCs/>
              </w:rPr>
            </w:pPr>
            <w:r w:rsidRPr="10773CF1">
              <w:rPr>
                <w:rFonts w:ascii="Calibri" w:hAnsi="Calibri" w:cs="Book Antiqua"/>
                <w:b/>
                <w:bCs/>
                <w:i/>
                <w:iCs/>
              </w:rPr>
              <w:t>Esc. Asociados:</w:t>
            </w:r>
          </w:p>
        </w:tc>
        <w:tc>
          <w:tcPr>
            <w:tcW w:w="5087" w:type="dxa"/>
          </w:tcPr>
          <w:p w14:paraId="5CD4CBF4" w14:textId="5179BCFE" w:rsidR="10773CF1" w:rsidRDefault="10773CF1" w:rsidP="10773CF1">
            <w:pPr>
              <w:rPr>
                <w:rFonts w:ascii="Calibri" w:hAnsi="Calibri" w:cs="Book Antiqua"/>
                <w:i/>
                <w:iCs/>
              </w:rPr>
            </w:pPr>
            <w:r w:rsidRPr="10773CF1">
              <w:rPr>
                <w:rFonts w:ascii="Calibri" w:hAnsi="Calibri" w:cs="Book Antiqua"/>
                <w:i/>
                <w:iCs/>
              </w:rPr>
              <w:t>ES-14.</w:t>
            </w:r>
            <w:r w:rsidR="30931834" w:rsidRPr="10773CF1">
              <w:rPr>
                <w:rFonts w:ascii="Calibri" w:hAnsi="Calibri" w:cs="Book Antiqua"/>
                <w:i/>
                <w:iCs/>
              </w:rPr>
              <w:t>2</w:t>
            </w:r>
          </w:p>
        </w:tc>
      </w:tr>
    </w:tbl>
    <w:p w14:paraId="216EECCF" w14:textId="01984E8C" w:rsidR="30931834" w:rsidRDefault="30931834" w:rsidP="10773CF1">
      <w:pPr>
        <w:jc w:val="center"/>
      </w:pPr>
      <w:r>
        <w:rPr>
          <w:noProof/>
          <w:lang w:val="es-MX" w:eastAsia="es-MX"/>
        </w:rPr>
        <w:drawing>
          <wp:inline distT="0" distB="0" distL="0" distR="0" wp14:anchorId="148691D0" wp14:editId="2CD0B9C7">
            <wp:extent cx="4572000" cy="3276600"/>
            <wp:effectExtent l="0" t="0" r="0" b="0"/>
            <wp:docPr id="1933432955" name="Imagen 1933432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33432955"/>
                    <pic:cNvPicPr/>
                  </pic:nvPicPr>
                  <pic:blipFill>
                    <a:blip r:embed="rId65">
                      <a:extLst>
                        <a:ext uri="{28A0092B-C50C-407E-A947-70E740481C1C}">
                          <a14:useLocalDpi xmlns:a14="http://schemas.microsoft.com/office/drawing/2010/main" val="0"/>
                        </a:ext>
                      </a:extLst>
                    </a:blip>
                    <a:stretch>
                      <a:fillRect/>
                    </a:stretch>
                  </pic:blipFill>
                  <pic:spPr>
                    <a:xfrm>
                      <a:off x="0" y="0"/>
                      <a:ext cx="4572000" cy="3276600"/>
                    </a:xfrm>
                    <a:prstGeom prst="rect">
                      <a:avLst/>
                    </a:prstGeom>
                  </pic:spPr>
                </pic:pic>
              </a:graphicData>
            </a:graphic>
          </wp:inline>
        </w:drawing>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10773CF1" w14:paraId="45AAFC37" w14:textId="77777777" w:rsidTr="10773CF1">
        <w:trPr>
          <w:jc w:val="center"/>
        </w:trPr>
        <w:tc>
          <w:tcPr>
            <w:tcW w:w="2001" w:type="dxa"/>
            <w:shd w:val="clear" w:color="auto" w:fill="DBDBDB" w:themeFill="accent3" w:themeFillTint="66"/>
          </w:tcPr>
          <w:p w14:paraId="38367C8F" w14:textId="77777777" w:rsidR="10773CF1" w:rsidRDefault="10773CF1" w:rsidP="10773CF1">
            <w:pPr>
              <w:jc w:val="both"/>
              <w:rPr>
                <w:rFonts w:ascii="Calibri" w:hAnsi="Calibri" w:cs="Book Antiqua"/>
                <w:b/>
                <w:bCs/>
                <w:i/>
                <w:iCs/>
              </w:rPr>
            </w:pPr>
            <w:r w:rsidRPr="10773CF1">
              <w:rPr>
                <w:rFonts w:ascii="Calibri" w:hAnsi="Calibri" w:cs="Book Antiqua"/>
                <w:b/>
                <w:bCs/>
                <w:i/>
                <w:iCs/>
              </w:rPr>
              <w:t>ID Ref:</w:t>
            </w:r>
          </w:p>
        </w:tc>
        <w:tc>
          <w:tcPr>
            <w:tcW w:w="5087" w:type="dxa"/>
          </w:tcPr>
          <w:p w14:paraId="57A12C80" w14:textId="0797BC36" w:rsidR="10773CF1" w:rsidRDefault="10773CF1" w:rsidP="10773CF1">
            <w:pPr>
              <w:ind w:left="13"/>
              <w:jc w:val="both"/>
              <w:rPr>
                <w:rFonts w:ascii="Calibri" w:hAnsi="Calibri" w:cs="Book Antiqua"/>
                <w:i/>
                <w:iCs/>
              </w:rPr>
            </w:pPr>
            <w:r w:rsidRPr="10773CF1">
              <w:rPr>
                <w:rFonts w:ascii="Calibri" w:hAnsi="Calibri" w:cs="Book Antiqua"/>
                <w:i/>
                <w:iCs/>
              </w:rPr>
              <w:t>DG-4</w:t>
            </w:r>
            <w:r w:rsidR="278100EF" w:rsidRPr="10773CF1">
              <w:rPr>
                <w:rFonts w:ascii="Calibri" w:hAnsi="Calibri" w:cs="Book Antiqua"/>
                <w:i/>
                <w:iCs/>
              </w:rPr>
              <w:t>2</w:t>
            </w:r>
          </w:p>
        </w:tc>
      </w:tr>
      <w:tr w:rsidR="10773CF1" w14:paraId="7E7EB392" w14:textId="77777777" w:rsidTr="10773CF1">
        <w:trPr>
          <w:jc w:val="center"/>
        </w:trPr>
        <w:tc>
          <w:tcPr>
            <w:tcW w:w="2001" w:type="dxa"/>
            <w:shd w:val="clear" w:color="auto" w:fill="DBDBDB" w:themeFill="accent3" w:themeFillTint="66"/>
          </w:tcPr>
          <w:p w14:paraId="5327B6DD" w14:textId="77777777" w:rsidR="10773CF1" w:rsidRDefault="10773CF1" w:rsidP="10773CF1">
            <w:pPr>
              <w:rPr>
                <w:rFonts w:ascii="Calibri" w:hAnsi="Calibri" w:cs="Book Antiqua"/>
                <w:b/>
                <w:bCs/>
                <w:i/>
                <w:iCs/>
              </w:rPr>
            </w:pPr>
            <w:r w:rsidRPr="10773CF1">
              <w:rPr>
                <w:rFonts w:ascii="Calibri" w:hAnsi="Calibri" w:cs="Book Antiqua"/>
                <w:b/>
                <w:bCs/>
                <w:i/>
                <w:iCs/>
              </w:rPr>
              <w:t>Descripción:</w:t>
            </w:r>
          </w:p>
        </w:tc>
        <w:tc>
          <w:tcPr>
            <w:tcW w:w="5087" w:type="dxa"/>
          </w:tcPr>
          <w:p w14:paraId="231EDA02" w14:textId="79001CED" w:rsidR="6BAEEB30" w:rsidRDefault="6BAEEB30" w:rsidP="10773CF1">
            <w:pPr>
              <w:rPr>
                <w:rFonts w:ascii="Calibri" w:hAnsi="Calibri" w:cs="Book Antiqua"/>
                <w:i/>
                <w:iCs/>
              </w:rPr>
            </w:pPr>
            <w:r w:rsidRPr="10773CF1">
              <w:rPr>
                <w:rFonts w:ascii="Calibri" w:hAnsi="Calibri" w:cs="Book Antiqua"/>
                <w:i/>
                <w:iCs/>
              </w:rPr>
              <w:t>Se genera el reporte</w:t>
            </w:r>
            <w:r w:rsidR="10773CF1" w:rsidRPr="10773CF1">
              <w:rPr>
                <w:rFonts w:ascii="Calibri" w:hAnsi="Calibri" w:cs="Book Antiqua"/>
                <w:i/>
                <w:iCs/>
              </w:rPr>
              <w:t xml:space="preserve"> con éxito.</w:t>
            </w:r>
          </w:p>
        </w:tc>
      </w:tr>
      <w:tr w:rsidR="10773CF1" w14:paraId="38F04EFD" w14:textId="77777777" w:rsidTr="10773CF1">
        <w:trPr>
          <w:jc w:val="center"/>
        </w:trPr>
        <w:tc>
          <w:tcPr>
            <w:tcW w:w="2001" w:type="dxa"/>
            <w:shd w:val="clear" w:color="auto" w:fill="DBDBDB" w:themeFill="accent3" w:themeFillTint="66"/>
          </w:tcPr>
          <w:p w14:paraId="6528B153" w14:textId="77777777" w:rsidR="10773CF1" w:rsidRDefault="10773CF1" w:rsidP="10773CF1">
            <w:pPr>
              <w:rPr>
                <w:rFonts w:ascii="Calibri" w:hAnsi="Calibri" w:cs="Book Antiqua"/>
                <w:b/>
                <w:bCs/>
                <w:i/>
                <w:iCs/>
              </w:rPr>
            </w:pPr>
            <w:r w:rsidRPr="10773CF1">
              <w:rPr>
                <w:rFonts w:ascii="Calibri" w:hAnsi="Calibri" w:cs="Book Antiqua"/>
                <w:b/>
                <w:bCs/>
                <w:i/>
                <w:iCs/>
              </w:rPr>
              <w:t>Reqs. asociados:</w:t>
            </w:r>
          </w:p>
        </w:tc>
        <w:tc>
          <w:tcPr>
            <w:tcW w:w="5087" w:type="dxa"/>
          </w:tcPr>
          <w:p w14:paraId="331182D9" w14:textId="6B989651" w:rsidR="10773CF1" w:rsidRDefault="10773CF1" w:rsidP="10773CF1">
            <w:pPr>
              <w:rPr>
                <w:rFonts w:ascii="Calibri" w:hAnsi="Calibri" w:cs="Book Antiqua"/>
                <w:i/>
                <w:iCs/>
              </w:rPr>
            </w:pPr>
            <w:r w:rsidRPr="10773CF1">
              <w:rPr>
                <w:rFonts w:ascii="Calibri" w:hAnsi="Calibri" w:cs="Book Antiqua"/>
                <w:i/>
                <w:iCs/>
              </w:rPr>
              <w:t>RF-</w:t>
            </w:r>
            <w:r w:rsidR="1023BF7D" w:rsidRPr="10773CF1">
              <w:rPr>
                <w:rFonts w:ascii="Calibri" w:hAnsi="Calibri" w:cs="Book Antiqua"/>
                <w:i/>
                <w:iCs/>
              </w:rPr>
              <w:t>22</w:t>
            </w:r>
          </w:p>
        </w:tc>
      </w:tr>
      <w:tr w:rsidR="10773CF1" w14:paraId="43390596" w14:textId="77777777" w:rsidTr="10773CF1">
        <w:trPr>
          <w:jc w:val="center"/>
        </w:trPr>
        <w:tc>
          <w:tcPr>
            <w:tcW w:w="2001" w:type="dxa"/>
            <w:shd w:val="clear" w:color="auto" w:fill="DBDBDB" w:themeFill="accent3" w:themeFillTint="66"/>
          </w:tcPr>
          <w:p w14:paraId="6F8ACB57" w14:textId="77777777" w:rsidR="10773CF1" w:rsidRDefault="10773CF1" w:rsidP="10773CF1">
            <w:pPr>
              <w:rPr>
                <w:rFonts w:ascii="Calibri" w:hAnsi="Calibri" w:cs="Book Antiqua"/>
                <w:b/>
                <w:bCs/>
                <w:i/>
                <w:iCs/>
              </w:rPr>
            </w:pPr>
            <w:r w:rsidRPr="10773CF1">
              <w:rPr>
                <w:rFonts w:ascii="Calibri" w:hAnsi="Calibri" w:cs="Book Antiqua"/>
                <w:b/>
                <w:bCs/>
                <w:i/>
                <w:iCs/>
              </w:rPr>
              <w:t>CU asociados:</w:t>
            </w:r>
          </w:p>
        </w:tc>
        <w:tc>
          <w:tcPr>
            <w:tcW w:w="5087" w:type="dxa"/>
          </w:tcPr>
          <w:p w14:paraId="564E0E84" w14:textId="5E9CEAFF" w:rsidR="3F461FF2" w:rsidRDefault="3F461FF2" w:rsidP="10773CF1">
            <w:pPr>
              <w:rPr>
                <w:rFonts w:ascii="Calibri" w:hAnsi="Calibri" w:cs="Book Antiqua"/>
                <w:i/>
                <w:iCs/>
              </w:rPr>
            </w:pPr>
            <w:r w:rsidRPr="10773CF1">
              <w:rPr>
                <w:rFonts w:ascii="Calibri" w:hAnsi="Calibri" w:cs="Book Antiqua"/>
                <w:i/>
                <w:iCs/>
              </w:rPr>
              <w:t>CU-31</w:t>
            </w:r>
          </w:p>
        </w:tc>
      </w:tr>
      <w:tr w:rsidR="10773CF1" w14:paraId="0B499AB5" w14:textId="77777777" w:rsidTr="10773CF1">
        <w:trPr>
          <w:jc w:val="center"/>
        </w:trPr>
        <w:tc>
          <w:tcPr>
            <w:tcW w:w="2001" w:type="dxa"/>
            <w:shd w:val="clear" w:color="auto" w:fill="DBDBDB" w:themeFill="accent3" w:themeFillTint="66"/>
          </w:tcPr>
          <w:p w14:paraId="3778E84B" w14:textId="77777777" w:rsidR="10773CF1" w:rsidRDefault="10773CF1" w:rsidP="10773CF1">
            <w:pPr>
              <w:rPr>
                <w:rFonts w:ascii="Calibri" w:hAnsi="Calibri" w:cs="Book Antiqua"/>
                <w:b/>
                <w:bCs/>
                <w:i/>
                <w:iCs/>
              </w:rPr>
            </w:pPr>
            <w:r w:rsidRPr="10773CF1">
              <w:rPr>
                <w:rFonts w:ascii="Calibri" w:hAnsi="Calibri" w:cs="Book Antiqua"/>
                <w:b/>
                <w:bCs/>
                <w:i/>
                <w:iCs/>
              </w:rPr>
              <w:t>Esc. Asociados:</w:t>
            </w:r>
          </w:p>
        </w:tc>
        <w:tc>
          <w:tcPr>
            <w:tcW w:w="5087" w:type="dxa"/>
          </w:tcPr>
          <w:p w14:paraId="62FA537E" w14:textId="0770CCAC" w:rsidR="10773CF1" w:rsidRDefault="10773CF1" w:rsidP="10773CF1">
            <w:pPr>
              <w:rPr>
                <w:rFonts w:ascii="Calibri" w:hAnsi="Calibri" w:cs="Book Antiqua"/>
                <w:i/>
                <w:iCs/>
              </w:rPr>
            </w:pPr>
            <w:r w:rsidRPr="10773CF1">
              <w:rPr>
                <w:rFonts w:ascii="Calibri" w:hAnsi="Calibri" w:cs="Book Antiqua"/>
                <w:i/>
                <w:iCs/>
              </w:rPr>
              <w:t>ES-1</w:t>
            </w:r>
            <w:r w:rsidR="7937EF7C" w:rsidRPr="10773CF1">
              <w:rPr>
                <w:rFonts w:ascii="Calibri" w:hAnsi="Calibri" w:cs="Book Antiqua"/>
                <w:i/>
                <w:iCs/>
              </w:rPr>
              <w:t>5</w:t>
            </w:r>
            <w:r w:rsidRPr="10773CF1">
              <w:rPr>
                <w:rFonts w:ascii="Calibri" w:hAnsi="Calibri" w:cs="Book Antiqua"/>
                <w:i/>
                <w:iCs/>
              </w:rPr>
              <w:t>.1</w:t>
            </w:r>
          </w:p>
        </w:tc>
      </w:tr>
    </w:tbl>
    <w:p w14:paraId="64BE2E9D" w14:textId="636F71CD" w:rsidR="57109DEB" w:rsidRDefault="57109DEB" w:rsidP="10773CF1">
      <w:pPr>
        <w:jc w:val="center"/>
      </w:pPr>
      <w:r>
        <w:rPr>
          <w:noProof/>
          <w:lang w:val="es-MX" w:eastAsia="es-MX"/>
        </w:rPr>
        <w:drawing>
          <wp:inline distT="0" distB="0" distL="0" distR="0" wp14:anchorId="1F8EB1B9" wp14:editId="7F4605A7">
            <wp:extent cx="4222750" cy="3158265"/>
            <wp:effectExtent l="0" t="0" r="6350" b="4445"/>
            <wp:docPr id="1467338784" name="Imagen 1467338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67338784"/>
                    <pic:cNvPicPr/>
                  </pic:nvPicPr>
                  <pic:blipFill>
                    <a:blip r:embed="rId66">
                      <a:extLst>
                        <a:ext uri="{28A0092B-C50C-407E-A947-70E740481C1C}">
                          <a14:useLocalDpi xmlns:a14="http://schemas.microsoft.com/office/drawing/2010/main" val="0"/>
                        </a:ext>
                      </a:extLst>
                    </a:blip>
                    <a:stretch>
                      <a:fillRect/>
                    </a:stretch>
                  </pic:blipFill>
                  <pic:spPr>
                    <a:xfrm>
                      <a:off x="0" y="0"/>
                      <a:ext cx="4226355" cy="3160961"/>
                    </a:xfrm>
                    <a:prstGeom prst="rect">
                      <a:avLst/>
                    </a:prstGeom>
                  </pic:spPr>
                </pic:pic>
              </a:graphicData>
            </a:graphic>
          </wp:inline>
        </w:drawing>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10773CF1" w14:paraId="4336FCEC" w14:textId="77777777" w:rsidTr="10773CF1">
        <w:trPr>
          <w:jc w:val="center"/>
        </w:trPr>
        <w:tc>
          <w:tcPr>
            <w:tcW w:w="2001" w:type="dxa"/>
            <w:shd w:val="clear" w:color="auto" w:fill="DBDBDB" w:themeFill="accent3" w:themeFillTint="66"/>
          </w:tcPr>
          <w:p w14:paraId="5958D92C" w14:textId="77777777" w:rsidR="10773CF1" w:rsidRDefault="10773CF1" w:rsidP="10773CF1">
            <w:pPr>
              <w:jc w:val="both"/>
              <w:rPr>
                <w:rFonts w:ascii="Calibri" w:hAnsi="Calibri" w:cs="Book Antiqua"/>
                <w:b/>
                <w:bCs/>
                <w:i/>
                <w:iCs/>
              </w:rPr>
            </w:pPr>
            <w:r w:rsidRPr="10773CF1">
              <w:rPr>
                <w:rFonts w:ascii="Calibri" w:hAnsi="Calibri" w:cs="Book Antiqua"/>
                <w:b/>
                <w:bCs/>
                <w:i/>
                <w:iCs/>
              </w:rPr>
              <w:lastRenderedPageBreak/>
              <w:t>ID Ref:</w:t>
            </w:r>
          </w:p>
        </w:tc>
        <w:tc>
          <w:tcPr>
            <w:tcW w:w="5087" w:type="dxa"/>
          </w:tcPr>
          <w:p w14:paraId="4F443239" w14:textId="79BCCAE1" w:rsidR="10773CF1" w:rsidRDefault="10773CF1" w:rsidP="10773CF1">
            <w:pPr>
              <w:ind w:left="13"/>
              <w:jc w:val="both"/>
              <w:rPr>
                <w:rFonts w:ascii="Calibri" w:hAnsi="Calibri" w:cs="Book Antiqua"/>
                <w:i/>
                <w:iCs/>
              </w:rPr>
            </w:pPr>
            <w:r w:rsidRPr="10773CF1">
              <w:rPr>
                <w:rFonts w:ascii="Calibri" w:hAnsi="Calibri" w:cs="Book Antiqua"/>
                <w:i/>
                <w:iCs/>
              </w:rPr>
              <w:t>DG-4</w:t>
            </w:r>
            <w:r w:rsidR="23ED39FE" w:rsidRPr="10773CF1">
              <w:rPr>
                <w:rFonts w:ascii="Calibri" w:hAnsi="Calibri" w:cs="Book Antiqua"/>
                <w:i/>
                <w:iCs/>
              </w:rPr>
              <w:t>3</w:t>
            </w:r>
          </w:p>
        </w:tc>
      </w:tr>
      <w:tr w:rsidR="10773CF1" w14:paraId="03EA1537" w14:textId="77777777" w:rsidTr="10773CF1">
        <w:trPr>
          <w:jc w:val="center"/>
        </w:trPr>
        <w:tc>
          <w:tcPr>
            <w:tcW w:w="2001" w:type="dxa"/>
            <w:shd w:val="clear" w:color="auto" w:fill="DBDBDB" w:themeFill="accent3" w:themeFillTint="66"/>
          </w:tcPr>
          <w:p w14:paraId="6CEC4E09" w14:textId="77777777" w:rsidR="10773CF1" w:rsidRDefault="10773CF1" w:rsidP="10773CF1">
            <w:pPr>
              <w:rPr>
                <w:rFonts w:ascii="Calibri" w:hAnsi="Calibri" w:cs="Book Antiqua"/>
                <w:b/>
                <w:bCs/>
                <w:i/>
                <w:iCs/>
              </w:rPr>
            </w:pPr>
            <w:r w:rsidRPr="10773CF1">
              <w:rPr>
                <w:rFonts w:ascii="Calibri" w:hAnsi="Calibri" w:cs="Book Antiqua"/>
                <w:b/>
                <w:bCs/>
                <w:i/>
                <w:iCs/>
              </w:rPr>
              <w:t>Descripción:</w:t>
            </w:r>
          </w:p>
        </w:tc>
        <w:tc>
          <w:tcPr>
            <w:tcW w:w="5087" w:type="dxa"/>
          </w:tcPr>
          <w:p w14:paraId="388EDBE8" w14:textId="7F0BF0DF" w:rsidR="5BD11A2C" w:rsidRDefault="5BD11A2C" w:rsidP="10773CF1">
            <w:pPr>
              <w:rPr>
                <w:rFonts w:ascii="Calibri" w:hAnsi="Calibri" w:cs="Book Antiqua"/>
                <w:i/>
                <w:iCs/>
              </w:rPr>
            </w:pPr>
            <w:r w:rsidRPr="10773CF1">
              <w:rPr>
                <w:rFonts w:ascii="Calibri" w:hAnsi="Calibri" w:cs="Book Antiqua"/>
                <w:i/>
                <w:iCs/>
              </w:rPr>
              <w:t>Problemas con el servidor de la base de datos</w:t>
            </w:r>
            <w:r w:rsidR="10773CF1" w:rsidRPr="10773CF1">
              <w:rPr>
                <w:rFonts w:ascii="Calibri" w:hAnsi="Calibri" w:cs="Book Antiqua"/>
                <w:i/>
                <w:iCs/>
              </w:rPr>
              <w:t>.</w:t>
            </w:r>
          </w:p>
        </w:tc>
      </w:tr>
      <w:tr w:rsidR="10773CF1" w14:paraId="7C67B524" w14:textId="77777777" w:rsidTr="10773CF1">
        <w:trPr>
          <w:jc w:val="center"/>
        </w:trPr>
        <w:tc>
          <w:tcPr>
            <w:tcW w:w="2001" w:type="dxa"/>
            <w:shd w:val="clear" w:color="auto" w:fill="DBDBDB" w:themeFill="accent3" w:themeFillTint="66"/>
          </w:tcPr>
          <w:p w14:paraId="646C2DDB" w14:textId="77777777" w:rsidR="10773CF1" w:rsidRDefault="10773CF1" w:rsidP="10773CF1">
            <w:pPr>
              <w:rPr>
                <w:rFonts w:ascii="Calibri" w:hAnsi="Calibri" w:cs="Book Antiqua"/>
                <w:b/>
                <w:bCs/>
                <w:i/>
                <w:iCs/>
              </w:rPr>
            </w:pPr>
            <w:r w:rsidRPr="10773CF1">
              <w:rPr>
                <w:rFonts w:ascii="Calibri" w:hAnsi="Calibri" w:cs="Book Antiqua"/>
                <w:b/>
                <w:bCs/>
                <w:i/>
                <w:iCs/>
              </w:rPr>
              <w:t>Reqs. asociados:</w:t>
            </w:r>
          </w:p>
        </w:tc>
        <w:tc>
          <w:tcPr>
            <w:tcW w:w="5087" w:type="dxa"/>
          </w:tcPr>
          <w:p w14:paraId="4C12F279" w14:textId="6B989651" w:rsidR="10773CF1" w:rsidRDefault="10773CF1" w:rsidP="10773CF1">
            <w:pPr>
              <w:rPr>
                <w:rFonts w:ascii="Calibri" w:hAnsi="Calibri" w:cs="Book Antiqua"/>
                <w:i/>
                <w:iCs/>
              </w:rPr>
            </w:pPr>
            <w:r w:rsidRPr="10773CF1">
              <w:rPr>
                <w:rFonts w:ascii="Calibri" w:hAnsi="Calibri" w:cs="Book Antiqua"/>
                <w:i/>
                <w:iCs/>
              </w:rPr>
              <w:t>RF-22</w:t>
            </w:r>
          </w:p>
        </w:tc>
      </w:tr>
      <w:tr w:rsidR="10773CF1" w14:paraId="53D4A4AD" w14:textId="77777777" w:rsidTr="10773CF1">
        <w:trPr>
          <w:jc w:val="center"/>
        </w:trPr>
        <w:tc>
          <w:tcPr>
            <w:tcW w:w="2001" w:type="dxa"/>
            <w:shd w:val="clear" w:color="auto" w:fill="DBDBDB" w:themeFill="accent3" w:themeFillTint="66"/>
          </w:tcPr>
          <w:p w14:paraId="00A0E5D5" w14:textId="77777777" w:rsidR="10773CF1" w:rsidRDefault="10773CF1" w:rsidP="10773CF1">
            <w:pPr>
              <w:rPr>
                <w:rFonts w:ascii="Calibri" w:hAnsi="Calibri" w:cs="Book Antiqua"/>
                <w:b/>
                <w:bCs/>
                <w:i/>
                <w:iCs/>
              </w:rPr>
            </w:pPr>
            <w:r w:rsidRPr="10773CF1">
              <w:rPr>
                <w:rFonts w:ascii="Calibri" w:hAnsi="Calibri" w:cs="Book Antiqua"/>
                <w:b/>
                <w:bCs/>
                <w:i/>
                <w:iCs/>
              </w:rPr>
              <w:t>CU asociados:</w:t>
            </w:r>
          </w:p>
        </w:tc>
        <w:tc>
          <w:tcPr>
            <w:tcW w:w="5087" w:type="dxa"/>
          </w:tcPr>
          <w:p w14:paraId="39BD482C" w14:textId="5E9CEAFF" w:rsidR="10773CF1" w:rsidRDefault="10773CF1" w:rsidP="10773CF1">
            <w:pPr>
              <w:rPr>
                <w:rFonts w:ascii="Calibri" w:hAnsi="Calibri" w:cs="Book Antiqua"/>
                <w:i/>
                <w:iCs/>
              </w:rPr>
            </w:pPr>
            <w:r w:rsidRPr="10773CF1">
              <w:rPr>
                <w:rFonts w:ascii="Calibri" w:hAnsi="Calibri" w:cs="Book Antiqua"/>
                <w:i/>
                <w:iCs/>
              </w:rPr>
              <w:t>CU-31</w:t>
            </w:r>
          </w:p>
        </w:tc>
      </w:tr>
      <w:tr w:rsidR="10773CF1" w14:paraId="31DDF4CB" w14:textId="77777777" w:rsidTr="10773CF1">
        <w:trPr>
          <w:jc w:val="center"/>
        </w:trPr>
        <w:tc>
          <w:tcPr>
            <w:tcW w:w="2001" w:type="dxa"/>
            <w:shd w:val="clear" w:color="auto" w:fill="DBDBDB" w:themeFill="accent3" w:themeFillTint="66"/>
          </w:tcPr>
          <w:p w14:paraId="5126A0FA" w14:textId="77777777" w:rsidR="10773CF1" w:rsidRDefault="10773CF1" w:rsidP="10773CF1">
            <w:pPr>
              <w:rPr>
                <w:rFonts w:ascii="Calibri" w:hAnsi="Calibri" w:cs="Book Antiqua"/>
                <w:b/>
                <w:bCs/>
                <w:i/>
                <w:iCs/>
              </w:rPr>
            </w:pPr>
            <w:r w:rsidRPr="10773CF1">
              <w:rPr>
                <w:rFonts w:ascii="Calibri" w:hAnsi="Calibri" w:cs="Book Antiqua"/>
                <w:b/>
                <w:bCs/>
                <w:i/>
                <w:iCs/>
              </w:rPr>
              <w:t>Esc. Asociados:</w:t>
            </w:r>
          </w:p>
        </w:tc>
        <w:tc>
          <w:tcPr>
            <w:tcW w:w="5087" w:type="dxa"/>
          </w:tcPr>
          <w:p w14:paraId="31625D3B" w14:textId="0C650FDF" w:rsidR="10773CF1" w:rsidRDefault="10773CF1" w:rsidP="10773CF1">
            <w:pPr>
              <w:rPr>
                <w:rFonts w:ascii="Calibri" w:hAnsi="Calibri" w:cs="Book Antiqua"/>
                <w:i/>
                <w:iCs/>
              </w:rPr>
            </w:pPr>
            <w:r w:rsidRPr="10773CF1">
              <w:rPr>
                <w:rFonts w:ascii="Calibri" w:hAnsi="Calibri" w:cs="Book Antiqua"/>
                <w:i/>
                <w:iCs/>
              </w:rPr>
              <w:t>ES-15.</w:t>
            </w:r>
            <w:r w:rsidR="04338CF0" w:rsidRPr="10773CF1">
              <w:rPr>
                <w:rFonts w:ascii="Calibri" w:hAnsi="Calibri" w:cs="Book Antiqua"/>
                <w:i/>
                <w:iCs/>
              </w:rPr>
              <w:t>2</w:t>
            </w:r>
          </w:p>
        </w:tc>
      </w:tr>
    </w:tbl>
    <w:p w14:paraId="0C8D730C" w14:textId="70921CDD" w:rsidR="6A2DA475" w:rsidRDefault="6A2DA475" w:rsidP="10773CF1">
      <w:pPr>
        <w:jc w:val="center"/>
      </w:pPr>
      <w:r>
        <w:rPr>
          <w:noProof/>
          <w:lang w:val="es-MX" w:eastAsia="es-MX"/>
        </w:rPr>
        <w:drawing>
          <wp:inline distT="0" distB="0" distL="0" distR="0" wp14:anchorId="29CEFE41" wp14:editId="66329215">
            <wp:extent cx="4572000" cy="3209925"/>
            <wp:effectExtent l="0" t="0" r="0" b="0"/>
            <wp:docPr id="1992007452" name="Imagen 1992007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92007452"/>
                    <pic:cNvPicPr/>
                  </pic:nvPicPr>
                  <pic:blipFill>
                    <a:blip r:embed="rId67">
                      <a:extLst>
                        <a:ext uri="{28A0092B-C50C-407E-A947-70E740481C1C}">
                          <a14:useLocalDpi xmlns:a14="http://schemas.microsoft.com/office/drawing/2010/main" val="0"/>
                        </a:ext>
                      </a:extLst>
                    </a:blip>
                    <a:stretch>
                      <a:fillRect/>
                    </a:stretch>
                  </pic:blipFill>
                  <pic:spPr>
                    <a:xfrm>
                      <a:off x="0" y="0"/>
                      <a:ext cx="4572000" cy="3209925"/>
                    </a:xfrm>
                    <a:prstGeom prst="rect">
                      <a:avLst/>
                    </a:prstGeom>
                  </pic:spPr>
                </pic:pic>
              </a:graphicData>
            </a:graphic>
          </wp:inline>
        </w:drawing>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10773CF1" w14:paraId="7657BFCA" w14:textId="77777777" w:rsidTr="10773CF1">
        <w:trPr>
          <w:jc w:val="center"/>
        </w:trPr>
        <w:tc>
          <w:tcPr>
            <w:tcW w:w="2001" w:type="dxa"/>
            <w:shd w:val="clear" w:color="auto" w:fill="DBDBDB" w:themeFill="accent3" w:themeFillTint="66"/>
          </w:tcPr>
          <w:p w14:paraId="44390B3D" w14:textId="77777777" w:rsidR="10773CF1" w:rsidRDefault="10773CF1" w:rsidP="10773CF1">
            <w:pPr>
              <w:jc w:val="both"/>
              <w:rPr>
                <w:rFonts w:ascii="Calibri" w:hAnsi="Calibri" w:cs="Book Antiqua"/>
                <w:b/>
                <w:bCs/>
                <w:i/>
                <w:iCs/>
              </w:rPr>
            </w:pPr>
            <w:r w:rsidRPr="10773CF1">
              <w:rPr>
                <w:rFonts w:ascii="Calibri" w:hAnsi="Calibri" w:cs="Book Antiqua"/>
                <w:b/>
                <w:bCs/>
                <w:i/>
                <w:iCs/>
              </w:rPr>
              <w:t>ID Ref:</w:t>
            </w:r>
          </w:p>
        </w:tc>
        <w:tc>
          <w:tcPr>
            <w:tcW w:w="5087" w:type="dxa"/>
          </w:tcPr>
          <w:p w14:paraId="779F7BD2" w14:textId="352ECD59" w:rsidR="10773CF1" w:rsidRDefault="10773CF1" w:rsidP="10773CF1">
            <w:pPr>
              <w:ind w:left="13"/>
              <w:jc w:val="both"/>
              <w:rPr>
                <w:rFonts w:ascii="Calibri" w:hAnsi="Calibri" w:cs="Book Antiqua"/>
                <w:i/>
                <w:iCs/>
              </w:rPr>
            </w:pPr>
            <w:r w:rsidRPr="10773CF1">
              <w:rPr>
                <w:rFonts w:ascii="Calibri" w:hAnsi="Calibri" w:cs="Book Antiqua"/>
                <w:i/>
                <w:iCs/>
              </w:rPr>
              <w:t>DG-4</w:t>
            </w:r>
            <w:r w:rsidR="2A514C0E" w:rsidRPr="10773CF1">
              <w:rPr>
                <w:rFonts w:ascii="Calibri" w:hAnsi="Calibri" w:cs="Book Antiqua"/>
                <w:i/>
                <w:iCs/>
              </w:rPr>
              <w:t>4</w:t>
            </w:r>
          </w:p>
        </w:tc>
      </w:tr>
      <w:tr w:rsidR="10773CF1" w14:paraId="424BF686" w14:textId="77777777" w:rsidTr="10773CF1">
        <w:trPr>
          <w:jc w:val="center"/>
        </w:trPr>
        <w:tc>
          <w:tcPr>
            <w:tcW w:w="2001" w:type="dxa"/>
            <w:shd w:val="clear" w:color="auto" w:fill="DBDBDB" w:themeFill="accent3" w:themeFillTint="66"/>
          </w:tcPr>
          <w:p w14:paraId="38DD49AF" w14:textId="77777777" w:rsidR="10773CF1" w:rsidRDefault="10773CF1" w:rsidP="10773CF1">
            <w:pPr>
              <w:rPr>
                <w:rFonts w:ascii="Calibri" w:hAnsi="Calibri" w:cs="Book Antiqua"/>
                <w:b/>
                <w:bCs/>
                <w:i/>
                <w:iCs/>
              </w:rPr>
            </w:pPr>
            <w:r w:rsidRPr="10773CF1">
              <w:rPr>
                <w:rFonts w:ascii="Calibri" w:hAnsi="Calibri" w:cs="Book Antiqua"/>
                <w:b/>
                <w:bCs/>
                <w:i/>
                <w:iCs/>
              </w:rPr>
              <w:t>Descripción:</w:t>
            </w:r>
          </w:p>
        </w:tc>
        <w:tc>
          <w:tcPr>
            <w:tcW w:w="5087" w:type="dxa"/>
          </w:tcPr>
          <w:p w14:paraId="46148EA5" w14:textId="6BB17873" w:rsidR="6718E0EC" w:rsidRDefault="6718E0EC" w:rsidP="10773CF1">
            <w:pPr>
              <w:rPr>
                <w:rFonts w:ascii="Calibri" w:hAnsi="Calibri" w:cs="Book Antiqua"/>
                <w:i/>
                <w:iCs/>
              </w:rPr>
            </w:pPr>
            <w:r w:rsidRPr="10773CF1">
              <w:rPr>
                <w:rFonts w:ascii="Calibri" w:hAnsi="Calibri" w:cs="Book Antiqua"/>
                <w:i/>
                <w:iCs/>
              </w:rPr>
              <w:t>Las fechas en el reporte no coinciden con las fechas de los usuarios registrados.</w:t>
            </w:r>
          </w:p>
        </w:tc>
      </w:tr>
      <w:tr w:rsidR="10773CF1" w14:paraId="6B63DA55" w14:textId="77777777" w:rsidTr="10773CF1">
        <w:trPr>
          <w:jc w:val="center"/>
        </w:trPr>
        <w:tc>
          <w:tcPr>
            <w:tcW w:w="2001" w:type="dxa"/>
            <w:shd w:val="clear" w:color="auto" w:fill="DBDBDB" w:themeFill="accent3" w:themeFillTint="66"/>
          </w:tcPr>
          <w:p w14:paraId="77189B9A" w14:textId="77777777" w:rsidR="10773CF1" w:rsidRDefault="10773CF1" w:rsidP="10773CF1">
            <w:pPr>
              <w:rPr>
                <w:rFonts w:ascii="Calibri" w:hAnsi="Calibri" w:cs="Book Antiqua"/>
                <w:b/>
                <w:bCs/>
                <w:i/>
                <w:iCs/>
              </w:rPr>
            </w:pPr>
            <w:r w:rsidRPr="10773CF1">
              <w:rPr>
                <w:rFonts w:ascii="Calibri" w:hAnsi="Calibri" w:cs="Book Antiqua"/>
                <w:b/>
                <w:bCs/>
                <w:i/>
                <w:iCs/>
              </w:rPr>
              <w:t>Reqs. asociados:</w:t>
            </w:r>
          </w:p>
        </w:tc>
        <w:tc>
          <w:tcPr>
            <w:tcW w:w="5087" w:type="dxa"/>
          </w:tcPr>
          <w:p w14:paraId="68E480E8" w14:textId="6B989651" w:rsidR="10773CF1" w:rsidRDefault="10773CF1" w:rsidP="10773CF1">
            <w:pPr>
              <w:rPr>
                <w:rFonts w:ascii="Calibri" w:hAnsi="Calibri" w:cs="Book Antiqua"/>
                <w:i/>
                <w:iCs/>
              </w:rPr>
            </w:pPr>
            <w:r w:rsidRPr="10773CF1">
              <w:rPr>
                <w:rFonts w:ascii="Calibri" w:hAnsi="Calibri" w:cs="Book Antiqua"/>
                <w:i/>
                <w:iCs/>
              </w:rPr>
              <w:t>RF-22</w:t>
            </w:r>
          </w:p>
        </w:tc>
      </w:tr>
      <w:tr w:rsidR="10773CF1" w14:paraId="266F7A5E" w14:textId="77777777" w:rsidTr="10773CF1">
        <w:trPr>
          <w:jc w:val="center"/>
        </w:trPr>
        <w:tc>
          <w:tcPr>
            <w:tcW w:w="2001" w:type="dxa"/>
            <w:shd w:val="clear" w:color="auto" w:fill="DBDBDB" w:themeFill="accent3" w:themeFillTint="66"/>
          </w:tcPr>
          <w:p w14:paraId="4E1EE6E4" w14:textId="77777777" w:rsidR="10773CF1" w:rsidRDefault="10773CF1" w:rsidP="10773CF1">
            <w:pPr>
              <w:rPr>
                <w:rFonts w:ascii="Calibri" w:hAnsi="Calibri" w:cs="Book Antiqua"/>
                <w:b/>
                <w:bCs/>
                <w:i/>
                <w:iCs/>
              </w:rPr>
            </w:pPr>
            <w:r w:rsidRPr="10773CF1">
              <w:rPr>
                <w:rFonts w:ascii="Calibri" w:hAnsi="Calibri" w:cs="Book Antiqua"/>
                <w:b/>
                <w:bCs/>
                <w:i/>
                <w:iCs/>
              </w:rPr>
              <w:t>CU asociados:</w:t>
            </w:r>
          </w:p>
        </w:tc>
        <w:tc>
          <w:tcPr>
            <w:tcW w:w="5087" w:type="dxa"/>
          </w:tcPr>
          <w:p w14:paraId="3F622810" w14:textId="5E9CEAFF" w:rsidR="10773CF1" w:rsidRDefault="10773CF1" w:rsidP="10773CF1">
            <w:pPr>
              <w:rPr>
                <w:rFonts w:ascii="Calibri" w:hAnsi="Calibri" w:cs="Book Antiqua"/>
                <w:i/>
                <w:iCs/>
              </w:rPr>
            </w:pPr>
            <w:r w:rsidRPr="10773CF1">
              <w:rPr>
                <w:rFonts w:ascii="Calibri" w:hAnsi="Calibri" w:cs="Book Antiqua"/>
                <w:i/>
                <w:iCs/>
              </w:rPr>
              <w:t>CU-31</w:t>
            </w:r>
          </w:p>
        </w:tc>
      </w:tr>
      <w:tr w:rsidR="10773CF1" w14:paraId="25434C1F" w14:textId="77777777" w:rsidTr="10773CF1">
        <w:trPr>
          <w:jc w:val="center"/>
        </w:trPr>
        <w:tc>
          <w:tcPr>
            <w:tcW w:w="2001" w:type="dxa"/>
            <w:shd w:val="clear" w:color="auto" w:fill="DBDBDB" w:themeFill="accent3" w:themeFillTint="66"/>
          </w:tcPr>
          <w:p w14:paraId="1C2B3375" w14:textId="77777777" w:rsidR="10773CF1" w:rsidRDefault="10773CF1" w:rsidP="10773CF1">
            <w:pPr>
              <w:rPr>
                <w:rFonts w:ascii="Calibri" w:hAnsi="Calibri" w:cs="Book Antiqua"/>
                <w:b/>
                <w:bCs/>
                <w:i/>
                <w:iCs/>
              </w:rPr>
            </w:pPr>
            <w:r w:rsidRPr="10773CF1">
              <w:rPr>
                <w:rFonts w:ascii="Calibri" w:hAnsi="Calibri" w:cs="Book Antiqua"/>
                <w:b/>
                <w:bCs/>
                <w:i/>
                <w:iCs/>
              </w:rPr>
              <w:t>Esc. Asociados:</w:t>
            </w:r>
          </w:p>
        </w:tc>
        <w:tc>
          <w:tcPr>
            <w:tcW w:w="5087" w:type="dxa"/>
          </w:tcPr>
          <w:p w14:paraId="69828BE8" w14:textId="0602F1BB" w:rsidR="10773CF1" w:rsidRDefault="10773CF1" w:rsidP="10773CF1">
            <w:pPr>
              <w:rPr>
                <w:rFonts w:ascii="Calibri" w:hAnsi="Calibri" w:cs="Book Antiqua"/>
                <w:i/>
                <w:iCs/>
              </w:rPr>
            </w:pPr>
            <w:r w:rsidRPr="10773CF1">
              <w:rPr>
                <w:rFonts w:ascii="Calibri" w:hAnsi="Calibri" w:cs="Book Antiqua"/>
                <w:i/>
                <w:iCs/>
              </w:rPr>
              <w:t>ES-15.</w:t>
            </w:r>
            <w:r w:rsidR="458DC231" w:rsidRPr="10773CF1">
              <w:rPr>
                <w:rFonts w:ascii="Calibri" w:hAnsi="Calibri" w:cs="Book Antiqua"/>
                <w:i/>
                <w:iCs/>
              </w:rPr>
              <w:t>3</w:t>
            </w:r>
          </w:p>
        </w:tc>
      </w:tr>
    </w:tbl>
    <w:p w14:paraId="3EEEB3F2" w14:textId="07794AFF" w:rsidR="458DC231" w:rsidRDefault="458DC231" w:rsidP="10773CF1">
      <w:pPr>
        <w:jc w:val="center"/>
      </w:pPr>
      <w:r>
        <w:rPr>
          <w:noProof/>
          <w:lang w:val="es-MX" w:eastAsia="es-MX"/>
        </w:rPr>
        <w:drawing>
          <wp:inline distT="0" distB="0" distL="0" distR="0" wp14:anchorId="01B4D6D0" wp14:editId="5923E60F">
            <wp:extent cx="4375150" cy="3281363"/>
            <wp:effectExtent l="0" t="0" r="6350" b="0"/>
            <wp:docPr id="1125538535" name="Imagen 1125538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25538535"/>
                    <pic:cNvPicPr/>
                  </pic:nvPicPr>
                  <pic:blipFill>
                    <a:blip r:embed="rId68">
                      <a:extLst>
                        <a:ext uri="{28A0092B-C50C-407E-A947-70E740481C1C}">
                          <a14:useLocalDpi xmlns:a14="http://schemas.microsoft.com/office/drawing/2010/main" val="0"/>
                        </a:ext>
                      </a:extLst>
                    </a:blip>
                    <a:stretch>
                      <a:fillRect/>
                    </a:stretch>
                  </pic:blipFill>
                  <pic:spPr>
                    <a:xfrm>
                      <a:off x="0" y="0"/>
                      <a:ext cx="4376818" cy="3282614"/>
                    </a:xfrm>
                    <a:prstGeom prst="rect">
                      <a:avLst/>
                    </a:prstGeom>
                  </pic:spPr>
                </pic:pic>
              </a:graphicData>
            </a:graphic>
          </wp:inline>
        </w:drawing>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10773CF1" w14:paraId="2C370F95" w14:textId="77777777" w:rsidTr="10773CF1">
        <w:trPr>
          <w:jc w:val="center"/>
        </w:trPr>
        <w:tc>
          <w:tcPr>
            <w:tcW w:w="2001" w:type="dxa"/>
            <w:shd w:val="clear" w:color="auto" w:fill="DBDBDB" w:themeFill="accent3" w:themeFillTint="66"/>
          </w:tcPr>
          <w:p w14:paraId="4C8436E1" w14:textId="77777777" w:rsidR="10773CF1" w:rsidRDefault="10773CF1" w:rsidP="10773CF1">
            <w:pPr>
              <w:jc w:val="both"/>
              <w:rPr>
                <w:rFonts w:ascii="Calibri" w:hAnsi="Calibri" w:cs="Book Antiqua"/>
                <w:b/>
                <w:bCs/>
                <w:i/>
                <w:iCs/>
              </w:rPr>
            </w:pPr>
            <w:r w:rsidRPr="10773CF1">
              <w:rPr>
                <w:rFonts w:ascii="Calibri" w:hAnsi="Calibri" w:cs="Book Antiqua"/>
                <w:b/>
                <w:bCs/>
                <w:i/>
                <w:iCs/>
              </w:rPr>
              <w:lastRenderedPageBreak/>
              <w:t>ID Ref:</w:t>
            </w:r>
          </w:p>
        </w:tc>
        <w:tc>
          <w:tcPr>
            <w:tcW w:w="5087" w:type="dxa"/>
          </w:tcPr>
          <w:p w14:paraId="365B0937" w14:textId="7AAB8DC4" w:rsidR="10773CF1" w:rsidRDefault="10773CF1" w:rsidP="10773CF1">
            <w:pPr>
              <w:ind w:left="13"/>
              <w:jc w:val="both"/>
              <w:rPr>
                <w:rFonts w:ascii="Calibri" w:hAnsi="Calibri" w:cs="Book Antiqua"/>
                <w:i/>
                <w:iCs/>
              </w:rPr>
            </w:pPr>
            <w:r w:rsidRPr="10773CF1">
              <w:rPr>
                <w:rFonts w:ascii="Calibri" w:hAnsi="Calibri" w:cs="Book Antiqua"/>
                <w:i/>
                <w:iCs/>
              </w:rPr>
              <w:t>DG-4</w:t>
            </w:r>
            <w:r w:rsidR="48B9F0D6" w:rsidRPr="10773CF1">
              <w:rPr>
                <w:rFonts w:ascii="Calibri" w:hAnsi="Calibri" w:cs="Book Antiqua"/>
                <w:i/>
                <w:iCs/>
              </w:rPr>
              <w:t>5</w:t>
            </w:r>
          </w:p>
        </w:tc>
      </w:tr>
      <w:tr w:rsidR="10773CF1" w14:paraId="46428C8F" w14:textId="77777777" w:rsidTr="10773CF1">
        <w:trPr>
          <w:jc w:val="center"/>
        </w:trPr>
        <w:tc>
          <w:tcPr>
            <w:tcW w:w="2001" w:type="dxa"/>
            <w:shd w:val="clear" w:color="auto" w:fill="DBDBDB" w:themeFill="accent3" w:themeFillTint="66"/>
          </w:tcPr>
          <w:p w14:paraId="18E63D1A" w14:textId="77777777" w:rsidR="10773CF1" w:rsidRDefault="10773CF1" w:rsidP="10773CF1">
            <w:pPr>
              <w:rPr>
                <w:rFonts w:ascii="Calibri" w:hAnsi="Calibri" w:cs="Book Antiqua"/>
                <w:b/>
                <w:bCs/>
                <w:i/>
                <w:iCs/>
              </w:rPr>
            </w:pPr>
            <w:r w:rsidRPr="10773CF1">
              <w:rPr>
                <w:rFonts w:ascii="Calibri" w:hAnsi="Calibri" w:cs="Book Antiqua"/>
                <w:b/>
                <w:bCs/>
                <w:i/>
                <w:iCs/>
              </w:rPr>
              <w:t>Descripción:</w:t>
            </w:r>
          </w:p>
        </w:tc>
        <w:tc>
          <w:tcPr>
            <w:tcW w:w="5087" w:type="dxa"/>
          </w:tcPr>
          <w:p w14:paraId="2AC5F478" w14:textId="5E7D1661" w:rsidR="293D0BC8" w:rsidRDefault="293D0BC8" w:rsidP="10773CF1">
            <w:pPr>
              <w:rPr>
                <w:rFonts w:ascii="Calibri" w:hAnsi="Calibri" w:cs="Book Antiqua"/>
                <w:i/>
                <w:iCs/>
              </w:rPr>
            </w:pPr>
            <w:r w:rsidRPr="10773CF1">
              <w:rPr>
                <w:rFonts w:ascii="Calibri" w:hAnsi="Calibri" w:cs="Book Antiqua"/>
                <w:i/>
                <w:iCs/>
              </w:rPr>
              <w:t>Generación de reporte exitoso.</w:t>
            </w:r>
          </w:p>
        </w:tc>
      </w:tr>
      <w:tr w:rsidR="10773CF1" w14:paraId="3193B299" w14:textId="77777777" w:rsidTr="10773CF1">
        <w:trPr>
          <w:jc w:val="center"/>
        </w:trPr>
        <w:tc>
          <w:tcPr>
            <w:tcW w:w="2001" w:type="dxa"/>
            <w:shd w:val="clear" w:color="auto" w:fill="DBDBDB" w:themeFill="accent3" w:themeFillTint="66"/>
          </w:tcPr>
          <w:p w14:paraId="3C72AF8C" w14:textId="77777777" w:rsidR="10773CF1" w:rsidRDefault="10773CF1" w:rsidP="10773CF1">
            <w:pPr>
              <w:rPr>
                <w:rFonts w:ascii="Calibri" w:hAnsi="Calibri" w:cs="Book Antiqua"/>
                <w:b/>
                <w:bCs/>
                <w:i/>
                <w:iCs/>
              </w:rPr>
            </w:pPr>
            <w:r w:rsidRPr="10773CF1">
              <w:rPr>
                <w:rFonts w:ascii="Calibri" w:hAnsi="Calibri" w:cs="Book Antiqua"/>
                <w:b/>
                <w:bCs/>
                <w:i/>
                <w:iCs/>
              </w:rPr>
              <w:t>Reqs. asociados:</w:t>
            </w:r>
          </w:p>
        </w:tc>
        <w:tc>
          <w:tcPr>
            <w:tcW w:w="5087" w:type="dxa"/>
          </w:tcPr>
          <w:p w14:paraId="3ECA4CC3" w14:textId="01AC2BCB" w:rsidR="10773CF1" w:rsidRDefault="10773CF1" w:rsidP="10773CF1">
            <w:pPr>
              <w:rPr>
                <w:rFonts w:ascii="Calibri" w:hAnsi="Calibri" w:cs="Book Antiqua"/>
                <w:i/>
                <w:iCs/>
              </w:rPr>
            </w:pPr>
            <w:r w:rsidRPr="10773CF1">
              <w:rPr>
                <w:rFonts w:ascii="Calibri" w:hAnsi="Calibri" w:cs="Book Antiqua"/>
                <w:i/>
                <w:iCs/>
              </w:rPr>
              <w:t>RF-2</w:t>
            </w:r>
            <w:r w:rsidR="2E5D905B" w:rsidRPr="10773CF1">
              <w:rPr>
                <w:rFonts w:ascii="Calibri" w:hAnsi="Calibri" w:cs="Book Antiqua"/>
                <w:i/>
                <w:iCs/>
              </w:rPr>
              <w:t>3</w:t>
            </w:r>
          </w:p>
        </w:tc>
      </w:tr>
      <w:tr w:rsidR="10773CF1" w14:paraId="0E476A4B" w14:textId="77777777" w:rsidTr="10773CF1">
        <w:trPr>
          <w:jc w:val="center"/>
        </w:trPr>
        <w:tc>
          <w:tcPr>
            <w:tcW w:w="2001" w:type="dxa"/>
            <w:shd w:val="clear" w:color="auto" w:fill="DBDBDB" w:themeFill="accent3" w:themeFillTint="66"/>
          </w:tcPr>
          <w:p w14:paraId="684CBCC6" w14:textId="77777777" w:rsidR="10773CF1" w:rsidRDefault="10773CF1" w:rsidP="10773CF1">
            <w:pPr>
              <w:rPr>
                <w:rFonts w:ascii="Calibri" w:hAnsi="Calibri" w:cs="Book Antiqua"/>
                <w:b/>
                <w:bCs/>
                <w:i/>
                <w:iCs/>
              </w:rPr>
            </w:pPr>
            <w:r w:rsidRPr="10773CF1">
              <w:rPr>
                <w:rFonts w:ascii="Calibri" w:hAnsi="Calibri" w:cs="Book Antiqua"/>
                <w:b/>
                <w:bCs/>
                <w:i/>
                <w:iCs/>
              </w:rPr>
              <w:t>CU asociados:</w:t>
            </w:r>
          </w:p>
        </w:tc>
        <w:tc>
          <w:tcPr>
            <w:tcW w:w="5087" w:type="dxa"/>
          </w:tcPr>
          <w:p w14:paraId="2F60DE1B" w14:textId="51194C92" w:rsidR="10773CF1" w:rsidRDefault="10773CF1" w:rsidP="10773CF1">
            <w:pPr>
              <w:rPr>
                <w:rFonts w:ascii="Calibri" w:hAnsi="Calibri" w:cs="Book Antiqua"/>
                <w:i/>
                <w:iCs/>
              </w:rPr>
            </w:pPr>
            <w:r w:rsidRPr="10773CF1">
              <w:rPr>
                <w:rFonts w:ascii="Calibri" w:hAnsi="Calibri" w:cs="Book Antiqua"/>
                <w:i/>
                <w:iCs/>
              </w:rPr>
              <w:t>CU-</w:t>
            </w:r>
            <w:r w:rsidR="62E48EF5" w:rsidRPr="10773CF1">
              <w:rPr>
                <w:rFonts w:ascii="Calibri" w:hAnsi="Calibri" w:cs="Book Antiqua"/>
                <w:i/>
                <w:iCs/>
              </w:rPr>
              <w:t>07</w:t>
            </w:r>
          </w:p>
        </w:tc>
      </w:tr>
      <w:tr w:rsidR="10773CF1" w14:paraId="66432D83" w14:textId="77777777" w:rsidTr="10773CF1">
        <w:trPr>
          <w:jc w:val="center"/>
        </w:trPr>
        <w:tc>
          <w:tcPr>
            <w:tcW w:w="2001" w:type="dxa"/>
            <w:shd w:val="clear" w:color="auto" w:fill="DBDBDB" w:themeFill="accent3" w:themeFillTint="66"/>
          </w:tcPr>
          <w:p w14:paraId="281A064E" w14:textId="77777777" w:rsidR="10773CF1" w:rsidRDefault="10773CF1" w:rsidP="10773CF1">
            <w:pPr>
              <w:rPr>
                <w:rFonts w:ascii="Calibri" w:hAnsi="Calibri" w:cs="Book Antiqua"/>
                <w:b/>
                <w:bCs/>
                <w:i/>
                <w:iCs/>
              </w:rPr>
            </w:pPr>
            <w:r w:rsidRPr="10773CF1">
              <w:rPr>
                <w:rFonts w:ascii="Calibri" w:hAnsi="Calibri" w:cs="Book Antiqua"/>
                <w:b/>
                <w:bCs/>
                <w:i/>
                <w:iCs/>
              </w:rPr>
              <w:t>Esc. Asociados:</w:t>
            </w:r>
          </w:p>
        </w:tc>
        <w:tc>
          <w:tcPr>
            <w:tcW w:w="5087" w:type="dxa"/>
          </w:tcPr>
          <w:p w14:paraId="3AC8F485" w14:textId="18B80D03" w:rsidR="10773CF1" w:rsidRDefault="10773CF1" w:rsidP="10773CF1">
            <w:pPr>
              <w:rPr>
                <w:rFonts w:ascii="Calibri" w:hAnsi="Calibri" w:cs="Book Antiqua"/>
                <w:i/>
                <w:iCs/>
              </w:rPr>
            </w:pPr>
            <w:r w:rsidRPr="10773CF1">
              <w:rPr>
                <w:rFonts w:ascii="Calibri" w:hAnsi="Calibri" w:cs="Book Antiqua"/>
                <w:i/>
                <w:iCs/>
              </w:rPr>
              <w:t>ES-1</w:t>
            </w:r>
            <w:r w:rsidR="45556FFC" w:rsidRPr="10773CF1">
              <w:rPr>
                <w:rFonts w:ascii="Calibri" w:hAnsi="Calibri" w:cs="Book Antiqua"/>
                <w:i/>
                <w:iCs/>
              </w:rPr>
              <w:t>6.1</w:t>
            </w:r>
          </w:p>
        </w:tc>
      </w:tr>
    </w:tbl>
    <w:p w14:paraId="2D81B42E" w14:textId="6023A786" w:rsidR="0AB68FF7" w:rsidRDefault="0AB68FF7" w:rsidP="10773CF1">
      <w:pPr>
        <w:jc w:val="center"/>
      </w:pPr>
      <w:r>
        <w:rPr>
          <w:noProof/>
          <w:lang w:val="es-MX" w:eastAsia="es-MX"/>
        </w:rPr>
        <w:drawing>
          <wp:inline distT="0" distB="0" distL="0" distR="0" wp14:anchorId="4F449175" wp14:editId="319538DA">
            <wp:extent cx="4572000" cy="3257550"/>
            <wp:effectExtent l="0" t="0" r="0" b="0"/>
            <wp:docPr id="622506869" name="Imagen 622506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22506869"/>
                    <pic:cNvPicPr/>
                  </pic:nvPicPr>
                  <pic:blipFill>
                    <a:blip r:embed="rId69">
                      <a:extLst>
                        <a:ext uri="{28A0092B-C50C-407E-A947-70E740481C1C}">
                          <a14:useLocalDpi xmlns:a14="http://schemas.microsoft.com/office/drawing/2010/main" val="0"/>
                        </a:ext>
                      </a:extLst>
                    </a:blip>
                    <a:stretch>
                      <a:fillRect/>
                    </a:stretch>
                  </pic:blipFill>
                  <pic:spPr>
                    <a:xfrm>
                      <a:off x="0" y="0"/>
                      <a:ext cx="4572000" cy="3257550"/>
                    </a:xfrm>
                    <a:prstGeom prst="rect">
                      <a:avLst/>
                    </a:prstGeom>
                  </pic:spPr>
                </pic:pic>
              </a:graphicData>
            </a:graphic>
          </wp:inline>
        </w:drawing>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10773CF1" w14:paraId="6978161A" w14:textId="77777777" w:rsidTr="10773CF1">
        <w:trPr>
          <w:jc w:val="center"/>
        </w:trPr>
        <w:tc>
          <w:tcPr>
            <w:tcW w:w="2001" w:type="dxa"/>
            <w:shd w:val="clear" w:color="auto" w:fill="DBDBDB" w:themeFill="accent3" w:themeFillTint="66"/>
          </w:tcPr>
          <w:p w14:paraId="0B7F337E" w14:textId="77777777" w:rsidR="10773CF1" w:rsidRDefault="10773CF1" w:rsidP="10773CF1">
            <w:pPr>
              <w:jc w:val="both"/>
              <w:rPr>
                <w:rFonts w:ascii="Calibri" w:hAnsi="Calibri" w:cs="Book Antiqua"/>
                <w:b/>
                <w:bCs/>
                <w:i/>
                <w:iCs/>
              </w:rPr>
            </w:pPr>
            <w:r w:rsidRPr="10773CF1">
              <w:rPr>
                <w:rFonts w:ascii="Calibri" w:hAnsi="Calibri" w:cs="Book Antiqua"/>
                <w:b/>
                <w:bCs/>
                <w:i/>
                <w:iCs/>
              </w:rPr>
              <w:t>ID Ref:</w:t>
            </w:r>
          </w:p>
        </w:tc>
        <w:tc>
          <w:tcPr>
            <w:tcW w:w="5087" w:type="dxa"/>
          </w:tcPr>
          <w:p w14:paraId="1E9AB7C2" w14:textId="5D16DAD7" w:rsidR="10773CF1" w:rsidRDefault="10773CF1" w:rsidP="10773CF1">
            <w:pPr>
              <w:ind w:left="13"/>
              <w:jc w:val="both"/>
              <w:rPr>
                <w:rFonts w:ascii="Calibri" w:hAnsi="Calibri" w:cs="Book Antiqua"/>
                <w:i/>
                <w:iCs/>
              </w:rPr>
            </w:pPr>
            <w:r w:rsidRPr="10773CF1">
              <w:rPr>
                <w:rFonts w:ascii="Calibri" w:hAnsi="Calibri" w:cs="Book Antiqua"/>
                <w:i/>
                <w:iCs/>
              </w:rPr>
              <w:t>DG-4</w:t>
            </w:r>
            <w:r w:rsidR="0471780D" w:rsidRPr="10773CF1">
              <w:rPr>
                <w:rFonts w:ascii="Calibri" w:hAnsi="Calibri" w:cs="Book Antiqua"/>
                <w:i/>
                <w:iCs/>
              </w:rPr>
              <w:t>6</w:t>
            </w:r>
          </w:p>
        </w:tc>
      </w:tr>
      <w:tr w:rsidR="10773CF1" w14:paraId="40397F34" w14:textId="77777777" w:rsidTr="10773CF1">
        <w:trPr>
          <w:jc w:val="center"/>
        </w:trPr>
        <w:tc>
          <w:tcPr>
            <w:tcW w:w="2001" w:type="dxa"/>
            <w:shd w:val="clear" w:color="auto" w:fill="DBDBDB" w:themeFill="accent3" w:themeFillTint="66"/>
          </w:tcPr>
          <w:p w14:paraId="4D408E90" w14:textId="77777777" w:rsidR="10773CF1" w:rsidRDefault="10773CF1" w:rsidP="10773CF1">
            <w:pPr>
              <w:rPr>
                <w:rFonts w:ascii="Calibri" w:hAnsi="Calibri" w:cs="Book Antiqua"/>
                <w:b/>
                <w:bCs/>
                <w:i/>
                <w:iCs/>
              </w:rPr>
            </w:pPr>
            <w:r w:rsidRPr="10773CF1">
              <w:rPr>
                <w:rFonts w:ascii="Calibri" w:hAnsi="Calibri" w:cs="Book Antiqua"/>
                <w:b/>
                <w:bCs/>
                <w:i/>
                <w:iCs/>
              </w:rPr>
              <w:t>Descripción:</w:t>
            </w:r>
          </w:p>
        </w:tc>
        <w:tc>
          <w:tcPr>
            <w:tcW w:w="5087" w:type="dxa"/>
          </w:tcPr>
          <w:p w14:paraId="57C3760C" w14:textId="0D6EFEBD" w:rsidR="4B764764" w:rsidRDefault="4B764764" w:rsidP="10773CF1">
            <w:pPr>
              <w:rPr>
                <w:rFonts w:ascii="Calibri" w:hAnsi="Calibri" w:cs="Book Antiqua"/>
                <w:i/>
                <w:iCs/>
              </w:rPr>
            </w:pPr>
            <w:r w:rsidRPr="10773CF1">
              <w:rPr>
                <w:rFonts w:ascii="Calibri" w:hAnsi="Calibri" w:cs="Book Antiqua"/>
                <w:i/>
                <w:iCs/>
              </w:rPr>
              <w:t>Mal ingreso de la fecha en el registro de los nuevos proveedores</w:t>
            </w:r>
            <w:r w:rsidR="10773CF1" w:rsidRPr="10773CF1">
              <w:rPr>
                <w:rFonts w:ascii="Calibri" w:hAnsi="Calibri" w:cs="Book Antiqua"/>
                <w:i/>
                <w:iCs/>
              </w:rPr>
              <w:t>.</w:t>
            </w:r>
          </w:p>
        </w:tc>
      </w:tr>
      <w:tr w:rsidR="10773CF1" w14:paraId="1769D885" w14:textId="77777777" w:rsidTr="10773CF1">
        <w:trPr>
          <w:jc w:val="center"/>
        </w:trPr>
        <w:tc>
          <w:tcPr>
            <w:tcW w:w="2001" w:type="dxa"/>
            <w:shd w:val="clear" w:color="auto" w:fill="DBDBDB" w:themeFill="accent3" w:themeFillTint="66"/>
          </w:tcPr>
          <w:p w14:paraId="37E0D583" w14:textId="77777777" w:rsidR="10773CF1" w:rsidRDefault="10773CF1" w:rsidP="10773CF1">
            <w:pPr>
              <w:rPr>
                <w:rFonts w:ascii="Calibri" w:hAnsi="Calibri" w:cs="Book Antiqua"/>
                <w:b/>
                <w:bCs/>
                <w:i/>
                <w:iCs/>
              </w:rPr>
            </w:pPr>
            <w:r w:rsidRPr="10773CF1">
              <w:rPr>
                <w:rFonts w:ascii="Calibri" w:hAnsi="Calibri" w:cs="Book Antiqua"/>
                <w:b/>
                <w:bCs/>
                <w:i/>
                <w:iCs/>
              </w:rPr>
              <w:t>Reqs. asociados:</w:t>
            </w:r>
          </w:p>
        </w:tc>
        <w:tc>
          <w:tcPr>
            <w:tcW w:w="5087" w:type="dxa"/>
          </w:tcPr>
          <w:p w14:paraId="0128782E" w14:textId="01AC2BCB" w:rsidR="10773CF1" w:rsidRDefault="10773CF1" w:rsidP="10773CF1">
            <w:pPr>
              <w:rPr>
                <w:rFonts w:ascii="Calibri" w:hAnsi="Calibri" w:cs="Book Antiqua"/>
                <w:i/>
                <w:iCs/>
              </w:rPr>
            </w:pPr>
            <w:r w:rsidRPr="10773CF1">
              <w:rPr>
                <w:rFonts w:ascii="Calibri" w:hAnsi="Calibri" w:cs="Book Antiqua"/>
                <w:i/>
                <w:iCs/>
              </w:rPr>
              <w:t>RF-23</w:t>
            </w:r>
          </w:p>
        </w:tc>
      </w:tr>
      <w:tr w:rsidR="10773CF1" w14:paraId="04683789" w14:textId="77777777" w:rsidTr="10773CF1">
        <w:trPr>
          <w:jc w:val="center"/>
        </w:trPr>
        <w:tc>
          <w:tcPr>
            <w:tcW w:w="2001" w:type="dxa"/>
            <w:shd w:val="clear" w:color="auto" w:fill="DBDBDB" w:themeFill="accent3" w:themeFillTint="66"/>
          </w:tcPr>
          <w:p w14:paraId="71C751CF" w14:textId="77777777" w:rsidR="10773CF1" w:rsidRDefault="10773CF1" w:rsidP="10773CF1">
            <w:pPr>
              <w:rPr>
                <w:rFonts w:ascii="Calibri" w:hAnsi="Calibri" w:cs="Book Antiqua"/>
                <w:b/>
                <w:bCs/>
                <w:i/>
                <w:iCs/>
              </w:rPr>
            </w:pPr>
            <w:r w:rsidRPr="10773CF1">
              <w:rPr>
                <w:rFonts w:ascii="Calibri" w:hAnsi="Calibri" w:cs="Book Antiqua"/>
                <w:b/>
                <w:bCs/>
                <w:i/>
                <w:iCs/>
              </w:rPr>
              <w:t>CU asociados:</w:t>
            </w:r>
          </w:p>
        </w:tc>
        <w:tc>
          <w:tcPr>
            <w:tcW w:w="5087" w:type="dxa"/>
          </w:tcPr>
          <w:p w14:paraId="13212831" w14:textId="51194C92" w:rsidR="10773CF1" w:rsidRDefault="10773CF1" w:rsidP="10773CF1">
            <w:pPr>
              <w:rPr>
                <w:rFonts w:ascii="Calibri" w:hAnsi="Calibri" w:cs="Book Antiqua"/>
                <w:i/>
                <w:iCs/>
              </w:rPr>
            </w:pPr>
            <w:r w:rsidRPr="10773CF1">
              <w:rPr>
                <w:rFonts w:ascii="Calibri" w:hAnsi="Calibri" w:cs="Book Antiqua"/>
                <w:i/>
                <w:iCs/>
              </w:rPr>
              <w:t>CU-07</w:t>
            </w:r>
          </w:p>
        </w:tc>
      </w:tr>
      <w:tr w:rsidR="10773CF1" w14:paraId="56DA475C" w14:textId="77777777" w:rsidTr="10773CF1">
        <w:trPr>
          <w:jc w:val="center"/>
        </w:trPr>
        <w:tc>
          <w:tcPr>
            <w:tcW w:w="2001" w:type="dxa"/>
            <w:shd w:val="clear" w:color="auto" w:fill="DBDBDB" w:themeFill="accent3" w:themeFillTint="66"/>
          </w:tcPr>
          <w:p w14:paraId="43F6A5D5" w14:textId="77777777" w:rsidR="10773CF1" w:rsidRDefault="10773CF1" w:rsidP="10773CF1">
            <w:pPr>
              <w:rPr>
                <w:rFonts w:ascii="Calibri" w:hAnsi="Calibri" w:cs="Book Antiqua"/>
                <w:b/>
                <w:bCs/>
                <w:i/>
                <w:iCs/>
              </w:rPr>
            </w:pPr>
            <w:r w:rsidRPr="10773CF1">
              <w:rPr>
                <w:rFonts w:ascii="Calibri" w:hAnsi="Calibri" w:cs="Book Antiqua"/>
                <w:b/>
                <w:bCs/>
                <w:i/>
                <w:iCs/>
              </w:rPr>
              <w:t>Esc. Asociados:</w:t>
            </w:r>
          </w:p>
        </w:tc>
        <w:tc>
          <w:tcPr>
            <w:tcW w:w="5087" w:type="dxa"/>
          </w:tcPr>
          <w:p w14:paraId="5ADC64BC" w14:textId="7E7BF901" w:rsidR="10773CF1" w:rsidRDefault="10773CF1" w:rsidP="10773CF1">
            <w:pPr>
              <w:rPr>
                <w:rFonts w:ascii="Calibri" w:hAnsi="Calibri" w:cs="Book Antiqua"/>
                <w:i/>
                <w:iCs/>
              </w:rPr>
            </w:pPr>
            <w:r w:rsidRPr="10773CF1">
              <w:rPr>
                <w:rFonts w:ascii="Calibri" w:hAnsi="Calibri" w:cs="Book Antiqua"/>
                <w:i/>
                <w:iCs/>
              </w:rPr>
              <w:t>ES-16.</w:t>
            </w:r>
            <w:r w:rsidR="6A071321" w:rsidRPr="10773CF1">
              <w:rPr>
                <w:rFonts w:ascii="Calibri" w:hAnsi="Calibri" w:cs="Book Antiqua"/>
                <w:i/>
                <w:iCs/>
              </w:rPr>
              <w:t>2</w:t>
            </w:r>
          </w:p>
        </w:tc>
      </w:tr>
    </w:tbl>
    <w:p w14:paraId="5262D710" w14:textId="38157503" w:rsidR="6A071321" w:rsidRDefault="6A071321" w:rsidP="10773CF1">
      <w:pPr>
        <w:jc w:val="center"/>
      </w:pPr>
      <w:r>
        <w:rPr>
          <w:noProof/>
          <w:lang w:val="es-MX" w:eastAsia="es-MX"/>
        </w:rPr>
        <w:lastRenderedPageBreak/>
        <w:drawing>
          <wp:inline distT="0" distB="0" distL="0" distR="0" wp14:anchorId="78AFE18F" wp14:editId="5CF460B0">
            <wp:extent cx="4407244" cy="3397250"/>
            <wp:effectExtent l="0" t="0" r="0" b="0"/>
            <wp:docPr id="1278560392" name="Imagen 1278560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78560392"/>
                    <pic:cNvPicPr/>
                  </pic:nvPicPr>
                  <pic:blipFill>
                    <a:blip r:embed="rId70">
                      <a:extLst>
                        <a:ext uri="{28A0092B-C50C-407E-A947-70E740481C1C}">
                          <a14:useLocalDpi xmlns:a14="http://schemas.microsoft.com/office/drawing/2010/main" val="0"/>
                        </a:ext>
                      </a:extLst>
                    </a:blip>
                    <a:stretch>
                      <a:fillRect/>
                    </a:stretch>
                  </pic:blipFill>
                  <pic:spPr>
                    <a:xfrm>
                      <a:off x="0" y="0"/>
                      <a:ext cx="4414213" cy="3402622"/>
                    </a:xfrm>
                    <a:prstGeom prst="rect">
                      <a:avLst/>
                    </a:prstGeom>
                  </pic:spPr>
                </pic:pic>
              </a:graphicData>
            </a:graphic>
          </wp:inline>
        </w:drawing>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10773CF1" w14:paraId="25AE2522" w14:textId="77777777" w:rsidTr="10773CF1">
        <w:trPr>
          <w:jc w:val="center"/>
        </w:trPr>
        <w:tc>
          <w:tcPr>
            <w:tcW w:w="2001" w:type="dxa"/>
            <w:shd w:val="clear" w:color="auto" w:fill="DBDBDB" w:themeFill="accent3" w:themeFillTint="66"/>
          </w:tcPr>
          <w:p w14:paraId="102C60B6" w14:textId="77777777" w:rsidR="10773CF1" w:rsidRDefault="10773CF1" w:rsidP="10773CF1">
            <w:pPr>
              <w:jc w:val="both"/>
              <w:rPr>
                <w:rFonts w:ascii="Calibri" w:hAnsi="Calibri" w:cs="Book Antiqua"/>
                <w:b/>
                <w:bCs/>
                <w:i/>
                <w:iCs/>
              </w:rPr>
            </w:pPr>
            <w:r w:rsidRPr="10773CF1">
              <w:rPr>
                <w:rFonts w:ascii="Calibri" w:hAnsi="Calibri" w:cs="Book Antiqua"/>
                <w:b/>
                <w:bCs/>
                <w:i/>
                <w:iCs/>
              </w:rPr>
              <w:t>ID Ref:</w:t>
            </w:r>
          </w:p>
        </w:tc>
        <w:tc>
          <w:tcPr>
            <w:tcW w:w="5087" w:type="dxa"/>
          </w:tcPr>
          <w:p w14:paraId="0A1F6174" w14:textId="7EE38FC5" w:rsidR="10773CF1" w:rsidRDefault="10773CF1" w:rsidP="10773CF1">
            <w:pPr>
              <w:ind w:left="13"/>
              <w:jc w:val="both"/>
              <w:rPr>
                <w:rFonts w:ascii="Calibri" w:hAnsi="Calibri" w:cs="Book Antiqua"/>
                <w:i/>
                <w:iCs/>
              </w:rPr>
            </w:pPr>
            <w:r w:rsidRPr="10773CF1">
              <w:rPr>
                <w:rFonts w:ascii="Calibri" w:hAnsi="Calibri" w:cs="Book Antiqua"/>
                <w:i/>
                <w:iCs/>
              </w:rPr>
              <w:t>DG-4</w:t>
            </w:r>
            <w:r w:rsidR="28E9F4C3" w:rsidRPr="10773CF1">
              <w:rPr>
                <w:rFonts w:ascii="Calibri" w:hAnsi="Calibri" w:cs="Book Antiqua"/>
                <w:i/>
                <w:iCs/>
              </w:rPr>
              <w:t>7</w:t>
            </w:r>
          </w:p>
        </w:tc>
      </w:tr>
      <w:tr w:rsidR="10773CF1" w14:paraId="7002D94F" w14:textId="77777777" w:rsidTr="10773CF1">
        <w:trPr>
          <w:jc w:val="center"/>
        </w:trPr>
        <w:tc>
          <w:tcPr>
            <w:tcW w:w="2001" w:type="dxa"/>
            <w:shd w:val="clear" w:color="auto" w:fill="DBDBDB" w:themeFill="accent3" w:themeFillTint="66"/>
          </w:tcPr>
          <w:p w14:paraId="75AC691C" w14:textId="77777777" w:rsidR="10773CF1" w:rsidRDefault="10773CF1" w:rsidP="10773CF1">
            <w:pPr>
              <w:rPr>
                <w:rFonts w:ascii="Calibri" w:hAnsi="Calibri" w:cs="Book Antiqua"/>
                <w:b/>
                <w:bCs/>
                <w:i/>
                <w:iCs/>
              </w:rPr>
            </w:pPr>
            <w:r w:rsidRPr="10773CF1">
              <w:rPr>
                <w:rFonts w:ascii="Calibri" w:hAnsi="Calibri" w:cs="Book Antiqua"/>
                <w:b/>
                <w:bCs/>
                <w:i/>
                <w:iCs/>
              </w:rPr>
              <w:t>Descripción:</w:t>
            </w:r>
          </w:p>
        </w:tc>
        <w:tc>
          <w:tcPr>
            <w:tcW w:w="5087" w:type="dxa"/>
          </w:tcPr>
          <w:p w14:paraId="375E558F" w14:textId="73A6B8ED" w:rsidR="03C9FFAA" w:rsidRDefault="03C9FFAA" w:rsidP="10773CF1">
            <w:pPr>
              <w:rPr>
                <w:rFonts w:ascii="Calibri" w:hAnsi="Calibri" w:cs="Book Antiqua"/>
                <w:i/>
                <w:iCs/>
              </w:rPr>
            </w:pPr>
            <w:r w:rsidRPr="10773CF1">
              <w:rPr>
                <w:rFonts w:ascii="Calibri" w:hAnsi="Calibri" w:cs="Book Antiqua"/>
                <w:i/>
                <w:iCs/>
              </w:rPr>
              <w:t>Problemas con el proveedor de internet</w:t>
            </w:r>
            <w:r w:rsidR="10773CF1" w:rsidRPr="10773CF1">
              <w:rPr>
                <w:rFonts w:ascii="Calibri" w:hAnsi="Calibri" w:cs="Book Antiqua"/>
                <w:i/>
                <w:iCs/>
              </w:rPr>
              <w:t>.</w:t>
            </w:r>
          </w:p>
        </w:tc>
      </w:tr>
      <w:tr w:rsidR="10773CF1" w14:paraId="1B4E9EF2" w14:textId="77777777" w:rsidTr="10773CF1">
        <w:trPr>
          <w:jc w:val="center"/>
        </w:trPr>
        <w:tc>
          <w:tcPr>
            <w:tcW w:w="2001" w:type="dxa"/>
            <w:shd w:val="clear" w:color="auto" w:fill="DBDBDB" w:themeFill="accent3" w:themeFillTint="66"/>
          </w:tcPr>
          <w:p w14:paraId="4F4CB3EF" w14:textId="77777777" w:rsidR="10773CF1" w:rsidRDefault="10773CF1" w:rsidP="10773CF1">
            <w:pPr>
              <w:rPr>
                <w:rFonts w:ascii="Calibri" w:hAnsi="Calibri" w:cs="Book Antiqua"/>
                <w:b/>
                <w:bCs/>
                <w:i/>
                <w:iCs/>
              </w:rPr>
            </w:pPr>
            <w:r w:rsidRPr="10773CF1">
              <w:rPr>
                <w:rFonts w:ascii="Calibri" w:hAnsi="Calibri" w:cs="Book Antiqua"/>
                <w:b/>
                <w:bCs/>
                <w:i/>
                <w:iCs/>
              </w:rPr>
              <w:t>Reqs. asociados:</w:t>
            </w:r>
          </w:p>
        </w:tc>
        <w:tc>
          <w:tcPr>
            <w:tcW w:w="5087" w:type="dxa"/>
          </w:tcPr>
          <w:p w14:paraId="5E655A53" w14:textId="01AC2BCB" w:rsidR="10773CF1" w:rsidRDefault="10773CF1" w:rsidP="10773CF1">
            <w:pPr>
              <w:rPr>
                <w:rFonts w:ascii="Calibri" w:hAnsi="Calibri" w:cs="Book Antiqua"/>
                <w:i/>
                <w:iCs/>
              </w:rPr>
            </w:pPr>
            <w:r w:rsidRPr="10773CF1">
              <w:rPr>
                <w:rFonts w:ascii="Calibri" w:hAnsi="Calibri" w:cs="Book Antiqua"/>
                <w:i/>
                <w:iCs/>
              </w:rPr>
              <w:t>RF-23</w:t>
            </w:r>
          </w:p>
        </w:tc>
      </w:tr>
      <w:tr w:rsidR="10773CF1" w14:paraId="444F4CF3" w14:textId="77777777" w:rsidTr="10773CF1">
        <w:trPr>
          <w:jc w:val="center"/>
        </w:trPr>
        <w:tc>
          <w:tcPr>
            <w:tcW w:w="2001" w:type="dxa"/>
            <w:shd w:val="clear" w:color="auto" w:fill="DBDBDB" w:themeFill="accent3" w:themeFillTint="66"/>
          </w:tcPr>
          <w:p w14:paraId="277B7090" w14:textId="77777777" w:rsidR="10773CF1" w:rsidRDefault="10773CF1" w:rsidP="10773CF1">
            <w:pPr>
              <w:rPr>
                <w:rFonts w:ascii="Calibri" w:hAnsi="Calibri" w:cs="Book Antiqua"/>
                <w:b/>
                <w:bCs/>
                <w:i/>
                <w:iCs/>
              </w:rPr>
            </w:pPr>
            <w:r w:rsidRPr="10773CF1">
              <w:rPr>
                <w:rFonts w:ascii="Calibri" w:hAnsi="Calibri" w:cs="Book Antiqua"/>
                <w:b/>
                <w:bCs/>
                <w:i/>
                <w:iCs/>
              </w:rPr>
              <w:t>CU asociados:</w:t>
            </w:r>
          </w:p>
        </w:tc>
        <w:tc>
          <w:tcPr>
            <w:tcW w:w="5087" w:type="dxa"/>
          </w:tcPr>
          <w:p w14:paraId="794E3AB6" w14:textId="51194C92" w:rsidR="10773CF1" w:rsidRDefault="10773CF1" w:rsidP="10773CF1">
            <w:pPr>
              <w:rPr>
                <w:rFonts w:ascii="Calibri" w:hAnsi="Calibri" w:cs="Book Antiqua"/>
                <w:i/>
                <w:iCs/>
              </w:rPr>
            </w:pPr>
            <w:r w:rsidRPr="10773CF1">
              <w:rPr>
                <w:rFonts w:ascii="Calibri" w:hAnsi="Calibri" w:cs="Book Antiqua"/>
                <w:i/>
                <w:iCs/>
              </w:rPr>
              <w:t>CU-07</w:t>
            </w:r>
          </w:p>
        </w:tc>
      </w:tr>
      <w:tr w:rsidR="10773CF1" w14:paraId="5F959F8F" w14:textId="77777777" w:rsidTr="10773CF1">
        <w:trPr>
          <w:jc w:val="center"/>
        </w:trPr>
        <w:tc>
          <w:tcPr>
            <w:tcW w:w="2001" w:type="dxa"/>
            <w:shd w:val="clear" w:color="auto" w:fill="DBDBDB" w:themeFill="accent3" w:themeFillTint="66"/>
          </w:tcPr>
          <w:p w14:paraId="24AEFBA8" w14:textId="77777777" w:rsidR="10773CF1" w:rsidRDefault="10773CF1" w:rsidP="10773CF1">
            <w:pPr>
              <w:rPr>
                <w:rFonts w:ascii="Calibri" w:hAnsi="Calibri" w:cs="Book Antiqua"/>
                <w:b/>
                <w:bCs/>
                <w:i/>
                <w:iCs/>
              </w:rPr>
            </w:pPr>
            <w:r w:rsidRPr="10773CF1">
              <w:rPr>
                <w:rFonts w:ascii="Calibri" w:hAnsi="Calibri" w:cs="Book Antiqua"/>
                <w:b/>
                <w:bCs/>
                <w:i/>
                <w:iCs/>
              </w:rPr>
              <w:t>Esc. Asociados:</w:t>
            </w:r>
          </w:p>
        </w:tc>
        <w:tc>
          <w:tcPr>
            <w:tcW w:w="5087" w:type="dxa"/>
          </w:tcPr>
          <w:p w14:paraId="5024C0E8" w14:textId="0CC824A8" w:rsidR="10773CF1" w:rsidRDefault="10773CF1" w:rsidP="10773CF1">
            <w:pPr>
              <w:rPr>
                <w:rFonts w:ascii="Calibri" w:hAnsi="Calibri" w:cs="Book Antiqua"/>
                <w:i/>
                <w:iCs/>
              </w:rPr>
            </w:pPr>
            <w:r w:rsidRPr="10773CF1">
              <w:rPr>
                <w:rFonts w:ascii="Calibri" w:hAnsi="Calibri" w:cs="Book Antiqua"/>
                <w:i/>
                <w:iCs/>
              </w:rPr>
              <w:t>ES-16.</w:t>
            </w:r>
            <w:r w:rsidR="04D5BBB1" w:rsidRPr="10773CF1">
              <w:rPr>
                <w:rFonts w:ascii="Calibri" w:hAnsi="Calibri" w:cs="Book Antiqua"/>
                <w:i/>
                <w:iCs/>
              </w:rPr>
              <w:t>3</w:t>
            </w:r>
          </w:p>
        </w:tc>
      </w:tr>
    </w:tbl>
    <w:p w14:paraId="3E7EF0C0" w14:textId="474FD587" w:rsidR="04D5BBB1" w:rsidRDefault="04D5BBB1" w:rsidP="10773CF1">
      <w:pPr>
        <w:jc w:val="center"/>
      </w:pPr>
      <w:r>
        <w:rPr>
          <w:noProof/>
          <w:lang w:val="es-MX" w:eastAsia="es-MX"/>
        </w:rPr>
        <w:drawing>
          <wp:inline distT="0" distB="0" distL="0" distR="0" wp14:anchorId="68BF4F32" wp14:editId="4302D374">
            <wp:extent cx="4572000" cy="3324225"/>
            <wp:effectExtent l="0" t="0" r="0" b="0"/>
            <wp:docPr id="1034817638" name="Imagen 1034817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34817638"/>
                    <pic:cNvPicPr/>
                  </pic:nvPicPr>
                  <pic:blipFill>
                    <a:blip r:embed="rId71">
                      <a:extLst>
                        <a:ext uri="{28A0092B-C50C-407E-A947-70E740481C1C}">
                          <a14:useLocalDpi xmlns:a14="http://schemas.microsoft.com/office/drawing/2010/main" val="0"/>
                        </a:ext>
                      </a:extLst>
                    </a:blip>
                    <a:stretch>
                      <a:fillRect/>
                    </a:stretch>
                  </pic:blipFill>
                  <pic:spPr>
                    <a:xfrm>
                      <a:off x="0" y="0"/>
                      <a:ext cx="4572000" cy="3324225"/>
                    </a:xfrm>
                    <a:prstGeom prst="rect">
                      <a:avLst/>
                    </a:prstGeom>
                  </pic:spPr>
                </pic:pic>
              </a:graphicData>
            </a:graphic>
          </wp:inline>
        </w:drawing>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10773CF1" w14:paraId="764E18BF" w14:textId="77777777" w:rsidTr="10773CF1">
        <w:trPr>
          <w:jc w:val="center"/>
        </w:trPr>
        <w:tc>
          <w:tcPr>
            <w:tcW w:w="2001" w:type="dxa"/>
            <w:shd w:val="clear" w:color="auto" w:fill="DBDBDB" w:themeFill="accent3" w:themeFillTint="66"/>
          </w:tcPr>
          <w:p w14:paraId="6DA95D50" w14:textId="77777777" w:rsidR="10773CF1" w:rsidRDefault="10773CF1" w:rsidP="10773CF1">
            <w:pPr>
              <w:jc w:val="both"/>
              <w:rPr>
                <w:rFonts w:ascii="Calibri" w:hAnsi="Calibri" w:cs="Book Antiqua"/>
                <w:b/>
                <w:bCs/>
                <w:i/>
                <w:iCs/>
              </w:rPr>
            </w:pPr>
            <w:r w:rsidRPr="10773CF1">
              <w:rPr>
                <w:rFonts w:ascii="Calibri" w:hAnsi="Calibri" w:cs="Book Antiqua"/>
                <w:b/>
                <w:bCs/>
                <w:i/>
                <w:iCs/>
              </w:rPr>
              <w:t>ID Ref:</w:t>
            </w:r>
          </w:p>
        </w:tc>
        <w:tc>
          <w:tcPr>
            <w:tcW w:w="5087" w:type="dxa"/>
          </w:tcPr>
          <w:p w14:paraId="3F24A8A2" w14:textId="63736A96" w:rsidR="10773CF1" w:rsidRDefault="10773CF1" w:rsidP="10773CF1">
            <w:pPr>
              <w:ind w:left="13"/>
              <w:jc w:val="both"/>
              <w:rPr>
                <w:rFonts w:ascii="Calibri" w:hAnsi="Calibri" w:cs="Book Antiqua"/>
                <w:i/>
                <w:iCs/>
              </w:rPr>
            </w:pPr>
            <w:r w:rsidRPr="10773CF1">
              <w:rPr>
                <w:rFonts w:ascii="Calibri" w:hAnsi="Calibri" w:cs="Book Antiqua"/>
                <w:i/>
                <w:iCs/>
              </w:rPr>
              <w:t>DG-4</w:t>
            </w:r>
            <w:r w:rsidR="467283E3" w:rsidRPr="10773CF1">
              <w:rPr>
                <w:rFonts w:ascii="Calibri" w:hAnsi="Calibri" w:cs="Book Antiqua"/>
                <w:i/>
                <w:iCs/>
              </w:rPr>
              <w:t>8</w:t>
            </w:r>
          </w:p>
        </w:tc>
      </w:tr>
      <w:tr w:rsidR="10773CF1" w14:paraId="1264B28A" w14:textId="77777777" w:rsidTr="10773CF1">
        <w:trPr>
          <w:jc w:val="center"/>
        </w:trPr>
        <w:tc>
          <w:tcPr>
            <w:tcW w:w="2001" w:type="dxa"/>
            <w:shd w:val="clear" w:color="auto" w:fill="DBDBDB" w:themeFill="accent3" w:themeFillTint="66"/>
          </w:tcPr>
          <w:p w14:paraId="75B9B0D6" w14:textId="77777777" w:rsidR="10773CF1" w:rsidRDefault="10773CF1" w:rsidP="10773CF1">
            <w:pPr>
              <w:rPr>
                <w:rFonts w:ascii="Calibri" w:hAnsi="Calibri" w:cs="Book Antiqua"/>
                <w:b/>
                <w:bCs/>
                <w:i/>
                <w:iCs/>
              </w:rPr>
            </w:pPr>
            <w:r w:rsidRPr="10773CF1">
              <w:rPr>
                <w:rFonts w:ascii="Calibri" w:hAnsi="Calibri" w:cs="Book Antiqua"/>
                <w:b/>
                <w:bCs/>
                <w:i/>
                <w:iCs/>
              </w:rPr>
              <w:t>Descripción:</w:t>
            </w:r>
          </w:p>
        </w:tc>
        <w:tc>
          <w:tcPr>
            <w:tcW w:w="5087" w:type="dxa"/>
          </w:tcPr>
          <w:p w14:paraId="1D70C27B" w14:textId="19E23A01" w:rsidR="4B0EAF18" w:rsidRDefault="4B0EAF18" w:rsidP="10773CF1">
            <w:pPr>
              <w:rPr>
                <w:rFonts w:ascii="Calibri" w:hAnsi="Calibri" w:cs="Book Antiqua"/>
                <w:i/>
                <w:iCs/>
              </w:rPr>
            </w:pPr>
            <w:r w:rsidRPr="10773CF1">
              <w:rPr>
                <w:rFonts w:ascii="Calibri" w:hAnsi="Calibri" w:cs="Book Antiqua"/>
                <w:i/>
                <w:iCs/>
              </w:rPr>
              <w:t>Visualiza e imprime el reporte</w:t>
            </w:r>
            <w:r w:rsidR="10773CF1" w:rsidRPr="10773CF1">
              <w:rPr>
                <w:rFonts w:ascii="Calibri" w:hAnsi="Calibri" w:cs="Book Antiqua"/>
                <w:i/>
                <w:iCs/>
              </w:rPr>
              <w:t>.</w:t>
            </w:r>
          </w:p>
        </w:tc>
      </w:tr>
      <w:tr w:rsidR="10773CF1" w14:paraId="0353034D" w14:textId="77777777" w:rsidTr="10773CF1">
        <w:trPr>
          <w:jc w:val="center"/>
        </w:trPr>
        <w:tc>
          <w:tcPr>
            <w:tcW w:w="2001" w:type="dxa"/>
            <w:shd w:val="clear" w:color="auto" w:fill="DBDBDB" w:themeFill="accent3" w:themeFillTint="66"/>
          </w:tcPr>
          <w:p w14:paraId="384EE36F" w14:textId="77777777" w:rsidR="10773CF1" w:rsidRDefault="10773CF1" w:rsidP="10773CF1">
            <w:pPr>
              <w:rPr>
                <w:rFonts w:ascii="Calibri" w:hAnsi="Calibri" w:cs="Book Antiqua"/>
                <w:b/>
                <w:bCs/>
                <w:i/>
                <w:iCs/>
              </w:rPr>
            </w:pPr>
            <w:r w:rsidRPr="10773CF1">
              <w:rPr>
                <w:rFonts w:ascii="Calibri" w:hAnsi="Calibri" w:cs="Book Antiqua"/>
                <w:b/>
                <w:bCs/>
                <w:i/>
                <w:iCs/>
              </w:rPr>
              <w:t>Reqs. asociados:</w:t>
            </w:r>
          </w:p>
        </w:tc>
        <w:tc>
          <w:tcPr>
            <w:tcW w:w="5087" w:type="dxa"/>
          </w:tcPr>
          <w:p w14:paraId="15F862A8" w14:textId="79BC7BC1" w:rsidR="10773CF1" w:rsidRDefault="10773CF1" w:rsidP="10773CF1">
            <w:pPr>
              <w:rPr>
                <w:rFonts w:ascii="Calibri" w:hAnsi="Calibri" w:cs="Book Antiqua"/>
                <w:i/>
                <w:iCs/>
              </w:rPr>
            </w:pPr>
            <w:r w:rsidRPr="10773CF1">
              <w:rPr>
                <w:rFonts w:ascii="Calibri" w:hAnsi="Calibri" w:cs="Book Antiqua"/>
                <w:i/>
                <w:iCs/>
              </w:rPr>
              <w:t>RF-</w:t>
            </w:r>
            <w:r w:rsidR="02C8CBC4" w:rsidRPr="10773CF1">
              <w:rPr>
                <w:rFonts w:ascii="Calibri" w:hAnsi="Calibri" w:cs="Book Antiqua"/>
                <w:i/>
                <w:iCs/>
              </w:rPr>
              <w:t>07</w:t>
            </w:r>
          </w:p>
        </w:tc>
      </w:tr>
      <w:tr w:rsidR="10773CF1" w14:paraId="711192BF" w14:textId="77777777" w:rsidTr="10773CF1">
        <w:trPr>
          <w:jc w:val="center"/>
        </w:trPr>
        <w:tc>
          <w:tcPr>
            <w:tcW w:w="2001" w:type="dxa"/>
            <w:shd w:val="clear" w:color="auto" w:fill="DBDBDB" w:themeFill="accent3" w:themeFillTint="66"/>
          </w:tcPr>
          <w:p w14:paraId="58882969" w14:textId="77777777" w:rsidR="10773CF1" w:rsidRDefault="10773CF1" w:rsidP="10773CF1">
            <w:pPr>
              <w:rPr>
                <w:rFonts w:ascii="Calibri" w:hAnsi="Calibri" w:cs="Book Antiqua"/>
                <w:b/>
                <w:bCs/>
                <w:i/>
                <w:iCs/>
              </w:rPr>
            </w:pPr>
            <w:r w:rsidRPr="10773CF1">
              <w:rPr>
                <w:rFonts w:ascii="Calibri" w:hAnsi="Calibri" w:cs="Book Antiqua"/>
                <w:b/>
                <w:bCs/>
                <w:i/>
                <w:iCs/>
              </w:rPr>
              <w:t>CU asociados:</w:t>
            </w:r>
          </w:p>
        </w:tc>
        <w:tc>
          <w:tcPr>
            <w:tcW w:w="5087" w:type="dxa"/>
          </w:tcPr>
          <w:p w14:paraId="23608939" w14:textId="3BD5F5BC" w:rsidR="10773CF1" w:rsidRDefault="10773CF1" w:rsidP="10773CF1">
            <w:pPr>
              <w:rPr>
                <w:rFonts w:ascii="Calibri" w:hAnsi="Calibri" w:cs="Book Antiqua"/>
                <w:i/>
                <w:iCs/>
              </w:rPr>
            </w:pPr>
            <w:r w:rsidRPr="10773CF1">
              <w:rPr>
                <w:rFonts w:ascii="Calibri" w:hAnsi="Calibri" w:cs="Book Antiqua"/>
                <w:i/>
                <w:iCs/>
              </w:rPr>
              <w:t>CU-</w:t>
            </w:r>
            <w:r w:rsidR="6949C95D" w:rsidRPr="10773CF1">
              <w:rPr>
                <w:rFonts w:ascii="Calibri" w:hAnsi="Calibri" w:cs="Book Antiqua"/>
                <w:i/>
                <w:iCs/>
              </w:rPr>
              <w:t>23</w:t>
            </w:r>
          </w:p>
        </w:tc>
      </w:tr>
      <w:tr w:rsidR="10773CF1" w14:paraId="7E3B9930" w14:textId="77777777" w:rsidTr="10773CF1">
        <w:trPr>
          <w:jc w:val="center"/>
        </w:trPr>
        <w:tc>
          <w:tcPr>
            <w:tcW w:w="2001" w:type="dxa"/>
            <w:shd w:val="clear" w:color="auto" w:fill="DBDBDB" w:themeFill="accent3" w:themeFillTint="66"/>
          </w:tcPr>
          <w:p w14:paraId="3E2E2FFD" w14:textId="77777777" w:rsidR="10773CF1" w:rsidRDefault="10773CF1" w:rsidP="10773CF1">
            <w:pPr>
              <w:rPr>
                <w:rFonts w:ascii="Calibri" w:hAnsi="Calibri" w:cs="Book Antiqua"/>
                <w:b/>
                <w:bCs/>
                <w:i/>
                <w:iCs/>
              </w:rPr>
            </w:pPr>
            <w:r w:rsidRPr="10773CF1">
              <w:rPr>
                <w:rFonts w:ascii="Calibri" w:hAnsi="Calibri" w:cs="Book Antiqua"/>
                <w:b/>
                <w:bCs/>
                <w:i/>
                <w:iCs/>
              </w:rPr>
              <w:t>Esc. Asociados:</w:t>
            </w:r>
          </w:p>
        </w:tc>
        <w:tc>
          <w:tcPr>
            <w:tcW w:w="5087" w:type="dxa"/>
          </w:tcPr>
          <w:p w14:paraId="542BB7FF" w14:textId="3D2DA1EF" w:rsidR="10773CF1" w:rsidRDefault="10773CF1" w:rsidP="10773CF1">
            <w:pPr>
              <w:rPr>
                <w:rFonts w:ascii="Calibri" w:hAnsi="Calibri" w:cs="Book Antiqua"/>
                <w:i/>
                <w:iCs/>
              </w:rPr>
            </w:pPr>
            <w:r w:rsidRPr="10773CF1">
              <w:rPr>
                <w:rFonts w:ascii="Calibri" w:hAnsi="Calibri" w:cs="Book Antiqua"/>
                <w:i/>
                <w:iCs/>
              </w:rPr>
              <w:t>ES-1</w:t>
            </w:r>
            <w:r w:rsidR="05C90C5F" w:rsidRPr="10773CF1">
              <w:rPr>
                <w:rFonts w:ascii="Calibri" w:hAnsi="Calibri" w:cs="Book Antiqua"/>
                <w:i/>
                <w:iCs/>
              </w:rPr>
              <w:t>7</w:t>
            </w:r>
            <w:r w:rsidRPr="10773CF1">
              <w:rPr>
                <w:rFonts w:ascii="Calibri" w:hAnsi="Calibri" w:cs="Book Antiqua"/>
                <w:i/>
                <w:iCs/>
              </w:rPr>
              <w:t>.</w:t>
            </w:r>
            <w:r w:rsidR="08A531B5" w:rsidRPr="10773CF1">
              <w:rPr>
                <w:rFonts w:ascii="Calibri" w:hAnsi="Calibri" w:cs="Book Antiqua"/>
                <w:i/>
                <w:iCs/>
              </w:rPr>
              <w:t>1</w:t>
            </w:r>
          </w:p>
        </w:tc>
      </w:tr>
    </w:tbl>
    <w:p w14:paraId="5D791DA4" w14:textId="329D31D4" w:rsidR="0FA206AD" w:rsidRDefault="0FA206AD" w:rsidP="10773CF1">
      <w:pPr>
        <w:jc w:val="center"/>
      </w:pPr>
      <w:r>
        <w:rPr>
          <w:noProof/>
          <w:lang w:val="es-MX" w:eastAsia="es-MX"/>
        </w:rPr>
        <w:lastRenderedPageBreak/>
        <w:drawing>
          <wp:inline distT="0" distB="0" distL="0" distR="0" wp14:anchorId="6C8FAEB6" wp14:editId="571FD8E7">
            <wp:extent cx="4572000" cy="3543300"/>
            <wp:effectExtent l="0" t="0" r="0" b="0"/>
            <wp:docPr id="333813150" name="Imagen 333813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3813150"/>
                    <pic:cNvPicPr/>
                  </pic:nvPicPr>
                  <pic:blipFill>
                    <a:blip r:embed="rId72">
                      <a:extLst>
                        <a:ext uri="{28A0092B-C50C-407E-A947-70E740481C1C}">
                          <a14:useLocalDpi xmlns:a14="http://schemas.microsoft.com/office/drawing/2010/main" val="0"/>
                        </a:ext>
                      </a:extLst>
                    </a:blip>
                    <a:stretch>
                      <a:fillRect/>
                    </a:stretch>
                  </pic:blipFill>
                  <pic:spPr>
                    <a:xfrm>
                      <a:off x="0" y="0"/>
                      <a:ext cx="4572000" cy="3543300"/>
                    </a:xfrm>
                    <a:prstGeom prst="rect">
                      <a:avLst/>
                    </a:prstGeom>
                  </pic:spPr>
                </pic:pic>
              </a:graphicData>
            </a:graphic>
          </wp:inline>
        </w:drawing>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10773CF1" w14:paraId="6F83100E" w14:textId="77777777" w:rsidTr="10773CF1">
        <w:trPr>
          <w:jc w:val="center"/>
        </w:trPr>
        <w:tc>
          <w:tcPr>
            <w:tcW w:w="2001" w:type="dxa"/>
            <w:shd w:val="clear" w:color="auto" w:fill="DBDBDB" w:themeFill="accent3" w:themeFillTint="66"/>
          </w:tcPr>
          <w:p w14:paraId="66C1E22D" w14:textId="77777777" w:rsidR="10773CF1" w:rsidRDefault="10773CF1" w:rsidP="10773CF1">
            <w:pPr>
              <w:jc w:val="both"/>
              <w:rPr>
                <w:rFonts w:ascii="Calibri" w:hAnsi="Calibri" w:cs="Book Antiqua"/>
                <w:b/>
                <w:bCs/>
                <w:i/>
                <w:iCs/>
              </w:rPr>
            </w:pPr>
            <w:r w:rsidRPr="10773CF1">
              <w:rPr>
                <w:rFonts w:ascii="Calibri" w:hAnsi="Calibri" w:cs="Book Antiqua"/>
                <w:b/>
                <w:bCs/>
                <w:i/>
                <w:iCs/>
              </w:rPr>
              <w:t>ID Ref:</w:t>
            </w:r>
          </w:p>
        </w:tc>
        <w:tc>
          <w:tcPr>
            <w:tcW w:w="5087" w:type="dxa"/>
          </w:tcPr>
          <w:p w14:paraId="1B7A43F6" w14:textId="2D631200" w:rsidR="10773CF1" w:rsidRDefault="10773CF1" w:rsidP="10773CF1">
            <w:pPr>
              <w:ind w:left="13"/>
              <w:jc w:val="both"/>
              <w:rPr>
                <w:rFonts w:ascii="Calibri" w:hAnsi="Calibri" w:cs="Book Antiqua"/>
                <w:i/>
                <w:iCs/>
              </w:rPr>
            </w:pPr>
            <w:r w:rsidRPr="10773CF1">
              <w:rPr>
                <w:rFonts w:ascii="Calibri" w:hAnsi="Calibri" w:cs="Book Antiqua"/>
                <w:i/>
                <w:iCs/>
              </w:rPr>
              <w:t>DG-4</w:t>
            </w:r>
            <w:r w:rsidR="1A002DF8" w:rsidRPr="10773CF1">
              <w:rPr>
                <w:rFonts w:ascii="Calibri" w:hAnsi="Calibri" w:cs="Book Antiqua"/>
                <w:i/>
                <w:iCs/>
              </w:rPr>
              <w:t>9</w:t>
            </w:r>
          </w:p>
        </w:tc>
      </w:tr>
      <w:tr w:rsidR="10773CF1" w14:paraId="3780B9FB" w14:textId="77777777" w:rsidTr="10773CF1">
        <w:trPr>
          <w:jc w:val="center"/>
        </w:trPr>
        <w:tc>
          <w:tcPr>
            <w:tcW w:w="2001" w:type="dxa"/>
            <w:shd w:val="clear" w:color="auto" w:fill="DBDBDB" w:themeFill="accent3" w:themeFillTint="66"/>
          </w:tcPr>
          <w:p w14:paraId="4B3679A7" w14:textId="77777777" w:rsidR="10773CF1" w:rsidRDefault="10773CF1" w:rsidP="10773CF1">
            <w:pPr>
              <w:rPr>
                <w:rFonts w:ascii="Calibri" w:hAnsi="Calibri" w:cs="Book Antiqua"/>
                <w:b/>
                <w:bCs/>
                <w:i/>
                <w:iCs/>
              </w:rPr>
            </w:pPr>
            <w:r w:rsidRPr="10773CF1">
              <w:rPr>
                <w:rFonts w:ascii="Calibri" w:hAnsi="Calibri" w:cs="Book Antiqua"/>
                <w:b/>
                <w:bCs/>
                <w:i/>
                <w:iCs/>
              </w:rPr>
              <w:t>Descripción:</w:t>
            </w:r>
          </w:p>
        </w:tc>
        <w:tc>
          <w:tcPr>
            <w:tcW w:w="5087" w:type="dxa"/>
          </w:tcPr>
          <w:p w14:paraId="5199AE91" w14:textId="4D2FE55A" w:rsidR="735AD2D6" w:rsidRDefault="735AD2D6" w:rsidP="10773CF1">
            <w:pPr>
              <w:rPr>
                <w:rFonts w:ascii="Calibri" w:hAnsi="Calibri" w:cs="Book Antiqua"/>
                <w:i/>
                <w:iCs/>
              </w:rPr>
            </w:pPr>
            <w:r w:rsidRPr="10773CF1">
              <w:rPr>
                <w:rFonts w:ascii="Calibri" w:hAnsi="Calibri" w:cs="Book Antiqua"/>
                <w:i/>
                <w:iCs/>
              </w:rPr>
              <w:t>La fecha de la venta ingresada no coincide con la de la base de datos</w:t>
            </w:r>
            <w:r w:rsidR="10773CF1" w:rsidRPr="10773CF1">
              <w:rPr>
                <w:rFonts w:ascii="Calibri" w:hAnsi="Calibri" w:cs="Book Antiqua"/>
                <w:i/>
                <w:iCs/>
              </w:rPr>
              <w:t>.</w:t>
            </w:r>
          </w:p>
        </w:tc>
      </w:tr>
      <w:tr w:rsidR="10773CF1" w14:paraId="2D73F1E6" w14:textId="77777777" w:rsidTr="10773CF1">
        <w:trPr>
          <w:jc w:val="center"/>
        </w:trPr>
        <w:tc>
          <w:tcPr>
            <w:tcW w:w="2001" w:type="dxa"/>
            <w:shd w:val="clear" w:color="auto" w:fill="DBDBDB" w:themeFill="accent3" w:themeFillTint="66"/>
          </w:tcPr>
          <w:p w14:paraId="3BF58956" w14:textId="77777777" w:rsidR="10773CF1" w:rsidRDefault="10773CF1" w:rsidP="10773CF1">
            <w:pPr>
              <w:rPr>
                <w:rFonts w:ascii="Calibri" w:hAnsi="Calibri" w:cs="Book Antiqua"/>
                <w:b/>
                <w:bCs/>
                <w:i/>
                <w:iCs/>
              </w:rPr>
            </w:pPr>
            <w:r w:rsidRPr="10773CF1">
              <w:rPr>
                <w:rFonts w:ascii="Calibri" w:hAnsi="Calibri" w:cs="Book Antiqua"/>
                <w:b/>
                <w:bCs/>
                <w:i/>
                <w:iCs/>
              </w:rPr>
              <w:t>Reqs. asociados:</w:t>
            </w:r>
          </w:p>
        </w:tc>
        <w:tc>
          <w:tcPr>
            <w:tcW w:w="5087" w:type="dxa"/>
          </w:tcPr>
          <w:p w14:paraId="1088E22C" w14:textId="79BC7BC1" w:rsidR="10773CF1" w:rsidRDefault="10773CF1" w:rsidP="10773CF1">
            <w:pPr>
              <w:rPr>
                <w:rFonts w:ascii="Calibri" w:hAnsi="Calibri" w:cs="Book Antiqua"/>
                <w:i/>
                <w:iCs/>
              </w:rPr>
            </w:pPr>
            <w:r w:rsidRPr="10773CF1">
              <w:rPr>
                <w:rFonts w:ascii="Calibri" w:hAnsi="Calibri" w:cs="Book Antiqua"/>
                <w:i/>
                <w:iCs/>
              </w:rPr>
              <w:t>RF-07</w:t>
            </w:r>
          </w:p>
        </w:tc>
      </w:tr>
      <w:tr w:rsidR="10773CF1" w14:paraId="3FF63E09" w14:textId="77777777" w:rsidTr="10773CF1">
        <w:trPr>
          <w:jc w:val="center"/>
        </w:trPr>
        <w:tc>
          <w:tcPr>
            <w:tcW w:w="2001" w:type="dxa"/>
            <w:shd w:val="clear" w:color="auto" w:fill="DBDBDB" w:themeFill="accent3" w:themeFillTint="66"/>
          </w:tcPr>
          <w:p w14:paraId="21BD157B" w14:textId="77777777" w:rsidR="10773CF1" w:rsidRDefault="10773CF1" w:rsidP="10773CF1">
            <w:pPr>
              <w:rPr>
                <w:rFonts w:ascii="Calibri" w:hAnsi="Calibri" w:cs="Book Antiqua"/>
                <w:b/>
                <w:bCs/>
                <w:i/>
                <w:iCs/>
              </w:rPr>
            </w:pPr>
            <w:r w:rsidRPr="10773CF1">
              <w:rPr>
                <w:rFonts w:ascii="Calibri" w:hAnsi="Calibri" w:cs="Book Antiqua"/>
                <w:b/>
                <w:bCs/>
                <w:i/>
                <w:iCs/>
              </w:rPr>
              <w:t>CU asociados:</w:t>
            </w:r>
          </w:p>
        </w:tc>
        <w:tc>
          <w:tcPr>
            <w:tcW w:w="5087" w:type="dxa"/>
          </w:tcPr>
          <w:p w14:paraId="13AF0172" w14:textId="3BD5F5BC" w:rsidR="10773CF1" w:rsidRDefault="10773CF1" w:rsidP="10773CF1">
            <w:pPr>
              <w:rPr>
                <w:rFonts w:ascii="Calibri" w:hAnsi="Calibri" w:cs="Book Antiqua"/>
                <w:i/>
                <w:iCs/>
              </w:rPr>
            </w:pPr>
            <w:r w:rsidRPr="10773CF1">
              <w:rPr>
                <w:rFonts w:ascii="Calibri" w:hAnsi="Calibri" w:cs="Book Antiqua"/>
                <w:i/>
                <w:iCs/>
              </w:rPr>
              <w:t>CU-23</w:t>
            </w:r>
          </w:p>
        </w:tc>
      </w:tr>
      <w:tr w:rsidR="10773CF1" w14:paraId="7C428712" w14:textId="77777777" w:rsidTr="10773CF1">
        <w:trPr>
          <w:jc w:val="center"/>
        </w:trPr>
        <w:tc>
          <w:tcPr>
            <w:tcW w:w="2001" w:type="dxa"/>
            <w:shd w:val="clear" w:color="auto" w:fill="DBDBDB" w:themeFill="accent3" w:themeFillTint="66"/>
          </w:tcPr>
          <w:p w14:paraId="3378C8F5" w14:textId="77777777" w:rsidR="10773CF1" w:rsidRDefault="10773CF1" w:rsidP="10773CF1">
            <w:pPr>
              <w:rPr>
                <w:rFonts w:ascii="Calibri" w:hAnsi="Calibri" w:cs="Book Antiqua"/>
                <w:b/>
                <w:bCs/>
                <w:i/>
                <w:iCs/>
              </w:rPr>
            </w:pPr>
            <w:r w:rsidRPr="10773CF1">
              <w:rPr>
                <w:rFonts w:ascii="Calibri" w:hAnsi="Calibri" w:cs="Book Antiqua"/>
                <w:b/>
                <w:bCs/>
                <w:i/>
                <w:iCs/>
              </w:rPr>
              <w:t>Esc. Asociados:</w:t>
            </w:r>
          </w:p>
        </w:tc>
        <w:tc>
          <w:tcPr>
            <w:tcW w:w="5087" w:type="dxa"/>
          </w:tcPr>
          <w:p w14:paraId="5D33483C" w14:textId="65B973DB" w:rsidR="10773CF1" w:rsidRDefault="10773CF1" w:rsidP="10773CF1">
            <w:pPr>
              <w:rPr>
                <w:rFonts w:ascii="Calibri" w:hAnsi="Calibri" w:cs="Book Antiqua"/>
                <w:i/>
                <w:iCs/>
              </w:rPr>
            </w:pPr>
            <w:r w:rsidRPr="10773CF1">
              <w:rPr>
                <w:rFonts w:ascii="Calibri" w:hAnsi="Calibri" w:cs="Book Antiqua"/>
                <w:i/>
                <w:iCs/>
              </w:rPr>
              <w:t>ES-17.</w:t>
            </w:r>
            <w:r w:rsidR="6D22E29E" w:rsidRPr="10773CF1">
              <w:rPr>
                <w:rFonts w:ascii="Calibri" w:hAnsi="Calibri" w:cs="Book Antiqua"/>
                <w:i/>
                <w:iCs/>
              </w:rPr>
              <w:t>2</w:t>
            </w:r>
          </w:p>
        </w:tc>
      </w:tr>
    </w:tbl>
    <w:p w14:paraId="6CEC4B0A" w14:textId="262E1E20" w:rsidR="6D22E29E" w:rsidRDefault="6D22E29E" w:rsidP="10773CF1">
      <w:pPr>
        <w:jc w:val="center"/>
      </w:pPr>
      <w:r>
        <w:rPr>
          <w:noProof/>
          <w:lang w:val="es-MX" w:eastAsia="es-MX"/>
        </w:rPr>
        <w:drawing>
          <wp:inline distT="0" distB="0" distL="0" distR="0" wp14:anchorId="691F8774" wp14:editId="09C3BE79">
            <wp:extent cx="4572000" cy="3476625"/>
            <wp:effectExtent l="0" t="0" r="0" b="0"/>
            <wp:docPr id="1947211591" name="Imagen 1947211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47211591"/>
                    <pic:cNvPicPr/>
                  </pic:nvPicPr>
                  <pic:blipFill>
                    <a:blip r:embed="rId73">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inline>
        </w:drawing>
      </w:r>
    </w:p>
    <w:p w14:paraId="52467177" w14:textId="737BB2C7" w:rsidR="000851FE" w:rsidRDefault="000851FE" w:rsidP="10773CF1">
      <w:pPr>
        <w:jc w:val="center"/>
      </w:pPr>
    </w:p>
    <w:p w14:paraId="6B86603F" w14:textId="77777777" w:rsidR="000851FE" w:rsidRDefault="000851FE" w:rsidP="10773CF1">
      <w:pPr>
        <w:jc w:val="cente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10773CF1" w14:paraId="51F01A81" w14:textId="77777777" w:rsidTr="10773CF1">
        <w:trPr>
          <w:jc w:val="center"/>
        </w:trPr>
        <w:tc>
          <w:tcPr>
            <w:tcW w:w="2001" w:type="dxa"/>
            <w:shd w:val="clear" w:color="auto" w:fill="DBDBDB" w:themeFill="accent3" w:themeFillTint="66"/>
          </w:tcPr>
          <w:p w14:paraId="2A929D1E" w14:textId="77777777" w:rsidR="10773CF1" w:rsidRDefault="10773CF1" w:rsidP="10773CF1">
            <w:pPr>
              <w:jc w:val="both"/>
              <w:rPr>
                <w:rFonts w:ascii="Calibri" w:hAnsi="Calibri" w:cs="Book Antiqua"/>
                <w:b/>
                <w:bCs/>
                <w:i/>
                <w:iCs/>
              </w:rPr>
            </w:pPr>
            <w:r w:rsidRPr="10773CF1">
              <w:rPr>
                <w:rFonts w:ascii="Calibri" w:hAnsi="Calibri" w:cs="Book Antiqua"/>
                <w:b/>
                <w:bCs/>
                <w:i/>
                <w:iCs/>
              </w:rPr>
              <w:lastRenderedPageBreak/>
              <w:t>ID Ref:</w:t>
            </w:r>
          </w:p>
        </w:tc>
        <w:tc>
          <w:tcPr>
            <w:tcW w:w="5087" w:type="dxa"/>
          </w:tcPr>
          <w:p w14:paraId="7D1BDDD9" w14:textId="4054794B" w:rsidR="10773CF1" w:rsidRDefault="10773CF1" w:rsidP="10773CF1">
            <w:pPr>
              <w:ind w:left="13"/>
              <w:jc w:val="both"/>
              <w:rPr>
                <w:rFonts w:ascii="Calibri" w:hAnsi="Calibri" w:cs="Book Antiqua"/>
                <w:i/>
                <w:iCs/>
              </w:rPr>
            </w:pPr>
            <w:r w:rsidRPr="10773CF1">
              <w:rPr>
                <w:rFonts w:ascii="Calibri" w:hAnsi="Calibri" w:cs="Book Antiqua"/>
                <w:i/>
                <w:iCs/>
              </w:rPr>
              <w:t>DG-</w:t>
            </w:r>
            <w:r w:rsidR="4DACB035" w:rsidRPr="10773CF1">
              <w:rPr>
                <w:rFonts w:ascii="Calibri" w:hAnsi="Calibri" w:cs="Book Antiqua"/>
                <w:i/>
                <w:iCs/>
              </w:rPr>
              <w:t>50</w:t>
            </w:r>
          </w:p>
        </w:tc>
      </w:tr>
      <w:tr w:rsidR="10773CF1" w14:paraId="7B3B1AED" w14:textId="77777777" w:rsidTr="10773CF1">
        <w:trPr>
          <w:jc w:val="center"/>
        </w:trPr>
        <w:tc>
          <w:tcPr>
            <w:tcW w:w="2001" w:type="dxa"/>
            <w:shd w:val="clear" w:color="auto" w:fill="DBDBDB" w:themeFill="accent3" w:themeFillTint="66"/>
          </w:tcPr>
          <w:p w14:paraId="1587BD38" w14:textId="77777777" w:rsidR="10773CF1" w:rsidRDefault="10773CF1" w:rsidP="10773CF1">
            <w:pPr>
              <w:rPr>
                <w:rFonts w:ascii="Calibri" w:hAnsi="Calibri" w:cs="Book Antiqua"/>
                <w:b/>
                <w:bCs/>
                <w:i/>
                <w:iCs/>
              </w:rPr>
            </w:pPr>
            <w:r w:rsidRPr="10773CF1">
              <w:rPr>
                <w:rFonts w:ascii="Calibri" w:hAnsi="Calibri" w:cs="Book Antiqua"/>
                <w:b/>
                <w:bCs/>
                <w:i/>
                <w:iCs/>
              </w:rPr>
              <w:t>Descripción:</w:t>
            </w:r>
          </w:p>
        </w:tc>
        <w:tc>
          <w:tcPr>
            <w:tcW w:w="5087" w:type="dxa"/>
          </w:tcPr>
          <w:p w14:paraId="4A3792B4" w14:textId="556620FB" w:rsidR="0FE615AE" w:rsidRDefault="0FE615AE" w:rsidP="10773CF1">
            <w:pPr>
              <w:rPr>
                <w:rFonts w:ascii="Calibri" w:hAnsi="Calibri" w:cs="Book Antiqua"/>
                <w:i/>
                <w:iCs/>
              </w:rPr>
            </w:pPr>
            <w:r w:rsidRPr="10773CF1">
              <w:rPr>
                <w:rFonts w:ascii="Calibri" w:hAnsi="Calibri" w:cs="Book Antiqua"/>
                <w:i/>
                <w:iCs/>
              </w:rPr>
              <w:t>El reporte no se logra generar por imposibilidad de acceder a la base de datos.</w:t>
            </w:r>
          </w:p>
        </w:tc>
      </w:tr>
      <w:tr w:rsidR="10773CF1" w14:paraId="5990E9A4" w14:textId="77777777" w:rsidTr="10773CF1">
        <w:trPr>
          <w:jc w:val="center"/>
        </w:trPr>
        <w:tc>
          <w:tcPr>
            <w:tcW w:w="2001" w:type="dxa"/>
            <w:shd w:val="clear" w:color="auto" w:fill="DBDBDB" w:themeFill="accent3" w:themeFillTint="66"/>
          </w:tcPr>
          <w:p w14:paraId="4804F217" w14:textId="77777777" w:rsidR="10773CF1" w:rsidRDefault="10773CF1" w:rsidP="10773CF1">
            <w:pPr>
              <w:rPr>
                <w:rFonts w:ascii="Calibri" w:hAnsi="Calibri" w:cs="Book Antiqua"/>
                <w:b/>
                <w:bCs/>
                <w:i/>
                <w:iCs/>
              </w:rPr>
            </w:pPr>
            <w:r w:rsidRPr="10773CF1">
              <w:rPr>
                <w:rFonts w:ascii="Calibri" w:hAnsi="Calibri" w:cs="Book Antiqua"/>
                <w:b/>
                <w:bCs/>
                <w:i/>
                <w:iCs/>
              </w:rPr>
              <w:t>Reqs. asociados:</w:t>
            </w:r>
          </w:p>
        </w:tc>
        <w:tc>
          <w:tcPr>
            <w:tcW w:w="5087" w:type="dxa"/>
          </w:tcPr>
          <w:p w14:paraId="53C86682" w14:textId="79BC7BC1" w:rsidR="10773CF1" w:rsidRDefault="10773CF1" w:rsidP="10773CF1">
            <w:pPr>
              <w:rPr>
                <w:rFonts w:ascii="Calibri" w:hAnsi="Calibri" w:cs="Book Antiqua"/>
                <w:i/>
                <w:iCs/>
              </w:rPr>
            </w:pPr>
            <w:r w:rsidRPr="10773CF1">
              <w:rPr>
                <w:rFonts w:ascii="Calibri" w:hAnsi="Calibri" w:cs="Book Antiqua"/>
                <w:i/>
                <w:iCs/>
              </w:rPr>
              <w:t>RF-07</w:t>
            </w:r>
          </w:p>
        </w:tc>
      </w:tr>
      <w:tr w:rsidR="10773CF1" w14:paraId="2D335B50" w14:textId="77777777" w:rsidTr="10773CF1">
        <w:trPr>
          <w:jc w:val="center"/>
        </w:trPr>
        <w:tc>
          <w:tcPr>
            <w:tcW w:w="2001" w:type="dxa"/>
            <w:shd w:val="clear" w:color="auto" w:fill="DBDBDB" w:themeFill="accent3" w:themeFillTint="66"/>
          </w:tcPr>
          <w:p w14:paraId="6B33ED81" w14:textId="77777777" w:rsidR="10773CF1" w:rsidRDefault="10773CF1" w:rsidP="10773CF1">
            <w:pPr>
              <w:rPr>
                <w:rFonts w:ascii="Calibri" w:hAnsi="Calibri" w:cs="Book Antiqua"/>
                <w:b/>
                <w:bCs/>
                <w:i/>
                <w:iCs/>
              </w:rPr>
            </w:pPr>
            <w:r w:rsidRPr="10773CF1">
              <w:rPr>
                <w:rFonts w:ascii="Calibri" w:hAnsi="Calibri" w:cs="Book Antiqua"/>
                <w:b/>
                <w:bCs/>
                <w:i/>
                <w:iCs/>
              </w:rPr>
              <w:t>CU asociados:</w:t>
            </w:r>
          </w:p>
        </w:tc>
        <w:tc>
          <w:tcPr>
            <w:tcW w:w="5087" w:type="dxa"/>
          </w:tcPr>
          <w:p w14:paraId="2D3D89FD" w14:textId="3BD5F5BC" w:rsidR="10773CF1" w:rsidRDefault="10773CF1" w:rsidP="10773CF1">
            <w:pPr>
              <w:rPr>
                <w:rFonts w:ascii="Calibri" w:hAnsi="Calibri" w:cs="Book Antiqua"/>
                <w:i/>
                <w:iCs/>
              </w:rPr>
            </w:pPr>
            <w:r w:rsidRPr="10773CF1">
              <w:rPr>
                <w:rFonts w:ascii="Calibri" w:hAnsi="Calibri" w:cs="Book Antiqua"/>
                <w:i/>
                <w:iCs/>
              </w:rPr>
              <w:t>CU-23</w:t>
            </w:r>
          </w:p>
        </w:tc>
      </w:tr>
      <w:tr w:rsidR="10773CF1" w14:paraId="2772A034" w14:textId="77777777" w:rsidTr="10773CF1">
        <w:trPr>
          <w:jc w:val="center"/>
        </w:trPr>
        <w:tc>
          <w:tcPr>
            <w:tcW w:w="2001" w:type="dxa"/>
            <w:shd w:val="clear" w:color="auto" w:fill="DBDBDB" w:themeFill="accent3" w:themeFillTint="66"/>
          </w:tcPr>
          <w:p w14:paraId="467C8E64" w14:textId="77777777" w:rsidR="10773CF1" w:rsidRDefault="10773CF1" w:rsidP="10773CF1">
            <w:pPr>
              <w:rPr>
                <w:rFonts w:ascii="Calibri" w:hAnsi="Calibri" w:cs="Book Antiqua"/>
                <w:b/>
                <w:bCs/>
                <w:i/>
                <w:iCs/>
              </w:rPr>
            </w:pPr>
            <w:r w:rsidRPr="10773CF1">
              <w:rPr>
                <w:rFonts w:ascii="Calibri" w:hAnsi="Calibri" w:cs="Book Antiqua"/>
                <w:b/>
                <w:bCs/>
                <w:i/>
                <w:iCs/>
              </w:rPr>
              <w:t>Esc. Asociados:</w:t>
            </w:r>
          </w:p>
        </w:tc>
        <w:tc>
          <w:tcPr>
            <w:tcW w:w="5087" w:type="dxa"/>
          </w:tcPr>
          <w:p w14:paraId="0E14BA08" w14:textId="25971438" w:rsidR="10773CF1" w:rsidRDefault="10773CF1" w:rsidP="10773CF1">
            <w:pPr>
              <w:rPr>
                <w:rFonts w:ascii="Calibri" w:hAnsi="Calibri" w:cs="Book Antiqua"/>
                <w:i/>
                <w:iCs/>
              </w:rPr>
            </w:pPr>
            <w:r w:rsidRPr="10773CF1">
              <w:rPr>
                <w:rFonts w:ascii="Calibri" w:hAnsi="Calibri" w:cs="Book Antiqua"/>
                <w:i/>
                <w:iCs/>
              </w:rPr>
              <w:t>ES-17.</w:t>
            </w:r>
            <w:r w:rsidR="29008C19" w:rsidRPr="10773CF1">
              <w:rPr>
                <w:rFonts w:ascii="Calibri" w:hAnsi="Calibri" w:cs="Book Antiqua"/>
                <w:i/>
                <w:iCs/>
              </w:rPr>
              <w:t>3</w:t>
            </w:r>
          </w:p>
        </w:tc>
      </w:tr>
    </w:tbl>
    <w:p w14:paraId="1D611AF6" w14:textId="0D4CFF9B" w:rsidR="5A209845" w:rsidRDefault="5A209845" w:rsidP="10773CF1">
      <w:pPr>
        <w:jc w:val="center"/>
      </w:pPr>
      <w:r>
        <w:rPr>
          <w:noProof/>
          <w:lang w:val="es-MX" w:eastAsia="es-MX"/>
        </w:rPr>
        <w:drawing>
          <wp:inline distT="0" distB="0" distL="0" distR="0" wp14:anchorId="6DFB30DB" wp14:editId="2D401FF2">
            <wp:extent cx="4572000" cy="3086100"/>
            <wp:effectExtent l="0" t="0" r="0" b="0"/>
            <wp:docPr id="208467354" name="Imagen 208467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8467354"/>
                    <pic:cNvPicPr/>
                  </pic:nvPicPr>
                  <pic:blipFill>
                    <a:blip r:embed="rId74">
                      <a:extLst>
                        <a:ext uri="{28A0092B-C50C-407E-A947-70E740481C1C}">
                          <a14:useLocalDpi xmlns:a14="http://schemas.microsoft.com/office/drawing/2010/main" val="0"/>
                        </a:ext>
                      </a:extLst>
                    </a:blip>
                    <a:stretch>
                      <a:fillRect/>
                    </a:stretch>
                  </pic:blipFill>
                  <pic:spPr>
                    <a:xfrm>
                      <a:off x="0" y="0"/>
                      <a:ext cx="4572000" cy="3086100"/>
                    </a:xfrm>
                    <a:prstGeom prst="rect">
                      <a:avLst/>
                    </a:prstGeom>
                  </pic:spPr>
                </pic:pic>
              </a:graphicData>
            </a:graphic>
          </wp:inline>
        </w:drawing>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10773CF1" w14:paraId="1BE748D8" w14:textId="77777777" w:rsidTr="10773CF1">
        <w:trPr>
          <w:jc w:val="center"/>
        </w:trPr>
        <w:tc>
          <w:tcPr>
            <w:tcW w:w="2001" w:type="dxa"/>
            <w:shd w:val="clear" w:color="auto" w:fill="DBDBDB" w:themeFill="accent3" w:themeFillTint="66"/>
          </w:tcPr>
          <w:p w14:paraId="66F5CAE1" w14:textId="77777777" w:rsidR="10773CF1" w:rsidRDefault="10773CF1" w:rsidP="10773CF1">
            <w:pPr>
              <w:jc w:val="both"/>
              <w:rPr>
                <w:rFonts w:ascii="Calibri" w:hAnsi="Calibri" w:cs="Book Antiqua"/>
                <w:b/>
                <w:bCs/>
                <w:i/>
                <w:iCs/>
              </w:rPr>
            </w:pPr>
            <w:r w:rsidRPr="10773CF1">
              <w:rPr>
                <w:rFonts w:ascii="Calibri" w:hAnsi="Calibri" w:cs="Book Antiqua"/>
                <w:b/>
                <w:bCs/>
                <w:i/>
                <w:iCs/>
              </w:rPr>
              <w:t>ID Ref:</w:t>
            </w:r>
          </w:p>
        </w:tc>
        <w:tc>
          <w:tcPr>
            <w:tcW w:w="5087" w:type="dxa"/>
          </w:tcPr>
          <w:p w14:paraId="529858B3" w14:textId="2FB24D7B" w:rsidR="10773CF1" w:rsidRDefault="10773CF1" w:rsidP="10773CF1">
            <w:pPr>
              <w:ind w:left="13"/>
              <w:jc w:val="both"/>
              <w:rPr>
                <w:rFonts w:ascii="Calibri" w:hAnsi="Calibri" w:cs="Book Antiqua"/>
                <w:i/>
                <w:iCs/>
              </w:rPr>
            </w:pPr>
            <w:r w:rsidRPr="10773CF1">
              <w:rPr>
                <w:rFonts w:ascii="Calibri" w:hAnsi="Calibri" w:cs="Book Antiqua"/>
                <w:i/>
                <w:iCs/>
              </w:rPr>
              <w:t>DG-</w:t>
            </w:r>
            <w:r w:rsidR="39A235FC" w:rsidRPr="10773CF1">
              <w:rPr>
                <w:rFonts w:ascii="Calibri" w:hAnsi="Calibri" w:cs="Book Antiqua"/>
                <w:i/>
                <w:iCs/>
              </w:rPr>
              <w:t>51</w:t>
            </w:r>
          </w:p>
        </w:tc>
      </w:tr>
      <w:tr w:rsidR="10773CF1" w14:paraId="39301681" w14:textId="77777777" w:rsidTr="10773CF1">
        <w:trPr>
          <w:jc w:val="center"/>
        </w:trPr>
        <w:tc>
          <w:tcPr>
            <w:tcW w:w="2001" w:type="dxa"/>
            <w:shd w:val="clear" w:color="auto" w:fill="DBDBDB" w:themeFill="accent3" w:themeFillTint="66"/>
          </w:tcPr>
          <w:p w14:paraId="2569BE91" w14:textId="77777777" w:rsidR="10773CF1" w:rsidRDefault="10773CF1" w:rsidP="10773CF1">
            <w:pPr>
              <w:rPr>
                <w:rFonts w:ascii="Calibri" w:hAnsi="Calibri" w:cs="Book Antiqua"/>
                <w:b/>
                <w:bCs/>
                <w:i/>
                <w:iCs/>
              </w:rPr>
            </w:pPr>
            <w:r w:rsidRPr="10773CF1">
              <w:rPr>
                <w:rFonts w:ascii="Calibri" w:hAnsi="Calibri" w:cs="Book Antiqua"/>
                <w:b/>
                <w:bCs/>
                <w:i/>
                <w:iCs/>
              </w:rPr>
              <w:t>Descripción:</w:t>
            </w:r>
          </w:p>
        </w:tc>
        <w:tc>
          <w:tcPr>
            <w:tcW w:w="5087" w:type="dxa"/>
          </w:tcPr>
          <w:p w14:paraId="42F389F3" w14:textId="39C7A6EA" w:rsidR="30F432A5" w:rsidRDefault="30F432A5" w:rsidP="10773CF1">
            <w:pPr>
              <w:rPr>
                <w:rFonts w:ascii="Calibri" w:hAnsi="Calibri" w:cs="Book Antiqua"/>
                <w:i/>
                <w:iCs/>
              </w:rPr>
            </w:pPr>
            <w:r w:rsidRPr="10773CF1">
              <w:rPr>
                <w:rFonts w:ascii="Calibri" w:hAnsi="Calibri" w:cs="Book Antiqua"/>
                <w:i/>
                <w:iCs/>
              </w:rPr>
              <w:t>Ingreso al sistema de manera exitosa</w:t>
            </w:r>
            <w:r w:rsidR="10773CF1" w:rsidRPr="10773CF1">
              <w:rPr>
                <w:rFonts w:ascii="Calibri" w:hAnsi="Calibri" w:cs="Book Antiqua"/>
                <w:i/>
                <w:iCs/>
              </w:rPr>
              <w:t>.</w:t>
            </w:r>
          </w:p>
        </w:tc>
      </w:tr>
      <w:tr w:rsidR="10773CF1" w14:paraId="67D567F7" w14:textId="77777777" w:rsidTr="10773CF1">
        <w:trPr>
          <w:jc w:val="center"/>
        </w:trPr>
        <w:tc>
          <w:tcPr>
            <w:tcW w:w="2001" w:type="dxa"/>
            <w:shd w:val="clear" w:color="auto" w:fill="DBDBDB" w:themeFill="accent3" w:themeFillTint="66"/>
          </w:tcPr>
          <w:p w14:paraId="7B94B4C6" w14:textId="77777777" w:rsidR="10773CF1" w:rsidRDefault="10773CF1" w:rsidP="10773CF1">
            <w:pPr>
              <w:rPr>
                <w:rFonts w:ascii="Calibri" w:hAnsi="Calibri" w:cs="Book Antiqua"/>
                <w:b/>
                <w:bCs/>
                <w:i/>
                <w:iCs/>
              </w:rPr>
            </w:pPr>
            <w:r w:rsidRPr="10773CF1">
              <w:rPr>
                <w:rFonts w:ascii="Calibri" w:hAnsi="Calibri" w:cs="Book Antiqua"/>
                <w:b/>
                <w:bCs/>
                <w:i/>
                <w:iCs/>
              </w:rPr>
              <w:t>Reqs. asociados:</w:t>
            </w:r>
          </w:p>
        </w:tc>
        <w:tc>
          <w:tcPr>
            <w:tcW w:w="5087" w:type="dxa"/>
          </w:tcPr>
          <w:p w14:paraId="39F46548" w14:textId="18B1CBF8" w:rsidR="10773CF1" w:rsidRDefault="10773CF1" w:rsidP="10773CF1">
            <w:pPr>
              <w:rPr>
                <w:rFonts w:ascii="Calibri" w:hAnsi="Calibri" w:cs="Book Antiqua"/>
                <w:i/>
                <w:iCs/>
              </w:rPr>
            </w:pPr>
            <w:r w:rsidRPr="10773CF1">
              <w:rPr>
                <w:rFonts w:ascii="Calibri" w:hAnsi="Calibri" w:cs="Book Antiqua"/>
                <w:i/>
                <w:iCs/>
              </w:rPr>
              <w:t>RF-</w:t>
            </w:r>
            <w:r w:rsidR="55BAC88C" w:rsidRPr="10773CF1">
              <w:rPr>
                <w:rFonts w:ascii="Calibri" w:hAnsi="Calibri" w:cs="Book Antiqua"/>
                <w:i/>
                <w:iCs/>
              </w:rPr>
              <w:t>29</w:t>
            </w:r>
          </w:p>
        </w:tc>
      </w:tr>
      <w:tr w:rsidR="10773CF1" w14:paraId="33F4869F" w14:textId="77777777" w:rsidTr="10773CF1">
        <w:trPr>
          <w:jc w:val="center"/>
        </w:trPr>
        <w:tc>
          <w:tcPr>
            <w:tcW w:w="2001" w:type="dxa"/>
            <w:shd w:val="clear" w:color="auto" w:fill="DBDBDB" w:themeFill="accent3" w:themeFillTint="66"/>
          </w:tcPr>
          <w:p w14:paraId="70B80F28" w14:textId="77777777" w:rsidR="10773CF1" w:rsidRDefault="10773CF1" w:rsidP="10773CF1">
            <w:pPr>
              <w:rPr>
                <w:rFonts w:ascii="Calibri" w:hAnsi="Calibri" w:cs="Book Antiqua"/>
                <w:b/>
                <w:bCs/>
                <w:i/>
                <w:iCs/>
              </w:rPr>
            </w:pPr>
            <w:r w:rsidRPr="10773CF1">
              <w:rPr>
                <w:rFonts w:ascii="Calibri" w:hAnsi="Calibri" w:cs="Book Antiqua"/>
                <w:b/>
                <w:bCs/>
                <w:i/>
                <w:iCs/>
              </w:rPr>
              <w:t>CU asociados:</w:t>
            </w:r>
          </w:p>
        </w:tc>
        <w:tc>
          <w:tcPr>
            <w:tcW w:w="5087" w:type="dxa"/>
          </w:tcPr>
          <w:p w14:paraId="1E7F578E" w14:textId="3BD5F5BC" w:rsidR="10773CF1" w:rsidRDefault="10773CF1" w:rsidP="10773CF1">
            <w:pPr>
              <w:rPr>
                <w:rFonts w:ascii="Calibri" w:hAnsi="Calibri" w:cs="Book Antiqua"/>
                <w:i/>
                <w:iCs/>
              </w:rPr>
            </w:pPr>
            <w:r w:rsidRPr="10773CF1">
              <w:rPr>
                <w:rFonts w:ascii="Calibri" w:hAnsi="Calibri" w:cs="Book Antiqua"/>
                <w:i/>
                <w:iCs/>
              </w:rPr>
              <w:t>CU-23</w:t>
            </w:r>
          </w:p>
        </w:tc>
      </w:tr>
      <w:tr w:rsidR="10773CF1" w14:paraId="61CA7E52" w14:textId="77777777" w:rsidTr="10773CF1">
        <w:trPr>
          <w:jc w:val="center"/>
        </w:trPr>
        <w:tc>
          <w:tcPr>
            <w:tcW w:w="2001" w:type="dxa"/>
            <w:shd w:val="clear" w:color="auto" w:fill="DBDBDB" w:themeFill="accent3" w:themeFillTint="66"/>
          </w:tcPr>
          <w:p w14:paraId="5E071882" w14:textId="77777777" w:rsidR="10773CF1" w:rsidRDefault="10773CF1" w:rsidP="10773CF1">
            <w:pPr>
              <w:rPr>
                <w:rFonts w:ascii="Calibri" w:hAnsi="Calibri" w:cs="Book Antiqua"/>
                <w:b/>
                <w:bCs/>
                <w:i/>
                <w:iCs/>
              </w:rPr>
            </w:pPr>
            <w:r w:rsidRPr="10773CF1">
              <w:rPr>
                <w:rFonts w:ascii="Calibri" w:hAnsi="Calibri" w:cs="Book Antiqua"/>
                <w:b/>
                <w:bCs/>
                <w:i/>
                <w:iCs/>
              </w:rPr>
              <w:t>Esc. Asociados:</w:t>
            </w:r>
          </w:p>
        </w:tc>
        <w:tc>
          <w:tcPr>
            <w:tcW w:w="5087" w:type="dxa"/>
          </w:tcPr>
          <w:p w14:paraId="2A244AA6" w14:textId="18BFB85E" w:rsidR="10773CF1" w:rsidRDefault="10773CF1" w:rsidP="10773CF1">
            <w:pPr>
              <w:rPr>
                <w:rFonts w:ascii="Calibri" w:hAnsi="Calibri" w:cs="Book Antiqua"/>
                <w:i/>
                <w:iCs/>
              </w:rPr>
            </w:pPr>
            <w:r w:rsidRPr="10773CF1">
              <w:rPr>
                <w:rFonts w:ascii="Calibri" w:hAnsi="Calibri" w:cs="Book Antiqua"/>
                <w:i/>
                <w:iCs/>
              </w:rPr>
              <w:t>ES-1</w:t>
            </w:r>
            <w:r w:rsidR="2DDD6D78" w:rsidRPr="10773CF1">
              <w:rPr>
                <w:rFonts w:ascii="Calibri" w:hAnsi="Calibri" w:cs="Book Antiqua"/>
                <w:i/>
                <w:iCs/>
              </w:rPr>
              <w:t>8</w:t>
            </w:r>
            <w:r w:rsidRPr="10773CF1">
              <w:rPr>
                <w:rFonts w:ascii="Calibri" w:hAnsi="Calibri" w:cs="Book Antiqua"/>
                <w:i/>
                <w:iCs/>
              </w:rPr>
              <w:t>.1</w:t>
            </w:r>
          </w:p>
        </w:tc>
      </w:tr>
    </w:tbl>
    <w:p w14:paraId="20144B15" w14:textId="697F3328" w:rsidR="2776D714" w:rsidRDefault="2776D714" w:rsidP="10773CF1">
      <w:pPr>
        <w:jc w:val="center"/>
      </w:pPr>
      <w:r>
        <w:rPr>
          <w:noProof/>
          <w:lang w:val="es-MX" w:eastAsia="es-MX"/>
        </w:rPr>
        <w:drawing>
          <wp:inline distT="0" distB="0" distL="0" distR="0" wp14:anchorId="13F6FD59" wp14:editId="460DDDC9">
            <wp:extent cx="4572000" cy="3305175"/>
            <wp:effectExtent l="0" t="0" r="0" b="0"/>
            <wp:docPr id="2002124168" name="Imagen 2002124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02124168"/>
                    <pic:cNvPicPr/>
                  </pic:nvPicPr>
                  <pic:blipFill>
                    <a:blip r:embed="rId75">
                      <a:extLst>
                        <a:ext uri="{28A0092B-C50C-407E-A947-70E740481C1C}">
                          <a14:useLocalDpi xmlns:a14="http://schemas.microsoft.com/office/drawing/2010/main" val="0"/>
                        </a:ext>
                      </a:extLst>
                    </a:blip>
                    <a:stretch>
                      <a:fillRect/>
                    </a:stretch>
                  </pic:blipFill>
                  <pic:spPr>
                    <a:xfrm>
                      <a:off x="0" y="0"/>
                      <a:ext cx="4572000" cy="3305175"/>
                    </a:xfrm>
                    <a:prstGeom prst="rect">
                      <a:avLst/>
                    </a:prstGeom>
                  </pic:spPr>
                </pic:pic>
              </a:graphicData>
            </a:graphic>
          </wp:inline>
        </w:drawing>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10773CF1" w14:paraId="6EB5973B" w14:textId="77777777" w:rsidTr="10773CF1">
        <w:trPr>
          <w:jc w:val="center"/>
        </w:trPr>
        <w:tc>
          <w:tcPr>
            <w:tcW w:w="2001" w:type="dxa"/>
            <w:shd w:val="clear" w:color="auto" w:fill="DBDBDB" w:themeFill="accent3" w:themeFillTint="66"/>
          </w:tcPr>
          <w:p w14:paraId="15E73F8E" w14:textId="77777777" w:rsidR="10773CF1" w:rsidRDefault="10773CF1" w:rsidP="10773CF1">
            <w:pPr>
              <w:jc w:val="both"/>
              <w:rPr>
                <w:rFonts w:ascii="Calibri" w:hAnsi="Calibri" w:cs="Book Antiqua"/>
                <w:b/>
                <w:bCs/>
                <w:i/>
                <w:iCs/>
              </w:rPr>
            </w:pPr>
            <w:r w:rsidRPr="10773CF1">
              <w:rPr>
                <w:rFonts w:ascii="Calibri" w:hAnsi="Calibri" w:cs="Book Antiqua"/>
                <w:b/>
                <w:bCs/>
                <w:i/>
                <w:iCs/>
              </w:rPr>
              <w:lastRenderedPageBreak/>
              <w:t>ID Ref:</w:t>
            </w:r>
          </w:p>
        </w:tc>
        <w:tc>
          <w:tcPr>
            <w:tcW w:w="5087" w:type="dxa"/>
          </w:tcPr>
          <w:p w14:paraId="752BBADC" w14:textId="4D358A83" w:rsidR="10773CF1" w:rsidRDefault="10773CF1" w:rsidP="10773CF1">
            <w:pPr>
              <w:ind w:left="13"/>
              <w:jc w:val="both"/>
              <w:rPr>
                <w:rFonts w:ascii="Calibri" w:hAnsi="Calibri" w:cs="Book Antiqua"/>
                <w:i/>
                <w:iCs/>
              </w:rPr>
            </w:pPr>
            <w:r w:rsidRPr="10773CF1">
              <w:rPr>
                <w:rFonts w:ascii="Calibri" w:hAnsi="Calibri" w:cs="Book Antiqua"/>
                <w:i/>
                <w:iCs/>
              </w:rPr>
              <w:t>DG-</w:t>
            </w:r>
            <w:r w:rsidR="5CFEF044" w:rsidRPr="10773CF1">
              <w:rPr>
                <w:rFonts w:ascii="Calibri" w:hAnsi="Calibri" w:cs="Book Antiqua"/>
                <w:i/>
                <w:iCs/>
              </w:rPr>
              <w:t>52</w:t>
            </w:r>
          </w:p>
        </w:tc>
      </w:tr>
      <w:tr w:rsidR="10773CF1" w14:paraId="16225B61" w14:textId="77777777" w:rsidTr="10773CF1">
        <w:trPr>
          <w:jc w:val="center"/>
        </w:trPr>
        <w:tc>
          <w:tcPr>
            <w:tcW w:w="2001" w:type="dxa"/>
            <w:shd w:val="clear" w:color="auto" w:fill="DBDBDB" w:themeFill="accent3" w:themeFillTint="66"/>
          </w:tcPr>
          <w:p w14:paraId="06E32662" w14:textId="77777777" w:rsidR="10773CF1" w:rsidRDefault="10773CF1" w:rsidP="10773CF1">
            <w:pPr>
              <w:rPr>
                <w:rFonts w:ascii="Calibri" w:hAnsi="Calibri" w:cs="Book Antiqua"/>
                <w:b/>
                <w:bCs/>
                <w:i/>
                <w:iCs/>
              </w:rPr>
            </w:pPr>
            <w:r w:rsidRPr="10773CF1">
              <w:rPr>
                <w:rFonts w:ascii="Calibri" w:hAnsi="Calibri" w:cs="Book Antiqua"/>
                <w:b/>
                <w:bCs/>
                <w:i/>
                <w:iCs/>
              </w:rPr>
              <w:t>Descripción:</w:t>
            </w:r>
          </w:p>
        </w:tc>
        <w:tc>
          <w:tcPr>
            <w:tcW w:w="5087" w:type="dxa"/>
          </w:tcPr>
          <w:p w14:paraId="5C72AFCF" w14:textId="647B5581" w:rsidR="75221CE6" w:rsidRDefault="75221CE6" w:rsidP="10773CF1">
            <w:pPr>
              <w:rPr>
                <w:rFonts w:ascii="Calibri" w:hAnsi="Calibri" w:cs="Book Antiqua"/>
                <w:i/>
                <w:iCs/>
              </w:rPr>
            </w:pPr>
            <w:r w:rsidRPr="10773CF1">
              <w:rPr>
                <w:rFonts w:ascii="Calibri" w:hAnsi="Calibri" w:cs="Book Antiqua"/>
                <w:i/>
                <w:iCs/>
              </w:rPr>
              <w:t>El usuario no puede ingresar por mal ingreso de contraseña</w:t>
            </w:r>
          </w:p>
        </w:tc>
      </w:tr>
      <w:tr w:rsidR="10773CF1" w14:paraId="0D67B26E" w14:textId="77777777" w:rsidTr="10773CF1">
        <w:trPr>
          <w:jc w:val="center"/>
        </w:trPr>
        <w:tc>
          <w:tcPr>
            <w:tcW w:w="2001" w:type="dxa"/>
            <w:shd w:val="clear" w:color="auto" w:fill="DBDBDB" w:themeFill="accent3" w:themeFillTint="66"/>
          </w:tcPr>
          <w:p w14:paraId="18DD7C89" w14:textId="77777777" w:rsidR="10773CF1" w:rsidRDefault="10773CF1" w:rsidP="10773CF1">
            <w:pPr>
              <w:rPr>
                <w:rFonts w:ascii="Calibri" w:hAnsi="Calibri" w:cs="Book Antiqua"/>
                <w:b/>
                <w:bCs/>
                <w:i/>
                <w:iCs/>
              </w:rPr>
            </w:pPr>
            <w:r w:rsidRPr="10773CF1">
              <w:rPr>
                <w:rFonts w:ascii="Calibri" w:hAnsi="Calibri" w:cs="Book Antiqua"/>
                <w:b/>
                <w:bCs/>
                <w:i/>
                <w:iCs/>
              </w:rPr>
              <w:t>Reqs. asociados:</w:t>
            </w:r>
          </w:p>
        </w:tc>
        <w:tc>
          <w:tcPr>
            <w:tcW w:w="5087" w:type="dxa"/>
          </w:tcPr>
          <w:p w14:paraId="66DBA91C" w14:textId="79BC7BC1" w:rsidR="10773CF1" w:rsidRDefault="10773CF1" w:rsidP="10773CF1">
            <w:pPr>
              <w:rPr>
                <w:rFonts w:ascii="Calibri" w:hAnsi="Calibri" w:cs="Book Antiqua"/>
                <w:i/>
                <w:iCs/>
              </w:rPr>
            </w:pPr>
            <w:r w:rsidRPr="10773CF1">
              <w:rPr>
                <w:rFonts w:ascii="Calibri" w:hAnsi="Calibri" w:cs="Book Antiqua"/>
                <w:i/>
                <w:iCs/>
              </w:rPr>
              <w:t>RF-07</w:t>
            </w:r>
          </w:p>
        </w:tc>
      </w:tr>
      <w:tr w:rsidR="10773CF1" w14:paraId="4933FA2B" w14:textId="77777777" w:rsidTr="10773CF1">
        <w:trPr>
          <w:jc w:val="center"/>
        </w:trPr>
        <w:tc>
          <w:tcPr>
            <w:tcW w:w="2001" w:type="dxa"/>
            <w:shd w:val="clear" w:color="auto" w:fill="DBDBDB" w:themeFill="accent3" w:themeFillTint="66"/>
          </w:tcPr>
          <w:p w14:paraId="19954665" w14:textId="77777777" w:rsidR="10773CF1" w:rsidRDefault="10773CF1" w:rsidP="10773CF1">
            <w:pPr>
              <w:rPr>
                <w:rFonts w:ascii="Calibri" w:hAnsi="Calibri" w:cs="Book Antiqua"/>
                <w:b/>
                <w:bCs/>
                <w:i/>
                <w:iCs/>
              </w:rPr>
            </w:pPr>
            <w:r w:rsidRPr="10773CF1">
              <w:rPr>
                <w:rFonts w:ascii="Calibri" w:hAnsi="Calibri" w:cs="Book Antiqua"/>
                <w:b/>
                <w:bCs/>
                <w:i/>
                <w:iCs/>
              </w:rPr>
              <w:t>CU asociados:</w:t>
            </w:r>
          </w:p>
        </w:tc>
        <w:tc>
          <w:tcPr>
            <w:tcW w:w="5087" w:type="dxa"/>
          </w:tcPr>
          <w:p w14:paraId="33BF0C40" w14:textId="3BD5F5BC" w:rsidR="10773CF1" w:rsidRDefault="10773CF1" w:rsidP="10773CF1">
            <w:pPr>
              <w:rPr>
                <w:rFonts w:ascii="Calibri" w:hAnsi="Calibri" w:cs="Book Antiqua"/>
                <w:i/>
                <w:iCs/>
              </w:rPr>
            </w:pPr>
            <w:r w:rsidRPr="10773CF1">
              <w:rPr>
                <w:rFonts w:ascii="Calibri" w:hAnsi="Calibri" w:cs="Book Antiqua"/>
                <w:i/>
                <w:iCs/>
              </w:rPr>
              <w:t>CU-23</w:t>
            </w:r>
          </w:p>
        </w:tc>
      </w:tr>
      <w:tr w:rsidR="10773CF1" w14:paraId="0420BBFD" w14:textId="77777777" w:rsidTr="10773CF1">
        <w:trPr>
          <w:jc w:val="center"/>
        </w:trPr>
        <w:tc>
          <w:tcPr>
            <w:tcW w:w="2001" w:type="dxa"/>
            <w:shd w:val="clear" w:color="auto" w:fill="DBDBDB" w:themeFill="accent3" w:themeFillTint="66"/>
          </w:tcPr>
          <w:p w14:paraId="29A657BB" w14:textId="77777777" w:rsidR="10773CF1" w:rsidRDefault="10773CF1" w:rsidP="10773CF1">
            <w:pPr>
              <w:rPr>
                <w:rFonts w:ascii="Calibri" w:hAnsi="Calibri" w:cs="Book Antiqua"/>
                <w:b/>
                <w:bCs/>
                <w:i/>
                <w:iCs/>
              </w:rPr>
            </w:pPr>
            <w:r w:rsidRPr="10773CF1">
              <w:rPr>
                <w:rFonts w:ascii="Calibri" w:hAnsi="Calibri" w:cs="Book Antiqua"/>
                <w:b/>
                <w:bCs/>
                <w:i/>
                <w:iCs/>
              </w:rPr>
              <w:t>Esc. Asociados:</w:t>
            </w:r>
          </w:p>
        </w:tc>
        <w:tc>
          <w:tcPr>
            <w:tcW w:w="5087" w:type="dxa"/>
          </w:tcPr>
          <w:p w14:paraId="415EAC8B" w14:textId="1347F1F0" w:rsidR="10773CF1" w:rsidRDefault="10773CF1" w:rsidP="10773CF1">
            <w:pPr>
              <w:rPr>
                <w:rFonts w:ascii="Calibri" w:hAnsi="Calibri" w:cs="Book Antiqua"/>
                <w:i/>
                <w:iCs/>
              </w:rPr>
            </w:pPr>
            <w:r w:rsidRPr="10773CF1">
              <w:rPr>
                <w:rFonts w:ascii="Calibri" w:hAnsi="Calibri" w:cs="Book Antiqua"/>
                <w:i/>
                <w:iCs/>
              </w:rPr>
              <w:t>ES-1</w:t>
            </w:r>
            <w:r w:rsidR="29A2BAD4" w:rsidRPr="10773CF1">
              <w:rPr>
                <w:rFonts w:ascii="Calibri" w:hAnsi="Calibri" w:cs="Book Antiqua"/>
                <w:i/>
                <w:iCs/>
              </w:rPr>
              <w:t>8</w:t>
            </w:r>
            <w:r w:rsidRPr="10773CF1">
              <w:rPr>
                <w:rFonts w:ascii="Calibri" w:hAnsi="Calibri" w:cs="Book Antiqua"/>
                <w:i/>
                <w:iCs/>
              </w:rPr>
              <w:t>.</w:t>
            </w:r>
            <w:r w:rsidR="23412800" w:rsidRPr="10773CF1">
              <w:rPr>
                <w:rFonts w:ascii="Calibri" w:hAnsi="Calibri" w:cs="Book Antiqua"/>
                <w:i/>
                <w:iCs/>
              </w:rPr>
              <w:t>2</w:t>
            </w:r>
          </w:p>
        </w:tc>
      </w:tr>
    </w:tbl>
    <w:p w14:paraId="78E2C0D4" w14:textId="2363D11C" w:rsidR="084302CC" w:rsidRDefault="084302CC" w:rsidP="10773CF1">
      <w:pPr>
        <w:jc w:val="center"/>
      </w:pPr>
      <w:r>
        <w:rPr>
          <w:noProof/>
          <w:lang w:val="es-MX" w:eastAsia="es-MX"/>
        </w:rPr>
        <w:drawing>
          <wp:inline distT="0" distB="0" distL="0" distR="0" wp14:anchorId="414F9B6A" wp14:editId="78DC3443">
            <wp:extent cx="4572000" cy="3305175"/>
            <wp:effectExtent l="0" t="0" r="0" b="0"/>
            <wp:docPr id="216909570" name="Imagen 216909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6909570"/>
                    <pic:cNvPicPr/>
                  </pic:nvPicPr>
                  <pic:blipFill>
                    <a:blip r:embed="rId76">
                      <a:extLst>
                        <a:ext uri="{28A0092B-C50C-407E-A947-70E740481C1C}">
                          <a14:useLocalDpi xmlns:a14="http://schemas.microsoft.com/office/drawing/2010/main" val="0"/>
                        </a:ext>
                      </a:extLst>
                    </a:blip>
                    <a:stretch>
                      <a:fillRect/>
                    </a:stretch>
                  </pic:blipFill>
                  <pic:spPr>
                    <a:xfrm>
                      <a:off x="0" y="0"/>
                      <a:ext cx="4572000" cy="3305175"/>
                    </a:xfrm>
                    <a:prstGeom prst="rect">
                      <a:avLst/>
                    </a:prstGeom>
                  </pic:spPr>
                </pic:pic>
              </a:graphicData>
            </a:graphic>
          </wp:inline>
        </w:drawing>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10773CF1" w14:paraId="781997A0" w14:textId="77777777" w:rsidTr="10773CF1">
        <w:trPr>
          <w:jc w:val="center"/>
        </w:trPr>
        <w:tc>
          <w:tcPr>
            <w:tcW w:w="2001" w:type="dxa"/>
            <w:shd w:val="clear" w:color="auto" w:fill="DBDBDB" w:themeFill="accent3" w:themeFillTint="66"/>
          </w:tcPr>
          <w:p w14:paraId="2ACE8CBA" w14:textId="77777777" w:rsidR="10773CF1" w:rsidRDefault="10773CF1" w:rsidP="10773CF1">
            <w:pPr>
              <w:jc w:val="both"/>
              <w:rPr>
                <w:rFonts w:ascii="Calibri" w:hAnsi="Calibri" w:cs="Book Antiqua"/>
                <w:b/>
                <w:bCs/>
                <w:i/>
                <w:iCs/>
              </w:rPr>
            </w:pPr>
            <w:r w:rsidRPr="10773CF1">
              <w:rPr>
                <w:rFonts w:ascii="Calibri" w:hAnsi="Calibri" w:cs="Book Antiqua"/>
                <w:b/>
                <w:bCs/>
                <w:i/>
                <w:iCs/>
              </w:rPr>
              <w:t>ID Ref:</w:t>
            </w:r>
          </w:p>
        </w:tc>
        <w:tc>
          <w:tcPr>
            <w:tcW w:w="5087" w:type="dxa"/>
          </w:tcPr>
          <w:p w14:paraId="3AC4DF03" w14:textId="27C1A883" w:rsidR="10773CF1" w:rsidRDefault="10773CF1" w:rsidP="10773CF1">
            <w:pPr>
              <w:ind w:left="13"/>
              <w:jc w:val="both"/>
              <w:rPr>
                <w:rFonts w:ascii="Calibri" w:hAnsi="Calibri" w:cs="Book Antiqua"/>
                <w:i/>
                <w:iCs/>
              </w:rPr>
            </w:pPr>
            <w:r w:rsidRPr="10773CF1">
              <w:rPr>
                <w:rFonts w:ascii="Calibri" w:hAnsi="Calibri" w:cs="Book Antiqua"/>
                <w:i/>
                <w:iCs/>
              </w:rPr>
              <w:t>DG-</w:t>
            </w:r>
            <w:r w:rsidR="33988D46" w:rsidRPr="10773CF1">
              <w:rPr>
                <w:rFonts w:ascii="Calibri" w:hAnsi="Calibri" w:cs="Book Antiqua"/>
                <w:i/>
                <w:iCs/>
              </w:rPr>
              <w:t>53</w:t>
            </w:r>
          </w:p>
        </w:tc>
      </w:tr>
      <w:tr w:rsidR="10773CF1" w14:paraId="7740F1AE" w14:textId="77777777" w:rsidTr="10773CF1">
        <w:trPr>
          <w:jc w:val="center"/>
        </w:trPr>
        <w:tc>
          <w:tcPr>
            <w:tcW w:w="2001" w:type="dxa"/>
            <w:shd w:val="clear" w:color="auto" w:fill="DBDBDB" w:themeFill="accent3" w:themeFillTint="66"/>
          </w:tcPr>
          <w:p w14:paraId="240C8EC5" w14:textId="77777777" w:rsidR="10773CF1" w:rsidRDefault="10773CF1" w:rsidP="10773CF1">
            <w:pPr>
              <w:rPr>
                <w:rFonts w:ascii="Calibri" w:hAnsi="Calibri" w:cs="Book Antiqua"/>
                <w:b/>
                <w:bCs/>
                <w:i/>
                <w:iCs/>
              </w:rPr>
            </w:pPr>
            <w:r w:rsidRPr="10773CF1">
              <w:rPr>
                <w:rFonts w:ascii="Calibri" w:hAnsi="Calibri" w:cs="Book Antiqua"/>
                <w:b/>
                <w:bCs/>
                <w:i/>
                <w:iCs/>
              </w:rPr>
              <w:t>Descripción:</w:t>
            </w:r>
          </w:p>
        </w:tc>
        <w:tc>
          <w:tcPr>
            <w:tcW w:w="5087" w:type="dxa"/>
          </w:tcPr>
          <w:p w14:paraId="03C7C9D9" w14:textId="7B4450FE" w:rsidR="6E3E84BE" w:rsidRDefault="6E3E84BE" w:rsidP="10773CF1">
            <w:pPr>
              <w:rPr>
                <w:rFonts w:ascii="Calibri" w:hAnsi="Calibri" w:cs="Book Antiqua"/>
                <w:i/>
                <w:iCs/>
              </w:rPr>
            </w:pPr>
            <w:r w:rsidRPr="10773CF1">
              <w:rPr>
                <w:rFonts w:ascii="Calibri" w:hAnsi="Calibri" w:cs="Book Antiqua"/>
                <w:i/>
                <w:iCs/>
              </w:rPr>
              <w:t>No permite el acceso al sistema debido al bloqueo de cuenta</w:t>
            </w:r>
            <w:r w:rsidR="10773CF1" w:rsidRPr="10773CF1">
              <w:rPr>
                <w:rFonts w:ascii="Calibri" w:hAnsi="Calibri" w:cs="Book Antiqua"/>
                <w:i/>
                <w:iCs/>
              </w:rPr>
              <w:t>.</w:t>
            </w:r>
          </w:p>
        </w:tc>
      </w:tr>
      <w:tr w:rsidR="10773CF1" w14:paraId="4F2BC1F7" w14:textId="77777777" w:rsidTr="10773CF1">
        <w:trPr>
          <w:jc w:val="center"/>
        </w:trPr>
        <w:tc>
          <w:tcPr>
            <w:tcW w:w="2001" w:type="dxa"/>
            <w:shd w:val="clear" w:color="auto" w:fill="DBDBDB" w:themeFill="accent3" w:themeFillTint="66"/>
          </w:tcPr>
          <w:p w14:paraId="4422C98D" w14:textId="77777777" w:rsidR="10773CF1" w:rsidRDefault="10773CF1" w:rsidP="10773CF1">
            <w:pPr>
              <w:rPr>
                <w:rFonts w:ascii="Calibri" w:hAnsi="Calibri" w:cs="Book Antiqua"/>
                <w:b/>
                <w:bCs/>
                <w:i/>
                <w:iCs/>
              </w:rPr>
            </w:pPr>
            <w:r w:rsidRPr="10773CF1">
              <w:rPr>
                <w:rFonts w:ascii="Calibri" w:hAnsi="Calibri" w:cs="Book Antiqua"/>
                <w:b/>
                <w:bCs/>
                <w:i/>
                <w:iCs/>
              </w:rPr>
              <w:t>Reqs. asociados:</w:t>
            </w:r>
          </w:p>
        </w:tc>
        <w:tc>
          <w:tcPr>
            <w:tcW w:w="5087" w:type="dxa"/>
          </w:tcPr>
          <w:p w14:paraId="44B0A7CE" w14:textId="79BC7BC1" w:rsidR="10773CF1" w:rsidRDefault="10773CF1" w:rsidP="10773CF1">
            <w:pPr>
              <w:rPr>
                <w:rFonts w:ascii="Calibri" w:hAnsi="Calibri" w:cs="Book Antiqua"/>
                <w:i/>
                <w:iCs/>
              </w:rPr>
            </w:pPr>
            <w:r w:rsidRPr="10773CF1">
              <w:rPr>
                <w:rFonts w:ascii="Calibri" w:hAnsi="Calibri" w:cs="Book Antiqua"/>
                <w:i/>
                <w:iCs/>
              </w:rPr>
              <w:t>RF-07</w:t>
            </w:r>
          </w:p>
        </w:tc>
      </w:tr>
      <w:tr w:rsidR="10773CF1" w14:paraId="7E652583" w14:textId="77777777" w:rsidTr="10773CF1">
        <w:trPr>
          <w:jc w:val="center"/>
        </w:trPr>
        <w:tc>
          <w:tcPr>
            <w:tcW w:w="2001" w:type="dxa"/>
            <w:shd w:val="clear" w:color="auto" w:fill="DBDBDB" w:themeFill="accent3" w:themeFillTint="66"/>
          </w:tcPr>
          <w:p w14:paraId="22544B5D" w14:textId="77777777" w:rsidR="10773CF1" w:rsidRDefault="10773CF1" w:rsidP="10773CF1">
            <w:pPr>
              <w:rPr>
                <w:rFonts w:ascii="Calibri" w:hAnsi="Calibri" w:cs="Book Antiqua"/>
                <w:b/>
                <w:bCs/>
                <w:i/>
                <w:iCs/>
              </w:rPr>
            </w:pPr>
            <w:r w:rsidRPr="10773CF1">
              <w:rPr>
                <w:rFonts w:ascii="Calibri" w:hAnsi="Calibri" w:cs="Book Antiqua"/>
                <w:b/>
                <w:bCs/>
                <w:i/>
                <w:iCs/>
              </w:rPr>
              <w:t>CU asociados:</w:t>
            </w:r>
          </w:p>
        </w:tc>
        <w:tc>
          <w:tcPr>
            <w:tcW w:w="5087" w:type="dxa"/>
          </w:tcPr>
          <w:p w14:paraId="7A247F11" w14:textId="3BD5F5BC" w:rsidR="10773CF1" w:rsidRDefault="10773CF1" w:rsidP="10773CF1">
            <w:pPr>
              <w:rPr>
                <w:rFonts w:ascii="Calibri" w:hAnsi="Calibri" w:cs="Book Antiqua"/>
                <w:i/>
                <w:iCs/>
              </w:rPr>
            </w:pPr>
            <w:r w:rsidRPr="10773CF1">
              <w:rPr>
                <w:rFonts w:ascii="Calibri" w:hAnsi="Calibri" w:cs="Book Antiqua"/>
                <w:i/>
                <w:iCs/>
              </w:rPr>
              <w:t>CU-23</w:t>
            </w:r>
          </w:p>
        </w:tc>
      </w:tr>
      <w:tr w:rsidR="10773CF1" w14:paraId="7535B82A" w14:textId="77777777" w:rsidTr="10773CF1">
        <w:trPr>
          <w:jc w:val="center"/>
        </w:trPr>
        <w:tc>
          <w:tcPr>
            <w:tcW w:w="2001" w:type="dxa"/>
            <w:shd w:val="clear" w:color="auto" w:fill="DBDBDB" w:themeFill="accent3" w:themeFillTint="66"/>
          </w:tcPr>
          <w:p w14:paraId="3F44F754" w14:textId="77777777" w:rsidR="10773CF1" w:rsidRDefault="10773CF1" w:rsidP="10773CF1">
            <w:pPr>
              <w:rPr>
                <w:rFonts w:ascii="Calibri" w:hAnsi="Calibri" w:cs="Book Antiqua"/>
                <w:b/>
                <w:bCs/>
                <w:i/>
                <w:iCs/>
              </w:rPr>
            </w:pPr>
            <w:r w:rsidRPr="10773CF1">
              <w:rPr>
                <w:rFonts w:ascii="Calibri" w:hAnsi="Calibri" w:cs="Book Antiqua"/>
                <w:b/>
                <w:bCs/>
                <w:i/>
                <w:iCs/>
              </w:rPr>
              <w:t>Esc. Asociados:</w:t>
            </w:r>
          </w:p>
        </w:tc>
        <w:tc>
          <w:tcPr>
            <w:tcW w:w="5087" w:type="dxa"/>
          </w:tcPr>
          <w:p w14:paraId="2B7C70C5" w14:textId="0862F55D" w:rsidR="10773CF1" w:rsidRDefault="10773CF1" w:rsidP="10773CF1">
            <w:pPr>
              <w:rPr>
                <w:rFonts w:ascii="Calibri" w:hAnsi="Calibri" w:cs="Book Antiqua"/>
                <w:i/>
                <w:iCs/>
              </w:rPr>
            </w:pPr>
            <w:r w:rsidRPr="10773CF1">
              <w:rPr>
                <w:rFonts w:ascii="Calibri" w:hAnsi="Calibri" w:cs="Book Antiqua"/>
                <w:i/>
                <w:iCs/>
              </w:rPr>
              <w:t>ES-1</w:t>
            </w:r>
            <w:r w:rsidR="4F0ADE8E" w:rsidRPr="10773CF1">
              <w:rPr>
                <w:rFonts w:ascii="Calibri" w:hAnsi="Calibri" w:cs="Book Antiqua"/>
                <w:i/>
                <w:iCs/>
              </w:rPr>
              <w:t>8</w:t>
            </w:r>
            <w:r w:rsidRPr="10773CF1">
              <w:rPr>
                <w:rFonts w:ascii="Calibri" w:hAnsi="Calibri" w:cs="Book Antiqua"/>
                <w:i/>
                <w:iCs/>
              </w:rPr>
              <w:t>.</w:t>
            </w:r>
            <w:r w:rsidR="2CB09F70" w:rsidRPr="10773CF1">
              <w:rPr>
                <w:rFonts w:ascii="Calibri" w:hAnsi="Calibri" w:cs="Book Antiqua"/>
                <w:i/>
                <w:iCs/>
              </w:rPr>
              <w:t>3</w:t>
            </w:r>
          </w:p>
        </w:tc>
      </w:tr>
    </w:tbl>
    <w:p w14:paraId="73D2159C" w14:textId="74E66D0F" w:rsidR="2CB09F70" w:rsidRDefault="2CB09F70" w:rsidP="10773CF1">
      <w:pPr>
        <w:jc w:val="center"/>
      </w:pPr>
      <w:r>
        <w:rPr>
          <w:noProof/>
          <w:lang w:val="es-MX" w:eastAsia="es-MX"/>
        </w:rPr>
        <w:drawing>
          <wp:inline distT="0" distB="0" distL="0" distR="0" wp14:anchorId="4217F979" wp14:editId="253CC9F1">
            <wp:extent cx="4210050" cy="3043515"/>
            <wp:effectExtent l="0" t="0" r="0" b="5080"/>
            <wp:docPr id="1342615614" name="Imagen 1342615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42615614"/>
                    <pic:cNvPicPr/>
                  </pic:nvPicPr>
                  <pic:blipFill>
                    <a:blip r:embed="rId77">
                      <a:extLst>
                        <a:ext uri="{28A0092B-C50C-407E-A947-70E740481C1C}">
                          <a14:useLocalDpi xmlns:a14="http://schemas.microsoft.com/office/drawing/2010/main" val="0"/>
                        </a:ext>
                      </a:extLst>
                    </a:blip>
                    <a:stretch>
                      <a:fillRect/>
                    </a:stretch>
                  </pic:blipFill>
                  <pic:spPr>
                    <a:xfrm>
                      <a:off x="0" y="0"/>
                      <a:ext cx="4215778" cy="3047656"/>
                    </a:xfrm>
                    <a:prstGeom prst="rect">
                      <a:avLst/>
                    </a:prstGeom>
                  </pic:spPr>
                </pic:pic>
              </a:graphicData>
            </a:graphic>
          </wp:inline>
        </w:drawing>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7D3196" w:rsidRPr="00B75B4C" w14:paraId="0C0C39DE" w14:textId="77777777" w:rsidTr="00376983">
        <w:trPr>
          <w:jc w:val="center"/>
        </w:trPr>
        <w:tc>
          <w:tcPr>
            <w:tcW w:w="2001" w:type="dxa"/>
            <w:shd w:val="clear" w:color="auto" w:fill="DBDBDB" w:themeFill="accent3" w:themeFillTint="66"/>
          </w:tcPr>
          <w:p w14:paraId="6BA64DB0" w14:textId="77777777" w:rsidR="007D3196" w:rsidRPr="004A43F6" w:rsidRDefault="007D3196" w:rsidP="00376983">
            <w:pPr>
              <w:jc w:val="both"/>
              <w:rPr>
                <w:rFonts w:ascii="Calibri" w:hAnsi="Calibri" w:cs="Book Antiqua"/>
                <w:b/>
                <w:i/>
              </w:rPr>
            </w:pPr>
            <w:r w:rsidRPr="004A43F6">
              <w:rPr>
                <w:rFonts w:ascii="Calibri" w:hAnsi="Calibri" w:cs="Book Antiqua"/>
                <w:b/>
                <w:i/>
              </w:rPr>
              <w:lastRenderedPageBreak/>
              <w:t>ID Ref:</w:t>
            </w:r>
          </w:p>
        </w:tc>
        <w:tc>
          <w:tcPr>
            <w:tcW w:w="5087" w:type="dxa"/>
          </w:tcPr>
          <w:p w14:paraId="65FF3E77" w14:textId="21D049F7" w:rsidR="00700658" w:rsidRPr="007D3196" w:rsidRDefault="007D3196" w:rsidP="00700658">
            <w:pPr>
              <w:ind w:left="13"/>
              <w:jc w:val="both"/>
              <w:rPr>
                <w:rFonts w:ascii="Calibri" w:hAnsi="Calibri" w:cs="Book Antiqua"/>
                <w:i/>
              </w:rPr>
            </w:pPr>
            <w:r>
              <w:rPr>
                <w:rFonts w:ascii="Calibri" w:hAnsi="Calibri" w:cs="Book Antiqua"/>
                <w:i/>
              </w:rPr>
              <w:t>DG-</w:t>
            </w:r>
            <w:r w:rsidR="373094E1" w:rsidRPr="10773CF1">
              <w:rPr>
                <w:rFonts w:ascii="Calibri" w:hAnsi="Calibri" w:cs="Book Antiqua"/>
                <w:i/>
                <w:iCs/>
              </w:rPr>
              <w:t>5</w:t>
            </w:r>
            <w:r w:rsidR="5BB32C70" w:rsidRPr="10773CF1">
              <w:rPr>
                <w:rFonts w:ascii="Calibri" w:hAnsi="Calibri" w:cs="Book Antiqua"/>
                <w:i/>
                <w:iCs/>
              </w:rPr>
              <w:t>4</w:t>
            </w:r>
          </w:p>
        </w:tc>
      </w:tr>
      <w:tr w:rsidR="007D3196" w:rsidRPr="00AE76E5" w14:paraId="04CA61EF" w14:textId="77777777" w:rsidTr="00376983">
        <w:trPr>
          <w:jc w:val="center"/>
        </w:trPr>
        <w:tc>
          <w:tcPr>
            <w:tcW w:w="2001" w:type="dxa"/>
            <w:shd w:val="clear" w:color="auto" w:fill="DBDBDB" w:themeFill="accent3" w:themeFillTint="66"/>
          </w:tcPr>
          <w:p w14:paraId="4C14BCEF" w14:textId="77777777" w:rsidR="007D3196" w:rsidRPr="004A43F6" w:rsidRDefault="007D3196" w:rsidP="00376983">
            <w:pPr>
              <w:rPr>
                <w:rFonts w:ascii="Calibri" w:hAnsi="Calibri" w:cs="Book Antiqua"/>
                <w:b/>
                <w:i/>
              </w:rPr>
            </w:pPr>
            <w:r w:rsidRPr="004A43F6">
              <w:rPr>
                <w:rFonts w:ascii="Calibri" w:hAnsi="Calibri" w:cs="Book Antiqua"/>
                <w:b/>
                <w:i/>
              </w:rPr>
              <w:t>Descripción:</w:t>
            </w:r>
          </w:p>
        </w:tc>
        <w:tc>
          <w:tcPr>
            <w:tcW w:w="5087" w:type="dxa"/>
          </w:tcPr>
          <w:p w14:paraId="52A0FB02" w14:textId="573F517D" w:rsidR="007D3196" w:rsidRPr="004A43F6" w:rsidRDefault="00AD0C95" w:rsidP="00376983">
            <w:pPr>
              <w:rPr>
                <w:rFonts w:ascii="Calibri" w:hAnsi="Calibri" w:cs="Book Antiqua"/>
                <w:i/>
              </w:rPr>
            </w:pPr>
            <w:r>
              <w:rPr>
                <w:rFonts w:ascii="Calibri" w:hAnsi="Calibri" w:cs="Book Antiqua"/>
                <w:i/>
              </w:rPr>
              <w:t>Ingreso de diagnóstico con éxito</w:t>
            </w:r>
          </w:p>
        </w:tc>
      </w:tr>
      <w:tr w:rsidR="007D3196" w:rsidRPr="00AE76E5" w14:paraId="73ACE0E3" w14:textId="77777777" w:rsidTr="00376983">
        <w:trPr>
          <w:jc w:val="center"/>
        </w:trPr>
        <w:tc>
          <w:tcPr>
            <w:tcW w:w="2001" w:type="dxa"/>
            <w:shd w:val="clear" w:color="auto" w:fill="DBDBDB" w:themeFill="accent3" w:themeFillTint="66"/>
          </w:tcPr>
          <w:p w14:paraId="631BB802" w14:textId="77777777" w:rsidR="007D3196" w:rsidRPr="004A43F6" w:rsidRDefault="007D3196" w:rsidP="00376983">
            <w:pPr>
              <w:rPr>
                <w:rFonts w:ascii="Calibri" w:hAnsi="Calibri" w:cs="Book Antiqua"/>
                <w:b/>
                <w:i/>
              </w:rPr>
            </w:pPr>
            <w:r w:rsidRPr="004A43F6">
              <w:rPr>
                <w:rFonts w:ascii="Calibri" w:hAnsi="Calibri" w:cs="Book Antiqua"/>
                <w:b/>
                <w:i/>
              </w:rPr>
              <w:t>Reqs. asociados:</w:t>
            </w:r>
          </w:p>
        </w:tc>
        <w:tc>
          <w:tcPr>
            <w:tcW w:w="5087" w:type="dxa"/>
          </w:tcPr>
          <w:p w14:paraId="396F08AE" w14:textId="4D02E9DC" w:rsidR="007D3196" w:rsidRPr="004A43F6" w:rsidRDefault="00AD0C95" w:rsidP="00376983">
            <w:pPr>
              <w:rPr>
                <w:rFonts w:ascii="Calibri" w:hAnsi="Calibri" w:cs="Book Antiqua"/>
                <w:i/>
              </w:rPr>
            </w:pPr>
            <w:r>
              <w:rPr>
                <w:rFonts w:ascii="Calibri" w:hAnsi="Calibri" w:cs="Book Antiqua"/>
                <w:i/>
              </w:rPr>
              <w:t>RF-03</w:t>
            </w:r>
          </w:p>
        </w:tc>
      </w:tr>
      <w:tr w:rsidR="007D3196" w:rsidRPr="00AE76E5" w14:paraId="5DD00CE4" w14:textId="77777777" w:rsidTr="00376983">
        <w:trPr>
          <w:jc w:val="center"/>
        </w:trPr>
        <w:tc>
          <w:tcPr>
            <w:tcW w:w="2001" w:type="dxa"/>
            <w:shd w:val="clear" w:color="auto" w:fill="DBDBDB" w:themeFill="accent3" w:themeFillTint="66"/>
          </w:tcPr>
          <w:p w14:paraId="4A3C50F6" w14:textId="77777777" w:rsidR="007D3196" w:rsidRPr="004A43F6" w:rsidRDefault="007D3196" w:rsidP="00376983">
            <w:pPr>
              <w:rPr>
                <w:rFonts w:ascii="Calibri" w:hAnsi="Calibri" w:cs="Book Antiqua"/>
                <w:b/>
                <w:i/>
              </w:rPr>
            </w:pPr>
            <w:r w:rsidRPr="004A43F6">
              <w:rPr>
                <w:rFonts w:ascii="Calibri" w:hAnsi="Calibri" w:cs="Book Antiqua"/>
                <w:b/>
                <w:i/>
              </w:rPr>
              <w:t>CU asociados:</w:t>
            </w:r>
          </w:p>
        </w:tc>
        <w:tc>
          <w:tcPr>
            <w:tcW w:w="5087" w:type="dxa"/>
          </w:tcPr>
          <w:p w14:paraId="0AA6D9D9" w14:textId="77777777" w:rsidR="00AD2A0F" w:rsidRDefault="00AD2A0F" w:rsidP="00AD2A0F">
            <w:pPr>
              <w:rPr>
                <w:rFonts w:ascii="Calibri" w:hAnsi="Calibri" w:cs="Book Antiqua"/>
                <w:i/>
              </w:rPr>
            </w:pPr>
            <w:r>
              <w:rPr>
                <w:rFonts w:ascii="Calibri" w:hAnsi="Calibri" w:cs="Book Antiqua"/>
                <w:i/>
              </w:rPr>
              <w:t>CU-05</w:t>
            </w:r>
          </w:p>
          <w:p w14:paraId="06FAC7CF" w14:textId="5D8AE5D8" w:rsidR="007D3196" w:rsidRPr="004A43F6" w:rsidRDefault="00AD0C95" w:rsidP="00376983">
            <w:pPr>
              <w:rPr>
                <w:rFonts w:ascii="Calibri" w:hAnsi="Calibri" w:cs="Book Antiqua"/>
                <w:i/>
              </w:rPr>
            </w:pPr>
            <w:r>
              <w:rPr>
                <w:rFonts w:ascii="Calibri" w:hAnsi="Calibri" w:cs="Book Antiqua"/>
                <w:i/>
              </w:rPr>
              <w:t>CU-28</w:t>
            </w:r>
          </w:p>
        </w:tc>
      </w:tr>
      <w:tr w:rsidR="007D3196" w:rsidRPr="00AE76E5" w14:paraId="675DFEEB" w14:textId="77777777" w:rsidTr="00376983">
        <w:trPr>
          <w:jc w:val="center"/>
        </w:trPr>
        <w:tc>
          <w:tcPr>
            <w:tcW w:w="2001" w:type="dxa"/>
            <w:shd w:val="clear" w:color="auto" w:fill="DBDBDB" w:themeFill="accent3" w:themeFillTint="66"/>
          </w:tcPr>
          <w:p w14:paraId="118B659E" w14:textId="77777777" w:rsidR="007D3196" w:rsidRPr="004A43F6" w:rsidRDefault="007D3196" w:rsidP="00376983">
            <w:pPr>
              <w:rPr>
                <w:rFonts w:ascii="Calibri" w:hAnsi="Calibri" w:cs="Book Antiqua"/>
                <w:b/>
                <w:i/>
              </w:rPr>
            </w:pPr>
            <w:r w:rsidRPr="004A43F6">
              <w:rPr>
                <w:rFonts w:ascii="Calibri" w:hAnsi="Calibri" w:cs="Book Antiqua"/>
                <w:b/>
                <w:i/>
              </w:rPr>
              <w:t>Esc. Asociados:</w:t>
            </w:r>
          </w:p>
        </w:tc>
        <w:tc>
          <w:tcPr>
            <w:tcW w:w="5087" w:type="dxa"/>
          </w:tcPr>
          <w:p w14:paraId="2BC60942" w14:textId="457063A7" w:rsidR="007D3196" w:rsidRPr="004A43F6" w:rsidRDefault="00AD0C95" w:rsidP="00376983">
            <w:pPr>
              <w:rPr>
                <w:rFonts w:ascii="Calibri" w:hAnsi="Calibri" w:cs="Book Antiqua"/>
                <w:i/>
              </w:rPr>
            </w:pPr>
            <w:r>
              <w:rPr>
                <w:rFonts w:ascii="Calibri" w:hAnsi="Calibri" w:cs="Book Antiqua"/>
                <w:i/>
              </w:rPr>
              <w:t>ES-19.1</w:t>
            </w:r>
          </w:p>
        </w:tc>
      </w:tr>
    </w:tbl>
    <w:p w14:paraId="1C0157D6" w14:textId="77777777" w:rsidR="00C67250" w:rsidRDefault="00C67250" w:rsidP="00C67250">
      <w:pPr>
        <w:ind w:left="993"/>
        <w:jc w:val="both"/>
        <w:rPr>
          <w:rFonts w:ascii="Calibri" w:hAnsi="Calibri" w:cs="Book Antiqua"/>
          <w:i/>
          <w:color w:val="595959"/>
        </w:rPr>
      </w:pPr>
    </w:p>
    <w:p w14:paraId="6E36661F" w14:textId="77777777" w:rsidR="00C67250" w:rsidRDefault="00C67250" w:rsidP="00C67250">
      <w:pPr>
        <w:ind w:left="993"/>
        <w:jc w:val="center"/>
        <w:rPr>
          <w:rFonts w:ascii="Calibri" w:hAnsi="Calibri" w:cs="Book Antiqua"/>
          <w:i/>
          <w:color w:val="595959"/>
        </w:rPr>
      </w:pPr>
    </w:p>
    <w:bookmarkEnd w:id="163"/>
    <w:p w14:paraId="135E58C4" w14:textId="26327FE6" w:rsidR="00944810" w:rsidRDefault="00AD2A0F" w:rsidP="00C67250">
      <w:pPr>
        <w:ind w:left="993"/>
        <w:jc w:val="center"/>
        <w:rPr>
          <w:rFonts w:ascii="Calibri" w:hAnsi="Calibri" w:cs="Book Antiqua"/>
          <w:i/>
          <w:color w:val="595959"/>
        </w:rPr>
      </w:pPr>
      <w:r>
        <w:rPr>
          <w:rFonts w:ascii="Calibri" w:hAnsi="Calibri" w:cs="Book Antiqua"/>
          <w:i/>
          <w:noProof/>
          <w:color w:val="595959"/>
          <w:lang w:val="es-MX" w:eastAsia="es-MX"/>
        </w:rPr>
        <w:drawing>
          <wp:inline distT="0" distB="0" distL="0" distR="0" wp14:anchorId="7A616A80" wp14:editId="72DC0737">
            <wp:extent cx="4756150" cy="3408150"/>
            <wp:effectExtent l="0" t="0" r="6350"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78">
                      <a:extLst>
                        <a:ext uri="{28A0092B-C50C-407E-A947-70E740481C1C}">
                          <a14:useLocalDpi xmlns:a14="http://schemas.microsoft.com/office/drawing/2010/main" val="0"/>
                        </a:ext>
                      </a:extLst>
                    </a:blip>
                    <a:stretch>
                      <a:fillRect/>
                    </a:stretch>
                  </pic:blipFill>
                  <pic:spPr>
                    <a:xfrm>
                      <a:off x="0" y="0"/>
                      <a:ext cx="4760460" cy="3411238"/>
                    </a:xfrm>
                    <a:prstGeom prst="rect">
                      <a:avLst/>
                    </a:prstGeom>
                  </pic:spPr>
                </pic:pic>
              </a:graphicData>
            </a:graphic>
          </wp:inline>
        </w:drawing>
      </w:r>
    </w:p>
    <w:p w14:paraId="7962A285" w14:textId="77777777" w:rsidR="00AD0C95" w:rsidRDefault="00AD0C95" w:rsidP="00C67250">
      <w:pPr>
        <w:ind w:left="993"/>
        <w:jc w:val="center"/>
        <w:rPr>
          <w:rFonts w:ascii="Calibri" w:hAnsi="Calibri" w:cs="Book Antiqua"/>
          <w:i/>
          <w:color w:val="595959"/>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AD0C95" w:rsidRPr="00B75B4C" w14:paraId="7A4B6CAB" w14:textId="77777777" w:rsidTr="00376983">
        <w:trPr>
          <w:jc w:val="center"/>
        </w:trPr>
        <w:tc>
          <w:tcPr>
            <w:tcW w:w="2001" w:type="dxa"/>
            <w:shd w:val="clear" w:color="auto" w:fill="DBDBDB" w:themeFill="accent3" w:themeFillTint="66"/>
          </w:tcPr>
          <w:p w14:paraId="4153AC91" w14:textId="77777777" w:rsidR="00AD0C95" w:rsidRPr="004A43F6" w:rsidRDefault="00AD0C95" w:rsidP="00376983">
            <w:pPr>
              <w:jc w:val="both"/>
              <w:rPr>
                <w:rFonts w:ascii="Calibri" w:hAnsi="Calibri" w:cs="Book Antiqua"/>
                <w:b/>
                <w:i/>
              </w:rPr>
            </w:pPr>
            <w:r w:rsidRPr="004A43F6">
              <w:rPr>
                <w:rFonts w:ascii="Calibri" w:hAnsi="Calibri" w:cs="Book Antiqua"/>
                <w:b/>
                <w:i/>
              </w:rPr>
              <w:t>ID Ref:</w:t>
            </w:r>
          </w:p>
        </w:tc>
        <w:tc>
          <w:tcPr>
            <w:tcW w:w="5087" w:type="dxa"/>
          </w:tcPr>
          <w:p w14:paraId="420FFC36" w14:textId="6D1FB82F" w:rsidR="00AD0C95" w:rsidRPr="007D3196" w:rsidRDefault="00AD0C95" w:rsidP="00376983">
            <w:pPr>
              <w:ind w:left="13"/>
              <w:jc w:val="both"/>
              <w:rPr>
                <w:rFonts w:ascii="Calibri" w:hAnsi="Calibri" w:cs="Book Antiqua"/>
                <w:i/>
              </w:rPr>
            </w:pPr>
            <w:r>
              <w:rPr>
                <w:rFonts w:ascii="Calibri" w:hAnsi="Calibri" w:cs="Book Antiqua"/>
                <w:i/>
              </w:rPr>
              <w:t>DG-</w:t>
            </w:r>
            <w:r w:rsidR="373094E1" w:rsidRPr="10773CF1">
              <w:rPr>
                <w:rFonts w:ascii="Calibri" w:hAnsi="Calibri" w:cs="Book Antiqua"/>
                <w:i/>
                <w:iCs/>
              </w:rPr>
              <w:t>5</w:t>
            </w:r>
            <w:r w:rsidR="1C104905" w:rsidRPr="10773CF1">
              <w:rPr>
                <w:rFonts w:ascii="Calibri" w:hAnsi="Calibri" w:cs="Book Antiqua"/>
                <w:i/>
                <w:iCs/>
              </w:rPr>
              <w:t>5</w:t>
            </w:r>
          </w:p>
        </w:tc>
      </w:tr>
      <w:tr w:rsidR="00AD0C95" w:rsidRPr="00AE76E5" w14:paraId="3458A935" w14:textId="77777777" w:rsidTr="00376983">
        <w:trPr>
          <w:jc w:val="center"/>
        </w:trPr>
        <w:tc>
          <w:tcPr>
            <w:tcW w:w="2001" w:type="dxa"/>
            <w:shd w:val="clear" w:color="auto" w:fill="DBDBDB" w:themeFill="accent3" w:themeFillTint="66"/>
          </w:tcPr>
          <w:p w14:paraId="3A94E025" w14:textId="77777777" w:rsidR="00AD0C95" w:rsidRPr="004A43F6" w:rsidRDefault="00AD0C95" w:rsidP="00376983">
            <w:pPr>
              <w:rPr>
                <w:rFonts w:ascii="Calibri" w:hAnsi="Calibri" w:cs="Book Antiqua"/>
                <w:b/>
                <w:i/>
              </w:rPr>
            </w:pPr>
            <w:r w:rsidRPr="004A43F6">
              <w:rPr>
                <w:rFonts w:ascii="Calibri" w:hAnsi="Calibri" w:cs="Book Antiqua"/>
                <w:b/>
                <w:i/>
              </w:rPr>
              <w:t>Descripción:</w:t>
            </w:r>
          </w:p>
        </w:tc>
        <w:tc>
          <w:tcPr>
            <w:tcW w:w="5087" w:type="dxa"/>
          </w:tcPr>
          <w:p w14:paraId="7C67C760" w14:textId="7304765A" w:rsidR="00AD0C95" w:rsidRPr="00AD0C95" w:rsidRDefault="00AD0C95" w:rsidP="00376983">
            <w:pPr>
              <w:rPr>
                <w:rFonts w:ascii="Calibri" w:hAnsi="Calibri" w:cs="Book Antiqua"/>
                <w:i/>
              </w:rPr>
            </w:pPr>
            <w:r w:rsidRPr="00AD0C95">
              <w:rPr>
                <w:rFonts w:ascii="Calibri" w:hAnsi="Calibri" w:cs="Calibri"/>
              </w:rPr>
              <w:t>Ingreso de diagnóstico fallido por campo vacío</w:t>
            </w:r>
          </w:p>
        </w:tc>
      </w:tr>
      <w:tr w:rsidR="00AD0C95" w:rsidRPr="00AE76E5" w14:paraId="1490B898" w14:textId="77777777" w:rsidTr="00376983">
        <w:trPr>
          <w:jc w:val="center"/>
        </w:trPr>
        <w:tc>
          <w:tcPr>
            <w:tcW w:w="2001" w:type="dxa"/>
            <w:shd w:val="clear" w:color="auto" w:fill="DBDBDB" w:themeFill="accent3" w:themeFillTint="66"/>
          </w:tcPr>
          <w:p w14:paraId="48602F7E" w14:textId="77777777" w:rsidR="00AD0C95" w:rsidRPr="004A43F6" w:rsidRDefault="00AD0C95" w:rsidP="00376983">
            <w:pPr>
              <w:rPr>
                <w:rFonts w:ascii="Calibri" w:hAnsi="Calibri" w:cs="Book Antiqua"/>
                <w:b/>
                <w:i/>
              </w:rPr>
            </w:pPr>
            <w:r w:rsidRPr="004A43F6">
              <w:rPr>
                <w:rFonts w:ascii="Calibri" w:hAnsi="Calibri" w:cs="Book Antiqua"/>
                <w:b/>
                <w:i/>
              </w:rPr>
              <w:t>Reqs. asociados:</w:t>
            </w:r>
          </w:p>
        </w:tc>
        <w:tc>
          <w:tcPr>
            <w:tcW w:w="5087" w:type="dxa"/>
          </w:tcPr>
          <w:p w14:paraId="2D0ADB6D" w14:textId="77777777" w:rsidR="00AD0C95" w:rsidRPr="004A43F6" w:rsidRDefault="00AD0C95" w:rsidP="00376983">
            <w:pPr>
              <w:rPr>
                <w:rFonts w:ascii="Calibri" w:hAnsi="Calibri" w:cs="Book Antiqua"/>
                <w:i/>
              </w:rPr>
            </w:pPr>
            <w:r>
              <w:rPr>
                <w:rFonts w:ascii="Calibri" w:hAnsi="Calibri" w:cs="Book Antiqua"/>
                <w:i/>
              </w:rPr>
              <w:t>RF-03</w:t>
            </w:r>
          </w:p>
        </w:tc>
      </w:tr>
      <w:tr w:rsidR="00AD0C95" w:rsidRPr="00AE76E5" w14:paraId="06D803FA" w14:textId="77777777" w:rsidTr="00376983">
        <w:trPr>
          <w:jc w:val="center"/>
        </w:trPr>
        <w:tc>
          <w:tcPr>
            <w:tcW w:w="2001" w:type="dxa"/>
            <w:shd w:val="clear" w:color="auto" w:fill="DBDBDB" w:themeFill="accent3" w:themeFillTint="66"/>
          </w:tcPr>
          <w:p w14:paraId="0F066A73" w14:textId="77777777" w:rsidR="00AD0C95" w:rsidRPr="004A43F6" w:rsidRDefault="00AD0C95" w:rsidP="00376983">
            <w:pPr>
              <w:rPr>
                <w:rFonts w:ascii="Calibri" w:hAnsi="Calibri" w:cs="Book Antiqua"/>
                <w:b/>
                <w:i/>
              </w:rPr>
            </w:pPr>
            <w:r w:rsidRPr="004A43F6">
              <w:rPr>
                <w:rFonts w:ascii="Calibri" w:hAnsi="Calibri" w:cs="Book Antiqua"/>
                <w:b/>
                <w:i/>
              </w:rPr>
              <w:t>CU asociados:</w:t>
            </w:r>
          </w:p>
        </w:tc>
        <w:tc>
          <w:tcPr>
            <w:tcW w:w="5087" w:type="dxa"/>
          </w:tcPr>
          <w:p w14:paraId="1A3D7FA5" w14:textId="77777777" w:rsidR="00AD2A0F" w:rsidRDefault="00AD2A0F" w:rsidP="00376983">
            <w:pPr>
              <w:rPr>
                <w:rFonts w:ascii="Calibri" w:hAnsi="Calibri" w:cs="Book Antiqua"/>
                <w:i/>
              </w:rPr>
            </w:pPr>
            <w:r>
              <w:rPr>
                <w:rFonts w:ascii="Calibri" w:hAnsi="Calibri" w:cs="Book Antiqua"/>
                <w:i/>
              </w:rPr>
              <w:t>CU-05</w:t>
            </w:r>
          </w:p>
          <w:p w14:paraId="042E7F58" w14:textId="53B6789A" w:rsidR="00AD0C95" w:rsidRPr="004A43F6" w:rsidRDefault="00AD0C95" w:rsidP="00376983">
            <w:pPr>
              <w:rPr>
                <w:rFonts w:ascii="Calibri" w:hAnsi="Calibri" w:cs="Book Antiqua"/>
                <w:i/>
              </w:rPr>
            </w:pPr>
            <w:r>
              <w:rPr>
                <w:rFonts w:ascii="Calibri" w:hAnsi="Calibri" w:cs="Book Antiqua"/>
                <w:i/>
              </w:rPr>
              <w:t>CU-28</w:t>
            </w:r>
          </w:p>
        </w:tc>
      </w:tr>
      <w:tr w:rsidR="00AD0C95" w:rsidRPr="00AE76E5" w14:paraId="788E1522" w14:textId="77777777" w:rsidTr="00376983">
        <w:trPr>
          <w:jc w:val="center"/>
        </w:trPr>
        <w:tc>
          <w:tcPr>
            <w:tcW w:w="2001" w:type="dxa"/>
            <w:shd w:val="clear" w:color="auto" w:fill="DBDBDB" w:themeFill="accent3" w:themeFillTint="66"/>
          </w:tcPr>
          <w:p w14:paraId="281D395B" w14:textId="77777777" w:rsidR="00AD0C95" w:rsidRPr="004A43F6" w:rsidRDefault="00AD0C95" w:rsidP="00376983">
            <w:pPr>
              <w:rPr>
                <w:rFonts w:ascii="Calibri" w:hAnsi="Calibri" w:cs="Book Antiqua"/>
                <w:b/>
                <w:i/>
              </w:rPr>
            </w:pPr>
            <w:r w:rsidRPr="004A43F6">
              <w:rPr>
                <w:rFonts w:ascii="Calibri" w:hAnsi="Calibri" w:cs="Book Antiqua"/>
                <w:b/>
                <w:i/>
              </w:rPr>
              <w:t>Esc. Asociados:</w:t>
            </w:r>
          </w:p>
        </w:tc>
        <w:tc>
          <w:tcPr>
            <w:tcW w:w="5087" w:type="dxa"/>
          </w:tcPr>
          <w:p w14:paraId="042E1FFE" w14:textId="6D9BBE05" w:rsidR="00AD0C95" w:rsidRPr="004A43F6" w:rsidRDefault="00AD0C95" w:rsidP="00376983">
            <w:pPr>
              <w:rPr>
                <w:rFonts w:ascii="Calibri" w:hAnsi="Calibri" w:cs="Book Antiqua"/>
                <w:i/>
              </w:rPr>
            </w:pPr>
            <w:r>
              <w:rPr>
                <w:rFonts w:ascii="Calibri" w:hAnsi="Calibri" w:cs="Book Antiqua"/>
                <w:i/>
              </w:rPr>
              <w:t>ES-19.</w:t>
            </w:r>
            <w:r w:rsidR="005A66AA">
              <w:rPr>
                <w:rFonts w:ascii="Calibri" w:hAnsi="Calibri" w:cs="Book Antiqua"/>
                <w:i/>
              </w:rPr>
              <w:t>2</w:t>
            </w:r>
          </w:p>
        </w:tc>
      </w:tr>
    </w:tbl>
    <w:p w14:paraId="5892FB55" w14:textId="77777777" w:rsidR="00AD0C95" w:rsidRDefault="00AD0C95" w:rsidP="00AD0C95">
      <w:pPr>
        <w:ind w:left="993"/>
        <w:rPr>
          <w:rFonts w:ascii="Calibri" w:hAnsi="Calibri" w:cs="Book Antiqua"/>
          <w:i/>
          <w:color w:val="595959"/>
        </w:rPr>
      </w:pPr>
    </w:p>
    <w:p w14:paraId="418644C5" w14:textId="4694604B" w:rsidR="00932066" w:rsidRDefault="00AD2A0F" w:rsidP="00792295">
      <w:pPr>
        <w:ind w:left="993"/>
        <w:jc w:val="center"/>
        <w:rPr>
          <w:rFonts w:ascii="Calibri" w:hAnsi="Calibri" w:cs="Book Antiqua"/>
          <w:i/>
          <w:color w:val="595959"/>
        </w:rPr>
      </w:pPr>
      <w:r>
        <w:rPr>
          <w:rFonts w:ascii="Calibri" w:hAnsi="Calibri" w:cs="Book Antiqua"/>
          <w:i/>
          <w:noProof/>
          <w:color w:val="595959"/>
          <w:lang w:val="es-MX" w:eastAsia="es-MX"/>
        </w:rPr>
        <w:lastRenderedPageBreak/>
        <w:drawing>
          <wp:inline distT="0" distB="0" distL="0" distR="0" wp14:anchorId="453EFCB4" wp14:editId="49F61E66">
            <wp:extent cx="4324350" cy="2404986"/>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79">
                      <a:extLst>
                        <a:ext uri="{28A0092B-C50C-407E-A947-70E740481C1C}">
                          <a14:useLocalDpi xmlns:a14="http://schemas.microsoft.com/office/drawing/2010/main" val="0"/>
                        </a:ext>
                      </a:extLst>
                    </a:blip>
                    <a:stretch>
                      <a:fillRect/>
                    </a:stretch>
                  </pic:blipFill>
                  <pic:spPr>
                    <a:xfrm>
                      <a:off x="0" y="0"/>
                      <a:ext cx="4329961" cy="2408106"/>
                    </a:xfrm>
                    <a:prstGeom prst="rect">
                      <a:avLst/>
                    </a:prstGeom>
                  </pic:spPr>
                </pic:pic>
              </a:graphicData>
            </a:graphic>
          </wp:inline>
        </w:drawing>
      </w:r>
    </w:p>
    <w:p w14:paraId="1381FFB7" w14:textId="77777777" w:rsidR="00932066" w:rsidRDefault="00932066" w:rsidP="00AD0C95">
      <w:pPr>
        <w:ind w:left="993"/>
        <w:rPr>
          <w:rFonts w:ascii="Calibri" w:hAnsi="Calibri" w:cs="Book Antiqua"/>
          <w:i/>
          <w:color w:val="595959"/>
        </w:rPr>
      </w:pPr>
    </w:p>
    <w:p w14:paraId="6405D83E" w14:textId="77777777" w:rsidR="00792295" w:rsidRDefault="00792295" w:rsidP="00AD0C95">
      <w:pPr>
        <w:ind w:left="993"/>
        <w:rPr>
          <w:rFonts w:ascii="Calibri" w:hAnsi="Calibri" w:cs="Book Antiqua"/>
          <w:i/>
          <w:color w:val="595959"/>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792295" w:rsidRPr="00B75B4C" w14:paraId="18C4312B" w14:textId="77777777" w:rsidTr="00376983">
        <w:trPr>
          <w:jc w:val="center"/>
        </w:trPr>
        <w:tc>
          <w:tcPr>
            <w:tcW w:w="2001" w:type="dxa"/>
            <w:shd w:val="clear" w:color="auto" w:fill="DBDBDB" w:themeFill="accent3" w:themeFillTint="66"/>
          </w:tcPr>
          <w:p w14:paraId="00CB3DE3" w14:textId="77777777" w:rsidR="00792295" w:rsidRPr="004A43F6" w:rsidRDefault="00792295" w:rsidP="00376983">
            <w:pPr>
              <w:jc w:val="both"/>
              <w:rPr>
                <w:rFonts w:ascii="Calibri" w:hAnsi="Calibri" w:cs="Book Antiqua"/>
                <w:b/>
                <w:i/>
              </w:rPr>
            </w:pPr>
            <w:r w:rsidRPr="004A43F6">
              <w:rPr>
                <w:rFonts w:ascii="Calibri" w:hAnsi="Calibri" w:cs="Book Antiqua"/>
                <w:b/>
                <w:i/>
              </w:rPr>
              <w:t>ID Ref:</w:t>
            </w:r>
          </w:p>
        </w:tc>
        <w:tc>
          <w:tcPr>
            <w:tcW w:w="5087" w:type="dxa"/>
          </w:tcPr>
          <w:p w14:paraId="1011DFD2" w14:textId="028E7F22" w:rsidR="00792295" w:rsidRPr="007D3196" w:rsidRDefault="00792295" w:rsidP="00376983">
            <w:pPr>
              <w:ind w:left="13"/>
              <w:jc w:val="both"/>
              <w:rPr>
                <w:rFonts w:ascii="Calibri" w:hAnsi="Calibri" w:cs="Book Antiqua"/>
                <w:i/>
              </w:rPr>
            </w:pPr>
            <w:r>
              <w:rPr>
                <w:rFonts w:ascii="Calibri" w:hAnsi="Calibri" w:cs="Book Antiqua"/>
                <w:i/>
              </w:rPr>
              <w:t>DG-</w:t>
            </w:r>
            <w:r w:rsidR="373094E1" w:rsidRPr="10773CF1">
              <w:rPr>
                <w:rFonts w:ascii="Calibri" w:hAnsi="Calibri" w:cs="Book Antiqua"/>
                <w:i/>
                <w:iCs/>
              </w:rPr>
              <w:t>5</w:t>
            </w:r>
            <w:r w:rsidR="52A21973" w:rsidRPr="10773CF1">
              <w:rPr>
                <w:rFonts w:ascii="Calibri" w:hAnsi="Calibri" w:cs="Book Antiqua"/>
                <w:i/>
                <w:iCs/>
              </w:rPr>
              <w:t>6</w:t>
            </w:r>
          </w:p>
        </w:tc>
      </w:tr>
      <w:tr w:rsidR="00792295" w:rsidRPr="00AE76E5" w14:paraId="5AD9CA2B" w14:textId="77777777" w:rsidTr="00376983">
        <w:trPr>
          <w:jc w:val="center"/>
        </w:trPr>
        <w:tc>
          <w:tcPr>
            <w:tcW w:w="2001" w:type="dxa"/>
            <w:shd w:val="clear" w:color="auto" w:fill="DBDBDB" w:themeFill="accent3" w:themeFillTint="66"/>
          </w:tcPr>
          <w:p w14:paraId="399EEE3D" w14:textId="77777777" w:rsidR="00792295" w:rsidRPr="004A43F6" w:rsidRDefault="00792295" w:rsidP="00376983">
            <w:pPr>
              <w:rPr>
                <w:rFonts w:ascii="Calibri" w:hAnsi="Calibri" w:cs="Book Antiqua"/>
                <w:b/>
                <w:i/>
              </w:rPr>
            </w:pPr>
            <w:r w:rsidRPr="004A43F6">
              <w:rPr>
                <w:rFonts w:ascii="Calibri" w:hAnsi="Calibri" w:cs="Book Antiqua"/>
                <w:b/>
                <w:i/>
              </w:rPr>
              <w:t>Descripción:</w:t>
            </w:r>
          </w:p>
        </w:tc>
        <w:tc>
          <w:tcPr>
            <w:tcW w:w="5087" w:type="dxa"/>
          </w:tcPr>
          <w:p w14:paraId="2126716B" w14:textId="4744AE54" w:rsidR="00792295" w:rsidRPr="00AD0C95" w:rsidRDefault="00792295" w:rsidP="00376983">
            <w:pPr>
              <w:rPr>
                <w:rFonts w:ascii="Calibri" w:hAnsi="Calibri" w:cs="Book Antiqua"/>
                <w:i/>
              </w:rPr>
            </w:pPr>
            <w:r w:rsidRPr="00AD0C95">
              <w:rPr>
                <w:rFonts w:ascii="Calibri" w:hAnsi="Calibri" w:cs="Calibri"/>
              </w:rPr>
              <w:t xml:space="preserve">Ingreso de diagnóstico fallido por </w:t>
            </w:r>
            <w:r w:rsidR="00AD2A0F">
              <w:rPr>
                <w:rFonts w:ascii="Calibri" w:hAnsi="Calibri" w:cs="Calibri"/>
              </w:rPr>
              <w:t>vehículo no seleccionado</w:t>
            </w:r>
          </w:p>
        </w:tc>
      </w:tr>
      <w:tr w:rsidR="00792295" w:rsidRPr="00AE76E5" w14:paraId="065E2493" w14:textId="77777777" w:rsidTr="00376983">
        <w:trPr>
          <w:jc w:val="center"/>
        </w:trPr>
        <w:tc>
          <w:tcPr>
            <w:tcW w:w="2001" w:type="dxa"/>
            <w:shd w:val="clear" w:color="auto" w:fill="DBDBDB" w:themeFill="accent3" w:themeFillTint="66"/>
          </w:tcPr>
          <w:p w14:paraId="702DCB94" w14:textId="77777777" w:rsidR="00792295" w:rsidRPr="004A43F6" w:rsidRDefault="00792295" w:rsidP="00376983">
            <w:pPr>
              <w:rPr>
                <w:rFonts w:ascii="Calibri" w:hAnsi="Calibri" w:cs="Book Antiqua"/>
                <w:b/>
                <w:i/>
              </w:rPr>
            </w:pPr>
            <w:r w:rsidRPr="004A43F6">
              <w:rPr>
                <w:rFonts w:ascii="Calibri" w:hAnsi="Calibri" w:cs="Book Antiqua"/>
                <w:b/>
                <w:i/>
              </w:rPr>
              <w:t>Reqs. asociados:</w:t>
            </w:r>
          </w:p>
        </w:tc>
        <w:tc>
          <w:tcPr>
            <w:tcW w:w="5087" w:type="dxa"/>
          </w:tcPr>
          <w:p w14:paraId="27E7E58D" w14:textId="77777777" w:rsidR="00792295" w:rsidRPr="004A43F6" w:rsidRDefault="00792295" w:rsidP="00376983">
            <w:pPr>
              <w:rPr>
                <w:rFonts w:ascii="Calibri" w:hAnsi="Calibri" w:cs="Book Antiqua"/>
                <w:i/>
              </w:rPr>
            </w:pPr>
            <w:r>
              <w:rPr>
                <w:rFonts w:ascii="Calibri" w:hAnsi="Calibri" w:cs="Book Antiqua"/>
                <w:i/>
              </w:rPr>
              <w:t>RF-03</w:t>
            </w:r>
          </w:p>
        </w:tc>
      </w:tr>
      <w:tr w:rsidR="00792295" w:rsidRPr="00AE76E5" w14:paraId="4FD143A3" w14:textId="77777777" w:rsidTr="00376983">
        <w:trPr>
          <w:jc w:val="center"/>
        </w:trPr>
        <w:tc>
          <w:tcPr>
            <w:tcW w:w="2001" w:type="dxa"/>
            <w:shd w:val="clear" w:color="auto" w:fill="DBDBDB" w:themeFill="accent3" w:themeFillTint="66"/>
          </w:tcPr>
          <w:p w14:paraId="64ADC06A" w14:textId="77777777" w:rsidR="00792295" w:rsidRPr="004A43F6" w:rsidRDefault="00792295" w:rsidP="00376983">
            <w:pPr>
              <w:rPr>
                <w:rFonts w:ascii="Calibri" w:hAnsi="Calibri" w:cs="Book Antiqua"/>
                <w:b/>
                <w:i/>
              </w:rPr>
            </w:pPr>
            <w:r w:rsidRPr="004A43F6">
              <w:rPr>
                <w:rFonts w:ascii="Calibri" w:hAnsi="Calibri" w:cs="Book Antiqua"/>
                <w:b/>
                <w:i/>
              </w:rPr>
              <w:t>CU asociados:</w:t>
            </w:r>
          </w:p>
        </w:tc>
        <w:tc>
          <w:tcPr>
            <w:tcW w:w="5087" w:type="dxa"/>
          </w:tcPr>
          <w:p w14:paraId="0C1F2FE7" w14:textId="09780CAC" w:rsidR="00AD2A0F" w:rsidRDefault="00AD2A0F" w:rsidP="00376983">
            <w:pPr>
              <w:rPr>
                <w:rFonts w:ascii="Calibri" w:hAnsi="Calibri" w:cs="Book Antiqua"/>
                <w:i/>
              </w:rPr>
            </w:pPr>
            <w:r>
              <w:rPr>
                <w:rFonts w:ascii="Calibri" w:hAnsi="Calibri" w:cs="Book Antiqua"/>
                <w:i/>
              </w:rPr>
              <w:t>CU-05</w:t>
            </w:r>
          </w:p>
          <w:p w14:paraId="78BB985E" w14:textId="475111A8" w:rsidR="00792295" w:rsidRPr="004A43F6" w:rsidRDefault="00792295" w:rsidP="00376983">
            <w:pPr>
              <w:rPr>
                <w:rFonts w:ascii="Calibri" w:hAnsi="Calibri" w:cs="Book Antiqua"/>
                <w:i/>
              </w:rPr>
            </w:pPr>
            <w:r>
              <w:rPr>
                <w:rFonts w:ascii="Calibri" w:hAnsi="Calibri" w:cs="Book Antiqua"/>
                <w:i/>
              </w:rPr>
              <w:t>CU-28</w:t>
            </w:r>
          </w:p>
        </w:tc>
      </w:tr>
      <w:tr w:rsidR="00792295" w:rsidRPr="00AE76E5" w14:paraId="5F07465C" w14:textId="77777777" w:rsidTr="00376983">
        <w:trPr>
          <w:jc w:val="center"/>
        </w:trPr>
        <w:tc>
          <w:tcPr>
            <w:tcW w:w="2001" w:type="dxa"/>
            <w:shd w:val="clear" w:color="auto" w:fill="DBDBDB" w:themeFill="accent3" w:themeFillTint="66"/>
          </w:tcPr>
          <w:p w14:paraId="2A1C96DD" w14:textId="77777777" w:rsidR="00792295" w:rsidRPr="004A43F6" w:rsidRDefault="00792295" w:rsidP="00376983">
            <w:pPr>
              <w:rPr>
                <w:rFonts w:ascii="Calibri" w:hAnsi="Calibri" w:cs="Book Antiqua"/>
                <w:b/>
                <w:i/>
              </w:rPr>
            </w:pPr>
            <w:r w:rsidRPr="004A43F6">
              <w:rPr>
                <w:rFonts w:ascii="Calibri" w:hAnsi="Calibri" w:cs="Book Antiqua"/>
                <w:b/>
                <w:i/>
              </w:rPr>
              <w:t>Esc. Asociados:</w:t>
            </w:r>
          </w:p>
        </w:tc>
        <w:tc>
          <w:tcPr>
            <w:tcW w:w="5087" w:type="dxa"/>
          </w:tcPr>
          <w:p w14:paraId="25D45D2D" w14:textId="5A0A2EE1" w:rsidR="00792295" w:rsidRPr="004A43F6" w:rsidRDefault="00792295" w:rsidP="00376983">
            <w:pPr>
              <w:rPr>
                <w:rFonts w:ascii="Calibri" w:hAnsi="Calibri" w:cs="Book Antiqua"/>
                <w:i/>
              </w:rPr>
            </w:pPr>
            <w:r>
              <w:rPr>
                <w:rFonts w:ascii="Calibri" w:hAnsi="Calibri" w:cs="Book Antiqua"/>
                <w:i/>
              </w:rPr>
              <w:t>ES-19.</w:t>
            </w:r>
            <w:r w:rsidR="005A66AA">
              <w:rPr>
                <w:rFonts w:ascii="Calibri" w:hAnsi="Calibri" w:cs="Book Antiqua"/>
                <w:i/>
              </w:rPr>
              <w:t>3</w:t>
            </w:r>
          </w:p>
        </w:tc>
      </w:tr>
    </w:tbl>
    <w:p w14:paraId="7142D76F" w14:textId="77777777" w:rsidR="00932066" w:rsidRDefault="00932066" w:rsidP="00AD0C95">
      <w:pPr>
        <w:ind w:left="993"/>
        <w:rPr>
          <w:rFonts w:ascii="Calibri" w:hAnsi="Calibri" w:cs="Book Antiqua"/>
          <w:i/>
          <w:color w:val="595959"/>
        </w:rPr>
      </w:pPr>
    </w:p>
    <w:p w14:paraId="0865CD9F" w14:textId="201F5962" w:rsidR="00932066" w:rsidRDefault="00AD2A0F" w:rsidP="00AD0C95">
      <w:pPr>
        <w:ind w:left="993"/>
        <w:rPr>
          <w:rFonts w:ascii="Calibri" w:hAnsi="Calibri" w:cs="Book Antiqua"/>
          <w:i/>
          <w:color w:val="595959"/>
        </w:rPr>
      </w:pPr>
      <w:r>
        <w:rPr>
          <w:rFonts w:ascii="Calibri" w:hAnsi="Calibri" w:cs="Book Antiqua"/>
          <w:i/>
          <w:noProof/>
          <w:color w:val="595959"/>
          <w:lang w:val="es-MX" w:eastAsia="es-MX"/>
        </w:rPr>
        <w:drawing>
          <wp:inline distT="0" distB="0" distL="0" distR="0" wp14:anchorId="6DB4D2C0" wp14:editId="6925BBEA">
            <wp:extent cx="5438775" cy="29718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80">
                      <a:extLst>
                        <a:ext uri="{28A0092B-C50C-407E-A947-70E740481C1C}">
                          <a14:useLocalDpi xmlns:a14="http://schemas.microsoft.com/office/drawing/2010/main" val="0"/>
                        </a:ext>
                      </a:extLst>
                    </a:blip>
                    <a:stretch>
                      <a:fillRect/>
                    </a:stretch>
                  </pic:blipFill>
                  <pic:spPr>
                    <a:xfrm>
                      <a:off x="0" y="0"/>
                      <a:ext cx="5438775" cy="2971800"/>
                    </a:xfrm>
                    <a:prstGeom prst="rect">
                      <a:avLst/>
                    </a:prstGeom>
                  </pic:spPr>
                </pic:pic>
              </a:graphicData>
            </a:graphic>
          </wp:inline>
        </w:drawing>
      </w:r>
    </w:p>
    <w:p w14:paraId="243E48C6" w14:textId="77777777" w:rsidR="00FF7046" w:rsidRDefault="00FF7046" w:rsidP="00AD0C95">
      <w:pPr>
        <w:ind w:left="993"/>
        <w:rPr>
          <w:rFonts w:ascii="Calibri" w:hAnsi="Calibri" w:cs="Book Antiqua"/>
          <w:i/>
          <w:color w:val="595959"/>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FF7046" w:rsidRPr="00B75B4C" w14:paraId="684EED39" w14:textId="77777777" w:rsidTr="00376983">
        <w:trPr>
          <w:jc w:val="center"/>
        </w:trPr>
        <w:tc>
          <w:tcPr>
            <w:tcW w:w="2001" w:type="dxa"/>
            <w:shd w:val="clear" w:color="auto" w:fill="DBDBDB" w:themeFill="accent3" w:themeFillTint="66"/>
          </w:tcPr>
          <w:p w14:paraId="2115A44F" w14:textId="77777777" w:rsidR="00FF7046" w:rsidRPr="004A43F6" w:rsidRDefault="00FF7046" w:rsidP="00376983">
            <w:pPr>
              <w:jc w:val="both"/>
              <w:rPr>
                <w:rFonts w:ascii="Calibri" w:hAnsi="Calibri" w:cs="Book Antiqua"/>
                <w:b/>
                <w:i/>
              </w:rPr>
            </w:pPr>
            <w:r w:rsidRPr="004A43F6">
              <w:rPr>
                <w:rFonts w:ascii="Calibri" w:hAnsi="Calibri" w:cs="Book Antiqua"/>
                <w:b/>
                <w:i/>
              </w:rPr>
              <w:t>ID Ref:</w:t>
            </w:r>
          </w:p>
        </w:tc>
        <w:tc>
          <w:tcPr>
            <w:tcW w:w="5087" w:type="dxa"/>
          </w:tcPr>
          <w:p w14:paraId="564D2345" w14:textId="3E38E343" w:rsidR="00FF7046" w:rsidRPr="007D3196" w:rsidRDefault="00FF7046" w:rsidP="00376983">
            <w:pPr>
              <w:ind w:left="13"/>
              <w:jc w:val="both"/>
              <w:rPr>
                <w:rFonts w:ascii="Calibri" w:hAnsi="Calibri" w:cs="Book Antiqua"/>
                <w:i/>
              </w:rPr>
            </w:pPr>
            <w:r>
              <w:rPr>
                <w:rFonts w:ascii="Calibri" w:hAnsi="Calibri" w:cs="Book Antiqua"/>
                <w:i/>
              </w:rPr>
              <w:t>DG-</w:t>
            </w:r>
            <w:r w:rsidR="373094E1" w:rsidRPr="10773CF1">
              <w:rPr>
                <w:rFonts w:ascii="Calibri" w:hAnsi="Calibri" w:cs="Book Antiqua"/>
                <w:i/>
                <w:iCs/>
              </w:rPr>
              <w:t>5</w:t>
            </w:r>
            <w:r w:rsidR="605F58AD" w:rsidRPr="10773CF1">
              <w:rPr>
                <w:rFonts w:ascii="Calibri" w:hAnsi="Calibri" w:cs="Book Antiqua"/>
                <w:i/>
                <w:iCs/>
              </w:rPr>
              <w:t>7</w:t>
            </w:r>
          </w:p>
        </w:tc>
      </w:tr>
      <w:tr w:rsidR="00FF7046" w:rsidRPr="00AE76E5" w14:paraId="73474186" w14:textId="77777777" w:rsidTr="00376983">
        <w:trPr>
          <w:jc w:val="center"/>
        </w:trPr>
        <w:tc>
          <w:tcPr>
            <w:tcW w:w="2001" w:type="dxa"/>
            <w:shd w:val="clear" w:color="auto" w:fill="DBDBDB" w:themeFill="accent3" w:themeFillTint="66"/>
          </w:tcPr>
          <w:p w14:paraId="36EF97C6" w14:textId="77777777" w:rsidR="00FF7046" w:rsidRPr="004A43F6" w:rsidRDefault="00FF7046" w:rsidP="00376983">
            <w:pPr>
              <w:rPr>
                <w:rFonts w:ascii="Calibri" w:hAnsi="Calibri" w:cs="Book Antiqua"/>
                <w:b/>
                <w:i/>
              </w:rPr>
            </w:pPr>
            <w:r w:rsidRPr="004A43F6">
              <w:rPr>
                <w:rFonts w:ascii="Calibri" w:hAnsi="Calibri" w:cs="Book Antiqua"/>
                <w:b/>
                <w:i/>
              </w:rPr>
              <w:t>Descripción:</w:t>
            </w:r>
          </w:p>
        </w:tc>
        <w:tc>
          <w:tcPr>
            <w:tcW w:w="5087" w:type="dxa"/>
          </w:tcPr>
          <w:p w14:paraId="209E4845" w14:textId="2B87DCE6" w:rsidR="00FF7046" w:rsidRPr="003B051E" w:rsidRDefault="003B051E" w:rsidP="00376983">
            <w:pPr>
              <w:rPr>
                <w:rFonts w:ascii="Calibri" w:hAnsi="Calibri" w:cs="Book Antiqua"/>
                <w:i/>
              </w:rPr>
            </w:pPr>
            <w:r w:rsidRPr="003B051E">
              <w:rPr>
                <w:rFonts w:ascii="Calibri" w:hAnsi="Calibri" w:cs="Calibri"/>
              </w:rPr>
              <w:t>Se genera correctamente el reporte de clientes</w:t>
            </w:r>
          </w:p>
        </w:tc>
      </w:tr>
      <w:tr w:rsidR="00FF7046" w:rsidRPr="00AE76E5" w14:paraId="7643389B" w14:textId="77777777" w:rsidTr="00376983">
        <w:trPr>
          <w:jc w:val="center"/>
        </w:trPr>
        <w:tc>
          <w:tcPr>
            <w:tcW w:w="2001" w:type="dxa"/>
            <w:shd w:val="clear" w:color="auto" w:fill="DBDBDB" w:themeFill="accent3" w:themeFillTint="66"/>
          </w:tcPr>
          <w:p w14:paraId="0FA9B64E" w14:textId="77777777" w:rsidR="00FF7046" w:rsidRPr="004A43F6" w:rsidRDefault="00FF7046" w:rsidP="00376983">
            <w:pPr>
              <w:rPr>
                <w:rFonts w:ascii="Calibri" w:hAnsi="Calibri" w:cs="Book Antiqua"/>
                <w:b/>
                <w:i/>
              </w:rPr>
            </w:pPr>
            <w:r w:rsidRPr="004A43F6">
              <w:rPr>
                <w:rFonts w:ascii="Calibri" w:hAnsi="Calibri" w:cs="Book Antiqua"/>
                <w:b/>
                <w:i/>
              </w:rPr>
              <w:t>Reqs. asociados:</w:t>
            </w:r>
          </w:p>
        </w:tc>
        <w:tc>
          <w:tcPr>
            <w:tcW w:w="5087" w:type="dxa"/>
          </w:tcPr>
          <w:p w14:paraId="7CC3954A" w14:textId="1B206DB8" w:rsidR="00FF7046" w:rsidRPr="004A43F6" w:rsidRDefault="00FF7046" w:rsidP="00376983">
            <w:pPr>
              <w:rPr>
                <w:rFonts w:ascii="Calibri" w:hAnsi="Calibri" w:cs="Book Antiqua"/>
                <w:i/>
              </w:rPr>
            </w:pPr>
            <w:r>
              <w:rPr>
                <w:rFonts w:ascii="Calibri" w:hAnsi="Calibri" w:cs="Book Antiqua"/>
                <w:i/>
              </w:rPr>
              <w:t>RF-</w:t>
            </w:r>
            <w:r w:rsidR="003B051E">
              <w:rPr>
                <w:rFonts w:ascii="Calibri" w:hAnsi="Calibri" w:cs="Book Antiqua"/>
                <w:i/>
              </w:rPr>
              <w:t>3</w:t>
            </w:r>
            <w:r w:rsidR="00E25458">
              <w:rPr>
                <w:rFonts w:ascii="Calibri" w:hAnsi="Calibri" w:cs="Book Antiqua"/>
                <w:i/>
              </w:rPr>
              <w:t>2</w:t>
            </w:r>
          </w:p>
        </w:tc>
      </w:tr>
      <w:tr w:rsidR="00FF7046" w:rsidRPr="00AE76E5" w14:paraId="5F16691A" w14:textId="77777777" w:rsidTr="00376983">
        <w:trPr>
          <w:jc w:val="center"/>
        </w:trPr>
        <w:tc>
          <w:tcPr>
            <w:tcW w:w="2001" w:type="dxa"/>
            <w:shd w:val="clear" w:color="auto" w:fill="DBDBDB" w:themeFill="accent3" w:themeFillTint="66"/>
          </w:tcPr>
          <w:p w14:paraId="0BDF94EA" w14:textId="77777777" w:rsidR="00FF7046" w:rsidRPr="004A43F6" w:rsidRDefault="00FF7046" w:rsidP="00376983">
            <w:pPr>
              <w:rPr>
                <w:rFonts w:ascii="Calibri" w:hAnsi="Calibri" w:cs="Book Antiqua"/>
                <w:b/>
                <w:i/>
              </w:rPr>
            </w:pPr>
            <w:r w:rsidRPr="004A43F6">
              <w:rPr>
                <w:rFonts w:ascii="Calibri" w:hAnsi="Calibri" w:cs="Book Antiqua"/>
                <w:b/>
                <w:i/>
              </w:rPr>
              <w:t>CU asociados:</w:t>
            </w:r>
          </w:p>
        </w:tc>
        <w:tc>
          <w:tcPr>
            <w:tcW w:w="5087" w:type="dxa"/>
          </w:tcPr>
          <w:p w14:paraId="1B607933" w14:textId="56F85848" w:rsidR="00FF7046" w:rsidRPr="004A43F6" w:rsidRDefault="00FF7046" w:rsidP="00376983">
            <w:pPr>
              <w:rPr>
                <w:rFonts w:ascii="Calibri" w:hAnsi="Calibri" w:cs="Book Antiqua"/>
                <w:i/>
              </w:rPr>
            </w:pPr>
            <w:r>
              <w:rPr>
                <w:rFonts w:ascii="Calibri" w:hAnsi="Calibri" w:cs="Book Antiqua"/>
                <w:i/>
              </w:rPr>
              <w:t>CU-2</w:t>
            </w:r>
            <w:r w:rsidR="004A3E99">
              <w:rPr>
                <w:rFonts w:ascii="Calibri" w:hAnsi="Calibri" w:cs="Book Antiqua"/>
                <w:i/>
              </w:rPr>
              <w:t>2</w:t>
            </w:r>
          </w:p>
        </w:tc>
      </w:tr>
      <w:tr w:rsidR="00FF7046" w:rsidRPr="00AE76E5" w14:paraId="766200A7" w14:textId="77777777" w:rsidTr="00376983">
        <w:trPr>
          <w:jc w:val="center"/>
        </w:trPr>
        <w:tc>
          <w:tcPr>
            <w:tcW w:w="2001" w:type="dxa"/>
            <w:shd w:val="clear" w:color="auto" w:fill="DBDBDB" w:themeFill="accent3" w:themeFillTint="66"/>
          </w:tcPr>
          <w:p w14:paraId="79CAE089" w14:textId="77777777" w:rsidR="00FF7046" w:rsidRPr="004A43F6" w:rsidRDefault="00FF7046" w:rsidP="00376983">
            <w:pPr>
              <w:rPr>
                <w:rFonts w:ascii="Calibri" w:hAnsi="Calibri" w:cs="Book Antiqua"/>
                <w:b/>
                <w:i/>
              </w:rPr>
            </w:pPr>
            <w:r w:rsidRPr="004A43F6">
              <w:rPr>
                <w:rFonts w:ascii="Calibri" w:hAnsi="Calibri" w:cs="Book Antiqua"/>
                <w:b/>
                <w:i/>
              </w:rPr>
              <w:t>Esc. Asociados:</w:t>
            </w:r>
          </w:p>
        </w:tc>
        <w:tc>
          <w:tcPr>
            <w:tcW w:w="5087" w:type="dxa"/>
          </w:tcPr>
          <w:p w14:paraId="7714DCA8" w14:textId="2176E27F" w:rsidR="00FF7046" w:rsidRPr="004A43F6" w:rsidRDefault="00FF7046" w:rsidP="00376983">
            <w:pPr>
              <w:rPr>
                <w:rFonts w:ascii="Calibri" w:hAnsi="Calibri" w:cs="Book Antiqua"/>
                <w:i/>
              </w:rPr>
            </w:pPr>
            <w:r>
              <w:rPr>
                <w:rFonts w:ascii="Calibri" w:hAnsi="Calibri" w:cs="Book Antiqua"/>
                <w:i/>
              </w:rPr>
              <w:t>ES-</w:t>
            </w:r>
            <w:r w:rsidR="004A3E99">
              <w:rPr>
                <w:rFonts w:ascii="Calibri" w:hAnsi="Calibri" w:cs="Book Antiqua"/>
                <w:i/>
              </w:rPr>
              <w:t>20</w:t>
            </w:r>
            <w:r>
              <w:rPr>
                <w:rFonts w:ascii="Calibri" w:hAnsi="Calibri" w:cs="Book Antiqua"/>
                <w:i/>
              </w:rPr>
              <w:t>.1</w:t>
            </w:r>
          </w:p>
        </w:tc>
      </w:tr>
    </w:tbl>
    <w:p w14:paraId="6E753240" w14:textId="77777777" w:rsidR="00FF7046" w:rsidRDefault="00FF7046" w:rsidP="00AD0C95">
      <w:pPr>
        <w:ind w:left="993"/>
        <w:rPr>
          <w:rFonts w:ascii="Calibri" w:hAnsi="Calibri" w:cs="Book Antiqua"/>
          <w:i/>
          <w:color w:val="595959"/>
        </w:rPr>
      </w:pPr>
    </w:p>
    <w:p w14:paraId="0FA3C8AE" w14:textId="241AA506" w:rsidR="00DB0744" w:rsidRDefault="00DB0744" w:rsidP="00AD0C95">
      <w:pPr>
        <w:ind w:left="993"/>
        <w:rPr>
          <w:rFonts w:ascii="Calibri" w:hAnsi="Calibri" w:cs="Book Antiqua"/>
          <w:i/>
          <w:color w:val="595959"/>
        </w:rPr>
      </w:pPr>
      <w:r>
        <w:rPr>
          <w:noProof/>
          <w:lang w:val="es-MX" w:eastAsia="es-MX"/>
        </w:rPr>
        <w:lastRenderedPageBreak/>
        <w:drawing>
          <wp:inline distT="0" distB="0" distL="0" distR="0" wp14:anchorId="2D39AAE0" wp14:editId="5354A79F">
            <wp:extent cx="5457825" cy="373380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pic:nvPicPr>
                  <pic:blipFill>
                    <a:blip r:embed="rId81">
                      <a:extLst>
                        <a:ext uri="{28A0092B-C50C-407E-A947-70E740481C1C}">
                          <a14:useLocalDpi xmlns:a14="http://schemas.microsoft.com/office/drawing/2010/main" val="0"/>
                        </a:ext>
                      </a:extLst>
                    </a:blip>
                    <a:stretch>
                      <a:fillRect/>
                    </a:stretch>
                  </pic:blipFill>
                  <pic:spPr>
                    <a:xfrm>
                      <a:off x="0" y="0"/>
                      <a:ext cx="5457825" cy="3733800"/>
                    </a:xfrm>
                    <a:prstGeom prst="rect">
                      <a:avLst/>
                    </a:prstGeom>
                  </pic:spPr>
                </pic:pic>
              </a:graphicData>
            </a:graphic>
          </wp:inline>
        </w:drawing>
      </w:r>
    </w:p>
    <w:p w14:paraId="15579EFB" w14:textId="77777777" w:rsidR="00DB0744" w:rsidRDefault="00DB0744" w:rsidP="00AD0C95">
      <w:pPr>
        <w:ind w:left="993"/>
        <w:rPr>
          <w:rFonts w:ascii="Calibri" w:hAnsi="Calibri" w:cs="Book Antiqua"/>
          <w:i/>
          <w:color w:val="595959"/>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DB0744" w:rsidRPr="00B75B4C" w14:paraId="6D1E7746" w14:textId="77777777" w:rsidTr="00376983">
        <w:trPr>
          <w:jc w:val="center"/>
        </w:trPr>
        <w:tc>
          <w:tcPr>
            <w:tcW w:w="2001" w:type="dxa"/>
            <w:shd w:val="clear" w:color="auto" w:fill="DBDBDB" w:themeFill="accent3" w:themeFillTint="66"/>
          </w:tcPr>
          <w:p w14:paraId="25DD70C0" w14:textId="77777777" w:rsidR="00DB0744" w:rsidRPr="004A43F6" w:rsidRDefault="00DB0744" w:rsidP="00376983">
            <w:pPr>
              <w:jc w:val="both"/>
              <w:rPr>
                <w:rFonts w:ascii="Calibri" w:hAnsi="Calibri" w:cs="Book Antiqua"/>
                <w:b/>
                <w:i/>
              </w:rPr>
            </w:pPr>
            <w:r w:rsidRPr="004A43F6">
              <w:rPr>
                <w:rFonts w:ascii="Calibri" w:hAnsi="Calibri" w:cs="Book Antiqua"/>
                <w:b/>
                <w:i/>
              </w:rPr>
              <w:t>ID Ref:</w:t>
            </w:r>
          </w:p>
        </w:tc>
        <w:tc>
          <w:tcPr>
            <w:tcW w:w="5087" w:type="dxa"/>
          </w:tcPr>
          <w:p w14:paraId="3B3B4DA5" w14:textId="2A3B2AF0" w:rsidR="00DB0744" w:rsidRPr="007D3196" w:rsidRDefault="00DB0744" w:rsidP="00376983">
            <w:pPr>
              <w:ind w:left="13"/>
              <w:jc w:val="both"/>
              <w:rPr>
                <w:rFonts w:ascii="Calibri" w:hAnsi="Calibri" w:cs="Book Antiqua"/>
                <w:i/>
              </w:rPr>
            </w:pPr>
            <w:r>
              <w:rPr>
                <w:rFonts w:ascii="Calibri" w:hAnsi="Calibri" w:cs="Book Antiqua"/>
                <w:i/>
              </w:rPr>
              <w:t>DG-</w:t>
            </w:r>
            <w:r w:rsidR="0F237D0F" w:rsidRPr="10773CF1">
              <w:rPr>
                <w:rFonts w:ascii="Calibri" w:hAnsi="Calibri" w:cs="Book Antiqua"/>
                <w:i/>
                <w:iCs/>
              </w:rPr>
              <w:t>5</w:t>
            </w:r>
            <w:r w:rsidR="3BB65CA8" w:rsidRPr="10773CF1">
              <w:rPr>
                <w:rFonts w:ascii="Calibri" w:hAnsi="Calibri" w:cs="Book Antiqua"/>
                <w:i/>
                <w:iCs/>
              </w:rPr>
              <w:t>8</w:t>
            </w:r>
          </w:p>
        </w:tc>
      </w:tr>
      <w:tr w:rsidR="00DB0744" w:rsidRPr="00AE76E5" w14:paraId="0C0F3130" w14:textId="77777777" w:rsidTr="00376983">
        <w:trPr>
          <w:jc w:val="center"/>
        </w:trPr>
        <w:tc>
          <w:tcPr>
            <w:tcW w:w="2001" w:type="dxa"/>
            <w:shd w:val="clear" w:color="auto" w:fill="DBDBDB" w:themeFill="accent3" w:themeFillTint="66"/>
          </w:tcPr>
          <w:p w14:paraId="44D2AB72" w14:textId="77777777" w:rsidR="00DB0744" w:rsidRPr="004A43F6" w:rsidRDefault="00DB0744" w:rsidP="00376983">
            <w:pPr>
              <w:rPr>
                <w:rFonts w:ascii="Calibri" w:hAnsi="Calibri" w:cs="Book Antiqua"/>
                <w:b/>
                <w:i/>
              </w:rPr>
            </w:pPr>
            <w:r w:rsidRPr="004A43F6">
              <w:rPr>
                <w:rFonts w:ascii="Calibri" w:hAnsi="Calibri" w:cs="Book Antiqua"/>
                <w:b/>
                <w:i/>
              </w:rPr>
              <w:t>Descripción:</w:t>
            </w:r>
          </w:p>
        </w:tc>
        <w:tc>
          <w:tcPr>
            <w:tcW w:w="5087" w:type="dxa"/>
          </w:tcPr>
          <w:p w14:paraId="6108075C" w14:textId="24994CBC" w:rsidR="00DB0744" w:rsidRPr="00DB0744" w:rsidRDefault="00DB0744" w:rsidP="00376983">
            <w:pPr>
              <w:rPr>
                <w:rFonts w:ascii="Calibri" w:hAnsi="Calibri" w:cs="Book Antiqua"/>
                <w:i/>
              </w:rPr>
            </w:pPr>
            <w:r w:rsidRPr="00DB0744">
              <w:rPr>
                <w:rFonts w:ascii="Calibri" w:hAnsi="Calibri" w:cs="Calibri"/>
              </w:rPr>
              <w:t>Fallo al generar el reporte de clientes en el sistema por conexión inestable</w:t>
            </w:r>
          </w:p>
        </w:tc>
      </w:tr>
      <w:tr w:rsidR="00DB0744" w:rsidRPr="00AE76E5" w14:paraId="3476B2D1" w14:textId="77777777" w:rsidTr="00376983">
        <w:trPr>
          <w:jc w:val="center"/>
        </w:trPr>
        <w:tc>
          <w:tcPr>
            <w:tcW w:w="2001" w:type="dxa"/>
            <w:shd w:val="clear" w:color="auto" w:fill="DBDBDB" w:themeFill="accent3" w:themeFillTint="66"/>
          </w:tcPr>
          <w:p w14:paraId="3DDEACF8" w14:textId="77777777" w:rsidR="00DB0744" w:rsidRPr="004A43F6" w:rsidRDefault="00DB0744" w:rsidP="00376983">
            <w:pPr>
              <w:rPr>
                <w:rFonts w:ascii="Calibri" w:hAnsi="Calibri" w:cs="Book Antiqua"/>
                <w:b/>
                <w:i/>
              </w:rPr>
            </w:pPr>
            <w:r w:rsidRPr="004A43F6">
              <w:rPr>
                <w:rFonts w:ascii="Calibri" w:hAnsi="Calibri" w:cs="Book Antiqua"/>
                <w:b/>
                <w:i/>
              </w:rPr>
              <w:t>Reqs. asociados:</w:t>
            </w:r>
          </w:p>
        </w:tc>
        <w:tc>
          <w:tcPr>
            <w:tcW w:w="5087" w:type="dxa"/>
          </w:tcPr>
          <w:p w14:paraId="229E7838" w14:textId="0421120D" w:rsidR="00DB0744" w:rsidRPr="004A43F6" w:rsidRDefault="00DB0744" w:rsidP="00376983">
            <w:pPr>
              <w:rPr>
                <w:rFonts w:ascii="Calibri" w:hAnsi="Calibri" w:cs="Book Antiqua"/>
                <w:i/>
              </w:rPr>
            </w:pPr>
            <w:r>
              <w:rPr>
                <w:rFonts w:ascii="Calibri" w:hAnsi="Calibri" w:cs="Book Antiqua"/>
                <w:i/>
              </w:rPr>
              <w:t>RF-3</w:t>
            </w:r>
            <w:r w:rsidR="00E25458">
              <w:rPr>
                <w:rFonts w:ascii="Calibri" w:hAnsi="Calibri" w:cs="Book Antiqua"/>
                <w:i/>
              </w:rPr>
              <w:t>2</w:t>
            </w:r>
          </w:p>
        </w:tc>
      </w:tr>
      <w:tr w:rsidR="00DB0744" w:rsidRPr="00AE76E5" w14:paraId="5BDD42D0" w14:textId="77777777" w:rsidTr="00376983">
        <w:trPr>
          <w:jc w:val="center"/>
        </w:trPr>
        <w:tc>
          <w:tcPr>
            <w:tcW w:w="2001" w:type="dxa"/>
            <w:shd w:val="clear" w:color="auto" w:fill="DBDBDB" w:themeFill="accent3" w:themeFillTint="66"/>
          </w:tcPr>
          <w:p w14:paraId="48B6D7CA" w14:textId="77777777" w:rsidR="00DB0744" w:rsidRPr="004A43F6" w:rsidRDefault="00DB0744" w:rsidP="00376983">
            <w:pPr>
              <w:rPr>
                <w:rFonts w:ascii="Calibri" w:hAnsi="Calibri" w:cs="Book Antiqua"/>
                <w:b/>
                <w:i/>
              </w:rPr>
            </w:pPr>
            <w:r w:rsidRPr="004A43F6">
              <w:rPr>
                <w:rFonts w:ascii="Calibri" w:hAnsi="Calibri" w:cs="Book Antiqua"/>
                <w:b/>
                <w:i/>
              </w:rPr>
              <w:t>CU asociados:</w:t>
            </w:r>
          </w:p>
        </w:tc>
        <w:tc>
          <w:tcPr>
            <w:tcW w:w="5087" w:type="dxa"/>
          </w:tcPr>
          <w:p w14:paraId="29812E63" w14:textId="77777777" w:rsidR="00DB0744" w:rsidRPr="004A43F6" w:rsidRDefault="00DB0744" w:rsidP="00376983">
            <w:pPr>
              <w:rPr>
                <w:rFonts w:ascii="Calibri" w:hAnsi="Calibri" w:cs="Book Antiqua"/>
                <w:i/>
              </w:rPr>
            </w:pPr>
            <w:r>
              <w:rPr>
                <w:rFonts w:ascii="Calibri" w:hAnsi="Calibri" w:cs="Book Antiqua"/>
                <w:i/>
              </w:rPr>
              <w:t>CU-22</w:t>
            </w:r>
          </w:p>
        </w:tc>
      </w:tr>
      <w:tr w:rsidR="00DB0744" w:rsidRPr="00AE76E5" w14:paraId="259CD9EF" w14:textId="77777777" w:rsidTr="00376983">
        <w:trPr>
          <w:jc w:val="center"/>
        </w:trPr>
        <w:tc>
          <w:tcPr>
            <w:tcW w:w="2001" w:type="dxa"/>
            <w:shd w:val="clear" w:color="auto" w:fill="DBDBDB" w:themeFill="accent3" w:themeFillTint="66"/>
          </w:tcPr>
          <w:p w14:paraId="5258FDE7" w14:textId="77777777" w:rsidR="00DB0744" w:rsidRPr="004A43F6" w:rsidRDefault="00DB0744" w:rsidP="00376983">
            <w:pPr>
              <w:rPr>
                <w:rFonts w:ascii="Calibri" w:hAnsi="Calibri" w:cs="Book Antiqua"/>
                <w:b/>
                <w:i/>
              </w:rPr>
            </w:pPr>
            <w:r w:rsidRPr="004A43F6">
              <w:rPr>
                <w:rFonts w:ascii="Calibri" w:hAnsi="Calibri" w:cs="Book Antiqua"/>
                <w:b/>
                <w:i/>
              </w:rPr>
              <w:t>Esc. Asociados:</w:t>
            </w:r>
          </w:p>
        </w:tc>
        <w:tc>
          <w:tcPr>
            <w:tcW w:w="5087" w:type="dxa"/>
          </w:tcPr>
          <w:p w14:paraId="3B1166AD" w14:textId="7B04A3EF" w:rsidR="00DB0744" w:rsidRPr="004A43F6" w:rsidRDefault="00DB0744" w:rsidP="00376983">
            <w:pPr>
              <w:rPr>
                <w:rFonts w:ascii="Calibri" w:hAnsi="Calibri" w:cs="Book Antiqua"/>
                <w:i/>
              </w:rPr>
            </w:pPr>
            <w:r>
              <w:rPr>
                <w:rFonts w:ascii="Calibri" w:hAnsi="Calibri" w:cs="Book Antiqua"/>
                <w:i/>
              </w:rPr>
              <w:t>ES-20.</w:t>
            </w:r>
            <w:r w:rsidR="005A66AA">
              <w:rPr>
                <w:rFonts w:ascii="Calibri" w:hAnsi="Calibri" w:cs="Book Antiqua"/>
                <w:i/>
              </w:rPr>
              <w:t>2</w:t>
            </w:r>
          </w:p>
        </w:tc>
      </w:tr>
    </w:tbl>
    <w:p w14:paraId="0049AF79" w14:textId="77777777" w:rsidR="00DB0744" w:rsidRDefault="00DB0744" w:rsidP="00AD0C95">
      <w:pPr>
        <w:ind w:left="993"/>
        <w:rPr>
          <w:rFonts w:ascii="Calibri" w:hAnsi="Calibri" w:cs="Book Antiqua"/>
          <w:i/>
          <w:color w:val="595959"/>
        </w:rPr>
      </w:pPr>
    </w:p>
    <w:p w14:paraId="6CBFF0F0" w14:textId="443D5508" w:rsidR="00932066" w:rsidRDefault="005A66AA" w:rsidP="00AD0C95">
      <w:pPr>
        <w:ind w:left="993"/>
        <w:rPr>
          <w:rFonts w:ascii="Calibri" w:hAnsi="Calibri" w:cs="Book Antiqua"/>
          <w:i/>
          <w:color w:val="595959"/>
        </w:rPr>
      </w:pPr>
      <w:r>
        <w:rPr>
          <w:noProof/>
          <w:lang w:val="es-MX" w:eastAsia="es-MX"/>
        </w:rPr>
        <w:drawing>
          <wp:inline distT="0" distB="0" distL="0" distR="0" wp14:anchorId="7FF3EDD1" wp14:editId="33DB855E">
            <wp:extent cx="5819776" cy="325755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pic:nvPicPr>
                  <pic:blipFill>
                    <a:blip r:embed="rId82">
                      <a:extLst>
                        <a:ext uri="{28A0092B-C50C-407E-A947-70E740481C1C}">
                          <a14:useLocalDpi xmlns:a14="http://schemas.microsoft.com/office/drawing/2010/main" val="0"/>
                        </a:ext>
                      </a:extLst>
                    </a:blip>
                    <a:stretch>
                      <a:fillRect/>
                    </a:stretch>
                  </pic:blipFill>
                  <pic:spPr>
                    <a:xfrm>
                      <a:off x="0" y="0"/>
                      <a:ext cx="5819776" cy="3257550"/>
                    </a:xfrm>
                    <a:prstGeom prst="rect">
                      <a:avLst/>
                    </a:prstGeom>
                  </pic:spPr>
                </pic:pic>
              </a:graphicData>
            </a:graphic>
          </wp:inline>
        </w:drawing>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5A66AA" w:rsidRPr="00B75B4C" w14:paraId="19C034BF" w14:textId="77777777" w:rsidTr="00376983">
        <w:trPr>
          <w:jc w:val="center"/>
        </w:trPr>
        <w:tc>
          <w:tcPr>
            <w:tcW w:w="2001" w:type="dxa"/>
            <w:shd w:val="clear" w:color="auto" w:fill="DBDBDB" w:themeFill="accent3" w:themeFillTint="66"/>
          </w:tcPr>
          <w:p w14:paraId="60CAE2C2" w14:textId="77777777" w:rsidR="005A66AA" w:rsidRPr="004A43F6" w:rsidRDefault="005A66AA" w:rsidP="00376983">
            <w:pPr>
              <w:jc w:val="both"/>
              <w:rPr>
                <w:rFonts w:ascii="Calibri" w:hAnsi="Calibri" w:cs="Book Antiqua"/>
                <w:b/>
                <w:i/>
              </w:rPr>
            </w:pPr>
            <w:r w:rsidRPr="004A43F6">
              <w:rPr>
                <w:rFonts w:ascii="Calibri" w:hAnsi="Calibri" w:cs="Book Antiqua"/>
                <w:b/>
                <w:i/>
              </w:rPr>
              <w:lastRenderedPageBreak/>
              <w:t>ID Ref:</w:t>
            </w:r>
          </w:p>
        </w:tc>
        <w:tc>
          <w:tcPr>
            <w:tcW w:w="5087" w:type="dxa"/>
          </w:tcPr>
          <w:p w14:paraId="626A0EA1" w14:textId="77DC9E18" w:rsidR="005A66AA" w:rsidRPr="007D3196" w:rsidRDefault="005A66AA" w:rsidP="00376983">
            <w:pPr>
              <w:ind w:left="13"/>
              <w:jc w:val="both"/>
              <w:rPr>
                <w:rFonts w:ascii="Calibri" w:hAnsi="Calibri" w:cs="Book Antiqua"/>
                <w:i/>
              </w:rPr>
            </w:pPr>
            <w:r>
              <w:rPr>
                <w:rFonts w:ascii="Calibri" w:hAnsi="Calibri" w:cs="Book Antiqua"/>
                <w:i/>
              </w:rPr>
              <w:t>DG-</w:t>
            </w:r>
            <w:r w:rsidR="6D05EE12" w:rsidRPr="10773CF1">
              <w:rPr>
                <w:rFonts w:ascii="Calibri" w:hAnsi="Calibri" w:cs="Book Antiqua"/>
                <w:i/>
                <w:iCs/>
              </w:rPr>
              <w:t>59</w:t>
            </w:r>
          </w:p>
        </w:tc>
      </w:tr>
      <w:tr w:rsidR="005A66AA" w:rsidRPr="00AE76E5" w14:paraId="0BCB6FDD" w14:textId="77777777" w:rsidTr="00376983">
        <w:trPr>
          <w:jc w:val="center"/>
        </w:trPr>
        <w:tc>
          <w:tcPr>
            <w:tcW w:w="2001" w:type="dxa"/>
            <w:shd w:val="clear" w:color="auto" w:fill="DBDBDB" w:themeFill="accent3" w:themeFillTint="66"/>
          </w:tcPr>
          <w:p w14:paraId="7DB43955" w14:textId="77777777" w:rsidR="005A66AA" w:rsidRPr="004A43F6" w:rsidRDefault="005A66AA" w:rsidP="00376983">
            <w:pPr>
              <w:rPr>
                <w:rFonts w:ascii="Calibri" w:hAnsi="Calibri" w:cs="Book Antiqua"/>
                <w:b/>
                <w:i/>
              </w:rPr>
            </w:pPr>
            <w:r w:rsidRPr="004A43F6">
              <w:rPr>
                <w:rFonts w:ascii="Calibri" w:hAnsi="Calibri" w:cs="Book Antiqua"/>
                <w:b/>
                <w:i/>
              </w:rPr>
              <w:t>Descripción:</w:t>
            </w:r>
          </w:p>
        </w:tc>
        <w:tc>
          <w:tcPr>
            <w:tcW w:w="5087" w:type="dxa"/>
          </w:tcPr>
          <w:p w14:paraId="060869B1" w14:textId="2068733A" w:rsidR="005A66AA" w:rsidRPr="005A66AA" w:rsidRDefault="005A66AA" w:rsidP="00376983">
            <w:pPr>
              <w:rPr>
                <w:rFonts w:ascii="Calibri" w:hAnsi="Calibri" w:cs="Book Antiqua"/>
                <w:i/>
              </w:rPr>
            </w:pPr>
            <w:r w:rsidRPr="005A66AA">
              <w:rPr>
                <w:rFonts w:ascii="Calibri" w:hAnsi="Calibri" w:cs="Calibri"/>
              </w:rPr>
              <w:t>No se genera reporte por no haber clientes en el sistema</w:t>
            </w:r>
          </w:p>
        </w:tc>
      </w:tr>
      <w:tr w:rsidR="005A66AA" w:rsidRPr="00AE76E5" w14:paraId="552DFBB7" w14:textId="77777777" w:rsidTr="00376983">
        <w:trPr>
          <w:jc w:val="center"/>
        </w:trPr>
        <w:tc>
          <w:tcPr>
            <w:tcW w:w="2001" w:type="dxa"/>
            <w:shd w:val="clear" w:color="auto" w:fill="DBDBDB" w:themeFill="accent3" w:themeFillTint="66"/>
          </w:tcPr>
          <w:p w14:paraId="168F2C7B" w14:textId="77777777" w:rsidR="005A66AA" w:rsidRPr="004A43F6" w:rsidRDefault="005A66AA" w:rsidP="00376983">
            <w:pPr>
              <w:rPr>
                <w:rFonts w:ascii="Calibri" w:hAnsi="Calibri" w:cs="Book Antiqua"/>
                <w:b/>
                <w:i/>
              </w:rPr>
            </w:pPr>
            <w:r w:rsidRPr="004A43F6">
              <w:rPr>
                <w:rFonts w:ascii="Calibri" w:hAnsi="Calibri" w:cs="Book Antiqua"/>
                <w:b/>
                <w:i/>
              </w:rPr>
              <w:t>Reqs. asociados:</w:t>
            </w:r>
          </w:p>
        </w:tc>
        <w:tc>
          <w:tcPr>
            <w:tcW w:w="5087" w:type="dxa"/>
          </w:tcPr>
          <w:p w14:paraId="0DAA3132" w14:textId="306EBBAB" w:rsidR="005A66AA" w:rsidRPr="004A43F6" w:rsidRDefault="005A66AA" w:rsidP="00376983">
            <w:pPr>
              <w:rPr>
                <w:rFonts w:ascii="Calibri" w:hAnsi="Calibri" w:cs="Book Antiqua"/>
                <w:i/>
              </w:rPr>
            </w:pPr>
            <w:r>
              <w:rPr>
                <w:rFonts w:ascii="Calibri" w:hAnsi="Calibri" w:cs="Book Antiqua"/>
                <w:i/>
              </w:rPr>
              <w:t>RF-3</w:t>
            </w:r>
            <w:r w:rsidR="00E25458">
              <w:rPr>
                <w:rFonts w:ascii="Calibri" w:hAnsi="Calibri" w:cs="Book Antiqua"/>
                <w:i/>
              </w:rPr>
              <w:t>2</w:t>
            </w:r>
          </w:p>
        </w:tc>
      </w:tr>
      <w:tr w:rsidR="005A66AA" w:rsidRPr="00AE76E5" w14:paraId="7F8F1CE4" w14:textId="77777777" w:rsidTr="00376983">
        <w:trPr>
          <w:jc w:val="center"/>
        </w:trPr>
        <w:tc>
          <w:tcPr>
            <w:tcW w:w="2001" w:type="dxa"/>
            <w:shd w:val="clear" w:color="auto" w:fill="DBDBDB" w:themeFill="accent3" w:themeFillTint="66"/>
          </w:tcPr>
          <w:p w14:paraId="601E904B" w14:textId="77777777" w:rsidR="005A66AA" w:rsidRPr="004A43F6" w:rsidRDefault="005A66AA" w:rsidP="00376983">
            <w:pPr>
              <w:rPr>
                <w:rFonts w:ascii="Calibri" w:hAnsi="Calibri" w:cs="Book Antiqua"/>
                <w:b/>
                <w:i/>
              </w:rPr>
            </w:pPr>
            <w:r w:rsidRPr="004A43F6">
              <w:rPr>
                <w:rFonts w:ascii="Calibri" w:hAnsi="Calibri" w:cs="Book Antiqua"/>
                <w:b/>
                <w:i/>
              </w:rPr>
              <w:t>CU asociados:</w:t>
            </w:r>
          </w:p>
        </w:tc>
        <w:tc>
          <w:tcPr>
            <w:tcW w:w="5087" w:type="dxa"/>
          </w:tcPr>
          <w:p w14:paraId="0F926DE8" w14:textId="77777777" w:rsidR="005A66AA" w:rsidRPr="004A43F6" w:rsidRDefault="005A66AA" w:rsidP="00376983">
            <w:pPr>
              <w:rPr>
                <w:rFonts w:ascii="Calibri" w:hAnsi="Calibri" w:cs="Book Antiqua"/>
                <w:i/>
              </w:rPr>
            </w:pPr>
            <w:r>
              <w:rPr>
                <w:rFonts w:ascii="Calibri" w:hAnsi="Calibri" w:cs="Book Antiqua"/>
                <w:i/>
              </w:rPr>
              <w:t>CU-22</w:t>
            </w:r>
          </w:p>
        </w:tc>
      </w:tr>
      <w:tr w:rsidR="005A66AA" w:rsidRPr="00AE76E5" w14:paraId="1740E03D" w14:textId="77777777" w:rsidTr="00376983">
        <w:trPr>
          <w:jc w:val="center"/>
        </w:trPr>
        <w:tc>
          <w:tcPr>
            <w:tcW w:w="2001" w:type="dxa"/>
            <w:shd w:val="clear" w:color="auto" w:fill="DBDBDB" w:themeFill="accent3" w:themeFillTint="66"/>
          </w:tcPr>
          <w:p w14:paraId="30545F33" w14:textId="77777777" w:rsidR="005A66AA" w:rsidRPr="004A43F6" w:rsidRDefault="005A66AA" w:rsidP="00376983">
            <w:pPr>
              <w:rPr>
                <w:rFonts w:ascii="Calibri" w:hAnsi="Calibri" w:cs="Book Antiqua"/>
                <w:b/>
                <w:i/>
              </w:rPr>
            </w:pPr>
            <w:r w:rsidRPr="004A43F6">
              <w:rPr>
                <w:rFonts w:ascii="Calibri" w:hAnsi="Calibri" w:cs="Book Antiqua"/>
                <w:b/>
                <w:i/>
              </w:rPr>
              <w:t>Esc. Asociados:</w:t>
            </w:r>
          </w:p>
        </w:tc>
        <w:tc>
          <w:tcPr>
            <w:tcW w:w="5087" w:type="dxa"/>
          </w:tcPr>
          <w:p w14:paraId="2FD4F17C" w14:textId="37642D02" w:rsidR="005A66AA" w:rsidRPr="004A43F6" w:rsidRDefault="005A66AA" w:rsidP="00376983">
            <w:pPr>
              <w:rPr>
                <w:rFonts w:ascii="Calibri" w:hAnsi="Calibri" w:cs="Book Antiqua"/>
                <w:i/>
              </w:rPr>
            </w:pPr>
            <w:r>
              <w:rPr>
                <w:rFonts w:ascii="Calibri" w:hAnsi="Calibri" w:cs="Book Antiqua"/>
                <w:i/>
              </w:rPr>
              <w:t>ES-20.3</w:t>
            </w:r>
          </w:p>
        </w:tc>
      </w:tr>
    </w:tbl>
    <w:p w14:paraId="0C277547" w14:textId="77777777" w:rsidR="005A66AA" w:rsidRDefault="005A66AA" w:rsidP="00AD0C95">
      <w:pPr>
        <w:ind w:left="993"/>
        <w:rPr>
          <w:rFonts w:ascii="Calibri" w:hAnsi="Calibri" w:cs="Book Antiqua"/>
          <w:i/>
          <w:color w:val="595959"/>
        </w:rPr>
      </w:pPr>
    </w:p>
    <w:p w14:paraId="12D64735" w14:textId="7D828AAE" w:rsidR="005A66AA" w:rsidRDefault="005A66AA" w:rsidP="00AD0C95">
      <w:pPr>
        <w:ind w:left="993"/>
        <w:rPr>
          <w:rFonts w:ascii="Calibri" w:hAnsi="Calibri" w:cs="Book Antiqua"/>
          <w:i/>
          <w:color w:val="595959"/>
        </w:rPr>
      </w:pPr>
      <w:r>
        <w:rPr>
          <w:noProof/>
          <w:lang w:val="es-MX" w:eastAsia="es-MX"/>
        </w:rPr>
        <w:drawing>
          <wp:inline distT="0" distB="0" distL="0" distR="0" wp14:anchorId="140F2A07" wp14:editId="04A8C126">
            <wp:extent cx="4828075" cy="26289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pic:nvPicPr>
                  <pic:blipFill>
                    <a:blip r:embed="rId83">
                      <a:extLst>
                        <a:ext uri="{28A0092B-C50C-407E-A947-70E740481C1C}">
                          <a14:useLocalDpi xmlns:a14="http://schemas.microsoft.com/office/drawing/2010/main" val="0"/>
                        </a:ext>
                      </a:extLst>
                    </a:blip>
                    <a:stretch>
                      <a:fillRect/>
                    </a:stretch>
                  </pic:blipFill>
                  <pic:spPr>
                    <a:xfrm>
                      <a:off x="0" y="0"/>
                      <a:ext cx="4832835" cy="2631492"/>
                    </a:xfrm>
                    <a:prstGeom prst="rect">
                      <a:avLst/>
                    </a:prstGeom>
                  </pic:spPr>
                </pic:pic>
              </a:graphicData>
            </a:graphic>
          </wp:inline>
        </w:drawing>
      </w:r>
    </w:p>
    <w:p w14:paraId="5C9F5DBA" w14:textId="77777777" w:rsidR="005A66AA" w:rsidRDefault="005A66AA" w:rsidP="00AD0C95">
      <w:pPr>
        <w:ind w:left="993"/>
        <w:rPr>
          <w:rFonts w:ascii="Calibri" w:hAnsi="Calibri" w:cs="Book Antiqua"/>
          <w:i/>
          <w:color w:val="595959"/>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5A66AA" w:rsidRPr="00B75B4C" w14:paraId="2C6BB439" w14:textId="77777777" w:rsidTr="00376983">
        <w:trPr>
          <w:jc w:val="center"/>
        </w:trPr>
        <w:tc>
          <w:tcPr>
            <w:tcW w:w="2001" w:type="dxa"/>
            <w:shd w:val="clear" w:color="auto" w:fill="DBDBDB" w:themeFill="accent3" w:themeFillTint="66"/>
          </w:tcPr>
          <w:p w14:paraId="0342AFF5" w14:textId="77777777" w:rsidR="005A66AA" w:rsidRPr="004A43F6" w:rsidRDefault="005A66AA" w:rsidP="00376983">
            <w:pPr>
              <w:jc w:val="both"/>
              <w:rPr>
                <w:rFonts w:ascii="Calibri" w:hAnsi="Calibri" w:cs="Book Antiqua"/>
                <w:b/>
                <w:i/>
              </w:rPr>
            </w:pPr>
            <w:r w:rsidRPr="004A43F6">
              <w:rPr>
                <w:rFonts w:ascii="Calibri" w:hAnsi="Calibri" w:cs="Book Antiqua"/>
                <w:b/>
                <w:i/>
              </w:rPr>
              <w:t>ID Ref:</w:t>
            </w:r>
          </w:p>
        </w:tc>
        <w:tc>
          <w:tcPr>
            <w:tcW w:w="5087" w:type="dxa"/>
          </w:tcPr>
          <w:p w14:paraId="3064F730" w14:textId="5BD3FE93" w:rsidR="005A66AA" w:rsidRPr="007D3196" w:rsidRDefault="005A66AA" w:rsidP="00376983">
            <w:pPr>
              <w:ind w:left="13"/>
              <w:jc w:val="both"/>
              <w:rPr>
                <w:rFonts w:ascii="Calibri" w:hAnsi="Calibri" w:cs="Book Antiqua"/>
                <w:i/>
              </w:rPr>
            </w:pPr>
            <w:r>
              <w:rPr>
                <w:rFonts w:ascii="Calibri" w:hAnsi="Calibri" w:cs="Book Antiqua"/>
                <w:i/>
              </w:rPr>
              <w:t>DG-</w:t>
            </w:r>
            <w:r w:rsidR="6704CE0D" w:rsidRPr="10773CF1">
              <w:rPr>
                <w:rFonts w:ascii="Calibri" w:hAnsi="Calibri" w:cs="Book Antiqua"/>
                <w:i/>
                <w:iCs/>
              </w:rPr>
              <w:t>60</w:t>
            </w:r>
          </w:p>
        </w:tc>
      </w:tr>
      <w:tr w:rsidR="005A66AA" w:rsidRPr="00AE76E5" w14:paraId="4B4E0E8E" w14:textId="77777777" w:rsidTr="00376983">
        <w:trPr>
          <w:jc w:val="center"/>
        </w:trPr>
        <w:tc>
          <w:tcPr>
            <w:tcW w:w="2001" w:type="dxa"/>
            <w:shd w:val="clear" w:color="auto" w:fill="DBDBDB" w:themeFill="accent3" w:themeFillTint="66"/>
          </w:tcPr>
          <w:p w14:paraId="3AEDB9A3" w14:textId="77777777" w:rsidR="005A66AA" w:rsidRPr="004A43F6" w:rsidRDefault="005A66AA" w:rsidP="00376983">
            <w:pPr>
              <w:rPr>
                <w:rFonts w:ascii="Calibri" w:hAnsi="Calibri" w:cs="Book Antiqua"/>
                <w:b/>
                <w:i/>
              </w:rPr>
            </w:pPr>
            <w:r w:rsidRPr="004A43F6">
              <w:rPr>
                <w:rFonts w:ascii="Calibri" w:hAnsi="Calibri" w:cs="Book Antiqua"/>
                <w:b/>
                <w:i/>
              </w:rPr>
              <w:t>Descripción:</w:t>
            </w:r>
          </w:p>
        </w:tc>
        <w:tc>
          <w:tcPr>
            <w:tcW w:w="5087" w:type="dxa"/>
          </w:tcPr>
          <w:p w14:paraId="4CF76E44" w14:textId="3B81516D" w:rsidR="005A66AA" w:rsidRPr="00D35F23" w:rsidRDefault="00E0357F" w:rsidP="00376983">
            <w:pPr>
              <w:rPr>
                <w:rFonts w:ascii="Calibri" w:hAnsi="Calibri" w:cs="Book Antiqua"/>
                <w:i/>
              </w:rPr>
            </w:pPr>
            <w:r w:rsidRPr="00E0357F">
              <w:rPr>
                <w:rFonts w:ascii="Calibri" w:hAnsi="Calibri" w:cs="Calibri"/>
              </w:rPr>
              <w:t>Se elimina la autoparte con éxito</w:t>
            </w:r>
          </w:p>
        </w:tc>
      </w:tr>
      <w:tr w:rsidR="005A66AA" w:rsidRPr="00AE76E5" w14:paraId="1E6F6C3C" w14:textId="77777777" w:rsidTr="00376983">
        <w:trPr>
          <w:jc w:val="center"/>
        </w:trPr>
        <w:tc>
          <w:tcPr>
            <w:tcW w:w="2001" w:type="dxa"/>
            <w:shd w:val="clear" w:color="auto" w:fill="DBDBDB" w:themeFill="accent3" w:themeFillTint="66"/>
          </w:tcPr>
          <w:p w14:paraId="0C912DFD" w14:textId="77777777" w:rsidR="005A66AA" w:rsidRPr="004A43F6" w:rsidRDefault="005A66AA" w:rsidP="00376983">
            <w:pPr>
              <w:rPr>
                <w:rFonts w:ascii="Calibri" w:hAnsi="Calibri" w:cs="Book Antiqua"/>
                <w:b/>
                <w:i/>
              </w:rPr>
            </w:pPr>
            <w:r w:rsidRPr="004A43F6">
              <w:rPr>
                <w:rFonts w:ascii="Calibri" w:hAnsi="Calibri" w:cs="Book Antiqua"/>
                <w:b/>
                <w:i/>
              </w:rPr>
              <w:t>Reqs. asociados:</w:t>
            </w:r>
          </w:p>
        </w:tc>
        <w:tc>
          <w:tcPr>
            <w:tcW w:w="5087" w:type="dxa"/>
          </w:tcPr>
          <w:p w14:paraId="389DF291" w14:textId="69944B88" w:rsidR="005A66AA" w:rsidRPr="004A43F6" w:rsidRDefault="005A66AA" w:rsidP="00376983">
            <w:pPr>
              <w:rPr>
                <w:rFonts w:ascii="Calibri" w:hAnsi="Calibri" w:cs="Book Antiqua"/>
                <w:i/>
              </w:rPr>
            </w:pPr>
            <w:r>
              <w:rPr>
                <w:rFonts w:ascii="Calibri" w:hAnsi="Calibri" w:cs="Book Antiqua"/>
                <w:i/>
              </w:rPr>
              <w:t>RF-</w:t>
            </w:r>
            <w:r w:rsidR="00D35F23">
              <w:rPr>
                <w:rFonts w:ascii="Calibri" w:hAnsi="Calibri" w:cs="Book Antiqua"/>
                <w:i/>
              </w:rPr>
              <w:t>2</w:t>
            </w:r>
            <w:r w:rsidR="00E0357F">
              <w:rPr>
                <w:rFonts w:ascii="Calibri" w:hAnsi="Calibri" w:cs="Book Antiqua"/>
                <w:i/>
              </w:rPr>
              <w:t>7</w:t>
            </w:r>
          </w:p>
        </w:tc>
      </w:tr>
      <w:tr w:rsidR="005A66AA" w:rsidRPr="00AE76E5" w14:paraId="5B4162B4" w14:textId="77777777" w:rsidTr="00376983">
        <w:trPr>
          <w:jc w:val="center"/>
        </w:trPr>
        <w:tc>
          <w:tcPr>
            <w:tcW w:w="2001" w:type="dxa"/>
            <w:shd w:val="clear" w:color="auto" w:fill="DBDBDB" w:themeFill="accent3" w:themeFillTint="66"/>
          </w:tcPr>
          <w:p w14:paraId="3397FF2E" w14:textId="77777777" w:rsidR="005A66AA" w:rsidRPr="004A43F6" w:rsidRDefault="005A66AA" w:rsidP="00376983">
            <w:pPr>
              <w:rPr>
                <w:rFonts w:ascii="Calibri" w:hAnsi="Calibri" w:cs="Book Antiqua"/>
                <w:b/>
                <w:i/>
              </w:rPr>
            </w:pPr>
            <w:r w:rsidRPr="004A43F6">
              <w:rPr>
                <w:rFonts w:ascii="Calibri" w:hAnsi="Calibri" w:cs="Book Antiqua"/>
                <w:b/>
                <w:i/>
              </w:rPr>
              <w:t>CU asociados:</w:t>
            </w:r>
          </w:p>
        </w:tc>
        <w:tc>
          <w:tcPr>
            <w:tcW w:w="5087" w:type="dxa"/>
          </w:tcPr>
          <w:p w14:paraId="416BF495" w14:textId="77777777" w:rsidR="005A66AA" w:rsidRDefault="005A66AA" w:rsidP="00376983">
            <w:pPr>
              <w:rPr>
                <w:rFonts w:ascii="Calibri" w:hAnsi="Calibri" w:cs="Book Antiqua"/>
                <w:i/>
              </w:rPr>
            </w:pPr>
            <w:r>
              <w:rPr>
                <w:rFonts w:ascii="Calibri" w:hAnsi="Calibri" w:cs="Book Antiqua"/>
                <w:i/>
              </w:rPr>
              <w:t>CU-</w:t>
            </w:r>
            <w:r w:rsidR="00D35F23">
              <w:rPr>
                <w:rFonts w:ascii="Calibri" w:hAnsi="Calibri" w:cs="Book Antiqua"/>
                <w:i/>
              </w:rPr>
              <w:t>0</w:t>
            </w:r>
            <w:r w:rsidR="00E0357F">
              <w:rPr>
                <w:rFonts w:ascii="Calibri" w:hAnsi="Calibri" w:cs="Book Antiqua"/>
                <w:i/>
              </w:rPr>
              <w:t>5</w:t>
            </w:r>
          </w:p>
          <w:p w14:paraId="69256931" w14:textId="60A42895" w:rsidR="005A66AA" w:rsidRPr="004A43F6" w:rsidRDefault="00E0357F" w:rsidP="00376983">
            <w:pPr>
              <w:rPr>
                <w:rFonts w:ascii="Calibri" w:hAnsi="Calibri" w:cs="Book Antiqua"/>
                <w:i/>
              </w:rPr>
            </w:pPr>
            <w:r>
              <w:rPr>
                <w:rFonts w:ascii="Calibri" w:hAnsi="Calibri" w:cs="Book Antiqua"/>
                <w:i/>
              </w:rPr>
              <w:t>CU-25</w:t>
            </w:r>
          </w:p>
        </w:tc>
      </w:tr>
      <w:tr w:rsidR="005A66AA" w:rsidRPr="00AE76E5" w14:paraId="564E7D99" w14:textId="77777777" w:rsidTr="00376983">
        <w:trPr>
          <w:jc w:val="center"/>
        </w:trPr>
        <w:tc>
          <w:tcPr>
            <w:tcW w:w="2001" w:type="dxa"/>
            <w:shd w:val="clear" w:color="auto" w:fill="DBDBDB" w:themeFill="accent3" w:themeFillTint="66"/>
          </w:tcPr>
          <w:p w14:paraId="76746E6D" w14:textId="77777777" w:rsidR="005A66AA" w:rsidRPr="004A43F6" w:rsidRDefault="005A66AA" w:rsidP="00376983">
            <w:pPr>
              <w:rPr>
                <w:rFonts w:ascii="Calibri" w:hAnsi="Calibri" w:cs="Book Antiqua"/>
                <w:b/>
                <w:i/>
              </w:rPr>
            </w:pPr>
            <w:r w:rsidRPr="004A43F6">
              <w:rPr>
                <w:rFonts w:ascii="Calibri" w:hAnsi="Calibri" w:cs="Book Antiqua"/>
                <w:b/>
                <w:i/>
              </w:rPr>
              <w:t>Esc. Asociados:</w:t>
            </w:r>
          </w:p>
        </w:tc>
        <w:tc>
          <w:tcPr>
            <w:tcW w:w="5087" w:type="dxa"/>
          </w:tcPr>
          <w:p w14:paraId="6BBD4009" w14:textId="26AC03F8" w:rsidR="005A66AA" w:rsidRPr="004A43F6" w:rsidRDefault="005A66AA" w:rsidP="00376983">
            <w:pPr>
              <w:rPr>
                <w:rFonts w:ascii="Calibri" w:hAnsi="Calibri" w:cs="Book Antiqua"/>
                <w:i/>
              </w:rPr>
            </w:pPr>
            <w:r>
              <w:rPr>
                <w:rFonts w:ascii="Calibri" w:hAnsi="Calibri" w:cs="Book Antiqua"/>
                <w:i/>
              </w:rPr>
              <w:t>ES-2</w:t>
            </w:r>
            <w:r w:rsidR="00D35F23">
              <w:rPr>
                <w:rFonts w:ascii="Calibri" w:hAnsi="Calibri" w:cs="Book Antiqua"/>
                <w:i/>
              </w:rPr>
              <w:t>1</w:t>
            </w:r>
            <w:r>
              <w:rPr>
                <w:rFonts w:ascii="Calibri" w:hAnsi="Calibri" w:cs="Book Antiqua"/>
                <w:i/>
              </w:rPr>
              <w:t>.</w:t>
            </w:r>
            <w:r w:rsidR="00D35F23">
              <w:rPr>
                <w:rFonts w:ascii="Calibri" w:hAnsi="Calibri" w:cs="Book Antiqua"/>
                <w:i/>
              </w:rPr>
              <w:t>1</w:t>
            </w:r>
          </w:p>
        </w:tc>
      </w:tr>
    </w:tbl>
    <w:p w14:paraId="60E2C4DA" w14:textId="77777777" w:rsidR="005A66AA" w:rsidRDefault="005A66AA" w:rsidP="00AD0C95">
      <w:pPr>
        <w:ind w:left="993"/>
        <w:rPr>
          <w:rFonts w:ascii="Calibri" w:hAnsi="Calibri" w:cs="Book Antiqua"/>
          <w:i/>
          <w:color w:val="595959"/>
        </w:rPr>
      </w:pPr>
    </w:p>
    <w:p w14:paraId="601D0AEB" w14:textId="545127B4" w:rsidR="005A66AA" w:rsidRDefault="004F736A" w:rsidP="00AD0C95">
      <w:pPr>
        <w:ind w:left="993"/>
        <w:rPr>
          <w:rFonts w:ascii="Calibri" w:hAnsi="Calibri" w:cs="Book Antiqua"/>
          <w:i/>
          <w:color w:val="595959"/>
        </w:rPr>
      </w:pPr>
      <w:r>
        <w:rPr>
          <w:noProof/>
          <w:lang w:val="es-MX" w:eastAsia="es-MX"/>
        </w:rPr>
        <w:drawing>
          <wp:inline distT="0" distB="0" distL="0" distR="0" wp14:anchorId="0C357412" wp14:editId="2846F88F">
            <wp:extent cx="4610100" cy="291782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pic:nvPicPr>
                  <pic:blipFill>
                    <a:blip r:embed="rId84">
                      <a:extLst>
                        <a:ext uri="{28A0092B-C50C-407E-A947-70E740481C1C}">
                          <a14:useLocalDpi xmlns:a14="http://schemas.microsoft.com/office/drawing/2010/main" val="0"/>
                        </a:ext>
                      </a:extLst>
                    </a:blip>
                    <a:stretch>
                      <a:fillRect/>
                    </a:stretch>
                  </pic:blipFill>
                  <pic:spPr>
                    <a:xfrm>
                      <a:off x="0" y="0"/>
                      <a:ext cx="4618114" cy="2922897"/>
                    </a:xfrm>
                    <a:prstGeom prst="rect">
                      <a:avLst/>
                    </a:prstGeom>
                  </pic:spPr>
                </pic:pic>
              </a:graphicData>
            </a:graphic>
          </wp:inline>
        </w:drawing>
      </w:r>
    </w:p>
    <w:p w14:paraId="0285B52D" w14:textId="77777777" w:rsidR="00D35F23" w:rsidRDefault="00D35F23" w:rsidP="00AD0C95">
      <w:pPr>
        <w:ind w:left="993"/>
        <w:rPr>
          <w:rFonts w:ascii="Calibri" w:hAnsi="Calibri" w:cs="Book Antiqua"/>
          <w:i/>
          <w:color w:val="595959"/>
        </w:rPr>
      </w:pPr>
    </w:p>
    <w:p w14:paraId="0F260B46" w14:textId="77777777" w:rsidR="00D35F23" w:rsidRDefault="00D35F23" w:rsidP="00AD0C95">
      <w:pPr>
        <w:ind w:left="993"/>
        <w:rPr>
          <w:rFonts w:ascii="Calibri" w:hAnsi="Calibri" w:cs="Book Antiqua"/>
          <w:i/>
          <w:color w:val="595959"/>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8121DB" w:rsidRPr="00B75B4C" w14:paraId="4212B468" w14:textId="77777777" w:rsidTr="10773CF1">
        <w:trPr>
          <w:jc w:val="center"/>
        </w:trPr>
        <w:tc>
          <w:tcPr>
            <w:tcW w:w="2001" w:type="dxa"/>
            <w:shd w:val="clear" w:color="auto" w:fill="DBDBDB" w:themeFill="accent3" w:themeFillTint="66"/>
          </w:tcPr>
          <w:p w14:paraId="1E77B904" w14:textId="77777777" w:rsidR="008121DB" w:rsidRPr="004A43F6" w:rsidRDefault="008121DB" w:rsidP="00EA1E0B">
            <w:pPr>
              <w:jc w:val="both"/>
              <w:rPr>
                <w:rFonts w:ascii="Calibri" w:hAnsi="Calibri" w:cs="Book Antiqua"/>
                <w:b/>
                <w:i/>
              </w:rPr>
            </w:pPr>
            <w:r w:rsidRPr="004A43F6">
              <w:rPr>
                <w:rFonts w:ascii="Calibri" w:hAnsi="Calibri" w:cs="Book Antiqua"/>
                <w:b/>
                <w:i/>
              </w:rPr>
              <w:t>ID Ref:</w:t>
            </w:r>
          </w:p>
        </w:tc>
        <w:tc>
          <w:tcPr>
            <w:tcW w:w="5087" w:type="dxa"/>
          </w:tcPr>
          <w:p w14:paraId="72019735" w14:textId="39F5EF8E" w:rsidR="008121DB" w:rsidRPr="007D3196" w:rsidRDefault="147C7F1C" w:rsidP="10773CF1">
            <w:pPr>
              <w:ind w:left="13"/>
              <w:jc w:val="both"/>
              <w:rPr>
                <w:rFonts w:ascii="Calibri" w:hAnsi="Calibri" w:cs="Book Antiqua"/>
                <w:i/>
                <w:iCs/>
              </w:rPr>
            </w:pPr>
            <w:r w:rsidRPr="10773CF1">
              <w:rPr>
                <w:rFonts w:ascii="Calibri" w:hAnsi="Calibri" w:cs="Book Antiqua"/>
                <w:i/>
                <w:iCs/>
              </w:rPr>
              <w:t>DG-</w:t>
            </w:r>
            <w:r w:rsidR="373094E1" w:rsidRPr="10773CF1">
              <w:rPr>
                <w:rFonts w:ascii="Calibri" w:hAnsi="Calibri" w:cs="Book Antiqua"/>
                <w:i/>
                <w:iCs/>
              </w:rPr>
              <w:t>6</w:t>
            </w:r>
            <w:r w:rsidR="1894EB0C" w:rsidRPr="10773CF1">
              <w:rPr>
                <w:rFonts w:ascii="Calibri" w:hAnsi="Calibri" w:cs="Book Antiqua"/>
                <w:i/>
                <w:iCs/>
              </w:rPr>
              <w:t>1</w:t>
            </w:r>
          </w:p>
        </w:tc>
      </w:tr>
      <w:tr w:rsidR="008121DB" w:rsidRPr="00AE76E5" w14:paraId="0A91E495" w14:textId="77777777" w:rsidTr="10773CF1">
        <w:trPr>
          <w:jc w:val="center"/>
        </w:trPr>
        <w:tc>
          <w:tcPr>
            <w:tcW w:w="2001" w:type="dxa"/>
            <w:shd w:val="clear" w:color="auto" w:fill="DBDBDB" w:themeFill="accent3" w:themeFillTint="66"/>
          </w:tcPr>
          <w:p w14:paraId="629FBFD6" w14:textId="77777777" w:rsidR="008121DB" w:rsidRPr="004A43F6" w:rsidRDefault="008121DB" w:rsidP="00EA1E0B">
            <w:pPr>
              <w:rPr>
                <w:rFonts w:ascii="Calibri" w:hAnsi="Calibri" w:cs="Book Antiqua"/>
                <w:b/>
                <w:i/>
              </w:rPr>
            </w:pPr>
            <w:r w:rsidRPr="004A43F6">
              <w:rPr>
                <w:rFonts w:ascii="Calibri" w:hAnsi="Calibri" w:cs="Book Antiqua"/>
                <w:b/>
                <w:i/>
              </w:rPr>
              <w:t>Descripción:</w:t>
            </w:r>
          </w:p>
        </w:tc>
        <w:tc>
          <w:tcPr>
            <w:tcW w:w="5087" w:type="dxa"/>
          </w:tcPr>
          <w:p w14:paraId="258F6E94" w14:textId="5D8DCF8E" w:rsidR="008121DB" w:rsidRPr="00D35F23" w:rsidRDefault="008121DB" w:rsidP="00EA1E0B">
            <w:pPr>
              <w:rPr>
                <w:rFonts w:ascii="Calibri" w:hAnsi="Calibri" w:cs="Book Antiqua"/>
                <w:i/>
              </w:rPr>
            </w:pPr>
            <w:r w:rsidRPr="008121DB">
              <w:rPr>
                <w:rFonts w:ascii="Calibri" w:hAnsi="Calibri" w:cs="Calibri"/>
              </w:rPr>
              <w:t xml:space="preserve">No se pudo eliminar </w:t>
            </w:r>
            <w:r w:rsidR="004F736A">
              <w:rPr>
                <w:rFonts w:ascii="Calibri" w:hAnsi="Calibri" w:cs="Calibri"/>
              </w:rPr>
              <w:t xml:space="preserve">autoparte </w:t>
            </w:r>
            <w:r w:rsidRPr="008121DB">
              <w:rPr>
                <w:rFonts w:ascii="Calibri" w:hAnsi="Calibri" w:cs="Calibri"/>
              </w:rPr>
              <w:t>por error de conexión con la base de datos</w:t>
            </w:r>
          </w:p>
        </w:tc>
      </w:tr>
      <w:tr w:rsidR="008121DB" w:rsidRPr="00AE76E5" w14:paraId="1658A3E8" w14:textId="77777777" w:rsidTr="10773CF1">
        <w:trPr>
          <w:jc w:val="center"/>
        </w:trPr>
        <w:tc>
          <w:tcPr>
            <w:tcW w:w="2001" w:type="dxa"/>
            <w:shd w:val="clear" w:color="auto" w:fill="DBDBDB" w:themeFill="accent3" w:themeFillTint="66"/>
          </w:tcPr>
          <w:p w14:paraId="19FAE02E" w14:textId="77777777" w:rsidR="008121DB" w:rsidRPr="004A43F6" w:rsidRDefault="008121DB" w:rsidP="00EA1E0B">
            <w:pPr>
              <w:rPr>
                <w:rFonts w:ascii="Calibri" w:hAnsi="Calibri" w:cs="Book Antiqua"/>
                <w:b/>
                <w:i/>
              </w:rPr>
            </w:pPr>
            <w:r w:rsidRPr="004A43F6">
              <w:rPr>
                <w:rFonts w:ascii="Calibri" w:hAnsi="Calibri" w:cs="Book Antiqua"/>
                <w:b/>
                <w:i/>
              </w:rPr>
              <w:t>Reqs. asociados:</w:t>
            </w:r>
          </w:p>
        </w:tc>
        <w:tc>
          <w:tcPr>
            <w:tcW w:w="5087" w:type="dxa"/>
          </w:tcPr>
          <w:p w14:paraId="4876F317" w14:textId="77777777" w:rsidR="008121DB" w:rsidRPr="004A43F6" w:rsidRDefault="008121DB" w:rsidP="00EA1E0B">
            <w:pPr>
              <w:rPr>
                <w:rFonts w:ascii="Calibri" w:hAnsi="Calibri" w:cs="Book Antiqua"/>
                <w:i/>
              </w:rPr>
            </w:pPr>
            <w:r>
              <w:rPr>
                <w:rFonts w:ascii="Calibri" w:hAnsi="Calibri" w:cs="Book Antiqua"/>
                <w:i/>
              </w:rPr>
              <w:t>RF-27</w:t>
            </w:r>
          </w:p>
        </w:tc>
      </w:tr>
      <w:tr w:rsidR="008121DB" w:rsidRPr="00AE76E5" w14:paraId="773933CD" w14:textId="77777777" w:rsidTr="10773CF1">
        <w:trPr>
          <w:jc w:val="center"/>
        </w:trPr>
        <w:tc>
          <w:tcPr>
            <w:tcW w:w="2001" w:type="dxa"/>
            <w:shd w:val="clear" w:color="auto" w:fill="DBDBDB" w:themeFill="accent3" w:themeFillTint="66"/>
          </w:tcPr>
          <w:p w14:paraId="6194B9FF" w14:textId="77777777" w:rsidR="008121DB" w:rsidRPr="004A43F6" w:rsidRDefault="008121DB" w:rsidP="00EA1E0B">
            <w:pPr>
              <w:rPr>
                <w:rFonts w:ascii="Calibri" w:hAnsi="Calibri" w:cs="Book Antiqua"/>
                <w:b/>
                <w:i/>
              </w:rPr>
            </w:pPr>
            <w:r w:rsidRPr="004A43F6">
              <w:rPr>
                <w:rFonts w:ascii="Calibri" w:hAnsi="Calibri" w:cs="Book Antiqua"/>
                <w:b/>
                <w:i/>
              </w:rPr>
              <w:t>CU asociados:</w:t>
            </w:r>
          </w:p>
        </w:tc>
        <w:tc>
          <w:tcPr>
            <w:tcW w:w="5087" w:type="dxa"/>
          </w:tcPr>
          <w:p w14:paraId="21B046C0" w14:textId="77777777" w:rsidR="008121DB" w:rsidRDefault="008121DB" w:rsidP="00EA1E0B">
            <w:pPr>
              <w:rPr>
                <w:rFonts w:ascii="Calibri" w:hAnsi="Calibri" w:cs="Book Antiqua"/>
                <w:i/>
              </w:rPr>
            </w:pPr>
            <w:r>
              <w:rPr>
                <w:rFonts w:ascii="Calibri" w:hAnsi="Calibri" w:cs="Book Antiqua"/>
                <w:i/>
              </w:rPr>
              <w:t>CU-05</w:t>
            </w:r>
          </w:p>
          <w:p w14:paraId="029708CC" w14:textId="77777777" w:rsidR="008121DB" w:rsidRPr="004A43F6" w:rsidRDefault="008121DB" w:rsidP="00EA1E0B">
            <w:pPr>
              <w:rPr>
                <w:rFonts w:ascii="Calibri" w:hAnsi="Calibri" w:cs="Book Antiqua"/>
                <w:i/>
              </w:rPr>
            </w:pPr>
            <w:r>
              <w:rPr>
                <w:rFonts w:ascii="Calibri" w:hAnsi="Calibri" w:cs="Book Antiqua"/>
                <w:i/>
              </w:rPr>
              <w:t>CU-25</w:t>
            </w:r>
          </w:p>
        </w:tc>
      </w:tr>
      <w:tr w:rsidR="008121DB" w:rsidRPr="00AE76E5" w14:paraId="05BAC8A9" w14:textId="77777777" w:rsidTr="10773CF1">
        <w:trPr>
          <w:jc w:val="center"/>
        </w:trPr>
        <w:tc>
          <w:tcPr>
            <w:tcW w:w="2001" w:type="dxa"/>
            <w:shd w:val="clear" w:color="auto" w:fill="DBDBDB" w:themeFill="accent3" w:themeFillTint="66"/>
          </w:tcPr>
          <w:p w14:paraId="68853A6E" w14:textId="77777777" w:rsidR="008121DB" w:rsidRPr="004A43F6" w:rsidRDefault="008121DB" w:rsidP="00EA1E0B">
            <w:pPr>
              <w:rPr>
                <w:rFonts w:ascii="Calibri" w:hAnsi="Calibri" w:cs="Book Antiqua"/>
                <w:b/>
                <w:i/>
              </w:rPr>
            </w:pPr>
            <w:r w:rsidRPr="004A43F6">
              <w:rPr>
                <w:rFonts w:ascii="Calibri" w:hAnsi="Calibri" w:cs="Book Antiqua"/>
                <w:b/>
                <w:i/>
              </w:rPr>
              <w:t>Esc. Asociados:</w:t>
            </w:r>
          </w:p>
        </w:tc>
        <w:tc>
          <w:tcPr>
            <w:tcW w:w="5087" w:type="dxa"/>
          </w:tcPr>
          <w:p w14:paraId="5A1F8193" w14:textId="670F6405" w:rsidR="008121DB" w:rsidRPr="004A43F6" w:rsidRDefault="008121DB" w:rsidP="00EA1E0B">
            <w:pPr>
              <w:rPr>
                <w:rFonts w:ascii="Calibri" w:hAnsi="Calibri" w:cs="Book Antiqua"/>
                <w:i/>
              </w:rPr>
            </w:pPr>
            <w:r>
              <w:rPr>
                <w:rFonts w:ascii="Calibri" w:hAnsi="Calibri" w:cs="Book Antiqua"/>
                <w:i/>
              </w:rPr>
              <w:t>ES-21.2</w:t>
            </w:r>
          </w:p>
        </w:tc>
      </w:tr>
    </w:tbl>
    <w:p w14:paraId="7A77CC48" w14:textId="77777777" w:rsidR="00D35F23" w:rsidRDefault="00D35F23" w:rsidP="00AD0C95">
      <w:pPr>
        <w:ind w:left="993"/>
        <w:rPr>
          <w:rFonts w:ascii="Calibri" w:hAnsi="Calibri" w:cs="Book Antiqua"/>
          <w:i/>
          <w:color w:val="595959"/>
        </w:rPr>
      </w:pPr>
    </w:p>
    <w:p w14:paraId="132869E8" w14:textId="486CF5B0" w:rsidR="00D35F23" w:rsidRDefault="004F736A" w:rsidP="00AD0C95">
      <w:pPr>
        <w:ind w:left="993"/>
        <w:rPr>
          <w:rFonts w:ascii="Calibri" w:hAnsi="Calibri" w:cs="Book Antiqua"/>
          <w:i/>
          <w:color w:val="595959"/>
        </w:rPr>
      </w:pPr>
      <w:r>
        <w:rPr>
          <w:noProof/>
          <w:lang w:val="es-MX" w:eastAsia="es-MX"/>
        </w:rPr>
        <w:drawing>
          <wp:inline distT="0" distB="0" distL="0" distR="0" wp14:anchorId="67891A1B" wp14:editId="2D6879B3">
            <wp:extent cx="4635500" cy="2827897"/>
            <wp:effectExtent l="0" t="0" r="0" b="0"/>
            <wp:docPr id="40"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7"/>
                    <pic:cNvPicPr/>
                  </pic:nvPicPr>
                  <pic:blipFill>
                    <a:blip r:embed="rId85">
                      <a:extLst>
                        <a:ext uri="{28A0092B-C50C-407E-A947-70E740481C1C}">
                          <a14:useLocalDpi xmlns:a14="http://schemas.microsoft.com/office/drawing/2010/main" val="0"/>
                        </a:ext>
                      </a:extLst>
                    </a:blip>
                    <a:stretch>
                      <a:fillRect/>
                    </a:stretch>
                  </pic:blipFill>
                  <pic:spPr>
                    <a:xfrm>
                      <a:off x="0" y="0"/>
                      <a:ext cx="4641910" cy="2831807"/>
                    </a:xfrm>
                    <a:prstGeom prst="rect">
                      <a:avLst/>
                    </a:prstGeom>
                  </pic:spPr>
                </pic:pic>
              </a:graphicData>
            </a:graphic>
          </wp:inline>
        </w:drawing>
      </w:r>
    </w:p>
    <w:p w14:paraId="7946415B" w14:textId="77777777" w:rsidR="00D35F23" w:rsidRDefault="00D35F23" w:rsidP="00AD0C95">
      <w:pPr>
        <w:ind w:left="993"/>
        <w:rPr>
          <w:rFonts w:ascii="Calibri" w:hAnsi="Calibri" w:cs="Book Antiqua"/>
          <w:i/>
          <w:color w:val="595959"/>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4F736A" w:rsidRPr="00B75B4C" w14:paraId="325167BC" w14:textId="77777777" w:rsidTr="10773CF1">
        <w:trPr>
          <w:jc w:val="center"/>
        </w:trPr>
        <w:tc>
          <w:tcPr>
            <w:tcW w:w="2001" w:type="dxa"/>
            <w:shd w:val="clear" w:color="auto" w:fill="DBDBDB" w:themeFill="accent3" w:themeFillTint="66"/>
          </w:tcPr>
          <w:p w14:paraId="469E0465" w14:textId="77777777" w:rsidR="004F736A" w:rsidRPr="004A43F6" w:rsidRDefault="004F736A" w:rsidP="002B3683">
            <w:pPr>
              <w:jc w:val="both"/>
              <w:rPr>
                <w:rFonts w:ascii="Calibri" w:hAnsi="Calibri" w:cs="Book Antiqua"/>
                <w:b/>
                <w:i/>
              </w:rPr>
            </w:pPr>
            <w:r w:rsidRPr="004A43F6">
              <w:rPr>
                <w:rFonts w:ascii="Calibri" w:hAnsi="Calibri" w:cs="Book Antiqua"/>
                <w:b/>
                <w:i/>
              </w:rPr>
              <w:t>ID Ref:</w:t>
            </w:r>
          </w:p>
        </w:tc>
        <w:tc>
          <w:tcPr>
            <w:tcW w:w="5087" w:type="dxa"/>
          </w:tcPr>
          <w:p w14:paraId="371B6DD5" w14:textId="696C57E8" w:rsidR="004F736A" w:rsidRPr="007D3196" w:rsidRDefault="004F736A" w:rsidP="10773CF1">
            <w:pPr>
              <w:ind w:left="13"/>
              <w:jc w:val="both"/>
              <w:rPr>
                <w:rFonts w:ascii="Calibri" w:hAnsi="Calibri" w:cs="Book Antiqua"/>
                <w:i/>
                <w:iCs/>
              </w:rPr>
            </w:pPr>
            <w:r w:rsidRPr="10773CF1">
              <w:rPr>
                <w:rFonts w:ascii="Calibri" w:hAnsi="Calibri" w:cs="Book Antiqua"/>
                <w:i/>
                <w:iCs/>
              </w:rPr>
              <w:t>DG-</w:t>
            </w:r>
            <w:r w:rsidR="373094E1" w:rsidRPr="10773CF1">
              <w:rPr>
                <w:rFonts w:ascii="Calibri" w:hAnsi="Calibri" w:cs="Book Antiqua"/>
                <w:i/>
                <w:iCs/>
              </w:rPr>
              <w:t>6</w:t>
            </w:r>
            <w:r w:rsidR="41540931" w:rsidRPr="10773CF1">
              <w:rPr>
                <w:rFonts w:ascii="Calibri" w:hAnsi="Calibri" w:cs="Book Antiqua"/>
                <w:i/>
                <w:iCs/>
              </w:rPr>
              <w:t>2</w:t>
            </w:r>
          </w:p>
        </w:tc>
      </w:tr>
      <w:tr w:rsidR="004F736A" w:rsidRPr="00AE76E5" w14:paraId="4E639C72" w14:textId="77777777" w:rsidTr="10773CF1">
        <w:trPr>
          <w:jc w:val="center"/>
        </w:trPr>
        <w:tc>
          <w:tcPr>
            <w:tcW w:w="2001" w:type="dxa"/>
            <w:shd w:val="clear" w:color="auto" w:fill="DBDBDB" w:themeFill="accent3" w:themeFillTint="66"/>
          </w:tcPr>
          <w:p w14:paraId="78056B97" w14:textId="77777777" w:rsidR="004F736A" w:rsidRPr="004A43F6" w:rsidRDefault="004F736A" w:rsidP="002B3683">
            <w:pPr>
              <w:rPr>
                <w:rFonts w:ascii="Calibri" w:hAnsi="Calibri" w:cs="Book Antiqua"/>
                <w:b/>
                <w:i/>
              </w:rPr>
            </w:pPr>
            <w:r w:rsidRPr="004A43F6">
              <w:rPr>
                <w:rFonts w:ascii="Calibri" w:hAnsi="Calibri" w:cs="Book Antiqua"/>
                <w:b/>
                <w:i/>
              </w:rPr>
              <w:t>Descripción:</w:t>
            </w:r>
          </w:p>
        </w:tc>
        <w:tc>
          <w:tcPr>
            <w:tcW w:w="5087" w:type="dxa"/>
          </w:tcPr>
          <w:p w14:paraId="02FD66F6" w14:textId="64D71364" w:rsidR="004F736A" w:rsidRPr="00D35F23" w:rsidRDefault="004F736A" w:rsidP="002B3683">
            <w:pPr>
              <w:rPr>
                <w:rFonts w:ascii="Calibri" w:hAnsi="Calibri" w:cs="Book Antiqua"/>
                <w:i/>
              </w:rPr>
            </w:pPr>
            <w:r w:rsidRPr="008121DB">
              <w:rPr>
                <w:rFonts w:ascii="Calibri" w:hAnsi="Calibri" w:cs="Calibri"/>
              </w:rPr>
              <w:t xml:space="preserve">No se pudo eliminar </w:t>
            </w:r>
            <w:r>
              <w:rPr>
                <w:rFonts w:ascii="Calibri" w:hAnsi="Calibri" w:cs="Calibri"/>
              </w:rPr>
              <w:t xml:space="preserve">autoparte </w:t>
            </w:r>
            <w:r w:rsidRPr="008121DB">
              <w:rPr>
                <w:rFonts w:ascii="Calibri" w:hAnsi="Calibri" w:cs="Calibri"/>
              </w:rPr>
              <w:t xml:space="preserve">por </w:t>
            </w:r>
            <w:r>
              <w:rPr>
                <w:rFonts w:ascii="Calibri" w:hAnsi="Calibri" w:cs="Calibri"/>
              </w:rPr>
              <w:t>no ingresar el id correctamente</w:t>
            </w:r>
          </w:p>
        </w:tc>
      </w:tr>
      <w:tr w:rsidR="004F736A" w:rsidRPr="00AE76E5" w14:paraId="582887A0" w14:textId="77777777" w:rsidTr="10773CF1">
        <w:trPr>
          <w:jc w:val="center"/>
        </w:trPr>
        <w:tc>
          <w:tcPr>
            <w:tcW w:w="2001" w:type="dxa"/>
            <w:shd w:val="clear" w:color="auto" w:fill="DBDBDB" w:themeFill="accent3" w:themeFillTint="66"/>
          </w:tcPr>
          <w:p w14:paraId="5E759A48" w14:textId="77777777" w:rsidR="004F736A" w:rsidRPr="004A43F6" w:rsidRDefault="004F736A" w:rsidP="002B3683">
            <w:pPr>
              <w:rPr>
                <w:rFonts w:ascii="Calibri" w:hAnsi="Calibri" w:cs="Book Antiqua"/>
                <w:b/>
                <w:i/>
              </w:rPr>
            </w:pPr>
            <w:r w:rsidRPr="004A43F6">
              <w:rPr>
                <w:rFonts w:ascii="Calibri" w:hAnsi="Calibri" w:cs="Book Antiqua"/>
                <w:b/>
                <w:i/>
              </w:rPr>
              <w:t>Reqs. asociados:</w:t>
            </w:r>
          </w:p>
        </w:tc>
        <w:tc>
          <w:tcPr>
            <w:tcW w:w="5087" w:type="dxa"/>
          </w:tcPr>
          <w:p w14:paraId="60AC96F8" w14:textId="77777777" w:rsidR="004F736A" w:rsidRPr="004A43F6" w:rsidRDefault="004F736A" w:rsidP="002B3683">
            <w:pPr>
              <w:rPr>
                <w:rFonts w:ascii="Calibri" w:hAnsi="Calibri" w:cs="Book Antiqua"/>
                <w:i/>
              </w:rPr>
            </w:pPr>
            <w:r>
              <w:rPr>
                <w:rFonts w:ascii="Calibri" w:hAnsi="Calibri" w:cs="Book Antiqua"/>
                <w:i/>
              </w:rPr>
              <w:t>RF-27</w:t>
            </w:r>
          </w:p>
        </w:tc>
      </w:tr>
      <w:tr w:rsidR="004F736A" w:rsidRPr="00AE76E5" w14:paraId="7ACD7BDC" w14:textId="77777777" w:rsidTr="10773CF1">
        <w:trPr>
          <w:jc w:val="center"/>
        </w:trPr>
        <w:tc>
          <w:tcPr>
            <w:tcW w:w="2001" w:type="dxa"/>
            <w:shd w:val="clear" w:color="auto" w:fill="DBDBDB" w:themeFill="accent3" w:themeFillTint="66"/>
          </w:tcPr>
          <w:p w14:paraId="25E7F5AB" w14:textId="77777777" w:rsidR="004F736A" w:rsidRPr="004A43F6" w:rsidRDefault="004F736A" w:rsidP="002B3683">
            <w:pPr>
              <w:rPr>
                <w:rFonts w:ascii="Calibri" w:hAnsi="Calibri" w:cs="Book Antiqua"/>
                <w:b/>
                <w:i/>
              </w:rPr>
            </w:pPr>
            <w:r w:rsidRPr="004A43F6">
              <w:rPr>
                <w:rFonts w:ascii="Calibri" w:hAnsi="Calibri" w:cs="Book Antiqua"/>
                <w:b/>
                <w:i/>
              </w:rPr>
              <w:t>CU asociados:</w:t>
            </w:r>
          </w:p>
        </w:tc>
        <w:tc>
          <w:tcPr>
            <w:tcW w:w="5087" w:type="dxa"/>
          </w:tcPr>
          <w:p w14:paraId="4EC87437" w14:textId="77777777" w:rsidR="004F736A" w:rsidRDefault="004F736A" w:rsidP="002B3683">
            <w:pPr>
              <w:rPr>
                <w:rFonts w:ascii="Calibri" w:hAnsi="Calibri" w:cs="Book Antiqua"/>
                <w:i/>
              </w:rPr>
            </w:pPr>
            <w:r>
              <w:rPr>
                <w:rFonts w:ascii="Calibri" w:hAnsi="Calibri" w:cs="Book Antiqua"/>
                <w:i/>
              </w:rPr>
              <w:t>CU-05</w:t>
            </w:r>
          </w:p>
          <w:p w14:paraId="7B1F4CAD" w14:textId="77777777" w:rsidR="004F736A" w:rsidRPr="004A43F6" w:rsidRDefault="004F736A" w:rsidP="002B3683">
            <w:pPr>
              <w:rPr>
                <w:rFonts w:ascii="Calibri" w:hAnsi="Calibri" w:cs="Book Antiqua"/>
                <w:i/>
              </w:rPr>
            </w:pPr>
            <w:r>
              <w:rPr>
                <w:rFonts w:ascii="Calibri" w:hAnsi="Calibri" w:cs="Book Antiqua"/>
                <w:i/>
              </w:rPr>
              <w:t>CU-25</w:t>
            </w:r>
          </w:p>
        </w:tc>
      </w:tr>
      <w:tr w:rsidR="004F736A" w:rsidRPr="00AE76E5" w14:paraId="0ACC36EF" w14:textId="77777777" w:rsidTr="10773CF1">
        <w:trPr>
          <w:jc w:val="center"/>
        </w:trPr>
        <w:tc>
          <w:tcPr>
            <w:tcW w:w="2001" w:type="dxa"/>
            <w:shd w:val="clear" w:color="auto" w:fill="DBDBDB" w:themeFill="accent3" w:themeFillTint="66"/>
          </w:tcPr>
          <w:p w14:paraId="3815A03B" w14:textId="77777777" w:rsidR="004F736A" w:rsidRPr="004A43F6" w:rsidRDefault="004F736A" w:rsidP="002B3683">
            <w:pPr>
              <w:rPr>
                <w:rFonts w:ascii="Calibri" w:hAnsi="Calibri" w:cs="Book Antiqua"/>
                <w:b/>
                <w:i/>
              </w:rPr>
            </w:pPr>
            <w:r w:rsidRPr="004A43F6">
              <w:rPr>
                <w:rFonts w:ascii="Calibri" w:hAnsi="Calibri" w:cs="Book Antiqua"/>
                <w:b/>
                <w:i/>
              </w:rPr>
              <w:t>Esc. Asociados:</w:t>
            </w:r>
          </w:p>
        </w:tc>
        <w:tc>
          <w:tcPr>
            <w:tcW w:w="5087" w:type="dxa"/>
          </w:tcPr>
          <w:p w14:paraId="30B0D445" w14:textId="23D61F6E" w:rsidR="004F736A" w:rsidRPr="004A43F6" w:rsidRDefault="004F736A" w:rsidP="002B3683">
            <w:pPr>
              <w:rPr>
                <w:rFonts w:ascii="Calibri" w:hAnsi="Calibri" w:cs="Book Antiqua"/>
                <w:i/>
              </w:rPr>
            </w:pPr>
            <w:r>
              <w:rPr>
                <w:rFonts w:ascii="Calibri" w:hAnsi="Calibri" w:cs="Book Antiqua"/>
                <w:i/>
              </w:rPr>
              <w:t>ES-21.3</w:t>
            </w:r>
          </w:p>
        </w:tc>
      </w:tr>
    </w:tbl>
    <w:p w14:paraId="4074B914" w14:textId="77777777" w:rsidR="00D35F23" w:rsidRDefault="00D35F23" w:rsidP="00AD0C95">
      <w:pPr>
        <w:ind w:left="993"/>
        <w:rPr>
          <w:rFonts w:ascii="Calibri" w:hAnsi="Calibri" w:cs="Book Antiqua"/>
          <w:i/>
          <w:color w:val="595959"/>
        </w:rPr>
      </w:pPr>
    </w:p>
    <w:p w14:paraId="31641225" w14:textId="171A3DDA" w:rsidR="00D35F23" w:rsidRDefault="004F736A" w:rsidP="00D35F23">
      <w:pPr>
        <w:ind w:left="993"/>
        <w:jc w:val="center"/>
        <w:rPr>
          <w:rFonts w:ascii="Calibri" w:hAnsi="Calibri" w:cs="Book Antiqua"/>
          <w:i/>
          <w:color w:val="595959"/>
        </w:rPr>
      </w:pPr>
      <w:r>
        <w:rPr>
          <w:noProof/>
          <w:lang w:val="es-MX" w:eastAsia="es-MX"/>
        </w:rPr>
        <w:lastRenderedPageBreak/>
        <w:drawing>
          <wp:inline distT="0" distB="0" distL="0" distR="0" wp14:anchorId="5391309B" wp14:editId="13CD71BB">
            <wp:extent cx="4364306" cy="2679700"/>
            <wp:effectExtent l="0" t="0" r="0" b="6350"/>
            <wp:docPr id="41"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8"/>
                    <pic:cNvPicPr/>
                  </pic:nvPicPr>
                  <pic:blipFill>
                    <a:blip r:embed="rId86">
                      <a:extLst>
                        <a:ext uri="{28A0092B-C50C-407E-A947-70E740481C1C}">
                          <a14:useLocalDpi xmlns:a14="http://schemas.microsoft.com/office/drawing/2010/main" val="0"/>
                        </a:ext>
                      </a:extLst>
                    </a:blip>
                    <a:stretch>
                      <a:fillRect/>
                    </a:stretch>
                  </pic:blipFill>
                  <pic:spPr>
                    <a:xfrm>
                      <a:off x="0" y="0"/>
                      <a:ext cx="4377883" cy="2688036"/>
                    </a:xfrm>
                    <a:prstGeom prst="rect">
                      <a:avLst/>
                    </a:prstGeom>
                  </pic:spPr>
                </pic:pic>
              </a:graphicData>
            </a:graphic>
          </wp:inline>
        </w:drawing>
      </w:r>
    </w:p>
    <w:p w14:paraId="07B152D0" w14:textId="77777777" w:rsidR="00D35F23" w:rsidRDefault="00D35F23" w:rsidP="00D35F23">
      <w:pPr>
        <w:ind w:left="993"/>
        <w:jc w:val="center"/>
        <w:rPr>
          <w:rFonts w:ascii="Calibri" w:hAnsi="Calibri" w:cs="Book Antiqua"/>
          <w:i/>
          <w:color w:val="595959"/>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D35F23" w:rsidRPr="00B75B4C" w14:paraId="4D126CEC" w14:textId="77777777" w:rsidTr="00376983">
        <w:trPr>
          <w:jc w:val="center"/>
        </w:trPr>
        <w:tc>
          <w:tcPr>
            <w:tcW w:w="2001" w:type="dxa"/>
            <w:shd w:val="clear" w:color="auto" w:fill="DBDBDB" w:themeFill="accent3" w:themeFillTint="66"/>
          </w:tcPr>
          <w:p w14:paraId="5F3A3682" w14:textId="77777777" w:rsidR="00D35F23" w:rsidRPr="004A43F6" w:rsidRDefault="00D35F23" w:rsidP="00376983">
            <w:pPr>
              <w:jc w:val="both"/>
              <w:rPr>
                <w:rFonts w:ascii="Calibri" w:hAnsi="Calibri" w:cs="Book Antiqua"/>
                <w:b/>
                <w:i/>
              </w:rPr>
            </w:pPr>
            <w:r w:rsidRPr="004A43F6">
              <w:rPr>
                <w:rFonts w:ascii="Calibri" w:hAnsi="Calibri" w:cs="Book Antiqua"/>
                <w:b/>
                <w:i/>
              </w:rPr>
              <w:t>ID Ref:</w:t>
            </w:r>
          </w:p>
        </w:tc>
        <w:tc>
          <w:tcPr>
            <w:tcW w:w="5087" w:type="dxa"/>
          </w:tcPr>
          <w:p w14:paraId="574A00ED" w14:textId="433AE259" w:rsidR="00D35F23" w:rsidRPr="007D3196" w:rsidRDefault="00D35F23" w:rsidP="00376983">
            <w:pPr>
              <w:ind w:left="13"/>
              <w:jc w:val="both"/>
              <w:rPr>
                <w:rFonts w:ascii="Calibri" w:hAnsi="Calibri" w:cs="Book Antiqua"/>
                <w:i/>
              </w:rPr>
            </w:pPr>
            <w:r>
              <w:rPr>
                <w:rFonts w:ascii="Calibri" w:hAnsi="Calibri" w:cs="Book Antiqua"/>
                <w:i/>
              </w:rPr>
              <w:t>DG-</w:t>
            </w:r>
            <w:r w:rsidR="373094E1" w:rsidRPr="10773CF1">
              <w:rPr>
                <w:rFonts w:ascii="Calibri" w:hAnsi="Calibri" w:cs="Book Antiqua"/>
                <w:i/>
                <w:iCs/>
              </w:rPr>
              <w:t>6</w:t>
            </w:r>
            <w:r w:rsidR="571AD45A" w:rsidRPr="10773CF1">
              <w:rPr>
                <w:rFonts w:ascii="Calibri" w:hAnsi="Calibri" w:cs="Book Antiqua"/>
                <w:i/>
                <w:iCs/>
              </w:rPr>
              <w:t>3</w:t>
            </w:r>
          </w:p>
        </w:tc>
      </w:tr>
      <w:tr w:rsidR="00D35F23" w:rsidRPr="00AE76E5" w14:paraId="715B39D7" w14:textId="77777777" w:rsidTr="00376983">
        <w:trPr>
          <w:jc w:val="center"/>
        </w:trPr>
        <w:tc>
          <w:tcPr>
            <w:tcW w:w="2001" w:type="dxa"/>
            <w:shd w:val="clear" w:color="auto" w:fill="DBDBDB" w:themeFill="accent3" w:themeFillTint="66"/>
          </w:tcPr>
          <w:p w14:paraId="56E977FE" w14:textId="77777777" w:rsidR="00D35F23" w:rsidRPr="004A43F6" w:rsidRDefault="00D35F23" w:rsidP="00376983">
            <w:pPr>
              <w:rPr>
                <w:rFonts w:ascii="Calibri" w:hAnsi="Calibri" w:cs="Book Antiqua"/>
                <w:b/>
                <w:i/>
              </w:rPr>
            </w:pPr>
            <w:r w:rsidRPr="004A43F6">
              <w:rPr>
                <w:rFonts w:ascii="Calibri" w:hAnsi="Calibri" w:cs="Book Antiqua"/>
                <w:b/>
                <w:i/>
              </w:rPr>
              <w:t>Descripción:</w:t>
            </w:r>
          </w:p>
        </w:tc>
        <w:tc>
          <w:tcPr>
            <w:tcW w:w="5087" w:type="dxa"/>
          </w:tcPr>
          <w:p w14:paraId="55AD3871" w14:textId="25B1A1ED" w:rsidR="00D35F23" w:rsidRPr="00D35F23" w:rsidRDefault="00D35F23" w:rsidP="00376983">
            <w:pPr>
              <w:rPr>
                <w:rFonts w:ascii="Calibri" w:hAnsi="Calibri" w:cs="Book Antiqua"/>
                <w:i/>
              </w:rPr>
            </w:pPr>
            <w:r w:rsidRPr="00D35F23">
              <w:rPr>
                <w:rFonts w:ascii="Calibri" w:hAnsi="Calibri" w:cs="Calibri"/>
              </w:rPr>
              <w:t>Registro de usuario exitoso</w:t>
            </w:r>
          </w:p>
        </w:tc>
      </w:tr>
      <w:tr w:rsidR="00D35F23" w:rsidRPr="00AE76E5" w14:paraId="54DA3372" w14:textId="77777777" w:rsidTr="00376983">
        <w:trPr>
          <w:jc w:val="center"/>
        </w:trPr>
        <w:tc>
          <w:tcPr>
            <w:tcW w:w="2001" w:type="dxa"/>
            <w:shd w:val="clear" w:color="auto" w:fill="DBDBDB" w:themeFill="accent3" w:themeFillTint="66"/>
          </w:tcPr>
          <w:p w14:paraId="53C6D16F" w14:textId="77777777" w:rsidR="00D35F23" w:rsidRPr="004A43F6" w:rsidRDefault="00D35F23" w:rsidP="00376983">
            <w:pPr>
              <w:rPr>
                <w:rFonts w:ascii="Calibri" w:hAnsi="Calibri" w:cs="Book Antiqua"/>
                <w:b/>
                <w:i/>
              </w:rPr>
            </w:pPr>
            <w:r w:rsidRPr="004A43F6">
              <w:rPr>
                <w:rFonts w:ascii="Calibri" w:hAnsi="Calibri" w:cs="Book Antiqua"/>
                <w:b/>
                <w:i/>
              </w:rPr>
              <w:t>Reqs. asociados:</w:t>
            </w:r>
          </w:p>
        </w:tc>
        <w:tc>
          <w:tcPr>
            <w:tcW w:w="5087" w:type="dxa"/>
          </w:tcPr>
          <w:p w14:paraId="0D5D718F" w14:textId="61E850F3" w:rsidR="00D35F23" w:rsidRPr="004A43F6" w:rsidRDefault="00D35F23" w:rsidP="00376983">
            <w:pPr>
              <w:rPr>
                <w:rFonts w:ascii="Calibri" w:hAnsi="Calibri" w:cs="Book Antiqua"/>
                <w:i/>
              </w:rPr>
            </w:pPr>
            <w:r>
              <w:rPr>
                <w:rFonts w:ascii="Calibri" w:hAnsi="Calibri" w:cs="Book Antiqua"/>
                <w:i/>
              </w:rPr>
              <w:t>RF-11</w:t>
            </w:r>
          </w:p>
        </w:tc>
      </w:tr>
      <w:tr w:rsidR="00D35F23" w:rsidRPr="00AE76E5" w14:paraId="2F854951" w14:textId="77777777" w:rsidTr="00376983">
        <w:trPr>
          <w:jc w:val="center"/>
        </w:trPr>
        <w:tc>
          <w:tcPr>
            <w:tcW w:w="2001" w:type="dxa"/>
            <w:shd w:val="clear" w:color="auto" w:fill="DBDBDB" w:themeFill="accent3" w:themeFillTint="66"/>
          </w:tcPr>
          <w:p w14:paraId="51F4749B" w14:textId="77777777" w:rsidR="00D35F23" w:rsidRPr="004A43F6" w:rsidRDefault="00D35F23" w:rsidP="00376983">
            <w:pPr>
              <w:rPr>
                <w:rFonts w:ascii="Calibri" w:hAnsi="Calibri" w:cs="Book Antiqua"/>
                <w:b/>
                <w:i/>
              </w:rPr>
            </w:pPr>
            <w:r w:rsidRPr="004A43F6">
              <w:rPr>
                <w:rFonts w:ascii="Calibri" w:hAnsi="Calibri" w:cs="Book Antiqua"/>
                <w:b/>
                <w:i/>
              </w:rPr>
              <w:t>CU asociados:</w:t>
            </w:r>
          </w:p>
        </w:tc>
        <w:tc>
          <w:tcPr>
            <w:tcW w:w="5087" w:type="dxa"/>
          </w:tcPr>
          <w:p w14:paraId="2A2A3022" w14:textId="5F6EAA18" w:rsidR="00D35F23" w:rsidRPr="004A43F6" w:rsidRDefault="00D35F23" w:rsidP="00376983">
            <w:pPr>
              <w:rPr>
                <w:rFonts w:ascii="Calibri" w:hAnsi="Calibri" w:cs="Book Antiqua"/>
                <w:i/>
              </w:rPr>
            </w:pPr>
            <w:r>
              <w:rPr>
                <w:rFonts w:ascii="Calibri" w:hAnsi="Calibri" w:cs="Book Antiqua"/>
                <w:i/>
              </w:rPr>
              <w:t>CU-04</w:t>
            </w:r>
          </w:p>
        </w:tc>
      </w:tr>
      <w:tr w:rsidR="00D35F23" w:rsidRPr="00AE76E5" w14:paraId="6BE96B3D" w14:textId="77777777" w:rsidTr="00376983">
        <w:trPr>
          <w:jc w:val="center"/>
        </w:trPr>
        <w:tc>
          <w:tcPr>
            <w:tcW w:w="2001" w:type="dxa"/>
            <w:shd w:val="clear" w:color="auto" w:fill="DBDBDB" w:themeFill="accent3" w:themeFillTint="66"/>
          </w:tcPr>
          <w:p w14:paraId="275A6E69" w14:textId="77777777" w:rsidR="00D35F23" w:rsidRPr="004A43F6" w:rsidRDefault="00D35F23" w:rsidP="00376983">
            <w:pPr>
              <w:rPr>
                <w:rFonts w:ascii="Calibri" w:hAnsi="Calibri" w:cs="Book Antiqua"/>
                <w:b/>
                <w:i/>
              </w:rPr>
            </w:pPr>
            <w:r w:rsidRPr="004A43F6">
              <w:rPr>
                <w:rFonts w:ascii="Calibri" w:hAnsi="Calibri" w:cs="Book Antiqua"/>
                <w:b/>
                <w:i/>
              </w:rPr>
              <w:t>Esc. Asociados:</w:t>
            </w:r>
          </w:p>
        </w:tc>
        <w:tc>
          <w:tcPr>
            <w:tcW w:w="5087" w:type="dxa"/>
          </w:tcPr>
          <w:p w14:paraId="534A7EA5" w14:textId="6B6D0833" w:rsidR="00D35F23" w:rsidRPr="004A43F6" w:rsidRDefault="00D35F23" w:rsidP="00376983">
            <w:pPr>
              <w:rPr>
                <w:rFonts w:ascii="Calibri" w:hAnsi="Calibri" w:cs="Book Antiqua"/>
                <w:i/>
              </w:rPr>
            </w:pPr>
            <w:r>
              <w:rPr>
                <w:rFonts w:ascii="Calibri" w:hAnsi="Calibri" w:cs="Book Antiqua"/>
                <w:i/>
              </w:rPr>
              <w:t>ES-22.1</w:t>
            </w:r>
          </w:p>
        </w:tc>
      </w:tr>
    </w:tbl>
    <w:p w14:paraId="2DDF011B" w14:textId="77777777" w:rsidR="00D35F23" w:rsidRDefault="00D35F23" w:rsidP="00D35F23">
      <w:pPr>
        <w:ind w:left="993"/>
        <w:rPr>
          <w:rFonts w:ascii="Calibri" w:hAnsi="Calibri" w:cs="Book Antiqua"/>
          <w:i/>
          <w:color w:val="595959"/>
        </w:rPr>
      </w:pPr>
    </w:p>
    <w:p w14:paraId="228C5344" w14:textId="12015EE1" w:rsidR="00D35F23" w:rsidRDefault="00D35F23" w:rsidP="00AD0C95">
      <w:pPr>
        <w:ind w:left="993"/>
        <w:rPr>
          <w:rFonts w:ascii="Calibri" w:hAnsi="Calibri" w:cs="Book Antiqua"/>
          <w:i/>
          <w:color w:val="595959"/>
        </w:rPr>
      </w:pPr>
      <w:r>
        <w:rPr>
          <w:noProof/>
          <w:lang w:val="es-MX" w:eastAsia="es-MX"/>
        </w:rPr>
        <w:drawing>
          <wp:inline distT="0" distB="0" distL="0" distR="0" wp14:anchorId="59A191BD" wp14:editId="4E4A7A7A">
            <wp:extent cx="5457825" cy="382905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pic:nvPicPr>
                  <pic:blipFill>
                    <a:blip r:embed="rId87">
                      <a:extLst>
                        <a:ext uri="{28A0092B-C50C-407E-A947-70E740481C1C}">
                          <a14:useLocalDpi xmlns:a14="http://schemas.microsoft.com/office/drawing/2010/main" val="0"/>
                        </a:ext>
                      </a:extLst>
                    </a:blip>
                    <a:stretch>
                      <a:fillRect/>
                    </a:stretch>
                  </pic:blipFill>
                  <pic:spPr>
                    <a:xfrm>
                      <a:off x="0" y="0"/>
                      <a:ext cx="5457825" cy="3829050"/>
                    </a:xfrm>
                    <a:prstGeom prst="rect">
                      <a:avLst/>
                    </a:prstGeom>
                  </pic:spPr>
                </pic:pic>
              </a:graphicData>
            </a:graphic>
          </wp:inline>
        </w:drawing>
      </w:r>
    </w:p>
    <w:p w14:paraId="23C47D24" w14:textId="77777777" w:rsidR="00D35F23" w:rsidRDefault="00D35F23" w:rsidP="00AD0C95">
      <w:pPr>
        <w:ind w:left="993"/>
        <w:rPr>
          <w:rFonts w:ascii="Calibri" w:hAnsi="Calibri" w:cs="Book Antiqua"/>
          <w:i/>
          <w:color w:val="595959"/>
        </w:rPr>
      </w:pPr>
    </w:p>
    <w:p w14:paraId="13E33EBF" w14:textId="4B90D29F" w:rsidR="00D35F23" w:rsidRDefault="00D35F23" w:rsidP="00AD0C95">
      <w:pPr>
        <w:ind w:left="993"/>
        <w:rPr>
          <w:rFonts w:ascii="Calibri" w:hAnsi="Calibri" w:cs="Book Antiqua"/>
          <w:i/>
          <w:color w:val="595959"/>
        </w:rPr>
      </w:pPr>
    </w:p>
    <w:p w14:paraId="0DED06BD" w14:textId="5928467E" w:rsidR="000851FE" w:rsidRDefault="000851FE" w:rsidP="00AD0C95">
      <w:pPr>
        <w:ind w:left="993"/>
        <w:rPr>
          <w:rFonts w:ascii="Calibri" w:hAnsi="Calibri" w:cs="Book Antiqua"/>
          <w:i/>
          <w:color w:val="595959"/>
        </w:rPr>
      </w:pPr>
    </w:p>
    <w:p w14:paraId="792534B3" w14:textId="77777777" w:rsidR="000851FE" w:rsidRDefault="000851FE" w:rsidP="00AD0C95">
      <w:pPr>
        <w:ind w:left="993"/>
        <w:rPr>
          <w:rFonts w:ascii="Calibri" w:hAnsi="Calibri" w:cs="Book Antiqua"/>
          <w:i/>
          <w:color w:val="595959"/>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D35F23" w:rsidRPr="00B75B4C" w14:paraId="72543269" w14:textId="77777777" w:rsidTr="00376983">
        <w:trPr>
          <w:jc w:val="center"/>
        </w:trPr>
        <w:tc>
          <w:tcPr>
            <w:tcW w:w="2001" w:type="dxa"/>
            <w:shd w:val="clear" w:color="auto" w:fill="DBDBDB" w:themeFill="accent3" w:themeFillTint="66"/>
          </w:tcPr>
          <w:p w14:paraId="6A118628" w14:textId="77777777" w:rsidR="00D35F23" w:rsidRPr="004A43F6" w:rsidRDefault="00D35F23" w:rsidP="00376983">
            <w:pPr>
              <w:jc w:val="both"/>
              <w:rPr>
                <w:rFonts w:ascii="Calibri" w:hAnsi="Calibri" w:cs="Book Antiqua"/>
                <w:b/>
                <w:i/>
              </w:rPr>
            </w:pPr>
            <w:r w:rsidRPr="004A43F6">
              <w:rPr>
                <w:rFonts w:ascii="Calibri" w:hAnsi="Calibri" w:cs="Book Antiqua"/>
                <w:b/>
                <w:i/>
              </w:rPr>
              <w:lastRenderedPageBreak/>
              <w:t>ID Ref:</w:t>
            </w:r>
          </w:p>
        </w:tc>
        <w:tc>
          <w:tcPr>
            <w:tcW w:w="5087" w:type="dxa"/>
          </w:tcPr>
          <w:p w14:paraId="3D549E93" w14:textId="7975CD14" w:rsidR="00D35F23" w:rsidRPr="007D3196" w:rsidRDefault="00D35F23" w:rsidP="00376983">
            <w:pPr>
              <w:ind w:left="13"/>
              <w:jc w:val="both"/>
              <w:rPr>
                <w:rFonts w:ascii="Calibri" w:hAnsi="Calibri" w:cs="Book Antiqua"/>
                <w:i/>
              </w:rPr>
            </w:pPr>
            <w:r>
              <w:rPr>
                <w:rFonts w:ascii="Calibri" w:hAnsi="Calibri" w:cs="Book Antiqua"/>
                <w:i/>
              </w:rPr>
              <w:t>DG-</w:t>
            </w:r>
            <w:r w:rsidR="373094E1" w:rsidRPr="10773CF1">
              <w:rPr>
                <w:rFonts w:ascii="Calibri" w:hAnsi="Calibri" w:cs="Book Antiqua"/>
                <w:i/>
                <w:iCs/>
              </w:rPr>
              <w:t>6</w:t>
            </w:r>
            <w:r w:rsidR="05FCE6FA" w:rsidRPr="10773CF1">
              <w:rPr>
                <w:rFonts w:ascii="Calibri" w:hAnsi="Calibri" w:cs="Book Antiqua"/>
                <w:i/>
                <w:iCs/>
              </w:rPr>
              <w:t>4</w:t>
            </w:r>
          </w:p>
        </w:tc>
      </w:tr>
      <w:tr w:rsidR="00D35F23" w:rsidRPr="00AE76E5" w14:paraId="74B5F770" w14:textId="77777777" w:rsidTr="00376983">
        <w:trPr>
          <w:jc w:val="center"/>
        </w:trPr>
        <w:tc>
          <w:tcPr>
            <w:tcW w:w="2001" w:type="dxa"/>
            <w:shd w:val="clear" w:color="auto" w:fill="DBDBDB" w:themeFill="accent3" w:themeFillTint="66"/>
          </w:tcPr>
          <w:p w14:paraId="231ECB26" w14:textId="77777777" w:rsidR="00D35F23" w:rsidRPr="004A43F6" w:rsidRDefault="00D35F23" w:rsidP="00376983">
            <w:pPr>
              <w:rPr>
                <w:rFonts w:ascii="Calibri" w:hAnsi="Calibri" w:cs="Book Antiqua"/>
                <w:b/>
                <w:i/>
              </w:rPr>
            </w:pPr>
            <w:r w:rsidRPr="004A43F6">
              <w:rPr>
                <w:rFonts w:ascii="Calibri" w:hAnsi="Calibri" w:cs="Book Antiqua"/>
                <w:b/>
                <w:i/>
              </w:rPr>
              <w:t>Descripción:</w:t>
            </w:r>
          </w:p>
        </w:tc>
        <w:tc>
          <w:tcPr>
            <w:tcW w:w="5087" w:type="dxa"/>
          </w:tcPr>
          <w:p w14:paraId="6F6444F2" w14:textId="7F780F51" w:rsidR="00D35F23" w:rsidRPr="00D35F23" w:rsidRDefault="00D35F23" w:rsidP="00376983">
            <w:pPr>
              <w:rPr>
                <w:rFonts w:ascii="Calibri" w:hAnsi="Calibri" w:cs="Book Antiqua"/>
                <w:i/>
              </w:rPr>
            </w:pPr>
            <w:r w:rsidRPr="00D35F23">
              <w:rPr>
                <w:rFonts w:ascii="Calibri" w:hAnsi="Calibri" w:cs="Calibri"/>
              </w:rPr>
              <w:t>Registro de datos de usuario fallido por campos incompletos</w:t>
            </w:r>
          </w:p>
        </w:tc>
      </w:tr>
      <w:tr w:rsidR="00D35F23" w:rsidRPr="00AE76E5" w14:paraId="6F2D6603" w14:textId="77777777" w:rsidTr="00376983">
        <w:trPr>
          <w:jc w:val="center"/>
        </w:trPr>
        <w:tc>
          <w:tcPr>
            <w:tcW w:w="2001" w:type="dxa"/>
            <w:shd w:val="clear" w:color="auto" w:fill="DBDBDB" w:themeFill="accent3" w:themeFillTint="66"/>
          </w:tcPr>
          <w:p w14:paraId="03E289E3" w14:textId="77777777" w:rsidR="00D35F23" w:rsidRPr="004A43F6" w:rsidRDefault="00D35F23" w:rsidP="00376983">
            <w:pPr>
              <w:rPr>
                <w:rFonts w:ascii="Calibri" w:hAnsi="Calibri" w:cs="Book Antiqua"/>
                <w:b/>
                <w:i/>
              </w:rPr>
            </w:pPr>
            <w:r w:rsidRPr="004A43F6">
              <w:rPr>
                <w:rFonts w:ascii="Calibri" w:hAnsi="Calibri" w:cs="Book Antiqua"/>
                <w:b/>
                <w:i/>
              </w:rPr>
              <w:t>Reqs. asociados:</w:t>
            </w:r>
          </w:p>
        </w:tc>
        <w:tc>
          <w:tcPr>
            <w:tcW w:w="5087" w:type="dxa"/>
          </w:tcPr>
          <w:p w14:paraId="24D0893B" w14:textId="77777777" w:rsidR="00D35F23" w:rsidRPr="004A43F6" w:rsidRDefault="00D35F23" w:rsidP="00376983">
            <w:pPr>
              <w:rPr>
                <w:rFonts w:ascii="Calibri" w:hAnsi="Calibri" w:cs="Book Antiqua"/>
                <w:i/>
              </w:rPr>
            </w:pPr>
            <w:r>
              <w:rPr>
                <w:rFonts w:ascii="Calibri" w:hAnsi="Calibri" w:cs="Book Antiqua"/>
                <w:i/>
              </w:rPr>
              <w:t>RF-11</w:t>
            </w:r>
          </w:p>
        </w:tc>
      </w:tr>
      <w:tr w:rsidR="00D35F23" w:rsidRPr="00AE76E5" w14:paraId="7E7C1ED6" w14:textId="77777777" w:rsidTr="00376983">
        <w:trPr>
          <w:jc w:val="center"/>
        </w:trPr>
        <w:tc>
          <w:tcPr>
            <w:tcW w:w="2001" w:type="dxa"/>
            <w:shd w:val="clear" w:color="auto" w:fill="DBDBDB" w:themeFill="accent3" w:themeFillTint="66"/>
          </w:tcPr>
          <w:p w14:paraId="3BAF692A" w14:textId="77777777" w:rsidR="00D35F23" w:rsidRPr="004A43F6" w:rsidRDefault="00D35F23" w:rsidP="00376983">
            <w:pPr>
              <w:rPr>
                <w:rFonts w:ascii="Calibri" w:hAnsi="Calibri" w:cs="Book Antiqua"/>
                <w:b/>
                <w:i/>
              </w:rPr>
            </w:pPr>
            <w:r w:rsidRPr="004A43F6">
              <w:rPr>
                <w:rFonts w:ascii="Calibri" w:hAnsi="Calibri" w:cs="Book Antiqua"/>
                <w:b/>
                <w:i/>
              </w:rPr>
              <w:t>CU asociados:</w:t>
            </w:r>
          </w:p>
        </w:tc>
        <w:tc>
          <w:tcPr>
            <w:tcW w:w="5087" w:type="dxa"/>
          </w:tcPr>
          <w:p w14:paraId="536255A3" w14:textId="77777777" w:rsidR="00D35F23" w:rsidRPr="004A43F6" w:rsidRDefault="00D35F23" w:rsidP="00376983">
            <w:pPr>
              <w:rPr>
                <w:rFonts w:ascii="Calibri" w:hAnsi="Calibri" w:cs="Book Antiqua"/>
                <w:i/>
              </w:rPr>
            </w:pPr>
            <w:r>
              <w:rPr>
                <w:rFonts w:ascii="Calibri" w:hAnsi="Calibri" w:cs="Book Antiqua"/>
                <w:i/>
              </w:rPr>
              <w:t>CU-04</w:t>
            </w:r>
          </w:p>
        </w:tc>
      </w:tr>
      <w:tr w:rsidR="00D35F23" w:rsidRPr="00AE76E5" w14:paraId="63C74AE1" w14:textId="77777777" w:rsidTr="00376983">
        <w:trPr>
          <w:jc w:val="center"/>
        </w:trPr>
        <w:tc>
          <w:tcPr>
            <w:tcW w:w="2001" w:type="dxa"/>
            <w:shd w:val="clear" w:color="auto" w:fill="DBDBDB" w:themeFill="accent3" w:themeFillTint="66"/>
          </w:tcPr>
          <w:p w14:paraId="7AB7E2A9" w14:textId="77777777" w:rsidR="00D35F23" w:rsidRPr="004A43F6" w:rsidRDefault="00D35F23" w:rsidP="00376983">
            <w:pPr>
              <w:rPr>
                <w:rFonts w:ascii="Calibri" w:hAnsi="Calibri" w:cs="Book Antiqua"/>
                <w:b/>
                <w:i/>
              </w:rPr>
            </w:pPr>
            <w:r w:rsidRPr="004A43F6">
              <w:rPr>
                <w:rFonts w:ascii="Calibri" w:hAnsi="Calibri" w:cs="Book Antiqua"/>
                <w:b/>
                <w:i/>
              </w:rPr>
              <w:t>Esc. Asociados:</w:t>
            </w:r>
          </w:p>
        </w:tc>
        <w:tc>
          <w:tcPr>
            <w:tcW w:w="5087" w:type="dxa"/>
          </w:tcPr>
          <w:p w14:paraId="7B7F7563" w14:textId="17AA11FE" w:rsidR="00D35F23" w:rsidRPr="004A43F6" w:rsidRDefault="00D35F23" w:rsidP="00376983">
            <w:pPr>
              <w:rPr>
                <w:rFonts w:ascii="Calibri" w:hAnsi="Calibri" w:cs="Book Antiqua"/>
                <w:i/>
              </w:rPr>
            </w:pPr>
            <w:r>
              <w:rPr>
                <w:rFonts w:ascii="Calibri" w:hAnsi="Calibri" w:cs="Book Antiqua"/>
                <w:i/>
              </w:rPr>
              <w:t>ES-22.2</w:t>
            </w:r>
          </w:p>
        </w:tc>
      </w:tr>
    </w:tbl>
    <w:p w14:paraId="0255985A" w14:textId="77777777" w:rsidR="00D35F23" w:rsidRDefault="00D35F23" w:rsidP="00AD0C95">
      <w:pPr>
        <w:ind w:left="993"/>
        <w:rPr>
          <w:rFonts w:ascii="Calibri" w:hAnsi="Calibri" w:cs="Book Antiqua"/>
          <w:i/>
          <w:color w:val="595959"/>
        </w:rPr>
      </w:pPr>
    </w:p>
    <w:p w14:paraId="5BEDB5E3" w14:textId="243F1D5A" w:rsidR="00D35F23" w:rsidRDefault="00D35F23" w:rsidP="00D35F23">
      <w:pPr>
        <w:ind w:left="993"/>
        <w:jc w:val="center"/>
        <w:rPr>
          <w:rFonts w:ascii="Calibri" w:hAnsi="Calibri" w:cs="Book Antiqua"/>
          <w:i/>
          <w:color w:val="595959"/>
        </w:rPr>
      </w:pPr>
      <w:r>
        <w:rPr>
          <w:noProof/>
          <w:lang w:val="es-MX" w:eastAsia="es-MX"/>
        </w:rPr>
        <w:drawing>
          <wp:inline distT="0" distB="0" distL="0" distR="0" wp14:anchorId="4D5EBBAA" wp14:editId="51E644B2">
            <wp:extent cx="4185168" cy="2393950"/>
            <wp:effectExtent l="0" t="0" r="6350" b="635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pic:nvPicPr>
                  <pic:blipFill>
                    <a:blip r:embed="rId88">
                      <a:extLst>
                        <a:ext uri="{28A0092B-C50C-407E-A947-70E740481C1C}">
                          <a14:useLocalDpi xmlns:a14="http://schemas.microsoft.com/office/drawing/2010/main" val="0"/>
                        </a:ext>
                      </a:extLst>
                    </a:blip>
                    <a:stretch>
                      <a:fillRect/>
                    </a:stretch>
                  </pic:blipFill>
                  <pic:spPr>
                    <a:xfrm>
                      <a:off x="0" y="0"/>
                      <a:ext cx="4188909" cy="2396090"/>
                    </a:xfrm>
                    <a:prstGeom prst="rect">
                      <a:avLst/>
                    </a:prstGeom>
                  </pic:spPr>
                </pic:pic>
              </a:graphicData>
            </a:graphic>
          </wp:inline>
        </w:drawing>
      </w:r>
    </w:p>
    <w:p w14:paraId="2BC5BCCD" w14:textId="12744191" w:rsidR="007479DF" w:rsidRDefault="007479DF" w:rsidP="00D35F23">
      <w:pPr>
        <w:ind w:left="993"/>
        <w:jc w:val="center"/>
        <w:rPr>
          <w:rFonts w:ascii="Calibri" w:hAnsi="Calibri" w:cs="Book Antiqua"/>
          <w:i/>
          <w:color w:val="595959"/>
        </w:rPr>
      </w:pPr>
    </w:p>
    <w:p w14:paraId="3A6F5B81" w14:textId="77777777" w:rsidR="00D35F23" w:rsidRDefault="00D35F23" w:rsidP="00D35F23">
      <w:pPr>
        <w:ind w:left="993"/>
        <w:jc w:val="center"/>
        <w:rPr>
          <w:rFonts w:ascii="Calibri" w:hAnsi="Calibri" w:cs="Book Antiqua"/>
          <w:i/>
          <w:color w:val="595959"/>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D35F23" w:rsidRPr="00B75B4C" w14:paraId="6213236D" w14:textId="77777777" w:rsidTr="00376983">
        <w:trPr>
          <w:jc w:val="center"/>
        </w:trPr>
        <w:tc>
          <w:tcPr>
            <w:tcW w:w="2001" w:type="dxa"/>
            <w:shd w:val="clear" w:color="auto" w:fill="DBDBDB" w:themeFill="accent3" w:themeFillTint="66"/>
          </w:tcPr>
          <w:p w14:paraId="33BE4F9B" w14:textId="77777777" w:rsidR="00D35F23" w:rsidRPr="004A43F6" w:rsidRDefault="00D35F23" w:rsidP="00376983">
            <w:pPr>
              <w:jc w:val="both"/>
              <w:rPr>
                <w:rFonts w:ascii="Calibri" w:hAnsi="Calibri" w:cs="Book Antiqua"/>
                <w:b/>
                <w:i/>
              </w:rPr>
            </w:pPr>
            <w:r w:rsidRPr="004A43F6">
              <w:rPr>
                <w:rFonts w:ascii="Calibri" w:hAnsi="Calibri" w:cs="Book Antiqua"/>
                <w:b/>
                <w:i/>
              </w:rPr>
              <w:t>ID Ref:</w:t>
            </w:r>
          </w:p>
        </w:tc>
        <w:tc>
          <w:tcPr>
            <w:tcW w:w="5087" w:type="dxa"/>
          </w:tcPr>
          <w:p w14:paraId="2700BB03" w14:textId="6FF6834F" w:rsidR="00D35F23" w:rsidRPr="007D3196" w:rsidRDefault="00D35F23" w:rsidP="00376983">
            <w:pPr>
              <w:ind w:left="13"/>
              <w:jc w:val="both"/>
              <w:rPr>
                <w:rFonts w:ascii="Calibri" w:hAnsi="Calibri" w:cs="Book Antiqua"/>
                <w:i/>
              </w:rPr>
            </w:pPr>
            <w:r>
              <w:rPr>
                <w:rFonts w:ascii="Calibri" w:hAnsi="Calibri" w:cs="Book Antiqua"/>
                <w:i/>
              </w:rPr>
              <w:t>DG-</w:t>
            </w:r>
            <w:r w:rsidR="373094E1" w:rsidRPr="10773CF1">
              <w:rPr>
                <w:rFonts w:ascii="Calibri" w:hAnsi="Calibri" w:cs="Book Antiqua"/>
                <w:i/>
                <w:iCs/>
              </w:rPr>
              <w:t>6</w:t>
            </w:r>
            <w:r w:rsidR="6CF8644C" w:rsidRPr="10773CF1">
              <w:rPr>
                <w:rFonts w:ascii="Calibri" w:hAnsi="Calibri" w:cs="Book Antiqua"/>
                <w:i/>
                <w:iCs/>
              </w:rPr>
              <w:t>5</w:t>
            </w:r>
          </w:p>
        </w:tc>
      </w:tr>
      <w:tr w:rsidR="00D35F23" w:rsidRPr="00AE76E5" w14:paraId="1E0EE4F2" w14:textId="77777777" w:rsidTr="00376983">
        <w:trPr>
          <w:jc w:val="center"/>
        </w:trPr>
        <w:tc>
          <w:tcPr>
            <w:tcW w:w="2001" w:type="dxa"/>
            <w:shd w:val="clear" w:color="auto" w:fill="DBDBDB" w:themeFill="accent3" w:themeFillTint="66"/>
          </w:tcPr>
          <w:p w14:paraId="1342F56D" w14:textId="77777777" w:rsidR="00D35F23" w:rsidRPr="004A43F6" w:rsidRDefault="00D35F23" w:rsidP="00376983">
            <w:pPr>
              <w:rPr>
                <w:rFonts w:ascii="Calibri" w:hAnsi="Calibri" w:cs="Book Antiqua"/>
                <w:b/>
                <w:i/>
              </w:rPr>
            </w:pPr>
            <w:r w:rsidRPr="004A43F6">
              <w:rPr>
                <w:rFonts w:ascii="Calibri" w:hAnsi="Calibri" w:cs="Book Antiqua"/>
                <w:b/>
                <w:i/>
              </w:rPr>
              <w:t>Descripción:</w:t>
            </w:r>
          </w:p>
        </w:tc>
        <w:tc>
          <w:tcPr>
            <w:tcW w:w="5087" w:type="dxa"/>
          </w:tcPr>
          <w:p w14:paraId="0ACE0E7F" w14:textId="617C4994" w:rsidR="00D35F23" w:rsidRPr="00D35F23" w:rsidRDefault="00D35F23" w:rsidP="00376983">
            <w:pPr>
              <w:rPr>
                <w:rFonts w:ascii="Calibri" w:hAnsi="Calibri" w:cs="Book Antiqua"/>
                <w:i/>
              </w:rPr>
            </w:pPr>
            <w:r w:rsidRPr="00D35F23">
              <w:rPr>
                <w:rFonts w:ascii="Calibri" w:hAnsi="Calibri" w:cs="Calibri"/>
              </w:rPr>
              <w:t>Registro de datos de usuario fallido por datos duplicados</w:t>
            </w:r>
          </w:p>
        </w:tc>
      </w:tr>
      <w:tr w:rsidR="00D35F23" w:rsidRPr="00AE76E5" w14:paraId="7389CFFA" w14:textId="77777777" w:rsidTr="00376983">
        <w:trPr>
          <w:jc w:val="center"/>
        </w:trPr>
        <w:tc>
          <w:tcPr>
            <w:tcW w:w="2001" w:type="dxa"/>
            <w:shd w:val="clear" w:color="auto" w:fill="DBDBDB" w:themeFill="accent3" w:themeFillTint="66"/>
          </w:tcPr>
          <w:p w14:paraId="3C71E457" w14:textId="77777777" w:rsidR="00D35F23" w:rsidRPr="004A43F6" w:rsidRDefault="00D35F23" w:rsidP="00376983">
            <w:pPr>
              <w:rPr>
                <w:rFonts w:ascii="Calibri" w:hAnsi="Calibri" w:cs="Book Antiqua"/>
                <w:b/>
                <w:i/>
              </w:rPr>
            </w:pPr>
            <w:r w:rsidRPr="004A43F6">
              <w:rPr>
                <w:rFonts w:ascii="Calibri" w:hAnsi="Calibri" w:cs="Book Antiqua"/>
                <w:b/>
                <w:i/>
              </w:rPr>
              <w:t>Reqs. asociados:</w:t>
            </w:r>
          </w:p>
        </w:tc>
        <w:tc>
          <w:tcPr>
            <w:tcW w:w="5087" w:type="dxa"/>
          </w:tcPr>
          <w:p w14:paraId="7851C1EE" w14:textId="77777777" w:rsidR="00D35F23" w:rsidRPr="004A43F6" w:rsidRDefault="00D35F23" w:rsidP="00376983">
            <w:pPr>
              <w:rPr>
                <w:rFonts w:ascii="Calibri" w:hAnsi="Calibri" w:cs="Book Antiqua"/>
                <w:i/>
              </w:rPr>
            </w:pPr>
            <w:r>
              <w:rPr>
                <w:rFonts w:ascii="Calibri" w:hAnsi="Calibri" w:cs="Book Antiqua"/>
                <w:i/>
              </w:rPr>
              <w:t>RF-11</w:t>
            </w:r>
          </w:p>
        </w:tc>
      </w:tr>
      <w:tr w:rsidR="00D35F23" w:rsidRPr="00AE76E5" w14:paraId="0F9F6C15" w14:textId="77777777" w:rsidTr="00376983">
        <w:trPr>
          <w:jc w:val="center"/>
        </w:trPr>
        <w:tc>
          <w:tcPr>
            <w:tcW w:w="2001" w:type="dxa"/>
            <w:shd w:val="clear" w:color="auto" w:fill="DBDBDB" w:themeFill="accent3" w:themeFillTint="66"/>
          </w:tcPr>
          <w:p w14:paraId="08FCA83A" w14:textId="77777777" w:rsidR="00D35F23" w:rsidRPr="004A43F6" w:rsidRDefault="00D35F23" w:rsidP="00376983">
            <w:pPr>
              <w:rPr>
                <w:rFonts w:ascii="Calibri" w:hAnsi="Calibri" w:cs="Book Antiqua"/>
                <w:b/>
                <w:i/>
              </w:rPr>
            </w:pPr>
            <w:r w:rsidRPr="004A43F6">
              <w:rPr>
                <w:rFonts w:ascii="Calibri" w:hAnsi="Calibri" w:cs="Book Antiqua"/>
                <w:b/>
                <w:i/>
              </w:rPr>
              <w:t>CU asociados:</w:t>
            </w:r>
          </w:p>
        </w:tc>
        <w:tc>
          <w:tcPr>
            <w:tcW w:w="5087" w:type="dxa"/>
          </w:tcPr>
          <w:p w14:paraId="5FCE7D07" w14:textId="77777777" w:rsidR="00D35F23" w:rsidRPr="004A43F6" w:rsidRDefault="00D35F23" w:rsidP="00376983">
            <w:pPr>
              <w:rPr>
                <w:rFonts w:ascii="Calibri" w:hAnsi="Calibri" w:cs="Book Antiqua"/>
                <w:i/>
              </w:rPr>
            </w:pPr>
            <w:r>
              <w:rPr>
                <w:rFonts w:ascii="Calibri" w:hAnsi="Calibri" w:cs="Book Antiqua"/>
                <w:i/>
              </w:rPr>
              <w:t>CU-04</w:t>
            </w:r>
          </w:p>
        </w:tc>
      </w:tr>
      <w:tr w:rsidR="00D35F23" w:rsidRPr="00AE76E5" w14:paraId="0F40562D" w14:textId="77777777" w:rsidTr="00376983">
        <w:trPr>
          <w:jc w:val="center"/>
        </w:trPr>
        <w:tc>
          <w:tcPr>
            <w:tcW w:w="2001" w:type="dxa"/>
            <w:shd w:val="clear" w:color="auto" w:fill="DBDBDB" w:themeFill="accent3" w:themeFillTint="66"/>
          </w:tcPr>
          <w:p w14:paraId="720222BD" w14:textId="77777777" w:rsidR="00D35F23" w:rsidRPr="004A43F6" w:rsidRDefault="00D35F23" w:rsidP="00376983">
            <w:pPr>
              <w:rPr>
                <w:rFonts w:ascii="Calibri" w:hAnsi="Calibri" w:cs="Book Antiqua"/>
                <w:b/>
                <w:i/>
              </w:rPr>
            </w:pPr>
            <w:r w:rsidRPr="004A43F6">
              <w:rPr>
                <w:rFonts w:ascii="Calibri" w:hAnsi="Calibri" w:cs="Book Antiqua"/>
                <w:b/>
                <w:i/>
              </w:rPr>
              <w:t>Esc. Asociados:</w:t>
            </w:r>
          </w:p>
        </w:tc>
        <w:tc>
          <w:tcPr>
            <w:tcW w:w="5087" w:type="dxa"/>
          </w:tcPr>
          <w:p w14:paraId="56FBA6F1" w14:textId="6D22AAD3" w:rsidR="00D35F23" w:rsidRPr="004A43F6" w:rsidRDefault="00D35F23" w:rsidP="00376983">
            <w:pPr>
              <w:rPr>
                <w:rFonts w:ascii="Calibri" w:hAnsi="Calibri" w:cs="Book Antiqua"/>
                <w:i/>
              </w:rPr>
            </w:pPr>
            <w:r>
              <w:rPr>
                <w:rFonts w:ascii="Calibri" w:hAnsi="Calibri" w:cs="Book Antiqua"/>
                <w:i/>
              </w:rPr>
              <w:t>ES-22.3</w:t>
            </w:r>
          </w:p>
        </w:tc>
      </w:tr>
    </w:tbl>
    <w:p w14:paraId="1A15071B" w14:textId="77777777" w:rsidR="00D35F23" w:rsidRDefault="00D35F23" w:rsidP="00D35F23">
      <w:pPr>
        <w:ind w:left="993"/>
        <w:rPr>
          <w:rFonts w:ascii="Calibri" w:hAnsi="Calibri" w:cs="Book Antiqua"/>
          <w:i/>
          <w:color w:val="595959"/>
        </w:rPr>
      </w:pPr>
    </w:p>
    <w:p w14:paraId="4226940F" w14:textId="025F01C6" w:rsidR="00D35F23" w:rsidRDefault="00D35F23" w:rsidP="00AD0C95">
      <w:pPr>
        <w:ind w:left="993"/>
        <w:rPr>
          <w:rFonts w:ascii="Calibri" w:hAnsi="Calibri" w:cs="Book Antiqua"/>
          <w:i/>
          <w:color w:val="595959"/>
        </w:rPr>
      </w:pPr>
      <w:r>
        <w:rPr>
          <w:noProof/>
          <w:lang w:val="es-MX" w:eastAsia="es-MX"/>
        </w:rPr>
        <w:drawing>
          <wp:inline distT="0" distB="0" distL="0" distR="0" wp14:anchorId="11D3BC09" wp14:editId="6AE90154">
            <wp:extent cx="4591050" cy="2740208"/>
            <wp:effectExtent l="0" t="0" r="0"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
                    <pic:cNvPicPr/>
                  </pic:nvPicPr>
                  <pic:blipFill>
                    <a:blip r:embed="rId89">
                      <a:extLst>
                        <a:ext uri="{28A0092B-C50C-407E-A947-70E740481C1C}">
                          <a14:useLocalDpi xmlns:a14="http://schemas.microsoft.com/office/drawing/2010/main" val="0"/>
                        </a:ext>
                      </a:extLst>
                    </a:blip>
                    <a:stretch>
                      <a:fillRect/>
                    </a:stretch>
                  </pic:blipFill>
                  <pic:spPr>
                    <a:xfrm>
                      <a:off x="0" y="0"/>
                      <a:ext cx="4592179" cy="2740882"/>
                    </a:xfrm>
                    <a:prstGeom prst="rect">
                      <a:avLst/>
                    </a:prstGeom>
                  </pic:spPr>
                </pic:pic>
              </a:graphicData>
            </a:graphic>
          </wp:inline>
        </w:drawing>
      </w:r>
    </w:p>
    <w:p w14:paraId="33D62E3E" w14:textId="77777777" w:rsidR="00D35F23" w:rsidRDefault="00D35F23" w:rsidP="00AD0C95">
      <w:pPr>
        <w:ind w:left="993"/>
        <w:rPr>
          <w:rFonts w:ascii="Calibri" w:hAnsi="Calibri" w:cs="Book Antiqua"/>
          <w:i/>
          <w:color w:val="595959"/>
        </w:rPr>
      </w:pPr>
    </w:p>
    <w:p w14:paraId="5FA99E73" w14:textId="77777777" w:rsidR="00D35F23" w:rsidRDefault="00D35F23" w:rsidP="00AD0C95">
      <w:pPr>
        <w:ind w:left="993"/>
        <w:rPr>
          <w:rFonts w:ascii="Calibri" w:hAnsi="Calibri" w:cs="Book Antiqua"/>
          <w:i/>
          <w:color w:val="595959"/>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BC046E" w:rsidRPr="00B75B4C" w14:paraId="76DF5F87" w14:textId="77777777" w:rsidTr="00376983">
        <w:trPr>
          <w:jc w:val="center"/>
        </w:trPr>
        <w:tc>
          <w:tcPr>
            <w:tcW w:w="2001" w:type="dxa"/>
            <w:shd w:val="clear" w:color="auto" w:fill="DBDBDB" w:themeFill="accent3" w:themeFillTint="66"/>
          </w:tcPr>
          <w:p w14:paraId="1A6F0DE8" w14:textId="77777777" w:rsidR="00BC046E" w:rsidRPr="004A43F6" w:rsidRDefault="00BC046E" w:rsidP="00376983">
            <w:pPr>
              <w:jc w:val="both"/>
              <w:rPr>
                <w:rFonts w:ascii="Calibri" w:hAnsi="Calibri" w:cs="Book Antiqua"/>
                <w:b/>
                <w:i/>
              </w:rPr>
            </w:pPr>
            <w:r w:rsidRPr="004A43F6">
              <w:rPr>
                <w:rFonts w:ascii="Calibri" w:hAnsi="Calibri" w:cs="Book Antiqua"/>
                <w:b/>
                <w:i/>
              </w:rPr>
              <w:lastRenderedPageBreak/>
              <w:t>ID Ref:</w:t>
            </w:r>
          </w:p>
        </w:tc>
        <w:tc>
          <w:tcPr>
            <w:tcW w:w="5087" w:type="dxa"/>
          </w:tcPr>
          <w:p w14:paraId="31752A2A" w14:textId="727CCC3E" w:rsidR="00BC046E" w:rsidRPr="007D3196" w:rsidRDefault="00BC046E" w:rsidP="00376983">
            <w:pPr>
              <w:ind w:left="13"/>
              <w:jc w:val="both"/>
              <w:rPr>
                <w:rFonts w:ascii="Calibri" w:hAnsi="Calibri" w:cs="Book Antiqua"/>
                <w:i/>
              </w:rPr>
            </w:pPr>
            <w:r>
              <w:rPr>
                <w:rFonts w:ascii="Calibri" w:hAnsi="Calibri" w:cs="Book Antiqua"/>
                <w:i/>
              </w:rPr>
              <w:t>DG-</w:t>
            </w:r>
            <w:r w:rsidR="373094E1" w:rsidRPr="10773CF1">
              <w:rPr>
                <w:rFonts w:ascii="Calibri" w:hAnsi="Calibri" w:cs="Book Antiqua"/>
                <w:i/>
                <w:iCs/>
              </w:rPr>
              <w:t>6</w:t>
            </w:r>
            <w:r w:rsidR="14E68FE9" w:rsidRPr="10773CF1">
              <w:rPr>
                <w:rFonts w:ascii="Calibri" w:hAnsi="Calibri" w:cs="Book Antiqua"/>
                <w:i/>
                <w:iCs/>
              </w:rPr>
              <w:t>6</w:t>
            </w:r>
          </w:p>
        </w:tc>
      </w:tr>
      <w:tr w:rsidR="00BC046E" w:rsidRPr="00AE76E5" w14:paraId="0998028F" w14:textId="77777777" w:rsidTr="00376983">
        <w:trPr>
          <w:jc w:val="center"/>
        </w:trPr>
        <w:tc>
          <w:tcPr>
            <w:tcW w:w="2001" w:type="dxa"/>
            <w:shd w:val="clear" w:color="auto" w:fill="DBDBDB" w:themeFill="accent3" w:themeFillTint="66"/>
          </w:tcPr>
          <w:p w14:paraId="7260A8D0" w14:textId="77777777" w:rsidR="00BC046E" w:rsidRPr="004A43F6" w:rsidRDefault="00BC046E" w:rsidP="00376983">
            <w:pPr>
              <w:rPr>
                <w:rFonts w:ascii="Calibri" w:hAnsi="Calibri" w:cs="Book Antiqua"/>
                <w:b/>
                <w:i/>
              </w:rPr>
            </w:pPr>
            <w:r w:rsidRPr="004A43F6">
              <w:rPr>
                <w:rFonts w:ascii="Calibri" w:hAnsi="Calibri" w:cs="Book Antiqua"/>
                <w:b/>
                <w:i/>
              </w:rPr>
              <w:t>Descripción:</w:t>
            </w:r>
          </w:p>
        </w:tc>
        <w:tc>
          <w:tcPr>
            <w:tcW w:w="5087" w:type="dxa"/>
          </w:tcPr>
          <w:p w14:paraId="01392DA0" w14:textId="4872D9C8" w:rsidR="00BC046E" w:rsidRPr="00D35F23" w:rsidRDefault="006D65CE" w:rsidP="00376983">
            <w:pPr>
              <w:rPr>
                <w:rFonts w:ascii="Calibri" w:hAnsi="Calibri" w:cs="Book Antiqua"/>
                <w:i/>
              </w:rPr>
            </w:pPr>
            <w:r w:rsidRPr="006D65CE">
              <w:rPr>
                <w:rFonts w:ascii="Calibri" w:hAnsi="Calibri" w:cs="Calibri"/>
              </w:rPr>
              <w:t>Registro de venta exitosa</w:t>
            </w:r>
          </w:p>
        </w:tc>
      </w:tr>
      <w:tr w:rsidR="00BC046E" w:rsidRPr="00AE76E5" w14:paraId="43DBFDCF" w14:textId="77777777" w:rsidTr="00376983">
        <w:trPr>
          <w:jc w:val="center"/>
        </w:trPr>
        <w:tc>
          <w:tcPr>
            <w:tcW w:w="2001" w:type="dxa"/>
            <w:shd w:val="clear" w:color="auto" w:fill="DBDBDB" w:themeFill="accent3" w:themeFillTint="66"/>
          </w:tcPr>
          <w:p w14:paraId="27A6DA9B" w14:textId="77777777" w:rsidR="00BC046E" w:rsidRPr="004A43F6" w:rsidRDefault="00BC046E" w:rsidP="00376983">
            <w:pPr>
              <w:rPr>
                <w:rFonts w:ascii="Calibri" w:hAnsi="Calibri" w:cs="Book Antiqua"/>
                <w:b/>
                <w:i/>
              </w:rPr>
            </w:pPr>
            <w:r w:rsidRPr="004A43F6">
              <w:rPr>
                <w:rFonts w:ascii="Calibri" w:hAnsi="Calibri" w:cs="Book Antiqua"/>
                <w:b/>
                <w:i/>
              </w:rPr>
              <w:t>Reqs. asociados:</w:t>
            </w:r>
          </w:p>
        </w:tc>
        <w:tc>
          <w:tcPr>
            <w:tcW w:w="5087" w:type="dxa"/>
          </w:tcPr>
          <w:p w14:paraId="471D2332" w14:textId="45535BBE" w:rsidR="00BC046E" w:rsidRPr="004A43F6" w:rsidRDefault="00BC046E" w:rsidP="00376983">
            <w:pPr>
              <w:rPr>
                <w:rFonts w:ascii="Calibri" w:hAnsi="Calibri" w:cs="Book Antiqua"/>
                <w:i/>
              </w:rPr>
            </w:pPr>
            <w:r>
              <w:rPr>
                <w:rFonts w:ascii="Calibri" w:hAnsi="Calibri" w:cs="Book Antiqua"/>
                <w:i/>
              </w:rPr>
              <w:t>RF-</w:t>
            </w:r>
            <w:r w:rsidR="003B3B08">
              <w:rPr>
                <w:rFonts w:ascii="Calibri" w:hAnsi="Calibri" w:cs="Book Antiqua"/>
                <w:i/>
              </w:rPr>
              <w:t>02</w:t>
            </w:r>
          </w:p>
        </w:tc>
      </w:tr>
      <w:tr w:rsidR="00BC046E" w:rsidRPr="00AE76E5" w14:paraId="12F83324" w14:textId="77777777" w:rsidTr="00376983">
        <w:trPr>
          <w:jc w:val="center"/>
        </w:trPr>
        <w:tc>
          <w:tcPr>
            <w:tcW w:w="2001" w:type="dxa"/>
            <w:shd w:val="clear" w:color="auto" w:fill="DBDBDB" w:themeFill="accent3" w:themeFillTint="66"/>
          </w:tcPr>
          <w:p w14:paraId="69A4B8AD" w14:textId="77777777" w:rsidR="00BC046E" w:rsidRPr="004A43F6" w:rsidRDefault="00BC046E" w:rsidP="00376983">
            <w:pPr>
              <w:rPr>
                <w:rFonts w:ascii="Calibri" w:hAnsi="Calibri" w:cs="Book Antiqua"/>
                <w:b/>
                <w:i/>
              </w:rPr>
            </w:pPr>
            <w:r w:rsidRPr="004A43F6">
              <w:rPr>
                <w:rFonts w:ascii="Calibri" w:hAnsi="Calibri" w:cs="Book Antiqua"/>
                <w:b/>
                <w:i/>
              </w:rPr>
              <w:t>CU asociados:</w:t>
            </w:r>
          </w:p>
        </w:tc>
        <w:tc>
          <w:tcPr>
            <w:tcW w:w="5087" w:type="dxa"/>
          </w:tcPr>
          <w:p w14:paraId="0A9D9EC2" w14:textId="4C7D248F" w:rsidR="003B3B08" w:rsidRDefault="003B3B08" w:rsidP="00376983">
            <w:pPr>
              <w:rPr>
                <w:rFonts w:ascii="Calibri" w:hAnsi="Calibri" w:cs="Book Antiqua"/>
                <w:i/>
              </w:rPr>
            </w:pPr>
            <w:r>
              <w:rPr>
                <w:rFonts w:ascii="Calibri" w:hAnsi="Calibri" w:cs="Book Antiqua"/>
                <w:i/>
              </w:rPr>
              <w:t>CU-05</w:t>
            </w:r>
          </w:p>
          <w:p w14:paraId="1237AFF3" w14:textId="62FFCE63" w:rsidR="00BC046E" w:rsidRDefault="00BC046E" w:rsidP="00376983">
            <w:pPr>
              <w:rPr>
                <w:rFonts w:ascii="Calibri" w:hAnsi="Calibri" w:cs="Book Antiqua"/>
                <w:i/>
              </w:rPr>
            </w:pPr>
            <w:r>
              <w:rPr>
                <w:rFonts w:ascii="Calibri" w:hAnsi="Calibri" w:cs="Book Antiqua"/>
                <w:i/>
              </w:rPr>
              <w:t>CU-</w:t>
            </w:r>
            <w:r w:rsidR="003B3B08">
              <w:rPr>
                <w:rFonts w:ascii="Calibri" w:hAnsi="Calibri" w:cs="Book Antiqua"/>
                <w:i/>
              </w:rPr>
              <w:t>13</w:t>
            </w:r>
          </w:p>
          <w:p w14:paraId="6F4DB3D0" w14:textId="1C5F6D22" w:rsidR="003B3B08" w:rsidRPr="004A43F6" w:rsidRDefault="003B3B08" w:rsidP="00376983">
            <w:pPr>
              <w:rPr>
                <w:rFonts w:ascii="Calibri" w:hAnsi="Calibri" w:cs="Book Antiqua"/>
                <w:i/>
              </w:rPr>
            </w:pPr>
            <w:r>
              <w:rPr>
                <w:rFonts w:ascii="Calibri" w:hAnsi="Calibri" w:cs="Book Antiqua"/>
                <w:i/>
              </w:rPr>
              <w:t>CU-17</w:t>
            </w:r>
          </w:p>
        </w:tc>
      </w:tr>
      <w:tr w:rsidR="00BC046E" w:rsidRPr="00AE76E5" w14:paraId="34B8EA71" w14:textId="77777777" w:rsidTr="00376983">
        <w:trPr>
          <w:jc w:val="center"/>
        </w:trPr>
        <w:tc>
          <w:tcPr>
            <w:tcW w:w="2001" w:type="dxa"/>
            <w:shd w:val="clear" w:color="auto" w:fill="DBDBDB" w:themeFill="accent3" w:themeFillTint="66"/>
          </w:tcPr>
          <w:p w14:paraId="56CEBA3A" w14:textId="77777777" w:rsidR="00BC046E" w:rsidRPr="004A43F6" w:rsidRDefault="00BC046E" w:rsidP="00376983">
            <w:pPr>
              <w:rPr>
                <w:rFonts w:ascii="Calibri" w:hAnsi="Calibri" w:cs="Book Antiqua"/>
                <w:b/>
                <w:i/>
              </w:rPr>
            </w:pPr>
            <w:r w:rsidRPr="004A43F6">
              <w:rPr>
                <w:rFonts w:ascii="Calibri" w:hAnsi="Calibri" w:cs="Book Antiqua"/>
                <w:b/>
                <w:i/>
              </w:rPr>
              <w:t>Esc. Asociados:</w:t>
            </w:r>
          </w:p>
        </w:tc>
        <w:tc>
          <w:tcPr>
            <w:tcW w:w="5087" w:type="dxa"/>
          </w:tcPr>
          <w:p w14:paraId="53CB2E38" w14:textId="1CA8FB5F" w:rsidR="00BC046E" w:rsidRPr="004A43F6" w:rsidRDefault="00BC046E" w:rsidP="00376983">
            <w:pPr>
              <w:rPr>
                <w:rFonts w:ascii="Calibri" w:hAnsi="Calibri" w:cs="Book Antiqua"/>
                <w:i/>
              </w:rPr>
            </w:pPr>
            <w:r>
              <w:rPr>
                <w:rFonts w:ascii="Calibri" w:hAnsi="Calibri" w:cs="Book Antiqua"/>
                <w:i/>
              </w:rPr>
              <w:t>ES-2</w:t>
            </w:r>
            <w:r w:rsidR="006D65CE">
              <w:rPr>
                <w:rFonts w:ascii="Calibri" w:hAnsi="Calibri" w:cs="Book Antiqua"/>
                <w:i/>
              </w:rPr>
              <w:t>3</w:t>
            </w:r>
            <w:r>
              <w:rPr>
                <w:rFonts w:ascii="Calibri" w:hAnsi="Calibri" w:cs="Book Antiqua"/>
                <w:i/>
              </w:rPr>
              <w:t>.</w:t>
            </w:r>
            <w:r w:rsidR="006D65CE">
              <w:rPr>
                <w:rFonts w:ascii="Calibri" w:hAnsi="Calibri" w:cs="Book Antiqua"/>
                <w:i/>
              </w:rPr>
              <w:t>1</w:t>
            </w:r>
          </w:p>
        </w:tc>
      </w:tr>
    </w:tbl>
    <w:p w14:paraId="7782DA28" w14:textId="77777777" w:rsidR="00D35F23" w:rsidRDefault="00D35F23" w:rsidP="00AD0C95">
      <w:pPr>
        <w:ind w:left="993"/>
        <w:rPr>
          <w:rFonts w:ascii="Calibri" w:hAnsi="Calibri" w:cs="Book Antiqua"/>
          <w:i/>
          <w:color w:val="595959"/>
        </w:rPr>
      </w:pPr>
    </w:p>
    <w:p w14:paraId="7BB0B339" w14:textId="43C1450C" w:rsidR="006D65CE" w:rsidRDefault="006D65CE" w:rsidP="00AD0C95">
      <w:pPr>
        <w:ind w:left="993"/>
        <w:rPr>
          <w:rFonts w:ascii="Calibri" w:hAnsi="Calibri" w:cs="Book Antiqua"/>
          <w:i/>
          <w:color w:val="595959"/>
        </w:rPr>
      </w:pPr>
      <w:r>
        <w:rPr>
          <w:noProof/>
          <w:lang w:val="es-MX" w:eastAsia="es-MX"/>
        </w:rPr>
        <w:drawing>
          <wp:inline distT="0" distB="0" distL="0" distR="0" wp14:anchorId="6882C834" wp14:editId="10321221">
            <wp:extent cx="4648200" cy="2667951"/>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pic:cNvPicPr/>
                  </pic:nvPicPr>
                  <pic:blipFill>
                    <a:blip r:embed="rId90">
                      <a:extLst>
                        <a:ext uri="{28A0092B-C50C-407E-A947-70E740481C1C}">
                          <a14:useLocalDpi xmlns:a14="http://schemas.microsoft.com/office/drawing/2010/main" val="0"/>
                        </a:ext>
                      </a:extLst>
                    </a:blip>
                    <a:stretch>
                      <a:fillRect/>
                    </a:stretch>
                  </pic:blipFill>
                  <pic:spPr>
                    <a:xfrm>
                      <a:off x="0" y="0"/>
                      <a:ext cx="4657165" cy="2673097"/>
                    </a:xfrm>
                    <a:prstGeom prst="rect">
                      <a:avLst/>
                    </a:prstGeom>
                  </pic:spPr>
                </pic:pic>
              </a:graphicData>
            </a:graphic>
          </wp:inline>
        </w:drawing>
      </w:r>
    </w:p>
    <w:p w14:paraId="474056FB" w14:textId="77777777" w:rsidR="006D65CE" w:rsidRDefault="006D65CE" w:rsidP="00AD0C95">
      <w:pPr>
        <w:ind w:left="993"/>
        <w:rPr>
          <w:rFonts w:ascii="Calibri" w:hAnsi="Calibri" w:cs="Book Antiqua"/>
          <w:i/>
          <w:color w:val="595959"/>
        </w:rPr>
      </w:pPr>
    </w:p>
    <w:p w14:paraId="4BF5C439" w14:textId="77777777" w:rsidR="006D65CE" w:rsidRDefault="006D65CE" w:rsidP="00AD0C95">
      <w:pPr>
        <w:ind w:left="993"/>
        <w:rPr>
          <w:rFonts w:ascii="Calibri" w:hAnsi="Calibri" w:cs="Book Antiqua"/>
          <w:i/>
          <w:color w:val="595959"/>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6D65CE" w:rsidRPr="00B75B4C" w14:paraId="32A35106" w14:textId="77777777" w:rsidTr="00376983">
        <w:trPr>
          <w:jc w:val="center"/>
        </w:trPr>
        <w:tc>
          <w:tcPr>
            <w:tcW w:w="2001" w:type="dxa"/>
            <w:shd w:val="clear" w:color="auto" w:fill="DBDBDB" w:themeFill="accent3" w:themeFillTint="66"/>
          </w:tcPr>
          <w:p w14:paraId="64A279FA" w14:textId="77777777" w:rsidR="006D65CE" w:rsidRPr="004A43F6" w:rsidRDefault="006D65CE" w:rsidP="00376983">
            <w:pPr>
              <w:jc w:val="both"/>
              <w:rPr>
                <w:rFonts w:ascii="Calibri" w:hAnsi="Calibri" w:cs="Book Antiqua"/>
                <w:b/>
                <w:i/>
              </w:rPr>
            </w:pPr>
            <w:r w:rsidRPr="004A43F6">
              <w:rPr>
                <w:rFonts w:ascii="Calibri" w:hAnsi="Calibri" w:cs="Book Antiqua"/>
                <w:b/>
                <w:i/>
              </w:rPr>
              <w:t>ID Ref:</w:t>
            </w:r>
          </w:p>
        </w:tc>
        <w:tc>
          <w:tcPr>
            <w:tcW w:w="5087" w:type="dxa"/>
          </w:tcPr>
          <w:p w14:paraId="482E4895" w14:textId="34407383" w:rsidR="006D65CE" w:rsidRPr="007D3196" w:rsidRDefault="006D65CE" w:rsidP="00376983">
            <w:pPr>
              <w:ind w:left="13"/>
              <w:jc w:val="both"/>
              <w:rPr>
                <w:rFonts w:ascii="Calibri" w:hAnsi="Calibri" w:cs="Book Antiqua"/>
                <w:i/>
              </w:rPr>
            </w:pPr>
            <w:r>
              <w:rPr>
                <w:rFonts w:ascii="Calibri" w:hAnsi="Calibri" w:cs="Book Antiqua"/>
                <w:i/>
              </w:rPr>
              <w:t>DG-</w:t>
            </w:r>
            <w:r w:rsidR="373094E1" w:rsidRPr="10773CF1">
              <w:rPr>
                <w:rFonts w:ascii="Calibri" w:hAnsi="Calibri" w:cs="Book Antiqua"/>
                <w:i/>
                <w:iCs/>
              </w:rPr>
              <w:t>6</w:t>
            </w:r>
            <w:r w:rsidR="3C93B8EC" w:rsidRPr="10773CF1">
              <w:rPr>
                <w:rFonts w:ascii="Calibri" w:hAnsi="Calibri" w:cs="Book Antiqua"/>
                <w:i/>
                <w:iCs/>
              </w:rPr>
              <w:t>7</w:t>
            </w:r>
          </w:p>
        </w:tc>
      </w:tr>
      <w:tr w:rsidR="006D65CE" w:rsidRPr="00AE76E5" w14:paraId="1042FC11" w14:textId="77777777" w:rsidTr="00376983">
        <w:trPr>
          <w:jc w:val="center"/>
        </w:trPr>
        <w:tc>
          <w:tcPr>
            <w:tcW w:w="2001" w:type="dxa"/>
            <w:shd w:val="clear" w:color="auto" w:fill="DBDBDB" w:themeFill="accent3" w:themeFillTint="66"/>
          </w:tcPr>
          <w:p w14:paraId="3E68254D" w14:textId="77777777" w:rsidR="006D65CE" w:rsidRPr="004A43F6" w:rsidRDefault="006D65CE" w:rsidP="00376983">
            <w:pPr>
              <w:rPr>
                <w:rFonts w:ascii="Calibri" w:hAnsi="Calibri" w:cs="Book Antiqua"/>
                <w:b/>
                <w:i/>
              </w:rPr>
            </w:pPr>
            <w:r w:rsidRPr="004A43F6">
              <w:rPr>
                <w:rFonts w:ascii="Calibri" w:hAnsi="Calibri" w:cs="Book Antiqua"/>
                <w:b/>
                <w:i/>
              </w:rPr>
              <w:t>Descripción:</w:t>
            </w:r>
          </w:p>
        </w:tc>
        <w:tc>
          <w:tcPr>
            <w:tcW w:w="5087" w:type="dxa"/>
          </w:tcPr>
          <w:p w14:paraId="3C6BD7CF" w14:textId="45314A87" w:rsidR="006D65CE" w:rsidRPr="00D35F23" w:rsidRDefault="006D65CE" w:rsidP="00376983">
            <w:pPr>
              <w:rPr>
                <w:rFonts w:ascii="Calibri" w:hAnsi="Calibri" w:cs="Book Antiqua"/>
                <w:i/>
              </w:rPr>
            </w:pPr>
            <w:r w:rsidRPr="006D65CE">
              <w:rPr>
                <w:rFonts w:ascii="Calibri" w:hAnsi="Calibri" w:cs="Calibri"/>
              </w:rPr>
              <w:t>Registro de venta fallido por datos no válidos.</w:t>
            </w:r>
          </w:p>
        </w:tc>
      </w:tr>
      <w:tr w:rsidR="006D65CE" w:rsidRPr="00AE76E5" w14:paraId="621E6345" w14:textId="77777777" w:rsidTr="00376983">
        <w:trPr>
          <w:jc w:val="center"/>
        </w:trPr>
        <w:tc>
          <w:tcPr>
            <w:tcW w:w="2001" w:type="dxa"/>
            <w:shd w:val="clear" w:color="auto" w:fill="DBDBDB" w:themeFill="accent3" w:themeFillTint="66"/>
          </w:tcPr>
          <w:p w14:paraId="74CCBFCF" w14:textId="77777777" w:rsidR="006D65CE" w:rsidRPr="004A43F6" w:rsidRDefault="006D65CE" w:rsidP="00376983">
            <w:pPr>
              <w:rPr>
                <w:rFonts w:ascii="Calibri" w:hAnsi="Calibri" w:cs="Book Antiqua"/>
                <w:b/>
                <w:i/>
              </w:rPr>
            </w:pPr>
            <w:r w:rsidRPr="004A43F6">
              <w:rPr>
                <w:rFonts w:ascii="Calibri" w:hAnsi="Calibri" w:cs="Book Antiqua"/>
                <w:b/>
                <w:i/>
              </w:rPr>
              <w:t>Reqs. asociados:</w:t>
            </w:r>
          </w:p>
        </w:tc>
        <w:tc>
          <w:tcPr>
            <w:tcW w:w="5087" w:type="dxa"/>
          </w:tcPr>
          <w:p w14:paraId="6DE76BC5" w14:textId="77777777" w:rsidR="006D65CE" w:rsidRPr="004A43F6" w:rsidRDefault="006D65CE" w:rsidP="00376983">
            <w:pPr>
              <w:rPr>
                <w:rFonts w:ascii="Calibri" w:hAnsi="Calibri" w:cs="Book Antiqua"/>
                <w:i/>
              </w:rPr>
            </w:pPr>
            <w:r>
              <w:rPr>
                <w:rFonts w:ascii="Calibri" w:hAnsi="Calibri" w:cs="Book Antiqua"/>
                <w:i/>
              </w:rPr>
              <w:t>RF-02</w:t>
            </w:r>
          </w:p>
        </w:tc>
      </w:tr>
      <w:tr w:rsidR="006D65CE" w:rsidRPr="00AE76E5" w14:paraId="6709889F" w14:textId="77777777" w:rsidTr="00376983">
        <w:trPr>
          <w:jc w:val="center"/>
        </w:trPr>
        <w:tc>
          <w:tcPr>
            <w:tcW w:w="2001" w:type="dxa"/>
            <w:shd w:val="clear" w:color="auto" w:fill="DBDBDB" w:themeFill="accent3" w:themeFillTint="66"/>
          </w:tcPr>
          <w:p w14:paraId="42D32DE6" w14:textId="77777777" w:rsidR="006D65CE" w:rsidRPr="004A43F6" w:rsidRDefault="006D65CE" w:rsidP="00376983">
            <w:pPr>
              <w:rPr>
                <w:rFonts w:ascii="Calibri" w:hAnsi="Calibri" w:cs="Book Antiqua"/>
                <w:b/>
                <w:i/>
              </w:rPr>
            </w:pPr>
            <w:r w:rsidRPr="004A43F6">
              <w:rPr>
                <w:rFonts w:ascii="Calibri" w:hAnsi="Calibri" w:cs="Book Antiqua"/>
                <w:b/>
                <w:i/>
              </w:rPr>
              <w:t>CU asociados:</w:t>
            </w:r>
          </w:p>
        </w:tc>
        <w:tc>
          <w:tcPr>
            <w:tcW w:w="5087" w:type="dxa"/>
          </w:tcPr>
          <w:p w14:paraId="3A94B69C" w14:textId="77777777" w:rsidR="006D65CE" w:rsidRDefault="006D65CE" w:rsidP="00376983">
            <w:pPr>
              <w:rPr>
                <w:rFonts w:ascii="Calibri" w:hAnsi="Calibri" w:cs="Book Antiqua"/>
                <w:i/>
              </w:rPr>
            </w:pPr>
            <w:r>
              <w:rPr>
                <w:rFonts w:ascii="Calibri" w:hAnsi="Calibri" w:cs="Book Antiqua"/>
                <w:i/>
              </w:rPr>
              <w:t>CU-05</w:t>
            </w:r>
          </w:p>
          <w:p w14:paraId="762E4148" w14:textId="77777777" w:rsidR="006D65CE" w:rsidRDefault="006D65CE" w:rsidP="00376983">
            <w:pPr>
              <w:rPr>
                <w:rFonts w:ascii="Calibri" w:hAnsi="Calibri" w:cs="Book Antiqua"/>
                <w:i/>
              </w:rPr>
            </w:pPr>
            <w:r>
              <w:rPr>
                <w:rFonts w:ascii="Calibri" w:hAnsi="Calibri" w:cs="Book Antiqua"/>
                <w:i/>
              </w:rPr>
              <w:t>CU-13</w:t>
            </w:r>
          </w:p>
          <w:p w14:paraId="678B535A" w14:textId="77777777" w:rsidR="006D65CE" w:rsidRPr="004A43F6" w:rsidRDefault="006D65CE" w:rsidP="00376983">
            <w:pPr>
              <w:rPr>
                <w:rFonts w:ascii="Calibri" w:hAnsi="Calibri" w:cs="Book Antiqua"/>
                <w:i/>
              </w:rPr>
            </w:pPr>
            <w:r>
              <w:rPr>
                <w:rFonts w:ascii="Calibri" w:hAnsi="Calibri" w:cs="Book Antiqua"/>
                <w:i/>
              </w:rPr>
              <w:t>CU-17</w:t>
            </w:r>
          </w:p>
        </w:tc>
      </w:tr>
      <w:tr w:rsidR="006D65CE" w:rsidRPr="00AE76E5" w14:paraId="0F79155D" w14:textId="77777777" w:rsidTr="00376983">
        <w:trPr>
          <w:jc w:val="center"/>
        </w:trPr>
        <w:tc>
          <w:tcPr>
            <w:tcW w:w="2001" w:type="dxa"/>
            <w:shd w:val="clear" w:color="auto" w:fill="DBDBDB" w:themeFill="accent3" w:themeFillTint="66"/>
          </w:tcPr>
          <w:p w14:paraId="73CB2F4C" w14:textId="77777777" w:rsidR="006D65CE" w:rsidRPr="004A43F6" w:rsidRDefault="006D65CE" w:rsidP="00376983">
            <w:pPr>
              <w:rPr>
                <w:rFonts w:ascii="Calibri" w:hAnsi="Calibri" w:cs="Book Antiqua"/>
                <w:b/>
                <w:i/>
              </w:rPr>
            </w:pPr>
            <w:r w:rsidRPr="004A43F6">
              <w:rPr>
                <w:rFonts w:ascii="Calibri" w:hAnsi="Calibri" w:cs="Book Antiqua"/>
                <w:b/>
                <w:i/>
              </w:rPr>
              <w:t>Esc. Asociados:</w:t>
            </w:r>
          </w:p>
        </w:tc>
        <w:tc>
          <w:tcPr>
            <w:tcW w:w="5087" w:type="dxa"/>
          </w:tcPr>
          <w:p w14:paraId="54E27A42" w14:textId="50AD94F6" w:rsidR="006D65CE" w:rsidRPr="004A43F6" w:rsidRDefault="006D65CE" w:rsidP="00376983">
            <w:pPr>
              <w:rPr>
                <w:rFonts w:ascii="Calibri" w:hAnsi="Calibri" w:cs="Book Antiqua"/>
                <w:i/>
              </w:rPr>
            </w:pPr>
            <w:r>
              <w:rPr>
                <w:rFonts w:ascii="Calibri" w:hAnsi="Calibri" w:cs="Book Antiqua"/>
                <w:i/>
              </w:rPr>
              <w:t>ES-23.2</w:t>
            </w:r>
          </w:p>
        </w:tc>
      </w:tr>
    </w:tbl>
    <w:p w14:paraId="71C5D4E1" w14:textId="77777777" w:rsidR="006D65CE" w:rsidRDefault="006D65CE" w:rsidP="00AD0C95">
      <w:pPr>
        <w:ind w:left="993"/>
        <w:rPr>
          <w:rFonts w:ascii="Calibri" w:hAnsi="Calibri" w:cs="Book Antiqua"/>
          <w:i/>
          <w:color w:val="595959"/>
        </w:rPr>
      </w:pPr>
    </w:p>
    <w:p w14:paraId="791C320D" w14:textId="4AF35F9F" w:rsidR="00D35F23" w:rsidRDefault="006D65CE" w:rsidP="006D65CE">
      <w:pPr>
        <w:ind w:left="993"/>
        <w:jc w:val="center"/>
        <w:rPr>
          <w:rFonts w:ascii="Calibri" w:hAnsi="Calibri" w:cs="Book Antiqua"/>
          <w:i/>
          <w:color w:val="595959"/>
        </w:rPr>
      </w:pPr>
      <w:r>
        <w:rPr>
          <w:noProof/>
          <w:lang w:val="es-MX" w:eastAsia="es-MX"/>
        </w:rPr>
        <w:drawing>
          <wp:inline distT="0" distB="0" distL="0" distR="0" wp14:anchorId="75A82968" wp14:editId="1E08BC69">
            <wp:extent cx="3559234" cy="2406650"/>
            <wp:effectExtent l="0" t="0" r="317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pic:nvPicPr>
                  <pic:blipFill>
                    <a:blip r:embed="rId91">
                      <a:extLst>
                        <a:ext uri="{28A0092B-C50C-407E-A947-70E740481C1C}">
                          <a14:useLocalDpi xmlns:a14="http://schemas.microsoft.com/office/drawing/2010/main" val="0"/>
                        </a:ext>
                      </a:extLst>
                    </a:blip>
                    <a:stretch>
                      <a:fillRect/>
                    </a:stretch>
                  </pic:blipFill>
                  <pic:spPr>
                    <a:xfrm>
                      <a:off x="0" y="0"/>
                      <a:ext cx="3559774" cy="2407015"/>
                    </a:xfrm>
                    <a:prstGeom prst="rect">
                      <a:avLst/>
                    </a:prstGeom>
                  </pic:spPr>
                </pic:pic>
              </a:graphicData>
            </a:graphic>
          </wp:inline>
        </w:drawing>
      </w:r>
    </w:p>
    <w:p w14:paraId="113399E0" w14:textId="77777777" w:rsidR="006D65CE" w:rsidRDefault="006D65CE" w:rsidP="000851FE">
      <w:pPr>
        <w:ind w:left="993"/>
        <w:rPr>
          <w:rFonts w:ascii="Calibri" w:hAnsi="Calibri" w:cs="Book Antiqua"/>
          <w:i/>
          <w:color w:val="595959"/>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6D65CE" w:rsidRPr="00B75B4C" w14:paraId="72DF086C" w14:textId="77777777" w:rsidTr="00376983">
        <w:trPr>
          <w:jc w:val="center"/>
        </w:trPr>
        <w:tc>
          <w:tcPr>
            <w:tcW w:w="2001" w:type="dxa"/>
            <w:shd w:val="clear" w:color="auto" w:fill="DBDBDB" w:themeFill="accent3" w:themeFillTint="66"/>
          </w:tcPr>
          <w:p w14:paraId="2F573317" w14:textId="77777777" w:rsidR="006D65CE" w:rsidRPr="004A43F6" w:rsidRDefault="006D65CE" w:rsidP="00376983">
            <w:pPr>
              <w:jc w:val="both"/>
              <w:rPr>
                <w:rFonts w:ascii="Calibri" w:hAnsi="Calibri" w:cs="Book Antiqua"/>
                <w:b/>
                <w:i/>
              </w:rPr>
            </w:pPr>
            <w:r w:rsidRPr="004A43F6">
              <w:rPr>
                <w:rFonts w:ascii="Calibri" w:hAnsi="Calibri" w:cs="Book Antiqua"/>
                <w:b/>
                <w:i/>
              </w:rPr>
              <w:t>ID Ref:</w:t>
            </w:r>
          </w:p>
        </w:tc>
        <w:tc>
          <w:tcPr>
            <w:tcW w:w="5087" w:type="dxa"/>
          </w:tcPr>
          <w:p w14:paraId="3F4FC901" w14:textId="518EE4D8" w:rsidR="006D65CE" w:rsidRPr="007D3196" w:rsidRDefault="006D65CE" w:rsidP="00376983">
            <w:pPr>
              <w:ind w:left="13"/>
              <w:jc w:val="both"/>
              <w:rPr>
                <w:rFonts w:ascii="Calibri" w:hAnsi="Calibri" w:cs="Book Antiqua"/>
                <w:i/>
              </w:rPr>
            </w:pPr>
            <w:r>
              <w:rPr>
                <w:rFonts w:ascii="Calibri" w:hAnsi="Calibri" w:cs="Book Antiqua"/>
                <w:i/>
              </w:rPr>
              <w:t>DG-</w:t>
            </w:r>
            <w:r w:rsidR="5CB95464" w:rsidRPr="10773CF1">
              <w:rPr>
                <w:rFonts w:ascii="Calibri" w:hAnsi="Calibri" w:cs="Book Antiqua"/>
                <w:i/>
                <w:iCs/>
              </w:rPr>
              <w:t>68</w:t>
            </w:r>
          </w:p>
        </w:tc>
      </w:tr>
      <w:tr w:rsidR="006D65CE" w:rsidRPr="00AE76E5" w14:paraId="18494E48" w14:textId="77777777" w:rsidTr="00376983">
        <w:trPr>
          <w:jc w:val="center"/>
        </w:trPr>
        <w:tc>
          <w:tcPr>
            <w:tcW w:w="2001" w:type="dxa"/>
            <w:shd w:val="clear" w:color="auto" w:fill="DBDBDB" w:themeFill="accent3" w:themeFillTint="66"/>
          </w:tcPr>
          <w:p w14:paraId="71530800" w14:textId="77777777" w:rsidR="006D65CE" w:rsidRPr="004A43F6" w:rsidRDefault="006D65CE" w:rsidP="00376983">
            <w:pPr>
              <w:rPr>
                <w:rFonts w:ascii="Calibri" w:hAnsi="Calibri" w:cs="Book Antiqua"/>
                <w:b/>
                <w:i/>
              </w:rPr>
            </w:pPr>
            <w:r w:rsidRPr="004A43F6">
              <w:rPr>
                <w:rFonts w:ascii="Calibri" w:hAnsi="Calibri" w:cs="Book Antiqua"/>
                <w:b/>
                <w:i/>
              </w:rPr>
              <w:t>Descripción:</w:t>
            </w:r>
          </w:p>
        </w:tc>
        <w:tc>
          <w:tcPr>
            <w:tcW w:w="5087" w:type="dxa"/>
          </w:tcPr>
          <w:p w14:paraId="1966D014" w14:textId="2F2E8A26" w:rsidR="006D65CE" w:rsidRPr="00D35F23" w:rsidRDefault="006D65CE" w:rsidP="00376983">
            <w:pPr>
              <w:rPr>
                <w:rFonts w:ascii="Calibri" w:hAnsi="Calibri" w:cs="Book Antiqua"/>
                <w:i/>
              </w:rPr>
            </w:pPr>
            <w:r w:rsidRPr="006D65CE">
              <w:rPr>
                <w:rFonts w:ascii="Calibri" w:hAnsi="Calibri" w:cs="Calibri"/>
              </w:rPr>
              <w:t>Registro de venta fallido por conexión inestable</w:t>
            </w:r>
          </w:p>
        </w:tc>
      </w:tr>
      <w:tr w:rsidR="006D65CE" w:rsidRPr="00AE76E5" w14:paraId="72423889" w14:textId="77777777" w:rsidTr="00376983">
        <w:trPr>
          <w:jc w:val="center"/>
        </w:trPr>
        <w:tc>
          <w:tcPr>
            <w:tcW w:w="2001" w:type="dxa"/>
            <w:shd w:val="clear" w:color="auto" w:fill="DBDBDB" w:themeFill="accent3" w:themeFillTint="66"/>
          </w:tcPr>
          <w:p w14:paraId="4F4CF0C7" w14:textId="77777777" w:rsidR="006D65CE" w:rsidRPr="004A43F6" w:rsidRDefault="006D65CE" w:rsidP="00376983">
            <w:pPr>
              <w:rPr>
                <w:rFonts w:ascii="Calibri" w:hAnsi="Calibri" w:cs="Book Antiqua"/>
                <w:b/>
                <w:i/>
              </w:rPr>
            </w:pPr>
            <w:r w:rsidRPr="004A43F6">
              <w:rPr>
                <w:rFonts w:ascii="Calibri" w:hAnsi="Calibri" w:cs="Book Antiqua"/>
                <w:b/>
                <w:i/>
              </w:rPr>
              <w:t>Reqs. asociados:</w:t>
            </w:r>
          </w:p>
        </w:tc>
        <w:tc>
          <w:tcPr>
            <w:tcW w:w="5087" w:type="dxa"/>
          </w:tcPr>
          <w:p w14:paraId="55BDED37" w14:textId="77777777" w:rsidR="006D65CE" w:rsidRPr="004A43F6" w:rsidRDefault="006D65CE" w:rsidP="00376983">
            <w:pPr>
              <w:rPr>
                <w:rFonts w:ascii="Calibri" w:hAnsi="Calibri" w:cs="Book Antiqua"/>
                <w:i/>
              </w:rPr>
            </w:pPr>
            <w:r>
              <w:rPr>
                <w:rFonts w:ascii="Calibri" w:hAnsi="Calibri" w:cs="Book Antiqua"/>
                <w:i/>
              </w:rPr>
              <w:t>RF-02</w:t>
            </w:r>
          </w:p>
        </w:tc>
      </w:tr>
      <w:tr w:rsidR="006D65CE" w:rsidRPr="00AE76E5" w14:paraId="53F104E0" w14:textId="77777777" w:rsidTr="00376983">
        <w:trPr>
          <w:jc w:val="center"/>
        </w:trPr>
        <w:tc>
          <w:tcPr>
            <w:tcW w:w="2001" w:type="dxa"/>
            <w:shd w:val="clear" w:color="auto" w:fill="DBDBDB" w:themeFill="accent3" w:themeFillTint="66"/>
          </w:tcPr>
          <w:p w14:paraId="717FCCA3" w14:textId="77777777" w:rsidR="006D65CE" w:rsidRPr="004A43F6" w:rsidRDefault="006D65CE" w:rsidP="00376983">
            <w:pPr>
              <w:rPr>
                <w:rFonts w:ascii="Calibri" w:hAnsi="Calibri" w:cs="Book Antiqua"/>
                <w:b/>
                <w:i/>
              </w:rPr>
            </w:pPr>
            <w:r w:rsidRPr="004A43F6">
              <w:rPr>
                <w:rFonts w:ascii="Calibri" w:hAnsi="Calibri" w:cs="Book Antiqua"/>
                <w:b/>
                <w:i/>
              </w:rPr>
              <w:t>CU asociados:</w:t>
            </w:r>
          </w:p>
        </w:tc>
        <w:tc>
          <w:tcPr>
            <w:tcW w:w="5087" w:type="dxa"/>
          </w:tcPr>
          <w:p w14:paraId="4EDA8692" w14:textId="77777777" w:rsidR="006D65CE" w:rsidRDefault="006D65CE" w:rsidP="00376983">
            <w:pPr>
              <w:rPr>
                <w:rFonts w:ascii="Calibri" w:hAnsi="Calibri" w:cs="Book Antiqua"/>
                <w:i/>
              </w:rPr>
            </w:pPr>
            <w:r>
              <w:rPr>
                <w:rFonts w:ascii="Calibri" w:hAnsi="Calibri" w:cs="Book Antiqua"/>
                <w:i/>
              </w:rPr>
              <w:t>CU-05</w:t>
            </w:r>
          </w:p>
          <w:p w14:paraId="30696489" w14:textId="77777777" w:rsidR="006D65CE" w:rsidRDefault="006D65CE" w:rsidP="00376983">
            <w:pPr>
              <w:rPr>
                <w:rFonts w:ascii="Calibri" w:hAnsi="Calibri" w:cs="Book Antiqua"/>
                <w:i/>
              </w:rPr>
            </w:pPr>
            <w:r>
              <w:rPr>
                <w:rFonts w:ascii="Calibri" w:hAnsi="Calibri" w:cs="Book Antiqua"/>
                <w:i/>
              </w:rPr>
              <w:t>CU-13</w:t>
            </w:r>
          </w:p>
          <w:p w14:paraId="564298E9" w14:textId="77777777" w:rsidR="006D65CE" w:rsidRPr="004A43F6" w:rsidRDefault="006D65CE" w:rsidP="00376983">
            <w:pPr>
              <w:rPr>
                <w:rFonts w:ascii="Calibri" w:hAnsi="Calibri" w:cs="Book Antiqua"/>
                <w:i/>
              </w:rPr>
            </w:pPr>
            <w:r>
              <w:rPr>
                <w:rFonts w:ascii="Calibri" w:hAnsi="Calibri" w:cs="Book Antiqua"/>
                <w:i/>
              </w:rPr>
              <w:t>CU-17</w:t>
            </w:r>
          </w:p>
        </w:tc>
      </w:tr>
      <w:tr w:rsidR="006D65CE" w:rsidRPr="00AE76E5" w14:paraId="1ABA20BC" w14:textId="77777777" w:rsidTr="00376983">
        <w:trPr>
          <w:jc w:val="center"/>
        </w:trPr>
        <w:tc>
          <w:tcPr>
            <w:tcW w:w="2001" w:type="dxa"/>
            <w:shd w:val="clear" w:color="auto" w:fill="DBDBDB" w:themeFill="accent3" w:themeFillTint="66"/>
          </w:tcPr>
          <w:p w14:paraId="6054E43C" w14:textId="77777777" w:rsidR="006D65CE" w:rsidRPr="004A43F6" w:rsidRDefault="006D65CE" w:rsidP="00376983">
            <w:pPr>
              <w:rPr>
                <w:rFonts w:ascii="Calibri" w:hAnsi="Calibri" w:cs="Book Antiqua"/>
                <w:b/>
                <w:i/>
              </w:rPr>
            </w:pPr>
            <w:r w:rsidRPr="004A43F6">
              <w:rPr>
                <w:rFonts w:ascii="Calibri" w:hAnsi="Calibri" w:cs="Book Antiqua"/>
                <w:b/>
                <w:i/>
              </w:rPr>
              <w:t>Esc. Asociados:</w:t>
            </w:r>
          </w:p>
        </w:tc>
        <w:tc>
          <w:tcPr>
            <w:tcW w:w="5087" w:type="dxa"/>
          </w:tcPr>
          <w:p w14:paraId="33C4A9FD" w14:textId="08B2C341" w:rsidR="006D65CE" w:rsidRPr="004A43F6" w:rsidRDefault="006D65CE" w:rsidP="00376983">
            <w:pPr>
              <w:rPr>
                <w:rFonts w:ascii="Calibri" w:hAnsi="Calibri" w:cs="Book Antiqua"/>
                <w:i/>
              </w:rPr>
            </w:pPr>
            <w:r>
              <w:rPr>
                <w:rFonts w:ascii="Calibri" w:hAnsi="Calibri" w:cs="Book Antiqua"/>
                <w:i/>
              </w:rPr>
              <w:t>ES-23.3</w:t>
            </w:r>
          </w:p>
        </w:tc>
      </w:tr>
    </w:tbl>
    <w:p w14:paraId="48E0E2BD" w14:textId="77777777" w:rsidR="006D65CE" w:rsidRDefault="006D65CE" w:rsidP="006D65CE">
      <w:pPr>
        <w:ind w:left="993"/>
        <w:rPr>
          <w:rFonts w:ascii="Calibri" w:hAnsi="Calibri" w:cs="Book Antiqua"/>
          <w:i/>
          <w:color w:val="595959"/>
        </w:rPr>
      </w:pPr>
    </w:p>
    <w:p w14:paraId="6218AD64" w14:textId="0F7A5E69" w:rsidR="006D65CE" w:rsidRDefault="006D65CE" w:rsidP="006D65CE">
      <w:pPr>
        <w:ind w:left="993"/>
        <w:rPr>
          <w:rFonts w:ascii="Calibri" w:hAnsi="Calibri" w:cs="Book Antiqua"/>
          <w:i/>
          <w:color w:val="595959"/>
        </w:rPr>
      </w:pPr>
      <w:r>
        <w:rPr>
          <w:noProof/>
          <w:lang w:val="es-MX" w:eastAsia="es-MX"/>
        </w:rPr>
        <w:drawing>
          <wp:inline distT="0" distB="0" distL="0" distR="0" wp14:anchorId="64848F2D" wp14:editId="1E085187">
            <wp:extent cx="4794250" cy="2751780"/>
            <wp:effectExtent l="0" t="0" r="635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
                    <pic:cNvPicPr/>
                  </pic:nvPicPr>
                  <pic:blipFill>
                    <a:blip r:embed="rId92">
                      <a:extLst>
                        <a:ext uri="{28A0092B-C50C-407E-A947-70E740481C1C}">
                          <a14:useLocalDpi xmlns:a14="http://schemas.microsoft.com/office/drawing/2010/main" val="0"/>
                        </a:ext>
                      </a:extLst>
                    </a:blip>
                    <a:stretch>
                      <a:fillRect/>
                    </a:stretch>
                  </pic:blipFill>
                  <pic:spPr>
                    <a:xfrm>
                      <a:off x="0" y="0"/>
                      <a:ext cx="4797371" cy="2753571"/>
                    </a:xfrm>
                    <a:prstGeom prst="rect">
                      <a:avLst/>
                    </a:prstGeom>
                  </pic:spPr>
                </pic:pic>
              </a:graphicData>
            </a:graphic>
          </wp:inline>
        </w:drawing>
      </w:r>
    </w:p>
    <w:p w14:paraId="578DD793" w14:textId="5575A6DF" w:rsidR="00891F77" w:rsidRDefault="00891F77" w:rsidP="00B84979">
      <w:pPr>
        <w:rPr>
          <w:rFonts w:ascii="Calibri" w:hAnsi="Calibri" w:cs="Book Antiqua"/>
          <w:i/>
          <w:color w:val="595959"/>
        </w:rPr>
      </w:pPr>
    </w:p>
    <w:p w14:paraId="0204766D" w14:textId="5575A6DF" w:rsidR="00891F77" w:rsidRDefault="00891F77" w:rsidP="006D65CE">
      <w:pPr>
        <w:ind w:left="993"/>
        <w:rPr>
          <w:rFonts w:ascii="Calibri" w:hAnsi="Calibri" w:cs="Book Antiqua"/>
          <w:i/>
          <w:color w:val="595959"/>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891F77" w:rsidRPr="00B75B4C" w14:paraId="0E324438" w14:textId="77777777" w:rsidTr="10773CF1">
        <w:trPr>
          <w:jc w:val="center"/>
        </w:trPr>
        <w:tc>
          <w:tcPr>
            <w:tcW w:w="2001" w:type="dxa"/>
            <w:shd w:val="clear" w:color="auto" w:fill="DBDBDB" w:themeFill="accent3" w:themeFillTint="66"/>
          </w:tcPr>
          <w:p w14:paraId="4925DC1F" w14:textId="77777777" w:rsidR="00891F77" w:rsidRPr="004A43F6" w:rsidRDefault="00891F77" w:rsidP="00A34766">
            <w:pPr>
              <w:jc w:val="both"/>
              <w:rPr>
                <w:rFonts w:ascii="Calibri" w:hAnsi="Calibri" w:cs="Book Antiqua"/>
                <w:b/>
                <w:i/>
              </w:rPr>
            </w:pPr>
            <w:r w:rsidRPr="004A43F6">
              <w:rPr>
                <w:rFonts w:ascii="Calibri" w:hAnsi="Calibri" w:cs="Book Antiqua"/>
                <w:b/>
                <w:i/>
              </w:rPr>
              <w:t>ID Ref:</w:t>
            </w:r>
          </w:p>
        </w:tc>
        <w:tc>
          <w:tcPr>
            <w:tcW w:w="5087" w:type="dxa"/>
          </w:tcPr>
          <w:p w14:paraId="4C7A62EF" w14:textId="1DCEFBA9" w:rsidR="00891F77" w:rsidRPr="007D3196" w:rsidRDefault="0E89B411" w:rsidP="10773CF1">
            <w:pPr>
              <w:ind w:left="13"/>
              <w:jc w:val="both"/>
              <w:rPr>
                <w:rFonts w:ascii="Calibri" w:hAnsi="Calibri" w:cs="Book Antiqua"/>
                <w:i/>
                <w:iCs/>
              </w:rPr>
            </w:pPr>
            <w:r w:rsidRPr="10773CF1">
              <w:rPr>
                <w:rFonts w:ascii="Calibri" w:hAnsi="Calibri" w:cs="Book Antiqua"/>
                <w:i/>
                <w:iCs/>
              </w:rPr>
              <w:t>DG-</w:t>
            </w:r>
            <w:r w:rsidR="447E3DAE" w:rsidRPr="10773CF1">
              <w:rPr>
                <w:rFonts w:ascii="Calibri" w:hAnsi="Calibri" w:cs="Book Antiqua"/>
                <w:i/>
                <w:iCs/>
              </w:rPr>
              <w:t>69</w:t>
            </w:r>
          </w:p>
        </w:tc>
      </w:tr>
      <w:tr w:rsidR="00891F77" w:rsidRPr="00AE76E5" w14:paraId="5F2181B4" w14:textId="77777777" w:rsidTr="10773CF1">
        <w:trPr>
          <w:jc w:val="center"/>
        </w:trPr>
        <w:tc>
          <w:tcPr>
            <w:tcW w:w="2001" w:type="dxa"/>
            <w:shd w:val="clear" w:color="auto" w:fill="DBDBDB" w:themeFill="accent3" w:themeFillTint="66"/>
          </w:tcPr>
          <w:p w14:paraId="396FC035" w14:textId="77777777" w:rsidR="00891F77" w:rsidRPr="004A43F6" w:rsidRDefault="00891F77" w:rsidP="00A34766">
            <w:pPr>
              <w:rPr>
                <w:rFonts w:ascii="Calibri" w:hAnsi="Calibri" w:cs="Book Antiqua"/>
                <w:b/>
                <w:i/>
              </w:rPr>
            </w:pPr>
            <w:r w:rsidRPr="004A43F6">
              <w:rPr>
                <w:rFonts w:ascii="Calibri" w:hAnsi="Calibri" w:cs="Book Antiqua"/>
                <w:b/>
                <w:i/>
              </w:rPr>
              <w:t>Descripción:</w:t>
            </w:r>
          </w:p>
        </w:tc>
        <w:tc>
          <w:tcPr>
            <w:tcW w:w="5087" w:type="dxa"/>
          </w:tcPr>
          <w:p w14:paraId="0F2D7D02" w14:textId="2B1BADB1" w:rsidR="00891F77" w:rsidRPr="00E42A7B" w:rsidRDefault="00E42A7B" w:rsidP="00A34766">
            <w:pPr>
              <w:rPr>
                <w:rFonts w:ascii="Calibri" w:hAnsi="Calibri" w:cs="Book Antiqua"/>
                <w:i/>
              </w:rPr>
            </w:pPr>
            <w:r w:rsidRPr="00E42A7B">
              <w:rPr>
                <w:rFonts w:ascii="Calibri" w:hAnsi="Calibri" w:cs="Calibri"/>
              </w:rPr>
              <w:t>Se calcula la comisión correctamente.</w:t>
            </w:r>
          </w:p>
        </w:tc>
      </w:tr>
      <w:tr w:rsidR="00891F77" w:rsidRPr="00AE76E5" w14:paraId="285B5BEC" w14:textId="77777777" w:rsidTr="10773CF1">
        <w:trPr>
          <w:jc w:val="center"/>
        </w:trPr>
        <w:tc>
          <w:tcPr>
            <w:tcW w:w="2001" w:type="dxa"/>
            <w:shd w:val="clear" w:color="auto" w:fill="DBDBDB" w:themeFill="accent3" w:themeFillTint="66"/>
          </w:tcPr>
          <w:p w14:paraId="2379B746" w14:textId="77777777" w:rsidR="00891F77" w:rsidRPr="004A43F6" w:rsidRDefault="00891F77" w:rsidP="00A34766">
            <w:pPr>
              <w:rPr>
                <w:rFonts w:ascii="Calibri" w:hAnsi="Calibri" w:cs="Book Antiqua"/>
                <w:b/>
                <w:i/>
              </w:rPr>
            </w:pPr>
            <w:r w:rsidRPr="004A43F6">
              <w:rPr>
                <w:rFonts w:ascii="Calibri" w:hAnsi="Calibri" w:cs="Book Antiqua"/>
                <w:b/>
                <w:i/>
              </w:rPr>
              <w:t>Reqs. asociados:</w:t>
            </w:r>
          </w:p>
        </w:tc>
        <w:tc>
          <w:tcPr>
            <w:tcW w:w="5087" w:type="dxa"/>
          </w:tcPr>
          <w:p w14:paraId="0F78CCF4" w14:textId="66F1AF2C" w:rsidR="00891F77" w:rsidRPr="004A43F6" w:rsidRDefault="00984941" w:rsidP="00A34766">
            <w:pPr>
              <w:rPr>
                <w:rFonts w:ascii="Calibri" w:hAnsi="Calibri" w:cs="Book Antiqua"/>
                <w:i/>
              </w:rPr>
            </w:pPr>
            <w:r>
              <w:rPr>
                <w:rFonts w:ascii="Calibri" w:hAnsi="Calibri" w:cs="Book Antiqua"/>
                <w:i/>
              </w:rPr>
              <w:t>RF-25:  Calcular comisiones</w:t>
            </w:r>
          </w:p>
        </w:tc>
      </w:tr>
      <w:tr w:rsidR="00891F77" w:rsidRPr="00AE76E5" w14:paraId="708F5617" w14:textId="77777777" w:rsidTr="10773CF1">
        <w:trPr>
          <w:jc w:val="center"/>
        </w:trPr>
        <w:tc>
          <w:tcPr>
            <w:tcW w:w="2001" w:type="dxa"/>
            <w:shd w:val="clear" w:color="auto" w:fill="DBDBDB" w:themeFill="accent3" w:themeFillTint="66"/>
          </w:tcPr>
          <w:p w14:paraId="53E237D0" w14:textId="77777777" w:rsidR="00891F77" w:rsidRPr="004A43F6" w:rsidRDefault="00891F77" w:rsidP="00A34766">
            <w:pPr>
              <w:rPr>
                <w:rFonts w:ascii="Calibri" w:hAnsi="Calibri" w:cs="Book Antiqua"/>
                <w:b/>
                <w:i/>
              </w:rPr>
            </w:pPr>
            <w:r w:rsidRPr="004A43F6">
              <w:rPr>
                <w:rFonts w:ascii="Calibri" w:hAnsi="Calibri" w:cs="Book Antiqua"/>
                <w:b/>
                <w:i/>
              </w:rPr>
              <w:t>CU asociados:</w:t>
            </w:r>
          </w:p>
        </w:tc>
        <w:tc>
          <w:tcPr>
            <w:tcW w:w="5087" w:type="dxa"/>
          </w:tcPr>
          <w:p w14:paraId="462ABC87" w14:textId="3BE606E6" w:rsidR="00891F77" w:rsidRPr="004A43F6" w:rsidRDefault="00FB4BE8" w:rsidP="00A34766">
            <w:pPr>
              <w:rPr>
                <w:rFonts w:ascii="Calibri" w:hAnsi="Calibri" w:cs="Book Antiqua"/>
                <w:i/>
              </w:rPr>
            </w:pPr>
            <w:r>
              <w:rPr>
                <w:rFonts w:ascii="Calibri" w:hAnsi="Calibri" w:cs="Book Antiqua"/>
                <w:i/>
              </w:rPr>
              <w:t>CU-13: Generar Balances de ventas diarias y semanales</w:t>
            </w:r>
          </w:p>
        </w:tc>
      </w:tr>
      <w:tr w:rsidR="00891F77" w:rsidRPr="00AE76E5" w14:paraId="2409528F" w14:textId="77777777" w:rsidTr="10773CF1">
        <w:trPr>
          <w:jc w:val="center"/>
        </w:trPr>
        <w:tc>
          <w:tcPr>
            <w:tcW w:w="2001" w:type="dxa"/>
            <w:shd w:val="clear" w:color="auto" w:fill="DBDBDB" w:themeFill="accent3" w:themeFillTint="66"/>
          </w:tcPr>
          <w:p w14:paraId="45E6A265" w14:textId="77777777" w:rsidR="00891F77" w:rsidRPr="004A43F6" w:rsidRDefault="00891F77" w:rsidP="00A34766">
            <w:pPr>
              <w:rPr>
                <w:rFonts w:ascii="Calibri" w:hAnsi="Calibri" w:cs="Book Antiqua"/>
                <w:b/>
                <w:i/>
              </w:rPr>
            </w:pPr>
            <w:r w:rsidRPr="004A43F6">
              <w:rPr>
                <w:rFonts w:ascii="Calibri" w:hAnsi="Calibri" w:cs="Book Antiqua"/>
                <w:b/>
                <w:i/>
              </w:rPr>
              <w:t>Esc. Asociados:</w:t>
            </w:r>
          </w:p>
        </w:tc>
        <w:tc>
          <w:tcPr>
            <w:tcW w:w="5087" w:type="dxa"/>
          </w:tcPr>
          <w:p w14:paraId="3BF0E837" w14:textId="0991658E" w:rsidR="00891F77" w:rsidRPr="004A43F6" w:rsidRDefault="00DE57EA" w:rsidP="00A34766">
            <w:pPr>
              <w:rPr>
                <w:rFonts w:ascii="Calibri" w:hAnsi="Calibri" w:cs="Book Antiqua"/>
                <w:i/>
              </w:rPr>
            </w:pPr>
            <w:r>
              <w:rPr>
                <w:rFonts w:ascii="Calibri" w:hAnsi="Calibri" w:cs="Book Antiqua"/>
                <w:i/>
              </w:rPr>
              <w:t>ES</w:t>
            </w:r>
            <w:r w:rsidR="00283427">
              <w:rPr>
                <w:rFonts w:ascii="Calibri" w:hAnsi="Calibri" w:cs="Book Antiqua"/>
                <w:i/>
              </w:rPr>
              <w:t>-</w:t>
            </w:r>
            <w:r>
              <w:rPr>
                <w:rFonts w:ascii="Calibri" w:hAnsi="Calibri" w:cs="Book Antiqua"/>
                <w:i/>
              </w:rPr>
              <w:t>24.1</w:t>
            </w:r>
          </w:p>
        </w:tc>
      </w:tr>
    </w:tbl>
    <w:p w14:paraId="563F845E" w14:textId="5575A6DF" w:rsidR="00891F77" w:rsidRDefault="00891F77" w:rsidP="00B84979">
      <w:pPr>
        <w:rPr>
          <w:rFonts w:ascii="Calibri" w:hAnsi="Calibri" w:cs="Book Antiqua"/>
          <w:i/>
          <w:color w:val="595959"/>
        </w:rPr>
      </w:pPr>
    </w:p>
    <w:p w14:paraId="29E6AC17" w14:textId="77777777" w:rsidR="00B84979" w:rsidRDefault="00B84979" w:rsidP="006D65CE">
      <w:pPr>
        <w:ind w:left="993"/>
        <w:rPr>
          <w:rFonts w:ascii="Calibri" w:hAnsi="Calibri" w:cs="Book Antiqua"/>
          <w:i/>
          <w:color w:val="595959"/>
        </w:rPr>
      </w:pPr>
    </w:p>
    <w:p w14:paraId="6002731F" w14:textId="1260DE0A" w:rsidR="00B84979" w:rsidRDefault="00B84979" w:rsidP="00B84979">
      <w:pPr>
        <w:ind w:left="993"/>
        <w:jc w:val="center"/>
        <w:rPr>
          <w:rFonts w:ascii="Calibri" w:hAnsi="Calibri" w:cs="Book Antiqua"/>
          <w:i/>
          <w:color w:val="595959"/>
        </w:rPr>
      </w:pPr>
      <w:r>
        <w:rPr>
          <w:noProof/>
          <w:lang w:val="es-MX" w:eastAsia="es-MX"/>
        </w:rPr>
        <w:drawing>
          <wp:inline distT="0" distB="0" distL="0" distR="0" wp14:anchorId="2932D48A" wp14:editId="264C0791">
            <wp:extent cx="4013200" cy="2217656"/>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93">
                      <a:extLst>
                        <a:ext uri="{28A0092B-C50C-407E-A947-70E740481C1C}">
                          <a14:useLocalDpi xmlns:a14="http://schemas.microsoft.com/office/drawing/2010/main" val="0"/>
                        </a:ext>
                      </a:extLst>
                    </a:blip>
                    <a:stretch>
                      <a:fillRect/>
                    </a:stretch>
                  </pic:blipFill>
                  <pic:spPr>
                    <a:xfrm>
                      <a:off x="0" y="0"/>
                      <a:ext cx="4013200" cy="2217656"/>
                    </a:xfrm>
                    <a:prstGeom prst="rect">
                      <a:avLst/>
                    </a:prstGeom>
                  </pic:spPr>
                </pic:pic>
              </a:graphicData>
            </a:graphic>
          </wp:inline>
        </w:drawing>
      </w:r>
    </w:p>
    <w:p w14:paraId="5ABCB7D3" w14:textId="77777777" w:rsidR="004D4E93" w:rsidRDefault="004D4E93" w:rsidP="00B84979">
      <w:pPr>
        <w:ind w:left="993"/>
        <w:jc w:val="center"/>
        <w:rPr>
          <w:rFonts w:ascii="Calibri" w:hAnsi="Calibri" w:cs="Book Antiqua"/>
          <w:i/>
          <w:color w:val="595959"/>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4D4E93" w:rsidRPr="00B75B4C" w14:paraId="211127EE" w14:textId="77777777" w:rsidTr="10773CF1">
        <w:trPr>
          <w:jc w:val="center"/>
        </w:trPr>
        <w:tc>
          <w:tcPr>
            <w:tcW w:w="2001" w:type="dxa"/>
            <w:shd w:val="clear" w:color="auto" w:fill="DBDBDB" w:themeFill="accent3" w:themeFillTint="66"/>
          </w:tcPr>
          <w:p w14:paraId="3F49DC40" w14:textId="77777777" w:rsidR="004D4E93" w:rsidRPr="004A43F6" w:rsidRDefault="004D4E93" w:rsidP="00A34766">
            <w:pPr>
              <w:jc w:val="both"/>
              <w:rPr>
                <w:rFonts w:ascii="Calibri" w:hAnsi="Calibri" w:cs="Book Antiqua"/>
                <w:b/>
                <w:i/>
              </w:rPr>
            </w:pPr>
            <w:r w:rsidRPr="004A43F6">
              <w:rPr>
                <w:rFonts w:ascii="Calibri" w:hAnsi="Calibri" w:cs="Book Antiqua"/>
                <w:b/>
                <w:i/>
              </w:rPr>
              <w:t>ID Ref:</w:t>
            </w:r>
          </w:p>
        </w:tc>
        <w:tc>
          <w:tcPr>
            <w:tcW w:w="5087" w:type="dxa"/>
          </w:tcPr>
          <w:p w14:paraId="0F934D82" w14:textId="4A87257B" w:rsidR="004D4E93" w:rsidRPr="007D3196" w:rsidRDefault="76615710" w:rsidP="10773CF1">
            <w:pPr>
              <w:ind w:left="13"/>
              <w:jc w:val="both"/>
              <w:rPr>
                <w:rFonts w:ascii="Calibri" w:hAnsi="Calibri" w:cs="Book Antiqua"/>
                <w:i/>
                <w:iCs/>
              </w:rPr>
            </w:pPr>
            <w:r w:rsidRPr="10773CF1">
              <w:rPr>
                <w:rFonts w:ascii="Calibri" w:hAnsi="Calibri" w:cs="Book Antiqua"/>
                <w:i/>
                <w:iCs/>
              </w:rPr>
              <w:t>DG-</w:t>
            </w:r>
            <w:r w:rsidR="373094E1" w:rsidRPr="10773CF1">
              <w:rPr>
                <w:rFonts w:ascii="Calibri" w:hAnsi="Calibri" w:cs="Book Antiqua"/>
                <w:i/>
                <w:iCs/>
              </w:rPr>
              <w:t>7</w:t>
            </w:r>
            <w:r w:rsidR="1CD1D7B6" w:rsidRPr="10773CF1">
              <w:rPr>
                <w:rFonts w:ascii="Calibri" w:hAnsi="Calibri" w:cs="Book Antiqua"/>
                <w:i/>
                <w:iCs/>
              </w:rPr>
              <w:t>0</w:t>
            </w:r>
          </w:p>
        </w:tc>
      </w:tr>
      <w:tr w:rsidR="004D4E93" w:rsidRPr="00AE76E5" w14:paraId="15C892BA" w14:textId="77777777" w:rsidTr="10773CF1">
        <w:trPr>
          <w:jc w:val="center"/>
        </w:trPr>
        <w:tc>
          <w:tcPr>
            <w:tcW w:w="2001" w:type="dxa"/>
            <w:shd w:val="clear" w:color="auto" w:fill="DBDBDB" w:themeFill="accent3" w:themeFillTint="66"/>
          </w:tcPr>
          <w:p w14:paraId="2A3595AD" w14:textId="77777777" w:rsidR="004D4E93" w:rsidRPr="004A43F6" w:rsidRDefault="004D4E93" w:rsidP="00A34766">
            <w:pPr>
              <w:rPr>
                <w:rFonts w:ascii="Calibri" w:hAnsi="Calibri" w:cs="Book Antiqua"/>
                <w:b/>
                <w:i/>
              </w:rPr>
            </w:pPr>
            <w:r w:rsidRPr="004A43F6">
              <w:rPr>
                <w:rFonts w:ascii="Calibri" w:hAnsi="Calibri" w:cs="Book Antiqua"/>
                <w:b/>
                <w:i/>
              </w:rPr>
              <w:t>Descripción:</w:t>
            </w:r>
          </w:p>
        </w:tc>
        <w:tc>
          <w:tcPr>
            <w:tcW w:w="5087" w:type="dxa"/>
          </w:tcPr>
          <w:p w14:paraId="64BBDADF" w14:textId="3DC75622" w:rsidR="004D4E93" w:rsidRPr="00E42A7B" w:rsidRDefault="00C02E05" w:rsidP="00A34766">
            <w:pPr>
              <w:rPr>
                <w:rFonts w:ascii="Calibri" w:hAnsi="Calibri" w:cs="Book Antiqua"/>
                <w:i/>
              </w:rPr>
            </w:pPr>
            <w:r>
              <w:rPr>
                <w:rFonts w:ascii="Calibri" w:hAnsi="Calibri" w:cs="Calibri"/>
              </w:rPr>
              <w:t>No se calcula la comisión por no alcanzar meta diaria</w:t>
            </w:r>
          </w:p>
        </w:tc>
      </w:tr>
      <w:tr w:rsidR="004D4E93" w:rsidRPr="00AE76E5" w14:paraId="58846949" w14:textId="77777777" w:rsidTr="10773CF1">
        <w:trPr>
          <w:jc w:val="center"/>
        </w:trPr>
        <w:tc>
          <w:tcPr>
            <w:tcW w:w="2001" w:type="dxa"/>
            <w:shd w:val="clear" w:color="auto" w:fill="DBDBDB" w:themeFill="accent3" w:themeFillTint="66"/>
          </w:tcPr>
          <w:p w14:paraId="4AB1AAC2" w14:textId="77777777" w:rsidR="004D4E93" w:rsidRPr="004A43F6" w:rsidRDefault="004D4E93" w:rsidP="00A34766">
            <w:pPr>
              <w:rPr>
                <w:rFonts w:ascii="Calibri" w:hAnsi="Calibri" w:cs="Book Antiqua"/>
                <w:b/>
                <w:i/>
              </w:rPr>
            </w:pPr>
            <w:r w:rsidRPr="004A43F6">
              <w:rPr>
                <w:rFonts w:ascii="Calibri" w:hAnsi="Calibri" w:cs="Book Antiqua"/>
                <w:b/>
                <w:i/>
              </w:rPr>
              <w:t>Reqs. asociados:</w:t>
            </w:r>
          </w:p>
        </w:tc>
        <w:tc>
          <w:tcPr>
            <w:tcW w:w="5087" w:type="dxa"/>
          </w:tcPr>
          <w:p w14:paraId="1CF0AF5E" w14:textId="77777777" w:rsidR="004D4E93" w:rsidRPr="004A43F6" w:rsidRDefault="004D4E93" w:rsidP="00A34766">
            <w:pPr>
              <w:rPr>
                <w:rFonts w:ascii="Calibri" w:hAnsi="Calibri" w:cs="Book Antiqua"/>
                <w:i/>
              </w:rPr>
            </w:pPr>
            <w:r>
              <w:rPr>
                <w:rFonts w:ascii="Calibri" w:hAnsi="Calibri" w:cs="Book Antiqua"/>
                <w:i/>
              </w:rPr>
              <w:t>RF-25:  Calcular comisiones</w:t>
            </w:r>
          </w:p>
        </w:tc>
      </w:tr>
      <w:tr w:rsidR="004D4E93" w:rsidRPr="00AE76E5" w14:paraId="7E60FD24" w14:textId="77777777" w:rsidTr="10773CF1">
        <w:trPr>
          <w:jc w:val="center"/>
        </w:trPr>
        <w:tc>
          <w:tcPr>
            <w:tcW w:w="2001" w:type="dxa"/>
            <w:shd w:val="clear" w:color="auto" w:fill="DBDBDB" w:themeFill="accent3" w:themeFillTint="66"/>
          </w:tcPr>
          <w:p w14:paraId="6AC801F0" w14:textId="77777777" w:rsidR="004D4E93" w:rsidRPr="004A43F6" w:rsidRDefault="004D4E93" w:rsidP="00A34766">
            <w:pPr>
              <w:rPr>
                <w:rFonts w:ascii="Calibri" w:hAnsi="Calibri" w:cs="Book Antiqua"/>
                <w:b/>
                <w:i/>
              </w:rPr>
            </w:pPr>
            <w:r w:rsidRPr="004A43F6">
              <w:rPr>
                <w:rFonts w:ascii="Calibri" w:hAnsi="Calibri" w:cs="Book Antiqua"/>
                <w:b/>
                <w:i/>
              </w:rPr>
              <w:t>CU asociados:</w:t>
            </w:r>
          </w:p>
        </w:tc>
        <w:tc>
          <w:tcPr>
            <w:tcW w:w="5087" w:type="dxa"/>
          </w:tcPr>
          <w:p w14:paraId="15FF4E06" w14:textId="77777777" w:rsidR="004D4E93" w:rsidRPr="004A43F6" w:rsidRDefault="004D4E93" w:rsidP="00A34766">
            <w:pPr>
              <w:rPr>
                <w:rFonts w:ascii="Calibri" w:hAnsi="Calibri" w:cs="Book Antiqua"/>
                <w:i/>
              </w:rPr>
            </w:pPr>
            <w:r>
              <w:rPr>
                <w:rFonts w:ascii="Calibri" w:hAnsi="Calibri" w:cs="Book Antiqua"/>
                <w:i/>
              </w:rPr>
              <w:t>CU-13: Generar Balances de ventas diarias y semanales</w:t>
            </w:r>
          </w:p>
        </w:tc>
      </w:tr>
      <w:tr w:rsidR="004D4E93" w:rsidRPr="00AE76E5" w14:paraId="42734E1F" w14:textId="77777777" w:rsidTr="10773CF1">
        <w:trPr>
          <w:jc w:val="center"/>
        </w:trPr>
        <w:tc>
          <w:tcPr>
            <w:tcW w:w="2001" w:type="dxa"/>
            <w:shd w:val="clear" w:color="auto" w:fill="DBDBDB" w:themeFill="accent3" w:themeFillTint="66"/>
          </w:tcPr>
          <w:p w14:paraId="69DC3A6C" w14:textId="77777777" w:rsidR="004D4E93" w:rsidRPr="004A43F6" w:rsidRDefault="004D4E93" w:rsidP="00A34766">
            <w:pPr>
              <w:rPr>
                <w:rFonts w:ascii="Calibri" w:hAnsi="Calibri" w:cs="Book Antiqua"/>
                <w:b/>
                <w:i/>
              </w:rPr>
            </w:pPr>
            <w:r w:rsidRPr="004A43F6">
              <w:rPr>
                <w:rFonts w:ascii="Calibri" w:hAnsi="Calibri" w:cs="Book Antiqua"/>
                <w:b/>
                <w:i/>
              </w:rPr>
              <w:t>Esc. Asociados:</w:t>
            </w:r>
          </w:p>
        </w:tc>
        <w:tc>
          <w:tcPr>
            <w:tcW w:w="5087" w:type="dxa"/>
          </w:tcPr>
          <w:p w14:paraId="40BA3440" w14:textId="0A135610" w:rsidR="004D4E93" w:rsidRPr="004A43F6" w:rsidRDefault="00DE57EA" w:rsidP="00A34766">
            <w:pPr>
              <w:rPr>
                <w:rFonts w:ascii="Calibri" w:hAnsi="Calibri" w:cs="Book Antiqua"/>
                <w:i/>
              </w:rPr>
            </w:pPr>
            <w:r>
              <w:rPr>
                <w:rFonts w:ascii="Calibri" w:hAnsi="Calibri" w:cs="Book Antiqua"/>
                <w:i/>
              </w:rPr>
              <w:t>ES</w:t>
            </w:r>
            <w:r w:rsidR="00283427">
              <w:rPr>
                <w:rFonts w:ascii="Calibri" w:hAnsi="Calibri" w:cs="Book Antiqua"/>
                <w:i/>
              </w:rPr>
              <w:t>-</w:t>
            </w:r>
            <w:r>
              <w:rPr>
                <w:rFonts w:ascii="Calibri" w:hAnsi="Calibri" w:cs="Book Antiqua"/>
                <w:i/>
              </w:rPr>
              <w:t>24.2</w:t>
            </w:r>
          </w:p>
        </w:tc>
      </w:tr>
    </w:tbl>
    <w:p w14:paraId="32772B3E" w14:textId="77777777" w:rsidR="004D4E93" w:rsidRDefault="004D4E93" w:rsidP="00B84979">
      <w:pPr>
        <w:ind w:left="993"/>
        <w:jc w:val="center"/>
        <w:rPr>
          <w:rFonts w:ascii="Calibri" w:hAnsi="Calibri" w:cs="Book Antiqua"/>
          <w:i/>
          <w:color w:val="595959"/>
        </w:rPr>
      </w:pPr>
    </w:p>
    <w:p w14:paraId="15C647DD" w14:textId="3ECD9568" w:rsidR="00DE57EA" w:rsidRDefault="00DE57EA" w:rsidP="00D54401">
      <w:pPr>
        <w:ind w:left="993"/>
        <w:jc w:val="center"/>
        <w:rPr>
          <w:rFonts w:ascii="Calibri" w:hAnsi="Calibri" w:cs="Book Antiqua"/>
          <w:i/>
          <w:color w:val="595959"/>
        </w:rPr>
      </w:pPr>
      <w:r>
        <w:rPr>
          <w:noProof/>
          <w:lang w:val="es-MX" w:eastAsia="es-MX"/>
        </w:rPr>
        <w:drawing>
          <wp:inline distT="0" distB="0" distL="0" distR="0" wp14:anchorId="6FE97D23" wp14:editId="173812F6">
            <wp:extent cx="4394200" cy="2428192"/>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94">
                      <a:extLst>
                        <a:ext uri="{28A0092B-C50C-407E-A947-70E740481C1C}">
                          <a14:useLocalDpi xmlns:a14="http://schemas.microsoft.com/office/drawing/2010/main" val="0"/>
                        </a:ext>
                      </a:extLst>
                    </a:blip>
                    <a:stretch>
                      <a:fillRect/>
                    </a:stretch>
                  </pic:blipFill>
                  <pic:spPr>
                    <a:xfrm>
                      <a:off x="0" y="0"/>
                      <a:ext cx="4394200" cy="2428192"/>
                    </a:xfrm>
                    <a:prstGeom prst="rect">
                      <a:avLst/>
                    </a:prstGeom>
                  </pic:spPr>
                </pic:pic>
              </a:graphicData>
            </a:graphic>
          </wp:inline>
        </w:drawing>
      </w:r>
    </w:p>
    <w:p w14:paraId="77C41352" w14:textId="77777777" w:rsidR="00DE57EA" w:rsidRDefault="00DE57EA" w:rsidP="00DE57EA">
      <w:pPr>
        <w:ind w:left="993"/>
        <w:jc w:val="right"/>
        <w:rPr>
          <w:rFonts w:ascii="Calibri" w:hAnsi="Calibri" w:cs="Book Antiqua"/>
          <w:i/>
          <w:color w:val="595959"/>
        </w:rPr>
      </w:pPr>
    </w:p>
    <w:p w14:paraId="62A9C48C" w14:textId="77777777" w:rsidR="00DE57EA" w:rsidRDefault="00DE57EA" w:rsidP="00DE57EA">
      <w:pPr>
        <w:ind w:left="993"/>
        <w:jc w:val="right"/>
        <w:rPr>
          <w:rFonts w:ascii="Calibri" w:hAnsi="Calibri" w:cs="Book Antiqua"/>
          <w:i/>
          <w:color w:val="595959"/>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DE57EA" w:rsidRPr="00B75B4C" w14:paraId="554109CC" w14:textId="77777777" w:rsidTr="10773CF1">
        <w:trPr>
          <w:jc w:val="center"/>
        </w:trPr>
        <w:tc>
          <w:tcPr>
            <w:tcW w:w="2001" w:type="dxa"/>
            <w:shd w:val="clear" w:color="auto" w:fill="DBDBDB" w:themeFill="accent3" w:themeFillTint="66"/>
          </w:tcPr>
          <w:p w14:paraId="3E929FB2" w14:textId="77777777" w:rsidR="00DE57EA" w:rsidRPr="004A43F6" w:rsidRDefault="00DE57EA" w:rsidP="00A34766">
            <w:pPr>
              <w:jc w:val="both"/>
              <w:rPr>
                <w:rFonts w:ascii="Calibri" w:hAnsi="Calibri" w:cs="Book Antiqua"/>
                <w:b/>
                <w:i/>
              </w:rPr>
            </w:pPr>
            <w:r w:rsidRPr="004A43F6">
              <w:rPr>
                <w:rFonts w:ascii="Calibri" w:hAnsi="Calibri" w:cs="Book Antiqua"/>
                <w:b/>
                <w:i/>
              </w:rPr>
              <w:t>ID Ref:</w:t>
            </w:r>
          </w:p>
        </w:tc>
        <w:tc>
          <w:tcPr>
            <w:tcW w:w="5087" w:type="dxa"/>
          </w:tcPr>
          <w:p w14:paraId="1A0537F9" w14:textId="71FFBBC2" w:rsidR="00DE57EA" w:rsidRPr="007D3196" w:rsidRDefault="00DE57EA" w:rsidP="10773CF1">
            <w:pPr>
              <w:ind w:left="13"/>
              <w:jc w:val="both"/>
              <w:rPr>
                <w:rFonts w:ascii="Calibri" w:hAnsi="Calibri" w:cs="Book Antiqua"/>
                <w:i/>
                <w:iCs/>
              </w:rPr>
            </w:pPr>
            <w:r w:rsidRPr="10773CF1">
              <w:rPr>
                <w:rFonts w:ascii="Calibri" w:hAnsi="Calibri" w:cs="Book Antiqua"/>
                <w:i/>
                <w:iCs/>
              </w:rPr>
              <w:t>DG-</w:t>
            </w:r>
            <w:r w:rsidR="373094E1" w:rsidRPr="10773CF1">
              <w:rPr>
                <w:rFonts w:ascii="Calibri" w:hAnsi="Calibri" w:cs="Book Antiqua"/>
                <w:i/>
                <w:iCs/>
              </w:rPr>
              <w:t>7</w:t>
            </w:r>
            <w:r w:rsidR="6E01C53C" w:rsidRPr="10773CF1">
              <w:rPr>
                <w:rFonts w:ascii="Calibri" w:hAnsi="Calibri" w:cs="Book Antiqua"/>
                <w:i/>
                <w:iCs/>
              </w:rPr>
              <w:t>1</w:t>
            </w:r>
          </w:p>
        </w:tc>
      </w:tr>
      <w:tr w:rsidR="00DE57EA" w:rsidRPr="00AE76E5" w14:paraId="78D35BAB" w14:textId="77777777" w:rsidTr="10773CF1">
        <w:trPr>
          <w:jc w:val="center"/>
        </w:trPr>
        <w:tc>
          <w:tcPr>
            <w:tcW w:w="2001" w:type="dxa"/>
            <w:shd w:val="clear" w:color="auto" w:fill="DBDBDB" w:themeFill="accent3" w:themeFillTint="66"/>
          </w:tcPr>
          <w:p w14:paraId="3B21B5BF" w14:textId="77777777" w:rsidR="00DE57EA" w:rsidRPr="004A43F6" w:rsidRDefault="00DE57EA" w:rsidP="00A34766">
            <w:pPr>
              <w:rPr>
                <w:rFonts w:ascii="Calibri" w:hAnsi="Calibri" w:cs="Book Antiqua"/>
                <w:b/>
                <w:i/>
              </w:rPr>
            </w:pPr>
            <w:r w:rsidRPr="004A43F6">
              <w:rPr>
                <w:rFonts w:ascii="Calibri" w:hAnsi="Calibri" w:cs="Book Antiqua"/>
                <w:b/>
                <w:i/>
              </w:rPr>
              <w:t>Descripción:</w:t>
            </w:r>
          </w:p>
        </w:tc>
        <w:tc>
          <w:tcPr>
            <w:tcW w:w="5087" w:type="dxa"/>
          </w:tcPr>
          <w:p w14:paraId="174623AD" w14:textId="38ABA81A" w:rsidR="00DE57EA" w:rsidRPr="00E42A7B" w:rsidRDefault="00DE57EA" w:rsidP="00A34766">
            <w:pPr>
              <w:rPr>
                <w:rFonts w:ascii="Calibri" w:hAnsi="Calibri" w:cs="Book Antiqua"/>
                <w:i/>
              </w:rPr>
            </w:pPr>
            <w:r>
              <w:rPr>
                <w:rFonts w:ascii="Calibri" w:hAnsi="Calibri" w:cs="Calibri"/>
              </w:rPr>
              <w:t xml:space="preserve">No se calcula la comisión por </w:t>
            </w:r>
            <w:r w:rsidR="00631A77">
              <w:rPr>
                <w:rFonts w:ascii="Calibri" w:hAnsi="Calibri" w:cs="Calibri"/>
              </w:rPr>
              <w:t>conexión inestable</w:t>
            </w:r>
          </w:p>
        </w:tc>
      </w:tr>
      <w:tr w:rsidR="00DE57EA" w:rsidRPr="00AE76E5" w14:paraId="6B39F3FB" w14:textId="77777777" w:rsidTr="10773CF1">
        <w:trPr>
          <w:jc w:val="center"/>
        </w:trPr>
        <w:tc>
          <w:tcPr>
            <w:tcW w:w="2001" w:type="dxa"/>
            <w:shd w:val="clear" w:color="auto" w:fill="DBDBDB" w:themeFill="accent3" w:themeFillTint="66"/>
          </w:tcPr>
          <w:p w14:paraId="5F709552" w14:textId="77777777" w:rsidR="00DE57EA" w:rsidRPr="004A43F6" w:rsidRDefault="00DE57EA" w:rsidP="00A34766">
            <w:pPr>
              <w:rPr>
                <w:rFonts w:ascii="Calibri" w:hAnsi="Calibri" w:cs="Book Antiqua"/>
                <w:b/>
                <w:i/>
              </w:rPr>
            </w:pPr>
            <w:r w:rsidRPr="004A43F6">
              <w:rPr>
                <w:rFonts w:ascii="Calibri" w:hAnsi="Calibri" w:cs="Book Antiqua"/>
                <w:b/>
                <w:i/>
              </w:rPr>
              <w:t>Reqs. asociados:</w:t>
            </w:r>
          </w:p>
        </w:tc>
        <w:tc>
          <w:tcPr>
            <w:tcW w:w="5087" w:type="dxa"/>
          </w:tcPr>
          <w:p w14:paraId="7D1D61B2" w14:textId="77777777" w:rsidR="00DE57EA" w:rsidRPr="004A43F6" w:rsidRDefault="00DE57EA" w:rsidP="00A34766">
            <w:pPr>
              <w:rPr>
                <w:rFonts w:ascii="Calibri" w:hAnsi="Calibri" w:cs="Book Antiqua"/>
                <w:i/>
              </w:rPr>
            </w:pPr>
            <w:r>
              <w:rPr>
                <w:rFonts w:ascii="Calibri" w:hAnsi="Calibri" w:cs="Book Antiqua"/>
                <w:i/>
              </w:rPr>
              <w:t>RF-25:  Calcular comisiones</w:t>
            </w:r>
          </w:p>
        </w:tc>
      </w:tr>
      <w:tr w:rsidR="00DE57EA" w:rsidRPr="00AE76E5" w14:paraId="70CC3BF5" w14:textId="77777777" w:rsidTr="10773CF1">
        <w:trPr>
          <w:jc w:val="center"/>
        </w:trPr>
        <w:tc>
          <w:tcPr>
            <w:tcW w:w="2001" w:type="dxa"/>
            <w:shd w:val="clear" w:color="auto" w:fill="DBDBDB" w:themeFill="accent3" w:themeFillTint="66"/>
          </w:tcPr>
          <w:p w14:paraId="2951CA03" w14:textId="77777777" w:rsidR="00DE57EA" w:rsidRPr="004A43F6" w:rsidRDefault="00DE57EA" w:rsidP="00A34766">
            <w:pPr>
              <w:rPr>
                <w:rFonts w:ascii="Calibri" w:hAnsi="Calibri" w:cs="Book Antiqua"/>
                <w:b/>
                <w:i/>
              </w:rPr>
            </w:pPr>
            <w:r w:rsidRPr="004A43F6">
              <w:rPr>
                <w:rFonts w:ascii="Calibri" w:hAnsi="Calibri" w:cs="Book Antiqua"/>
                <w:b/>
                <w:i/>
              </w:rPr>
              <w:t>CU asociados:</w:t>
            </w:r>
          </w:p>
        </w:tc>
        <w:tc>
          <w:tcPr>
            <w:tcW w:w="5087" w:type="dxa"/>
          </w:tcPr>
          <w:p w14:paraId="41BFA93C" w14:textId="77777777" w:rsidR="00DE57EA" w:rsidRPr="004A43F6" w:rsidRDefault="00DE57EA" w:rsidP="00A34766">
            <w:pPr>
              <w:rPr>
                <w:rFonts w:ascii="Calibri" w:hAnsi="Calibri" w:cs="Book Antiqua"/>
                <w:i/>
              </w:rPr>
            </w:pPr>
            <w:r>
              <w:rPr>
                <w:rFonts w:ascii="Calibri" w:hAnsi="Calibri" w:cs="Book Antiqua"/>
                <w:i/>
              </w:rPr>
              <w:t>CU-13: Generar Balances de ventas diarias y semanales</w:t>
            </w:r>
          </w:p>
        </w:tc>
      </w:tr>
      <w:tr w:rsidR="00DE57EA" w:rsidRPr="00AE76E5" w14:paraId="1A36D0D5" w14:textId="77777777" w:rsidTr="10773CF1">
        <w:trPr>
          <w:jc w:val="center"/>
        </w:trPr>
        <w:tc>
          <w:tcPr>
            <w:tcW w:w="2001" w:type="dxa"/>
            <w:shd w:val="clear" w:color="auto" w:fill="DBDBDB" w:themeFill="accent3" w:themeFillTint="66"/>
          </w:tcPr>
          <w:p w14:paraId="66252C0C" w14:textId="77777777" w:rsidR="00DE57EA" w:rsidRPr="004A43F6" w:rsidRDefault="00DE57EA" w:rsidP="00A34766">
            <w:pPr>
              <w:rPr>
                <w:rFonts w:ascii="Calibri" w:hAnsi="Calibri" w:cs="Book Antiqua"/>
                <w:b/>
                <w:i/>
              </w:rPr>
            </w:pPr>
            <w:r w:rsidRPr="004A43F6">
              <w:rPr>
                <w:rFonts w:ascii="Calibri" w:hAnsi="Calibri" w:cs="Book Antiqua"/>
                <w:b/>
                <w:i/>
              </w:rPr>
              <w:t>Esc. Asociados:</w:t>
            </w:r>
          </w:p>
        </w:tc>
        <w:tc>
          <w:tcPr>
            <w:tcW w:w="5087" w:type="dxa"/>
          </w:tcPr>
          <w:p w14:paraId="3B17C6EA" w14:textId="696944F4" w:rsidR="00DE57EA" w:rsidRPr="004A43F6" w:rsidRDefault="00DE57EA" w:rsidP="00A34766">
            <w:pPr>
              <w:rPr>
                <w:rFonts w:ascii="Calibri" w:hAnsi="Calibri" w:cs="Book Antiqua"/>
                <w:i/>
              </w:rPr>
            </w:pPr>
            <w:r>
              <w:rPr>
                <w:rFonts w:ascii="Calibri" w:hAnsi="Calibri" w:cs="Book Antiqua"/>
                <w:i/>
              </w:rPr>
              <w:t>ES</w:t>
            </w:r>
            <w:r w:rsidR="00283427">
              <w:rPr>
                <w:rFonts w:ascii="Calibri" w:hAnsi="Calibri" w:cs="Book Antiqua"/>
                <w:i/>
              </w:rPr>
              <w:t>-</w:t>
            </w:r>
            <w:r>
              <w:rPr>
                <w:rFonts w:ascii="Calibri" w:hAnsi="Calibri" w:cs="Book Antiqua"/>
                <w:i/>
              </w:rPr>
              <w:t>24.3</w:t>
            </w:r>
          </w:p>
        </w:tc>
      </w:tr>
    </w:tbl>
    <w:p w14:paraId="784F48D3" w14:textId="77777777" w:rsidR="00DE57EA" w:rsidRDefault="00DE57EA" w:rsidP="00DE57EA">
      <w:pPr>
        <w:ind w:left="993"/>
        <w:jc w:val="center"/>
        <w:rPr>
          <w:rFonts w:ascii="Calibri" w:hAnsi="Calibri" w:cs="Book Antiqua"/>
          <w:i/>
          <w:color w:val="595959"/>
        </w:rPr>
      </w:pPr>
    </w:p>
    <w:p w14:paraId="7834F749" w14:textId="77777777" w:rsidR="00DE57EA" w:rsidRDefault="00DE57EA" w:rsidP="00DE57EA">
      <w:pPr>
        <w:ind w:left="993"/>
        <w:jc w:val="right"/>
        <w:rPr>
          <w:rFonts w:ascii="Calibri" w:hAnsi="Calibri" w:cs="Book Antiqua"/>
          <w:i/>
          <w:color w:val="595959"/>
        </w:rPr>
      </w:pPr>
    </w:p>
    <w:p w14:paraId="1BA193EF" w14:textId="7E788BA3" w:rsidR="00DE57EA" w:rsidRDefault="1241ABFC" w:rsidP="00631A77">
      <w:pPr>
        <w:ind w:left="993"/>
        <w:jc w:val="center"/>
        <w:rPr>
          <w:rFonts w:ascii="Calibri" w:hAnsi="Calibri" w:cs="Book Antiqua"/>
          <w:i/>
          <w:color w:val="595959"/>
        </w:rPr>
      </w:pPr>
      <w:r>
        <w:rPr>
          <w:noProof/>
          <w:lang w:val="es-MX" w:eastAsia="es-MX"/>
        </w:rPr>
        <w:drawing>
          <wp:inline distT="0" distB="0" distL="0" distR="0" wp14:anchorId="7191E0E0" wp14:editId="0AD35D5C">
            <wp:extent cx="4546600" cy="2512407"/>
            <wp:effectExtent l="0" t="0" r="635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pic:nvPicPr>
                  <pic:blipFill>
                    <a:blip r:embed="rId95">
                      <a:extLst>
                        <a:ext uri="{28A0092B-C50C-407E-A947-70E740481C1C}">
                          <a14:useLocalDpi xmlns:a14="http://schemas.microsoft.com/office/drawing/2010/main" val="0"/>
                        </a:ext>
                      </a:extLst>
                    </a:blip>
                    <a:stretch>
                      <a:fillRect/>
                    </a:stretch>
                  </pic:blipFill>
                  <pic:spPr>
                    <a:xfrm>
                      <a:off x="0" y="0"/>
                      <a:ext cx="4546600" cy="2512407"/>
                    </a:xfrm>
                    <a:prstGeom prst="rect">
                      <a:avLst/>
                    </a:prstGeom>
                  </pic:spPr>
                </pic:pic>
              </a:graphicData>
            </a:graphic>
          </wp:inline>
        </w:drawing>
      </w:r>
    </w:p>
    <w:p w14:paraId="502F8362" w14:textId="77777777" w:rsidR="00DE57EA" w:rsidRDefault="00DE57EA" w:rsidP="00DE57EA">
      <w:pPr>
        <w:ind w:left="993"/>
        <w:jc w:val="right"/>
        <w:rPr>
          <w:rFonts w:ascii="Calibri" w:hAnsi="Calibri" w:cs="Book Antiqua"/>
          <w:i/>
          <w:color w:val="595959"/>
        </w:rPr>
      </w:pPr>
    </w:p>
    <w:p w14:paraId="3D423207" w14:textId="77777777" w:rsidR="00DE57EA" w:rsidRDefault="00DE57EA" w:rsidP="00DE57EA">
      <w:pPr>
        <w:ind w:left="993"/>
        <w:jc w:val="right"/>
        <w:rPr>
          <w:rFonts w:ascii="Calibri" w:hAnsi="Calibri" w:cs="Book Antiqua"/>
          <w:i/>
          <w:color w:val="595959"/>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631A77" w:rsidRPr="00B75B4C" w14:paraId="26BBC344" w14:textId="77777777" w:rsidTr="10773CF1">
        <w:trPr>
          <w:jc w:val="center"/>
        </w:trPr>
        <w:tc>
          <w:tcPr>
            <w:tcW w:w="2001" w:type="dxa"/>
            <w:shd w:val="clear" w:color="auto" w:fill="DBDBDB" w:themeFill="accent3" w:themeFillTint="66"/>
          </w:tcPr>
          <w:p w14:paraId="774E1B24" w14:textId="77777777" w:rsidR="00631A77" w:rsidRPr="004A43F6" w:rsidRDefault="00631A77" w:rsidP="00A34766">
            <w:pPr>
              <w:jc w:val="both"/>
              <w:rPr>
                <w:rFonts w:ascii="Calibri" w:hAnsi="Calibri" w:cs="Book Antiqua"/>
                <w:b/>
                <w:i/>
              </w:rPr>
            </w:pPr>
            <w:r w:rsidRPr="004A43F6">
              <w:rPr>
                <w:rFonts w:ascii="Calibri" w:hAnsi="Calibri" w:cs="Book Antiqua"/>
                <w:b/>
                <w:i/>
              </w:rPr>
              <w:t>ID Ref:</w:t>
            </w:r>
          </w:p>
        </w:tc>
        <w:tc>
          <w:tcPr>
            <w:tcW w:w="5087" w:type="dxa"/>
          </w:tcPr>
          <w:p w14:paraId="0A743256" w14:textId="7D0568BB" w:rsidR="00631A77" w:rsidRPr="007D3196" w:rsidRDefault="0DAA54DB" w:rsidP="10773CF1">
            <w:pPr>
              <w:ind w:left="13"/>
              <w:jc w:val="both"/>
              <w:rPr>
                <w:rFonts w:ascii="Calibri" w:hAnsi="Calibri" w:cs="Book Antiqua"/>
                <w:i/>
                <w:iCs/>
              </w:rPr>
            </w:pPr>
            <w:r w:rsidRPr="10773CF1">
              <w:rPr>
                <w:rFonts w:ascii="Calibri" w:hAnsi="Calibri" w:cs="Book Antiqua"/>
                <w:i/>
                <w:iCs/>
              </w:rPr>
              <w:t>DG-</w:t>
            </w:r>
            <w:r w:rsidR="373094E1" w:rsidRPr="10773CF1">
              <w:rPr>
                <w:rFonts w:ascii="Calibri" w:hAnsi="Calibri" w:cs="Book Antiqua"/>
                <w:i/>
                <w:iCs/>
              </w:rPr>
              <w:t>7</w:t>
            </w:r>
            <w:r w:rsidR="5FC92FED" w:rsidRPr="10773CF1">
              <w:rPr>
                <w:rFonts w:ascii="Calibri" w:hAnsi="Calibri" w:cs="Book Antiqua"/>
                <w:i/>
                <w:iCs/>
              </w:rPr>
              <w:t>2</w:t>
            </w:r>
          </w:p>
        </w:tc>
      </w:tr>
      <w:tr w:rsidR="00631A77" w:rsidRPr="00AE76E5" w14:paraId="2E326617" w14:textId="77777777" w:rsidTr="10773CF1">
        <w:trPr>
          <w:jc w:val="center"/>
        </w:trPr>
        <w:tc>
          <w:tcPr>
            <w:tcW w:w="2001" w:type="dxa"/>
            <w:shd w:val="clear" w:color="auto" w:fill="DBDBDB" w:themeFill="accent3" w:themeFillTint="66"/>
          </w:tcPr>
          <w:p w14:paraId="0C3EE01F" w14:textId="77777777" w:rsidR="00631A77" w:rsidRPr="004A43F6" w:rsidRDefault="00631A77" w:rsidP="00A34766">
            <w:pPr>
              <w:rPr>
                <w:rFonts w:ascii="Calibri" w:hAnsi="Calibri" w:cs="Book Antiqua"/>
                <w:b/>
                <w:i/>
              </w:rPr>
            </w:pPr>
            <w:r w:rsidRPr="004A43F6">
              <w:rPr>
                <w:rFonts w:ascii="Calibri" w:hAnsi="Calibri" w:cs="Book Antiqua"/>
                <w:b/>
                <w:i/>
              </w:rPr>
              <w:t>Descripción:</w:t>
            </w:r>
          </w:p>
        </w:tc>
        <w:tc>
          <w:tcPr>
            <w:tcW w:w="5087" w:type="dxa"/>
          </w:tcPr>
          <w:p w14:paraId="6328C5A0" w14:textId="7ABB9E06" w:rsidR="00631A77" w:rsidRPr="00E42A7B" w:rsidRDefault="004B3D73" w:rsidP="00A34766">
            <w:pPr>
              <w:rPr>
                <w:rFonts w:ascii="Calibri" w:hAnsi="Calibri" w:cs="Book Antiqua"/>
                <w:i/>
              </w:rPr>
            </w:pPr>
            <w:r>
              <w:rPr>
                <w:rFonts w:ascii="Calibri" w:hAnsi="Calibri" w:cs="Calibri"/>
              </w:rPr>
              <w:t>Registro exitoso de autopartes</w:t>
            </w:r>
          </w:p>
        </w:tc>
      </w:tr>
      <w:tr w:rsidR="00631A77" w:rsidRPr="00AE76E5" w14:paraId="1917DF78" w14:textId="77777777" w:rsidTr="10773CF1">
        <w:trPr>
          <w:jc w:val="center"/>
        </w:trPr>
        <w:tc>
          <w:tcPr>
            <w:tcW w:w="2001" w:type="dxa"/>
            <w:shd w:val="clear" w:color="auto" w:fill="DBDBDB" w:themeFill="accent3" w:themeFillTint="66"/>
          </w:tcPr>
          <w:p w14:paraId="5E834776" w14:textId="77777777" w:rsidR="00631A77" w:rsidRPr="004A43F6" w:rsidRDefault="00631A77" w:rsidP="00A34766">
            <w:pPr>
              <w:rPr>
                <w:rFonts w:ascii="Calibri" w:hAnsi="Calibri" w:cs="Book Antiqua"/>
                <w:b/>
                <w:i/>
              </w:rPr>
            </w:pPr>
            <w:r w:rsidRPr="004A43F6">
              <w:rPr>
                <w:rFonts w:ascii="Calibri" w:hAnsi="Calibri" w:cs="Book Antiqua"/>
                <w:b/>
                <w:i/>
              </w:rPr>
              <w:t>Reqs. asociados:</w:t>
            </w:r>
          </w:p>
        </w:tc>
        <w:tc>
          <w:tcPr>
            <w:tcW w:w="5087" w:type="dxa"/>
          </w:tcPr>
          <w:p w14:paraId="6D59622A" w14:textId="602A44F7" w:rsidR="00631A77" w:rsidRPr="004A43F6" w:rsidRDefault="00631A77" w:rsidP="00A34766">
            <w:pPr>
              <w:rPr>
                <w:rFonts w:ascii="Calibri" w:hAnsi="Calibri" w:cs="Book Antiqua"/>
                <w:i/>
              </w:rPr>
            </w:pPr>
            <w:r>
              <w:rPr>
                <w:rFonts w:ascii="Calibri" w:hAnsi="Calibri" w:cs="Book Antiqua"/>
                <w:i/>
              </w:rPr>
              <w:t>RF-2</w:t>
            </w:r>
            <w:r w:rsidR="007162B9">
              <w:rPr>
                <w:rFonts w:ascii="Calibri" w:hAnsi="Calibri" w:cs="Book Antiqua"/>
                <w:i/>
              </w:rPr>
              <w:t>6</w:t>
            </w:r>
            <w:r>
              <w:rPr>
                <w:rFonts w:ascii="Calibri" w:hAnsi="Calibri" w:cs="Book Antiqua"/>
                <w:i/>
              </w:rPr>
              <w:t xml:space="preserve">:  </w:t>
            </w:r>
            <w:r w:rsidR="000E720D">
              <w:rPr>
                <w:rFonts w:ascii="Calibri" w:hAnsi="Calibri" w:cs="Book Antiqua"/>
                <w:i/>
              </w:rPr>
              <w:t>Registrar Autopartes</w:t>
            </w:r>
          </w:p>
        </w:tc>
      </w:tr>
      <w:tr w:rsidR="00631A77" w:rsidRPr="00AE76E5" w14:paraId="0D984094" w14:textId="77777777" w:rsidTr="10773CF1">
        <w:trPr>
          <w:jc w:val="center"/>
        </w:trPr>
        <w:tc>
          <w:tcPr>
            <w:tcW w:w="2001" w:type="dxa"/>
            <w:shd w:val="clear" w:color="auto" w:fill="DBDBDB" w:themeFill="accent3" w:themeFillTint="66"/>
          </w:tcPr>
          <w:p w14:paraId="43E4BBF6" w14:textId="77777777" w:rsidR="00631A77" w:rsidRPr="004A43F6" w:rsidRDefault="00631A77" w:rsidP="00A34766">
            <w:pPr>
              <w:rPr>
                <w:rFonts w:ascii="Calibri" w:hAnsi="Calibri" w:cs="Book Antiqua"/>
                <w:b/>
                <w:i/>
              </w:rPr>
            </w:pPr>
            <w:r w:rsidRPr="004A43F6">
              <w:rPr>
                <w:rFonts w:ascii="Calibri" w:hAnsi="Calibri" w:cs="Book Antiqua"/>
                <w:b/>
                <w:i/>
              </w:rPr>
              <w:t>CU asociados:</w:t>
            </w:r>
          </w:p>
        </w:tc>
        <w:tc>
          <w:tcPr>
            <w:tcW w:w="5087" w:type="dxa"/>
          </w:tcPr>
          <w:p w14:paraId="390B9D24" w14:textId="55949147" w:rsidR="00631A77" w:rsidRPr="004A43F6" w:rsidRDefault="00631A77" w:rsidP="00A34766">
            <w:pPr>
              <w:rPr>
                <w:rFonts w:ascii="Calibri" w:hAnsi="Calibri" w:cs="Book Antiqua"/>
                <w:i/>
              </w:rPr>
            </w:pPr>
            <w:r>
              <w:rPr>
                <w:rFonts w:ascii="Calibri" w:hAnsi="Calibri" w:cs="Book Antiqua"/>
                <w:i/>
              </w:rPr>
              <w:t>CU</w:t>
            </w:r>
            <w:r w:rsidR="000E720D">
              <w:rPr>
                <w:rFonts w:ascii="Calibri" w:hAnsi="Calibri" w:cs="Book Antiqua"/>
                <w:i/>
              </w:rPr>
              <w:t xml:space="preserve">-06: </w:t>
            </w:r>
            <w:r w:rsidR="004B3D73">
              <w:rPr>
                <w:rFonts w:ascii="Calibri" w:hAnsi="Calibri" w:cs="Book Antiqua"/>
                <w:i/>
              </w:rPr>
              <w:t>Registrar compra</w:t>
            </w:r>
          </w:p>
        </w:tc>
      </w:tr>
      <w:tr w:rsidR="00631A77" w:rsidRPr="00AE76E5" w14:paraId="19D08752" w14:textId="77777777" w:rsidTr="10773CF1">
        <w:trPr>
          <w:jc w:val="center"/>
        </w:trPr>
        <w:tc>
          <w:tcPr>
            <w:tcW w:w="2001" w:type="dxa"/>
            <w:shd w:val="clear" w:color="auto" w:fill="DBDBDB" w:themeFill="accent3" w:themeFillTint="66"/>
          </w:tcPr>
          <w:p w14:paraId="24F220B8" w14:textId="77777777" w:rsidR="00631A77" w:rsidRPr="004A43F6" w:rsidRDefault="00631A77" w:rsidP="00A34766">
            <w:pPr>
              <w:rPr>
                <w:rFonts w:ascii="Calibri" w:hAnsi="Calibri" w:cs="Book Antiqua"/>
                <w:b/>
                <w:i/>
              </w:rPr>
            </w:pPr>
            <w:r w:rsidRPr="004A43F6">
              <w:rPr>
                <w:rFonts w:ascii="Calibri" w:hAnsi="Calibri" w:cs="Book Antiqua"/>
                <w:b/>
                <w:i/>
              </w:rPr>
              <w:t>Esc. Asociados:</w:t>
            </w:r>
          </w:p>
        </w:tc>
        <w:tc>
          <w:tcPr>
            <w:tcW w:w="5087" w:type="dxa"/>
          </w:tcPr>
          <w:p w14:paraId="77DDFA19" w14:textId="5E4BB83C" w:rsidR="00631A77" w:rsidRPr="004A43F6" w:rsidRDefault="00631A77" w:rsidP="00A34766">
            <w:pPr>
              <w:rPr>
                <w:rFonts w:ascii="Calibri" w:hAnsi="Calibri" w:cs="Book Antiqua"/>
                <w:i/>
              </w:rPr>
            </w:pPr>
            <w:r>
              <w:rPr>
                <w:rFonts w:ascii="Calibri" w:hAnsi="Calibri" w:cs="Book Antiqua"/>
                <w:i/>
              </w:rPr>
              <w:t>ES</w:t>
            </w:r>
            <w:r w:rsidR="00283427">
              <w:rPr>
                <w:rFonts w:ascii="Calibri" w:hAnsi="Calibri" w:cs="Book Antiqua"/>
                <w:i/>
              </w:rPr>
              <w:t>-</w:t>
            </w:r>
            <w:r>
              <w:rPr>
                <w:rFonts w:ascii="Calibri" w:hAnsi="Calibri" w:cs="Book Antiqua"/>
                <w:i/>
              </w:rPr>
              <w:t>2</w:t>
            </w:r>
            <w:r w:rsidR="004B3D73">
              <w:rPr>
                <w:rFonts w:ascii="Calibri" w:hAnsi="Calibri" w:cs="Book Antiqua"/>
                <w:i/>
              </w:rPr>
              <w:t>5.1</w:t>
            </w:r>
          </w:p>
        </w:tc>
      </w:tr>
    </w:tbl>
    <w:p w14:paraId="08B553D7" w14:textId="77777777" w:rsidR="00DE57EA" w:rsidRDefault="00DE57EA" w:rsidP="00631A77">
      <w:pPr>
        <w:ind w:left="993"/>
        <w:jc w:val="center"/>
        <w:rPr>
          <w:rFonts w:ascii="Calibri" w:hAnsi="Calibri" w:cs="Book Antiqua"/>
          <w:i/>
          <w:color w:val="595959"/>
        </w:rPr>
      </w:pPr>
    </w:p>
    <w:p w14:paraId="52566D76" w14:textId="6BB86F2E" w:rsidR="00AC5285" w:rsidRDefault="00081F3E" w:rsidP="00631A77">
      <w:pPr>
        <w:ind w:left="993"/>
        <w:jc w:val="center"/>
        <w:rPr>
          <w:rFonts w:ascii="Calibri" w:hAnsi="Calibri" w:cs="Book Antiqua"/>
          <w:i/>
          <w:color w:val="595959"/>
        </w:rPr>
      </w:pPr>
      <w:r>
        <w:rPr>
          <w:noProof/>
          <w:lang w:val="es-MX" w:eastAsia="es-MX"/>
        </w:rPr>
        <w:drawing>
          <wp:inline distT="0" distB="0" distL="0" distR="0" wp14:anchorId="1D8E31EC" wp14:editId="41D139D3">
            <wp:extent cx="4489450" cy="2480826"/>
            <wp:effectExtent l="0" t="0" r="6350" b="0"/>
            <wp:docPr id="696051782" name="Imagen 696051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96051782"/>
                    <pic:cNvPicPr/>
                  </pic:nvPicPr>
                  <pic:blipFill>
                    <a:blip r:embed="rId96">
                      <a:extLst>
                        <a:ext uri="{28A0092B-C50C-407E-A947-70E740481C1C}">
                          <a14:useLocalDpi xmlns:a14="http://schemas.microsoft.com/office/drawing/2010/main" val="0"/>
                        </a:ext>
                      </a:extLst>
                    </a:blip>
                    <a:stretch>
                      <a:fillRect/>
                    </a:stretch>
                  </pic:blipFill>
                  <pic:spPr>
                    <a:xfrm>
                      <a:off x="0" y="0"/>
                      <a:ext cx="4489450" cy="2480826"/>
                    </a:xfrm>
                    <a:prstGeom prst="rect">
                      <a:avLst/>
                    </a:prstGeom>
                  </pic:spPr>
                </pic:pic>
              </a:graphicData>
            </a:graphic>
          </wp:inline>
        </w:drawing>
      </w:r>
    </w:p>
    <w:p w14:paraId="4839520F" w14:textId="4DDAF9B2" w:rsidR="00AC5285" w:rsidRDefault="00AC5285" w:rsidP="00631A77">
      <w:pPr>
        <w:ind w:left="993"/>
        <w:jc w:val="center"/>
        <w:rPr>
          <w:rFonts w:ascii="Calibri" w:hAnsi="Calibri" w:cs="Book Antiqua"/>
          <w:i/>
          <w:color w:val="595959"/>
        </w:rPr>
      </w:pPr>
    </w:p>
    <w:p w14:paraId="4EB6B033" w14:textId="77777777" w:rsidR="00AC5285" w:rsidRDefault="00AC5285" w:rsidP="00631A77">
      <w:pPr>
        <w:ind w:left="993"/>
        <w:jc w:val="center"/>
        <w:rPr>
          <w:rFonts w:ascii="Calibri" w:hAnsi="Calibri" w:cs="Book Antiqua"/>
          <w:i/>
          <w:color w:val="595959"/>
        </w:rPr>
      </w:pPr>
    </w:p>
    <w:p w14:paraId="70A21969" w14:textId="77777777" w:rsidR="00081F3E" w:rsidRDefault="00081F3E" w:rsidP="000851FE">
      <w:pPr>
        <w:rPr>
          <w:rFonts w:ascii="Calibri" w:hAnsi="Calibri" w:cs="Book Antiqua"/>
          <w:i/>
          <w:color w:val="595959"/>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AC5285" w:rsidRPr="00B75B4C" w14:paraId="65755085" w14:textId="77777777" w:rsidTr="10773CF1">
        <w:trPr>
          <w:jc w:val="center"/>
        </w:trPr>
        <w:tc>
          <w:tcPr>
            <w:tcW w:w="2001" w:type="dxa"/>
            <w:shd w:val="clear" w:color="auto" w:fill="DBDBDB" w:themeFill="accent3" w:themeFillTint="66"/>
          </w:tcPr>
          <w:p w14:paraId="45F995D1" w14:textId="77777777" w:rsidR="00AC5285" w:rsidRPr="004A43F6" w:rsidRDefault="00AC5285" w:rsidP="00A34766">
            <w:pPr>
              <w:jc w:val="both"/>
              <w:rPr>
                <w:rFonts w:ascii="Calibri" w:hAnsi="Calibri" w:cs="Book Antiqua"/>
                <w:b/>
                <w:i/>
              </w:rPr>
            </w:pPr>
            <w:r w:rsidRPr="004A43F6">
              <w:rPr>
                <w:rFonts w:ascii="Calibri" w:hAnsi="Calibri" w:cs="Book Antiqua"/>
                <w:b/>
                <w:i/>
              </w:rPr>
              <w:t>ID Ref:</w:t>
            </w:r>
          </w:p>
        </w:tc>
        <w:tc>
          <w:tcPr>
            <w:tcW w:w="5087" w:type="dxa"/>
          </w:tcPr>
          <w:p w14:paraId="12F53EC2" w14:textId="3561514B" w:rsidR="00AC5285" w:rsidRPr="007D3196" w:rsidRDefault="595775D9" w:rsidP="10773CF1">
            <w:pPr>
              <w:ind w:left="13"/>
              <w:jc w:val="both"/>
              <w:rPr>
                <w:rFonts w:ascii="Calibri" w:hAnsi="Calibri" w:cs="Book Antiqua"/>
                <w:i/>
                <w:iCs/>
              </w:rPr>
            </w:pPr>
            <w:r w:rsidRPr="10773CF1">
              <w:rPr>
                <w:rFonts w:ascii="Calibri" w:hAnsi="Calibri" w:cs="Book Antiqua"/>
                <w:i/>
                <w:iCs/>
              </w:rPr>
              <w:t>DG-</w:t>
            </w:r>
            <w:r w:rsidR="373094E1" w:rsidRPr="10773CF1">
              <w:rPr>
                <w:rFonts w:ascii="Calibri" w:hAnsi="Calibri" w:cs="Book Antiqua"/>
                <w:i/>
                <w:iCs/>
              </w:rPr>
              <w:t>7</w:t>
            </w:r>
            <w:r w:rsidR="3F9DA317" w:rsidRPr="10773CF1">
              <w:rPr>
                <w:rFonts w:ascii="Calibri" w:hAnsi="Calibri" w:cs="Book Antiqua"/>
                <w:i/>
                <w:iCs/>
              </w:rPr>
              <w:t>3</w:t>
            </w:r>
          </w:p>
        </w:tc>
      </w:tr>
      <w:tr w:rsidR="00AC5285" w:rsidRPr="00AE76E5" w14:paraId="481973BC" w14:textId="77777777" w:rsidTr="10773CF1">
        <w:trPr>
          <w:jc w:val="center"/>
        </w:trPr>
        <w:tc>
          <w:tcPr>
            <w:tcW w:w="2001" w:type="dxa"/>
            <w:shd w:val="clear" w:color="auto" w:fill="DBDBDB" w:themeFill="accent3" w:themeFillTint="66"/>
          </w:tcPr>
          <w:p w14:paraId="609EF96C" w14:textId="77777777" w:rsidR="00AC5285" w:rsidRPr="004A43F6" w:rsidRDefault="00AC5285" w:rsidP="00A34766">
            <w:pPr>
              <w:rPr>
                <w:rFonts w:ascii="Calibri" w:hAnsi="Calibri" w:cs="Book Antiqua"/>
                <w:b/>
                <w:i/>
              </w:rPr>
            </w:pPr>
            <w:r w:rsidRPr="004A43F6">
              <w:rPr>
                <w:rFonts w:ascii="Calibri" w:hAnsi="Calibri" w:cs="Book Antiqua"/>
                <w:b/>
                <w:i/>
              </w:rPr>
              <w:t>Descripción:</w:t>
            </w:r>
          </w:p>
        </w:tc>
        <w:tc>
          <w:tcPr>
            <w:tcW w:w="5087" w:type="dxa"/>
          </w:tcPr>
          <w:p w14:paraId="4DD38EC8" w14:textId="686D5716" w:rsidR="00AC5285" w:rsidRPr="00E42A7B" w:rsidRDefault="00AC5285" w:rsidP="00A34766">
            <w:pPr>
              <w:rPr>
                <w:rFonts w:ascii="Calibri" w:hAnsi="Calibri" w:cs="Book Antiqua"/>
                <w:i/>
              </w:rPr>
            </w:pPr>
            <w:r>
              <w:rPr>
                <w:rFonts w:ascii="Calibri" w:hAnsi="Calibri" w:cs="Calibri"/>
              </w:rPr>
              <w:t>Registro de autopartes fallido por campos vacíos</w:t>
            </w:r>
          </w:p>
        </w:tc>
      </w:tr>
      <w:tr w:rsidR="00AC5285" w:rsidRPr="00AE76E5" w14:paraId="1BB37C80" w14:textId="77777777" w:rsidTr="10773CF1">
        <w:trPr>
          <w:jc w:val="center"/>
        </w:trPr>
        <w:tc>
          <w:tcPr>
            <w:tcW w:w="2001" w:type="dxa"/>
            <w:shd w:val="clear" w:color="auto" w:fill="DBDBDB" w:themeFill="accent3" w:themeFillTint="66"/>
          </w:tcPr>
          <w:p w14:paraId="1379CE6A" w14:textId="77777777" w:rsidR="00AC5285" w:rsidRPr="004A43F6" w:rsidRDefault="00AC5285" w:rsidP="00A34766">
            <w:pPr>
              <w:rPr>
                <w:rFonts w:ascii="Calibri" w:hAnsi="Calibri" w:cs="Book Antiqua"/>
                <w:b/>
                <w:i/>
              </w:rPr>
            </w:pPr>
            <w:r w:rsidRPr="004A43F6">
              <w:rPr>
                <w:rFonts w:ascii="Calibri" w:hAnsi="Calibri" w:cs="Book Antiqua"/>
                <w:b/>
                <w:i/>
              </w:rPr>
              <w:t>Reqs. asociados:</w:t>
            </w:r>
          </w:p>
        </w:tc>
        <w:tc>
          <w:tcPr>
            <w:tcW w:w="5087" w:type="dxa"/>
          </w:tcPr>
          <w:p w14:paraId="42F06730" w14:textId="77777777" w:rsidR="00AC5285" w:rsidRPr="004A43F6" w:rsidRDefault="00AC5285" w:rsidP="00A34766">
            <w:pPr>
              <w:rPr>
                <w:rFonts w:ascii="Calibri" w:hAnsi="Calibri" w:cs="Book Antiqua"/>
                <w:i/>
              </w:rPr>
            </w:pPr>
            <w:r>
              <w:rPr>
                <w:rFonts w:ascii="Calibri" w:hAnsi="Calibri" w:cs="Book Antiqua"/>
                <w:i/>
              </w:rPr>
              <w:t>RF-26:  Registrar Autopartes</w:t>
            </w:r>
          </w:p>
        </w:tc>
      </w:tr>
      <w:tr w:rsidR="00AC5285" w:rsidRPr="00AE76E5" w14:paraId="775903D0" w14:textId="77777777" w:rsidTr="10773CF1">
        <w:trPr>
          <w:jc w:val="center"/>
        </w:trPr>
        <w:tc>
          <w:tcPr>
            <w:tcW w:w="2001" w:type="dxa"/>
            <w:shd w:val="clear" w:color="auto" w:fill="DBDBDB" w:themeFill="accent3" w:themeFillTint="66"/>
          </w:tcPr>
          <w:p w14:paraId="4FBBE8BB" w14:textId="77777777" w:rsidR="00AC5285" w:rsidRPr="004A43F6" w:rsidRDefault="00AC5285" w:rsidP="00A34766">
            <w:pPr>
              <w:rPr>
                <w:rFonts w:ascii="Calibri" w:hAnsi="Calibri" w:cs="Book Antiqua"/>
                <w:b/>
                <w:i/>
              </w:rPr>
            </w:pPr>
            <w:r w:rsidRPr="004A43F6">
              <w:rPr>
                <w:rFonts w:ascii="Calibri" w:hAnsi="Calibri" w:cs="Book Antiqua"/>
                <w:b/>
                <w:i/>
              </w:rPr>
              <w:t>CU asociados:</w:t>
            </w:r>
          </w:p>
        </w:tc>
        <w:tc>
          <w:tcPr>
            <w:tcW w:w="5087" w:type="dxa"/>
          </w:tcPr>
          <w:p w14:paraId="76DC2A8B" w14:textId="77777777" w:rsidR="00AC5285" w:rsidRPr="004A43F6" w:rsidRDefault="00AC5285" w:rsidP="00A34766">
            <w:pPr>
              <w:rPr>
                <w:rFonts w:ascii="Calibri" w:hAnsi="Calibri" w:cs="Book Antiqua"/>
                <w:i/>
              </w:rPr>
            </w:pPr>
            <w:r>
              <w:rPr>
                <w:rFonts w:ascii="Calibri" w:hAnsi="Calibri" w:cs="Book Antiqua"/>
                <w:i/>
              </w:rPr>
              <w:t>CU-06: Registrar compra</w:t>
            </w:r>
          </w:p>
        </w:tc>
      </w:tr>
      <w:tr w:rsidR="00AC5285" w:rsidRPr="00AE76E5" w14:paraId="0D59DBC4" w14:textId="77777777" w:rsidTr="10773CF1">
        <w:trPr>
          <w:jc w:val="center"/>
        </w:trPr>
        <w:tc>
          <w:tcPr>
            <w:tcW w:w="2001" w:type="dxa"/>
            <w:shd w:val="clear" w:color="auto" w:fill="DBDBDB" w:themeFill="accent3" w:themeFillTint="66"/>
          </w:tcPr>
          <w:p w14:paraId="2CF4435E" w14:textId="77777777" w:rsidR="00AC5285" w:rsidRPr="004A43F6" w:rsidRDefault="00AC5285" w:rsidP="00A34766">
            <w:pPr>
              <w:rPr>
                <w:rFonts w:ascii="Calibri" w:hAnsi="Calibri" w:cs="Book Antiqua"/>
                <w:b/>
                <w:i/>
              </w:rPr>
            </w:pPr>
            <w:r w:rsidRPr="004A43F6">
              <w:rPr>
                <w:rFonts w:ascii="Calibri" w:hAnsi="Calibri" w:cs="Book Antiqua"/>
                <w:b/>
                <w:i/>
              </w:rPr>
              <w:t>Esc. Asociados:</w:t>
            </w:r>
          </w:p>
        </w:tc>
        <w:tc>
          <w:tcPr>
            <w:tcW w:w="5087" w:type="dxa"/>
          </w:tcPr>
          <w:p w14:paraId="31C929EB" w14:textId="12CE3743" w:rsidR="00AC5285" w:rsidRPr="004A43F6" w:rsidRDefault="00AC5285" w:rsidP="00A34766">
            <w:pPr>
              <w:rPr>
                <w:rFonts w:ascii="Calibri" w:hAnsi="Calibri" w:cs="Book Antiqua"/>
                <w:i/>
              </w:rPr>
            </w:pPr>
            <w:r>
              <w:rPr>
                <w:rFonts w:ascii="Calibri" w:hAnsi="Calibri" w:cs="Book Antiqua"/>
                <w:i/>
              </w:rPr>
              <w:t>ES</w:t>
            </w:r>
            <w:r w:rsidR="00283427">
              <w:rPr>
                <w:rFonts w:ascii="Calibri" w:hAnsi="Calibri" w:cs="Book Antiqua"/>
                <w:i/>
              </w:rPr>
              <w:t>-</w:t>
            </w:r>
            <w:r>
              <w:rPr>
                <w:rFonts w:ascii="Calibri" w:hAnsi="Calibri" w:cs="Book Antiqua"/>
                <w:i/>
              </w:rPr>
              <w:t>25.2</w:t>
            </w:r>
          </w:p>
        </w:tc>
      </w:tr>
    </w:tbl>
    <w:p w14:paraId="00C94F73" w14:textId="77777777" w:rsidR="00AC5285" w:rsidRDefault="00AC5285" w:rsidP="00631A77">
      <w:pPr>
        <w:ind w:left="993"/>
        <w:jc w:val="center"/>
        <w:rPr>
          <w:rFonts w:ascii="Calibri" w:hAnsi="Calibri" w:cs="Book Antiqua"/>
          <w:i/>
          <w:color w:val="595959"/>
        </w:rPr>
      </w:pPr>
    </w:p>
    <w:p w14:paraId="601213DB" w14:textId="2172E991" w:rsidR="00AC5285" w:rsidRDefault="00F20C16" w:rsidP="00631A77">
      <w:pPr>
        <w:ind w:left="993"/>
        <w:jc w:val="center"/>
        <w:rPr>
          <w:rFonts w:ascii="Calibri" w:hAnsi="Calibri" w:cs="Book Antiqua"/>
          <w:i/>
          <w:color w:val="595959"/>
        </w:rPr>
      </w:pPr>
      <w:r>
        <w:rPr>
          <w:noProof/>
          <w:lang w:val="es-MX" w:eastAsia="es-MX"/>
        </w:rPr>
        <w:drawing>
          <wp:inline distT="0" distB="0" distL="0" distR="0" wp14:anchorId="5E1505B1" wp14:editId="455FD013">
            <wp:extent cx="4679950" cy="1998346"/>
            <wp:effectExtent l="0" t="0" r="6350" b="1905"/>
            <wp:docPr id="696051779" name="Imagen 696051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96051779"/>
                    <pic:cNvPicPr/>
                  </pic:nvPicPr>
                  <pic:blipFill>
                    <a:blip r:embed="rId97">
                      <a:extLst>
                        <a:ext uri="{28A0092B-C50C-407E-A947-70E740481C1C}">
                          <a14:useLocalDpi xmlns:a14="http://schemas.microsoft.com/office/drawing/2010/main" val="0"/>
                        </a:ext>
                      </a:extLst>
                    </a:blip>
                    <a:stretch>
                      <a:fillRect/>
                    </a:stretch>
                  </pic:blipFill>
                  <pic:spPr>
                    <a:xfrm>
                      <a:off x="0" y="0"/>
                      <a:ext cx="4679950" cy="1998346"/>
                    </a:xfrm>
                    <a:prstGeom prst="rect">
                      <a:avLst/>
                    </a:prstGeom>
                  </pic:spPr>
                </pic:pic>
              </a:graphicData>
            </a:graphic>
          </wp:inline>
        </w:drawing>
      </w:r>
    </w:p>
    <w:p w14:paraId="3A354C36" w14:textId="77777777" w:rsidR="00AC5285" w:rsidRDefault="00AC5285" w:rsidP="00631A77">
      <w:pPr>
        <w:ind w:left="993"/>
        <w:jc w:val="center"/>
        <w:rPr>
          <w:rFonts w:ascii="Calibri" w:hAnsi="Calibri" w:cs="Book Antiqua"/>
          <w:i/>
          <w:color w:val="595959"/>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AC5285" w:rsidRPr="00B75B4C" w14:paraId="04292AE6" w14:textId="77777777" w:rsidTr="10773CF1">
        <w:trPr>
          <w:jc w:val="center"/>
        </w:trPr>
        <w:tc>
          <w:tcPr>
            <w:tcW w:w="2001" w:type="dxa"/>
            <w:shd w:val="clear" w:color="auto" w:fill="DBDBDB" w:themeFill="accent3" w:themeFillTint="66"/>
          </w:tcPr>
          <w:p w14:paraId="4B90A314" w14:textId="77777777" w:rsidR="00AC5285" w:rsidRPr="004A43F6" w:rsidRDefault="00AC5285" w:rsidP="00A34766">
            <w:pPr>
              <w:jc w:val="both"/>
              <w:rPr>
                <w:rFonts w:ascii="Calibri" w:hAnsi="Calibri" w:cs="Book Antiqua"/>
                <w:b/>
                <w:i/>
              </w:rPr>
            </w:pPr>
            <w:r w:rsidRPr="004A43F6">
              <w:rPr>
                <w:rFonts w:ascii="Calibri" w:hAnsi="Calibri" w:cs="Book Antiqua"/>
                <w:b/>
                <w:i/>
              </w:rPr>
              <w:t>ID Ref:</w:t>
            </w:r>
          </w:p>
        </w:tc>
        <w:tc>
          <w:tcPr>
            <w:tcW w:w="5087" w:type="dxa"/>
          </w:tcPr>
          <w:p w14:paraId="06CD119B" w14:textId="65E048EB" w:rsidR="00AC5285" w:rsidRPr="007D3196" w:rsidRDefault="595775D9" w:rsidP="10773CF1">
            <w:pPr>
              <w:ind w:left="13"/>
              <w:jc w:val="both"/>
              <w:rPr>
                <w:rFonts w:ascii="Calibri" w:hAnsi="Calibri" w:cs="Book Antiqua"/>
                <w:i/>
                <w:iCs/>
              </w:rPr>
            </w:pPr>
            <w:r w:rsidRPr="10773CF1">
              <w:rPr>
                <w:rFonts w:ascii="Calibri" w:hAnsi="Calibri" w:cs="Book Antiqua"/>
                <w:i/>
                <w:iCs/>
              </w:rPr>
              <w:t>DG-</w:t>
            </w:r>
            <w:r w:rsidR="373094E1" w:rsidRPr="10773CF1">
              <w:rPr>
                <w:rFonts w:ascii="Calibri" w:hAnsi="Calibri" w:cs="Book Antiqua"/>
                <w:i/>
                <w:iCs/>
              </w:rPr>
              <w:t>7</w:t>
            </w:r>
            <w:r w:rsidR="02B463C6" w:rsidRPr="10773CF1">
              <w:rPr>
                <w:rFonts w:ascii="Calibri" w:hAnsi="Calibri" w:cs="Book Antiqua"/>
                <w:i/>
                <w:iCs/>
              </w:rPr>
              <w:t>4</w:t>
            </w:r>
          </w:p>
        </w:tc>
      </w:tr>
      <w:tr w:rsidR="00AC5285" w:rsidRPr="00AE76E5" w14:paraId="4CAA251F" w14:textId="77777777" w:rsidTr="10773CF1">
        <w:trPr>
          <w:jc w:val="center"/>
        </w:trPr>
        <w:tc>
          <w:tcPr>
            <w:tcW w:w="2001" w:type="dxa"/>
            <w:shd w:val="clear" w:color="auto" w:fill="DBDBDB" w:themeFill="accent3" w:themeFillTint="66"/>
          </w:tcPr>
          <w:p w14:paraId="3A5F66E3" w14:textId="77777777" w:rsidR="00AC5285" w:rsidRPr="004A43F6" w:rsidRDefault="00AC5285" w:rsidP="00A34766">
            <w:pPr>
              <w:rPr>
                <w:rFonts w:ascii="Calibri" w:hAnsi="Calibri" w:cs="Book Antiqua"/>
                <w:b/>
                <w:i/>
              </w:rPr>
            </w:pPr>
            <w:r w:rsidRPr="004A43F6">
              <w:rPr>
                <w:rFonts w:ascii="Calibri" w:hAnsi="Calibri" w:cs="Book Antiqua"/>
                <w:b/>
                <w:i/>
              </w:rPr>
              <w:t>Descripción:</w:t>
            </w:r>
          </w:p>
        </w:tc>
        <w:tc>
          <w:tcPr>
            <w:tcW w:w="5087" w:type="dxa"/>
          </w:tcPr>
          <w:p w14:paraId="78FAE82E" w14:textId="19B647BE" w:rsidR="00AC5285" w:rsidRPr="00E42A7B" w:rsidRDefault="00AC5285" w:rsidP="00A34766">
            <w:pPr>
              <w:rPr>
                <w:rFonts w:ascii="Calibri" w:hAnsi="Calibri" w:cs="Book Antiqua"/>
                <w:i/>
              </w:rPr>
            </w:pPr>
            <w:r>
              <w:rPr>
                <w:rFonts w:ascii="Calibri" w:hAnsi="Calibri" w:cs="Calibri"/>
              </w:rPr>
              <w:t>Registro de autoparte fallido por conexión inestables</w:t>
            </w:r>
          </w:p>
        </w:tc>
      </w:tr>
      <w:tr w:rsidR="00AC5285" w:rsidRPr="00AE76E5" w14:paraId="5CBAC0F9" w14:textId="77777777" w:rsidTr="10773CF1">
        <w:trPr>
          <w:jc w:val="center"/>
        </w:trPr>
        <w:tc>
          <w:tcPr>
            <w:tcW w:w="2001" w:type="dxa"/>
            <w:shd w:val="clear" w:color="auto" w:fill="DBDBDB" w:themeFill="accent3" w:themeFillTint="66"/>
          </w:tcPr>
          <w:p w14:paraId="365EEC35" w14:textId="77777777" w:rsidR="00AC5285" w:rsidRPr="004A43F6" w:rsidRDefault="00AC5285" w:rsidP="00A34766">
            <w:pPr>
              <w:rPr>
                <w:rFonts w:ascii="Calibri" w:hAnsi="Calibri" w:cs="Book Antiqua"/>
                <w:b/>
                <w:i/>
              </w:rPr>
            </w:pPr>
            <w:r w:rsidRPr="004A43F6">
              <w:rPr>
                <w:rFonts w:ascii="Calibri" w:hAnsi="Calibri" w:cs="Book Antiqua"/>
                <w:b/>
                <w:i/>
              </w:rPr>
              <w:t>Reqs. asociados:</w:t>
            </w:r>
          </w:p>
        </w:tc>
        <w:tc>
          <w:tcPr>
            <w:tcW w:w="5087" w:type="dxa"/>
          </w:tcPr>
          <w:p w14:paraId="72986DD7" w14:textId="77777777" w:rsidR="00AC5285" w:rsidRPr="004A43F6" w:rsidRDefault="00AC5285" w:rsidP="00A34766">
            <w:pPr>
              <w:rPr>
                <w:rFonts w:ascii="Calibri" w:hAnsi="Calibri" w:cs="Book Antiqua"/>
                <w:i/>
              </w:rPr>
            </w:pPr>
            <w:r>
              <w:rPr>
                <w:rFonts w:ascii="Calibri" w:hAnsi="Calibri" w:cs="Book Antiqua"/>
                <w:i/>
              </w:rPr>
              <w:t>RF-26:  Registrar Autopartes</w:t>
            </w:r>
          </w:p>
        </w:tc>
      </w:tr>
      <w:tr w:rsidR="00AC5285" w:rsidRPr="00AE76E5" w14:paraId="70C027D4" w14:textId="77777777" w:rsidTr="10773CF1">
        <w:trPr>
          <w:jc w:val="center"/>
        </w:trPr>
        <w:tc>
          <w:tcPr>
            <w:tcW w:w="2001" w:type="dxa"/>
            <w:shd w:val="clear" w:color="auto" w:fill="DBDBDB" w:themeFill="accent3" w:themeFillTint="66"/>
          </w:tcPr>
          <w:p w14:paraId="0389F1A5" w14:textId="77777777" w:rsidR="00AC5285" w:rsidRPr="004A43F6" w:rsidRDefault="00AC5285" w:rsidP="00A34766">
            <w:pPr>
              <w:rPr>
                <w:rFonts w:ascii="Calibri" w:hAnsi="Calibri" w:cs="Book Antiqua"/>
                <w:b/>
                <w:i/>
              </w:rPr>
            </w:pPr>
            <w:r w:rsidRPr="004A43F6">
              <w:rPr>
                <w:rFonts w:ascii="Calibri" w:hAnsi="Calibri" w:cs="Book Antiqua"/>
                <w:b/>
                <w:i/>
              </w:rPr>
              <w:lastRenderedPageBreak/>
              <w:t>CU asociados:</w:t>
            </w:r>
          </w:p>
        </w:tc>
        <w:tc>
          <w:tcPr>
            <w:tcW w:w="5087" w:type="dxa"/>
          </w:tcPr>
          <w:p w14:paraId="5E07EA9B" w14:textId="77777777" w:rsidR="00AC5285" w:rsidRPr="004A43F6" w:rsidRDefault="00AC5285" w:rsidP="00A34766">
            <w:pPr>
              <w:rPr>
                <w:rFonts w:ascii="Calibri" w:hAnsi="Calibri" w:cs="Book Antiqua"/>
                <w:i/>
              </w:rPr>
            </w:pPr>
            <w:r>
              <w:rPr>
                <w:rFonts w:ascii="Calibri" w:hAnsi="Calibri" w:cs="Book Antiqua"/>
                <w:i/>
              </w:rPr>
              <w:t>CU-06: Registrar compra</w:t>
            </w:r>
          </w:p>
        </w:tc>
      </w:tr>
      <w:tr w:rsidR="00AC5285" w:rsidRPr="00AE76E5" w14:paraId="2EED09F0" w14:textId="77777777" w:rsidTr="10773CF1">
        <w:trPr>
          <w:jc w:val="center"/>
        </w:trPr>
        <w:tc>
          <w:tcPr>
            <w:tcW w:w="2001" w:type="dxa"/>
            <w:shd w:val="clear" w:color="auto" w:fill="DBDBDB" w:themeFill="accent3" w:themeFillTint="66"/>
          </w:tcPr>
          <w:p w14:paraId="16C4E2F5" w14:textId="77777777" w:rsidR="00AC5285" w:rsidRPr="004A43F6" w:rsidRDefault="00AC5285" w:rsidP="00A34766">
            <w:pPr>
              <w:rPr>
                <w:rFonts w:ascii="Calibri" w:hAnsi="Calibri" w:cs="Book Antiqua"/>
                <w:b/>
                <w:i/>
              </w:rPr>
            </w:pPr>
            <w:r w:rsidRPr="004A43F6">
              <w:rPr>
                <w:rFonts w:ascii="Calibri" w:hAnsi="Calibri" w:cs="Book Antiqua"/>
                <w:b/>
                <w:i/>
              </w:rPr>
              <w:t>Esc. Asociados:</w:t>
            </w:r>
          </w:p>
        </w:tc>
        <w:tc>
          <w:tcPr>
            <w:tcW w:w="5087" w:type="dxa"/>
          </w:tcPr>
          <w:p w14:paraId="1A439D0F" w14:textId="356AE4EB" w:rsidR="00AC5285" w:rsidRPr="004A43F6" w:rsidRDefault="00AC5285" w:rsidP="00A34766">
            <w:pPr>
              <w:rPr>
                <w:rFonts w:ascii="Calibri" w:hAnsi="Calibri" w:cs="Book Antiqua"/>
                <w:i/>
              </w:rPr>
            </w:pPr>
            <w:r>
              <w:rPr>
                <w:rFonts w:ascii="Calibri" w:hAnsi="Calibri" w:cs="Book Antiqua"/>
                <w:i/>
              </w:rPr>
              <w:t>ES</w:t>
            </w:r>
            <w:r w:rsidR="00283427">
              <w:rPr>
                <w:rFonts w:ascii="Calibri" w:hAnsi="Calibri" w:cs="Book Antiqua"/>
                <w:i/>
              </w:rPr>
              <w:t>-</w:t>
            </w:r>
            <w:r>
              <w:rPr>
                <w:rFonts w:ascii="Calibri" w:hAnsi="Calibri" w:cs="Book Antiqua"/>
                <w:i/>
              </w:rPr>
              <w:t>25.3</w:t>
            </w:r>
          </w:p>
        </w:tc>
      </w:tr>
    </w:tbl>
    <w:p w14:paraId="6D6EB7DE" w14:textId="77777777" w:rsidR="00AC5285" w:rsidRDefault="00AC5285" w:rsidP="00631A77">
      <w:pPr>
        <w:ind w:left="993"/>
        <w:jc w:val="center"/>
        <w:rPr>
          <w:rFonts w:ascii="Calibri" w:hAnsi="Calibri" w:cs="Book Antiqua"/>
          <w:i/>
          <w:color w:val="595959"/>
        </w:rPr>
      </w:pPr>
    </w:p>
    <w:p w14:paraId="6C906DE9" w14:textId="77777777" w:rsidR="00DE57EA" w:rsidRDefault="00DE57EA" w:rsidP="00DE57EA">
      <w:pPr>
        <w:ind w:left="993"/>
        <w:jc w:val="right"/>
        <w:rPr>
          <w:rFonts w:ascii="Calibri" w:hAnsi="Calibri" w:cs="Book Antiqua"/>
          <w:i/>
          <w:color w:val="595959"/>
        </w:rPr>
      </w:pPr>
    </w:p>
    <w:p w14:paraId="4EDDFE40" w14:textId="507716D3" w:rsidR="00AC5285" w:rsidRDefault="00F20C16" w:rsidP="00AC5285">
      <w:pPr>
        <w:ind w:left="993"/>
        <w:jc w:val="center"/>
        <w:rPr>
          <w:rFonts w:ascii="Calibri" w:hAnsi="Calibri" w:cs="Book Antiqua"/>
          <w:i/>
          <w:color w:val="595959"/>
        </w:rPr>
      </w:pPr>
      <w:r>
        <w:rPr>
          <w:noProof/>
          <w:lang w:val="es-MX" w:eastAsia="es-MX"/>
        </w:rPr>
        <w:drawing>
          <wp:inline distT="0" distB="0" distL="0" distR="0" wp14:anchorId="55F391D9" wp14:editId="3CF45839">
            <wp:extent cx="4635500" cy="2052137"/>
            <wp:effectExtent l="0" t="0" r="0" b="5715"/>
            <wp:docPr id="696051780" name="Imagen 696051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96051780"/>
                    <pic:cNvPicPr/>
                  </pic:nvPicPr>
                  <pic:blipFill>
                    <a:blip r:embed="rId98">
                      <a:extLst>
                        <a:ext uri="{28A0092B-C50C-407E-A947-70E740481C1C}">
                          <a14:useLocalDpi xmlns:a14="http://schemas.microsoft.com/office/drawing/2010/main" val="0"/>
                        </a:ext>
                      </a:extLst>
                    </a:blip>
                    <a:stretch>
                      <a:fillRect/>
                    </a:stretch>
                  </pic:blipFill>
                  <pic:spPr>
                    <a:xfrm>
                      <a:off x="0" y="0"/>
                      <a:ext cx="4635500" cy="2052137"/>
                    </a:xfrm>
                    <a:prstGeom prst="rect">
                      <a:avLst/>
                    </a:prstGeom>
                  </pic:spPr>
                </pic:pic>
              </a:graphicData>
            </a:graphic>
          </wp:inline>
        </w:drawing>
      </w:r>
    </w:p>
    <w:p w14:paraId="5BB10589" w14:textId="77777777" w:rsidR="00AC5285" w:rsidRDefault="00AC5285" w:rsidP="00F20C16">
      <w:pPr>
        <w:rPr>
          <w:rFonts w:ascii="Calibri" w:hAnsi="Calibri" w:cs="Book Antiqua"/>
          <w:i/>
          <w:color w:val="595959"/>
        </w:rPr>
      </w:pPr>
    </w:p>
    <w:p w14:paraId="56CB0026" w14:textId="77777777" w:rsidR="00AC5285" w:rsidRDefault="00AC5285" w:rsidP="00AC5285">
      <w:pPr>
        <w:ind w:left="993"/>
        <w:jc w:val="center"/>
        <w:rPr>
          <w:rFonts w:ascii="Calibri" w:hAnsi="Calibri" w:cs="Book Antiqua"/>
          <w:i/>
          <w:color w:val="595959"/>
        </w:rPr>
      </w:pPr>
    </w:p>
    <w:p w14:paraId="392E64DA" w14:textId="77777777" w:rsidR="00AC5285" w:rsidRDefault="00AC5285" w:rsidP="00AC5285">
      <w:pPr>
        <w:ind w:left="993"/>
        <w:jc w:val="center"/>
        <w:rPr>
          <w:rFonts w:ascii="Calibri" w:hAnsi="Calibri" w:cs="Book Antiqua"/>
          <w:i/>
          <w:color w:val="595959"/>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AC5285" w:rsidRPr="00B75B4C" w14:paraId="1226C869" w14:textId="77777777" w:rsidTr="10773CF1">
        <w:trPr>
          <w:jc w:val="center"/>
        </w:trPr>
        <w:tc>
          <w:tcPr>
            <w:tcW w:w="2001" w:type="dxa"/>
            <w:shd w:val="clear" w:color="auto" w:fill="DBDBDB" w:themeFill="accent3" w:themeFillTint="66"/>
          </w:tcPr>
          <w:p w14:paraId="6D2C5B26" w14:textId="77777777" w:rsidR="00AC5285" w:rsidRPr="004A43F6" w:rsidRDefault="00AC5285" w:rsidP="00A34766">
            <w:pPr>
              <w:jc w:val="both"/>
              <w:rPr>
                <w:rFonts w:ascii="Calibri" w:hAnsi="Calibri" w:cs="Book Antiqua"/>
                <w:b/>
                <w:i/>
              </w:rPr>
            </w:pPr>
            <w:r w:rsidRPr="004A43F6">
              <w:rPr>
                <w:rFonts w:ascii="Calibri" w:hAnsi="Calibri" w:cs="Book Antiqua"/>
                <w:b/>
                <w:i/>
              </w:rPr>
              <w:t>ID Ref:</w:t>
            </w:r>
          </w:p>
        </w:tc>
        <w:tc>
          <w:tcPr>
            <w:tcW w:w="5087" w:type="dxa"/>
          </w:tcPr>
          <w:p w14:paraId="59B1B983" w14:textId="3A241D4A" w:rsidR="00AC5285" w:rsidRPr="007D3196" w:rsidRDefault="595775D9" w:rsidP="10773CF1">
            <w:pPr>
              <w:ind w:left="13"/>
              <w:jc w:val="both"/>
              <w:rPr>
                <w:rFonts w:ascii="Calibri" w:hAnsi="Calibri" w:cs="Book Antiqua"/>
                <w:i/>
                <w:iCs/>
              </w:rPr>
            </w:pPr>
            <w:r w:rsidRPr="10773CF1">
              <w:rPr>
                <w:rFonts w:ascii="Calibri" w:hAnsi="Calibri" w:cs="Book Antiqua"/>
                <w:i/>
                <w:iCs/>
              </w:rPr>
              <w:t>DG-</w:t>
            </w:r>
            <w:r w:rsidR="373094E1" w:rsidRPr="10773CF1">
              <w:rPr>
                <w:rFonts w:ascii="Calibri" w:hAnsi="Calibri" w:cs="Book Antiqua"/>
                <w:i/>
                <w:iCs/>
              </w:rPr>
              <w:t>7</w:t>
            </w:r>
            <w:r w:rsidR="47CBDE8C" w:rsidRPr="10773CF1">
              <w:rPr>
                <w:rFonts w:ascii="Calibri" w:hAnsi="Calibri" w:cs="Book Antiqua"/>
                <w:i/>
                <w:iCs/>
              </w:rPr>
              <w:t>5</w:t>
            </w:r>
          </w:p>
        </w:tc>
      </w:tr>
      <w:tr w:rsidR="00AC5285" w:rsidRPr="00AE76E5" w14:paraId="1CD2DEB6" w14:textId="77777777" w:rsidTr="10773CF1">
        <w:trPr>
          <w:jc w:val="center"/>
        </w:trPr>
        <w:tc>
          <w:tcPr>
            <w:tcW w:w="2001" w:type="dxa"/>
            <w:shd w:val="clear" w:color="auto" w:fill="DBDBDB" w:themeFill="accent3" w:themeFillTint="66"/>
          </w:tcPr>
          <w:p w14:paraId="74E3143F" w14:textId="77777777" w:rsidR="00AC5285" w:rsidRPr="004A43F6" w:rsidRDefault="00AC5285" w:rsidP="00A34766">
            <w:pPr>
              <w:rPr>
                <w:rFonts w:ascii="Calibri" w:hAnsi="Calibri" w:cs="Book Antiqua"/>
                <w:b/>
                <w:i/>
              </w:rPr>
            </w:pPr>
            <w:r w:rsidRPr="004A43F6">
              <w:rPr>
                <w:rFonts w:ascii="Calibri" w:hAnsi="Calibri" w:cs="Book Antiqua"/>
                <w:b/>
                <w:i/>
              </w:rPr>
              <w:t>Descripción:</w:t>
            </w:r>
          </w:p>
        </w:tc>
        <w:tc>
          <w:tcPr>
            <w:tcW w:w="5087" w:type="dxa"/>
          </w:tcPr>
          <w:p w14:paraId="468CA641" w14:textId="226547D4" w:rsidR="00AC5285" w:rsidRPr="00E42A7B" w:rsidRDefault="00510581" w:rsidP="00A34766">
            <w:pPr>
              <w:rPr>
                <w:rFonts w:ascii="Calibri" w:hAnsi="Calibri" w:cs="Book Antiqua"/>
                <w:i/>
              </w:rPr>
            </w:pPr>
            <w:r>
              <w:rPr>
                <w:rFonts w:ascii="Calibri" w:hAnsi="Calibri" w:cs="Calibri"/>
              </w:rPr>
              <w:t>Se registran los datos personales del cliente exitoso</w:t>
            </w:r>
          </w:p>
        </w:tc>
      </w:tr>
      <w:tr w:rsidR="00AC5285" w:rsidRPr="00AE76E5" w14:paraId="0F56249F" w14:textId="77777777" w:rsidTr="10773CF1">
        <w:trPr>
          <w:jc w:val="center"/>
        </w:trPr>
        <w:tc>
          <w:tcPr>
            <w:tcW w:w="2001" w:type="dxa"/>
            <w:shd w:val="clear" w:color="auto" w:fill="DBDBDB" w:themeFill="accent3" w:themeFillTint="66"/>
          </w:tcPr>
          <w:p w14:paraId="60B6B073" w14:textId="77777777" w:rsidR="00AC5285" w:rsidRPr="004A43F6" w:rsidRDefault="00AC5285" w:rsidP="00A34766">
            <w:pPr>
              <w:rPr>
                <w:rFonts w:ascii="Calibri" w:hAnsi="Calibri" w:cs="Book Antiqua"/>
                <w:b/>
                <w:i/>
              </w:rPr>
            </w:pPr>
            <w:r w:rsidRPr="004A43F6">
              <w:rPr>
                <w:rFonts w:ascii="Calibri" w:hAnsi="Calibri" w:cs="Book Antiqua"/>
                <w:b/>
                <w:i/>
              </w:rPr>
              <w:t>Reqs. asociados:</w:t>
            </w:r>
          </w:p>
        </w:tc>
        <w:tc>
          <w:tcPr>
            <w:tcW w:w="5087" w:type="dxa"/>
          </w:tcPr>
          <w:p w14:paraId="5B9C1ECA" w14:textId="3E9519BF" w:rsidR="00AC5285" w:rsidRPr="004A43F6" w:rsidRDefault="00AC5285" w:rsidP="00A34766">
            <w:pPr>
              <w:rPr>
                <w:rFonts w:ascii="Calibri" w:hAnsi="Calibri" w:cs="Book Antiqua"/>
                <w:i/>
              </w:rPr>
            </w:pPr>
            <w:r>
              <w:rPr>
                <w:rFonts w:ascii="Calibri" w:hAnsi="Calibri" w:cs="Book Antiqua"/>
                <w:i/>
              </w:rPr>
              <w:t>RF-</w:t>
            </w:r>
            <w:r w:rsidR="004A61AC">
              <w:rPr>
                <w:rFonts w:ascii="Calibri" w:hAnsi="Calibri" w:cs="Book Antiqua"/>
                <w:i/>
              </w:rPr>
              <w:t>09: Registrar cliente</w:t>
            </w:r>
          </w:p>
        </w:tc>
      </w:tr>
      <w:tr w:rsidR="00AC5285" w:rsidRPr="00AE76E5" w14:paraId="36D222AC" w14:textId="77777777" w:rsidTr="10773CF1">
        <w:trPr>
          <w:jc w:val="center"/>
        </w:trPr>
        <w:tc>
          <w:tcPr>
            <w:tcW w:w="2001" w:type="dxa"/>
            <w:shd w:val="clear" w:color="auto" w:fill="DBDBDB" w:themeFill="accent3" w:themeFillTint="66"/>
          </w:tcPr>
          <w:p w14:paraId="76C79730" w14:textId="77777777" w:rsidR="00AC5285" w:rsidRPr="004A43F6" w:rsidRDefault="00AC5285" w:rsidP="00A34766">
            <w:pPr>
              <w:rPr>
                <w:rFonts w:ascii="Calibri" w:hAnsi="Calibri" w:cs="Book Antiqua"/>
                <w:b/>
                <w:i/>
              </w:rPr>
            </w:pPr>
            <w:r w:rsidRPr="004A43F6">
              <w:rPr>
                <w:rFonts w:ascii="Calibri" w:hAnsi="Calibri" w:cs="Book Antiqua"/>
                <w:b/>
                <w:i/>
              </w:rPr>
              <w:t>CU asociados:</w:t>
            </w:r>
          </w:p>
        </w:tc>
        <w:tc>
          <w:tcPr>
            <w:tcW w:w="5087" w:type="dxa"/>
          </w:tcPr>
          <w:p w14:paraId="62000BD0" w14:textId="75BA315C" w:rsidR="00AC5285" w:rsidRPr="004A43F6" w:rsidRDefault="000232A1" w:rsidP="00A34766">
            <w:pPr>
              <w:rPr>
                <w:rFonts w:ascii="Calibri" w:hAnsi="Calibri" w:cs="Book Antiqua"/>
                <w:i/>
              </w:rPr>
            </w:pPr>
            <w:r w:rsidRPr="764AFE51">
              <w:rPr>
                <w:rFonts w:ascii="Calibri" w:eastAsia="Arial Unicode MS" w:hAnsi="Calibri" w:cs="Calibri"/>
                <w:i/>
                <w:iCs/>
              </w:rPr>
              <w:t>CU-24</w:t>
            </w:r>
            <w:r>
              <w:rPr>
                <w:rFonts w:ascii="Calibri" w:eastAsia="Arial Unicode MS" w:hAnsi="Calibri" w:cs="Calibri"/>
                <w:i/>
                <w:iCs/>
              </w:rPr>
              <w:t>: Validar datos</w:t>
            </w:r>
          </w:p>
        </w:tc>
      </w:tr>
      <w:tr w:rsidR="00AC5285" w:rsidRPr="00AE76E5" w14:paraId="250B5B88" w14:textId="77777777" w:rsidTr="10773CF1">
        <w:trPr>
          <w:jc w:val="center"/>
        </w:trPr>
        <w:tc>
          <w:tcPr>
            <w:tcW w:w="2001" w:type="dxa"/>
            <w:shd w:val="clear" w:color="auto" w:fill="DBDBDB" w:themeFill="accent3" w:themeFillTint="66"/>
          </w:tcPr>
          <w:p w14:paraId="368900D8" w14:textId="77777777" w:rsidR="00AC5285" w:rsidRPr="004A43F6" w:rsidRDefault="00AC5285" w:rsidP="00A34766">
            <w:pPr>
              <w:rPr>
                <w:rFonts w:ascii="Calibri" w:hAnsi="Calibri" w:cs="Book Antiqua"/>
                <w:b/>
                <w:i/>
              </w:rPr>
            </w:pPr>
            <w:r w:rsidRPr="004A43F6">
              <w:rPr>
                <w:rFonts w:ascii="Calibri" w:hAnsi="Calibri" w:cs="Book Antiqua"/>
                <w:b/>
                <w:i/>
              </w:rPr>
              <w:t>Esc. Asociados:</w:t>
            </w:r>
          </w:p>
        </w:tc>
        <w:tc>
          <w:tcPr>
            <w:tcW w:w="5087" w:type="dxa"/>
          </w:tcPr>
          <w:p w14:paraId="40F22893" w14:textId="3282A055" w:rsidR="00AC5285" w:rsidRPr="004A43F6" w:rsidRDefault="00AC5285" w:rsidP="00A34766">
            <w:pPr>
              <w:rPr>
                <w:rFonts w:ascii="Calibri" w:hAnsi="Calibri" w:cs="Book Antiqua"/>
                <w:i/>
              </w:rPr>
            </w:pPr>
            <w:r>
              <w:rPr>
                <w:rFonts w:ascii="Calibri" w:hAnsi="Calibri" w:cs="Book Antiqua"/>
                <w:i/>
              </w:rPr>
              <w:t>ES</w:t>
            </w:r>
            <w:r w:rsidR="00283427">
              <w:rPr>
                <w:rFonts w:ascii="Calibri" w:hAnsi="Calibri" w:cs="Book Antiqua"/>
                <w:i/>
              </w:rPr>
              <w:t>-</w:t>
            </w:r>
            <w:r>
              <w:rPr>
                <w:rFonts w:ascii="Calibri" w:hAnsi="Calibri" w:cs="Book Antiqua"/>
                <w:i/>
              </w:rPr>
              <w:t>2</w:t>
            </w:r>
            <w:r w:rsidR="006F1705">
              <w:rPr>
                <w:rFonts w:ascii="Calibri" w:hAnsi="Calibri" w:cs="Book Antiqua"/>
                <w:i/>
              </w:rPr>
              <w:t>6.1</w:t>
            </w:r>
          </w:p>
        </w:tc>
      </w:tr>
    </w:tbl>
    <w:p w14:paraId="7B685907" w14:textId="1358B522" w:rsidR="00AC5285" w:rsidRDefault="00AC5285" w:rsidP="00AC5285">
      <w:pPr>
        <w:ind w:left="993"/>
        <w:jc w:val="center"/>
        <w:rPr>
          <w:rFonts w:ascii="Calibri" w:hAnsi="Calibri" w:cs="Book Antiqua"/>
          <w:i/>
          <w:color w:val="595959"/>
        </w:rPr>
      </w:pPr>
    </w:p>
    <w:p w14:paraId="557F03B4" w14:textId="1358B522" w:rsidR="006F1705" w:rsidRDefault="006F1705" w:rsidP="00AC5285">
      <w:pPr>
        <w:ind w:left="993"/>
        <w:jc w:val="center"/>
        <w:rPr>
          <w:rFonts w:ascii="Calibri" w:hAnsi="Calibri" w:cs="Book Antiqua"/>
          <w:i/>
          <w:color w:val="595959"/>
        </w:rPr>
      </w:pPr>
      <w:r>
        <w:rPr>
          <w:noProof/>
          <w:lang w:val="es-MX" w:eastAsia="es-MX"/>
        </w:rPr>
        <w:drawing>
          <wp:inline distT="0" distB="0" distL="0" distR="0" wp14:anchorId="32579607" wp14:editId="076CD0AB">
            <wp:extent cx="4847216" cy="2813050"/>
            <wp:effectExtent l="0" t="0" r="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pic:nvPicPr>
                  <pic:blipFill>
                    <a:blip r:embed="rId99">
                      <a:extLst>
                        <a:ext uri="{28A0092B-C50C-407E-A947-70E740481C1C}">
                          <a14:useLocalDpi xmlns:a14="http://schemas.microsoft.com/office/drawing/2010/main" val="0"/>
                        </a:ext>
                      </a:extLst>
                    </a:blip>
                    <a:stretch>
                      <a:fillRect/>
                    </a:stretch>
                  </pic:blipFill>
                  <pic:spPr>
                    <a:xfrm>
                      <a:off x="0" y="0"/>
                      <a:ext cx="4847216" cy="2813050"/>
                    </a:xfrm>
                    <a:prstGeom prst="rect">
                      <a:avLst/>
                    </a:prstGeom>
                  </pic:spPr>
                </pic:pic>
              </a:graphicData>
            </a:graphic>
          </wp:inline>
        </w:drawing>
      </w:r>
    </w:p>
    <w:p w14:paraId="0445B151" w14:textId="1358B522" w:rsidR="006F1705" w:rsidRDefault="006F1705" w:rsidP="006F1705">
      <w:pPr>
        <w:ind w:left="993"/>
        <w:rPr>
          <w:rFonts w:ascii="Calibri" w:hAnsi="Calibri" w:cs="Book Antiqua"/>
          <w:i/>
          <w:color w:val="595959"/>
        </w:rPr>
      </w:pPr>
    </w:p>
    <w:p w14:paraId="0132DD06" w14:textId="1358B522" w:rsidR="006F1705" w:rsidRDefault="006F1705" w:rsidP="00AC5285">
      <w:pPr>
        <w:ind w:left="993"/>
        <w:jc w:val="center"/>
        <w:rPr>
          <w:rFonts w:ascii="Calibri" w:hAnsi="Calibri" w:cs="Book Antiqua"/>
          <w:i/>
          <w:color w:val="595959"/>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AC5285" w:rsidRPr="00B75B4C" w14:paraId="0F401787" w14:textId="77777777" w:rsidTr="10773CF1">
        <w:trPr>
          <w:jc w:val="center"/>
        </w:trPr>
        <w:tc>
          <w:tcPr>
            <w:tcW w:w="2001" w:type="dxa"/>
            <w:shd w:val="clear" w:color="auto" w:fill="DBDBDB" w:themeFill="accent3" w:themeFillTint="66"/>
          </w:tcPr>
          <w:p w14:paraId="442B64B4" w14:textId="77777777" w:rsidR="00AC5285" w:rsidRPr="004A43F6" w:rsidRDefault="00AC5285" w:rsidP="00A34766">
            <w:pPr>
              <w:jc w:val="both"/>
              <w:rPr>
                <w:rFonts w:ascii="Calibri" w:hAnsi="Calibri" w:cs="Book Antiqua"/>
                <w:b/>
                <w:i/>
              </w:rPr>
            </w:pPr>
            <w:r w:rsidRPr="004A43F6">
              <w:rPr>
                <w:rFonts w:ascii="Calibri" w:hAnsi="Calibri" w:cs="Book Antiqua"/>
                <w:b/>
                <w:i/>
              </w:rPr>
              <w:t>ID Ref:</w:t>
            </w:r>
          </w:p>
        </w:tc>
        <w:tc>
          <w:tcPr>
            <w:tcW w:w="5087" w:type="dxa"/>
          </w:tcPr>
          <w:p w14:paraId="4FC337CA" w14:textId="001F7208" w:rsidR="00AC5285" w:rsidRPr="007D3196" w:rsidRDefault="595775D9" w:rsidP="10773CF1">
            <w:pPr>
              <w:ind w:left="13"/>
              <w:jc w:val="both"/>
              <w:rPr>
                <w:rFonts w:ascii="Calibri" w:hAnsi="Calibri" w:cs="Book Antiqua"/>
                <w:i/>
                <w:iCs/>
              </w:rPr>
            </w:pPr>
            <w:r w:rsidRPr="10773CF1">
              <w:rPr>
                <w:rFonts w:ascii="Calibri" w:hAnsi="Calibri" w:cs="Book Antiqua"/>
                <w:i/>
                <w:iCs/>
              </w:rPr>
              <w:t>DG-</w:t>
            </w:r>
            <w:r w:rsidR="373094E1" w:rsidRPr="10773CF1">
              <w:rPr>
                <w:rFonts w:ascii="Calibri" w:hAnsi="Calibri" w:cs="Book Antiqua"/>
                <w:i/>
                <w:iCs/>
              </w:rPr>
              <w:t>7</w:t>
            </w:r>
            <w:r w:rsidR="495D6336" w:rsidRPr="10773CF1">
              <w:rPr>
                <w:rFonts w:ascii="Calibri" w:hAnsi="Calibri" w:cs="Book Antiqua"/>
                <w:i/>
                <w:iCs/>
              </w:rPr>
              <w:t>6</w:t>
            </w:r>
          </w:p>
        </w:tc>
      </w:tr>
      <w:tr w:rsidR="00AC5285" w:rsidRPr="00AE76E5" w14:paraId="0929FF6B" w14:textId="77777777" w:rsidTr="10773CF1">
        <w:trPr>
          <w:jc w:val="center"/>
        </w:trPr>
        <w:tc>
          <w:tcPr>
            <w:tcW w:w="2001" w:type="dxa"/>
            <w:shd w:val="clear" w:color="auto" w:fill="DBDBDB" w:themeFill="accent3" w:themeFillTint="66"/>
          </w:tcPr>
          <w:p w14:paraId="28D35309" w14:textId="77777777" w:rsidR="00AC5285" w:rsidRPr="004A43F6" w:rsidRDefault="00AC5285" w:rsidP="00A34766">
            <w:pPr>
              <w:rPr>
                <w:rFonts w:ascii="Calibri" w:hAnsi="Calibri" w:cs="Book Antiqua"/>
                <w:b/>
                <w:i/>
              </w:rPr>
            </w:pPr>
            <w:r w:rsidRPr="004A43F6">
              <w:rPr>
                <w:rFonts w:ascii="Calibri" w:hAnsi="Calibri" w:cs="Book Antiqua"/>
                <w:b/>
                <w:i/>
              </w:rPr>
              <w:t>Descripción:</w:t>
            </w:r>
          </w:p>
        </w:tc>
        <w:tc>
          <w:tcPr>
            <w:tcW w:w="5087" w:type="dxa"/>
          </w:tcPr>
          <w:p w14:paraId="4E255490" w14:textId="7924986D" w:rsidR="00AC5285" w:rsidRPr="00E42A7B" w:rsidRDefault="00510581" w:rsidP="00A34766">
            <w:pPr>
              <w:rPr>
                <w:rFonts w:ascii="Calibri" w:hAnsi="Calibri" w:cs="Book Antiqua"/>
                <w:i/>
              </w:rPr>
            </w:pPr>
            <w:r>
              <w:rPr>
                <w:rFonts w:ascii="Calibri" w:hAnsi="Calibri" w:cs="Calibri"/>
              </w:rPr>
              <w:t>Registro fallido de cliente de datos incorrectos</w:t>
            </w:r>
          </w:p>
        </w:tc>
      </w:tr>
      <w:tr w:rsidR="00AC5285" w:rsidRPr="00AE76E5" w14:paraId="7B15E240" w14:textId="77777777" w:rsidTr="10773CF1">
        <w:trPr>
          <w:jc w:val="center"/>
        </w:trPr>
        <w:tc>
          <w:tcPr>
            <w:tcW w:w="2001" w:type="dxa"/>
            <w:shd w:val="clear" w:color="auto" w:fill="DBDBDB" w:themeFill="accent3" w:themeFillTint="66"/>
          </w:tcPr>
          <w:p w14:paraId="2B385CF3" w14:textId="77777777" w:rsidR="00AC5285" w:rsidRPr="004A43F6" w:rsidRDefault="00AC5285" w:rsidP="00A34766">
            <w:pPr>
              <w:rPr>
                <w:rFonts w:ascii="Calibri" w:hAnsi="Calibri" w:cs="Book Antiqua"/>
                <w:b/>
                <w:i/>
              </w:rPr>
            </w:pPr>
            <w:r w:rsidRPr="004A43F6">
              <w:rPr>
                <w:rFonts w:ascii="Calibri" w:hAnsi="Calibri" w:cs="Book Antiqua"/>
                <w:b/>
                <w:i/>
              </w:rPr>
              <w:t>Reqs. asociados:</w:t>
            </w:r>
          </w:p>
        </w:tc>
        <w:tc>
          <w:tcPr>
            <w:tcW w:w="5087" w:type="dxa"/>
          </w:tcPr>
          <w:p w14:paraId="2C52AF25" w14:textId="7719A7FE" w:rsidR="00AC5285" w:rsidRPr="004A43F6" w:rsidRDefault="00510581" w:rsidP="00A34766">
            <w:pPr>
              <w:rPr>
                <w:rFonts w:ascii="Calibri" w:hAnsi="Calibri" w:cs="Book Antiqua"/>
                <w:i/>
              </w:rPr>
            </w:pPr>
            <w:r>
              <w:rPr>
                <w:rFonts w:ascii="Calibri" w:hAnsi="Calibri" w:cs="Book Antiqua"/>
                <w:i/>
              </w:rPr>
              <w:t>RF-09: Registrar cliente</w:t>
            </w:r>
          </w:p>
        </w:tc>
      </w:tr>
      <w:tr w:rsidR="00AC5285" w:rsidRPr="00AE76E5" w14:paraId="21473965" w14:textId="77777777" w:rsidTr="10773CF1">
        <w:trPr>
          <w:jc w:val="center"/>
        </w:trPr>
        <w:tc>
          <w:tcPr>
            <w:tcW w:w="2001" w:type="dxa"/>
            <w:shd w:val="clear" w:color="auto" w:fill="DBDBDB" w:themeFill="accent3" w:themeFillTint="66"/>
          </w:tcPr>
          <w:p w14:paraId="119599DA" w14:textId="77777777" w:rsidR="00AC5285" w:rsidRPr="004A43F6" w:rsidRDefault="00AC5285" w:rsidP="00A34766">
            <w:pPr>
              <w:rPr>
                <w:rFonts w:ascii="Calibri" w:hAnsi="Calibri" w:cs="Book Antiqua"/>
                <w:b/>
                <w:i/>
              </w:rPr>
            </w:pPr>
            <w:r w:rsidRPr="004A43F6">
              <w:rPr>
                <w:rFonts w:ascii="Calibri" w:hAnsi="Calibri" w:cs="Book Antiqua"/>
                <w:b/>
                <w:i/>
              </w:rPr>
              <w:lastRenderedPageBreak/>
              <w:t>CU asociados:</w:t>
            </w:r>
          </w:p>
        </w:tc>
        <w:tc>
          <w:tcPr>
            <w:tcW w:w="5087" w:type="dxa"/>
          </w:tcPr>
          <w:p w14:paraId="333C098D" w14:textId="629A63DE" w:rsidR="00AC5285" w:rsidRPr="004A43F6" w:rsidRDefault="000232A1" w:rsidP="00A34766">
            <w:pPr>
              <w:rPr>
                <w:rFonts w:ascii="Calibri" w:hAnsi="Calibri" w:cs="Book Antiqua"/>
                <w:i/>
              </w:rPr>
            </w:pPr>
            <w:r w:rsidRPr="764AFE51">
              <w:rPr>
                <w:rFonts w:ascii="Calibri" w:eastAsia="Arial Unicode MS" w:hAnsi="Calibri" w:cs="Calibri"/>
                <w:i/>
                <w:iCs/>
              </w:rPr>
              <w:t>CU-24</w:t>
            </w:r>
            <w:r>
              <w:rPr>
                <w:rFonts w:ascii="Calibri" w:eastAsia="Arial Unicode MS" w:hAnsi="Calibri" w:cs="Calibri"/>
                <w:i/>
                <w:iCs/>
              </w:rPr>
              <w:t>: Validar datos</w:t>
            </w:r>
          </w:p>
        </w:tc>
      </w:tr>
      <w:tr w:rsidR="00AC5285" w:rsidRPr="00AE76E5" w14:paraId="0E4619DF" w14:textId="77777777" w:rsidTr="10773CF1">
        <w:trPr>
          <w:jc w:val="center"/>
        </w:trPr>
        <w:tc>
          <w:tcPr>
            <w:tcW w:w="2001" w:type="dxa"/>
            <w:shd w:val="clear" w:color="auto" w:fill="DBDBDB" w:themeFill="accent3" w:themeFillTint="66"/>
          </w:tcPr>
          <w:p w14:paraId="4471A2FF" w14:textId="77777777" w:rsidR="00AC5285" w:rsidRPr="004A43F6" w:rsidRDefault="00AC5285" w:rsidP="00A34766">
            <w:pPr>
              <w:rPr>
                <w:rFonts w:ascii="Calibri" w:hAnsi="Calibri" w:cs="Book Antiqua"/>
                <w:b/>
                <w:i/>
              </w:rPr>
            </w:pPr>
            <w:r w:rsidRPr="004A43F6">
              <w:rPr>
                <w:rFonts w:ascii="Calibri" w:hAnsi="Calibri" w:cs="Book Antiqua"/>
                <w:b/>
                <w:i/>
              </w:rPr>
              <w:t>Esc. Asociados:</w:t>
            </w:r>
          </w:p>
        </w:tc>
        <w:tc>
          <w:tcPr>
            <w:tcW w:w="5087" w:type="dxa"/>
          </w:tcPr>
          <w:p w14:paraId="5686D92B" w14:textId="1E00956E" w:rsidR="00AC5285" w:rsidRPr="004A43F6" w:rsidRDefault="00AC5285" w:rsidP="00A34766">
            <w:pPr>
              <w:rPr>
                <w:rFonts w:ascii="Calibri" w:hAnsi="Calibri" w:cs="Book Antiqua"/>
                <w:i/>
              </w:rPr>
            </w:pPr>
            <w:r>
              <w:rPr>
                <w:rFonts w:ascii="Calibri" w:hAnsi="Calibri" w:cs="Book Antiqua"/>
                <w:i/>
              </w:rPr>
              <w:t>ES</w:t>
            </w:r>
            <w:r w:rsidR="00585514">
              <w:rPr>
                <w:rFonts w:ascii="Calibri" w:hAnsi="Calibri" w:cs="Book Antiqua"/>
                <w:i/>
              </w:rPr>
              <w:t>-</w:t>
            </w:r>
            <w:r>
              <w:rPr>
                <w:rFonts w:ascii="Calibri" w:hAnsi="Calibri" w:cs="Book Antiqua"/>
                <w:i/>
              </w:rPr>
              <w:t>2</w:t>
            </w:r>
            <w:r w:rsidR="006F1705">
              <w:rPr>
                <w:rFonts w:ascii="Calibri" w:hAnsi="Calibri" w:cs="Book Antiqua"/>
                <w:i/>
              </w:rPr>
              <w:t>6.2</w:t>
            </w:r>
          </w:p>
        </w:tc>
      </w:tr>
    </w:tbl>
    <w:p w14:paraId="3F694290" w14:textId="1358B522" w:rsidR="00AC5285" w:rsidRDefault="00AC5285" w:rsidP="00AC5285">
      <w:pPr>
        <w:ind w:left="993"/>
        <w:jc w:val="center"/>
        <w:rPr>
          <w:rFonts w:ascii="Calibri" w:hAnsi="Calibri" w:cs="Book Antiqua"/>
          <w:i/>
          <w:color w:val="595959"/>
        </w:rPr>
      </w:pPr>
    </w:p>
    <w:p w14:paraId="551EA19D" w14:textId="1358B522" w:rsidR="006F1705" w:rsidRDefault="006F1705" w:rsidP="00AC5285">
      <w:pPr>
        <w:ind w:left="993"/>
        <w:jc w:val="center"/>
        <w:rPr>
          <w:rFonts w:ascii="Calibri" w:hAnsi="Calibri" w:cs="Book Antiqua"/>
          <w:i/>
          <w:color w:val="595959"/>
        </w:rPr>
      </w:pPr>
      <w:r>
        <w:rPr>
          <w:noProof/>
          <w:lang w:val="es-MX" w:eastAsia="es-MX"/>
        </w:rPr>
        <w:drawing>
          <wp:inline distT="0" distB="0" distL="0" distR="0" wp14:anchorId="16CF436C" wp14:editId="51C23FAF">
            <wp:extent cx="4945692" cy="2870200"/>
            <wp:effectExtent l="0" t="0" r="762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pic:nvPicPr>
                  <pic:blipFill>
                    <a:blip r:embed="rId100">
                      <a:extLst>
                        <a:ext uri="{28A0092B-C50C-407E-A947-70E740481C1C}">
                          <a14:useLocalDpi xmlns:a14="http://schemas.microsoft.com/office/drawing/2010/main" val="0"/>
                        </a:ext>
                      </a:extLst>
                    </a:blip>
                    <a:stretch>
                      <a:fillRect/>
                    </a:stretch>
                  </pic:blipFill>
                  <pic:spPr>
                    <a:xfrm>
                      <a:off x="0" y="0"/>
                      <a:ext cx="4945692" cy="2870200"/>
                    </a:xfrm>
                    <a:prstGeom prst="rect">
                      <a:avLst/>
                    </a:prstGeom>
                  </pic:spPr>
                </pic:pic>
              </a:graphicData>
            </a:graphic>
          </wp:inline>
        </w:drawing>
      </w:r>
    </w:p>
    <w:p w14:paraId="722232D1" w14:textId="1358B522" w:rsidR="006F1705" w:rsidRDefault="006F1705" w:rsidP="00AC5285">
      <w:pPr>
        <w:ind w:left="993"/>
        <w:jc w:val="center"/>
        <w:rPr>
          <w:rFonts w:ascii="Calibri" w:hAnsi="Calibri" w:cs="Book Antiqua"/>
          <w:i/>
          <w:color w:val="595959"/>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AC5285" w:rsidRPr="00B75B4C" w14:paraId="372BAA7B" w14:textId="77777777" w:rsidTr="10773CF1">
        <w:trPr>
          <w:jc w:val="center"/>
        </w:trPr>
        <w:tc>
          <w:tcPr>
            <w:tcW w:w="2001" w:type="dxa"/>
            <w:shd w:val="clear" w:color="auto" w:fill="DBDBDB" w:themeFill="accent3" w:themeFillTint="66"/>
          </w:tcPr>
          <w:p w14:paraId="0DEE7C11" w14:textId="77777777" w:rsidR="00AC5285" w:rsidRPr="004A43F6" w:rsidRDefault="00AC5285" w:rsidP="00A34766">
            <w:pPr>
              <w:jc w:val="both"/>
              <w:rPr>
                <w:rFonts w:ascii="Calibri" w:hAnsi="Calibri" w:cs="Book Antiqua"/>
                <w:b/>
                <w:i/>
              </w:rPr>
            </w:pPr>
            <w:r w:rsidRPr="004A43F6">
              <w:rPr>
                <w:rFonts w:ascii="Calibri" w:hAnsi="Calibri" w:cs="Book Antiqua"/>
                <w:b/>
                <w:i/>
              </w:rPr>
              <w:t>ID Ref:</w:t>
            </w:r>
          </w:p>
        </w:tc>
        <w:tc>
          <w:tcPr>
            <w:tcW w:w="5087" w:type="dxa"/>
          </w:tcPr>
          <w:p w14:paraId="111A4091" w14:textId="09233FBE" w:rsidR="00AC5285" w:rsidRPr="007D3196" w:rsidRDefault="595775D9" w:rsidP="10773CF1">
            <w:pPr>
              <w:ind w:left="13"/>
              <w:jc w:val="both"/>
              <w:rPr>
                <w:rFonts w:ascii="Calibri" w:hAnsi="Calibri" w:cs="Book Antiqua"/>
                <w:i/>
                <w:iCs/>
              </w:rPr>
            </w:pPr>
            <w:r w:rsidRPr="10773CF1">
              <w:rPr>
                <w:rFonts w:ascii="Calibri" w:hAnsi="Calibri" w:cs="Book Antiqua"/>
                <w:i/>
                <w:iCs/>
              </w:rPr>
              <w:t>DG-</w:t>
            </w:r>
            <w:r w:rsidR="373094E1" w:rsidRPr="10773CF1">
              <w:rPr>
                <w:rFonts w:ascii="Calibri" w:hAnsi="Calibri" w:cs="Book Antiqua"/>
                <w:i/>
                <w:iCs/>
              </w:rPr>
              <w:t>7</w:t>
            </w:r>
            <w:r w:rsidR="7DD3F528" w:rsidRPr="10773CF1">
              <w:rPr>
                <w:rFonts w:ascii="Calibri" w:hAnsi="Calibri" w:cs="Book Antiqua"/>
                <w:i/>
                <w:iCs/>
              </w:rPr>
              <w:t>7</w:t>
            </w:r>
          </w:p>
        </w:tc>
      </w:tr>
      <w:tr w:rsidR="00AC5285" w:rsidRPr="00AE76E5" w14:paraId="469FC06D" w14:textId="77777777" w:rsidTr="10773CF1">
        <w:trPr>
          <w:jc w:val="center"/>
        </w:trPr>
        <w:tc>
          <w:tcPr>
            <w:tcW w:w="2001" w:type="dxa"/>
            <w:shd w:val="clear" w:color="auto" w:fill="DBDBDB" w:themeFill="accent3" w:themeFillTint="66"/>
          </w:tcPr>
          <w:p w14:paraId="2138062E" w14:textId="77777777" w:rsidR="00AC5285" w:rsidRPr="004A43F6" w:rsidRDefault="00AC5285" w:rsidP="00A34766">
            <w:pPr>
              <w:rPr>
                <w:rFonts w:ascii="Calibri" w:hAnsi="Calibri" w:cs="Book Antiqua"/>
                <w:b/>
                <w:i/>
              </w:rPr>
            </w:pPr>
            <w:r w:rsidRPr="004A43F6">
              <w:rPr>
                <w:rFonts w:ascii="Calibri" w:hAnsi="Calibri" w:cs="Book Antiqua"/>
                <w:b/>
                <w:i/>
              </w:rPr>
              <w:t>Descripción:</w:t>
            </w:r>
          </w:p>
        </w:tc>
        <w:tc>
          <w:tcPr>
            <w:tcW w:w="5087" w:type="dxa"/>
          </w:tcPr>
          <w:p w14:paraId="7D51CFD9" w14:textId="364924B0" w:rsidR="00AC5285" w:rsidRPr="00E42A7B" w:rsidRDefault="00AC5285" w:rsidP="00A34766">
            <w:pPr>
              <w:rPr>
                <w:rFonts w:ascii="Calibri" w:hAnsi="Calibri" w:cs="Book Antiqua"/>
                <w:i/>
              </w:rPr>
            </w:pPr>
            <w:r>
              <w:rPr>
                <w:rFonts w:ascii="Calibri" w:hAnsi="Calibri" w:cs="Calibri"/>
              </w:rPr>
              <w:t>R</w:t>
            </w:r>
            <w:r w:rsidR="000232A1">
              <w:rPr>
                <w:rFonts w:ascii="Calibri" w:hAnsi="Calibri" w:cs="Calibri"/>
              </w:rPr>
              <w:t xml:space="preserve">egistro fallido por campos </w:t>
            </w:r>
            <w:r w:rsidR="006F1705">
              <w:rPr>
                <w:rFonts w:ascii="Calibri" w:hAnsi="Calibri" w:cs="Calibri"/>
              </w:rPr>
              <w:t>vacíos</w:t>
            </w:r>
          </w:p>
        </w:tc>
      </w:tr>
      <w:tr w:rsidR="00AC5285" w:rsidRPr="00AE76E5" w14:paraId="7A275C86" w14:textId="77777777" w:rsidTr="10773CF1">
        <w:trPr>
          <w:jc w:val="center"/>
        </w:trPr>
        <w:tc>
          <w:tcPr>
            <w:tcW w:w="2001" w:type="dxa"/>
            <w:shd w:val="clear" w:color="auto" w:fill="DBDBDB" w:themeFill="accent3" w:themeFillTint="66"/>
          </w:tcPr>
          <w:p w14:paraId="79A5F487" w14:textId="77777777" w:rsidR="00AC5285" w:rsidRPr="004A43F6" w:rsidRDefault="00AC5285" w:rsidP="00A34766">
            <w:pPr>
              <w:rPr>
                <w:rFonts w:ascii="Calibri" w:hAnsi="Calibri" w:cs="Book Antiqua"/>
                <w:b/>
                <w:i/>
              </w:rPr>
            </w:pPr>
            <w:r w:rsidRPr="004A43F6">
              <w:rPr>
                <w:rFonts w:ascii="Calibri" w:hAnsi="Calibri" w:cs="Book Antiqua"/>
                <w:b/>
                <w:i/>
              </w:rPr>
              <w:t>Reqs. asociados:</w:t>
            </w:r>
          </w:p>
        </w:tc>
        <w:tc>
          <w:tcPr>
            <w:tcW w:w="5087" w:type="dxa"/>
          </w:tcPr>
          <w:p w14:paraId="6EA2E490" w14:textId="542C043B" w:rsidR="00AC5285" w:rsidRPr="004A43F6" w:rsidRDefault="00510581" w:rsidP="00A34766">
            <w:pPr>
              <w:rPr>
                <w:rFonts w:ascii="Calibri" w:hAnsi="Calibri" w:cs="Book Antiqua"/>
                <w:i/>
              </w:rPr>
            </w:pPr>
            <w:r>
              <w:rPr>
                <w:rFonts w:ascii="Calibri" w:hAnsi="Calibri" w:cs="Book Antiqua"/>
                <w:i/>
              </w:rPr>
              <w:t>RF-09: Registrar cliente</w:t>
            </w:r>
          </w:p>
        </w:tc>
      </w:tr>
      <w:tr w:rsidR="00AC5285" w:rsidRPr="00AE76E5" w14:paraId="35FC8F7F" w14:textId="77777777" w:rsidTr="10773CF1">
        <w:trPr>
          <w:jc w:val="center"/>
        </w:trPr>
        <w:tc>
          <w:tcPr>
            <w:tcW w:w="2001" w:type="dxa"/>
            <w:shd w:val="clear" w:color="auto" w:fill="DBDBDB" w:themeFill="accent3" w:themeFillTint="66"/>
          </w:tcPr>
          <w:p w14:paraId="53157664" w14:textId="77777777" w:rsidR="00AC5285" w:rsidRPr="004A43F6" w:rsidRDefault="00AC5285" w:rsidP="00A34766">
            <w:pPr>
              <w:rPr>
                <w:rFonts w:ascii="Calibri" w:hAnsi="Calibri" w:cs="Book Antiqua"/>
                <w:b/>
                <w:i/>
              </w:rPr>
            </w:pPr>
            <w:r w:rsidRPr="004A43F6">
              <w:rPr>
                <w:rFonts w:ascii="Calibri" w:hAnsi="Calibri" w:cs="Book Antiqua"/>
                <w:b/>
                <w:i/>
              </w:rPr>
              <w:t>CU asociados:</w:t>
            </w:r>
          </w:p>
        </w:tc>
        <w:tc>
          <w:tcPr>
            <w:tcW w:w="5087" w:type="dxa"/>
          </w:tcPr>
          <w:p w14:paraId="796BC1F3" w14:textId="1860D10B" w:rsidR="00AC5285" w:rsidRPr="004A43F6" w:rsidRDefault="000232A1" w:rsidP="00A34766">
            <w:pPr>
              <w:rPr>
                <w:rFonts w:ascii="Calibri" w:hAnsi="Calibri" w:cs="Book Antiqua"/>
                <w:i/>
              </w:rPr>
            </w:pPr>
            <w:r w:rsidRPr="764AFE51">
              <w:rPr>
                <w:rFonts w:ascii="Calibri" w:eastAsia="Arial Unicode MS" w:hAnsi="Calibri" w:cs="Calibri"/>
                <w:i/>
                <w:iCs/>
              </w:rPr>
              <w:t>CU-24</w:t>
            </w:r>
            <w:r>
              <w:rPr>
                <w:rFonts w:ascii="Calibri" w:eastAsia="Arial Unicode MS" w:hAnsi="Calibri" w:cs="Calibri"/>
                <w:i/>
                <w:iCs/>
              </w:rPr>
              <w:t>: Validar datos</w:t>
            </w:r>
          </w:p>
        </w:tc>
      </w:tr>
      <w:tr w:rsidR="00AC5285" w:rsidRPr="00AE76E5" w14:paraId="59C7527B" w14:textId="77777777" w:rsidTr="10773CF1">
        <w:trPr>
          <w:jc w:val="center"/>
        </w:trPr>
        <w:tc>
          <w:tcPr>
            <w:tcW w:w="2001" w:type="dxa"/>
            <w:shd w:val="clear" w:color="auto" w:fill="DBDBDB" w:themeFill="accent3" w:themeFillTint="66"/>
          </w:tcPr>
          <w:p w14:paraId="3519DDAB" w14:textId="77777777" w:rsidR="00AC5285" w:rsidRPr="004A43F6" w:rsidRDefault="00AC5285" w:rsidP="00A34766">
            <w:pPr>
              <w:rPr>
                <w:rFonts w:ascii="Calibri" w:hAnsi="Calibri" w:cs="Book Antiqua"/>
                <w:b/>
                <w:i/>
              </w:rPr>
            </w:pPr>
            <w:r w:rsidRPr="004A43F6">
              <w:rPr>
                <w:rFonts w:ascii="Calibri" w:hAnsi="Calibri" w:cs="Book Antiqua"/>
                <w:b/>
                <w:i/>
              </w:rPr>
              <w:t>Esc. Asociados:</w:t>
            </w:r>
          </w:p>
        </w:tc>
        <w:tc>
          <w:tcPr>
            <w:tcW w:w="5087" w:type="dxa"/>
          </w:tcPr>
          <w:p w14:paraId="3C59BD7E" w14:textId="3796B5A9" w:rsidR="00AC5285" w:rsidRPr="004A43F6" w:rsidRDefault="00AC5285" w:rsidP="00A34766">
            <w:pPr>
              <w:rPr>
                <w:rFonts w:ascii="Calibri" w:hAnsi="Calibri" w:cs="Book Antiqua"/>
                <w:i/>
              </w:rPr>
            </w:pPr>
            <w:r>
              <w:rPr>
                <w:rFonts w:ascii="Calibri" w:hAnsi="Calibri" w:cs="Book Antiqua"/>
                <w:i/>
              </w:rPr>
              <w:t>ES</w:t>
            </w:r>
            <w:r w:rsidR="00585514">
              <w:rPr>
                <w:rFonts w:ascii="Calibri" w:hAnsi="Calibri" w:cs="Book Antiqua"/>
                <w:i/>
              </w:rPr>
              <w:t>-</w:t>
            </w:r>
            <w:r>
              <w:rPr>
                <w:rFonts w:ascii="Calibri" w:hAnsi="Calibri" w:cs="Book Antiqua"/>
                <w:i/>
              </w:rPr>
              <w:t>2</w:t>
            </w:r>
            <w:r w:rsidR="006F1705">
              <w:rPr>
                <w:rFonts w:ascii="Calibri" w:hAnsi="Calibri" w:cs="Book Antiqua"/>
                <w:i/>
              </w:rPr>
              <w:t>6.3</w:t>
            </w:r>
          </w:p>
        </w:tc>
      </w:tr>
    </w:tbl>
    <w:p w14:paraId="6EB0C124" w14:textId="77777777" w:rsidR="00AC5285" w:rsidRDefault="00AC5285" w:rsidP="00AC5285">
      <w:pPr>
        <w:ind w:left="993"/>
        <w:jc w:val="center"/>
        <w:rPr>
          <w:rFonts w:ascii="Calibri" w:hAnsi="Calibri" w:cs="Book Antiqua"/>
          <w:i/>
          <w:color w:val="595959"/>
        </w:rPr>
      </w:pPr>
    </w:p>
    <w:p w14:paraId="3899FDB2" w14:textId="004792FA" w:rsidR="00AC5285" w:rsidRDefault="006F1705" w:rsidP="006F1705">
      <w:pPr>
        <w:ind w:left="993"/>
        <w:jc w:val="center"/>
        <w:rPr>
          <w:rFonts w:ascii="Calibri" w:hAnsi="Calibri" w:cs="Book Antiqua"/>
          <w:i/>
          <w:color w:val="595959"/>
        </w:rPr>
      </w:pPr>
      <w:r>
        <w:rPr>
          <w:noProof/>
          <w:lang w:val="es-MX" w:eastAsia="es-MX"/>
        </w:rPr>
        <w:drawing>
          <wp:inline distT="0" distB="0" distL="0" distR="0" wp14:anchorId="54DE3365" wp14:editId="6A343C21">
            <wp:extent cx="4976056" cy="2965450"/>
            <wp:effectExtent l="0" t="0" r="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pic:nvPicPr>
                  <pic:blipFill>
                    <a:blip r:embed="rId101">
                      <a:extLst>
                        <a:ext uri="{28A0092B-C50C-407E-A947-70E740481C1C}">
                          <a14:useLocalDpi xmlns:a14="http://schemas.microsoft.com/office/drawing/2010/main" val="0"/>
                        </a:ext>
                      </a:extLst>
                    </a:blip>
                    <a:stretch>
                      <a:fillRect/>
                    </a:stretch>
                  </pic:blipFill>
                  <pic:spPr>
                    <a:xfrm>
                      <a:off x="0" y="0"/>
                      <a:ext cx="4976056" cy="2965450"/>
                    </a:xfrm>
                    <a:prstGeom prst="rect">
                      <a:avLst/>
                    </a:prstGeom>
                  </pic:spPr>
                </pic:pic>
              </a:graphicData>
            </a:graphic>
          </wp:inline>
        </w:drawing>
      </w:r>
    </w:p>
    <w:p w14:paraId="01DD1DDB" w14:textId="1BA2849C" w:rsidR="00866B58" w:rsidRDefault="00866B58" w:rsidP="00DE57EA">
      <w:pPr>
        <w:ind w:left="993"/>
        <w:jc w:val="right"/>
        <w:rPr>
          <w:rFonts w:ascii="Calibri" w:hAnsi="Calibri" w:cs="Book Antiqua"/>
          <w:i/>
          <w:color w:val="595959"/>
        </w:rPr>
      </w:pPr>
    </w:p>
    <w:p w14:paraId="44C60D3E" w14:textId="7CF6E2AE" w:rsidR="000851FE" w:rsidRDefault="000851FE" w:rsidP="00DE57EA">
      <w:pPr>
        <w:ind w:left="993"/>
        <w:jc w:val="right"/>
        <w:rPr>
          <w:rFonts w:ascii="Calibri" w:hAnsi="Calibri" w:cs="Book Antiqua"/>
          <w:i/>
          <w:color w:val="595959"/>
        </w:rPr>
      </w:pPr>
    </w:p>
    <w:p w14:paraId="26632147" w14:textId="77777777" w:rsidR="000851FE" w:rsidRDefault="000851FE" w:rsidP="00DE57EA">
      <w:pPr>
        <w:ind w:left="993"/>
        <w:jc w:val="right"/>
        <w:rPr>
          <w:rFonts w:ascii="Calibri" w:hAnsi="Calibri" w:cs="Book Antiqua"/>
          <w:i/>
          <w:color w:val="595959"/>
        </w:rPr>
      </w:pPr>
    </w:p>
    <w:p w14:paraId="130FAFD2" w14:textId="77777777" w:rsidR="00866B58" w:rsidRDefault="00866B58" w:rsidP="00DE57EA">
      <w:pPr>
        <w:ind w:left="993"/>
        <w:jc w:val="right"/>
        <w:rPr>
          <w:rFonts w:ascii="Calibri" w:hAnsi="Calibri" w:cs="Book Antiqua"/>
          <w:i/>
          <w:color w:val="595959"/>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866B58" w:rsidRPr="00B75B4C" w14:paraId="579099A7" w14:textId="77777777" w:rsidTr="10773CF1">
        <w:trPr>
          <w:jc w:val="center"/>
        </w:trPr>
        <w:tc>
          <w:tcPr>
            <w:tcW w:w="2001" w:type="dxa"/>
            <w:shd w:val="clear" w:color="auto" w:fill="DBDBDB" w:themeFill="accent3" w:themeFillTint="66"/>
          </w:tcPr>
          <w:p w14:paraId="14D06663" w14:textId="77777777" w:rsidR="00866B58" w:rsidRPr="004A43F6" w:rsidRDefault="00866B58" w:rsidP="00A34766">
            <w:pPr>
              <w:jc w:val="both"/>
              <w:rPr>
                <w:rFonts w:ascii="Calibri" w:hAnsi="Calibri" w:cs="Book Antiqua"/>
                <w:b/>
                <w:i/>
              </w:rPr>
            </w:pPr>
            <w:r w:rsidRPr="004A43F6">
              <w:rPr>
                <w:rFonts w:ascii="Calibri" w:hAnsi="Calibri" w:cs="Book Antiqua"/>
                <w:b/>
                <w:i/>
              </w:rPr>
              <w:lastRenderedPageBreak/>
              <w:t>ID Ref:</w:t>
            </w:r>
          </w:p>
        </w:tc>
        <w:tc>
          <w:tcPr>
            <w:tcW w:w="5087" w:type="dxa"/>
          </w:tcPr>
          <w:p w14:paraId="19F498A4" w14:textId="5F59320A" w:rsidR="00866B58" w:rsidRPr="007D3196" w:rsidRDefault="46A2C5BB" w:rsidP="10773CF1">
            <w:pPr>
              <w:ind w:left="13"/>
              <w:jc w:val="both"/>
              <w:rPr>
                <w:rFonts w:ascii="Calibri" w:hAnsi="Calibri" w:cs="Book Antiqua"/>
                <w:i/>
                <w:iCs/>
              </w:rPr>
            </w:pPr>
            <w:r w:rsidRPr="10773CF1">
              <w:rPr>
                <w:rFonts w:ascii="Calibri" w:hAnsi="Calibri" w:cs="Book Antiqua"/>
                <w:i/>
                <w:iCs/>
              </w:rPr>
              <w:t>DG-</w:t>
            </w:r>
            <w:r w:rsidR="18F54E61" w:rsidRPr="10773CF1">
              <w:rPr>
                <w:rFonts w:ascii="Calibri" w:hAnsi="Calibri" w:cs="Book Antiqua"/>
                <w:i/>
                <w:iCs/>
              </w:rPr>
              <w:t>78</w:t>
            </w:r>
          </w:p>
        </w:tc>
      </w:tr>
      <w:tr w:rsidR="00866B58" w:rsidRPr="00AE76E5" w14:paraId="629FDEDB" w14:textId="77777777" w:rsidTr="10773CF1">
        <w:trPr>
          <w:jc w:val="center"/>
        </w:trPr>
        <w:tc>
          <w:tcPr>
            <w:tcW w:w="2001" w:type="dxa"/>
            <w:shd w:val="clear" w:color="auto" w:fill="DBDBDB" w:themeFill="accent3" w:themeFillTint="66"/>
          </w:tcPr>
          <w:p w14:paraId="61637FD8" w14:textId="77777777" w:rsidR="00866B58" w:rsidRPr="004A43F6" w:rsidRDefault="00866B58" w:rsidP="00A34766">
            <w:pPr>
              <w:rPr>
                <w:rFonts w:ascii="Calibri" w:hAnsi="Calibri" w:cs="Book Antiqua"/>
                <w:b/>
                <w:i/>
              </w:rPr>
            </w:pPr>
            <w:r w:rsidRPr="004A43F6">
              <w:rPr>
                <w:rFonts w:ascii="Calibri" w:hAnsi="Calibri" w:cs="Book Antiqua"/>
                <w:b/>
                <w:i/>
              </w:rPr>
              <w:t>Descripción:</w:t>
            </w:r>
          </w:p>
        </w:tc>
        <w:tc>
          <w:tcPr>
            <w:tcW w:w="5087" w:type="dxa"/>
          </w:tcPr>
          <w:p w14:paraId="412C7C0D" w14:textId="01E31AE5" w:rsidR="00866B58" w:rsidRPr="00E42A7B" w:rsidRDefault="002A1802" w:rsidP="00A34766">
            <w:pPr>
              <w:rPr>
                <w:rFonts w:ascii="Calibri" w:hAnsi="Calibri" w:cs="Book Antiqua"/>
                <w:i/>
              </w:rPr>
            </w:pPr>
            <w:r>
              <w:rPr>
                <w:rFonts w:ascii="Calibri" w:hAnsi="Calibri" w:cs="Calibri"/>
              </w:rPr>
              <w:t>Se ingresa correctamente los datos del auto</w:t>
            </w:r>
          </w:p>
        </w:tc>
      </w:tr>
      <w:tr w:rsidR="00866B58" w:rsidRPr="00AE76E5" w14:paraId="78374771" w14:textId="77777777" w:rsidTr="10773CF1">
        <w:trPr>
          <w:jc w:val="center"/>
        </w:trPr>
        <w:tc>
          <w:tcPr>
            <w:tcW w:w="2001" w:type="dxa"/>
            <w:shd w:val="clear" w:color="auto" w:fill="DBDBDB" w:themeFill="accent3" w:themeFillTint="66"/>
          </w:tcPr>
          <w:p w14:paraId="2A35531F" w14:textId="77777777" w:rsidR="00866B58" w:rsidRPr="004A43F6" w:rsidRDefault="00866B58" w:rsidP="00A34766">
            <w:pPr>
              <w:rPr>
                <w:rFonts w:ascii="Calibri" w:hAnsi="Calibri" w:cs="Book Antiqua"/>
                <w:b/>
                <w:i/>
              </w:rPr>
            </w:pPr>
            <w:r w:rsidRPr="004A43F6">
              <w:rPr>
                <w:rFonts w:ascii="Calibri" w:hAnsi="Calibri" w:cs="Book Antiqua"/>
                <w:b/>
                <w:i/>
              </w:rPr>
              <w:t>Reqs. asociados:</w:t>
            </w:r>
          </w:p>
        </w:tc>
        <w:tc>
          <w:tcPr>
            <w:tcW w:w="5087" w:type="dxa"/>
          </w:tcPr>
          <w:p w14:paraId="5AC2A4C0" w14:textId="19EF69F7" w:rsidR="00866B58" w:rsidRPr="004A43F6" w:rsidRDefault="00963F38" w:rsidP="00A34766">
            <w:pPr>
              <w:rPr>
                <w:rFonts w:ascii="Calibri" w:hAnsi="Calibri" w:cs="Book Antiqua"/>
                <w:i/>
              </w:rPr>
            </w:pPr>
            <w:r>
              <w:rPr>
                <w:rFonts w:ascii="Calibri" w:hAnsi="Calibri" w:cs="Book Antiqua"/>
                <w:i/>
              </w:rPr>
              <w:t>RF-10</w:t>
            </w:r>
          </w:p>
        </w:tc>
      </w:tr>
      <w:tr w:rsidR="00866B58" w:rsidRPr="00AE76E5" w14:paraId="53061B3A" w14:textId="77777777" w:rsidTr="10773CF1">
        <w:trPr>
          <w:jc w:val="center"/>
        </w:trPr>
        <w:tc>
          <w:tcPr>
            <w:tcW w:w="2001" w:type="dxa"/>
            <w:shd w:val="clear" w:color="auto" w:fill="DBDBDB" w:themeFill="accent3" w:themeFillTint="66"/>
          </w:tcPr>
          <w:p w14:paraId="7BBCB741" w14:textId="77777777" w:rsidR="00866B58" w:rsidRPr="004A43F6" w:rsidRDefault="00866B58" w:rsidP="00A34766">
            <w:pPr>
              <w:rPr>
                <w:rFonts w:ascii="Calibri" w:hAnsi="Calibri" w:cs="Book Antiqua"/>
                <w:b/>
                <w:i/>
              </w:rPr>
            </w:pPr>
            <w:r w:rsidRPr="004A43F6">
              <w:rPr>
                <w:rFonts w:ascii="Calibri" w:hAnsi="Calibri" w:cs="Book Antiqua"/>
                <w:b/>
                <w:i/>
              </w:rPr>
              <w:t>CU asociados:</w:t>
            </w:r>
          </w:p>
        </w:tc>
        <w:tc>
          <w:tcPr>
            <w:tcW w:w="5087" w:type="dxa"/>
          </w:tcPr>
          <w:p w14:paraId="632603C2" w14:textId="77777777" w:rsidR="00866B58" w:rsidRDefault="00963F38" w:rsidP="008217EC">
            <w:pPr>
              <w:rPr>
                <w:rFonts w:ascii="Calibri" w:hAnsi="Calibri" w:cs="Book Antiqua"/>
                <w:i/>
              </w:rPr>
            </w:pPr>
            <w:r>
              <w:rPr>
                <w:rFonts w:ascii="Calibri" w:hAnsi="Calibri" w:cs="Book Antiqua"/>
                <w:i/>
              </w:rPr>
              <w:t>Extiende de CU-18</w:t>
            </w:r>
          </w:p>
          <w:p w14:paraId="11CF2689" w14:textId="7180BAB3" w:rsidR="00963F38" w:rsidRPr="00963F38" w:rsidRDefault="00963F38" w:rsidP="008217EC">
            <w:pPr>
              <w:rPr>
                <w:rFonts w:ascii="Calibri" w:hAnsi="Calibri" w:cs="Book Antiqua"/>
                <w:i/>
              </w:rPr>
            </w:pPr>
            <w:r>
              <w:rPr>
                <w:rFonts w:ascii="Calibri" w:hAnsi="Calibri" w:cs="Book Antiqua"/>
                <w:i/>
              </w:rPr>
              <w:t>Extiende de CU-19</w:t>
            </w:r>
          </w:p>
        </w:tc>
      </w:tr>
      <w:tr w:rsidR="00866B58" w:rsidRPr="00AE76E5" w14:paraId="56FCD27E" w14:textId="77777777" w:rsidTr="10773CF1">
        <w:trPr>
          <w:jc w:val="center"/>
        </w:trPr>
        <w:tc>
          <w:tcPr>
            <w:tcW w:w="2001" w:type="dxa"/>
            <w:shd w:val="clear" w:color="auto" w:fill="DBDBDB" w:themeFill="accent3" w:themeFillTint="66"/>
          </w:tcPr>
          <w:p w14:paraId="2C4F6886" w14:textId="77777777" w:rsidR="00866B58" w:rsidRPr="004A43F6" w:rsidRDefault="00866B58" w:rsidP="00A34766">
            <w:pPr>
              <w:rPr>
                <w:rFonts w:ascii="Calibri" w:hAnsi="Calibri" w:cs="Book Antiqua"/>
                <w:b/>
                <w:i/>
              </w:rPr>
            </w:pPr>
            <w:r w:rsidRPr="004A43F6">
              <w:rPr>
                <w:rFonts w:ascii="Calibri" w:hAnsi="Calibri" w:cs="Book Antiqua"/>
                <w:b/>
                <w:i/>
              </w:rPr>
              <w:t>Esc. Asociados:</w:t>
            </w:r>
          </w:p>
        </w:tc>
        <w:tc>
          <w:tcPr>
            <w:tcW w:w="5087" w:type="dxa"/>
          </w:tcPr>
          <w:p w14:paraId="7D699818" w14:textId="1DD61016" w:rsidR="00866B58" w:rsidRPr="004A43F6" w:rsidRDefault="00866B58" w:rsidP="00A34766">
            <w:pPr>
              <w:rPr>
                <w:rFonts w:ascii="Calibri" w:hAnsi="Calibri" w:cs="Book Antiqua"/>
                <w:i/>
              </w:rPr>
            </w:pPr>
            <w:r>
              <w:rPr>
                <w:rFonts w:ascii="Calibri" w:hAnsi="Calibri" w:cs="Book Antiqua"/>
                <w:i/>
              </w:rPr>
              <w:t>ES</w:t>
            </w:r>
            <w:r w:rsidR="00585514">
              <w:rPr>
                <w:rFonts w:ascii="Calibri" w:hAnsi="Calibri" w:cs="Book Antiqua"/>
                <w:i/>
              </w:rPr>
              <w:t>-</w:t>
            </w:r>
            <w:r>
              <w:rPr>
                <w:rFonts w:ascii="Calibri" w:hAnsi="Calibri" w:cs="Book Antiqua"/>
                <w:i/>
              </w:rPr>
              <w:t>27.1</w:t>
            </w:r>
          </w:p>
        </w:tc>
      </w:tr>
    </w:tbl>
    <w:p w14:paraId="1B30EC8E" w14:textId="77777777" w:rsidR="00963F38" w:rsidRDefault="00963F38" w:rsidP="00DE57EA">
      <w:pPr>
        <w:ind w:left="993"/>
        <w:jc w:val="right"/>
        <w:rPr>
          <w:rFonts w:ascii="Calibri" w:hAnsi="Calibri" w:cs="Book Antiqua"/>
          <w:i/>
          <w:noProof/>
          <w:color w:val="595959"/>
        </w:rPr>
      </w:pPr>
    </w:p>
    <w:p w14:paraId="01F93C39" w14:textId="48310245" w:rsidR="00963F38" w:rsidRDefault="614832A2" w:rsidP="00963F38">
      <w:pPr>
        <w:ind w:left="993"/>
        <w:jc w:val="center"/>
        <w:rPr>
          <w:rFonts w:ascii="Calibri" w:hAnsi="Calibri" w:cs="Book Antiqua"/>
          <w:i/>
          <w:color w:val="595959"/>
        </w:rPr>
      </w:pPr>
      <w:r>
        <w:rPr>
          <w:noProof/>
          <w:lang w:val="es-MX" w:eastAsia="es-MX"/>
        </w:rPr>
        <w:drawing>
          <wp:inline distT="0" distB="0" distL="0" distR="0" wp14:anchorId="28139B9A" wp14:editId="5F272B14">
            <wp:extent cx="4661209" cy="2705100"/>
            <wp:effectExtent l="0" t="0" r="635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pic:nvPicPr>
                  <pic:blipFill>
                    <a:blip r:embed="rId102">
                      <a:extLst>
                        <a:ext uri="{28A0092B-C50C-407E-A947-70E740481C1C}">
                          <a14:useLocalDpi xmlns:a14="http://schemas.microsoft.com/office/drawing/2010/main" val="0"/>
                        </a:ext>
                      </a:extLst>
                    </a:blip>
                    <a:stretch>
                      <a:fillRect/>
                    </a:stretch>
                  </pic:blipFill>
                  <pic:spPr>
                    <a:xfrm>
                      <a:off x="0" y="0"/>
                      <a:ext cx="4661209" cy="2705100"/>
                    </a:xfrm>
                    <a:prstGeom prst="rect">
                      <a:avLst/>
                    </a:prstGeom>
                  </pic:spPr>
                </pic:pic>
              </a:graphicData>
            </a:graphic>
          </wp:inline>
        </w:drawing>
      </w:r>
    </w:p>
    <w:p w14:paraId="0258A958" w14:textId="77777777" w:rsidR="00963F38" w:rsidRDefault="00963F38" w:rsidP="00DE57EA">
      <w:pPr>
        <w:ind w:left="993"/>
        <w:jc w:val="right"/>
        <w:rPr>
          <w:rFonts w:ascii="Calibri" w:hAnsi="Calibri" w:cs="Book Antiqua"/>
          <w:i/>
          <w:color w:val="595959"/>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866B58" w:rsidRPr="00B75B4C" w14:paraId="6BA22C86" w14:textId="77777777" w:rsidTr="10773CF1">
        <w:trPr>
          <w:jc w:val="center"/>
        </w:trPr>
        <w:tc>
          <w:tcPr>
            <w:tcW w:w="2001" w:type="dxa"/>
            <w:shd w:val="clear" w:color="auto" w:fill="DBDBDB" w:themeFill="accent3" w:themeFillTint="66"/>
          </w:tcPr>
          <w:p w14:paraId="141C4478" w14:textId="77777777" w:rsidR="00866B58" w:rsidRPr="004A43F6" w:rsidRDefault="00866B58" w:rsidP="00A34766">
            <w:pPr>
              <w:jc w:val="both"/>
              <w:rPr>
                <w:rFonts w:ascii="Calibri" w:hAnsi="Calibri" w:cs="Book Antiqua"/>
                <w:b/>
                <w:i/>
              </w:rPr>
            </w:pPr>
            <w:r w:rsidRPr="004A43F6">
              <w:rPr>
                <w:rFonts w:ascii="Calibri" w:hAnsi="Calibri" w:cs="Book Antiqua"/>
                <w:b/>
                <w:i/>
              </w:rPr>
              <w:t>ID Ref:</w:t>
            </w:r>
          </w:p>
        </w:tc>
        <w:tc>
          <w:tcPr>
            <w:tcW w:w="5087" w:type="dxa"/>
          </w:tcPr>
          <w:p w14:paraId="1B7B7E1F" w14:textId="064F6615" w:rsidR="00866B58" w:rsidRPr="007D3196" w:rsidRDefault="46A2C5BB" w:rsidP="10773CF1">
            <w:pPr>
              <w:ind w:left="13"/>
              <w:jc w:val="both"/>
              <w:rPr>
                <w:rFonts w:ascii="Calibri" w:hAnsi="Calibri" w:cs="Book Antiqua"/>
                <w:i/>
                <w:iCs/>
              </w:rPr>
            </w:pPr>
            <w:r w:rsidRPr="10773CF1">
              <w:rPr>
                <w:rFonts w:ascii="Calibri" w:hAnsi="Calibri" w:cs="Book Antiqua"/>
                <w:i/>
                <w:iCs/>
              </w:rPr>
              <w:t>DG-</w:t>
            </w:r>
            <w:r w:rsidR="0CC7B10C" w:rsidRPr="10773CF1">
              <w:rPr>
                <w:rFonts w:ascii="Calibri" w:hAnsi="Calibri" w:cs="Book Antiqua"/>
                <w:i/>
                <w:iCs/>
              </w:rPr>
              <w:t>79</w:t>
            </w:r>
          </w:p>
        </w:tc>
      </w:tr>
      <w:tr w:rsidR="00866B58" w:rsidRPr="00AE76E5" w14:paraId="2901E258" w14:textId="77777777" w:rsidTr="10773CF1">
        <w:trPr>
          <w:jc w:val="center"/>
        </w:trPr>
        <w:tc>
          <w:tcPr>
            <w:tcW w:w="2001" w:type="dxa"/>
            <w:shd w:val="clear" w:color="auto" w:fill="DBDBDB" w:themeFill="accent3" w:themeFillTint="66"/>
          </w:tcPr>
          <w:p w14:paraId="4792F289" w14:textId="77777777" w:rsidR="00866B58" w:rsidRPr="004A43F6" w:rsidRDefault="00866B58" w:rsidP="00A34766">
            <w:pPr>
              <w:rPr>
                <w:rFonts w:ascii="Calibri" w:hAnsi="Calibri" w:cs="Book Antiqua"/>
                <w:b/>
                <w:i/>
              </w:rPr>
            </w:pPr>
            <w:r w:rsidRPr="004A43F6">
              <w:rPr>
                <w:rFonts w:ascii="Calibri" w:hAnsi="Calibri" w:cs="Book Antiqua"/>
                <w:b/>
                <w:i/>
              </w:rPr>
              <w:t>Descripción:</w:t>
            </w:r>
          </w:p>
        </w:tc>
        <w:tc>
          <w:tcPr>
            <w:tcW w:w="5087" w:type="dxa"/>
          </w:tcPr>
          <w:p w14:paraId="6B6F544C" w14:textId="399923A3" w:rsidR="00866B58" w:rsidRPr="00E42A7B" w:rsidRDefault="002A1802" w:rsidP="00A34766">
            <w:pPr>
              <w:rPr>
                <w:rFonts w:ascii="Calibri" w:hAnsi="Calibri" w:cs="Book Antiqua"/>
                <w:i/>
              </w:rPr>
            </w:pPr>
            <w:r>
              <w:rPr>
                <w:rFonts w:ascii="Calibri" w:hAnsi="Calibri" w:cs="Calibri"/>
              </w:rPr>
              <w:t>El vehículo registrado aparece con nombre de otra persona</w:t>
            </w:r>
          </w:p>
        </w:tc>
      </w:tr>
      <w:tr w:rsidR="00866B58" w:rsidRPr="00AE76E5" w14:paraId="5C8B37A4" w14:textId="77777777" w:rsidTr="10773CF1">
        <w:trPr>
          <w:jc w:val="center"/>
        </w:trPr>
        <w:tc>
          <w:tcPr>
            <w:tcW w:w="2001" w:type="dxa"/>
            <w:shd w:val="clear" w:color="auto" w:fill="DBDBDB" w:themeFill="accent3" w:themeFillTint="66"/>
          </w:tcPr>
          <w:p w14:paraId="485511D3" w14:textId="77777777" w:rsidR="00866B58" w:rsidRPr="004A43F6" w:rsidRDefault="00866B58" w:rsidP="00A34766">
            <w:pPr>
              <w:rPr>
                <w:rFonts w:ascii="Calibri" w:hAnsi="Calibri" w:cs="Book Antiqua"/>
                <w:b/>
                <w:i/>
              </w:rPr>
            </w:pPr>
            <w:r w:rsidRPr="004A43F6">
              <w:rPr>
                <w:rFonts w:ascii="Calibri" w:hAnsi="Calibri" w:cs="Book Antiqua"/>
                <w:b/>
                <w:i/>
              </w:rPr>
              <w:t>Reqs. asociados:</w:t>
            </w:r>
          </w:p>
        </w:tc>
        <w:tc>
          <w:tcPr>
            <w:tcW w:w="5087" w:type="dxa"/>
          </w:tcPr>
          <w:p w14:paraId="0299ACEA" w14:textId="05649E8E" w:rsidR="00866B58" w:rsidRPr="004A43F6" w:rsidRDefault="00963F38" w:rsidP="00A34766">
            <w:pPr>
              <w:rPr>
                <w:rFonts w:ascii="Calibri" w:hAnsi="Calibri" w:cs="Book Antiqua"/>
                <w:i/>
              </w:rPr>
            </w:pPr>
            <w:r>
              <w:rPr>
                <w:rFonts w:ascii="Calibri" w:hAnsi="Calibri" w:cs="Book Antiqua"/>
                <w:i/>
              </w:rPr>
              <w:t>RF-10</w:t>
            </w:r>
          </w:p>
        </w:tc>
      </w:tr>
      <w:tr w:rsidR="00866B58" w:rsidRPr="00AE76E5" w14:paraId="63BFDE64" w14:textId="77777777" w:rsidTr="10773CF1">
        <w:trPr>
          <w:jc w:val="center"/>
        </w:trPr>
        <w:tc>
          <w:tcPr>
            <w:tcW w:w="2001" w:type="dxa"/>
            <w:shd w:val="clear" w:color="auto" w:fill="DBDBDB" w:themeFill="accent3" w:themeFillTint="66"/>
          </w:tcPr>
          <w:p w14:paraId="63E275FB" w14:textId="77777777" w:rsidR="00866B58" w:rsidRPr="004A43F6" w:rsidRDefault="00866B58" w:rsidP="00A34766">
            <w:pPr>
              <w:rPr>
                <w:rFonts w:ascii="Calibri" w:hAnsi="Calibri" w:cs="Book Antiqua"/>
                <w:b/>
                <w:i/>
              </w:rPr>
            </w:pPr>
            <w:r w:rsidRPr="004A43F6">
              <w:rPr>
                <w:rFonts w:ascii="Calibri" w:hAnsi="Calibri" w:cs="Book Antiqua"/>
                <w:b/>
                <w:i/>
              </w:rPr>
              <w:t>CU asociados:</w:t>
            </w:r>
          </w:p>
        </w:tc>
        <w:tc>
          <w:tcPr>
            <w:tcW w:w="5087" w:type="dxa"/>
          </w:tcPr>
          <w:p w14:paraId="1172A80C" w14:textId="77777777" w:rsidR="00963F38" w:rsidRDefault="00963F38" w:rsidP="00F90B6A">
            <w:pPr>
              <w:rPr>
                <w:rFonts w:ascii="Calibri" w:hAnsi="Calibri" w:cs="Book Antiqua"/>
                <w:i/>
              </w:rPr>
            </w:pPr>
            <w:r>
              <w:rPr>
                <w:rFonts w:ascii="Calibri" w:hAnsi="Calibri" w:cs="Book Antiqua"/>
                <w:i/>
              </w:rPr>
              <w:t>Extiende de CU-18</w:t>
            </w:r>
          </w:p>
          <w:p w14:paraId="01D50224" w14:textId="442C67DB" w:rsidR="00866B58" w:rsidRPr="00963F38" w:rsidRDefault="00963F38" w:rsidP="00F90B6A">
            <w:pPr>
              <w:rPr>
                <w:rFonts w:ascii="Calibri" w:hAnsi="Calibri" w:cs="Book Antiqua"/>
                <w:i/>
              </w:rPr>
            </w:pPr>
            <w:r w:rsidRPr="00963F38">
              <w:rPr>
                <w:rFonts w:ascii="Calibri" w:hAnsi="Calibri" w:cs="Book Antiqua"/>
                <w:i/>
              </w:rPr>
              <w:t>Extiende de CU-19</w:t>
            </w:r>
          </w:p>
        </w:tc>
      </w:tr>
      <w:tr w:rsidR="00866B58" w:rsidRPr="00AE76E5" w14:paraId="650140B5" w14:textId="77777777" w:rsidTr="10773CF1">
        <w:trPr>
          <w:jc w:val="center"/>
        </w:trPr>
        <w:tc>
          <w:tcPr>
            <w:tcW w:w="2001" w:type="dxa"/>
            <w:shd w:val="clear" w:color="auto" w:fill="DBDBDB" w:themeFill="accent3" w:themeFillTint="66"/>
          </w:tcPr>
          <w:p w14:paraId="52C38ED3" w14:textId="77777777" w:rsidR="00866B58" w:rsidRPr="004A43F6" w:rsidRDefault="00866B58" w:rsidP="00A34766">
            <w:pPr>
              <w:rPr>
                <w:rFonts w:ascii="Calibri" w:hAnsi="Calibri" w:cs="Book Antiqua"/>
                <w:b/>
                <w:i/>
              </w:rPr>
            </w:pPr>
            <w:r w:rsidRPr="004A43F6">
              <w:rPr>
                <w:rFonts w:ascii="Calibri" w:hAnsi="Calibri" w:cs="Book Antiqua"/>
                <w:b/>
                <w:i/>
              </w:rPr>
              <w:t>Esc. Asociados:</w:t>
            </w:r>
          </w:p>
        </w:tc>
        <w:tc>
          <w:tcPr>
            <w:tcW w:w="5087" w:type="dxa"/>
          </w:tcPr>
          <w:p w14:paraId="334B2618" w14:textId="0837D684" w:rsidR="00866B58" w:rsidRPr="004A43F6" w:rsidRDefault="00866B58" w:rsidP="00A34766">
            <w:pPr>
              <w:rPr>
                <w:rFonts w:ascii="Calibri" w:hAnsi="Calibri" w:cs="Book Antiqua"/>
                <w:i/>
              </w:rPr>
            </w:pPr>
            <w:r>
              <w:rPr>
                <w:rFonts w:ascii="Calibri" w:hAnsi="Calibri" w:cs="Book Antiqua"/>
                <w:i/>
              </w:rPr>
              <w:t>ES</w:t>
            </w:r>
            <w:r w:rsidR="00585514">
              <w:rPr>
                <w:rFonts w:ascii="Calibri" w:hAnsi="Calibri" w:cs="Book Antiqua"/>
                <w:i/>
              </w:rPr>
              <w:t>-</w:t>
            </w:r>
            <w:r>
              <w:rPr>
                <w:rFonts w:ascii="Calibri" w:hAnsi="Calibri" w:cs="Book Antiqua"/>
                <w:i/>
              </w:rPr>
              <w:t>27.2</w:t>
            </w:r>
          </w:p>
        </w:tc>
      </w:tr>
    </w:tbl>
    <w:p w14:paraId="506D81E0" w14:textId="77777777" w:rsidR="00866B58" w:rsidRDefault="00866B58" w:rsidP="00DE57EA">
      <w:pPr>
        <w:ind w:left="993"/>
        <w:jc w:val="right"/>
        <w:rPr>
          <w:rFonts w:ascii="Calibri" w:hAnsi="Calibri" w:cs="Book Antiqua"/>
          <w:i/>
          <w:color w:val="595959"/>
        </w:rPr>
      </w:pPr>
    </w:p>
    <w:p w14:paraId="479FAEF6" w14:textId="11CF5EA1" w:rsidR="00963F38" w:rsidRDefault="614832A2" w:rsidP="00963F38">
      <w:pPr>
        <w:ind w:left="993"/>
        <w:jc w:val="center"/>
        <w:rPr>
          <w:rFonts w:ascii="Calibri" w:hAnsi="Calibri" w:cs="Book Antiqua"/>
          <w:i/>
          <w:color w:val="595959"/>
        </w:rPr>
      </w:pPr>
      <w:r>
        <w:rPr>
          <w:noProof/>
          <w:lang w:val="es-MX" w:eastAsia="es-MX"/>
        </w:rPr>
        <w:drawing>
          <wp:inline distT="0" distB="0" distL="0" distR="0" wp14:anchorId="5B6DF697" wp14:editId="67EBC060">
            <wp:extent cx="4661209" cy="2705100"/>
            <wp:effectExtent l="0" t="0" r="635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pic:nvPicPr>
                  <pic:blipFill>
                    <a:blip r:embed="rId103">
                      <a:extLst>
                        <a:ext uri="{28A0092B-C50C-407E-A947-70E740481C1C}">
                          <a14:useLocalDpi xmlns:a14="http://schemas.microsoft.com/office/drawing/2010/main" val="0"/>
                        </a:ext>
                      </a:extLst>
                    </a:blip>
                    <a:stretch>
                      <a:fillRect/>
                    </a:stretch>
                  </pic:blipFill>
                  <pic:spPr>
                    <a:xfrm>
                      <a:off x="0" y="0"/>
                      <a:ext cx="4661209" cy="2705100"/>
                    </a:xfrm>
                    <a:prstGeom prst="rect">
                      <a:avLst/>
                    </a:prstGeom>
                  </pic:spPr>
                </pic:pic>
              </a:graphicData>
            </a:graphic>
          </wp:inline>
        </w:drawing>
      </w:r>
    </w:p>
    <w:p w14:paraId="50F866D8" w14:textId="77777777" w:rsidR="00963F38" w:rsidRDefault="00963F38" w:rsidP="00DE57EA">
      <w:pPr>
        <w:ind w:left="993"/>
        <w:jc w:val="right"/>
        <w:rPr>
          <w:rFonts w:ascii="Calibri" w:hAnsi="Calibri" w:cs="Book Antiqua"/>
          <w:i/>
          <w:color w:val="595959"/>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866B58" w:rsidRPr="00B75B4C" w14:paraId="7A32AD17" w14:textId="77777777" w:rsidTr="10773CF1">
        <w:trPr>
          <w:jc w:val="center"/>
        </w:trPr>
        <w:tc>
          <w:tcPr>
            <w:tcW w:w="2001" w:type="dxa"/>
            <w:shd w:val="clear" w:color="auto" w:fill="DBDBDB" w:themeFill="accent3" w:themeFillTint="66"/>
          </w:tcPr>
          <w:p w14:paraId="3A18D6E0" w14:textId="77777777" w:rsidR="00866B58" w:rsidRPr="004A43F6" w:rsidRDefault="00866B58" w:rsidP="00A34766">
            <w:pPr>
              <w:jc w:val="both"/>
              <w:rPr>
                <w:rFonts w:ascii="Calibri" w:hAnsi="Calibri" w:cs="Book Antiqua"/>
                <w:b/>
                <w:i/>
              </w:rPr>
            </w:pPr>
            <w:r w:rsidRPr="004A43F6">
              <w:rPr>
                <w:rFonts w:ascii="Calibri" w:hAnsi="Calibri" w:cs="Book Antiqua"/>
                <w:b/>
                <w:i/>
              </w:rPr>
              <w:lastRenderedPageBreak/>
              <w:t>ID Ref:</w:t>
            </w:r>
          </w:p>
        </w:tc>
        <w:tc>
          <w:tcPr>
            <w:tcW w:w="5087" w:type="dxa"/>
          </w:tcPr>
          <w:p w14:paraId="65F81B0D" w14:textId="08E44485" w:rsidR="00866B58" w:rsidRPr="007D3196" w:rsidRDefault="46A2C5BB" w:rsidP="10773CF1">
            <w:pPr>
              <w:ind w:left="13"/>
              <w:jc w:val="both"/>
              <w:rPr>
                <w:rFonts w:ascii="Calibri" w:hAnsi="Calibri" w:cs="Book Antiqua"/>
                <w:i/>
                <w:iCs/>
              </w:rPr>
            </w:pPr>
            <w:r w:rsidRPr="10773CF1">
              <w:rPr>
                <w:rFonts w:ascii="Calibri" w:hAnsi="Calibri" w:cs="Book Antiqua"/>
                <w:i/>
                <w:iCs/>
              </w:rPr>
              <w:t>DG-</w:t>
            </w:r>
            <w:r w:rsidR="373094E1" w:rsidRPr="10773CF1">
              <w:rPr>
                <w:rFonts w:ascii="Calibri" w:hAnsi="Calibri" w:cs="Book Antiqua"/>
                <w:i/>
                <w:iCs/>
              </w:rPr>
              <w:t>8</w:t>
            </w:r>
            <w:r w:rsidR="49BABE5F" w:rsidRPr="10773CF1">
              <w:rPr>
                <w:rFonts w:ascii="Calibri" w:hAnsi="Calibri" w:cs="Book Antiqua"/>
                <w:i/>
                <w:iCs/>
              </w:rPr>
              <w:t>0</w:t>
            </w:r>
          </w:p>
        </w:tc>
      </w:tr>
      <w:tr w:rsidR="00866B58" w:rsidRPr="00AE76E5" w14:paraId="3E2414DC" w14:textId="77777777" w:rsidTr="10773CF1">
        <w:trPr>
          <w:jc w:val="center"/>
        </w:trPr>
        <w:tc>
          <w:tcPr>
            <w:tcW w:w="2001" w:type="dxa"/>
            <w:shd w:val="clear" w:color="auto" w:fill="DBDBDB" w:themeFill="accent3" w:themeFillTint="66"/>
          </w:tcPr>
          <w:p w14:paraId="052756BA" w14:textId="77777777" w:rsidR="00866B58" w:rsidRPr="004A43F6" w:rsidRDefault="00866B58" w:rsidP="00A34766">
            <w:pPr>
              <w:rPr>
                <w:rFonts w:ascii="Calibri" w:hAnsi="Calibri" w:cs="Book Antiqua"/>
                <w:b/>
                <w:i/>
              </w:rPr>
            </w:pPr>
            <w:r w:rsidRPr="004A43F6">
              <w:rPr>
                <w:rFonts w:ascii="Calibri" w:hAnsi="Calibri" w:cs="Book Antiqua"/>
                <w:b/>
                <w:i/>
              </w:rPr>
              <w:t>Descripción:</w:t>
            </w:r>
          </w:p>
        </w:tc>
        <w:tc>
          <w:tcPr>
            <w:tcW w:w="5087" w:type="dxa"/>
          </w:tcPr>
          <w:p w14:paraId="5136CB5A" w14:textId="3A6D8AB6" w:rsidR="00866B58" w:rsidRPr="00E42A7B" w:rsidRDefault="002A1802" w:rsidP="00A34766">
            <w:pPr>
              <w:rPr>
                <w:rFonts w:ascii="Calibri" w:hAnsi="Calibri" w:cs="Book Antiqua"/>
                <w:i/>
              </w:rPr>
            </w:pPr>
            <w:r>
              <w:rPr>
                <w:rFonts w:ascii="Calibri" w:hAnsi="Calibri" w:cs="Calibri"/>
              </w:rPr>
              <w:t>Error en los datos que no se completó su longitud</w:t>
            </w:r>
          </w:p>
        </w:tc>
      </w:tr>
      <w:tr w:rsidR="00866B58" w:rsidRPr="00AE76E5" w14:paraId="4BF0DD73" w14:textId="77777777" w:rsidTr="10773CF1">
        <w:trPr>
          <w:jc w:val="center"/>
        </w:trPr>
        <w:tc>
          <w:tcPr>
            <w:tcW w:w="2001" w:type="dxa"/>
            <w:shd w:val="clear" w:color="auto" w:fill="DBDBDB" w:themeFill="accent3" w:themeFillTint="66"/>
          </w:tcPr>
          <w:p w14:paraId="09411B9C" w14:textId="77777777" w:rsidR="00866B58" w:rsidRPr="004A43F6" w:rsidRDefault="00866B58" w:rsidP="00A34766">
            <w:pPr>
              <w:rPr>
                <w:rFonts w:ascii="Calibri" w:hAnsi="Calibri" w:cs="Book Antiqua"/>
                <w:b/>
                <w:i/>
              </w:rPr>
            </w:pPr>
            <w:r w:rsidRPr="004A43F6">
              <w:rPr>
                <w:rFonts w:ascii="Calibri" w:hAnsi="Calibri" w:cs="Book Antiqua"/>
                <w:b/>
                <w:i/>
              </w:rPr>
              <w:t>Reqs. asociados:</w:t>
            </w:r>
          </w:p>
        </w:tc>
        <w:tc>
          <w:tcPr>
            <w:tcW w:w="5087" w:type="dxa"/>
          </w:tcPr>
          <w:p w14:paraId="21CCE16D" w14:textId="78C92DF3" w:rsidR="00866B58" w:rsidRPr="004A43F6" w:rsidRDefault="00963F38" w:rsidP="00A34766">
            <w:pPr>
              <w:rPr>
                <w:rFonts w:ascii="Calibri" w:hAnsi="Calibri" w:cs="Book Antiqua"/>
                <w:i/>
              </w:rPr>
            </w:pPr>
            <w:r>
              <w:rPr>
                <w:rFonts w:ascii="Calibri" w:hAnsi="Calibri" w:cs="Book Antiqua"/>
                <w:i/>
              </w:rPr>
              <w:t>RF-10</w:t>
            </w:r>
          </w:p>
        </w:tc>
      </w:tr>
      <w:tr w:rsidR="00866B58" w:rsidRPr="00AE76E5" w14:paraId="174AB150" w14:textId="77777777" w:rsidTr="10773CF1">
        <w:trPr>
          <w:jc w:val="center"/>
        </w:trPr>
        <w:tc>
          <w:tcPr>
            <w:tcW w:w="2001" w:type="dxa"/>
            <w:shd w:val="clear" w:color="auto" w:fill="DBDBDB" w:themeFill="accent3" w:themeFillTint="66"/>
          </w:tcPr>
          <w:p w14:paraId="726C7039" w14:textId="77777777" w:rsidR="00866B58" w:rsidRPr="004A43F6" w:rsidRDefault="00866B58" w:rsidP="00A34766">
            <w:pPr>
              <w:rPr>
                <w:rFonts w:ascii="Calibri" w:hAnsi="Calibri" w:cs="Book Antiqua"/>
                <w:b/>
                <w:i/>
              </w:rPr>
            </w:pPr>
            <w:r w:rsidRPr="004A43F6">
              <w:rPr>
                <w:rFonts w:ascii="Calibri" w:hAnsi="Calibri" w:cs="Book Antiqua"/>
                <w:b/>
                <w:i/>
              </w:rPr>
              <w:t>CU asociados:</w:t>
            </w:r>
          </w:p>
        </w:tc>
        <w:tc>
          <w:tcPr>
            <w:tcW w:w="5087" w:type="dxa"/>
          </w:tcPr>
          <w:p w14:paraId="0C6C42EE" w14:textId="77777777" w:rsidR="00963F38" w:rsidRDefault="00963F38" w:rsidP="00D01BB1">
            <w:pPr>
              <w:pStyle w:val="Prrafodelista"/>
              <w:numPr>
                <w:ilvl w:val="0"/>
                <w:numId w:val="33"/>
              </w:numPr>
              <w:rPr>
                <w:rFonts w:ascii="Calibri" w:hAnsi="Calibri" w:cs="Book Antiqua"/>
                <w:i/>
              </w:rPr>
            </w:pPr>
            <w:r>
              <w:rPr>
                <w:rFonts w:ascii="Calibri" w:hAnsi="Calibri" w:cs="Book Antiqua"/>
                <w:i/>
              </w:rPr>
              <w:t>Extiende de CU-18</w:t>
            </w:r>
          </w:p>
          <w:p w14:paraId="451A26AE" w14:textId="748697CB" w:rsidR="00866B58" w:rsidRPr="00963F38" w:rsidRDefault="00963F38" w:rsidP="00D01BB1">
            <w:pPr>
              <w:pStyle w:val="Prrafodelista"/>
              <w:numPr>
                <w:ilvl w:val="0"/>
                <w:numId w:val="33"/>
              </w:numPr>
              <w:rPr>
                <w:rFonts w:ascii="Calibri" w:hAnsi="Calibri" w:cs="Book Antiqua"/>
                <w:i/>
              </w:rPr>
            </w:pPr>
            <w:r w:rsidRPr="00963F38">
              <w:rPr>
                <w:rFonts w:ascii="Calibri" w:hAnsi="Calibri" w:cs="Book Antiqua"/>
                <w:i/>
              </w:rPr>
              <w:t>Extiende de CU-19</w:t>
            </w:r>
          </w:p>
        </w:tc>
      </w:tr>
      <w:tr w:rsidR="00866B58" w:rsidRPr="00AE76E5" w14:paraId="47BB507F" w14:textId="77777777" w:rsidTr="10773CF1">
        <w:trPr>
          <w:jc w:val="center"/>
        </w:trPr>
        <w:tc>
          <w:tcPr>
            <w:tcW w:w="2001" w:type="dxa"/>
            <w:shd w:val="clear" w:color="auto" w:fill="DBDBDB" w:themeFill="accent3" w:themeFillTint="66"/>
          </w:tcPr>
          <w:p w14:paraId="27810435" w14:textId="77777777" w:rsidR="00866B58" w:rsidRPr="004A43F6" w:rsidRDefault="00866B58" w:rsidP="00A34766">
            <w:pPr>
              <w:rPr>
                <w:rFonts w:ascii="Calibri" w:hAnsi="Calibri" w:cs="Book Antiqua"/>
                <w:b/>
                <w:i/>
              </w:rPr>
            </w:pPr>
            <w:r w:rsidRPr="004A43F6">
              <w:rPr>
                <w:rFonts w:ascii="Calibri" w:hAnsi="Calibri" w:cs="Book Antiqua"/>
                <w:b/>
                <w:i/>
              </w:rPr>
              <w:t>Esc. Asociados:</w:t>
            </w:r>
          </w:p>
        </w:tc>
        <w:tc>
          <w:tcPr>
            <w:tcW w:w="5087" w:type="dxa"/>
          </w:tcPr>
          <w:p w14:paraId="1B8B3D4C" w14:textId="64334098" w:rsidR="00866B58" w:rsidRPr="004A43F6" w:rsidRDefault="00866B58" w:rsidP="00A34766">
            <w:pPr>
              <w:rPr>
                <w:rFonts w:ascii="Calibri" w:hAnsi="Calibri" w:cs="Book Antiqua"/>
                <w:i/>
              </w:rPr>
            </w:pPr>
            <w:r>
              <w:rPr>
                <w:rFonts w:ascii="Calibri" w:hAnsi="Calibri" w:cs="Book Antiqua"/>
                <w:i/>
              </w:rPr>
              <w:t>ES</w:t>
            </w:r>
            <w:r w:rsidR="00585514">
              <w:rPr>
                <w:rFonts w:ascii="Calibri" w:hAnsi="Calibri" w:cs="Book Antiqua"/>
                <w:i/>
              </w:rPr>
              <w:t>-</w:t>
            </w:r>
            <w:r>
              <w:rPr>
                <w:rFonts w:ascii="Calibri" w:hAnsi="Calibri" w:cs="Book Antiqua"/>
                <w:i/>
              </w:rPr>
              <w:t>27.3</w:t>
            </w:r>
          </w:p>
        </w:tc>
      </w:tr>
    </w:tbl>
    <w:p w14:paraId="62B7A3EE" w14:textId="77777777" w:rsidR="00866B58" w:rsidRDefault="00866B58" w:rsidP="00DE57EA">
      <w:pPr>
        <w:ind w:left="993"/>
        <w:jc w:val="right"/>
        <w:rPr>
          <w:rFonts w:ascii="Calibri" w:hAnsi="Calibri" w:cs="Book Antiqua"/>
          <w:i/>
          <w:color w:val="595959"/>
        </w:rPr>
      </w:pPr>
    </w:p>
    <w:p w14:paraId="3340924A" w14:textId="5CD55B4A" w:rsidR="00AC5285" w:rsidRDefault="00081F3E" w:rsidP="00963F38">
      <w:pPr>
        <w:ind w:left="993"/>
        <w:jc w:val="center"/>
        <w:rPr>
          <w:rFonts w:ascii="Calibri" w:hAnsi="Calibri" w:cs="Book Antiqua"/>
          <w:i/>
          <w:color w:val="595959"/>
        </w:rPr>
      </w:pPr>
      <w:r>
        <w:rPr>
          <w:noProof/>
          <w:lang w:val="es-MX" w:eastAsia="es-MX"/>
        </w:rPr>
        <w:drawing>
          <wp:inline distT="0" distB="0" distL="0" distR="0" wp14:anchorId="001C18D4" wp14:editId="456B3406">
            <wp:extent cx="4445000" cy="2579626"/>
            <wp:effectExtent l="0" t="0" r="0" b="0"/>
            <wp:docPr id="696051783" name="Imagen 696051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96051783"/>
                    <pic:cNvPicPr/>
                  </pic:nvPicPr>
                  <pic:blipFill>
                    <a:blip r:embed="rId104">
                      <a:extLst>
                        <a:ext uri="{28A0092B-C50C-407E-A947-70E740481C1C}">
                          <a14:useLocalDpi xmlns:a14="http://schemas.microsoft.com/office/drawing/2010/main" val="0"/>
                        </a:ext>
                      </a:extLst>
                    </a:blip>
                    <a:stretch>
                      <a:fillRect/>
                    </a:stretch>
                  </pic:blipFill>
                  <pic:spPr>
                    <a:xfrm>
                      <a:off x="0" y="0"/>
                      <a:ext cx="4445000" cy="2579626"/>
                    </a:xfrm>
                    <a:prstGeom prst="rect">
                      <a:avLst/>
                    </a:prstGeom>
                  </pic:spPr>
                </pic:pic>
              </a:graphicData>
            </a:graphic>
          </wp:inline>
        </w:drawing>
      </w:r>
    </w:p>
    <w:p w14:paraId="591F6F8F" w14:textId="77777777" w:rsidR="00AC5285" w:rsidRDefault="00AC5285" w:rsidP="00DE57EA">
      <w:pPr>
        <w:ind w:left="993"/>
        <w:jc w:val="right"/>
        <w:rPr>
          <w:rFonts w:ascii="Calibri" w:hAnsi="Calibri" w:cs="Book Antiqua"/>
          <w:i/>
          <w:color w:val="595959"/>
        </w:rPr>
      </w:pPr>
    </w:p>
    <w:p w14:paraId="0C59EE1A" w14:textId="77777777" w:rsidR="00AC5285" w:rsidRDefault="00AC5285" w:rsidP="00963F38">
      <w:pPr>
        <w:ind w:left="993"/>
        <w:jc w:val="center"/>
        <w:rPr>
          <w:rFonts w:ascii="Calibri" w:hAnsi="Calibri" w:cs="Book Antiqua"/>
          <w:i/>
          <w:color w:val="595959"/>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963F38" w:rsidRPr="00B75B4C" w14:paraId="69DDA4C8" w14:textId="77777777" w:rsidTr="10773CF1">
        <w:trPr>
          <w:jc w:val="center"/>
        </w:trPr>
        <w:tc>
          <w:tcPr>
            <w:tcW w:w="2001" w:type="dxa"/>
            <w:shd w:val="clear" w:color="auto" w:fill="DBDBDB" w:themeFill="accent3" w:themeFillTint="66"/>
          </w:tcPr>
          <w:p w14:paraId="70908722" w14:textId="77777777" w:rsidR="00963F38" w:rsidRPr="004A43F6" w:rsidRDefault="00963F38" w:rsidP="00A34766">
            <w:pPr>
              <w:jc w:val="both"/>
              <w:rPr>
                <w:rFonts w:ascii="Calibri" w:hAnsi="Calibri" w:cs="Book Antiqua"/>
                <w:b/>
                <w:i/>
              </w:rPr>
            </w:pPr>
            <w:r w:rsidRPr="004A43F6">
              <w:rPr>
                <w:rFonts w:ascii="Calibri" w:hAnsi="Calibri" w:cs="Book Antiqua"/>
                <w:b/>
                <w:i/>
              </w:rPr>
              <w:t>ID Ref:</w:t>
            </w:r>
          </w:p>
        </w:tc>
        <w:tc>
          <w:tcPr>
            <w:tcW w:w="5087" w:type="dxa"/>
          </w:tcPr>
          <w:p w14:paraId="739D0535" w14:textId="7099B46C" w:rsidR="00963F38" w:rsidRPr="007D3196" w:rsidRDefault="4AE852B1" w:rsidP="10773CF1">
            <w:pPr>
              <w:ind w:left="13"/>
              <w:jc w:val="both"/>
              <w:rPr>
                <w:rFonts w:ascii="Calibri" w:hAnsi="Calibri" w:cs="Book Antiqua"/>
                <w:i/>
                <w:iCs/>
              </w:rPr>
            </w:pPr>
            <w:r w:rsidRPr="10773CF1">
              <w:rPr>
                <w:rFonts w:ascii="Calibri" w:hAnsi="Calibri" w:cs="Book Antiqua"/>
                <w:i/>
                <w:iCs/>
              </w:rPr>
              <w:t>DG-</w:t>
            </w:r>
            <w:r w:rsidR="373094E1" w:rsidRPr="10773CF1">
              <w:rPr>
                <w:rFonts w:ascii="Calibri" w:hAnsi="Calibri" w:cs="Book Antiqua"/>
                <w:i/>
                <w:iCs/>
              </w:rPr>
              <w:t>8</w:t>
            </w:r>
            <w:r w:rsidR="78620EDD" w:rsidRPr="10773CF1">
              <w:rPr>
                <w:rFonts w:ascii="Calibri" w:hAnsi="Calibri" w:cs="Book Antiqua"/>
                <w:i/>
                <w:iCs/>
              </w:rPr>
              <w:t>1</w:t>
            </w:r>
          </w:p>
        </w:tc>
      </w:tr>
      <w:tr w:rsidR="00963F38" w:rsidRPr="00AE76E5" w14:paraId="3E16C9A1" w14:textId="77777777" w:rsidTr="10773CF1">
        <w:trPr>
          <w:jc w:val="center"/>
        </w:trPr>
        <w:tc>
          <w:tcPr>
            <w:tcW w:w="2001" w:type="dxa"/>
            <w:shd w:val="clear" w:color="auto" w:fill="DBDBDB" w:themeFill="accent3" w:themeFillTint="66"/>
          </w:tcPr>
          <w:p w14:paraId="77078776" w14:textId="77777777" w:rsidR="00963F38" w:rsidRPr="004A43F6" w:rsidRDefault="00963F38" w:rsidP="00A34766">
            <w:pPr>
              <w:rPr>
                <w:rFonts w:ascii="Calibri" w:hAnsi="Calibri" w:cs="Book Antiqua"/>
                <w:b/>
                <w:i/>
              </w:rPr>
            </w:pPr>
            <w:r w:rsidRPr="004A43F6">
              <w:rPr>
                <w:rFonts w:ascii="Calibri" w:hAnsi="Calibri" w:cs="Book Antiqua"/>
                <w:b/>
                <w:i/>
              </w:rPr>
              <w:t>Descripción:</w:t>
            </w:r>
          </w:p>
        </w:tc>
        <w:tc>
          <w:tcPr>
            <w:tcW w:w="5087" w:type="dxa"/>
          </w:tcPr>
          <w:p w14:paraId="76E4AEE7" w14:textId="46D9749C" w:rsidR="00963F38" w:rsidRPr="00E42A7B" w:rsidRDefault="005C47B5" w:rsidP="00A34766">
            <w:pPr>
              <w:rPr>
                <w:rFonts w:ascii="Calibri" w:hAnsi="Calibri" w:cs="Book Antiqua"/>
                <w:i/>
              </w:rPr>
            </w:pPr>
            <w:r>
              <w:rPr>
                <w:rFonts w:ascii="Calibri" w:hAnsi="Calibri" w:cs="Book Antiqua"/>
                <w:i/>
              </w:rPr>
              <w:t>Se eliminan de forma correcta los proveedores seleccionados</w:t>
            </w:r>
          </w:p>
        </w:tc>
      </w:tr>
      <w:tr w:rsidR="00963F38" w:rsidRPr="00AE76E5" w14:paraId="4C6F25B5" w14:textId="77777777" w:rsidTr="10773CF1">
        <w:trPr>
          <w:jc w:val="center"/>
        </w:trPr>
        <w:tc>
          <w:tcPr>
            <w:tcW w:w="2001" w:type="dxa"/>
            <w:shd w:val="clear" w:color="auto" w:fill="DBDBDB" w:themeFill="accent3" w:themeFillTint="66"/>
          </w:tcPr>
          <w:p w14:paraId="0B420D1E" w14:textId="77777777" w:rsidR="00963F38" w:rsidRPr="004A43F6" w:rsidRDefault="00963F38" w:rsidP="00A34766">
            <w:pPr>
              <w:rPr>
                <w:rFonts w:ascii="Calibri" w:hAnsi="Calibri" w:cs="Book Antiqua"/>
                <w:b/>
                <w:i/>
              </w:rPr>
            </w:pPr>
            <w:r w:rsidRPr="004A43F6">
              <w:rPr>
                <w:rFonts w:ascii="Calibri" w:hAnsi="Calibri" w:cs="Book Antiqua"/>
                <w:b/>
                <w:i/>
              </w:rPr>
              <w:t>Reqs. asociados:</w:t>
            </w:r>
          </w:p>
        </w:tc>
        <w:tc>
          <w:tcPr>
            <w:tcW w:w="5087" w:type="dxa"/>
          </w:tcPr>
          <w:p w14:paraId="7FFDF363" w14:textId="300644AF" w:rsidR="00963F38" w:rsidRPr="004A43F6" w:rsidRDefault="00FB68EA" w:rsidP="00A34766">
            <w:pPr>
              <w:rPr>
                <w:rFonts w:ascii="Calibri" w:hAnsi="Calibri" w:cs="Book Antiqua"/>
                <w:i/>
              </w:rPr>
            </w:pPr>
            <w:r>
              <w:rPr>
                <w:rFonts w:ascii="Calibri" w:hAnsi="Calibri" w:cs="Book Antiqua"/>
                <w:i/>
              </w:rPr>
              <w:t>RF-28: Eliminar proveedor</w:t>
            </w:r>
          </w:p>
        </w:tc>
      </w:tr>
      <w:tr w:rsidR="00963F38" w:rsidRPr="00AE76E5" w14:paraId="7593A412" w14:textId="77777777" w:rsidTr="10773CF1">
        <w:trPr>
          <w:jc w:val="center"/>
        </w:trPr>
        <w:tc>
          <w:tcPr>
            <w:tcW w:w="2001" w:type="dxa"/>
            <w:shd w:val="clear" w:color="auto" w:fill="DBDBDB" w:themeFill="accent3" w:themeFillTint="66"/>
          </w:tcPr>
          <w:p w14:paraId="5F067DA0" w14:textId="77777777" w:rsidR="00963F38" w:rsidRPr="004A43F6" w:rsidRDefault="00963F38" w:rsidP="00A34766">
            <w:pPr>
              <w:rPr>
                <w:rFonts w:ascii="Calibri" w:hAnsi="Calibri" w:cs="Book Antiqua"/>
                <w:b/>
                <w:i/>
              </w:rPr>
            </w:pPr>
            <w:r w:rsidRPr="004A43F6">
              <w:rPr>
                <w:rFonts w:ascii="Calibri" w:hAnsi="Calibri" w:cs="Book Antiqua"/>
                <w:b/>
                <w:i/>
              </w:rPr>
              <w:t>CU asociados:</w:t>
            </w:r>
          </w:p>
        </w:tc>
        <w:tc>
          <w:tcPr>
            <w:tcW w:w="5087" w:type="dxa"/>
          </w:tcPr>
          <w:p w14:paraId="17D58673" w14:textId="025CFC57" w:rsidR="00963F38" w:rsidRPr="00963F38" w:rsidRDefault="008F1CB7" w:rsidP="00D72A48">
            <w:pPr>
              <w:rPr>
                <w:rFonts w:ascii="Calibri" w:hAnsi="Calibri" w:cs="Book Antiqua"/>
                <w:i/>
              </w:rPr>
            </w:pPr>
            <w:r>
              <w:rPr>
                <w:rFonts w:ascii="Calibri" w:hAnsi="Calibri" w:cs="Book Antiqua"/>
                <w:i/>
              </w:rPr>
              <w:t>Extiende de CU-11</w:t>
            </w:r>
          </w:p>
        </w:tc>
      </w:tr>
      <w:tr w:rsidR="00963F38" w:rsidRPr="00AE76E5" w14:paraId="49A07831" w14:textId="77777777" w:rsidTr="10773CF1">
        <w:trPr>
          <w:jc w:val="center"/>
        </w:trPr>
        <w:tc>
          <w:tcPr>
            <w:tcW w:w="2001" w:type="dxa"/>
            <w:shd w:val="clear" w:color="auto" w:fill="DBDBDB" w:themeFill="accent3" w:themeFillTint="66"/>
          </w:tcPr>
          <w:p w14:paraId="3C0A2C84" w14:textId="77777777" w:rsidR="00963F38" w:rsidRPr="004A43F6" w:rsidRDefault="00963F38" w:rsidP="00A34766">
            <w:pPr>
              <w:rPr>
                <w:rFonts w:ascii="Calibri" w:hAnsi="Calibri" w:cs="Book Antiqua"/>
                <w:b/>
                <w:i/>
              </w:rPr>
            </w:pPr>
            <w:r w:rsidRPr="004A43F6">
              <w:rPr>
                <w:rFonts w:ascii="Calibri" w:hAnsi="Calibri" w:cs="Book Antiqua"/>
                <w:b/>
                <w:i/>
              </w:rPr>
              <w:t>Esc. Asociados:</w:t>
            </w:r>
          </w:p>
        </w:tc>
        <w:tc>
          <w:tcPr>
            <w:tcW w:w="5087" w:type="dxa"/>
          </w:tcPr>
          <w:p w14:paraId="6D5AA608" w14:textId="043B47B3" w:rsidR="00963F38" w:rsidRPr="004A43F6" w:rsidRDefault="00963F38" w:rsidP="00A34766">
            <w:pPr>
              <w:rPr>
                <w:rFonts w:ascii="Calibri" w:hAnsi="Calibri" w:cs="Book Antiqua"/>
                <w:i/>
              </w:rPr>
            </w:pPr>
            <w:r>
              <w:rPr>
                <w:rFonts w:ascii="Calibri" w:hAnsi="Calibri" w:cs="Book Antiqua"/>
                <w:i/>
              </w:rPr>
              <w:t>ES</w:t>
            </w:r>
            <w:r w:rsidR="00585514">
              <w:rPr>
                <w:rFonts w:ascii="Calibri" w:hAnsi="Calibri" w:cs="Book Antiqua"/>
                <w:i/>
              </w:rPr>
              <w:t>-</w:t>
            </w:r>
            <w:r>
              <w:rPr>
                <w:rFonts w:ascii="Calibri" w:hAnsi="Calibri" w:cs="Book Antiqua"/>
                <w:i/>
              </w:rPr>
              <w:t>2</w:t>
            </w:r>
            <w:r w:rsidR="00001FDB">
              <w:rPr>
                <w:rFonts w:ascii="Calibri" w:hAnsi="Calibri" w:cs="Book Antiqua"/>
                <w:i/>
              </w:rPr>
              <w:t>8.1</w:t>
            </w:r>
          </w:p>
        </w:tc>
      </w:tr>
    </w:tbl>
    <w:p w14:paraId="524780CC" w14:textId="77777777" w:rsidR="00963F38" w:rsidRDefault="00963F38" w:rsidP="00963F38">
      <w:pPr>
        <w:ind w:left="993"/>
        <w:jc w:val="center"/>
        <w:rPr>
          <w:rFonts w:ascii="Calibri" w:hAnsi="Calibri" w:cs="Book Antiqua"/>
          <w:i/>
          <w:color w:val="595959"/>
        </w:rPr>
      </w:pPr>
    </w:p>
    <w:p w14:paraId="4CCAF105" w14:textId="601F1D93" w:rsidR="000F4A7E" w:rsidRDefault="35AB9BF7" w:rsidP="00963F38">
      <w:pPr>
        <w:ind w:left="993"/>
        <w:jc w:val="center"/>
        <w:rPr>
          <w:rFonts w:ascii="Calibri" w:hAnsi="Calibri" w:cs="Book Antiqua"/>
          <w:i/>
          <w:color w:val="595959"/>
        </w:rPr>
      </w:pPr>
      <w:r>
        <w:rPr>
          <w:noProof/>
          <w:lang w:val="es-MX" w:eastAsia="es-MX"/>
        </w:rPr>
        <w:drawing>
          <wp:inline distT="0" distB="0" distL="0" distR="0" wp14:anchorId="24BE8033" wp14:editId="139B665A">
            <wp:extent cx="4259726" cy="3022600"/>
            <wp:effectExtent l="0" t="0" r="7620" b="63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pic:nvPicPr>
                  <pic:blipFill>
                    <a:blip r:embed="rId105">
                      <a:extLst>
                        <a:ext uri="{28A0092B-C50C-407E-A947-70E740481C1C}">
                          <a14:useLocalDpi xmlns:a14="http://schemas.microsoft.com/office/drawing/2010/main" val="0"/>
                        </a:ext>
                      </a:extLst>
                    </a:blip>
                    <a:stretch>
                      <a:fillRect/>
                    </a:stretch>
                  </pic:blipFill>
                  <pic:spPr>
                    <a:xfrm>
                      <a:off x="0" y="0"/>
                      <a:ext cx="4259726" cy="3022600"/>
                    </a:xfrm>
                    <a:prstGeom prst="rect">
                      <a:avLst/>
                    </a:prstGeom>
                  </pic:spPr>
                </pic:pic>
              </a:graphicData>
            </a:graphic>
          </wp:inline>
        </w:drawing>
      </w:r>
    </w:p>
    <w:p w14:paraId="64F0AB98" w14:textId="77777777" w:rsidR="000F4A7E" w:rsidRDefault="000F4A7E" w:rsidP="00963F38">
      <w:pPr>
        <w:ind w:left="993"/>
        <w:jc w:val="center"/>
        <w:rPr>
          <w:rFonts w:ascii="Calibri" w:hAnsi="Calibri" w:cs="Book Antiqua"/>
          <w:i/>
          <w:color w:val="595959"/>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963F38" w:rsidRPr="00B75B4C" w14:paraId="1B42F210" w14:textId="77777777" w:rsidTr="10773CF1">
        <w:trPr>
          <w:jc w:val="center"/>
        </w:trPr>
        <w:tc>
          <w:tcPr>
            <w:tcW w:w="2001" w:type="dxa"/>
            <w:shd w:val="clear" w:color="auto" w:fill="DBDBDB" w:themeFill="accent3" w:themeFillTint="66"/>
          </w:tcPr>
          <w:p w14:paraId="5CC85904" w14:textId="77777777" w:rsidR="00963F38" w:rsidRPr="004A43F6" w:rsidRDefault="00963F38" w:rsidP="00A34766">
            <w:pPr>
              <w:jc w:val="both"/>
              <w:rPr>
                <w:rFonts w:ascii="Calibri" w:hAnsi="Calibri" w:cs="Book Antiqua"/>
                <w:b/>
                <w:i/>
              </w:rPr>
            </w:pPr>
            <w:r w:rsidRPr="004A43F6">
              <w:rPr>
                <w:rFonts w:ascii="Calibri" w:hAnsi="Calibri" w:cs="Book Antiqua"/>
                <w:b/>
                <w:i/>
              </w:rPr>
              <w:t>ID Ref:</w:t>
            </w:r>
          </w:p>
        </w:tc>
        <w:tc>
          <w:tcPr>
            <w:tcW w:w="5087" w:type="dxa"/>
          </w:tcPr>
          <w:p w14:paraId="0D0BDDA6" w14:textId="4BC23B9C" w:rsidR="00963F38" w:rsidRPr="007D3196" w:rsidRDefault="4AE852B1" w:rsidP="10773CF1">
            <w:pPr>
              <w:ind w:left="13"/>
              <w:jc w:val="both"/>
              <w:rPr>
                <w:rFonts w:ascii="Calibri" w:hAnsi="Calibri" w:cs="Book Antiqua"/>
                <w:i/>
                <w:iCs/>
              </w:rPr>
            </w:pPr>
            <w:r w:rsidRPr="10773CF1">
              <w:rPr>
                <w:rFonts w:ascii="Calibri" w:hAnsi="Calibri" w:cs="Book Antiqua"/>
                <w:i/>
                <w:iCs/>
              </w:rPr>
              <w:t>DG-</w:t>
            </w:r>
            <w:r w:rsidR="373094E1" w:rsidRPr="10773CF1">
              <w:rPr>
                <w:rFonts w:ascii="Calibri" w:hAnsi="Calibri" w:cs="Book Antiqua"/>
                <w:i/>
                <w:iCs/>
              </w:rPr>
              <w:t>8</w:t>
            </w:r>
            <w:r w:rsidR="3A82E744" w:rsidRPr="10773CF1">
              <w:rPr>
                <w:rFonts w:ascii="Calibri" w:hAnsi="Calibri" w:cs="Book Antiqua"/>
                <w:i/>
                <w:iCs/>
              </w:rPr>
              <w:t>2</w:t>
            </w:r>
          </w:p>
        </w:tc>
      </w:tr>
      <w:tr w:rsidR="00963F38" w:rsidRPr="00AE76E5" w14:paraId="1C78C52B" w14:textId="77777777" w:rsidTr="10773CF1">
        <w:trPr>
          <w:jc w:val="center"/>
        </w:trPr>
        <w:tc>
          <w:tcPr>
            <w:tcW w:w="2001" w:type="dxa"/>
            <w:shd w:val="clear" w:color="auto" w:fill="DBDBDB" w:themeFill="accent3" w:themeFillTint="66"/>
          </w:tcPr>
          <w:p w14:paraId="724D1199" w14:textId="77777777" w:rsidR="00963F38" w:rsidRPr="004A43F6" w:rsidRDefault="00963F38" w:rsidP="00A34766">
            <w:pPr>
              <w:rPr>
                <w:rFonts w:ascii="Calibri" w:hAnsi="Calibri" w:cs="Book Antiqua"/>
                <w:b/>
                <w:i/>
              </w:rPr>
            </w:pPr>
            <w:r w:rsidRPr="004A43F6">
              <w:rPr>
                <w:rFonts w:ascii="Calibri" w:hAnsi="Calibri" w:cs="Book Antiqua"/>
                <w:b/>
                <w:i/>
              </w:rPr>
              <w:t>Descripción:</w:t>
            </w:r>
          </w:p>
        </w:tc>
        <w:tc>
          <w:tcPr>
            <w:tcW w:w="5087" w:type="dxa"/>
          </w:tcPr>
          <w:p w14:paraId="11A906DB" w14:textId="10D2BC84" w:rsidR="00963F38" w:rsidRPr="00E42A7B" w:rsidRDefault="005C47B5" w:rsidP="00A34766">
            <w:pPr>
              <w:rPr>
                <w:rFonts w:ascii="Calibri" w:hAnsi="Calibri" w:cs="Book Antiqua"/>
                <w:i/>
              </w:rPr>
            </w:pPr>
            <w:r>
              <w:rPr>
                <w:rFonts w:ascii="Calibri" w:hAnsi="Calibri" w:cs="Book Antiqua"/>
                <w:i/>
              </w:rPr>
              <w:t>Error al eliminar un proveedor por un fallo de la base de datos</w:t>
            </w:r>
          </w:p>
        </w:tc>
      </w:tr>
      <w:tr w:rsidR="008F1CB7" w:rsidRPr="00AE76E5" w14:paraId="4AF693D8" w14:textId="77777777" w:rsidTr="10773CF1">
        <w:trPr>
          <w:jc w:val="center"/>
        </w:trPr>
        <w:tc>
          <w:tcPr>
            <w:tcW w:w="2001" w:type="dxa"/>
            <w:shd w:val="clear" w:color="auto" w:fill="DBDBDB" w:themeFill="accent3" w:themeFillTint="66"/>
          </w:tcPr>
          <w:p w14:paraId="6030D2A5" w14:textId="77777777" w:rsidR="008F1CB7" w:rsidRPr="004A43F6" w:rsidRDefault="008F1CB7" w:rsidP="008F1CB7">
            <w:pPr>
              <w:rPr>
                <w:rFonts w:ascii="Calibri" w:hAnsi="Calibri" w:cs="Book Antiqua"/>
                <w:b/>
                <w:i/>
              </w:rPr>
            </w:pPr>
            <w:r w:rsidRPr="004A43F6">
              <w:rPr>
                <w:rFonts w:ascii="Calibri" w:hAnsi="Calibri" w:cs="Book Antiqua"/>
                <w:b/>
                <w:i/>
              </w:rPr>
              <w:t>Reqs. asociados:</w:t>
            </w:r>
          </w:p>
        </w:tc>
        <w:tc>
          <w:tcPr>
            <w:tcW w:w="5087" w:type="dxa"/>
          </w:tcPr>
          <w:p w14:paraId="4C0DDD7B" w14:textId="454A8EE2" w:rsidR="008F1CB7" w:rsidRPr="004A43F6" w:rsidRDefault="008F1CB7" w:rsidP="008F1CB7">
            <w:pPr>
              <w:rPr>
                <w:rFonts w:ascii="Calibri" w:hAnsi="Calibri" w:cs="Book Antiqua"/>
                <w:i/>
              </w:rPr>
            </w:pPr>
            <w:r>
              <w:rPr>
                <w:rFonts w:ascii="Calibri" w:hAnsi="Calibri" w:cs="Book Antiqua"/>
                <w:i/>
              </w:rPr>
              <w:t>RF-28: Eliminar proveedor</w:t>
            </w:r>
          </w:p>
        </w:tc>
      </w:tr>
      <w:tr w:rsidR="008F1CB7" w:rsidRPr="00AE76E5" w14:paraId="59681B89" w14:textId="77777777" w:rsidTr="10773CF1">
        <w:trPr>
          <w:jc w:val="center"/>
        </w:trPr>
        <w:tc>
          <w:tcPr>
            <w:tcW w:w="2001" w:type="dxa"/>
            <w:shd w:val="clear" w:color="auto" w:fill="DBDBDB" w:themeFill="accent3" w:themeFillTint="66"/>
          </w:tcPr>
          <w:p w14:paraId="7092AF57" w14:textId="77777777" w:rsidR="008F1CB7" w:rsidRPr="004A43F6" w:rsidRDefault="008F1CB7" w:rsidP="008F1CB7">
            <w:pPr>
              <w:rPr>
                <w:rFonts w:ascii="Calibri" w:hAnsi="Calibri" w:cs="Book Antiqua"/>
                <w:b/>
                <w:i/>
              </w:rPr>
            </w:pPr>
            <w:r w:rsidRPr="004A43F6">
              <w:rPr>
                <w:rFonts w:ascii="Calibri" w:hAnsi="Calibri" w:cs="Book Antiqua"/>
                <w:b/>
                <w:i/>
              </w:rPr>
              <w:t>CU asociados:</w:t>
            </w:r>
          </w:p>
        </w:tc>
        <w:tc>
          <w:tcPr>
            <w:tcW w:w="5087" w:type="dxa"/>
          </w:tcPr>
          <w:p w14:paraId="0E5E7982" w14:textId="4C2369AE" w:rsidR="008F1CB7" w:rsidRPr="00963F38" w:rsidRDefault="008F1CB7" w:rsidP="00D01BB1">
            <w:pPr>
              <w:pStyle w:val="Prrafodelista"/>
              <w:numPr>
                <w:ilvl w:val="0"/>
                <w:numId w:val="33"/>
              </w:numPr>
              <w:rPr>
                <w:rFonts w:ascii="Calibri" w:hAnsi="Calibri" w:cs="Book Antiqua"/>
                <w:i/>
              </w:rPr>
            </w:pPr>
            <w:r>
              <w:rPr>
                <w:rFonts w:ascii="Calibri" w:hAnsi="Calibri" w:cs="Book Antiqua"/>
                <w:i/>
              </w:rPr>
              <w:t>Extiende de CU-11</w:t>
            </w:r>
          </w:p>
        </w:tc>
      </w:tr>
      <w:tr w:rsidR="008F1CB7" w:rsidRPr="00AE76E5" w14:paraId="66F86803" w14:textId="77777777" w:rsidTr="10773CF1">
        <w:trPr>
          <w:jc w:val="center"/>
        </w:trPr>
        <w:tc>
          <w:tcPr>
            <w:tcW w:w="2001" w:type="dxa"/>
            <w:shd w:val="clear" w:color="auto" w:fill="DBDBDB" w:themeFill="accent3" w:themeFillTint="66"/>
          </w:tcPr>
          <w:p w14:paraId="09F5302A" w14:textId="77777777" w:rsidR="008F1CB7" w:rsidRPr="004A43F6" w:rsidRDefault="008F1CB7" w:rsidP="008F1CB7">
            <w:pPr>
              <w:rPr>
                <w:rFonts w:ascii="Calibri" w:hAnsi="Calibri" w:cs="Book Antiqua"/>
                <w:b/>
                <w:i/>
              </w:rPr>
            </w:pPr>
            <w:r w:rsidRPr="004A43F6">
              <w:rPr>
                <w:rFonts w:ascii="Calibri" w:hAnsi="Calibri" w:cs="Book Antiqua"/>
                <w:b/>
                <w:i/>
              </w:rPr>
              <w:t>Esc. Asociados:</w:t>
            </w:r>
          </w:p>
        </w:tc>
        <w:tc>
          <w:tcPr>
            <w:tcW w:w="5087" w:type="dxa"/>
          </w:tcPr>
          <w:p w14:paraId="1E45631F" w14:textId="7F1BBC32" w:rsidR="008F1CB7" w:rsidRPr="004A43F6" w:rsidRDefault="008F1CB7" w:rsidP="008F1CB7">
            <w:pPr>
              <w:rPr>
                <w:rFonts w:ascii="Calibri" w:hAnsi="Calibri" w:cs="Book Antiqua"/>
                <w:i/>
              </w:rPr>
            </w:pPr>
            <w:r>
              <w:rPr>
                <w:rFonts w:ascii="Calibri" w:hAnsi="Calibri" w:cs="Book Antiqua"/>
                <w:i/>
              </w:rPr>
              <w:t>ES</w:t>
            </w:r>
            <w:r w:rsidR="00585514">
              <w:rPr>
                <w:rFonts w:ascii="Calibri" w:hAnsi="Calibri" w:cs="Book Antiqua"/>
                <w:i/>
              </w:rPr>
              <w:t>-</w:t>
            </w:r>
            <w:r>
              <w:rPr>
                <w:rFonts w:ascii="Calibri" w:hAnsi="Calibri" w:cs="Book Antiqua"/>
                <w:i/>
              </w:rPr>
              <w:t>28.2</w:t>
            </w:r>
          </w:p>
        </w:tc>
      </w:tr>
    </w:tbl>
    <w:p w14:paraId="41545EDF" w14:textId="77777777" w:rsidR="00963F38" w:rsidRDefault="00963F38" w:rsidP="00963F38">
      <w:pPr>
        <w:ind w:left="993"/>
        <w:jc w:val="center"/>
        <w:rPr>
          <w:rFonts w:ascii="Calibri" w:hAnsi="Calibri" w:cs="Book Antiqua"/>
          <w:i/>
          <w:color w:val="595959"/>
        </w:rPr>
      </w:pPr>
    </w:p>
    <w:p w14:paraId="47EA70CA" w14:textId="098285A5" w:rsidR="000F4A7E" w:rsidRDefault="35AB9BF7" w:rsidP="00963F38">
      <w:pPr>
        <w:ind w:left="993"/>
        <w:jc w:val="center"/>
        <w:rPr>
          <w:rFonts w:ascii="Calibri" w:hAnsi="Calibri" w:cs="Book Antiqua"/>
          <w:i/>
          <w:color w:val="595959"/>
        </w:rPr>
      </w:pPr>
      <w:r>
        <w:rPr>
          <w:noProof/>
          <w:lang w:val="es-MX" w:eastAsia="es-MX"/>
        </w:rPr>
        <w:drawing>
          <wp:inline distT="0" distB="0" distL="0" distR="0" wp14:anchorId="6F4DB679" wp14:editId="27DDF91E">
            <wp:extent cx="4894166" cy="2781300"/>
            <wp:effectExtent l="0" t="0" r="190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pic:nvPicPr>
                  <pic:blipFill>
                    <a:blip r:embed="rId106">
                      <a:extLst>
                        <a:ext uri="{28A0092B-C50C-407E-A947-70E740481C1C}">
                          <a14:useLocalDpi xmlns:a14="http://schemas.microsoft.com/office/drawing/2010/main" val="0"/>
                        </a:ext>
                      </a:extLst>
                    </a:blip>
                    <a:stretch>
                      <a:fillRect/>
                    </a:stretch>
                  </pic:blipFill>
                  <pic:spPr>
                    <a:xfrm>
                      <a:off x="0" y="0"/>
                      <a:ext cx="4894166" cy="2781300"/>
                    </a:xfrm>
                    <a:prstGeom prst="rect">
                      <a:avLst/>
                    </a:prstGeom>
                  </pic:spPr>
                </pic:pic>
              </a:graphicData>
            </a:graphic>
          </wp:inline>
        </w:drawing>
      </w:r>
    </w:p>
    <w:p w14:paraId="7CDF0695" w14:textId="77777777" w:rsidR="000F4A7E" w:rsidRDefault="000F4A7E" w:rsidP="00963F38">
      <w:pPr>
        <w:ind w:left="993"/>
        <w:jc w:val="center"/>
        <w:rPr>
          <w:rFonts w:ascii="Calibri" w:hAnsi="Calibri" w:cs="Book Antiqua"/>
          <w:i/>
          <w:color w:val="595959"/>
        </w:rPr>
      </w:pPr>
    </w:p>
    <w:p w14:paraId="3B75F135" w14:textId="77777777" w:rsidR="00173FE4" w:rsidRDefault="00173FE4" w:rsidP="00963F38">
      <w:pPr>
        <w:ind w:left="993"/>
        <w:jc w:val="center"/>
        <w:rPr>
          <w:rFonts w:ascii="Calibri" w:hAnsi="Calibri" w:cs="Book Antiqua"/>
          <w:i/>
          <w:color w:val="595959"/>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963F38" w:rsidRPr="00B75B4C" w14:paraId="5CAF40AA" w14:textId="77777777" w:rsidTr="10773CF1">
        <w:trPr>
          <w:jc w:val="center"/>
        </w:trPr>
        <w:tc>
          <w:tcPr>
            <w:tcW w:w="2001" w:type="dxa"/>
            <w:shd w:val="clear" w:color="auto" w:fill="DBDBDB" w:themeFill="accent3" w:themeFillTint="66"/>
          </w:tcPr>
          <w:p w14:paraId="18AEF3FE" w14:textId="77777777" w:rsidR="00963F38" w:rsidRPr="004A43F6" w:rsidRDefault="00963F38" w:rsidP="00A34766">
            <w:pPr>
              <w:jc w:val="both"/>
              <w:rPr>
                <w:rFonts w:ascii="Calibri" w:hAnsi="Calibri" w:cs="Book Antiqua"/>
                <w:b/>
                <w:i/>
              </w:rPr>
            </w:pPr>
            <w:r w:rsidRPr="004A43F6">
              <w:rPr>
                <w:rFonts w:ascii="Calibri" w:hAnsi="Calibri" w:cs="Book Antiqua"/>
                <w:b/>
                <w:i/>
              </w:rPr>
              <w:t>ID Ref:</w:t>
            </w:r>
          </w:p>
        </w:tc>
        <w:tc>
          <w:tcPr>
            <w:tcW w:w="5087" w:type="dxa"/>
          </w:tcPr>
          <w:p w14:paraId="0AD3068F" w14:textId="47601F87" w:rsidR="00963F38" w:rsidRPr="007D3196" w:rsidRDefault="4AE852B1" w:rsidP="10773CF1">
            <w:pPr>
              <w:ind w:left="13"/>
              <w:jc w:val="both"/>
              <w:rPr>
                <w:rFonts w:ascii="Calibri" w:hAnsi="Calibri" w:cs="Book Antiqua"/>
                <w:i/>
                <w:iCs/>
              </w:rPr>
            </w:pPr>
            <w:r w:rsidRPr="10773CF1">
              <w:rPr>
                <w:rFonts w:ascii="Calibri" w:hAnsi="Calibri" w:cs="Book Antiqua"/>
                <w:i/>
                <w:iCs/>
              </w:rPr>
              <w:t>DG-</w:t>
            </w:r>
            <w:r w:rsidR="373094E1" w:rsidRPr="10773CF1">
              <w:rPr>
                <w:rFonts w:ascii="Calibri" w:hAnsi="Calibri" w:cs="Book Antiqua"/>
                <w:i/>
                <w:iCs/>
              </w:rPr>
              <w:t>8</w:t>
            </w:r>
            <w:r w:rsidR="367E7E3A" w:rsidRPr="10773CF1">
              <w:rPr>
                <w:rFonts w:ascii="Calibri" w:hAnsi="Calibri" w:cs="Book Antiqua"/>
                <w:i/>
                <w:iCs/>
              </w:rPr>
              <w:t>3</w:t>
            </w:r>
          </w:p>
        </w:tc>
      </w:tr>
      <w:tr w:rsidR="00963F38" w:rsidRPr="00AE76E5" w14:paraId="24C438C9" w14:textId="77777777" w:rsidTr="10773CF1">
        <w:trPr>
          <w:jc w:val="center"/>
        </w:trPr>
        <w:tc>
          <w:tcPr>
            <w:tcW w:w="2001" w:type="dxa"/>
            <w:shd w:val="clear" w:color="auto" w:fill="DBDBDB" w:themeFill="accent3" w:themeFillTint="66"/>
          </w:tcPr>
          <w:p w14:paraId="4A5093BF" w14:textId="77777777" w:rsidR="00963F38" w:rsidRPr="004A43F6" w:rsidRDefault="00963F38" w:rsidP="00A34766">
            <w:pPr>
              <w:rPr>
                <w:rFonts w:ascii="Calibri" w:hAnsi="Calibri" w:cs="Book Antiqua"/>
                <w:b/>
                <w:i/>
              </w:rPr>
            </w:pPr>
            <w:r w:rsidRPr="004A43F6">
              <w:rPr>
                <w:rFonts w:ascii="Calibri" w:hAnsi="Calibri" w:cs="Book Antiqua"/>
                <w:b/>
                <w:i/>
              </w:rPr>
              <w:t>Descripción:</w:t>
            </w:r>
          </w:p>
        </w:tc>
        <w:tc>
          <w:tcPr>
            <w:tcW w:w="5087" w:type="dxa"/>
          </w:tcPr>
          <w:p w14:paraId="1040E600" w14:textId="5CFA00D9" w:rsidR="00963F38" w:rsidRPr="00E42A7B" w:rsidRDefault="000F4A7E" w:rsidP="00A34766">
            <w:pPr>
              <w:rPr>
                <w:rFonts w:ascii="Calibri" w:hAnsi="Calibri" w:cs="Book Antiqua"/>
                <w:i/>
              </w:rPr>
            </w:pPr>
            <w:r>
              <w:rPr>
                <w:rFonts w:ascii="Calibri" w:hAnsi="Calibri" w:cs="Book Antiqua"/>
                <w:i/>
              </w:rPr>
              <w:t>Error al eliminar proveedor por problemas de internet</w:t>
            </w:r>
          </w:p>
        </w:tc>
      </w:tr>
      <w:tr w:rsidR="008F1CB7" w:rsidRPr="00AE76E5" w14:paraId="12237B77" w14:textId="77777777" w:rsidTr="10773CF1">
        <w:trPr>
          <w:jc w:val="center"/>
        </w:trPr>
        <w:tc>
          <w:tcPr>
            <w:tcW w:w="2001" w:type="dxa"/>
            <w:shd w:val="clear" w:color="auto" w:fill="DBDBDB" w:themeFill="accent3" w:themeFillTint="66"/>
          </w:tcPr>
          <w:p w14:paraId="16C345FF" w14:textId="77777777" w:rsidR="008F1CB7" w:rsidRPr="004A43F6" w:rsidRDefault="008F1CB7" w:rsidP="008F1CB7">
            <w:pPr>
              <w:rPr>
                <w:rFonts w:ascii="Calibri" w:hAnsi="Calibri" w:cs="Book Antiqua"/>
                <w:b/>
                <w:i/>
              </w:rPr>
            </w:pPr>
            <w:r w:rsidRPr="004A43F6">
              <w:rPr>
                <w:rFonts w:ascii="Calibri" w:hAnsi="Calibri" w:cs="Book Antiqua"/>
                <w:b/>
                <w:i/>
              </w:rPr>
              <w:t>Reqs. asociados:</w:t>
            </w:r>
          </w:p>
        </w:tc>
        <w:tc>
          <w:tcPr>
            <w:tcW w:w="5087" w:type="dxa"/>
          </w:tcPr>
          <w:p w14:paraId="5C610C58" w14:textId="0913EAB2" w:rsidR="008F1CB7" w:rsidRPr="004A43F6" w:rsidRDefault="008F1CB7" w:rsidP="008F1CB7">
            <w:pPr>
              <w:rPr>
                <w:rFonts w:ascii="Calibri" w:hAnsi="Calibri" w:cs="Book Antiqua"/>
                <w:i/>
              </w:rPr>
            </w:pPr>
            <w:r>
              <w:rPr>
                <w:rFonts w:ascii="Calibri" w:hAnsi="Calibri" w:cs="Book Antiqua"/>
                <w:i/>
              </w:rPr>
              <w:t>RF-28: Eliminar proveedor</w:t>
            </w:r>
          </w:p>
        </w:tc>
      </w:tr>
      <w:tr w:rsidR="008F1CB7" w:rsidRPr="00AE76E5" w14:paraId="32299714" w14:textId="77777777" w:rsidTr="10773CF1">
        <w:trPr>
          <w:jc w:val="center"/>
        </w:trPr>
        <w:tc>
          <w:tcPr>
            <w:tcW w:w="2001" w:type="dxa"/>
            <w:shd w:val="clear" w:color="auto" w:fill="DBDBDB" w:themeFill="accent3" w:themeFillTint="66"/>
          </w:tcPr>
          <w:p w14:paraId="7644427E" w14:textId="77777777" w:rsidR="008F1CB7" w:rsidRPr="004A43F6" w:rsidRDefault="008F1CB7" w:rsidP="008F1CB7">
            <w:pPr>
              <w:rPr>
                <w:rFonts w:ascii="Calibri" w:hAnsi="Calibri" w:cs="Book Antiqua"/>
                <w:b/>
                <w:i/>
              </w:rPr>
            </w:pPr>
            <w:r w:rsidRPr="004A43F6">
              <w:rPr>
                <w:rFonts w:ascii="Calibri" w:hAnsi="Calibri" w:cs="Book Antiqua"/>
                <w:b/>
                <w:i/>
              </w:rPr>
              <w:t>CU asociados:</w:t>
            </w:r>
          </w:p>
        </w:tc>
        <w:tc>
          <w:tcPr>
            <w:tcW w:w="5087" w:type="dxa"/>
          </w:tcPr>
          <w:p w14:paraId="2F2B7B65" w14:textId="059A16A0" w:rsidR="008F1CB7" w:rsidRPr="00963F38" w:rsidRDefault="008F1CB7" w:rsidP="00585514">
            <w:pPr>
              <w:rPr>
                <w:rFonts w:ascii="Calibri" w:hAnsi="Calibri" w:cs="Book Antiqua"/>
                <w:i/>
              </w:rPr>
            </w:pPr>
            <w:r>
              <w:rPr>
                <w:rFonts w:ascii="Calibri" w:hAnsi="Calibri" w:cs="Book Antiqua"/>
                <w:i/>
              </w:rPr>
              <w:t>Extiende de CU-11</w:t>
            </w:r>
          </w:p>
        </w:tc>
      </w:tr>
      <w:tr w:rsidR="008F1CB7" w:rsidRPr="00AE76E5" w14:paraId="1BB64DE8" w14:textId="77777777" w:rsidTr="10773CF1">
        <w:trPr>
          <w:jc w:val="center"/>
        </w:trPr>
        <w:tc>
          <w:tcPr>
            <w:tcW w:w="2001" w:type="dxa"/>
            <w:shd w:val="clear" w:color="auto" w:fill="DBDBDB" w:themeFill="accent3" w:themeFillTint="66"/>
          </w:tcPr>
          <w:p w14:paraId="00959563" w14:textId="77777777" w:rsidR="008F1CB7" w:rsidRPr="004A43F6" w:rsidRDefault="008F1CB7" w:rsidP="008F1CB7">
            <w:pPr>
              <w:rPr>
                <w:rFonts w:ascii="Calibri" w:hAnsi="Calibri" w:cs="Book Antiqua"/>
                <w:b/>
                <w:i/>
              </w:rPr>
            </w:pPr>
            <w:r w:rsidRPr="004A43F6">
              <w:rPr>
                <w:rFonts w:ascii="Calibri" w:hAnsi="Calibri" w:cs="Book Antiqua"/>
                <w:b/>
                <w:i/>
              </w:rPr>
              <w:t>Esc. Asociados:</w:t>
            </w:r>
          </w:p>
        </w:tc>
        <w:tc>
          <w:tcPr>
            <w:tcW w:w="5087" w:type="dxa"/>
          </w:tcPr>
          <w:p w14:paraId="0590B682" w14:textId="244ACB4D" w:rsidR="008F1CB7" w:rsidRPr="004A43F6" w:rsidRDefault="008F1CB7" w:rsidP="008F1CB7">
            <w:pPr>
              <w:rPr>
                <w:rFonts w:ascii="Calibri" w:hAnsi="Calibri" w:cs="Book Antiqua"/>
                <w:i/>
              </w:rPr>
            </w:pPr>
            <w:r>
              <w:rPr>
                <w:rFonts w:ascii="Calibri" w:hAnsi="Calibri" w:cs="Book Antiqua"/>
                <w:i/>
              </w:rPr>
              <w:t>ES</w:t>
            </w:r>
            <w:r w:rsidR="00585514">
              <w:rPr>
                <w:rFonts w:ascii="Calibri" w:hAnsi="Calibri" w:cs="Book Antiqua"/>
                <w:i/>
              </w:rPr>
              <w:t>-</w:t>
            </w:r>
            <w:r w:rsidR="00FF42F8">
              <w:rPr>
                <w:rFonts w:ascii="Calibri" w:hAnsi="Calibri" w:cs="Book Antiqua"/>
                <w:i/>
              </w:rPr>
              <w:t>28</w:t>
            </w:r>
            <w:r>
              <w:rPr>
                <w:rFonts w:ascii="Calibri" w:hAnsi="Calibri" w:cs="Book Antiqua"/>
                <w:i/>
              </w:rPr>
              <w:t>.3</w:t>
            </w:r>
          </w:p>
        </w:tc>
      </w:tr>
    </w:tbl>
    <w:p w14:paraId="111ED9A4" w14:textId="77777777" w:rsidR="00AC5285" w:rsidRDefault="00AC5285" w:rsidP="000F4A7E">
      <w:pPr>
        <w:ind w:left="993"/>
        <w:jc w:val="center"/>
        <w:rPr>
          <w:rFonts w:ascii="Calibri" w:hAnsi="Calibri" w:cs="Book Antiqua"/>
          <w:i/>
          <w:color w:val="595959"/>
        </w:rPr>
      </w:pPr>
    </w:p>
    <w:p w14:paraId="51843F8C" w14:textId="1F0E8D8A" w:rsidR="000F4A7E" w:rsidRDefault="35AB9BF7" w:rsidP="000F4A7E">
      <w:pPr>
        <w:ind w:left="993"/>
        <w:jc w:val="center"/>
        <w:rPr>
          <w:rFonts w:ascii="Calibri" w:hAnsi="Calibri" w:cs="Book Antiqua"/>
          <w:i/>
          <w:color w:val="595959"/>
        </w:rPr>
      </w:pPr>
      <w:r>
        <w:rPr>
          <w:noProof/>
          <w:lang w:val="es-MX" w:eastAsia="es-MX"/>
        </w:rPr>
        <w:drawing>
          <wp:inline distT="0" distB="0" distL="0" distR="0" wp14:anchorId="0C58AD1F" wp14:editId="6DE05C91">
            <wp:extent cx="4445000" cy="2448493"/>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3"/>
                    <pic:cNvPicPr/>
                  </pic:nvPicPr>
                  <pic:blipFill>
                    <a:blip r:embed="rId107">
                      <a:extLst>
                        <a:ext uri="{28A0092B-C50C-407E-A947-70E740481C1C}">
                          <a14:useLocalDpi xmlns:a14="http://schemas.microsoft.com/office/drawing/2010/main" val="0"/>
                        </a:ext>
                      </a:extLst>
                    </a:blip>
                    <a:stretch>
                      <a:fillRect/>
                    </a:stretch>
                  </pic:blipFill>
                  <pic:spPr>
                    <a:xfrm>
                      <a:off x="0" y="0"/>
                      <a:ext cx="4447462" cy="2449849"/>
                    </a:xfrm>
                    <a:prstGeom prst="rect">
                      <a:avLst/>
                    </a:prstGeom>
                  </pic:spPr>
                </pic:pic>
              </a:graphicData>
            </a:graphic>
          </wp:inline>
        </w:drawing>
      </w:r>
    </w:p>
    <w:p w14:paraId="1FCD4889" w14:textId="77777777" w:rsidR="00AC5285" w:rsidRDefault="00AC5285" w:rsidP="00DE57EA">
      <w:pPr>
        <w:ind w:left="993"/>
        <w:jc w:val="right"/>
        <w:rPr>
          <w:rFonts w:ascii="Calibri" w:hAnsi="Calibri" w:cs="Book Antiqua"/>
          <w:i/>
          <w:color w:val="595959"/>
        </w:rPr>
      </w:pPr>
    </w:p>
    <w:p w14:paraId="4D0D34BB" w14:textId="77777777" w:rsidR="00AC5285" w:rsidRDefault="00AC5285" w:rsidP="000F4A7E">
      <w:pPr>
        <w:ind w:left="993"/>
        <w:jc w:val="center"/>
        <w:rPr>
          <w:rFonts w:ascii="Calibri" w:hAnsi="Calibri" w:cs="Book Antiqua"/>
          <w:i/>
          <w:color w:val="595959"/>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0F4A7E" w:rsidRPr="00B75B4C" w14:paraId="717E9568" w14:textId="77777777" w:rsidTr="10773CF1">
        <w:trPr>
          <w:jc w:val="center"/>
        </w:trPr>
        <w:tc>
          <w:tcPr>
            <w:tcW w:w="2001" w:type="dxa"/>
            <w:shd w:val="clear" w:color="auto" w:fill="DBDBDB" w:themeFill="accent3" w:themeFillTint="66"/>
          </w:tcPr>
          <w:p w14:paraId="3B986357" w14:textId="77777777" w:rsidR="000F4A7E" w:rsidRPr="004A43F6" w:rsidRDefault="000F4A7E" w:rsidP="00A34766">
            <w:pPr>
              <w:jc w:val="both"/>
              <w:rPr>
                <w:rFonts w:ascii="Calibri" w:hAnsi="Calibri" w:cs="Book Antiqua"/>
                <w:b/>
                <w:i/>
              </w:rPr>
            </w:pPr>
            <w:r w:rsidRPr="004A43F6">
              <w:rPr>
                <w:rFonts w:ascii="Calibri" w:hAnsi="Calibri" w:cs="Book Antiqua"/>
                <w:b/>
                <w:i/>
              </w:rPr>
              <w:t>ID Ref:</w:t>
            </w:r>
          </w:p>
        </w:tc>
        <w:tc>
          <w:tcPr>
            <w:tcW w:w="5087" w:type="dxa"/>
          </w:tcPr>
          <w:p w14:paraId="6027CA09" w14:textId="44C03AB2" w:rsidR="000F4A7E" w:rsidRPr="007D3196" w:rsidRDefault="2850510D" w:rsidP="10773CF1">
            <w:pPr>
              <w:ind w:left="13"/>
              <w:jc w:val="both"/>
              <w:rPr>
                <w:rFonts w:ascii="Calibri" w:hAnsi="Calibri" w:cs="Book Antiqua"/>
                <w:i/>
                <w:iCs/>
              </w:rPr>
            </w:pPr>
            <w:r w:rsidRPr="10773CF1">
              <w:rPr>
                <w:rFonts w:ascii="Calibri" w:hAnsi="Calibri" w:cs="Book Antiqua"/>
                <w:i/>
                <w:iCs/>
              </w:rPr>
              <w:t>DG-</w:t>
            </w:r>
            <w:r w:rsidR="373094E1" w:rsidRPr="10773CF1">
              <w:rPr>
                <w:rFonts w:ascii="Calibri" w:hAnsi="Calibri" w:cs="Book Antiqua"/>
                <w:i/>
                <w:iCs/>
              </w:rPr>
              <w:t>8</w:t>
            </w:r>
            <w:r w:rsidR="5F32930A" w:rsidRPr="10773CF1">
              <w:rPr>
                <w:rFonts w:ascii="Calibri" w:hAnsi="Calibri" w:cs="Book Antiqua"/>
                <w:i/>
                <w:iCs/>
              </w:rPr>
              <w:t>4</w:t>
            </w:r>
          </w:p>
        </w:tc>
      </w:tr>
      <w:tr w:rsidR="000F4A7E" w:rsidRPr="00AE76E5" w14:paraId="356F05B3" w14:textId="77777777" w:rsidTr="10773CF1">
        <w:trPr>
          <w:jc w:val="center"/>
        </w:trPr>
        <w:tc>
          <w:tcPr>
            <w:tcW w:w="2001" w:type="dxa"/>
            <w:shd w:val="clear" w:color="auto" w:fill="DBDBDB" w:themeFill="accent3" w:themeFillTint="66"/>
          </w:tcPr>
          <w:p w14:paraId="2036A454" w14:textId="77777777" w:rsidR="000F4A7E" w:rsidRPr="004A43F6" w:rsidRDefault="000F4A7E" w:rsidP="00A34766">
            <w:pPr>
              <w:rPr>
                <w:rFonts w:ascii="Calibri" w:hAnsi="Calibri" w:cs="Book Antiqua"/>
                <w:b/>
                <w:i/>
              </w:rPr>
            </w:pPr>
            <w:r w:rsidRPr="004A43F6">
              <w:rPr>
                <w:rFonts w:ascii="Calibri" w:hAnsi="Calibri" w:cs="Book Antiqua"/>
                <w:b/>
                <w:i/>
              </w:rPr>
              <w:t>Descripción:</w:t>
            </w:r>
          </w:p>
        </w:tc>
        <w:tc>
          <w:tcPr>
            <w:tcW w:w="5087" w:type="dxa"/>
          </w:tcPr>
          <w:p w14:paraId="6B4AF392" w14:textId="3900FCB9" w:rsidR="000F4A7E" w:rsidRPr="00E42A7B" w:rsidRDefault="00C73487" w:rsidP="00A34766">
            <w:pPr>
              <w:rPr>
                <w:rFonts w:ascii="Calibri" w:hAnsi="Calibri" w:cs="Book Antiqua"/>
                <w:i/>
              </w:rPr>
            </w:pPr>
            <w:r>
              <w:rPr>
                <w:rFonts w:ascii="Calibri" w:hAnsi="Calibri" w:cs="Book Antiqua"/>
                <w:i/>
              </w:rPr>
              <w:t xml:space="preserve">Cambio de contraseña </w:t>
            </w:r>
            <w:r w:rsidR="00A35FDC">
              <w:rPr>
                <w:rFonts w:ascii="Calibri" w:hAnsi="Calibri" w:cs="Book Antiqua"/>
                <w:i/>
              </w:rPr>
              <w:t>exitoso</w:t>
            </w:r>
          </w:p>
        </w:tc>
      </w:tr>
      <w:tr w:rsidR="000F4A7E" w:rsidRPr="00AE76E5" w14:paraId="3803DB45" w14:textId="77777777" w:rsidTr="10773CF1">
        <w:trPr>
          <w:jc w:val="center"/>
        </w:trPr>
        <w:tc>
          <w:tcPr>
            <w:tcW w:w="2001" w:type="dxa"/>
            <w:shd w:val="clear" w:color="auto" w:fill="DBDBDB" w:themeFill="accent3" w:themeFillTint="66"/>
          </w:tcPr>
          <w:p w14:paraId="7F3A7FF6" w14:textId="77777777" w:rsidR="000F4A7E" w:rsidRPr="004A43F6" w:rsidRDefault="000F4A7E" w:rsidP="00A34766">
            <w:pPr>
              <w:rPr>
                <w:rFonts w:ascii="Calibri" w:hAnsi="Calibri" w:cs="Book Antiqua"/>
                <w:b/>
                <w:i/>
              </w:rPr>
            </w:pPr>
            <w:r w:rsidRPr="004A43F6">
              <w:rPr>
                <w:rFonts w:ascii="Calibri" w:hAnsi="Calibri" w:cs="Book Antiqua"/>
                <w:b/>
                <w:i/>
              </w:rPr>
              <w:t>Reqs. asociados:</w:t>
            </w:r>
          </w:p>
        </w:tc>
        <w:tc>
          <w:tcPr>
            <w:tcW w:w="5087" w:type="dxa"/>
          </w:tcPr>
          <w:p w14:paraId="024BFBB4" w14:textId="6B03CFEC" w:rsidR="000F4A7E" w:rsidRPr="004A43F6" w:rsidRDefault="00AE1CBA" w:rsidP="00A34766">
            <w:pPr>
              <w:rPr>
                <w:rFonts w:ascii="Calibri" w:hAnsi="Calibri" w:cs="Book Antiqua"/>
                <w:i/>
              </w:rPr>
            </w:pPr>
            <w:r>
              <w:rPr>
                <w:rFonts w:ascii="Calibri" w:hAnsi="Calibri" w:cs="Book Antiqua"/>
                <w:i/>
              </w:rPr>
              <w:t>RF-30: Cambiar Contraseña</w:t>
            </w:r>
          </w:p>
        </w:tc>
      </w:tr>
      <w:tr w:rsidR="000F4A7E" w:rsidRPr="00AE76E5" w14:paraId="7B0FED9C" w14:textId="77777777" w:rsidTr="10773CF1">
        <w:trPr>
          <w:jc w:val="center"/>
        </w:trPr>
        <w:tc>
          <w:tcPr>
            <w:tcW w:w="2001" w:type="dxa"/>
            <w:shd w:val="clear" w:color="auto" w:fill="DBDBDB" w:themeFill="accent3" w:themeFillTint="66"/>
          </w:tcPr>
          <w:p w14:paraId="06FFA65C" w14:textId="77777777" w:rsidR="000F4A7E" w:rsidRPr="004A43F6" w:rsidRDefault="000F4A7E" w:rsidP="00A34766">
            <w:pPr>
              <w:rPr>
                <w:rFonts w:ascii="Calibri" w:hAnsi="Calibri" w:cs="Book Antiqua"/>
                <w:b/>
                <w:i/>
              </w:rPr>
            </w:pPr>
            <w:r w:rsidRPr="004A43F6">
              <w:rPr>
                <w:rFonts w:ascii="Calibri" w:hAnsi="Calibri" w:cs="Book Antiqua"/>
                <w:b/>
                <w:i/>
              </w:rPr>
              <w:t>CU asociados:</w:t>
            </w:r>
          </w:p>
        </w:tc>
        <w:tc>
          <w:tcPr>
            <w:tcW w:w="5087" w:type="dxa"/>
          </w:tcPr>
          <w:p w14:paraId="189DDC0F" w14:textId="52F4E37F" w:rsidR="000F4A7E" w:rsidRPr="00963F38" w:rsidRDefault="00C73487" w:rsidP="00F90B6A">
            <w:pPr>
              <w:rPr>
                <w:rFonts w:ascii="Calibri" w:hAnsi="Calibri" w:cs="Book Antiqua"/>
                <w:i/>
              </w:rPr>
            </w:pPr>
            <w:r>
              <w:rPr>
                <w:rFonts w:ascii="Calibri" w:hAnsi="Calibri" w:cs="Book Antiqua"/>
                <w:i/>
              </w:rPr>
              <w:t>CU-18: Ingreso al sistema</w:t>
            </w:r>
          </w:p>
        </w:tc>
      </w:tr>
      <w:tr w:rsidR="000F4A7E" w:rsidRPr="00AE76E5" w14:paraId="036FE5B7" w14:textId="77777777" w:rsidTr="10773CF1">
        <w:trPr>
          <w:jc w:val="center"/>
        </w:trPr>
        <w:tc>
          <w:tcPr>
            <w:tcW w:w="2001" w:type="dxa"/>
            <w:shd w:val="clear" w:color="auto" w:fill="DBDBDB" w:themeFill="accent3" w:themeFillTint="66"/>
          </w:tcPr>
          <w:p w14:paraId="2D1B626C" w14:textId="77777777" w:rsidR="000F4A7E" w:rsidRPr="004A43F6" w:rsidRDefault="000F4A7E" w:rsidP="00A34766">
            <w:pPr>
              <w:rPr>
                <w:rFonts w:ascii="Calibri" w:hAnsi="Calibri" w:cs="Book Antiqua"/>
                <w:b/>
                <w:i/>
              </w:rPr>
            </w:pPr>
            <w:r w:rsidRPr="004A43F6">
              <w:rPr>
                <w:rFonts w:ascii="Calibri" w:hAnsi="Calibri" w:cs="Book Antiqua"/>
                <w:b/>
                <w:i/>
              </w:rPr>
              <w:t>Esc. Asociados:</w:t>
            </w:r>
          </w:p>
        </w:tc>
        <w:tc>
          <w:tcPr>
            <w:tcW w:w="5087" w:type="dxa"/>
          </w:tcPr>
          <w:p w14:paraId="0E9BA0AE" w14:textId="5CF0C11A" w:rsidR="000F4A7E" w:rsidRPr="004A43F6" w:rsidRDefault="000F4A7E" w:rsidP="00A34766">
            <w:pPr>
              <w:rPr>
                <w:rFonts w:ascii="Calibri" w:hAnsi="Calibri" w:cs="Book Antiqua"/>
                <w:i/>
              </w:rPr>
            </w:pPr>
            <w:r>
              <w:rPr>
                <w:rFonts w:ascii="Calibri" w:hAnsi="Calibri" w:cs="Book Antiqua"/>
                <w:i/>
              </w:rPr>
              <w:t>ES</w:t>
            </w:r>
            <w:r w:rsidR="00585514">
              <w:rPr>
                <w:rFonts w:ascii="Calibri" w:hAnsi="Calibri" w:cs="Book Antiqua"/>
                <w:i/>
              </w:rPr>
              <w:t>-</w:t>
            </w:r>
            <w:r w:rsidR="00FF42F8">
              <w:rPr>
                <w:rFonts w:ascii="Calibri" w:hAnsi="Calibri" w:cs="Book Antiqua"/>
                <w:i/>
              </w:rPr>
              <w:t>29.1</w:t>
            </w:r>
          </w:p>
        </w:tc>
      </w:tr>
    </w:tbl>
    <w:p w14:paraId="04628AEF" w14:textId="77777777" w:rsidR="000F4A7E" w:rsidRDefault="000F4A7E" w:rsidP="000F4A7E">
      <w:pPr>
        <w:ind w:left="993"/>
        <w:jc w:val="center"/>
        <w:rPr>
          <w:rFonts w:ascii="Calibri" w:hAnsi="Calibri" w:cs="Book Antiqua"/>
          <w:i/>
          <w:color w:val="595959"/>
        </w:rPr>
      </w:pPr>
    </w:p>
    <w:p w14:paraId="619A71B5" w14:textId="1658F331" w:rsidR="00A35FDC" w:rsidRDefault="00152A24" w:rsidP="000F4A7E">
      <w:pPr>
        <w:ind w:left="993"/>
        <w:jc w:val="center"/>
        <w:rPr>
          <w:rFonts w:ascii="Calibri" w:hAnsi="Calibri" w:cs="Book Antiqua"/>
          <w:i/>
          <w:color w:val="595959"/>
        </w:rPr>
      </w:pPr>
      <w:r>
        <w:rPr>
          <w:noProof/>
          <w:lang w:val="es-MX" w:eastAsia="es-MX"/>
        </w:rPr>
        <w:drawing>
          <wp:inline distT="0" distB="0" distL="0" distR="0" wp14:anchorId="6D765665" wp14:editId="6DF1B372">
            <wp:extent cx="5128564" cy="283845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
                    <pic:cNvPicPr/>
                  </pic:nvPicPr>
                  <pic:blipFill>
                    <a:blip r:embed="rId108">
                      <a:extLst>
                        <a:ext uri="{28A0092B-C50C-407E-A947-70E740481C1C}">
                          <a14:useLocalDpi xmlns:a14="http://schemas.microsoft.com/office/drawing/2010/main" val="0"/>
                        </a:ext>
                      </a:extLst>
                    </a:blip>
                    <a:stretch>
                      <a:fillRect/>
                    </a:stretch>
                  </pic:blipFill>
                  <pic:spPr>
                    <a:xfrm>
                      <a:off x="0" y="0"/>
                      <a:ext cx="5128564" cy="2838450"/>
                    </a:xfrm>
                    <a:prstGeom prst="rect">
                      <a:avLst/>
                    </a:prstGeom>
                  </pic:spPr>
                </pic:pic>
              </a:graphicData>
            </a:graphic>
          </wp:inline>
        </w:drawing>
      </w:r>
    </w:p>
    <w:p w14:paraId="63E5DA7E" w14:textId="77777777" w:rsidR="00A35FDC" w:rsidRDefault="00A35FDC" w:rsidP="000F4A7E">
      <w:pPr>
        <w:ind w:left="993"/>
        <w:jc w:val="center"/>
        <w:rPr>
          <w:rFonts w:ascii="Calibri" w:hAnsi="Calibri" w:cs="Book Antiqua"/>
          <w:i/>
          <w:color w:val="595959"/>
        </w:rPr>
      </w:pPr>
    </w:p>
    <w:p w14:paraId="75ABD11D" w14:textId="77777777" w:rsidR="00A35FDC" w:rsidRDefault="00A35FDC" w:rsidP="000F4A7E">
      <w:pPr>
        <w:ind w:left="993"/>
        <w:jc w:val="center"/>
        <w:rPr>
          <w:rFonts w:ascii="Calibri" w:hAnsi="Calibri" w:cs="Book Antiqua"/>
          <w:i/>
          <w:color w:val="595959"/>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0F4A7E" w:rsidRPr="00B75B4C" w14:paraId="6282A1D7" w14:textId="77777777" w:rsidTr="10773CF1">
        <w:trPr>
          <w:jc w:val="center"/>
        </w:trPr>
        <w:tc>
          <w:tcPr>
            <w:tcW w:w="2001" w:type="dxa"/>
            <w:shd w:val="clear" w:color="auto" w:fill="DBDBDB" w:themeFill="accent3" w:themeFillTint="66"/>
          </w:tcPr>
          <w:p w14:paraId="07CC602A" w14:textId="77777777" w:rsidR="000F4A7E" w:rsidRPr="004A43F6" w:rsidRDefault="000F4A7E" w:rsidP="00A34766">
            <w:pPr>
              <w:jc w:val="both"/>
              <w:rPr>
                <w:rFonts w:ascii="Calibri" w:hAnsi="Calibri" w:cs="Book Antiqua"/>
                <w:b/>
                <w:i/>
              </w:rPr>
            </w:pPr>
            <w:r w:rsidRPr="004A43F6">
              <w:rPr>
                <w:rFonts w:ascii="Calibri" w:hAnsi="Calibri" w:cs="Book Antiqua"/>
                <w:b/>
                <w:i/>
              </w:rPr>
              <w:t>ID Ref:</w:t>
            </w:r>
          </w:p>
        </w:tc>
        <w:tc>
          <w:tcPr>
            <w:tcW w:w="5087" w:type="dxa"/>
          </w:tcPr>
          <w:p w14:paraId="4691CD6D" w14:textId="6DD57855" w:rsidR="000F4A7E" w:rsidRPr="007D3196" w:rsidRDefault="2850510D" w:rsidP="10773CF1">
            <w:pPr>
              <w:ind w:left="13"/>
              <w:jc w:val="both"/>
              <w:rPr>
                <w:rFonts w:ascii="Calibri" w:hAnsi="Calibri" w:cs="Book Antiqua"/>
                <w:i/>
                <w:iCs/>
              </w:rPr>
            </w:pPr>
            <w:r w:rsidRPr="10773CF1">
              <w:rPr>
                <w:rFonts w:ascii="Calibri" w:hAnsi="Calibri" w:cs="Book Antiqua"/>
                <w:i/>
                <w:iCs/>
              </w:rPr>
              <w:t>DG-</w:t>
            </w:r>
            <w:r w:rsidR="373094E1" w:rsidRPr="10773CF1">
              <w:rPr>
                <w:rFonts w:ascii="Calibri" w:hAnsi="Calibri" w:cs="Book Antiqua"/>
                <w:i/>
                <w:iCs/>
              </w:rPr>
              <w:t>8</w:t>
            </w:r>
            <w:r w:rsidR="49336264" w:rsidRPr="10773CF1">
              <w:rPr>
                <w:rFonts w:ascii="Calibri" w:hAnsi="Calibri" w:cs="Book Antiqua"/>
                <w:i/>
                <w:iCs/>
              </w:rPr>
              <w:t>5</w:t>
            </w:r>
          </w:p>
        </w:tc>
      </w:tr>
      <w:tr w:rsidR="000F4A7E" w:rsidRPr="00AE76E5" w14:paraId="486673F2" w14:textId="77777777" w:rsidTr="10773CF1">
        <w:trPr>
          <w:jc w:val="center"/>
        </w:trPr>
        <w:tc>
          <w:tcPr>
            <w:tcW w:w="2001" w:type="dxa"/>
            <w:shd w:val="clear" w:color="auto" w:fill="DBDBDB" w:themeFill="accent3" w:themeFillTint="66"/>
          </w:tcPr>
          <w:p w14:paraId="4887ADBD" w14:textId="77777777" w:rsidR="000F4A7E" w:rsidRPr="004A43F6" w:rsidRDefault="000F4A7E" w:rsidP="00A34766">
            <w:pPr>
              <w:rPr>
                <w:rFonts w:ascii="Calibri" w:hAnsi="Calibri" w:cs="Book Antiqua"/>
                <w:b/>
                <w:i/>
              </w:rPr>
            </w:pPr>
            <w:r w:rsidRPr="004A43F6">
              <w:rPr>
                <w:rFonts w:ascii="Calibri" w:hAnsi="Calibri" w:cs="Book Antiqua"/>
                <w:b/>
                <w:i/>
              </w:rPr>
              <w:t>Descripción:</w:t>
            </w:r>
          </w:p>
        </w:tc>
        <w:tc>
          <w:tcPr>
            <w:tcW w:w="5087" w:type="dxa"/>
          </w:tcPr>
          <w:p w14:paraId="18211670" w14:textId="7A9E8D00" w:rsidR="000F4A7E" w:rsidRPr="00E42A7B" w:rsidRDefault="00A35FDC" w:rsidP="00A34766">
            <w:pPr>
              <w:rPr>
                <w:rFonts w:ascii="Calibri" w:hAnsi="Calibri" w:cs="Book Antiqua"/>
                <w:i/>
              </w:rPr>
            </w:pPr>
            <w:r>
              <w:rPr>
                <w:rFonts w:ascii="Calibri" w:hAnsi="Calibri" w:cs="Book Antiqua"/>
                <w:i/>
              </w:rPr>
              <w:t>Error de ingreso con la contraseña errónea</w:t>
            </w:r>
          </w:p>
        </w:tc>
      </w:tr>
      <w:tr w:rsidR="000F4A7E" w:rsidRPr="00AE76E5" w14:paraId="667E6D97" w14:textId="77777777" w:rsidTr="10773CF1">
        <w:trPr>
          <w:jc w:val="center"/>
        </w:trPr>
        <w:tc>
          <w:tcPr>
            <w:tcW w:w="2001" w:type="dxa"/>
            <w:shd w:val="clear" w:color="auto" w:fill="DBDBDB" w:themeFill="accent3" w:themeFillTint="66"/>
          </w:tcPr>
          <w:p w14:paraId="1D7AD9AB" w14:textId="77777777" w:rsidR="000F4A7E" w:rsidRPr="004A43F6" w:rsidRDefault="000F4A7E" w:rsidP="00A34766">
            <w:pPr>
              <w:rPr>
                <w:rFonts w:ascii="Calibri" w:hAnsi="Calibri" w:cs="Book Antiqua"/>
                <w:b/>
                <w:i/>
              </w:rPr>
            </w:pPr>
            <w:r w:rsidRPr="004A43F6">
              <w:rPr>
                <w:rFonts w:ascii="Calibri" w:hAnsi="Calibri" w:cs="Book Antiqua"/>
                <w:b/>
                <w:i/>
              </w:rPr>
              <w:t>Reqs. asociados:</w:t>
            </w:r>
          </w:p>
        </w:tc>
        <w:tc>
          <w:tcPr>
            <w:tcW w:w="5087" w:type="dxa"/>
          </w:tcPr>
          <w:p w14:paraId="0CFD24EE" w14:textId="6F41A5DD" w:rsidR="000F4A7E" w:rsidRPr="004A43F6" w:rsidRDefault="00AE1CBA" w:rsidP="00A34766">
            <w:pPr>
              <w:rPr>
                <w:rFonts w:ascii="Calibri" w:hAnsi="Calibri" w:cs="Book Antiqua"/>
                <w:i/>
              </w:rPr>
            </w:pPr>
            <w:r>
              <w:rPr>
                <w:rFonts w:ascii="Calibri" w:hAnsi="Calibri" w:cs="Book Antiqua"/>
                <w:i/>
              </w:rPr>
              <w:t>RF-30: Cambiar Contraseña</w:t>
            </w:r>
          </w:p>
        </w:tc>
      </w:tr>
      <w:tr w:rsidR="000F4A7E" w:rsidRPr="00AE76E5" w14:paraId="092EC988" w14:textId="77777777" w:rsidTr="10773CF1">
        <w:trPr>
          <w:jc w:val="center"/>
        </w:trPr>
        <w:tc>
          <w:tcPr>
            <w:tcW w:w="2001" w:type="dxa"/>
            <w:shd w:val="clear" w:color="auto" w:fill="DBDBDB" w:themeFill="accent3" w:themeFillTint="66"/>
          </w:tcPr>
          <w:p w14:paraId="1B3F1D5D" w14:textId="77777777" w:rsidR="000F4A7E" w:rsidRPr="004A43F6" w:rsidRDefault="000F4A7E" w:rsidP="00A34766">
            <w:pPr>
              <w:rPr>
                <w:rFonts w:ascii="Calibri" w:hAnsi="Calibri" w:cs="Book Antiqua"/>
                <w:b/>
                <w:i/>
              </w:rPr>
            </w:pPr>
            <w:r w:rsidRPr="004A43F6">
              <w:rPr>
                <w:rFonts w:ascii="Calibri" w:hAnsi="Calibri" w:cs="Book Antiqua"/>
                <w:b/>
                <w:i/>
              </w:rPr>
              <w:t>CU asociados:</w:t>
            </w:r>
          </w:p>
        </w:tc>
        <w:tc>
          <w:tcPr>
            <w:tcW w:w="5087" w:type="dxa"/>
          </w:tcPr>
          <w:p w14:paraId="5F5634A7" w14:textId="66135C78" w:rsidR="000F4A7E" w:rsidRPr="00963F38" w:rsidRDefault="00C73487" w:rsidP="00D01BB1">
            <w:pPr>
              <w:pStyle w:val="Prrafodelista"/>
              <w:numPr>
                <w:ilvl w:val="0"/>
                <w:numId w:val="33"/>
              </w:numPr>
              <w:rPr>
                <w:rFonts w:ascii="Calibri" w:hAnsi="Calibri" w:cs="Book Antiqua"/>
                <w:i/>
              </w:rPr>
            </w:pPr>
            <w:r>
              <w:rPr>
                <w:rFonts w:ascii="Calibri" w:hAnsi="Calibri" w:cs="Book Antiqua"/>
                <w:i/>
              </w:rPr>
              <w:t>CU-18: Ingreso al sistema</w:t>
            </w:r>
          </w:p>
        </w:tc>
      </w:tr>
      <w:tr w:rsidR="000F4A7E" w:rsidRPr="00AE76E5" w14:paraId="79BB9FB9" w14:textId="77777777" w:rsidTr="10773CF1">
        <w:trPr>
          <w:jc w:val="center"/>
        </w:trPr>
        <w:tc>
          <w:tcPr>
            <w:tcW w:w="2001" w:type="dxa"/>
            <w:shd w:val="clear" w:color="auto" w:fill="DBDBDB" w:themeFill="accent3" w:themeFillTint="66"/>
          </w:tcPr>
          <w:p w14:paraId="62F6183B" w14:textId="77777777" w:rsidR="000F4A7E" w:rsidRPr="004A43F6" w:rsidRDefault="000F4A7E" w:rsidP="00A34766">
            <w:pPr>
              <w:rPr>
                <w:rFonts w:ascii="Calibri" w:hAnsi="Calibri" w:cs="Book Antiqua"/>
                <w:b/>
                <w:i/>
              </w:rPr>
            </w:pPr>
            <w:r w:rsidRPr="004A43F6">
              <w:rPr>
                <w:rFonts w:ascii="Calibri" w:hAnsi="Calibri" w:cs="Book Antiqua"/>
                <w:b/>
                <w:i/>
              </w:rPr>
              <w:t>Esc. Asociados:</w:t>
            </w:r>
          </w:p>
        </w:tc>
        <w:tc>
          <w:tcPr>
            <w:tcW w:w="5087" w:type="dxa"/>
          </w:tcPr>
          <w:p w14:paraId="160C879F" w14:textId="74A53355" w:rsidR="000F4A7E" w:rsidRPr="004A43F6" w:rsidRDefault="000F4A7E" w:rsidP="00A34766">
            <w:pPr>
              <w:rPr>
                <w:rFonts w:ascii="Calibri" w:hAnsi="Calibri" w:cs="Book Antiqua"/>
                <w:i/>
              </w:rPr>
            </w:pPr>
            <w:r>
              <w:rPr>
                <w:rFonts w:ascii="Calibri" w:hAnsi="Calibri" w:cs="Book Antiqua"/>
                <w:i/>
              </w:rPr>
              <w:t>ES</w:t>
            </w:r>
            <w:r w:rsidR="00585514">
              <w:rPr>
                <w:rFonts w:ascii="Calibri" w:hAnsi="Calibri" w:cs="Book Antiqua"/>
                <w:i/>
              </w:rPr>
              <w:t>-</w:t>
            </w:r>
            <w:r w:rsidR="00C73487">
              <w:rPr>
                <w:rFonts w:ascii="Calibri" w:hAnsi="Calibri" w:cs="Book Antiqua"/>
                <w:i/>
              </w:rPr>
              <w:t>29.2</w:t>
            </w:r>
          </w:p>
        </w:tc>
      </w:tr>
    </w:tbl>
    <w:p w14:paraId="19BD3C7C" w14:textId="77777777" w:rsidR="000F4A7E" w:rsidRDefault="000F4A7E" w:rsidP="000F4A7E">
      <w:pPr>
        <w:ind w:left="993"/>
        <w:jc w:val="center"/>
        <w:rPr>
          <w:rFonts w:ascii="Calibri" w:hAnsi="Calibri" w:cs="Book Antiqua"/>
          <w:i/>
          <w:color w:val="595959"/>
        </w:rPr>
      </w:pPr>
    </w:p>
    <w:p w14:paraId="33F1761A" w14:textId="2F417AD7" w:rsidR="00A35FDC" w:rsidRDefault="15DF079A" w:rsidP="00A50703">
      <w:pPr>
        <w:jc w:val="center"/>
        <w:rPr>
          <w:rFonts w:ascii="Calibri" w:hAnsi="Calibri" w:cs="Book Antiqua"/>
          <w:i/>
          <w:color w:val="595959"/>
        </w:rPr>
      </w:pPr>
      <w:r>
        <w:rPr>
          <w:noProof/>
          <w:lang w:val="es-MX" w:eastAsia="es-MX"/>
        </w:rPr>
        <w:lastRenderedPageBreak/>
        <w:drawing>
          <wp:inline distT="0" distB="0" distL="0" distR="0" wp14:anchorId="7E1257BA" wp14:editId="543265B7">
            <wp:extent cx="4568552" cy="3175000"/>
            <wp:effectExtent l="0" t="0" r="3810" b="635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
                    <pic:cNvPicPr/>
                  </pic:nvPicPr>
                  <pic:blipFill>
                    <a:blip r:embed="rId109">
                      <a:extLst>
                        <a:ext uri="{28A0092B-C50C-407E-A947-70E740481C1C}">
                          <a14:useLocalDpi xmlns:a14="http://schemas.microsoft.com/office/drawing/2010/main" val="0"/>
                        </a:ext>
                      </a:extLst>
                    </a:blip>
                    <a:stretch>
                      <a:fillRect/>
                    </a:stretch>
                  </pic:blipFill>
                  <pic:spPr>
                    <a:xfrm>
                      <a:off x="0" y="0"/>
                      <a:ext cx="4568552" cy="3175000"/>
                    </a:xfrm>
                    <a:prstGeom prst="rect">
                      <a:avLst/>
                    </a:prstGeom>
                  </pic:spPr>
                </pic:pic>
              </a:graphicData>
            </a:graphic>
          </wp:inline>
        </w:drawing>
      </w:r>
    </w:p>
    <w:p w14:paraId="7F8635DE" w14:textId="77777777" w:rsidR="00A35FDC" w:rsidRDefault="00A35FDC" w:rsidP="000F4A7E">
      <w:pPr>
        <w:ind w:left="993"/>
        <w:jc w:val="center"/>
        <w:rPr>
          <w:rFonts w:ascii="Calibri" w:hAnsi="Calibri" w:cs="Book Antiqua"/>
          <w:i/>
          <w:color w:val="595959"/>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0F4A7E" w:rsidRPr="00B75B4C" w14:paraId="620C8545" w14:textId="77777777" w:rsidTr="10773CF1">
        <w:trPr>
          <w:jc w:val="center"/>
        </w:trPr>
        <w:tc>
          <w:tcPr>
            <w:tcW w:w="2001" w:type="dxa"/>
            <w:shd w:val="clear" w:color="auto" w:fill="DBDBDB" w:themeFill="accent3" w:themeFillTint="66"/>
          </w:tcPr>
          <w:p w14:paraId="205CCF1F" w14:textId="77777777" w:rsidR="000F4A7E" w:rsidRPr="004A43F6" w:rsidRDefault="000F4A7E" w:rsidP="00A34766">
            <w:pPr>
              <w:jc w:val="both"/>
              <w:rPr>
                <w:rFonts w:ascii="Calibri" w:hAnsi="Calibri" w:cs="Book Antiqua"/>
                <w:b/>
                <w:i/>
              </w:rPr>
            </w:pPr>
            <w:r w:rsidRPr="004A43F6">
              <w:rPr>
                <w:rFonts w:ascii="Calibri" w:hAnsi="Calibri" w:cs="Book Antiqua"/>
                <w:b/>
                <w:i/>
              </w:rPr>
              <w:t>ID Ref:</w:t>
            </w:r>
          </w:p>
        </w:tc>
        <w:tc>
          <w:tcPr>
            <w:tcW w:w="5087" w:type="dxa"/>
          </w:tcPr>
          <w:p w14:paraId="23828A9E" w14:textId="04995A45" w:rsidR="000F4A7E" w:rsidRPr="007D3196" w:rsidRDefault="2850510D" w:rsidP="10773CF1">
            <w:pPr>
              <w:ind w:left="13"/>
              <w:jc w:val="both"/>
              <w:rPr>
                <w:rFonts w:ascii="Calibri" w:hAnsi="Calibri" w:cs="Book Antiqua"/>
                <w:i/>
                <w:iCs/>
              </w:rPr>
            </w:pPr>
            <w:r w:rsidRPr="10773CF1">
              <w:rPr>
                <w:rFonts w:ascii="Calibri" w:hAnsi="Calibri" w:cs="Book Antiqua"/>
                <w:i/>
                <w:iCs/>
              </w:rPr>
              <w:t>DG-</w:t>
            </w:r>
            <w:r w:rsidR="373094E1" w:rsidRPr="10773CF1">
              <w:rPr>
                <w:rFonts w:ascii="Calibri" w:hAnsi="Calibri" w:cs="Book Antiqua"/>
                <w:i/>
                <w:iCs/>
              </w:rPr>
              <w:t>8</w:t>
            </w:r>
            <w:r w:rsidR="67084B6D" w:rsidRPr="10773CF1">
              <w:rPr>
                <w:rFonts w:ascii="Calibri" w:hAnsi="Calibri" w:cs="Book Antiqua"/>
                <w:i/>
                <w:iCs/>
              </w:rPr>
              <w:t>6</w:t>
            </w:r>
          </w:p>
        </w:tc>
      </w:tr>
      <w:tr w:rsidR="000F4A7E" w:rsidRPr="00AE76E5" w14:paraId="4ED4D077" w14:textId="77777777" w:rsidTr="10773CF1">
        <w:trPr>
          <w:jc w:val="center"/>
        </w:trPr>
        <w:tc>
          <w:tcPr>
            <w:tcW w:w="2001" w:type="dxa"/>
            <w:shd w:val="clear" w:color="auto" w:fill="DBDBDB" w:themeFill="accent3" w:themeFillTint="66"/>
          </w:tcPr>
          <w:p w14:paraId="156198E9" w14:textId="77777777" w:rsidR="000F4A7E" w:rsidRPr="004A43F6" w:rsidRDefault="000F4A7E" w:rsidP="00A34766">
            <w:pPr>
              <w:rPr>
                <w:rFonts w:ascii="Calibri" w:hAnsi="Calibri" w:cs="Book Antiqua"/>
                <w:b/>
                <w:i/>
              </w:rPr>
            </w:pPr>
            <w:r w:rsidRPr="004A43F6">
              <w:rPr>
                <w:rFonts w:ascii="Calibri" w:hAnsi="Calibri" w:cs="Book Antiqua"/>
                <w:b/>
                <w:i/>
              </w:rPr>
              <w:t>Descripción:</w:t>
            </w:r>
          </w:p>
        </w:tc>
        <w:tc>
          <w:tcPr>
            <w:tcW w:w="5087" w:type="dxa"/>
          </w:tcPr>
          <w:p w14:paraId="5C33EB40" w14:textId="3A60B412" w:rsidR="000F4A7E" w:rsidRPr="00E42A7B" w:rsidRDefault="00A35FDC" w:rsidP="00A34766">
            <w:pPr>
              <w:rPr>
                <w:rFonts w:ascii="Calibri" w:hAnsi="Calibri" w:cs="Book Antiqua"/>
                <w:i/>
              </w:rPr>
            </w:pPr>
            <w:r>
              <w:rPr>
                <w:rFonts w:ascii="Calibri" w:hAnsi="Calibri" w:cs="Book Antiqua"/>
                <w:i/>
              </w:rPr>
              <w:t>Error al conectarse en la base de datos</w:t>
            </w:r>
          </w:p>
        </w:tc>
      </w:tr>
      <w:tr w:rsidR="000F4A7E" w:rsidRPr="00AE76E5" w14:paraId="4A59D510" w14:textId="77777777" w:rsidTr="10773CF1">
        <w:trPr>
          <w:jc w:val="center"/>
        </w:trPr>
        <w:tc>
          <w:tcPr>
            <w:tcW w:w="2001" w:type="dxa"/>
            <w:shd w:val="clear" w:color="auto" w:fill="DBDBDB" w:themeFill="accent3" w:themeFillTint="66"/>
          </w:tcPr>
          <w:p w14:paraId="554E3361" w14:textId="77777777" w:rsidR="000F4A7E" w:rsidRPr="004A43F6" w:rsidRDefault="000F4A7E" w:rsidP="00A34766">
            <w:pPr>
              <w:rPr>
                <w:rFonts w:ascii="Calibri" w:hAnsi="Calibri" w:cs="Book Antiqua"/>
                <w:b/>
                <w:i/>
              </w:rPr>
            </w:pPr>
            <w:r w:rsidRPr="004A43F6">
              <w:rPr>
                <w:rFonts w:ascii="Calibri" w:hAnsi="Calibri" w:cs="Book Antiqua"/>
                <w:b/>
                <w:i/>
              </w:rPr>
              <w:t>Reqs. asociados:</w:t>
            </w:r>
          </w:p>
        </w:tc>
        <w:tc>
          <w:tcPr>
            <w:tcW w:w="5087" w:type="dxa"/>
          </w:tcPr>
          <w:p w14:paraId="3415FB63" w14:textId="44850C1E" w:rsidR="000F4A7E" w:rsidRPr="004A43F6" w:rsidRDefault="00AE1CBA" w:rsidP="00A34766">
            <w:pPr>
              <w:rPr>
                <w:rFonts w:ascii="Calibri" w:hAnsi="Calibri" w:cs="Book Antiqua"/>
                <w:i/>
              </w:rPr>
            </w:pPr>
            <w:r>
              <w:rPr>
                <w:rFonts w:ascii="Calibri" w:hAnsi="Calibri" w:cs="Book Antiqua"/>
                <w:i/>
              </w:rPr>
              <w:t>RF-30: Cambiar Contraseña</w:t>
            </w:r>
          </w:p>
        </w:tc>
      </w:tr>
      <w:tr w:rsidR="000F4A7E" w:rsidRPr="00AE76E5" w14:paraId="1F08CB57" w14:textId="77777777" w:rsidTr="10773CF1">
        <w:trPr>
          <w:jc w:val="center"/>
        </w:trPr>
        <w:tc>
          <w:tcPr>
            <w:tcW w:w="2001" w:type="dxa"/>
            <w:shd w:val="clear" w:color="auto" w:fill="DBDBDB" w:themeFill="accent3" w:themeFillTint="66"/>
          </w:tcPr>
          <w:p w14:paraId="734FA751" w14:textId="77777777" w:rsidR="000F4A7E" w:rsidRPr="004A43F6" w:rsidRDefault="000F4A7E" w:rsidP="00A34766">
            <w:pPr>
              <w:rPr>
                <w:rFonts w:ascii="Calibri" w:hAnsi="Calibri" w:cs="Book Antiqua"/>
                <w:b/>
                <w:i/>
              </w:rPr>
            </w:pPr>
            <w:r w:rsidRPr="004A43F6">
              <w:rPr>
                <w:rFonts w:ascii="Calibri" w:hAnsi="Calibri" w:cs="Book Antiqua"/>
                <w:b/>
                <w:i/>
              </w:rPr>
              <w:t>CU asociados:</w:t>
            </w:r>
          </w:p>
        </w:tc>
        <w:tc>
          <w:tcPr>
            <w:tcW w:w="5087" w:type="dxa"/>
          </w:tcPr>
          <w:p w14:paraId="51D2CCD4" w14:textId="6B674DAF" w:rsidR="000F4A7E" w:rsidRPr="00963F38" w:rsidRDefault="00C73487" w:rsidP="00D01BB1">
            <w:pPr>
              <w:pStyle w:val="Prrafodelista"/>
              <w:numPr>
                <w:ilvl w:val="0"/>
                <w:numId w:val="33"/>
              </w:numPr>
              <w:rPr>
                <w:rFonts w:ascii="Calibri" w:hAnsi="Calibri" w:cs="Book Antiqua"/>
                <w:i/>
              </w:rPr>
            </w:pPr>
            <w:r>
              <w:rPr>
                <w:rFonts w:ascii="Calibri" w:hAnsi="Calibri" w:cs="Book Antiqua"/>
                <w:i/>
              </w:rPr>
              <w:t>CU-18: Ingreso al sistema</w:t>
            </w:r>
          </w:p>
        </w:tc>
      </w:tr>
      <w:tr w:rsidR="000F4A7E" w:rsidRPr="00AE76E5" w14:paraId="5F69E67C" w14:textId="77777777" w:rsidTr="10773CF1">
        <w:trPr>
          <w:jc w:val="center"/>
        </w:trPr>
        <w:tc>
          <w:tcPr>
            <w:tcW w:w="2001" w:type="dxa"/>
            <w:shd w:val="clear" w:color="auto" w:fill="DBDBDB" w:themeFill="accent3" w:themeFillTint="66"/>
          </w:tcPr>
          <w:p w14:paraId="2F6D98C8" w14:textId="77777777" w:rsidR="000F4A7E" w:rsidRPr="004A43F6" w:rsidRDefault="000F4A7E" w:rsidP="00A34766">
            <w:pPr>
              <w:rPr>
                <w:rFonts w:ascii="Calibri" w:hAnsi="Calibri" w:cs="Book Antiqua"/>
                <w:b/>
                <w:i/>
              </w:rPr>
            </w:pPr>
            <w:r w:rsidRPr="004A43F6">
              <w:rPr>
                <w:rFonts w:ascii="Calibri" w:hAnsi="Calibri" w:cs="Book Antiqua"/>
                <w:b/>
                <w:i/>
              </w:rPr>
              <w:t>Esc. Asociados:</w:t>
            </w:r>
          </w:p>
        </w:tc>
        <w:tc>
          <w:tcPr>
            <w:tcW w:w="5087" w:type="dxa"/>
          </w:tcPr>
          <w:p w14:paraId="1A8AF1C6" w14:textId="4F0146C5" w:rsidR="000F4A7E" w:rsidRPr="004A43F6" w:rsidRDefault="000F4A7E" w:rsidP="00A34766">
            <w:pPr>
              <w:rPr>
                <w:rFonts w:ascii="Calibri" w:hAnsi="Calibri" w:cs="Book Antiqua"/>
                <w:i/>
              </w:rPr>
            </w:pPr>
            <w:r>
              <w:rPr>
                <w:rFonts w:ascii="Calibri" w:hAnsi="Calibri" w:cs="Book Antiqua"/>
                <w:i/>
              </w:rPr>
              <w:t>ES</w:t>
            </w:r>
            <w:r w:rsidR="00585514">
              <w:rPr>
                <w:rFonts w:ascii="Calibri" w:hAnsi="Calibri" w:cs="Book Antiqua"/>
                <w:i/>
              </w:rPr>
              <w:t>-</w:t>
            </w:r>
            <w:r w:rsidR="00C73487">
              <w:rPr>
                <w:rFonts w:ascii="Calibri" w:hAnsi="Calibri" w:cs="Book Antiqua"/>
                <w:i/>
              </w:rPr>
              <w:t>29</w:t>
            </w:r>
            <w:r>
              <w:rPr>
                <w:rFonts w:ascii="Calibri" w:hAnsi="Calibri" w:cs="Book Antiqua"/>
                <w:i/>
              </w:rPr>
              <w:t>.3</w:t>
            </w:r>
          </w:p>
        </w:tc>
      </w:tr>
    </w:tbl>
    <w:p w14:paraId="3B16DC3D" w14:textId="77777777" w:rsidR="006D65CE" w:rsidRDefault="006D65CE" w:rsidP="000F4A7E">
      <w:pPr>
        <w:ind w:left="993"/>
        <w:jc w:val="center"/>
        <w:rPr>
          <w:rFonts w:ascii="Calibri" w:hAnsi="Calibri" w:cs="Book Antiqua"/>
          <w:i/>
          <w:color w:val="595959"/>
        </w:rPr>
      </w:pPr>
    </w:p>
    <w:p w14:paraId="7204D8F8" w14:textId="36DCF677" w:rsidR="00A35FDC" w:rsidRDefault="15DF079A" w:rsidP="00A50703">
      <w:pPr>
        <w:jc w:val="center"/>
        <w:rPr>
          <w:rFonts w:ascii="Calibri" w:hAnsi="Calibri" w:cs="Book Antiqua"/>
          <w:i/>
          <w:color w:val="595959"/>
        </w:rPr>
      </w:pPr>
      <w:r>
        <w:rPr>
          <w:noProof/>
          <w:lang w:val="es-MX" w:eastAsia="es-MX"/>
        </w:rPr>
        <w:drawing>
          <wp:inline distT="0" distB="0" distL="0" distR="0" wp14:anchorId="55E812FD" wp14:editId="2B434B2F">
            <wp:extent cx="5405704" cy="2736850"/>
            <wp:effectExtent l="0" t="0" r="5080" b="635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6"/>
                    <pic:cNvPicPr/>
                  </pic:nvPicPr>
                  <pic:blipFill>
                    <a:blip r:embed="rId110">
                      <a:extLst>
                        <a:ext uri="{28A0092B-C50C-407E-A947-70E740481C1C}">
                          <a14:useLocalDpi xmlns:a14="http://schemas.microsoft.com/office/drawing/2010/main" val="0"/>
                        </a:ext>
                      </a:extLst>
                    </a:blip>
                    <a:stretch>
                      <a:fillRect/>
                    </a:stretch>
                  </pic:blipFill>
                  <pic:spPr>
                    <a:xfrm>
                      <a:off x="0" y="0"/>
                      <a:ext cx="5405704" cy="2736850"/>
                    </a:xfrm>
                    <a:prstGeom prst="rect">
                      <a:avLst/>
                    </a:prstGeom>
                  </pic:spPr>
                </pic:pic>
              </a:graphicData>
            </a:graphic>
          </wp:inline>
        </w:drawing>
      </w:r>
    </w:p>
    <w:p w14:paraId="2BBF9E3A" w14:textId="77777777" w:rsidR="00A35FDC" w:rsidRDefault="00A35FDC" w:rsidP="000F4A7E">
      <w:pPr>
        <w:ind w:left="993"/>
        <w:jc w:val="center"/>
        <w:rPr>
          <w:rFonts w:ascii="Calibri" w:hAnsi="Calibri" w:cs="Book Antiqua"/>
          <w:i/>
          <w:color w:val="595959"/>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A35FDC" w:rsidRPr="00B75B4C" w14:paraId="7FE7AC3C" w14:textId="77777777" w:rsidTr="10773CF1">
        <w:trPr>
          <w:jc w:val="center"/>
        </w:trPr>
        <w:tc>
          <w:tcPr>
            <w:tcW w:w="2001" w:type="dxa"/>
            <w:shd w:val="clear" w:color="auto" w:fill="DBDBDB" w:themeFill="accent3" w:themeFillTint="66"/>
          </w:tcPr>
          <w:p w14:paraId="56565BE8" w14:textId="77777777" w:rsidR="00A35FDC" w:rsidRPr="004A43F6" w:rsidRDefault="00A35FDC" w:rsidP="00A34766">
            <w:pPr>
              <w:jc w:val="both"/>
              <w:rPr>
                <w:rFonts w:ascii="Calibri" w:hAnsi="Calibri" w:cs="Book Antiqua"/>
                <w:b/>
                <w:i/>
              </w:rPr>
            </w:pPr>
            <w:r w:rsidRPr="004A43F6">
              <w:rPr>
                <w:rFonts w:ascii="Calibri" w:hAnsi="Calibri" w:cs="Book Antiqua"/>
                <w:b/>
                <w:i/>
              </w:rPr>
              <w:t>ID Ref:</w:t>
            </w:r>
          </w:p>
        </w:tc>
        <w:tc>
          <w:tcPr>
            <w:tcW w:w="5087" w:type="dxa"/>
          </w:tcPr>
          <w:p w14:paraId="4A10C1CD" w14:textId="761E75A3" w:rsidR="00A35FDC" w:rsidRPr="007D3196" w:rsidRDefault="2478F413" w:rsidP="10773CF1">
            <w:pPr>
              <w:ind w:left="13"/>
              <w:jc w:val="both"/>
              <w:rPr>
                <w:rFonts w:ascii="Calibri" w:hAnsi="Calibri" w:cs="Book Antiqua"/>
                <w:i/>
                <w:iCs/>
              </w:rPr>
            </w:pPr>
            <w:r w:rsidRPr="10773CF1">
              <w:rPr>
                <w:rFonts w:ascii="Calibri" w:hAnsi="Calibri" w:cs="Book Antiqua"/>
                <w:i/>
                <w:iCs/>
              </w:rPr>
              <w:t>DG-</w:t>
            </w:r>
            <w:r w:rsidR="373094E1" w:rsidRPr="10773CF1">
              <w:rPr>
                <w:rFonts w:ascii="Calibri" w:hAnsi="Calibri" w:cs="Book Antiqua"/>
                <w:i/>
                <w:iCs/>
              </w:rPr>
              <w:t>8</w:t>
            </w:r>
            <w:r w:rsidR="047BDDA6" w:rsidRPr="10773CF1">
              <w:rPr>
                <w:rFonts w:ascii="Calibri" w:hAnsi="Calibri" w:cs="Book Antiqua"/>
                <w:i/>
                <w:iCs/>
              </w:rPr>
              <w:t>7</w:t>
            </w:r>
          </w:p>
        </w:tc>
      </w:tr>
      <w:tr w:rsidR="00A35FDC" w:rsidRPr="00AE76E5" w14:paraId="0E642FCC" w14:textId="77777777" w:rsidTr="10773CF1">
        <w:trPr>
          <w:jc w:val="center"/>
        </w:trPr>
        <w:tc>
          <w:tcPr>
            <w:tcW w:w="2001" w:type="dxa"/>
            <w:shd w:val="clear" w:color="auto" w:fill="DBDBDB" w:themeFill="accent3" w:themeFillTint="66"/>
          </w:tcPr>
          <w:p w14:paraId="75C78709" w14:textId="77777777" w:rsidR="00A35FDC" w:rsidRPr="004A43F6" w:rsidRDefault="00A35FDC" w:rsidP="00A34766">
            <w:pPr>
              <w:rPr>
                <w:rFonts w:ascii="Calibri" w:hAnsi="Calibri" w:cs="Book Antiqua"/>
                <w:b/>
                <w:i/>
              </w:rPr>
            </w:pPr>
            <w:r w:rsidRPr="004A43F6">
              <w:rPr>
                <w:rFonts w:ascii="Calibri" w:hAnsi="Calibri" w:cs="Book Antiqua"/>
                <w:b/>
                <w:i/>
              </w:rPr>
              <w:t>Descripción:</w:t>
            </w:r>
          </w:p>
        </w:tc>
        <w:tc>
          <w:tcPr>
            <w:tcW w:w="5087" w:type="dxa"/>
          </w:tcPr>
          <w:p w14:paraId="02944D40" w14:textId="72DB6212" w:rsidR="00A35FDC" w:rsidRPr="00E42A7B" w:rsidRDefault="00DD2287" w:rsidP="00A34766">
            <w:pPr>
              <w:rPr>
                <w:rFonts w:ascii="Calibri" w:hAnsi="Calibri" w:cs="Book Antiqua"/>
                <w:i/>
              </w:rPr>
            </w:pPr>
            <w:r>
              <w:rPr>
                <w:rFonts w:ascii="Calibri" w:hAnsi="Calibri" w:cs="Book Antiqua"/>
                <w:i/>
              </w:rPr>
              <w:t>El gerente genera el reporte de inventario de forma exitosa</w:t>
            </w:r>
          </w:p>
        </w:tc>
      </w:tr>
      <w:tr w:rsidR="00A35FDC" w:rsidRPr="00AE76E5" w14:paraId="13810099" w14:textId="77777777" w:rsidTr="10773CF1">
        <w:trPr>
          <w:jc w:val="center"/>
        </w:trPr>
        <w:tc>
          <w:tcPr>
            <w:tcW w:w="2001" w:type="dxa"/>
            <w:shd w:val="clear" w:color="auto" w:fill="DBDBDB" w:themeFill="accent3" w:themeFillTint="66"/>
          </w:tcPr>
          <w:p w14:paraId="348A6AA5" w14:textId="77777777" w:rsidR="00A35FDC" w:rsidRPr="004A43F6" w:rsidRDefault="00A35FDC" w:rsidP="00A34766">
            <w:pPr>
              <w:rPr>
                <w:rFonts w:ascii="Calibri" w:hAnsi="Calibri" w:cs="Book Antiqua"/>
                <w:b/>
                <w:i/>
              </w:rPr>
            </w:pPr>
            <w:r w:rsidRPr="004A43F6">
              <w:rPr>
                <w:rFonts w:ascii="Calibri" w:hAnsi="Calibri" w:cs="Book Antiqua"/>
                <w:b/>
                <w:i/>
              </w:rPr>
              <w:t>Reqs. asociados:</w:t>
            </w:r>
          </w:p>
        </w:tc>
        <w:tc>
          <w:tcPr>
            <w:tcW w:w="5087" w:type="dxa"/>
          </w:tcPr>
          <w:p w14:paraId="3D2A1C00" w14:textId="333BA285" w:rsidR="00A35FDC" w:rsidRPr="004A43F6" w:rsidRDefault="00DB285B" w:rsidP="00A34766">
            <w:pPr>
              <w:rPr>
                <w:rFonts w:ascii="Calibri" w:hAnsi="Calibri" w:cs="Book Antiqua"/>
                <w:i/>
              </w:rPr>
            </w:pPr>
            <w:r>
              <w:rPr>
                <w:rFonts w:ascii="Calibri" w:hAnsi="Calibri" w:cs="Book Antiqua"/>
                <w:i/>
              </w:rPr>
              <w:t>RF-31: Generar reporte de inventario</w:t>
            </w:r>
          </w:p>
        </w:tc>
      </w:tr>
      <w:tr w:rsidR="00A35FDC" w:rsidRPr="00AE76E5" w14:paraId="0199629C" w14:textId="77777777" w:rsidTr="10773CF1">
        <w:trPr>
          <w:jc w:val="center"/>
        </w:trPr>
        <w:tc>
          <w:tcPr>
            <w:tcW w:w="2001" w:type="dxa"/>
            <w:shd w:val="clear" w:color="auto" w:fill="DBDBDB" w:themeFill="accent3" w:themeFillTint="66"/>
          </w:tcPr>
          <w:p w14:paraId="5700A3D4" w14:textId="77777777" w:rsidR="00A35FDC" w:rsidRPr="004A43F6" w:rsidRDefault="00A35FDC" w:rsidP="00A34766">
            <w:pPr>
              <w:rPr>
                <w:rFonts w:ascii="Calibri" w:hAnsi="Calibri" w:cs="Book Antiqua"/>
                <w:b/>
                <w:i/>
              </w:rPr>
            </w:pPr>
            <w:r w:rsidRPr="004A43F6">
              <w:rPr>
                <w:rFonts w:ascii="Calibri" w:hAnsi="Calibri" w:cs="Book Antiqua"/>
                <w:b/>
                <w:i/>
              </w:rPr>
              <w:t>CU asociados:</w:t>
            </w:r>
          </w:p>
        </w:tc>
        <w:tc>
          <w:tcPr>
            <w:tcW w:w="5087" w:type="dxa"/>
          </w:tcPr>
          <w:p w14:paraId="4E99E956" w14:textId="3AC23352" w:rsidR="00A35FDC" w:rsidRPr="00963F38" w:rsidRDefault="00DB285B" w:rsidP="00F10ADF">
            <w:pPr>
              <w:rPr>
                <w:rFonts w:ascii="Calibri" w:hAnsi="Calibri" w:cs="Book Antiqua"/>
                <w:i/>
              </w:rPr>
            </w:pPr>
            <w:r>
              <w:rPr>
                <w:rFonts w:ascii="Calibri" w:hAnsi="Calibri" w:cs="Book Antiqua"/>
                <w:i/>
              </w:rPr>
              <w:t>N/A</w:t>
            </w:r>
          </w:p>
        </w:tc>
      </w:tr>
      <w:tr w:rsidR="00A35FDC" w:rsidRPr="00AE76E5" w14:paraId="1D31CAF9" w14:textId="77777777" w:rsidTr="10773CF1">
        <w:trPr>
          <w:jc w:val="center"/>
        </w:trPr>
        <w:tc>
          <w:tcPr>
            <w:tcW w:w="2001" w:type="dxa"/>
            <w:shd w:val="clear" w:color="auto" w:fill="DBDBDB" w:themeFill="accent3" w:themeFillTint="66"/>
          </w:tcPr>
          <w:p w14:paraId="7468B065" w14:textId="77777777" w:rsidR="00A35FDC" w:rsidRPr="004A43F6" w:rsidRDefault="00A35FDC" w:rsidP="00A34766">
            <w:pPr>
              <w:rPr>
                <w:rFonts w:ascii="Calibri" w:hAnsi="Calibri" w:cs="Book Antiqua"/>
                <w:b/>
                <w:i/>
              </w:rPr>
            </w:pPr>
            <w:r w:rsidRPr="004A43F6">
              <w:rPr>
                <w:rFonts w:ascii="Calibri" w:hAnsi="Calibri" w:cs="Book Antiqua"/>
                <w:b/>
                <w:i/>
              </w:rPr>
              <w:t>Esc. Asociados:</w:t>
            </w:r>
          </w:p>
        </w:tc>
        <w:tc>
          <w:tcPr>
            <w:tcW w:w="5087" w:type="dxa"/>
          </w:tcPr>
          <w:p w14:paraId="6F43F598" w14:textId="4144F265" w:rsidR="00A35FDC" w:rsidRPr="004A43F6" w:rsidRDefault="00A35FDC" w:rsidP="00A34766">
            <w:pPr>
              <w:rPr>
                <w:rFonts w:ascii="Calibri" w:hAnsi="Calibri" w:cs="Book Antiqua"/>
                <w:i/>
              </w:rPr>
            </w:pPr>
            <w:r>
              <w:rPr>
                <w:rFonts w:ascii="Calibri" w:hAnsi="Calibri" w:cs="Book Antiqua"/>
                <w:i/>
              </w:rPr>
              <w:t>ES</w:t>
            </w:r>
            <w:r w:rsidR="00585514">
              <w:rPr>
                <w:rFonts w:ascii="Calibri" w:hAnsi="Calibri" w:cs="Book Antiqua"/>
                <w:i/>
              </w:rPr>
              <w:t>-</w:t>
            </w:r>
            <w:r>
              <w:rPr>
                <w:rFonts w:ascii="Calibri" w:hAnsi="Calibri" w:cs="Book Antiqua"/>
                <w:i/>
              </w:rPr>
              <w:t>30.1</w:t>
            </w:r>
          </w:p>
        </w:tc>
      </w:tr>
    </w:tbl>
    <w:p w14:paraId="00112AB2" w14:textId="38883D5B" w:rsidR="008C7B0A" w:rsidRDefault="008C7B0A" w:rsidP="008E1AF3">
      <w:pPr>
        <w:rPr>
          <w:rFonts w:ascii="Calibri" w:hAnsi="Calibri" w:cs="Book Antiqua"/>
          <w:i/>
          <w:color w:val="595959"/>
        </w:rPr>
      </w:pPr>
    </w:p>
    <w:p w14:paraId="61020667" w14:textId="77777777" w:rsidR="008C7B0A" w:rsidRDefault="008C7B0A" w:rsidP="000F4A7E">
      <w:pPr>
        <w:ind w:left="993"/>
        <w:jc w:val="center"/>
        <w:rPr>
          <w:rFonts w:ascii="Calibri" w:hAnsi="Calibri" w:cs="Book Antiqua"/>
          <w:i/>
          <w:color w:val="595959"/>
        </w:rPr>
      </w:pPr>
    </w:p>
    <w:p w14:paraId="5F974329" w14:textId="4BB9507C" w:rsidR="00C42C7B" w:rsidRDefault="00610821" w:rsidP="00C56501">
      <w:pPr>
        <w:ind w:left="993"/>
        <w:jc w:val="center"/>
        <w:rPr>
          <w:rFonts w:ascii="Calibri" w:hAnsi="Calibri" w:cs="Book Antiqua"/>
          <w:i/>
          <w:color w:val="595959"/>
        </w:rPr>
      </w:pPr>
      <w:r>
        <w:rPr>
          <w:noProof/>
          <w:lang w:val="es-MX" w:eastAsia="es-MX"/>
        </w:rPr>
        <w:drawing>
          <wp:inline distT="0" distB="0" distL="0" distR="0" wp14:anchorId="1F518D93" wp14:editId="01301820">
            <wp:extent cx="4411683" cy="3295717"/>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111">
                      <a:extLst>
                        <a:ext uri="{28A0092B-C50C-407E-A947-70E740481C1C}">
                          <a14:useLocalDpi xmlns:a14="http://schemas.microsoft.com/office/drawing/2010/main" val="0"/>
                        </a:ext>
                      </a:extLst>
                    </a:blip>
                    <a:stretch>
                      <a:fillRect/>
                    </a:stretch>
                  </pic:blipFill>
                  <pic:spPr>
                    <a:xfrm>
                      <a:off x="0" y="0"/>
                      <a:ext cx="4411683" cy="3295717"/>
                    </a:xfrm>
                    <a:prstGeom prst="rect">
                      <a:avLst/>
                    </a:prstGeom>
                  </pic:spPr>
                </pic:pic>
              </a:graphicData>
            </a:graphic>
          </wp:inline>
        </w:drawing>
      </w:r>
    </w:p>
    <w:p w14:paraId="7DB55429" w14:textId="77777777" w:rsidR="00C42C7B" w:rsidRDefault="00C42C7B" w:rsidP="000F4A7E">
      <w:pPr>
        <w:ind w:left="993"/>
        <w:jc w:val="center"/>
        <w:rPr>
          <w:rFonts w:ascii="Calibri" w:hAnsi="Calibri" w:cs="Book Antiqua"/>
          <w:i/>
          <w:color w:val="595959"/>
        </w:rPr>
      </w:pPr>
    </w:p>
    <w:p w14:paraId="608282C1" w14:textId="77777777" w:rsidR="00173FE4" w:rsidRDefault="00173FE4" w:rsidP="000F4A7E">
      <w:pPr>
        <w:ind w:left="993"/>
        <w:jc w:val="center"/>
        <w:rPr>
          <w:rFonts w:ascii="Calibri" w:hAnsi="Calibri" w:cs="Book Antiqua"/>
          <w:i/>
          <w:color w:val="595959"/>
        </w:rPr>
      </w:pPr>
    </w:p>
    <w:p w14:paraId="4F9D10CE" w14:textId="77777777" w:rsidR="00173FE4" w:rsidRDefault="00173FE4" w:rsidP="000F4A7E">
      <w:pPr>
        <w:ind w:left="993"/>
        <w:jc w:val="center"/>
        <w:rPr>
          <w:rFonts w:ascii="Calibri" w:hAnsi="Calibri" w:cs="Book Antiqua"/>
          <w:i/>
          <w:color w:val="595959"/>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A35FDC" w:rsidRPr="00B75B4C" w14:paraId="6D957D96" w14:textId="77777777" w:rsidTr="10773CF1">
        <w:trPr>
          <w:jc w:val="center"/>
        </w:trPr>
        <w:tc>
          <w:tcPr>
            <w:tcW w:w="2001" w:type="dxa"/>
            <w:shd w:val="clear" w:color="auto" w:fill="DBDBDB" w:themeFill="accent3" w:themeFillTint="66"/>
          </w:tcPr>
          <w:p w14:paraId="3D3F8B54" w14:textId="77777777" w:rsidR="00A35FDC" w:rsidRPr="004A43F6" w:rsidRDefault="00A35FDC" w:rsidP="00A34766">
            <w:pPr>
              <w:jc w:val="both"/>
              <w:rPr>
                <w:rFonts w:ascii="Calibri" w:hAnsi="Calibri" w:cs="Book Antiqua"/>
                <w:b/>
                <w:i/>
              </w:rPr>
            </w:pPr>
            <w:r w:rsidRPr="004A43F6">
              <w:rPr>
                <w:rFonts w:ascii="Calibri" w:hAnsi="Calibri" w:cs="Book Antiqua"/>
                <w:b/>
                <w:i/>
              </w:rPr>
              <w:t>ID Ref:</w:t>
            </w:r>
          </w:p>
        </w:tc>
        <w:tc>
          <w:tcPr>
            <w:tcW w:w="5087" w:type="dxa"/>
          </w:tcPr>
          <w:p w14:paraId="49D0E2B1" w14:textId="5204F78E" w:rsidR="00A35FDC" w:rsidRPr="007D3196" w:rsidRDefault="2478F413" w:rsidP="10773CF1">
            <w:pPr>
              <w:ind w:left="13"/>
              <w:jc w:val="both"/>
              <w:rPr>
                <w:rFonts w:ascii="Calibri" w:hAnsi="Calibri" w:cs="Book Antiqua"/>
                <w:i/>
                <w:iCs/>
              </w:rPr>
            </w:pPr>
            <w:r w:rsidRPr="10773CF1">
              <w:rPr>
                <w:rFonts w:ascii="Calibri" w:hAnsi="Calibri" w:cs="Book Antiqua"/>
                <w:i/>
                <w:iCs/>
              </w:rPr>
              <w:t>DG-</w:t>
            </w:r>
            <w:r w:rsidR="634E4966" w:rsidRPr="10773CF1">
              <w:rPr>
                <w:rFonts w:ascii="Calibri" w:hAnsi="Calibri" w:cs="Book Antiqua"/>
                <w:i/>
                <w:iCs/>
              </w:rPr>
              <w:t>88</w:t>
            </w:r>
          </w:p>
        </w:tc>
      </w:tr>
      <w:tr w:rsidR="00A35FDC" w:rsidRPr="00AE76E5" w14:paraId="34E727A2" w14:textId="77777777" w:rsidTr="10773CF1">
        <w:trPr>
          <w:jc w:val="center"/>
        </w:trPr>
        <w:tc>
          <w:tcPr>
            <w:tcW w:w="2001" w:type="dxa"/>
            <w:shd w:val="clear" w:color="auto" w:fill="DBDBDB" w:themeFill="accent3" w:themeFillTint="66"/>
          </w:tcPr>
          <w:p w14:paraId="1AFFC2CE" w14:textId="77777777" w:rsidR="00A35FDC" w:rsidRPr="004A43F6" w:rsidRDefault="00A35FDC" w:rsidP="00A34766">
            <w:pPr>
              <w:rPr>
                <w:rFonts w:ascii="Calibri" w:hAnsi="Calibri" w:cs="Book Antiqua"/>
                <w:b/>
                <w:i/>
              </w:rPr>
            </w:pPr>
            <w:r w:rsidRPr="004A43F6">
              <w:rPr>
                <w:rFonts w:ascii="Calibri" w:hAnsi="Calibri" w:cs="Book Antiqua"/>
                <w:b/>
                <w:i/>
              </w:rPr>
              <w:t>Descripción:</w:t>
            </w:r>
          </w:p>
        </w:tc>
        <w:tc>
          <w:tcPr>
            <w:tcW w:w="5087" w:type="dxa"/>
          </w:tcPr>
          <w:p w14:paraId="60E10E1C" w14:textId="35BCD0C6" w:rsidR="00A35FDC" w:rsidRPr="00E42A7B" w:rsidRDefault="00DD2287" w:rsidP="00A34766">
            <w:pPr>
              <w:rPr>
                <w:rFonts w:ascii="Calibri" w:hAnsi="Calibri" w:cs="Book Antiqua"/>
                <w:i/>
              </w:rPr>
            </w:pPr>
            <w:r>
              <w:rPr>
                <w:rFonts w:ascii="Calibri" w:hAnsi="Calibri" w:cs="Book Antiqua"/>
                <w:i/>
              </w:rPr>
              <w:t>Error de conexión de la base de datos</w:t>
            </w:r>
          </w:p>
        </w:tc>
      </w:tr>
      <w:tr w:rsidR="00DB285B" w:rsidRPr="00AE76E5" w14:paraId="1517BCDF" w14:textId="77777777" w:rsidTr="10773CF1">
        <w:trPr>
          <w:jc w:val="center"/>
        </w:trPr>
        <w:tc>
          <w:tcPr>
            <w:tcW w:w="2001" w:type="dxa"/>
            <w:shd w:val="clear" w:color="auto" w:fill="DBDBDB" w:themeFill="accent3" w:themeFillTint="66"/>
          </w:tcPr>
          <w:p w14:paraId="22E83510" w14:textId="77777777" w:rsidR="00DB285B" w:rsidRPr="004A43F6" w:rsidRDefault="00DB285B" w:rsidP="00DB285B">
            <w:pPr>
              <w:rPr>
                <w:rFonts w:ascii="Calibri" w:hAnsi="Calibri" w:cs="Book Antiqua"/>
                <w:b/>
                <w:i/>
              </w:rPr>
            </w:pPr>
            <w:r w:rsidRPr="004A43F6">
              <w:rPr>
                <w:rFonts w:ascii="Calibri" w:hAnsi="Calibri" w:cs="Book Antiqua"/>
                <w:b/>
                <w:i/>
              </w:rPr>
              <w:t>Reqs. asociados:</w:t>
            </w:r>
          </w:p>
        </w:tc>
        <w:tc>
          <w:tcPr>
            <w:tcW w:w="5087" w:type="dxa"/>
          </w:tcPr>
          <w:p w14:paraId="41487E07" w14:textId="311AC74C" w:rsidR="00DB285B" w:rsidRPr="004A43F6" w:rsidRDefault="00DB285B" w:rsidP="00DB285B">
            <w:pPr>
              <w:rPr>
                <w:rFonts w:ascii="Calibri" w:hAnsi="Calibri" w:cs="Book Antiqua"/>
                <w:i/>
              </w:rPr>
            </w:pPr>
            <w:r>
              <w:rPr>
                <w:rFonts w:ascii="Calibri" w:hAnsi="Calibri" w:cs="Book Antiqua"/>
                <w:i/>
              </w:rPr>
              <w:t>RF-31: Generar reporte de inventario</w:t>
            </w:r>
          </w:p>
        </w:tc>
      </w:tr>
      <w:tr w:rsidR="00DB285B" w:rsidRPr="00AE76E5" w14:paraId="40AB1620" w14:textId="77777777" w:rsidTr="10773CF1">
        <w:trPr>
          <w:jc w:val="center"/>
        </w:trPr>
        <w:tc>
          <w:tcPr>
            <w:tcW w:w="2001" w:type="dxa"/>
            <w:shd w:val="clear" w:color="auto" w:fill="DBDBDB" w:themeFill="accent3" w:themeFillTint="66"/>
          </w:tcPr>
          <w:p w14:paraId="4AB560D2" w14:textId="77777777" w:rsidR="00DB285B" w:rsidRPr="004A43F6" w:rsidRDefault="00DB285B" w:rsidP="00DB285B">
            <w:pPr>
              <w:rPr>
                <w:rFonts w:ascii="Calibri" w:hAnsi="Calibri" w:cs="Book Antiqua"/>
                <w:b/>
                <w:i/>
              </w:rPr>
            </w:pPr>
            <w:r w:rsidRPr="004A43F6">
              <w:rPr>
                <w:rFonts w:ascii="Calibri" w:hAnsi="Calibri" w:cs="Book Antiqua"/>
                <w:b/>
                <w:i/>
              </w:rPr>
              <w:t>CU asociados:</w:t>
            </w:r>
          </w:p>
        </w:tc>
        <w:tc>
          <w:tcPr>
            <w:tcW w:w="5087" w:type="dxa"/>
          </w:tcPr>
          <w:p w14:paraId="2B503FC4" w14:textId="5E3BDB49" w:rsidR="00DB285B" w:rsidRPr="00963F38" w:rsidRDefault="00DB285B" w:rsidP="007566D4">
            <w:pPr>
              <w:rPr>
                <w:rFonts w:ascii="Calibri" w:hAnsi="Calibri" w:cs="Book Antiqua"/>
                <w:i/>
              </w:rPr>
            </w:pPr>
            <w:r>
              <w:rPr>
                <w:rFonts w:ascii="Calibri" w:hAnsi="Calibri" w:cs="Book Antiqua"/>
                <w:i/>
              </w:rPr>
              <w:t>N/A</w:t>
            </w:r>
          </w:p>
        </w:tc>
      </w:tr>
      <w:tr w:rsidR="00DB285B" w:rsidRPr="00AE76E5" w14:paraId="63F19FF2" w14:textId="77777777" w:rsidTr="10773CF1">
        <w:trPr>
          <w:jc w:val="center"/>
        </w:trPr>
        <w:tc>
          <w:tcPr>
            <w:tcW w:w="2001" w:type="dxa"/>
            <w:shd w:val="clear" w:color="auto" w:fill="DBDBDB" w:themeFill="accent3" w:themeFillTint="66"/>
          </w:tcPr>
          <w:p w14:paraId="7E7C8DE2" w14:textId="77777777" w:rsidR="00DB285B" w:rsidRPr="004A43F6" w:rsidRDefault="00DB285B" w:rsidP="00DB285B">
            <w:pPr>
              <w:rPr>
                <w:rFonts w:ascii="Calibri" w:hAnsi="Calibri" w:cs="Book Antiqua"/>
                <w:b/>
                <w:i/>
              </w:rPr>
            </w:pPr>
            <w:r w:rsidRPr="004A43F6">
              <w:rPr>
                <w:rFonts w:ascii="Calibri" w:hAnsi="Calibri" w:cs="Book Antiqua"/>
                <w:b/>
                <w:i/>
              </w:rPr>
              <w:t>Esc. Asociados:</w:t>
            </w:r>
          </w:p>
        </w:tc>
        <w:tc>
          <w:tcPr>
            <w:tcW w:w="5087" w:type="dxa"/>
          </w:tcPr>
          <w:p w14:paraId="0B5C0327" w14:textId="58BFE47A" w:rsidR="00DB285B" w:rsidRPr="004A43F6" w:rsidRDefault="00DB285B" w:rsidP="00DB285B">
            <w:pPr>
              <w:rPr>
                <w:rFonts w:ascii="Calibri" w:hAnsi="Calibri" w:cs="Book Antiqua"/>
                <w:i/>
              </w:rPr>
            </w:pPr>
            <w:r>
              <w:rPr>
                <w:rFonts w:ascii="Calibri" w:hAnsi="Calibri" w:cs="Book Antiqua"/>
                <w:i/>
              </w:rPr>
              <w:t>ES</w:t>
            </w:r>
            <w:r w:rsidR="00AF7C1B">
              <w:rPr>
                <w:rFonts w:ascii="Calibri" w:hAnsi="Calibri" w:cs="Book Antiqua"/>
                <w:i/>
              </w:rPr>
              <w:t>-</w:t>
            </w:r>
            <w:r>
              <w:rPr>
                <w:rFonts w:ascii="Calibri" w:hAnsi="Calibri" w:cs="Book Antiqua"/>
                <w:i/>
              </w:rPr>
              <w:t>30.2</w:t>
            </w:r>
          </w:p>
        </w:tc>
      </w:tr>
    </w:tbl>
    <w:p w14:paraId="5DA57D26" w14:textId="0D4DFB38" w:rsidR="00850138" w:rsidRDefault="00850138" w:rsidP="008E1AF3">
      <w:pPr>
        <w:rPr>
          <w:rFonts w:ascii="Calibri" w:hAnsi="Calibri" w:cs="Book Antiqua"/>
          <w:i/>
          <w:color w:val="595959"/>
        </w:rPr>
      </w:pPr>
    </w:p>
    <w:p w14:paraId="3F3E619B" w14:textId="77777777" w:rsidR="00A35FDC" w:rsidRDefault="00A35FDC" w:rsidP="008C7B0A">
      <w:pPr>
        <w:rPr>
          <w:rFonts w:ascii="Calibri" w:hAnsi="Calibri" w:cs="Book Antiqua"/>
          <w:i/>
          <w:color w:val="595959"/>
        </w:rPr>
      </w:pPr>
    </w:p>
    <w:p w14:paraId="2A79CC91" w14:textId="1DA9A56E" w:rsidR="0064698C" w:rsidRDefault="00052B2B" w:rsidP="00001164">
      <w:pPr>
        <w:jc w:val="center"/>
        <w:rPr>
          <w:rFonts w:ascii="Calibri" w:hAnsi="Calibri" w:cs="Book Antiqua"/>
          <w:i/>
          <w:color w:val="595959"/>
        </w:rPr>
      </w:pPr>
      <w:r>
        <w:rPr>
          <w:noProof/>
          <w:lang w:val="es-MX" w:eastAsia="es-MX"/>
        </w:rPr>
        <w:drawing>
          <wp:inline distT="0" distB="0" distL="0" distR="0" wp14:anchorId="0150F3DB" wp14:editId="217D4482">
            <wp:extent cx="4524499" cy="2586635"/>
            <wp:effectExtent l="0" t="0" r="0" b="4445"/>
            <wp:docPr id="696051776" name="Picture 696051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051776"/>
                    <pic:cNvPicPr/>
                  </pic:nvPicPr>
                  <pic:blipFill>
                    <a:blip r:embed="rId112">
                      <a:extLst>
                        <a:ext uri="{28A0092B-C50C-407E-A947-70E740481C1C}">
                          <a14:useLocalDpi xmlns:a14="http://schemas.microsoft.com/office/drawing/2010/main" val="0"/>
                        </a:ext>
                      </a:extLst>
                    </a:blip>
                    <a:stretch>
                      <a:fillRect/>
                    </a:stretch>
                  </pic:blipFill>
                  <pic:spPr>
                    <a:xfrm>
                      <a:off x="0" y="0"/>
                      <a:ext cx="4524499" cy="2586635"/>
                    </a:xfrm>
                    <a:prstGeom prst="rect">
                      <a:avLst/>
                    </a:prstGeom>
                  </pic:spPr>
                </pic:pic>
              </a:graphicData>
            </a:graphic>
          </wp:inline>
        </w:drawing>
      </w:r>
    </w:p>
    <w:p w14:paraId="103C1CC5" w14:textId="6D2860B2" w:rsidR="0064698C" w:rsidRDefault="0064698C" w:rsidP="008C7B0A">
      <w:pPr>
        <w:rPr>
          <w:rFonts w:ascii="Calibri" w:hAnsi="Calibri" w:cs="Book Antiqua"/>
          <w:i/>
          <w:color w:val="595959"/>
        </w:rPr>
      </w:pPr>
    </w:p>
    <w:p w14:paraId="4112702B" w14:textId="77777777" w:rsidR="0064698C" w:rsidRDefault="0064698C" w:rsidP="008C7B0A">
      <w:pPr>
        <w:rPr>
          <w:rFonts w:ascii="Calibri" w:hAnsi="Calibri" w:cs="Book Antiqua"/>
          <w:i/>
          <w:color w:val="595959"/>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DB285B" w:rsidRPr="00B75B4C" w14:paraId="71EE37F7" w14:textId="77777777" w:rsidTr="10773CF1">
        <w:trPr>
          <w:jc w:val="center"/>
        </w:trPr>
        <w:tc>
          <w:tcPr>
            <w:tcW w:w="2001" w:type="dxa"/>
            <w:shd w:val="clear" w:color="auto" w:fill="DBDBDB" w:themeFill="accent3" w:themeFillTint="66"/>
          </w:tcPr>
          <w:p w14:paraId="6ED9EFC1" w14:textId="77777777" w:rsidR="00DB285B" w:rsidRPr="004A43F6" w:rsidRDefault="00DB285B" w:rsidP="00A34766">
            <w:pPr>
              <w:jc w:val="both"/>
              <w:rPr>
                <w:rFonts w:ascii="Calibri" w:hAnsi="Calibri" w:cs="Book Antiqua"/>
                <w:b/>
                <w:i/>
              </w:rPr>
            </w:pPr>
            <w:r w:rsidRPr="004A43F6">
              <w:rPr>
                <w:rFonts w:ascii="Calibri" w:hAnsi="Calibri" w:cs="Book Antiqua"/>
                <w:b/>
                <w:i/>
              </w:rPr>
              <w:lastRenderedPageBreak/>
              <w:t>ID Ref:</w:t>
            </w:r>
          </w:p>
        </w:tc>
        <w:tc>
          <w:tcPr>
            <w:tcW w:w="5087" w:type="dxa"/>
          </w:tcPr>
          <w:p w14:paraId="39CFBF64" w14:textId="431B5136" w:rsidR="00DB285B" w:rsidRPr="007D3196" w:rsidRDefault="505897DC" w:rsidP="10773CF1">
            <w:pPr>
              <w:ind w:left="13"/>
              <w:jc w:val="both"/>
              <w:rPr>
                <w:rFonts w:ascii="Calibri" w:hAnsi="Calibri" w:cs="Book Antiqua"/>
                <w:i/>
                <w:iCs/>
              </w:rPr>
            </w:pPr>
            <w:r w:rsidRPr="10773CF1">
              <w:rPr>
                <w:rFonts w:ascii="Calibri" w:hAnsi="Calibri" w:cs="Book Antiqua"/>
                <w:i/>
                <w:iCs/>
              </w:rPr>
              <w:t>DG-</w:t>
            </w:r>
            <w:r w:rsidR="57572270" w:rsidRPr="10773CF1">
              <w:rPr>
                <w:rFonts w:ascii="Calibri" w:hAnsi="Calibri" w:cs="Book Antiqua"/>
                <w:i/>
                <w:iCs/>
              </w:rPr>
              <w:t>89</w:t>
            </w:r>
          </w:p>
        </w:tc>
      </w:tr>
      <w:tr w:rsidR="00DB285B" w:rsidRPr="00AE76E5" w14:paraId="1A2FADF1" w14:textId="77777777" w:rsidTr="10773CF1">
        <w:trPr>
          <w:jc w:val="center"/>
        </w:trPr>
        <w:tc>
          <w:tcPr>
            <w:tcW w:w="2001" w:type="dxa"/>
            <w:shd w:val="clear" w:color="auto" w:fill="DBDBDB" w:themeFill="accent3" w:themeFillTint="66"/>
          </w:tcPr>
          <w:p w14:paraId="5AE5FA5C" w14:textId="77777777" w:rsidR="00DB285B" w:rsidRPr="004A43F6" w:rsidRDefault="00DB285B" w:rsidP="00A34766">
            <w:pPr>
              <w:rPr>
                <w:rFonts w:ascii="Calibri" w:hAnsi="Calibri" w:cs="Book Antiqua"/>
                <w:b/>
                <w:i/>
              </w:rPr>
            </w:pPr>
            <w:r w:rsidRPr="004A43F6">
              <w:rPr>
                <w:rFonts w:ascii="Calibri" w:hAnsi="Calibri" w:cs="Book Antiqua"/>
                <w:b/>
                <w:i/>
              </w:rPr>
              <w:t>Descripción:</w:t>
            </w:r>
          </w:p>
        </w:tc>
        <w:tc>
          <w:tcPr>
            <w:tcW w:w="5087" w:type="dxa"/>
          </w:tcPr>
          <w:p w14:paraId="43C29089" w14:textId="0D530E9A" w:rsidR="00DB285B" w:rsidRPr="00E42A7B" w:rsidRDefault="00DD2287" w:rsidP="00A34766">
            <w:pPr>
              <w:rPr>
                <w:rFonts w:ascii="Calibri" w:hAnsi="Calibri" w:cs="Book Antiqua"/>
                <w:i/>
              </w:rPr>
            </w:pPr>
            <w:r>
              <w:rPr>
                <w:rFonts w:ascii="Calibri" w:hAnsi="Calibri" w:cs="Book Antiqua"/>
                <w:i/>
              </w:rPr>
              <w:t>No se genera el reporte por falta</w:t>
            </w:r>
            <w:r w:rsidR="008C7B0A">
              <w:rPr>
                <w:rFonts w:ascii="Calibri" w:hAnsi="Calibri" w:cs="Book Antiqua"/>
                <w:i/>
              </w:rPr>
              <w:t xml:space="preserve"> de selección de mes</w:t>
            </w:r>
          </w:p>
        </w:tc>
      </w:tr>
      <w:tr w:rsidR="00DB285B" w:rsidRPr="00AE76E5" w14:paraId="2DD639B7" w14:textId="77777777" w:rsidTr="10773CF1">
        <w:trPr>
          <w:jc w:val="center"/>
        </w:trPr>
        <w:tc>
          <w:tcPr>
            <w:tcW w:w="2001" w:type="dxa"/>
            <w:shd w:val="clear" w:color="auto" w:fill="DBDBDB" w:themeFill="accent3" w:themeFillTint="66"/>
          </w:tcPr>
          <w:p w14:paraId="3230A5AF" w14:textId="77777777" w:rsidR="00DB285B" w:rsidRPr="004A43F6" w:rsidRDefault="00DB285B" w:rsidP="00DB285B">
            <w:pPr>
              <w:rPr>
                <w:rFonts w:ascii="Calibri" w:hAnsi="Calibri" w:cs="Book Antiqua"/>
                <w:b/>
                <w:i/>
              </w:rPr>
            </w:pPr>
            <w:r w:rsidRPr="004A43F6">
              <w:rPr>
                <w:rFonts w:ascii="Calibri" w:hAnsi="Calibri" w:cs="Book Antiqua"/>
                <w:b/>
                <w:i/>
              </w:rPr>
              <w:t>Reqs. asociados:</w:t>
            </w:r>
          </w:p>
        </w:tc>
        <w:tc>
          <w:tcPr>
            <w:tcW w:w="5087" w:type="dxa"/>
          </w:tcPr>
          <w:p w14:paraId="0F50E7B8" w14:textId="1F13C79E" w:rsidR="00DB285B" w:rsidRPr="004A43F6" w:rsidRDefault="00DB285B" w:rsidP="00DB285B">
            <w:pPr>
              <w:rPr>
                <w:rFonts w:ascii="Calibri" w:hAnsi="Calibri" w:cs="Book Antiqua"/>
                <w:i/>
              </w:rPr>
            </w:pPr>
            <w:r>
              <w:rPr>
                <w:rFonts w:ascii="Calibri" w:hAnsi="Calibri" w:cs="Book Antiqua"/>
                <w:i/>
              </w:rPr>
              <w:t>RF-31: Generar reporte de inventario</w:t>
            </w:r>
          </w:p>
        </w:tc>
      </w:tr>
      <w:tr w:rsidR="00DB285B" w:rsidRPr="00AE76E5" w14:paraId="01DD58EA" w14:textId="77777777" w:rsidTr="10773CF1">
        <w:trPr>
          <w:jc w:val="center"/>
        </w:trPr>
        <w:tc>
          <w:tcPr>
            <w:tcW w:w="2001" w:type="dxa"/>
            <w:shd w:val="clear" w:color="auto" w:fill="DBDBDB" w:themeFill="accent3" w:themeFillTint="66"/>
          </w:tcPr>
          <w:p w14:paraId="0E70D9FB" w14:textId="77777777" w:rsidR="00DB285B" w:rsidRPr="004A43F6" w:rsidRDefault="00DB285B" w:rsidP="00DB285B">
            <w:pPr>
              <w:rPr>
                <w:rFonts w:ascii="Calibri" w:hAnsi="Calibri" w:cs="Book Antiqua"/>
                <w:b/>
                <w:i/>
              </w:rPr>
            </w:pPr>
            <w:r w:rsidRPr="004A43F6">
              <w:rPr>
                <w:rFonts w:ascii="Calibri" w:hAnsi="Calibri" w:cs="Book Antiqua"/>
                <w:b/>
                <w:i/>
              </w:rPr>
              <w:t>CU asociados:</w:t>
            </w:r>
          </w:p>
        </w:tc>
        <w:tc>
          <w:tcPr>
            <w:tcW w:w="5087" w:type="dxa"/>
          </w:tcPr>
          <w:p w14:paraId="1A672403" w14:textId="1F3A5BB8" w:rsidR="00DB285B" w:rsidRPr="00963F38" w:rsidRDefault="00DB285B" w:rsidP="007566D4">
            <w:pPr>
              <w:rPr>
                <w:rFonts w:ascii="Calibri" w:hAnsi="Calibri" w:cs="Book Antiqua"/>
                <w:i/>
              </w:rPr>
            </w:pPr>
            <w:r>
              <w:rPr>
                <w:rFonts w:ascii="Calibri" w:hAnsi="Calibri" w:cs="Book Antiqua"/>
                <w:i/>
              </w:rPr>
              <w:t>N/A</w:t>
            </w:r>
          </w:p>
        </w:tc>
      </w:tr>
      <w:tr w:rsidR="00DB285B" w:rsidRPr="00AE76E5" w14:paraId="7E7EA18D" w14:textId="77777777" w:rsidTr="10773CF1">
        <w:trPr>
          <w:jc w:val="center"/>
        </w:trPr>
        <w:tc>
          <w:tcPr>
            <w:tcW w:w="2001" w:type="dxa"/>
            <w:shd w:val="clear" w:color="auto" w:fill="DBDBDB" w:themeFill="accent3" w:themeFillTint="66"/>
          </w:tcPr>
          <w:p w14:paraId="23A8C9F9" w14:textId="77777777" w:rsidR="00DB285B" w:rsidRPr="004A43F6" w:rsidRDefault="00DB285B" w:rsidP="00DB285B">
            <w:pPr>
              <w:rPr>
                <w:rFonts w:ascii="Calibri" w:hAnsi="Calibri" w:cs="Book Antiqua"/>
                <w:b/>
                <w:i/>
              </w:rPr>
            </w:pPr>
            <w:r w:rsidRPr="004A43F6">
              <w:rPr>
                <w:rFonts w:ascii="Calibri" w:hAnsi="Calibri" w:cs="Book Antiqua"/>
                <w:b/>
                <w:i/>
              </w:rPr>
              <w:t>Esc. Asociados:</w:t>
            </w:r>
          </w:p>
        </w:tc>
        <w:tc>
          <w:tcPr>
            <w:tcW w:w="5087" w:type="dxa"/>
          </w:tcPr>
          <w:p w14:paraId="1D591B72" w14:textId="0E82A57F" w:rsidR="00DB285B" w:rsidRPr="004A43F6" w:rsidRDefault="00DB285B" w:rsidP="00DB285B">
            <w:pPr>
              <w:rPr>
                <w:rFonts w:ascii="Calibri" w:hAnsi="Calibri" w:cs="Book Antiqua"/>
                <w:i/>
              </w:rPr>
            </w:pPr>
            <w:r>
              <w:rPr>
                <w:rFonts w:ascii="Calibri" w:hAnsi="Calibri" w:cs="Book Antiqua"/>
                <w:i/>
              </w:rPr>
              <w:t>ES</w:t>
            </w:r>
            <w:r w:rsidR="00AF7C1B">
              <w:rPr>
                <w:rFonts w:ascii="Calibri" w:hAnsi="Calibri" w:cs="Book Antiqua"/>
                <w:i/>
              </w:rPr>
              <w:t>-</w:t>
            </w:r>
            <w:r>
              <w:rPr>
                <w:rFonts w:ascii="Calibri" w:hAnsi="Calibri" w:cs="Book Antiqua"/>
                <w:i/>
              </w:rPr>
              <w:t>30.</w:t>
            </w:r>
            <w:r w:rsidR="00EF33DC">
              <w:rPr>
                <w:rFonts w:ascii="Calibri" w:hAnsi="Calibri" w:cs="Book Antiqua"/>
                <w:i/>
              </w:rPr>
              <w:t>3</w:t>
            </w:r>
          </w:p>
        </w:tc>
      </w:tr>
    </w:tbl>
    <w:p w14:paraId="5ECA0D19" w14:textId="6B95F162" w:rsidR="00A35FDC" w:rsidRDefault="00A35FDC" w:rsidP="008E1AF3">
      <w:pPr>
        <w:rPr>
          <w:rFonts w:ascii="Calibri" w:hAnsi="Calibri" w:cs="Book Antiqua"/>
          <w:i/>
          <w:color w:val="595959"/>
        </w:rPr>
      </w:pPr>
    </w:p>
    <w:p w14:paraId="6FFAEDBB" w14:textId="1D1AA436" w:rsidR="00A40ACB" w:rsidRDefault="00A40ACB" w:rsidP="00850138">
      <w:pPr>
        <w:rPr>
          <w:rFonts w:ascii="Calibri" w:hAnsi="Calibri" w:cs="Book Antiqua"/>
          <w:i/>
          <w:color w:val="595959"/>
        </w:rPr>
      </w:pPr>
    </w:p>
    <w:p w14:paraId="2DAC1C55" w14:textId="06CBA43E" w:rsidR="00052B2B" w:rsidRDefault="008F16DC" w:rsidP="008F16DC">
      <w:pPr>
        <w:jc w:val="center"/>
        <w:rPr>
          <w:rFonts w:ascii="Calibri" w:hAnsi="Calibri" w:cs="Book Antiqua"/>
          <w:i/>
          <w:color w:val="595959"/>
        </w:rPr>
      </w:pPr>
      <w:r>
        <w:rPr>
          <w:noProof/>
          <w:lang w:val="es-MX" w:eastAsia="es-MX"/>
        </w:rPr>
        <w:drawing>
          <wp:inline distT="0" distB="0" distL="0" distR="0" wp14:anchorId="0ABA347B" wp14:editId="02B2EA3E">
            <wp:extent cx="4488872" cy="2229533"/>
            <wp:effectExtent l="0" t="0" r="6985" b="0"/>
            <wp:docPr id="696051777" name="Picture 696051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051777"/>
                    <pic:cNvPicPr/>
                  </pic:nvPicPr>
                  <pic:blipFill>
                    <a:blip r:embed="rId113">
                      <a:extLst>
                        <a:ext uri="{28A0092B-C50C-407E-A947-70E740481C1C}">
                          <a14:useLocalDpi xmlns:a14="http://schemas.microsoft.com/office/drawing/2010/main" val="0"/>
                        </a:ext>
                      </a:extLst>
                    </a:blip>
                    <a:stretch>
                      <a:fillRect/>
                    </a:stretch>
                  </pic:blipFill>
                  <pic:spPr>
                    <a:xfrm>
                      <a:off x="0" y="0"/>
                      <a:ext cx="4488872" cy="2229533"/>
                    </a:xfrm>
                    <a:prstGeom prst="rect">
                      <a:avLst/>
                    </a:prstGeom>
                  </pic:spPr>
                </pic:pic>
              </a:graphicData>
            </a:graphic>
          </wp:inline>
        </w:drawing>
      </w:r>
    </w:p>
    <w:p w14:paraId="0CE84829" w14:textId="77777777" w:rsidR="00052B2B" w:rsidRDefault="00052B2B" w:rsidP="00850138">
      <w:pPr>
        <w:rPr>
          <w:rFonts w:ascii="Calibri" w:hAnsi="Calibri" w:cs="Book Antiqua"/>
          <w:i/>
          <w:color w:val="595959"/>
        </w:rPr>
      </w:pPr>
    </w:p>
    <w:p w14:paraId="36F688E5" w14:textId="1D1AA436" w:rsidR="00035EBA" w:rsidRDefault="00035EBA" w:rsidP="00850138">
      <w:pPr>
        <w:rPr>
          <w:rFonts w:ascii="Calibri" w:hAnsi="Calibri" w:cs="Book Antiqua"/>
          <w:i/>
          <w:color w:val="595959"/>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035EBA" w:rsidRPr="00B75B4C" w14:paraId="3D160FFD" w14:textId="77777777" w:rsidTr="10773CF1">
        <w:trPr>
          <w:jc w:val="center"/>
        </w:trPr>
        <w:tc>
          <w:tcPr>
            <w:tcW w:w="2001" w:type="dxa"/>
            <w:shd w:val="clear" w:color="auto" w:fill="DBDBDB" w:themeFill="accent3" w:themeFillTint="66"/>
          </w:tcPr>
          <w:p w14:paraId="16D531CA" w14:textId="77777777" w:rsidR="00035EBA" w:rsidRPr="004A43F6" w:rsidRDefault="00035EBA" w:rsidP="00F25C59">
            <w:pPr>
              <w:jc w:val="both"/>
              <w:rPr>
                <w:rFonts w:ascii="Calibri" w:hAnsi="Calibri" w:cs="Book Antiqua"/>
                <w:b/>
                <w:i/>
              </w:rPr>
            </w:pPr>
            <w:r w:rsidRPr="004A43F6">
              <w:rPr>
                <w:rFonts w:ascii="Calibri" w:hAnsi="Calibri" w:cs="Book Antiqua"/>
                <w:b/>
                <w:i/>
              </w:rPr>
              <w:t>ID Ref:</w:t>
            </w:r>
          </w:p>
        </w:tc>
        <w:tc>
          <w:tcPr>
            <w:tcW w:w="5087" w:type="dxa"/>
          </w:tcPr>
          <w:p w14:paraId="0BE3CC02" w14:textId="78637DB8" w:rsidR="00035EBA" w:rsidRPr="007D3196" w:rsidRDefault="36F7DCE7" w:rsidP="10773CF1">
            <w:pPr>
              <w:ind w:left="13"/>
              <w:jc w:val="both"/>
              <w:rPr>
                <w:rFonts w:ascii="Calibri" w:hAnsi="Calibri" w:cs="Book Antiqua"/>
                <w:i/>
                <w:iCs/>
              </w:rPr>
            </w:pPr>
            <w:r w:rsidRPr="10773CF1">
              <w:rPr>
                <w:rFonts w:ascii="Calibri" w:hAnsi="Calibri" w:cs="Book Antiqua"/>
                <w:i/>
                <w:iCs/>
              </w:rPr>
              <w:t>DG-</w:t>
            </w:r>
            <w:r w:rsidR="5A152CD9" w:rsidRPr="10773CF1">
              <w:rPr>
                <w:rFonts w:ascii="Calibri" w:hAnsi="Calibri" w:cs="Book Antiqua"/>
                <w:i/>
                <w:iCs/>
              </w:rPr>
              <w:t>9</w:t>
            </w:r>
            <w:r w:rsidR="008D0A17">
              <w:rPr>
                <w:rFonts w:ascii="Calibri" w:hAnsi="Calibri" w:cs="Book Antiqua"/>
                <w:i/>
                <w:iCs/>
              </w:rPr>
              <w:t>0</w:t>
            </w:r>
          </w:p>
        </w:tc>
      </w:tr>
      <w:tr w:rsidR="00035EBA" w:rsidRPr="00AE76E5" w14:paraId="62E95790" w14:textId="77777777" w:rsidTr="10773CF1">
        <w:trPr>
          <w:jc w:val="center"/>
        </w:trPr>
        <w:tc>
          <w:tcPr>
            <w:tcW w:w="2001" w:type="dxa"/>
            <w:shd w:val="clear" w:color="auto" w:fill="DBDBDB" w:themeFill="accent3" w:themeFillTint="66"/>
          </w:tcPr>
          <w:p w14:paraId="12703DA5" w14:textId="77777777" w:rsidR="00035EBA" w:rsidRPr="004A43F6" w:rsidRDefault="00035EBA" w:rsidP="00F25C59">
            <w:pPr>
              <w:rPr>
                <w:rFonts w:ascii="Calibri" w:hAnsi="Calibri" w:cs="Book Antiqua"/>
                <w:b/>
                <w:i/>
              </w:rPr>
            </w:pPr>
            <w:r w:rsidRPr="004A43F6">
              <w:rPr>
                <w:rFonts w:ascii="Calibri" w:hAnsi="Calibri" w:cs="Book Antiqua"/>
                <w:b/>
                <w:i/>
              </w:rPr>
              <w:t>Descripción:</w:t>
            </w:r>
          </w:p>
        </w:tc>
        <w:tc>
          <w:tcPr>
            <w:tcW w:w="5087" w:type="dxa"/>
          </w:tcPr>
          <w:p w14:paraId="76F9A985" w14:textId="0E91834F" w:rsidR="00035EBA" w:rsidRPr="00E42A7B" w:rsidRDefault="0095767B" w:rsidP="00F25C59">
            <w:pPr>
              <w:rPr>
                <w:rFonts w:ascii="Calibri" w:hAnsi="Calibri" w:cs="Book Antiqua"/>
                <w:i/>
              </w:rPr>
            </w:pPr>
            <w:r w:rsidRPr="0095767B">
              <w:rPr>
                <w:rFonts w:ascii="Calibri" w:hAnsi="Calibri" w:cs="Book Antiqua"/>
                <w:i/>
              </w:rPr>
              <w:t>Los registros de acceso no se guardan por base de datos desconectada.</w:t>
            </w:r>
          </w:p>
        </w:tc>
      </w:tr>
      <w:tr w:rsidR="00035EBA" w:rsidRPr="00AE76E5" w14:paraId="40FA1A0A" w14:textId="77777777" w:rsidTr="10773CF1">
        <w:trPr>
          <w:jc w:val="center"/>
        </w:trPr>
        <w:tc>
          <w:tcPr>
            <w:tcW w:w="2001" w:type="dxa"/>
            <w:shd w:val="clear" w:color="auto" w:fill="DBDBDB" w:themeFill="accent3" w:themeFillTint="66"/>
          </w:tcPr>
          <w:p w14:paraId="2CD12015" w14:textId="77777777" w:rsidR="00035EBA" w:rsidRPr="004A43F6" w:rsidRDefault="00035EBA" w:rsidP="00F25C59">
            <w:pPr>
              <w:rPr>
                <w:rFonts w:ascii="Calibri" w:hAnsi="Calibri" w:cs="Book Antiqua"/>
                <w:b/>
                <w:i/>
              </w:rPr>
            </w:pPr>
            <w:r w:rsidRPr="004A43F6">
              <w:rPr>
                <w:rFonts w:ascii="Calibri" w:hAnsi="Calibri" w:cs="Book Antiqua"/>
                <w:b/>
                <w:i/>
              </w:rPr>
              <w:t>Reqs. asociados:</w:t>
            </w:r>
          </w:p>
        </w:tc>
        <w:tc>
          <w:tcPr>
            <w:tcW w:w="5087" w:type="dxa"/>
          </w:tcPr>
          <w:p w14:paraId="6DC88743" w14:textId="0A594C03" w:rsidR="00035EBA" w:rsidRPr="004A43F6" w:rsidRDefault="009922B8" w:rsidP="00F25C59">
            <w:pPr>
              <w:rPr>
                <w:rFonts w:ascii="Calibri" w:hAnsi="Calibri" w:cs="Book Antiqua"/>
                <w:i/>
              </w:rPr>
            </w:pPr>
            <w:r>
              <w:rPr>
                <w:rFonts w:ascii="Calibri" w:hAnsi="Calibri" w:cs="Book Antiqua"/>
                <w:i/>
              </w:rPr>
              <w:t xml:space="preserve">RF-33: </w:t>
            </w:r>
            <w:r>
              <w:rPr>
                <w:rStyle w:val="normaltextrun"/>
                <w:rFonts w:ascii="Calibri" w:hAnsi="Calibri" w:cs="Calibri"/>
                <w:i/>
                <w:iCs/>
                <w:color w:val="000000"/>
                <w:bdr w:val="none" w:sz="0" w:space="0" w:color="auto" w:frame="1"/>
              </w:rPr>
              <w:t>Guardar registro de acceso al sistema por usuario.</w:t>
            </w:r>
          </w:p>
        </w:tc>
      </w:tr>
      <w:tr w:rsidR="00035EBA" w:rsidRPr="00AE76E5" w14:paraId="759E755E" w14:textId="77777777" w:rsidTr="10773CF1">
        <w:trPr>
          <w:jc w:val="center"/>
        </w:trPr>
        <w:tc>
          <w:tcPr>
            <w:tcW w:w="2001" w:type="dxa"/>
            <w:shd w:val="clear" w:color="auto" w:fill="DBDBDB" w:themeFill="accent3" w:themeFillTint="66"/>
          </w:tcPr>
          <w:p w14:paraId="55C5BF7B" w14:textId="77777777" w:rsidR="00035EBA" w:rsidRPr="004A43F6" w:rsidRDefault="00035EBA" w:rsidP="00F25C59">
            <w:pPr>
              <w:rPr>
                <w:rFonts w:ascii="Calibri" w:hAnsi="Calibri" w:cs="Book Antiqua"/>
                <w:b/>
                <w:i/>
              </w:rPr>
            </w:pPr>
            <w:r w:rsidRPr="004A43F6">
              <w:rPr>
                <w:rFonts w:ascii="Calibri" w:hAnsi="Calibri" w:cs="Book Antiqua"/>
                <w:b/>
                <w:i/>
              </w:rPr>
              <w:t>CU asociados:</w:t>
            </w:r>
          </w:p>
        </w:tc>
        <w:tc>
          <w:tcPr>
            <w:tcW w:w="5087" w:type="dxa"/>
          </w:tcPr>
          <w:p w14:paraId="1E4FC753" w14:textId="77777777" w:rsidR="00035EBA" w:rsidRPr="00963F38" w:rsidRDefault="00035EBA" w:rsidP="00630351">
            <w:pPr>
              <w:rPr>
                <w:rFonts w:ascii="Calibri" w:hAnsi="Calibri" w:cs="Book Antiqua"/>
                <w:i/>
              </w:rPr>
            </w:pPr>
            <w:r>
              <w:rPr>
                <w:rFonts w:ascii="Calibri" w:hAnsi="Calibri" w:cs="Book Antiqua"/>
                <w:i/>
              </w:rPr>
              <w:t>N/A</w:t>
            </w:r>
          </w:p>
        </w:tc>
      </w:tr>
      <w:tr w:rsidR="00035EBA" w:rsidRPr="00AE76E5" w14:paraId="4C3A5EFE" w14:textId="77777777" w:rsidTr="10773CF1">
        <w:trPr>
          <w:jc w:val="center"/>
        </w:trPr>
        <w:tc>
          <w:tcPr>
            <w:tcW w:w="2001" w:type="dxa"/>
            <w:shd w:val="clear" w:color="auto" w:fill="DBDBDB" w:themeFill="accent3" w:themeFillTint="66"/>
          </w:tcPr>
          <w:p w14:paraId="5B099C85" w14:textId="77777777" w:rsidR="00035EBA" w:rsidRPr="004A43F6" w:rsidRDefault="00035EBA" w:rsidP="00F25C59">
            <w:pPr>
              <w:rPr>
                <w:rFonts w:ascii="Calibri" w:hAnsi="Calibri" w:cs="Book Antiqua"/>
                <w:b/>
                <w:i/>
              </w:rPr>
            </w:pPr>
            <w:r w:rsidRPr="004A43F6">
              <w:rPr>
                <w:rFonts w:ascii="Calibri" w:hAnsi="Calibri" w:cs="Book Antiqua"/>
                <w:b/>
                <w:i/>
              </w:rPr>
              <w:t>Esc. Asociados:</w:t>
            </w:r>
          </w:p>
        </w:tc>
        <w:tc>
          <w:tcPr>
            <w:tcW w:w="5087" w:type="dxa"/>
          </w:tcPr>
          <w:p w14:paraId="1AC68072" w14:textId="708716E7" w:rsidR="00035EBA" w:rsidRPr="004A43F6" w:rsidRDefault="00035EBA" w:rsidP="00F25C59">
            <w:pPr>
              <w:rPr>
                <w:rFonts w:ascii="Calibri" w:hAnsi="Calibri" w:cs="Book Antiqua"/>
                <w:i/>
              </w:rPr>
            </w:pPr>
            <w:r>
              <w:rPr>
                <w:rFonts w:ascii="Calibri" w:hAnsi="Calibri" w:cs="Book Antiqua"/>
                <w:i/>
              </w:rPr>
              <w:t>ES</w:t>
            </w:r>
            <w:r w:rsidR="00AF7C1B">
              <w:rPr>
                <w:rFonts w:ascii="Calibri" w:hAnsi="Calibri" w:cs="Book Antiqua"/>
                <w:i/>
              </w:rPr>
              <w:t>-</w:t>
            </w:r>
            <w:r w:rsidR="00634626">
              <w:rPr>
                <w:rFonts w:ascii="Calibri" w:hAnsi="Calibri" w:cs="Book Antiqua"/>
                <w:i/>
              </w:rPr>
              <w:t>3</w:t>
            </w:r>
            <w:r w:rsidR="009E5B23">
              <w:rPr>
                <w:rFonts w:ascii="Calibri" w:hAnsi="Calibri" w:cs="Book Antiqua"/>
                <w:i/>
              </w:rPr>
              <w:t>1.2</w:t>
            </w:r>
          </w:p>
        </w:tc>
      </w:tr>
    </w:tbl>
    <w:p w14:paraId="68A4D6E6" w14:textId="41C0DF65" w:rsidR="00035EBA" w:rsidRDefault="00035EBA" w:rsidP="00850138">
      <w:pPr>
        <w:rPr>
          <w:rFonts w:ascii="Calibri" w:hAnsi="Calibri" w:cs="Book Antiqua"/>
          <w:i/>
          <w:color w:val="595959"/>
        </w:rPr>
      </w:pPr>
    </w:p>
    <w:p w14:paraId="1F470334" w14:textId="2791A744" w:rsidR="00B30C2F" w:rsidRDefault="0064698C" w:rsidP="0064698C">
      <w:pPr>
        <w:jc w:val="center"/>
        <w:rPr>
          <w:rFonts w:ascii="Calibri" w:hAnsi="Calibri" w:cs="Book Antiqua"/>
          <w:i/>
          <w:color w:val="595959"/>
        </w:rPr>
      </w:pPr>
      <w:r>
        <w:rPr>
          <w:noProof/>
          <w:lang w:val="es-MX" w:eastAsia="es-MX"/>
        </w:rPr>
        <w:drawing>
          <wp:inline distT="0" distB="0" distL="0" distR="0" wp14:anchorId="0D0FCC69" wp14:editId="0B045AF6">
            <wp:extent cx="4506686" cy="2854203"/>
            <wp:effectExtent l="0" t="0" r="825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14">
                      <a:extLst>
                        <a:ext uri="{28A0092B-C50C-407E-A947-70E740481C1C}">
                          <a14:useLocalDpi xmlns:a14="http://schemas.microsoft.com/office/drawing/2010/main" val="0"/>
                        </a:ext>
                      </a:extLst>
                    </a:blip>
                    <a:stretch>
                      <a:fillRect/>
                    </a:stretch>
                  </pic:blipFill>
                  <pic:spPr>
                    <a:xfrm>
                      <a:off x="0" y="0"/>
                      <a:ext cx="4506686" cy="2854203"/>
                    </a:xfrm>
                    <a:prstGeom prst="rect">
                      <a:avLst/>
                    </a:prstGeom>
                  </pic:spPr>
                </pic:pic>
              </a:graphicData>
            </a:graphic>
          </wp:inline>
        </w:drawing>
      </w:r>
    </w:p>
    <w:p w14:paraId="1D96EB10" w14:textId="1D1AA436" w:rsidR="00035EBA" w:rsidRDefault="00035EBA" w:rsidP="00850138">
      <w:pPr>
        <w:rPr>
          <w:rFonts w:ascii="Calibri" w:hAnsi="Calibri" w:cs="Book Antiqua"/>
          <w:i/>
          <w:color w:val="595959"/>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4B57F0" w:rsidRPr="00B75B4C" w14:paraId="4EDA47EB" w14:textId="77777777" w:rsidTr="10773CF1">
        <w:trPr>
          <w:jc w:val="center"/>
        </w:trPr>
        <w:tc>
          <w:tcPr>
            <w:tcW w:w="2001" w:type="dxa"/>
            <w:shd w:val="clear" w:color="auto" w:fill="DBDBDB" w:themeFill="accent3" w:themeFillTint="66"/>
          </w:tcPr>
          <w:p w14:paraId="735F300C" w14:textId="77777777" w:rsidR="004B57F0" w:rsidRPr="004A43F6" w:rsidRDefault="004B57F0" w:rsidP="00F25C59">
            <w:pPr>
              <w:jc w:val="both"/>
              <w:rPr>
                <w:rFonts w:ascii="Calibri" w:hAnsi="Calibri" w:cs="Book Antiqua"/>
                <w:b/>
                <w:i/>
              </w:rPr>
            </w:pPr>
            <w:r w:rsidRPr="004A43F6">
              <w:rPr>
                <w:rFonts w:ascii="Calibri" w:hAnsi="Calibri" w:cs="Book Antiqua"/>
                <w:b/>
                <w:i/>
              </w:rPr>
              <w:t>ID Ref:</w:t>
            </w:r>
          </w:p>
        </w:tc>
        <w:tc>
          <w:tcPr>
            <w:tcW w:w="5087" w:type="dxa"/>
          </w:tcPr>
          <w:p w14:paraId="25C3427C" w14:textId="38E4E2A0" w:rsidR="004B57F0" w:rsidRPr="007D3196" w:rsidRDefault="03F9C39C" w:rsidP="10773CF1">
            <w:pPr>
              <w:ind w:left="13"/>
              <w:jc w:val="both"/>
              <w:rPr>
                <w:rFonts w:ascii="Calibri" w:hAnsi="Calibri" w:cs="Book Antiqua"/>
                <w:i/>
                <w:iCs/>
              </w:rPr>
            </w:pPr>
            <w:r w:rsidRPr="10773CF1">
              <w:rPr>
                <w:rFonts w:ascii="Calibri" w:hAnsi="Calibri" w:cs="Book Antiqua"/>
                <w:i/>
                <w:iCs/>
              </w:rPr>
              <w:t>DG-</w:t>
            </w:r>
            <w:r w:rsidR="5A152CD9" w:rsidRPr="10773CF1">
              <w:rPr>
                <w:rFonts w:ascii="Calibri" w:hAnsi="Calibri" w:cs="Book Antiqua"/>
                <w:i/>
                <w:iCs/>
              </w:rPr>
              <w:t>9</w:t>
            </w:r>
            <w:r w:rsidR="008D0A17">
              <w:rPr>
                <w:rFonts w:ascii="Calibri" w:hAnsi="Calibri" w:cs="Book Antiqua"/>
                <w:i/>
                <w:iCs/>
              </w:rPr>
              <w:t>1</w:t>
            </w:r>
          </w:p>
        </w:tc>
      </w:tr>
      <w:tr w:rsidR="004B57F0" w:rsidRPr="00AE76E5" w14:paraId="6E51C6D0" w14:textId="77777777" w:rsidTr="10773CF1">
        <w:trPr>
          <w:jc w:val="center"/>
        </w:trPr>
        <w:tc>
          <w:tcPr>
            <w:tcW w:w="2001" w:type="dxa"/>
            <w:shd w:val="clear" w:color="auto" w:fill="DBDBDB" w:themeFill="accent3" w:themeFillTint="66"/>
          </w:tcPr>
          <w:p w14:paraId="2705D70B" w14:textId="77777777" w:rsidR="004B57F0" w:rsidRPr="004A43F6" w:rsidRDefault="004B57F0" w:rsidP="00F25C59">
            <w:pPr>
              <w:rPr>
                <w:rFonts w:ascii="Calibri" w:hAnsi="Calibri" w:cs="Book Antiqua"/>
                <w:b/>
                <w:i/>
              </w:rPr>
            </w:pPr>
            <w:r w:rsidRPr="004A43F6">
              <w:rPr>
                <w:rFonts w:ascii="Calibri" w:hAnsi="Calibri" w:cs="Book Antiqua"/>
                <w:b/>
                <w:i/>
              </w:rPr>
              <w:t>Descripción:</w:t>
            </w:r>
          </w:p>
        </w:tc>
        <w:tc>
          <w:tcPr>
            <w:tcW w:w="5087" w:type="dxa"/>
          </w:tcPr>
          <w:p w14:paraId="26177E37" w14:textId="17B2C169" w:rsidR="004B57F0" w:rsidRPr="00E42A7B" w:rsidRDefault="005F4173" w:rsidP="00F25C59">
            <w:pPr>
              <w:rPr>
                <w:rFonts w:ascii="Calibri" w:hAnsi="Calibri" w:cs="Book Antiqua"/>
                <w:i/>
              </w:rPr>
            </w:pPr>
            <w:r w:rsidRPr="005F4173">
              <w:rPr>
                <w:rFonts w:ascii="Calibri" w:hAnsi="Calibri" w:cs="Book Antiqua"/>
                <w:i/>
              </w:rPr>
              <w:t>El sistema notifica correctamente</w:t>
            </w:r>
          </w:p>
        </w:tc>
      </w:tr>
      <w:tr w:rsidR="004B57F0" w:rsidRPr="00AE76E5" w14:paraId="2AA75253" w14:textId="77777777" w:rsidTr="10773CF1">
        <w:trPr>
          <w:jc w:val="center"/>
        </w:trPr>
        <w:tc>
          <w:tcPr>
            <w:tcW w:w="2001" w:type="dxa"/>
            <w:shd w:val="clear" w:color="auto" w:fill="DBDBDB" w:themeFill="accent3" w:themeFillTint="66"/>
          </w:tcPr>
          <w:p w14:paraId="52451AAA" w14:textId="77777777" w:rsidR="004B57F0" w:rsidRPr="004A43F6" w:rsidRDefault="004B57F0" w:rsidP="00F25C59">
            <w:pPr>
              <w:rPr>
                <w:rFonts w:ascii="Calibri" w:hAnsi="Calibri" w:cs="Book Antiqua"/>
                <w:b/>
                <w:i/>
              </w:rPr>
            </w:pPr>
            <w:r w:rsidRPr="004A43F6">
              <w:rPr>
                <w:rFonts w:ascii="Calibri" w:hAnsi="Calibri" w:cs="Book Antiqua"/>
                <w:b/>
                <w:i/>
              </w:rPr>
              <w:t>Reqs. asociados:</w:t>
            </w:r>
          </w:p>
        </w:tc>
        <w:tc>
          <w:tcPr>
            <w:tcW w:w="5087" w:type="dxa"/>
          </w:tcPr>
          <w:p w14:paraId="48A8BF5E" w14:textId="6A91E7AD" w:rsidR="005F4173" w:rsidRPr="00185DEC" w:rsidRDefault="00811109" w:rsidP="005F4173">
            <w:pPr>
              <w:pStyle w:val="paragraph"/>
              <w:spacing w:before="0" w:beforeAutospacing="0" w:after="0" w:afterAutospacing="0"/>
              <w:jc w:val="both"/>
              <w:textAlignment w:val="baseline"/>
              <w:rPr>
                <w:rFonts w:ascii="Segoe UI" w:hAnsi="Segoe UI" w:cs="Segoe UI"/>
                <w:sz w:val="18"/>
                <w:szCs w:val="18"/>
                <w:lang w:val="es-EC"/>
              </w:rPr>
            </w:pPr>
            <w:r>
              <w:rPr>
                <w:rStyle w:val="normaltextrun"/>
                <w:rFonts w:ascii="Calibri" w:hAnsi="Calibri" w:cs="Calibri"/>
                <w:i/>
                <w:iCs/>
                <w:lang w:val="es-ES"/>
              </w:rPr>
              <w:t>RF-01:</w:t>
            </w:r>
            <w:r w:rsidR="005F4173">
              <w:rPr>
                <w:rStyle w:val="normaltextrun"/>
                <w:rFonts w:ascii="Calibri" w:hAnsi="Calibri" w:cs="Calibri"/>
                <w:i/>
                <w:iCs/>
                <w:lang w:val="es-ES"/>
              </w:rPr>
              <w:t xml:space="preserve"> Asignar Mecánico</w:t>
            </w:r>
          </w:p>
          <w:p w14:paraId="401CC466" w14:textId="76543F09" w:rsidR="004B57F0" w:rsidRPr="00811109" w:rsidRDefault="00811109" w:rsidP="00811109">
            <w:pPr>
              <w:pStyle w:val="paragraph"/>
              <w:spacing w:before="0" w:beforeAutospacing="0" w:after="0" w:afterAutospacing="0"/>
              <w:jc w:val="both"/>
              <w:textAlignment w:val="baseline"/>
              <w:rPr>
                <w:rFonts w:ascii="Segoe UI" w:hAnsi="Segoe UI" w:cs="Segoe UI"/>
                <w:sz w:val="18"/>
                <w:szCs w:val="18"/>
                <w:lang w:val="es-EC"/>
              </w:rPr>
            </w:pPr>
            <w:r>
              <w:rPr>
                <w:rStyle w:val="normaltextrun"/>
                <w:rFonts w:ascii="Calibri" w:hAnsi="Calibri" w:cs="Calibri"/>
                <w:i/>
                <w:iCs/>
                <w:lang w:val="es-ES"/>
              </w:rPr>
              <w:t xml:space="preserve">RF-08: </w:t>
            </w:r>
            <w:r w:rsidR="005F4173">
              <w:rPr>
                <w:rStyle w:val="normaltextrun"/>
                <w:rFonts w:ascii="Calibri" w:hAnsi="Calibri" w:cs="Calibri"/>
                <w:i/>
                <w:iCs/>
                <w:lang w:val="es-ES"/>
              </w:rPr>
              <w:t>Notificación de vehículos en cola.</w:t>
            </w:r>
          </w:p>
        </w:tc>
      </w:tr>
      <w:tr w:rsidR="004B57F0" w:rsidRPr="00AE76E5" w14:paraId="78E4B9B3" w14:textId="77777777" w:rsidTr="10773CF1">
        <w:trPr>
          <w:jc w:val="center"/>
        </w:trPr>
        <w:tc>
          <w:tcPr>
            <w:tcW w:w="2001" w:type="dxa"/>
            <w:shd w:val="clear" w:color="auto" w:fill="DBDBDB" w:themeFill="accent3" w:themeFillTint="66"/>
          </w:tcPr>
          <w:p w14:paraId="700E08C0" w14:textId="77777777" w:rsidR="004B57F0" w:rsidRPr="004A43F6" w:rsidRDefault="004B57F0" w:rsidP="00F25C59">
            <w:pPr>
              <w:rPr>
                <w:rFonts w:ascii="Calibri" w:hAnsi="Calibri" w:cs="Book Antiqua"/>
                <w:b/>
                <w:i/>
              </w:rPr>
            </w:pPr>
            <w:r w:rsidRPr="004A43F6">
              <w:rPr>
                <w:rFonts w:ascii="Calibri" w:hAnsi="Calibri" w:cs="Book Antiqua"/>
                <w:b/>
                <w:i/>
              </w:rPr>
              <w:t>CU asociados:</w:t>
            </w:r>
          </w:p>
        </w:tc>
        <w:tc>
          <w:tcPr>
            <w:tcW w:w="5087" w:type="dxa"/>
          </w:tcPr>
          <w:p w14:paraId="65729C58" w14:textId="637C914F" w:rsidR="004B57F0" w:rsidRPr="001D5624" w:rsidRDefault="001D5624" w:rsidP="001D5624">
            <w:pPr>
              <w:rPr>
                <w:rFonts w:ascii="Calibri" w:hAnsi="Calibri" w:cs="Book Antiqua"/>
                <w:i/>
              </w:rPr>
            </w:pPr>
            <w:r>
              <w:rPr>
                <w:rFonts w:ascii="Calibri" w:hAnsi="Calibri" w:cs="Book Antiqua"/>
                <w:i/>
              </w:rPr>
              <w:t xml:space="preserve">CU-03: </w:t>
            </w:r>
            <w:r>
              <w:rPr>
                <w:rStyle w:val="normaltextrun"/>
                <w:rFonts w:ascii="Calibri" w:hAnsi="Calibri" w:cs="Calibri"/>
                <w:color w:val="000000"/>
                <w:bdr w:val="none" w:sz="0" w:space="0" w:color="auto" w:frame="1"/>
              </w:rPr>
              <w:t>Asignar Mecánico a cliente.</w:t>
            </w:r>
          </w:p>
        </w:tc>
      </w:tr>
      <w:tr w:rsidR="004B57F0" w:rsidRPr="00AE76E5" w14:paraId="19D18B02" w14:textId="77777777" w:rsidTr="10773CF1">
        <w:trPr>
          <w:jc w:val="center"/>
        </w:trPr>
        <w:tc>
          <w:tcPr>
            <w:tcW w:w="2001" w:type="dxa"/>
            <w:shd w:val="clear" w:color="auto" w:fill="DBDBDB" w:themeFill="accent3" w:themeFillTint="66"/>
          </w:tcPr>
          <w:p w14:paraId="79B51125" w14:textId="77777777" w:rsidR="004B57F0" w:rsidRPr="004A43F6" w:rsidRDefault="004B57F0" w:rsidP="00F25C59">
            <w:pPr>
              <w:rPr>
                <w:rFonts w:ascii="Calibri" w:hAnsi="Calibri" w:cs="Book Antiqua"/>
                <w:b/>
                <w:i/>
              </w:rPr>
            </w:pPr>
            <w:r w:rsidRPr="004A43F6">
              <w:rPr>
                <w:rFonts w:ascii="Calibri" w:hAnsi="Calibri" w:cs="Book Antiqua"/>
                <w:b/>
                <w:i/>
              </w:rPr>
              <w:t>Esc. Asociados:</w:t>
            </w:r>
          </w:p>
        </w:tc>
        <w:tc>
          <w:tcPr>
            <w:tcW w:w="5087" w:type="dxa"/>
          </w:tcPr>
          <w:p w14:paraId="325FA1DE" w14:textId="0BE6A599" w:rsidR="004B57F0" w:rsidRPr="004A43F6" w:rsidRDefault="004B57F0" w:rsidP="00F25C59">
            <w:pPr>
              <w:rPr>
                <w:rFonts w:ascii="Calibri" w:hAnsi="Calibri" w:cs="Book Antiqua"/>
                <w:i/>
              </w:rPr>
            </w:pPr>
            <w:r>
              <w:rPr>
                <w:rFonts w:ascii="Calibri" w:hAnsi="Calibri" w:cs="Book Antiqua"/>
                <w:i/>
              </w:rPr>
              <w:t>ES</w:t>
            </w:r>
            <w:r w:rsidR="00AF7C1B">
              <w:rPr>
                <w:rFonts w:ascii="Calibri" w:hAnsi="Calibri" w:cs="Book Antiqua"/>
                <w:i/>
              </w:rPr>
              <w:t>-</w:t>
            </w:r>
            <w:r w:rsidR="00880B7B">
              <w:rPr>
                <w:rFonts w:ascii="Calibri" w:hAnsi="Calibri" w:cs="Book Antiqua"/>
                <w:i/>
              </w:rPr>
              <w:t>32.1</w:t>
            </w:r>
          </w:p>
        </w:tc>
      </w:tr>
    </w:tbl>
    <w:p w14:paraId="693CFF09" w14:textId="1D1AA436" w:rsidR="00035EBA" w:rsidRDefault="00035EBA" w:rsidP="00850138">
      <w:pPr>
        <w:rPr>
          <w:rFonts w:ascii="Calibri" w:hAnsi="Calibri" w:cs="Book Antiqua"/>
          <w:i/>
          <w:color w:val="595959"/>
        </w:rPr>
      </w:pPr>
    </w:p>
    <w:p w14:paraId="34456462" w14:textId="4652005A" w:rsidR="008D0A17" w:rsidRDefault="00813F69" w:rsidP="000851FE">
      <w:pPr>
        <w:jc w:val="center"/>
        <w:rPr>
          <w:rFonts w:ascii="Calibri" w:hAnsi="Calibri" w:cs="Book Antiqua"/>
          <w:i/>
          <w:color w:val="595959"/>
        </w:rPr>
      </w:pPr>
      <w:r>
        <w:rPr>
          <w:noProof/>
          <w:lang w:val="es-MX" w:eastAsia="es-MX"/>
        </w:rPr>
        <w:drawing>
          <wp:inline distT="0" distB="0" distL="0" distR="0" wp14:anchorId="456F561B" wp14:editId="7C0200A9">
            <wp:extent cx="4482935" cy="3674537"/>
            <wp:effectExtent l="0" t="0" r="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15">
                      <a:extLst>
                        <a:ext uri="{28A0092B-C50C-407E-A947-70E740481C1C}">
                          <a14:useLocalDpi xmlns:a14="http://schemas.microsoft.com/office/drawing/2010/main" val="0"/>
                        </a:ext>
                      </a:extLst>
                    </a:blip>
                    <a:stretch>
                      <a:fillRect/>
                    </a:stretch>
                  </pic:blipFill>
                  <pic:spPr>
                    <a:xfrm>
                      <a:off x="0" y="0"/>
                      <a:ext cx="4482935" cy="3674537"/>
                    </a:xfrm>
                    <a:prstGeom prst="rect">
                      <a:avLst/>
                    </a:prstGeom>
                  </pic:spPr>
                </pic:pic>
              </a:graphicData>
            </a:graphic>
          </wp:inline>
        </w:drawing>
      </w:r>
    </w:p>
    <w:p w14:paraId="52E460CC" w14:textId="1E6265BA" w:rsidR="000851FE" w:rsidRDefault="000851FE" w:rsidP="000851FE">
      <w:pPr>
        <w:jc w:val="center"/>
        <w:rPr>
          <w:rFonts w:ascii="Calibri" w:hAnsi="Calibri" w:cs="Book Antiqua"/>
          <w:i/>
          <w:color w:val="595959"/>
        </w:rPr>
      </w:pPr>
    </w:p>
    <w:p w14:paraId="3FE54E76" w14:textId="77777777" w:rsidR="000851FE" w:rsidRDefault="000851FE" w:rsidP="000851FE">
      <w:pPr>
        <w:jc w:val="center"/>
        <w:rPr>
          <w:rFonts w:ascii="Calibri" w:hAnsi="Calibri" w:cs="Book Antiqua"/>
          <w:i/>
          <w:color w:val="595959"/>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880B7B" w:rsidRPr="00B75B4C" w14:paraId="6A9F8E67" w14:textId="77777777" w:rsidTr="10773CF1">
        <w:trPr>
          <w:jc w:val="center"/>
        </w:trPr>
        <w:tc>
          <w:tcPr>
            <w:tcW w:w="2001" w:type="dxa"/>
            <w:shd w:val="clear" w:color="auto" w:fill="DBDBDB" w:themeFill="accent3" w:themeFillTint="66"/>
          </w:tcPr>
          <w:p w14:paraId="3F4A1B87" w14:textId="77777777" w:rsidR="00880B7B" w:rsidRPr="004A43F6" w:rsidRDefault="00880B7B" w:rsidP="00F25C59">
            <w:pPr>
              <w:jc w:val="both"/>
              <w:rPr>
                <w:rFonts w:ascii="Calibri" w:hAnsi="Calibri" w:cs="Book Antiqua"/>
                <w:b/>
                <w:i/>
              </w:rPr>
            </w:pPr>
            <w:r w:rsidRPr="004A43F6">
              <w:rPr>
                <w:rFonts w:ascii="Calibri" w:hAnsi="Calibri" w:cs="Book Antiqua"/>
                <w:b/>
                <w:i/>
              </w:rPr>
              <w:t>ID Ref:</w:t>
            </w:r>
          </w:p>
        </w:tc>
        <w:tc>
          <w:tcPr>
            <w:tcW w:w="5087" w:type="dxa"/>
          </w:tcPr>
          <w:p w14:paraId="190EDF77" w14:textId="3177254B" w:rsidR="00880B7B" w:rsidRPr="007D3196" w:rsidRDefault="0FEFAB29" w:rsidP="10773CF1">
            <w:pPr>
              <w:ind w:left="13"/>
              <w:jc w:val="both"/>
              <w:rPr>
                <w:rFonts w:ascii="Calibri" w:hAnsi="Calibri" w:cs="Book Antiqua"/>
                <w:i/>
                <w:iCs/>
              </w:rPr>
            </w:pPr>
            <w:r w:rsidRPr="10773CF1">
              <w:rPr>
                <w:rFonts w:ascii="Calibri" w:hAnsi="Calibri" w:cs="Book Antiqua"/>
                <w:i/>
                <w:iCs/>
              </w:rPr>
              <w:t>DG-</w:t>
            </w:r>
            <w:r w:rsidR="5A152CD9" w:rsidRPr="10773CF1">
              <w:rPr>
                <w:rFonts w:ascii="Calibri" w:hAnsi="Calibri" w:cs="Book Antiqua"/>
                <w:i/>
                <w:iCs/>
              </w:rPr>
              <w:t>9</w:t>
            </w:r>
            <w:r w:rsidR="008D0A17">
              <w:rPr>
                <w:rFonts w:ascii="Calibri" w:hAnsi="Calibri" w:cs="Book Antiqua"/>
                <w:i/>
                <w:iCs/>
              </w:rPr>
              <w:t>2</w:t>
            </w:r>
          </w:p>
        </w:tc>
      </w:tr>
      <w:tr w:rsidR="00880B7B" w:rsidRPr="00AE76E5" w14:paraId="295AA570" w14:textId="77777777" w:rsidTr="10773CF1">
        <w:trPr>
          <w:jc w:val="center"/>
        </w:trPr>
        <w:tc>
          <w:tcPr>
            <w:tcW w:w="2001" w:type="dxa"/>
            <w:shd w:val="clear" w:color="auto" w:fill="DBDBDB" w:themeFill="accent3" w:themeFillTint="66"/>
          </w:tcPr>
          <w:p w14:paraId="0626EBC6" w14:textId="77777777" w:rsidR="00880B7B" w:rsidRPr="004A43F6" w:rsidRDefault="00880B7B" w:rsidP="00F25C59">
            <w:pPr>
              <w:rPr>
                <w:rFonts w:ascii="Calibri" w:hAnsi="Calibri" w:cs="Book Antiqua"/>
                <w:b/>
                <w:i/>
              </w:rPr>
            </w:pPr>
            <w:r w:rsidRPr="004A43F6">
              <w:rPr>
                <w:rFonts w:ascii="Calibri" w:hAnsi="Calibri" w:cs="Book Antiqua"/>
                <w:b/>
                <w:i/>
              </w:rPr>
              <w:t>Descripción:</w:t>
            </w:r>
          </w:p>
        </w:tc>
        <w:tc>
          <w:tcPr>
            <w:tcW w:w="5087" w:type="dxa"/>
          </w:tcPr>
          <w:p w14:paraId="1E2FC30E" w14:textId="194A1DBB" w:rsidR="00880B7B" w:rsidRPr="00E42A7B" w:rsidRDefault="5C631483" w:rsidP="10773CF1">
            <w:pPr>
              <w:rPr>
                <w:rFonts w:ascii="Calibri" w:eastAsia="Calibri" w:hAnsi="Calibri" w:cs="Calibri"/>
                <w:b/>
                <w:bCs/>
                <w:color w:val="000000" w:themeColor="text1"/>
              </w:rPr>
            </w:pPr>
            <w:r w:rsidRPr="10773CF1">
              <w:rPr>
                <w:rFonts w:ascii="Calibri" w:eastAsia="Calibri" w:hAnsi="Calibri" w:cs="Calibri"/>
                <w:i/>
                <w:iCs/>
                <w:color w:val="000000" w:themeColor="text1"/>
              </w:rPr>
              <w:t>El sistema no notifica por problemas al conectarse con la base de datos</w:t>
            </w:r>
            <w:r w:rsidR="271F19FF" w:rsidRPr="10773CF1">
              <w:rPr>
                <w:rFonts w:ascii="Calibri" w:eastAsia="Calibri" w:hAnsi="Calibri" w:cs="Calibri"/>
                <w:i/>
                <w:iCs/>
                <w:color w:val="000000" w:themeColor="text1"/>
              </w:rPr>
              <w:t>.</w:t>
            </w:r>
          </w:p>
        </w:tc>
      </w:tr>
      <w:tr w:rsidR="00880B7B" w:rsidRPr="00AE76E5" w14:paraId="56DEC27B" w14:textId="77777777" w:rsidTr="10773CF1">
        <w:trPr>
          <w:jc w:val="center"/>
        </w:trPr>
        <w:tc>
          <w:tcPr>
            <w:tcW w:w="2001" w:type="dxa"/>
            <w:shd w:val="clear" w:color="auto" w:fill="DBDBDB" w:themeFill="accent3" w:themeFillTint="66"/>
          </w:tcPr>
          <w:p w14:paraId="158979C1" w14:textId="77777777" w:rsidR="00880B7B" w:rsidRPr="004A43F6" w:rsidRDefault="00880B7B" w:rsidP="00F25C59">
            <w:pPr>
              <w:rPr>
                <w:rFonts w:ascii="Calibri" w:hAnsi="Calibri" w:cs="Book Antiqua"/>
                <w:b/>
                <w:i/>
              </w:rPr>
            </w:pPr>
            <w:r w:rsidRPr="004A43F6">
              <w:rPr>
                <w:rFonts w:ascii="Calibri" w:hAnsi="Calibri" w:cs="Book Antiqua"/>
                <w:b/>
                <w:i/>
              </w:rPr>
              <w:t>Reqs. asociados:</w:t>
            </w:r>
          </w:p>
        </w:tc>
        <w:tc>
          <w:tcPr>
            <w:tcW w:w="5087" w:type="dxa"/>
          </w:tcPr>
          <w:p w14:paraId="1BE0FCF9" w14:textId="77777777" w:rsidR="00E9064C" w:rsidRPr="00585514" w:rsidRDefault="00E9064C" w:rsidP="00E9064C">
            <w:pPr>
              <w:pStyle w:val="paragraph"/>
              <w:spacing w:before="0" w:beforeAutospacing="0" w:after="0" w:afterAutospacing="0"/>
              <w:jc w:val="both"/>
              <w:textAlignment w:val="baseline"/>
              <w:rPr>
                <w:rFonts w:ascii="Segoe UI" w:hAnsi="Segoe UI" w:cs="Segoe UI"/>
                <w:sz w:val="18"/>
                <w:szCs w:val="18"/>
                <w:lang w:val="es-EC"/>
              </w:rPr>
            </w:pPr>
            <w:r>
              <w:rPr>
                <w:rStyle w:val="normaltextrun"/>
                <w:rFonts w:ascii="Calibri" w:hAnsi="Calibri" w:cs="Calibri"/>
                <w:i/>
                <w:iCs/>
                <w:lang w:val="es-ES"/>
              </w:rPr>
              <w:t>RF-01: Asignar Mecánico</w:t>
            </w:r>
          </w:p>
          <w:p w14:paraId="5610A034" w14:textId="2155A36B" w:rsidR="00880B7B" w:rsidRPr="004A43F6" w:rsidRDefault="00E9064C" w:rsidP="00E9064C">
            <w:pPr>
              <w:rPr>
                <w:rFonts w:ascii="Calibri" w:hAnsi="Calibri" w:cs="Book Antiqua"/>
                <w:i/>
              </w:rPr>
            </w:pPr>
            <w:r>
              <w:rPr>
                <w:rStyle w:val="normaltextrun"/>
                <w:rFonts w:ascii="Calibri" w:hAnsi="Calibri" w:cs="Calibri"/>
                <w:i/>
                <w:iCs/>
              </w:rPr>
              <w:t>RF-08: Notificación de vehículos en cola.</w:t>
            </w:r>
          </w:p>
        </w:tc>
      </w:tr>
      <w:tr w:rsidR="00880B7B" w:rsidRPr="00AE76E5" w14:paraId="1968C52C" w14:textId="77777777" w:rsidTr="10773CF1">
        <w:trPr>
          <w:jc w:val="center"/>
        </w:trPr>
        <w:tc>
          <w:tcPr>
            <w:tcW w:w="2001" w:type="dxa"/>
            <w:shd w:val="clear" w:color="auto" w:fill="DBDBDB" w:themeFill="accent3" w:themeFillTint="66"/>
          </w:tcPr>
          <w:p w14:paraId="3AD7CF7C" w14:textId="77777777" w:rsidR="00880B7B" w:rsidRPr="004A43F6" w:rsidRDefault="00880B7B" w:rsidP="00F25C59">
            <w:pPr>
              <w:rPr>
                <w:rFonts w:ascii="Calibri" w:hAnsi="Calibri" w:cs="Book Antiqua"/>
                <w:b/>
                <w:i/>
              </w:rPr>
            </w:pPr>
            <w:r w:rsidRPr="004A43F6">
              <w:rPr>
                <w:rFonts w:ascii="Calibri" w:hAnsi="Calibri" w:cs="Book Antiqua"/>
                <w:b/>
                <w:i/>
              </w:rPr>
              <w:t>CU asociados:</w:t>
            </w:r>
          </w:p>
        </w:tc>
        <w:tc>
          <w:tcPr>
            <w:tcW w:w="5087" w:type="dxa"/>
          </w:tcPr>
          <w:p w14:paraId="043FA9FB" w14:textId="531C0B9C" w:rsidR="00880B7B" w:rsidRPr="00E910CE" w:rsidRDefault="00E910CE" w:rsidP="00E910CE">
            <w:pPr>
              <w:rPr>
                <w:rFonts w:ascii="Calibri" w:hAnsi="Calibri" w:cs="Book Antiqua"/>
                <w:i/>
              </w:rPr>
            </w:pPr>
            <w:r>
              <w:rPr>
                <w:rFonts w:ascii="Calibri" w:hAnsi="Calibri" w:cs="Book Antiqua"/>
                <w:i/>
              </w:rPr>
              <w:t xml:space="preserve">CU-03: </w:t>
            </w:r>
            <w:r>
              <w:rPr>
                <w:rStyle w:val="normaltextrun"/>
                <w:rFonts w:ascii="Calibri" w:hAnsi="Calibri" w:cs="Calibri"/>
                <w:color w:val="000000"/>
                <w:bdr w:val="none" w:sz="0" w:space="0" w:color="auto" w:frame="1"/>
              </w:rPr>
              <w:t>Asignar Mecánico a cliente.</w:t>
            </w:r>
          </w:p>
        </w:tc>
      </w:tr>
      <w:tr w:rsidR="00880B7B" w:rsidRPr="00AE76E5" w14:paraId="7424A9DF" w14:textId="77777777" w:rsidTr="10773CF1">
        <w:trPr>
          <w:jc w:val="center"/>
        </w:trPr>
        <w:tc>
          <w:tcPr>
            <w:tcW w:w="2001" w:type="dxa"/>
            <w:shd w:val="clear" w:color="auto" w:fill="DBDBDB" w:themeFill="accent3" w:themeFillTint="66"/>
          </w:tcPr>
          <w:p w14:paraId="6360EB4B" w14:textId="77777777" w:rsidR="00880B7B" w:rsidRPr="004A43F6" w:rsidRDefault="00880B7B" w:rsidP="00F25C59">
            <w:pPr>
              <w:rPr>
                <w:rFonts w:ascii="Calibri" w:hAnsi="Calibri" w:cs="Book Antiqua"/>
                <w:b/>
                <w:i/>
              </w:rPr>
            </w:pPr>
            <w:r w:rsidRPr="004A43F6">
              <w:rPr>
                <w:rFonts w:ascii="Calibri" w:hAnsi="Calibri" w:cs="Book Antiqua"/>
                <w:b/>
                <w:i/>
              </w:rPr>
              <w:t>Esc. Asociados:</w:t>
            </w:r>
          </w:p>
        </w:tc>
        <w:tc>
          <w:tcPr>
            <w:tcW w:w="5087" w:type="dxa"/>
          </w:tcPr>
          <w:p w14:paraId="182F92EF" w14:textId="4053C3F9" w:rsidR="00880B7B" w:rsidRPr="00AF7C1B" w:rsidRDefault="00880B7B" w:rsidP="00F25C59">
            <w:pPr>
              <w:rPr>
                <w:rFonts w:asciiTheme="minorHAnsi" w:hAnsiTheme="minorHAnsi" w:cstheme="minorHAnsi"/>
                <w:i/>
              </w:rPr>
            </w:pPr>
            <w:r w:rsidRPr="00AF7C1B">
              <w:rPr>
                <w:rFonts w:asciiTheme="minorHAnsi" w:hAnsiTheme="minorHAnsi" w:cstheme="minorHAnsi"/>
                <w:i/>
              </w:rPr>
              <w:t>ES</w:t>
            </w:r>
            <w:r w:rsidR="00AF7C1B" w:rsidRPr="00AF7C1B">
              <w:rPr>
                <w:rFonts w:asciiTheme="minorHAnsi" w:hAnsiTheme="minorHAnsi" w:cstheme="minorHAnsi"/>
                <w:i/>
              </w:rPr>
              <w:t>-</w:t>
            </w:r>
            <w:r w:rsidR="00E9064C" w:rsidRPr="00AF7C1B">
              <w:rPr>
                <w:rFonts w:asciiTheme="minorHAnsi" w:hAnsiTheme="minorHAnsi" w:cstheme="minorHAnsi"/>
                <w:i/>
              </w:rPr>
              <w:t>32</w:t>
            </w:r>
            <w:r w:rsidR="00E9064C" w:rsidRPr="00AF7C1B">
              <w:rPr>
                <w:rFonts w:asciiTheme="minorHAnsi" w:hAnsiTheme="minorHAnsi" w:cstheme="minorHAnsi"/>
              </w:rPr>
              <w:t>.2</w:t>
            </w:r>
          </w:p>
        </w:tc>
      </w:tr>
    </w:tbl>
    <w:p w14:paraId="67D53B46" w14:textId="7A4FC837" w:rsidR="00E9064C" w:rsidRDefault="00E9064C" w:rsidP="00850138">
      <w:pPr>
        <w:rPr>
          <w:rFonts w:ascii="Calibri" w:hAnsi="Calibri" w:cs="Book Antiqua"/>
          <w:i/>
          <w:color w:val="595959"/>
        </w:rPr>
      </w:pPr>
    </w:p>
    <w:p w14:paraId="09623294" w14:textId="6DFEE32E" w:rsidR="00813F69" w:rsidRDefault="001D7F5D" w:rsidP="00123AB0">
      <w:pPr>
        <w:jc w:val="center"/>
        <w:rPr>
          <w:rFonts w:ascii="Calibri" w:hAnsi="Calibri" w:cs="Book Antiqua"/>
          <w:i/>
          <w:color w:val="595959"/>
        </w:rPr>
      </w:pPr>
      <w:r>
        <w:rPr>
          <w:noProof/>
          <w:lang w:val="es-MX" w:eastAsia="es-MX"/>
        </w:rPr>
        <w:lastRenderedPageBreak/>
        <w:drawing>
          <wp:inline distT="0" distB="0" distL="0" distR="0" wp14:anchorId="17467A8C" wp14:editId="51837FA2">
            <wp:extent cx="4411683" cy="2231475"/>
            <wp:effectExtent l="0" t="0" r="825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116">
                      <a:extLst>
                        <a:ext uri="{28A0092B-C50C-407E-A947-70E740481C1C}">
                          <a14:useLocalDpi xmlns:a14="http://schemas.microsoft.com/office/drawing/2010/main" val="0"/>
                        </a:ext>
                      </a:extLst>
                    </a:blip>
                    <a:stretch>
                      <a:fillRect/>
                    </a:stretch>
                  </pic:blipFill>
                  <pic:spPr>
                    <a:xfrm>
                      <a:off x="0" y="0"/>
                      <a:ext cx="4411683" cy="2231475"/>
                    </a:xfrm>
                    <a:prstGeom prst="rect">
                      <a:avLst/>
                    </a:prstGeom>
                  </pic:spPr>
                </pic:pic>
              </a:graphicData>
            </a:graphic>
          </wp:inline>
        </w:drawing>
      </w:r>
    </w:p>
    <w:p w14:paraId="61C0D360" w14:textId="3D79EB35" w:rsidR="00E9064C" w:rsidRDefault="00E9064C" w:rsidP="00850138">
      <w:pPr>
        <w:rPr>
          <w:rFonts w:ascii="Calibri" w:hAnsi="Calibri" w:cs="Book Antiqua"/>
          <w:i/>
          <w:color w:val="595959"/>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E9064C" w:rsidRPr="00B75B4C" w14:paraId="6CA9F8FF" w14:textId="77777777" w:rsidTr="10773CF1">
        <w:trPr>
          <w:jc w:val="center"/>
        </w:trPr>
        <w:tc>
          <w:tcPr>
            <w:tcW w:w="2001" w:type="dxa"/>
            <w:shd w:val="clear" w:color="auto" w:fill="DBDBDB" w:themeFill="accent3" w:themeFillTint="66"/>
          </w:tcPr>
          <w:p w14:paraId="23B0CFA0" w14:textId="77777777" w:rsidR="00E9064C" w:rsidRPr="004A43F6" w:rsidRDefault="00E9064C" w:rsidP="00F25C59">
            <w:pPr>
              <w:jc w:val="both"/>
              <w:rPr>
                <w:rFonts w:ascii="Calibri" w:hAnsi="Calibri" w:cs="Book Antiqua"/>
                <w:b/>
                <w:i/>
              </w:rPr>
            </w:pPr>
            <w:r w:rsidRPr="004A43F6">
              <w:rPr>
                <w:rFonts w:ascii="Calibri" w:hAnsi="Calibri" w:cs="Book Antiqua"/>
                <w:b/>
                <w:i/>
              </w:rPr>
              <w:t>ID Ref:</w:t>
            </w:r>
          </w:p>
        </w:tc>
        <w:tc>
          <w:tcPr>
            <w:tcW w:w="5087" w:type="dxa"/>
          </w:tcPr>
          <w:p w14:paraId="5119FA73" w14:textId="6B37300F" w:rsidR="00E9064C" w:rsidRPr="007D3196" w:rsidRDefault="478CCD88" w:rsidP="10773CF1">
            <w:pPr>
              <w:ind w:left="13"/>
              <w:jc w:val="both"/>
              <w:rPr>
                <w:rFonts w:ascii="Calibri" w:hAnsi="Calibri" w:cs="Book Antiqua"/>
                <w:i/>
                <w:iCs/>
              </w:rPr>
            </w:pPr>
            <w:r w:rsidRPr="10773CF1">
              <w:rPr>
                <w:rFonts w:ascii="Calibri" w:hAnsi="Calibri" w:cs="Book Antiqua"/>
                <w:i/>
                <w:iCs/>
              </w:rPr>
              <w:t>DG-</w:t>
            </w:r>
            <w:r w:rsidR="49C1DDE1" w:rsidRPr="10773CF1">
              <w:rPr>
                <w:rFonts w:ascii="Calibri" w:hAnsi="Calibri" w:cs="Book Antiqua"/>
                <w:i/>
                <w:iCs/>
              </w:rPr>
              <w:t>9</w:t>
            </w:r>
            <w:r w:rsidR="008D0A17">
              <w:rPr>
                <w:rFonts w:ascii="Calibri" w:hAnsi="Calibri" w:cs="Book Antiqua"/>
                <w:i/>
                <w:iCs/>
              </w:rPr>
              <w:t>3</w:t>
            </w:r>
          </w:p>
        </w:tc>
      </w:tr>
      <w:tr w:rsidR="00E9064C" w:rsidRPr="00AE76E5" w14:paraId="7EDAA077" w14:textId="77777777" w:rsidTr="10773CF1">
        <w:trPr>
          <w:jc w:val="center"/>
        </w:trPr>
        <w:tc>
          <w:tcPr>
            <w:tcW w:w="2001" w:type="dxa"/>
            <w:shd w:val="clear" w:color="auto" w:fill="DBDBDB" w:themeFill="accent3" w:themeFillTint="66"/>
          </w:tcPr>
          <w:p w14:paraId="4FC24C11" w14:textId="77777777" w:rsidR="00E9064C" w:rsidRPr="004A43F6" w:rsidRDefault="00E9064C" w:rsidP="00F25C59">
            <w:pPr>
              <w:rPr>
                <w:rFonts w:ascii="Calibri" w:hAnsi="Calibri" w:cs="Book Antiqua"/>
                <w:b/>
                <w:i/>
              </w:rPr>
            </w:pPr>
            <w:r w:rsidRPr="004A43F6">
              <w:rPr>
                <w:rFonts w:ascii="Calibri" w:hAnsi="Calibri" w:cs="Book Antiqua"/>
                <w:b/>
                <w:i/>
              </w:rPr>
              <w:t>Descripción:</w:t>
            </w:r>
          </w:p>
        </w:tc>
        <w:tc>
          <w:tcPr>
            <w:tcW w:w="5087" w:type="dxa"/>
          </w:tcPr>
          <w:p w14:paraId="6BED04B6" w14:textId="4B06CFD0" w:rsidR="00E9064C" w:rsidRPr="00E42A7B" w:rsidRDefault="00F66C99" w:rsidP="00F25C59">
            <w:pPr>
              <w:rPr>
                <w:rFonts w:ascii="Calibri" w:hAnsi="Calibri" w:cs="Book Antiqua"/>
                <w:i/>
              </w:rPr>
            </w:pPr>
            <w:r w:rsidRPr="00F66C99">
              <w:rPr>
                <w:rFonts w:ascii="Calibri" w:hAnsi="Calibri" w:cs="Book Antiqua"/>
                <w:i/>
              </w:rPr>
              <w:t>Se visualizan los datos del proveedor.</w:t>
            </w:r>
          </w:p>
        </w:tc>
      </w:tr>
      <w:tr w:rsidR="00E9064C" w:rsidRPr="00AE76E5" w14:paraId="5B3A35C9" w14:textId="77777777" w:rsidTr="10773CF1">
        <w:trPr>
          <w:jc w:val="center"/>
        </w:trPr>
        <w:tc>
          <w:tcPr>
            <w:tcW w:w="2001" w:type="dxa"/>
            <w:shd w:val="clear" w:color="auto" w:fill="DBDBDB" w:themeFill="accent3" w:themeFillTint="66"/>
          </w:tcPr>
          <w:p w14:paraId="244AFA3B" w14:textId="77777777" w:rsidR="00E9064C" w:rsidRPr="004A43F6" w:rsidRDefault="00E9064C" w:rsidP="00F25C59">
            <w:pPr>
              <w:rPr>
                <w:rFonts w:ascii="Calibri" w:hAnsi="Calibri" w:cs="Book Antiqua"/>
                <w:b/>
                <w:i/>
              </w:rPr>
            </w:pPr>
            <w:r w:rsidRPr="004A43F6">
              <w:rPr>
                <w:rFonts w:ascii="Calibri" w:hAnsi="Calibri" w:cs="Book Antiqua"/>
                <w:b/>
                <w:i/>
              </w:rPr>
              <w:t>Reqs. asociados:</w:t>
            </w:r>
          </w:p>
        </w:tc>
        <w:tc>
          <w:tcPr>
            <w:tcW w:w="5087" w:type="dxa"/>
          </w:tcPr>
          <w:p w14:paraId="06508CE7" w14:textId="05F5FAF5" w:rsidR="00E9064C" w:rsidRPr="00E9064C" w:rsidRDefault="00E9064C" w:rsidP="00E9064C">
            <w:pPr>
              <w:pStyle w:val="paragraph"/>
              <w:spacing w:before="0" w:beforeAutospacing="0" w:after="0" w:afterAutospacing="0"/>
              <w:jc w:val="both"/>
              <w:textAlignment w:val="baseline"/>
              <w:rPr>
                <w:rFonts w:ascii="Segoe UI" w:hAnsi="Segoe UI" w:cs="Segoe UI"/>
                <w:sz w:val="18"/>
                <w:szCs w:val="18"/>
                <w:lang w:val="es-EC"/>
              </w:rPr>
            </w:pPr>
            <w:r>
              <w:rPr>
                <w:rStyle w:val="normaltextrun"/>
                <w:rFonts w:ascii="Calibri" w:hAnsi="Calibri" w:cs="Calibri"/>
                <w:i/>
                <w:iCs/>
                <w:lang w:val="es-ES"/>
              </w:rPr>
              <w:t>RF-</w:t>
            </w:r>
            <w:r w:rsidR="00EF09A6">
              <w:rPr>
                <w:rStyle w:val="normaltextrun"/>
                <w:rFonts w:ascii="Calibri" w:hAnsi="Calibri" w:cs="Calibri"/>
                <w:i/>
                <w:iCs/>
                <w:lang w:val="es-ES"/>
              </w:rPr>
              <w:t>0</w:t>
            </w:r>
            <w:r w:rsidR="00EF09A6">
              <w:rPr>
                <w:rStyle w:val="normaltextrun"/>
                <w:rFonts w:cs="Calibri"/>
                <w:iCs/>
              </w:rPr>
              <w:t xml:space="preserve">5: </w:t>
            </w:r>
            <w:r w:rsidR="00EF09A6">
              <w:rPr>
                <w:rStyle w:val="normaltextrun"/>
                <w:rFonts w:ascii="Calibri" w:hAnsi="Calibri" w:cs="Calibri"/>
                <w:i/>
                <w:iCs/>
                <w:color w:val="000000"/>
                <w:bdr w:val="none" w:sz="0" w:space="0" w:color="auto" w:frame="1"/>
                <w:lang w:val="es-ES"/>
              </w:rPr>
              <w:t>Buscar proveedor</w:t>
            </w:r>
            <w:r w:rsidR="00EA1016">
              <w:rPr>
                <w:rStyle w:val="normaltextrun"/>
                <w:rFonts w:ascii="Calibri" w:hAnsi="Calibri" w:cs="Calibri"/>
                <w:i/>
                <w:iCs/>
                <w:color w:val="000000"/>
                <w:bdr w:val="none" w:sz="0" w:space="0" w:color="auto" w:frame="1"/>
                <w:lang w:val="es-ES"/>
              </w:rPr>
              <w:t>.</w:t>
            </w:r>
          </w:p>
        </w:tc>
      </w:tr>
      <w:tr w:rsidR="00E9064C" w:rsidRPr="00AE76E5" w14:paraId="29691D49" w14:textId="77777777" w:rsidTr="10773CF1">
        <w:trPr>
          <w:jc w:val="center"/>
        </w:trPr>
        <w:tc>
          <w:tcPr>
            <w:tcW w:w="2001" w:type="dxa"/>
            <w:shd w:val="clear" w:color="auto" w:fill="DBDBDB" w:themeFill="accent3" w:themeFillTint="66"/>
          </w:tcPr>
          <w:p w14:paraId="632E3EE0" w14:textId="77777777" w:rsidR="00E9064C" w:rsidRPr="004A43F6" w:rsidRDefault="00E9064C" w:rsidP="00F25C59">
            <w:pPr>
              <w:rPr>
                <w:rFonts w:ascii="Calibri" w:hAnsi="Calibri" w:cs="Book Antiqua"/>
                <w:b/>
                <w:i/>
              </w:rPr>
            </w:pPr>
            <w:r w:rsidRPr="004A43F6">
              <w:rPr>
                <w:rFonts w:ascii="Calibri" w:hAnsi="Calibri" w:cs="Book Antiqua"/>
                <w:b/>
                <w:i/>
              </w:rPr>
              <w:t>CU asociados:</w:t>
            </w:r>
          </w:p>
        </w:tc>
        <w:tc>
          <w:tcPr>
            <w:tcW w:w="5087" w:type="dxa"/>
          </w:tcPr>
          <w:p w14:paraId="002F15EF" w14:textId="0D0B4F83" w:rsidR="00E9064C" w:rsidRPr="00E9064C" w:rsidRDefault="00EF09A6" w:rsidP="00E9064C">
            <w:pPr>
              <w:rPr>
                <w:rFonts w:ascii="Calibri" w:hAnsi="Calibri" w:cs="Book Antiqua"/>
                <w:i/>
              </w:rPr>
            </w:pPr>
            <w:r>
              <w:rPr>
                <w:rFonts w:ascii="Calibri" w:hAnsi="Calibri" w:cs="Book Antiqua"/>
                <w:i/>
              </w:rPr>
              <w:t>CU-09</w:t>
            </w:r>
            <w:r w:rsidR="00EA1016">
              <w:rPr>
                <w:rFonts w:ascii="Calibri" w:hAnsi="Calibri" w:cs="Book Antiqua"/>
                <w:i/>
              </w:rPr>
              <w:t>: Buscar usuario.</w:t>
            </w:r>
          </w:p>
        </w:tc>
      </w:tr>
      <w:tr w:rsidR="00E9064C" w:rsidRPr="00AE76E5" w14:paraId="46187F94" w14:textId="77777777" w:rsidTr="10773CF1">
        <w:trPr>
          <w:jc w:val="center"/>
        </w:trPr>
        <w:tc>
          <w:tcPr>
            <w:tcW w:w="2001" w:type="dxa"/>
            <w:shd w:val="clear" w:color="auto" w:fill="DBDBDB" w:themeFill="accent3" w:themeFillTint="66"/>
          </w:tcPr>
          <w:p w14:paraId="40953A7C" w14:textId="77777777" w:rsidR="00E9064C" w:rsidRPr="004A43F6" w:rsidRDefault="00E9064C" w:rsidP="00F25C59">
            <w:pPr>
              <w:rPr>
                <w:rFonts w:ascii="Calibri" w:hAnsi="Calibri" w:cs="Book Antiqua"/>
                <w:b/>
                <w:i/>
              </w:rPr>
            </w:pPr>
            <w:r w:rsidRPr="004A43F6">
              <w:rPr>
                <w:rFonts w:ascii="Calibri" w:hAnsi="Calibri" w:cs="Book Antiqua"/>
                <w:b/>
                <w:i/>
              </w:rPr>
              <w:t>Esc. Asociados:</w:t>
            </w:r>
          </w:p>
        </w:tc>
        <w:tc>
          <w:tcPr>
            <w:tcW w:w="5087" w:type="dxa"/>
          </w:tcPr>
          <w:p w14:paraId="37F17B6B" w14:textId="55A4E624" w:rsidR="00E9064C" w:rsidRPr="004A43F6" w:rsidRDefault="00E9064C" w:rsidP="00F25C59">
            <w:pPr>
              <w:rPr>
                <w:rFonts w:ascii="Calibri" w:hAnsi="Calibri" w:cs="Book Antiqua"/>
                <w:i/>
              </w:rPr>
            </w:pPr>
            <w:r>
              <w:rPr>
                <w:rFonts w:ascii="Calibri" w:hAnsi="Calibri" w:cs="Book Antiqua"/>
                <w:i/>
              </w:rPr>
              <w:t>ES</w:t>
            </w:r>
            <w:r w:rsidR="00AF7C1B">
              <w:rPr>
                <w:rFonts w:ascii="Calibri" w:hAnsi="Calibri" w:cs="Book Antiqua"/>
                <w:i/>
              </w:rPr>
              <w:t>-</w:t>
            </w:r>
            <w:r w:rsidR="00E55EAE">
              <w:rPr>
                <w:rFonts w:ascii="Calibri" w:hAnsi="Calibri" w:cs="Book Antiqua"/>
                <w:i/>
              </w:rPr>
              <w:t>33.1</w:t>
            </w:r>
          </w:p>
        </w:tc>
      </w:tr>
    </w:tbl>
    <w:p w14:paraId="09412839" w14:textId="77777777" w:rsidR="00E9064C" w:rsidRDefault="00E9064C" w:rsidP="00850138">
      <w:pPr>
        <w:rPr>
          <w:rFonts w:ascii="Calibri" w:hAnsi="Calibri" w:cs="Book Antiqua"/>
          <w:i/>
          <w:color w:val="595959"/>
        </w:rPr>
      </w:pPr>
    </w:p>
    <w:p w14:paraId="3A1E7135" w14:textId="77DA957B" w:rsidR="00673B01" w:rsidRDefault="00673B01" w:rsidP="00673B01">
      <w:pPr>
        <w:jc w:val="center"/>
        <w:rPr>
          <w:rFonts w:ascii="Calibri" w:hAnsi="Calibri" w:cs="Book Antiqua"/>
          <w:i/>
          <w:color w:val="595959"/>
        </w:rPr>
      </w:pPr>
      <w:r>
        <w:rPr>
          <w:noProof/>
          <w:lang w:val="es-MX" w:eastAsia="es-MX"/>
        </w:rPr>
        <w:drawing>
          <wp:inline distT="0" distB="0" distL="0" distR="0" wp14:anchorId="17A58A1F" wp14:editId="57510FEE">
            <wp:extent cx="4583874" cy="3488083"/>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17">
                      <a:extLst>
                        <a:ext uri="{28A0092B-C50C-407E-A947-70E740481C1C}">
                          <a14:useLocalDpi xmlns:a14="http://schemas.microsoft.com/office/drawing/2010/main" val="0"/>
                        </a:ext>
                      </a:extLst>
                    </a:blip>
                    <a:stretch>
                      <a:fillRect/>
                    </a:stretch>
                  </pic:blipFill>
                  <pic:spPr>
                    <a:xfrm>
                      <a:off x="0" y="0"/>
                      <a:ext cx="4583874" cy="3488083"/>
                    </a:xfrm>
                    <a:prstGeom prst="rect">
                      <a:avLst/>
                    </a:prstGeom>
                  </pic:spPr>
                </pic:pic>
              </a:graphicData>
            </a:graphic>
          </wp:inline>
        </w:drawing>
      </w:r>
    </w:p>
    <w:p w14:paraId="5E33212D" w14:textId="72B9EA7D" w:rsidR="001831C7" w:rsidRDefault="001831C7" w:rsidP="00850138">
      <w:pPr>
        <w:rPr>
          <w:rFonts w:ascii="Calibri" w:hAnsi="Calibri" w:cs="Book Antiqua"/>
          <w:i/>
          <w:color w:val="595959"/>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122BE2" w:rsidRPr="00B75B4C" w14:paraId="78009A59" w14:textId="77777777" w:rsidTr="10773CF1">
        <w:trPr>
          <w:jc w:val="center"/>
        </w:trPr>
        <w:tc>
          <w:tcPr>
            <w:tcW w:w="2001" w:type="dxa"/>
            <w:shd w:val="clear" w:color="auto" w:fill="DBDBDB" w:themeFill="accent3" w:themeFillTint="66"/>
          </w:tcPr>
          <w:p w14:paraId="393FD211" w14:textId="77777777" w:rsidR="00122BE2" w:rsidRPr="004A43F6" w:rsidRDefault="00122BE2" w:rsidP="00F25C59">
            <w:pPr>
              <w:jc w:val="both"/>
              <w:rPr>
                <w:rFonts w:ascii="Calibri" w:hAnsi="Calibri" w:cs="Book Antiqua"/>
                <w:b/>
                <w:i/>
              </w:rPr>
            </w:pPr>
            <w:r w:rsidRPr="004A43F6">
              <w:rPr>
                <w:rFonts w:ascii="Calibri" w:hAnsi="Calibri" w:cs="Book Antiqua"/>
                <w:b/>
                <w:i/>
              </w:rPr>
              <w:t>ID Ref:</w:t>
            </w:r>
          </w:p>
        </w:tc>
        <w:tc>
          <w:tcPr>
            <w:tcW w:w="5087" w:type="dxa"/>
          </w:tcPr>
          <w:p w14:paraId="606AB076" w14:textId="6B817CDF" w:rsidR="00122BE2" w:rsidRPr="007D3196" w:rsidRDefault="48503123" w:rsidP="10773CF1">
            <w:pPr>
              <w:ind w:left="13"/>
              <w:jc w:val="both"/>
              <w:rPr>
                <w:rFonts w:ascii="Calibri" w:hAnsi="Calibri" w:cs="Book Antiqua"/>
                <w:i/>
                <w:iCs/>
              </w:rPr>
            </w:pPr>
            <w:r w:rsidRPr="10773CF1">
              <w:rPr>
                <w:rFonts w:ascii="Calibri" w:hAnsi="Calibri" w:cs="Book Antiqua"/>
                <w:i/>
                <w:iCs/>
              </w:rPr>
              <w:t>DG-</w:t>
            </w:r>
            <w:r w:rsidR="3390E802" w:rsidRPr="10773CF1">
              <w:rPr>
                <w:rFonts w:ascii="Calibri" w:hAnsi="Calibri" w:cs="Book Antiqua"/>
                <w:i/>
                <w:iCs/>
              </w:rPr>
              <w:t>9</w:t>
            </w:r>
            <w:r w:rsidR="008D0A17">
              <w:rPr>
                <w:rFonts w:ascii="Calibri" w:hAnsi="Calibri" w:cs="Book Antiqua"/>
                <w:i/>
                <w:iCs/>
              </w:rPr>
              <w:t>4</w:t>
            </w:r>
          </w:p>
        </w:tc>
      </w:tr>
      <w:tr w:rsidR="00122BE2" w:rsidRPr="00AE76E5" w14:paraId="4E878A0C" w14:textId="77777777" w:rsidTr="10773CF1">
        <w:trPr>
          <w:jc w:val="center"/>
        </w:trPr>
        <w:tc>
          <w:tcPr>
            <w:tcW w:w="2001" w:type="dxa"/>
            <w:shd w:val="clear" w:color="auto" w:fill="DBDBDB" w:themeFill="accent3" w:themeFillTint="66"/>
          </w:tcPr>
          <w:p w14:paraId="4A2E2F5C" w14:textId="77777777" w:rsidR="00122BE2" w:rsidRPr="004A43F6" w:rsidRDefault="00122BE2" w:rsidP="00F25C59">
            <w:pPr>
              <w:rPr>
                <w:rFonts w:ascii="Calibri" w:hAnsi="Calibri" w:cs="Book Antiqua"/>
                <w:b/>
                <w:i/>
              </w:rPr>
            </w:pPr>
            <w:r w:rsidRPr="004A43F6">
              <w:rPr>
                <w:rFonts w:ascii="Calibri" w:hAnsi="Calibri" w:cs="Book Antiqua"/>
                <w:b/>
                <w:i/>
              </w:rPr>
              <w:t>Descripción:</w:t>
            </w:r>
          </w:p>
        </w:tc>
        <w:tc>
          <w:tcPr>
            <w:tcW w:w="5087" w:type="dxa"/>
          </w:tcPr>
          <w:p w14:paraId="68DBACF8" w14:textId="1CDE4CE6" w:rsidR="00122BE2" w:rsidRPr="00E42A7B" w:rsidRDefault="0092410D" w:rsidP="00F25C59">
            <w:pPr>
              <w:rPr>
                <w:rFonts w:ascii="Calibri" w:hAnsi="Calibri" w:cs="Book Antiqua"/>
                <w:i/>
              </w:rPr>
            </w:pPr>
            <w:r w:rsidRPr="0092410D">
              <w:rPr>
                <w:rFonts w:ascii="Calibri" w:hAnsi="Calibri" w:cs="Book Antiqua"/>
                <w:i/>
              </w:rPr>
              <w:t>No se realiza la búsqueda porque hay campos vacíos.</w:t>
            </w:r>
          </w:p>
        </w:tc>
      </w:tr>
      <w:tr w:rsidR="00122BE2" w:rsidRPr="00AE76E5" w14:paraId="1E00BEA5" w14:textId="77777777" w:rsidTr="10773CF1">
        <w:trPr>
          <w:jc w:val="center"/>
        </w:trPr>
        <w:tc>
          <w:tcPr>
            <w:tcW w:w="2001" w:type="dxa"/>
            <w:shd w:val="clear" w:color="auto" w:fill="DBDBDB" w:themeFill="accent3" w:themeFillTint="66"/>
          </w:tcPr>
          <w:p w14:paraId="40C7D40A" w14:textId="77777777" w:rsidR="00122BE2" w:rsidRPr="004A43F6" w:rsidRDefault="00122BE2" w:rsidP="00F25C59">
            <w:pPr>
              <w:rPr>
                <w:rFonts w:ascii="Calibri" w:hAnsi="Calibri" w:cs="Book Antiqua"/>
                <w:b/>
                <w:i/>
              </w:rPr>
            </w:pPr>
            <w:r w:rsidRPr="004A43F6">
              <w:rPr>
                <w:rFonts w:ascii="Calibri" w:hAnsi="Calibri" w:cs="Book Antiqua"/>
                <w:b/>
                <w:i/>
              </w:rPr>
              <w:t>Reqs. asociados:</w:t>
            </w:r>
          </w:p>
        </w:tc>
        <w:tc>
          <w:tcPr>
            <w:tcW w:w="5087" w:type="dxa"/>
          </w:tcPr>
          <w:p w14:paraId="4D1E49C4" w14:textId="17E5548C" w:rsidR="00122BE2" w:rsidRPr="00E9064C" w:rsidRDefault="00ED79E5" w:rsidP="00F25C59">
            <w:pPr>
              <w:pStyle w:val="paragraph"/>
              <w:spacing w:before="0" w:beforeAutospacing="0" w:after="0" w:afterAutospacing="0"/>
              <w:jc w:val="both"/>
              <w:textAlignment w:val="baseline"/>
              <w:rPr>
                <w:rFonts w:ascii="Segoe UI" w:hAnsi="Segoe UI" w:cs="Segoe UI"/>
                <w:sz w:val="18"/>
                <w:szCs w:val="18"/>
                <w:lang w:val="es-EC"/>
              </w:rPr>
            </w:pPr>
            <w:r>
              <w:rPr>
                <w:rStyle w:val="normaltextrun"/>
                <w:rFonts w:ascii="Calibri" w:hAnsi="Calibri" w:cs="Calibri"/>
                <w:i/>
                <w:iCs/>
                <w:lang w:val="es-ES"/>
              </w:rPr>
              <w:t>RF-0</w:t>
            </w:r>
            <w:r>
              <w:rPr>
                <w:rStyle w:val="normaltextrun"/>
                <w:rFonts w:cs="Calibri"/>
                <w:iCs/>
              </w:rPr>
              <w:t xml:space="preserve">5: </w:t>
            </w:r>
            <w:r>
              <w:rPr>
                <w:rStyle w:val="normaltextrun"/>
                <w:rFonts w:ascii="Calibri" w:hAnsi="Calibri" w:cs="Calibri"/>
                <w:i/>
                <w:iCs/>
                <w:color w:val="000000"/>
                <w:bdr w:val="none" w:sz="0" w:space="0" w:color="auto" w:frame="1"/>
                <w:lang w:val="es-ES"/>
              </w:rPr>
              <w:t>Buscar proveedor.</w:t>
            </w:r>
          </w:p>
        </w:tc>
      </w:tr>
      <w:tr w:rsidR="00122BE2" w:rsidRPr="00AE76E5" w14:paraId="421D0B70" w14:textId="77777777" w:rsidTr="10773CF1">
        <w:trPr>
          <w:jc w:val="center"/>
        </w:trPr>
        <w:tc>
          <w:tcPr>
            <w:tcW w:w="2001" w:type="dxa"/>
            <w:shd w:val="clear" w:color="auto" w:fill="DBDBDB" w:themeFill="accent3" w:themeFillTint="66"/>
          </w:tcPr>
          <w:p w14:paraId="1D9E7CA3" w14:textId="77777777" w:rsidR="00122BE2" w:rsidRPr="004A43F6" w:rsidRDefault="00122BE2" w:rsidP="00F25C59">
            <w:pPr>
              <w:rPr>
                <w:rFonts w:ascii="Calibri" w:hAnsi="Calibri" w:cs="Book Antiqua"/>
                <w:b/>
                <w:i/>
              </w:rPr>
            </w:pPr>
            <w:r w:rsidRPr="004A43F6">
              <w:rPr>
                <w:rFonts w:ascii="Calibri" w:hAnsi="Calibri" w:cs="Book Antiqua"/>
                <w:b/>
                <w:i/>
              </w:rPr>
              <w:t>CU asociados:</w:t>
            </w:r>
          </w:p>
        </w:tc>
        <w:tc>
          <w:tcPr>
            <w:tcW w:w="5087" w:type="dxa"/>
          </w:tcPr>
          <w:p w14:paraId="642031A2" w14:textId="441A4323" w:rsidR="00122BE2" w:rsidRPr="00E9064C" w:rsidRDefault="00ED79E5" w:rsidP="00F25C59">
            <w:pPr>
              <w:rPr>
                <w:rFonts w:ascii="Calibri" w:hAnsi="Calibri" w:cs="Book Antiqua"/>
                <w:i/>
              </w:rPr>
            </w:pPr>
            <w:r>
              <w:rPr>
                <w:rFonts w:ascii="Calibri" w:hAnsi="Calibri" w:cs="Book Antiqua"/>
                <w:i/>
              </w:rPr>
              <w:t>CU-09: Buscar usuario.</w:t>
            </w:r>
          </w:p>
        </w:tc>
      </w:tr>
      <w:tr w:rsidR="00122BE2" w:rsidRPr="00AE76E5" w14:paraId="0CAB88B5" w14:textId="77777777" w:rsidTr="10773CF1">
        <w:trPr>
          <w:jc w:val="center"/>
        </w:trPr>
        <w:tc>
          <w:tcPr>
            <w:tcW w:w="2001" w:type="dxa"/>
            <w:shd w:val="clear" w:color="auto" w:fill="DBDBDB" w:themeFill="accent3" w:themeFillTint="66"/>
          </w:tcPr>
          <w:p w14:paraId="6F4C9DA1" w14:textId="77777777" w:rsidR="00122BE2" w:rsidRPr="004A43F6" w:rsidRDefault="00122BE2" w:rsidP="00F25C59">
            <w:pPr>
              <w:rPr>
                <w:rFonts w:ascii="Calibri" w:hAnsi="Calibri" w:cs="Book Antiqua"/>
                <w:b/>
                <w:i/>
              </w:rPr>
            </w:pPr>
            <w:r w:rsidRPr="004A43F6">
              <w:rPr>
                <w:rFonts w:ascii="Calibri" w:hAnsi="Calibri" w:cs="Book Antiqua"/>
                <w:b/>
                <w:i/>
              </w:rPr>
              <w:t>Esc. Asociados:</w:t>
            </w:r>
          </w:p>
        </w:tc>
        <w:tc>
          <w:tcPr>
            <w:tcW w:w="5087" w:type="dxa"/>
          </w:tcPr>
          <w:p w14:paraId="69481070" w14:textId="3B20327E" w:rsidR="00122BE2" w:rsidRPr="004A43F6" w:rsidRDefault="00122BE2" w:rsidP="00F25C59">
            <w:pPr>
              <w:rPr>
                <w:rFonts w:ascii="Calibri" w:hAnsi="Calibri" w:cs="Book Antiqua"/>
                <w:i/>
              </w:rPr>
            </w:pPr>
            <w:r>
              <w:rPr>
                <w:rFonts w:ascii="Calibri" w:hAnsi="Calibri" w:cs="Book Antiqua"/>
                <w:i/>
              </w:rPr>
              <w:t>ES</w:t>
            </w:r>
            <w:r w:rsidR="00AF7C1B">
              <w:rPr>
                <w:rFonts w:ascii="Calibri" w:hAnsi="Calibri" w:cs="Book Antiqua"/>
                <w:i/>
              </w:rPr>
              <w:t>-</w:t>
            </w:r>
            <w:r w:rsidR="00E55EAE">
              <w:rPr>
                <w:rFonts w:ascii="Calibri" w:hAnsi="Calibri" w:cs="Book Antiqua"/>
                <w:i/>
              </w:rPr>
              <w:t>33.2</w:t>
            </w:r>
          </w:p>
        </w:tc>
      </w:tr>
    </w:tbl>
    <w:p w14:paraId="6AFF39AC" w14:textId="5C545A58" w:rsidR="00787AB8" w:rsidRDefault="00787AB8" w:rsidP="00850138">
      <w:pPr>
        <w:rPr>
          <w:rFonts w:ascii="Calibri" w:hAnsi="Calibri" w:cs="Book Antiqua"/>
          <w:i/>
          <w:color w:val="595959"/>
        </w:rPr>
      </w:pPr>
    </w:p>
    <w:p w14:paraId="4430FC8C" w14:textId="4F6A6C2D" w:rsidR="00C81BE6" w:rsidRDefault="00C81BE6" w:rsidP="00C81BE6">
      <w:pPr>
        <w:jc w:val="center"/>
        <w:rPr>
          <w:rFonts w:ascii="Calibri" w:hAnsi="Calibri" w:cs="Book Antiqua"/>
          <w:i/>
          <w:color w:val="595959"/>
        </w:rPr>
      </w:pPr>
      <w:r>
        <w:rPr>
          <w:noProof/>
          <w:lang w:val="es-MX" w:eastAsia="es-MX"/>
        </w:rPr>
        <w:lastRenderedPageBreak/>
        <w:drawing>
          <wp:inline distT="0" distB="0" distL="0" distR="0" wp14:anchorId="40C4E4D2" wp14:editId="67784875">
            <wp:extent cx="4421364" cy="2225362"/>
            <wp:effectExtent l="0" t="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18">
                      <a:extLst>
                        <a:ext uri="{28A0092B-C50C-407E-A947-70E740481C1C}">
                          <a14:useLocalDpi xmlns:a14="http://schemas.microsoft.com/office/drawing/2010/main" val="0"/>
                        </a:ext>
                      </a:extLst>
                    </a:blip>
                    <a:stretch>
                      <a:fillRect/>
                    </a:stretch>
                  </pic:blipFill>
                  <pic:spPr>
                    <a:xfrm>
                      <a:off x="0" y="0"/>
                      <a:ext cx="4421364" cy="2225362"/>
                    </a:xfrm>
                    <a:prstGeom prst="rect">
                      <a:avLst/>
                    </a:prstGeom>
                  </pic:spPr>
                </pic:pic>
              </a:graphicData>
            </a:graphic>
          </wp:inline>
        </w:drawing>
      </w:r>
    </w:p>
    <w:p w14:paraId="2B1ABA50" w14:textId="72B9EA7D" w:rsidR="00122BE2" w:rsidRDefault="00122BE2" w:rsidP="00850138">
      <w:pPr>
        <w:rPr>
          <w:rFonts w:ascii="Calibri" w:hAnsi="Calibri" w:cs="Book Antiqua"/>
          <w:i/>
          <w:color w:val="595959"/>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122BE2" w:rsidRPr="00B75B4C" w14:paraId="78F82CB7" w14:textId="77777777" w:rsidTr="10773CF1">
        <w:trPr>
          <w:jc w:val="center"/>
        </w:trPr>
        <w:tc>
          <w:tcPr>
            <w:tcW w:w="2001" w:type="dxa"/>
            <w:shd w:val="clear" w:color="auto" w:fill="DBDBDB" w:themeFill="accent3" w:themeFillTint="66"/>
          </w:tcPr>
          <w:p w14:paraId="552F7C4A" w14:textId="77777777" w:rsidR="00122BE2" w:rsidRPr="004A43F6" w:rsidRDefault="00122BE2" w:rsidP="00F25C59">
            <w:pPr>
              <w:jc w:val="both"/>
              <w:rPr>
                <w:rFonts w:ascii="Calibri" w:hAnsi="Calibri" w:cs="Book Antiqua"/>
                <w:b/>
                <w:i/>
              </w:rPr>
            </w:pPr>
            <w:r w:rsidRPr="004A43F6">
              <w:rPr>
                <w:rFonts w:ascii="Calibri" w:hAnsi="Calibri" w:cs="Book Antiqua"/>
                <w:b/>
                <w:i/>
              </w:rPr>
              <w:t>ID Ref:</w:t>
            </w:r>
          </w:p>
        </w:tc>
        <w:tc>
          <w:tcPr>
            <w:tcW w:w="5087" w:type="dxa"/>
          </w:tcPr>
          <w:p w14:paraId="19C01527" w14:textId="5F0B245A" w:rsidR="00122BE2" w:rsidRPr="007D3196" w:rsidRDefault="48503123" w:rsidP="10773CF1">
            <w:pPr>
              <w:ind w:left="13"/>
              <w:jc w:val="both"/>
              <w:rPr>
                <w:rFonts w:ascii="Calibri" w:hAnsi="Calibri" w:cs="Book Antiqua"/>
                <w:i/>
                <w:iCs/>
              </w:rPr>
            </w:pPr>
            <w:r w:rsidRPr="10773CF1">
              <w:rPr>
                <w:rFonts w:ascii="Calibri" w:hAnsi="Calibri" w:cs="Book Antiqua"/>
                <w:i/>
                <w:iCs/>
              </w:rPr>
              <w:t>DG-</w:t>
            </w:r>
            <w:r w:rsidR="3390E802" w:rsidRPr="10773CF1">
              <w:rPr>
                <w:rFonts w:ascii="Calibri" w:hAnsi="Calibri" w:cs="Book Antiqua"/>
                <w:i/>
                <w:iCs/>
              </w:rPr>
              <w:t>9</w:t>
            </w:r>
            <w:r w:rsidR="008D0A17">
              <w:rPr>
                <w:rFonts w:ascii="Calibri" w:hAnsi="Calibri" w:cs="Book Antiqua"/>
                <w:i/>
                <w:iCs/>
              </w:rPr>
              <w:t>5</w:t>
            </w:r>
          </w:p>
        </w:tc>
      </w:tr>
      <w:tr w:rsidR="00122BE2" w:rsidRPr="00AE76E5" w14:paraId="213532E6" w14:textId="77777777" w:rsidTr="10773CF1">
        <w:trPr>
          <w:jc w:val="center"/>
        </w:trPr>
        <w:tc>
          <w:tcPr>
            <w:tcW w:w="2001" w:type="dxa"/>
            <w:shd w:val="clear" w:color="auto" w:fill="DBDBDB" w:themeFill="accent3" w:themeFillTint="66"/>
          </w:tcPr>
          <w:p w14:paraId="63D8677B" w14:textId="77777777" w:rsidR="00122BE2" w:rsidRPr="004A43F6" w:rsidRDefault="00122BE2" w:rsidP="00F25C59">
            <w:pPr>
              <w:rPr>
                <w:rFonts w:ascii="Calibri" w:hAnsi="Calibri" w:cs="Book Antiqua"/>
                <w:b/>
                <w:i/>
              </w:rPr>
            </w:pPr>
            <w:r w:rsidRPr="004A43F6">
              <w:rPr>
                <w:rFonts w:ascii="Calibri" w:hAnsi="Calibri" w:cs="Book Antiqua"/>
                <w:b/>
                <w:i/>
              </w:rPr>
              <w:t>Descripción:</w:t>
            </w:r>
          </w:p>
        </w:tc>
        <w:tc>
          <w:tcPr>
            <w:tcW w:w="5087" w:type="dxa"/>
          </w:tcPr>
          <w:p w14:paraId="0006D565" w14:textId="7B1D5EBB" w:rsidR="00122BE2" w:rsidRPr="00E42A7B" w:rsidRDefault="0092410D" w:rsidP="00F25C59">
            <w:pPr>
              <w:rPr>
                <w:rFonts w:ascii="Calibri" w:hAnsi="Calibri" w:cs="Book Antiqua"/>
                <w:i/>
              </w:rPr>
            </w:pPr>
            <w:r w:rsidRPr="0092410D">
              <w:rPr>
                <w:rFonts w:ascii="Calibri" w:hAnsi="Calibri" w:cs="Book Antiqua"/>
                <w:i/>
              </w:rPr>
              <w:t>No se realiza la búsqueda por pérdida de conexión del internet.</w:t>
            </w:r>
          </w:p>
        </w:tc>
      </w:tr>
      <w:tr w:rsidR="00122BE2" w:rsidRPr="00AE76E5" w14:paraId="51CF3458" w14:textId="77777777" w:rsidTr="10773CF1">
        <w:trPr>
          <w:jc w:val="center"/>
        </w:trPr>
        <w:tc>
          <w:tcPr>
            <w:tcW w:w="2001" w:type="dxa"/>
            <w:shd w:val="clear" w:color="auto" w:fill="DBDBDB" w:themeFill="accent3" w:themeFillTint="66"/>
          </w:tcPr>
          <w:p w14:paraId="10EE65AB" w14:textId="77777777" w:rsidR="00122BE2" w:rsidRPr="004A43F6" w:rsidRDefault="00122BE2" w:rsidP="00F25C59">
            <w:pPr>
              <w:rPr>
                <w:rFonts w:ascii="Calibri" w:hAnsi="Calibri" w:cs="Book Antiqua"/>
                <w:b/>
                <w:i/>
              </w:rPr>
            </w:pPr>
            <w:r w:rsidRPr="004A43F6">
              <w:rPr>
                <w:rFonts w:ascii="Calibri" w:hAnsi="Calibri" w:cs="Book Antiqua"/>
                <w:b/>
                <w:i/>
              </w:rPr>
              <w:t>Reqs. asociados:</w:t>
            </w:r>
          </w:p>
        </w:tc>
        <w:tc>
          <w:tcPr>
            <w:tcW w:w="5087" w:type="dxa"/>
          </w:tcPr>
          <w:p w14:paraId="24BF1682" w14:textId="2B569672" w:rsidR="00122BE2" w:rsidRPr="00E9064C" w:rsidRDefault="0092410D" w:rsidP="00F25C59">
            <w:pPr>
              <w:pStyle w:val="paragraph"/>
              <w:spacing w:before="0" w:beforeAutospacing="0" w:after="0" w:afterAutospacing="0"/>
              <w:jc w:val="both"/>
              <w:textAlignment w:val="baseline"/>
              <w:rPr>
                <w:rFonts w:ascii="Segoe UI" w:hAnsi="Segoe UI" w:cs="Segoe UI"/>
                <w:sz w:val="18"/>
                <w:szCs w:val="18"/>
                <w:lang w:val="es-EC"/>
              </w:rPr>
            </w:pPr>
            <w:r>
              <w:rPr>
                <w:rStyle w:val="normaltextrun"/>
                <w:rFonts w:ascii="Calibri" w:hAnsi="Calibri" w:cs="Calibri"/>
                <w:i/>
                <w:iCs/>
                <w:lang w:val="es-ES"/>
              </w:rPr>
              <w:t>RF-0</w:t>
            </w:r>
            <w:r>
              <w:rPr>
                <w:rStyle w:val="normaltextrun"/>
                <w:rFonts w:cs="Calibri"/>
                <w:iCs/>
              </w:rPr>
              <w:t xml:space="preserve">5: </w:t>
            </w:r>
            <w:r>
              <w:rPr>
                <w:rStyle w:val="normaltextrun"/>
                <w:rFonts w:ascii="Calibri" w:hAnsi="Calibri" w:cs="Calibri"/>
                <w:i/>
                <w:iCs/>
                <w:color w:val="000000"/>
                <w:bdr w:val="none" w:sz="0" w:space="0" w:color="auto" w:frame="1"/>
                <w:lang w:val="es-ES"/>
              </w:rPr>
              <w:t>Buscar proveedor.</w:t>
            </w:r>
          </w:p>
        </w:tc>
      </w:tr>
      <w:tr w:rsidR="00122BE2" w:rsidRPr="00AE76E5" w14:paraId="62E9AFCC" w14:textId="77777777" w:rsidTr="10773CF1">
        <w:trPr>
          <w:jc w:val="center"/>
        </w:trPr>
        <w:tc>
          <w:tcPr>
            <w:tcW w:w="2001" w:type="dxa"/>
            <w:shd w:val="clear" w:color="auto" w:fill="DBDBDB" w:themeFill="accent3" w:themeFillTint="66"/>
          </w:tcPr>
          <w:p w14:paraId="1517F9E0" w14:textId="77777777" w:rsidR="00122BE2" w:rsidRPr="004A43F6" w:rsidRDefault="00122BE2" w:rsidP="00F25C59">
            <w:pPr>
              <w:rPr>
                <w:rFonts w:ascii="Calibri" w:hAnsi="Calibri" w:cs="Book Antiqua"/>
                <w:b/>
                <w:i/>
              </w:rPr>
            </w:pPr>
            <w:r w:rsidRPr="004A43F6">
              <w:rPr>
                <w:rFonts w:ascii="Calibri" w:hAnsi="Calibri" w:cs="Book Antiqua"/>
                <w:b/>
                <w:i/>
              </w:rPr>
              <w:t>CU asociados:</w:t>
            </w:r>
          </w:p>
        </w:tc>
        <w:tc>
          <w:tcPr>
            <w:tcW w:w="5087" w:type="dxa"/>
          </w:tcPr>
          <w:p w14:paraId="53D9BB0C" w14:textId="5F9D984F" w:rsidR="00122BE2" w:rsidRPr="00E9064C" w:rsidRDefault="0092410D" w:rsidP="00F25C59">
            <w:pPr>
              <w:rPr>
                <w:rFonts w:ascii="Calibri" w:hAnsi="Calibri" w:cs="Book Antiqua"/>
                <w:i/>
              </w:rPr>
            </w:pPr>
            <w:r>
              <w:rPr>
                <w:rFonts w:ascii="Calibri" w:hAnsi="Calibri" w:cs="Book Antiqua"/>
                <w:i/>
              </w:rPr>
              <w:t>CU-09: Buscar usuario.</w:t>
            </w:r>
          </w:p>
        </w:tc>
      </w:tr>
      <w:tr w:rsidR="00122BE2" w:rsidRPr="00AE76E5" w14:paraId="31293594" w14:textId="77777777" w:rsidTr="10773CF1">
        <w:trPr>
          <w:jc w:val="center"/>
        </w:trPr>
        <w:tc>
          <w:tcPr>
            <w:tcW w:w="2001" w:type="dxa"/>
            <w:shd w:val="clear" w:color="auto" w:fill="DBDBDB" w:themeFill="accent3" w:themeFillTint="66"/>
          </w:tcPr>
          <w:p w14:paraId="3A0A094A" w14:textId="77777777" w:rsidR="00122BE2" w:rsidRPr="004A43F6" w:rsidRDefault="00122BE2" w:rsidP="00F25C59">
            <w:pPr>
              <w:rPr>
                <w:rFonts w:ascii="Calibri" w:hAnsi="Calibri" w:cs="Book Antiqua"/>
                <w:b/>
                <w:i/>
              </w:rPr>
            </w:pPr>
            <w:r w:rsidRPr="004A43F6">
              <w:rPr>
                <w:rFonts w:ascii="Calibri" w:hAnsi="Calibri" w:cs="Book Antiqua"/>
                <w:b/>
                <w:i/>
              </w:rPr>
              <w:t>Esc. Asociados:</w:t>
            </w:r>
          </w:p>
        </w:tc>
        <w:tc>
          <w:tcPr>
            <w:tcW w:w="5087" w:type="dxa"/>
          </w:tcPr>
          <w:p w14:paraId="2E13301B" w14:textId="2B8A3F1B" w:rsidR="00122BE2" w:rsidRPr="004A43F6" w:rsidRDefault="00122BE2" w:rsidP="00F25C59">
            <w:pPr>
              <w:rPr>
                <w:rFonts w:ascii="Calibri" w:hAnsi="Calibri" w:cs="Book Antiqua"/>
                <w:i/>
              </w:rPr>
            </w:pPr>
            <w:r>
              <w:rPr>
                <w:rFonts w:ascii="Calibri" w:hAnsi="Calibri" w:cs="Book Antiqua"/>
                <w:i/>
              </w:rPr>
              <w:t>ES</w:t>
            </w:r>
            <w:r w:rsidR="00AF7C1B">
              <w:rPr>
                <w:rFonts w:ascii="Calibri" w:hAnsi="Calibri" w:cs="Book Antiqua"/>
                <w:i/>
              </w:rPr>
              <w:t>-</w:t>
            </w:r>
            <w:r w:rsidR="00E55EAE">
              <w:rPr>
                <w:rFonts w:ascii="Calibri" w:hAnsi="Calibri" w:cs="Book Antiqua"/>
                <w:i/>
              </w:rPr>
              <w:t>33.3</w:t>
            </w:r>
          </w:p>
        </w:tc>
      </w:tr>
    </w:tbl>
    <w:p w14:paraId="776A8F96" w14:textId="2F374A07" w:rsidR="00122BE2" w:rsidRDefault="00122BE2" w:rsidP="00850138">
      <w:pPr>
        <w:rPr>
          <w:rFonts w:ascii="Calibri" w:hAnsi="Calibri" w:cs="Book Antiqua"/>
          <w:i/>
          <w:color w:val="595959"/>
        </w:rPr>
      </w:pPr>
    </w:p>
    <w:p w14:paraId="771FC8E7" w14:textId="23B747E3" w:rsidR="00122BE2" w:rsidRDefault="008A0050" w:rsidP="0046029B">
      <w:pPr>
        <w:jc w:val="center"/>
        <w:rPr>
          <w:rFonts w:ascii="Calibri" w:hAnsi="Calibri" w:cs="Book Antiqua"/>
          <w:i/>
          <w:color w:val="595959"/>
        </w:rPr>
      </w:pPr>
      <w:r>
        <w:rPr>
          <w:noProof/>
          <w:lang w:val="es-MX" w:eastAsia="es-MX"/>
        </w:rPr>
        <w:drawing>
          <wp:inline distT="0" distB="0" distL="0" distR="0" wp14:anchorId="26A547E2" wp14:editId="5A240E8D">
            <wp:extent cx="4524499" cy="2549549"/>
            <wp:effectExtent l="0" t="0" r="9525" b="317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4524499" cy="2549549"/>
                    </a:xfrm>
                    <a:prstGeom prst="rect">
                      <a:avLst/>
                    </a:prstGeom>
                  </pic:spPr>
                </pic:pic>
              </a:graphicData>
            </a:graphic>
          </wp:inline>
        </w:drawing>
      </w:r>
    </w:p>
    <w:p w14:paraId="677CFFC1" w14:textId="23B747E3" w:rsidR="00F55D56" w:rsidRDefault="00F55D56" w:rsidP="00850138">
      <w:pPr>
        <w:rPr>
          <w:rFonts w:ascii="Calibri" w:hAnsi="Calibri" w:cs="Book Antiqua"/>
          <w:i/>
          <w:color w:val="595959"/>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122BE2" w:rsidRPr="00B75B4C" w14:paraId="7CD3BCD2" w14:textId="77777777" w:rsidTr="10773CF1">
        <w:trPr>
          <w:jc w:val="center"/>
        </w:trPr>
        <w:tc>
          <w:tcPr>
            <w:tcW w:w="2001" w:type="dxa"/>
            <w:shd w:val="clear" w:color="auto" w:fill="DBDBDB" w:themeFill="accent3" w:themeFillTint="66"/>
          </w:tcPr>
          <w:p w14:paraId="0D624BCE" w14:textId="77777777" w:rsidR="00122BE2" w:rsidRPr="004A43F6" w:rsidRDefault="00122BE2" w:rsidP="00F25C59">
            <w:pPr>
              <w:jc w:val="both"/>
              <w:rPr>
                <w:rFonts w:ascii="Calibri" w:hAnsi="Calibri" w:cs="Book Antiqua"/>
                <w:b/>
                <w:i/>
              </w:rPr>
            </w:pPr>
            <w:r w:rsidRPr="004A43F6">
              <w:rPr>
                <w:rFonts w:ascii="Calibri" w:hAnsi="Calibri" w:cs="Book Antiqua"/>
                <w:b/>
                <w:i/>
              </w:rPr>
              <w:t>ID Ref:</w:t>
            </w:r>
          </w:p>
        </w:tc>
        <w:tc>
          <w:tcPr>
            <w:tcW w:w="5087" w:type="dxa"/>
          </w:tcPr>
          <w:p w14:paraId="0F02E339" w14:textId="12ACF13A" w:rsidR="00122BE2" w:rsidRPr="007D3196" w:rsidRDefault="48503123" w:rsidP="10773CF1">
            <w:pPr>
              <w:ind w:left="13"/>
              <w:jc w:val="both"/>
              <w:rPr>
                <w:rFonts w:ascii="Calibri" w:hAnsi="Calibri" w:cs="Book Antiqua"/>
                <w:i/>
                <w:iCs/>
              </w:rPr>
            </w:pPr>
            <w:r w:rsidRPr="10773CF1">
              <w:rPr>
                <w:rFonts w:ascii="Calibri" w:hAnsi="Calibri" w:cs="Book Antiqua"/>
                <w:i/>
                <w:iCs/>
              </w:rPr>
              <w:t>DG-</w:t>
            </w:r>
            <w:r w:rsidR="3390E802" w:rsidRPr="10773CF1">
              <w:rPr>
                <w:rFonts w:ascii="Calibri" w:hAnsi="Calibri" w:cs="Book Antiqua"/>
                <w:i/>
                <w:iCs/>
              </w:rPr>
              <w:t>9</w:t>
            </w:r>
            <w:r w:rsidR="008D0A17">
              <w:rPr>
                <w:rFonts w:ascii="Calibri" w:hAnsi="Calibri" w:cs="Book Antiqua"/>
                <w:i/>
                <w:iCs/>
              </w:rPr>
              <w:t>6</w:t>
            </w:r>
          </w:p>
        </w:tc>
      </w:tr>
      <w:tr w:rsidR="00122BE2" w:rsidRPr="00AE76E5" w14:paraId="06017234" w14:textId="77777777" w:rsidTr="10773CF1">
        <w:trPr>
          <w:jc w:val="center"/>
        </w:trPr>
        <w:tc>
          <w:tcPr>
            <w:tcW w:w="2001" w:type="dxa"/>
            <w:shd w:val="clear" w:color="auto" w:fill="DBDBDB" w:themeFill="accent3" w:themeFillTint="66"/>
          </w:tcPr>
          <w:p w14:paraId="61FFD08E" w14:textId="77777777" w:rsidR="00122BE2" w:rsidRPr="004A43F6" w:rsidRDefault="00122BE2" w:rsidP="00F25C59">
            <w:pPr>
              <w:rPr>
                <w:rFonts w:ascii="Calibri" w:hAnsi="Calibri" w:cs="Book Antiqua"/>
                <w:b/>
                <w:i/>
              </w:rPr>
            </w:pPr>
            <w:r w:rsidRPr="004A43F6">
              <w:rPr>
                <w:rFonts w:ascii="Calibri" w:hAnsi="Calibri" w:cs="Book Antiqua"/>
                <w:b/>
                <w:i/>
              </w:rPr>
              <w:t>Descripción:</w:t>
            </w:r>
          </w:p>
        </w:tc>
        <w:tc>
          <w:tcPr>
            <w:tcW w:w="5087" w:type="dxa"/>
          </w:tcPr>
          <w:p w14:paraId="2DF0B2A0" w14:textId="1401531E" w:rsidR="00122BE2" w:rsidRPr="00E42A7B" w:rsidRDefault="00934A8C" w:rsidP="00F25C59">
            <w:pPr>
              <w:rPr>
                <w:rFonts w:ascii="Calibri" w:hAnsi="Calibri" w:cs="Book Antiqua"/>
                <w:i/>
              </w:rPr>
            </w:pPr>
            <w:r w:rsidRPr="00934A8C">
              <w:rPr>
                <w:rFonts w:ascii="Calibri" w:hAnsi="Calibri" w:cs="Book Antiqua"/>
                <w:i/>
              </w:rPr>
              <w:t>Se genera reporte con éxito.</w:t>
            </w:r>
          </w:p>
        </w:tc>
      </w:tr>
      <w:tr w:rsidR="00122BE2" w:rsidRPr="00AE76E5" w14:paraId="7F657996" w14:textId="77777777" w:rsidTr="10773CF1">
        <w:trPr>
          <w:jc w:val="center"/>
        </w:trPr>
        <w:tc>
          <w:tcPr>
            <w:tcW w:w="2001" w:type="dxa"/>
            <w:shd w:val="clear" w:color="auto" w:fill="DBDBDB" w:themeFill="accent3" w:themeFillTint="66"/>
          </w:tcPr>
          <w:p w14:paraId="0086F2B6" w14:textId="77777777" w:rsidR="00122BE2" w:rsidRPr="004A43F6" w:rsidRDefault="00122BE2" w:rsidP="00F25C59">
            <w:pPr>
              <w:rPr>
                <w:rFonts w:ascii="Calibri" w:hAnsi="Calibri" w:cs="Book Antiqua"/>
                <w:b/>
                <w:i/>
              </w:rPr>
            </w:pPr>
            <w:r w:rsidRPr="004A43F6">
              <w:rPr>
                <w:rFonts w:ascii="Calibri" w:hAnsi="Calibri" w:cs="Book Antiqua"/>
                <w:b/>
                <w:i/>
              </w:rPr>
              <w:t>Reqs. asociados:</w:t>
            </w:r>
          </w:p>
        </w:tc>
        <w:tc>
          <w:tcPr>
            <w:tcW w:w="5087" w:type="dxa"/>
          </w:tcPr>
          <w:p w14:paraId="5419DDF9" w14:textId="5C670A89" w:rsidR="00122BE2" w:rsidRPr="00E9064C" w:rsidRDefault="00122BE2" w:rsidP="00F25C59">
            <w:pPr>
              <w:pStyle w:val="paragraph"/>
              <w:spacing w:before="0" w:beforeAutospacing="0" w:after="0" w:afterAutospacing="0"/>
              <w:jc w:val="both"/>
              <w:textAlignment w:val="baseline"/>
              <w:rPr>
                <w:rFonts w:ascii="Segoe UI" w:hAnsi="Segoe UI" w:cs="Segoe UI"/>
                <w:sz w:val="18"/>
                <w:szCs w:val="18"/>
                <w:lang w:val="es-EC"/>
              </w:rPr>
            </w:pPr>
            <w:r>
              <w:rPr>
                <w:rStyle w:val="normaltextrun"/>
                <w:rFonts w:ascii="Calibri" w:hAnsi="Calibri" w:cs="Calibri"/>
                <w:i/>
                <w:iCs/>
                <w:lang w:val="es-ES"/>
              </w:rPr>
              <w:t>RF-</w:t>
            </w:r>
            <w:r w:rsidR="00934A8C">
              <w:rPr>
                <w:rStyle w:val="normaltextrun"/>
                <w:rFonts w:ascii="Calibri" w:hAnsi="Calibri" w:cs="Calibri"/>
                <w:i/>
                <w:iCs/>
                <w:lang w:val="es-ES"/>
              </w:rPr>
              <w:t>3</w:t>
            </w:r>
            <w:r w:rsidR="00934A8C" w:rsidRPr="00934A8C">
              <w:rPr>
                <w:rStyle w:val="normaltextrun"/>
                <w:rFonts w:cs="Calibri"/>
                <w:iCs/>
                <w:lang w:val="es-EC"/>
              </w:rPr>
              <w:t xml:space="preserve">4: </w:t>
            </w:r>
            <w:r w:rsidR="00934A8C">
              <w:rPr>
                <w:rStyle w:val="normaltextrun"/>
                <w:rFonts w:ascii="Calibri" w:hAnsi="Calibri" w:cs="Calibri"/>
                <w:i/>
                <w:iCs/>
                <w:color w:val="000000"/>
                <w:bdr w:val="none" w:sz="0" w:space="0" w:color="auto" w:frame="1"/>
                <w:lang w:val="es-ES"/>
              </w:rPr>
              <w:t>Generar reporte de compra</w:t>
            </w:r>
          </w:p>
        </w:tc>
      </w:tr>
      <w:tr w:rsidR="00122BE2" w:rsidRPr="00AE76E5" w14:paraId="2A025656" w14:textId="77777777" w:rsidTr="10773CF1">
        <w:trPr>
          <w:jc w:val="center"/>
        </w:trPr>
        <w:tc>
          <w:tcPr>
            <w:tcW w:w="2001" w:type="dxa"/>
            <w:shd w:val="clear" w:color="auto" w:fill="DBDBDB" w:themeFill="accent3" w:themeFillTint="66"/>
          </w:tcPr>
          <w:p w14:paraId="72F67CE1" w14:textId="77777777" w:rsidR="00122BE2" w:rsidRPr="004A43F6" w:rsidRDefault="00122BE2" w:rsidP="00F25C59">
            <w:pPr>
              <w:rPr>
                <w:rFonts w:ascii="Calibri" w:hAnsi="Calibri" w:cs="Book Antiqua"/>
                <w:b/>
                <w:i/>
              </w:rPr>
            </w:pPr>
            <w:r w:rsidRPr="004A43F6">
              <w:rPr>
                <w:rFonts w:ascii="Calibri" w:hAnsi="Calibri" w:cs="Book Antiqua"/>
                <w:b/>
                <w:i/>
              </w:rPr>
              <w:t>CU asociados:</w:t>
            </w:r>
          </w:p>
        </w:tc>
        <w:tc>
          <w:tcPr>
            <w:tcW w:w="5087" w:type="dxa"/>
          </w:tcPr>
          <w:p w14:paraId="7521BAA6" w14:textId="6AAA217D" w:rsidR="00122BE2" w:rsidRPr="00934A8C" w:rsidRDefault="00934A8C" w:rsidP="00630351">
            <w:pPr>
              <w:rPr>
                <w:rFonts w:ascii="Calibri" w:hAnsi="Calibri" w:cs="Book Antiqua"/>
                <w:i/>
              </w:rPr>
            </w:pPr>
            <w:r>
              <w:rPr>
                <w:rFonts w:ascii="Calibri" w:hAnsi="Calibri" w:cs="Book Antiqua"/>
                <w:i/>
              </w:rPr>
              <w:t>N/A</w:t>
            </w:r>
          </w:p>
        </w:tc>
      </w:tr>
      <w:tr w:rsidR="00122BE2" w:rsidRPr="00AE76E5" w14:paraId="2105A5CB" w14:textId="77777777" w:rsidTr="10773CF1">
        <w:trPr>
          <w:jc w:val="center"/>
        </w:trPr>
        <w:tc>
          <w:tcPr>
            <w:tcW w:w="2001" w:type="dxa"/>
            <w:shd w:val="clear" w:color="auto" w:fill="DBDBDB" w:themeFill="accent3" w:themeFillTint="66"/>
          </w:tcPr>
          <w:p w14:paraId="36B6E79A" w14:textId="77777777" w:rsidR="00122BE2" w:rsidRPr="004A43F6" w:rsidRDefault="00122BE2" w:rsidP="00F25C59">
            <w:pPr>
              <w:rPr>
                <w:rFonts w:ascii="Calibri" w:hAnsi="Calibri" w:cs="Book Antiqua"/>
                <w:b/>
                <w:i/>
              </w:rPr>
            </w:pPr>
            <w:r w:rsidRPr="004A43F6">
              <w:rPr>
                <w:rFonts w:ascii="Calibri" w:hAnsi="Calibri" w:cs="Book Antiqua"/>
                <w:b/>
                <w:i/>
              </w:rPr>
              <w:t>Esc. Asociados:</w:t>
            </w:r>
          </w:p>
        </w:tc>
        <w:tc>
          <w:tcPr>
            <w:tcW w:w="5087" w:type="dxa"/>
          </w:tcPr>
          <w:p w14:paraId="21DFC7ED" w14:textId="2E9E104B" w:rsidR="00E55EAE" w:rsidRPr="004A43F6" w:rsidRDefault="00122BE2" w:rsidP="00F25C59">
            <w:pPr>
              <w:rPr>
                <w:rFonts w:ascii="Calibri" w:hAnsi="Calibri" w:cs="Book Antiqua"/>
                <w:i/>
              </w:rPr>
            </w:pPr>
            <w:r>
              <w:rPr>
                <w:rFonts w:ascii="Calibri" w:hAnsi="Calibri" w:cs="Book Antiqua"/>
                <w:i/>
              </w:rPr>
              <w:t>ES</w:t>
            </w:r>
            <w:r w:rsidR="00AF7C1B">
              <w:rPr>
                <w:rFonts w:ascii="Calibri" w:hAnsi="Calibri" w:cs="Book Antiqua"/>
                <w:i/>
              </w:rPr>
              <w:t>-</w:t>
            </w:r>
            <w:r w:rsidR="00E55EAE">
              <w:rPr>
                <w:rFonts w:ascii="Calibri" w:hAnsi="Calibri" w:cs="Book Antiqua"/>
                <w:i/>
              </w:rPr>
              <w:t>34.1</w:t>
            </w:r>
          </w:p>
        </w:tc>
      </w:tr>
    </w:tbl>
    <w:p w14:paraId="43C42121" w14:textId="23BB8787" w:rsidR="00122BE2" w:rsidRDefault="00122BE2" w:rsidP="00850138">
      <w:pPr>
        <w:rPr>
          <w:rFonts w:ascii="Calibri" w:hAnsi="Calibri" w:cs="Book Antiqua"/>
          <w:i/>
          <w:color w:val="595959"/>
        </w:rPr>
      </w:pPr>
    </w:p>
    <w:p w14:paraId="3BE6A60A" w14:textId="761E95E3" w:rsidR="00197611" w:rsidRDefault="00197611" w:rsidP="00197611">
      <w:pPr>
        <w:jc w:val="center"/>
        <w:rPr>
          <w:rFonts w:ascii="Calibri" w:hAnsi="Calibri" w:cs="Book Antiqua"/>
          <w:i/>
          <w:color w:val="595959"/>
        </w:rPr>
      </w:pPr>
      <w:r>
        <w:rPr>
          <w:noProof/>
          <w:lang w:val="es-MX" w:eastAsia="es-MX"/>
        </w:rPr>
        <w:lastRenderedPageBreak/>
        <w:drawing>
          <wp:inline distT="0" distB="0" distL="0" distR="0" wp14:anchorId="0E6929F1" wp14:editId="5C6E6252">
            <wp:extent cx="4512624" cy="3366910"/>
            <wp:effectExtent l="0" t="0" r="2540" b="508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20">
                      <a:extLst>
                        <a:ext uri="{28A0092B-C50C-407E-A947-70E740481C1C}">
                          <a14:useLocalDpi xmlns:a14="http://schemas.microsoft.com/office/drawing/2010/main" val="0"/>
                        </a:ext>
                      </a:extLst>
                    </a:blip>
                    <a:stretch>
                      <a:fillRect/>
                    </a:stretch>
                  </pic:blipFill>
                  <pic:spPr>
                    <a:xfrm>
                      <a:off x="0" y="0"/>
                      <a:ext cx="4512624" cy="3366910"/>
                    </a:xfrm>
                    <a:prstGeom prst="rect">
                      <a:avLst/>
                    </a:prstGeom>
                  </pic:spPr>
                </pic:pic>
              </a:graphicData>
            </a:graphic>
          </wp:inline>
        </w:drawing>
      </w:r>
    </w:p>
    <w:p w14:paraId="6C4B0714" w14:textId="72B9EA7D" w:rsidR="00122BE2" w:rsidRDefault="00122BE2" w:rsidP="00850138">
      <w:pPr>
        <w:rPr>
          <w:rFonts w:ascii="Calibri" w:hAnsi="Calibri" w:cs="Book Antiqua"/>
          <w:i/>
          <w:color w:val="595959"/>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122BE2" w:rsidRPr="00B75B4C" w14:paraId="6C9791B1" w14:textId="77777777" w:rsidTr="10773CF1">
        <w:trPr>
          <w:jc w:val="center"/>
        </w:trPr>
        <w:tc>
          <w:tcPr>
            <w:tcW w:w="2001" w:type="dxa"/>
            <w:shd w:val="clear" w:color="auto" w:fill="DBDBDB" w:themeFill="accent3" w:themeFillTint="66"/>
          </w:tcPr>
          <w:p w14:paraId="68490B03" w14:textId="77777777" w:rsidR="00122BE2" w:rsidRPr="004A43F6" w:rsidRDefault="00122BE2" w:rsidP="00F25C59">
            <w:pPr>
              <w:jc w:val="both"/>
              <w:rPr>
                <w:rFonts w:ascii="Calibri" w:hAnsi="Calibri" w:cs="Book Antiqua"/>
                <w:b/>
                <w:i/>
              </w:rPr>
            </w:pPr>
            <w:r w:rsidRPr="004A43F6">
              <w:rPr>
                <w:rFonts w:ascii="Calibri" w:hAnsi="Calibri" w:cs="Book Antiqua"/>
                <w:b/>
                <w:i/>
              </w:rPr>
              <w:t>ID Ref:</w:t>
            </w:r>
          </w:p>
        </w:tc>
        <w:tc>
          <w:tcPr>
            <w:tcW w:w="5087" w:type="dxa"/>
          </w:tcPr>
          <w:p w14:paraId="55385166" w14:textId="4858184B" w:rsidR="00122BE2" w:rsidRPr="007D3196" w:rsidRDefault="48503123" w:rsidP="10773CF1">
            <w:pPr>
              <w:ind w:left="13"/>
              <w:jc w:val="both"/>
              <w:rPr>
                <w:rFonts w:ascii="Calibri" w:hAnsi="Calibri" w:cs="Book Antiqua"/>
                <w:i/>
                <w:iCs/>
              </w:rPr>
            </w:pPr>
            <w:r w:rsidRPr="10773CF1">
              <w:rPr>
                <w:rFonts w:ascii="Calibri" w:hAnsi="Calibri" w:cs="Book Antiqua"/>
                <w:i/>
                <w:iCs/>
              </w:rPr>
              <w:t>DG-</w:t>
            </w:r>
            <w:r w:rsidR="0046EE2D" w:rsidRPr="10773CF1">
              <w:rPr>
                <w:rFonts w:ascii="Calibri" w:hAnsi="Calibri" w:cs="Book Antiqua"/>
                <w:i/>
                <w:iCs/>
              </w:rPr>
              <w:t>9</w:t>
            </w:r>
            <w:r w:rsidR="008D0A17">
              <w:rPr>
                <w:rFonts w:ascii="Calibri" w:hAnsi="Calibri" w:cs="Book Antiqua"/>
                <w:i/>
                <w:iCs/>
              </w:rPr>
              <w:t>7</w:t>
            </w:r>
          </w:p>
        </w:tc>
      </w:tr>
      <w:tr w:rsidR="00122BE2" w:rsidRPr="00AE76E5" w14:paraId="027A37AF" w14:textId="77777777" w:rsidTr="10773CF1">
        <w:trPr>
          <w:jc w:val="center"/>
        </w:trPr>
        <w:tc>
          <w:tcPr>
            <w:tcW w:w="2001" w:type="dxa"/>
            <w:shd w:val="clear" w:color="auto" w:fill="DBDBDB" w:themeFill="accent3" w:themeFillTint="66"/>
          </w:tcPr>
          <w:p w14:paraId="0DBD12C3" w14:textId="77777777" w:rsidR="00122BE2" w:rsidRPr="004A43F6" w:rsidRDefault="00122BE2" w:rsidP="00F25C59">
            <w:pPr>
              <w:rPr>
                <w:rFonts w:ascii="Calibri" w:hAnsi="Calibri" w:cs="Book Antiqua"/>
                <w:b/>
                <w:i/>
              </w:rPr>
            </w:pPr>
            <w:r w:rsidRPr="004A43F6">
              <w:rPr>
                <w:rFonts w:ascii="Calibri" w:hAnsi="Calibri" w:cs="Book Antiqua"/>
                <w:b/>
                <w:i/>
              </w:rPr>
              <w:t>Descripción:</w:t>
            </w:r>
          </w:p>
        </w:tc>
        <w:tc>
          <w:tcPr>
            <w:tcW w:w="5087" w:type="dxa"/>
          </w:tcPr>
          <w:p w14:paraId="29858634" w14:textId="18364B67" w:rsidR="00122BE2" w:rsidRPr="00E42A7B" w:rsidRDefault="007357B0" w:rsidP="00F25C59">
            <w:pPr>
              <w:rPr>
                <w:rFonts w:ascii="Calibri" w:hAnsi="Calibri" w:cs="Book Antiqua"/>
                <w:i/>
              </w:rPr>
            </w:pPr>
            <w:r w:rsidRPr="007357B0">
              <w:rPr>
                <w:rFonts w:ascii="Calibri" w:hAnsi="Calibri" w:cs="Book Antiqua"/>
                <w:i/>
              </w:rPr>
              <w:t>Reporte no generado por conexión inestable.</w:t>
            </w:r>
          </w:p>
        </w:tc>
      </w:tr>
      <w:tr w:rsidR="00122BE2" w:rsidRPr="00AE76E5" w14:paraId="40B6EF0F" w14:textId="77777777" w:rsidTr="10773CF1">
        <w:trPr>
          <w:jc w:val="center"/>
        </w:trPr>
        <w:tc>
          <w:tcPr>
            <w:tcW w:w="2001" w:type="dxa"/>
            <w:shd w:val="clear" w:color="auto" w:fill="DBDBDB" w:themeFill="accent3" w:themeFillTint="66"/>
          </w:tcPr>
          <w:p w14:paraId="25B6F04B" w14:textId="77777777" w:rsidR="00122BE2" w:rsidRPr="004A43F6" w:rsidRDefault="00122BE2" w:rsidP="00F25C59">
            <w:pPr>
              <w:rPr>
                <w:rFonts w:ascii="Calibri" w:hAnsi="Calibri" w:cs="Book Antiqua"/>
                <w:b/>
                <w:i/>
              </w:rPr>
            </w:pPr>
            <w:r w:rsidRPr="004A43F6">
              <w:rPr>
                <w:rFonts w:ascii="Calibri" w:hAnsi="Calibri" w:cs="Book Antiqua"/>
                <w:b/>
                <w:i/>
              </w:rPr>
              <w:t>Reqs. asociados:</w:t>
            </w:r>
          </w:p>
        </w:tc>
        <w:tc>
          <w:tcPr>
            <w:tcW w:w="5087" w:type="dxa"/>
          </w:tcPr>
          <w:p w14:paraId="762D3E2B" w14:textId="4165ACC3" w:rsidR="00122BE2" w:rsidRPr="00E9064C" w:rsidRDefault="00934A8C" w:rsidP="00F25C59">
            <w:pPr>
              <w:pStyle w:val="paragraph"/>
              <w:spacing w:before="0" w:beforeAutospacing="0" w:after="0" w:afterAutospacing="0"/>
              <w:jc w:val="both"/>
              <w:textAlignment w:val="baseline"/>
              <w:rPr>
                <w:rFonts w:ascii="Segoe UI" w:hAnsi="Segoe UI" w:cs="Segoe UI"/>
                <w:sz w:val="18"/>
                <w:szCs w:val="18"/>
                <w:lang w:val="es-EC"/>
              </w:rPr>
            </w:pPr>
            <w:r>
              <w:rPr>
                <w:rStyle w:val="normaltextrun"/>
                <w:rFonts w:ascii="Calibri" w:hAnsi="Calibri" w:cs="Calibri"/>
                <w:i/>
                <w:iCs/>
                <w:lang w:val="es-ES"/>
              </w:rPr>
              <w:t>RF-3</w:t>
            </w:r>
            <w:r w:rsidRPr="00934A8C">
              <w:rPr>
                <w:rStyle w:val="normaltextrun"/>
                <w:rFonts w:cs="Calibri"/>
                <w:iCs/>
                <w:lang w:val="es-EC"/>
              </w:rPr>
              <w:t xml:space="preserve">4: </w:t>
            </w:r>
            <w:r>
              <w:rPr>
                <w:rStyle w:val="normaltextrun"/>
                <w:rFonts w:ascii="Calibri" w:hAnsi="Calibri" w:cs="Calibri"/>
                <w:i/>
                <w:iCs/>
                <w:color w:val="000000"/>
                <w:bdr w:val="none" w:sz="0" w:space="0" w:color="auto" w:frame="1"/>
                <w:lang w:val="es-ES"/>
              </w:rPr>
              <w:t>Generar reporte de compra</w:t>
            </w:r>
          </w:p>
        </w:tc>
      </w:tr>
      <w:tr w:rsidR="00122BE2" w:rsidRPr="00AE76E5" w14:paraId="0CF216C8" w14:textId="77777777" w:rsidTr="10773CF1">
        <w:trPr>
          <w:jc w:val="center"/>
        </w:trPr>
        <w:tc>
          <w:tcPr>
            <w:tcW w:w="2001" w:type="dxa"/>
            <w:shd w:val="clear" w:color="auto" w:fill="DBDBDB" w:themeFill="accent3" w:themeFillTint="66"/>
          </w:tcPr>
          <w:p w14:paraId="44FDDA9B" w14:textId="77777777" w:rsidR="00122BE2" w:rsidRPr="004A43F6" w:rsidRDefault="00122BE2" w:rsidP="00F25C59">
            <w:pPr>
              <w:rPr>
                <w:rFonts w:ascii="Calibri" w:hAnsi="Calibri" w:cs="Book Antiqua"/>
                <w:b/>
                <w:i/>
              </w:rPr>
            </w:pPr>
            <w:r w:rsidRPr="004A43F6">
              <w:rPr>
                <w:rFonts w:ascii="Calibri" w:hAnsi="Calibri" w:cs="Book Antiqua"/>
                <w:b/>
                <w:i/>
              </w:rPr>
              <w:t>CU asociados:</w:t>
            </w:r>
          </w:p>
        </w:tc>
        <w:tc>
          <w:tcPr>
            <w:tcW w:w="5087" w:type="dxa"/>
          </w:tcPr>
          <w:p w14:paraId="59B84313" w14:textId="5DAE18BF" w:rsidR="00122BE2" w:rsidRPr="00934A8C" w:rsidRDefault="00934A8C" w:rsidP="00AF7C1B">
            <w:pPr>
              <w:rPr>
                <w:rFonts w:ascii="Calibri" w:hAnsi="Calibri" w:cs="Book Antiqua"/>
                <w:i/>
              </w:rPr>
            </w:pPr>
            <w:r w:rsidRPr="00934A8C">
              <w:rPr>
                <w:rFonts w:ascii="Calibri" w:hAnsi="Calibri" w:cs="Book Antiqua"/>
                <w:i/>
              </w:rPr>
              <w:t>N/A</w:t>
            </w:r>
          </w:p>
        </w:tc>
      </w:tr>
      <w:tr w:rsidR="00122BE2" w:rsidRPr="00AE76E5" w14:paraId="5BFC5F97" w14:textId="77777777" w:rsidTr="10773CF1">
        <w:trPr>
          <w:jc w:val="center"/>
        </w:trPr>
        <w:tc>
          <w:tcPr>
            <w:tcW w:w="2001" w:type="dxa"/>
            <w:shd w:val="clear" w:color="auto" w:fill="DBDBDB" w:themeFill="accent3" w:themeFillTint="66"/>
          </w:tcPr>
          <w:p w14:paraId="3E60B931" w14:textId="77777777" w:rsidR="00122BE2" w:rsidRPr="004A43F6" w:rsidRDefault="00122BE2" w:rsidP="00F25C59">
            <w:pPr>
              <w:rPr>
                <w:rFonts w:ascii="Calibri" w:hAnsi="Calibri" w:cs="Book Antiqua"/>
                <w:b/>
                <w:i/>
              </w:rPr>
            </w:pPr>
            <w:r w:rsidRPr="004A43F6">
              <w:rPr>
                <w:rFonts w:ascii="Calibri" w:hAnsi="Calibri" w:cs="Book Antiqua"/>
                <w:b/>
                <w:i/>
              </w:rPr>
              <w:t>Esc. Asociados:</w:t>
            </w:r>
          </w:p>
        </w:tc>
        <w:tc>
          <w:tcPr>
            <w:tcW w:w="5087" w:type="dxa"/>
          </w:tcPr>
          <w:p w14:paraId="1FAD7208" w14:textId="696A7124" w:rsidR="00122BE2" w:rsidRPr="004A43F6" w:rsidRDefault="00122BE2" w:rsidP="00F25C59">
            <w:pPr>
              <w:rPr>
                <w:rFonts w:ascii="Calibri" w:hAnsi="Calibri" w:cs="Book Antiqua"/>
                <w:i/>
              </w:rPr>
            </w:pPr>
            <w:r>
              <w:rPr>
                <w:rFonts w:ascii="Calibri" w:hAnsi="Calibri" w:cs="Book Antiqua"/>
                <w:i/>
              </w:rPr>
              <w:t>ES</w:t>
            </w:r>
            <w:r w:rsidR="00AF7C1B">
              <w:rPr>
                <w:rFonts w:ascii="Calibri" w:hAnsi="Calibri" w:cs="Book Antiqua"/>
                <w:i/>
              </w:rPr>
              <w:t>-</w:t>
            </w:r>
            <w:r w:rsidR="00E55EAE">
              <w:rPr>
                <w:rFonts w:ascii="Calibri" w:hAnsi="Calibri" w:cs="Book Antiqua"/>
                <w:i/>
              </w:rPr>
              <w:t>34.2</w:t>
            </w:r>
          </w:p>
        </w:tc>
      </w:tr>
    </w:tbl>
    <w:p w14:paraId="71ED8595" w14:textId="49667A4B" w:rsidR="00122BE2" w:rsidRDefault="00122BE2" w:rsidP="00850138">
      <w:pPr>
        <w:rPr>
          <w:rFonts w:ascii="Calibri" w:hAnsi="Calibri" w:cs="Book Antiqua"/>
          <w:i/>
          <w:color w:val="595959"/>
        </w:rPr>
      </w:pPr>
    </w:p>
    <w:p w14:paraId="31A7E3DC" w14:textId="665E5BB0" w:rsidR="0058078E" w:rsidRDefault="004A02F4" w:rsidP="0058078E">
      <w:pPr>
        <w:jc w:val="center"/>
        <w:rPr>
          <w:rFonts w:ascii="Calibri" w:hAnsi="Calibri" w:cs="Book Antiqua"/>
          <w:i/>
          <w:color w:val="595959"/>
        </w:rPr>
      </w:pPr>
      <w:r>
        <w:rPr>
          <w:noProof/>
          <w:lang w:val="es-MX" w:eastAsia="es-MX"/>
        </w:rPr>
        <w:drawing>
          <wp:inline distT="0" distB="0" distL="0" distR="0" wp14:anchorId="036837FB" wp14:editId="65A101C9">
            <wp:extent cx="4405746" cy="2439662"/>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121">
                      <a:extLst>
                        <a:ext uri="{28A0092B-C50C-407E-A947-70E740481C1C}">
                          <a14:useLocalDpi xmlns:a14="http://schemas.microsoft.com/office/drawing/2010/main" val="0"/>
                        </a:ext>
                      </a:extLst>
                    </a:blip>
                    <a:stretch>
                      <a:fillRect/>
                    </a:stretch>
                  </pic:blipFill>
                  <pic:spPr>
                    <a:xfrm>
                      <a:off x="0" y="0"/>
                      <a:ext cx="4405746" cy="2439662"/>
                    </a:xfrm>
                    <a:prstGeom prst="rect">
                      <a:avLst/>
                    </a:prstGeom>
                  </pic:spPr>
                </pic:pic>
              </a:graphicData>
            </a:graphic>
          </wp:inline>
        </w:drawing>
      </w:r>
    </w:p>
    <w:p w14:paraId="7B6E6975" w14:textId="72B9EA7D" w:rsidR="00122BE2" w:rsidRDefault="00122BE2" w:rsidP="00850138">
      <w:pPr>
        <w:rPr>
          <w:rFonts w:ascii="Calibri" w:hAnsi="Calibri" w:cs="Book Antiqua"/>
          <w:i/>
          <w:color w:val="595959"/>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122BE2" w:rsidRPr="00B75B4C" w14:paraId="2AE202B5" w14:textId="77777777" w:rsidTr="10773CF1">
        <w:trPr>
          <w:jc w:val="center"/>
        </w:trPr>
        <w:tc>
          <w:tcPr>
            <w:tcW w:w="2001" w:type="dxa"/>
            <w:shd w:val="clear" w:color="auto" w:fill="DBDBDB" w:themeFill="accent3" w:themeFillTint="66"/>
          </w:tcPr>
          <w:p w14:paraId="3EAD65BD" w14:textId="77777777" w:rsidR="00122BE2" w:rsidRPr="004A43F6" w:rsidRDefault="00122BE2" w:rsidP="00F25C59">
            <w:pPr>
              <w:jc w:val="both"/>
              <w:rPr>
                <w:rFonts w:ascii="Calibri" w:hAnsi="Calibri" w:cs="Book Antiqua"/>
                <w:b/>
                <w:i/>
              </w:rPr>
            </w:pPr>
            <w:r w:rsidRPr="004A43F6">
              <w:rPr>
                <w:rFonts w:ascii="Calibri" w:hAnsi="Calibri" w:cs="Book Antiqua"/>
                <w:b/>
                <w:i/>
              </w:rPr>
              <w:t>ID Ref:</w:t>
            </w:r>
          </w:p>
        </w:tc>
        <w:tc>
          <w:tcPr>
            <w:tcW w:w="5087" w:type="dxa"/>
          </w:tcPr>
          <w:p w14:paraId="1D24E13F" w14:textId="474DD772" w:rsidR="00122BE2" w:rsidRPr="007D3196" w:rsidRDefault="48503123" w:rsidP="10773CF1">
            <w:pPr>
              <w:ind w:left="13"/>
              <w:jc w:val="both"/>
              <w:rPr>
                <w:rFonts w:ascii="Calibri" w:hAnsi="Calibri" w:cs="Book Antiqua"/>
                <w:i/>
                <w:iCs/>
              </w:rPr>
            </w:pPr>
            <w:r w:rsidRPr="10773CF1">
              <w:rPr>
                <w:rFonts w:ascii="Calibri" w:hAnsi="Calibri" w:cs="Book Antiqua"/>
                <w:i/>
                <w:iCs/>
              </w:rPr>
              <w:t>DG-</w:t>
            </w:r>
            <w:r w:rsidR="3B78B0F1" w:rsidRPr="10773CF1">
              <w:rPr>
                <w:rFonts w:ascii="Calibri" w:hAnsi="Calibri" w:cs="Book Antiqua"/>
                <w:i/>
                <w:iCs/>
              </w:rPr>
              <w:t>9</w:t>
            </w:r>
            <w:r w:rsidR="008D0A17">
              <w:rPr>
                <w:rFonts w:ascii="Calibri" w:hAnsi="Calibri" w:cs="Book Antiqua"/>
                <w:i/>
                <w:iCs/>
              </w:rPr>
              <w:t>8</w:t>
            </w:r>
          </w:p>
        </w:tc>
      </w:tr>
      <w:tr w:rsidR="00122BE2" w:rsidRPr="00AE76E5" w14:paraId="7BF5B4A5" w14:textId="77777777" w:rsidTr="10773CF1">
        <w:trPr>
          <w:jc w:val="center"/>
        </w:trPr>
        <w:tc>
          <w:tcPr>
            <w:tcW w:w="2001" w:type="dxa"/>
            <w:shd w:val="clear" w:color="auto" w:fill="DBDBDB" w:themeFill="accent3" w:themeFillTint="66"/>
          </w:tcPr>
          <w:p w14:paraId="3B8EA4E8" w14:textId="77777777" w:rsidR="00122BE2" w:rsidRPr="004A43F6" w:rsidRDefault="00122BE2" w:rsidP="00F25C59">
            <w:pPr>
              <w:rPr>
                <w:rFonts w:ascii="Calibri" w:hAnsi="Calibri" w:cs="Book Antiqua"/>
                <w:b/>
                <w:i/>
              </w:rPr>
            </w:pPr>
            <w:r w:rsidRPr="004A43F6">
              <w:rPr>
                <w:rFonts w:ascii="Calibri" w:hAnsi="Calibri" w:cs="Book Antiqua"/>
                <w:b/>
                <w:i/>
              </w:rPr>
              <w:t>Descripción:</w:t>
            </w:r>
          </w:p>
        </w:tc>
        <w:tc>
          <w:tcPr>
            <w:tcW w:w="5087" w:type="dxa"/>
          </w:tcPr>
          <w:p w14:paraId="6A59393C" w14:textId="345805EE" w:rsidR="00122BE2" w:rsidRPr="00E42A7B" w:rsidRDefault="00D36213" w:rsidP="00F25C59">
            <w:pPr>
              <w:rPr>
                <w:rFonts w:ascii="Calibri" w:hAnsi="Calibri" w:cs="Book Antiqua"/>
                <w:i/>
              </w:rPr>
            </w:pPr>
            <w:r w:rsidRPr="00D36213">
              <w:rPr>
                <w:rFonts w:ascii="Calibri" w:hAnsi="Calibri" w:cs="Book Antiqua"/>
                <w:i/>
              </w:rPr>
              <w:t>Reporte no generado por no seleccionar datos del ComboBox.</w:t>
            </w:r>
          </w:p>
        </w:tc>
      </w:tr>
      <w:tr w:rsidR="007357B0" w:rsidRPr="00AE76E5" w14:paraId="07609F11" w14:textId="77777777" w:rsidTr="10773CF1">
        <w:trPr>
          <w:jc w:val="center"/>
        </w:trPr>
        <w:tc>
          <w:tcPr>
            <w:tcW w:w="2001" w:type="dxa"/>
            <w:shd w:val="clear" w:color="auto" w:fill="DBDBDB" w:themeFill="accent3" w:themeFillTint="66"/>
          </w:tcPr>
          <w:p w14:paraId="1C2015D4" w14:textId="77777777" w:rsidR="007357B0" w:rsidRPr="004A43F6" w:rsidRDefault="007357B0" w:rsidP="007357B0">
            <w:pPr>
              <w:rPr>
                <w:rFonts w:ascii="Calibri" w:hAnsi="Calibri" w:cs="Book Antiqua"/>
                <w:b/>
                <w:i/>
              </w:rPr>
            </w:pPr>
            <w:r w:rsidRPr="004A43F6">
              <w:rPr>
                <w:rFonts w:ascii="Calibri" w:hAnsi="Calibri" w:cs="Book Antiqua"/>
                <w:b/>
                <w:i/>
              </w:rPr>
              <w:t>Reqs. asociados:</w:t>
            </w:r>
          </w:p>
        </w:tc>
        <w:tc>
          <w:tcPr>
            <w:tcW w:w="5087" w:type="dxa"/>
          </w:tcPr>
          <w:p w14:paraId="15F23179" w14:textId="1EFE4EAA" w:rsidR="007357B0" w:rsidRPr="00E9064C" w:rsidRDefault="007357B0" w:rsidP="007357B0">
            <w:pPr>
              <w:pStyle w:val="paragraph"/>
              <w:spacing w:before="0" w:beforeAutospacing="0" w:after="0" w:afterAutospacing="0"/>
              <w:jc w:val="both"/>
              <w:textAlignment w:val="baseline"/>
              <w:rPr>
                <w:rFonts w:ascii="Segoe UI" w:hAnsi="Segoe UI" w:cs="Segoe UI"/>
                <w:sz w:val="18"/>
                <w:szCs w:val="18"/>
                <w:lang w:val="es-EC"/>
              </w:rPr>
            </w:pPr>
            <w:r>
              <w:rPr>
                <w:rStyle w:val="normaltextrun"/>
                <w:rFonts w:ascii="Calibri" w:hAnsi="Calibri" w:cs="Calibri"/>
                <w:i/>
                <w:iCs/>
                <w:lang w:val="es-ES"/>
              </w:rPr>
              <w:t>RF-3</w:t>
            </w:r>
            <w:r w:rsidRPr="00934A8C">
              <w:rPr>
                <w:rStyle w:val="normaltextrun"/>
                <w:rFonts w:cs="Calibri"/>
                <w:iCs/>
                <w:lang w:val="es-EC"/>
              </w:rPr>
              <w:t xml:space="preserve">4: </w:t>
            </w:r>
            <w:r>
              <w:rPr>
                <w:rStyle w:val="normaltextrun"/>
                <w:rFonts w:ascii="Calibri" w:hAnsi="Calibri" w:cs="Calibri"/>
                <w:i/>
                <w:iCs/>
                <w:color w:val="000000"/>
                <w:bdr w:val="none" w:sz="0" w:space="0" w:color="auto" w:frame="1"/>
                <w:lang w:val="es-ES"/>
              </w:rPr>
              <w:t>Generar reporte de compra</w:t>
            </w:r>
          </w:p>
        </w:tc>
      </w:tr>
      <w:tr w:rsidR="007357B0" w:rsidRPr="00AE76E5" w14:paraId="7B0A06A4" w14:textId="77777777" w:rsidTr="10773CF1">
        <w:trPr>
          <w:jc w:val="center"/>
        </w:trPr>
        <w:tc>
          <w:tcPr>
            <w:tcW w:w="2001" w:type="dxa"/>
            <w:shd w:val="clear" w:color="auto" w:fill="DBDBDB" w:themeFill="accent3" w:themeFillTint="66"/>
          </w:tcPr>
          <w:p w14:paraId="20C2F3D1" w14:textId="77777777" w:rsidR="007357B0" w:rsidRPr="004A43F6" w:rsidRDefault="007357B0" w:rsidP="007357B0">
            <w:pPr>
              <w:rPr>
                <w:rFonts w:ascii="Calibri" w:hAnsi="Calibri" w:cs="Book Antiqua"/>
                <w:b/>
                <w:i/>
              </w:rPr>
            </w:pPr>
            <w:r w:rsidRPr="004A43F6">
              <w:rPr>
                <w:rFonts w:ascii="Calibri" w:hAnsi="Calibri" w:cs="Book Antiqua"/>
                <w:b/>
                <w:i/>
              </w:rPr>
              <w:t>CU asociados:</w:t>
            </w:r>
          </w:p>
        </w:tc>
        <w:tc>
          <w:tcPr>
            <w:tcW w:w="5087" w:type="dxa"/>
          </w:tcPr>
          <w:p w14:paraId="72106BF2" w14:textId="58051EDF" w:rsidR="007357B0" w:rsidRPr="007357B0" w:rsidRDefault="007357B0" w:rsidP="00D01BB1">
            <w:pPr>
              <w:pStyle w:val="Prrafodelista"/>
              <w:numPr>
                <w:ilvl w:val="0"/>
                <w:numId w:val="33"/>
              </w:numPr>
              <w:rPr>
                <w:rFonts w:ascii="Calibri" w:hAnsi="Calibri" w:cs="Book Antiqua"/>
                <w:i/>
              </w:rPr>
            </w:pPr>
            <w:r w:rsidRPr="00934A8C">
              <w:rPr>
                <w:rFonts w:ascii="Calibri" w:hAnsi="Calibri" w:cs="Book Antiqua"/>
                <w:i/>
              </w:rPr>
              <w:t>N/A</w:t>
            </w:r>
          </w:p>
        </w:tc>
      </w:tr>
      <w:tr w:rsidR="007357B0" w:rsidRPr="00AE76E5" w14:paraId="0B8B97E6" w14:textId="77777777" w:rsidTr="10773CF1">
        <w:trPr>
          <w:jc w:val="center"/>
        </w:trPr>
        <w:tc>
          <w:tcPr>
            <w:tcW w:w="2001" w:type="dxa"/>
            <w:shd w:val="clear" w:color="auto" w:fill="DBDBDB" w:themeFill="accent3" w:themeFillTint="66"/>
          </w:tcPr>
          <w:p w14:paraId="4AADB8CA" w14:textId="77777777" w:rsidR="007357B0" w:rsidRPr="004A43F6" w:rsidRDefault="007357B0" w:rsidP="007357B0">
            <w:pPr>
              <w:rPr>
                <w:rFonts w:ascii="Calibri" w:hAnsi="Calibri" w:cs="Book Antiqua"/>
                <w:b/>
                <w:i/>
              </w:rPr>
            </w:pPr>
            <w:r w:rsidRPr="004A43F6">
              <w:rPr>
                <w:rFonts w:ascii="Calibri" w:hAnsi="Calibri" w:cs="Book Antiqua"/>
                <w:b/>
                <w:i/>
              </w:rPr>
              <w:t>Esc. Asociados:</w:t>
            </w:r>
          </w:p>
        </w:tc>
        <w:tc>
          <w:tcPr>
            <w:tcW w:w="5087" w:type="dxa"/>
          </w:tcPr>
          <w:p w14:paraId="0596F6ED" w14:textId="50B93462" w:rsidR="007357B0" w:rsidRPr="004A43F6" w:rsidRDefault="007357B0" w:rsidP="007357B0">
            <w:pPr>
              <w:rPr>
                <w:rFonts w:ascii="Calibri" w:hAnsi="Calibri" w:cs="Book Antiqua"/>
                <w:i/>
              </w:rPr>
            </w:pPr>
            <w:r>
              <w:rPr>
                <w:rFonts w:ascii="Calibri" w:hAnsi="Calibri" w:cs="Book Antiqua"/>
                <w:i/>
              </w:rPr>
              <w:t>ES</w:t>
            </w:r>
            <w:r w:rsidR="00AF7C1B">
              <w:rPr>
                <w:rFonts w:ascii="Calibri" w:hAnsi="Calibri" w:cs="Book Antiqua"/>
                <w:i/>
              </w:rPr>
              <w:t>-</w:t>
            </w:r>
            <w:r>
              <w:rPr>
                <w:rFonts w:ascii="Calibri" w:hAnsi="Calibri" w:cs="Book Antiqua"/>
                <w:i/>
              </w:rPr>
              <w:t>34.3</w:t>
            </w:r>
            <w:r w:rsidR="00CD320B">
              <w:rPr>
                <w:rFonts w:ascii="Calibri" w:hAnsi="Calibri" w:cs="Book Antiqua"/>
                <w:i/>
              </w:rPr>
              <w:t xml:space="preserve"> </w:t>
            </w:r>
          </w:p>
        </w:tc>
      </w:tr>
    </w:tbl>
    <w:p w14:paraId="3FE45EAD" w14:textId="65324E93" w:rsidR="00122BE2" w:rsidRDefault="00122BE2" w:rsidP="00850138">
      <w:pPr>
        <w:rPr>
          <w:rFonts w:ascii="Calibri" w:hAnsi="Calibri" w:cs="Book Antiqua"/>
          <w:i/>
          <w:color w:val="595959"/>
        </w:rPr>
      </w:pPr>
    </w:p>
    <w:p w14:paraId="742345A6" w14:textId="513FBDB4" w:rsidR="00B97F37" w:rsidRDefault="00531563" w:rsidP="00B97F37">
      <w:pPr>
        <w:jc w:val="center"/>
        <w:rPr>
          <w:rFonts w:ascii="Calibri" w:hAnsi="Calibri" w:cs="Book Antiqua"/>
          <w:i/>
          <w:color w:val="595959"/>
        </w:rPr>
      </w:pPr>
      <w:r>
        <w:rPr>
          <w:noProof/>
          <w:lang w:val="es-MX" w:eastAsia="es-MX"/>
        </w:rPr>
        <w:drawing>
          <wp:inline distT="0" distB="0" distL="0" distR="0" wp14:anchorId="378612ED" wp14:editId="3A77D6E8">
            <wp:extent cx="4475413" cy="2358902"/>
            <wp:effectExtent l="0" t="0" r="1905" b="381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122">
                      <a:extLst>
                        <a:ext uri="{28A0092B-C50C-407E-A947-70E740481C1C}">
                          <a14:useLocalDpi xmlns:a14="http://schemas.microsoft.com/office/drawing/2010/main" val="0"/>
                        </a:ext>
                      </a:extLst>
                    </a:blip>
                    <a:stretch>
                      <a:fillRect/>
                    </a:stretch>
                  </pic:blipFill>
                  <pic:spPr>
                    <a:xfrm>
                      <a:off x="0" y="0"/>
                      <a:ext cx="4475413" cy="2358902"/>
                    </a:xfrm>
                    <a:prstGeom prst="rect">
                      <a:avLst/>
                    </a:prstGeom>
                  </pic:spPr>
                </pic:pic>
              </a:graphicData>
            </a:graphic>
          </wp:inline>
        </w:drawing>
      </w:r>
    </w:p>
    <w:p w14:paraId="55FD41E1" w14:textId="72B9EA7D" w:rsidR="00122BE2" w:rsidRDefault="00122BE2" w:rsidP="00850138">
      <w:pPr>
        <w:rPr>
          <w:rFonts w:ascii="Calibri" w:hAnsi="Calibri" w:cs="Book Antiqua"/>
          <w:i/>
          <w:color w:val="595959"/>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122BE2" w:rsidRPr="00B75B4C" w14:paraId="4AF1C015" w14:textId="77777777" w:rsidTr="10773CF1">
        <w:trPr>
          <w:jc w:val="center"/>
        </w:trPr>
        <w:tc>
          <w:tcPr>
            <w:tcW w:w="2001" w:type="dxa"/>
            <w:shd w:val="clear" w:color="auto" w:fill="DBDBDB" w:themeFill="accent3" w:themeFillTint="66"/>
          </w:tcPr>
          <w:p w14:paraId="50B97C32" w14:textId="77777777" w:rsidR="00122BE2" w:rsidRPr="004A43F6" w:rsidRDefault="00122BE2" w:rsidP="00F25C59">
            <w:pPr>
              <w:jc w:val="both"/>
              <w:rPr>
                <w:rFonts w:ascii="Calibri" w:hAnsi="Calibri" w:cs="Book Antiqua"/>
                <w:b/>
                <w:i/>
              </w:rPr>
            </w:pPr>
            <w:r w:rsidRPr="004A43F6">
              <w:rPr>
                <w:rFonts w:ascii="Calibri" w:hAnsi="Calibri" w:cs="Book Antiqua"/>
                <w:b/>
                <w:i/>
              </w:rPr>
              <w:t>ID Ref:</w:t>
            </w:r>
          </w:p>
        </w:tc>
        <w:tc>
          <w:tcPr>
            <w:tcW w:w="5087" w:type="dxa"/>
          </w:tcPr>
          <w:p w14:paraId="76DE5863" w14:textId="506E56E2" w:rsidR="00122BE2" w:rsidRPr="007D3196" w:rsidRDefault="48503123" w:rsidP="10773CF1">
            <w:pPr>
              <w:ind w:left="13"/>
              <w:jc w:val="both"/>
              <w:rPr>
                <w:rFonts w:ascii="Calibri" w:hAnsi="Calibri" w:cs="Book Antiqua"/>
                <w:i/>
                <w:iCs/>
              </w:rPr>
            </w:pPr>
            <w:r w:rsidRPr="10773CF1">
              <w:rPr>
                <w:rFonts w:ascii="Calibri" w:hAnsi="Calibri" w:cs="Book Antiqua"/>
                <w:i/>
                <w:iCs/>
              </w:rPr>
              <w:t>DG-</w:t>
            </w:r>
            <w:r w:rsidR="008D0A17">
              <w:rPr>
                <w:rFonts w:ascii="Calibri" w:hAnsi="Calibri" w:cs="Book Antiqua"/>
                <w:i/>
                <w:iCs/>
              </w:rPr>
              <w:t>99</w:t>
            </w:r>
          </w:p>
        </w:tc>
      </w:tr>
      <w:tr w:rsidR="00122BE2" w:rsidRPr="00AE76E5" w14:paraId="29A45E36" w14:textId="77777777" w:rsidTr="10773CF1">
        <w:trPr>
          <w:jc w:val="center"/>
        </w:trPr>
        <w:tc>
          <w:tcPr>
            <w:tcW w:w="2001" w:type="dxa"/>
            <w:shd w:val="clear" w:color="auto" w:fill="DBDBDB" w:themeFill="accent3" w:themeFillTint="66"/>
          </w:tcPr>
          <w:p w14:paraId="3762B1AF" w14:textId="77777777" w:rsidR="00122BE2" w:rsidRPr="004A43F6" w:rsidRDefault="00122BE2" w:rsidP="00F25C59">
            <w:pPr>
              <w:rPr>
                <w:rFonts w:ascii="Calibri" w:hAnsi="Calibri" w:cs="Book Antiqua"/>
                <w:b/>
                <w:i/>
              </w:rPr>
            </w:pPr>
            <w:r w:rsidRPr="004A43F6">
              <w:rPr>
                <w:rFonts w:ascii="Calibri" w:hAnsi="Calibri" w:cs="Book Antiqua"/>
                <w:b/>
                <w:i/>
              </w:rPr>
              <w:t>Descripción:</w:t>
            </w:r>
          </w:p>
        </w:tc>
        <w:tc>
          <w:tcPr>
            <w:tcW w:w="5087" w:type="dxa"/>
          </w:tcPr>
          <w:p w14:paraId="6047480F" w14:textId="6D1ED5E9" w:rsidR="00122BE2" w:rsidRPr="00E42A7B" w:rsidRDefault="00511177" w:rsidP="00F25C59">
            <w:pPr>
              <w:rPr>
                <w:rFonts w:ascii="Calibri" w:hAnsi="Calibri" w:cs="Book Antiqua"/>
                <w:i/>
              </w:rPr>
            </w:pPr>
            <w:r w:rsidRPr="00511177">
              <w:rPr>
                <w:rFonts w:ascii="Calibri" w:hAnsi="Calibri" w:cs="Book Antiqua"/>
                <w:i/>
              </w:rPr>
              <w:t>Se genera reporte con éxito.</w:t>
            </w:r>
          </w:p>
        </w:tc>
      </w:tr>
      <w:tr w:rsidR="00122BE2" w:rsidRPr="00AE76E5" w14:paraId="3A734050" w14:textId="77777777" w:rsidTr="10773CF1">
        <w:trPr>
          <w:jc w:val="center"/>
        </w:trPr>
        <w:tc>
          <w:tcPr>
            <w:tcW w:w="2001" w:type="dxa"/>
            <w:shd w:val="clear" w:color="auto" w:fill="DBDBDB" w:themeFill="accent3" w:themeFillTint="66"/>
          </w:tcPr>
          <w:p w14:paraId="21BF13A3" w14:textId="77777777" w:rsidR="00122BE2" w:rsidRPr="004A43F6" w:rsidRDefault="00122BE2" w:rsidP="00F25C59">
            <w:pPr>
              <w:rPr>
                <w:rFonts w:ascii="Calibri" w:hAnsi="Calibri" w:cs="Book Antiqua"/>
                <w:b/>
                <w:i/>
              </w:rPr>
            </w:pPr>
            <w:r w:rsidRPr="004A43F6">
              <w:rPr>
                <w:rFonts w:ascii="Calibri" w:hAnsi="Calibri" w:cs="Book Antiqua"/>
                <w:b/>
                <w:i/>
              </w:rPr>
              <w:t>Reqs. asociados:</w:t>
            </w:r>
          </w:p>
        </w:tc>
        <w:tc>
          <w:tcPr>
            <w:tcW w:w="5087" w:type="dxa"/>
          </w:tcPr>
          <w:p w14:paraId="3A611BC6" w14:textId="6766E802" w:rsidR="00122BE2" w:rsidRPr="00D36213" w:rsidRDefault="00122BE2" w:rsidP="00F25C59">
            <w:pPr>
              <w:pStyle w:val="paragraph"/>
              <w:spacing w:before="0" w:beforeAutospacing="0" w:after="0" w:afterAutospacing="0"/>
              <w:jc w:val="both"/>
              <w:textAlignment w:val="baseline"/>
              <w:rPr>
                <w:rFonts w:ascii="Segoe UI" w:hAnsi="Segoe UI" w:cs="Segoe UI"/>
                <w:sz w:val="18"/>
                <w:szCs w:val="18"/>
                <w:lang w:val="es-EC"/>
              </w:rPr>
            </w:pPr>
            <w:r>
              <w:rPr>
                <w:rStyle w:val="normaltextrun"/>
                <w:rFonts w:ascii="Calibri" w:hAnsi="Calibri" w:cs="Calibri"/>
                <w:i/>
                <w:iCs/>
                <w:lang w:val="es-ES"/>
              </w:rPr>
              <w:t>RF-</w:t>
            </w:r>
            <w:r w:rsidR="00D36213">
              <w:rPr>
                <w:rStyle w:val="normaltextrun"/>
                <w:rFonts w:ascii="Calibri" w:hAnsi="Calibri" w:cs="Calibri"/>
                <w:i/>
                <w:iCs/>
                <w:lang w:val="es-ES"/>
              </w:rPr>
              <w:t>3</w:t>
            </w:r>
            <w:r w:rsidR="00D36213" w:rsidRPr="00D36213">
              <w:rPr>
                <w:rStyle w:val="normaltextrun"/>
                <w:rFonts w:cs="Calibri"/>
                <w:iCs/>
                <w:lang w:val="es-EC"/>
              </w:rPr>
              <w:t xml:space="preserve">5: </w:t>
            </w:r>
            <w:r w:rsidR="00D36213" w:rsidRPr="00D36213">
              <w:rPr>
                <w:rStyle w:val="normaltextrun"/>
                <w:rFonts w:ascii="Calibri" w:hAnsi="Calibri" w:cs="Calibri"/>
                <w:i/>
                <w:iCs/>
                <w:color w:val="000000"/>
                <w:shd w:val="clear" w:color="auto" w:fill="FFFFFF"/>
                <w:lang w:val="es-EC"/>
              </w:rPr>
              <w:t>Generar</w:t>
            </w:r>
            <w:r w:rsidR="00114160">
              <w:rPr>
                <w:rStyle w:val="normaltextrun"/>
                <w:rFonts w:ascii="Calibri" w:hAnsi="Calibri" w:cs="Calibri"/>
                <w:i/>
                <w:iCs/>
                <w:color w:val="000000"/>
                <w:shd w:val="clear" w:color="auto" w:fill="FFFFFF"/>
                <w:lang w:val="es-EC"/>
              </w:rPr>
              <w:t xml:space="preserve"> </w:t>
            </w:r>
            <w:r w:rsidR="00D36213" w:rsidRPr="00D36213">
              <w:rPr>
                <w:rStyle w:val="normaltextrun"/>
                <w:rFonts w:ascii="Calibri" w:hAnsi="Calibri" w:cs="Calibri"/>
                <w:i/>
                <w:iCs/>
                <w:color w:val="000000"/>
                <w:shd w:val="clear" w:color="auto" w:fill="FFFFFF"/>
                <w:lang w:val="es-EC"/>
              </w:rPr>
              <w:t>balance</w:t>
            </w:r>
            <w:r w:rsidR="00114160">
              <w:rPr>
                <w:rStyle w:val="normaltextrun"/>
                <w:rFonts w:ascii="Calibri" w:hAnsi="Calibri" w:cs="Calibri"/>
                <w:i/>
                <w:iCs/>
                <w:color w:val="000000"/>
                <w:shd w:val="clear" w:color="auto" w:fill="FFFFFF"/>
                <w:lang w:val="es-EC"/>
              </w:rPr>
              <w:t xml:space="preserve"> </w:t>
            </w:r>
            <w:r w:rsidR="00D36213" w:rsidRPr="00D36213">
              <w:rPr>
                <w:rStyle w:val="normaltextrun"/>
                <w:rFonts w:ascii="Calibri" w:hAnsi="Calibri" w:cs="Calibri"/>
                <w:i/>
                <w:iCs/>
                <w:color w:val="000000"/>
                <w:shd w:val="clear" w:color="auto" w:fill="FFFFFF"/>
                <w:lang w:val="es-EC"/>
              </w:rPr>
              <w:t>d</w:t>
            </w:r>
            <w:r w:rsidR="00114160">
              <w:rPr>
                <w:rStyle w:val="normaltextrun"/>
                <w:rFonts w:ascii="Calibri" w:hAnsi="Calibri" w:cs="Calibri"/>
                <w:i/>
                <w:iCs/>
                <w:color w:val="000000"/>
                <w:shd w:val="clear" w:color="auto" w:fill="FFFFFF"/>
                <w:lang w:val="es-EC"/>
              </w:rPr>
              <w:t xml:space="preserve">e </w:t>
            </w:r>
            <w:r w:rsidR="00D36213" w:rsidRPr="00D36213">
              <w:rPr>
                <w:rStyle w:val="normaltextrun"/>
                <w:rFonts w:ascii="Calibri" w:hAnsi="Calibri" w:cs="Calibri"/>
                <w:i/>
                <w:iCs/>
                <w:color w:val="000000"/>
                <w:shd w:val="clear" w:color="auto" w:fill="FFFFFF"/>
                <w:lang w:val="es-EC"/>
              </w:rPr>
              <w:t>venta diario</w:t>
            </w:r>
          </w:p>
        </w:tc>
      </w:tr>
      <w:tr w:rsidR="00122BE2" w:rsidRPr="00AE76E5" w14:paraId="2AA54418" w14:textId="77777777" w:rsidTr="10773CF1">
        <w:trPr>
          <w:jc w:val="center"/>
        </w:trPr>
        <w:tc>
          <w:tcPr>
            <w:tcW w:w="2001" w:type="dxa"/>
            <w:shd w:val="clear" w:color="auto" w:fill="DBDBDB" w:themeFill="accent3" w:themeFillTint="66"/>
          </w:tcPr>
          <w:p w14:paraId="72771E8B" w14:textId="77777777" w:rsidR="00122BE2" w:rsidRPr="004A43F6" w:rsidRDefault="00122BE2" w:rsidP="00F25C59">
            <w:pPr>
              <w:rPr>
                <w:rFonts w:ascii="Calibri" w:hAnsi="Calibri" w:cs="Book Antiqua"/>
                <w:b/>
                <w:i/>
              </w:rPr>
            </w:pPr>
            <w:r w:rsidRPr="004A43F6">
              <w:rPr>
                <w:rFonts w:ascii="Calibri" w:hAnsi="Calibri" w:cs="Book Antiqua"/>
                <w:b/>
                <w:i/>
              </w:rPr>
              <w:t>CU asociados:</w:t>
            </w:r>
          </w:p>
        </w:tc>
        <w:tc>
          <w:tcPr>
            <w:tcW w:w="5087" w:type="dxa"/>
          </w:tcPr>
          <w:p w14:paraId="5EDBA066" w14:textId="54920577" w:rsidR="00122BE2" w:rsidRPr="00D36213" w:rsidRDefault="00D36213" w:rsidP="00D01BB1">
            <w:pPr>
              <w:pStyle w:val="Prrafodelista"/>
              <w:numPr>
                <w:ilvl w:val="0"/>
                <w:numId w:val="33"/>
              </w:numPr>
              <w:rPr>
                <w:rFonts w:ascii="Calibri" w:hAnsi="Calibri" w:cs="Book Antiqua"/>
                <w:i/>
                <w:iCs/>
              </w:rPr>
            </w:pPr>
            <w:r w:rsidRPr="00D36213">
              <w:rPr>
                <w:rStyle w:val="normaltextrun"/>
                <w:rFonts w:ascii="Calibri" w:hAnsi="Calibri" w:cs="Calibri"/>
                <w:i/>
                <w:iCs/>
                <w:color w:val="000000"/>
                <w:shd w:val="clear" w:color="auto" w:fill="FFFFFF"/>
              </w:rPr>
              <w:t>N/A</w:t>
            </w:r>
          </w:p>
        </w:tc>
      </w:tr>
      <w:tr w:rsidR="00122BE2" w:rsidRPr="00AE76E5" w14:paraId="5B2E7551" w14:textId="77777777" w:rsidTr="10773CF1">
        <w:trPr>
          <w:jc w:val="center"/>
        </w:trPr>
        <w:tc>
          <w:tcPr>
            <w:tcW w:w="2001" w:type="dxa"/>
            <w:shd w:val="clear" w:color="auto" w:fill="DBDBDB" w:themeFill="accent3" w:themeFillTint="66"/>
          </w:tcPr>
          <w:p w14:paraId="21321ACC" w14:textId="77777777" w:rsidR="00122BE2" w:rsidRPr="004A43F6" w:rsidRDefault="00122BE2" w:rsidP="00F25C59">
            <w:pPr>
              <w:rPr>
                <w:rFonts w:ascii="Calibri" w:hAnsi="Calibri" w:cs="Book Antiqua"/>
                <w:b/>
                <w:i/>
              </w:rPr>
            </w:pPr>
            <w:r w:rsidRPr="004A43F6">
              <w:rPr>
                <w:rFonts w:ascii="Calibri" w:hAnsi="Calibri" w:cs="Book Antiqua"/>
                <w:b/>
                <w:i/>
              </w:rPr>
              <w:t>Esc. Asociados:</w:t>
            </w:r>
          </w:p>
        </w:tc>
        <w:tc>
          <w:tcPr>
            <w:tcW w:w="5087" w:type="dxa"/>
          </w:tcPr>
          <w:p w14:paraId="1A3AC1EE" w14:textId="770DEE02" w:rsidR="00122BE2" w:rsidRPr="004A43F6" w:rsidRDefault="00122BE2" w:rsidP="00F25C59">
            <w:pPr>
              <w:rPr>
                <w:rFonts w:ascii="Calibri" w:hAnsi="Calibri" w:cs="Book Antiqua"/>
                <w:i/>
              </w:rPr>
            </w:pPr>
            <w:r>
              <w:rPr>
                <w:rFonts w:ascii="Calibri" w:hAnsi="Calibri" w:cs="Book Antiqua"/>
                <w:i/>
              </w:rPr>
              <w:t>ES</w:t>
            </w:r>
            <w:r w:rsidR="00AF7C1B">
              <w:rPr>
                <w:rFonts w:ascii="Calibri" w:hAnsi="Calibri" w:cs="Book Antiqua"/>
                <w:i/>
              </w:rPr>
              <w:t>-</w:t>
            </w:r>
            <w:r w:rsidR="00E55EAE">
              <w:rPr>
                <w:rFonts w:ascii="Calibri" w:hAnsi="Calibri" w:cs="Book Antiqua"/>
                <w:i/>
              </w:rPr>
              <w:t>35.1</w:t>
            </w:r>
          </w:p>
        </w:tc>
      </w:tr>
    </w:tbl>
    <w:p w14:paraId="63BE6F07" w14:textId="004BD6E0" w:rsidR="00122BE2" w:rsidRDefault="00122BE2" w:rsidP="00850138">
      <w:pPr>
        <w:rPr>
          <w:rFonts w:ascii="Calibri" w:hAnsi="Calibri" w:cs="Book Antiqua"/>
          <w:i/>
          <w:color w:val="595959"/>
        </w:rPr>
      </w:pPr>
    </w:p>
    <w:p w14:paraId="55A89690" w14:textId="1C8E3E1F" w:rsidR="0058078E" w:rsidRDefault="00A755E8" w:rsidP="0058078E">
      <w:pPr>
        <w:jc w:val="center"/>
        <w:rPr>
          <w:rFonts w:ascii="Calibri" w:hAnsi="Calibri" w:cs="Book Antiqua"/>
          <w:i/>
          <w:color w:val="595959"/>
        </w:rPr>
      </w:pPr>
      <w:r>
        <w:rPr>
          <w:noProof/>
          <w:lang w:val="es-MX" w:eastAsia="es-MX"/>
        </w:rPr>
        <w:drawing>
          <wp:inline distT="0" distB="0" distL="0" distR="0" wp14:anchorId="0E1A48F0" wp14:editId="76FDA395">
            <wp:extent cx="4435434" cy="3434953"/>
            <wp:effectExtent l="0" t="0" r="381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123">
                      <a:extLst>
                        <a:ext uri="{28A0092B-C50C-407E-A947-70E740481C1C}">
                          <a14:useLocalDpi xmlns:a14="http://schemas.microsoft.com/office/drawing/2010/main" val="0"/>
                        </a:ext>
                      </a:extLst>
                    </a:blip>
                    <a:stretch>
                      <a:fillRect/>
                    </a:stretch>
                  </pic:blipFill>
                  <pic:spPr>
                    <a:xfrm>
                      <a:off x="0" y="0"/>
                      <a:ext cx="4435434" cy="3434953"/>
                    </a:xfrm>
                    <a:prstGeom prst="rect">
                      <a:avLst/>
                    </a:prstGeom>
                  </pic:spPr>
                </pic:pic>
              </a:graphicData>
            </a:graphic>
          </wp:inline>
        </w:drawing>
      </w:r>
    </w:p>
    <w:p w14:paraId="787EFDC1" w14:textId="72B9EA7D" w:rsidR="00122BE2" w:rsidRDefault="00122BE2" w:rsidP="00850138">
      <w:pPr>
        <w:rPr>
          <w:rFonts w:ascii="Calibri" w:hAnsi="Calibri" w:cs="Book Antiqua"/>
          <w:i/>
          <w:color w:val="595959"/>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122BE2" w:rsidRPr="00B75B4C" w14:paraId="1718A9DD" w14:textId="77777777" w:rsidTr="10773CF1">
        <w:trPr>
          <w:jc w:val="center"/>
        </w:trPr>
        <w:tc>
          <w:tcPr>
            <w:tcW w:w="2001" w:type="dxa"/>
            <w:shd w:val="clear" w:color="auto" w:fill="DBDBDB" w:themeFill="accent3" w:themeFillTint="66"/>
          </w:tcPr>
          <w:p w14:paraId="32D66B36" w14:textId="77777777" w:rsidR="00122BE2" w:rsidRPr="004A43F6" w:rsidRDefault="00122BE2" w:rsidP="00F25C59">
            <w:pPr>
              <w:jc w:val="both"/>
              <w:rPr>
                <w:rFonts w:ascii="Calibri" w:hAnsi="Calibri" w:cs="Book Antiqua"/>
                <w:b/>
                <w:i/>
              </w:rPr>
            </w:pPr>
            <w:r w:rsidRPr="004A43F6">
              <w:rPr>
                <w:rFonts w:ascii="Calibri" w:hAnsi="Calibri" w:cs="Book Antiqua"/>
                <w:b/>
                <w:i/>
              </w:rPr>
              <w:t>ID Ref:</w:t>
            </w:r>
          </w:p>
        </w:tc>
        <w:tc>
          <w:tcPr>
            <w:tcW w:w="5087" w:type="dxa"/>
          </w:tcPr>
          <w:p w14:paraId="66DBBE19" w14:textId="2F6D5BFE" w:rsidR="00122BE2" w:rsidRPr="007D3196" w:rsidRDefault="48503123" w:rsidP="10773CF1">
            <w:pPr>
              <w:ind w:left="13"/>
              <w:jc w:val="both"/>
              <w:rPr>
                <w:rFonts w:ascii="Calibri" w:hAnsi="Calibri" w:cs="Book Antiqua"/>
                <w:i/>
                <w:iCs/>
              </w:rPr>
            </w:pPr>
            <w:r w:rsidRPr="10773CF1">
              <w:rPr>
                <w:rFonts w:ascii="Calibri" w:hAnsi="Calibri" w:cs="Book Antiqua"/>
                <w:i/>
                <w:iCs/>
              </w:rPr>
              <w:t>DG-</w:t>
            </w:r>
            <w:r w:rsidR="3390E802" w:rsidRPr="10773CF1">
              <w:rPr>
                <w:rFonts w:ascii="Calibri" w:hAnsi="Calibri" w:cs="Book Antiqua"/>
                <w:i/>
                <w:iCs/>
              </w:rPr>
              <w:t>10</w:t>
            </w:r>
            <w:r w:rsidR="008D0A17">
              <w:rPr>
                <w:rFonts w:ascii="Calibri" w:hAnsi="Calibri" w:cs="Book Antiqua"/>
                <w:i/>
                <w:iCs/>
              </w:rPr>
              <w:t>0</w:t>
            </w:r>
          </w:p>
        </w:tc>
      </w:tr>
      <w:tr w:rsidR="00122BE2" w:rsidRPr="00AE76E5" w14:paraId="73DA73D0" w14:textId="77777777" w:rsidTr="10773CF1">
        <w:trPr>
          <w:jc w:val="center"/>
        </w:trPr>
        <w:tc>
          <w:tcPr>
            <w:tcW w:w="2001" w:type="dxa"/>
            <w:shd w:val="clear" w:color="auto" w:fill="DBDBDB" w:themeFill="accent3" w:themeFillTint="66"/>
          </w:tcPr>
          <w:p w14:paraId="28394287" w14:textId="77777777" w:rsidR="00122BE2" w:rsidRPr="004A43F6" w:rsidRDefault="00122BE2" w:rsidP="00F25C59">
            <w:pPr>
              <w:rPr>
                <w:rFonts w:ascii="Calibri" w:hAnsi="Calibri" w:cs="Book Antiqua"/>
                <w:b/>
                <w:i/>
              </w:rPr>
            </w:pPr>
            <w:r w:rsidRPr="004A43F6">
              <w:rPr>
                <w:rFonts w:ascii="Calibri" w:hAnsi="Calibri" w:cs="Book Antiqua"/>
                <w:b/>
                <w:i/>
              </w:rPr>
              <w:t>Descripción:</w:t>
            </w:r>
          </w:p>
        </w:tc>
        <w:tc>
          <w:tcPr>
            <w:tcW w:w="5087" w:type="dxa"/>
          </w:tcPr>
          <w:p w14:paraId="37B9F435" w14:textId="37FF6EAE" w:rsidR="00122BE2" w:rsidRPr="00E42A7B" w:rsidRDefault="00F5059C" w:rsidP="00F25C59">
            <w:pPr>
              <w:rPr>
                <w:rFonts w:ascii="Calibri" w:hAnsi="Calibri" w:cs="Book Antiqua"/>
                <w:i/>
              </w:rPr>
            </w:pPr>
            <w:r w:rsidRPr="00F5059C">
              <w:rPr>
                <w:rFonts w:ascii="Calibri" w:hAnsi="Calibri" w:cs="Book Antiqua"/>
                <w:i/>
              </w:rPr>
              <w:t>Reporte no generado por conexión inestable del internet.</w:t>
            </w:r>
          </w:p>
        </w:tc>
      </w:tr>
      <w:tr w:rsidR="00122BE2" w:rsidRPr="00AE76E5" w14:paraId="40CEC3B7" w14:textId="77777777" w:rsidTr="10773CF1">
        <w:trPr>
          <w:jc w:val="center"/>
        </w:trPr>
        <w:tc>
          <w:tcPr>
            <w:tcW w:w="2001" w:type="dxa"/>
            <w:shd w:val="clear" w:color="auto" w:fill="DBDBDB" w:themeFill="accent3" w:themeFillTint="66"/>
          </w:tcPr>
          <w:p w14:paraId="1E99D53F" w14:textId="77777777" w:rsidR="00122BE2" w:rsidRPr="004A43F6" w:rsidRDefault="00122BE2" w:rsidP="00F25C59">
            <w:pPr>
              <w:rPr>
                <w:rFonts w:ascii="Calibri" w:hAnsi="Calibri" w:cs="Book Antiqua"/>
                <w:b/>
                <w:i/>
              </w:rPr>
            </w:pPr>
            <w:r w:rsidRPr="004A43F6">
              <w:rPr>
                <w:rFonts w:ascii="Calibri" w:hAnsi="Calibri" w:cs="Book Antiqua"/>
                <w:b/>
                <w:i/>
              </w:rPr>
              <w:t>Reqs. asociados:</w:t>
            </w:r>
          </w:p>
        </w:tc>
        <w:tc>
          <w:tcPr>
            <w:tcW w:w="5087" w:type="dxa"/>
          </w:tcPr>
          <w:p w14:paraId="0E968DE8" w14:textId="3C8A7E94" w:rsidR="00122BE2" w:rsidRPr="00E9064C" w:rsidRDefault="00114160" w:rsidP="00F25C59">
            <w:pPr>
              <w:pStyle w:val="paragraph"/>
              <w:spacing w:before="0" w:beforeAutospacing="0" w:after="0" w:afterAutospacing="0"/>
              <w:jc w:val="both"/>
              <w:textAlignment w:val="baseline"/>
              <w:rPr>
                <w:rFonts w:ascii="Segoe UI" w:hAnsi="Segoe UI" w:cs="Segoe UI"/>
                <w:sz w:val="18"/>
                <w:szCs w:val="18"/>
                <w:lang w:val="es-EC"/>
              </w:rPr>
            </w:pPr>
            <w:r>
              <w:rPr>
                <w:rStyle w:val="normaltextrun"/>
                <w:rFonts w:ascii="Calibri" w:hAnsi="Calibri" w:cs="Calibri"/>
                <w:i/>
                <w:iCs/>
                <w:lang w:val="es-ES"/>
              </w:rPr>
              <w:t>RF-</w:t>
            </w:r>
            <w:r w:rsidRPr="00AF7C1B">
              <w:rPr>
                <w:rStyle w:val="normaltextrun"/>
                <w:rFonts w:asciiTheme="minorHAnsi" w:hAnsiTheme="minorHAnsi" w:cstheme="minorHAnsi"/>
                <w:i/>
                <w:lang w:val="es-ES"/>
              </w:rPr>
              <w:t>3</w:t>
            </w:r>
            <w:r w:rsidRPr="00D36213">
              <w:rPr>
                <w:rStyle w:val="normaltextrun"/>
                <w:rFonts w:cs="Calibri"/>
                <w:iCs/>
                <w:lang w:val="es-EC"/>
              </w:rPr>
              <w:t xml:space="preserve">5: </w:t>
            </w:r>
            <w:r w:rsidRPr="00D36213">
              <w:rPr>
                <w:rStyle w:val="normaltextrun"/>
                <w:rFonts w:ascii="Calibri" w:hAnsi="Calibri" w:cs="Calibri"/>
                <w:i/>
                <w:iCs/>
                <w:color w:val="000000"/>
                <w:shd w:val="clear" w:color="auto" w:fill="FFFFFF"/>
                <w:lang w:val="es-EC"/>
              </w:rPr>
              <w:t>Generar</w:t>
            </w:r>
            <w:r>
              <w:rPr>
                <w:rStyle w:val="normaltextrun"/>
                <w:rFonts w:ascii="Calibri" w:hAnsi="Calibri" w:cs="Calibri"/>
                <w:i/>
                <w:iCs/>
                <w:color w:val="000000"/>
                <w:shd w:val="clear" w:color="auto" w:fill="FFFFFF"/>
                <w:lang w:val="es-EC"/>
              </w:rPr>
              <w:t xml:space="preserve"> </w:t>
            </w:r>
            <w:r w:rsidRPr="00D36213">
              <w:rPr>
                <w:rStyle w:val="normaltextrun"/>
                <w:rFonts w:ascii="Calibri" w:hAnsi="Calibri" w:cs="Calibri"/>
                <w:i/>
                <w:iCs/>
                <w:color w:val="000000"/>
                <w:shd w:val="clear" w:color="auto" w:fill="FFFFFF"/>
                <w:lang w:val="es-EC"/>
              </w:rPr>
              <w:t>balance</w:t>
            </w:r>
            <w:r>
              <w:rPr>
                <w:rStyle w:val="normaltextrun"/>
                <w:rFonts w:ascii="Calibri" w:hAnsi="Calibri" w:cs="Calibri"/>
                <w:i/>
                <w:iCs/>
                <w:color w:val="000000"/>
                <w:shd w:val="clear" w:color="auto" w:fill="FFFFFF"/>
                <w:lang w:val="es-EC"/>
              </w:rPr>
              <w:t xml:space="preserve"> </w:t>
            </w:r>
            <w:r w:rsidRPr="00D36213">
              <w:rPr>
                <w:rStyle w:val="normaltextrun"/>
                <w:rFonts w:ascii="Calibri" w:hAnsi="Calibri" w:cs="Calibri"/>
                <w:i/>
                <w:iCs/>
                <w:color w:val="000000"/>
                <w:shd w:val="clear" w:color="auto" w:fill="FFFFFF"/>
                <w:lang w:val="es-EC"/>
              </w:rPr>
              <w:t>d</w:t>
            </w:r>
            <w:r>
              <w:rPr>
                <w:rStyle w:val="normaltextrun"/>
                <w:rFonts w:ascii="Calibri" w:hAnsi="Calibri" w:cs="Calibri"/>
                <w:i/>
                <w:iCs/>
                <w:color w:val="000000"/>
                <w:shd w:val="clear" w:color="auto" w:fill="FFFFFF"/>
                <w:lang w:val="es-EC"/>
              </w:rPr>
              <w:t xml:space="preserve">e </w:t>
            </w:r>
            <w:r w:rsidRPr="00D36213">
              <w:rPr>
                <w:rStyle w:val="normaltextrun"/>
                <w:rFonts w:ascii="Calibri" w:hAnsi="Calibri" w:cs="Calibri"/>
                <w:i/>
                <w:iCs/>
                <w:color w:val="000000"/>
                <w:shd w:val="clear" w:color="auto" w:fill="FFFFFF"/>
                <w:lang w:val="es-EC"/>
              </w:rPr>
              <w:t>venta diario</w:t>
            </w:r>
          </w:p>
        </w:tc>
      </w:tr>
      <w:tr w:rsidR="00122BE2" w:rsidRPr="00AE76E5" w14:paraId="1E9F82B1" w14:textId="77777777" w:rsidTr="10773CF1">
        <w:trPr>
          <w:jc w:val="center"/>
        </w:trPr>
        <w:tc>
          <w:tcPr>
            <w:tcW w:w="2001" w:type="dxa"/>
            <w:shd w:val="clear" w:color="auto" w:fill="DBDBDB" w:themeFill="accent3" w:themeFillTint="66"/>
          </w:tcPr>
          <w:p w14:paraId="5737136E" w14:textId="77777777" w:rsidR="00122BE2" w:rsidRPr="004A43F6" w:rsidRDefault="00122BE2" w:rsidP="00F25C59">
            <w:pPr>
              <w:rPr>
                <w:rFonts w:ascii="Calibri" w:hAnsi="Calibri" w:cs="Book Antiqua"/>
                <w:b/>
                <w:i/>
              </w:rPr>
            </w:pPr>
            <w:r w:rsidRPr="004A43F6">
              <w:rPr>
                <w:rFonts w:ascii="Calibri" w:hAnsi="Calibri" w:cs="Book Antiqua"/>
                <w:b/>
                <w:i/>
              </w:rPr>
              <w:t>CU asociados:</w:t>
            </w:r>
          </w:p>
        </w:tc>
        <w:tc>
          <w:tcPr>
            <w:tcW w:w="5087" w:type="dxa"/>
          </w:tcPr>
          <w:p w14:paraId="76F13587" w14:textId="4B81CD7A" w:rsidR="00122BE2" w:rsidRPr="00511177" w:rsidRDefault="00511177" w:rsidP="00D01BB1">
            <w:pPr>
              <w:pStyle w:val="Prrafodelista"/>
              <w:numPr>
                <w:ilvl w:val="0"/>
                <w:numId w:val="33"/>
              </w:numPr>
              <w:rPr>
                <w:rFonts w:ascii="Calibri" w:hAnsi="Calibri" w:cs="Book Antiqua"/>
                <w:i/>
              </w:rPr>
            </w:pPr>
            <w:r w:rsidRPr="00D36213">
              <w:rPr>
                <w:rStyle w:val="normaltextrun"/>
                <w:rFonts w:ascii="Calibri" w:hAnsi="Calibri" w:cs="Calibri"/>
                <w:i/>
                <w:iCs/>
                <w:color w:val="000000"/>
                <w:shd w:val="clear" w:color="auto" w:fill="FFFFFF"/>
              </w:rPr>
              <w:t>N/A</w:t>
            </w:r>
          </w:p>
        </w:tc>
      </w:tr>
      <w:tr w:rsidR="00122BE2" w:rsidRPr="00AE76E5" w14:paraId="6E323C28" w14:textId="77777777" w:rsidTr="10773CF1">
        <w:trPr>
          <w:jc w:val="center"/>
        </w:trPr>
        <w:tc>
          <w:tcPr>
            <w:tcW w:w="2001" w:type="dxa"/>
            <w:shd w:val="clear" w:color="auto" w:fill="DBDBDB" w:themeFill="accent3" w:themeFillTint="66"/>
          </w:tcPr>
          <w:p w14:paraId="68658382" w14:textId="77777777" w:rsidR="00122BE2" w:rsidRPr="004A43F6" w:rsidRDefault="00122BE2" w:rsidP="00F25C59">
            <w:pPr>
              <w:rPr>
                <w:rFonts w:ascii="Calibri" w:hAnsi="Calibri" w:cs="Book Antiqua"/>
                <w:b/>
                <w:i/>
              </w:rPr>
            </w:pPr>
            <w:r w:rsidRPr="004A43F6">
              <w:rPr>
                <w:rFonts w:ascii="Calibri" w:hAnsi="Calibri" w:cs="Book Antiqua"/>
                <w:b/>
                <w:i/>
              </w:rPr>
              <w:t>Esc. Asociados:</w:t>
            </w:r>
          </w:p>
        </w:tc>
        <w:tc>
          <w:tcPr>
            <w:tcW w:w="5087" w:type="dxa"/>
          </w:tcPr>
          <w:p w14:paraId="19730FCF" w14:textId="303AE2C2" w:rsidR="00122BE2" w:rsidRPr="004A43F6" w:rsidRDefault="00122BE2" w:rsidP="00F25C59">
            <w:pPr>
              <w:rPr>
                <w:rFonts w:ascii="Calibri" w:hAnsi="Calibri" w:cs="Book Antiqua"/>
                <w:i/>
              </w:rPr>
            </w:pPr>
            <w:r>
              <w:rPr>
                <w:rFonts w:ascii="Calibri" w:hAnsi="Calibri" w:cs="Book Antiqua"/>
                <w:i/>
              </w:rPr>
              <w:t>ES</w:t>
            </w:r>
            <w:r w:rsidR="00AF7C1B">
              <w:rPr>
                <w:rFonts w:ascii="Calibri" w:hAnsi="Calibri" w:cs="Book Antiqua"/>
                <w:i/>
              </w:rPr>
              <w:t>-</w:t>
            </w:r>
            <w:r w:rsidR="00E55EAE">
              <w:rPr>
                <w:rFonts w:ascii="Calibri" w:hAnsi="Calibri" w:cs="Book Antiqua"/>
                <w:i/>
              </w:rPr>
              <w:t>35.2</w:t>
            </w:r>
          </w:p>
        </w:tc>
      </w:tr>
    </w:tbl>
    <w:p w14:paraId="4E9AA9DC" w14:textId="21A75802" w:rsidR="00122BE2" w:rsidRDefault="00122BE2" w:rsidP="00850138">
      <w:pPr>
        <w:rPr>
          <w:rFonts w:ascii="Calibri" w:hAnsi="Calibri" w:cs="Book Antiqua"/>
          <w:i/>
          <w:color w:val="595959"/>
        </w:rPr>
      </w:pPr>
    </w:p>
    <w:p w14:paraId="0B696747" w14:textId="22C6D015" w:rsidR="005472E4" w:rsidRDefault="00F5059C" w:rsidP="005472E4">
      <w:pPr>
        <w:jc w:val="center"/>
        <w:rPr>
          <w:rFonts w:ascii="Calibri" w:hAnsi="Calibri" w:cs="Book Antiqua"/>
          <w:i/>
          <w:color w:val="595959"/>
        </w:rPr>
      </w:pPr>
      <w:r>
        <w:rPr>
          <w:noProof/>
          <w:lang w:val="es-MX" w:eastAsia="es-MX"/>
        </w:rPr>
        <w:drawing>
          <wp:inline distT="0" distB="0" distL="0" distR="0" wp14:anchorId="40298547" wp14:editId="3BF9215D">
            <wp:extent cx="4494811" cy="2440946"/>
            <wp:effectExtent l="0" t="0" r="1270" b="0"/>
            <wp:docPr id="696051784" name="Picture 696051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051784"/>
                    <pic:cNvPicPr/>
                  </pic:nvPicPr>
                  <pic:blipFill>
                    <a:blip r:embed="rId124">
                      <a:extLst>
                        <a:ext uri="{28A0092B-C50C-407E-A947-70E740481C1C}">
                          <a14:useLocalDpi xmlns:a14="http://schemas.microsoft.com/office/drawing/2010/main" val="0"/>
                        </a:ext>
                      </a:extLst>
                    </a:blip>
                    <a:stretch>
                      <a:fillRect/>
                    </a:stretch>
                  </pic:blipFill>
                  <pic:spPr>
                    <a:xfrm>
                      <a:off x="0" y="0"/>
                      <a:ext cx="4494811" cy="2440946"/>
                    </a:xfrm>
                    <a:prstGeom prst="rect">
                      <a:avLst/>
                    </a:prstGeom>
                  </pic:spPr>
                </pic:pic>
              </a:graphicData>
            </a:graphic>
          </wp:inline>
        </w:drawing>
      </w:r>
    </w:p>
    <w:p w14:paraId="346C9E3B" w14:textId="72B9EA7D" w:rsidR="00122BE2" w:rsidRDefault="00122BE2" w:rsidP="00850138">
      <w:pPr>
        <w:rPr>
          <w:rFonts w:ascii="Calibri" w:hAnsi="Calibri" w:cs="Book Antiqua"/>
          <w:i/>
          <w:color w:val="595959"/>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122BE2" w:rsidRPr="00B75B4C" w14:paraId="7D4D467D" w14:textId="77777777" w:rsidTr="10773CF1">
        <w:trPr>
          <w:jc w:val="center"/>
        </w:trPr>
        <w:tc>
          <w:tcPr>
            <w:tcW w:w="2001" w:type="dxa"/>
            <w:shd w:val="clear" w:color="auto" w:fill="DBDBDB" w:themeFill="accent3" w:themeFillTint="66"/>
          </w:tcPr>
          <w:p w14:paraId="14F18FFE" w14:textId="77777777" w:rsidR="00122BE2" w:rsidRPr="004A43F6" w:rsidRDefault="00122BE2" w:rsidP="00F25C59">
            <w:pPr>
              <w:jc w:val="both"/>
              <w:rPr>
                <w:rFonts w:ascii="Calibri" w:hAnsi="Calibri" w:cs="Book Antiqua"/>
                <w:b/>
                <w:i/>
              </w:rPr>
            </w:pPr>
            <w:r w:rsidRPr="004A43F6">
              <w:rPr>
                <w:rFonts w:ascii="Calibri" w:hAnsi="Calibri" w:cs="Book Antiqua"/>
                <w:b/>
                <w:i/>
              </w:rPr>
              <w:t>ID Ref:</w:t>
            </w:r>
          </w:p>
        </w:tc>
        <w:tc>
          <w:tcPr>
            <w:tcW w:w="5087" w:type="dxa"/>
          </w:tcPr>
          <w:p w14:paraId="122DACDD" w14:textId="67FBCEDA" w:rsidR="00122BE2" w:rsidRPr="007D3196" w:rsidRDefault="48503123" w:rsidP="10773CF1">
            <w:pPr>
              <w:ind w:left="13"/>
              <w:jc w:val="both"/>
              <w:rPr>
                <w:rFonts w:ascii="Calibri" w:hAnsi="Calibri" w:cs="Book Antiqua"/>
                <w:i/>
                <w:iCs/>
              </w:rPr>
            </w:pPr>
            <w:r w:rsidRPr="10773CF1">
              <w:rPr>
                <w:rFonts w:ascii="Calibri" w:hAnsi="Calibri" w:cs="Book Antiqua"/>
                <w:i/>
                <w:iCs/>
              </w:rPr>
              <w:t>DG-</w:t>
            </w:r>
            <w:r w:rsidR="3390E802" w:rsidRPr="10773CF1">
              <w:rPr>
                <w:rFonts w:ascii="Calibri" w:hAnsi="Calibri" w:cs="Book Antiqua"/>
                <w:i/>
                <w:iCs/>
              </w:rPr>
              <w:t>10</w:t>
            </w:r>
            <w:r w:rsidR="008D0A17">
              <w:rPr>
                <w:rFonts w:ascii="Calibri" w:hAnsi="Calibri" w:cs="Book Antiqua"/>
                <w:i/>
                <w:iCs/>
              </w:rPr>
              <w:t>1</w:t>
            </w:r>
          </w:p>
        </w:tc>
      </w:tr>
      <w:tr w:rsidR="00122BE2" w:rsidRPr="00AE76E5" w14:paraId="2941949D" w14:textId="77777777" w:rsidTr="10773CF1">
        <w:trPr>
          <w:jc w:val="center"/>
        </w:trPr>
        <w:tc>
          <w:tcPr>
            <w:tcW w:w="2001" w:type="dxa"/>
            <w:shd w:val="clear" w:color="auto" w:fill="DBDBDB" w:themeFill="accent3" w:themeFillTint="66"/>
          </w:tcPr>
          <w:p w14:paraId="1896300F" w14:textId="77777777" w:rsidR="00122BE2" w:rsidRPr="004A43F6" w:rsidRDefault="00122BE2" w:rsidP="00F25C59">
            <w:pPr>
              <w:rPr>
                <w:rFonts w:ascii="Calibri" w:hAnsi="Calibri" w:cs="Book Antiqua"/>
                <w:b/>
                <w:i/>
              </w:rPr>
            </w:pPr>
            <w:r w:rsidRPr="004A43F6">
              <w:rPr>
                <w:rFonts w:ascii="Calibri" w:hAnsi="Calibri" w:cs="Book Antiqua"/>
                <w:b/>
                <w:i/>
              </w:rPr>
              <w:t>Descripción:</w:t>
            </w:r>
          </w:p>
        </w:tc>
        <w:tc>
          <w:tcPr>
            <w:tcW w:w="5087" w:type="dxa"/>
          </w:tcPr>
          <w:p w14:paraId="54BE72A9" w14:textId="0A8D2F77" w:rsidR="00122BE2" w:rsidRPr="00E42A7B" w:rsidRDefault="000B6E55" w:rsidP="00F25C59">
            <w:pPr>
              <w:rPr>
                <w:rFonts w:ascii="Calibri" w:hAnsi="Calibri" w:cs="Book Antiqua"/>
                <w:i/>
              </w:rPr>
            </w:pPr>
            <w:r w:rsidRPr="000B6E55">
              <w:rPr>
                <w:rFonts w:ascii="Calibri" w:hAnsi="Calibri" w:cs="Book Antiqua"/>
                <w:i/>
              </w:rPr>
              <w:t>Reporte no generado por conexión inestable.</w:t>
            </w:r>
          </w:p>
        </w:tc>
      </w:tr>
      <w:tr w:rsidR="00122BE2" w:rsidRPr="00AE76E5" w14:paraId="65A118AC" w14:textId="77777777" w:rsidTr="10773CF1">
        <w:trPr>
          <w:jc w:val="center"/>
        </w:trPr>
        <w:tc>
          <w:tcPr>
            <w:tcW w:w="2001" w:type="dxa"/>
            <w:shd w:val="clear" w:color="auto" w:fill="DBDBDB" w:themeFill="accent3" w:themeFillTint="66"/>
          </w:tcPr>
          <w:p w14:paraId="53EF0EFF" w14:textId="77777777" w:rsidR="00122BE2" w:rsidRPr="004A43F6" w:rsidRDefault="00122BE2" w:rsidP="00F25C59">
            <w:pPr>
              <w:rPr>
                <w:rFonts w:ascii="Calibri" w:hAnsi="Calibri" w:cs="Book Antiqua"/>
                <w:b/>
                <w:i/>
              </w:rPr>
            </w:pPr>
            <w:r w:rsidRPr="004A43F6">
              <w:rPr>
                <w:rFonts w:ascii="Calibri" w:hAnsi="Calibri" w:cs="Book Antiqua"/>
                <w:b/>
                <w:i/>
              </w:rPr>
              <w:t>Reqs. asociados:</w:t>
            </w:r>
          </w:p>
        </w:tc>
        <w:tc>
          <w:tcPr>
            <w:tcW w:w="5087" w:type="dxa"/>
          </w:tcPr>
          <w:p w14:paraId="151F1CD0" w14:textId="74C7182D" w:rsidR="00122BE2" w:rsidRPr="00E9064C" w:rsidRDefault="00114160" w:rsidP="00F25C59">
            <w:pPr>
              <w:pStyle w:val="paragraph"/>
              <w:spacing w:before="0" w:beforeAutospacing="0" w:after="0" w:afterAutospacing="0"/>
              <w:jc w:val="both"/>
              <w:textAlignment w:val="baseline"/>
              <w:rPr>
                <w:rFonts w:ascii="Segoe UI" w:hAnsi="Segoe UI" w:cs="Segoe UI"/>
                <w:sz w:val="18"/>
                <w:szCs w:val="18"/>
                <w:lang w:val="es-EC"/>
              </w:rPr>
            </w:pPr>
            <w:r>
              <w:rPr>
                <w:rStyle w:val="normaltextrun"/>
                <w:rFonts w:ascii="Calibri" w:hAnsi="Calibri" w:cs="Calibri"/>
                <w:i/>
                <w:iCs/>
                <w:lang w:val="es-ES"/>
              </w:rPr>
              <w:t>RF</w:t>
            </w:r>
            <w:r w:rsidRPr="008217EC">
              <w:rPr>
                <w:rStyle w:val="normaltextrun"/>
                <w:rFonts w:asciiTheme="minorHAnsi" w:hAnsiTheme="minorHAnsi" w:cstheme="minorHAnsi"/>
                <w:i/>
                <w:lang w:val="es-ES"/>
              </w:rPr>
              <w:t>-3</w:t>
            </w:r>
            <w:r w:rsidRPr="008217EC">
              <w:rPr>
                <w:rStyle w:val="normaltextrun"/>
                <w:rFonts w:asciiTheme="minorHAnsi" w:hAnsiTheme="minorHAnsi" w:cstheme="minorHAnsi"/>
                <w:lang w:val="es-EC"/>
              </w:rPr>
              <w:t>5</w:t>
            </w:r>
            <w:r w:rsidRPr="00D36213">
              <w:rPr>
                <w:rStyle w:val="normaltextrun"/>
                <w:rFonts w:cs="Calibri"/>
                <w:iCs/>
                <w:lang w:val="es-EC"/>
              </w:rPr>
              <w:t xml:space="preserve">: </w:t>
            </w:r>
            <w:r w:rsidRPr="00D36213">
              <w:rPr>
                <w:rStyle w:val="normaltextrun"/>
                <w:rFonts w:ascii="Calibri" w:hAnsi="Calibri" w:cs="Calibri"/>
                <w:i/>
                <w:iCs/>
                <w:color w:val="000000"/>
                <w:shd w:val="clear" w:color="auto" w:fill="FFFFFF"/>
                <w:lang w:val="es-EC"/>
              </w:rPr>
              <w:t>Generar</w:t>
            </w:r>
            <w:r>
              <w:rPr>
                <w:rStyle w:val="normaltextrun"/>
                <w:rFonts w:ascii="Calibri" w:hAnsi="Calibri" w:cs="Calibri"/>
                <w:i/>
                <w:iCs/>
                <w:color w:val="000000"/>
                <w:shd w:val="clear" w:color="auto" w:fill="FFFFFF"/>
                <w:lang w:val="es-EC"/>
              </w:rPr>
              <w:t xml:space="preserve"> </w:t>
            </w:r>
            <w:r w:rsidRPr="00D36213">
              <w:rPr>
                <w:rStyle w:val="normaltextrun"/>
                <w:rFonts w:ascii="Calibri" w:hAnsi="Calibri" w:cs="Calibri"/>
                <w:i/>
                <w:iCs/>
                <w:color w:val="000000"/>
                <w:shd w:val="clear" w:color="auto" w:fill="FFFFFF"/>
                <w:lang w:val="es-EC"/>
              </w:rPr>
              <w:t>balance</w:t>
            </w:r>
            <w:r>
              <w:rPr>
                <w:rStyle w:val="normaltextrun"/>
                <w:rFonts w:ascii="Calibri" w:hAnsi="Calibri" w:cs="Calibri"/>
                <w:i/>
                <w:iCs/>
                <w:color w:val="000000"/>
                <w:shd w:val="clear" w:color="auto" w:fill="FFFFFF"/>
                <w:lang w:val="es-EC"/>
              </w:rPr>
              <w:t xml:space="preserve"> </w:t>
            </w:r>
            <w:r w:rsidRPr="00D36213">
              <w:rPr>
                <w:rStyle w:val="normaltextrun"/>
                <w:rFonts w:ascii="Calibri" w:hAnsi="Calibri" w:cs="Calibri"/>
                <w:i/>
                <w:iCs/>
                <w:color w:val="000000"/>
                <w:shd w:val="clear" w:color="auto" w:fill="FFFFFF"/>
                <w:lang w:val="es-EC"/>
              </w:rPr>
              <w:t>d</w:t>
            </w:r>
            <w:r>
              <w:rPr>
                <w:rStyle w:val="normaltextrun"/>
                <w:rFonts w:ascii="Calibri" w:hAnsi="Calibri" w:cs="Calibri"/>
                <w:i/>
                <w:iCs/>
                <w:color w:val="000000"/>
                <w:shd w:val="clear" w:color="auto" w:fill="FFFFFF"/>
                <w:lang w:val="es-EC"/>
              </w:rPr>
              <w:t xml:space="preserve">e </w:t>
            </w:r>
            <w:r w:rsidRPr="00D36213">
              <w:rPr>
                <w:rStyle w:val="normaltextrun"/>
                <w:rFonts w:ascii="Calibri" w:hAnsi="Calibri" w:cs="Calibri"/>
                <w:i/>
                <w:iCs/>
                <w:color w:val="000000"/>
                <w:shd w:val="clear" w:color="auto" w:fill="FFFFFF"/>
                <w:lang w:val="es-EC"/>
              </w:rPr>
              <w:t>venta diario</w:t>
            </w:r>
          </w:p>
        </w:tc>
      </w:tr>
      <w:tr w:rsidR="00122BE2" w:rsidRPr="00AE76E5" w14:paraId="0C7147C7" w14:textId="77777777" w:rsidTr="10773CF1">
        <w:trPr>
          <w:jc w:val="center"/>
        </w:trPr>
        <w:tc>
          <w:tcPr>
            <w:tcW w:w="2001" w:type="dxa"/>
            <w:shd w:val="clear" w:color="auto" w:fill="DBDBDB" w:themeFill="accent3" w:themeFillTint="66"/>
          </w:tcPr>
          <w:p w14:paraId="703C78C4" w14:textId="77777777" w:rsidR="00122BE2" w:rsidRPr="004A43F6" w:rsidRDefault="00122BE2" w:rsidP="00F25C59">
            <w:pPr>
              <w:rPr>
                <w:rFonts w:ascii="Calibri" w:hAnsi="Calibri" w:cs="Book Antiqua"/>
                <w:b/>
                <w:i/>
              </w:rPr>
            </w:pPr>
            <w:r w:rsidRPr="004A43F6">
              <w:rPr>
                <w:rFonts w:ascii="Calibri" w:hAnsi="Calibri" w:cs="Book Antiqua"/>
                <w:b/>
                <w:i/>
              </w:rPr>
              <w:t>CU asociados:</w:t>
            </w:r>
          </w:p>
        </w:tc>
        <w:tc>
          <w:tcPr>
            <w:tcW w:w="5087" w:type="dxa"/>
          </w:tcPr>
          <w:p w14:paraId="5AF1E1D3" w14:textId="711E067B" w:rsidR="00122BE2" w:rsidRPr="00114160" w:rsidRDefault="00114160" w:rsidP="00451FBA">
            <w:pPr>
              <w:rPr>
                <w:rFonts w:ascii="Calibri" w:hAnsi="Calibri" w:cs="Book Antiqua"/>
                <w:i/>
              </w:rPr>
            </w:pPr>
            <w:r w:rsidRPr="00D36213">
              <w:rPr>
                <w:rStyle w:val="normaltextrun"/>
                <w:rFonts w:ascii="Calibri" w:hAnsi="Calibri" w:cs="Calibri"/>
                <w:i/>
                <w:iCs/>
                <w:color w:val="000000"/>
                <w:shd w:val="clear" w:color="auto" w:fill="FFFFFF"/>
              </w:rPr>
              <w:t>N/A</w:t>
            </w:r>
          </w:p>
        </w:tc>
      </w:tr>
      <w:tr w:rsidR="00122BE2" w:rsidRPr="00AE76E5" w14:paraId="29C4289D" w14:textId="77777777" w:rsidTr="10773CF1">
        <w:trPr>
          <w:jc w:val="center"/>
        </w:trPr>
        <w:tc>
          <w:tcPr>
            <w:tcW w:w="2001" w:type="dxa"/>
            <w:shd w:val="clear" w:color="auto" w:fill="DBDBDB" w:themeFill="accent3" w:themeFillTint="66"/>
          </w:tcPr>
          <w:p w14:paraId="70DB54E3" w14:textId="77777777" w:rsidR="00122BE2" w:rsidRPr="004A43F6" w:rsidRDefault="00122BE2" w:rsidP="00F25C59">
            <w:pPr>
              <w:rPr>
                <w:rFonts w:ascii="Calibri" w:hAnsi="Calibri" w:cs="Book Antiqua"/>
                <w:b/>
                <w:i/>
              </w:rPr>
            </w:pPr>
            <w:r w:rsidRPr="004A43F6">
              <w:rPr>
                <w:rFonts w:ascii="Calibri" w:hAnsi="Calibri" w:cs="Book Antiqua"/>
                <w:b/>
                <w:i/>
              </w:rPr>
              <w:t>Esc. Asociados:</w:t>
            </w:r>
          </w:p>
        </w:tc>
        <w:tc>
          <w:tcPr>
            <w:tcW w:w="5087" w:type="dxa"/>
          </w:tcPr>
          <w:p w14:paraId="29548021" w14:textId="106F4492" w:rsidR="00122BE2" w:rsidRPr="004A43F6" w:rsidRDefault="00122BE2" w:rsidP="00F25C59">
            <w:pPr>
              <w:rPr>
                <w:rFonts w:ascii="Calibri" w:hAnsi="Calibri" w:cs="Book Antiqua"/>
                <w:i/>
              </w:rPr>
            </w:pPr>
            <w:r>
              <w:rPr>
                <w:rFonts w:ascii="Calibri" w:hAnsi="Calibri" w:cs="Book Antiqua"/>
                <w:i/>
              </w:rPr>
              <w:t>ES</w:t>
            </w:r>
            <w:r w:rsidR="00AF7C1B">
              <w:rPr>
                <w:rFonts w:ascii="Calibri" w:hAnsi="Calibri" w:cs="Book Antiqua"/>
                <w:i/>
              </w:rPr>
              <w:t>-</w:t>
            </w:r>
            <w:r w:rsidR="00E55EAE">
              <w:rPr>
                <w:rFonts w:ascii="Calibri" w:hAnsi="Calibri" w:cs="Book Antiqua"/>
                <w:i/>
              </w:rPr>
              <w:t>35.3</w:t>
            </w:r>
          </w:p>
        </w:tc>
      </w:tr>
    </w:tbl>
    <w:p w14:paraId="622D5824" w14:textId="21A75802" w:rsidR="00122BE2" w:rsidRDefault="00122BE2" w:rsidP="00850138">
      <w:pPr>
        <w:rPr>
          <w:rFonts w:ascii="Calibri" w:hAnsi="Calibri" w:cs="Book Antiqua"/>
          <w:i/>
          <w:color w:val="595959"/>
        </w:rPr>
      </w:pPr>
    </w:p>
    <w:p w14:paraId="0C95BCB8" w14:textId="01A92ADC" w:rsidR="005472E4" w:rsidRDefault="00B953DC" w:rsidP="00F55D56">
      <w:pPr>
        <w:jc w:val="center"/>
        <w:rPr>
          <w:rFonts w:ascii="Calibri" w:hAnsi="Calibri" w:cs="Book Antiqua"/>
          <w:i/>
          <w:color w:val="595959"/>
        </w:rPr>
      </w:pPr>
      <w:r>
        <w:rPr>
          <w:noProof/>
          <w:lang w:val="es-MX" w:eastAsia="es-MX"/>
        </w:rPr>
        <w:drawing>
          <wp:inline distT="0" distB="0" distL="0" distR="0" wp14:anchorId="51DDE588" wp14:editId="6284B829">
            <wp:extent cx="4477534" cy="2622038"/>
            <wp:effectExtent l="0" t="0" r="0" b="698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125">
                      <a:extLst>
                        <a:ext uri="{28A0092B-C50C-407E-A947-70E740481C1C}">
                          <a14:useLocalDpi xmlns:a14="http://schemas.microsoft.com/office/drawing/2010/main" val="0"/>
                        </a:ext>
                      </a:extLst>
                    </a:blip>
                    <a:stretch>
                      <a:fillRect/>
                    </a:stretch>
                  </pic:blipFill>
                  <pic:spPr>
                    <a:xfrm>
                      <a:off x="0" y="0"/>
                      <a:ext cx="4477534" cy="2622038"/>
                    </a:xfrm>
                    <a:prstGeom prst="rect">
                      <a:avLst/>
                    </a:prstGeom>
                  </pic:spPr>
                </pic:pic>
              </a:graphicData>
            </a:graphic>
          </wp:inline>
        </w:drawing>
      </w:r>
    </w:p>
    <w:p w14:paraId="69FAC669" w14:textId="77777777" w:rsidR="00823746" w:rsidRDefault="00823746" w:rsidP="00F55D56">
      <w:pPr>
        <w:jc w:val="center"/>
        <w:rPr>
          <w:rFonts w:cs="Book Antiqua"/>
          <w:color w:val="595959"/>
        </w:rPr>
      </w:pPr>
    </w:p>
    <w:p w14:paraId="481C53D5" w14:textId="77777777" w:rsidR="00823746" w:rsidRDefault="00823746" w:rsidP="00F55D56">
      <w:pPr>
        <w:jc w:val="center"/>
        <w:rPr>
          <w:rFonts w:ascii="Calibri" w:hAnsi="Calibri" w:cs="Book Antiqua"/>
          <w:i/>
          <w:color w:val="595959"/>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330C5F" w:rsidRPr="00B75B4C" w14:paraId="2E836F6D" w14:textId="77777777" w:rsidTr="10773CF1">
        <w:trPr>
          <w:jc w:val="center"/>
        </w:trPr>
        <w:tc>
          <w:tcPr>
            <w:tcW w:w="2001" w:type="dxa"/>
            <w:shd w:val="clear" w:color="auto" w:fill="DBDBDB" w:themeFill="accent3" w:themeFillTint="66"/>
          </w:tcPr>
          <w:p w14:paraId="787F6DC0" w14:textId="77777777" w:rsidR="00330C5F" w:rsidRPr="004A43F6" w:rsidRDefault="00330C5F" w:rsidP="00C17236">
            <w:pPr>
              <w:jc w:val="both"/>
              <w:rPr>
                <w:rFonts w:ascii="Calibri" w:hAnsi="Calibri" w:cs="Book Antiqua"/>
                <w:b/>
                <w:i/>
              </w:rPr>
            </w:pPr>
            <w:r w:rsidRPr="004A43F6">
              <w:rPr>
                <w:rFonts w:ascii="Calibri" w:hAnsi="Calibri" w:cs="Book Antiqua"/>
                <w:b/>
                <w:i/>
              </w:rPr>
              <w:t>ID Ref:</w:t>
            </w:r>
          </w:p>
        </w:tc>
        <w:tc>
          <w:tcPr>
            <w:tcW w:w="5087" w:type="dxa"/>
          </w:tcPr>
          <w:p w14:paraId="4BA25AD5" w14:textId="7FCBD8A1" w:rsidR="00330C5F" w:rsidRPr="007D3196" w:rsidRDefault="0C796DFC" w:rsidP="10773CF1">
            <w:pPr>
              <w:ind w:left="13"/>
              <w:jc w:val="both"/>
              <w:rPr>
                <w:rFonts w:ascii="Calibri" w:hAnsi="Calibri" w:cs="Book Antiqua"/>
                <w:i/>
                <w:iCs/>
              </w:rPr>
            </w:pPr>
            <w:r w:rsidRPr="10773CF1">
              <w:rPr>
                <w:rFonts w:ascii="Calibri" w:hAnsi="Calibri" w:cs="Book Antiqua"/>
                <w:i/>
                <w:iCs/>
              </w:rPr>
              <w:t>DG-10</w:t>
            </w:r>
            <w:r w:rsidR="008D0A17">
              <w:rPr>
                <w:rFonts w:ascii="Calibri" w:hAnsi="Calibri" w:cs="Book Antiqua"/>
                <w:i/>
                <w:iCs/>
              </w:rPr>
              <w:t>2</w:t>
            </w:r>
          </w:p>
        </w:tc>
      </w:tr>
      <w:tr w:rsidR="00330C5F" w:rsidRPr="00AE76E5" w14:paraId="0009BA9C" w14:textId="77777777" w:rsidTr="10773CF1">
        <w:trPr>
          <w:jc w:val="center"/>
        </w:trPr>
        <w:tc>
          <w:tcPr>
            <w:tcW w:w="2001" w:type="dxa"/>
            <w:shd w:val="clear" w:color="auto" w:fill="DBDBDB" w:themeFill="accent3" w:themeFillTint="66"/>
          </w:tcPr>
          <w:p w14:paraId="03567E78" w14:textId="77777777" w:rsidR="00330C5F" w:rsidRPr="004A43F6" w:rsidRDefault="00330C5F" w:rsidP="00C17236">
            <w:pPr>
              <w:rPr>
                <w:rFonts w:ascii="Calibri" w:hAnsi="Calibri" w:cs="Book Antiqua"/>
                <w:b/>
                <w:i/>
              </w:rPr>
            </w:pPr>
            <w:r w:rsidRPr="004A43F6">
              <w:rPr>
                <w:rFonts w:ascii="Calibri" w:hAnsi="Calibri" w:cs="Book Antiqua"/>
                <w:b/>
                <w:i/>
              </w:rPr>
              <w:t>Descripción:</w:t>
            </w:r>
          </w:p>
        </w:tc>
        <w:tc>
          <w:tcPr>
            <w:tcW w:w="5087" w:type="dxa"/>
          </w:tcPr>
          <w:p w14:paraId="283E7B37" w14:textId="1BFCF51F" w:rsidR="00330C5F" w:rsidRPr="00E42A7B" w:rsidRDefault="002279D6" w:rsidP="00C17236">
            <w:pPr>
              <w:rPr>
                <w:rFonts w:ascii="Calibri" w:hAnsi="Calibri" w:cs="Book Antiqua"/>
                <w:i/>
              </w:rPr>
            </w:pPr>
            <w:r w:rsidRPr="002279D6">
              <w:rPr>
                <w:rFonts w:ascii="Calibri" w:hAnsi="Calibri" w:cs="Book Antiqua"/>
                <w:i/>
              </w:rPr>
              <w:t>El Administrador genera el reporte de ingreso de autopartes de forma exitosa</w:t>
            </w:r>
            <w:r>
              <w:rPr>
                <w:rFonts w:ascii="Calibri" w:hAnsi="Calibri" w:cs="Book Antiqua"/>
                <w:i/>
              </w:rPr>
              <w:t>.</w:t>
            </w:r>
          </w:p>
        </w:tc>
      </w:tr>
      <w:tr w:rsidR="00330C5F" w:rsidRPr="00AE76E5" w14:paraId="17312A4F" w14:textId="77777777" w:rsidTr="10773CF1">
        <w:trPr>
          <w:jc w:val="center"/>
        </w:trPr>
        <w:tc>
          <w:tcPr>
            <w:tcW w:w="2001" w:type="dxa"/>
            <w:shd w:val="clear" w:color="auto" w:fill="DBDBDB" w:themeFill="accent3" w:themeFillTint="66"/>
          </w:tcPr>
          <w:p w14:paraId="1048AD0B" w14:textId="77777777" w:rsidR="00330C5F" w:rsidRPr="004A43F6" w:rsidRDefault="00330C5F" w:rsidP="00C17236">
            <w:pPr>
              <w:rPr>
                <w:rFonts w:ascii="Calibri" w:hAnsi="Calibri" w:cs="Book Antiqua"/>
                <w:b/>
                <w:i/>
              </w:rPr>
            </w:pPr>
            <w:r w:rsidRPr="004A43F6">
              <w:rPr>
                <w:rFonts w:ascii="Calibri" w:hAnsi="Calibri" w:cs="Book Antiqua"/>
                <w:b/>
                <w:i/>
              </w:rPr>
              <w:t>Reqs. asociados:</w:t>
            </w:r>
          </w:p>
        </w:tc>
        <w:tc>
          <w:tcPr>
            <w:tcW w:w="5087" w:type="dxa"/>
          </w:tcPr>
          <w:p w14:paraId="4F234594" w14:textId="2F1BD0E2" w:rsidR="00330C5F" w:rsidRPr="00E9064C" w:rsidRDefault="00330C5F" w:rsidP="00C17236">
            <w:pPr>
              <w:pStyle w:val="paragraph"/>
              <w:spacing w:before="0" w:beforeAutospacing="0" w:after="0" w:afterAutospacing="0"/>
              <w:jc w:val="both"/>
              <w:textAlignment w:val="baseline"/>
              <w:rPr>
                <w:rFonts w:ascii="Segoe UI" w:hAnsi="Segoe UI" w:cs="Segoe UI"/>
                <w:sz w:val="18"/>
                <w:szCs w:val="18"/>
                <w:lang w:val="es-EC"/>
              </w:rPr>
            </w:pPr>
            <w:r>
              <w:rPr>
                <w:rStyle w:val="normaltextrun"/>
                <w:rFonts w:ascii="Calibri" w:hAnsi="Calibri" w:cs="Calibri"/>
                <w:i/>
                <w:iCs/>
                <w:lang w:val="es-ES"/>
              </w:rPr>
              <w:t>RF</w:t>
            </w:r>
            <w:r w:rsidRPr="008217EC">
              <w:rPr>
                <w:rStyle w:val="normaltextrun"/>
                <w:rFonts w:asciiTheme="minorHAnsi" w:hAnsiTheme="minorHAnsi" w:cstheme="minorHAnsi"/>
                <w:i/>
                <w:iCs/>
                <w:lang w:val="es-ES"/>
              </w:rPr>
              <w:t>-</w:t>
            </w:r>
            <w:r w:rsidR="002279D6">
              <w:rPr>
                <w:rStyle w:val="normaltextrun"/>
                <w:rFonts w:asciiTheme="minorHAnsi" w:hAnsiTheme="minorHAnsi" w:cstheme="minorHAnsi"/>
                <w:i/>
                <w:iCs/>
                <w:lang w:val="es-ES"/>
              </w:rPr>
              <w:t>20</w:t>
            </w:r>
            <w:r w:rsidRPr="00D36213">
              <w:rPr>
                <w:rStyle w:val="normaltextrun"/>
                <w:rFonts w:cs="Calibri"/>
                <w:iCs/>
                <w:lang w:val="es-EC"/>
              </w:rPr>
              <w:t xml:space="preserve">: </w:t>
            </w:r>
            <w:r w:rsidR="004E7E5D" w:rsidRPr="004E7E5D">
              <w:rPr>
                <w:rStyle w:val="normaltextrun"/>
                <w:rFonts w:ascii="Calibri" w:hAnsi="Calibri" w:cs="Calibri"/>
                <w:i/>
                <w:iCs/>
                <w:color w:val="000000"/>
                <w:shd w:val="clear" w:color="auto" w:fill="FFFFFF"/>
                <w:lang w:val="es-EC"/>
              </w:rPr>
              <w:t>Generar reporte de autopartes ingresadas en el último mes.</w:t>
            </w:r>
          </w:p>
        </w:tc>
      </w:tr>
      <w:tr w:rsidR="00330C5F" w:rsidRPr="00AE76E5" w14:paraId="40B8380F" w14:textId="77777777" w:rsidTr="10773CF1">
        <w:trPr>
          <w:jc w:val="center"/>
        </w:trPr>
        <w:tc>
          <w:tcPr>
            <w:tcW w:w="2001" w:type="dxa"/>
            <w:shd w:val="clear" w:color="auto" w:fill="DBDBDB" w:themeFill="accent3" w:themeFillTint="66"/>
          </w:tcPr>
          <w:p w14:paraId="5430DD68" w14:textId="77777777" w:rsidR="00330C5F" w:rsidRPr="004A43F6" w:rsidRDefault="00330C5F" w:rsidP="00C17236">
            <w:pPr>
              <w:rPr>
                <w:rFonts w:ascii="Calibri" w:hAnsi="Calibri" w:cs="Book Antiqua"/>
                <w:b/>
                <w:i/>
              </w:rPr>
            </w:pPr>
            <w:r w:rsidRPr="004A43F6">
              <w:rPr>
                <w:rFonts w:ascii="Calibri" w:hAnsi="Calibri" w:cs="Book Antiqua"/>
                <w:b/>
                <w:i/>
              </w:rPr>
              <w:t>CU asociados:</w:t>
            </w:r>
          </w:p>
        </w:tc>
        <w:tc>
          <w:tcPr>
            <w:tcW w:w="5087" w:type="dxa"/>
          </w:tcPr>
          <w:p w14:paraId="71AACE46" w14:textId="77777777" w:rsidR="00330C5F" w:rsidRPr="00451FBA" w:rsidRDefault="00330C5F" w:rsidP="00C17236">
            <w:pPr>
              <w:rPr>
                <w:rFonts w:ascii="Calibri" w:hAnsi="Calibri" w:cs="Book Antiqua"/>
                <w:i/>
              </w:rPr>
            </w:pPr>
            <w:r w:rsidRPr="00451FBA">
              <w:rPr>
                <w:rStyle w:val="normaltextrun"/>
                <w:rFonts w:ascii="Calibri" w:hAnsi="Calibri" w:cs="Calibri"/>
                <w:i/>
                <w:iCs/>
                <w:color w:val="000000"/>
                <w:shd w:val="clear" w:color="auto" w:fill="FFFFFF"/>
              </w:rPr>
              <w:t>N/A</w:t>
            </w:r>
          </w:p>
        </w:tc>
      </w:tr>
      <w:tr w:rsidR="00330C5F" w:rsidRPr="00AE76E5" w14:paraId="52368D30" w14:textId="77777777" w:rsidTr="10773CF1">
        <w:trPr>
          <w:jc w:val="center"/>
        </w:trPr>
        <w:tc>
          <w:tcPr>
            <w:tcW w:w="2001" w:type="dxa"/>
            <w:shd w:val="clear" w:color="auto" w:fill="DBDBDB" w:themeFill="accent3" w:themeFillTint="66"/>
          </w:tcPr>
          <w:p w14:paraId="764B6F30" w14:textId="77777777" w:rsidR="00330C5F" w:rsidRPr="004A43F6" w:rsidRDefault="00330C5F" w:rsidP="00C17236">
            <w:pPr>
              <w:rPr>
                <w:rFonts w:ascii="Calibri" w:hAnsi="Calibri" w:cs="Book Antiqua"/>
                <w:b/>
                <w:i/>
              </w:rPr>
            </w:pPr>
            <w:r w:rsidRPr="004A43F6">
              <w:rPr>
                <w:rFonts w:ascii="Calibri" w:hAnsi="Calibri" w:cs="Book Antiqua"/>
                <w:b/>
                <w:i/>
              </w:rPr>
              <w:t>Esc. Asociados:</w:t>
            </w:r>
          </w:p>
        </w:tc>
        <w:tc>
          <w:tcPr>
            <w:tcW w:w="5087" w:type="dxa"/>
          </w:tcPr>
          <w:p w14:paraId="46F5792D" w14:textId="4F65EE01" w:rsidR="00330C5F" w:rsidRPr="004A43F6" w:rsidRDefault="00330C5F" w:rsidP="00C17236">
            <w:pPr>
              <w:rPr>
                <w:rFonts w:ascii="Calibri" w:hAnsi="Calibri" w:cs="Book Antiqua"/>
                <w:i/>
              </w:rPr>
            </w:pPr>
            <w:r>
              <w:rPr>
                <w:rFonts w:ascii="Calibri" w:hAnsi="Calibri" w:cs="Book Antiqua"/>
                <w:i/>
              </w:rPr>
              <w:t>ES-36.</w:t>
            </w:r>
            <w:r w:rsidR="00BF3D29">
              <w:rPr>
                <w:rFonts w:ascii="Calibri" w:hAnsi="Calibri" w:cs="Book Antiqua"/>
                <w:i/>
              </w:rPr>
              <w:t>1</w:t>
            </w:r>
          </w:p>
        </w:tc>
      </w:tr>
    </w:tbl>
    <w:p w14:paraId="21DB635B" w14:textId="77777777" w:rsidR="00330C5F" w:rsidRDefault="00330C5F" w:rsidP="00F55D56">
      <w:pPr>
        <w:jc w:val="center"/>
        <w:rPr>
          <w:rFonts w:ascii="Calibri" w:hAnsi="Calibri" w:cs="Book Antiqua"/>
          <w:i/>
          <w:color w:val="595959"/>
        </w:rPr>
      </w:pPr>
    </w:p>
    <w:p w14:paraId="454BFC27" w14:textId="6B563BFD" w:rsidR="00330C5F" w:rsidRDefault="00823746" w:rsidP="00F55D56">
      <w:pPr>
        <w:jc w:val="center"/>
        <w:rPr>
          <w:rFonts w:ascii="Calibri" w:hAnsi="Calibri" w:cs="Book Antiqua"/>
          <w:i/>
          <w:color w:val="595959"/>
        </w:rPr>
      </w:pPr>
      <w:r>
        <w:rPr>
          <w:noProof/>
          <w:lang w:val="es-MX" w:eastAsia="es-MX"/>
        </w:rPr>
        <w:lastRenderedPageBreak/>
        <w:drawing>
          <wp:inline distT="0" distB="0" distL="0" distR="0" wp14:anchorId="664854EA" wp14:editId="2C293596">
            <wp:extent cx="4441280" cy="3292022"/>
            <wp:effectExtent l="0" t="0" r="0" b="3810"/>
            <wp:docPr id="696051778" name="Picture 696051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051778"/>
                    <pic:cNvPicPr/>
                  </pic:nvPicPr>
                  <pic:blipFill>
                    <a:blip r:embed="rId126">
                      <a:extLst>
                        <a:ext uri="{28A0092B-C50C-407E-A947-70E740481C1C}">
                          <a14:useLocalDpi xmlns:a14="http://schemas.microsoft.com/office/drawing/2010/main" val="0"/>
                        </a:ext>
                      </a:extLst>
                    </a:blip>
                    <a:stretch>
                      <a:fillRect/>
                    </a:stretch>
                  </pic:blipFill>
                  <pic:spPr>
                    <a:xfrm>
                      <a:off x="0" y="0"/>
                      <a:ext cx="4441280" cy="3292022"/>
                    </a:xfrm>
                    <a:prstGeom prst="rect">
                      <a:avLst/>
                    </a:prstGeom>
                  </pic:spPr>
                </pic:pic>
              </a:graphicData>
            </a:graphic>
          </wp:inline>
        </w:drawing>
      </w:r>
    </w:p>
    <w:p w14:paraId="3E4BD523" w14:textId="77777777" w:rsidR="00330C5F" w:rsidRDefault="00330C5F" w:rsidP="00F55D56">
      <w:pPr>
        <w:jc w:val="center"/>
        <w:rPr>
          <w:rFonts w:ascii="Calibri" w:hAnsi="Calibri" w:cs="Book Antiqua"/>
          <w:i/>
          <w:color w:val="595959"/>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C17236" w:rsidRPr="00B75B4C" w14:paraId="3F3850D6" w14:textId="77777777" w:rsidTr="10773CF1">
        <w:trPr>
          <w:jc w:val="center"/>
        </w:trPr>
        <w:tc>
          <w:tcPr>
            <w:tcW w:w="2001" w:type="dxa"/>
            <w:shd w:val="clear" w:color="auto" w:fill="DBDBDB" w:themeFill="accent3" w:themeFillTint="66"/>
          </w:tcPr>
          <w:p w14:paraId="7F4A73A4" w14:textId="77777777" w:rsidR="00C17236" w:rsidRPr="004A43F6" w:rsidRDefault="00D077AE" w:rsidP="00C17236">
            <w:pPr>
              <w:jc w:val="both"/>
              <w:rPr>
                <w:rFonts w:ascii="Calibri" w:hAnsi="Calibri" w:cs="Book Antiqua"/>
                <w:b/>
                <w:i/>
              </w:rPr>
            </w:pPr>
            <w:r w:rsidRPr="004A43F6">
              <w:rPr>
                <w:rFonts w:ascii="Calibri" w:hAnsi="Calibri" w:cs="Book Antiqua"/>
                <w:b/>
                <w:i/>
              </w:rPr>
              <w:t>ID Ref:</w:t>
            </w:r>
          </w:p>
        </w:tc>
        <w:tc>
          <w:tcPr>
            <w:tcW w:w="5087" w:type="dxa"/>
          </w:tcPr>
          <w:p w14:paraId="66434EF1" w14:textId="766A4152" w:rsidR="00C17236" w:rsidRPr="007D3196" w:rsidRDefault="7662C236" w:rsidP="10773CF1">
            <w:pPr>
              <w:ind w:left="13"/>
              <w:jc w:val="both"/>
              <w:rPr>
                <w:rFonts w:ascii="Calibri" w:hAnsi="Calibri" w:cs="Book Antiqua"/>
                <w:i/>
                <w:iCs/>
              </w:rPr>
            </w:pPr>
            <w:r w:rsidRPr="10773CF1">
              <w:rPr>
                <w:rFonts w:ascii="Calibri" w:hAnsi="Calibri" w:cs="Book Antiqua"/>
                <w:i/>
                <w:iCs/>
              </w:rPr>
              <w:t>DG-10</w:t>
            </w:r>
            <w:r w:rsidR="008D0A17">
              <w:rPr>
                <w:rFonts w:ascii="Calibri" w:hAnsi="Calibri" w:cs="Book Antiqua"/>
                <w:i/>
                <w:iCs/>
              </w:rPr>
              <w:t>3</w:t>
            </w:r>
          </w:p>
        </w:tc>
      </w:tr>
      <w:tr w:rsidR="00C17236" w:rsidRPr="00AE76E5" w14:paraId="1FDF47F5" w14:textId="77777777" w:rsidTr="10773CF1">
        <w:trPr>
          <w:jc w:val="center"/>
        </w:trPr>
        <w:tc>
          <w:tcPr>
            <w:tcW w:w="2001" w:type="dxa"/>
            <w:shd w:val="clear" w:color="auto" w:fill="DBDBDB" w:themeFill="accent3" w:themeFillTint="66"/>
          </w:tcPr>
          <w:p w14:paraId="6E82010C" w14:textId="77777777" w:rsidR="00C17236" w:rsidRPr="004A43F6" w:rsidRDefault="00D077AE" w:rsidP="00C17236">
            <w:pPr>
              <w:rPr>
                <w:rFonts w:ascii="Calibri" w:hAnsi="Calibri" w:cs="Book Antiqua"/>
                <w:b/>
                <w:i/>
              </w:rPr>
            </w:pPr>
            <w:r w:rsidRPr="004A43F6">
              <w:rPr>
                <w:rFonts w:ascii="Calibri" w:hAnsi="Calibri" w:cs="Book Antiqua"/>
                <w:b/>
                <w:i/>
              </w:rPr>
              <w:t>Descripción:</w:t>
            </w:r>
          </w:p>
        </w:tc>
        <w:tc>
          <w:tcPr>
            <w:tcW w:w="5087" w:type="dxa"/>
          </w:tcPr>
          <w:p w14:paraId="0C6F2B5D" w14:textId="63D079A5" w:rsidR="00C17236" w:rsidRPr="00E42A7B" w:rsidRDefault="00823746" w:rsidP="00C17236">
            <w:pPr>
              <w:rPr>
                <w:rFonts w:ascii="Calibri" w:hAnsi="Calibri" w:cs="Book Antiqua"/>
                <w:i/>
              </w:rPr>
            </w:pPr>
            <w:r w:rsidRPr="00823746">
              <w:rPr>
                <w:rFonts w:ascii="Calibri" w:hAnsi="Calibri" w:cs="Book Antiqua"/>
                <w:i/>
              </w:rPr>
              <w:t>No se genera el reporte de autopartes ingresadas en el último mes por error de conexión de la base de datos</w:t>
            </w:r>
          </w:p>
        </w:tc>
      </w:tr>
      <w:tr w:rsidR="00C17236" w:rsidRPr="00AE76E5" w14:paraId="1D2EAE52" w14:textId="77777777" w:rsidTr="10773CF1">
        <w:trPr>
          <w:jc w:val="center"/>
        </w:trPr>
        <w:tc>
          <w:tcPr>
            <w:tcW w:w="2001" w:type="dxa"/>
            <w:shd w:val="clear" w:color="auto" w:fill="DBDBDB" w:themeFill="accent3" w:themeFillTint="66"/>
          </w:tcPr>
          <w:p w14:paraId="53D84C2F" w14:textId="77777777" w:rsidR="00C17236" w:rsidRPr="004A43F6" w:rsidRDefault="00D077AE" w:rsidP="00C17236">
            <w:pPr>
              <w:rPr>
                <w:rFonts w:ascii="Calibri" w:hAnsi="Calibri" w:cs="Book Antiqua"/>
                <w:b/>
                <w:i/>
              </w:rPr>
            </w:pPr>
            <w:r w:rsidRPr="004A43F6">
              <w:rPr>
                <w:rFonts w:ascii="Calibri" w:hAnsi="Calibri" w:cs="Book Antiqua"/>
                <w:b/>
                <w:i/>
              </w:rPr>
              <w:t>Reqs. asociados:</w:t>
            </w:r>
          </w:p>
        </w:tc>
        <w:tc>
          <w:tcPr>
            <w:tcW w:w="5087" w:type="dxa"/>
          </w:tcPr>
          <w:p w14:paraId="2BEF7A2C" w14:textId="632E6A83" w:rsidR="00C17236" w:rsidRPr="00E9064C" w:rsidRDefault="004E7E5D" w:rsidP="00C17236">
            <w:pPr>
              <w:pStyle w:val="paragraph"/>
              <w:spacing w:before="0" w:beforeAutospacing="0" w:after="0" w:afterAutospacing="0"/>
              <w:jc w:val="both"/>
              <w:textAlignment w:val="baseline"/>
              <w:rPr>
                <w:rFonts w:ascii="Segoe UI" w:hAnsi="Segoe UI" w:cs="Segoe UI"/>
                <w:sz w:val="18"/>
                <w:szCs w:val="18"/>
                <w:lang w:val="es-EC"/>
              </w:rPr>
            </w:pPr>
            <w:r>
              <w:rPr>
                <w:rStyle w:val="normaltextrun"/>
                <w:rFonts w:ascii="Calibri" w:hAnsi="Calibri" w:cs="Calibri"/>
                <w:i/>
                <w:iCs/>
                <w:lang w:val="es-ES"/>
              </w:rPr>
              <w:t>RF</w:t>
            </w:r>
            <w:r w:rsidRPr="008217EC">
              <w:rPr>
                <w:rStyle w:val="normaltextrun"/>
                <w:rFonts w:asciiTheme="minorHAnsi" w:hAnsiTheme="minorHAnsi" w:cstheme="minorHAnsi"/>
                <w:i/>
                <w:iCs/>
                <w:lang w:val="es-ES"/>
              </w:rPr>
              <w:t>-</w:t>
            </w:r>
            <w:r>
              <w:rPr>
                <w:rStyle w:val="normaltextrun"/>
                <w:rFonts w:asciiTheme="minorHAnsi" w:hAnsiTheme="minorHAnsi" w:cstheme="minorHAnsi"/>
                <w:i/>
                <w:iCs/>
                <w:lang w:val="es-ES"/>
              </w:rPr>
              <w:t>20</w:t>
            </w:r>
            <w:r w:rsidRPr="00D36213">
              <w:rPr>
                <w:rStyle w:val="normaltextrun"/>
                <w:rFonts w:cs="Calibri"/>
                <w:iCs/>
                <w:lang w:val="es-EC"/>
              </w:rPr>
              <w:t xml:space="preserve">: </w:t>
            </w:r>
            <w:r w:rsidRPr="004E7E5D">
              <w:rPr>
                <w:rStyle w:val="normaltextrun"/>
                <w:rFonts w:ascii="Calibri" w:hAnsi="Calibri" w:cs="Calibri"/>
                <w:i/>
                <w:iCs/>
                <w:color w:val="000000"/>
                <w:shd w:val="clear" w:color="auto" w:fill="FFFFFF"/>
                <w:lang w:val="es-EC"/>
              </w:rPr>
              <w:t>Generar reporte de autopartes ingresadas en el último mes.</w:t>
            </w:r>
          </w:p>
        </w:tc>
      </w:tr>
      <w:tr w:rsidR="00C17236" w:rsidRPr="00AE76E5" w14:paraId="096EFC88" w14:textId="77777777" w:rsidTr="10773CF1">
        <w:trPr>
          <w:jc w:val="center"/>
        </w:trPr>
        <w:tc>
          <w:tcPr>
            <w:tcW w:w="2001" w:type="dxa"/>
            <w:shd w:val="clear" w:color="auto" w:fill="DBDBDB" w:themeFill="accent3" w:themeFillTint="66"/>
          </w:tcPr>
          <w:p w14:paraId="22E24C71" w14:textId="77777777" w:rsidR="00C17236" w:rsidRPr="004A43F6" w:rsidRDefault="00D077AE" w:rsidP="00C17236">
            <w:pPr>
              <w:rPr>
                <w:rFonts w:ascii="Calibri" w:hAnsi="Calibri" w:cs="Book Antiqua"/>
                <w:b/>
                <w:i/>
              </w:rPr>
            </w:pPr>
            <w:r w:rsidRPr="004A43F6">
              <w:rPr>
                <w:rFonts w:ascii="Calibri" w:hAnsi="Calibri" w:cs="Book Antiqua"/>
                <w:b/>
                <w:i/>
              </w:rPr>
              <w:t>CU asociados:</w:t>
            </w:r>
          </w:p>
        </w:tc>
        <w:tc>
          <w:tcPr>
            <w:tcW w:w="5087" w:type="dxa"/>
          </w:tcPr>
          <w:p w14:paraId="5E9B5DEC" w14:textId="77777777" w:rsidR="00C17236" w:rsidRPr="00451FBA" w:rsidRDefault="00D077AE" w:rsidP="00C17236">
            <w:pPr>
              <w:rPr>
                <w:rFonts w:ascii="Calibri" w:hAnsi="Calibri" w:cs="Book Antiqua"/>
                <w:i/>
              </w:rPr>
            </w:pPr>
            <w:r w:rsidRPr="00451FBA">
              <w:rPr>
                <w:rStyle w:val="normaltextrun"/>
                <w:rFonts w:ascii="Calibri" w:hAnsi="Calibri" w:cs="Calibri"/>
                <w:i/>
                <w:iCs/>
                <w:color w:val="000000"/>
                <w:shd w:val="clear" w:color="auto" w:fill="FFFFFF"/>
              </w:rPr>
              <w:t>N/A</w:t>
            </w:r>
          </w:p>
        </w:tc>
      </w:tr>
      <w:tr w:rsidR="00C17236" w:rsidRPr="00AE76E5" w14:paraId="68DB2B86" w14:textId="77777777" w:rsidTr="10773CF1">
        <w:trPr>
          <w:jc w:val="center"/>
        </w:trPr>
        <w:tc>
          <w:tcPr>
            <w:tcW w:w="2001" w:type="dxa"/>
            <w:shd w:val="clear" w:color="auto" w:fill="DBDBDB" w:themeFill="accent3" w:themeFillTint="66"/>
          </w:tcPr>
          <w:p w14:paraId="01DAA010" w14:textId="77777777" w:rsidR="00C17236" w:rsidRPr="004A43F6" w:rsidRDefault="00D077AE" w:rsidP="00C17236">
            <w:pPr>
              <w:rPr>
                <w:rFonts w:ascii="Calibri" w:hAnsi="Calibri" w:cs="Book Antiqua"/>
                <w:b/>
                <w:i/>
              </w:rPr>
            </w:pPr>
            <w:r w:rsidRPr="004A43F6">
              <w:rPr>
                <w:rFonts w:ascii="Calibri" w:hAnsi="Calibri" w:cs="Book Antiqua"/>
                <w:b/>
                <w:i/>
              </w:rPr>
              <w:t>Esc. Asociados:</w:t>
            </w:r>
          </w:p>
        </w:tc>
        <w:tc>
          <w:tcPr>
            <w:tcW w:w="5087" w:type="dxa"/>
          </w:tcPr>
          <w:p w14:paraId="3B3B3132" w14:textId="052FAA37" w:rsidR="00C17236" w:rsidRPr="004A43F6" w:rsidRDefault="00D077AE" w:rsidP="00C17236">
            <w:pPr>
              <w:rPr>
                <w:rFonts w:ascii="Calibri" w:hAnsi="Calibri" w:cs="Book Antiqua"/>
                <w:i/>
              </w:rPr>
            </w:pPr>
            <w:r>
              <w:rPr>
                <w:rFonts w:ascii="Calibri" w:hAnsi="Calibri" w:cs="Book Antiqua"/>
                <w:i/>
              </w:rPr>
              <w:t>ES-3</w:t>
            </w:r>
            <w:r w:rsidR="00330C5F">
              <w:rPr>
                <w:rFonts w:ascii="Calibri" w:hAnsi="Calibri" w:cs="Book Antiqua"/>
                <w:i/>
              </w:rPr>
              <w:t>6</w:t>
            </w:r>
            <w:r>
              <w:rPr>
                <w:rFonts w:ascii="Calibri" w:hAnsi="Calibri" w:cs="Book Antiqua"/>
                <w:i/>
              </w:rPr>
              <w:t>.</w:t>
            </w:r>
            <w:r w:rsidR="00BF3D29">
              <w:rPr>
                <w:rFonts w:ascii="Calibri" w:hAnsi="Calibri" w:cs="Book Antiqua"/>
                <w:i/>
              </w:rPr>
              <w:t>2</w:t>
            </w:r>
          </w:p>
        </w:tc>
      </w:tr>
    </w:tbl>
    <w:p w14:paraId="3C012757" w14:textId="77777777" w:rsidR="00330C5F" w:rsidRDefault="00330C5F" w:rsidP="00F55D56">
      <w:pPr>
        <w:jc w:val="center"/>
        <w:rPr>
          <w:rFonts w:ascii="Calibri" w:hAnsi="Calibri" w:cs="Book Antiqua"/>
          <w:i/>
          <w:color w:val="595959"/>
        </w:rPr>
      </w:pPr>
    </w:p>
    <w:p w14:paraId="56352306" w14:textId="7BDA5927" w:rsidR="00330C5F" w:rsidRDefault="00823746" w:rsidP="00F55D56">
      <w:pPr>
        <w:jc w:val="center"/>
        <w:rPr>
          <w:rFonts w:ascii="Calibri" w:hAnsi="Calibri" w:cs="Book Antiqua"/>
          <w:i/>
          <w:color w:val="595959"/>
        </w:rPr>
      </w:pPr>
      <w:r>
        <w:rPr>
          <w:noProof/>
          <w:lang w:val="es-MX" w:eastAsia="es-MX"/>
        </w:rPr>
        <w:drawing>
          <wp:inline distT="0" distB="0" distL="0" distR="0" wp14:anchorId="029B1A91" wp14:editId="55B73788">
            <wp:extent cx="4506686" cy="2488543"/>
            <wp:effectExtent l="0" t="0" r="8255" b="7620"/>
            <wp:docPr id="696051781" name="Picture 696051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051781"/>
                    <pic:cNvPicPr/>
                  </pic:nvPicPr>
                  <pic:blipFill>
                    <a:blip r:embed="rId127">
                      <a:extLst>
                        <a:ext uri="{28A0092B-C50C-407E-A947-70E740481C1C}">
                          <a14:useLocalDpi xmlns:a14="http://schemas.microsoft.com/office/drawing/2010/main" val="0"/>
                        </a:ext>
                      </a:extLst>
                    </a:blip>
                    <a:stretch>
                      <a:fillRect/>
                    </a:stretch>
                  </pic:blipFill>
                  <pic:spPr>
                    <a:xfrm>
                      <a:off x="0" y="0"/>
                      <a:ext cx="4506686" cy="2488543"/>
                    </a:xfrm>
                    <a:prstGeom prst="rect">
                      <a:avLst/>
                    </a:prstGeom>
                  </pic:spPr>
                </pic:pic>
              </a:graphicData>
            </a:graphic>
          </wp:inline>
        </w:drawing>
      </w:r>
    </w:p>
    <w:p w14:paraId="0506FF5C" w14:textId="735C0463" w:rsidR="006D65CE" w:rsidRDefault="006D65CE" w:rsidP="00F55D56">
      <w:pPr>
        <w:jc w:val="center"/>
        <w:rPr>
          <w:rFonts w:ascii="Calibri" w:hAnsi="Calibri" w:cs="Book Antiqua"/>
          <w:i/>
          <w:color w:val="595959"/>
        </w:rPr>
      </w:pPr>
    </w:p>
    <w:p w14:paraId="2C213198" w14:textId="10784FCA" w:rsidR="000851FE" w:rsidRDefault="000851FE" w:rsidP="00F55D56">
      <w:pPr>
        <w:jc w:val="center"/>
        <w:rPr>
          <w:rFonts w:ascii="Calibri" w:hAnsi="Calibri" w:cs="Book Antiqua"/>
          <w:i/>
          <w:color w:val="595959"/>
        </w:rPr>
      </w:pPr>
    </w:p>
    <w:p w14:paraId="7299BB5E" w14:textId="77777777" w:rsidR="000851FE" w:rsidRDefault="000851FE" w:rsidP="00F55D56">
      <w:pPr>
        <w:jc w:val="center"/>
        <w:rPr>
          <w:rFonts w:ascii="Calibri" w:hAnsi="Calibri" w:cs="Book Antiqua"/>
          <w:i/>
          <w:color w:val="595959"/>
        </w:rPr>
      </w:pPr>
    </w:p>
    <w:p w14:paraId="6A086BBC" w14:textId="425577B2" w:rsidR="00944810" w:rsidRPr="008D0A17" w:rsidRDefault="00944810" w:rsidP="008D0A17">
      <w:pPr>
        <w:pStyle w:val="Ttulo3"/>
      </w:pPr>
      <w:bookmarkStart w:id="165" w:name="_Toc76652824"/>
      <w:r w:rsidRPr="00944810">
        <w:lastRenderedPageBreak/>
        <w:t>Interfaces con el usuario</w:t>
      </w:r>
      <w:bookmarkEnd w:id="165"/>
    </w:p>
    <w:p w14:paraId="5F07D11E" w14:textId="77777777" w:rsidR="00944810" w:rsidRDefault="00944810" w:rsidP="00944810">
      <w:pPr>
        <w:ind w:left="720"/>
        <w:jc w:val="both"/>
        <w:rPr>
          <w:rFonts w:ascii="Calibri" w:hAnsi="Calibri"/>
          <w:i/>
          <w:color w:val="0000FF"/>
        </w:rPr>
      </w:pPr>
    </w:p>
    <w:p w14:paraId="41508A3C" w14:textId="77777777" w:rsidR="00944810" w:rsidRPr="001E64B0" w:rsidRDefault="554BB543" w:rsidP="00944810">
      <w:pPr>
        <w:ind w:left="720"/>
        <w:jc w:val="center"/>
        <w:rPr>
          <w:rFonts w:ascii="Calibri" w:hAnsi="Calibri"/>
          <w:i/>
          <w:color w:val="0000FF"/>
        </w:rPr>
      </w:pPr>
      <w:r>
        <w:rPr>
          <w:noProof/>
          <w:lang w:val="es-MX" w:eastAsia="es-MX"/>
        </w:rPr>
        <w:drawing>
          <wp:inline distT="0" distB="0" distL="0" distR="0" wp14:anchorId="3E4C100D" wp14:editId="70C2DCB1">
            <wp:extent cx="4908458" cy="3221502"/>
            <wp:effectExtent l="0" t="0" r="6985" b="0"/>
            <wp:docPr id="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pic:nvPicPr>
                  <pic:blipFill>
                    <a:blip r:embed="rId128">
                      <a:extLst>
                        <a:ext uri="{28A0092B-C50C-407E-A947-70E740481C1C}">
                          <a14:useLocalDpi xmlns:a14="http://schemas.microsoft.com/office/drawing/2010/main" val="0"/>
                        </a:ext>
                      </a:extLst>
                    </a:blip>
                    <a:stretch>
                      <a:fillRect/>
                    </a:stretch>
                  </pic:blipFill>
                  <pic:spPr>
                    <a:xfrm>
                      <a:off x="0" y="0"/>
                      <a:ext cx="4912431" cy="3224110"/>
                    </a:xfrm>
                    <a:prstGeom prst="rect">
                      <a:avLst/>
                    </a:prstGeom>
                  </pic:spPr>
                </pic:pic>
              </a:graphicData>
            </a:graphic>
          </wp:inline>
        </w:drawing>
      </w:r>
    </w:p>
    <w:p w14:paraId="5614ED0D" w14:textId="7BD6E6D5" w:rsidR="00286346" w:rsidRDefault="00286346" w:rsidP="00A63B5F">
      <w:pPr>
        <w:rPr>
          <w:rFonts w:ascii="Calibri" w:hAnsi="Calibri" w:cs="Book Antiqua"/>
          <w:i/>
          <w:color w:val="595959"/>
        </w:rPr>
      </w:pPr>
    </w:p>
    <w:p w14:paraId="7E6274C8" w14:textId="77777777" w:rsidR="00286346" w:rsidRDefault="00286346" w:rsidP="00C67250">
      <w:pPr>
        <w:ind w:left="993"/>
        <w:jc w:val="center"/>
        <w:rPr>
          <w:rFonts w:ascii="Calibri" w:hAnsi="Calibri" w:cs="Book Antiqua"/>
          <w:i/>
          <w:color w:val="595959"/>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286346" w:rsidRPr="00AE76E5" w14:paraId="2AFC09EF" w14:textId="77777777" w:rsidTr="008D6008">
        <w:trPr>
          <w:jc w:val="center"/>
        </w:trPr>
        <w:tc>
          <w:tcPr>
            <w:tcW w:w="2001" w:type="dxa"/>
            <w:shd w:val="clear" w:color="auto" w:fill="DBDBDB"/>
          </w:tcPr>
          <w:p w14:paraId="3AF9B280" w14:textId="77777777" w:rsidR="00286346" w:rsidRPr="00286346" w:rsidRDefault="00286346" w:rsidP="008D6008">
            <w:pPr>
              <w:ind w:left="-59"/>
              <w:jc w:val="both"/>
              <w:rPr>
                <w:rFonts w:ascii="Calibri" w:hAnsi="Calibri" w:cs="Book Antiqua"/>
                <w:b/>
                <w:i/>
              </w:rPr>
            </w:pPr>
            <w:r w:rsidRPr="00286346">
              <w:rPr>
                <w:rFonts w:ascii="Calibri" w:hAnsi="Calibri" w:cs="Book Antiqua"/>
                <w:b/>
                <w:i/>
              </w:rPr>
              <w:t>ID Ref:</w:t>
            </w:r>
          </w:p>
        </w:tc>
        <w:tc>
          <w:tcPr>
            <w:tcW w:w="5087" w:type="dxa"/>
          </w:tcPr>
          <w:p w14:paraId="1841AFA5" w14:textId="77777777" w:rsidR="00286346" w:rsidRPr="00286346" w:rsidRDefault="00286346" w:rsidP="008D6008">
            <w:pPr>
              <w:ind w:left="13"/>
              <w:jc w:val="both"/>
              <w:rPr>
                <w:rFonts w:ascii="Calibri" w:hAnsi="Calibri" w:cs="Book Antiqua"/>
                <w:i/>
              </w:rPr>
            </w:pPr>
            <w:r w:rsidRPr="00286346">
              <w:rPr>
                <w:rFonts w:ascii="Calibri" w:hAnsi="Calibri" w:cs="Book Antiqua"/>
                <w:i/>
              </w:rPr>
              <w:t>UI-01</w:t>
            </w:r>
          </w:p>
        </w:tc>
      </w:tr>
      <w:tr w:rsidR="00286346" w:rsidRPr="00AE76E5" w14:paraId="0C799F72" w14:textId="77777777" w:rsidTr="008D6008">
        <w:trPr>
          <w:jc w:val="center"/>
        </w:trPr>
        <w:tc>
          <w:tcPr>
            <w:tcW w:w="2001" w:type="dxa"/>
            <w:shd w:val="clear" w:color="auto" w:fill="DBDBDB"/>
          </w:tcPr>
          <w:p w14:paraId="2215EA1F" w14:textId="77777777" w:rsidR="00286346" w:rsidRPr="00286346" w:rsidRDefault="00286346" w:rsidP="008D6008">
            <w:pPr>
              <w:ind w:left="-59"/>
              <w:jc w:val="both"/>
              <w:rPr>
                <w:rFonts w:ascii="Calibri" w:hAnsi="Calibri" w:cs="Book Antiqua"/>
                <w:b/>
                <w:i/>
              </w:rPr>
            </w:pPr>
            <w:r w:rsidRPr="00286346">
              <w:rPr>
                <w:rFonts w:ascii="Calibri" w:hAnsi="Calibri" w:cs="Book Antiqua"/>
                <w:b/>
                <w:i/>
              </w:rPr>
              <w:t>Descripción:</w:t>
            </w:r>
          </w:p>
        </w:tc>
        <w:tc>
          <w:tcPr>
            <w:tcW w:w="5087" w:type="dxa"/>
          </w:tcPr>
          <w:p w14:paraId="3DC36800" w14:textId="37CC58C4" w:rsidR="00286346" w:rsidRPr="00286346" w:rsidRDefault="00286346" w:rsidP="008D6008">
            <w:pPr>
              <w:ind w:left="13"/>
              <w:jc w:val="both"/>
              <w:rPr>
                <w:rFonts w:ascii="Calibri" w:hAnsi="Calibri" w:cs="Book Antiqua"/>
                <w:i/>
              </w:rPr>
            </w:pPr>
            <w:r>
              <w:rPr>
                <w:rFonts w:ascii="Calibri" w:hAnsi="Calibri" w:cs="Book Antiqua"/>
                <w:i/>
              </w:rPr>
              <w:t>Inicia sesión en el sistema</w:t>
            </w:r>
          </w:p>
        </w:tc>
      </w:tr>
      <w:tr w:rsidR="00286346" w:rsidRPr="00AE76E5" w14:paraId="29A85650" w14:textId="77777777" w:rsidTr="008D6008">
        <w:trPr>
          <w:jc w:val="center"/>
        </w:trPr>
        <w:tc>
          <w:tcPr>
            <w:tcW w:w="2001" w:type="dxa"/>
            <w:shd w:val="clear" w:color="auto" w:fill="DBDBDB"/>
          </w:tcPr>
          <w:p w14:paraId="30E68AEB" w14:textId="77777777" w:rsidR="00286346" w:rsidRPr="00286346" w:rsidRDefault="00286346" w:rsidP="008D6008">
            <w:pPr>
              <w:ind w:left="-59"/>
              <w:jc w:val="both"/>
              <w:rPr>
                <w:rFonts w:ascii="Calibri" w:hAnsi="Calibri" w:cs="Book Antiqua"/>
                <w:b/>
                <w:i/>
              </w:rPr>
            </w:pPr>
            <w:r w:rsidRPr="00286346">
              <w:rPr>
                <w:rFonts w:ascii="Calibri" w:hAnsi="Calibri" w:cs="Book Antiqua"/>
                <w:b/>
                <w:i/>
              </w:rPr>
              <w:t>Reqs. asociados:</w:t>
            </w:r>
          </w:p>
        </w:tc>
        <w:tc>
          <w:tcPr>
            <w:tcW w:w="5087" w:type="dxa"/>
          </w:tcPr>
          <w:p w14:paraId="176C1D2F" w14:textId="2F80AE77" w:rsidR="00286346" w:rsidRPr="00286346" w:rsidRDefault="00286346" w:rsidP="008D6008">
            <w:pPr>
              <w:ind w:left="13"/>
              <w:jc w:val="both"/>
              <w:rPr>
                <w:rFonts w:ascii="Calibri" w:hAnsi="Calibri" w:cs="Book Antiqua"/>
                <w:i/>
              </w:rPr>
            </w:pPr>
            <w:r w:rsidRPr="00286346">
              <w:rPr>
                <w:rFonts w:ascii="Calibri" w:hAnsi="Calibri" w:cs="Book Antiqua"/>
                <w:i/>
              </w:rPr>
              <w:t>RF-</w:t>
            </w:r>
            <w:r>
              <w:rPr>
                <w:rFonts w:ascii="Calibri" w:hAnsi="Calibri" w:cs="Book Antiqua"/>
                <w:i/>
              </w:rPr>
              <w:t>29</w:t>
            </w:r>
          </w:p>
        </w:tc>
      </w:tr>
      <w:tr w:rsidR="00286346" w:rsidRPr="00AE76E5" w14:paraId="3D4D814D" w14:textId="77777777" w:rsidTr="008D6008">
        <w:trPr>
          <w:jc w:val="center"/>
        </w:trPr>
        <w:tc>
          <w:tcPr>
            <w:tcW w:w="2001" w:type="dxa"/>
            <w:shd w:val="clear" w:color="auto" w:fill="DBDBDB"/>
          </w:tcPr>
          <w:p w14:paraId="3A04046B" w14:textId="77777777" w:rsidR="00286346" w:rsidRPr="00286346" w:rsidRDefault="00286346" w:rsidP="008D6008">
            <w:pPr>
              <w:ind w:left="-59"/>
              <w:jc w:val="both"/>
              <w:rPr>
                <w:rFonts w:ascii="Calibri" w:hAnsi="Calibri" w:cs="Book Antiqua"/>
                <w:b/>
                <w:i/>
              </w:rPr>
            </w:pPr>
            <w:r w:rsidRPr="00286346">
              <w:rPr>
                <w:rFonts w:ascii="Calibri" w:hAnsi="Calibri" w:cs="Book Antiqua"/>
                <w:b/>
                <w:i/>
              </w:rPr>
              <w:t>CU asociados:</w:t>
            </w:r>
          </w:p>
        </w:tc>
        <w:tc>
          <w:tcPr>
            <w:tcW w:w="5087" w:type="dxa"/>
          </w:tcPr>
          <w:p w14:paraId="472A500B" w14:textId="72A2B003" w:rsidR="00286346" w:rsidRPr="00286346" w:rsidRDefault="00286346" w:rsidP="008D6008">
            <w:pPr>
              <w:ind w:left="13"/>
              <w:jc w:val="both"/>
              <w:rPr>
                <w:rFonts w:ascii="Calibri" w:hAnsi="Calibri" w:cs="Book Antiqua"/>
                <w:i/>
              </w:rPr>
            </w:pPr>
            <w:r w:rsidRPr="00286346">
              <w:rPr>
                <w:rFonts w:ascii="Calibri" w:hAnsi="Calibri" w:cs="Book Antiqua"/>
                <w:i/>
              </w:rPr>
              <w:t>CU-1</w:t>
            </w:r>
            <w:r>
              <w:rPr>
                <w:rFonts w:ascii="Calibri" w:hAnsi="Calibri" w:cs="Book Antiqua"/>
                <w:i/>
              </w:rPr>
              <w:t>8</w:t>
            </w:r>
          </w:p>
        </w:tc>
      </w:tr>
      <w:tr w:rsidR="00286346" w:rsidRPr="00AE76E5" w14:paraId="369D7372" w14:textId="77777777" w:rsidTr="008D6008">
        <w:trPr>
          <w:jc w:val="center"/>
        </w:trPr>
        <w:tc>
          <w:tcPr>
            <w:tcW w:w="2001" w:type="dxa"/>
            <w:shd w:val="clear" w:color="auto" w:fill="DBDBDB"/>
          </w:tcPr>
          <w:p w14:paraId="61662F80" w14:textId="77777777" w:rsidR="00286346" w:rsidRPr="00286346" w:rsidRDefault="00286346" w:rsidP="008D6008">
            <w:pPr>
              <w:ind w:left="-59"/>
              <w:jc w:val="both"/>
              <w:rPr>
                <w:rFonts w:ascii="Calibri" w:hAnsi="Calibri" w:cs="Book Antiqua"/>
                <w:b/>
                <w:i/>
              </w:rPr>
            </w:pPr>
            <w:r w:rsidRPr="00286346">
              <w:rPr>
                <w:rFonts w:ascii="Calibri" w:hAnsi="Calibri" w:cs="Book Antiqua"/>
                <w:b/>
                <w:i/>
              </w:rPr>
              <w:t>Esc. Asociados:</w:t>
            </w:r>
          </w:p>
        </w:tc>
        <w:tc>
          <w:tcPr>
            <w:tcW w:w="5087" w:type="dxa"/>
          </w:tcPr>
          <w:p w14:paraId="28393B1C" w14:textId="018A7634" w:rsidR="00286346" w:rsidRPr="00286346" w:rsidRDefault="00286346" w:rsidP="008D6008">
            <w:pPr>
              <w:ind w:left="13"/>
              <w:jc w:val="both"/>
              <w:rPr>
                <w:rFonts w:ascii="Calibri" w:hAnsi="Calibri" w:cs="Book Antiqua"/>
                <w:i/>
              </w:rPr>
            </w:pPr>
            <w:r w:rsidRPr="00286346">
              <w:rPr>
                <w:rFonts w:ascii="Calibri" w:hAnsi="Calibri" w:cs="Book Antiqua"/>
                <w:i/>
              </w:rPr>
              <w:t>ES-1</w:t>
            </w:r>
            <w:r>
              <w:rPr>
                <w:rFonts w:ascii="Calibri" w:hAnsi="Calibri" w:cs="Book Antiqua"/>
                <w:i/>
              </w:rPr>
              <w:t>8</w:t>
            </w:r>
            <w:r w:rsidRPr="00286346">
              <w:rPr>
                <w:rFonts w:ascii="Calibri" w:hAnsi="Calibri" w:cs="Book Antiqua"/>
                <w:i/>
              </w:rPr>
              <w:t>.1</w:t>
            </w:r>
          </w:p>
        </w:tc>
      </w:tr>
    </w:tbl>
    <w:p w14:paraId="5A06F972" w14:textId="02D66D05" w:rsidR="00286346" w:rsidRDefault="00286346" w:rsidP="00286346">
      <w:pPr>
        <w:jc w:val="center"/>
        <w:rPr>
          <w:rFonts w:ascii="Calibri" w:hAnsi="Calibri" w:cs="Book Antiqua"/>
          <w:i/>
          <w:color w:val="595959"/>
        </w:rPr>
      </w:pPr>
    </w:p>
    <w:p w14:paraId="7720FD74" w14:textId="4927B36E" w:rsidR="00286346" w:rsidRDefault="00286346" w:rsidP="00286346">
      <w:pPr>
        <w:jc w:val="center"/>
        <w:rPr>
          <w:rFonts w:ascii="Calibri" w:hAnsi="Calibri" w:cs="Book Antiqua"/>
          <w:i/>
          <w:color w:val="595959"/>
        </w:rPr>
      </w:pPr>
      <w:r w:rsidRPr="00286346">
        <w:rPr>
          <w:rFonts w:ascii="Calibri" w:hAnsi="Calibri" w:cs="Book Antiqua"/>
          <w:i/>
          <w:noProof/>
          <w:color w:val="595959"/>
          <w:lang w:val="es-MX" w:eastAsia="es-MX"/>
        </w:rPr>
        <w:drawing>
          <wp:inline distT="0" distB="0" distL="0" distR="0" wp14:anchorId="59A018DF" wp14:editId="00B02E92">
            <wp:extent cx="2881142" cy="335915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888356" cy="3367561"/>
                    </a:xfrm>
                    <a:prstGeom prst="rect">
                      <a:avLst/>
                    </a:prstGeom>
                  </pic:spPr>
                </pic:pic>
              </a:graphicData>
            </a:graphic>
          </wp:inline>
        </w:drawing>
      </w:r>
    </w:p>
    <w:p w14:paraId="131B6B57" w14:textId="1DF19D0F" w:rsidR="00F96286" w:rsidRDefault="00F96286" w:rsidP="00286346">
      <w:pPr>
        <w:jc w:val="center"/>
        <w:rPr>
          <w:rFonts w:ascii="Calibri" w:hAnsi="Calibri" w:cs="Book Antiqua"/>
          <w:i/>
          <w:color w:val="595959"/>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F96286" w:rsidRPr="00AE76E5" w14:paraId="23AC1EA4" w14:textId="77777777" w:rsidTr="008D6008">
        <w:trPr>
          <w:jc w:val="center"/>
        </w:trPr>
        <w:tc>
          <w:tcPr>
            <w:tcW w:w="2001" w:type="dxa"/>
            <w:shd w:val="clear" w:color="auto" w:fill="DBDBDB"/>
          </w:tcPr>
          <w:p w14:paraId="2F01FAF1" w14:textId="77777777" w:rsidR="00F96286" w:rsidRPr="00286346" w:rsidRDefault="00F96286" w:rsidP="008D6008">
            <w:pPr>
              <w:ind w:left="-59"/>
              <w:jc w:val="both"/>
              <w:rPr>
                <w:rFonts w:ascii="Calibri" w:hAnsi="Calibri" w:cs="Book Antiqua"/>
                <w:b/>
                <w:i/>
              </w:rPr>
            </w:pPr>
            <w:r w:rsidRPr="00286346">
              <w:rPr>
                <w:rFonts w:ascii="Calibri" w:hAnsi="Calibri" w:cs="Book Antiqua"/>
                <w:b/>
                <w:i/>
              </w:rPr>
              <w:t>ID Ref:</w:t>
            </w:r>
          </w:p>
        </w:tc>
        <w:tc>
          <w:tcPr>
            <w:tcW w:w="5087" w:type="dxa"/>
          </w:tcPr>
          <w:p w14:paraId="7A04C2A5" w14:textId="3B239CBB" w:rsidR="00F96286" w:rsidRPr="00286346" w:rsidRDefault="00F96286" w:rsidP="008D6008">
            <w:pPr>
              <w:ind w:left="13"/>
              <w:jc w:val="both"/>
              <w:rPr>
                <w:rFonts w:ascii="Calibri" w:hAnsi="Calibri" w:cs="Book Antiqua"/>
                <w:i/>
              </w:rPr>
            </w:pPr>
            <w:r w:rsidRPr="00286346">
              <w:rPr>
                <w:rFonts w:ascii="Calibri" w:hAnsi="Calibri" w:cs="Book Antiqua"/>
                <w:i/>
              </w:rPr>
              <w:t>UI-0</w:t>
            </w:r>
            <w:r>
              <w:rPr>
                <w:rFonts w:ascii="Calibri" w:hAnsi="Calibri" w:cs="Book Antiqua"/>
                <w:i/>
              </w:rPr>
              <w:t>2</w:t>
            </w:r>
          </w:p>
        </w:tc>
      </w:tr>
      <w:tr w:rsidR="00F96286" w:rsidRPr="00AE76E5" w14:paraId="15383E22" w14:textId="77777777" w:rsidTr="008D6008">
        <w:trPr>
          <w:jc w:val="center"/>
        </w:trPr>
        <w:tc>
          <w:tcPr>
            <w:tcW w:w="2001" w:type="dxa"/>
            <w:shd w:val="clear" w:color="auto" w:fill="DBDBDB"/>
          </w:tcPr>
          <w:p w14:paraId="1D20463B" w14:textId="77777777" w:rsidR="00F96286" w:rsidRPr="00286346" w:rsidRDefault="00F96286" w:rsidP="008D6008">
            <w:pPr>
              <w:ind w:left="-59"/>
              <w:jc w:val="both"/>
              <w:rPr>
                <w:rFonts w:ascii="Calibri" w:hAnsi="Calibri" w:cs="Book Antiqua"/>
                <w:b/>
                <w:i/>
              </w:rPr>
            </w:pPr>
            <w:r w:rsidRPr="00286346">
              <w:rPr>
                <w:rFonts w:ascii="Calibri" w:hAnsi="Calibri" w:cs="Book Antiqua"/>
                <w:b/>
                <w:i/>
              </w:rPr>
              <w:t>Descripción:</w:t>
            </w:r>
          </w:p>
        </w:tc>
        <w:tc>
          <w:tcPr>
            <w:tcW w:w="5087" w:type="dxa"/>
          </w:tcPr>
          <w:p w14:paraId="7A33184D" w14:textId="6C761CFC" w:rsidR="00F96286" w:rsidRPr="00286346" w:rsidRDefault="00F96286" w:rsidP="008D6008">
            <w:pPr>
              <w:ind w:left="13"/>
              <w:jc w:val="both"/>
              <w:rPr>
                <w:rFonts w:ascii="Calibri" w:hAnsi="Calibri" w:cs="Book Antiqua"/>
                <w:i/>
              </w:rPr>
            </w:pPr>
            <w:r>
              <w:rPr>
                <w:rFonts w:ascii="Calibri" w:hAnsi="Calibri" w:cs="Book Antiqua"/>
                <w:i/>
              </w:rPr>
              <w:t>Cambio de contraseña</w:t>
            </w:r>
          </w:p>
        </w:tc>
      </w:tr>
      <w:tr w:rsidR="00F96286" w:rsidRPr="00AE76E5" w14:paraId="173E2D6C" w14:textId="77777777" w:rsidTr="008D6008">
        <w:trPr>
          <w:jc w:val="center"/>
        </w:trPr>
        <w:tc>
          <w:tcPr>
            <w:tcW w:w="2001" w:type="dxa"/>
            <w:shd w:val="clear" w:color="auto" w:fill="DBDBDB"/>
          </w:tcPr>
          <w:p w14:paraId="29B45114" w14:textId="77777777" w:rsidR="00F96286" w:rsidRPr="00286346" w:rsidRDefault="00F96286" w:rsidP="008D6008">
            <w:pPr>
              <w:ind w:left="-59"/>
              <w:jc w:val="both"/>
              <w:rPr>
                <w:rFonts w:ascii="Calibri" w:hAnsi="Calibri" w:cs="Book Antiqua"/>
                <w:b/>
                <w:i/>
              </w:rPr>
            </w:pPr>
            <w:r w:rsidRPr="00286346">
              <w:rPr>
                <w:rFonts w:ascii="Calibri" w:hAnsi="Calibri" w:cs="Book Antiqua"/>
                <w:b/>
                <w:i/>
              </w:rPr>
              <w:t>Reqs. asociados:</w:t>
            </w:r>
          </w:p>
        </w:tc>
        <w:tc>
          <w:tcPr>
            <w:tcW w:w="5087" w:type="dxa"/>
          </w:tcPr>
          <w:p w14:paraId="059744FC" w14:textId="06E862FE" w:rsidR="00F96286" w:rsidRPr="00286346" w:rsidRDefault="00F96286" w:rsidP="008D6008">
            <w:pPr>
              <w:ind w:left="13"/>
              <w:jc w:val="both"/>
              <w:rPr>
                <w:rFonts w:ascii="Calibri" w:hAnsi="Calibri" w:cs="Book Antiqua"/>
                <w:i/>
              </w:rPr>
            </w:pPr>
            <w:r w:rsidRPr="00286346">
              <w:rPr>
                <w:rFonts w:ascii="Calibri" w:hAnsi="Calibri" w:cs="Book Antiqua"/>
                <w:i/>
              </w:rPr>
              <w:t>RF-</w:t>
            </w:r>
            <w:r>
              <w:rPr>
                <w:rFonts w:ascii="Calibri" w:hAnsi="Calibri" w:cs="Book Antiqua"/>
                <w:i/>
              </w:rPr>
              <w:t>30</w:t>
            </w:r>
          </w:p>
        </w:tc>
      </w:tr>
      <w:tr w:rsidR="00F96286" w:rsidRPr="00AE76E5" w14:paraId="037CC936" w14:textId="77777777" w:rsidTr="008D6008">
        <w:trPr>
          <w:jc w:val="center"/>
        </w:trPr>
        <w:tc>
          <w:tcPr>
            <w:tcW w:w="2001" w:type="dxa"/>
            <w:shd w:val="clear" w:color="auto" w:fill="DBDBDB"/>
          </w:tcPr>
          <w:p w14:paraId="476152B7" w14:textId="77777777" w:rsidR="00F96286" w:rsidRPr="00286346" w:rsidRDefault="00F96286" w:rsidP="008D6008">
            <w:pPr>
              <w:ind w:left="-59"/>
              <w:jc w:val="both"/>
              <w:rPr>
                <w:rFonts w:ascii="Calibri" w:hAnsi="Calibri" w:cs="Book Antiqua"/>
                <w:b/>
                <w:i/>
              </w:rPr>
            </w:pPr>
            <w:r w:rsidRPr="00286346">
              <w:rPr>
                <w:rFonts w:ascii="Calibri" w:hAnsi="Calibri" w:cs="Book Antiqua"/>
                <w:b/>
                <w:i/>
              </w:rPr>
              <w:t>CU asociados:</w:t>
            </w:r>
          </w:p>
        </w:tc>
        <w:tc>
          <w:tcPr>
            <w:tcW w:w="5087" w:type="dxa"/>
          </w:tcPr>
          <w:p w14:paraId="7BAEFF15" w14:textId="6CF1A840" w:rsidR="00F96286" w:rsidRPr="00286346" w:rsidRDefault="00F96286" w:rsidP="008D6008">
            <w:pPr>
              <w:ind w:left="13"/>
              <w:jc w:val="both"/>
              <w:rPr>
                <w:rFonts w:ascii="Calibri" w:hAnsi="Calibri" w:cs="Book Antiqua"/>
                <w:i/>
              </w:rPr>
            </w:pPr>
            <w:r w:rsidRPr="00286346">
              <w:rPr>
                <w:rFonts w:ascii="Calibri" w:hAnsi="Calibri" w:cs="Book Antiqua"/>
                <w:i/>
              </w:rPr>
              <w:t>CU-</w:t>
            </w:r>
            <w:r>
              <w:rPr>
                <w:rFonts w:ascii="Calibri" w:hAnsi="Calibri" w:cs="Book Antiqua"/>
                <w:i/>
              </w:rPr>
              <w:t>29</w:t>
            </w:r>
          </w:p>
        </w:tc>
      </w:tr>
      <w:tr w:rsidR="00F96286" w:rsidRPr="00AE76E5" w14:paraId="789020C5" w14:textId="77777777" w:rsidTr="008D6008">
        <w:trPr>
          <w:jc w:val="center"/>
        </w:trPr>
        <w:tc>
          <w:tcPr>
            <w:tcW w:w="2001" w:type="dxa"/>
            <w:shd w:val="clear" w:color="auto" w:fill="DBDBDB"/>
          </w:tcPr>
          <w:p w14:paraId="653FC467" w14:textId="77777777" w:rsidR="00F96286" w:rsidRPr="00286346" w:rsidRDefault="00F96286" w:rsidP="008D6008">
            <w:pPr>
              <w:ind w:left="-59"/>
              <w:jc w:val="both"/>
              <w:rPr>
                <w:rFonts w:ascii="Calibri" w:hAnsi="Calibri" w:cs="Book Antiqua"/>
                <w:b/>
                <w:i/>
              </w:rPr>
            </w:pPr>
            <w:r w:rsidRPr="00286346">
              <w:rPr>
                <w:rFonts w:ascii="Calibri" w:hAnsi="Calibri" w:cs="Book Antiqua"/>
                <w:b/>
                <w:i/>
              </w:rPr>
              <w:t>Esc. Asociados:</w:t>
            </w:r>
          </w:p>
        </w:tc>
        <w:tc>
          <w:tcPr>
            <w:tcW w:w="5087" w:type="dxa"/>
          </w:tcPr>
          <w:p w14:paraId="5A5E8E90" w14:textId="605FBBC9" w:rsidR="00F96286" w:rsidRPr="00286346" w:rsidRDefault="00F96286" w:rsidP="008D6008">
            <w:pPr>
              <w:ind w:left="13"/>
              <w:jc w:val="both"/>
              <w:rPr>
                <w:rFonts w:ascii="Calibri" w:hAnsi="Calibri" w:cs="Book Antiqua"/>
                <w:i/>
              </w:rPr>
            </w:pPr>
            <w:r w:rsidRPr="00286346">
              <w:rPr>
                <w:rFonts w:ascii="Calibri" w:hAnsi="Calibri" w:cs="Book Antiqua"/>
                <w:i/>
              </w:rPr>
              <w:t>ES-</w:t>
            </w:r>
            <w:r>
              <w:rPr>
                <w:rFonts w:ascii="Calibri" w:hAnsi="Calibri" w:cs="Book Antiqua"/>
                <w:i/>
              </w:rPr>
              <w:t>29</w:t>
            </w:r>
            <w:r w:rsidRPr="00286346">
              <w:rPr>
                <w:rFonts w:ascii="Calibri" w:hAnsi="Calibri" w:cs="Book Antiqua"/>
                <w:i/>
              </w:rPr>
              <w:t>.</w:t>
            </w:r>
            <w:r>
              <w:rPr>
                <w:rFonts w:ascii="Calibri" w:hAnsi="Calibri" w:cs="Book Antiqua"/>
                <w:i/>
              </w:rPr>
              <w:t>1</w:t>
            </w:r>
          </w:p>
        </w:tc>
      </w:tr>
    </w:tbl>
    <w:p w14:paraId="5923019E" w14:textId="64AC93EB" w:rsidR="00F96286" w:rsidRDefault="00F96286" w:rsidP="00286346">
      <w:pPr>
        <w:jc w:val="center"/>
        <w:rPr>
          <w:rFonts w:ascii="Calibri" w:hAnsi="Calibri" w:cs="Book Antiqua"/>
          <w:i/>
          <w:color w:val="595959"/>
        </w:rPr>
      </w:pPr>
    </w:p>
    <w:p w14:paraId="05B1964F" w14:textId="3D947610" w:rsidR="00AC6EE7" w:rsidRDefault="005A3B6E" w:rsidP="00286346">
      <w:pPr>
        <w:jc w:val="center"/>
        <w:rPr>
          <w:rFonts w:ascii="Calibri" w:hAnsi="Calibri" w:cs="Book Antiqua"/>
          <w:i/>
          <w:color w:val="595959"/>
        </w:rPr>
      </w:pPr>
      <w:r w:rsidRPr="005A3B6E">
        <w:rPr>
          <w:rFonts w:ascii="Calibri" w:hAnsi="Calibri" w:cs="Book Antiqua"/>
          <w:i/>
          <w:noProof/>
          <w:color w:val="595959"/>
          <w:lang w:val="es-MX" w:eastAsia="es-MX"/>
        </w:rPr>
        <w:drawing>
          <wp:inline distT="0" distB="0" distL="0" distR="0" wp14:anchorId="038210C5" wp14:editId="67FD3761">
            <wp:extent cx="3197462" cy="3724275"/>
            <wp:effectExtent l="0" t="0" r="3175"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205569" cy="3733717"/>
                    </a:xfrm>
                    <a:prstGeom prst="rect">
                      <a:avLst/>
                    </a:prstGeom>
                  </pic:spPr>
                </pic:pic>
              </a:graphicData>
            </a:graphic>
          </wp:inline>
        </w:drawing>
      </w:r>
    </w:p>
    <w:p w14:paraId="33ECC04B" w14:textId="35884790" w:rsidR="00AC6EE7" w:rsidRDefault="00AC6EE7" w:rsidP="00286346">
      <w:pPr>
        <w:jc w:val="center"/>
        <w:rPr>
          <w:rFonts w:ascii="Calibri" w:hAnsi="Calibri" w:cs="Book Antiqua"/>
          <w:i/>
          <w:color w:val="595959"/>
        </w:rPr>
      </w:pPr>
    </w:p>
    <w:p w14:paraId="1CED5E93" w14:textId="228B9F72" w:rsidR="00286346" w:rsidRDefault="00286346" w:rsidP="00286346">
      <w:pPr>
        <w:jc w:val="center"/>
        <w:rPr>
          <w:rFonts w:ascii="Calibri" w:hAnsi="Calibri" w:cs="Book Antiqua"/>
          <w:i/>
          <w:color w:val="595959"/>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286346" w:rsidRPr="00AE76E5" w14:paraId="0B4E9667" w14:textId="77777777" w:rsidTr="008D6008">
        <w:trPr>
          <w:jc w:val="center"/>
        </w:trPr>
        <w:tc>
          <w:tcPr>
            <w:tcW w:w="2001" w:type="dxa"/>
            <w:shd w:val="clear" w:color="auto" w:fill="DBDBDB"/>
          </w:tcPr>
          <w:p w14:paraId="161F5C5C" w14:textId="77777777" w:rsidR="00286346" w:rsidRPr="00286346" w:rsidRDefault="00286346" w:rsidP="008D6008">
            <w:pPr>
              <w:ind w:left="-59"/>
              <w:jc w:val="both"/>
              <w:rPr>
                <w:rFonts w:ascii="Calibri" w:hAnsi="Calibri" w:cs="Book Antiqua"/>
                <w:b/>
                <w:i/>
              </w:rPr>
            </w:pPr>
            <w:r w:rsidRPr="00286346">
              <w:rPr>
                <w:rFonts w:ascii="Calibri" w:hAnsi="Calibri" w:cs="Book Antiqua"/>
                <w:b/>
                <w:i/>
              </w:rPr>
              <w:t>ID Ref:</w:t>
            </w:r>
          </w:p>
        </w:tc>
        <w:tc>
          <w:tcPr>
            <w:tcW w:w="5087" w:type="dxa"/>
          </w:tcPr>
          <w:p w14:paraId="4C26E5E6" w14:textId="0F07B763" w:rsidR="00286346" w:rsidRPr="00286346" w:rsidRDefault="00286346" w:rsidP="008D6008">
            <w:pPr>
              <w:ind w:left="13"/>
              <w:jc w:val="both"/>
              <w:rPr>
                <w:rFonts w:ascii="Calibri" w:hAnsi="Calibri" w:cs="Book Antiqua"/>
                <w:i/>
              </w:rPr>
            </w:pPr>
            <w:r w:rsidRPr="00286346">
              <w:rPr>
                <w:rFonts w:ascii="Calibri" w:hAnsi="Calibri" w:cs="Book Antiqua"/>
                <w:i/>
              </w:rPr>
              <w:t>UI-0</w:t>
            </w:r>
            <w:r w:rsidR="00F96286">
              <w:rPr>
                <w:rFonts w:ascii="Calibri" w:hAnsi="Calibri" w:cs="Book Antiqua"/>
                <w:i/>
              </w:rPr>
              <w:t>3</w:t>
            </w:r>
            <w:r w:rsidR="00841170">
              <w:rPr>
                <w:rFonts w:ascii="Calibri" w:hAnsi="Calibri" w:cs="Book Antiqua"/>
                <w:i/>
              </w:rPr>
              <w:t xml:space="preserve"> </w:t>
            </w:r>
          </w:p>
        </w:tc>
      </w:tr>
      <w:tr w:rsidR="00286346" w:rsidRPr="00AE76E5" w14:paraId="0A6B55B7" w14:textId="77777777" w:rsidTr="008D6008">
        <w:trPr>
          <w:jc w:val="center"/>
        </w:trPr>
        <w:tc>
          <w:tcPr>
            <w:tcW w:w="2001" w:type="dxa"/>
            <w:shd w:val="clear" w:color="auto" w:fill="DBDBDB"/>
          </w:tcPr>
          <w:p w14:paraId="60ECABD5" w14:textId="77777777" w:rsidR="00286346" w:rsidRPr="00286346" w:rsidRDefault="00286346" w:rsidP="008D6008">
            <w:pPr>
              <w:ind w:left="-59"/>
              <w:jc w:val="both"/>
              <w:rPr>
                <w:rFonts w:ascii="Calibri" w:hAnsi="Calibri" w:cs="Book Antiqua"/>
                <w:b/>
                <w:i/>
              </w:rPr>
            </w:pPr>
            <w:r w:rsidRPr="00286346">
              <w:rPr>
                <w:rFonts w:ascii="Calibri" w:hAnsi="Calibri" w:cs="Book Antiqua"/>
                <w:b/>
                <w:i/>
              </w:rPr>
              <w:t>Descripción:</w:t>
            </w:r>
          </w:p>
        </w:tc>
        <w:tc>
          <w:tcPr>
            <w:tcW w:w="5087" w:type="dxa"/>
          </w:tcPr>
          <w:p w14:paraId="7288EFFB" w14:textId="54DDC589" w:rsidR="00286346" w:rsidRPr="00286346" w:rsidRDefault="004D683B" w:rsidP="008D6008">
            <w:pPr>
              <w:ind w:left="13"/>
              <w:jc w:val="both"/>
              <w:rPr>
                <w:rFonts w:ascii="Calibri" w:hAnsi="Calibri" w:cs="Book Antiqua"/>
                <w:i/>
              </w:rPr>
            </w:pPr>
            <w:r>
              <w:rPr>
                <w:rFonts w:ascii="Calibri" w:hAnsi="Calibri" w:cs="Book Antiqua"/>
                <w:i/>
              </w:rPr>
              <w:t>Ingreso de diagnóstico de vehículo</w:t>
            </w:r>
          </w:p>
        </w:tc>
      </w:tr>
      <w:tr w:rsidR="00286346" w:rsidRPr="00AE76E5" w14:paraId="17D3A73E" w14:textId="77777777" w:rsidTr="008D6008">
        <w:trPr>
          <w:jc w:val="center"/>
        </w:trPr>
        <w:tc>
          <w:tcPr>
            <w:tcW w:w="2001" w:type="dxa"/>
            <w:shd w:val="clear" w:color="auto" w:fill="DBDBDB"/>
          </w:tcPr>
          <w:p w14:paraId="52C405C0" w14:textId="77777777" w:rsidR="00286346" w:rsidRPr="00286346" w:rsidRDefault="00286346" w:rsidP="008D6008">
            <w:pPr>
              <w:ind w:left="-59"/>
              <w:jc w:val="both"/>
              <w:rPr>
                <w:rFonts w:ascii="Calibri" w:hAnsi="Calibri" w:cs="Book Antiqua"/>
                <w:b/>
                <w:i/>
              </w:rPr>
            </w:pPr>
            <w:r w:rsidRPr="00286346">
              <w:rPr>
                <w:rFonts w:ascii="Calibri" w:hAnsi="Calibri" w:cs="Book Antiqua"/>
                <w:b/>
                <w:i/>
              </w:rPr>
              <w:t>Reqs. asociados:</w:t>
            </w:r>
          </w:p>
        </w:tc>
        <w:tc>
          <w:tcPr>
            <w:tcW w:w="5087" w:type="dxa"/>
          </w:tcPr>
          <w:p w14:paraId="451D8066" w14:textId="6515CD54" w:rsidR="00286346" w:rsidRPr="00286346" w:rsidRDefault="00286346" w:rsidP="008D6008">
            <w:pPr>
              <w:ind w:left="13"/>
              <w:jc w:val="both"/>
              <w:rPr>
                <w:rFonts w:ascii="Calibri" w:hAnsi="Calibri" w:cs="Book Antiqua"/>
                <w:i/>
              </w:rPr>
            </w:pPr>
            <w:r w:rsidRPr="00286346">
              <w:rPr>
                <w:rFonts w:ascii="Calibri" w:hAnsi="Calibri" w:cs="Book Antiqua"/>
                <w:i/>
              </w:rPr>
              <w:t>RF-</w:t>
            </w:r>
            <w:r>
              <w:rPr>
                <w:rFonts w:ascii="Calibri" w:hAnsi="Calibri" w:cs="Book Antiqua"/>
                <w:i/>
              </w:rPr>
              <w:t>03</w:t>
            </w:r>
          </w:p>
        </w:tc>
      </w:tr>
      <w:tr w:rsidR="00286346" w:rsidRPr="00AE76E5" w14:paraId="629B7DD5" w14:textId="77777777" w:rsidTr="008D6008">
        <w:trPr>
          <w:jc w:val="center"/>
        </w:trPr>
        <w:tc>
          <w:tcPr>
            <w:tcW w:w="2001" w:type="dxa"/>
            <w:shd w:val="clear" w:color="auto" w:fill="DBDBDB"/>
          </w:tcPr>
          <w:p w14:paraId="2DC3B55D" w14:textId="77777777" w:rsidR="00286346" w:rsidRPr="00286346" w:rsidRDefault="00286346" w:rsidP="008D6008">
            <w:pPr>
              <w:ind w:left="-59"/>
              <w:jc w:val="both"/>
              <w:rPr>
                <w:rFonts w:ascii="Calibri" w:hAnsi="Calibri" w:cs="Book Antiqua"/>
                <w:b/>
                <w:i/>
              </w:rPr>
            </w:pPr>
            <w:r w:rsidRPr="00286346">
              <w:rPr>
                <w:rFonts w:ascii="Calibri" w:hAnsi="Calibri" w:cs="Book Antiqua"/>
                <w:b/>
                <w:i/>
              </w:rPr>
              <w:t>CU asociados:</w:t>
            </w:r>
          </w:p>
        </w:tc>
        <w:tc>
          <w:tcPr>
            <w:tcW w:w="5087" w:type="dxa"/>
          </w:tcPr>
          <w:p w14:paraId="48118155" w14:textId="79966889" w:rsidR="00286346" w:rsidRPr="00286346" w:rsidRDefault="00286346" w:rsidP="008D6008">
            <w:pPr>
              <w:ind w:left="13"/>
              <w:jc w:val="both"/>
              <w:rPr>
                <w:rFonts w:ascii="Calibri" w:hAnsi="Calibri" w:cs="Book Antiqua"/>
                <w:i/>
              </w:rPr>
            </w:pPr>
            <w:r w:rsidRPr="00286346">
              <w:rPr>
                <w:rFonts w:ascii="Calibri" w:hAnsi="Calibri" w:cs="Book Antiqua"/>
                <w:i/>
              </w:rPr>
              <w:t>CU-1</w:t>
            </w:r>
            <w:r>
              <w:rPr>
                <w:rFonts w:ascii="Calibri" w:hAnsi="Calibri" w:cs="Book Antiqua"/>
                <w:i/>
              </w:rPr>
              <w:t>9</w:t>
            </w:r>
          </w:p>
        </w:tc>
      </w:tr>
      <w:tr w:rsidR="00286346" w:rsidRPr="00AE76E5" w14:paraId="73848991" w14:textId="77777777" w:rsidTr="008D6008">
        <w:trPr>
          <w:jc w:val="center"/>
        </w:trPr>
        <w:tc>
          <w:tcPr>
            <w:tcW w:w="2001" w:type="dxa"/>
            <w:shd w:val="clear" w:color="auto" w:fill="DBDBDB"/>
          </w:tcPr>
          <w:p w14:paraId="02373A10" w14:textId="77777777" w:rsidR="00286346" w:rsidRPr="00286346" w:rsidRDefault="00286346" w:rsidP="008D6008">
            <w:pPr>
              <w:ind w:left="-59"/>
              <w:jc w:val="both"/>
              <w:rPr>
                <w:rFonts w:ascii="Calibri" w:hAnsi="Calibri" w:cs="Book Antiqua"/>
                <w:b/>
                <w:i/>
              </w:rPr>
            </w:pPr>
            <w:r w:rsidRPr="00286346">
              <w:rPr>
                <w:rFonts w:ascii="Calibri" w:hAnsi="Calibri" w:cs="Book Antiqua"/>
                <w:b/>
                <w:i/>
              </w:rPr>
              <w:t>Esc. Asociados:</w:t>
            </w:r>
          </w:p>
        </w:tc>
        <w:tc>
          <w:tcPr>
            <w:tcW w:w="5087" w:type="dxa"/>
          </w:tcPr>
          <w:p w14:paraId="1BBB1796" w14:textId="1DCF0B36" w:rsidR="00286346" w:rsidRPr="00286346" w:rsidRDefault="00286346" w:rsidP="008D6008">
            <w:pPr>
              <w:ind w:left="13"/>
              <w:jc w:val="both"/>
              <w:rPr>
                <w:rFonts w:ascii="Calibri" w:hAnsi="Calibri" w:cs="Book Antiqua"/>
                <w:i/>
              </w:rPr>
            </w:pPr>
            <w:r w:rsidRPr="00286346">
              <w:rPr>
                <w:rFonts w:ascii="Calibri" w:hAnsi="Calibri" w:cs="Book Antiqua"/>
                <w:i/>
              </w:rPr>
              <w:t>ES-1</w:t>
            </w:r>
            <w:r>
              <w:rPr>
                <w:rFonts w:ascii="Calibri" w:hAnsi="Calibri" w:cs="Book Antiqua"/>
                <w:i/>
              </w:rPr>
              <w:t>9</w:t>
            </w:r>
            <w:r w:rsidRPr="00286346">
              <w:rPr>
                <w:rFonts w:ascii="Calibri" w:hAnsi="Calibri" w:cs="Book Antiqua"/>
                <w:i/>
              </w:rPr>
              <w:t>.</w:t>
            </w:r>
            <w:r>
              <w:rPr>
                <w:rFonts w:ascii="Calibri" w:hAnsi="Calibri" w:cs="Book Antiqua"/>
                <w:i/>
              </w:rPr>
              <w:t>2</w:t>
            </w:r>
          </w:p>
        </w:tc>
      </w:tr>
    </w:tbl>
    <w:p w14:paraId="62F09E7D" w14:textId="7E9956B4" w:rsidR="00286346" w:rsidRDefault="00286346" w:rsidP="00286346">
      <w:pPr>
        <w:rPr>
          <w:rFonts w:ascii="Calibri" w:hAnsi="Calibri" w:cs="Book Antiqua"/>
          <w:i/>
          <w:color w:val="595959"/>
        </w:rPr>
      </w:pPr>
    </w:p>
    <w:p w14:paraId="6B9993CD" w14:textId="6430D30B" w:rsidR="004D683B" w:rsidRDefault="004D683B" w:rsidP="004D683B">
      <w:pPr>
        <w:jc w:val="center"/>
        <w:rPr>
          <w:rFonts w:ascii="Calibri" w:hAnsi="Calibri" w:cs="Book Antiqua"/>
          <w:i/>
          <w:color w:val="595959"/>
        </w:rPr>
      </w:pPr>
      <w:r w:rsidRPr="004D683B">
        <w:rPr>
          <w:rFonts w:ascii="Calibri" w:hAnsi="Calibri" w:cs="Book Antiqua"/>
          <w:i/>
          <w:noProof/>
          <w:color w:val="595959"/>
          <w:lang w:val="es-MX" w:eastAsia="es-MX"/>
        </w:rPr>
        <w:lastRenderedPageBreak/>
        <w:drawing>
          <wp:inline distT="0" distB="0" distL="0" distR="0" wp14:anchorId="04090730" wp14:editId="6C064053">
            <wp:extent cx="4747846" cy="3014818"/>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757260" cy="3020796"/>
                    </a:xfrm>
                    <a:prstGeom prst="rect">
                      <a:avLst/>
                    </a:prstGeom>
                  </pic:spPr>
                </pic:pic>
              </a:graphicData>
            </a:graphic>
          </wp:inline>
        </w:drawing>
      </w:r>
    </w:p>
    <w:p w14:paraId="401D452E" w14:textId="555EE4C3" w:rsidR="004D683B" w:rsidRDefault="004D683B" w:rsidP="004D683B">
      <w:pPr>
        <w:jc w:val="center"/>
        <w:rPr>
          <w:rFonts w:ascii="Calibri" w:hAnsi="Calibri" w:cs="Book Antiqua"/>
          <w:i/>
          <w:color w:val="595959"/>
        </w:rPr>
      </w:pPr>
    </w:p>
    <w:p w14:paraId="347AFD02" w14:textId="77777777" w:rsidR="008D0A17" w:rsidRDefault="008D0A17" w:rsidP="004D683B">
      <w:pPr>
        <w:jc w:val="center"/>
        <w:rPr>
          <w:rFonts w:ascii="Calibri" w:hAnsi="Calibri" w:cs="Book Antiqua"/>
          <w:i/>
          <w:color w:val="595959"/>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4D683B" w:rsidRPr="00AE76E5" w14:paraId="457D97DF" w14:textId="77777777" w:rsidTr="008D6008">
        <w:trPr>
          <w:jc w:val="center"/>
        </w:trPr>
        <w:tc>
          <w:tcPr>
            <w:tcW w:w="2001" w:type="dxa"/>
            <w:shd w:val="clear" w:color="auto" w:fill="DBDBDB"/>
          </w:tcPr>
          <w:p w14:paraId="26606C71" w14:textId="77777777" w:rsidR="004D683B" w:rsidRPr="00286346" w:rsidRDefault="004D683B" w:rsidP="008D6008">
            <w:pPr>
              <w:ind w:left="-59"/>
              <w:jc w:val="both"/>
              <w:rPr>
                <w:rFonts w:ascii="Calibri" w:hAnsi="Calibri" w:cs="Book Antiqua"/>
                <w:b/>
                <w:i/>
              </w:rPr>
            </w:pPr>
            <w:r w:rsidRPr="00286346">
              <w:rPr>
                <w:rFonts w:ascii="Calibri" w:hAnsi="Calibri" w:cs="Book Antiqua"/>
                <w:b/>
                <w:i/>
              </w:rPr>
              <w:t>ID Ref:</w:t>
            </w:r>
          </w:p>
        </w:tc>
        <w:tc>
          <w:tcPr>
            <w:tcW w:w="5087" w:type="dxa"/>
          </w:tcPr>
          <w:p w14:paraId="5C2D009E" w14:textId="0A39AAE3" w:rsidR="004D683B" w:rsidRPr="00286346" w:rsidRDefault="004D683B" w:rsidP="008D6008">
            <w:pPr>
              <w:ind w:left="13"/>
              <w:jc w:val="both"/>
              <w:rPr>
                <w:rFonts w:ascii="Calibri" w:hAnsi="Calibri" w:cs="Book Antiqua"/>
                <w:i/>
              </w:rPr>
            </w:pPr>
            <w:r w:rsidRPr="00286346">
              <w:rPr>
                <w:rFonts w:ascii="Calibri" w:hAnsi="Calibri" w:cs="Book Antiqua"/>
                <w:i/>
              </w:rPr>
              <w:t>UI-0</w:t>
            </w:r>
            <w:r w:rsidR="00F96286">
              <w:rPr>
                <w:rFonts w:ascii="Calibri" w:hAnsi="Calibri" w:cs="Book Antiqua"/>
                <w:i/>
              </w:rPr>
              <w:t>4</w:t>
            </w:r>
          </w:p>
        </w:tc>
      </w:tr>
      <w:tr w:rsidR="004D683B" w:rsidRPr="00AE76E5" w14:paraId="72BD14E1" w14:textId="77777777" w:rsidTr="008D6008">
        <w:trPr>
          <w:jc w:val="center"/>
        </w:trPr>
        <w:tc>
          <w:tcPr>
            <w:tcW w:w="2001" w:type="dxa"/>
            <w:shd w:val="clear" w:color="auto" w:fill="DBDBDB"/>
          </w:tcPr>
          <w:p w14:paraId="7E38241E" w14:textId="77777777" w:rsidR="004D683B" w:rsidRPr="00286346" w:rsidRDefault="004D683B" w:rsidP="008D6008">
            <w:pPr>
              <w:ind w:left="-59"/>
              <w:jc w:val="both"/>
              <w:rPr>
                <w:rFonts w:ascii="Calibri" w:hAnsi="Calibri" w:cs="Book Antiqua"/>
                <w:b/>
                <w:i/>
              </w:rPr>
            </w:pPr>
            <w:r w:rsidRPr="00286346">
              <w:rPr>
                <w:rFonts w:ascii="Calibri" w:hAnsi="Calibri" w:cs="Book Antiqua"/>
                <w:b/>
                <w:i/>
              </w:rPr>
              <w:t>Descripción:</w:t>
            </w:r>
          </w:p>
        </w:tc>
        <w:tc>
          <w:tcPr>
            <w:tcW w:w="5087" w:type="dxa"/>
          </w:tcPr>
          <w:p w14:paraId="4ACE987F" w14:textId="053EBEBE" w:rsidR="004D683B" w:rsidRPr="00286346" w:rsidRDefault="0038160D" w:rsidP="008D6008">
            <w:pPr>
              <w:ind w:left="13"/>
              <w:jc w:val="both"/>
              <w:rPr>
                <w:rFonts w:ascii="Calibri" w:hAnsi="Calibri" w:cs="Book Antiqua"/>
                <w:i/>
              </w:rPr>
            </w:pPr>
            <w:r>
              <w:rPr>
                <w:rFonts w:ascii="Calibri" w:hAnsi="Calibri" w:cs="Book Antiqua"/>
                <w:i/>
              </w:rPr>
              <w:t>Enviar mail por servicio finalizado</w:t>
            </w:r>
          </w:p>
        </w:tc>
      </w:tr>
      <w:tr w:rsidR="004D683B" w:rsidRPr="00AE76E5" w14:paraId="10F87F70" w14:textId="77777777" w:rsidTr="008D6008">
        <w:trPr>
          <w:jc w:val="center"/>
        </w:trPr>
        <w:tc>
          <w:tcPr>
            <w:tcW w:w="2001" w:type="dxa"/>
            <w:shd w:val="clear" w:color="auto" w:fill="DBDBDB"/>
          </w:tcPr>
          <w:p w14:paraId="5AD6E649" w14:textId="77777777" w:rsidR="004D683B" w:rsidRPr="00286346" w:rsidRDefault="004D683B" w:rsidP="008D6008">
            <w:pPr>
              <w:ind w:left="-59"/>
              <w:jc w:val="both"/>
              <w:rPr>
                <w:rFonts w:ascii="Calibri" w:hAnsi="Calibri" w:cs="Book Antiqua"/>
                <w:b/>
                <w:i/>
              </w:rPr>
            </w:pPr>
            <w:r w:rsidRPr="00286346">
              <w:rPr>
                <w:rFonts w:ascii="Calibri" w:hAnsi="Calibri" w:cs="Book Antiqua"/>
                <w:b/>
                <w:i/>
              </w:rPr>
              <w:t>Reqs. asociados:</w:t>
            </w:r>
          </w:p>
        </w:tc>
        <w:tc>
          <w:tcPr>
            <w:tcW w:w="5087" w:type="dxa"/>
          </w:tcPr>
          <w:p w14:paraId="014D63C0" w14:textId="77777777" w:rsidR="004D683B" w:rsidRPr="00286346" w:rsidRDefault="004D683B" w:rsidP="008D6008">
            <w:pPr>
              <w:ind w:left="13"/>
              <w:jc w:val="both"/>
              <w:rPr>
                <w:rFonts w:ascii="Calibri" w:hAnsi="Calibri" w:cs="Book Antiqua"/>
                <w:i/>
              </w:rPr>
            </w:pPr>
            <w:r w:rsidRPr="00286346">
              <w:rPr>
                <w:rFonts w:ascii="Calibri" w:hAnsi="Calibri" w:cs="Book Antiqua"/>
                <w:i/>
              </w:rPr>
              <w:t>RF-</w:t>
            </w:r>
            <w:r>
              <w:rPr>
                <w:rFonts w:ascii="Calibri" w:hAnsi="Calibri" w:cs="Book Antiqua"/>
                <w:i/>
              </w:rPr>
              <w:t>03</w:t>
            </w:r>
          </w:p>
        </w:tc>
      </w:tr>
      <w:tr w:rsidR="004D683B" w:rsidRPr="00AE76E5" w14:paraId="19BF920C" w14:textId="77777777" w:rsidTr="008D6008">
        <w:trPr>
          <w:jc w:val="center"/>
        </w:trPr>
        <w:tc>
          <w:tcPr>
            <w:tcW w:w="2001" w:type="dxa"/>
            <w:shd w:val="clear" w:color="auto" w:fill="DBDBDB"/>
          </w:tcPr>
          <w:p w14:paraId="283DB87E" w14:textId="77777777" w:rsidR="004D683B" w:rsidRPr="00286346" w:rsidRDefault="004D683B" w:rsidP="008D6008">
            <w:pPr>
              <w:ind w:left="-59"/>
              <w:jc w:val="both"/>
              <w:rPr>
                <w:rFonts w:ascii="Calibri" w:hAnsi="Calibri" w:cs="Book Antiqua"/>
                <w:b/>
                <w:i/>
              </w:rPr>
            </w:pPr>
            <w:r w:rsidRPr="00286346">
              <w:rPr>
                <w:rFonts w:ascii="Calibri" w:hAnsi="Calibri" w:cs="Book Antiqua"/>
                <w:b/>
                <w:i/>
              </w:rPr>
              <w:t>CU asociados:</w:t>
            </w:r>
          </w:p>
        </w:tc>
        <w:tc>
          <w:tcPr>
            <w:tcW w:w="5087" w:type="dxa"/>
          </w:tcPr>
          <w:p w14:paraId="62DB7FB8" w14:textId="6AD0E6BE" w:rsidR="004D683B" w:rsidRPr="00286346" w:rsidRDefault="004D683B" w:rsidP="008D6008">
            <w:pPr>
              <w:ind w:left="13"/>
              <w:jc w:val="both"/>
              <w:rPr>
                <w:rFonts w:ascii="Calibri" w:hAnsi="Calibri" w:cs="Book Antiqua"/>
                <w:i/>
              </w:rPr>
            </w:pPr>
            <w:r w:rsidRPr="00286346">
              <w:rPr>
                <w:rFonts w:ascii="Calibri" w:hAnsi="Calibri" w:cs="Book Antiqua"/>
                <w:i/>
              </w:rPr>
              <w:t>CU-1</w:t>
            </w:r>
            <w:r w:rsidR="0038160D">
              <w:rPr>
                <w:rFonts w:ascii="Calibri" w:hAnsi="Calibri" w:cs="Book Antiqua"/>
                <w:i/>
              </w:rPr>
              <w:t>2</w:t>
            </w:r>
          </w:p>
        </w:tc>
      </w:tr>
      <w:tr w:rsidR="004D683B" w:rsidRPr="00AE76E5" w14:paraId="7F6FD559" w14:textId="77777777" w:rsidTr="008D6008">
        <w:trPr>
          <w:jc w:val="center"/>
        </w:trPr>
        <w:tc>
          <w:tcPr>
            <w:tcW w:w="2001" w:type="dxa"/>
            <w:shd w:val="clear" w:color="auto" w:fill="DBDBDB"/>
          </w:tcPr>
          <w:p w14:paraId="65528A35" w14:textId="77777777" w:rsidR="004D683B" w:rsidRPr="00286346" w:rsidRDefault="004D683B" w:rsidP="008D6008">
            <w:pPr>
              <w:ind w:left="-59"/>
              <w:jc w:val="both"/>
              <w:rPr>
                <w:rFonts w:ascii="Calibri" w:hAnsi="Calibri" w:cs="Book Antiqua"/>
                <w:b/>
                <w:i/>
              </w:rPr>
            </w:pPr>
            <w:r w:rsidRPr="00286346">
              <w:rPr>
                <w:rFonts w:ascii="Calibri" w:hAnsi="Calibri" w:cs="Book Antiqua"/>
                <w:b/>
                <w:i/>
              </w:rPr>
              <w:t>Esc. Asociados:</w:t>
            </w:r>
          </w:p>
        </w:tc>
        <w:tc>
          <w:tcPr>
            <w:tcW w:w="5087" w:type="dxa"/>
          </w:tcPr>
          <w:p w14:paraId="2A8D07C5" w14:textId="069DD2C2" w:rsidR="004D683B" w:rsidRPr="00286346" w:rsidRDefault="004D683B" w:rsidP="008D6008">
            <w:pPr>
              <w:ind w:left="13"/>
              <w:jc w:val="both"/>
              <w:rPr>
                <w:rFonts w:ascii="Calibri" w:hAnsi="Calibri" w:cs="Book Antiqua"/>
                <w:i/>
              </w:rPr>
            </w:pPr>
            <w:r w:rsidRPr="00286346">
              <w:rPr>
                <w:rFonts w:ascii="Calibri" w:hAnsi="Calibri" w:cs="Book Antiqua"/>
                <w:i/>
              </w:rPr>
              <w:t>ES-1</w:t>
            </w:r>
            <w:r w:rsidR="0038160D">
              <w:rPr>
                <w:rFonts w:ascii="Calibri" w:hAnsi="Calibri" w:cs="Book Antiqua"/>
                <w:i/>
              </w:rPr>
              <w:t>2</w:t>
            </w:r>
            <w:r w:rsidRPr="00286346">
              <w:rPr>
                <w:rFonts w:ascii="Calibri" w:hAnsi="Calibri" w:cs="Book Antiqua"/>
                <w:i/>
              </w:rPr>
              <w:t>.</w:t>
            </w:r>
            <w:r w:rsidR="0038160D">
              <w:rPr>
                <w:rFonts w:ascii="Calibri" w:hAnsi="Calibri" w:cs="Book Antiqua"/>
                <w:i/>
              </w:rPr>
              <w:t>1</w:t>
            </w:r>
          </w:p>
        </w:tc>
      </w:tr>
    </w:tbl>
    <w:p w14:paraId="6619EA3A" w14:textId="4E824D21" w:rsidR="004D683B" w:rsidRDefault="004D683B" w:rsidP="004D683B">
      <w:pPr>
        <w:jc w:val="center"/>
        <w:rPr>
          <w:rFonts w:ascii="Calibri" w:hAnsi="Calibri" w:cs="Book Antiqua"/>
          <w:i/>
          <w:color w:val="595959"/>
        </w:rPr>
      </w:pPr>
    </w:p>
    <w:p w14:paraId="77D5D7B5" w14:textId="25387948" w:rsidR="004D683B" w:rsidRDefault="0038160D" w:rsidP="004D683B">
      <w:pPr>
        <w:jc w:val="center"/>
        <w:rPr>
          <w:rFonts w:ascii="Calibri" w:hAnsi="Calibri" w:cs="Book Antiqua"/>
          <w:i/>
          <w:color w:val="595959"/>
        </w:rPr>
      </w:pPr>
      <w:r w:rsidRPr="0038160D">
        <w:rPr>
          <w:rFonts w:ascii="Calibri" w:hAnsi="Calibri" w:cs="Book Antiqua"/>
          <w:i/>
          <w:noProof/>
          <w:color w:val="595959"/>
          <w:lang w:val="es-MX" w:eastAsia="es-MX"/>
        </w:rPr>
        <w:drawing>
          <wp:inline distT="0" distB="0" distL="0" distR="0" wp14:anchorId="02918166" wp14:editId="227A6F7D">
            <wp:extent cx="4663440" cy="3015414"/>
            <wp:effectExtent l="0" t="0" r="381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675127" cy="3022971"/>
                    </a:xfrm>
                    <a:prstGeom prst="rect">
                      <a:avLst/>
                    </a:prstGeom>
                  </pic:spPr>
                </pic:pic>
              </a:graphicData>
            </a:graphic>
          </wp:inline>
        </w:drawing>
      </w:r>
    </w:p>
    <w:p w14:paraId="3F6C208B" w14:textId="01F74C94" w:rsidR="004D683B" w:rsidRDefault="004D683B" w:rsidP="004D683B">
      <w:pPr>
        <w:jc w:val="center"/>
        <w:rPr>
          <w:rFonts w:ascii="Calibri" w:hAnsi="Calibri" w:cs="Book Antiqua"/>
          <w:i/>
          <w:color w:val="595959"/>
        </w:rPr>
      </w:pPr>
    </w:p>
    <w:p w14:paraId="07418813" w14:textId="780DEE01" w:rsidR="00A63B5F" w:rsidRDefault="00A63B5F" w:rsidP="004D683B">
      <w:pPr>
        <w:jc w:val="center"/>
        <w:rPr>
          <w:rFonts w:ascii="Calibri" w:hAnsi="Calibri" w:cs="Book Antiqua"/>
          <w:i/>
          <w:color w:val="595959"/>
        </w:rPr>
      </w:pPr>
    </w:p>
    <w:p w14:paraId="497092E9" w14:textId="7EC0C50A" w:rsidR="00A63B5F" w:rsidRDefault="00A63B5F" w:rsidP="004D683B">
      <w:pPr>
        <w:jc w:val="center"/>
        <w:rPr>
          <w:rFonts w:ascii="Calibri" w:hAnsi="Calibri" w:cs="Book Antiqua"/>
          <w:i/>
          <w:color w:val="595959"/>
        </w:rPr>
      </w:pPr>
    </w:p>
    <w:p w14:paraId="44540D04" w14:textId="67841A02" w:rsidR="00A63B5F" w:rsidRDefault="00A63B5F" w:rsidP="004D683B">
      <w:pPr>
        <w:jc w:val="center"/>
        <w:rPr>
          <w:rFonts w:ascii="Calibri" w:hAnsi="Calibri" w:cs="Book Antiqua"/>
          <w:i/>
          <w:color w:val="595959"/>
        </w:rPr>
      </w:pPr>
    </w:p>
    <w:p w14:paraId="51E6AA79" w14:textId="77777777" w:rsidR="00A63B5F" w:rsidRDefault="00A63B5F" w:rsidP="004D683B">
      <w:pPr>
        <w:jc w:val="center"/>
        <w:rPr>
          <w:rFonts w:ascii="Calibri" w:hAnsi="Calibri" w:cs="Book Antiqua"/>
          <w:i/>
          <w:color w:val="595959"/>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D86EB4" w:rsidRPr="00AE76E5" w14:paraId="2D18B7ED" w14:textId="77777777" w:rsidTr="008D6008">
        <w:trPr>
          <w:jc w:val="center"/>
        </w:trPr>
        <w:tc>
          <w:tcPr>
            <w:tcW w:w="2001" w:type="dxa"/>
            <w:shd w:val="clear" w:color="auto" w:fill="DBDBDB"/>
          </w:tcPr>
          <w:p w14:paraId="7BAD8E32" w14:textId="77777777" w:rsidR="00D86EB4" w:rsidRPr="00286346" w:rsidRDefault="00D86EB4" w:rsidP="008D6008">
            <w:pPr>
              <w:ind w:left="-59"/>
              <w:jc w:val="both"/>
              <w:rPr>
                <w:rFonts w:ascii="Calibri" w:hAnsi="Calibri" w:cs="Book Antiqua"/>
                <w:b/>
                <w:i/>
              </w:rPr>
            </w:pPr>
            <w:r w:rsidRPr="00286346">
              <w:rPr>
                <w:rFonts w:ascii="Calibri" w:hAnsi="Calibri" w:cs="Book Antiqua"/>
                <w:b/>
                <w:i/>
              </w:rPr>
              <w:lastRenderedPageBreak/>
              <w:t>ID Ref:</w:t>
            </w:r>
          </w:p>
        </w:tc>
        <w:tc>
          <w:tcPr>
            <w:tcW w:w="5087" w:type="dxa"/>
          </w:tcPr>
          <w:p w14:paraId="4C351FFB" w14:textId="466AF79B" w:rsidR="00D86EB4" w:rsidRPr="00286346" w:rsidRDefault="00D86EB4" w:rsidP="008D6008">
            <w:pPr>
              <w:ind w:left="13"/>
              <w:jc w:val="both"/>
              <w:rPr>
                <w:rFonts w:ascii="Calibri" w:hAnsi="Calibri" w:cs="Book Antiqua"/>
                <w:i/>
              </w:rPr>
            </w:pPr>
            <w:r w:rsidRPr="00286346">
              <w:rPr>
                <w:rFonts w:ascii="Calibri" w:hAnsi="Calibri" w:cs="Book Antiqua"/>
                <w:i/>
              </w:rPr>
              <w:t>UI-0</w:t>
            </w:r>
            <w:r>
              <w:rPr>
                <w:rFonts w:ascii="Calibri" w:hAnsi="Calibri" w:cs="Book Antiqua"/>
                <w:i/>
              </w:rPr>
              <w:t>5</w:t>
            </w:r>
          </w:p>
        </w:tc>
      </w:tr>
      <w:tr w:rsidR="00D86EB4" w:rsidRPr="00AE76E5" w14:paraId="4796C80A" w14:textId="77777777" w:rsidTr="008D6008">
        <w:trPr>
          <w:jc w:val="center"/>
        </w:trPr>
        <w:tc>
          <w:tcPr>
            <w:tcW w:w="2001" w:type="dxa"/>
            <w:shd w:val="clear" w:color="auto" w:fill="DBDBDB"/>
          </w:tcPr>
          <w:p w14:paraId="2854CD79" w14:textId="77777777" w:rsidR="00D86EB4" w:rsidRPr="00286346" w:rsidRDefault="00D86EB4" w:rsidP="008D6008">
            <w:pPr>
              <w:ind w:left="-59"/>
              <w:jc w:val="both"/>
              <w:rPr>
                <w:rFonts w:ascii="Calibri" w:hAnsi="Calibri" w:cs="Book Antiqua"/>
                <w:b/>
                <w:i/>
              </w:rPr>
            </w:pPr>
            <w:r w:rsidRPr="00286346">
              <w:rPr>
                <w:rFonts w:ascii="Calibri" w:hAnsi="Calibri" w:cs="Book Antiqua"/>
                <w:b/>
                <w:i/>
              </w:rPr>
              <w:t>Descripción:</w:t>
            </w:r>
          </w:p>
        </w:tc>
        <w:tc>
          <w:tcPr>
            <w:tcW w:w="5087" w:type="dxa"/>
          </w:tcPr>
          <w:p w14:paraId="585B74A5" w14:textId="44C5153D" w:rsidR="00D86EB4" w:rsidRPr="00286346" w:rsidRDefault="000B2EA6" w:rsidP="008D6008">
            <w:pPr>
              <w:ind w:left="13"/>
              <w:jc w:val="both"/>
              <w:rPr>
                <w:rFonts w:ascii="Calibri" w:hAnsi="Calibri" w:cs="Book Antiqua"/>
                <w:i/>
              </w:rPr>
            </w:pPr>
            <w:r>
              <w:rPr>
                <w:rFonts w:ascii="Calibri" w:hAnsi="Calibri" w:cs="Book Antiqua"/>
                <w:i/>
              </w:rPr>
              <w:t>Registro de proveedores</w:t>
            </w:r>
          </w:p>
        </w:tc>
      </w:tr>
      <w:tr w:rsidR="00D86EB4" w:rsidRPr="00AE76E5" w14:paraId="213B0EA9" w14:textId="77777777" w:rsidTr="008D6008">
        <w:trPr>
          <w:jc w:val="center"/>
        </w:trPr>
        <w:tc>
          <w:tcPr>
            <w:tcW w:w="2001" w:type="dxa"/>
            <w:shd w:val="clear" w:color="auto" w:fill="DBDBDB"/>
          </w:tcPr>
          <w:p w14:paraId="7E850943" w14:textId="77777777" w:rsidR="00D86EB4" w:rsidRPr="00286346" w:rsidRDefault="00D86EB4" w:rsidP="008D6008">
            <w:pPr>
              <w:ind w:left="-59"/>
              <w:jc w:val="both"/>
              <w:rPr>
                <w:rFonts w:ascii="Calibri" w:hAnsi="Calibri" w:cs="Book Antiqua"/>
                <w:b/>
                <w:i/>
              </w:rPr>
            </w:pPr>
            <w:r w:rsidRPr="00286346">
              <w:rPr>
                <w:rFonts w:ascii="Calibri" w:hAnsi="Calibri" w:cs="Book Antiqua"/>
                <w:b/>
                <w:i/>
              </w:rPr>
              <w:t>Reqs. asociados:</w:t>
            </w:r>
          </w:p>
        </w:tc>
        <w:tc>
          <w:tcPr>
            <w:tcW w:w="5087" w:type="dxa"/>
          </w:tcPr>
          <w:p w14:paraId="50C1432E" w14:textId="6204DD43" w:rsidR="00D86EB4" w:rsidRPr="00286346" w:rsidRDefault="00D86EB4" w:rsidP="008D6008">
            <w:pPr>
              <w:ind w:left="13"/>
              <w:jc w:val="both"/>
              <w:rPr>
                <w:rFonts w:ascii="Calibri" w:hAnsi="Calibri" w:cs="Book Antiqua"/>
                <w:i/>
              </w:rPr>
            </w:pPr>
            <w:r w:rsidRPr="00286346">
              <w:rPr>
                <w:rFonts w:ascii="Calibri" w:hAnsi="Calibri" w:cs="Book Antiqua"/>
                <w:i/>
              </w:rPr>
              <w:t>RF-</w:t>
            </w:r>
            <w:r>
              <w:rPr>
                <w:rFonts w:ascii="Calibri" w:hAnsi="Calibri" w:cs="Book Antiqua"/>
                <w:i/>
              </w:rPr>
              <w:t>0</w:t>
            </w:r>
            <w:r w:rsidR="000B2EA6">
              <w:rPr>
                <w:rFonts w:ascii="Calibri" w:hAnsi="Calibri" w:cs="Book Antiqua"/>
                <w:i/>
              </w:rPr>
              <w:t>4</w:t>
            </w:r>
          </w:p>
        </w:tc>
      </w:tr>
      <w:tr w:rsidR="00D86EB4" w:rsidRPr="00AE76E5" w14:paraId="54F4FCC6" w14:textId="77777777" w:rsidTr="008D6008">
        <w:trPr>
          <w:jc w:val="center"/>
        </w:trPr>
        <w:tc>
          <w:tcPr>
            <w:tcW w:w="2001" w:type="dxa"/>
            <w:shd w:val="clear" w:color="auto" w:fill="DBDBDB"/>
          </w:tcPr>
          <w:p w14:paraId="71AE1FCA" w14:textId="77777777" w:rsidR="00D86EB4" w:rsidRPr="00286346" w:rsidRDefault="00D86EB4" w:rsidP="008D6008">
            <w:pPr>
              <w:ind w:left="-59"/>
              <w:jc w:val="both"/>
              <w:rPr>
                <w:rFonts w:ascii="Calibri" w:hAnsi="Calibri" w:cs="Book Antiqua"/>
                <w:b/>
                <w:i/>
              </w:rPr>
            </w:pPr>
            <w:r w:rsidRPr="00286346">
              <w:rPr>
                <w:rFonts w:ascii="Calibri" w:hAnsi="Calibri" w:cs="Book Antiqua"/>
                <w:b/>
                <w:i/>
              </w:rPr>
              <w:t>CU asociados:</w:t>
            </w:r>
          </w:p>
        </w:tc>
        <w:tc>
          <w:tcPr>
            <w:tcW w:w="5087" w:type="dxa"/>
          </w:tcPr>
          <w:p w14:paraId="400683A4" w14:textId="1A4C80D5" w:rsidR="00D86EB4" w:rsidRPr="00286346" w:rsidRDefault="00D86EB4" w:rsidP="008D6008">
            <w:pPr>
              <w:ind w:left="13"/>
              <w:jc w:val="both"/>
              <w:rPr>
                <w:rFonts w:ascii="Calibri" w:hAnsi="Calibri" w:cs="Book Antiqua"/>
                <w:i/>
              </w:rPr>
            </w:pPr>
            <w:r w:rsidRPr="00286346">
              <w:rPr>
                <w:rFonts w:ascii="Calibri" w:hAnsi="Calibri" w:cs="Book Antiqua"/>
                <w:i/>
              </w:rPr>
              <w:t>CU-</w:t>
            </w:r>
            <w:r w:rsidR="008D4FEB">
              <w:rPr>
                <w:rFonts w:ascii="Calibri" w:hAnsi="Calibri" w:cs="Book Antiqua"/>
                <w:i/>
              </w:rPr>
              <w:t>0</w:t>
            </w:r>
            <w:r w:rsidR="000B2EA6">
              <w:rPr>
                <w:rFonts w:ascii="Calibri" w:hAnsi="Calibri" w:cs="Book Antiqua"/>
                <w:i/>
              </w:rPr>
              <w:t>7</w:t>
            </w:r>
          </w:p>
        </w:tc>
      </w:tr>
      <w:tr w:rsidR="00D86EB4" w:rsidRPr="00AE76E5" w14:paraId="4232F502" w14:textId="77777777" w:rsidTr="008D6008">
        <w:trPr>
          <w:jc w:val="center"/>
        </w:trPr>
        <w:tc>
          <w:tcPr>
            <w:tcW w:w="2001" w:type="dxa"/>
            <w:shd w:val="clear" w:color="auto" w:fill="DBDBDB"/>
          </w:tcPr>
          <w:p w14:paraId="55921BBC" w14:textId="77777777" w:rsidR="00D86EB4" w:rsidRPr="00286346" w:rsidRDefault="00D86EB4" w:rsidP="008D6008">
            <w:pPr>
              <w:ind w:left="-59"/>
              <w:jc w:val="both"/>
              <w:rPr>
                <w:rFonts w:ascii="Calibri" w:hAnsi="Calibri" w:cs="Book Antiqua"/>
                <w:b/>
                <w:i/>
              </w:rPr>
            </w:pPr>
            <w:r w:rsidRPr="00286346">
              <w:rPr>
                <w:rFonts w:ascii="Calibri" w:hAnsi="Calibri" w:cs="Book Antiqua"/>
                <w:b/>
                <w:i/>
              </w:rPr>
              <w:t>Esc. Asociados:</w:t>
            </w:r>
          </w:p>
        </w:tc>
        <w:tc>
          <w:tcPr>
            <w:tcW w:w="5087" w:type="dxa"/>
          </w:tcPr>
          <w:p w14:paraId="613ED309" w14:textId="5C16AB06" w:rsidR="00D86EB4" w:rsidRPr="00286346" w:rsidRDefault="00D86EB4" w:rsidP="008D6008">
            <w:pPr>
              <w:ind w:left="13"/>
              <w:jc w:val="both"/>
              <w:rPr>
                <w:rFonts w:ascii="Calibri" w:hAnsi="Calibri" w:cs="Book Antiqua"/>
                <w:i/>
              </w:rPr>
            </w:pPr>
            <w:r w:rsidRPr="00286346">
              <w:rPr>
                <w:rFonts w:ascii="Calibri" w:hAnsi="Calibri" w:cs="Book Antiqua"/>
                <w:i/>
              </w:rPr>
              <w:t>ES-</w:t>
            </w:r>
            <w:r w:rsidR="000B2EA6">
              <w:rPr>
                <w:rFonts w:ascii="Calibri" w:hAnsi="Calibri" w:cs="Book Antiqua"/>
                <w:i/>
              </w:rPr>
              <w:t>7</w:t>
            </w:r>
            <w:r w:rsidRPr="00286346">
              <w:rPr>
                <w:rFonts w:ascii="Calibri" w:hAnsi="Calibri" w:cs="Book Antiqua"/>
                <w:i/>
              </w:rPr>
              <w:t>.</w:t>
            </w:r>
            <w:r w:rsidR="008D4FEB">
              <w:rPr>
                <w:rFonts w:ascii="Calibri" w:hAnsi="Calibri" w:cs="Book Antiqua"/>
                <w:i/>
              </w:rPr>
              <w:t>3</w:t>
            </w:r>
          </w:p>
        </w:tc>
      </w:tr>
    </w:tbl>
    <w:p w14:paraId="0DB2015E" w14:textId="00EB2EDF" w:rsidR="00D86EB4" w:rsidRDefault="00D86EB4" w:rsidP="004D683B">
      <w:pPr>
        <w:jc w:val="center"/>
        <w:rPr>
          <w:rFonts w:ascii="Calibri" w:hAnsi="Calibri" w:cs="Book Antiqua"/>
          <w:i/>
          <w:color w:val="595959"/>
        </w:rPr>
      </w:pPr>
    </w:p>
    <w:p w14:paraId="5971CB92" w14:textId="39EC0EC0" w:rsidR="00D86EB4" w:rsidRDefault="00FE0800" w:rsidP="004D683B">
      <w:pPr>
        <w:jc w:val="center"/>
        <w:rPr>
          <w:rFonts w:ascii="Calibri" w:hAnsi="Calibri" w:cs="Book Antiqua"/>
          <w:i/>
          <w:color w:val="595959"/>
        </w:rPr>
      </w:pPr>
      <w:r w:rsidRPr="00FE0800">
        <w:rPr>
          <w:rFonts w:ascii="Calibri" w:hAnsi="Calibri" w:cs="Book Antiqua"/>
          <w:i/>
          <w:noProof/>
          <w:color w:val="595959"/>
          <w:lang w:val="es-MX" w:eastAsia="es-MX"/>
        </w:rPr>
        <w:drawing>
          <wp:inline distT="0" distB="0" distL="0" distR="0" wp14:anchorId="55A960DD" wp14:editId="24B4ABFB">
            <wp:extent cx="4720295" cy="2876843"/>
            <wp:effectExtent l="0" t="0" r="444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732948" cy="2884555"/>
                    </a:xfrm>
                    <a:prstGeom prst="rect">
                      <a:avLst/>
                    </a:prstGeom>
                  </pic:spPr>
                </pic:pic>
              </a:graphicData>
            </a:graphic>
          </wp:inline>
        </w:drawing>
      </w:r>
    </w:p>
    <w:p w14:paraId="2FFEA794" w14:textId="576FABB6" w:rsidR="00FE0800" w:rsidRDefault="00FE0800" w:rsidP="004D683B">
      <w:pPr>
        <w:jc w:val="center"/>
        <w:rPr>
          <w:rFonts w:ascii="Calibri" w:hAnsi="Calibri" w:cs="Book Antiqua"/>
          <w:i/>
          <w:color w:val="595959"/>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FE0800" w:rsidRPr="00AE76E5" w14:paraId="2D5C6409" w14:textId="77777777" w:rsidTr="008D6008">
        <w:trPr>
          <w:jc w:val="center"/>
        </w:trPr>
        <w:tc>
          <w:tcPr>
            <w:tcW w:w="2001" w:type="dxa"/>
            <w:shd w:val="clear" w:color="auto" w:fill="DBDBDB"/>
          </w:tcPr>
          <w:p w14:paraId="4B556C18" w14:textId="77777777" w:rsidR="00FE0800" w:rsidRPr="00286346" w:rsidRDefault="00FE0800" w:rsidP="008D6008">
            <w:pPr>
              <w:ind w:left="-59"/>
              <w:jc w:val="both"/>
              <w:rPr>
                <w:rFonts w:ascii="Calibri" w:hAnsi="Calibri" w:cs="Book Antiqua"/>
                <w:b/>
                <w:i/>
              </w:rPr>
            </w:pPr>
            <w:r w:rsidRPr="00286346">
              <w:rPr>
                <w:rFonts w:ascii="Calibri" w:hAnsi="Calibri" w:cs="Book Antiqua"/>
                <w:b/>
                <w:i/>
              </w:rPr>
              <w:t>ID Ref:</w:t>
            </w:r>
          </w:p>
        </w:tc>
        <w:tc>
          <w:tcPr>
            <w:tcW w:w="5087" w:type="dxa"/>
          </w:tcPr>
          <w:p w14:paraId="2720B8C0" w14:textId="06EE9EDD" w:rsidR="00FE0800" w:rsidRPr="00286346" w:rsidRDefault="00FE0800" w:rsidP="008D6008">
            <w:pPr>
              <w:ind w:left="13"/>
              <w:jc w:val="both"/>
              <w:rPr>
                <w:rFonts w:ascii="Calibri" w:hAnsi="Calibri" w:cs="Book Antiqua"/>
                <w:i/>
              </w:rPr>
            </w:pPr>
            <w:r w:rsidRPr="00286346">
              <w:rPr>
                <w:rFonts w:ascii="Calibri" w:hAnsi="Calibri" w:cs="Book Antiqua"/>
                <w:i/>
              </w:rPr>
              <w:t>UI-0</w:t>
            </w:r>
            <w:r>
              <w:rPr>
                <w:rFonts w:ascii="Calibri" w:hAnsi="Calibri" w:cs="Book Antiqua"/>
                <w:i/>
              </w:rPr>
              <w:t>6</w:t>
            </w:r>
          </w:p>
        </w:tc>
      </w:tr>
      <w:tr w:rsidR="00FE0800" w:rsidRPr="00AE76E5" w14:paraId="3F10C4A1" w14:textId="77777777" w:rsidTr="008D6008">
        <w:trPr>
          <w:jc w:val="center"/>
        </w:trPr>
        <w:tc>
          <w:tcPr>
            <w:tcW w:w="2001" w:type="dxa"/>
            <w:shd w:val="clear" w:color="auto" w:fill="DBDBDB"/>
          </w:tcPr>
          <w:p w14:paraId="4C766F48" w14:textId="77777777" w:rsidR="00FE0800" w:rsidRPr="00286346" w:rsidRDefault="00FE0800" w:rsidP="008D6008">
            <w:pPr>
              <w:ind w:left="-59"/>
              <w:jc w:val="both"/>
              <w:rPr>
                <w:rFonts w:ascii="Calibri" w:hAnsi="Calibri" w:cs="Book Antiqua"/>
                <w:b/>
                <w:i/>
              </w:rPr>
            </w:pPr>
            <w:r w:rsidRPr="00286346">
              <w:rPr>
                <w:rFonts w:ascii="Calibri" w:hAnsi="Calibri" w:cs="Book Antiqua"/>
                <w:b/>
                <w:i/>
              </w:rPr>
              <w:t>Descripción:</w:t>
            </w:r>
          </w:p>
        </w:tc>
        <w:tc>
          <w:tcPr>
            <w:tcW w:w="5087" w:type="dxa"/>
          </w:tcPr>
          <w:p w14:paraId="7697F7F7" w14:textId="1A6B66CB" w:rsidR="00FE0800" w:rsidRPr="00286346" w:rsidRDefault="00FE0800" w:rsidP="008D6008">
            <w:pPr>
              <w:ind w:left="13"/>
              <w:jc w:val="both"/>
              <w:rPr>
                <w:rFonts w:ascii="Calibri" w:hAnsi="Calibri" w:cs="Book Antiqua"/>
                <w:i/>
              </w:rPr>
            </w:pPr>
            <w:r>
              <w:rPr>
                <w:rFonts w:ascii="Calibri" w:hAnsi="Calibri" w:cs="Book Antiqua"/>
                <w:i/>
              </w:rPr>
              <w:t>Búsqueda de proveedores</w:t>
            </w:r>
          </w:p>
        </w:tc>
      </w:tr>
      <w:tr w:rsidR="00FE0800" w:rsidRPr="00AE76E5" w14:paraId="2296E793" w14:textId="77777777" w:rsidTr="008D6008">
        <w:trPr>
          <w:jc w:val="center"/>
        </w:trPr>
        <w:tc>
          <w:tcPr>
            <w:tcW w:w="2001" w:type="dxa"/>
            <w:shd w:val="clear" w:color="auto" w:fill="DBDBDB"/>
          </w:tcPr>
          <w:p w14:paraId="01541EBF" w14:textId="77777777" w:rsidR="00FE0800" w:rsidRPr="00286346" w:rsidRDefault="00FE0800" w:rsidP="008D6008">
            <w:pPr>
              <w:ind w:left="-59"/>
              <w:jc w:val="both"/>
              <w:rPr>
                <w:rFonts w:ascii="Calibri" w:hAnsi="Calibri" w:cs="Book Antiqua"/>
                <w:b/>
                <w:i/>
              </w:rPr>
            </w:pPr>
            <w:r w:rsidRPr="00286346">
              <w:rPr>
                <w:rFonts w:ascii="Calibri" w:hAnsi="Calibri" w:cs="Book Antiqua"/>
                <w:b/>
                <w:i/>
              </w:rPr>
              <w:t>Reqs. asociados:</w:t>
            </w:r>
          </w:p>
        </w:tc>
        <w:tc>
          <w:tcPr>
            <w:tcW w:w="5087" w:type="dxa"/>
          </w:tcPr>
          <w:p w14:paraId="132C3917" w14:textId="58615257" w:rsidR="00FE0800" w:rsidRPr="00286346" w:rsidRDefault="00FE0800" w:rsidP="008D6008">
            <w:pPr>
              <w:ind w:left="13"/>
              <w:jc w:val="both"/>
              <w:rPr>
                <w:rFonts w:ascii="Calibri" w:hAnsi="Calibri" w:cs="Book Antiqua"/>
                <w:i/>
              </w:rPr>
            </w:pPr>
            <w:r w:rsidRPr="00286346">
              <w:rPr>
                <w:rFonts w:ascii="Calibri" w:hAnsi="Calibri" w:cs="Book Antiqua"/>
                <w:i/>
              </w:rPr>
              <w:t>RF-</w:t>
            </w:r>
            <w:r>
              <w:rPr>
                <w:rFonts w:ascii="Calibri" w:hAnsi="Calibri" w:cs="Book Antiqua"/>
                <w:i/>
              </w:rPr>
              <w:t>0</w:t>
            </w:r>
            <w:r w:rsidR="00281197">
              <w:rPr>
                <w:rFonts w:ascii="Calibri" w:hAnsi="Calibri" w:cs="Book Antiqua"/>
                <w:i/>
              </w:rPr>
              <w:t>5</w:t>
            </w:r>
          </w:p>
        </w:tc>
      </w:tr>
      <w:tr w:rsidR="00FE0800" w:rsidRPr="00AE76E5" w14:paraId="078AAA73" w14:textId="77777777" w:rsidTr="008D6008">
        <w:trPr>
          <w:jc w:val="center"/>
        </w:trPr>
        <w:tc>
          <w:tcPr>
            <w:tcW w:w="2001" w:type="dxa"/>
            <w:shd w:val="clear" w:color="auto" w:fill="DBDBDB"/>
          </w:tcPr>
          <w:p w14:paraId="123EA492" w14:textId="77777777" w:rsidR="00FE0800" w:rsidRPr="00286346" w:rsidRDefault="00FE0800" w:rsidP="008D6008">
            <w:pPr>
              <w:ind w:left="-59"/>
              <w:jc w:val="both"/>
              <w:rPr>
                <w:rFonts w:ascii="Calibri" w:hAnsi="Calibri" w:cs="Book Antiqua"/>
                <w:b/>
                <w:i/>
              </w:rPr>
            </w:pPr>
            <w:r w:rsidRPr="00286346">
              <w:rPr>
                <w:rFonts w:ascii="Calibri" w:hAnsi="Calibri" w:cs="Book Antiqua"/>
                <w:b/>
                <w:i/>
              </w:rPr>
              <w:t>CU asociados:</w:t>
            </w:r>
          </w:p>
        </w:tc>
        <w:tc>
          <w:tcPr>
            <w:tcW w:w="5087" w:type="dxa"/>
          </w:tcPr>
          <w:p w14:paraId="083C2CAD" w14:textId="35CEF420" w:rsidR="00FE0800" w:rsidRPr="00286346" w:rsidRDefault="00FE0800" w:rsidP="008D6008">
            <w:pPr>
              <w:ind w:left="13"/>
              <w:jc w:val="both"/>
              <w:rPr>
                <w:rFonts w:ascii="Calibri" w:hAnsi="Calibri" w:cs="Book Antiqua"/>
                <w:i/>
              </w:rPr>
            </w:pPr>
            <w:r w:rsidRPr="00286346">
              <w:rPr>
                <w:rFonts w:ascii="Calibri" w:hAnsi="Calibri" w:cs="Book Antiqua"/>
                <w:i/>
              </w:rPr>
              <w:t>CU-</w:t>
            </w:r>
            <w:r>
              <w:rPr>
                <w:rFonts w:ascii="Calibri" w:hAnsi="Calibri" w:cs="Book Antiqua"/>
                <w:i/>
              </w:rPr>
              <w:t>33</w:t>
            </w:r>
          </w:p>
        </w:tc>
      </w:tr>
      <w:tr w:rsidR="00FE0800" w:rsidRPr="00AE76E5" w14:paraId="301D2F7B" w14:textId="77777777" w:rsidTr="008D6008">
        <w:trPr>
          <w:jc w:val="center"/>
        </w:trPr>
        <w:tc>
          <w:tcPr>
            <w:tcW w:w="2001" w:type="dxa"/>
            <w:shd w:val="clear" w:color="auto" w:fill="DBDBDB"/>
          </w:tcPr>
          <w:p w14:paraId="6DB9C572" w14:textId="77777777" w:rsidR="00FE0800" w:rsidRPr="00286346" w:rsidRDefault="00FE0800" w:rsidP="008D6008">
            <w:pPr>
              <w:ind w:left="-59"/>
              <w:jc w:val="both"/>
              <w:rPr>
                <w:rFonts w:ascii="Calibri" w:hAnsi="Calibri" w:cs="Book Antiqua"/>
                <w:b/>
                <w:i/>
              </w:rPr>
            </w:pPr>
            <w:r w:rsidRPr="00286346">
              <w:rPr>
                <w:rFonts w:ascii="Calibri" w:hAnsi="Calibri" w:cs="Book Antiqua"/>
                <w:b/>
                <w:i/>
              </w:rPr>
              <w:t>Esc. Asociados:</w:t>
            </w:r>
          </w:p>
        </w:tc>
        <w:tc>
          <w:tcPr>
            <w:tcW w:w="5087" w:type="dxa"/>
          </w:tcPr>
          <w:p w14:paraId="0AD8896F" w14:textId="387DF0D4" w:rsidR="00FE0800" w:rsidRPr="00286346" w:rsidRDefault="00FE0800" w:rsidP="008D6008">
            <w:pPr>
              <w:ind w:left="13"/>
              <w:jc w:val="both"/>
              <w:rPr>
                <w:rFonts w:ascii="Calibri" w:hAnsi="Calibri" w:cs="Book Antiqua"/>
                <w:i/>
              </w:rPr>
            </w:pPr>
            <w:r w:rsidRPr="00286346">
              <w:rPr>
                <w:rFonts w:ascii="Calibri" w:hAnsi="Calibri" w:cs="Book Antiqua"/>
                <w:i/>
              </w:rPr>
              <w:t>ES-</w:t>
            </w:r>
            <w:r>
              <w:rPr>
                <w:rFonts w:ascii="Calibri" w:hAnsi="Calibri" w:cs="Book Antiqua"/>
                <w:i/>
              </w:rPr>
              <w:t>33</w:t>
            </w:r>
            <w:r w:rsidRPr="00286346">
              <w:rPr>
                <w:rFonts w:ascii="Calibri" w:hAnsi="Calibri" w:cs="Book Antiqua"/>
                <w:i/>
              </w:rPr>
              <w:t>.</w:t>
            </w:r>
            <w:r w:rsidR="00281197">
              <w:rPr>
                <w:rFonts w:ascii="Calibri" w:hAnsi="Calibri" w:cs="Book Antiqua"/>
                <w:i/>
              </w:rPr>
              <w:t>2</w:t>
            </w:r>
          </w:p>
        </w:tc>
      </w:tr>
    </w:tbl>
    <w:p w14:paraId="721B41E0" w14:textId="77777777" w:rsidR="00FE0800" w:rsidRDefault="00FE0800" w:rsidP="004D683B">
      <w:pPr>
        <w:jc w:val="center"/>
        <w:rPr>
          <w:rFonts w:ascii="Calibri" w:hAnsi="Calibri" w:cs="Book Antiqua"/>
          <w:i/>
          <w:color w:val="595959"/>
        </w:rPr>
      </w:pPr>
    </w:p>
    <w:p w14:paraId="2276E5FF" w14:textId="50BB8148" w:rsidR="009E790B" w:rsidRDefault="00293F75" w:rsidP="004D683B">
      <w:pPr>
        <w:jc w:val="center"/>
        <w:rPr>
          <w:rFonts w:ascii="Calibri" w:hAnsi="Calibri" w:cs="Book Antiqua"/>
          <w:i/>
          <w:noProof/>
          <w:color w:val="595959"/>
        </w:rPr>
      </w:pPr>
      <w:r>
        <w:rPr>
          <w:noProof/>
          <w:lang w:val="es-MX" w:eastAsia="es-MX"/>
        </w:rPr>
        <w:drawing>
          <wp:inline distT="0" distB="0" distL="0" distR="0" wp14:anchorId="4EE0AB55" wp14:editId="3092380D">
            <wp:extent cx="4550841" cy="2926080"/>
            <wp:effectExtent l="0" t="0" r="2540" b="762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8"/>
                    <pic:cNvPicPr/>
                  </pic:nvPicPr>
                  <pic:blipFill>
                    <a:blip r:embed="rId134">
                      <a:extLst>
                        <a:ext uri="{28A0092B-C50C-407E-A947-70E740481C1C}">
                          <a14:useLocalDpi xmlns:a14="http://schemas.microsoft.com/office/drawing/2010/main" val="0"/>
                        </a:ext>
                      </a:extLst>
                    </a:blip>
                    <a:stretch>
                      <a:fillRect/>
                    </a:stretch>
                  </pic:blipFill>
                  <pic:spPr>
                    <a:xfrm>
                      <a:off x="0" y="0"/>
                      <a:ext cx="4571840" cy="2939582"/>
                    </a:xfrm>
                    <a:prstGeom prst="rect">
                      <a:avLst/>
                    </a:prstGeom>
                  </pic:spPr>
                </pic:pic>
              </a:graphicData>
            </a:graphic>
          </wp:inline>
        </w:drawing>
      </w:r>
    </w:p>
    <w:p w14:paraId="148AAC7B" w14:textId="50BB8148" w:rsidR="00293F75" w:rsidRDefault="00293F75" w:rsidP="004D683B">
      <w:pPr>
        <w:jc w:val="center"/>
        <w:rPr>
          <w:rFonts w:ascii="Calibri" w:hAnsi="Calibri" w:cs="Book Antiqua"/>
          <w:i/>
          <w:color w:val="595959"/>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281197" w:rsidRPr="00AE76E5" w14:paraId="64A692AD" w14:textId="77777777" w:rsidTr="008D6008">
        <w:trPr>
          <w:jc w:val="center"/>
        </w:trPr>
        <w:tc>
          <w:tcPr>
            <w:tcW w:w="2001" w:type="dxa"/>
            <w:shd w:val="clear" w:color="auto" w:fill="DBDBDB"/>
          </w:tcPr>
          <w:p w14:paraId="2BD227F1" w14:textId="77777777" w:rsidR="00281197" w:rsidRPr="00286346" w:rsidRDefault="00281197" w:rsidP="008D6008">
            <w:pPr>
              <w:ind w:left="-59"/>
              <w:jc w:val="both"/>
              <w:rPr>
                <w:rFonts w:ascii="Calibri" w:hAnsi="Calibri" w:cs="Book Antiqua"/>
                <w:b/>
                <w:i/>
              </w:rPr>
            </w:pPr>
            <w:r w:rsidRPr="00286346">
              <w:rPr>
                <w:rFonts w:ascii="Calibri" w:hAnsi="Calibri" w:cs="Book Antiqua"/>
                <w:b/>
                <w:i/>
              </w:rPr>
              <w:lastRenderedPageBreak/>
              <w:t>ID Ref:</w:t>
            </w:r>
          </w:p>
        </w:tc>
        <w:tc>
          <w:tcPr>
            <w:tcW w:w="5087" w:type="dxa"/>
          </w:tcPr>
          <w:p w14:paraId="385309AA" w14:textId="6EA48A6A" w:rsidR="00281197" w:rsidRPr="00286346" w:rsidRDefault="00281197" w:rsidP="008D6008">
            <w:pPr>
              <w:ind w:left="13"/>
              <w:jc w:val="both"/>
              <w:rPr>
                <w:rFonts w:ascii="Calibri" w:hAnsi="Calibri" w:cs="Book Antiqua"/>
                <w:i/>
              </w:rPr>
            </w:pPr>
            <w:r w:rsidRPr="00286346">
              <w:rPr>
                <w:rFonts w:ascii="Calibri" w:hAnsi="Calibri" w:cs="Book Antiqua"/>
                <w:i/>
              </w:rPr>
              <w:t>UI-0</w:t>
            </w:r>
            <w:r w:rsidR="00576661">
              <w:rPr>
                <w:rFonts w:ascii="Calibri" w:hAnsi="Calibri" w:cs="Book Antiqua"/>
                <w:i/>
              </w:rPr>
              <w:t>7</w:t>
            </w:r>
          </w:p>
        </w:tc>
      </w:tr>
      <w:tr w:rsidR="00281197" w:rsidRPr="00AE76E5" w14:paraId="6233FE91" w14:textId="77777777" w:rsidTr="008D6008">
        <w:trPr>
          <w:jc w:val="center"/>
        </w:trPr>
        <w:tc>
          <w:tcPr>
            <w:tcW w:w="2001" w:type="dxa"/>
            <w:shd w:val="clear" w:color="auto" w:fill="DBDBDB"/>
          </w:tcPr>
          <w:p w14:paraId="6555E178" w14:textId="77777777" w:rsidR="00281197" w:rsidRPr="00286346" w:rsidRDefault="00281197" w:rsidP="008D6008">
            <w:pPr>
              <w:ind w:left="-59"/>
              <w:jc w:val="both"/>
              <w:rPr>
                <w:rFonts w:ascii="Calibri" w:hAnsi="Calibri" w:cs="Book Antiqua"/>
                <w:b/>
                <w:i/>
              </w:rPr>
            </w:pPr>
            <w:r w:rsidRPr="00286346">
              <w:rPr>
                <w:rFonts w:ascii="Calibri" w:hAnsi="Calibri" w:cs="Book Antiqua"/>
                <w:b/>
                <w:i/>
              </w:rPr>
              <w:t>Descripción:</w:t>
            </w:r>
          </w:p>
        </w:tc>
        <w:tc>
          <w:tcPr>
            <w:tcW w:w="5087" w:type="dxa"/>
          </w:tcPr>
          <w:p w14:paraId="2AB7A4A4" w14:textId="495D4890" w:rsidR="00281197" w:rsidRPr="00286346" w:rsidRDefault="00281197" w:rsidP="008D6008">
            <w:pPr>
              <w:ind w:left="13"/>
              <w:jc w:val="both"/>
              <w:rPr>
                <w:rFonts w:ascii="Calibri" w:hAnsi="Calibri" w:cs="Book Antiqua"/>
                <w:i/>
              </w:rPr>
            </w:pPr>
            <w:r>
              <w:rPr>
                <w:rFonts w:ascii="Calibri" w:hAnsi="Calibri" w:cs="Book Antiqua"/>
                <w:i/>
              </w:rPr>
              <w:t>Eliminar de proveedor</w:t>
            </w:r>
          </w:p>
        </w:tc>
      </w:tr>
      <w:tr w:rsidR="00281197" w:rsidRPr="00AE76E5" w14:paraId="1429F310" w14:textId="77777777" w:rsidTr="008D6008">
        <w:trPr>
          <w:jc w:val="center"/>
        </w:trPr>
        <w:tc>
          <w:tcPr>
            <w:tcW w:w="2001" w:type="dxa"/>
            <w:shd w:val="clear" w:color="auto" w:fill="DBDBDB"/>
          </w:tcPr>
          <w:p w14:paraId="7FB9FC74" w14:textId="77777777" w:rsidR="00281197" w:rsidRPr="00286346" w:rsidRDefault="00281197" w:rsidP="008D6008">
            <w:pPr>
              <w:ind w:left="-59"/>
              <w:jc w:val="both"/>
              <w:rPr>
                <w:rFonts w:ascii="Calibri" w:hAnsi="Calibri" w:cs="Book Antiqua"/>
                <w:b/>
                <w:i/>
              </w:rPr>
            </w:pPr>
            <w:r w:rsidRPr="00286346">
              <w:rPr>
                <w:rFonts w:ascii="Calibri" w:hAnsi="Calibri" w:cs="Book Antiqua"/>
                <w:b/>
                <w:i/>
              </w:rPr>
              <w:t>Reqs. asociados:</w:t>
            </w:r>
          </w:p>
        </w:tc>
        <w:tc>
          <w:tcPr>
            <w:tcW w:w="5087" w:type="dxa"/>
          </w:tcPr>
          <w:p w14:paraId="1D16F10B" w14:textId="557F0B14" w:rsidR="00281197" w:rsidRPr="00286346" w:rsidRDefault="00281197" w:rsidP="008D6008">
            <w:pPr>
              <w:ind w:left="13"/>
              <w:jc w:val="both"/>
              <w:rPr>
                <w:rFonts w:ascii="Calibri" w:hAnsi="Calibri" w:cs="Book Antiqua"/>
                <w:i/>
              </w:rPr>
            </w:pPr>
            <w:r w:rsidRPr="00286346">
              <w:rPr>
                <w:rFonts w:ascii="Calibri" w:hAnsi="Calibri" w:cs="Book Antiqua"/>
                <w:i/>
              </w:rPr>
              <w:t>RF-</w:t>
            </w:r>
            <w:r w:rsidR="00576661">
              <w:rPr>
                <w:rFonts w:ascii="Calibri" w:hAnsi="Calibri" w:cs="Book Antiqua"/>
                <w:i/>
              </w:rPr>
              <w:t>28</w:t>
            </w:r>
          </w:p>
        </w:tc>
      </w:tr>
      <w:tr w:rsidR="00281197" w:rsidRPr="00AE76E5" w14:paraId="42DCE607" w14:textId="77777777" w:rsidTr="008D6008">
        <w:trPr>
          <w:jc w:val="center"/>
        </w:trPr>
        <w:tc>
          <w:tcPr>
            <w:tcW w:w="2001" w:type="dxa"/>
            <w:shd w:val="clear" w:color="auto" w:fill="DBDBDB"/>
          </w:tcPr>
          <w:p w14:paraId="285E6BE7" w14:textId="77777777" w:rsidR="00281197" w:rsidRPr="00286346" w:rsidRDefault="00281197" w:rsidP="008D6008">
            <w:pPr>
              <w:ind w:left="-59"/>
              <w:jc w:val="both"/>
              <w:rPr>
                <w:rFonts w:ascii="Calibri" w:hAnsi="Calibri" w:cs="Book Antiqua"/>
                <w:b/>
                <w:i/>
              </w:rPr>
            </w:pPr>
            <w:r w:rsidRPr="00286346">
              <w:rPr>
                <w:rFonts w:ascii="Calibri" w:hAnsi="Calibri" w:cs="Book Antiqua"/>
                <w:b/>
                <w:i/>
              </w:rPr>
              <w:t>CU asociados:</w:t>
            </w:r>
          </w:p>
        </w:tc>
        <w:tc>
          <w:tcPr>
            <w:tcW w:w="5087" w:type="dxa"/>
          </w:tcPr>
          <w:p w14:paraId="495E5482" w14:textId="54F21AB5" w:rsidR="00281197" w:rsidRPr="00286346" w:rsidRDefault="00281197" w:rsidP="008D6008">
            <w:pPr>
              <w:ind w:left="13"/>
              <w:jc w:val="both"/>
              <w:rPr>
                <w:rFonts w:ascii="Calibri" w:hAnsi="Calibri" w:cs="Book Antiqua"/>
                <w:i/>
              </w:rPr>
            </w:pPr>
            <w:r w:rsidRPr="00286346">
              <w:rPr>
                <w:rFonts w:ascii="Calibri" w:hAnsi="Calibri" w:cs="Book Antiqua"/>
                <w:i/>
              </w:rPr>
              <w:t>CU-</w:t>
            </w:r>
            <w:r w:rsidR="00576661">
              <w:rPr>
                <w:rFonts w:ascii="Calibri" w:hAnsi="Calibri" w:cs="Book Antiqua"/>
                <w:i/>
              </w:rPr>
              <w:t>28</w:t>
            </w:r>
          </w:p>
        </w:tc>
      </w:tr>
      <w:tr w:rsidR="00281197" w:rsidRPr="00AE76E5" w14:paraId="1DA7F403" w14:textId="77777777" w:rsidTr="008D6008">
        <w:trPr>
          <w:jc w:val="center"/>
        </w:trPr>
        <w:tc>
          <w:tcPr>
            <w:tcW w:w="2001" w:type="dxa"/>
            <w:shd w:val="clear" w:color="auto" w:fill="DBDBDB"/>
          </w:tcPr>
          <w:p w14:paraId="2F717C7A" w14:textId="77777777" w:rsidR="00281197" w:rsidRPr="00286346" w:rsidRDefault="00281197" w:rsidP="008D6008">
            <w:pPr>
              <w:ind w:left="-59"/>
              <w:jc w:val="both"/>
              <w:rPr>
                <w:rFonts w:ascii="Calibri" w:hAnsi="Calibri" w:cs="Book Antiqua"/>
                <w:b/>
                <w:i/>
              </w:rPr>
            </w:pPr>
            <w:r w:rsidRPr="00286346">
              <w:rPr>
                <w:rFonts w:ascii="Calibri" w:hAnsi="Calibri" w:cs="Book Antiqua"/>
                <w:b/>
                <w:i/>
              </w:rPr>
              <w:t>Esc. Asociados:</w:t>
            </w:r>
          </w:p>
        </w:tc>
        <w:tc>
          <w:tcPr>
            <w:tcW w:w="5087" w:type="dxa"/>
          </w:tcPr>
          <w:p w14:paraId="2FC1174F" w14:textId="286F2169" w:rsidR="00281197" w:rsidRPr="00286346" w:rsidRDefault="00281197" w:rsidP="008D6008">
            <w:pPr>
              <w:ind w:left="13"/>
              <w:jc w:val="both"/>
              <w:rPr>
                <w:rFonts w:ascii="Calibri" w:hAnsi="Calibri" w:cs="Book Antiqua"/>
                <w:i/>
              </w:rPr>
            </w:pPr>
            <w:r w:rsidRPr="00286346">
              <w:rPr>
                <w:rFonts w:ascii="Calibri" w:hAnsi="Calibri" w:cs="Book Antiqua"/>
                <w:i/>
              </w:rPr>
              <w:t>ES-</w:t>
            </w:r>
            <w:r w:rsidR="00576661">
              <w:rPr>
                <w:rFonts w:ascii="Calibri" w:hAnsi="Calibri" w:cs="Book Antiqua"/>
                <w:i/>
              </w:rPr>
              <w:t>28</w:t>
            </w:r>
            <w:r w:rsidRPr="00286346">
              <w:rPr>
                <w:rFonts w:ascii="Calibri" w:hAnsi="Calibri" w:cs="Book Antiqua"/>
                <w:i/>
              </w:rPr>
              <w:t>.</w:t>
            </w:r>
            <w:r w:rsidR="00E6153F">
              <w:rPr>
                <w:rFonts w:ascii="Calibri" w:hAnsi="Calibri" w:cs="Book Antiqua"/>
                <w:i/>
              </w:rPr>
              <w:t>1</w:t>
            </w:r>
          </w:p>
        </w:tc>
      </w:tr>
    </w:tbl>
    <w:p w14:paraId="785687F8" w14:textId="50BB8148" w:rsidR="00281197" w:rsidRDefault="00281197" w:rsidP="008D0A17">
      <w:pPr>
        <w:rPr>
          <w:rFonts w:ascii="Calibri" w:hAnsi="Calibri" w:cs="Book Antiqua"/>
          <w:i/>
          <w:color w:val="595959"/>
        </w:rPr>
      </w:pPr>
    </w:p>
    <w:p w14:paraId="3ACCAA4B" w14:textId="20F77081" w:rsidR="00C21D2E" w:rsidRDefault="00E35678" w:rsidP="00E35678">
      <w:pPr>
        <w:jc w:val="center"/>
        <w:rPr>
          <w:rFonts w:ascii="Calibri" w:hAnsi="Calibri" w:cs="Book Antiqua"/>
          <w:i/>
          <w:color w:val="595959"/>
        </w:rPr>
      </w:pPr>
      <w:r w:rsidRPr="00E35678">
        <w:rPr>
          <w:rFonts w:ascii="Calibri" w:hAnsi="Calibri" w:cs="Book Antiqua"/>
          <w:i/>
          <w:noProof/>
          <w:color w:val="595959"/>
          <w:lang w:val="es-MX" w:eastAsia="es-MX"/>
        </w:rPr>
        <w:drawing>
          <wp:inline distT="0" distB="0" distL="0" distR="0" wp14:anchorId="4FA3CB4C" wp14:editId="6F7DA727">
            <wp:extent cx="6120130" cy="377634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35"/>
                    <a:stretch>
                      <a:fillRect/>
                    </a:stretch>
                  </pic:blipFill>
                  <pic:spPr>
                    <a:xfrm>
                      <a:off x="0" y="0"/>
                      <a:ext cx="6120130" cy="3776345"/>
                    </a:xfrm>
                    <a:prstGeom prst="rect">
                      <a:avLst/>
                    </a:prstGeom>
                  </pic:spPr>
                </pic:pic>
              </a:graphicData>
            </a:graphic>
          </wp:inline>
        </w:drawing>
      </w:r>
    </w:p>
    <w:p w14:paraId="2045B47A" w14:textId="77777777" w:rsidR="00C21D2E" w:rsidRDefault="00C21D2E" w:rsidP="008D0A17">
      <w:pPr>
        <w:rPr>
          <w:rFonts w:ascii="Calibri" w:hAnsi="Calibri" w:cs="Book Antiqua"/>
          <w:i/>
          <w:color w:val="595959"/>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C21D2E" w14:paraId="62997A69" w14:textId="77777777" w:rsidTr="002844B2">
        <w:trPr>
          <w:jc w:val="center"/>
        </w:trPr>
        <w:tc>
          <w:tcPr>
            <w:tcW w:w="2001" w:type="dxa"/>
            <w:shd w:val="clear" w:color="auto" w:fill="DBDBDB" w:themeFill="accent3" w:themeFillTint="66"/>
          </w:tcPr>
          <w:p w14:paraId="237786DE" w14:textId="77777777" w:rsidR="00C21D2E" w:rsidRDefault="00C21D2E" w:rsidP="002844B2">
            <w:pPr>
              <w:ind w:left="-59"/>
              <w:jc w:val="both"/>
              <w:rPr>
                <w:rFonts w:ascii="Calibri" w:hAnsi="Calibri" w:cs="Book Antiqua"/>
                <w:b/>
                <w:bCs/>
                <w:i/>
                <w:iCs/>
              </w:rPr>
            </w:pPr>
            <w:r w:rsidRPr="2BE08C48">
              <w:rPr>
                <w:rFonts w:ascii="Calibri" w:hAnsi="Calibri" w:cs="Book Antiqua"/>
                <w:b/>
                <w:bCs/>
                <w:i/>
                <w:iCs/>
              </w:rPr>
              <w:t>ID Ref:</w:t>
            </w:r>
          </w:p>
        </w:tc>
        <w:tc>
          <w:tcPr>
            <w:tcW w:w="5087" w:type="dxa"/>
          </w:tcPr>
          <w:p w14:paraId="3B7DC273" w14:textId="2A214631" w:rsidR="00C21D2E" w:rsidRDefault="00C21D2E" w:rsidP="002844B2">
            <w:pPr>
              <w:ind w:left="13"/>
              <w:jc w:val="both"/>
              <w:rPr>
                <w:rFonts w:ascii="Calibri" w:hAnsi="Calibri" w:cs="Book Antiqua"/>
                <w:i/>
                <w:iCs/>
              </w:rPr>
            </w:pPr>
            <w:r w:rsidRPr="2BE08C48">
              <w:rPr>
                <w:rFonts w:ascii="Calibri" w:hAnsi="Calibri" w:cs="Book Antiqua"/>
                <w:i/>
                <w:iCs/>
              </w:rPr>
              <w:t>UI-</w:t>
            </w:r>
            <w:r>
              <w:rPr>
                <w:rFonts w:ascii="Calibri" w:hAnsi="Calibri" w:cs="Book Antiqua"/>
                <w:i/>
                <w:iCs/>
              </w:rPr>
              <w:t>8</w:t>
            </w:r>
          </w:p>
        </w:tc>
      </w:tr>
      <w:tr w:rsidR="00C21D2E" w14:paraId="5D3DD04D" w14:textId="77777777" w:rsidTr="002844B2">
        <w:trPr>
          <w:jc w:val="center"/>
        </w:trPr>
        <w:tc>
          <w:tcPr>
            <w:tcW w:w="2001" w:type="dxa"/>
            <w:shd w:val="clear" w:color="auto" w:fill="DBDBDB" w:themeFill="accent3" w:themeFillTint="66"/>
          </w:tcPr>
          <w:p w14:paraId="34F9F6AC" w14:textId="77777777" w:rsidR="00C21D2E" w:rsidRDefault="00C21D2E" w:rsidP="002844B2">
            <w:pPr>
              <w:ind w:left="-59"/>
              <w:jc w:val="both"/>
              <w:rPr>
                <w:rFonts w:ascii="Calibri" w:hAnsi="Calibri" w:cs="Book Antiqua"/>
                <w:b/>
                <w:bCs/>
                <w:i/>
                <w:iCs/>
              </w:rPr>
            </w:pPr>
            <w:r w:rsidRPr="2BE08C48">
              <w:rPr>
                <w:rFonts w:ascii="Calibri" w:hAnsi="Calibri" w:cs="Book Antiqua"/>
                <w:b/>
                <w:bCs/>
                <w:i/>
                <w:iCs/>
              </w:rPr>
              <w:t>Descripción:</w:t>
            </w:r>
          </w:p>
        </w:tc>
        <w:tc>
          <w:tcPr>
            <w:tcW w:w="5087" w:type="dxa"/>
          </w:tcPr>
          <w:p w14:paraId="7478E6DE" w14:textId="3E0821C2" w:rsidR="00C21D2E" w:rsidRDefault="00C21D2E" w:rsidP="002844B2">
            <w:pPr>
              <w:ind w:left="13"/>
              <w:jc w:val="both"/>
              <w:rPr>
                <w:rFonts w:ascii="Calibri" w:hAnsi="Calibri" w:cs="Book Antiqua"/>
                <w:i/>
                <w:iCs/>
              </w:rPr>
            </w:pPr>
            <w:r>
              <w:rPr>
                <w:rFonts w:ascii="Calibri" w:hAnsi="Calibri" w:cs="Book Antiqua"/>
                <w:i/>
                <w:iCs/>
              </w:rPr>
              <w:t>Añadir servicio</w:t>
            </w:r>
          </w:p>
        </w:tc>
      </w:tr>
      <w:tr w:rsidR="00C21D2E" w14:paraId="74EE6CDA" w14:textId="77777777" w:rsidTr="002844B2">
        <w:trPr>
          <w:jc w:val="center"/>
        </w:trPr>
        <w:tc>
          <w:tcPr>
            <w:tcW w:w="2001" w:type="dxa"/>
            <w:shd w:val="clear" w:color="auto" w:fill="DBDBDB" w:themeFill="accent3" w:themeFillTint="66"/>
          </w:tcPr>
          <w:p w14:paraId="276D0B57" w14:textId="77777777" w:rsidR="00C21D2E" w:rsidRDefault="00C21D2E" w:rsidP="002844B2">
            <w:pPr>
              <w:ind w:left="-59"/>
              <w:jc w:val="both"/>
              <w:rPr>
                <w:rFonts w:ascii="Calibri" w:hAnsi="Calibri" w:cs="Book Antiqua"/>
                <w:b/>
                <w:bCs/>
                <w:i/>
                <w:iCs/>
              </w:rPr>
            </w:pPr>
            <w:r w:rsidRPr="2BE08C48">
              <w:rPr>
                <w:rFonts w:ascii="Calibri" w:hAnsi="Calibri" w:cs="Book Antiqua"/>
                <w:b/>
                <w:bCs/>
                <w:i/>
                <w:iCs/>
              </w:rPr>
              <w:t>Reqs. asociados:</w:t>
            </w:r>
          </w:p>
        </w:tc>
        <w:tc>
          <w:tcPr>
            <w:tcW w:w="5087" w:type="dxa"/>
          </w:tcPr>
          <w:p w14:paraId="1D58DBA1" w14:textId="77777777" w:rsidR="00C21D2E" w:rsidRDefault="00C21D2E" w:rsidP="002844B2">
            <w:pPr>
              <w:jc w:val="both"/>
              <w:rPr>
                <w:rFonts w:ascii="Calibri" w:hAnsi="Calibri" w:cs="Book Antiqua"/>
                <w:i/>
                <w:iCs/>
              </w:rPr>
            </w:pPr>
          </w:p>
        </w:tc>
      </w:tr>
      <w:tr w:rsidR="00C21D2E" w14:paraId="351A3D02" w14:textId="77777777" w:rsidTr="002844B2">
        <w:trPr>
          <w:jc w:val="center"/>
        </w:trPr>
        <w:tc>
          <w:tcPr>
            <w:tcW w:w="2001" w:type="dxa"/>
            <w:shd w:val="clear" w:color="auto" w:fill="DBDBDB" w:themeFill="accent3" w:themeFillTint="66"/>
          </w:tcPr>
          <w:p w14:paraId="79D2DE54" w14:textId="77777777" w:rsidR="00C21D2E" w:rsidRDefault="00C21D2E" w:rsidP="002844B2">
            <w:pPr>
              <w:ind w:left="-59"/>
              <w:jc w:val="both"/>
              <w:rPr>
                <w:rFonts w:ascii="Calibri" w:hAnsi="Calibri" w:cs="Book Antiqua"/>
                <w:b/>
                <w:bCs/>
                <w:i/>
                <w:iCs/>
              </w:rPr>
            </w:pPr>
            <w:r w:rsidRPr="2BE08C48">
              <w:rPr>
                <w:rFonts w:ascii="Calibri" w:hAnsi="Calibri" w:cs="Book Antiqua"/>
                <w:b/>
                <w:bCs/>
                <w:i/>
                <w:iCs/>
              </w:rPr>
              <w:t>CU asociados:</w:t>
            </w:r>
          </w:p>
        </w:tc>
        <w:tc>
          <w:tcPr>
            <w:tcW w:w="5087" w:type="dxa"/>
          </w:tcPr>
          <w:p w14:paraId="29A83587" w14:textId="2A7A993C" w:rsidR="00C21D2E" w:rsidRDefault="00C21D2E" w:rsidP="002844B2">
            <w:pPr>
              <w:ind w:left="13"/>
              <w:jc w:val="both"/>
              <w:rPr>
                <w:rFonts w:ascii="Calibri" w:hAnsi="Calibri" w:cs="Book Antiqua"/>
                <w:i/>
                <w:iCs/>
              </w:rPr>
            </w:pPr>
            <w:r w:rsidRPr="2BE08C48">
              <w:rPr>
                <w:rFonts w:ascii="Calibri" w:hAnsi="Calibri" w:cs="Book Antiqua"/>
                <w:i/>
                <w:iCs/>
              </w:rPr>
              <w:t>CU-</w:t>
            </w:r>
            <w:r>
              <w:rPr>
                <w:rFonts w:ascii="Calibri" w:hAnsi="Calibri" w:cs="Book Antiqua"/>
                <w:i/>
                <w:iCs/>
              </w:rPr>
              <w:t>02</w:t>
            </w:r>
          </w:p>
        </w:tc>
      </w:tr>
      <w:tr w:rsidR="00C21D2E" w14:paraId="0D1775B3" w14:textId="77777777" w:rsidTr="002844B2">
        <w:trPr>
          <w:jc w:val="center"/>
        </w:trPr>
        <w:tc>
          <w:tcPr>
            <w:tcW w:w="2001" w:type="dxa"/>
            <w:shd w:val="clear" w:color="auto" w:fill="DBDBDB" w:themeFill="accent3" w:themeFillTint="66"/>
          </w:tcPr>
          <w:p w14:paraId="4AA33BB6" w14:textId="77777777" w:rsidR="00C21D2E" w:rsidRDefault="00C21D2E" w:rsidP="002844B2">
            <w:pPr>
              <w:ind w:left="-59"/>
              <w:jc w:val="both"/>
              <w:rPr>
                <w:rFonts w:ascii="Calibri" w:hAnsi="Calibri" w:cs="Book Antiqua"/>
                <w:b/>
                <w:bCs/>
                <w:i/>
                <w:iCs/>
              </w:rPr>
            </w:pPr>
            <w:r w:rsidRPr="2BE08C48">
              <w:rPr>
                <w:rFonts w:ascii="Calibri" w:hAnsi="Calibri" w:cs="Book Antiqua"/>
                <w:b/>
                <w:bCs/>
                <w:i/>
                <w:iCs/>
              </w:rPr>
              <w:t>Esc. Asociados:</w:t>
            </w:r>
          </w:p>
        </w:tc>
        <w:tc>
          <w:tcPr>
            <w:tcW w:w="5087" w:type="dxa"/>
          </w:tcPr>
          <w:p w14:paraId="7336819E" w14:textId="50881BDC" w:rsidR="00C21D2E" w:rsidRDefault="00C21D2E" w:rsidP="002844B2">
            <w:pPr>
              <w:ind w:left="13"/>
              <w:jc w:val="both"/>
              <w:rPr>
                <w:rFonts w:ascii="Calibri" w:hAnsi="Calibri" w:cs="Book Antiqua"/>
                <w:i/>
                <w:iCs/>
              </w:rPr>
            </w:pPr>
            <w:r w:rsidRPr="2BE08C48">
              <w:rPr>
                <w:rFonts w:ascii="Calibri" w:hAnsi="Calibri" w:cs="Book Antiqua"/>
                <w:i/>
                <w:iCs/>
              </w:rPr>
              <w:t>ES-</w:t>
            </w:r>
            <w:r>
              <w:rPr>
                <w:rFonts w:ascii="Calibri" w:hAnsi="Calibri" w:cs="Book Antiqua"/>
                <w:i/>
                <w:iCs/>
              </w:rPr>
              <w:t>02.1</w:t>
            </w:r>
          </w:p>
        </w:tc>
      </w:tr>
    </w:tbl>
    <w:p w14:paraId="44AB5ADE" w14:textId="77777777" w:rsidR="00C21D2E" w:rsidRDefault="00C21D2E" w:rsidP="008D0A17">
      <w:pPr>
        <w:rPr>
          <w:rFonts w:ascii="Calibri" w:hAnsi="Calibri" w:cs="Book Antiqua"/>
          <w:i/>
          <w:color w:val="595959"/>
        </w:rPr>
      </w:pPr>
    </w:p>
    <w:p w14:paraId="64AF2453" w14:textId="77777777" w:rsidR="00C21D2E" w:rsidRDefault="00C21D2E" w:rsidP="008D0A17">
      <w:pPr>
        <w:rPr>
          <w:rFonts w:ascii="Calibri" w:hAnsi="Calibri" w:cs="Book Antiqua"/>
          <w:i/>
          <w:color w:val="595959"/>
        </w:rPr>
      </w:pPr>
    </w:p>
    <w:p w14:paraId="6CDF8F10" w14:textId="4CD202BF" w:rsidR="003B4E89" w:rsidRDefault="6E852333" w:rsidP="008D0A17">
      <w:pPr>
        <w:jc w:val="center"/>
        <w:rPr>
          <w:rFonts w:ascii="Calibri" w:hAnsi="Calibri" w:cs="Book Antiqua"/>
          <w:i/>
          <w:color w:val="595959"/>
        </w:rPr>
      </w:pPr>
      <w:r>
        <w:rPr>
          <w:noProof/>
          <w:lang w:val="es-MX" w:eastAsia="es-MX"/>
        </w:rPr>
        <w:lastRenderedPageBreak/>
        <w:drawing>
          <wp:inline distT="0" distB="0" distL="0" distR="0" wp14:anchorId="04C6EFEC" wp14:editId="5725234F">
            <wp:extent cx="4666741" cy="3165231"/>
            <wp:effectExtent l="0" t="0" r="635"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3"/>
                    <pic:cNvPicPr/>
                  </pic:nvPicPr>
                  <pic:blipFill>
                    <a:blip r:embed="rId136">
                      <a:extLst>
                        <a:ext uri="{28A0092B-C50C-407E-A947-70E740481C1C}">
                          <a14:useLocalDpi xmlns:a14="http://schemas.microsoft.com/office/drawing/2010/main" val="0"/>
                        </a:ext>
                      </a:extLst>
                    </a:blip>
                    <a:stretch>
                      <a:fillRect/>
                    </a:stretch>
                  </pic:blipFill>
                  <pic:spPr>
                    <a:xfrm>
                      <a:off x="0" y="0"/>
                      <a:ext cx="4666741" cy="3165231"/>
                    </a:xfrm>
                    <a:prstGeom prst="rect">
                      <a:avLst/>
                    </a:prstGeom>
                  </pic:spPr>
                </pic:pic>
              </a:graphicData>
            </a:graphic>
          </wp:inline>
        </w:drawing>
      </w:r>
    </w:p>
    <w:p w14:paraId="3AA4C5CC" w14:textId="5D37B846" w:rsidR="003B4E89" w:rsidRDefault="003B4E89" w:rsidP="2BE08C48"/>
    <w:p w14:paraId="41A51FA4" w14:textId="78147171" w:rsidR="003B4E89" w:rsidRDefault="003B4E89" w:rsidP="2BE08C48"/>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2BE08C48" w14:paraId="0600056E" w14:textId="77777777" w:rsidTr="2BE08C48">
        <w:trPr>
          <w:jc w:val="center"/>
        </w:trPr>
        <w:tc>
          <w:tcPr>
            <w:tcW w:w="2001" w:type="dxa"/>
            <w:shd w:val="clear" w:color="auto" w:fill="DBDBDB" w:themeFill="accent3" w:themeFillTint="66"/>
          </w:tcPr>
          <w:p w14:paraId="091C0A19" w14:textId="77777777" w:rsidR="2BE08C48" w:rsidRDefault="2BE08C48" w:rsidP="2BE08C48">
            <w:pPr>
              <w:ind w:left="-59"/>
              <w:jc w:val="both"/>
              <w:rPr>
                <w:rFonts w:ascii="Calibri" w:hAnsi="Calibri" w:cs="Book Antiqua"/>
                <w:b/>
                <w:bCs/>
                <w:i/>
                <w:iCs/>
              </w:rPr>
            </w:pPr>
            <w:r w:rsidRPr="2BE08C48">
              <w:rPr>
                <w:rFonts w:ascii="Calibri" w:hAnsi="Calibri" w:cs="Book Antiqua"/>
                <w:b/>
                <w:bCs/>
                <w:i/>
                <w:iCs/>
              </w:rPr>
              <w:t>ID Ref:</w:t>
            </w:r>
          </w:p>
        </w:tc>
        <w:tc>
          <w:tcPr>
            <w:tcW w:w="5087" w:type="dxa"/>
          </w:tcPr>
          <w:p w14:paraId="52F6A928" w14:textId="65AA813B" w:rsidR="2BE08C48" w:rsidRDefault="2BE08C48" w:rsidP="2BE08C48">
            <w:pPr>
              <w:ind w:left="13"/>
              <w:jc w:val="both"/>
              <w:rPr>
                <w:rFonts w:ascii="Calibri" w:hAnsi="Calibri" w:cs="Book Antiqua"/>
                <w:i/>
                <w:iCs/>
              </w:rPr>
            </w:pPr>
            <w:r w:rsidRPr="2BE08C48">
              <w:rPr>
                <w:rFonts w:ascii="Calibri" w:hAnsi="Calibri" w:cs="Book Antiqua"/>
                <w:i/>
                <w:iCs/>
              </w:rPr>
              <w:t>UI-</w:t>
            </w:r>
            <w:r w:rsidR="7A7F237A" w:rsidRPr="2BE08C48">
              <w:rPr>
                <w:rFonts w:ascii="Calibri" w:hAnsi="Calibri" w:cs="Book Antiqua"/>
                <w:i/>
                <w:iCs/>
              </w:rPr>
              <w:t>9</w:t>
            </w:r>
          </w:p>
        </w:tc>
      </w:tr>
      <w:tr w:rsidR="2BE08C48" w14:paraId="794DAE04" w14:textId="77777777" w:rsidTr="2BE08C48">
        <w:trPr>
          <w:jc w:val="center"/>
        </w:trPr>
        <w:tc>
          <w:tcPr>
            <w:tcW w:w="2001" w:type="dxa"/>
            <w:shd w:val="clear" w:color="auto" w:fill="DBDBDB" w:themeFill="accent3" w:themeFillTint="66"/>
          </w:tcPr>
          <w:p w14:paraId="1294B0AD" w14:textId="77777777" w:rsidR="2BE08C48" w:rsidRDefault="2BE08C48" w:rsidP="2BE08C48">
            <w:pPr>
              <w:ind w:left="-59"/>
              <w:jc w:val="both"/>
              <w:rPr>
                <w:rFonts w:ascii="Calibri" w:hAnsi="Calibri" w:cs="Book Antiqua"/>
                <w:b/>
                <w:bCs/>
                <w:i/>
                <w:iCs/>
              </w:rPr>
            </w:pPr>
            <w:r w:rsidRPr="2BE08C48">
              <w:rPr>
                <w:rFonts w:ascii="Calibri" w:hAnsi="Calibri" w:cs="Book Antiqua"/>
                <w:b/>
                <w:bCs/>
                <w:i/>
                <w:iCs/>
              </w:rPr>
              <w:t>Descripción:</w:t>
            </w:r>
          </w:p>
        </w:tc>
        <w:tc>
          <w:tcPr>
            <w:tcW w:w="5087" w:type="dxa"/>
          </w:tcPr>
          <w:p w14:paraId="0FB7DAAF" w14:textId="0EA1919C" w:rsidR="2BE08C48" w:rsidRDefault="2BE08C48" w:rsidP="2BE08C48">
            <w:pPr>
              <w:ind w:left="13"/>
              <w:jc w:val="both"/>
              <w:rPr>
                <w:rFonts w:ascii="Calibri" w:hAnsi="Calibri" w:cs="Book Antiqua"/>
                <w:i/>
                <w:iCs/>
              </w:rPr>
            </w:pPr>
            <w:r w:rsidRPr="2BE08C48">
              <w:rPr>
                <w:rFonts w:ascii="Calibri" w:hAnsi="Calibri" w:cs="Book Antiqua"/>
                <w:i/>
                <w:iCs/>
              </w:rPr>
              <w:t>Editar Usuario</w:t>
            </w:r>
          </w:p>
        </w:tc>
      </w:tr>
      <w:tr w:rsidR="2BE08C48" w14:paraId="099852F3" w14:textId="77777777" w:rsidTr="2BE08C48">
        <w:trPr>
          <w:jc w:val="center"/>
        </w:trPr>
        <w:tc>
          <w:tcPr>
            <w:tcW w:w="2001" w:type="dxa"/>
            <w:shd w:val="clear" w:color="auto" w:fill="DBDBDB" w:themeFill="accent3" w:themeFillTint="66"/>
          </w:tcPr>
          <w:p w14:paraId="3ECBAB0D" w14:textId="77777777" w:rsidR="2BE08C48" w:rsidRDefault="2BE08C48" w:rsidP="2BE08C48">
            <w:pPr>
              <w:ind w:left="-59"/>
              <w:jc w:val="both"/>
              <w:rPr>
                <w:rFonts w:ascii="Calibri" w:hAnsi="Calibri" w:cs="Book Antiqua"/>
                <w:b/>
                <w:bCs/>
                <w:i/>
                <w:iCs/>
              </w:rPr>
            </w:pPr>
            <w:r w:rsidRPr="2BE08C48">
              <w:rPr>
                <w:rFonts w:ascii="Calibri" w:hAnsi="Calibri" w:cs="Book Antiqua"/>
                <w:b/>
                <w:bCs/>
                <w:i/>
                <w:iCs/>
              </w:rPr>
              <w:t>Reqs. asociados:</w:t>
            </w:r>
          </w:p>
        </w:tc>
        <w:tc>
          <w:tcPr>
            <w:tcW w:w="5087" w:type="dxa"/>
          </w:tcPr>
          <w:p w14:paraId="48717012" w14:textId="73237184" w:rsidR="2BE08C48" w:rsidRDefault="2BE08C48" w:rsidP="2BE08C48">
            <w:pPr>
              <w:jc w:val="both"/>
              <w:rPr>
                <w:rFonts w:ascii="Calibri" w:hAnsi="Calibri" w:cs="Book Antiqua"/>
                <w:i/>
                <w:iCs/>
              </w:rPr>
            </w:pPr>
          </w:p>
        </w:tc>
      </w:tr>
      <w:tr w:rsidR="2BE08C48" w14:paraId="03818F9B" w14:textId="77777777" w:rsidTr="2BE08C48">
        <w:trPr>
          <w:jc w:val="center"/>
        </w:trPr>
        <w:tc>
          <w:tcPr>
            <w:tcW w:w="2001" w:type="dxa"/>
            <w:shd w:val="clear" w:color="auto" w:fill="DBDBDB" w:themeFill="accent3" w:themeFillTint="66"/>
          </w:tcPr>
          <w:p w14:paraId="21ADC838" w14:textId="77777777" w:rsidR="2BE08C48" w:rsidRDefault="2BE08C48" w:rsidP="2BE08C48">
            <w:pPr>
              <w:ind w:left="-59"/>
              <w:jc w:val="both"/>
              <w:rPr>
                <w:rFonts w:ascii="Calibri" w:hAnsi="Calibri" w:cs="Book Antiqua"/>
                <w:b/>
                <w:bCs/>
                <w:i/>
                <w:iCs/>
              </w:rPr>
            </w:pPr>
            <w:r w:rsidRPr="2BE08C48">
              <w:rPr>
                <w:rFonts w:ascii="Calibri" w:hAnsi="Calibri" w:cs="Book Antiqua"/>
                <w:b/>
                <w:bCs/>
                <w:i/>
                <w:iCs/>
              </w:rPr>
              <w:t>CU asociados:</w:t>
            </w:r>
          </w:p>
        </w:tc>
        <w:tc>
          <w:tcPr>
            <w:tcW w:w="5087" w:type="dxa"/>
          </w:tcPr>
          <w:p w14:paraId="583556FD" w14:textId="18C4AD31" w:rsidR="2BE08C48" w:rsidRDefault="2BE08C48" w:rsidP="2BE08C48">
            <w:pPr>
              <w:ind w:left="13"/>
              <w:jc w:val="both"/>
              <w:rPr>
                <w:rFonts w:ascii="Calibri" w:hAnsi="Calibri" w:cs="Book Antiqua"/>
                <w:i/>
                <w:iCs/>
              </w:rPr>
            </w:pPr>
            <w:r w:rsidRPr="2BE08C48">
              <w:rPr>
                <w:rFonts w:ascii="Calibri" w:hAnsi="Calibri" w:cs="Book Antiqua"/>
                <w:i/>
                <w:iCs/>
              </w:rPr>
              <w:t>CU-</w:t>
            </w:r>
            <w:r w:rsidR="0A8CFFA5" w:rsidRPr="2BE08C48">
              <w:rPr>
                <w:rFonts w:ascii="Calibri" w:hAnsi="Calibri" w:cs="Book Antiqua"/>
                <w:i/>
                <w:iCs/>
              </w:rPr>
              <w:t>9</w:t>
            </w:r>
          </w:p>
        </w:tc>
      </w:tr>
      <w:tr w:rsidR="2BE08C48" w14:paraId="338B42C7" w14:textId="77777777" w:rsidTr="2BE08C48">
        <w:trPr>
          <w:jc w:val="center"/>
        </w:trPr>
        <w:tc>
          <w:tcPr>
            <w:tcW w:w="2001" w:type="dxa"/>
            <w:shd w:val="clear" w:color="auto" w:fill="DBDBDB" w:themeFill="accent3" w:themeFillTint="66"/>
          </w:tcPr>
          <w:p w14:paraId="3C4CA3DE" w14:textId="77777777" w:rsidR="2BE08C48" w:rsidRDefault="2BE08C48" w:rsidP="2BE08C48">
            <w:pPr>
              <w:ind w:left="-59"/>
              <w:jc w:val="both"/>
              <w:rPr>
                <w:rFonts w:ascii="Calibri" w:hAnsi="Calibri" w:cs="Book Antiqua"/>
                <w:b/>
                <w:bCs/>
                <w:i/>
                <w:iCs/>
              </w:rPr>
            </w:pPr>
            <w:r w:rsidRPr="2BE08C48">
              <w:rPr>
                <w:rFonts w:ascii="Calibri" w:hAnsi="Calibri" w:cs="Book Antiqua"/>
                <w:b/>
                <w:bCs/>
                <w:i/>
                <w:iCs/>
              </w:rPr>
              <w:t>Esc. Asociados:</w:t>
            </w:r>
          </w:p>
        </w:tc>
        <w:tc>
          <w:tcPr>
            <w:tcW w:w="5087" w:type="dxa"/>
          </w:tcPr>
          <w:p w14:paraId="16F75AB0" w14:textId="4EDD2671" w:rsidR="2BE08C48" w:rsidRDefault="2BE08C48" w:rsidP="2BE08C48">
            <w:pPr>
              <w:ind w:left="13"/>
              <w:jc w:val="both"/>
              <w:rPr>
                <w:rFonts w:ascii="Calibri" w:hAnsi="Calibri" w:cs="Book Antiqua"/>
                <w:i/>
                <w:iCs/>
              </w:rPr>
            </w:pPr>
            <w:r w:rsidRPr="2BE08C48">
              <w:rPr>
                <w:rFonts w:ascii="Calibri" w:hAnsi="Calibri" w:cs="Book Antiqua"/>
                <w:i/>
                <w:iCs/>
              </w:rPr>
              <w:t>ES-</w:t>
            </w:r>
            <w:r w:rsidR="624538A5" w:rsidRPr="2BE08C48">
              <w:rPr>
                <w:rFonts w:ascii="Calibri" w:hAnsi="Calibri" w:cs="Book Antiqua"/>
                <w:i/>
                <w:iCs/>
              </w:rPr>
              <w:t>9</w:t>
            </w:r>
            <w:r w:rsidRPr="2BE08C48">
              <w:rPr>
                <w:rFonts w:ascii="Calibri" w:hAnsi="Calibri" w:cs="Book Antiqua"/>
                <w:i/>
                <w:iCs/>
              </w:rPr>
              <w:t>.1</w:t>
            </w:r>
          </w:p>
        </w:tc>
      </w:tr>
    </w:tbl>
    <w:p w14:paraId="4AC3EABA" w14:textId="491487BA" w:rsidR="003B4E89" w:rsidRDefault="003B4E89" w:rsidP="2BE08C48"/>
    <w:p w14:paraId="23A7D5FC" w14:textId="08597543" w:rsidR="003B4E89" w:rsidRDefault="357F1BE8" w:rsidP="008D0A17">
      <w:r>
        <w:rPr>
          <w:noProof/>
          <w:lang w:val="es-MX" w:eastAsia="es-MX"/>
        </w:rPr>
        <w:drawing>
          <wp:inline distT="0" distB="0" distL="0" distR="0" wp14:anchorId="56566631" wp14:editId="6BB0E622">
            <wp:extent cx="6115050" cy="3974783"/>
            <wp:effectExtent l="0" t="0" r="0" b="0"/>
            <wp:docPr id="1980305787" name="Imagen 1980305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extLst>
                        <a:ext uri="{28A0092B-C50C-407E-A947-70E740481C1C}">
                          <a14:useLocalDpi xmlns:a14="http://schemas.microsoft.com/office/drawing/2010/main" val="0"/>
                        </a:ext>
                      </a:extLst>
                    </a:blip>
                    <a:stretch>
                      <a:fillRect/>
                    </a:stretch>
                  </pic:blipFill>
                  <pic:spPr>
                    <a:xfrm>
                      <a:off x="0" y="0"/>
                      <a:ext cx="6115050" cy="3974783"/>
                    </a:xfrm>
                    <a:prstGeom prst="rect">
                      <a:avLst/>
                    </a:prstGeom>
                  </pic:spPr>
                </pic:pic>
              </a:graphicData>
            </a:graphic>
          </wp:inline>
        </w:drawing>
      </w:r>
    </w:p>
    <w:p w14:paraId="360CFB0B" w14:textId="4C00B4B1" w:rsidR="2BE08C48" w:rsidRDefault="2BE08C48" w:rsidP="2BE08C48">
      <w:pPr>
        <w:rPr>
          <w:rFonts w:ascii="Calibri" w:hAnsi="Calibri" w:cs="Book Antiqua"/>
          <w:i/>
          <w:iCs/>
          <w:color w:val="595959" w:themeColor="text1" w:themeTint="A6"/>
        </w:rPr>
      </w:pPr>
    </w:p>
    <w:p w14:paraId="191E8F76" w14:textId="75BBD585" w:rsidR="2BE08C48" w:rsidRDefault="2BE08C48" w:rsidP="2BE08C48">
      <w:pPr>
        <w:rPr>
          <w:rFonts w:ascii="Calibri" w:hAnsi="Calibri" w:cs="Book Antiqua"/>
          <w:i/>
          <w:iCs/>
          <w:color w:val="595959" w:themeColor="text1" w:themeTint="A6"/>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2BE08C48" w14:paraId="4FC796F7" w14:textId="77777777" w:rsidTr="2BE08C48">
        <w:trPr>
          <w:jc w:val="center"/>
        </w:trPr>
        <w:tc>
          <w:tcPr>
            <w:tcW w:w="2001" w:type="dxa"/>
            <w:shd w:val="clear" w:color="auto" w:fill="DBDBDB" w:themeFill="accent3" w:themeFillTint="66"/>
          </w:tcPr>
          <w:p w14:paraId="44F19289" w14:textId="77777777" w:rsidR="2BE08C48" w:rsidRDefault="2BE08C48" w:rsidP="2BE08C48">
            <w:pPr>
              <w:ind w:left="-59"/>
              <w:jc w:val="both"/>
              <w:rPr>
                <w:rFonts w:ascii="Calibri" w:hAnsi="Calibri" w:cs="Book Antiqua"/>
                <w:b/>
                <w:bCs/>
                <w:i/>
                <w:iCs/>
              </w:rPr>
            </w:pPr>
            <w:r w:rsidRPr="2BE08C48">
              <w:rPr>
                <w:rFonts w:ascii="Calibri" w:hAnsi="Calibri" w:cs="Book Antiqua"/>
                <w:b/>
                <w:bCs/>
                <w:i/>
                <w:iCs/>
              </w:rPr>
              <w:t>ID Ref:</w:t>
            </w:r>
          </w:p>
        </w:tc>
        <w:tc>
          <w:tcPr>
            <w:tcW w:w="5087" w:type="dxa"/>
          </w:tcPr>
          <w:p w14:paraId="6D8E3E2F" w14:textId="7E72556E" w:rsidR="2BE08C48" w:rsidRDefault="2BE08C48" w:rsidP="2BE08C48">
            <w:pPr>
              <w:ind w:left="13"/>
              <w:jc w:val="both"/>
              <w:rPr>
                <w:rFonts w:ascii="Calibri" w:hAnsi="Calibri" w:cs="Book Antiqua"/>
                <w:i/>
                <w:iCs/>
              </w:rPr>
            </w:pPr>
            <w:r w:rsidRPr="2BE08C48">
              <w:rPr>
                <w:rFonts w:ascii="Calibri" w:hAnsi="Calibri" w:cs="Book Antiqua"/>
                <w:i/>
                <w:iCs/>
              </w:rPr>
              <w:t>UI-</w:t>
            </w:r>
            <w:r w:rsidR="78759DC9" w:rsidRPr="2BE08C48">
              <w:rPr>
                <w:rFonts w:ascii="Calibri" w:hAnsi="Calibri" w:cs="Book Antiqua"/>
                <w:i/>
                <w:iCs/>
              </w:rPr>
              <w:t>10</w:t>
            </w:r>
          </w:p>
        </w:tc>
      </w:tr>
      <w:tr w:rsidR="2BE08C48" w14:paraId="345685D7" w14:textId="77777777" w:rsidTr="2BE08C48">
        <w:trPr>
          <w:jc w:val="center"/>
        </w:trPr>
        <w:tc>
          <w:tcPr>
            <w:tcW w:w="2001" w:type="dxa"/>
            <w:shd w:val="clear" w:color="auto" w:fill="DBDBDB" w:themeFill="accent3" w:themeFillTint="66"/>
          </w:tcPr>
          <w:p w14:paraId="11804854" w14:textId="77777777" w:rsidR="2BE08C48" w:rsidRDefault="2BE08C48" w:rsidP="2BE08C48">
            <w:pPr>
              <w:ind w:left="-59"/>
              <w:jc w:val="both"/>
              <w:rPr>
                <w:rFonts w:ascii="Calibri" w:hAnsi="Calibri" w:cs="Book Antiqua"/>
                <w:b/>
                <w:bCs/>
                <w:i/>
                <w:iCs/>
              </w:rPr>
            </w:pPr>
            <w:r w:rsidRPr="2BE08C48">
              <w:rPr>
                <w:rFonts w:ascii="Calibri" w:hAnsi="Calibri" w:cs="Book Antiqua"/>
                <w:b/>
                <w:bCs/>
                <w:i/>
                <w:iCs/>
              </w:rPr>
              <w:t>Descripción:</w:t>
            </w:r>
          </w:p>
        </w:tc>
        <w:tc>
          <w:tcPr>
            <w:tcW w:w="5087" w:type="dxa"/>
          </w:tcPr>
          <w:p w14:paraId="7324C728" w14:textId="0EA1919C" w:rsidR="2BE08C48" w:rsidRDefault="2BE08C48" w:rsidP="2BE08C48">
            <w:pPr>
              <w:ind w:left="13"/>
              <w:jc w:val="both"/>
              <w:rPr>
                <w:rFonts w:ascii="Calibri" w:hAnsi="Calibri" w:cs="Book Antiqua"/>
                <w:i/>
                <w:iCs/>
              </w:rPr>
            </w:pPr>
            <w:r w:rsidRPr="2BE08C48">
              <w:rPr>
                <w:rFonts w:ascii="Calibri" w:hAnsi="Calibri" w:cs="Book Antiqua"/>
                <w:i/>
                <w:iCs/>
              </w:rPr>
              <w:t>E</w:t>
            </w:r>
            <w:r w:rsidR="4A9B54B0" w:rsidRPr="2BE08C48">
              <w:rPr>
                <w:rFonts w:ascii="Calibri" w:hAnsi="Calibri" w:cs="Book Antiqua"/>
                <w:i/>
                <w:iCs/>
              </w:rPr>
              <w:t>ditar Usuario</w:t>
            </w:r>
          </w:p>
        </w:tc>
      </w:tr>
      <w:tr w:rsidR="2BE08C48" w14:paraId="0AE9CE4D" w14:textId="77777777" w:rsidTr="2BE08C48">
        <w:trPr>
          <w:jc w:val="center"/>
        </w:trPr>
        <w:tc>
          <w:tcPr>
            <w:tcW w:w="2001" w:type="dxa"/>
            <w:shd w:val="clear" w:color="auto" w:fill="DBDBDB" w:themeFill="accent3" w:themeFillTint="66"/>
          </w:tcPr>
          <w:p w14:paraId="7CE7A130" w14:textId="77777777" w:rsidR="2BE08C48" w:rsidRDefault="2BE08C48" w:rsidP="2BE08C48">
            <w:pPr>
              <w:ind w:left="-59"/>
              <w:jc w:val="both"/>
              <w:rPr>
                <w:rFonts w:ascii="Calibri" w:hAnsi="Calibri" w:cs="Book Antiqua"/>
                <w:b/>
                <w:bCs/>
                <w:i/>
                <w:iCs/>
              </w:rPr>
            </w:pPr>
            <w:r w:rsidRPr="2BE08C48">
              <w:rPr>
                <w:rFonts w:ascii="Calibri" w:hAnsi="Calibri" w:cs="Book Antiqua"/>
                <w:b/>
                <w:bCs/>
                <w:i/>
                <w:iCs/>
              </w:rPr>
              <w:t>Reqs. asociados:</w:t>
            </w:r>
          </w:p>
        </w:tc>
        <w:tc>
          <w:tcPr>
            <w:tcW w:w="5087" w:type="dxa"/>
          </w:tcPr>
          <w:p w14:paraId="2C45E894" w14:textId="73237184" w:rsidR="2BE08C48" w:rsidRDefault="2BE08C48" w:rsidP="2BE08C48">
            <w:pPr>
              <w:jc w:val="both"/>
              <w:rPr>
                <w:rFonts w:ascii="Calibri" w:hAnsi="Calibri" w:cs="Book Antiqua"/>
                <w:i/>
                <w:iCs/>
              </w:rPr>
            </w:pPr>
          </w:p>
        </w:tc>
      </w:tr>
      <w:tr w:rsidR="2BE08C48" w14:paraId="545998FF" w14:textId="77777777" w:rsidTr="2BE08C48">
        <w:trPr>
          <w:jc w:val="center"/>
        </w:trPr>
        <w:tc>
          <w:tcPr>
            <w:tcW w:w="2001" w:type="dxa"/>
            <w:shd w:val="clear" w:color="auto" w:fill="DBDBDB" w:themeFill="accent3" w:themeFillTint="66"/>
          </w:tcPr>
          <w:p w14:paraId="4239A020" w14:textId="77777777" w:rsidR="2BE08C48" w:rsidRDefault="2BE08C48" w:rsidP="2BE08C48">
            <w:pPr>
              <w:ind w:left="-59"/>
              <w:jc w:val="both"/>
              <w:rPr>
                <w:rFonts w:ascii="Calibri" w:hAnsi="Calibri" w:cs="Book Antiqua"/>
                <w:b/>
                <w:bCs/>
                <w:i/>
                <w:iCs/>
              </w:rPr>
            </w:pPr>
            <w:r w:rsidRPr="2BE08C48">
              <w:rPr>
                <w:rFonts w:ascii="Calibri" w:hAnsi="Calibri" w:cs="Book Antiqua"/>
                <w:b/>
                <w:bCs/>
                <w:i/>
                <w:iCs/>
              </w:rPr>
              <w:t>CU asociados:</w:t>
            </w:r>
          </w:p>
        </w:tc>
        <w:tc>
          <w:tcPr>
            <w:tcW w:w="5087" w:type="dxa"/>
          </w:tcPr>
          <w:p w14:paraId="01DF0F65" w14:textId="3369FD7B" w:rsidR="2BE08C48" w:rsidRDefault="2BE08C48" w:rsidP="2BE08C48">
            <w:pPr>
              <w:ind w:left="13"/>
              <w:jc w:val="both"/>
              <w:rPr>
                <w:rFonts w:ascii="Calibri" w:hAnsi="Calibri" w:cs="Book Antiqua"/>
                <w:i/>
                <w:iCs/>
              </w:rPr>
            </w:pPr>
            <w:r w:rsidRPr="2BE08C48">
              <w:rPr>
                <w:rFonts w:ascii="Calibri" w:hAnsi="Calibri" w:cs="Book Antiqua"/>
                <w:i/>
                <w:iCs/>
              </w:rPr>
              <w:t>CU-</w:t>
            </w:r>
            <w:r w:rsidR="040488E5" w:rsidRPr="2BE08C48">
              <w:rPr>
                <w:rFonts w:ascii="Calibri" w:hAnsi="Calibri" w:cs="Book Antiqua"/>
                <w:i/>
                <w:iCs/>
              </w:rPr>
              <w:t>10</w:t>
            </w:r>
          </w:p>
        </w:tc>
      </w:tr>
      <w:tr w:rsidR="2BE08C48" w14:paraId="4214A7E2" w14:textId="77777777" w:rsidTr="2BE08C48">
        <w:trPr>
          <w:jc w:val="center"/>
        </w:trPr>
        <w:tc>
          <w:tcPr>
            <w:tcW w:w="2001" w:type="dxa"/>
            <w:shd w:val="clear" w:color="auto" w:fill="DBDBDB" w:themeFill="accent3" w:themeFillTint="66"/>
          </w:tcPr>
          <w:p w14:paraId="42D012C5" w14:textId="77777777" w:rsidR="2BE08C48" w:rsidRDefault="2BE08C48" w:rsidP="2BE08C48">
            <w:pPr>
              <w:ind w:left="-59"/>
              <w:jc w:val="both"/>
              <w:rPr>
                <w:rFonts w:ascii="Calibri" w:hAnsi="Calibri" w:cs="Book Antiqua"/>
                <w:b/>
                <w:bCs/>
                <w:i/>
                <w:iCs/>
              </w:rPr>
            </w:pPr>
            <w:r w:rsidRPr="2BE08C48">
              <w:rPr>
                <w:rFonts w:ascii="Calibri" w:hAnsi="Calibri" w:cs="Book Antiqua"/>
                <w:b/>
                <w:bCs/>
                <w:i/>
                <w:iCs/>
              </w:rPr>
              <w:t>Esc. Asociados:</w:t>
            </w:r>
          </w:p>
        </w:tc>
        <w:tc>
          <w:tcPr>
            <w:tcW w:w="5087" w:type="dxa"/>
          </w:tcPr>
          <w:p w14:paraId="2F2CD2C4" w14:textId="680C84E2" w:rsidR="2BE08C48" w:rsidRDefault="2BE08C48" w:rsidP="2BE08C48">
            <w:pPr>
              <w:ind w:left="13"/>
              <w:jc w:val="both"/>
              <w:rPr>
                <w:rFonts w:ascii="Calibri" w:hAnsi="Calibri" w:cs="Book Antiqua"/>
                <w:i/>
                <w:iCs/>
              </w:rPr>
            </w:pPr>
            <w:r w:rsidRPr="2BE08C48">
              <w:rPr>
                <w:rFonts w:ascii="Calibri" w:hAnsi="Calibri" w:cs="Book Antiqua"/>
                <w:i/>
                <w:iCs/>
              </w:rPr>
              <w:t>ES-</w:t>
            </w:r>
            <w:r w:rsidR="1B4C9DE3" w:rsidRPr="2BE08C48">
              <w:rPr>
                <w:rFonts w:ascii="Calibri" w:hAnsi="Calibri" w:cs="Book Antiqua"/>
                <w:i/>
                <w:iCs/>
              </w:rPr>
              <w:t>10.1</w:t>
            </w:r>
          </w:p>
        </w:tc>
      </w:tr>
    </w:tbl>
    <w:p w14:paraId="0CDFAB7C" w14:textId="7F77848D" w:rsidR="2BE08C48" w:rsidRDefault="2BE08C48" w:rsidP="2BE08C48">
      <w:pPr>
        <w:rPr>
          <w:rFonts w:ascii="Calibri" w:hAnsi="Calibri" w:cs="Book Antiqua"/>
          <w:i/>
          <w:iCs/>
          <w:color w:val="595959" w:themeColor="text1" w:themeTint="A6"/>
        </w:rPr>
      </w:pPr>
    </w:p>
    <w:p w14:paraId="2219DA0E" w14:textId="48A8558F" w:rsidR="1B4C9DE3" w:rsidRDefault="1B4C9DE3" w:rsidP="2BE08C48">
      <w:pPr>
        <w:jc w:val="center"/>
      </w:pPr>
      <w:r>
        <w:rPr>
          <w:noProof/>
          <w:lang w:val="es-MX" w:eastAsia="es-MX"/>
        </w:rPr>
        <w:drawing>
          <wp:inline distT="0" distB="0" distL="0" distR="0" wp14:anchorId="316ED573" wp14:editId="49EF2727">
            <wp:extent cx="6376416" cy="4981575"/>
            <wp:effectExtent l="0" t="0" r="0" b="0"/>
            <wp:docPr id="1196122211" name="Imagen 1196122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extLst>
                        <a:ext uri="{28A0092B-C50C-407E-A947-70E740481C1C}">
                          <a14:useLocalDpi xmlns:a14="http://schemas.microsoft.com/office/drawing/2010/main" val="0"/>
                        </a:ext>
                      </a:extLst>
                    </a:blip>
                    <a:stretch>
                      <a:fillRect/>
                    </a:stretch>
                  </pic:blipFill>
                  <pic:spPr>
                    <a:xfrm>
                      <a:off x="0" y="0"/>
                      <a:ext cx="6376416" cy="4981575"/>
                    </a:xfrm>
                    <a:prstGeom prst="rect">
                      <a:avLst/>
                    </a:prstGeom>
                  </pic:spPr>
                </pic:pic>
              </a:graphicData>
            </a:graphic>
          </wp:inline>
        </w:drawing>
      </w:r>
    </w:p>
    <w:p w14:paraId="772BF0AE" w14:textId="5EAE98F6" w:rsidR="2BE08C48" w:rsidRDefault="2BE08C48" w:rsidP="2BE08C48">
      <w:pPr>
        <w:rPr>
          <w:rFonts w:ascii="Calibri" w:hAnsi="Calibri" w:cs="Book Antiqua"/>
          <w:i/>
          <w:iCs/>
          <w:color w:val="595959" w:themeColor="text1" w:themeTint="A6"/>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2BE08C48" w14:paraId="6353BCCF" w14:textId="77777777" w:rsidTr="2BE08C48">
        <w:trPr>
          <w:jc w:val="center"/>
        </w:trPr>
        <w:tc>
          <w:tcPr>
            <w:tcW w:w="2001" w:type="dxa"/>
            <w:shd w:val="clear" w:color="auto" w:fill="DBDBDB" w:themeFill="accent3" w:themeFillTint="66"/>
          </w:tcPr>
          <w:p w14:paraId="16C72276" w14:textId="77777777" w:rsidR="2BE08C48" w:rsidRDefault="2BE08C48" w:rsidP="2BE08C48">
            <w:pPr>
              <w:ind w:left="-59"/>
              <w:jc w:val="both"/>
              <w:rPr>
                <w:rFonts w:ascii="Calibri" w:hAnsi="Calibri" w:cs="Book Antiqua"/>
                <w:b/>
                <w:bCs/>
                <w:i/>
                <w:iCs/>
              </w:rPr>
            </w:pPr>
            <w:r w:rsidRPr="2BE08C48">
              <w:rPr>
                <w:rFonts w:ascii="Calibri" w:hAnsi="Calibri" w:cs="Book Antiqua"/>
                <w:b/>
                <w:bCs/>
                <w:i/>
                <w:iCs/>
              </w:rPr>
              <w:t>ID Ref:</w:t>
            </w:r>
          </w:p>
        </w:tc>
        <w:tc>
          <w:tcPr>
            <w:tcW w:w="5087" w:type="dxa"/>
          </w:tcPr>
          <w:p w14:paraId="51CE8F91" w14:textId="34C8AC7F" w:rsidR="2BE08C48" w:rsidRDefault="2BE08C48" w:rsidP="2BE08C48">
            <w:pPr>
              <w:ind w:left="13"/>
              <w:jc w:val="both"/>
              <w:rPr>
                <w:rFonts w:ascii="Calibri" w:hAnsi="Calibri" w:cs="Book Antiqua"/>
                <w:i/>
                <w:iCs/>
              </w:rPr>
            </w:pPr>
            <w:r w:rsidRPr="2BE08C48">
              <w:rPr>
                <w:rFonts w:ascii="Calibri" w:hAnsi="Calibri" w:cs="Book Antiqua"/>
                <w:i/>
                <w:iCs/>
              </w:rPr>
              <w:t>UI-1</w:t>
            </w:r>
            <w:r w:rsidR="1426BFB0" w:rsidRPr="2BE08C48">
              <w:rPr>
                <w:rFonts w:ascii="Calibri" w:hAnsi="Calibri" w:cs="Book Antiqua"/>
                <w:i/>
                <w:iCs/>
              </w:rPr>
              <w:t>1</w:t>
            </w:r>
          </w:p>
        </w:tc>
      </w:tr>
      <w:tr w:rsidR="2BE08C48" w14:paraId="229AB300" w14:textId="77777777" w:rsidTr="2BE08C48">
        <w:trPr>
          <w:jc w:val="center"/>
        </w:trPr>
        <w:tc>
          <w:tcPr>
            <w:tcW w:w="2001" w:type="dxa"/>
            <w:shd w:val="clear" w:color="auto" w:fill="DBDBDB" w:themeFill="accent3" w:themeFillTint="66"/>
          </w:tcPr>
          <w:p w14:paraId="17563C2F" w14:textId="77777777" w:rsidR="2BE08C48" w:rsidRDefault="2BE08C48" w:rsidP="2BE08C48">
            <w:pPr>
              <w:ind w:left="-59"/>
              <w:jc w:val="both"/>
              <w:rPr>
                <w:rFonts w:ascii="Calibri" w:hAnsi="Calibri" w:cs="Book Antiqua"/>
                <w:b/>
                <w:bCs/>
                <w:i/>
                <w:iCs/>
              </w:rPr>
            </w:pPr>
            <w:r w:rsidRPr="2BE08C48">
              <w:rPr>
                <w:rFonts w:ascii="Calibri" w:hAnsi="Calibri" w:cs="Book Antiqua"/>
                <w:b/>
                <w:bCs/>
                <w:i/>
                <w:iCs/>
              </w:rPr>
              <w:t>Descripción:</w:t>
            </w:r>
          </w:p>
        </w:tc>
        <w:tc>
          <w:tcPr>
            <w:tcW w:w="5087" w:type="dxa"/>
          </w:tcPr>
          <w:p w14:paraId="5045ACA3" w14:textId="12F5A23E" w:rsidR="2BE08C48" w:rsidRDefault="2BE08C48" w:rsidP="2BE08C48">
            <w:pPr>
              <w:ind w:left="13"/>
              <w:jc w:val="both"/>
              <w:rPr>
                <w:rFonts w:ascii="Calibri" w:hAnsi="Calibri" w:cs="Book Antiqua"/>
                <w:i/>
                <w:iCs/>
              </w:rPr>
            </w:pPr>
            <w:r w:rsidRPr="2BE08C48">
              <w:rPr>
                <w:rFonts w:ascii="Calibri" w:hAnsi="Calibri" w:cs="Book Antiqua"/>
                <w:i/>
                <w:iCs/>
              </w:rPr>
              <w:t>E</w:t>
            </w:r>
            <w:r w:rsidR="32A508EA" w:rsidRPr="2BE08C48">
              <w:rPr>
                <w:rFonts w:ascii="Calibri" w:hAnsi="Calibri" w:cs="Book Antiqua"/>
                <w:i/>
                <w:iCs/>
              </w:rPr>
              <w:t>liminar Usuario</w:t>
            </w:r>
          </w:p>
        </w:tc>
      </w:tr>
      <w:tr w:rsidR="2BE08C48" w14:paraId="034A4676" w14:textId="77777777" w:rsidTr="2BE08C48">
        <w:trPr>
          <w:jc w:val="center"/>
        </w:trPr>
        <w:tc>
          <w:tcPr>
            <w:tcW w:w="2001" w:type="dxa"/>
            <w:shd w:val="clear" w:color="auto" w:fill="DBDBDB" w:themeFill="accent3" w:themeFillTint="66"/>
          </w:tcPr>
          <w:p w14:paraId="34D982FE" w14:textId="77777777" w:rsidR="2BE08C48" w:rsidRDefault="2BE08C48" w:rsidP="2BE08C48">
            <w:pPr>
              <w:ind w:left="-59"/>
              <w:jc w:val="both"/>
              <w:rPr>
                <w:rFonts w:ascii="Calibri" w:hAnsi="Calibri" w:cs="Book Antiqua"/>
                <w:b/>
                <w:bCs/>
                <w:i/>
                <w:iCs/>
              </w:rPr>
            </w:pPr>
            <w:r w:rsidRPr="2BE08C48">
              <w:rPr>
                <w:rFonts w:ascii="Calibri" w:hAnsi="Calibri" w:cs="Book Antiqua"/>
                <w:b/>
                <w:bCs/>
                <w:i/>
                <w:iCs/>
              </w:rPr>
              <w:t>Reqs. asociados:</w:t>
            </w:r>
          </w:p>
        </w:tc>
        <w:tc>
          <w:tcPr>
            <w:tcW w:w="5087" w:type="dxa"/>
          </w:tcPr>
          <w:p w14:paraId="0ABFD329" w14:textId="73237184" w:rsidR="2BE08C48" w:rsidRDefault="2BE08C48" w:rsidP="2BE08C48">
            <w:pPr>
              <w:jc w:val="both"/>
              <w:rPr>
                <w:rFonts w:ascii="Calibri" w:hAnsi="Calibri" w:cs="Book Antiqua"/>
                <w:i/>
                <w:iCs/>
              </w:rPr>
            </w:pPr>
          </w:p>
        </w:tc>
      </w:tr>
      <w:tr w:rsidR="2BE08C48" w14:paraId="3AC48C16" w14:textId="77777777" w:rsidTr="2BE08C48">
        <w:trPr>
          <w:jc w:val="center"/>
        </w:trPr>
        <w:tc>
          <w:tcPr>
            <w:tcW w:w="2001" w:type="dxa"/>
            <w:shd w:val="clear" w:color="auto" w:fill="DBDBDB" w:themeFill="accent3" w:themeFillTint="66"/>
          </w:tcPr>
          <w:p w14:paraId="6E72D9B6" w14:textId="77777777" w:rsidR="2BE08C48" w:rsidRDefault="2BE08C48" w:rsidP="2BE08C48">
            <w:pPr>
              <w:ind w:left="-59"/>
              <w:jc w:val="both"/>
              <w:rPr>
                <w:rFonts w:ascii="Calibri" w:hAnsi="Calibri" w:cs="Book Antiqua"/>
                <w:b/>
                <w:bCs/>
                <w:i/>
                <w:iCs/>
              </w:rPr>
            </w:pPr>
            <w:r w:rsidRPr="2BE08C48">
              <w:rPr>
                <w:rFonts w:ascii="Calibri" w:hAnsi="Calibri" w:cs="Book Antiqua"/>
                <w:b/>
                <w:bCs/>
                <w:i/>
                <w:iCs/>
              </w:rPr>
              <w:t>CU asociados:</w:t>
            </w:r>
          </w:p>
        </w:tc>
        <w:tc>
          <w:tcPr>
            <w:tcW w:w="5087" w:type="dxa"/>
          </w:tcPr>
          <w:p w14:paraId="7D9747B8" w14:textId="7949360A" w:rsidR="2BE08C48" w:rsidRDefault="2BE08C48" w:rsidP="2BE08C48">
            <w:pPr>
              <w:ind w:left="13"/>
              <w:jc w:val="both"/>
              <w:rPr>
                <w:rFonts w:ascii="Calibri" w:hAnsi="Calibri" w:cs="Book Antiqua"/>
                <w:i/>
                <w:iCs/>
              </w:rPr>
            </w:pPr>
            <w:r w:rsidRPr="2BE08C48">
              <w:rPr>
                <w:rFonts w:ascii="Calibri" w:hAnsi="Calibri" w:cs="Book Antiqua"/>
                <w:i/>
                <w:iCs/>
              </w:rPr>
              <w:t>CU-</w:t>
            </w:r>
            <w:r w:rsidR="207B552C" w:rsidRPr="2BE08C48">
              <w:rPr>
                <w:rFonts w:ascii="Calibri" w:hAnsi="Calibri" w:cs="Book Antiqua"/>
                <w:i/>
                <w:iCs/>
              </w:rPr>
              <w:t>11</w:t>
            </w:r>
          </w:p>
        </w:tc>
      </w:tr>
      <w:tr w:rsidR="2BE08C48" w14:paraId="7341EE28" w14:textId="77777777" w:rsidTr="2BE08C48">
        <w:trPr>
          <w:jc w:val="center"/>
        </w:trPr>
        <w:tc>
          <w:tcPr>
            <w:tcW w:w="2001" w:type="dxa"/>
            <w:shd w:val="clear" w:color="auto" w:fill="DBDBDB" w:themeFill="accent3" w:themeFillTint="66"/>
          </w:tcPr>
          <w:p w14:paraId="254786FD" w14:textId="77777777" w:rsidR="2BE08C48" w:rsidRDefault="2BE08C48" w:rsidP="2BE08C48">
            <w:pPr>
              <w:ind w:left="-59"/>
              <w:jc w:val="both"/>
              <w:rPr>
                <w:rFonts w:ascii="Calibri" w:hAnsi="Calibri" w:cs="Book Antiqua"/>
                <w:b/>
                <w:bCs/>
                <w:i/>
                <w:iCs/>
              </w:rPr>
            </w:pPr>
            <w:r w:rsidRPr="2BE08C48">
              <w:rPr>
                <w:rFonts w:ascii="Calibri" w:hAnsi="Calibri" w:cs="Book Antiqua"/>
                <w:b/>
                <w:bCs/>
                <w:i/>
                <w:iCs/>
              </w:rPr>
              <w:t>Esc. Asociados:</w:t>
            </w:r>
          </w:p>
        </w:tc>
        <w:tc>
          <w:tcPr>
            <w:tcW w:w="5087" w:type="dxa"/>
          </w:tcPr>
          <w:p w14:paraId="59FE922A" w14:textId="207E7E33" w:rsidR="2BE08C48" w:rsidRDefault="2BE08C48" w:rsidP="2BE08C48">
            <w:pPr>
              <w:ind w:left="13"/>
              <w:jc w:val="both"/>
              <w:rPr>
                <w:rFonts w:ascii="Calibri" w:hAnsi="Calibri" w:cs="Book Antiqua"/>
                <w:i/>
                <w:iCs/>
              </w:rPr>
            </w:pPr>
            <w:r w:rsidRPr="2BE08C48">
              <w:rPr>
                <w:rFonts w:ascii="Calibri" w:hAnsi="Calibri" w:cs="Book Antiqua"/>
                <w:i/>
                <w:iCs/>
              </w:rPr>
              <w:t>ES-1</w:t>
            </w:r>
            <w:r w:rsidR="20AF7EED" w:rsidRPr="2BE08C48">
              <w:rPr>
                <w:rFonts w:ascii="Calibri" w:hAnsi="Calibri" w:cs="Book Antiqua"/>
                <w:i/>
                <w:iCs/>
              </w:rPr>
              <w:t>1</w:t>
            </w:r>
            <w:r w:rsidRPr="2BE08C48">
              <w:rPr>
                <w:rFonts w:ascii="Calibri" w:hAnsi="Calibri" w:cs="Book Antiqua"/>
                <w:i/>
                <w:iCs/>
              </w:rPr>
              <w:t>.1</w:t>
            </w:r>
          </w:p>
        </w:tc>
      </w:tr>
    </w:tbl>
    <w:p w14:paraId="4B92DD4A" w14:textId="6C980EA2" w:rsidR="2BE08C48" w:rsidRDefault="2BE08C48" w:rsidP="2BE08C48">
      <w:pPr>
        <w:rPr>
          <w:rFonts w:ascii="Calibri" w:hAnsi="Calibri" w:cs="Book Antiqua"/>
          <w:i/>
          <w:iCs/>
          <w:color w:val="595959" w:themeColor="text1" w:themeTint="A6"/>
        </w:rPr>
      </w:pPr>
    </w:p>
    <w:p w14:paraId="5934B66C" w14:textId="7FDED64A" w:rsidR="3274558D" w:rsidRDefault="3274558D" w:rsidP="2BE08C48">
      <w:pPr>
        <w:jc w:val="center"/>
      </w:pPr>
      <w:r>
        <w:rPr>
          <w:noProof/>
          <w:lang w:val="es-MX" w:eastAsia="es-MX"/>
        </w:rPr>
        <w:lastRenderedPageBreak/>
        <w:drawing>
          <wp:inline distT="0" distB="0" distL="0" distR="0" wp14:anchorId="0ABBCDAD" wp14:editId="6E6954E5">
            <wp:extent cx="5886552" cy="3619500"/>
            <wp:effectExtent l="0" t="0" r="0" b="0"/>
            <wp:docPr id="494972916" name="Imagen 494972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extLst>
                        <a:ext uri="{28A0092B-C50C-407E-A947-70E740481C1C}">
                          <a14:useLocalDpi xmlns:a14="http://schemas.microsoft.com/office/drawing/2010/main" val="0"/>
                        </a:ext>
                      </a:extLst>
                    </a:blip>
                    <a:stretch>
                      <a:fillRect/>
                    </a:stretch>
                  </pic:blipFill>
                  <pic:spPr>
                    <a:xfrm>
                      <a:off x="0" y="0"/>
                      <a:ext cx="5886552" cy="3619500"/>
                    </a:xfrm>
                    <a:prstGeom prst="rect">
                      <a:avLst/>
                    </a:prstGeom>
                  </pic:spPr>
                </pic:pic>
              </a:graphicData>
            </a:graphic>
          </wp:inline>
        </w:drawing>
      </w:r>
    </w:p>
    <w:p w14:paraId="4FE30C14" w14:textId="672DB7B8" w:rsidR="2BE08C48" w:rsidRDefault="2BE08C48" w:rsidP="2BE08C48">
      <w:pPr>
        <w:rPr>
          <w:rFonts w:ascii="Calibri" w:hAnsi="Calibri" w:cs="Book Antiqua"/>
          <w:i/>
          <w:iCs/>
          <w:color w:val="595959" w:themeColor="text1" w:themeTint="A6"/>
        </w:rPr>
      </w:pPr>
    </w:p>
    <w:p w14:paraId="23FE4FA3" w14:textId="77777777" w:rsidR="00A90F15" w:rsidRDefault="00A90F15" w:rsidP="2BE08C48">
      <w:pPr>
        <w:rPr>
          <w:rFonts w:ascii="Calibri" w:hAnsi="Calibri" w:cs="Book Antiqua"/>
          <w:i/>
          <w:iCs/>
          <w:color w:val="595959" w:themeColor="text1" w:themeTint="A6"/>
        </w:rPr>
      </w:pPr>
    </w:p>
    <w:p w14:paraId="4007DDD6" w14:textId="099EAA99" w:rsidR="00A90F15" w:rsidRDefault="001D75C7" w:rsidP="2BE08C48">
      <w:pPr>
        <w:rPr>
          <w:rFonts w:ascii="Calibri" w:hAnsi="Calibri" w:cs="Book Antiqua"/>
          <w:i/>
          <w:iCs/>
          <w:color w:val="595959" w:themeColor="text1" w:themeTint="A6"/>
        </w:rPr>
      </w:pPr>
      <w:r w:rsidRPr="001D75C7">
        <w:rPr>
          <w:rFonts w:ascii="Calibri" w:hAnsi="Calibri" w:cs="Book Antiqua"/>
          <w:i/>
          <w:iCs/>
          <w:noProof/>
          <w:color w:val="595959" w:themeColor="text1" w:themeTint="A6"/>
          <w:lang w:val="es-MX" w:eastAsia="es-MX"/>
        </w:rPr>
        <w:drawing>
          <wp:inline distT="0" distB="0" distL="0" distR="0" wp14:anchorId="270355B9" wp14:editId="0C7D776A">
            <wp:extent cx="6120130" cy="3801110"/>
            <wp:effectExtent l="0" t="0" r="0" b="889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40"/>
                    <a:stretch>
                      <a:fillRect/>
                    </a:stretch>
                  </pic:blipFill>
                  <pic:spPr>
                    <a:xfrm>
                      <a:off x="0" y="0"/>
                      <a:ext cx="6120130" cy="3801110"/>
                    </a:xfrm>
                    <a:prstGeom prst="rect">
                      <a:avLst/>
                    </a:prstGeom>
                  </pic:spPr>
                </pic:pic>
              </a:graphicData>
            </a:graphic>
          </wp:inline>
        </w:drawing>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01D75C7" w14:paraId="359FB40F" w14:textId="77777777" w:rsidTr="002844B2">
        <w:trPr>
          <w:jc w:val="center"/>
        </w:trPr>
        <w:tc>
          <w:tcPr>
            <w:tcW w:w="2001" w:type="dxa"/>
            <w:shd w:val="clear" w:color="auto" w:fill="DBDBDB" w:themeFill="accent3" w:themeFillTint="66"/>
          </w:tcPr>
          <w:p w14:paraId="603BD857" w14:textId="77777777" w:rsidR="001D75C7" w:rsidRDefault="001D75C7" w:rsidP="002844B2">
            <w:pPr>
              <w:ind w:left="-59"/>
              <w:jc w:val="both"/>
              <w:rPr>
                <w:rFonts w:ascii="Calibri" w:hAnsi="Calibri" w:cs="Book Antiqua"/>
                <w:b/>
                <w:bCs/>
                <w:i/>
                <w:iCs/>
              </w:rPr>
            </w:pPr>
            <w:r w:rsidRPr="2BE08C48">
              <w:rPr>
                <w:rFonts w:ascii="Calibri" w:hAnsi="Calibri" w:cs="Book Antiqua"/>
                <w:b/>
                <w:bCs/>
                <w:i/>
                <w:iCs/>
              </w:rPr>
              <w:t>ID Ref:</w:t>
            </w:r>
          </w:p>
        </w:tc>
        <w:tc>
          <w:tcPr>
            <w:tcW w:w="5087" w:type="dxa"/>
          </w:tcPr>
          <w:p w14:paraId="72E77C7D" w14:textId="2CB60464" w:rsidR="001D75C7" w:rsidRDefault="001D75C7" w:rsidP="002844B2">
            <w:pPr>
              <w:ind w:left="13"/>
              <w:jc w:val="both"/>
              <w:rPr>
                <w:rFonts w:ascii="Calibri" w:hAnsi="Calibri" w:cs="Book Antiqua"/>
                <w:i/>
                <w:iCs/>
              </w:rPr>
            </w:pPr>
            <w:r w:rsidRPr="2BE08C48">
              <w:rPr>
                <w:rFonts w:ascii="Calibri" w:hAnsi="Calibri" w:cs="Book Antiqua"/>
                <w:i/>
                <w:iCs/>
              </w:rPr>
              <w:t>UI-1</w:t>
            </w:r>
            <w:r w:rsidR="002217A7">
              <w:rPr>
                <w:rFonts w:ascii="Calibri" w:hAnsi="Calibri" w:cs="Book Antiqua"/>
                <w:i/>
                <w:iCs/>
              </w:rPr>
              <w:t>2</w:t>
            </w:r>
          </w:p>
        </w:tc>
      </w:tr>
      <w:tr w:rsidR="001D75C7" w14:paraId="1864D887" w14:textId="77777777" w:rsidTr="002844B2">
        <w:trPr>
          <w:jc w:val="center"/>
        </w:trPr>
        <w:tc>
          <w:tcPr>
            <w:tcW w:w="2001" w:type="dxa"/>
            <w:shd w:val="clear" w:color="auto" w:fill="DBDBDB" w:themeFill="accent3" w:themeFillTint="66"/>
          </w:tcPr>
          <w:p w14:paraId="4ACB659C" w14:textId="77777777" w:rsidR="001D75C7" w:rsidRDefault="001D75C7" w:rsidP="002844B2">
            <w:pPr>
              <w:ind w:left="-59"/>
              <w:jc w:val="both"/>
              <w:rPr>
                <w:rFonts w:ascii="Calibri" w:hAnsi="Calibri" w:cs="Book Antiqua"/>
                <w:b/>
                <w:bCs/>
                <w:i/>
                <w:iCs/>
              </w:rPr>
            </w:pPr>
            <w:r w:rsidRPr="2BE08C48">
              <w:rPr>
                <w:rFonts w:ascii="Calibri" w:hAnsi="Calibri" w:cs="Book Antiqua"/>
                <w:b/>
                <w:bCs/>
                <w:i/>
                <w:iCs/>
              </w:rPr>
              <w:t>Descripción:</w:t>
            </w:r>
          </w:p>
        </w:tc>
        <w:tc>
          <w:tcPr>
            <w:tcW w:w="5087" w:type="dxa"/>
          </w:tcPr>
          <w:p w14:paraId="7805FA6B" w14:textId="668A4146" w:rsidR="001D75C7" w:rsidRDefault="002217A7" w:rsidP="002844B2">
            <w:pPr>
              <w:ind w:left="13"/>
              <w:jc w:val="both"/>
              <w:rPr>
                <w:rFonts w:ascii="Calibri" w:hAnsi="Calibri" w:cs="Book Antiqua"/>
                <w:i/>
                <w:iCs/>
              </w:rPr>
            </w:pPr>
            <w:r>
              <w:rPr>
                <w:rFonts w:ascii="Calibri" w:hAnsi="Calibri" w:cs="Book Antiqua"/>
                <w:i/>
                <w:iCs/>
              </w:rPr>
              <w:t>Registro de compra</w:t>
            </w:r>
          </w:p>
        </w:tc>
      </w:tr>
      <w:tr w:rsidR="001D75C7" w14:paraId="0E191DF9" w14:textId="77777777" w:rsidTr="002844B2">
        <w:trPr>
          <w:jc w:val="center"/>
        </w:trPr>
        <w:tc>
          <w:tcPr>
            <w:tcW w:w="2001" w:type="dxa"/>
            <w:shd w:val="clear" w:color="auto" w:fill="DBDBDB" w:themeFill="accent3" w:themeFillTint="66"/>
          </w:tcPr>
          <w:p w14:paraId="6FD37E0B" w14:textId="77777777" w:rsidR="001D75C7" w:rsidRDefault="001D75C7" w:rsidP="002844B2">
            <w:pPr>
              <w:ind w:left="-59"/>
              <w:jc w:val="both"/>
              <w:rPr>
                <w:rFonts w:ascii="Calibri" w:hAnsi="Calibri" w:cs="Book Antiqua"/>
                <w:b/>
                <w:bCs/>
                <w:i/>
                <w:iCs/>
              </w:rPr>
            </w:pPr>
            <w:r w:rsidRPr="2BE08C48">
              <w:rPr>
                <w:rFonts w:ascii="Calibri" w:hAnsi="Calibri" w:cs="Book Antiqua"/>
                <w:b/>
                <w:bCs/>
                <w:i/>
                <w:iCs/>
              </w:rPr>
              <w:t>Reqs. asociados:</w:t>
            </w:r>
          </w:p>
        </w:tc>
        <w:tc>
          <w:tcPr>
            <w:tcW w:w="5087" w:type="dxa"/>
          </w:tcPr>
          <w:p w14:paraId="1F976562" w14:textId="77777777" w:rsidR="001D75C7" w:rsidRDefault="001D75C7" w:rsidP="002844B2">
            <w:pPr>
              <w:jc w:val="both"/>
              <w:rPr>
                <w:rFonts w:ascii="Calibri" w:hAnsi="Calibri" w:cs="Book Antiqua"/>
                <w:i/>
                <w:iCs/>
              </w:rPr>
            </w:pPr>
          </w:p>
        </w:tc>
      </w:tr>
      <w:tr w:rsidR="001D75C7" w14:paraId="642F9AD4" w14:textId="77777777" w:rsidTr="002844B2">
        <w:trPr>
          <w:jc w:val="center"/>
        </w:trPr>
        <w:tc>
          <w:tcPr>
            <w:tcW w:w="2001" w:type="dxa"/>
            <w:shd w:val="clear" w:color="auto" w:fill="DBDBDB" w:themeFill="accent3" w:themeFillTint="66"/>
          </w:tcPr>
          <w:p w14:paraId="749F83DD" w14:textId="77777777" w:rsidR="001D75C7" w:rsidRDefault="001D75C7" w:rsidP="002844B2">
            <w:pPr>
              <w:ind w:left="-59"/>
              <w:jc w:val="both"/>
              <w:rPr>
                <w:rFonts w:ascii="Calibri" w:hAnsi="Calibri" w:cs="Book Antiqua"/>
                <w:b/>
                <w:bCs/>
                <w:i/>
                <w:iCs/>
              </w:rPr>
            </w:pPr>
            <w:r w:rsidRPr="2BE08C48">
              <w:rPr>
                <w:rFonts w:ascii="Calibri" w:hAnsi="Calibri" w:cs="Book Antiqua"/>
                <w:b/>
                <w:bCs/>
                <w:i/>
                <w:iCs/>
              </w:rPr>
              <w:t>CU asociados:</w:t>
            </w:r>
          </w:p>
        </w:tc>
        <w:tc>
          <w:tcPr>
            <w:tcW w:w="5087" w:type="dxa"/>
          </w:tcPr>
          <w:p w14:paraId="2692AE25" w14:textId="60119255" w:rsidR="001D75C7" w:rsidRDefault="001D75C7" w:rsidP="002844B2">
            <w:pPr>
              <w:ind w:left="13"/>
              <w:jc w:val="both"/>
              <w:rPr>
                <w:rFonts w:ascii="Calibri" w:hAnsi="Calibri" w:cs="Book Antiqua"/>
                <w:i/>
                <w:iCs/>
              </w:rPr>
            </w:pPr>
            <w:r w:rsidRPr="2BE08C48">
              <w:rPr>
                <w:rFonts w:ascii="Calibri" w:hAnsi="Calibri" w:cs="Book Antiqua"/>
                <w:i/>
                <w:iCs/>
              </w:rPr>
              <w:t>CU-</w:t>
            </w:r>
            <w:r w:rsidR="002217A7">
              <w:rPr>
                <w:rFonts w:ascii="Calibri" w:hAnsi="Calibri" w:cs="Book Antiqua"/>
                <w:i/>
                <w:iCs/>
              </w:rPr>
              <w:t>06</w:t>
            </w:r>
          </w:p>
        </w:tc>
      </w:tr>
      <w:tr w:rsidR="001D75C7" w14:paraId="44F9A2CA" w14:textId="77777777" w:rsidTr="002844B2">
        <w:trPr>
          <w:jc w:val="center"/>
        </w:trPr>
        <w:tc>
          <w:tcPr>
            <w:tcW w:w="2001" w:type="dxa"/>
            <w:shd w:val="clear" w:color="auto" w:fill="DBDBDB" w:themeFill="accent3" w:themeFillTint="66"/>
          </w:tcPr>
          <w:p w14:paraId="1153AB9B" w14:textId="77777777" w:rsidR="001D75C7" w:rsidRDefault="001D75C7" w:rsidP="002844B2">
            <w:pPr>
              <w:ind w:left="-59"/>
              <w:jc w:val="both"/>
              <w:rPr>
                <w:rFonts w:ascii="Calibri" w:hAnsi="Calibri" w:cs="Book Antiqua"/>
                <w:b/>
                <w:bCs/>
                <w:i/>
                <w:iCs/>
              </w:rPr>
            </w:pPr>
            <w:r w:rsidRPr="2BE08C48">
              <w:rPr>
                <w:rFonts w:ascii="Calibri" w:hAnsi="Calibri" w:cs="Book Antiqua"/>
                <w:b/>
                <w:bCs/>
                <w:i/>
                <w:iCs/>
              </w:rPr>
              <w:lastRenderedPageBreak/>
              <w:t>Esc. Asociados:</w:t>
            </w:r>
          </w:p>
        </w:tc>
        <w:tc>
          <w:tcPr>
            <w:tcW w:w="5087" w:type="dxa"/>
          </w:tcPr>
          <w:p w14:paraId="51EB250F" w14:textId="26A3D23D" w:rsidR="001D75C7" w:rsidRDefault="001D75C7" w:rsidP="002844B2">
            <w:pPr>
              <w:ind w:left="13"/>
              <w:jc w:val="both"/>
              <w:rPr>
                <w:rFonts w:ascii="Calibri" w:hAnsi="Calibri" w:cs="Book Antiqua"/>
                <w:i/>
                <w:iCs/>
              </w:rPr>
            </w:pPr>
            <w:r w:rsidRPr="2BE08C48">
              <w:rPr>
                <w:rFonts w:ascii="Calibri" w:hAnsi="Calibri" w:cs="Book Antiqua"/>
                <w:i/>
                <w:iCs/>
              </w:rPr>
              <w:t>ES-</w:t>
            </w:r>
            <w:r w:rsidR="002217A7">
              <w:rPr>
                <w:rFonts w:ascii="Calibri" w:hAnsi="Calibri" w:cs="Book Antiqua"/>
                <w:i/>
                <w:iCs/>
              </w:rPr>
              <w:t>06</w:t>
            </w:r>
            <w:r w:rsidRPr="2BE08C48">
              <w:rPr>
                <w:rFonts w:ascii="Calibri" w:hAnsi="Calibri" w:cs="Book Antiqua"/>
                <w:i/>
                <w:iCs/>
              </w:rPr>
              <w:t>.1</w:t>
            </w:r>
          </w:p>
        </w:tc>
      </w:tr>
    </w:tbl>
    <w:p w14:paraId="717C5B47" w14:textId="77777777" w:rsidR="00A90F15" w:rsidRDefault="00A90F15" w:rsidP="2BE08C48">
      <w:pPr>
        <w:rPr>
          <w:rFonts w:ascii="Calibri" w:hAnsi="Calibri" w:cs="Book Antiqua"/>
          <w:i/>
          <w:iCs/>
          <w:color w:val="595959" w:themeColor="text1" w:themeTint="A6"/>
        </w:rPr>
      </w:pPr>
    </w:p>
    <w:p w14:paraId="0CC42C5A" w14:textId="309B73CD" w:rsidR="2BE08C48" w:rsidRDefault="2BE08C48" w:rsidP="2BE08C48">
      <w:pPr>
        <w:rPr>
          <w:rFonts w:ascii="Calibri" w:hAnsi="Calibri" w:cs="Book Antiqua"/>
          <w:i/>
          <w:iCs/>
          <w:color w:val="595959" w:themeColor="text1" w:themeTint="A6"/>
        </w:rPr>
      </w:pPr>
    </w:p>
    <w:p w14:paraId="6CE8136B" w14:textId="4AAC258E" w:rsidR="003B4E89" w:rsidRPr="003B4E89" w:rsidRDefault="00745292" w:rsidP="003B4E89">
      <w:pPr>
        <w:pStyle w:val="Ttulo4"/>
      </w:pPr>
      <w:r>
        <w:t>Módulo</w:t>
      </w:r>
      <w:r w:rsidR="003B4E89">
        <w:t xml:space="preserve"> de reportes del administrador</w:t>
      </w:r>
    </w:p>
    <w:p w14:paraId="5D8C0611" w14:textId="1AC34838" w:rsidR="003B4E89" w:rsidRDefault="003B4E89" w:rsidP="004D683B">
      <w:pPr>
        <w:jc w:val="center"/>
        <w:rPr>
          <w:rFonts w:ascii="Calibri" w:hAnsi="Calibri" w:cs="Book Antiqua"/>
          <w:i/>
          <w:color w:val="595959"/>
        </w:rPr>
      </w:pPr>
    </w:p>
    <w:p w14:paraId="56894B7B" w14:textId="5D6A23D0" w:rsidR="003B4E89" w:rsidRDefault="003B4E89" w:rsidP="004D683B">
      <w:pPr>
        <w:jc w:val="center"/>
        <w:rPr>
          <w:rFonts w:ascii="Calibri" w:hAnsi="Calibri" w:cs="Book Antiqua"/>
          <w:i/>
          <w:color w:val="595959"/>
        </w:rPr>
      </w:pPr>
      <w:r>
        <w:rPr>
          <w:rFonts w:ascii="Calibri" w:hAnsi="Calibri" w:cs="Book Antiqua"/>
          <w:i/>
          <w:noProof/>
          <w:color w:val="595959"/>
          <w:lang w:val="es-MX" w:eastAsia="es-MX"/>
        </w:rPr>
        <w:drawing>
          <wp:inline distT="0" distB="0" distL="0" distR="0" wp14:anchorId="31BA5F09" wp14:editId="1711BA94">
            <wp:extent cx="4512073" cy="2855742"/>
            <wp:effectExtent l="0" t="0" r="3175" b="190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4567381" cy="2890747"/>
                    </a:xfrm>
                    <a:prstGeom prst="rect">
                      <a:avLst/>
                    </a:prstGeom>
                  </pic:spPr>
                </pic:pic>
              </a:graphicData>
            </a:graphic>
          </wp:inline>
        </w:drawing>
      </w:r>
    </w:p>
    <w:p w14:paraId="4BECCBB0" w14:textId="36A15EE5" w:rsidR="003B4E89" w:rsidRDefault="003B4E89" w:rsidP="004D683B">
      <w:pPr>
        <w:jc w:val="center"/>
        <w:rPr>
          <w:rFonts w:ascii="Calibri" w:hAnsi="Calibri" w:cs="Book Antiqua"/>
          <w:i/>
          <w:color w:val="595959"/>
        </w:rPr>
      </w:pPr>
    </w:p>
    <w:p w14:paraId="67C24557" w14:textId="22EB05C1" w:rsidR="00A63B5F" w:rsidRDefault="00A63B5F" w:rsidP="004D683B">
      <w:pPr>
        <w:jc w:val="center"/>
        <w:rPr>
          <w:rFonts w:ascii="Calibri" w:hAnsi="Calibri" w:cs="Book Antiqua"/>
          <w:i/>
          <w:color w:val="595959"/>
        </w:rPr>
      </w:pPr>
    </w:p>
    <w:p w14:paraId="2D488D37" w14:textId="535E3120" w:rsidR="00A63B5F" w:rsidRDefault="00A63B5F" w:rsidP="004D683B">
      <w:pPr>
        <w:jc w:val="center"/>
        <w:rPr>
          <w:rFonts w:ascii="Calibri" w:hAnsi="Calibri" w:cs="Book Antiqua"/>
          <w:i/>
          <w:color w:val="595959"/>
        </w:rPr>
      </w:pPr>
    </w:p>
    <w:p w14:paraId="5F8F70AA" w14:textId="77777777" w:rsidR="00A63B5F" w:rsidRDefault="00A63B5F" w:rsidP="004D683B">
      <w:pPr>
        <w:jc w:val="center"/>
        <w:rPr>
          <w:rFonts w:ascii="Calibri" w:hAnsi="Calibri" w:cs="Book Antiqua"/>
          <w:i/>
          <w:color w:val="595959"/>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B4E89" w:rsidRPr="00AE76E5" w14:paraId="00616349" w14:textId="77777777" w:rsidTr="008D6008">
        <w:trPr>
          <w:jc w:val="center"/>
        </w:trPr>
        <w:tc>
          <w:tcPr>
            <w:tcW w:w="2001" w:type="dxa"/>
            <w:shd w:val="clear" w:color="auto" w:fill="DBDBDB"/>
          </w:tcPr>
          <w:p w14:paraId="791154CE" w14:textId="77777777" w:rsidR="003B4E89" w:rsidRPr="00286346" w:rsidRDefault="003B4E89" w:rsidP="008D6008">
            <w:pPr>
              <w:ind w:left="-59"/>
              <w:jc w:val="both"/>
              <w:rPr>
                <w:rFonts w:ascii="Calibri" w:hAnsi="Calibri" w:cs="Book Antiqua"/>
                <w:b/>
                <w:i/>
              </w:rPr>
            </w:pPr>
            <w:r w:rsidRPr="00286346">
              <w:rPr>
                <w:rFonts w:ascii="Calibri" w:hAnsi="Calibri" w:cs="Book Antiqua"/>
                <w:b/>
                <w:i/>
              </w:rPr>
              <w:t>ID Ref:</w:t>
            </w:r>
          </w:p>
        </w:tc>
        <w:tc>
          <w:tcPr>
            <w:tcW w:w="5087" w:type="dxa"/>
          </w:tcPr>
          <w:p w14:paraId="28EF5374" w14:textId="77777777" w:rsidR="003B4E89" w:rsidRPr="00286346" w:rsidRDefault="003B4E89" w:rsidP="008D6008">
            <w:pPr>
              <w:ind w:left="13"/>
              <w:jc w:val="both"/>
              <w:rPr>
                <w:rFonts w:ascii="Calibri" w:hAnsi="Calibri" w:cs="Book Antiqua"/>
                <w:i/>
              </w:rPr>
            </w:pPr>
            <w:r w:rsidRPr="00286346">
              <w:rPr>
                <w:rFonts w:ascii="Calibri" w:hAnsi="Calibri" w:cs="Book Antiqua"/>
                <w:i/>
              </w:rPr>
              <w:t>UI-</w:t>
            </w:r>
            <w:r>
              <w:rPr>
                <w:rFonts w:ascii="Calibri" w:hAnsi="Calibri" w:cs="Book Antiqua"/>
                <w:i/>
              </w:rPr>
              <w:t>15</w:t>
            </w:r>
          </w:p>
        </w:tc>
      </w:tr>
      <w:tr w:rsidR="003B4E89" w:rsidRPr="00AE76E5" w14:paraId="537A91B3" w14:textId="77777777" w:rsidTr="008D6008">
        <w:trPr>
          <w:jc w:val="center"/>
        </w:trPr>
        <w:tc>
          <w:tcPr>
            <w:tcW w:w="2001" w:type="dxa"/>
            <w:shd w:val="clear" w:color="auto" w:fill="DBDBDB"/>
          </w:tcPr>
          <w:p w14:paraId="332A8857" w14:textId="77777777" w:rsidR="003B4E89" w:rsidRPr="00286346" w:rsidRDefault="003B4E89" w:rsidP="008D6008">
            <w:pPr>
              <w:ind w:left="-59"/>
              <w:jc w:val="both"/>
              <w:rPr>
                <w:rFonts w:ascii="Calibri" w:hAnsi="Calibri" w:cs="Book Antiqua"/>
                <w:b/>
                <w:i/>
              </w:rPr>
            </w:pPr>
            <w:r w:rsidRPr="00286346">
              <w:rPr>
                <w:rFonts w:ascii="Calibri" w:hAnsi="Calibri" w:cs="Book Antiqua"/>
                <w:b/>
                <w:i/>
              </w:rPr>
              <w:t>Descripción:</w:t>
            </w:r>
          </w:p>
        </w:tc>
        <w:tc>
          <w:tcPr>
            <w:tcW w:w="5087" w:type="dxa"/>
          </w:tcPr>
          <w:p w14:paraId="01BD3A84" w14:textId="128E8C43" w:rsidR="003B4E89" w:rsidRPr="00286346" w:rsidRDefault="003B4E89" w:rsidP="008D6008">
            <w:pPr>
              <w:ind w:left="13"/>
              <w:jc w:val="both"/>
              <w:rPr>
                <w:rFonts w:ascii="Calibri" w:hAnsi="Calibri" w:cs="Book Antiqua"/>
                <w:i/>
              </w:rPr>
            </w:pPr>
            <w:r>
              <w:rPr>
                <w:rFonts w:ascii="Calibri" w:hAnsi="Calibri" w:cs="Book Antiqua"/>
                <w:i/>
              </w:rPr>
              <w:t>Generar reporte de acceso a usuario</w:t>
            </w:r>
          </w:p>
        </w:tc>
      </w:tr>
      <w:tr w:rsidR="003B4E89" w:rsidRPr="00AE76E5" w14:paraId="2F2A429B" w14:textId="77777777" w:rsidTr="008D6008">
        <w:trPr>
          <w:jc w:val="center"/>
        </w:trPr>
        <w:tc>
          <w:tcPr>
            <w:tcW w:w="2001" w:type="dxa"/>
            <w:shd w:val="clear" w:color="auto" w:fill="DBDBDB"/>
          </w:tcPr>
          <w:p w14:paraId="20345F44" w14:textId="77777777" w:rsidR="003B4E89" w:rsidRPr="00286346" w:rsidRDefault="003B4E89" w:rsidP="008D6008">
            <w:pPr>
              <w:ind w:left="-59"/>
              <w:jc w:val="both"/>
              <w:rPr>
                <w:rFonts w:ascii="Calibri" w:hAnsi="Calibri" w:cs="Book Antiqua"/>
                <w:b/>
                <w:i/>
              </w:rPr>
            </w:pPr>
            <w:r w:rsidRPr="00286346">
              <w:rPr>
                <w:rFonts w:ascii="Calibri" w:hAnsi="Calibri" w:cs="Book Antiqua"/>
                <w:b/>
                <w:i/>
              </w:rPr>
              <w:t>Reqs. asociados:</w:t>
            </w:r>
          </w:p>
        </w:tc>
        <w:tc>
          <w:tcPr>
            <w:tcW w:w="5087" w:type="dxa"/>
          </w:tcPr>
          <w:p w14:paraId="14377904" w14:textId="0EA64A6D" w:rsidR="003B4E89" w:rsidRPr="00286346" w:rsidRDefault="003B4E89" w:rsidP="003B4E89">
            <w:pPr>
              <w:jc w:val="both"/>
              <w:rPr>
                <w:rFonts w:ascii="Calibri" w:hAnsi="Calibri" w:cs="Book Antiqua"/>
                <w:i/>
              </w:rPr>
            </w:pPr>
          </w:p>
        </w:tc>
      </w:tr>
      <w:tr w:rsidR="003B4E89" w:rsidRPr="00AE76E5" w14:paraId="625B4713" w14:textId="77777777" w:rsidTr="008D6008">
        <w:trPr>
          <w:jc w:val="center"/>
        </w:trPr>
        <w:tc>
          <w:tcPr>
            <w:tcW w:w="2001" w:type="dxa"/>
            <w:shd w:val="clear" w:color="auto" w:fill="DBDBDB"/>
          </w:tcPr>
          <w:p w14:paraId="0349F7F9" w14:textId="77777777" w:rsidR="003B4E89" w:rsidRPr="00286346" w:rsidRDefault="003B4E89" w:rsidP="008D6008">
            <w:pPr>
              <w:ind w:left="-59"/>
              <w:jc w:val="both"/>
              <w:rPr>
                <w:rFonts w:ascii="Calibri" w:hAnsi="Calibri" w:cs="Book Antiqua"/>
                <w:b/>
                <w:i/>
              </w:rPr>
            </w:pPr>
            <w:r w:rsidRPr="00286346">
              <w:rPr>
                <w:rFonts w:ascii="Calibri" w:hAnsi="Calibri" w:cs="Book Antiqua"/>
                <w:b/>
                <w:i/>
              </w:rPr>
              <w:t>CU asociados:</w:t>
            </w:r>
          </w:p>
        </w:tc>
        <w:tc>
          <w:tcPr>
            <w:tcW w:w="5087" w:type="dxa"/>
          </w:tcPr>
          <w:p w14:paraId="47BABFC2" w14:textId="66E6B31C" w:rsidR="003B4E89" w:rsidRPr="00286346" w:rsidRDefault="003B4E89" w:rsidP="008D6008">
            <w:pPr>
              <w:ind w:left="13"/>
              <w:jc w:val="both"/>
              <w:rPr>
                <w:rFonts w:ascii="Calibri" w:hAnsi="Calibri" w:cs="Book Antiqua"/>
                <w:i/>
              </w:rPr>
            </w:pPr>
            <w:r w:rsidRPr="00286346">
              <w:rPr>
                <w:rFonts w:ascii="Calibri" w:hAnsi="Calibri" w:cs="Book Antiqua"/>
                <w:i/>
              </w:rPr>
              <w:t>CU-</w:t>
            </w:r>
            <w:r>
              <w:rPr>
                <w:rFonts w:ascii="Calibri" w:hAnsi="Calibri" w:cs="Book Antiqua"/>
                <w:i/>
              </w:rPr>
              <w:t>15</w:t>
            </w:r>
          </w:p>
        </w:tc>
      </w:tr>
      <w:tr w:rsidR="003B4E89" w:rsidRPr="00AE76E5" w14:paraId="17569650" w14:textId="77777777" w:rsidTr="008D6008">
        <w:trPr>
          <w:jc w:val="center"/>
        </w:trPr>
        <w:tc>
          <w:tcPr>
            <w:tcW w:w="2001" w:type="dxa"/>
            <w:shd w:val="clear" w:color="auto" w:fill="DBDBDB"/>
          </w:tcPr>
          <w:p w14:paraId="62C28D53" w14:textId="77777777" w:rsidR="003B4E89" w:rsidRPr="00286346" w:rsidRDefault="003B4E89" w:rsidP="008D6008">
            <w:pPr>
              <w:ind w:left="-59"/>
              <w:jc w:val="both"/>
              <w:rPr>
                <w:rFonts w:ascii="Calibri" w:hAnsi="Calibri" w:cs="Book Antiqua"/>
                <w:b/>
                <w:i/>
              </w:rPr>
            </w:pPr>
            <w:r w:rsidRPr="00286346">
              <w:rPr>
                <w:rFonts w:ascii="Calibri" w:hAnsi="Calibri" w:cs="Book Antiqua"/>
                <w:b/>
                <w:i/>
              </w:rPr>
              <w:t>Esc. Asociados:</w:t>
            </w:r>
          </w:p>
        </w:tc>
        <w:tc>
          <w:tcPr>
            <w:tcW w:w="5087" w:type="dxa"/>
          </w:tcPr>
          <w:p w14:paraId="5CB498CB" w14:textId="18B2CBF4" w:rsidR="003B4E89" w:rsidRPr="00286346" w:rsidRDefault="003B4E89" w:rsidP="008D6008">
            <w:pPr>
              <w:ind w:left="13"/>
              <w:jc w:val="both"/>
              <w:rPr>
                <w:rFonts w:ascii="Calibri" w:hAnsi="Calibri" w:cs="Book Antiqua"/>
                <w:i/>
              </w:rPr>
            </w:pPr>
            <w:r w:rsidRPr="00286346">
              <w:rPr>
                <w:rFonts w:ascii="Calibri" w:hAnsi="Calibri" w:cs="Book Antiqua"/>
                <w:i/>
              </w:rPr>
              <w:t>ES-</w:t>
            </w:r>
            <w:r>
              <w:rPr>
                <w:rFonts w:ascii="Calibri" w:hAnsi="Calibri" w:cs="Book Antiqua"/>
                <w:i/>
              </w:rPr>
              <w:t>15.1</w:t>
            </w:r>
          </w:p>
        </w:tc>
      </w:tr>
    </w:tbl>
    <w:p w14:paraId="68615546" w14:textId="39410E97" w:rsidR="003B4E89" w:rsidRDefault="003B4E89" w:rsidP="004D683B">
      <w:pPr>
        <w:jc w:val="center"/>
        <w:rPr>
          <w:rFonts w:ascii="Calibri" w:hAnsi="Calibri" w:cs="Book Antiqua"/>
          <w:i/>
          <w:color w:val="595959"/>
        </w:rPr>
      </w:pPr>
      <w:r>
        <w:rPr>
          <w:rFonts w:ascii="Calibri" w:hAnsi="Calibri" w:cs="Book Antiqua"/>
          <w:i/>
          <w:color w:val="595959"/>
        </w:rPr>
        <w:lastRenderedPageBreak/>
        <w:br/>
      </w:r>
      <w:r>
        <w:rPr>
          <w:rFonts w:ascii="Calibri" w:hAnsi="Calibri" w:cs="Book Antiqua"/>
          <w:i/>
          <w:noProof/>
          <w:color w:val="595959"/>
          <w:lang w:val="es-MX" w:eastAsia="es-MX"/>
        </w:rPr>
        <w:drawing>
          <wp:inline distT="0" distB="0" distL="0" distR="0" wp14:anchorId="64B0CED1" wp14:editId="70F12034">
            <wp:extent cx="4630465" cy="3228064"/>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4661480" cy="3249685"/>
                    </a:xfrm>
                    <a:prstGeom prst="rect">
                      <a:avLst/>
                    </a:prstGeom>
                  </pic:spPr>
                </pic:pic>
              </a:graphicData>
            </a:graphic>
          </wp:inline>
        </w:drawing>
      </w:r>
    </w:p>
    <w:p w14:paraId="4D84900B" w14:textId="7196C2DF" w:rsidR="003B4E89" w:rsidRDefault="003B4E89" w:rsidP="003B4E89">
      <w:pPr>
        <w:rPr>
          <w:rFonts w:ascii="Calibri" w:hAnsi="Calibri" w:cs="Book Antiqua"/>
          <w:i/>
          <w:color w:val="595959"/>
        </w:rPr>
      </w:pPr>
    </w:p>
    <w:p w14:paraId="3FBECCCA" w14:textId="15C32AE4" w:rsidR="003B4E89" w:rsidRDefault="003B4E89" w:rsidP="003B4E89">
      <w:pPr>
        <w:rPr>
          <w:rFonts w:ascii="Calibri" w:hAnsi="Calibri" w:cs="Book Antiqua"/>
          <w:i/>
          <w:color w:val="595959"/>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B4E89" w:rsidRPr="00AE76E5" w14:paraId="283710BD" w14:textId="77777777" w:rsidTr="008D6008">
        <w:trPr>
          <w:jc w:val="center"/>
        </w:trPr>
        <w:tc>
          <w:tcPr>
            <w:tcW w:w="2001" w:type="dxa"/>
            <w:shd w:val="clear" w:color="auto" w:fill="DBDBDB"/>
          </w:tcPr>
          <w:p w14:paraId="7367F576" w14:textId="77777777" w:rsidR="003B4E89" w:rsidRPr="00286346" w:rsidRDefault="003B4E89" w:rsidP="008D6008">
            <w:pPr>
              <w:ind w:left="-59"/>
              <w:jc w:val="both"/>
              <w:rPr>
                <w:rFonts w:ascii="Calibri" w:hAnsi="Calibri" w:cs="Book Antiqua"/>
                <w:b/>
                <w:i/>
              </w:rPr>
            </w:pPr>
            <w:r w:rsidRPr="00286346">
              <w:rPr>
                <w:rFonts w:ascii="Calibri" w:hAnsi="Calibri" w:cs="Book Antiqua"/>
                <w:b/>
                <w:i/>
              </w:rPr>
              <w:t>ID Ref:</w:t>
            </w:r>
          </w:p>
        </w:tc>
        <w:tc>
          <w:tcPr>
            <w:tcW w:w="5087" w:type="dxa"/>
          </w:tcPr>
          <w:p w14:paraId="76409F95" w14:textId="2EC22396" w:rsidR="003B4E89" w:rsidRPr="00286346" w:rsidRDefault="003B4E89" w:rsidP="008D6008">
            <w:pPr>
              <w:ind w:left="13"/>
              <w:jc w:val="both"/>
              <w:rPr>
                <w:rFonts w:ascii="Calibri" w:hAnsi="Calibri" w:cs="Book Antiqua"/>
                <w:i/>
              </w:rPr>
            </w:pPr>
            <w:r w:rsidRPr="00286346">
              <w:rPr>
                <w:rFonts w:ascii="Calibri" w:hAnsi="Calibri" w:cs="Book Antiqua"/>
                <w:i/>
              </w:rPr>
              <w:t>UI-</w:t>
            </w:r>
            <w:r>
              <w:rPr>
                <w:rFonts w:ascii="Calibri" w:hAnsi="Calibri" w:cs="Book Antiqua"/>
                <w:i/>
              </w:rPr>
              <w:t>16</w:t>
            </w:r>
          </w:p>
        </w:tc>
      </w:tr>
      <w:tr w:rsidR="003B4E89" w:rsidRPr="00AE76E5" w14:paraId="2C94F04F" w14:textId="77777777" w:rsidTr="008D6008">
        <w:trPr>
          <w:jc w:val="center"/>
        </w:trPr>
        <w:tc>
          <w:tcPr>
            <w:tcW w:w="2001" w:type="dxa"/>
            <w:shd w:val="clear" w:color="auto" w:fill="DBDBDB"/>
          </w:tcPr>
          <w:p w14:paraId="6389F501" w14:textId="77777777" w:rsidR="003B4E89" w:rsidRPr="00286346" w:rsidRDefault="003B4E89" w:rsidP="008D6008">
            <w:pPr>
              <w:ind w:left="-59"/>
              <w:jc w:val="both"/>
              <w:rPr>
                <w:rFonts w:ascii="Calibri" w:hAnsi="Calibri" w:cs="Book Antiqua"/>
                <w:b/>
                <w:i/>
              </w:rPr>
            </w:pPr>
            <w:r w:rsidRPr="00286346">
              <w:rPr>
                <w:rFonts w:ascii="Calibri" w:hAnsi="Calibri" w:cs="Book Antiqua"/>
                <w:b/>
                <w:i/>
              </w:rPr>
              <w:t>Descripción:</w:t>
            </w:r>
          </w:p>
        </w:tc>
        <w:tc>
          <w:tcPr>
            <w:tcW w:w="5087" w:type="dxa"/>
          </w:tcPr>
          <w:p w14:paraId="3E89191B" w14:textId="2D9B370A" w:rsidR="003B4E89" w:rsidRPr="00286346" w:rsidRDefault="003B4E89" w:rsidP="008D6008">
            <w:pPr>
              <w:ind w:left="13"/>
              <w:jc w:val="both"/>
              <w:rPr>
                <w:rFonts w:ascii="Calibri" w:hAnsi="Calibri" w:cs="Book Antiqua"/>
                <w:i/>
              </w:rPr>
            </w:pPr>
            <w:r>
              <w:rPr>
                <w:rFonts w:ascii="Calibri" w:hAnsi="Calibri" w:cs="Book Antiqua"/>
                <w:i/>
              </w:rPr>
              <w:t>Generar reporte de nuevos proveedores</w:t>
            </w:r>
          </w:p>
        </w:tc>
      </w:tr>
      <w:tr w:rsidR="003B4E89" w:rsidRPr="00AE76E5" w14:paraId="309694DD" w14:textId="77777777" w:rsidTr="008D6008">
        <w:trPr>
          <w:jc w:val="center"/>
        </w:trPr>
        <w:tc>
          <w:tcPr>
            <w:tcW w:w="2001" w:type="dxa"/>
            <w:shd w:val="clear" w:color="auto" w:fill="DBDBDB"/>
          </w:tcPr>
          <w:p w14:paraId="68D3D5D2" w14:textId="77777777" w:rsidR="003B4E89" w:rsidRPr="00286346" w:rsidRDefault="003B4E89" w:rsidP="008D6008">
            <w:pPr>
              <w:ind w:left="-59"/>
              <w:jc w:val="both"/>
              <w:rPr>
                <w:rFonts w:ascii="Calibri" w:hAnsi="Calibri" w:cs="Book Antiqua"/>
                <w:b/>
                <w:i/>
              </w:rPr>
            </w:pPr>
            <w:r w:rsidRPr="00286346">
              <w:rPr>
                <w:rFonts w:ascii="Calibri" w:hAnsi="Calibri" w:cs="Book Antiqua"/>
                <w:b/>
                <w:i/>
              </w:rPr>
              <w:t>Reqs. asociados:</w:t>
            </w:r>
          </w:p>
        </w:tc>
        <w:tc>
          <w:tcPr>
            <w:tcW w:w="5087" w:type="dxa"/>
          </w:tcPr>
          <w:p w14:paraId="21BED24D" w14:textId="77777777" w:rsidR="003B4E89" w:rsidRPr="00286346" w:rsidRDefault="003B4E89" w:rsidP="008D6008">
            <w:pPr>
              <w:jc w:val="both"/>
              <w:rPr>
                <w:rFonts w:ascii="Calibri" w:hAnsi="Calibri" w:cs="Book Antiqua"/>
                <w:i/>
              </w:rPr>
            </w:pPr>
          </w:p>
        </w:tc>
      </w:tr>
      <w:tr w:rsidR="003B4E89" w:rsidRPr="00AE76E5" w14:paraId="3914CD24" w14:textId="77777777" w:rsidTr="008D6008">
        <w:trPr>
          <w:jc w:val="center"/>
        </w:trPr>
        <w:tc>
          <w:tcPr>
            <w:tcW w:w="2001" w:type="dxa"/>
            <w:shd w:val="clear" w:color="auto" w:fill="DBDBDB"/>
          </w:tcPr>
          <w:p w14:paraId="1BD9A14D" w14:textId="77777777" w:rsidR="003B4E89" w:rsidRPr="00286346" w:rsidRDefault="003B4E89" w:rsidP="008D6008">
            <w:pPr>
              <w:ind w:left="-59"/>
              <w:jc w:val="both"/>
              <w:rPr>
                <w:rFonts w:ascii="Calibri" w:hAnsi="Calibri" w:cs="Book Antiqua"/>
                <w:b/>
                <w:i/>
              </w:rPr>
            </w:pPr>
            <w:r w:rsidRPr="00286346">
              <w:rPr>
                <w:rFonts w:ascii="Calibri" w:hAnsi="Calibri" w:cs="Book Antiqua"/>
                <w:b/>
                <w:i/>
              </w:rPr>
              <w:t>CU asociados:</w:t>
            </w:r>
          </w:p>
        </w:tc>
        <w:tc>
          <w:tcPr>
            <w:tcW w:w="5087" w:type="dxa"/>
          </w:tcPr>
          <w:p w14:paraId="070DD799" w14:textId="27A796A3" w:rsidR="003B4E89" w:rsidRPr="00286346" w:rsidRDefault="003B4E89" w:rsidP="008D6008">
            <w:pPr>
              <w:ind w:left="13"/>
              <w:jc w:val="both"/>
              <w:rPr>
                <w:rFonts w:ascii="Calibri" w:hAnsi="Calibri" w:cs="Book Antiqua"/>
                <w:i/>
              </w:rPr>
            </w:pPr>
            <w:r w:rsidRPr="00286346">
              <w:rPr>
                <w:rFonts w:ascii="Calibri" w:hAnsi="Calibri" w:cs="Book Antiqua"/>
                <w:i/>
              </w:rPr>
              <w:t>CU-</w:t>
            </w:r>
            <w:r>
              <w:rPr>
                <w:rFonts w:ascii="Calibri" w:hAnsi="Calibri" w:cs="Book Antiqua"/>
                <w:i/>
              </w:rPr>
              <w:t>16</w:t>
            </w:r>
          </w:p>
        </w:tc>
      </w:tr>
      <w:tr w:rsidR="003B4E89" w:rsidRPr="00AE76E5" w14:paraId="4AD50E33" w14:textId="77777777" w:rsidTr="008D6008">
        <w:trPr>
          <w:jc w:val="center"/>
        </w:trPr>
        <w:tc>
          <w:tcPr>
            <w:tcW w:w="2001" w:type="dxa"/>
            <w:shd w:val="clear" w:color="auto" w:fill="DBDBDB"/>
          </w:tcPr>
          <w:p w14:paraId="6E0EBFA2" w14:textId="77777777" w:rsidR="003B4E89" w:rsidRPr="00286346" w:rsidRDefault="003B4E89" w:rsidP="008D6008">
            <w:pPr>
              <w:ind w:left="-59"/>
              <w:jc w:val="both"/>
              <w:rPr>
                <w:rFonts w:ascii="Calibri" w:hAnsi="Calibri" w:cs="Book Antiqua"/>
                <w:b/>
                <w:i/>
              </w:rPr>
            </w:pPr>
            <w:r w:rsidRPr="00286346">
              <w:rPr>
                <w:rFonts w:ascii="Calibri" w:hAnsi="Calibri" w:cs="Book Antiqua"/>
                <w:b/>
                <w:i/>
              </w:rPr>
              <w:t>Esc. Asociados:</w:t>
            </w:r>
          </w:p>
        </w:tc>
        <w:tc>
          <w:tcPr>
            <w:tcW w:w="5087" w:type="dxa"/>
          </w:tcPr>
          <w:p w14:paraId="46DA96B9" w14:textId="3354CE36" w:rsidR="003B4E89" w:rsidRPr="00286346" w:rsidRDefault="003B4E89" w:rsidP="008D6008">
            <w:pPr>
              <w:ind w:left="13"/>
              <w:jc w:val="both"/>
              <w:rPr>
                <w:rFonts w:ascii="Calibri" w:hAnsi="Calibri" w:cs="Book Antiqua"/>
                <w:i/>
              </w:rPr>
            </w:pPr>
            <w:r w:rsidRPr="00286346">
              <w:rPr>
                <w:rFonts w:ascii="Calibri" w:hAnsi="Calibri" w:cs="Book Antiqua"/>
                <w:i/>
              </w:rPr>
              <w:t>ES-</w:t>
            </w:r>
            <w:r>
              <w:rPr>
                <w:rFonts w:ascii="Calibri" w:hAnsi="Calibri" w:cs="Book Antiqua"/>
                <w:i/>
              </w:rPr>
              <w:t>16.1</w:t>
            </w:r>
          </w:p>
        </w:tc>
      </w:tr>
    </w:tbl>
    <w:p w14:paraId="7B512792" w14:textId="634AB17F" w:rsidR="003B4E89" w:rsidRDefault="003B4E89" w:rsidP="003B4E89">
      <w:pPr>
        <w:jc w:val="center"/>
        <w:rPr>
          <w:rFonts w:ascii="Calibri" w:hAnsi="Calibri" w:cs="Book Antiqua"/>
          <w:i/>
          <w:color w:val="595959"/>
        </w:rPr>
      </w:pPr>
      <w:r>
        <w:rPr>
          <w:rFonts w:ascii="Calibri" w:hAnsi="Calibri" w:cs="Book Antiqua"/>
          <w:i/>
          <w:color w:val="595959"/>
        </w:rPr>
        <w:br/>
      </w:r>
      <w:r>
        <w:rPr>
          <w:rFonts w:ascii="Calibri" w:hAnsi="Calibri" w:cs="Book Antiqua"/>
          <w:i/>
          <w:noProof/>
          <w:color w:val="595959"/>
          <w:lang w:val="es-MX" w:eastAsia="es-MX"/>
        </w:rPr>
        <w:drawing>
          <wp:inline distT="0" distB="0" distL="0" distR="0" wp14:anchorId="4DB4E6E6" wp14:editId="26F0E91A">
            <wp:extent cx="4603897" cy="2922934"/>
            <wp:effectExtent l="0" t="0" r="635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 99"/>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4625424" cy="2936601"/>
                    </a:xfrm>
                    <a:prstGeom prst="rect">
                      <a:avLst/>
                    </a:prstGeom>
                  </pic:spPr>
                </pic:pic>
              </a:graphicData>
            </a:graphic>
          </wp:inline>
        </w:drawing>
      </w:r>
    </w:p>
    <w:p w14:paraId="43883D83" w14:textId="5F8C7462" w:rsidR="003B4E89" w:rsidRDefault="003B4E89" w:rsidP="003B4E89">
      <w:pPr>
        <w:jc w:val="center"/>
        <w:rPr>
          <w:rFonts w:ascii="Calibri" w:hAnsi="Calibri" w:cs="Book Antiqua"/>
          <w:i/>
          <w:color w:val="595959"/>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B4E89" w:rsidRPr="00AE76E5" w14:paraId="62EFB4A1" w14:textId="77777777" w:rsidTr="008D6008">
        <w:trPr>
          <w:jc w:val="center"/>
        </w:trPr>
        <w:tc>
          <w:tcPr>
            <w:tcW w:w="2001" w:type="dxa"/>
            <w:shd w:val="clear" w:color="auto" w:fill="DBDBDB"/>
          </w:tcPr>
          <w:p w14:paraId="4FE93C7F" w14:textId="77777777" w:rsidR="003B4E89" w:rsidRPr="00286346" w:rsidRDefault="003B4E89" w:rsidP="008D6008">
            <w:pPr>
              <w:ind w:left="-59"/>
              <w:jc w:val="both"/>
              <w:rPr>
                <w:rFonts w:ascii="Calibri" w:hAnsi="Calibri" w:cs="Book Antiqua"/>
                <w:b/>
                <w:i/>
              </w:rPr>
            </w:pPr>
            <w:r w:rsidRPr="00286346">
              <w:rPr>
                <w:rFonts w:ascii="Calibri" w:hAnsi="Calibri" w:cs="Book Antiqua"/>
                <w:b/>
                <w:i/>
              </w:rPr>
              <w:t>ID Ref:</w:t>
            </w:r>
          </w:p>
        </w:tc>
        <w:tc>
          <w:tcPr>
            <w:tcW w:w="5087" w:type="dxa"/>
          </w:tcPr>
          <w:p w14:paraId="41C2A2E3" w14:textId="210C5193" w:rsidR="003B4E89" w:rsidRPr="00286346" w:rsidRDefault="003B4E89" w:rsidP="008D6008">
            <w:pPr>
              <w:ind w:left="13"/>
              <w:jc w:val="both"/>
              <w:rPr>
                <w:rFonts w:ascii="Calibri" w:hAnsi="Calibri" w:cs="Book Antiqua"/>
                <w:i/>
              </w:rPr>
            </w:pPr>
            <w:r w:rsidRPr="00286346">
              <w:rPr>
                <w:rFonts w:ascii="Calibri" w:hAnsi="Calibri" w:cs="Book Antiqua"/>
                <w:i/>
              </w:rPr>
              <w:t>UI-</w:t>
            </w:r>
            <w:r>
              <w:rPr>
                <w:rFonts w:ascii="Calibri" w:hAnsi="Calibri" w:cs="Book Antiqua"/>
                <w:i/>
              </w:rPr>
              <w:t>20</w:t>
            </w:r>
          </w:p>
        </w:tc>
      </w:tr>
      <w:tr w:rsidR="003B4E89" w:rsidRPr="00AE76E5" w14:paraId="7B876B2F" w14:textId="77777777" w:rsidTr="008D6008">
        <w:trPr>
          <w:jc w:val="center"/>
        </w:trPr>
        <w:tc>
          <w:tcPr>
            <w:tcW w:w="2001" w:type="dxa"/>
            <w:shd w:val="clear" w:color="auto" w:fill="DBDBDB"/>
          </w:tcPr>
          <w:p w14:paraId="20F18059" w14:textId="77777777" w:rsidR="003B4E89" w:rsidRPr="00286346" w:rsidRDefault="003B4E89" w:rsidP="008D6008">
            <w:pPr>
              <w:ind w:left="-59"/>
              <w:jc w:val="both"/>
              <w:rPr>
                <w:rFonts w:ascii="Calibri" w:hAnsi="Calibri" w:cs="Book Antiqua"/>
                <w:b/>
                <w:i/>
              </w:rPr>
            </w:pPr>
            <w:r w:rsidRPr="00286346">
              <w:rPr>
                <w:rFonts w:ascii="Calibri" w:hAnsi="Calibri" w:cs="Book Antiqua"/>
                <w:b/>
                <w:i/>
              </w:rPr>
              <w:t>Descripción:</w:t>
            </w:r>
          </w:p>
        </w:tc>
        <w:tc>
          <w:tcPr>
            <w:tcW w:w="5087" w:type="dxa"/>
          </w:tcPr>
          <w:p w14:paraId="6BD59379" w14:textId="77777777" w:rsidR="003B4E89" w:rsidRPr="00286346" w:rsidRDefault="003B4E89" w:rsidP="008D6008">
            <w:pPr>
              <w:ind w:left="13"/>
              <w:jc w:val="both"/>
              <w:rPr>
                <w:rFonts w:ascii="Calibri" w:hAnsi="Calibri" w:cs="Book Antiqua"/>
                <w:i/>
              </w:rPr>
            </w:pPr>
            <w:r>
              <w:rPr>
                <w:rFonts w:ascii="Calibri" w:hAnsi="Calibri" w:cs="Book Antiqua"/>
                <w:i/>
              </w:rPr>
              <w:t>Generar reporte de acceso a usuario</w:t>
            </w:r>
          </w:p>
        </w:tc>
      </w:tr>
      <w:tr w:rsidR="003B4E89" w:rsidRPr="00AE76E5" w14:paraId="62D1EA0E" w14:textId="77777777" w:rsidTr="008D6008">
        <w:trPr>
          <w:jc w:val="center"/>
        </w:trPr>
        <w:tc>
          <w:tcPr>
            <w:tcW w:w="2001" w:type="dxa"/>
            <w:shd w:val="clear" w:color="auto" w:fill="DBDBDB"/>
          </w:tcPr>
          <w:p w14:paraId="1527EF60" w14:textId="77777777" w:rsidR="003B4E89" w:rsidRPr="00286346" w:rsidRDefault="003B4E89" w:rsidP="008D6008">
            <w:pPr>
              <w:ind w:left="-59"/>
              <w:jc w:val="both"/>
              <w:rPr>
                <w:rFonts w:ascii="Calibri" w:hAnsi="Calibri" w:cs="Book Antiqua"/>
                <w:b/>
                <w:i/>
              </w:rPr>
            </w:pPr>
            <w:r w:rsidRPr="00286346">
              <w:rPr>
                <w:rFonts w:ascii="Calibri" w:hAnsi="Calibri" w:cs="Book Antiqua"/>
                <w:b/>
                <w:i/>
              </w:rPr>
              <w:t>Reqs. asociados:</w:t>
            </w:r>
          </w:p>
        </w:tc>
        <w:tc>
          <w:tcPr>
            <w:tcW w:w="5087" w:type="dxa"/>
          </w:tcPr>
          <w:p w14:paraId="3816EEBF" w14:textId="77777777" w:rsidR="003B4E89" w:rsidRPr="00286346" w:rsidRDefault="003B4E89" w:rsidP="008D6008">
            <w:pPr>
              <w:jc w:val="both"/>
              <w:rPr>
                <w:rFonts w:ascii="Calibri" w:hAnsi="Calibri" w:cs="Book Antiqua"/>
                <w:i/>
              </w:rPr>
            </w:pPr>
          </w:p>
        </w:tc>
      </w:tr>
      <w:tr w:rsidR="003B4E89" w:rsidRPr="00AE76E5" w14:paraId="486899BE" w14:textId="77777777" w:rsidTr="008D6008">
        <w:trPr>
          <w:jc w:val="center"/>
        </w:trPr>
        <w:tc>
          <w:tcPr>
            <w:tcW w:w="2001" w:type="dxa"/>
            <w:shd w:val="clear" w:color="auto" w:fill="DBDBDB"/>
          </w:tcPr>
          <w:p w14:paraId="2A0CFEAB" w14:textId="77777777" w:rsidR="003B4E89" w:rsidRPr="00286346" w:rsidRDefault="003B4E89" w:rsidP="008D6008">
            <w:pPr>
              <w:ind w:left="-59"/>
              <w:jc w:val="both"/>
              <w:rPr>
                <w:rFonts w:ascii="Calibri" w:hAnsi="Calibri" w:cs="Book Antiqua"/>
                <w:b/>
                <w:i/>
              </w:rPr>
            </w:pPr>
            <w:r w:rsidRPr="00286346">
              <w:rPr>
                <w:rFonts w:ascii="Calibri" w:hAnsi="Calibri" w:cs="Book Antiqua"/>
                <w:b/>
                <w:i/>
              </w:rPr>
              <w:lastRenderedPageBreak/>
              <w:t>CU asociados:</w:t>
            </w:r>
          </w:p>
        </w:tc>
        <w:tc>
          <w:tcPr>
            <w:tcW w:w="5087" w:type="dxa"/>
          </w:tcPr>
          <w:p w14:paraId="4F92A8F5" w14:textId="7956080B" w:rsidR="003B4E89" w:rsidRPr="00286346" w:rsidRDefault="003B4E89" w:rsidP="008D6008">
            <w:pPr>
              <w:ind w:left="13"/>
              <w:jc w:val="both"/>
              <w:rPr>
                <w:rFonts w:ascii="Calibri" w:hAnsi="Calibri" w:cs="Book Antiqua"/>
                <w:i/>
              </w:rPr>
            </w:pPr>
            <w:r w:rsidRPr="00286346">
              <w:rPr>
                <w:rFonts w:ascii="Calibri" w:hAnsi="Calibri" w:cs="Book Antiqua"/>
                <w:i/>
              </w:rPr>
              <w:t>CU-</w:t>
            </w:r>
            <w:r>
              <w:rPr>
                <w:rFonts w:ascii="Calibri" w:hAnsi="Calibri" w:cs="Book Antiqua"/>
                <w:i/>
              </w:rPr>
              <w:t>20</w:t>
            </w:r>
          </w:p>
        </w:tc>
      </w:tr>
      <w:tr w:rsidR="003B4E89" w:rsidRPr="00AE76E5" w14:paraId="393CBA54" w14:textId="77777777" w:rsidTr="008D6008">
        <w:trPr>
          <w:jc w:val="center"/>
        </w:trPr>
        <w:tc>
          <w:tcPr>
            <w:tcW w:w="2001" w:type="dxa"/>
            <w:shd w:val="clear" w:color="auto" w:fill="DBDBDB"/>
          </w:tcPr>
          <w:p w14:paraId="6FDEE696" w14:textId="77777777" w:rsidR="003B4E89" w:rsidRPr="00286346" w:rsidRDefault="003B4E89" w:rsidP="008D6008">
            <w:pPr>
              <w:ind w:left="-59"/>
              <w:jc w:val="both"/>
              <w:rPr>
                <w:rFonts w:ascii="Calibri" w:hAnsi="Calibri" w:cs="Book Antiqua"/>
                <w:b/>
                <w:i/>
              </w:rPr>
            </w:pPr>
            <w:r w:rsidRPr="00286346">
              <w:rPr>
                <w:rFonts w:ascii="Calibri" w:hAnsi="Calibri" w:cs="Book Antiqua"/>
                <w:b/>
                <w:i/>
              </w:rPr>
              <w:t>Esc. Asociados:</w:t>
            </w:r>
          </w:p>
        </w:tc>
        <w:tc>
          <w:tcPr>
            <w:tcW w:w="5087" w:type="dxa"/>
          </w:tcPr>
          <w:p w14:paraId="5540FD28" w14:textId="096CEF08" w:rsidR="003B4E89" w:rsidRPr="00286346" w:rsidRDefault="003B4E89" w:rsidP="008D6008">
            <w:pPr>
              <w:ind w:left="13"/>
              <w:jc w:val="both"/>
              <w:rPr>
                <w:rFonts w:ascii="Calibri" w:hAnsi="Calibri" w:cs="Book Antiqua"/>
                <w:i/>
              </w:rPr>
            </w:pPr>
            <w:r w:rsidRPr="00286346">
              <w:rPr>
                <w:rFonts w:ascii="Calibri" w:hAnsi="Calibri" w:cs="Book Antiqua"/>
                <w:i/>
              </w:rPr>
              <w:t>ES-</w:t>
            </w:r>
            <w:r>
              <w:rPr>
                <w:rFonts w:ascii="Calibri" w:hAnsi="Calibri" w:cs="Book Antiqua"/>
                <w:i/>
              </w:rPr>
              <w:t>20.1</w:t>
            </w:r>
          </w:p>
        </w:tc>
      </w:tr>
    </w:tbl>
    <w:p w14:paraId="2A59BE60" w14:textId="38E214C2" w:rsidR="003B4E89" w:rsidRDefault="003B4E89" w:rsidP="003B4E89">
      <w:pPr>
        <w:jc w:val="center"/>
        <w:rPr>
          <w:rFonts w:ascii="Calibri" w:hAnsi="Calibri" w:cs="Book Antiqua"/>
          <w:i/>
          <w:color w:val="595959"/>
        </w:rPr>
      </w:pPr>
      <w:r>
        <w:rPr>
          <w:rFonts w:ascii="Calibri" w:hAnsi="Calibri" w:cs="Book Antiqua"/>
          <w:i/>
          <w:color w:val="595959"/>
        </w:rPr>
        <w:br/>
      </w:r>
      <w:r>
        <w:rPr>
          <w:rFonts w:ascii="Calibri" w:hAnsi="Calibri" w:cs="Book Antiqua"/>
          <w:i/>
          <w:noProof/>
          <w:color w:val="595959"/>
          <w:lang w:val="es-MX" w:eastAsia="es-MX"/>
        </w:rPr>
        <w:drawing>
          <wp:inline distT="0" distB="0" distL="0" distR="0" wp14:anchorId="1154766C" wp14:editId="78BBA329">
            <wp:extent cx="4526675" cy="2881423"/>
            <wp:effectExtent l="0" t="0" r="762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n 109"/>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4542365" cy="2891410"/>
                    </a:xfrm>
                    <a:prstGeom prst="rect">
                      <a:avLst/>
                    </a:prstGeom>
                  </pic:spPr>
                </pic:pic>
              </a:graphicData>
            </a:graphic>
          </wp:inline>
        </w:drawing>
      </w:r>
    </w:p>
    <w:p w14:paraId="5443205B" w14:textId="1CE21402" w:rsidR="003B4E89" w:rsidRDefault="003B4E89" w:rsidP="003B4E89">
      <w:pPr>
        <w:jc w:val="center"/>
        <w:rPr>
          <w:rFonts w:ascii="Calibri" w:hAnsi="Calibri" w:cs="Book Antiqua"/>
          <w:i/>
          <w:color w:val="595959"/>
        </w:rPr>
      </w:pPr>
    </w:p>
    <w:p w14:paraId="282659EF" w14:textId="5722A6C4" w:rsidR="00A63B5F" w:rsidRDefault="00A63B5F" w:rsidP="5B7C36C1">
      <w:pPr>
        <w:jc w:val="center"/>
        <w:rPr>
          <w:rFonts w:ascii="Calibri" w:hAnsi="Calibri" w:cs="Book Antiqua"/>
          <w:i/>
          <w:iCs/>
          <w:color w:val="595959"/>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5B7C36C1" w14:paraId="25BBF1E3" w14:textId="77777777" w:rsidTr="27D7C17B">
        <w:trPr>
          <w:jc w:val="center"/>
        </w:trPr>
        <w:tc>
          <w:tcPr>
            <w:tcW w:w="2001" w:type="dxa"/>
            <w:shd w:val="clear" w:color="auto" w:fill="DBDBDB" w:themeFill="accent3" w:themeFillTint="66"/>
          </w:tcPr>
          <w:p w14:paraId="55A7ACD6" w14:textId="77777777" w:rsidR="5B7C36C1" w:rsidRDefault="5B7C36C1" w:rsidP="5B7C36C1">
            <w:pPr>
              <w:ind w:left="-59"/>
              <w:jc w:val="both"/>
              <w:rPr>
                <w:rFonts w:ascii="Calibri" w:hAnsi="Calibri" w:cs="Book Antiqua"/>
                <w:b/>
                <w:bCs/>
                <w:i/>
                <w:iCs/>
              </w:rPr>
            </w:pPr>
            <w:r w:rsidRPr="5B7C36C1">
              <w:rPr>
                <w:rFonts w:ascii="Calibri" w:hAnsi="Calibri" w:cs="Book Antiqua"/>
                <w:b/>
                <w:bCs/>
                <w:i/>
                <w:iCs/>
              </w:rPr>
              <w:t>ID Ref:</w:t>
            </w:r>
          </w:p>
        </w:tc>
        <w:tc>
          <w:tcPr>
            <w:tcW w:w="5087" w:type="dxa"/>
          </w:tcPr>
          <w:p w14:paraId="2E05ABE4" w14:textId="2A1F7D3C" w:rsidR="5B7C36C1" w:rsidRDefault="5B7C36C1" w:rsidP="5B7C36C1">
            <w:pPr>
              <w:ind w:left="13"/>
              <w:jc w:val="both"/>
              <w:rPr>
                <w:rFonts w:ascii="Calibri" w:hAnsi="Calibri" w:cs="Book Antiqua"/>
                <w:i/>
                <w:iCs/>
              </w:rPr>
            </w:pPr>
            <w:r w:rsidRPr="5B7C36C1">
              <w:rPr>
                <w:rFonts w:ascii="Calibri" w:hAnsi="Calibri" w:cs="Book Antiqua"/>
                <w:i/>
                <w:iCs/>
              </w:rPr>
              <w:t>UI-</w:t>
            </w:r>
            <w:r w:rsidR="04AD9443" w:rsidRPr="5B7C36C1">
              <w:rPr>
                <w:rFonts w:ascii="Calibri" w:hAnsi="Calibri" w:cs="Book Antiqua"/>
                <w:i/>
                <w:iCs/>
              </w:rPr>
              <w:t>22</w:t>
            </w:r>
          </w:p>
        </w:tc>
      </w:tr>
      <w:tr w:rsidR="5B7C36C1" w14:paraId="480E3EA2" w14:textId="77777777" w:rsidTr="27D7C17B">
        <w:trPr>
          <w:jc w:val="center"/>
        </w:trPr>
        <w:tc>
          <w:tcPr>
            <w:tcW w:w="2001" w:type="dxa"/>
            <w:shd w:val="clear" w:color="auto" w:fill="DBDBDB" w:themeFill="accent3" w:themeFillTint="66"/>
          </w:tcPr>
          <w:p w14:paraId="1AD55D77" w14:textId="77777777" w:rsidR="5B7C36C1" w:rsidRDefault="5B7C36C1" w:rsidP="5B7C36C1">
            <w:pPr>
              <w:ind w:left="-59"/>
              <w:jc w:val="both"/>
              <w:rPr>
                <w:rFonts w:ascii="Calibri" w:hAnsi="Calibri" w:cs="Book Antiqua"/>
                <w:b/>
                <w:bCs/>
                <w:i/>
                <w:iCs/>
              </w:rPr>
            </w:pPr>
            <w:r w:rsidRPr="5B7C36C1">
              <w:rPr>
                <w:rFonts w:ascii="Calibri" w:hAnsi="Calibri" w:cs="Book Antiqua"/>
                <w:b/>
                <w:bCs/>
                <w:i/>
                <w:iCs/>
              </w:rPr>
              <w:t>Descripción:</w:t>
            </w:r>
          </w:p>
        </w:tc>
        <w:tc>
          <w:tcPr>
            <w:tcW w:w="5087" w:type="dxa"/>
          </w:tcPr>
          <w:p w14:paraId="2FCB5CF4" w14:textId="178B1839" w:rsidR="09870FF0" w:rsidRDefault="09870FF0" w:rsidP="5B7C36C1">
            <w:pPr>
              <w:spacing w:line="259" w:lineRule="auto"/>
              <w:ind w:left="13"/>
              <w:jc w:val="both"/>
              <w:rPr>
                <w:rFonts w:ascii="Calibri" w:hAnsi="Calibri" w:cs="Book Antiqua"/>
                <w:i/>
                <w:iCs/>
              </w:rPr>
            </w:pPr>
            <w:r w:rsidRPr="5B7C36C1">
              <w:rPr>
                <w:rFonts w:ascii="Calibri" w:hAnsi="Calibri" w:cs="Book Antiqua"/>
                <w:i/>
                <w:iCs/>
              </w:rPr>
              <w:t>Registrar usuario</w:t>
            </w:r>
          </w:p>
        </w:tc>
      </w:tr>
      <w:tr w:rsidR="5B7C36C1" w14:paraId="537720B8" w14:textId="77777777" w:rsidTr="27D7C17B">
        <w:trPr>
          <w:jc w:val="center"/>
        </w:trPr>
        <w:tc>
          <w:tcPr>
            <w:tcW w:w="2001" w:type="dxa"/>
            <w:shd w:val="clear" w:color="auto" w:fill="DBDBDB" w:themeFill="accent3" w:themeFillTint="66"/>
          </w:tcPr>
          <w:p w14:paraId="6E4D8561" w14:textId="77777777" w:rsidR="5B7C36C1" w:rsidRDefault="5B7C36C1" w:rsidP="5B7C36C1">
            <w:pPr>
              <w:ind w:left="-59"/>
              <w:jc w:val="both"/>
              <w:rPr>
                <w:rFonts w:ascii="Calibri" w:hAnsi="Calibri" w:cs="Book Antiqua"/>
                <w:b/>
                <w:bCs/>
                <w:i/>
                <w:iCs/>
              </w:rPr>
            </w:pPr>
            <w:r w:rsidRPr="5B7C36C1">
              <w:rPr>
                <w:rFonts w:ascii="Calibri" w:hAnsi="Calibri" w:cs="Book Antiqua"/>
                <w:b/>
                <w:bCs/>
                <w:i/>
                <w:iCs/>
              </w:rPr>
              <w:t>Reqs. asociados:</w:t>
            </w:r>
          </w:p>
        </w:tc>
        <w:tc>
          <w:tcPr>
            <w:tcW w:w="5087" w:type="dxa"/>
          </w:tcPr>
          <w:p w14:paraId="46C0D1DB" w14:textId="717993F9" w:rsidR="5B7C36C1" w:rsidRDefault="26C88FDF" w:rsidP="27D7C17B">
            <w:pPr>
              <w:jc w:val="both"/>
              <w:rPr>
                <w:rFonts w:ascii="Symbol" w:eastAsia="Symbol" w:hAnsi="Symbol" w:cs="Symbol"/>
                <w:i/>
                <w:iCs/>
              </w:rPr>
            </w:pPr>
            <w:r w:rsidRPr="27D7C17B">
              <w:rPr>
                <w:rFonts w:ascii="Calibri" w:eastAsia="Arial Unicode MS" w:hAnsi="Calibri" w:cs="Calibri"/>
                <w:i/>
                <w:iCs/>
              </w:rPr>
              <w:t>RF-11: Registro de usuario</w:t>
            </w:r>
          </w:p>
        </w:tc>
      </w:tr>
      <w:tr w:rsidR="5B7C36C1" w14:paraId="202D3E2F" w14:textId="77777777" w:rsidTr="27D7C17B">
        <w:trPr>
          <w:jc w:val="center"/>
        </w:trPr>
        <w:tc>
          <w:tcPr>
            <w:tcW w:w="2001" w:type="dxa"/>
            <w:shd w:val="clear" w:color="auto" w:fill="DBDBDB" w:themeFill="accent3" w:themeFillTint="66"/>
          </w:tcPr>
          <w:p w14:paraId="5FCD1F03" w14:textId="77777777" w:rsidR="5B7C36C1" w:rsidRDefault="5B7C36C1" w:rsidP="5B7C36C1">
            <w:pPr>
              <w:ind w:left="-59"/>
              <w:jc w:val="both"/>
              <w:rPr>
                <w:rFonts w:ascii="Calibri" w:hAnsi="Calibri" w:cs="Book Antiqua"/>
                <w:b/>
                <w:bCs/>
                <w:i/>
                <w:iCs/>
              </w:rPr>
            </w:pPr>
            <w:r w:rsidRPr="5B7C36C1">
              <w:rPr>
                <w:rFonts w:ascii="Calibri" w:hAnsi="Calibri" w:cs="Book Antiqua"/>
                <w:b/>
                <w:bCs/>
                <w:i/>
                <w:iCs/>
              </w:rPr>
              <w:t>CU asociados:</w:t>
            </w:r>
          </w:p>
        </w:tc>
        <w:tc>
          <w:tcPr>
            <w:tcW w:w="5087" w:type="dxa"/>
          </w:tcPr>
          <w:p w14:paraId="08E7486B" w14:textId="554046BC" w:rsidR="5B7C36C1" w:rsidRDefault="5B7C36C1" w:rsidP="27D7C17B">
            <w:pPr>
              <w:ind w:left="13"/>
              <w:jc w:val="both"/>
              <w:rPr>
                <w:rFonts w:ascii="Calibri" w:hAnsi="Calibri" w:cs="Book Antiqua"/>
                <w:i/>
                <w:iCs/>
              </w:rPr>
            </w:pPr>
            <w:r w:rsidRPr="27D7C17B">
              <w:rPr>
                <w:rFonts w:ascii="Calibri" w:hAnsi="Calibri" w:cs="Book Antiqua"/>
                <w:i/>
                <w:iCs/>
              </w:rPr>
              <w:t>CU-</w:t>
            </w:r>
            <w:r w:rsidR="13BF19BF" w:rsidRPr="27D7C17B">
              <w:rPr>
                <w:rFonts w:ascii="Calibri" w:hAnsi="Calibri" w:cs="Book Antiqua"/>
                <w:i/>
                <w:iCs/>
              </w:rPr>
              <w:t>22</w:t>
            </w:r>
            <w:r w:rsidR="2B00FD3D" w:rsidRPr="27D7C17B">
              <w:rPr>
                <w:rFonts w:ascii="Calibri" w:hAnsi="Calibri" w:cs="Book Antiqua"/>
                <w:i/>
                <w:iCs/>
              </w:rPr>
              <w:t xml:space="preserve"> / CU-04 </w:t>
            </w:r>
          </w:p>
        </w:tc>
      </w:tr>
      <w:tr w:rsidR="5B7C36C1" w14:paraId="30439039" w14:textId="77777777" w:rsidTr="27D7C17B">
        <w:trPr>
          <w:jc w:val="center"/>
        </w:trPr>
        <w:tc>
          <w:tcPr>
            <w:tcW w:w="2001" w:type="dxa"/>
            <w:shd w:val="clear" w:color="auto" w:fill="DBDBDB" w:themeFill="accent3" w:themeFillTint="66"/>
          </w:tcPr>
          <w:p w14:paraId="2AB694E2" w14:textId="77777777" w:rsidR="5B7C36C1" w:rsidRDefault="5B7C36C1" w:rsidP="5B7C36C1">
            <w:pPr>
              <w:ind w:left="-59"/>
              <w:jc w:val="both"/>
              <w:rPr>
                <w:rFonts w:ascii="Calibri" w:hAnsi="Calibri" w:cs="Book Antiqua"/>
                <w:b/>
                <w:bCs/>
                <w:i/>
                <w:iCs/>
              </w:rPr>
            </w:pPr>
            <w:r w:rsidRPr="5B7C36C1">
              <w:rPr>
                <w:rFonts w:ascii="Calibri" w:hAnsi="Calibri" w:cs="Book Antiqua"/>
                <w:b/>
                <w:bCs/>
                <w:i/>
                <w:iCs/>
              </w:rPr>
              <w:t>Esc. Asociados:</w:t>
            </w:r>
          </w:p>
        </w:tc>
        <w:tc>
          <w:tcPr>
            <w:tcW w:w="5087" w:type="dxa"/>
          </w:tcPr>
          <w:p w14:paraId="3C0DDB9F" w14:textId="32DBD76B" w:rsidR="5B7C36C1" w:rsidRDefault="5B7C36C1" w:rsidP="5B7C36C1">
            <w:pPr>
              <w:ind w:left="13"/>
              <w:jc w:val="both"/>
              <w:rPr>
                <w:rFonts w:ascii="Calibri" w:hAnsi="Calibri" w:cs="Book Antiqua"/>
                <w:i/>
                <w:iCs/>
              </w:rPr>
            </w:pPr>
            <w:r w:rsidRPr="5B7C36C1">
              <w:rPr>
                <w:rFonts w:ascii="Calibri" w:hAnsi="Calibri" w:cs="Book Antiqua"/>
                <w:i/>
                <w:iCs/>
              </w:rPr>
              <w:t>ES-</w:t>
            </w:r>
            <w:r w:rsidR="7B2C9351" w:rsidRPr="5B7C36C1">
              <w:rPr>
                <w:rFonts w:ascii="Calibri" w:hAnsi="Calibri" w:cs="Book Antiqua"/>
                <w:i/>
                <w:iCs/>
              </w:rPr>
              <w:t>22.1</w:t>
            </w:r>
          </w:p>
        </w:tc>
      </w:tr>
    </w:tbl>
    <w:p w14:paraId="527E3BDD" w14:textId="5722A6C4" w:rsidR="0CBDB635" w:rsidRDefault="0CBDB635" w:rsidP="5B7C36C1">
      <w:pPr>
        <w:jc w:val="center"/>
        <w:rPr>
          <w:rFonts w:ascii="Calibri" w:hAnsi="Calibri" w:cs="Book Antiqua"/>
          <w:i/>
          <w:iCs/>
          <w:color w:val="595959" w:themeColor="text1" w:themeTint="A6"/>
        </w:rPr>
      </w:pPr>
    </w:p>
    <w:p w14:paraId="6ECA71FE" w14:textId="67F73DD2" w:rsidR="00A63B5F" w:rsidRDefault="00A63B5F" w:rsidP="2AAFCA84">
      <w:pPr>
        <w:jc w:val="center"/>
        <w:rPr>
          <w:rFonts w:ascii="Calibri" w:hAnsi="Calibri" w:cs="Book Antiqua"/>
          <w:i/>
          <w:iCs/>
          <w:color w:val="595959"/>
        </w:rPr>
      </w:pPr>
    </w:p>
    <w:p w14:paraId="4FB6E24F" w14:textId="49AEBBC4" w:rsidR="00A63B5F" w:rsidRDefault="3FBA4D38" w:rsidP="2AAFCA84">
      <w:pPr>
        <w:jc w:val="center"/>
      </w:pPr>
      <w:r>
        <w:rPr>
          <w:noProof/>
          <w:lang w:val="es-MX" w:eastAsia="es-MX"/>
        </w:rPr>
        <w:lastRenderedPageBreak/>
        <w:drawing>
          <wp:inline distT="0" distB="0" distL="0" distR="0" wp14:anchorId="3801C71D" wp14:editId="2DE8FF0A">
            <wp:extent cx="6305550" cy="4899938"/>
            <wp:effectExtent l="0" t="0" r="0" b="0"/>
            <wp:docPr id="2021082185" name="Imagen 2021082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extLst>
                        <a:ext uri="{28A0092B-C50C-407E-A947-70E740481C1C}">
                          <a14:useLocalDpi xmlns:a14="http://schemas.microsoft.com/office/drawing/2010/main" val="0"/>
                        </a:ext>
                      </a:extLst>
                    </a:blip>
                    <a:stretch>
                      <a:fillRect/>
                    </a:stretch>
                  </pic:blipFill>
                  <pic:spPr>
                    <a:xfrm>
                      <a:off x="0" y="0"/>
                      <a:ext cx="6305550" cy="4899938"/>
                    </a:xfrm>
                    <a:prstGeom prst="rect">
                      <a:avLst/>
                    </a:prstGeom>
                  </pic:spPr>
                </pic:pic>
              </a:graphicData>
            </a:graphic>
          </wp:inline>
        </w:drawing>
      </w:r>
    </w:p>
    <w:p w14:paraId="580C71E5" w14:textId="523D188D" w:rsidR="00A63B5F" w:rsidRDefault="00A63B5F" w:rsidP="003B4E89">
      <w:pPr>
        <w:jc w:val="center"/>
        <w:rPr>
          <w:rFonts w:ascii="Calibri" w:hAnsi="Calibri" w:cs="Book Antiqua"/>
          <w:i/>
          <w:color w:val="595959"/>
        </w:rPr>
      </w:pPr>
    </w:p>
    <w:p w14:paraId="0CE3B8AF" w14:textId="37CFB86A" w:rsidR="003A1EB9" w:rsidRDefault="003A1EB9" w:rsidP="003B4E89">
      <w:pPr>
        <w:jc w:val="center"/>
        <w:rPr>
          <w:rFonts w:ascii="Calibri" w:hAnsi="Calibri" w:cs="Book Antiqua"/>
          <w:i/>
          <w:color w:val="595959"/>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841170" w:rsidRPr="00AE76E5" w14:paraId="38B94FDF" w14:textId="77777777" w:rsidTr="00EF7F37">
        <w:trPr>
          <w:jc w:val="center"/>
        </w:trPr>
        <w:tc>
          <w:tcPr>
            <w:tcW w:w="2001" w:type="dxa"/>
            <w:shd w:val="clear" w:color="auto" w:fill="DBDBDB"/>
          </w:tcPr>
          <w:p w14:paraId="490DABD8" w14:textId="77777777" w:rsidR="00841170" w:rsidRPr="00286346" w:rsidRDefault="00841170" w:rsidP="00EF7F37">
            <w:pPr>
              <w:ind w:left="-59"/>
              <w:jc w:val="both"/>
              <w:rPr>
                <w:rFonts w:ascii="Calibri" w:hAnsi="Calibri" w:cs="Book Antiqua"/>
                <w:b/>
                <w:i/>
              </w:rPr>
            </w:pPr>
            <w:r w:rsidRPr="00286346">
              <w:rPr>
                <w:rFonts w:ascii="Calibri" w:hAnsi="Calibri" w:cs="Book Antiqua"/>
                <w:b/>
                <w:i/>
              </w:rPr>
              <w:t>ID Ref:</w:t>
            </w:r>
          </w:p>
        </w:tc>
        <w:tc>
          <w:tcPr>
            <w:tcW w:w="5087" w:type="dxa"/>
          </w:tcPr>
          <w:p w14:paraId="2C8656B6" w14:textId="2CA81785" w:rsidR="00841170" w:rsidRPr="00286346" w:rsidRDefault="00841170" w:rsidP="00EF7F37">
            <w:pPr>
              <w:ind w:left="13"/>
              <w:jc w:val="both"/>
              <w:rPr>
                <w:rFonts w:ascii="Calibri" w:hAnsi="Calibri" w:cs="Book Antiqua"/>
                <w:i/>
              </w:rPr>
            </w:pPr>
            <w:r w:rsidRPr="00286346">
              <w:rPr>
                <w:rFonts w:ascii="Calibri" w:hAnsi="Calibri" w:cs="Book Antiqua"/>
                <w:i/>
              </w:rPr>
              <w:t>UI-</w:t>
            </w:r>
            <w:r>
              <w:rPr>
                <w:rFonts w:ascii="Calibri" w:hAnsi="Calibri" w:cs="Book Antiqua"/>
                <w:i/>
              </w:rPr>
              <w:t>23</w:t>
            </w:r>
          </w:p>
        </w:tc>
      </w:tr>
      <w:tr w:rsidR="00841170" w:rsidRPr="00AE76E5" w14:paraId="44179344" w14:textId="77777777" w:rsidTr="00EF7F37">
        <w:trPr>
          <w:jc w:val="center"/>
        </w:trPr>
        <w:tc>
          <w:tcPr>
            <w:tcW w:w="2001" w:type="dxa"/>
            <w:shd w:val="clear" w:color="auto" w:fill="DBDBDB"/>
          </w:tcPr>
          <w:p w14:paraId="3839E9FD" w14:textId="77777777" w:rsidR="00841170" w:rsidRPr="00286346" w:rsidRDefault="00841170" w:rsidP="00EF7F37">
            <w:pPr>
              <w:ind w:left="-59"/>
              <w:jc w:val="both"/>
              <w:rPr>
                <w:rFonts w:ascii="Calibri" w:hAnsi="Calibri" w:cs="Book Antiqua"/>
                <w:b/>
                <w:i/>
              </w:rPr>
            </w:pPr>
            <w:r w:rsidRPr="00286346">
              <w:rPr>
                <w:rFonts w:ascii="Calibri" w:hAnsi="Calibri" w:cs="Book Antiqua"/>
                <w:b/>
                <w:i/>
              </w:rPr>
              <w:t>Descripción:</w:t>
            </w:r>
          </w:p>
        </w:tc>
        <w:tc>
          <w:tcPr>
            <w:tcW w:w="5087" w:type="dxa"/>
          </w:tcPr>
          <w:p w14:paraId="20D26FCB" w14:textId="46642E30" w:rsidR="00841170" w:rsidRPr="00286346" w:rsidRDefault="00820861" w:rsidP="00EF7F37">
            <w:pPr>
              <w:ind w:left="13"/>
              <w:jc w:val="both"/>
              <w:rPr>
                <w:rFonts w:ascii="Calibri" w:hAnsi="Calibri" w:cs="Book Antiqua"/>
                <w:i/>
              </w:rPr>
            </w:pPr>
            <w:r w:rsidRPr="00820861">
              <w:rPr>
                <w:rFonts w:ascii="Calibri" w:hAnsi="Calibri" w:cs="Book Antiqua"/>
                <w:i/>
              </w:rPr>
              <w:t>Generar Factura</w:t>
            </w:r>
          </w:p>
        </w:tc>
      </w:tr>
      <w:tr w:rsidR="00841170" w:rsidRPr="00AE76E5" w14:paraId="7B502821" w14:textId="77777777" w:rsidTr="00EF7F37">
        <w:trPr>
          <w:jc w:val="center"/>
        </w:trPr>
        <w:tc>
          <w:tcPr>
            <w:tcW w:w="2001" w:type="dxa"/>
            <w:shd w:val="clear" w:color="auto" w:fill="DBDBDB"/>
          </w:tcPr>
          <w:p w14:paraId="57796D58" w14:textId="77777777" w:rsidR="00841170" w:rsidRPr="00286346" w:rsidRDefault="00841170" w:rsidP="00EF7F37">
            <w:pPr>
              <w:ind w:left="-59"/>
              <w:jc w:val="both"/>
              <w:rPr>
                <w:rFonts w:ascii="Calibri" w:hAnsi="Calibri" w:cs="Book Antiqua"/>
                <w:b/>
                <w:i/>
              </w:rPr>
            </w:pPr>
            <w:r w:rsidRPr="00286346">
              <w:rPr>
                <w:rFonts w:ascii="Calibri" w:hAnsi="Calibri" w:cs="Book Antiqua"/>
                <w:b/>
                <w:i/>
              </w:rPr>
              <w:t>Reqs. asociados:</w:t>
            </w:r>
          </w:p>
        </w:tc>
        <w:tc>
          <w:tcPr>
            <w:tcW w:w="5087" w:type="dxa"/>
          </w:tcPr>
          <w:p w14:paraId="6864BA68" w14:textId="723CCBCB" w:rsidR="00841170" w:rsidRPr="00286346" w:rsidRDefault="00820861" w:rsidP="00EF7F37">
            <w:pPr>
              <w:jc w:val="both"/>
              <w:rPr>
                <w:rFonts w:ascii="Calibri" w:hAnsi="Calibri" w:cs="Book Antiqua"/>
                <w:i/>
              </w:rPr>
            </w:pPr>
            <w:r w:rsidRPr="00820861">
              <w:rPr>
                <w:rFonts w:ascii="Calibri" w:hAnsi="Calibri" w:cs="Book Antiqua"/>
                <w:i/>
              </w:rPr>
              <w:t>RF-24: Emitir factura</w:t>
            </w:r>
          </w:p>
        </w:tc>
      </w:tr>
      <w:tr w:rsidR="00841170" w:rsidRPr="00AE76E5" w14:paraId="294783EE" w14:textId="77777777" w:rsidTr="00EF7F37">
        <w:trPr>
          <w:jc w:val="center"/>
        </w:trPr>
        <w:tc>
          <w:tcPr>
            <w:tcW w:w="2001" w:type="dxa"/>
            <w:shd w:val="clear" w:color="auto" w:fill="DBDBDB"/>
          </w:tcPr>
          <w:p w14:paraId="4D207FF6" w14:textId="77777777" w:rsidR="00841170" w:rsidRPr="00286346" w:rsidRDefault="00841170" w:rsidP="00EF7F37">
            <w:pPr>
              <w:ind w:left="-59"/>
              <w:jc w:val="both"/>
              <w:rPr>
                <w:rFonts w:ascii="Calibri" w:hAnsi="Calibri" w:cs="Book Antiqua"/>
                <w:b/>
                <w:i/>
              </w:rPr>
            </w:pPr>
            <w:r w:rsidRPr="00286346">
              <w:rPr>
                <w:rFonts w:ascii="Calibri" w:hAnsi="Calibri" w:cs="Book Antiqua"/>
                <w:b/>
                <w:i/>
              </w:rPr>
              <w:t>CU asociados:</w:t>
            </w:r>
          </w:p>
        </w:tc>
        <w:tc>
          <w:tcPr>
            <w:tcW w:w="5087" w:type="dxa"/>
          </w:tcPr>
          <w:p w14:paraId="72D9D183" w14:textId="0FDA7E3A" w:rsidR="00841170" w:rsidRPr="00286346" w:rsidRDefault="00841170" w:rsidP="00EF7F37">
            <w:pPr>
              <w:ind w:left="13"/>
              <w:jc w:val="both"/>
              <w:rPr>
                <w:rFonts w:ascii="Calibri" w:hAnsi="Calibri" w:cs="Book Antiqua"/>
                <w:i/>
              </w:rPr>
            </w:pPr>
            <w:r w:rsidRPr="00286346">
              <w:rPr>
                <w:rFonts w:ascii="Calibri" w:hAnsi="Calibri" w:cs="Book Antiqua"/>
                <w:i/>
              </w:rPr>
              <w:t>CU-</w:t>
            </w:r>
            <w:r w:rsidR="00820861">
              <w:rPr>
                <w:rFonts w:ascii="Calibri" w:hAnsi="Calibri" w:cs="Book Antiqua"/>
                <w:i/>
              </w:rPr>
              <w:t>14</w:t>
            </w:r>
          </w:p>
        </w:tc>
      </w:tr>
      <w:tr w:rsidR="00841170" w:rsidRPr="00AE76E5" w14:paraId="3FC603F2" w14:textId="77777777" w:rsidTr="00EF7F37">
        <w:trPr>
          <w:jc w:val="center"/>
        </w:trPr>
        <w:tc>
          <w:tcPr>
            <w:tcW w:w="2001" w:type="dxa"/>
            <w:shd w:val="clear" w:color="auto" w:fill="DBDBDB"/>
          </w:tcPr>
          <w:p w14:paraId="379D0652" w14:textId="77777777" w:rsidR="00841170" w:rsidRPr="00286346" w:rsidRDefault="00841170" w:rsidP="00EF7F37">
            <w:pPr>
              <w:ind w:left="-59"/>
              <w:jc w:val="both"/>
              <w:rPr>
                <w:rFonts w:ascii="Calibri" w:hAnsi="Calibri" w:cs="Book Antiqua"/>
                <w:b/>
                <w:i/>
              </w:rPr>
            </w:pPr>
            <w:r w:rsidRPr="00286346">
              <w:rPr>
                <w:rFonts w:ascii="Calibri" w:hAnsi="Calibri" w:cs="Book Antiqua"/>
                <w:b/>
                <w:i/>
              </w:rPr>
              <w:t>Esc. Asociados:</w:t>
            </w:r>
          </w:p>
        </w:tc>
        <w:tc>
          <w:tcPr>
            <w:tcW w:w="5087" w:type="dxa"/>
          </w:tcPr>
          <w:p w14:paraId="1E084EDC" w14:textId="78E693F6" w:rsidR="00841170" w:rsidRPr="00286346" w:rsidRDefault="00841170" w:rsidP="00EF7F37">
            <w:pPr>
              <w:ind w:left="13"/>
              <w:jc w:val="both"/>
              <w:rPr>
                <w:rFonts w:ascii="Calibri" w:hAnsi="Calibri" w:cs="Book Antiqua"/>
                <w:i/>
              </w:rPr>
            </w:pPr>
            <w:r w:rsidRPr="00286346">
              <w:rPr>
                <w:rFonts w:ascii="Calibri" w:hAnsi="Calibri" w:cs="Book Antiqua"/>
                <w:i/>
              </w:rPr>
              <w:t>ES-</w:t>
            </w:r>
            <w:r w:rsidR="00820861">
              <w:rPr>
                <w:rFonts w:ascii="Calibri" w:hAnsi="Calibri" w:cs="Book Antiqua"/>
                <w:i/>
              </w:rPr>
              <w:t>14.1</w:t>
            </w:r>
          </w:p>
        </w:tc>
      </w:tr>
    </w:tbl>
    <w:p w14:paraId="36E28104" w14:textId="2A7C4D5F" w:rsidR="00841170" w:rsidRDefault="00841170" w:rsidP="003B4E89">
      <w:pPr>
        <w:jc w:val="center"/>
        <w:rPr>
          <w:rFonts w:ascii="Calibri" w:hAnsi="Calibri" w:cs="Book Antiqua"/>
          <w:i/>
          <w:color w:val="595959"/>
        </w:rPr>
      </w:pPr>
    </w:p>
    <w:p w14:paraId="50C1E74B" w14:textId="77777777" w:rsidR="006978A3" w:rsidRDefault="006978A3" w:rsidP="003B4E89">
      <w:pPr>
        <w:jc w:val="center"/>
        <w:rPr>
          <w:rFonts w:ascii="Calibri" w:hAnsi="Calibri" w:cs="Book Antiqua"/>
          <w:i/>
          <w:noProof/>
          <w:color w:val="595959"/>
        </w:rPr>
      </w:pPr>
    </w:p>
    <w:p w14:paraId="7DB103F5" w14:textId="56FD5C11" w:rsidR="00841170" w:rsidRDefault="006978A3" w:rsidP="003B4E89">
      <w:pPr>
        <w:jc w:val="center"/>
        <w:rPr>
          <w:rFonts w:ascii="Calibri" w:hAnsi="Calibri" w:cs="Book Antiqua"/>
          <w:i/>
          <w:color w:val="595959"/>
        </w:rPr>
      </w:pPr>
      <w:r>
        <w:rPr>
          <w:rFonts w:ascii="Calibri" w:hAnsi="Calibri" w:cs="Book Antiqua"/>
          <w:i/>
          <w:noProof/>
          <w:color w:val="595959"/>
          <w:lang w:val="es-MX" w:eastAsia="es-MX"/>
        </w:rPr>
        <w:lastRenderedPageBreak/>
        <w:drawing>
          <wp:inline distT="0" distB="0" distL="0" distR="0" wp14:anchorId="14D33A51" wp14:editId="3BF59261">
            <wp:extent cx="5476970" cy="3843655"/>
            <wp:effectExtent l="0" t="0" r="9525" b="444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6">
                      <a:extLst>
                        <a:ext uri="{28A0092B-C50C-407E-A947-70E740481C1C}">
                          <a14:useLocalDpi xmlns:a14="http://schemas.microsoft.com/office/drawing/2010/main" val="0"/>
                        </a:ext>
                      </a:extLst>
                    </a:blip>
                    <a:srcRect l="2758" r="7697" b="15097"/>
                    <a:stretch/>
                  </pic:blipFill>
                  <pic:spPr bwMode="auto">
                    <a:xfrm>
                      <a:off x="0" y="0"/>
                      <a:ext cx="5477506" cy="3844031"/>
                    </a:xfrm>
                    <a:prstGeom prst="rect">
                      <a:avLst/>
                    </a:prstGeom>
                    <a:noFill/>
                    <a:ln>
                      <a:noFill/>
                    </a:ln>
                    <a:extLst>
                      <a:ext uri="{53640926-AAD7-44D8-BBD7-CCE9431645EC}">
                        <a14:shadowObscured xmlns:a14="http://schemas.microsoft.com/office/drawing/2010/main"/>
                      </a:ext>
                    </a:extLst>
                  </pic:spPr>
                </pic:pic>
              </a:graphicData>
            </a:graphic>
          </wp:inline>
        </w:drawing>
      </w:r>
    </w:p>
    <w:p w14:paraId="220B9076" w14:textId="30B1BC29" w:rsidR="00841170" w:rsidRDefault="00841170" w:rsidP="003B4E89">
      <w:pPr>
        <w:jc w:val="center"/>
        <w:rPr>
          <w:rFonts w:ascii="Calibri" w:hAnsi="Calibri" w:cs="Book Antiqua"/>
          <w:i/>
          <w:color w:val="595959"/>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841170" w:rsidRPr="00AE76E5" w14:paraId="26E5A825" w14:textId="77777777" w:rsidTr="00EF7F37">
        <w:trPr>
          <w:jc w:val="center"/>
        </w:trPr>
        <w:tc>
          <w:tcPr>
            <w:tcW w:w="2001" w:type="dxa"/>
            <w:shd w:val="clear" w:color="auto" w:fill="DBDBDB"/>
          </w:tcPr>
          <w:p w14:paraId="6049858E" w14:textId="77777777" w:rsidR="00841170" w:rsidRPr="00286346" w:rsidRDefault="00841170" w:rsidP="00EF7F37">
            <w:pPr>
              <w:ind w:left="-59"/>
              <w:jc w:val="both"/>
              <w:rPr>
                <w:rFonts w:ascii="Calibri" w:hAnsi="Calibri" w:cs="Book Antiqua"/>
                <w:b/>
                <w:i/>
              </w:rPr>
            </w:pPr>
            <w:r w:rsidRPr="00286346">
              <w:rPr>
                <w:rFonts w:ascii="Calibri" w:hAnsi="Calibri" w:cs="Book Antiqua"/>
                <w:b/>
                <w:i/>
              </w:rPr>
              <w:t>ID Ref:</w:t>
            </w:r>
          </w:p>
        </w:tc>
        <w:tc>
          <w:tcPr>
            <w:tcW w:w="5087" w:type="dxa"/>
          </w:tcPr>
          <w:p w14:paraId="7F958A40" w14:textId="6294336D" w:rsidR="00841170" w:rsidRPr="00286346" w:rsidRDefault="00841170" w:rsidP="00EF7F37">
            <w:pPr>
              <w:ind w:left="13"/>
              <w:jc w:val="both"/>
              <w:rPr>
                <w:rFonts w:ascii="Calibri" w:hAnsi="Calibri" w:cs="Book Antiqua"/>
                <w:i/>
              </w:rPr>
            </w:pPr>
            <w:r w:rsidRPr="00286346">
              <w:rPr>
                <w:rFonts w:ascii="Calibri" w:hAnsi="Calibri" w:cs="Book Antiqua"/>
                <w:i/>
              </w:rPr>
              <w:t>UI-</w:t>
            </w:r>
            <w:r>
              <w:rPr>
                <w:rFonts w:ascii="Calibri" w:hAnsi="Calibri" w:cs="Book Antiqua"/>
                <w:i/>
              </w:rPr>
              <w:t>24</w:t>
            </w:r>
          </w:p>
        </w:tc>
      </w:tr>
      <w:tr w:rsidR="00841170" w:rsidRPr="00AE76E5" w14:paraId="624C1C06" w14:textId="77777777" w:rsidTr="00EF7F37">
        <w:trPr>
          <w:jc w:val="center"/>
        </w:trPr>
        <w:tc>
          <w:tcPr>
            <w:tcW w:w="2001" w:type="dxa"/>
            <w:shd w:val="clear" w:color="auto" w:fill="DBDBDB"/>
          </w:tcPr>
          <w:p w14:paraId="537066B0" w14:textId="77777777" w:rsidR="00841170" w:rsidRPr="00286346" w:rsidRDefault="00841170" w:rsidP="00EF7F37">
            <w:pPr>
              <w:ind w:left="-59"/>
              <w:jc w:val="both"/>
              <w:rPr>
                <w:rFonts w:ascii="Calibri" w:hAnsi="Calibri" w:cs="Book Antiqua"/>
                <w:b/>
                <w:i/>
              </w:rPr>
            </w:pPr>
            <w:r w:rsidRPr="00286346">
              <w:rPr>
                <w:rFonts w:ascii="Calibri" w:hAnsi="Calibri" w:cs="Book Antiqua"/>
                <w:b/>
                <w:i/>
              </w:rPr>
              <w:t>Descripción:</w:t>
            </w:r>
          </w:p>
        </w:tc>
        <w:tc>
          <w:tcPr>
            <w:tcW w:w="5087" w:type="dxa"/>
          </w:tcPr>
          <w:p w14:paraId="1A204036" w14:textId="5C66158C" w:rsidR="00841170" w:rsidRPr="00286346" w:rsidRDefault="00841170" w:rsidP="00EF7F37">
            <w:pPr>
              <w:ind w:left="13"/>
              <w:jc w:val="both"/>
              <w:rPr>
                <w:rFonts w:ascii="Calibri" w:hAnsi="Calibri" w:cs="Book Antiqua"/>
                <w:i/>
              </w:rPr>
            </w:pPr>
            <w:r w:rsidRPr="00841170">
              <w:rPr>
                <w:rFonts w:ascii="Calibri" w:hAnsi="Calibri" w:cs="Book Antiqua"/>
                <w:i/>
              </w:rPr>
              <w:t>Asignar Mecánicos a Clientes</w:t>
            </w:r>
          </w:p>
        </w:tc>
      </w:tr>
      <w:tr w:rsidR="00841170" w:rsidRPr="00AE76E5" w14:paraId="587B00E5" w14:textId="77777777" w:rsidTr="00EF7F37">
        <w:trPr>
          <w:jc w:val="center"/>
        </w:trPr>
        <w:tc>
          <w:tcPr>
            <w:tcW w:w="2001" w:type="dxa"/>
            <w:shd w:val="clear" w:color="auto" w:fill="DBDBDB"/>
          </w:tcPr>
          <w:p w14:paraId="1CDC0C2A" w14:textId="77777777" w:rsidR="00841170" w:rsidRPr="00286346" w:rsidRDefault="00841170" w:rsidP="00EF7F37">
            <w:pPr>
              <w:ind w:left="-59"/>
              <w:jc w:val="both"/>
              <w:rPr>
                <w:rFonts w:ascii="Calibri" w:hAnsi="Calibri" w:cs="Book Antiqua"/>
                <w:b/>
                <w:i/>
              </w:rPr>
            </w:pPr>
            <w:r w:rsidRPr="00286346">
              <w:rPr>
                <w:rFonts w:ascii="Calibri" w:hAnsi="Calibri" w:cs="Book Antiqua"/>
                <w:b/>
                <w:i/>
              </w:rPr>
              <w:t>Reqs. asociados:</w:t>
            </w:r>
          </w:p>
        </w:tc>
        <w:tc>
          <w:tcPr>
            <w:tcW w:w="5087" w:type="dxa"/>
          </w:tcPr>
          <w:p w14:paraId="40CB7602" w14:textId="39C3A03A" w:rsidR="00841170" w:rsidRPr="00286346" w:rsidRDefault="00820861" w:rsidP="00EF7F37">
            <w:pPr>
              <w:jc w:val="both"/>
              <w:rPr>
                <w:rFonts w:ascii="Calibri" w:hAnsi="Calibri" w:cs="Book Antiqua"/>
                <w:i/>
              </w:rPr>
            </w:pPr>
            <w:r w:rsidRPr="00820861">
              <w:rPr>
                <w:rFonts w:ascii="Calibri" w:hAnsi="Calibri" w:cs="Book Antiqua"/>
                <w:i/>
              </w:rPr>
              <w:t>RF-01: Asignar mecánico</w:t>
            </w:r>
          </w:p>
        </w:tc>
      </w:tr>
      <w:tr w:rsidR="00841170" w:rsidRPr="00AE76E5" w14:paraId="1A0D4080" w14:textId="77777777" w:rsidTr="00EF7F37">
        <w:trPr>
          <w:jc w:val="center"/>
        </w:trPr>
        <w:tc>
          <w:tcPr>
            <w:tcW w:w="2001" w:type="dxa"/>
            <w:shd w:val="clear" w:color="auto" w:fill="DBDBDB"/>
          </w:tcPr>
          <w:p w14:paraId="01DE26B0" w14:textId="77777777" w:rsidR="00841170" w:rsidRPr="00286346" w:rsidRDefault="00841170" w:rsidP="00EF7F37">
            <w:pPr>
              <w:ind w:left="-59"/>
              <w:jc w:val="both"/>
              <w:rPr>
                <w:rFonts w:ascii="Calibri" w:hAnsi="Calibri" w:cs="Book Antiqua"/>
                <w:b/>
                <w:i/>
              </w:rPr>
            </w:pPr>
            <w:r w:rsidRPr="00286346">
              <w:rPr>
                <w:rFonts w:ascii="Calibri" w:hAnsi="Calibri" w:cs="Book Antiqua"/>
                <w:b/>
                <w:i/>
              </w:rPr>
              <w:t>CU asociados:</w:t>
            </w:r>
          </w:p>
        </w:tc>
        <w:tc>
          <w:tcPr>
            <w:tcW w:w="5087" w:type="dxa"/>
          </w:tcPr>
          <w:p w14:paraId="427EEB14" w14:textId="5E9CA8B6" w:rsidR="00841170" w:rsidRPr="00286346" w:rsidRDefault="00841170" w:rsidP="00EF7F37">
            <w:pPr>
              <w:ind w:left="13"/>
              <w:jc w:val="both"/>
              <w:rPr>
                <w:rFonts w:ascii="Calibri" w:hAnsi="Calibri" w:cs="Book Antiqua"/>
                <w:i/>
              </w:rPr>
            </w:pPr>
            <w:r w:rsidRPr="00286346">
              <w:rPr>
                <w:rFonts w:ascii="Calibri" w:hAnsi="Calibri" w:cs="Book Antiqua"/>
                <w:i/>
              </w:rPr>
              <w:t>CU-</w:t>
            </w:r>
            <w:r w:rsidR="00820861">
              <w:rPr>
                <w:rFonts w:ascii="Calibri" w:hAnsi="Calibri" w:cs="Book Antiqua"/>
                <w:i/>
              </w:rPr>
              <w:t>03</w:t>
            </w:r>
          </w:p>
        </w:tc>
      </w:tr>
      <w:tr w:rsidR="00841170" w:rsidRPr="00AE76E5" w14:paraId="5E597F45" w14:textId="77777777" w:rsidTr="00EF7F37">
        <w:trPr>
          <w:jc w:val="center"/>
        </w:trPr>
        <w:tc>
          <w:tcPr>
            <w:tcW w:w="2001" w:type="dxa"/>
            <w:shd w:val="clear" w:color="auto" w:fill="DBDBDB"/>
          </w:tcPr>
          <w:p w14:paraId="09703E01" w14:textId="77777777" w:rsidR="00841170" w:rsidRPr="00286346" w:rsidRDefault="00841170" w:rsidP="00EF7F37">
            <w:pPr>
              <w:ind w:left="-59"/>
              <w:jc w:val="both"/>
              <w:rPr>
                <w:rFonts w:ascii="Calibri" w:hAnsi="Calibri" w:cs="Book Antiqua"/>
                <w:b/>
                <w:i/>
              </w:rPr>
            </w:pPr>
            <w:r w:rsidRPr="00286346">
              <w:rPr>
                <w:rFonts w:ascii="Calibri" w:hAnsi="Calibri" w:cs="Book Antiqua"/>
                <w:b/>
                <w:i/>
              </w:rPr>
              <w:t>Esc. Asociados:</w:t>
            </w:r>
          </w:p>
        </w:tc>
        <w:tc>
          <w:tcPr>
            <w:tcW w:w="5087" w:type="dxa"/>
          </w:tcPr>
          <w:p w14:paraId="32075520" w14:textId="23BC2930" w:rsidR="00841170" w:rsidRPr="00286346" w:rsidRDefault="00841170" w:rsidP="00EF7F37">
            <w:pPr>
              <w:ind w:left="13"/>
              <w:jc w:val="both"/>
              <w:rPr>
                <w:rFonts w:ascii="Calibri" w:hAnsi="Calibri" w:cs="Book Antiqua"/>
                <w:i/>
              </w:rPr>
            </w:pPr>
            <w:r w:rsidRPr="00286346">
              <w:rPr>
                <w:rFonts w:ascii="Calibri" w:hAnsi="Calibri" w:cs="Book Antiqua"/>
                <w:i/>
              </w:rPr>
              <w:t>ES-</w:t>
            </w:r>
            <w:r w:rsidR="00820861">
              <w:rPr>
                <w:rFonts w:ascii="Calibri" w:hAnsi="Calibri" w:cs="Book Antiqua"/>
                <w:i/>
              </w:rPr>
              <w:t>3.1</w:t>
            </w:r>
          </w:p>
        </w:tc>
      </w:tr>
    </w:tbl>
    <w:p w14:paraId="2D8C3AB3" w14:textId="77777777" w:rsidR="00841170" w:rsidRDefault="00841170" w:rsidP="003B4E89">
      <w:pPr>
        <w:jc w:val="center"/>
        <w:rPr>
          <w:rFonts w:ascii="Calibri" w:hAnsi="Calibri" w:cs="Book Antiqua"/>
          <w:i/>
          <w:color w:val="595959"/>
        </w:rPr>
      </w:pPr>
    </w:p>
    <w:p w14:paraId="7A862D4E" w14:textId="0884F948" w:rsidR="00841170" w:rsidRDefault="00841170" w:rsidP="003B4E89">
      <w:pPr>
        <w:jc w:val="center"/>
        <w:rPr>
          <w:rFonts w:ascii="Calibri" w:hAnsi="Calibri" w:cs="Book Antiqua"/>
          <w:i/>
          <w:color w:val="595959"/>
        </w:rPr>
      </w:pPr>
    </w:p>
    <w:p w14:paraId="4B07DC35" w14:textId="77777777" w:rsidR="00820861" w:rsidRDefault="00820861" w:rsidP="003B4E89">
      <w:pPr>
        <w:jc w:val="center"/>
        <w:rPr>
          <w:rFonts w:ascii="Calibri" w:hAnsi="Calibri" w:cs="Book Antiqua"/>
          <w:i/>
          <w:noProof/>
          <w:color w:val="595959"/>
        </w:rPr>
      </w:pPr>
    </w:p>
    <w:p w14:paraId="705C0104" w14:textId="2CBF2D21" w:rsidR="00841170" w:rsidRDefault="00DE0569" w:rsidP="003B4E89">
      <w:pPr>
        <w:jc w:val="center"/>
        <w:rPr>
          <w:rFonts w:ascii="Calibri" w:hAnsi="Calibri" w:cs="Book Antiqua"/>
          <w:i/>
          <w:color w:val="595959"/>
        </w:rPr>
      </w:pPr>
      <w:r>
        <w:rPr>
          <w:rFonts w:ascii="Calibri" w:hAnsi="Calibri" w:cs="Book Antiqua"/>
          <w:i/>
          <w:noProof/>
          <w:color w:val="595959"/>
          <w:lang w:val="es-MX" w:eastAsia="es-MX"/>
        </w:rPr>
        <w:lastRenderedPageBreak/>
        <w:drawing>
          <wp:inline distT="0" distB="0" distL="0" distR="0" wp14:anchorId="7FF82590" wp14:editId="3DBA3CE7">
            <wp:extent cx="6116955" cy="5539740"/>
            <wp:effectExtent l="0" t="0" r="0" b="381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6116955" cy="5539740"/>
                    </a:xfrm>
                    <a:prstGeom prst="rect">
                      <a:avLst/>
                    </a:prstGeom>
                    <a:noFill/>
                    <a:ln>
                      <a:noFill/>
                    </a:ln>
                  </pic:spPr>
                </pic:pic>
              </a:graphicData>
            </a:graphic>
          </wp:inline>
        </w:drawing>
      </w:r>
    </w:p>
    <w:p w14:paraId="55D5133A" w14:textId="77777777" w:rsidR="00841170" w:rsidRDefault="00841170" w:rsidP="003B4E89">
      <w:pPr>
        <w:jc w:val="center"/>
        <w:rPr>
          <w:rFonts w:ascii="Calibri" w:hAnsi="Calibri" w:cs="Book Antiqua"/>
          <w:i/>
          <w:color w:val="595959"/>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A1EB9" w:rsidRPr="00AE76E5" w14:paraId="6B3AA3C9" w14:textId="77777777" w:rsidTr="00EF7F37">
        <w:trPr>
          <w:jc w:val="center"/>
        </w:trPr>
        <w:tc>
          <w:tcPr>
            <w:tcW w:w="2001" w:type="dxa"/>
            <w:shd w:val="clear" w:color="auto" w:fill="DBDBDB"/>
          </w:tcPr>
          <w:p w14:paraId="7C887F64" w14:textId="77777777" w:rsidR="003A1EB9" w:rsidRPr="00286346" w:rsidRDefault="003A1EB9" w:rsidP="00EF7F37">
            <w:pPr>
              <w:ind w:left="-59"/>
              <w:jc w:val="both"/>
              <w:rPr>
                <w:rFonts w:ascii="Calibri" w:hAnsi="Calibri" w:cs="Book Antiqua"/>
                <w:b/>
                <w:i/>
              </w:rPr>
            </w:pPr>
            <w:r w:rsidRPr="00286346">
              <w:rPr>
                <w:rFonts w:ascii="Calibri" w:hAnsi="Calibri" w:cs="Book Antiqua"/>
                <w:b/>
                <w:i/>
              </w:rPr>
              <w:t>ID Ref:</w:t>
            </w:r>
          </w:p>
        </w:tc>
        <w:tc>
          <w:tcPr>
            <w:tcW w:w="5087" w:type="dxa"/>
          </w:tcPr>
          <w:p w14:paraId="1B8C2A2C" w14:textId="1378AAE6" w:rsidR="003A1EB9" w:rsidRPr="00286346" w:rsidRDefault="003A1EB9" w:rsidP="00EF7F37">
            <w:pPr>
              <w:ind w:left="13"/>
              <w:jc w:val="both"/>
              <w:rPr>
                <w:rFonts w:ascii="Calibri" w:hAnsi="Calibri" w:cs="Book Antiqua"/>
                <w:i/>
              </w:rPr>
            </w:pPr>
            <w:r w:rsidRPr="00286346">
              <w:rPr>
                <w:rFonts w:ascii="Calibri" w:hAnsi="Calibri" w:cs="Book Antiqua"/>
                <w:i/>
              </w:rPr>
              <w:t>UI-</w:t>
            </w:r>
            <w:r>
              <w:rPr>
                <w:rFonts w:ascii="Calibri" w:hAnsi="Calibri" w:cs="Book Antiqua"/>
                <w:i/>
              </w:rPr>
              <w:t>2</w:t>
            </w:r>
            <w:r w:rsidR="00841170">
              <w:rPr>
                <w:rFonts w:ascii="Calibri" w:hAnsi="Calibri" w:cs="Book Antiqua"/>
                <w:i/>
              </w:rPr>
              <w:t>5</w:t>
            </w:r>
          </w:p>
        </w:tc>
      </w:tr>
      <w:tr w:rsidR="003A1EB9" w:rsidRPr="00AE76E5" w14:paraId="23ED8B55" w14:textId="77777777" w:rsidTr="00EF7F37">
        <w:trPr>
          <w:jc w:val="center"/>
        </w:trPr>
        <w:tc>
          <w:tcPr>
            <w:tcW w:w="2001" w:type="dxa"/>
            <w:shd w:val="clear" w:color="auto" w:fill="DBDBDB"/>
          </w:tcPr>
          <w:p w14:paraId="43AA5300" w14:textId="77777777" w:rsidR="003A1EB9" w:rsidRPr="00286346" w:rsidRDefault="003A1EB9" w:rsidP="00EF7F37">
            <w:pPr>
              <w:ind w:left="-59"/>
              <w:jc w:val="both"/>
              <w:rPr>
                <w:rFonts w:ascii="Calibri" w:hAnsi="Calibri" w:cs="Book Antiqua"/>
                <w:b/>
                <w:i/>
              </w:rPr>
            </w:pPr>
            <w:r w:rsidRPr="00286346">
              <w:rPr>
                <w:rFonts w:ascii="Calibri" w:hAnsi="Calibri" w:cs="Book Antiqua"/>
                <w:b/>
                <w:i/>
              </w:rPr>
              <w:t>Descripción:</w:t>
            </w:r>
          </w:p>
        </w:tc>
        <w:tc>
          <w:tcPr>
            <w:tcW w:w="5087" w:type="dxa"/>
          </w:tcPr>
          <w:p w14:paraId="783EFFF0" w14:textId="6FE78B4E" w:rsidR="003A1EB9" w:rsidRPr="00286346" w:rsidRDefault="003A1EB9" w:rsidP="00EF7F37">
            <w:pPr>
              <w:ind w:left="13"/>
              <w:jc w:val="both"/>
              <w:rPr>
                <w:rFonts w:ascii="Calibri" w:hAnsi="Calibri" w:cs="Book Antiqua"/>
                <w:i/>
              </w:rPr>
            </w:pPr>
            <w:r w:rsidRPr="003A1EB9">
              <w:rPr>
                <w:rFonts w:ascii="Calibri" w:hAnsi="Calibri" w:cs="Book Antiqua"/>
                <w:i/>
              </w:rPr>
              <w:t>Calcular comisión</w:t>
            </w:r>
          </w:p>
        </w:tc>
      </w:tr>
      <w:tr w:rsidR="003A1EB9" w:rsidRPr="00AE76E5" w14:paraId="607D3ABA" w14:textId="77777777" w:rsidTr="00EF7F37">
        <w:trPr>
          <w:jc w:val="center"/>
        </w:trPr>
        <w:tc>
          <w:tcPr>
            <w:tcW w:w="2001" w:type="dxa"/>
            <w:shd w:val="clear" w:color="auto" w:fill="DBDBDB"/>
          </w:tcPr>
          <w:p w14:paraId="6B06FA24" w14:textId="77777777" w:rsidR="003A1EB9" w:rsidRPr="00286346" w:rsidRDefault="003A1EB9" w:rsidP="00EF7F37">
            <w:pPr>
              <w:ind w:left="-59"/>
              <w:jc w:val="both"/>
              <w:rPr>
                <w:rFonts w:ascii="Calibri" w:hAnsi="Calibri" w:cs="Book Antiqua"/>
                <w:b/>
                <w:i/>
              </w:rPr>
            </w:pPr>
            <w:r w:rsidRPr="00286346">
              <w:rPr>
                <w:rFonts w:ascii="Calibri" w:hAnsi="Calibri" w:cs="Book Antiqua"/>
                <w:b/>
                <w:i/>
              </w:rPr>
              <w:t>Reqs. asociados:</w:t>
            </w:r>
          </w:p>
        </w:tc>
        <w:tc>
          <w:tcPr>
            <w:tcW w:w="5087" w:type="dxa"/>
          </w:tcPr>
          <w:p w14:paraId="05B7351D" w14:textId="7B8335DC" w:rsidR="003A1EB9" w:rsidRPr="00286346" w:rsidRDefault="003A1EB9" w:rsidP="00EF7F37">
            <w:pPr>
              <w:jc w:val="both"/>
              <w:rPr>
                <w:rFonts w:ascii="Calibri" w:hAnsi="Calibri" w:cs="Book Antiqua"/>
                <w:i/>
              </w:rPr>
            </w:pPr>
            <w:r w:rsidRPr="003A1EB9">
              <w:rPr>
                <w:rFonts w:ascii="Calibri" w:hAnsi="Calibri" w:cs="Book Antiqua"/>
                <w:i/>
              </w:rPr>
              <w:t>RF-25: Calcular comisiones</w:t>
            </w:r>
          </w:p>
        </w:tc>
      </w:tr>
      <w:tr w:rsidR="003A1EB9" w:rsidRPr="00AE76E5" w14:paraId="1586A330" w14:textId="77777777" w:rsidTr="00EF7F37">
        <w:trPr>
          <w:jc w:val="center"/>
        </w:trPr>
        <w:tc>
          <w:tcPr>
            <w:tcW w:w="2001" w:type="dxa"/>
            <w:shd w:val="clear" w:color="auto" w:fill="DBDBDB"/>
          </w:tcPr>
          <w:p w14:paraId="3F42DD51" w14:textId="77777777" w:rsidR="003A1EB9" w:rsidRPr="00286346" w:rsidRDefault="003A1EB9" w:rsidP="00EF7F37">
            <w:pPr>
              <w:ind w:left="-59"/>
              <w:jc w:val="both"/>
              <w:rPr>
                <w:rFonts w:ascii="Calibri" w:hAnsi="Calibri" w:cs="Book Antiqua"/>
                <w:b/>
                <w:i/>
              </w:rPr>
            </w:pPr>
            <w:r w:rsidRPr="00286346">
              <w:rPr>
                <w:rFonts w:ascii="Calibri" w:hAnsi="Calibri" w:cs="Book Antiqua"/>
                <w:b/>
                <w:i/>
              </w:rPr>
              <w:t>CU asociados:</w:t>
            </w:r>
          </w:p>
        </w:tc>
        <w:tc>
          <w:tcPr>
            <w:tcW w:w="5087" w:type="dxa"/>
          </w:tcPr>
          <w:p w14:paraId="03314DE9" w14:textId="1F993EFC" w:rsidR="003A1EB9" w:rsidRPr="00286346" w:rsidRDefault="003A1EB9" w:rsidP="00EF7F37">
            <w:pPr>
              <w:ind w:left="13"/>
              <w:jc w:val="both"/>
              <w:rPr>
                <w:rFonts w:ascii="Calibri" w:hAnsi="Calibri" w:cs="Book Antiqua"/>
                <w:i/>
              </w:rPr>
            </w:pPr>
            <w:r w:rsidRPr="00286346">
              <w:rPr>
                <w:rFonts w:ascii="Calibri" w:hAnsi="Calibri" w:cs="Book Antiqua"/>
                <w:i/>
              </w:rPr>
              <w:t>CU-</w:t>
            </w:r>
            <w:r>
              <w:rPr>
                <w:rFonts w:ascii="Calibri" w:hAnsi="Calibri" w:cs="Book Antiqua"/>
                <w:i/>
              </w:rPr>
              <w:t>24</w:t>
            </w:r>
          </w:p>
        </w:tc>
      </w:tr>
      <w:tr w:rsidR="003A1EB9" w:rsidRPr="00AE76E5" w14:paraId="00DC5027" w14:textId="77777777" w:rsidTr="00EF7F37">
        <w:trPr>
          <w:jc w:val="center"/>
        </w:trPr>
        <w:tc>
          <w:tcPr>
            <w:tcW w:w="2001" w:type="dxa"/>
            <w:shd w:val="clear" w:color="auto" w:fill="DBDBDB"/>
          </w:tcPr>
          <w:p w14:paraId="692F1D1D" w14:textId="77777777" w:rsidR="003A1EB9" w:rsidRPr="00286346" w:rsidRDefault="003A1EB9" w:rsidP="00EF7F37">
            <w:pPr>
              <w:ind w:left="-59"/>
              <w:jc w:val="both"/>
              <w:rPr>
                <w:rFonts w:ascii="Calibri" w:hAnsi="Calibri" w:cs="Book Antiqua"/>
                <w:b/>
                <w:i/>
              </w:rPr>
            </w:pPr>
            <w:r w:rsidRPr="00286346">
              <w:rPr>
                <w:rFonts w:ascii="Calibri" w:hAnsi="Calibri" w:cs="Book Antiqua"/>
                <w:b/>
                <w:i/>
              </w:rPr>
              <w:t>Esc. Asociados:</w:t>
            </w:r>
          </w:p>
        </w:tc>
        <w:tc>
          <w:tcPr>
            <w:tcW w:w="5087" w:type="dxa"/>
          </w:tcPr>
          <w:p w14:paraId="4F7CC69D" w14:textId="31E544EC" w:rsidR="003A1EB9" w:rsidRPr="00286346" w:rsidRDefault="003A1EB9" w:rsidP="00EF7F37">
            <w:pPr>
              <w:ind w:left="13"/>
              <w:jc w:val="both"/>
              <w:rPr>
                <w:rFonts w:ascii="Calibri" w:hAnsi="Calibri" w:cs="Book Antiqua"/>
                <w:i/>
              </w:rPr>
            </w:pPr>
            <w:r w:rsidRPr="00286346">
              <w:rPr>
                <w:rFonts w:ascii="Calibri" w:hAnsi="Calibri" w:cs="Book Antiqua"/>
                <w:i/>
              </w:rPr>
              <w:t>ES-</w:t>
            </w:r>
            <w:r>
              <w:rPr>
                <w:rFonts w:ascii="Calibri" w:hAnsi="Calibri" w:cs="Book Antiqua"/>
                <w:i/>
              </w:rPr>
              <w:t>24.2</w:t>
            </w:r>
          </w:p>
        </w:tc>
      </w:tr>
    </w:tbl>
    <w:p w14:paraId="475FFA3C" w14:textId="480FBA1F" w:rsidR="003A1EB9" w:rsidRDefault="003A1EB9" w:rsidP="003B4E89">
      <w:pPr>
        <w:jc w:val="center"/>
        <w:rPr>
          <w:rFonts w:ascii="Calibri" w:hAnsi="Calibri" w:cs="Book Antiqua"/>
          <w:i/>
          <w:color w:val="595959"/>
        </w:rPr>
      </w:pPr>
    </w:p>
    <w:p w14:paraId="4A99368F" w14:textId="77777777" w:rsidR="003A1EB9" w:rsidRDefault="003A1EB9" w:rsidP="003B4E89">
      <w:pPr>
        <w:jc w:val="center"/>
        <w:rPr>
          <w:rFonts w:ascii="Calibri" w:hAnsi="Calibri" w:cs="Book Antiqua"/>
          <w:i/>
          <w:noProof/>
          <w:color w:val="595959"/>
        </w:rPr>
      </w:pPr>
    </w:p>
    <w:p w14:paraId="1E640770" w14:textId="13A20B53" w:rsidR="003A1EB9" w:rsidRDefault="003A1EB9" w:rsidP="003B4E89">
      <w:pPr>
        <w:jc w:val="center"/>
        <w:rPr>
          <w:rFonts w:ascii="Calibri" w:hAnsi="Calibri" w:cs="Book Antiqua"/>
          <w:i/>
          <w:color w:val="595959"/>
        </w:rPr>
      </w:pPr>
      <w:r>
        <w:rPr>
          <w:rFonts w:ascii="Calibri" w:hAnsi="Calibri" w:cs="Book Antiqua"/>
          <w:i/>
          <w:noProof/>
          <w:color w:val="595959"/>
          <w:lang w:val="es-MX" w:eastAsia="es-MX"/>
        </w:rPr>
        <w:lastRenderedPageBreak/>
        <w:drawing>
          <wp:inline distT="0" distB="0" distL="0" distR="0" wp14:anchorId="363AAD79" wp14:editId="6FE086D8">
            <wp:extent cx="5254983" cy="4562627"/>
            <wp:effectExtent l="0" t="0" r="3175"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8">
                      <a:extLst>
                        <a:ext uri="{28A0092B-C50C-407E-A947-70E740481C1C}">
                          <a14:useLocalDpi xmlns:a14="http://schemas.microsoft.com/office/drawing/2010/main" val="0"/>
                        </a:ext>
                      </a:extLst>
                    </a:blip>
                    <a:srcRect l="4210" r="9873" b="17629"/>
                    <a:stretch/>
                  </pic:blipFill>
                  <pic:spPr bwMode="auto">
                    <a:xfrm>
                      <a:off x="0" y="0"/>
                      <a:ext cx="5255553" cy="4563122"/>
                    </a:xfrm>
                    <a:prstGeom prst="rect">
                      <a:avLst/>
                    </a:prstGeom>
                    <a:noFill/>
                    <a:ln>
                      <a:noFill/>
                    </a:ln>
                    <a:extLst>
                      <a:ext uri="{53640926-AAD7-44D8-BBD7-CCE9431645EC}">
                        <a14:shadowObscured xmlns:a14="http://schemas.microsoft.com/office/drawing/2010/main"/>
                      </a:ext>
                    </a:extLst>
                  </pic:spPr>
                </pic:pic>
              </a:graphicData>
            </a:graphic>
          </wp:inline>
        </w:drawing>
      </w:r>
    </w:p>
    <w:p w14:paraId="45F0D064" w14:textId="77777777" w:rsidR="003A1EB9" w:rsidRDefault="003A1EB9" w:rsidP="003B4E89">
      <w:pPr>
        <w:jc w:val="center"/>
        <w:rPr>
          <w:rFonts w:ascii="Calibri" w:hAnsi="Calibri" w:cs="Book Antiqua"/>
          <w:i/>
          <w:color w:val="595959"/>
        </w:rPr>
      </w:pPr>
    </w:p>
    <w:p w14:paraId="2039893D" w14:textId="5A52A9D2" w:rsidR="00A63B5F" w:rsidRDefault="00A63B5F" w:rsidP="003B4E89">
      <w:pPr>
        <w:jc w:val="center"/>
        <w:rPr>
          <w:rFonts w:ascii="Calibri" w:hAnsi="Calibri" w:cs="Book Antiqua"/>
          <w:i/>
          <w:color w:val="595959"/>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50211F" w:rsidRPr="00AE76E5" w14:paraId="33DF4034" w14:textId="77777777" w:rsidTr="00EF7F37">
        <w:trPr>
          <w:jc w:val="center"/>
        </w:trPr>
        <w:tc>
          <w:tcPr>
            <w:tcW w:w="2001" w:type="dxa"/>
            <w:shd w:val="clear" w:color="auto" w:fill="DBDBDB"/>
          </w:tcPr>
          <w:p w14:paraId="2E12F676" w14:textId="77777777" w:rsidR="0050211F" w:rsidRPr="00286346" w:rsidRDefault="0050211F" w:rsidP="00EF7F37">
            <w:pPr>
              <w:ind w:left="-59"/>
              <w:jc w:val="both"/>
              <w:rPr>
                <w:rFonts w:ascii="Calibri" w:hAnsi="Calibri" w:cs="Book Antiqua"/>
                <w:b/>
                <w:i/>
              </w:rPr>
            </w:pPr>
            <w:r w:rsidRPr="00286346">
              <w:rPr>
                <w:rFonts w:ascii="Calibri" w:hAnsi="Calibri" w:cs="Book Antiqua"/>
                <w:b/>
                <w:i/>
              </w:rPr>
              <w:t>ID Ref:</w:t>
            </w:r>
          </w:p>
        </w:tc>
        <w:tc>
          <w:tcPr>
            <w:tcW w:w="5087" w:type="dxa"/>
          </w:tcPr>
          <w:p w14:paraId="2885E642" w14:textId="557EBF0F" w:rsidR="0050211F" w:rsidRPr="00286346" w:rsidRDefault="0050211F" w:rsidP="00EF7F37">
            <w:pPr>
              <w:ind w:left="13"/>
              <w:jc w:val="both"/>
              <w:rPr>
                <w:rFonts w:ascii="Calibri" w:hAnsi="Calibri" w:cs="Book Antiqua"/>
                <w:i/>
              </w:rPr>
            </w:pPr>
            <w:r w:rsidRPr="00286346">
              <w:rPr>
                <w:rFonts w:ascii="Calibri" w:hAnsi="Calibri" w:cs="Book Antiqua"/>
                <w:i/>
              </w:rPr>
              <w:t>UI-</w:t>
            </w:r>
            <w:r>
              <w:rPr>
                <w:rFonts w:ascii="Calibri" w:hAnsi="Calibri" w:cs="Book Antiqua"/>
                <w:i/>
              </w:rPr>
              <w:t>26</w:t>
            </w:r>
          </w:p>
        </w:tc>
      </w:tr>
      <w:tr w:rsidR="0050211F" w:rsidRPr="00AE76E5" w14:paraId="16D36F42" w14:textId="77777777" w:rsidTr="00EF7F37">
        <w:trPr>
          <w:jc w:val="center"/>
        </w:trPr>
        <w:tc>
          <w:tcPr>
            <w:tcW w:w="2001" w:type="dxa"/>
            <w:shd w:val="clear" w:color="auto" w:fill="DBDBDB"/>
          </w:tcPr>
          <w:p w14:paraId="16AED6A5" w14:textId="77777777" w:rsidR="0050211F" w:rsidRPr="00286346" w:rsidRDefault="0050211F" w:rsidP="00EF7F37">
            <w:pPr>
              <w:ind w:left="-59"/>
              <w:jc w:val="both"/>
              <w:rPr>
                <w:rFonts w:ascii="Calibri" w:hAnsi="Calibri" w:cs="Book Antiqua"/>
                <w:b/>
                <w:i/>
              </w:rPr>
            </w:pPr>
            <w:r w:rsidRPr="00286346">
              <w:rPr>
                <w:rFonts w:ascii="Calibri" w:hAnsi="Calibri" w:cs="Book Antiqua"/>
                <w:b/>
                <w:i/>
              </w:rPr>
              <w:t>Descripción:</w:t>
            </w:r>
          </w:p>
        </w:tc>
        <w:tc>
          <w:tcPr>
            <w:tcW w:w="5087" w:type="dxa"/>
          </w:tcPr>
          <w:p w14:paraId="4C6D43EB" w14:textId="474C979B" w:rsidR="0050211F" w:rsidRPr="00286346" w:rsidRDefault="0050211F" w:rsidP="00EF7F37">
            <w:pPr>
              <w:ind w:left="13"/>
              <w:jc w:val="both"/>
              <w:rPr>
                <w:rFonts w:ascii="Calibri" w:hAnsi="Calibri" w:cs="Book Antiqua"/>
                <w:i/>
              </w:rPr>
            </w:pPr>
            <w:r w:rsidRPr="0050211F">
              <w:rPr>
                <w:rFonts w:ascii="Calibri" w:hAnsi="Calibri" w:cs="Book Antiqua"/>
                <w:i/>
              </w:rPr>
              <w:t>Registrar datos cliente</w:t>
            </w:r>
          </w:p>
        </w:tc>
      </w:tr>
      <w:tr w:rsidR="0050211F" w:rsidRPr="00AE76E5" w14:paraId="143FE7B8" w14:textId="77777777" w:rsidTr="00EF7F37">
        <w:trPr>
          <w:jc w:val="center"/>
        </w:trPr>
        <w:tc>
          <w:tcPr>
            <w:tcW w:w="2001" w:type="dxa"/>
            <w:shd w:val="clear" w:color="auto" w:fill="DBDBDB"/>
          </w:tcPr>
          <w:p w14:paraId="485FE522" w14:textId="77777777" w:rsidR="0050211F" w:rsidRPr="00286346" w:rsidRDefault="0050211F" w:rsidP="00EF7F37">
            <w:pPr>
              <w:ind w:left="-59"/>
              <w:jc w:val="both"/>
              <w:rPr>
                <w:rFonts w:ascii="Calibri" w:hAnsi="Calibri" w:cs="Book Antiqua"/>
                <w:b/>
                <w:i/>
              </w:rPr>
            </w:pPr>
            <w:r w:rsidRPr="00286346">
              <w:rPr>
                <w:rFonts w:ascii="Calibri" w:hAnsi="Calibri" w:cs="Book Antiqua"/>
                <w:b/>
                <w:i/>
              </w:rPr>
              <w:t>Reqs. asociados:</w:t>
            </w:r>
          </w:p>
        </w:tc>
        <w:tc>
          <w:tcPr>
            <w:tcW w:w="5087" w:type="dxa"/>
          </w:tcPr>
          <w:p w14:paraId="21E61EFF" w14:textId="036E5C13" w:rsidR="0050211F" w:rsidRPr="00286346" w:rsidRDefault="0050211F" w:rsidP="00EF7F37">
            <w:pPr>
              <w:jc w:val="both"/>
              <w:rPr>
                <w:rFonts w:ascii="Calibri" w:hAnsi="Calibri" w:cs="Book Antiqua"/>
                <w:i/>
              </w:rPr>
            </w:pPr>
            <w:r w:rsidRPr="0050211F">
              <w:rPr>
                <w:rFonts w:ascii="Calibri" w:hAnsi="Calibri" w:cs="Book Antiqua"/>
                <w:i/>
              </w:rPr>
              <w:t>RF-09: Registrar cliente</w:t>
            </w:r>
          </w:p>
        </w:tc>
      </w:tr>
      <w:tr w:rsidR="0050211F" w:rsidRPr="00AE76E5" w14:paraId="08D0A40B" w14:textId="77777777" w:rsidTr="00EF7F37">
        <w:trPr>
          <w:jc w:val="center"/>
        </w:trPr>
        <w:tc>
          <w:tcPr>
            <w:tcW w:w="2001" w:type="dxa"/>
            <w:shd w:val="clear" w:color="auto" w:fill="DBDBDB"/>
          </w:tcPr>
          <w:p w14:paraId="72A93177" w14:textId="77777777" w:rsidR="0050211F" w:rsidRPr="00286346" w:rsidRDefault="0050211F" w:rsidP="00EF7F37">
            <w:pPr>
              <w:ind w:left="-59"/>
              <w:jc w:val="both"/>
              <w:rPr>
                <w:rFonts w:ascii="Calibri" w:hAnsi="Calibri" w:cs="Book Antiqua"/>
                <w:b/>
                <w:i/>
              </w:rPr>
            </w:pPr>
            <w:r w:rsidRPr="00286346">
              <w:rPr>
                <w:rFonts w:ascii="Calibri" w:hAnsi="Calibri" w:cs="Book Antiqua"/>
                <w:b/>
                <w:i/>
              </w:rPr>
              <w:t>CU asociados:</w:t>
            </w:r>
          </w:p>
        </w:tc>
        <w:tc>
          <w:tcPr>
            <w:tcW w:w="5087" w:type="dxa"/>
          </w:tcPr>
          <w:p w14:paraId="5FDBA833" w14:textId="03A920A0" w:rsidR="0050211F" w:rsidRPr="00286346" w:rsidRDefault="0050211F" w:rsidP="00EF7F37">
            <w:pPr>
              <w:ind w:left="13"/>
              <w:jc w:val="both"/>
              <w:rPr>
                <w:rFonts w:ascii="Calibri" w:hAnsi="Calibri" w:cs="Book Antiqua"/>
                <w:i/>
              </w:rPr>
            </w:pPr>
            <w:r w:rsidRPr="00286346">
              <w:rPr>
                <w:rFonts w:ascii="Calibri" w:hAnsi="Calibri" w:cs="Book Antiqua"/>
                <w:i/>
              </w:rPr>
              <w:t>CU-</w:t>
            </w:r>
            <w:r>
              <w:rPr>
                <w:rFonts w:ascii="Calibri" w:hAnsi="Calibri" w:cs="Book Antiqua"/>
                <w:i/>
              </w:rPr>
              <w:t>26</w:t>
            </w:r>
          </w:p>
        </w:tc>
      </w:tr>
      <w:tr w:rsidR="0050211F" w:rsidRPr="00AE76E5" w14:paraId="2CBF5BBC" w14:textId="77777777" w:rsidTr="00EF7F37">
        <w:trPr>
          <w:jc w:val="center"/>
        </w:trPr>
        <w:tc>
          <w:tcPr>
            <w:tcW w:w="2001" w:type="dxa"/>
            <w:shd w:val="clear" w:color="auto" w:fill="DBDBDB"/>
          </w:tcPr>
          <w:p w14:paraId="4731E29B" w14:textId="77777777" w:rsidR="0050211F" w:rsidRPr="00286346" w:rsidRDefault="0050211F" w:rsidP="00EF7F37">
            <w:pPr>
              <w:ind w:left="-59"/>
              <w:jc w:val="both"/>
              <w:rPr>
                <w:rFonts w:ascii="Calibri" w:hAnsi="Calibri" w:cs="Book Antiqua"/>
                <w:b/>
                <w:i/>
              </w:rPr>
            </w:pPr>
            <w:r w:rsidRPr="00286346">
              <w:rPr>
                <w:rFonts w:ascii="Calibri" w:hAnsi="Calibri" w:cs="Book Antiqua"/>
                <w:b/>
                <w:i/>
              </w:rPr>
              <w:t>Esc. Asociados:</w:t>
            </w:r>
          </w:p>
        </w:tc>
        <w:tc>
          <w:tcPr>
            <w:tcW w:w="5087" w:type="dxa"/>
          </w:tcPr>
          <w:p w14:paraId="5FCF3F61" w14:textId="049A899D" w:rsidR="0050211F" w:rsidRPr="00286346" w:rsidRDefault="0050211F" w:rsidP="00EF7F37">
            <w:pPr>
              <w:ind w:left="13"/>
              <w:jc w:val="both"/>
              <w:rPr>
                <w:rFonts w:ascii="Calibri" w:hAnsi="Calibri" w:cs="Book Antiqua"/>
                <w:i/>
              </w:rPr>
            </w:pPr>
            <w:r w:rsidRPr="00286346">
              <w:rPr>
                <w:rFonts w:ascii="Calibri" w:hAnsi="Calibri" w:cs="Book Antiqua"/>
                <w:i/>
              </w:rPr>
              <w:t>ES-</w:t>
            </w:r>
            <w:r>
              <w:rPr>
                <w:rFonts w:ascii="Calibri" w:hAnsi="Calibri" w:cs="Book Antiqua"/>
                <w:i/>
              </w:rPr>
              <w:t>26.1</w:t>
            </w:r>
          </w:p>
        </w:tc>
      </w:tr>
    </w:tbl>
    <w:p w14:paraId="7CEDE660" w14:textId="4DABE4B7" w:rsidR="0050211F" w:rsidRDefault="0050211F" w:rsidP="003B4E89">
      <w:pPr>
        <w:jc w:val="center"/>
        <w:rPr>
          <w:rFonts w:ascii="Calibri" w:hAnsi="Calibri" w:cs="Book Antiqua"/>
          <w:i/>
          <w:color w:val="595959"/>
        </w:rPr>
      </w:pPr>
    </w:p>
    <w:p w14:paraId="40EC0DC5" w14:textId="77777777" w:rsidR="000A28D2" w:rsidRDefault="000A28D2" w:rsidP="003B4E89">
      <w:pPr>
        <w:jc w:val="center"/>
        <w:rPr>
          <w:noProof/>
        </w:rPr>
      </w:pPr>
    </w:p>
    <w:p w14:paraId="5672136D" w14:textId="68488390" w:rsidR="0050211F" w:rsidRDefault="000A28D2" w:rsidP="003B4E89">
      <w:pPr>
        <w:jc w:val="center"/>
        <w:rPr>
          <w:rFonts w:ascii="Calibri" w:hAnsi="Calibri" w:cs="Book Antiqua"/>
          <w:i/>
          <w:color w:val="595959"/>
        </w:rPr>
      </w:pPr>
      <w:r>
        <w:rPr>
          <w:noProof/>
          <w:lang w:val="es-MX" w:eastAsia="es-MX"/>
        </w:rPr>
        <w:lastRenderedPageBreak/>
        <w:drawing>
          <wp:inline distT="0" distB="0" distL="0" distR="0" wp14:anchorId="32D17370" wp14:editId="56E9F428">
            <wp:extent cx="5175084" cy="3328309"/>
            <wp:effectExtent l="0" t="0" r="6985" b="571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9">
                      <a:extLst>
                        <a:ext uri="{28A0092B-C50C-407E-A947-70E740481C1C}">
                          <a14:useLocalDpi xmlns:a14="http://schemas.microsoft.com/office/drawing/2010/main" val="0"/>
                        </a:ext>
                      </a:extLst>
                    </a:blip>
                    <a:srcRect l="5514" r="9907" b="16729"/>
                    <a:stretch/>
                  </pic:blipFill>
                  <pic:spPr bwMode="auto">
                    <a:xfrm>
                      <a:off x="0" y="0"/>
                      <a:ext cx="5176354" cy="3329126"/>
                    </a:xfrm>
                    <a:prstGeom prst="rect">
                      <a:avLst/>
                    </a:prstGeom>
                    <a:noFill/>
                    <a:ln>
                      <a:noFill/>
                    </a:ln>
                    <a:extLst>
                      <a:ext uri="{53640926-AAD7-44D8-BBD7-CCE9431645EC}">
                        <a14:shadowObscured xmlns:a14="http://schemas.microsoft.com/office/drawing/2010/main"/>
                      </a:ext>
                    </a:extLst>
                  </pic:spPr>
                </pic:pic>
              </a:graphicData>
            </a:graphic>
          </wp:inline>
        </w:drawing>
      </w:r>
    </w:p>
    <w:p w14:paraId="0EB9B352" w14:textId="0520FCA0" w:rsidR="0050211F" w:rsidRDefault="0050211F" w:rsidP="003B4E89">
      <w:pPr>
        <w:jc w:val="center"/>
        <w:rPr>
          <w:rFonts w:ascii="Calibri" w:hAnsi="Calibri" w:cs="Book Antiqua"/>
          <w:i/>
          <w:color w:val="595959"/>
        </w:rPr>
      </w:pPr>
    </w:p>
    <w:p w14:paraId="5D884391" w14:textId="4F94E96B" w:rsidR="0050211F" w:rsidRDefault="0050211F" w:rsidP="003B4E89">
      <w:pPr>
        <w:jc w:val="center"/>
        <w:rPr>
          <w:rFonts w:ascii="Calibri" w:hAnsi="Calibri" w:cs="Book Antiqua"/>
          <w:i/>
          <w:color w:val="595959"/>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A21635" w:rsidRPr="00AE76E5" w14:paraId="0BAA0FEA" w14:textId="77777777" w:rsidTr="00EF7F37">
        <w:trPr>
          <w:jc w:val="center"/>
        </w:trPr>
        <w:tc>
          <w:tcPr>
            <w:tcW w:w="2001" w:type="dxa"/>
            <w:shd w:val="clear" w:color="auto" w:fill="DBDBDB"/>
          </w:tcPr>
          <w:p w14:paraId="0E6863DE" w14:textId="77777777" w:rsidR="00A21635" w:rsidRPr="00286346" w:rsidRDefault="00A21635" w:rsidP="00EF7F37">
            <w:pPr>
              <w:ind w:left="-59"/>
              <w:jc w:val="both"/>
              <w:rPr>
                <w:rFonts w:ascii="Calibri" w:hAnsi="Calibri" w:cs="Book Antiqua"/>
                <w:b/>
                <w:i/>
              </w:rPr>
            </w:pPr>
            <w:r w:rsidRPr="00286346">
              <w:rPr>
                <w:rFonts w:ascii="Calibri" w:hAnsi="Calibri" w:cs="Book Antiqua"/>
                <w:b/>
                <w:i/>
              </w:rPr>
              <w:t>ID Ref:</w:t>
            </w:r>
          </w:p>
        </w:tc>
        <w:tc>
          <w:tcPr>
            <w:tcW w:w="5087" w:type="dxa"/>
          </w:tcPr>
          <w:p w14:paraId="55CBEF59" w14:textId="36A1B08F" w:rsidR="00A21635" w:rsidRPr="00286346" w:rsidRDefault="00A21635" w:rsidP="00EF7F37">
            <w:pPr>
              <w:ind w:left="13"/>
              <w:jc w:val="both"/>
              <w:rPr>
                <w:rFonts w:ascii="Calibri" w:hAnsi="Calibri" w:cs="Book Antiqua"/>
                <w:i/>
              </w:rPr>
            </w:pPr>
            <w:r w:rsidRPr="00286346">
              <w:rPr>
                <w:rFonts w:ascii="Calibri" w:hAnsi="Calibri" w:cs="Book Antiqua"/>
                <w:i/>
              </w:rPr>
              <w:t>UI-</w:t>
            </w:r>
            <w:r>
              <w:rPr>
                <w:rFonts w:ascii="Calibri" w:hAnsi="Calibri" w:cs="Book Antiqua"/>
                <w:i/>
              </w:rPr>
              <w:t>27</w:t>
            </w:r>
          </w:p>
        </w:tc>
      </w:tr>
      <w:tr w:rsidR="00A21635" w:rsidRPr="00AE76E5" w14:paraId="40EAEDEE" w14:textId="77777777" w:rsidTr="00EF7F37">
        <w:trPr>
          <w:jc w:val="center"/>
        </w:trPr>
        <w:tc>
          <w:tcPr>
            <w:tcW w:w="2001" w:type="dxa"/>
            <w:shd w:val="clear" w:color="auto" w:fill="DBDBDB"/>
          </w:tcPr>
          <w:p w14:paraId="16312AAC" w14:textId="77777777" w:rsidR="00A21635" w:rsidRPr="00286346" w:rsidRDefault="00A21635" w:rsidP="00EF7F37">
            <w:pPr>
              <w:ind w:left="-59"/>
              <w:jc w:val="both"/>
              <w:rPr>
                <w:rFonts w:ascii="Calibri" w:hAnsi="Calibri" w:cs="Book Antiqua"/>
                <w:b/>
                <w:i/>
              </w:rPr>
            </w:pPr>
            <w:r w:rsidRPr="00286346">
              <w:rPr>
                <w:rFonts w:ascii="Calibri" w:hAnsi="Calibri" w:cs="Book Antiqua"/>
                <w:b/>
                <w:i/>
              </w:rPr>
              <w:t>Descripción:</w:t>
            </w:r>
          </w:p>
        </w:tc>
        <w:tc>
          <w:tcPr>
            <w:tcW w:w="5087" w:type="dxa"/>
          </w:tcPr>
          <w:p w14:paraId="773ED7D5" w14:textId="18E8B1B0" w:rsidR="00A21635" w:rsidRPr="00286346" w:rsidRDefault="00A21635" w:rsidP="00EF7F37">
            <w:pPr>
              <w:ind w:left="13"/>
              <w:jc w:val="both"/>
              <w:rPr>
                <w:rFonts w:ascii="Calibri" w:hAnsi="Calibri" w:cs="Book Antiqua"/>
                <w:i/>
              </w:rPr>
            </w:pPr>
            <w:r w:rsidRPr="0050211F">
              <w:rPr>
                <w:rFonts w:ascii="Calibri" w:hAnsi="Calibri" w:cs="Book Antiqua"/>
                <w:i/>
              </w:rPr>
              <w:t xml:space="preserve">Registrar datos </w:t>
            </w:r>
            <w:r>
              <w:rPr>
                <w:rFonts w:ascii="Calibri" w:hAnsi="Calibri" w:cs="Book Antiqua"/>
                <w:i/>
              </w:rPr>
              <w:t>vehículo</w:t>
            </w:r>
          </w:p>
        </w:tc>
      </w:tr>
      <w:tr w:rsidR="00A21635" w:rsidRPr="00AE76E5" w14:paraId="40318595" w14:textId="77777777" w:rsidTr="00EF7F37">
        <w:trPr>
          <w:jc w:val="center"/>
        </w:trPr>
        <w:tc>
          <w:tcPr>
            <w:tcW w:w="2001" w:type="dxa"/>
            <w:shd w:val="clear" w:color="auto" w:fill="DBDBDB"/>
          </w:tcPr>
          <w:p w14:paraId="0FB69E81" w14:textId="77777777" w:rsidR="00A21635" w:rsidRPr="00286346" w:rsidRDefault="00A21635" w:rsidP="00EF7F37">
            <w:pPr>
              <w:ind w:left="-59"/>
              <w:jc w:val="both"/>
              <w:rPr>
                <w:rFonts w:ascii="Calibri" w:hAnsi="Calibri" w:cs="Book Antiqua"/>
                <w:b/>
                <w:i/>
              </w:rPr>
            </w:pPr>
            <w:r w:rsidRPr="00286346">
              <w:rPr>
                <w:rFonts w:ascii="Calibri" w:hAnsi="Calibri" w:cs="Book Antiqua"/>
                <w:b/>
                <w:i/>
              </w:rPr>
              <w:t>Reqs. asociados:</w:t>
            </w:r>
          </w:p>
        </w:tc>
        <w:tc>
          <w:tcPr>
            <w:tcW w:w="5087" w:type="dxa"/>
          </w:tcPr>
          <w:p w14:paraId="6BEB6293" w14:textId="6DAEC8CA" w:rsidR="00A21635" w:rsidRPr="00286346" w:rsidRDefault="00A21635" w:rsidP="00EF7F37">
            <w:pPr>
              <w:jc w:val="both"/>
              <w:rPr>
                <w:rFonts w:ascii="Calibri" w:hAnsi="Calibri" w:cs="Book Antiqua"/>
                <w:i/>
              </w:rPr>
            </w:pPr>
            <w:r w:rsidRPr="00A21635">
              <w:rPr>
                <w:rFonts w:ascii="Calibri" w:hAnsi="Calibri" w:cs="Book Antiqua"/>
                <w:i/>
              </w:rPr>
              <w:t>RF-10: Registrar datos Vehículo</w:t>
            </w:r>
          </w:p>
        </w:tc>
      </w:tr>
      <w:tr w:rsidR="00A21635" w:rsidRPr="00AE76E5" w14:paraId="70F0B9AE" w14:textId="77777777" w:rsidTr="00EF7F37">
        <w:trPr>
          <w:jc w:val="center"/>
        </w:trPr>
        <w:tc>
          <w:tcPr>
            <w:tcW w:w="2001" w:type="dxa"/>
            <w:shd w:val="clear" w:color="auto" w:fill="DBDBDB"/>
          </w:tcPr>
          <w:p w14:paraId="46DE796C" w14:textId="77777777" w:rsidR="00A21635" w:rsidRPr="00286346" w:rsidRDefault="00A21635" w:rsidP="00EF7F37">
            <w:pPr>
              <w:ind w:left="-59"/>
              <w:jc w:val="both"/>
              <w:rPr>
                <w:rFonts w:ascii="Calibri" w:hAnsi="Calibri" w:cs="Book Antiqua"/>
                <w:b/>
                <w:i/>
              </w:rPr>
            </w:pPr>
            <w:r w:rsidRPr="00286346">
              <w:rPr>
                <w:rFonts w:ascii="Calibri" w:hAnsi="Calibri" w:cs="Book Antiqua"/>
                <w:b/>
                <w:i/>
              </w:rPr>
              <w:t>CU asociados:</w:t>
            </w:r>
          </w:p>
        </w:tc>
        <w:tc>
          <w:tcPr>
            <w:tcW w:w="5087" w:type="dxa"/>
          </w:tcPr>
          <w:p w14:paraId="5FE50B56" w14:textId="2DE24FC9" w:rsidR="00A21635" w:rsidRPr="00286346" w:rsidRDefault="00A21635" w:rsidP="00EF7F37">
            <w:pPr>
              <w:ind w:left="13"/>
              <w:jc w:val="both"/>
              <w:rPr>
                <w:rFonts w:ascii="Calibri" w:hAnsi="Calibri" w:cs="Book Antiqua"/>
                <w:i/>
              </w:rPr>
            </w:pPr>
            <w:r w:rsidRPr="00286346">
              <w:rPr>
                <w:rFonts w:ascii="Calibri" w:hAnsi="Calibri" w:cs="Book Antiqua"/>
                <w:i/>
              </w:rPr>
              <w:t>CU-</w:t>
            </w:r>
            <w:r>
              <w:rPr>
                <w:rFonts w:ascii="Calibri" w:hAnsi="Calibri" w:cs="Book Antiqua"/>
                <w:i/>
              </w:rPr>
              <w:t>27</w:t>
            </w:r>
          </w:p>
        </w:tc>
      </w:tr>
      <w:tr w:rsidR="00A21635" w:rsidRPr="00AE76E5" w14:paraId="359C0944" w14:textId="77777777" w:rsidTr="00EF7F37">
        <w:trPr>
          <w:jc w:val="center"/>
        </w:trPr>
        <w:tc>
          <w:tcPr>
            <w:tcW w:w="2001" w:type="dxa"/>
            <w:shd w:val="clear" w:color="auto" w:fill="DBDBDB"/>
          </w:tcPr>
          <w:p w14:paraId="5E104770" w14:textId="77777777" w:rsidR="00A21635" w:rsidRPr="00286346" w:rsidRDefault="00A21635" w:rsidP="00EF7F37">
            <w:pPr>
              <w:ind w:left="-59"/>
              <w:jc w:val="both"/>
              <w:rPr>
                <w:rFonts w:ascii="Calibri" w:hAnsi="Calibri" w:cs="Book Antiqua"/>
                <w:b/>
                <w:i/>
              </w:rPr>
            </w:pPr>
            <w:r w:rsidRPr="00286346">
              <w:rPr>
                <w:rFonts w:ascii="Calibri" w:hAnsi="Calibri" w:cs="Book Antiqua"/>
                <w:b/>
                <w:i/>
              </w:rPr>
              <w:t>Esc. Asociados:</w:t>
            </w:r>
          </w:p>
        </w:tc>
        <w:tc>
          <w:tcPr>
            <w:tcW w:w="5087" w:type="dxa"/>
          </w:tcPr>
          <w:p w14:paraId="31917E03" w14:textId="52E6C37C" w:rsidR="00A21635" w:rsidRPr="00286346" w:rsidRDefault="00A21635" w:rsidP="00EF7F37">
            <w:pPr>
              <w:ind w:left="13"/>
              <w:jc w:val="both"/>
              <w:rPr>
                <w:rFonts w:ascii="Calibri" w:hAnsi="Calibri" w:cs="Book Antiqua"/>
                <w:i/>
              </w:rPr>
            </w:pPr>
            <w:r w:rsidRPr="00286346">
              <w:rPr>
                <w:rFonts w:ascii="Calibri" w:hAnsi="Calibri" w:cs="Book Antiqua"/>
                <w:i/>
              </w:rPr>
              <w:t>ES-</w:t>
            </w:r>
            <w:r>
              <w:rPr>
                <w:rFonts w:ascii="Calibri" w:hAnsi="Calibri" w:cs="Book Antiqua"/>
                <w:i/>
              </w:rPr>
              <w:t>27.2</w:t>
            </w:r>
          </w:p>
        </w:tc>
      </w:tr>
    </w:tbl>
    <w:p w14:paraId="1ECB7C40" w14:textId="3E527DE9" w:rsidR="0050211F" w:rsidRDefault="0050211F" w:rsidP="003B4E89">
      <w:pPr>
        <w:jc w:val="center"/>
        <w:rPr>
          <w:rFonts w:ascii="Calibri" w:hAnsi="Calibri" w:cs="Book Antiqua"/>
          <w:i/>
          <w:color w:val="595959"/>
        </w:rPr>
      </w:pPr>
    </w:p>
    <w:p w14:paraId="7DB5344C" w14:textId="044B1556" w:rsidR="00A21635" w:rsidRDefault="00A21635" w:rsidP="003B4E89">
      <w:pPr>
        <w:jc w:val="center"/>
        <w:rPr>
          <w:rFonts w:ascii="Calibri" w:hAnsi="Calibri" w:cs="Book Antiqua"/>
          <w:i/>
          <w:color w:val="595959"/>
        </w:rPr>
      </w:pPr>
      <w:r>
        <w:rPr>
          <w:rFonts w:ascii="Calibri" w:hAnsi="Calibri" w:cs="Book Antiqua"/>
          <w:i/>
          <w:noProof/>
          <w:color w:val="595959"/>
          <w:lang w:val="es-MX" w:eastAsia="es-MX"/>
        </w:rPr>
        <w:drawing>
          <wp:inline distT="0" distB="0" distL="0" distR="0" wp14:anchorId="4279358F" wp14:editId="20C6C39D">
            <wp:extent cx="5485562" cy="3497802"/>
            <wp:effectExtent l="0" t="0" r="1270" b="762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0">
                      <a:extLst>
                        <a:ext uri="{28A0092B-C50C-407E-A947-70E740481C1C}">
                          <a14:useLocalDpi xmlns:a14="http://schemas.microsoft.com/office/drawing/2010/main" val="0"/>
                        </a:ext>
                      </a:extLst>
                    </a:blip>
                    <a:srcRect l="3048" r="7260" b="17043"/>
                    <a:stretch/>
                  </pic:blipFill>
                  <pic:spPr bwMode="auto">
                    <a:xfrm>
                      <a:off x="0" y="0"/>
                      <a:ext cx="5486388" cy="3498329"/>
                    </a:xfrm>
                    <a:prstGeom prst="rect">
                      <a:avLst/>
                    </a:prstGeom>
                    <a:noFill/>
                    <a:ln>
                      <a:noFill/>
                    </a:ln>
                    <a:extLst>
                      <a:ext uri="{53640926-AAD7-44D8-BBD7-CCE9431645EC}">
                        <a14:shadowObscured xmlns:a14="http://schemas.microsoft.com/office/drawing/2010/main"/>
                      </a:ext>
                    </a:extLst>
                  </pic:spPr>
                </pic:pic>
              </a:graphicData>
            </a:graphic>
          </wp:inline>
        </w:drawing>
      </w:r>
    </w:p>
    <w:p w14:paraId="5A35735B" w14:textId="028E3F80" w:rsidR="00A21635" w:rsidRDefault="00A21635" w:rsidP="003B4E89">
      <w:pPr>
        <w:jc w:val="center"/>
        <w:rPr>
          <w:rFonts w:ascii="Calibri" w:hAnsi="Calibri" w:cs="Book Antiqua"/>
          <w:i/>
          <w:color w:val="595959"/>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D63B0F" w:rsidRPr="00AE76E5" w14:paraId="2395E5B6" w14:textId="77777777" w:rsidTr="00EF7F37">
        <w:trPr>
          <w:jc w:val="center"/>
        </w:trPr>
        <w:tc>
          <w:tcPr>
            <w:tcW w:w="2001" w:type="dxa"/>
            <w:shd w:val="clear" w:color="auto" w:fill="DBDBDB"/>
          </w:tcPr>
          <w:p w14:paraId="63E7E723" w14:textId="77777777" w:rsidR="00D63B0F" w:rsidRPr="00286346" w:rsidRDefault="00D63B0F" w:rsidP="00EF7F37">
            <w:pPr>
              <w:ind w:left="-59"/>
              <w:jc w:val="both"/>
              <w:rPr>
                <w:rFonts w:ascii="Calibri" w:hAnsi="Calibri" w:cs="Book Antiqua"/>
                <w:b/>
                <w:i/>
              </w:rPr>
            </w:pPr>
            <w:r w:rsidRPr="00286346">
              <w:rPr>
                <w:rFonts w:ascii="Calibri" w:hAnsi="Calibri" w:cs="Book Antiqua"/>
                <w:b/>
                <w:i/>
              </w:rPr>
              <w:lastRenderedPageBreak/>
              <w:t>ID Ref:</w:t>
            </w:r>
          </w:p>
        </w:tc>
        <w:tc>
          <w:tcPr>
            <w:tcW w:w="5087" w:type="dxa"/>
          </w:tcPr>
          <w:p w14:paraId="529B1C34" w14:textId="1B7970E9" w:rsidR="00D63B0F" w:rsidRPr="00286346" w:rsidRDefault="00D63B0F" w:rsidP="00EF7F37">
            <w:pPr>
              <w:ind w:left="13"/>
              <w:jc w:val="both"/>
              <w:rPr>
                <w:rFonts w:ascii="Calibri" w:hAnsi="Calibri" w:cs="Book Antiqua"/>
                <w:i/>
              </w:rPr>
            </w:pPr>
            <w:r w:rsidRPr="00286346">
              <w:rPr>
                <w:rFonts w:ascii="Calibri" w:hAnsi="Calibri" w:cs="Book Antiqua"/>
                <w:i/>
              </w:rPr>
              <w:t>UI-</w:t>
            </w:r>
            <w:r>
              <w:rPr>
                <w:rFonts w:ascii="Calibri" w:hAnsi="Calibri" w:cs="Book Antiqua"/>
                <w:i/>
              </w:rPr>
              <w:t>31</w:t>
            </w:r>
          </w:p>
        </w:tc>
      </w:tr>
      <w:tr w:rsidR="00D63B0F" w:rsidRPr="00AE76E5" w14:paraId="7CC52006" w14:textId="77777777" w:rsidTr="00EF7F37">
        <w:trPr>
          <w:jc w:val="center"/>
        </w:trPr>
        <w:tc>
          <w:tcPr>
            <w:tcW w:w="2001" w:type="dxa"/>
            <w:shd w:val="clear" w:color="auto" w:fill="DBDBDB"/>
          </w:tcPr>
          <w:p w14:paraId="489A4365" w14:textId="77777777" w:rsidR="00D63B0F" w:rsidRPr="00286346" w:rsidRDefault="00D63B0F" w:rsidP="00EF7F37">
            <w:pPr>
              <w:ind w:left="-59"/>
              <w:jc w:val="both"/>
              <w:rPr>
                <w:rFonts w:ascii="Calibri" w:hAnsi="Calibri" w:cs="Book Antiqua"/>
                <w:b/>
                <w:i/>
              </w:rPr>
            </w:pPr>
            <w:r w:rsidRPr="00286346">
              <w:rPr>
                <w:rFonts w:ascii="Calibri" w:hAnsi="Calibri" w:cs="Book Antiqua"/>
                <w:b/>
                <w:i/>
              </w:rPr>
              <w:t>Descripción:</w:t>
            </w:r>
          </w:p>
        </w:tc>
        <w:tc>
          <w:tcPr>
            <w:tcW w:w="5087" w:type="dxa"/>
          </w:tcPr>
          <w:p w14:paraId="61185015" w14:textId="3C0BB25E" w:rsidR="00D63B0F" w:rsidRPr="00286346" w:rsidRDefault="00D63B0F" w:rsidP="00EF7F37">
            <w:pPr>
              <w:ind w:left="13"/>
              <w:jc w:val="both"/>
              <w:rPr>
                <w:rFonts w:ascii="Calibri" w:hAnsi="Calibri" w:cs="Book Antiqua"/>
                <w:i/>
              </w:rPr>
            </w:pPr>
            <w:r w:rsidRPr="00D63B0F">
              <w:rPr>
                <w:rFonts w:ascii="Calibri" w:hAnsi="Calibri" w:cs="Book Antiqua"/>
                <w:i/>
              </w:rPr>
              <w:t>Notificar cantidad de vehículos en cola</w:t>
            </w:r>
          </w:p>
        </w:tc>
      </w:tr>
      <w:tr w:rsidR="00D63B0F" w:rsidRPr="00AE76E5" w14:paraId="72E865A0" w14:textId="77777777" w:rsidTr="00EF7F37">
        <w:trPr>
          <w:jc w:val="center"/>
        </w:trPr>
        <w:tc>
          <w:tcPr>
            <w:tcW w:w="2001" w:type="dxa"/>
            <w:shd w:val="clear" w:color="auto" w:fill="DBDBDB"/>
          </w:tcPr>
          <w:p w14:paraId="316A83B0" w14:textId="77777777" w:rsidR="00D63B0F" w:rsidRPr="00286346" w:rsidRDefault="00D63B0F" w:rsidP="00EF7F37">
            <w:pPr>
              <w:ind w:left="-59"/>
              <w:jc w:val="both"/>
              <w:rPr>
                <w:rFonts w:ascii="Calibri" w:hAnsi="Calibri" w:cs="Book Antiqua"/>
                <w:b/>
                <w:i/>
              </w:rPr>
            </w:pPr>
            <w:r w:rsidRPr="00286346">
              <w:rPr>
                <w:rFonts w:ascii="Calibri" w:hAnsi="Calibri" w:cs="Book Antiqua"/>
                <w:b/>
                <w:i/>
              </w:rPr>
              <w:t>Reqs. asociados:</w:t>
            </w:r>
          </w:p>
        </w:tc>
        <w:tc>
          <w:tcPr>
            <w:tcW w:w="5087" w:type="dxa"/>
          </w:tcPr>
          <w:p w14:paraId="06BA8EF6" w14:textId="77777777" w:rsidR="00D63B0F" w:rsidRPr="00D63B0F" w:rsidRDefault="00D63B0F" w:rsidP="00D63B0F">
            <w:pPr>
              <w:jc w:val="both"/>
              <w:rPr>
                <w:rFonts w:ascii="Calibri" w:hAnsi="Calibri" w:cs="Book Antiqua"/>
                <w:i/>
              </w:rPr>
            </w:pPr>
            <w:r w:rsidRPr="00D63B0F">
              <w:rPr>
                <w:rFonts w:ascii="Calibri" w:hAnsi="Calibri" w:cs="Book Antiqua"/>
                <w:i/>
              </w:rPr>
              <w:t>RF-01: Asignar Mecánico</w:t>
            </w:r>
          </w:p>
          <w:p w14:paraId="5E4AB401" w14:textId="4B59EF99" w:rsidR="00D63B0F" w:rsidRPr="00286346" w:rsidRDefault="00D63B0F" w:rsidP="00D63B0F">
            <w:pPr>
              <w:jc w:val="both"/>
              <w:rPr>
                <w:rFonts w:ascii="Calibri" w:hAnsi="Calibri" w:cs="Book Antiqua"/>
                <w:i/>
              </w:rPr>
            </w:pPr>
            <w:r w:rsidRPr="00D63B0F">
              <w:rPr>
                <w:rFonts w:ascii="Calibri" w:hAnsi="Calibri" w:cs="Book Antiqua"/>
                <w:i/>
              </w:rPr>
              <w:t>RF-08: Notificación de vehículos en cola</w:t>
            </w:r>
          </w:p>
        </w:tc>
      </w:tr>
      <w:tr w:rsidR="00D63B0F" w:rsidRPr="00AE76E5" w14:paraId="6888A456" w14:textId="77777777" w:rsidTr="00EF7F37">
        <w:trPr>
          <w:jc w:val="center"/>
        </w:trPr>
        <w:tc>
          <w:tcPr>
            <w:tcW w:w="2001" w:type="dxa"/>
            <w:shd w:val="clear" w:color="auto" w:fill="DBDBDB"/>
          </w:tcPr>
          <w:p w14:paraId="588F8E1B" w14:textId="77777777" w:rsidR="00D63B0F" w:rsidRPr="00286346" w:rsidRDefault="00D63B0F" w:rsidP="00EF7F37">
            <w:pPr>
              <w:ind w:left="-59"/>
              <w:jc w:val="both"/>
              <w:rPr>
                <w:rFonts w:ascii="Calibri" w:hAnsi="Calibri" w:cs="Book Antiqua"/>
                <w:b/>
                <w:i/>
              </w:rPr>
            </w:pPr>
            <w:r w:rsidRPr="00286346">
              <w:rPr>
                <w:rFonts w:ascii="Calibri" w:hAnsi="Calibri" w:cs="Book Antiqua"/>
                <w:b/>
                <w:i/>
              </w:rPr>
              <w:t>CU asociados:</w:t>
            </w:r>
          </w:p>
        </w:tc>
        <w:tc>
          <w:tcPr>
            <w:tcW w:w="5087" w:type="dxa"/>
          </w:tcPr>
          <w:p w14:paraId="164B79B4" w14:textId="31E456BD" w:rsidR="00D63B0F" w:rsidRPr="00286346" w:rsidRDefault="00D63B0F" w:rsidP="00EF7F37">
            <w:pPr>
              <w:ind w:left="13"/>
              <w:jc w:val="both"/>
              <w:rPr>
                <w:rFonts w:ascii="Calibri" w:hAnsi="Calibri" w:cs="Book Antiqua"/>
                <w:i/>
              </w:rPr>
            </w:pPr>
            <w:r w:rsidRPr="00286346">
              <w:rPr>
                <w:rFonts w:ascii="Calibri" w:hAnsi="Calibri" w:cs="Book Antiqua"/>
                <w:i/>
              </w:rPr>
              <w:t>CU-</w:t>
            </w:r>
            <w:r w:rsidR="00BF5092">
              <w:rPr>
                <w:rFonts w:ascii="Calibri" w:hAnsi="Calibri" w:cs="Book Antiqua"/>
                <w:i/>
              </w:rPr>
              <w:t>31</w:t>
            </w:r>
          </w:p>
        </w:tc>
      </w:tr>
      <w:tr w:rsidR="00D63B0F" w:rsidRPr="00AE76E5" w14:paraId="5E1E2BA0" w14:textId="77777777" w:rsidTr="00EF7F37">
        <w:trPr>
          <w:jc w:val="center"/>
        </w:trPr>
        <w:tc>
          <w:tcPr>
            <w:tcW w:w="2001" w:type="dxa"/>
            <w:shd w:val="clear" w:color="auto" w:fill="DBDBDB"/>
          </w:tcPr>
          <w:p w14:paraId="5D156F0D" w14:textId="77777777" w:rsidR="00D63B0F" w:rsidRPr="00286346" w:rsidRDefault="00D63B0F" w:rsidP="00EF7F37">
            <w:pPr>
              <w:ind w:left="-59"/>
              <w:jc w:val="both"/>
              <w:rPr>
                <w:rFonts w:ascii="Calibri" w:hAnsi="Calibri" w:cs="Book Antiqua"/>
                <w:b/>
                <w:i/>
              </w:rPr>
            </w:pPr>
            <w:r w:rsidRPr="00286346">
              <w:rPr>
                <w:rFonts w:ascii="Calibri" w:hAnsi="Calibri" w:cs="Book Antiqua"/>
                <w:b/>
                <w:i/>
              </w:rPr>
              <w:t>Esc. Asociados:</w:t>
            </w:r>
          </w:p>
        </w:tc>
        <w:tc>
          <w:tcPr>
            <w:tcW w:w="5087" w:type="dxa"/>
          </w:tcPr>
          <w:p w14:paraId="1A523093" w14:textId="28587E46" w:rsidR="00D63B0F" w:rsidRPr="00286346" w:rsidRDefault="00D63B0F" w:rsidP="00EF7F37">
            <w:pPr>
              <w:ind w:left="13"/>
              <w:jc w:val="both"/>
              <w:rPr>
                <w:rFonts w:ascii="Calibri" w:hAnsi="Calibri" w:cs="Book Antiqua"/>
                <w:i/>
              </w:rPr>
            </w:pPr>
            <w:r w:rsidRPr="00286346">
              <w:rPr>
                <w:rFonts w:ascii="Calibri" w:hAnsi="Calibri" w:cs="Book Antiqua"/>
                <w:i/>
              </w:rPr>
              <w:t>ES-</w:t>
            </w:r>
            <w:r w:rsidR="00BF5092">
              <w:rPr>
                <w:rFonts w:ascii="Calibri" w:hAnsi="Calibri" w:cs="Book Antiqua"/>
                <w:i/>
              </w:rPr>
              <w:t>31.1</w:t>
            </w:r>
          </w:p>
        </w:tc>
      </w:tr>
    </w:tbl>
    <w:p w14:paraId="26D1BCD4" w14:textId="77777777" w:rsidR="00BF5092" w:rsidRDefault="00BF5092" w:rsidP="003B4E89">
      <w:pPr>
        <w:jc w:val="center"/>
        <w:rPr>
          <w:rFonts w:ascii="Calibri" w:hAnsi="Calibri" w:cs="Book Antiqua"/>
          <w:i/>
          <w:noProof/>
          <w:color w:val="595959"/>
        </w:rPr>
      </w:pPr>
    </w:p>
    <w:p w14:paraId="0B7548C7" w14:textId="6BC95BC0" w:rsidR="00D63B0F" w:rsidRDefault="00BF5092" w:rsidP="003B4E89">
      <w:pPr>
        <w:jc w:val="center"/>
        <w:rPr>
          <w:rFonts w:ascii="Calibri" w:hAnsi="Calibri" w:cs="Book Antiqua"/>
          <w:i/>
          <w:color w:val="595959"/>
        </w:rPr>
      </w:pPr>
      <w:r>
        <w:rPr>
          <w:rFonts w:ascii="Calibri" w:hAnsi="Calibri" w:cs="Book Antiqua"/>
          <w:i/>
          <w:noProof/>
          <w:color w:val="595959"/>
          <w:lang w:val="es-MX" w:eastAsia="es-MX"/>
        </w:rPr>
        <w:drawing>
          <wp:inline distT="0" distB="0" distL="0" distR="0" wp14:anchorId="7287C543" wp14:editId="4B53E01B">
            <wp:extent cx="5246005" cy="4606925"/>
            <wp:effectExtent l="0" t="0" r="0" b="317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1">
                      <a:extLst>
                        <a:ext uri="{28A0092B-C50C-407E-A947-70E740481C1C}">
                          <a14:useLocalDpi xmlns:a14="http://schemas.microsoft.com/office/drawing/2010/main" val="0"/>
                        </a:ext>
                      </a:extLst>
                    </a:blip>
                    <a:srcRect l="3919" r="10309" b="16828"/>
                    <a:stretch/>
                  </pic:blipFill>
                  <pic:spPr bwMode="auto">
                    <a:xfrm>
                      <a:off x="0" y="0"/>
                      <a:ext cx="5246672" cy="4607511"/>
                    </a:xfrm>
                    <a:prstGeom prst="rect">
                      <a:avLst/>
                    </a:prstGeom>
                    <a:noFill/>
                    <a:ln>
                      <a:noFill/>
                    </a:ln>
                    <a:extLst>
                      <a:ext uri="{53640926-AAD7-44D8-BBD7-CCE9431645EC}">
                        <a14:shadowObscured xmlns:a14="http://schemas.microsoft.com/office/drawing/2010/main"/>
                      </a:ext>
                    </a:extLst>
                  </pic:spPr>
                </pic:pic>
              </a:graphicData>
            </a:graphic>
          </wp:inline>
        </w:drawing>
      </w:r>
    </w:p>
    <w:p w14:paraId="3049D420" w14:textId="77777777" w:rsidR="00A63B5F" w:rsidRDefault="00A63B5F" w:rsidP="003B4E89">
      <w:pPr>
        <w:jc w:val="center"/>
        <w:rPr>
          <w:rFonts w:ascii="Calibri" w:hAnsi="Calibri" w:cs="Book Antiqua"/>
          <w:i/>
          <w:color w:val="595959"/>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B4E89" w:rsidRPr="00AE76E5" w14:paraId="798F23CB" w14:textId="77777777" w:rsidTr="008D6008">
        <w:trPr>
          <w:jc w:val="center"/>
        </w:trPr>
        <w:tc>
          <w:tcPr>
            <w:tcW w:w="2001" w:type="dxa"/>
            <w:shd w:val="clear" w:color="auto" w:fill="DBDBDB"/>
          </w:tcPr>
          <w:p w14:paraId="29BC1926" w14:textId="77777777" w:rsidR="003B4E89" w:rsidRPr="00286346" w:rsidRDefault="003B4E89" w:rsidP="008D6008">
            <w:pPr>
              <w:ind w:left="-59"/>
              <w:jc w:val="both"/>
              <w:rPr>
                <w:rFonts w:ascii="Calibri" w:hAnsi="Calibri" w:cs="Book Antiqua"/>
                <w:b/>
                <w:i/>
              </w:rPr>
            </w:pPr>
            <w:r w:rsidRPr="00286346">
              <w:rPr>
                <w:rFonts w:ascii="Calibri" w:hAnsi="Calibri" w:cs="Book Antiqua"/>
                <w:b/>
                <w:i/>
              </w:rPr>
              <w:t>ID Ref:</w:t>
            </w:r>
          </w:p>
        </w:tc>
        <w:tc>
          <w:tcPr>
            <w:tcW w:w="5087" w:type="dxa"/>
          </w:tcPr>
          <w:p w14:paraId="301D92A2" w14:textId="25D4674E" w:rsidR="003B4E89" w:rsidRPr="00286346" w:rsidRDefault="003B4E89" w:rsidP="008D6008">
            <w:pPr>
              <w:ind w:left="13"/>
              <w:jc w:val="both"/>
              <w:rPr>
                <w:rFonts w:ascii="Calibri" w:hAnsi="Calibri" w:cs="Book Antiqua"/>
                <w:i/>
              </w:rPr>
            </w:pPr>
            <w:r w:rsidRPr="00286346">
              <w:rPr>
                <w:rFonts w:ascii="Calibri" w:hAnsi="Calibri" w:cs="Book Antiqua"/>
                <w:i/>
              </w:rPr>
              <w:t>UI-</w:t>
            </w:r>
            <w:r>
              <w:rPr>
                <w:rFonts w:ascii="Calibri" w:hAnsi="Calibri" w:cs="Book Antiqua"/>
                <w:i/>
              </w:rPr>
              <w:t>36</w:t>
            </w:r>
          </w:p>
        </w:tc>
      </w:tr>
      <w:tr w:rsidR="003B4E89" w:rsidRPr="00AE76E5" w14:paraId="5BCF4625" w14:textId="77777777" w:rsidTr="008D6008">
        <w:trPr>
          <w:jc w:val="center"/>
        </w:trPr>
        <w:tc>
          <w:tcPr>
            <w:tcW w:w="2001" w:type="dxa"/>
            <w:shd w:val="clear" w:color="auto" w:fill="DBDBDB"/>
          </w:tcPr>
          <w:p w14:paraId="035D25E0" w14:textId="77777777" w:rsidR="003B4E89" w:rsidRPr="00286346" w:rsidRDefault="003B4E89" w:rsidP="008D6008">
            <w:pPr>
              <w:ind w:left="-59"/>
              <w:jc w:val="both"/>
              <w:rPr>
                <w:rFonts w:ascii="Calibri" w:hAnsi="Calibri" w:cs="Book Antiqua"/>
                <w:b/>
                <w:i/>
              </w:rPr>
            </w:pPr>
            <w:r w:rsidRPr="00286346">
              <w:rPr>
                <w:rFonts w:ascii="Calibri" w:hAnsi="Calibri" w:cs="Book Antiqua"/>
                <w:b/>
                <w:i/>
              </w:rPr>
              <w:t>Descripción:</w:t>
            </w:r>
          </w:p>
        </w:tc>
        <w:tc>
          <w:tcPr>
            <w:tcW w:w="5087" w:type="dxa"/>
          </w:tcPr>
          <w:p w14:paraId="2782B10F" w14:textId="77777777" w:rsidR="003B4E89" w:rsidRPr="00286346" w:rsidRDefault="003B4E89" w:rsidP="008D6008">
            <w:pPr>
              <w:ind w:left="13"/>
              <w:jc w:val="both"/>
              <w:rPr>
                <w:rFonts w:ascii="Calibri" w:hAnsi="Calibri" w:cs="Book Antiqua"/>
                <w:i/>
              </w:rPr>
            </w:pPr>
            <w:r>
              <w:rPr>
                <w:rFonts w:ascii="Calibri" w:hAnsi="Calibri" w:cs="Book Antiqua"/>
                <w:i/>
              </w:rPr>
              <w:t>Generar reporte de acceso a usuario</w:t>
            </w:r>
          </w:p>
        </w:tc>
      </w:tr>
      <w:tr w:rsidR="003B4E89" w:rsidRPr="00AE76E5" w14:paraId="693FA40E" w14:textId="77777777" w:rsidTr="008D6008">
        <w:trPr>
          <w:jc w:val="center"/>
        </w:trPr>
        <w:tc>
          <w:tcPr>
            <w:tcW w:w="2001" w:type="dxa"/>
            <w:shd w:val="clear" w:color="auto" w:fill="DBDBDB"/>
          </w:tcPr>
          <w:p w14:paraId="39C2CE09" w14:textId="77777777" w:rsidR="003B4E89" w:rsidRPr="00286346" w:rsidRDefault="003B4E89" w:rsidP="008D6008">
            <w:pPr>
              <w:ind w:left="-59"/>
              <w:jc w:val="both"/>
              <w:rPr>
                <w:rFonts w:ascii="Calibri" w:hAnsi="Calibri" w:cs="Book Antiqua"/>
                <w:b/>
                <w:i/>
              </w:rPr>
            </w:pPr>
            <w:r w:rsidRPr="00286346">
              <w:rPr>
                <w:rFonts w:ascii="Calibri" w:hAnsi="Calibri" w:cs="Book Antiqua"/>
                <w:b/>
                <w:i/>
              </w:rPr>
              <w:t>Reqs. asociados:</w:t>
            </w:r>
          </w:p>
        </w:tc>
        <w:tc>
          <w:tcPr>
            <w:tcW w:w="5087" w:type="dxa"/>
          </w:tcPr>
          <w:p w14:paraId="01670BE3" w14:textId="77777777" w:rsidR="003B4E89" w:rsidRPr="00286346" w:rsidRDefault="003B4E89" w:rsidP="008D6008">
            <w:pPr>
              <w:jc w:val="both"/>
              <w:rPr>
                <w:rFonts w:ascii="Calibri" w:hAnsi="Calibri" w:cs="Book Antiqua"/>
                <w:i/>
              </w:rPr>
            </w:pPr>
          </w:p>
        </w:tc>
      </w:tr>
      <w:tr w:rsidR="003B4E89" w:rsidRPr="00AE76E5" w14:paraId="0293EF6D" w14:textId="77777777" w:rsidTr="008D6008">
        <w:trPr>
          <w:jc w:val="center"/>
        </w:trPr>
        <w:tc>
          <w:tcPr>
            <w:tcW w:w="2001" w:type="dxa"/>
            <w:shd w:val="clear" w:color="auto" w:fill="DBDBDB"/>
          </w:tcPr>
          <w:p w14:paraId="4985ADD0" w14:textId="77777777" w:rsidR="003B4E89" w:rsidRPr="00286346" w:rsidRDefault="003B4E89" w:rsidP="008D6008">
            <w:pPr>
              <w:ind w:left="-59"/>
              <w:jc w:val="both"/>
              <w:rPr>
                <w:rFonts w:ascii="Calibri" w:hAnsi="Calibri" w:cs="Book Antiqua"/>
                <w:b/>
                <w:i/>
              </w:rPr>
            </w:pPr>
            <w:r w:rsidRPr="00286346">
              <w:rPr>
                <w:rFonts w:ascii="Calibri" w:hAnsi="Calibri" w:cs="Book Antiqua"/>
                <w:b/>
                <w:i/>
              </w:rPr>
              <w:t>CU asociados:</w:t>
            </w:r>
          </w:p>
        </w:tc>
        <w:tc>
          <w:tcPr>
            <w:tcW w:w="5087" w:type="dxa"/>
          </w:tcPr>
          <w:p w14:paraId="2869EC1D" w14:textId="6CD6E8BE" w:rsidR="003B4E89" w:rsidRPr="00286346" w:rsidRDefault="003B4E89" w:rsidP="008D6008">
            <w:pPr>
              <w:ind w:left="13"/>
              <w:jc w:val="both"/>
              <w:rPr>
                <w:rFonts w:ascii="Calibri" w:hAnsi="Calibri" w:cs="Book Antiqua"/>
                <w:i/>
              </w:rPr>
            </w:pPr>
            <w:r w:rsidRPr="00286346">
              <w:rPr>
                <w:rFonts w:ascii="Calibri" w:hAnsi="Calibri" w:cs="Book Antiqua"/>
                <w:i/>
              </w:rPr>
              <w:t>CU-</w:t>
            </w:r>
            <w:r>
              <w:rPr>
                <w:rFonts w:ascii="Calibri" w:hAnsi="Calibri" w:cs="Book Antiqua"/>
                <w:i/>
              </w:rPr>
              <w:t>36</w:t>
            </w:r>
          </w:p>
        </w:tc>
      </w:tr>
      <w:tr w:rsidR="003B4E89" w:rsidRPr="00AE76E5" w14:paraId="1C985D50" w14:textId="77777777" w:rsidTr="008D6008">
        <w:trPr>
          <w:jc w:val="center"/>
        </w:trPr>
        <w:tc>
          <w:tcPr>
            <w:tcW w:w="2001" w:type="dxa"/>
            <w:shd w:val="clear" w:color="auto" w:fill="DBDBDB"/>
          </w:tcPr>
          <w:p w14:paraId="0054E8BE" w14:textId="77777777" w:rsidR="003B4E89" w:rsidRPr="00286346" w:rsidRDefault="003B4E89" w:rsidP="008D6008">
            <w:pPr>
              <w:ind w:left="-59"/>
              <w:jc w:val="both"/>
              <w:rPr>
                <w:rFonts w:ascii="Calibri" w:hAnsi="Calibri" w:cs="Book Antiqua"/>
                <w:b/>
                <w:i/>
              </w:rPr>
            </w:pPr>
            <w:r w:rsidRPr="00286346">
              <w:rPr>
                <w:rFonts w:ascii="Calibri" w:hAnsi="Calibri" w:cs="Book Antiqua"/>
                <w:b/>
                <w:i/>
              </w:rPr>
              <w:t>Esc. Asociados:</w:t>
            </w:r>
          </w:p>
        </w:tc>
        <w:tc>
          <w:tcPr>
            <w:tcW w:w="5087" w:type="dxa"/>
          </w:tcPr>
          <w:p w14:paraId="547160B8" w14:textId="489C9E3B" w:rsidR="003B4E89" w:rsidRPr="00286346" w:rsidRDefault="003B4E89" w:rsidP="008D6008">
            <w:pPr>
              <w:ind w:left="13"/>
              <w:jc w:val="both"/>
              <w:rPr>
                <w:rFonts w:ascii="Calibri" w:hAnsi="Calibri" w:cs="Book Antiqua"/>
                <w:i/>
              </w:rPr>
            </w:pPr>
            <w:r w:rsidRPr="00286346">
              <w:rPr>
                <w:rFonts w:ascii="Calibri" w:hAnsi="Calibri" w:cs="Book Antiqua"/>
                <w:i/>
              </w:rPr>
              <w:t>ES-</w:t>
            </w:r>
            <w:r>
              <w:rPr>
                <w:rFonts w:ascii="Calibri" w:hAnsi="Calibri" w:cs="Book Antiqua"/>
                <w:i/>
              </w:rPr>
              <w:t>36.2</w:t>
            </w:r>
          </w:p>
        </w:tc>
      </w:tr>
    </w:tbl>
    <w:p w14:paraId="620660CA" w14:textId="77777777" w:rsidR="003B4E89" w:rsidRDefault="003B4E89" w:rsidP="003B4E89">
      <w:pPr>
        <w:jc w:val="center"/>
        <w:rPr>
          <w:rFonts w:ascii="Calibri" w:hAnsi="Calibri" w:cs="Book Antiqua"/>
          <w:i/>
          <w:color w:val="595959"/>
        </w:rPr>
      </w:pPr>
    </w:p>
    <w:p w14:paraId="50B6497C" w14:textId="77F8AD0F" w:rsidR="003B4E89" w:rsidRDefault="003B4E89" w:rsidP="004D683B">
      <w:pPr>
        <w:jc w:val="center"/>
        <w:rPr>
          <w:rFonts w:ascii="Calibri" w:hAnsi="Calibri" w:cs="Book Antiqua"/>
          <w:i/>
          <w:color w:val="595959"/>
        </w:rPr>
      </w:pPr>
      <w:r>
        <w:rPr>
          <w:rFonts w:ascii="Calibri" w:hAnsi="Calibri" w:cs="Book Antiqua"/>
          <w:i/>
          <w:noProof/>
          <w:color w:val="595959"/>
          <w:lang w:val="es-MX" w:eastAsia="es-MX"/>
        </w:rPr>
        <w:lastRenderedPageBreak/>
        <w:drawing>
          <wp:inline distT="0" distB="0" distL="0" distR="0" wp14:anchorId="347C3BB9" wp14:editId="74F466CD">
            <wp:extent cx="4622685" cy="3249501"/>
            <wp:effectExtent l="0" t="0" r="6985" b="8255"/>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n 111"/>
                    <pic:cNvPicPr/>
                  </pic:nvPicPr>
                  <pic:blipFill>
                    <a:blip r:embed="rId152" cstate="print">
                      <a:extLst>
                        <a:ext uri="{28A0092B-C50C-407E-A947-70E740481C1C}">
                          <a14:useLocalDpi xmlns:a14="http://schemas.microsoft.com/office/drawing/2010/main" val="0"/>
                        </a:ext>
                      </a:extLst>
                    </a:blip>
                    <a:stretch>
                      <a:fillRect/>
                    </a:stretch>
                  </pic:blipFill>
                  <pic:spPr>
                    <a:xfrm>
                      <a:off x="0" y="0"/>
                      <a:ext cx="4642855" cy="3263680"/>
                    </a:xfrm>
                    <a:prstGeom prst="rect">
                      <a:avLst/>
                    </a:prstGeom>
                  </pic:spPr>
                </pic:pic>
              </a:graphicData>
            </a:graphic>
          </wp:inline>
        </w:drawing>
      </w:r>
    </w:p>
    <w:p w14:paraId="66A97F8B" w14:textId="77777777" w:rsidR="003B4E89" w:rsidRPr="00446EB4" w:rsidRDefault="003B4E89" w:rsidP="00446EB4">
      <w:pPr>
        <w:rPr>
          <w:rFonts w:ascii="Calibri" w:hAnsi="Calibri" w:cs="Book Antiqua"/>
          <w:i/>
          <w:color w:val="595959"/>
        </w:rPr>
      </w:pPr>
    </w:p>
    <w:p w14:paraId="60ADB63E" w14:textId="532ABA73" w:rsidR="00C67250" w:rsidRPr="00C95560" w:rsidRDefault="00C67250" w:rsidP="00437116">
      <w:pPr>
        <w:pStyle w:val="Ttulo2"/>
        <w:numPr>
          <w:ilvl w:val="0"/>
          <w:numId w:val="0"/>
        </w:numPr>
        <w:ind w:left="1080"/>
        <w:rPr>
          <w:i/>
          <w:color w:val="0000FF"/>
        </w:rPr>
      </w:pPr>
      <w:bookmarkStart w:id="166" w:name="_Toc34121080"/>
      <w:bookmarkStart w:id="167" w:name="_Toc44907579"/>
      <w:bookmarkStart w:id="168" w:name="_Toc202244546"/>
      <w:bookmarkStart w:id="169" w:name="_Toc391994529"/>
      <w:bookmarkStart w:id="170" w:name="_Toc76652825"/>
      <w:r w:rsidRPr="00C95560">
        <w:t>Vista Lógica</w:t>
      </w:r>
      <w:bookmarkEnd w:id="166"/>
      <w:bookmarkEnd w:id="167"/>
      <w:bookmarkEnd w:id="168"/>
      <w:bookmarkEnd w:id="169"/>
      <w:bookmarkEnd w:id="170"/>
      <w:r w:rsidRPr="00C95560">
        <w:t xml:space="preserve"> </w:t>
      </w:r>
    </w:p>
    <w:p w14:paraId="73ECEB63" w14:textId="0C425933" w:rsidR="00C67250" w:rsidRDefault="00C67250" w:rsidP="00740311">
      <w:pPr>
        <w:pStyle w:val="Ttulo3"/>
        <w:rPr>
          <w:rFonts w:cs="Book Antiqua"/>
          <w:i/>
          <w:color w:val="595959" w:themeColor="text1" w:themeTint="A6"/>
        </w:rPr>
      </w:pPr>
      <w:bookmarkStart w:id="171" w:name="_Toc34121081"/>
      <w:bookmarkStart w:id="172" w:name="_Toc44907580"/>
      <w:bookmarkStart w:id="173" w:name="_Toc202244547"/>
      <w:bookmarkStart w:id="174" w:name="_Toc391994530"/>
      <w:bookmarkStart w:id="175" w:name="_Toc76652826"/>
      <w:r w:rsidRPr="00A96743">
        <w:t>Descripción</w:t>
      </w:r>
      <w:bookmarkEnd w:id="171"/>
      <w:bookmarkEnd w:id="172"/>
      <w:bookmarkEnd w:id="173"/>
      <w:bookmarkEnd w:id="174"/>
      <w:bookmarkEnd w:id="175"/>
    </w:p>
    <w:p w14:paraId="59DFB578" w14:textId="69484167" w:rsidR="05619603" w:rsidRPr="00437116" w:rsidRDefault="05619603" w:rsidP="6D0DD52A">
      <w:pPr>
        <w:ind w:left="993"/>
        <w:jc w:val="both"/>
        <w:rPr>
          <w:rFonts w:ascii="Calibri" w:hAnsi="Calibri" w:cs="Book Antiqua"/>
          <w:i/>
        </w:rPr>
      </w:pPr>
      <w:r w:rsidRPr="00437116">
        <w:rPr>
          <w:rFonts w:ascii="Calibri" w:hAnsi="Calibri" w:cs="Book Antiqua"/>
          <w:i/>
        </w:rPr>
        <w:t>El diseño del sistema se basa en el patron MVC (Model, View, Controller).</w:t>
      </w:r>
    </w:p>
    <w:p w14:paraId="6F8BD81B" w14:textId="77777777" w:rsidR="00C67250" w:rsidRPr="00437116" w:rsidRDefault="00C67250" w:rsidP="00C67250">
      <w:pPr>
        <w:pStyle w:val="Sangra3detindependiente"/>
        <w:ind w:left="1080"/>
        <w:rPr>
          <w:rFonts w:ascii="Calibri" w:hAnsi="Calibri"/>
          <w:i/>
          <w:lang w:val="es-AR"/>
        </w:rPr>
      </w:pPr>
    </w:p>
    <w:p w14:paraId="4E433B28" w14:textId="03AAFAF8" w:rsidR="0E224F10" w:rsidRPr="00437116" w:rsidRDefault="0E224F10" w:rsidP="6D0DD52A">
      <w:pPr>
        <w:spacing w:line="259" w:lineRule="auto"/>
        <w:ind w:left="993"/>
        <w:jc w:val="both"/>
        <w:rPr>
          <w:rFonts w:ascii="Calibri" w:hAnsi="Calibri" w:cs="Book Antiqua"/>
          <w:i/>
        </w:rPr>
      </w:pPr>
      <w:r w:rsidRPr="00437116">
        <w:rPr>
          <w:rFonts w:ascii="Calibri" w:hAnsi="Calibri" w:cs="Book Antiqua"/>
          <w:b/>
          <w:i/>
        </w:rPr>
        <w:t>Model</w:t>
      </w:r>
      <w:r w:rsidR="7AFC1B39" w:rsidRPr="00437116">
        <w:rPr>
          <w:rFonts w:ascii="Calibri" w:hAnsi="Calibri" w:cs="Book Antiqua"/>
          <w:i/>
        </w:rPr>
        <w:t xml:space="preserve">, </w:t>
      </w:r>
      <w:r w:rsidR="787F3EFE" w:rsidRPr="00437116">
        <w:rPr>
          <w:rFonts w:ascii="Calibri" w:hAnsi="Calibri" w:cs="Book Antiqua"/>
          <w:i/>
        </w:rPr>
        <w:t>Esta capa es la que se encargara de almacenar toda la información para posteriormente utilizarla en donde la aplicación la requiera</w:t>
      </w:r>
      <w:r w:rsidR="2FD1105D" w:rsidRPr="00437116">
        <w:rPr>
          <w:rFonts w:ascii="Calibri" w:hAnsi="Calibri" w:cs="Book Antiqua"/>
          <w:i/>
        </w:rPr>
        <w:t xml:space="preserve">, importante recalcar que el modelo realizara las consultas a la base de datos y todo lo relacionado con el CRUD, pero no se encargara de mostrar la </w:t>
      </w:r>
      <w:r w:rsidR="4761D1C3" w:rsidRPr="00437116">
        <w:rPr>
          <w:rFonts w:ascii="Calibri" w:hAnsi="Calibri" w:cs="Book Antiqua"/>
          <w:i/>
        </w:rPr>
        <w:t>información</w:t>
      </w:r>
      <w:r w:rsidR="787F3EFE" w:rsidRPr="00437116">
        <w:rPr>
          <w:rFonts w:ascii="Calibri" w:hAnsi="Calibri" w:cs="Book Antiqua"/>
          <w:i/>
        </w:rPr>
        <w:t>. Para almacena</w:t>
      </w:r>
      <w:r w:rsidR="3D068872" w:rsidRPr="00437116">
        <w:rPr>
          <w:rFonts w:ascii="Calibri" w:hAnsi="Calibri" w:cs="Book Antiqua"/>
          <w:i/>
        </w:rPr>
        <w:t xml:space="preserve">r la </w:t>
      </w:r>
      <w:r w:rsidR="3792ECDA" w:rsidRPr="00437116">
        <w:rPr>
          <w:rFonts w:ascii="Calibri" w:hAnsi="Calibri" w:cs="Book Antiqua"/>
          <w:i/>
        </w:rPr>
        <w:t>información</w:t>
      </w:r>
      <w:r w:rsidR="3D068872" w:rsidRPr="00437116">
        <w:rPr>
          <w:rFonts w:ascii="Calibri" w:hAnsi="Calibri" w:cs="Book Antiqua"/>
          <w:i/>
        </w:rPr>
        <w:t xml:space="preserve"> se utilizará </w:t>
      </w:r>
      <w:r w:rsidR="43970546" w:rsidRPr="00437116">
        <w:rPr>
          <w:rFonts w:ascii="Calibri" w:hAnsi="Calibri" w:cs="Book Antiqua"/>
          <w:i/>
        </w:rPr>
        <w:t xml:space="preserve">como base de datos </w:t>
      </w:r>
      <w:r w:rsidR="00437116">
        <w:rPr>
          <w:rFonts w:ascii="Calibri" w:hAnsi="Calibri" w:cs="Book Antiqua"/>
          <w:i/>
          <w:iCs/>
        </w:rPr>
        <w:t>Postgress</w:t>
      </w:r>
      <w:r w:rsidR="76A023AD" w:rsidRPr="00437116">
        <w:rPr>
          <w:rFonts w:ascii="Calibri" w:hAnsi="Calibri" w:cs="Book Antiqua"/>
          <w:i/>
        </w:rPr>
        <w:t xml:space="preserve"> database service</w:t>
      </w:r>
      <w:r w:rsidR="1879460F" w:rsidRPr="00437116">
        <w:rPr>
          <w:rFonts w:ascii="Calibri" w:hAnsi="Calibri" w:cs="Book Antiqua"/>
          <w:i/>
        </w:rPr>
        <w:t xml:space="preserve">. </w:t>
      </w:r>
    </w:p>
    <w:p w14:paraId="2613E9C1" w14:textId="77777777" w:rsidR="00C67250" w:rsidRPr="00437116" w:rsidRDefault="00C67250" w:rsidP="00C67250">
      <w:pPr>
        <w:ind w:left="993"/>
        <w:jc w:val="both"/>
        <w:rPr>
          <w:rFonts w:ascii="Calibri" w:hAnsi="Calibri" w:cs="Book Antiqua"/>
          <w:i/>
        </w:rPr>
      </w:pPr>
    </w:p>
    <w:p w14:paraId="1037B8A3" w14:textId="73404534" w:rsidR="00C67250" w:rsidRPr="00437116" w:rsidRDefault="7AFC1B39" w:rsidP="00C67250">
      <w:pPr>
        <w:ind w:left="993"/>
        <w:jc w:val="both"/>
        <w:rPr>
          <w:rFonts w:ascii="Calibri" w:hAnsi="Calibri" w:cs="Book Antiqua"/>
          <w:i/>
        </w:rPr>
      </w:pPr>
      <w:r w:rsidRPr="00437116">
        <w:rPr>
          <w:rFonts w:ascii="Calibri" w:hAnsi="Calibri" w:cs="Book Antiqua"/>
          <w:b/>
          <w:i/>
        </w:rPr>
        <w:t>C</w:t>
      </w:r>
      <w:r w:rsidR="777B7CBA" w:rsidRPr="00437116">
        <w:rPr>
          <w:rFonts w:ascii="Calibri" w:hAnsi="Calibri" w:cs="Book Antiqua"/>
          <w:b/>
          <w:i/>
        </w:rPr>
        <w:t>ontroller</w:t>
      </w:r>
      <w:r w:rsidRPr="00437116">
        <w:rPr>
          <w:rFonts w:ascii="Calibri" w:hAnsi="Calibri" w:cs="Book Antiqua"/>
          <w:i/>
        </w:rPr>
        <w:t xml:space="preserve">, </w:t>
      </w:r>
      <w:r w:rsidR="3B73A8FB" w:rsidRPr="00437116">
        <w:rPr>
          <w:rFonts w:ascii="Calibri" w:hAnsi="Calibri" w:cs="Book Antiqua"/>
          <w:i/>
        </w:rPr>
        <w:t>Esta capa es la encargada de la comunicación del modelo con la vista</w:t>
      </w:r>
      <w:r w:rsidR="4B0C393B" w:rsidRPr="00437116">
        <w:rPr>
          <w:rFonts w:ascii="Calibri" w:hAnsi="Calibri" w:cs="Book Antiqua"/>
          <w:i/>
        </w:rPr>
        <w:t xml:space="preserve">, antes de que el modelo consulte la </w:t>
      </w:r>
      <w:r w:rsidR="47877F34" w:rsidRPr="00437116">
        <w:rPr>
          <w:rFonts w:ascii="Calibri" w:hAnsi="Calibri" w:cs="Book Antiqua"/>
          <w:i/>
        </w:rPr>
        <w:t>base de datos el controlador es el encargado de llamarlo, una vez el modelo haya realizado la consulta, el controlador comun</w:t>
      </w:r>
      <w:r w:rsidR="09D594CF" w:rsidRPr="00437116">
        <w:rPr>
          <w:rFonts w:ascii="Calibri" w:hAnsi="Calibri" w:cs="Book Antiqua"/>
          <w:i/>
        </w:rPr>
        <w:t xml:space="preserve">icara a la vista con los datos para que esta los muestre. </w:t>
      </w:r>
    </w:p>
    <w:p w14:paraId="364B8C9A" w14:textId="1AFCEE3A" w:rsidR="6D0DD52A" w:rsidRPr="00437116" w:rsidRDefault="6D0DD52A" w:rsidP="6D0DD52A">
      <w:pPr>
        <w:ind w:left="993"/>
        <w:jc w:val="both"/>
        <w:rPr>
          <w:rFonts w:ascii="Calibri" w:hAnsi="Calibri" w:cs="Book Antiqua"/>
          <w:i/>
        </w:rPr>
      </w:pPr>
    </w:p>
    <w:p w14:paraId="1ACCAC17" w14:textId="42ECFD3B" w:rsidR="00C67250" w:rsidRPr="00437116" w:rsidRDefault="00F1098E" w:rsidP="00C67250">
      <w:pPr>
        <w:ind w:left="993"/>
        <w:jc w:val="both"/>
        <w:rPr>
          <w:rFonts w:ascii="Calibri" w:hAnsi="Calibri" w:cs="Book Antiqua"/>
          <w:i/>
        </w:rPr>
      </w:pPr>
      <w:r w:rsidRPr="00437116">
        <w:rPr>
          <w:rFonts w:ascii="Calibri" w:hAnsi="Calibri" w:cs="Book Antiqua"/>
          <w:b/>
          <w:i/>
        </w:rPr>
        <w:t>View,</w:t>
      </w:r>
      <w:r w:rsidR="00C67250" w:rsidRPr="00437116">
        <w:rPr>
          <w:rFonts w:ascii="Calibri" w:hAnsi="Calibri" w:cs="Book Antiqua"/>
          <w:i/>
        </w:rPr>
        <w:t xml:space="preserve"> </w:t>
      </w:r>
      <w:r w:rsidR="00C2697C" w:rsidRPr="00437116">
        <w:rPr>
          <w:rFonts w:ascii="Calibri" w:hAnsi="Calibri" w:cs="Book Antiqua"/>
          <w:i/>
        </w:rPr>
        <w:t>Es la capa encargada de mostrar al usuario todos los resultados</w:t>
      </w:r>
      <w:r w:rsidR="00D35A06" w:rsidRPr="00437116">
        <w:rPr>
          <w:rFonts w:ascii="Calibri" w:hAnsi="Calibri" w:cs="Book Antiqua"/>
          <w:i/>
        </w:rPr>
        <w:t xml:space="preserve"> que el modelo haya consultado a la base de datos</w:t>
      </w:r>
      <w:r w:rsidR="00B22A6D" w:rsidRPr="00437116">
        <w:rPr>
          <w:rFonts w:ascii="Calibri" w:hAnsi="Calibri" w:cs="Book Antiqua"/>
          <w:i/>
        </w:rPr>
        <w:t>.</w:t>
      </w:r>
    </w:p>
    <w:p w14:paraId="687C6DE0" w14:textId="77777777" w:rsidR="00C67250" w:rsidRPr="00437116" w:rsidRDefault="00C67250" w:rsidP="00C67250">
      <w:pPr>
        <w:ind w:left="1080"/>
        <w:jc w:val="both"/>
        <w:rPr>
          <w:rFonts w:ascii="Calibri" w:hAnsi="Calibri"/>
          <w:i/>
        </w:rPr>
      </w:pPr>
    </w:p>
    <w:p w14:paraId="2057404B" w14:textId="0B321353" w:rsidR="00C67250" w:rsidRPr="00437116" w:rsidRDefault="00C67250" w:rsidP="00C67250">
      <w:pPr>
        <w:ind w:left="993"/>
        <w:jc w:val="both"/>
        <w:rPr>
          <w:rFonts w:ascii="Calibri" w:hAnsi="Calibri" w:cs="Book Antiqua"/>
          <w:i/>
        </w:rPr>
      </w:pPr>
      <w:r w:rsidRPr="00437116">
        <w:rPr>
          <w:rFonts w:ascii="Calibri" w:hAnsi="Calibri" w:cs="Book Antiqua"/>
          <w:i/>
        </w:rPr>
        <w:t xml:space="preserve">La ventaja de este tipo de arquitecturas es que </w:t>
      </w:r>
      <w:r w:rsidR="00720F8A" w:rsidRPr="00437116">
        <w:rPr>
          <w:rFonts w:ascii="Calibri" w:hAnsi="Calibri" w:cs="Book Antiqua"/>
          <w:i/>
        </w:rPr>
        <w:t xml:space="preserve">la aplicación tendrá un mejor orden en el código, esto es de gran </w:t>
      </w:r>
      <w:r w:rsidR="00A46275" w:rsidRPr="00437116">
        <w:rPr>
          <w:rFonts w:ascii="Calibri" w:hAnsi="Calibri" w:cs="Book Antiqua"/>
          <w:i/>
        </w:rPr>
        <w:t>utilidad si en el futuro se desea darle mantenimiento</w:t>
      </w:r>
      <w:r w:rsidR="00F26B28" w:rsidRPr="00437116">
        <w:rPr>
          <w:rFonts w:ascii="Calibri" w:hAnsi="Calibri" w:cs="Book Antiqua"/>
          <w:i/>
        </w:rPr>
        <w:t xml:space="preserve">, al implementar MVC, todos los programadores </w:t>
      </w:r>
      <w:r w:rsidR="005E18E2" w:rsidRPr="00437116">
        <w:rPr>
          <w:rFonts w:ascii="Calibri" w:hAnsi="Calibri" w:cs="Book Antiqua"/>
          <w:i/>
        </w:rPr>
        <w:t>saben exactamente donde encontrar el código encargado de realizar alguna tarea.</w:t>
      </w:r>
    </w:p>
    <w:p w14:paraId="5B2F9378" w14:textId="632B204D" w:rsidR="002E42BE" w:rsidRDefault="002E42BE" w:rsidP="00C67250">
      <w:pPr>
        <w:ind w:left="993"/>
        <w:jc w:val="both"/>
        <w:rPr>
          <w:rFonts w:ascii="Calibri" w:hAnsi="Calibri" w:cs="Book Antiqua"/>
          <w:i/>
          <w:color w:val="595959"/>
        </w:rPr>
      </w:pPr>
    </w:p>
    <w:p w14:paraId="6A0C10F7" w14:textId="77777777" w:rsidR="00F9653E" w:rsidRDefault="00F9653E" w:rsidP="00C67250">
      <w:pPr>
        <w:ind w:left="993"/>
        <w:jc w:val="both"/>
        <w:rPr>
          <w:rFonts w:ascii="Calibri" w:hAnsi="Calibri" w:cs="Book Antiqua"/>
          <w:i/>
          <w:color w:val="595959"/>
        </w:rPr>
        <w:sectPr w:rsidR="00F9653E">
          <w:pgSz w:w="11906" w:h="16838"/>
          <w:pgMar w:top="1440" w:right="1134" w:bottom="1440" w:left="1134" w:header="720" w:footer="720" w:gutter="0"/>
          <w:cols w:space="720"/>
          <w:docGrid w:linePitch="600" w:charSpace="32768"/>
        </w:sectPr>
      </w:pPr>
    </w:p>
    <w:p w14:paraId="2FF0DA04" w14:textId="3D17C76A" w:rsidR="00F9653E" w:rsidRDefault="000A70B8" w:rsidP="00F9653E">
      <w:pPr>
        <w:jc w:val="both"/>
        <w:rPr>
          <w:rFonts w:ascii="Calibri" w:hAnsi="Calibri" w:cs="Book Antiqua"/>
          <w:i/>
          <w:color w:val="595959"/>
        </w:rPr>
      </w:pPr>
      <w:r>
        <w:rPr>
          <w:rFonts w:ascii="Calibri" w:hAnsi="Calibri" w:cs="Book Antiqua"/>
          <w:i/>
          <w:noProof/>
          <w:color w:val="595959"/>
          <w:lang w:val="es-MX" w:eastAsia="es-MX"/>
        </w:rPr>
        <w:lastRenderedPageBreak/>
        <w:drawing>
          <wp:inline distT="0" distB="0" distL="0" distR="0" wp14:anchorId="1109C944" wp14:editId="61E29658">
            <wp:extent cx="8860472" cy="553369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rotWithShape="1">
                    <a:blip r:embed="rId153" cstate="print">
                      <a:extLst>
                        <a:ext uri="{28A0092B-C50C-407E-A947-70E740481C1C}">
                          <a14:useLocalDpi xmlns:a14="http://schemas.microsoft.com/office/drawing/2010/main" val="0"/>
                        </a:ext>
                      </a:extLst>
                    </a:blip>
                    <a:srcRect b="60862"/>
                    <a:stretch/>
                  </pic:blipFill>
                  <pic:spPr bwMode="auto">
                    <a:xfrm>
                      <a:off x="0" y="0"/>
                      <a:ext cx="8893357" cy="5554235"/>
                    </a:xfrm>
                    <a:prstGeom prst="rect">
                      <a:avLst/>
                    </a:prstGeom>
                    <a:ln>
                      <a:noFill/>
                    </a:ln>
                    <a:extLst>
                      <a:ext uri="{53640926-AAD7-44D8-BBD7-CCE9431645EC}">
                        <a14:shadowObscured xmlns:a14="http://schemas.microsoft.com/office/drawing/2010/main"/>
                      </a:ext>
                    </a:extLst>
                  </pic:spPr>
                </pic:pic>
              </a:graphicData>
            </a:graphic>
          </wp:inline>
        </w:drawing>
      </w:r>
    </w:p>
    <w:p w14:paraId="030815A8" w14:textId="3DA9CF64" w:rsidR="00F9653E" w:rsidRDefault="00F9653E" w:rsidP="00F9653E">
      <w:pPr>
        <w:jc w:val="both"/>
        <w:rPr>
          <w:rFonts w:ascii="Calibri" w:hAnsi="Calibri" w:cs="Book Antiqua"/>
          <w:i/>
          <w:color w:val="595959"/>
        </w:rPr>
        <w:sectPr w:rsidR="00F9653E" w:rsidSect="00F9653E">
          <w:pgSz w:w="16838" w:h="11906" w:orient="landscape"/>
          <w:pgMar w:top="1138" w:right="1440" w:bottom="1138" w:left="1440" w:header="720" w:footer="720" w:gutter="0"/>
          <w:cols w:space="720"/>
          <w:docGrid w:linePitch="600" w:charSpace="32768"/>
        </w:sectPr>
      </w:pPr>
      <w:r>
        <w:rPr>
          <w:rFonts w:ascii="Calibri" w:hAnsi="Calibri" w:cs="Book Antiqua"/>
          <w:i/>
          <w:noProof/>
          <w:color w:val="595959"/>
          <w:lang w:val="es-MX" w:eastAsia="es-MX"/>
        </w:rPr>
        <w:lastRenderedPageBreak/>
        <w:drawing>
          <wp:inline distT="0" distB="0" distL="0" distR="0" wp14:anchorId="71144F4C" wp14:editId="4F60B027">
            <wp:extent cx="8950960" cy="5173362"/>
            <wp:effectExtent l="0" t="0" r="254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rotWithShape="1">
                    <a:blip r:embed="rId153" cstate="print">
                      <a:extLst>
                        <a:ext uri="{28A0092B-C50C-407E-A947-70E740481C1C}">
                          <a14:useLocalDpi xmlns:a14="http://schemas.microsoft.com/office/drawing/2010/main" val="0"/>
                        </a:ext>
                      </a:extLst>
                    </a:blip>
                    <a:srcRect t="39145" b="34144"/>
                    <a:stretch/>
                  </pic:blipFill>
                  <pic:spPr bwMode="auto">
                    <a:xfrm>
                      <a:off x="0" y="0"/>
                      <a:ext cx="9000984" cy="5202274"/>
                    </a:xfrm>
                    <a:prstGeom prst="rect">
                      <a:avLst/>
                    </a:prstGeom>
                    <a:ln>
                      <a:noFill/>
                    </a:ln>
                    <a:extLst>
                      <a:ext uri="{53640926-AAD7-44D8-BBD7-CCE9431645EC}">
                        <a14:shadowObscured xmlns:a14="http://schemas.microsoft.com/office/drawing/2010/main"/>
                      </a:ext>
                    </a:extLst>
                  </pic:spPr>
                </pic:pic>
              </a:graphicData>
            </a:graphic>
          </wp:inline>
        </w:drawing>
      </w:r>
      <w:r>
        <w:rPr>
          <w:rFonts w:ascii="Calibri" w:hAnsi="Calibri" w:cs="Book Antiqua"/>
          <w:i/>
          <w:noProof/>
          <w:color w:val="595959"/>
          <w:lang w:val="es-MX" w:eastAsia="es-MX"/>
        </w:rPr>
        <w:lastRenderedPageBreak/>
        <w:drawing>
          <wp:inline distT="0" distB="0" distL="0" distR="0" wp14:anchorId="2552B995" wp14:editId="1A3B6DF4">
            <wp:extent cx="9303385" cy="5574082"/>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rotWithShape="1">
                    <a:blip r:embed="rId153" cstate="print">
                      <a:extLst>
                        <a:ext uri="{28A0092B-C50C-407E-A947-70E740481C1C}">
                          <a14:useLocalDpi xmlns:a14="http://schemas.microsoft.com/office/drawing/2010/main" val="0"/>
                        </a:ext>
                      </a:extLst>
                    </a:blip>
                    <a:srcRect t="66424" b="-193"/>
                    <a:stretch/>
                  </pic:blipFill>
                  <pic:spPr bwMode="auto">
                    <a:xfrm>
                      <a:off x="0" y="0"/>
                      <a:ext cx="9335134" cy="5593104"/>
                    </a:xfrm>
                    <a:prstGeom prst="rect">
                      <a:avLst/>
                    </a:prstGeom>
                    <a:ln>
                      <a:noFill/>
                    </a:ln>
                    <a:extLst>
                      <a:ext uri="{53640926-AAD7-44D8-BBD7-CCE9431645EC}">
                        <a14:shadowObscured xmlns:a14="http://schemas.microsoft.com/office/drawing/2010/main"/>
                      </a:ext>
                    </a:extLst>
                  </pic:spPr>
                </pic:pic>
              </a:graphicData>
            </a:graphic>
          </wp:inline>
        </w:drawing>
      </w:r>
    </w:p>
    <w:p w14:paraId="271F9F8B" w14:textId="6BF3CCE3" w:rsidR="002E42BE" w:rsidRPr="00C95560" w:rsidRDefault="002E42BE" w:rsidP="00C67250">
      <w:pPr>
        <w:ind w:left="993"/>
        <w:jc w:val="both"/>
        <w:rPr>
          <w:rFonts w:ascii="Calibri" w:hAnsi="Calibri" w:cs="Book Antiqua"/>
          <w:i/>
          <w:color w:val="595959"/>
        </w:rPr>
      </w:pPr>
    </w:p>
    <w:p w14:paraId="3EF8CE3C" w14:textId="77777777" w:rsidR="00C67250" w:rsidRPr="00A96743" w:rsidRDefault="00C67250" w:rsidP="00740311">
      <w:pPr>
        <w:pStyle w:val="Ttulo3"/>
      </w:pPr>
      <w:bookmarkStart w:id="176" w:name="_Toc34121082"/>
      <w:bookmarkStart w:id="177" w:name="_Toc44907581"/>
      <w:bookmarkStart w:id="178" w:name="_Toc202244548"/>
      <w:bookmarkStart w:id="179" w:name="_Toc391994531"/>
      <w:bookmarkStart w:id="180" w:name="_Toc76652827"/>
      <w:r w:rsidRPr="00A96743">
        <w:t>Paquetes de Diseño Arquitectónicamente Significativos</w:t>
      </w:r>
      <w:bookmarkEnd w:id="176"/>
      <w:bookmarkEnd w:id="177"/>
      <w:bookmarkEnd w:id="178"/>
      <w:bookmarkEnd w:id="179"/>
      <w:bookmarkEnd w:id="180"/>
    </w:p>
    <w:p w14:paraId="7D3BEE8F" w14:textId="77777777" w:rsidR="00C67250" w:rsidRPr="00C95560" w:rsidRDefault="00C67250" w:rsidP="00C67250">
      <w:pPr>
        <w:rPr>
          <w:rFonts w:ascii="Calibri" w:hAnsi="Calibri"/>
        </w:rPr>
      </w:pPr>
    </w:p>
    <w:p w14:paraId="57C0D796" w14:textId="6CAB9889" w:rsidR="009B43E9" w:rsidRDefault="009B43E9" w:rsidP="009B43E9">
      <w:pPr>
        <w:ind w:left="993"/>
        <w:jc w:val="both"/>
        <w:rPr>
          <w:rFonts w:ascii="Calibri" w:hAnsi="Calibri"/>
          <w:i/>
          <w:iCs/>
          <w:color w:val="0000FF"/>
        </w:rPr>
      </w:pPr>
    </w:p>
    <w:p w14:paraId="0E079E08" w14:textId="6F95CD38" w:rsidR="00FC1CD0" w:rsidRDefault="00F9653E" w:rsidP="00F9653E">
      <w:pPr>
        <w:jc w:val="center"/>
        <w:rPr>
          <w:rFonts w:ascii="Calibri" w:hAnsi="Calibri"/>
          <w:i/>
          <w:iCs/>
          <w:color w:val="0000FF"/>
        </w:rPr>
      </w:pPr>
      <w:r>
        <w:rPr>
          <w:rFonts w:ascii="Calibri" w:hAnsi="Calibri"/>
          <w:i/>
          <w:iCs/>
          <w:noProof/>
          <w:color w:val="0000FF"/>
          <w:lang w:val="es-MX" w:eastAsia="es-MX"/>
        </w:rPr>
        <w:drawing>
          <wp:inline distT="0" distB="0" distL="0" distR="0" wp14:anchorId="60EED527" wp14:editId="58A5279F">
            <wp:extent cx="5787024" cy="5935172"/>
            <wp:effectExtent l="0" t="0" r="4445"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54">
                      <a:extLst>
                        <a:ext uri="{28A0092B-C50C-407E-A947-70E740481C1C}">
                          <a14:useLocalDpi xmlns:a14="http://schemas.microsoft.com/office/drawing/2010/main" val="0"/>
                        </a:ext>
                      </a:extLst>
                    </a:blip>
                    <a:stretch>
                      <a:fillRect/>
                    </a:stretch>
                  </pic:blipFill>
                  <pic:spPr>
                    <a:xfrm>
                      <a:off x="0" y="0"/>
                      <a:ext cx="5790182" cy="5938411"/>
                    </a:xfrm>
                    <a:prstGeom prst="rect">
                      <a:avLst/>
                    </a:prstGeom>
                  </pic:spPr>
                </pic:pic>
              </a:graphicData>
            </a:graphic>
          </wp:inline>
        </w:drawing>
      </w:r>
    </w:p>
    <w:p w14:paraId="0D142F6F" w14:textId="77777777" w:rsidR="009B43E9" w:rsidRDefault="009B43E9" w:rsidP="00C67250">
      <w:pPr>
        <w:ind w:left="993"/>
        <w:jc w:val="both"/>
        <w:rPr>
          <w:rFonts w:ascii="Calibri" w:hAnsi="Calibri"/>
          <w:i/>
          <w:iCs/>
          <w:color w:val="0000FF"/>
        </w:rPr>
      </w:pPr>
    </w:p>
    <w:p w14:paraId="75CF4315" w14:textId="77777777" w:rsidR="000A3FAC" w:rsidRDefault="000A3FAC" w:rsidP="00C67250">
      <w:pPr>
        <w:ind w:left="993"/>
        <w:jc w:val="both"/>
        <w:rPr>
          <w:rFonts w:ascii="Calibri" w:hAnsi="Calibri" w:cs="Book Antiqua"/>
          <w:i/>
          <w:color w:val="595959"/>
        </w:rPr>
      </w:pPr>
    </w:p>
    <w:p w14:paraId="34F79043" w14:textId="77777777" w:rsidR="00DC713F" w:rsidRDefault="00DC713F" w:rsidP="00211A33">
      <w:pPr>
        <w:jc w:val="both"/>
        <w:rPr>
          <w:rFonts w:ascii="Calibri" w:hAnsi="Calibri" w:cs="Book Antiqua"/>
          <w:i/>
          <w:iCs/>
          <w:color w:val="0000FF"/>
        </w:rPr>
        <w:sectPr w:rsidR="00DC713F">
          <w:pgSz w:w="11906" w:h="16838"/>
          <w:pgMar w:top="1440" w:right="1134" w:bottom="1440" w:left="1134" w:header="720" w:footer="720" w:gutter="0"/>
          <w:cols w:space="720"/>
          <w:docGrid w:linePitch="600" w:charSpace="32768"/>
        </w:sectPr>
      </w:pPr>
    </w:p>
    <w:p w14:paraId="75E78626" w14:textId="77777777" w:rsidR="00DC713F" w:rsidRDefault="00DC713F" w:rsidP="00211A33">
      <w:pPr>
        <w:jc w:val="both"/>
        <w:rPr>
          <w:rFonts w:ascii="Calibri" w:hAnsi="Calibri" w:cs="Book Antiqua"/>
          <w:i/>
          <w:iCs/>
          <w:color w:val="0000FF"/>
        </w:rPr>
      </w:pPr>
    </w:p>
    <w:p w14:paraId="2FF1B5F5" w14:textId="77777777" w:rsidR="00DC713F" w:rsidRDefault="00DC713F" w:rsidP="00211A33">
      <w:pPr>
        <w:jc w:val="both"/>
        <w:rPr>
          <w:rFonts w:ascii="Calibri" w:hAnsi="Calibri" w:cs="Book Antiqua"/>
          <w:i/>
          <w:iCs/>
          <w:color w:val="0000FF"/>
        </w:rPr>
      </w:pPr>
    </w:p>
    <w:p w14:paraId="78C8CAB7" w14:textId="77777777" w:rsidR="00DC713F" w:rsidRDefault="00DC713F" w:rsidP="00211A33">
      <w:pPr>
        <w:jc w:val="both"/>
        <w:rPr>
          <w:rFonts w:ascii="Calibri" w:hAnsi="Calibri" w:cs="Book Antiqua"/>
          <w:i/>
          <w:iCs/>
          <w:color w:val="0000FF"/>
        </w:rPr>
      </w:pPr>
    </w:p>
    <w:p w14:paraId="4330AF87" w14:textId="77777777" w:rsidR="00DC713F" w:rsidRDefault="00DC713F" w:rsidP="00211A33">
      <w:pPr>
        <w:jc w:val="both"/>
        <w:rPr>
          <w:rFonts w:ascii="Calibri" w:hAnsi="Calibri" w:cs="Book Antiqua"/>
          <w:i/>
          <w:iCs/>
          <w:color w:val="0000FF"/>
        </w:rPr>
      </w:pPr>
    </w:p>
    <w:p w14:paraId="2426E8CD" w14:textId="77777777" w:rsidR="00DC713F" w:rsidRDefault="00DC713F" w:rsidP="00211A33">
      <w:pPr>
        <w:jc w:val="both"/>
        <w:rPr>
          <w:rFonts w:ascii="Calibri" w:hAnsi="Calibri" w:cs="Book Antiqua"/>
          <w:i/>
          <w:iCs/>
          <w:color w:val="0000FF"/>
        </w:rPr>
      </w:pPr>
    </w:p>
    <w:p w14:paraId="2068E2DD" w14:textId="3DCAB24C" w:rsidR="00DC713F" w:rsidRDefault="00211A33" w:rsidP="00DC713F">
      <w:pPr>
        <w:jc w:val="center"/>
        <w:rPr>
          <w:rFonts w:ascii="Calibri" w:hAnsi="Calibri" w:cs="Book Antiqua"/>
          <w:i/>
          <w:iCs/>
          <w:color w:val="0000FF"/>
        </w:rPr>
        <w:sectPr w:rsidR="00DC713F" w:rsidSect="00DC713F">
          <w:pgSz w:w="16838" w:h="11906" w:orient="landscape"/>
          <w:pgMar w:top="1138" w:right="1440" w:bottom="1138" w:left="1440" w:header="720" w:footer="720" w:gutter="0"/>
          <w:cols w:space="720"/>
          <w:docGrid w:linePitch="600" w:charSpace="32768"/>
        </w:sectPr>
      </w:pPr>
      <w:r>
        <w:rPr>
          <w:rFonts w:ascii="Calibri" w:hAnsi="Calibri" w:cs="Book Antiqua"/>
          <w:i/>
          <w:iCs/>
          <w:noProof/>
          <w:color w:val="0000FF"/>
          <w:lang w:val="es-MX" w:eastAsia="es-MX"/>
        </w:rPr>
        <w:drawing>
          <wp:inline distT="0" distB="0" distL="0" distR="0" wp14:anchorId="4901C1CB" wp14:editId="3C0E3865">
            <wp:extent cx="9154830" cy="4145915"/>
            <wp:effectExtent l="0" t="0" r="8255" b="6985"/>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n 127"/>
                    <pic:cNvPicPr/>
                  </pic:nvPicPr>
                  <pic:blipFill>
                    <a:blip r:embed="rId155">
                      <a:extLst>
                        <a:ext uri="{28A0092B-C50C-407E-A947-70E740481C1C}">
                          <a14:useLocalDpi xmlns:a14="http://schemas.microsoft.com/office/drawing/2010/main" val="0"/>
                        </a:ext>
                      </a:extLst>
                    </a:blip>
                    <a:stretch>
                      <a:fillRect/>
                    </a:stretch>
                  </pic:blipFill>
                  <pic:spPr>
                    <a:xfrm>
                      <a:off x="0" y="0"/>
                      <a:ext cx="9181299" cy="4157902"/>
                    </a:xfrm>
                    <a:prstGeom prst="rect">
                      <a:avLst/>
                    </a:prstGeom>
                  </pic:spPr>
                </pic:pic>
              </a:graphicData>
            </a:graphic>
          </wp:inline>
        </w:drawing>
      </w:r>
    </w:p>
    <w:p w14:paraId="544327F0" w14:textId="41605F93" w:rsidR="00211A33" w:rsidRDefault="00211A33" w:rsidP="00211A33">
      <w:pPr>
        <w:jc w:val="both"/>
        <w:rPr>
          <w:rFonts w:ascii="Calibri" w:hAnsi="Calibri" w:cs="Book Antiqua"/>
          <w:i/>
          <w:iCs/>
          <w:color w:val="0000FF"/>
        </w:rPr>
      </w:pPr>
      <w:r>
        <w:rPr>
          <w:rFonts w:ascii="Calibri" w:hAnsi="Calibri" w:cs="Book Antiqua"/>
          <w:i/>
          <w:iCs/>
          <w:noProof/>
          <w:color w:val="0000FF"/>
          <w:lang w:val="es-MX" w:eastAsia="es-MX"/>
        </w:rPr>
        <w:lastRenderedPageBreak/>
        <w:drawing>
          <wp:inline distT="0" distB="0" distL="0" distR="0" wp14:anchorId="23C7F2AA" wp14:editId="2A3DA259">
            <wp:extent cx="9154795" cy="5599134"/>
            <wp:effectExtent l="0" t="0" r="8255" b="1905"/>
            <wp:docPr id="1342615552" name="Imagen 1342615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615552" name="Imagen 1342615552"/>
                    <pic:cNvPicPr/>
                  </pic:nvPicPr>
                  <pic:blipFill>
                    <a:blip r:embed="rId156">
                      <a:extLst>
                        <a:ext uri="{28A0092B-C50C-407E-A947-70E740481C1C}">
                          <a14:useLocalDpi xmlns:a14="http://schemas.microsoft.com/office/drawing/2010/main" val="0"/>
                        </a:ext>
                      </a:extLst>
                    </a:blip>
                    <a:stretch>
                      <a:fillRect/>
                    </a:stretch>
                  </pic:blipFill>
                  <pic:spPr>
                    <a:xfrm>
                      <a:off x="0" y="0"/>
                      <a:ext cx="9170638" cy="5608824"/>
                    </a:xfrm>
                    <a:prstGeom prst="rect">
                      <a:avLst/>
                    </a:prstGeom>
                  </pic:spPr>
                </pic:pic>
              </a:graphicData>
            </a:graphic>
          </wp:inline>
        </w:drawing>
      </w:r>
    </w:p>
    <w:p w14:paraId="09CAECCB" w14:textId="77777777" w:rsidR="00DC713F" w:rsidRDefault="00DC713F" w:rsidP="00211A33">
      <w:pPr>
        <w:jc w:val="both"/>
        <w:rPr>
          <w:rFonts w:ascii="Calibri" w:hAnsi="Calibri" w:cs="Book Antiqua"/>
          <w:i/>
          <w:iCs/>
          <w:color w:val="0000FF"/>
        </w:rPr>
        <w:sectPr w:rsidR="00DC713F" w:rsidSect="00DC713F">
          <w:pgSz w:w="16838" w:h="11906" w:orient="landscape"/>
          <w:pgMar w:top="1138" w:right="1440" w:bottom="1138" w:left="1440" w:header="720" w:footer="720" w:gutter="0"/>
          <w:cols w:space="720"/>
          <w:docGrid w:linePitch="600" w:charSpace="32768"/>
        </w:sectPr>
      </w:pPr>
    </w:p>
    <w:p w14:paraId="78286039" w14:textId="77777777" w:rsidR="00656AA1" w:rsidRDefault="00656AA1" w:rsidP="00211A33">
      <w:pPr>
        <w:jc w:val="both"/>
        <w:rPr>
          <w:rFonts w:ascii="Calibri" w:hAnsi="Calibri" w:cs="Book Antiqua"/>
          <w:i/>
          <w:iCs/>
          <w:color w:val="0000FF"/>
        </w:rPr>
      </w:pPr>
    </w:p>
    <w:p w14:paraId="5F9A4E60" w14:textId="0091E5C5" w:rsidR="00656AA1" w:rsidRDefault="00211A33" w:rsidP="00211A33">
      <w:pPr>
        <w:jc w:val="both"/>
        <w:rPr>
          <w:rFonts w:ascii="Calibri" w:hAnsi="Calibri" w:cs="Book Antiqua"/>
          <w:i/>
          <w:iCs/>
          <w:color w:val="0000FF"/>
        </w:rPr>
        <w:sectPr w:rsidR="00656AA1" w:rsidSect="00656AA1">
          <w:pgSz w:w="16838" w:h="11906" w:orient="landscape"/>
          <w:pgMar w:top="1138" w:right="1440" w:bottom="1138" w:left="1440" w:header="720" w:footer="720" w:gutter="0"/>
          <w:cols w:space="720"/>
          <w:docGrid w:linePitch="600" w:charSpace="32768"/>
        </w:sectPr>
      </w:pPr>
      <w:r>
        <w:rPr>
          <w:rFonts w:ascii="Calibri" w:hAnsi="Calibri" w:cs="Book Antiqua"/>
          <w:i/>
          <w:iCs/>
          <w:noProof/>
          <w:color w:val="0000FF"/>
          <w:lang w:val="es-MX" w:eastAsia="es-MX"/>
        </w:rPr>
        <w:drawing>
          <wp:inline distT="0" distB="0" distL="0" distR="0" wp14:anchorId="75EF7A50" wp14:editId="3C4AAC14">
            <wp:extent cx="9081370" cy="5348605"/>
            <wp:effectExtent l="0" t="0" r="5715" b="4445"/>
            <wp:docPr id="1342615553" name="Imagen 1342615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615553" name="Imagen 1342615553"/>
                    <pic:cNvPicPr/>
                  </pic:nvPicPr>
                  <pic:blipFill>
                    <a:blip r:embed="rId157">
                      <a:extLst>
                        <a:ext uri="{28A0092B-C50C-407E-A947-70E740481C1C}">
                          <a14:useLocalDpi xmlns:a14="http://schemas.microsoft.com/office/drawing/2010/main" val="0"/>
                        </a:ext>
                      </a:extLst>
                    </a:blip>
                    <a:stretch>
                      <a:fillRect/>
                    </a:stretch>
                  </pic:blipFill>
                  <pic:spPr>
                    <a:xfrm>
                      <a:off x="0" y="0"/>
                      <a:ext cx="9100870" cy="5360090"/>
                    </a:xfrm>
                    <a:prstGeom prst="rect">
                      <a:avLst/>
                    </a:prstGeom>
                  </pic:spPr>
                </pic:pic>
              </a:graphicData>
            </a:graphic>
          </wp:inline>
        </w:drawing>
      </w:r>
    </w:p>
    <w:p w14:paraId="47341341" w14:textId="179948EF" w:rsidR="00C67250" w:rsidRPr="00AA0330" w:rsidRDefault="00C67250" w:rsidP="0092630F">
      <w:pPr>
        <w:pStyle w:val="Ttulo3"/>
        <w:ind w:left="720"/>
        <w:jc w:val="both"/>
        <w:rPr>
          <w:rFonts w:cs="Book Antiqua"/>
          <w:i/>
          <w:color w:val="595959"/>
        </w:rPr>
      </w:pPr>
      <w:bookmarkStart w:id="181" w:name="_Toc202244549"/>
      <w:bookmarkStart w:id="182" w:name="_Toc391994532"/>
      <w:bookmarkStart w:id="183" w:name="_Toc76652828"/>
      <w:r w:rsidRPr="00A96743">
        <w:lastRenderedPageBreak/>
        <w:t>Vista de Implementación - Componentes</w:t>
      </w:r>
      <w:bookmarkEnd w:id="181"/>
      <w:bookmarkEnd w:id="182"/>
      <w:bookmarkEnd w:id="183"/>
      <w:r w:rsidRPr="00A96743">
        <w:t xml:space="preserve"> </w:t>
      </w:r>
    </w:p>
    <w:p w14:paraId="26B120EF" w14:textId="4CE4E1D5" w:rsidR="00614202" w:rsidRPr="00C95560" w:rsidRDefault="00DD5E3B" w:rsidP="00D65E57">
      <w:pPr>
        <w:jc w:val="center"/>
        <w:rPr>
          <w:rFonts w:ascii="Calibri" w:hAnsi="Calibri" w:cs="Book Antiqua"/>
          <w:i/>
          <w:color w:val="0000FF"/>
        </w:rPr>
      </w:pPr>
      <w:r w:rsidRPr="00DD5E3B">
        <w:rPr>
          <w:rFonts w:ascii="Calibri" w:hAnsi="Calibri" w:cs="Book Antiqua"/>
          <w:i/>
          <w:noProof/>
          <w:color w:val="0000FF"/>
          <w:lang w:val="es-MX" w:eastAsia="es-MX"/>
        </w:rPr>
        <w:drawing>
          <wp:inline distT="0" distB="0" distL="0" distR="0" wp14:anchorId="03B885AB" wp14:editId="5777C6D1">
            <wp:extent cx="8863330" cy="5259705"/>
            <wp:effectExtent l="0" t="0" r="0" b="0"/>
            <wp:docPr id="19" name="Marcador de contenido 4">
              <a:extLst xmlns:a="http://schemas.openxmlformats.org/drawingml/2006/main">
                <a:ext uri="{FF2B5EF4-FFF2-40B4-BE49-F238E27FC236}">
                  <a16:creationId xmlns:a16="http://schemas.microsoft.com/office/drawing/2014/main" id="{17983EA3-035A-4D4C-875D-9539D1F4A8B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Marcador de contenido 4">
                      <a:extLst>
                        <a:ext uri="{FF2B5EF4-FFF2-40B4-BE49-F238E27FC236}">
                          <a16:creationId xmlns:a16="http://schemas.microsoft.com/office/drawing/2014/main" id="{17983EA3-035A-4D4C-875D-9539D1F4A8B1}"/>
                        </a:ext>
                      </a:extLst>
                    </pic:cNvPr>
                    <pic:cNvPicPr>
                      <a:picLocks noGrp="1" noChangeAspect="1"/>
                    </pic:cNvPicPr>
                  </pic:nvPicPr>
                  <pic:blipFill rotWithShape="1">
                    <a:blip r:embed="rId158">
                      <a:extLst>
                        <a:ext uri="{28A0092B-C50C-407E-A947-70E740481C1C}">
                          <a14:useLocalDpi xmlns:a14="http://schemas.microsoft.com/office/drawing/2010/main" val="0"/>
                        </a:ext>
                      </a:extLst>
                    </a:blip>
                    <a:srcRect b="30241"/>
                    <a:stretch/>
                  </pic:blipFill>
                  <pic:spPr bwMode="auto">
                    <a:xfrm>
                      <a:off x="0" y="0"/>
                      <a:ext cx="8863330" cy="5259705"/>
                    </a:xfrm>
                    <a:prstGeom prst="rect">
                      <a:avLst/>
                    </a:prstGeom>
                    <a:noFill/>
                    <a:ln w="9525">
                      <a:noFill/>
                      <a:miter lim="800000"/>
                      <a:headEnd/>
                      <a:tailEnd/>
                    </a:ln>
                    <a:effectLst/>
                  </pic:spPr>
                </pic:pic>
              </a:graphicData>
            </a:graphic>
          </wp:inline>
        </w:drawing>
      </w:r>
    </w:p>
    <w:p w14:paraId="30C053D3" w14:textId="77777777" w:rsidR="00DD5E3B" w:rsidRDefault="00DD5E3B" w:rsidP="00DD5E3B">
      <w:pPr>
        <w:pStyle w:val="Ttulo2"/>
        <w:numPr>
          <w:ilvl w:val="0"/>
          <w:numId w:val="0"/>
        </w:numPr>
        <w:ind w:left="1440"/>
      </w:pPr>
      <w:bookmarkStart w:id="184" w:name="VistadeDespliegue"/>
      <w:bookmarkStart w:id="185" w:name="_Toc34121084"/>
      <w:bookmarkStart w:id="186" w:name="_Toc44907583"/>
      <w:bookmarkStart w:id="187" w:name="_Toc202244550"/>
      <w:bookmarkStart w:id="188" w:name="_Toc391994533"/>
      <w:bookmarkStart w:id="189" w:name="_Toc76652829"/>
    </w:p>
    <w:p w14:paraId="5204D0B8" w14:textId="5DB51704" w:rsidR="00D65E57" w:rsidRPr="00312B96" w:rsidRDefault="00DD5E3B" w:rsidP="00312B96">
      <w:pPr>
        <w:sectPr w:rsidR="00D65E57" w:rsidRPr="00312B96" w:rsidSect="00D65E57">
          <w:pgSz w:w="16838" w:h="11906" w:orient="landscape"/>
          <w:pgMar w:top="1138" w:right="1440" w:bottom="1138" w:left="1440" w:header="720" w:footer="720" w:gutter="0"/>
          <w:cols w:space="720"/>
          <w:docGrid w:linePitch="600" w:charSpace="32768"/>
        </w:sectPr>
      </w:pPr>
      <w:r w:rsidRPr="00DD5E3B">
        <w:rPr>
          <w:noProof/>
          <w:lang w:val="es-MX" w:eastAsia="es-MX"/>
        </w:rPr>
        <w:drawing>
          <wp:inline distT="0" distB="0" distL="0" distR="0" wp14:anchorId="0740EDD7" wp14:editId="3CC3438E">
            <wp:extent cx="8863330" cy="5260931"/>
            <wp:effectExtent l="0" t="0" r="0" b="0"/>
            <wp:docPr id="123" name="Marcador de contenido 4">
              <a:extLst xmlns:a="http://schemas.openxmlformats.org/drawingml/2006/main">
                <a:ext uri="{FF2B5EF4-FFF2-40B4-BE49-F238E27FC236}">
                  <a16:creationId xmlns:a16="http://schemas.microsoft.com/office/drawing/2014/main" id="{17983EA3-035A-4D4C-875D-9539D1F4A8B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Marcador de contenido 4">
                      <a:extLst>
                        <a:ext uri="{FF2B5EF4-FFF2-40B4-BE49-F238E27FC236}">
                          <a16:creationId xmlns:a16="http://schemas.microsoft.com/office/drawing/2014/main" id="{17983EA3-035A-4D4C-875D-9539D1F4A8B1}"/>
                        </a:ext>
                      </a:extLst>
                    </pic:cNvPr>
                    <pic:cNvPicPr>
                      <a:picLocks noGrp="1" noChangeAspect="1"/>
                    </pic:cNvPicPr>
                  </pic:nvPicPr>
                  <pic:blipFill rotWithShape="1">
                    <a:blip r:embed="rId158">
                      <a:extLst>
                        <a:ext uri="{28A0092B-C50C-407E-A947-70E740481C1C}">
                          <a14:useLocalDpi xmlns:a14="http://schemas.microsoft.com/office/drawing/2010/main" val="0"/>
                        </a:ext>
                      </a:extLst>
                    </a:blip>
                    <a:srcRect t="34003"/>
                    <a:stretch/>
                  </pic:blipFill>
                  <pic:spPr bwMode="auto">
                    <a:xfrm>
                      <a:off x="0" y="0"/>
                      <a:ext cx="8864846" cy="5261831"/>
                    </a:xfrm>
                    <a:prstGeom prst="rect">
                      <a:avLst/>
                    </a:prstGeom>
                    <a:noFill/>
                    <a:ln w="9525">
                      <a:noFill/>
                      <a:miter lim="800000"/>
                      <a:headEnd/>
                      <a:tailEnd/>
                    </a:ln>
                    <a:effectLst/>
                  </pic:spPr>
                </pic:pic>
              </a:graphicData>
            </a:graphic>
          </wp:inline>
        </w:drawing>
      </w:r>
    </w:p>
    <w:p w14:paraId="2FBDB876" w14:textId="0F06F7CD" w:rsidR="00C67250" w:rsidRDefault="00C67250" w:rsidP="00464815">
      <w:pPr>
        <w:pStyle w:val="Ttulo3"/>
      </w:pPr>
      <w:r w:rsidRPr="00C95560">
        <w:lastRenderedPageBreak/>
        <w:t xml:space="preserve">Vista de Despliegue </w:t>
      </w:r>
      <w:bookmarkEnd w:id="184"/>
      <w:r w:rsidRPr="00C95560">
        <w:t>- Ambiente Físico</w:t>
      </w:r>
      <w:bookmarkEnd w:id="185"/>
      <w:bookmarkEnd w:id="186"/>
      <w:bookmarkEnd w:id="187"/>
      <w:bookmarkEnd w:id="188"/>
      <w:bookmarkEnd w:id="189"/>
      <w:r w:rsidRPr="00C95560">
        <w:t xml:space="preserve">  </w:t>
      </w:r>
    </w:p>
    <w:p w14:paraId="195D3C3B" w14:textId="77777777" w:rsidR="001528F2" w:rsidRPr="001528F2" w:rsidRDefault="001528F2" w:rsidP="001528F2"/>
    <w:p w14:paraId="565C649A" w14:textId="1F38126B" w:rsidR="00614202" w:rsidRPr="00614202" w:rsidRDefault="00614202" w:rsidP="00614202"/>
    <w:p w14:paraId="290583F9" w14:textId="39EAF805" w:rsidR="00C67250" w:rsidRPr="00614202" w:rsidRDefault="00614202" w:rsidP="00614202">
      <w:pPr>
        <w:ind w:left="720"/>
        <w:jc w:val="both"/>
        <w:rPr>
          <w:rFonts w:ascii="Calibri" w:hAnsi="Calibri" w:cs="Book Antiqua"/>
          <w:i/>
          <w:color w:val="0000FF"/>
        </w:rPr>
      </w:pPr>
      <w:r>
        <w:rPr>
          <w:rFonts w:ascii="Calibri" w:hAnsi="Calibri" w:cs="Book Antiqua"/>
          <w:i/>
          <w:noProof/>
          <w:color w:val="0000FF"/>
          <w:lang w:val="es-MX" w:eastAsia="es-MX"/>
        </w:rPr>
        <w:drawing>
          <wp:inline distT="0" distB="0" distL="0" distR="0" wp14:anchorId="28880001" wp14:editId="75267CFD">
            <wp:extent cx="5581650" cy="3618980"/>
            <wp:effectExtent l="0" t="0" r="0" b="635"/>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n 120"/>
                    <pic:cNvPicPr/>
                  </pic:nvPicPr>
                  <pic:blipFill>
                    <a:blip r:embed="rId159">
                      <a:extLst>
                        <a:ext uri="{28A0092B-C50C-407E-A947-70E740481C1C}">
                          <a14:useLocalDpi xmlns:a14="http://schemas.microsoft.com/office/drawing/2010/main" val="0"/>
                        </a:ext>
                      </a:extLst>
                    </a:blip>
                    <a:stretch>
                      <a:fillRect/>
                    </a:stretch>
                  </pic:blipFill>
                  <pic:spPr>
                    <a:xfrm>
                      <a:off x="0" y="0"/>
                      <a:ext cx="5586484" cy="3622114"/>
                    </a:xfrm>
                    <a:prstGeom prst="rect">
                      <a:avLst/>
                    </a:prstGeom>
                  </pic:spPr>
                </pic:pic>
              </a:graphicData>
            </a:graphic>
          </wp:inline>
        </w:drawing>
      </w:r>
    </w:p>
    <w:p w14:paraId="13C326F3" w14:textId="77777777" w:rsidR="00C67250" w:rsidRDefault="00C67250" w:rsidP="00C67250"/>
    <w:p w14:paraId="4853B841" w14:textId="1C66CFA4" w:rsidR="00C67250" w:rsidRDefault="00C67250" w:rsidP="00C67250">
      <w:pPr>
        <w:jc w:val="center"/>
      </w:pPr>
    </w:p>
    <w:p w14:paraId="50125231" w14:textId="77777777" w:rsidR="00C67250" w:rsidRDefault="00C67250" w:rsidP="00C67250">
      <w:pPr>
        <w:jc w:val="center"/>
        <w:rPr>
          <w:rFonts w:ascii="Calibri" w:hAnsi="Calibri" w:cs="Book Antiqua"/>
          <w:i/>
          <w:color w:val="595959"/>
        </w:rPr>
      </w:pPr>
    </w:p>
    <w:p w14:paraId="17686DC7" w14:textId="0616F31B" w:rsidR="00B23E8F" w:rsidRPr="00BD36AF" w:rsidRDefault="00C67250" w:rsidP="00B23E8F">
      <w:pPr>
        <w:pStyle w:val="Ttulo2"/>
        <w:rPr>
          <w:i/>
        </w:rPr>
      </w:pPr>
      <w:bookmarkStart w:id="190" w:name="_Toc391994534"/>
      <w:bookmarkStart w:id="191" w:name="_Toc76652830"/>
      <w:r w:rsidRPr="00FE0DBE">
        <w:t>Vista de Datos</w:t>
      </w:r>
      <w:bookmarkEnd w:id="190"/>
      <w:bookmarkEnd w:id="191"/>
    </w:p>
    <w:p w14:paraId="224AA64F" w14:textId="77777777" w:rsidR="0016593E" w:rsidRPr="00F64DC4" w:rsidRDefault="0016593E" w:rsidP="004654AE">
      <w:pPr>
        <w:pStyle w:val="Ttulo3"/>
        <w:rPr>
          <w:lang w:val="es-EC"/>
        </w:rPr>
      </w:pPr>
      <w:bookmarkStart w:id="192" w:name="_Toc79961214"/>
      <w:r w:rsidRPr="00F64DC4">
        <w:rPr>
          <w:lang w:val="es-EC"/>
        </w:rPr>
        <w:t>Nombre de la tabla: Local</w:t>
      </w:r>
      <w:bookmarkEnd w:id="192"/>
    </w:p>
    <w:p w14:paraId="24DAD960" w14:textId="77777777" w:rsidR="0016593E" w:rsidRPr="00370DBA" w:rsidRDefault="0016593E" w:rsidP="0016593E">
      <w:pPr>
        <w:rPr>
          <w:lang w:val="es-EC" w:eastAsia="es-EC"/>
        </w:rPr>
      </w:pPr>
      <w:r w:rsidRPr="00370DBA">
        <w:rPr>
          <w:b/>
          <w:bCs/>
          <w:color w:val="000000"/>
          <w:lang w:val="es-EC" w:eastAsia="es-EC"/>
        </w:rPr>
        <w:t xml:space="preserve">Descripción: </w:t>
      </w:r>
      <w:r w:rsidRPr="00370DBA">
        <w:rPr>
          <w:color w:val="000000"/>
          <w:lang w:val="es-EC" w:eastAsia="es-EC"/>
        </w:rPr>
        <w:t xml:space="preserve">Contiene los datos más importantes pertenecientes </w:t>
      </w:r>
      <w:r>
        <w:rPr>
          <w:color w:val="000000"/>
          <w:lang w:val="es-EC" w:eastAsia="es-EC"/>
        </w:rPr>
        <w:t>del local</w:t>
      </w:r>
      <w:r w:rsidRPr="00370DBA">
        <w:rPr>
          <w:color w:val="000000"/>
          <w:lang w:val="es-EC" w:eastAsia="es-EC"/>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1680"/>
        <w:gridCol w:w="1494"/>
        <w:gridCol w:w="1054"/>
        <w:gridCol w:w="964"/>
        <w:gridCol w:w="2742"/>
      </w:tblGrid>
      <w:tr w:rsidR="00BA3C83" w:rsidRPr="00370DBA" w14:paraId="02F7BB10" w14:textId="77777777" w:rsidTr="00CC159F">
        <w:trPr>
          <w:trHeight w:val="20"/>
          <w:jc w:val="center"/>
        </w:trPr>
        <w:tc>
          <w:tcPr>
            <w:tcW w:w="0" w:type="auto"/>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AD205F2" w14:textId="77777777" w:rsidR="00BA3C83" w:rsidRPr="005B34B4" w:rsidRDefault="00BA3C83" w:rsidP="0092630F">
            <w:pPr>
              <w:pStyle w:val="Sinespaciado"/>
              <w:jc w:val="center"/>
              <w:rPr>
                <w:b/>
                <w:lang w:val="es-EC" w:eastAsia="es-EC"/>
              </w:rPr>
            </w:pPr>
            <w:r w:rsidRPr="005B34B4">
              <w:rPr>
                <w:b/>
                <w:lang w:val="es-EC" w:eastAsia="es-EC"/>
              </w:rPr>
              <w:t>Campo</w:t>
            </w:r>
          </w:p>
        </w:tc>
        <w:tc>
          <w:tcPr>
            <w:tcW w:w="0" w:type="auto"/>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63B1F74" w14:textId="77777777" w:rsidR="00BA3C83" w:rsidRPr="005B34B4" w:rsidRDefault="00BA3C83" w:rsidP="0092630F">
            <w:pPr>
              <w:pStyle w:val="Sinespaciado"/>
              <w:jc w:val="center"/>
              <w:rPr>
                <w:b/>
                <w:lang w:val="es-EC" w:eastAsia="es-EC"/>
              </w:rPr>
            </w:pPr>
            <w:r w:rsidRPr="005B34B4">
              <w:rPr>
                <w:b/>
                <w:lang w:val="es-EC" w:eastAsia="es-EC"/>
              </w:rPr>
              <w:t>Tipo de dato</w:t>
            </w:r>
          </w:p>
        </w:tc>
        <w:tc>
          <w:tcPr>
            <w:tcW w:w="1054"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5329FCD" w14:textId="77777777" w:rsidR="00BA3C83" w:rsidRPr="005B34B4" w:rsidRDefault="00BA3C83" w:rsidP="0092630F">
            <w:pPr>
              <w:pStyle w:val="Sinespaciado"/>
              <w:jc w:val="center"/>
              <w:rPr>
                <w:b/>
                <w:lang w:val="es-EC" w:eastAsia="es-EC"/>
              </w:rPr>
            </w:pPr>
            <w:r w:rsidRPr="005B34B4">
              <w:rPr>
                <w:b/>
                <w:lang w:val="es-EC" w:eastAsia="es-EC"/>
              </w:rPr>
              <w:t>Tamaño</w:t>
            </w:r>
          </w:p>
        </w:tc>
        <w:tc>
          <w:tcPr>
            <w:tcW w:w="964" w:type="dxa"/>
            <w:tcBorders>
              <w:top w:val="single" w:sz="8" w:space="0" w:color="000000"/>
              <w:left w:val="single" w:sz="8" w:space="0" w:color="000000"/>
              <w:bottom w:val="single" w:sz="8" w:space="0" w:color="000000"/>
              <w:right w:val="single" w:sz="8" w:space="0" w:color="000000"/>
            </w:tcBorders>
            <w:shd w:val="clear" w:color="auto" w:fill="E7E6E6" w:themeFill="background2"/>
          </w:tcPr>
          <w:p w14:paraId="6DBCAC72" w14:textId="341EB5A5" w:rsidR="00BA3C83" w:rsidRPr="005B34B4" w:rsidRDefault="00BA3C83" w:rsidP="0092630F">
            <w:pPr>
              <w:pStyle w:val="Sinespaciado"/>
              <w:jc w:val="center"/>
              <w:rPr>
                <w:b/>
                <w:lang w:val="es-EC" w:eastAsia="es-EC"/>
              </w:rPr>
            </w:pPr>
            <w:r>
              <w:rPr>
                <w:b/>
                <w:lang w:val="es-EC" w:eastAsia="es-EC"/>
              </w:rPr>
              <w:t>No Nulo</w:t>
            </w:r>
          </w:p>
        </w:tc>
        <w:tc>
          <w:tcPr>
            <w:tcW w:w="2742"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2293C37" w14:textId="3F13980B" w:rsidR="00BA3C83" w:rsidRPr="005B34B4" w:rsidRDefault="00BA3C83" w:rsidP="0092630F">
            <w:pPr>
              <w:pStyle w:val="Sinespaciado"/>
              <w:jc w:val="center"/>
              <w:rPr>
                <w:b/>
                <w:lang w:val="es-EC" w:eastAsia="es-EC"/>
              </w:rPr>
            </w:pPr>
            <w:r w:rsidRPr="005B34B4">
              <w:rPr>
                <w:b/>
                <w:lang w:val="es-EC" w:eastAsia="es-EC"/>
              </w:rPr>
              <w:t>Descripción</w:t>
            </w:r>
          </w:p>
        </w:tc>
      </w:tr>
      <w:tr w:rsidR="00BA3C83" w:rsidRPr="00370DBA" w14:paraId="4DC7D259" w14:textId="77777777" w:rsidTr="00BA3C83">
        <w:trPr>
          <w:trHeight w:val="25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00750" w14:textId="77777777" w:rsidR="00BA3C83" w:rsidRPr="00370DBA" w:rsidRDefault="00BA3C83" w:rsidP="0092630F">
            <w:pPr>
              <w:pStyle w:val="Sinespaciado"/>
              <w:rPr>
                <w:lang w:val="es-EC" w:eastAsia="es-EC"/>
              </w:rPr>
            </w:pPr>
            <w:r>
              <w:rPr>
                <w:lang w:val="es-EC" w:eastAsia="es-EC"/>
              </w:rPr>
              <w:t>id_local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5893B" w14:textId="77777777" w:rsidR="00BA3C83" w:rsidRPr="00370DBA" w:rsidRDefault="00BA3C83" w:rsidP="0092630F">
            <w:pPr>
              <w:pStyle w:val="Sinespaciado"/>
              <w:rPr>
                <w:lang w:val="es-EC" w:eastAsia="es-EC"/>
              </w:rPr>
            </w:pPr>
            <w:r>
              <w:rPr>
                <w:lang w:val="es-EC" w:eastAsia="es-EC"/>
              </w:rPr>
              <w:t>int</w:t>
            </w:r>
          </w:p>
        </w:tc>
        <w:tc>
          <w:tcPr>
            <w:tcW w:w="10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E9AD7" w14:textId="77777777" w:rsidR="00BA3C83" w:rsidRPr="00370DBA" w:rsidRDefault="00BA3C83" w:rsidP="0092630F">
            <w:pPr>
              <w:pStyle w:val="Sinespaciado"/>
              <w:rPr>
                <w:lang w:val="es-EC" w:eastAsia="es-EC"/>
              </w:rPr>
            </w:pPr>
            <w:r w:rsidRPr="00370DBA">
              <w:rPr>
                <w:lang w:val="es-EC" w:eastAsia="es-EC"/>
              </w:rPr>
              <w:t>10</w:t>
            </w:r>
          </w:p>
        </w:tc>
        <w:tc>
          <w:tcPr>
            <w:tcW w:w="964" w:type="dxa"/>
            <w:tcBorders>
              <w:top w:val="single" w:sz="8" w:space="0" w:color="000000"/>
              <w:left w:val="single" w:sz="8" w:space="0" w:color="000000"/>
              <w:bottom w:val="single" w:sz="8" w:space="0" w:color="000000"/>
              <w:right w:val="single" w:sz="8" w:space="0" w:color="000000"/>
            </w:tcBorders>
          </w:tcPr>
          <w:p w14:paraId="0C91184A" w14:textId="6CDA32A0" w:rsidR="00BA3C83" w:rsidRDefault="00A55575" w:rsidP="0092630F">
            <w:pPr>
              <w:pStyle w:val="Sinespaciado"/>
              <w:rPr>
                <w:lang w:val="es-EC" w:eastAsia="es-EC"/>
              </w:rPr>
            </w:pPr>
            <w:r>
              <w:rPr>
                <w:lang w:val="es-EC" w:eastAsia="es-EC"/>
              </w:rPr>
              <w:t>True</w:t>
            </w:r>
          </w:p>
        </w:tc>
        <w:tc>
          <w:tcPr>
            <w:tcW w:w="27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6EE10" w14:textId="0AFFA607" w:rsidR="00BA3C83" w:rsidRPr="00370DBA" w:rsidRDefault="00BA3C83" w:rsidP="0092630F">
            <w:pPr>
              <w:pStyle w:val="Sinespaciado"/>
              <w:rPr>
                <w:lang w:val="es-EC" w:eastAsia="es-EC"/>
              </w:rPr>
            </w:pPr>
            <w:r>
              <w:rPr>
                <w:lang w:val="es-EC" w:eastAsia="es-EC"/>
              </w:rPr>
              <w:t>Identificador</w:t>
            </w:r>
            <w:r w:rsidRPr="00370DBA">
              <w:rPr>
                <w:lang w:val="es-EC" w:eastAsia="es-EC"/>
              </w:rPr>
              <w:t xml:space="preserve"> único del </w:t>
            </w:r>
            <w:r>
              <w:rPr>
                <w:lang w:val="es-EC" w:eastAsia="es-EC"/>
              </w:rPr>
              <w:t>local.</w:t>
            </w:r>
          </w:p>
        </w:tc>
      </w:tr>
      <w:tr w:rsidR="00BA3C83" w:rsidRPr="00370DBA" w14:paraId="45678C84" w14:textId="77777777" w:rsidTr="00BA3C83">
        <w:trPr>
          <w:trHeight w:val="393"/>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D87F6" w14:textId="77777777" w:rsidR="00BA3C83" w:rsidRPr="00370DBA" w:rsidRDefault="00BA3C83" w:rsidP="0092630F">
            <w:pPr>
              <w:pStyle w:val="Sinespaciado"/>
              <w:rPr>
                <w:lang w:val="es-EC" w:eastAsia="es-EC"/>
              </w:rPr>
            </w:pPr>
            <w:r>
              <w:rPr>
                <w:lang w:val="es-EC" w:eastAsia="es-EC"/>
              </w:rPr>
              <w:t>nombre_local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5A3DD" w14:textId="77777777" w:rsidR="00BA3C83" w:rsidRPr="00370DBA" w:rsidRDefault="00BA3C83" w:rsidP="0092630F">
            <w:pPr>
              <w:pStyle w:val="Sinespaciado"/>
              <w:rPr>
                <w:lang w:val="es-EC" w:eastAsia="es-EC"/>
              </w:rPr>
            </w:pPr>
            <w:r>
              <w:rPr>
                <w:lang w:val="es-EC" w:eastAsia="es-EC"/>
              </w:rPr>
              <w:t>varchar</w:t>
            </w:r>
          </w:p>
        </w:tc>
        <w:tc>
          <w:tcPr>
            <w:tcW w:w="10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C114E" w14:textId="77777777" w:rsidR="00BA3C83" w:rsidRPr="00370DBA" w:rsidRDefault="00BA3C83" w:rsidP="0092630F">
            <w:pPr>
              <w:pStyle w:val="Sinespaciado"/>
              <w:rPr>
                <w:lang w:val="es-EC" w:eastAsia="es-EC"/>
              </w:rPr>
            </w:pPr>
            <w:r w:rsidRPr="00370DBA">
              <w:rPr>
                <w:lang w:val="es-EC" w:eastAsia="es-EC"/>
              </w:rPr>
              <w:t>50</w:t>
            </w:r>
          </w:p>
        </w:tc>
        <w:tc>
          <w:tcPr>
            <w:tcW w:w="964" w:type="dxa"/>
            <w:tcBorders>
              <w:top w:val="single" w:sz="8" w:space="0" w:color="000000"/>
              <w:left w:val="single" w:sz="8" w:space="0" w:color="000000"/>
              <w:bottom w:val="single" w:sz="8" w:space="0" w:color="000000"/>
              <w:right w:val="single" w:sz="8" w:space="0" w:color="000000"/>
            </w:tcBorders>
          </w:tcPr>
          <w:p w14:paraId="06980556" w14:textId="15BC65FD" w:rsidR="00BA3C83" w:rsidRPr="00370DBA" w:rsidRDefault="00A55575" w:rsidP="0092630F">
            <w:pPr>
              <w:pStyle w:val="Sinespaciado"/>
              <w:rPr>
                <w:lang w:val="es-EC" w:eastAsia="es-EC"/>
              </w:rPr>
            </w:pPr>
            <w:r>
              <w:rPr>
                <w:lang w:val="es-EC" w:eastAsia="es-EC"/>
              </w:rPr>
              <w:t>True</w:t>
            </w:r>
          </w:p>
        </w:tc>
        <w:tc>
          <w:tcPr>
            <w:tcW w:w="27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0A3C5" w14:textId="75EC5579" w:rsidR="00BA3C83" w:rsidRPr="00370DBA" w:rsidRDefault="00BA3C83" w:rsidP="0092630F">
            <w:pPr>
              <w:pStyle w:val="Sinespaciado"/>
              <w:rPr>
                <w:lang w:val="es-EC" w:eastAsia="es-EC"/>
              </w:rPr>
            </w:pPr>
            <w:r w:rsidRPr="00370DBA">
              <w:rPr>
                <w:lang w:val="es-EC" w:eastAsia="es-EC"/>
              </w:rPr>
              <w:t xml:space="preserve">Nombre del </w:t>
            </w:r>
            <w:r>
              <w:rPr>
                <w:lang w:val="es-EC" w:eastAsia="es-EC"/>
              </w:rPr>
              <w:t>local.</w:t>
            </w:r>
          </w:p>
        </w:tc>
      </w:tr>
      <w:tr w:rsidR="00BA3C83" w:rsidRPr="00370DBA" w14:paraId="7EAC13A2" w14:textId="77777777" w:rsidTr="00BA3C83">
        <w:trPr>
          <w:trHeight w:val="31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67686" w14:textId="77777777" w:rsidR="00BA3C83" w:rsidRPr="00370DBA" w:rsidRDefault="00BA3C83" w:rsidP="0092630F">
            <w:pPr>
              <w:pStyle w:val="Sinespaciado"/>
              <w:rPr>
                <w:lang w:val="es-EC" w:eastAsia="es-EC"/>
              </w:rPr>
            </w:pPr>
            <w:r>
              <w:rPr>
                <w:lang w:val="es-EC" w:eastAsia="es-EC"/>
              </w:rPr>
              <w:t>dirección_local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DD2F7" w14:textId="77777777" w:rsidR="00BA3C83" w:rsidRPr="00370DBA" w:rsidRDefault="00BA3C83" w:rsidP="0092630F">
            <w:pPr>
              <w:pStyle w:val="Sinespaciado"/>
              <w:rPr>
                <w:lang w:val="es-EC" w:eastAsia="es-EC"/>
              </w:rPr>
            </w:pPr>
            <w:r>
              <w:rPr>
                <w:lang w:val="es-EC" w:eastAsia="es-EC"/>
              </w:rPr>
              <w:t>varchar</w:t>
            </w:r>
          </w:p>
        </w:tc>
        <w:tc>
          <w:tcPr>
            <w:tcW w:w="10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310DE" w14:textId="77777777" w:rsidR="00BA3C83" w:rsidRPr="00370DBA" w:rsidRDefault="00BA3C83" w:rsidP="0092630F">
            <w:pPr>
              <w:pStyle w:val="Sinespaciado"/>
              <w:rPr>
                <w:lang w:val="es-EC" w:eastAsia="es-EC"/>
              </w:rPr>
            </w:pPr>
            <w:r w:rsidRPr="00370DBA">
              <w:rPr>
                <w:lang w:val="es-EC" w:eastAsia="es-EC"/>
              </w:rPr>
              <w:t>50</w:t>
            </w:r>
          </w:p>
        </w:tc>
        <w:tc>
          <w:tcPr>
            <w:tcW w:w="964" w:type="dxa"/>
            <w:tcBorders>
              <w:top w:val="single" w:sz="8" w:space="0" w:color="000000"/>
              <w:left w:val="single" w:sz="8" w:space="0" w:color="000000"/>
              <w:bottom w:val="single" w:sz="8" w:space="0" w:color="000000"/>
              <w:right w:val="single" w:sz="8" w:space="0" w:color="000000"/>
            </w:tcBorders>
          </w:tcPr>
          <w:p w14:paraId="3D8CC7DF" w14:textId="21B578B1" w:rsidR="00BA3C83" w:rsidRPr="00370DBA" w:rsidRDefault="00A55575" w:rsidP="0092630F">
            <w:pPr>
              <w:pStyle w:val="Sinespaciado"/>
              <w:rPr>
                <w:lang w:val="es-EC" w:eastAsia="es-EC"/>
              </w:rPr>
            </w:pPr>
            <w:r>
              <w:rPr>
                <w:lang w:val="es-EC" w:eastAsia="es-EC"/>
              </w:rPr>
              <w:t>True</w:t>
            </w:r>
          </w:p>
        </w:tc>
        <w:tc>
          <w:tcPr>
            <w:tcW w:w="27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AE4E5" w14:textId="200D6949" w:rsidR="00BA3C83" w:rsidRPr="00370DBA" w:rsidRDefault="00BA3C83" w:rsidP="0092630F">
            <w:pPr>
              <w:pStyle w:val="Sinespaciado"/>
              <w:rPr>
                <w:lang w:val="es-EC" w:eastAsia="es-EC"/>
              </w:rPr>
            </w:pPr>
            <w:r w:rsidRPr="00370DBA">
              <w:rPr>
                <w:lang w:val="es-EC" w:eastAsia="es-EC"/>
              </w:rPr>
              <w:t xml:space="preserve">Ubicación del </w:t>
            </w:r>
            <w:r>
              <w:rPr>
                <w:lang w:val="es-EC" w:eastAsia="es-EC"/>
              </w:rPr>
              <w:t>local.</w:t>
            </w:r>
          </w:p>
        </w:tc>
      </w:tr>
      <w:tr w:rsidR="00BA3C83" w:rsidRPr="00370DBA" w14:paraId="1A771EE3" w14:textId="77777777" w:rsidTr="00BA3C83">
        <w:trPr>
          <w:trHeight w:val="24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A2404" w14:textId="77777777" w:rsidR="00BA3C83" w:rsidRPr="00370DBA" w:rsidRDefault="00BA3C83" w:rsidP="0092630F">
            <w:pPr>
              <w:pStyle w:val="Sinespaciado"/>
              <w:rPr>
                <w:lang w:val="es-EC" w:eastAsia="es-EC"/>
              </w:rPr>
            </w:pPr>
            <w:r>
              <w:rPr>
                <w:lang w:val="es-EC" w:eastAsia="es-EC"/>
              </w:rPr>
              <w:t>telefono_local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4722A" w14:textId="77777777" w:rsidR="00BA3C83" w:rsidRPr="00370DBA" w:rsidRDefault="00BA3C83" w:rsidP="0092630F">
            <w:pPr>
              <w:pStyle w:val="Sinespaciado"/>
              <w:rPr>
                <w:lang w:val="es-EC" w:eastAsia="es-EC"/>
              </w:rPr>
            </w:pPr>
            <w:r>
              <w:rPr>
                <w:lang w:val="es-EC" w:eastAsia="es-EC"/>
              </w:rPr>
              <w:t>varchar</w:t>
            </w:r>
          </w:p>
        </w:tc>
        <w:tc>
          <w:tcPr>
            <w:tcW w:w="10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C7E63" w14:textId="77777777" w:rsidR="00BA3C83" w:rsidRPr="00370DBA" w:rsidRDefault="00BA3C83" w:rsidP="0092630F">
            <w:pPr>
              <w:pStyle w:val="Sinespaciado"/>
              <w:rPr>
                <w:lang w:val="es-EC" w:eastAsia="es-EC"/>
              </w:rPr>
            </w:pPr>
            <w:r w:rsidRPr="00370DBA">
              <w:rPr>
                <w:lang w:val="es-EC" w:eastAsia="es-EC"/>
              </w:rPr>
              <w:t>50</w:t>
            </w:r>
          </w:p>
        </w:tc>
        <w:tc>
          <w:tcPr>
            <w:tcW w:w="964" w:type="dxa"/>
            <w:tcBorders>
              <w:top w:val="single" w:sz="8" w:space="0" w:color="000000"/>
              <w:left w:val="single" w:sz="8" w:space="0" w:color="000000"/>
              <w:bottom w:val="single" w:sz="8" w:space="0" w:color="000000"/>
              <w:right w:val="single" w:sz="8" w:space="0" w:color="000000"/>
            </w:tcBorders>
          </w:tcPr>
          <w:p w14:paraId="29166159" w14:textId="3E1D328D" w:rsidR="00BA3C83" w:rsidRDefault="00A55575" w:rsidP="0092630F">
            <w:pPr>
              <w:pStyle w:val="Sinespaciado"/>
              <w:rPr>
                <w:lang w:val="es-EC" w:eastAsia="es-EC"/>
              </w:rPr>
            </w:pPr>
            <w:r>
              <w:rPr>
                <w:lang w:val="es-EC" w:eastAsia="es-EC"/>
              </w:rPr>
              <w:t>True</w:t>
            </w:r>
          </w:p>
        </w:tc>
        <w:tc>
          <w:tcPr>
            <w:tcW w:w="27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98097" w14:textId="73A8AD89" w:rsidR="00BA3C83" w:rsidRPr="00370DBA" w:rsidRDefault="00BA3C83" w:rsidP="0092630F">
            <w:pPr>
              <w:pStyle w:val="Sinespaciado"/>
              <w:rPr>
                <w:lang w:val="es-EC" w:eastAsia="es-EC"/>
              </w:rPr>
            </w:pPr>
            <w:r>
              <w:rPr>
                <w:lang w:val="es-EC" w:eastAsia="es-EC"/>
              </w:rPr>
              <w:t>Teléfono</w:t>
            </w:r>
            <w:r w:rsidRPr="00370DBA">
              <w:rPr>
                <w:lang w:val="es-EC" w:eastAsia="es-EC"/>
              </w:rPr>
              <w:t xml:space="preserve"> perteneciente al </w:t>
            </w:r>
            <w:r>
              <w:rPr>
                <w:lang w:val="es-EC" w:eastAsia="es-EC"/>
              </w:rPr>
              <w:t>local.</w:t>
            </w:r>
          </w:p>
        </w:tc>
      </w:tr>
    </w:tbl>
    <w:p w14:paraId="66E8B205" w14:textId="77777777" w:rsidR="0016593E" w:rsidRPr="00370DBA" w:rsidRDefault="0016593E" w:rsidP="0016593E">
      <w:pPr>
        <w:rPr>
          <w:lang w:val="es-EC" w:eastAsia="es-EC"/>
        </w:rPr>
      </w:pPr>
      <w:r w:rsidRPr="00370DBA">
        <w:rPr>
          <w:b/>
          <w:bCs/>
          <w:color w:val="000000"/>
          <w:lang w:val="es-EC" w:eastAsia="es-EC"/>
        </w:rPr>
        <w:t xml:space="preserve">Relaciones: </w:t>
      </w:r>
      <w:r>
        <w:rPr>
          <w:color w:val="000000"/>
          <w:lang w:val="es-EC" w:eastAsia="es-EC"/>
        </w:rPr>
        <w:t>Servicio</w:t>
      </w:r>
      <w:r w:rsidRPr="00370DBA">
        <w:rPr>
          <w:color w:val="000000"/>
          <w:lang w:val="es-EC" w:eastAsia="es-EC"/>
        </w:rPr>
        <w:t xml:space="preserve">, Inventario, </w:t>
      </w:r>
      <w:r>
        <w:rPr>
          <w:color w:val="000000"/>
          <w:lang w:val="es-EC" w:eastAsia="es-EC"/>
        </w:rPr>
        <w:t>Trabajador</w:t>
      </w:r>
      <w:r w:rsidRPr="00370DBA">
        <w:rPr>
          <w:color w:val="000000"/>
          <w:lang w:val="es-EC" w:eastAsia="es-EC"/>
        </w:rPr>
        <w:t>,</w:t>
      </w:r>
    </w:p>
    <w:p w14:paraId="08025591" w14:textId="77777777" w:rsidR="0016593E" w:rsidRPr="00370DBA" w:rsidRDefault="0016593E" w:rsidP="0016593E">
      <w:pPr>
        <w:rPr>
          <w:lang w:val="es-EC" w:eastAsia="es-EC"/>
        </w:rPr>
      </w:pPr>
      <w:r w:rsidRPr="00370DBA">
        <w:rPr>
          <w:b/>
          <w:bCs/>
          <w:color w:val="000000"/>
          <w:lang w:val="es-EC" w:eastAsia="es-EC"/>
        </w:rPr>
        <w:t xml:space="preserve">Campos claves: </w:t>
      </w:r>
      <w:r>
        <w:rPr>
          <w:lang w:val="es-EC" w:eastAsia="es-EC"/>
        </w:rPr>
        <w:t>id_local</w:t>
      </w:r>
    </w:p>
    <w:p w14:paraId="5C9956CB" w14:textId="77777777" w:rsidR="0016593E" w:rsidRDefault="0016593E" w:rsidP="0016593E">
      <w:pPr>
        <w:rPr>
          <w:lang w:val="es-US"/>
        </w:rPr>
      </w:pPr>
    </w:p>
    <w:p w14:paraId="01A38FA7" w14:textId="77777777" w:rsidR="0016593E" w:rsidRPr="00F64DC4" w:rsidRDefault="0016593E" w:rsidP="004654AE">
      <w:pPr>
        <w:pStyle w:val="Ttulo3"/>
        <w:rPr>
          <w:lang w:val="es-EC" w:eastAsia="es-EC"/>
        </w:rPr>
      </w:pPr>
      <w:bookmarkStart w:id="193" w:name="_Toc79961215"/>
      <w:r w:rsidRPr="00F64DC4">
        <w:rPr>
          <w:lang w:val="es-EC" w:eastAsia="es-EC"/>
        </w:rPr>
        <w:lastRenderedPageBreak/>
        <w:t>Nombre de la tabla: Cliente</w:t>
      </w:r>
      <w:bookmarkEnd w:id="193"/>
    </w:p>
    <w:p w14:paraId="7ACAAE57" w14:textId="77777777" w:rsidR="0016593E" w:rsidRPr="00370DBA" w:rsidRDefault="0016593E" w:rsidP="0016593E">
      <w:pPr>
        <w:rPr>
          <w:lang w:val="es-EC" w:eastAsia="es-EC"/>
        </w:rPr>
      </w:pPr>
      <w:r w:rsidRPr="00370DBA">
        <w:rPr>
          <w:b/>
          <w:bCs/>
          <w:color w:val="000000"/>
          <w:lang w:val="es-EC" w:eastAsia="es-EC"/>
        </w:rPr>
        <w:t xml:space="preserve">Descripción: </w:t>
      </w:r>
      <w:r w:rsidRPr="00370DBA">
        <w:rPr>
          <w:color w:val="000000"/>
          <w:lang w:val="es-EC" w:eastAsia="es-EC"/>
        </w:rPr>
        <w:t xml:space="preserve">Contiene los datos más importantes pertenecientes </w:t>
      </w:r>
      <w:r>
        <w:rPr>
          <w:color w:val="000000"/>
          <w:lang w:val="es-EC" w:eastAsia="es-EC"/>
        </w:rPr>
        <w:t>a los clientes</w:t>
      </w:r>
      <w:r w:rsidRPr="00370DBA">
        <w:rPr>
          <w:color w:val="000000"/>
          <w:lang w:val="es-EC" w:eastAsia="es-EC"/>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1267"/>
        <w:gridCol w:w="1494"/>
        <w:gridCol w:w="1054"/>
        <w:gridCol w:w="964"/>
        <w:gridCol w:w="3419"/>
      </w:tblGrid>
      <w:tr w:rsidR="00A55575" w:rsidRPr="00370DBA" w14:paraId="7897D9FC" w14:textId="77777777" w:rsidTr="00CC159F">
        <w:trPr>
          <w:trHeight w:val="20"/>
          <w:jc w:val="center"/>
        </w:trPr>
        <w:tc>
          <w:tcPr>
            <w:tcW w:w="0" w:type="auto"/>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C8F340B" w14:textId="77777777" w:rsidR="00A55575" w:rsidRPr="005B34B4" w:rsidRDefault="00A55575" w:rsidP="0092630F">
            <w:pPr>
              <w:pStyle w:val="Sinespaciado"/>
              <w:jc w:val="center"/>
              <w:rPr>
                <w:b/>
                <w:lang w:val="es-EC" w:eastAsia="es-EC"/>
              </w:rPr>
            </w:pPr>
            <w:r w:rsidRPr="005B34B4">
              <w:rPr>
                <w:b/>
                <w:lang w:val="es-EC" w:eastAsia="es-EC"/>
              </w:rPr>
              <w:t>Campo</w:t>
            </w:r>
          </w:p>
        </w:tc>
        <w:tc>
          <w:tcPr>
            <w:tcW w:w="0" w:type="auto"/>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CCC79B7" w14:textId="77777777" w:rsidR="00A55575" w:rsidRPr="005B34B4" w:rsidRDefault="00A55575" w:rsidP="0092630F">
            <w:pPr>
              <w:pStyle w:val="Sinespaciado"/>
              <w:jc w:val="center"/>
              <w:rPr>
                <w:b/>
                <w:lang w:val="es-EC" w:eastAsia="es-EC"/>
              </w:rPr>
            </w:pPr>
            <w:r w:rsidRPr="005B34B4">
              <w:rPr>
                <w:b/>
                <w:lang w:val="es-EC" w:eastAsia="es-EC"/>
              </w:rPr>
              <w:t>Tipo de dato</w:t>
            </w:r>
          </w:p>
        </w:tc>
        <w:tc>
          <w:tcPr>
            <w:tcW w:w="0" w:type="auto"/>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B6634A7" w14:textId="77777777" w:rsidR="00A55575" w:rsidRPr="005B34B4" w:rsidRDefault="00A55575" w:rsidP="0092630F">
            <w:pPr>
              <w:pStyle w:val="Sinespaciado"/>
              <w:jc w:val="center"/>
              <w:rPr>
                <w:b/>
                <w:lang w:val="es-EC" w:eastAsia="es-EC"/>
              </w:rPr>
            </w:pPr>
            <w:r w:rsidRPr="005B34B4">
              <w:rPr>
                <w:b/>
                <w:lang w:val="es-EC" w:eastAsia="es-EC"/>
              </w:rPr>
              <w:t>Tamaño</w:t>
            </w:r>
          </w:p>
        </w:tc>
        <w:tc>
          <w:tcPr>
            <w:tcW w:w="964" w:type="dxa"/>
            <w:tcBorders>
              <w:top w:val="single" w:sz="8" w:space="0" w:color="000000"/>
              <w:left w:val="single" w:sz="8" w:space="0" w:color="000000"/>
              <w:bottom w:val="single" w:sz="8" w:space="0" w:color="000000"/>
              <w:right w:val="single" w:sz="8" w:space="0" w:color="000000"/>
            </w:tcBorders>
            <w:shd w:val="clear" w:color="auto" w:fill="E7E6E6" w:themeFill="background2"/>
          </w:tcPr>
          <w:p w14:paraId="4C7738E7" w14:textId="3A82B52C" w:rsidR="00A55575" w:rsidRPr="005B34B4" w:rsidRDefault="00A55575" w:rsidP="0092630F">
            <w:pPr>
              <w:pStyle w:val="Sinespaciado"/>
              <w:jc w:val="center"/>
              <w:rPr>
                <w:b/>
                <w:lang w:val="es-EC" w:eastAsia="es-EC"/>
              </w:rPr>
            </w:pPr>
            <w:r>
              <w:rPr>
                <w:b/>
                <w:lang w:val="es-EC" w:eastAsia="es-EC"/>
              </w:rPr>
              <w:t>No Nulo</w:t>
            </w:r>
          </w:p>
        </w:tc>
        <w:tc>
          <w:tcPr>
            <w:tcW w:w="0" w:type="auto"/>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5AFEB5F8" w14:textId="01B65F6B" w:rsidR="00A55575" w:rsidRPr="005B34B4" w:rsidRDefault="00A55575" w:rsidP="0092630F">
            <w:pPr>
              <w:pStyle w:val="Sinespaciado"/>
              <w:jc w:val="center"/>
              <w:rPr>
                <w:b/>
                <w:lang w:val="es-EC" w:eastAsia="es-EC"/>
              </w:rPr>
            </w:pPr>
            <w:r w:rsidRPr="005B34B4">
              <w:rPr>
                <w:b/>
                <w:lang w:val="es-EC" w:eastAsia="es-EC"/>
              </w:rPr>
              <w:t>Descripción</w:t>
            </w:r>
          </w:p>
        </w:tc>
      </w:tr>
      <w:tr w:rsidR="00A55575" w:rsidRPr="00370DBA" w14:paraId="69C0F511" w14:textId="77777777" w:rsidTr="00A55575">
        <w:trPr>
          <w:trHeight w:val="213"/>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929227" w14:textId="77777777" w:rsidR="00A55575" w:rsidRDefault="00A55575" w:rsidP="0092630F">
            <w:pPr>
              <w:pStyle w:val="Sinespaciado"/>
              <w:rPr>
                <w:lang w:val="es-EC" w:eastAsia="es-EC"/>
              </w:rPr>
            </w:pPr>
            <w:r>
              <w:rPr>
                <w:lang w:val="es-EC" w:eastAsia="es-EC"/>
              </w:rPr>
              <w:t>Id_persona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FDDAE1" w14:textId="77777777" w:rsidR="00A55575" w:rsidRDefault="00A55575" w:rsidP="0092630F">
            <w:pPr>
              <w:pStyle w:val="Sinespaciado"/>
              <w:rPr>
                <w:lang w:val="es-EC" w:eastAsia="es-EC"/>
              </w:rPr>
            </w:pPr>
            <w:r>
              <w:rPr>
                <w:lang w:val="es-EC" w:eastAsia="es-EC"/>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C2B530" w14:textId="77777777" w:rsidR="00A55575" w:rsidRPr="00370DBA" w:rsidRDefault="00A55575" w:rsidP="0092630F">
            <w:pPr>
              <w:pStyle w:val="Sinespaciado"/>
              <w:rPr>
                <w:lang w:val="es-EC" w:eastAsia="es-EC"/>
              </w:rPr>
            </w:pPr>
            <w:r>
              <w:rPr>
                <w:lang w:val="es-EC" w:eastAsia="es-EC"/>
              </w:rPr>
              <w:t>10</w:t>
            </w:r>
          </w:p>
        </w:tc>
        <w:tc>
          <w:tcPr>
            <w:tcW w:w="964" w:type="dxa"/>
            <w:tcBorders>
              <w:top w:val="single" w:sz="8" w:space="0" w:color="000000"/>
              <w:left w:val="single" w:sz="8" w:space="0" w:color="000000"/>
              <w:bottom w:val="single" w:sz="8" w:space="0" w:color="000000"/>
              <w:right w:val="single" w:sz="8" w:space="0" w:color="000000"/>
            </w:tcBorders>
          </w:tcPr>
          <w:p w14:paraId="7C34780E" w14:textId="436D2C88" w:rsidR="00A55575" w:rsidRDefault="00A55575" w:rsidP="0092630F">
            <w:pPr>
              <w:pStyle w:val="Sinespaciado"/>
              <w:rPr>
                <w:lang w:val="es-EC" w:eastAsia="es-EC"/>
              </w:rPr>
            </w:pPr>
            <w:r>
              <w:rPr>
                <w:lang w:val="es-EC" w:eastAsia="es-EC"/>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ADEF44" w14:textId="48298733" w:rsidR="00A55575" w:rsidRDefault="00A55575" w:rsidP="0092630F">
            <w:pPr>
              <w:pStyle w:val="Sinespaciado"/>
              <w:rPr>
                <w:lang w:val="es-EC" w:eastAsia="es-EC"/>
              </w:rPr>
            </w:pPr>
            <w:r>
              <w:rPr>
                <w:lang w:val="es-EC" w:eastAsia="es-EC"/>
              </w:rPr>
              <w:t>Identificador único de la persona.</w:t>
            </w:r>
          </w:p>
        </w:tc>
      </w:tr>
      <w:tr w:rsidR="00A55575" w:rsidRPr="00370DBA" w14:paraId="14833350" w14:textId="77777777" w:rsidTr="00A55575">
        <w:trPr>
          <w:trHeight w:val="34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68690" w14:textId="77777777" w:rsidR="00A55575" w:rsidRPr="00370DBA" w:rsidRDefault="00A55575" w:rsidP="0092630F">
            <w:pPr>
              <w:pStyle w:val="Sinespaciado"/>
              <w:rPr>
                <w:lang w:val="es-EC" w:eastAsia="es-EC"/>
              </w:rPr>
            </w:pPr>
            <w:r>
              <w:rPr>
                <w:lang w:val="es-EC" w:eastAsia="es-EC"/>
              </w:rPr>
              <w:t>cedula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4FFAF" w14:textId="77777777" w:rsidR="00A55575" w:rsidRPr="00370DBA" w:rsidRDefault="00A55575" w:rsidP="0092630F">
            <w:pPr>
              <w:pStyle w:val="Sinespaciado"/>
              <w:rPr>
                <w:lang w:val="es-EC" w:eastAsia="es-EC"/>
              </w:rPr>
            </w:pPr>
            <w:r>
              <w:rPr>
                <w:lang w:val="es-EC" w:eastAsia="es-EC"/>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186FC" w14:textId="77777777" w:rsidR="00A55575" w:rsidRPr="00370DBA" w:rsidRDefault="00A55575" w:rsidP="0092630F">
            <w:pPr>
              <w:pStyle w:val="Sinespaciado"/>
              <w:rPr>
                <w:lang w:val="es-EC" w:eastAsia="es-EC"/>
              </w:rPr>
            </w:pPr>
            <w:r w:rsidRPr="00370DBA">
              <w:rPr>
                <w:lang w:val="es-EC" w:eastAsia="es-EC"/>
              </w:rPr>
              <w:t>10</w:t>
            </w:r>
          </w:p>
        </w:tc>
        <w:tc>
          <w:tcPr>
            <w:tcW w:w="964" w:type="dxa"/>
            <w:tcBorders>
              <w:top w:val="single" w:sz="8" w:space="0" w:color="000000"/>
              <w:left w:val="single" w:sz="8" w:space="0" w:color="000000"/>
              <w:bottom w:val="single" w:sz="8" w:space="0" w:color="000000"/>
              <w:right w:val="single" w:sz="8" w:space="0" w:color="000000"/>
            </w:tcBorders>
          </w:tcPr>
          <w:p w14:paraId="48615A3E" w14:textId="4E522530" w:rsidR="00A55575" w:rsidRDefault="00A55575" w:rsidP="0092630F">
            <w:pPr>
              <w:pStyle w:val="Sinespaciado"/>
              <w:rPr>
                <w:lang w:val="es-EC" w:eastAsia="es-EC"/>
              </w:rPr>
            </w:pPr>
            <w:r>
              <w:rPr>
                <w:lang w:val="es-EC" w:eastAsia="es-EC"/>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4440B" w14:textId="7525DB77" w:rsidR="00A55575" w:rsidRPr="00370DBA" w:rsidRDefault="00A55575" w:rsidP="0092630F">
            <w:pPr>
              <w:pStyle w:val="Sinespaciado"/>
              <w:rPr>
                <w:lang w:val="es-EC" w:eastAsia="es-EC"/>
              </w:rPr>
            </w:pPr>
            <w:r>
              <w:rPr>
                <w:lang w:val="es-EC" w:eastAsia="es-EC"/>
              </w:rPr>
              <w:t>Identificador</w:t>
            </w:r>
            <w:r w:rsidRPr="00370DBA">
              <w:rPr>
                <w:lang w:val="es-EC" w:eastAsia="es-EC"/>
              </w:rPr>
              <w:t xml:space="preserve"> único del </w:t>
            </w:r>
            <w:r>
              <w:rPr>
                <w:lang w:val="es-EC" w:eastAsia="es-EC"/>
              </w:rPr>
              <w:t>cliente.</w:t>
            </w:r>
          </w:p>
        </w:tc>
      </w:tr>
      <w:tr w:rsidR="00A55575" w:rsidRPr="00370DBA" w14:paraId="4B8C45C7" w14:textId="77777777" w:rsidTr="00A55575">
        <w:trPr>
          <w:trHeight w:val="22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544B53" w14:textId="77777777" w:rsidR="00A55575" w:rsidRDefault="00A55575" w:rsidP="0092630F">
            <w:pPr>
              <w:pStyle w:val="Sinespaciado"/>
              <w:rPr>
                <w:lang w:val="es-EC" w:eastAsia="es-EC"/>
              </w:rPr>
            </w:pPr>
            <w:r>
              <w:rPr>
                <w:lang w:val="es-EC" w:eastAsia="es-EC"/>
              </w:rPr>
              <w:t>telefono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DA58AA" w14:textId="77777777" w:rsidR="00A55575" w:rsidRDefault="00A55575" w:rsidP="0092630F">
            <w:pPr>
              <w:pStyle w:val="Sinespaciado"/>
              <w:rPr>
                <w:lang w:val="es-EC" w:eastAsia="es-EC"/>
              </w:rPr>
            </w:pPr>
            <w:r>
              <w:rPr>
                <w:lang w:val="es-EC" w:eastAsia="es-EC"/>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883D5C" w14:textId="77777777" w:rsidR="00A55575" w:rsidRDefault="00A55575" w:rsidP="0092630F">
            <w:pPr>
              <w:pStyle w:val="Sinespaciado"/>
              <w:rPr>
                <w:lang w:val="es-EC" w:eastAsia="es-EC"/>
              </w:rPr>
            </w:pPr>
            <w:r>
              <w:rPr>
                <w:lang w:val="es-EC" w:eastAsia="es-EC"/>
              </w:rPr>
              <w:t>10</w:t>
            </w:r>
          </w:p>
        </w:tc>
        <w:tc>
          <w:tcPr>
            <w:tcW w:w="964" w:type="dxa"/>
            <w:tcBorders>
              <w:top w:val="single" w:sz="8" w:space="0" w:color="000000"/>
              <w:left w:val="single" w:sz="8" w:space="0" w:color="000000"/>
              <w:bottom w:val="single" w:sz="8" w:space="0" w:color="000000"/>
              <w:right w:val="single" w:sz="8" w:space="0" w:color="000000"/>
            </w:tcBorders>
          </w:tcPr>
          <w:p w14:paraId="1279DC57" w14:textId="40697CBA" w:rsidR="00A55575" w:rsidRDefault="00A55575" w:rsidP="0092630F">
            <w:pPr>
              <w:pStyle w:val="Sinespaciado"/>
              <w:rPr>
                <w:lang w:val="es-EC" w:eastAsia="es-EC"/>
              </w:rPr>
            </w:pPr>
            <w:r>
              <w:rPr>
                <w:lang w:val="es-EC" w:eastAsia="es-EC"/>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A6D6D3" w14:textId="7FC3B814" w:rsidR="00A55575" w:rsidRDefault="00A55575" w:rsidP="0092630F">
            <w:pPr>
              <w:pStyle w:val="Sinespaciado"/>
              <w:rPr>
                <w:lang w:val="es-EC" w:eastAsia="es-EC"/>
              </w:rPr>
            </w:pPr>
            <w:r>
              <w:rPr>
                <w:lang w:val="es-EC" w:eastAsia="es-EC"/>
              </w:rPr>
              <w:t>Número de teléfono del cliente.</w:t>
            </w:r>
          </w:p>
        </w:tc>
      </w:tr>
    </w:tbl>
    <w:p w14:paraId="5F5DB723" w14:textId="77777777" w:rsidR="0016593E" w:rsidRDefault="0016593E" w:rsidP="0016593E">
      <w:pPr>
        <w:rPr>
          <w:b/>
          <w:bCs/>
          <w:color w:val="000000"/>
          <w:lang w:val="es-EC" w:eastAsia="es-EC"/>
        </w:rPr>
      </w:pPr>
    </w:p>
    <w:p w14:paraId="29479D5F" w14:textId="77777777" w:rsidR="0016593E" w:rsidRPr="00370DBA" w:rsidRDefault="0016593E" w:rsidP="0016593E">
      <w:pPr>
        <w:rPr>
          <w:lang w:val="es-EC" w:eastAsia="es-EC"/>
        </w:rPr>
      </w:pPr>
      <w:r w:rsidRPr="00370DBA">
        <w:rPr>
          <w:b/>
          <w:bCs/>
          <w:color w:val="000000"/>
          <w:lang w:val="es-EC" w:eastAsia="es-EC"/>
        </w:rPr>
        <w:t xml:space="preserve">Relaciones: </w:t>
      </w:r>
      <w:r w:rsidRPr="00955AC8">
        <w:rPr>
          <w:color w:val="000000"/>
          <w:lang w:val="es-EC" w:eastAsia="es-EC"/>
        </w:rPr>
        <w:t>Persona</w:t>
      </w:r>
      <w:r>
        <w:rPr>
          <w:b/>
          <w:bCs/>
          <w:color w:val="000000"/>
          <w:lang w:val="es-EC" w:eastAsia="es-EC"/>
        </w:rPr>
        <w:t xml:space="preserve">, </w:t>
      </w:r>
      <w:r>
        <w:rPr>
          <w:color w:val="000000"/>
          <w:lang w:val="es-EC" w:eastAsia="es-EC"/>
        </w:rPr>
        <w:t>Servicio, Vehiculo</w:t>
      </w:r>
      <w:r w:rsidRPr="00370DBA">
        <w:rPr>
          <w:color w:val="000000"/>
          <w:lang w:val="es-EC" w:eastAsia="es-EC"/>
        </w:rPr>
        <w:t>.</w:t>
      </w:r>
    </w:p>
    <w:p w14:paraId="3B6D0F51" w14:textId="77777777" w:rsidR="0016593E" w:rsidRDefault="0016593E" w:rsidP="0016593E">
      <w:pPr>
        <w:rPr>
          <w:color w:val="000000"/>
          <w:lang w:val="es-EC" w:eastAsia="es-EC"/>
        </w:rPr>
      </w:pPr>
      <w:r w:rsidRPr="00370DBA">
        <w:rPr>
          <w:b/>
          <w:bCs/>
          <w:color w:val="000000"/>
          <w:lang w:val="es-EC" w:eastAsia="es-EC"/>
        </w:rPr>
        <w:t xml:space="preserve">Campos claves: </w:t>
      </w:r>
      <w:r w:rsidRPr="00955AC8">
        <w:rPr>
          <w:color w:val="000000"/>
          <w:lang w:val="es-EC" w:eastAsia="es-EC"/>
        </w:rPr>
        <w:t>id_persona,</w:t>
      </w:r>
      <w:r>
        <w:rPr>
          <w:b/>
          <w:bCs/>
          <w:color w:val="000000"/>
          <w:lang w:val="es-EC" w:eastAsia="es-EC"/>
        </w:rPr>
        <w:t xml:space="preserve"> </w:t>
      </w:r>
      <w:r>
        <w:rPr>
          <w:color w:val="000000"/>
          <w:lang w:val="es-EC" w:eastAsia="es-EC"/>
        </w:rPr>
        <w:t>cedula.</w:t>
      </w:r>
    </w:p>
    <w:p w14:paraId="61F16D0B" w14:textId="77777777" w:rsidR="0016593E" w:rsidRPr="00F55C28" w:rsidRDefault="0016593E" w:rsidP="0016593E">
      <w:pPr>
        <w:rPr>
          <w:lang w:val="es-EC"/>
        </w:rPr>
      </w:pPr>
    </w:p>
    <w:p w14:paraId="05F117F1" w14:textId="77777777" w:rsidR="0016593E" w:rsidRDefault="0016593E" w:rsidP="0016593E">
      <w:pPr>
        <w:rPr>
          <w:lang w:val="es-US"/>
        </w:rPr>
      </w:pPr>
    </w:p>
    <w:p w14:paraId="0D301CF8" w14:textId="77777777" w:rsidR="0016593E" w:rsidRPr="00EF6FE3" w:rsidRDefault="0016593E" w:rsidP="004654AE">
      <w:pPr>
        <w:pStyle w:val="Ttulo3"/>
        <w:rPr>
          <w:lang w:val="es-EC" w:eastAsia="es-EC"/>
        </w:rPr>
      </w:pPr>
      <w:bookmarkStart w:id="194" w:name="_Toc79961216"/>
      <w:r w:rsidRPr="00F64DC4">
        <w:rPr>
          <w:lang w:val="es-EC" w:eastAsia="es-EC"/>
        </w:rPr>
        <w:t>Nombre de la tabla: Persona</w:t>
      </w:r>
      <w:bookmarkEnd w:id="194"/>
    </w:p>
    <w:p w14:paraId="09D41437" w14:textId="77777777" w:rsidR="0016593E" w:rsidRPr="00370DBA" w:rsidRDefault="0016593E" w:rsidP="0016593E">
      <w:pPr>
        <w:rPr>
          <w:lang w:val="es-EC" w:eastAsia="es-EC"/>
        </w:rPr>
      </w:pPr>
      <w:r w:rsidRPr="00370DBA">
        <w:rPr>
          <w:b/>
          <w:bCs/>
          <w:color w:val="000000"/>
          <w:lang w:val="es-EC" w:eastAsia="es-EC"/>
        </w:rPr>
        <w:t xml:space="preserve">Descripción: </w:t>
      </w:r>
      <w:r w:rsidRPr="00370DBA">
        <w:rPr>
          <w:color w:val="000000"/>
          <w:lang w:val="es-EC" w:eastAsia="es-EC"/>
        </w:rPr>
        <w:t xml:space="preserve">Contiene los datos más importantes pertenecientes </w:t>
      </w:r>
      <w:r>
        <w:rPr>
          <w:color w:val="000000"/>
          <w:lang w:val="es-EC" w:eastAsia="es-EC"/>
        </w:rPr>
        <w:t>de las personas</w:t>
      </w:r>
      <w:r w:rsidRPr="00370DBA">
        <w:rPr>
          <w:color w:val="000000"/>
          <w:lang w:val="es-EC" w:eastAsia="es-EC"/>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1254"/>
        <w:gridCol w:w="1531"/>
        <w:gridCol w:w="1054"/>
        <w:gridCol w:w="964"/>
        <w:gridCol w:w="4365"/>
      </w:tblGrid>
      <w:tr w:rsidR="00A55575" w:rsidRPr="00370DBA" w14:paraId="69A525E2" w14:textId="77777777" w:rsidTr="00CC159F">
        <w:trPr>
          <w:trHeight w:val="33"/>
          <w:jc w:val="center"/>
        </w:trPr>
        <w:tc>
          <w:tcPr>
            <w:tcW w:w="1254"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8182559" w14:textId="77777777" w:rsidR="00A55575" w:rsidRPr="005B34B4" w:rsidRDefault="00A55575" w:rsidP="0092630F">
            <w:pPr>
              <w:pStyle w:val="Sinespaciado"/>
              <w:jc w:val="center"/>
              <w:rPr>
                <w:b/>
                <w:lang w:val="es-EC" w:eastAsia="es-EC"/>
              </w:rPr>
            </w:pPr>
            <w:r w:rsidRPr="005B34B4">
              <w:rPr>
                <w:b/>
                <w:lang w:val="es-EC" w:eastAsia="es-EC"/>
              </w:rPr>
              <w:t>Campo</w:t>
            </w:r>
          </w:p>
        </w:tc>
        <w:tc>
          <w:tcPr>
            <w:tcW w:w="1531"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15D96FB" w14:textId="77777777" w:rsidR="00A55575" w:rsidRPr="005B34B4" w:rsidRDefault="00A55575" w:rsidP="0092630F">
            <w:pPr>
              <w:pStyle w:val="Sinespaciado"/>
              <w:jc w:val="center"/>
              <w:rPr>
                <w:b/>
                <w:lang w:val="es-EC" w:eastAsia="es-EC"/>
              </w:rPr>
            </w:pPr>
            <w:r w:rsidRPr="005B34B4">
              <w:rPr>
                <w:b/>
                <w:lang w:val="es-EC" w:eastAsia="es-EC"/>
              </w:rPr>
              <w:t>Tipo de dato</w:t>
            </w:r>
          </w:p>
        </w:tc>
        <w:tc>
          <w:tcPr>
            <w:tcW w:w="1054"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E75F83F" w14:textId="77777777" w:rsidR="00A55575" w:rsidRPr="005B34B4" w:rsidRDefault="00A55575" w:rsidP="0092630F">
            <w:pPr>
              <w:pStyle w:val="Sinespaciado"/>
              <w:jc w:val="center"/>
              <w:rPr>
                <w:b/>
                <w:lang w:val="es-EC" w:eastAsia="es-EC"/>
              </w:rPr>
            </w:pPr>
            <w:r w:rsidRPr="005B34B4">
              <w:rPr>
                <w:b/>
                <w:lang w:val="es-EC" w:eastAsia="es-EC"/>
              </w:rPr>
              <w:t>Tamaño</w:t>
            </w:r>
          </w:p>
        </w:tc>
        <w:tc>
          <w:tcPr>
            <w:tcW w:w="964" w:type="dxa"/>
            <w:tcBorders>
              <w:top w:val="single" w:sz="8" w:space="0" w:color="000000"/>
              <w:left w:val="single" w:sz="8" w:space="0" w:color="000000"/>
              <w:bottom w:val="single" w:sz="8" w:space="0" w:color="000000"/>
              <w:right w:val="single" w:sz="8" w:space="0" w:color="000000"/>
            </w:tcBorders>
            <w:shd w:val="clear" w:color="auto" w:fill="E7E6E6" w:themeFill="background2"/>
          </w:tcPr>
          <w:p w14:paraId="0F062FE4" w14:textId="6E2A10A6" w:rsidR="00A55575" w:rsidRPr="005B34B4" w:rsidRDefault="00A55575" w:rsidP="0092630F">
            <w:pPr>
              <w:pStyle w:val="Sinespaciado"/>
              <w:jc w:val="center"/>
              <w:rPr>
                <w:b/>
                <w:lang w:val="es-EC" w:eastAsia="es-EC"/>
              </w:rPr>
            </w:pPr>
            <w:r>
              <w:rPr>
                <w:b/>
                <w:lang w:val="es-EC" w:eastAsia="es-EC"/>
              </w:rPr>
              <w:t>No Nulo</w:t>
            </w:r>
          </w:p>
        </w:tc>
        <w:tc>
          <w:tcPr>
            <w:tcW w:w="4365"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EC1534A" w14:textId="27F577EB" w:rsidR="00A55575" w:rsidRPr="005B34B4" w:rsidRDefault="00A55575" w:rsidP="0092630F">
            <w:pPr>
              <w:pStyle w:val="Sinespaciado"/>
              <w:jc w:val="center"/>
              <w:rPr>
                <w:b/>
                <w:lang w:val="es-EC" w:eastAsia="es-EC"/>
              </w:rPr>
            </w:pPr>
            <w:r w:rsidRPr="005B34B4">
              <w:rPr>
                <w:b/>
                <w:lang w:val="es-EC" w:eastAsia="es-EC"/>
              </w:rPr>
              <w:t>Descripción</w:t>
            </w:r>
          </w:p>
        </w:tc>
      </w:tr>
      <w:tr w:rsidR="00A55575" w:rsidRPr="00370DBA" w14:paraId="5169005F" w14:textId="77777777" w:rsidTr="00A55575">
        <w:trPr>
          <w:trHeight w:val="312"/>
          <w:jc w:val="center"/>
        </w:trPr>
        <w:tc>
          <w:tcPr>
            <w:tcW w:w="12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B2D6F" w14:textId="108032CA" w:rsidR="00A55575" w:rsidRPr="00370DBA" w:rsidRDefault="00500067" w:rsidP="0092630F">
            <w:pPr>
              <w:pStyle w:val="Sinespaciado"/>
              <w:rPr>
                <w:lang w:val="es-EC" w:eastAsia="es-EC"/>
              </w:rPr>
            </w:pPr>
            <w:r>
              <w:rPr>
                <w:lang w:val="es-EC" w:eastAsia="es-EC"/>
              </w:rPr>
              <w:t>id persona</w:t>
            </w:r>
          </w:p>
        </w:tc>
        <w:tc>
          <w:tcPr>
            <w:tcW w:w="15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AEF76" w14:textId="77777777" w:rsidR="00A55575" w:rsidRPr="00370DBA" w:rsidRDefault="00A55575" w:rsidP="0092630F">
            <w:pPr>
              <w:pStyle w:val="Sinespaciado"/>
              <w:rPr>
                <w:lang w:val="es-EC" w:eastAsia="es-EC"/>
              </w:rPr>
            </w:pPr>
            <w:r>
              <w:rPr>
                <w:lang w:val="es-EC" w:eastAsia="es-EC"/>
              </w:rPr>
              <w:t>Int</w:t>
            </w:r>
          </w:p>
        </w:tc>
        <w:tc>
          <w:tcPr>
            <w:tcW w:w="10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170B1" w14:textId="77777777" w:rsidR="00A55575" w:rsidRPr="00370DBA" w:rsidRDefault="00A55575" w:rsidP="0092630F">
            <w:pPr>
              <w:pStyle w:val="Sinespaciado"/>
              <w:rPr>
                <w:lang w:val="es-EC" w:eastAsia="es-EC"/>
              </w:rPr>
            </w:pPr>
            <w:r w:rsidRPr="00370DBA">
              <w:rPr>
                <w:lang w:val="es-EC" w:eastAsia="es-EC"/>
              </w:rPr>
              <w:t>10</w:t>
            </w:r>
          </w:p>
        </w:tc>
        <w:tc>
          <w:tcPr>
            <w:tcW w:w="964" w:type="dxa"/>
            <w:tcBorders>
              <w:top w:val="single" w:sz="8" w:space="0" w:color="000000"/>
              <w:left w:val="single" w:sz="8" w:space="0" w:color="000000"/>
              <w:bottom w:val="single" w:sz="8" w:space="0" w:color="000000"/>
              <w:right w:val="single" w:sz="8" w:space="0" w:color="000000"/>
            </w:tcBorders>
          </w:tcPr>
          <w:p w14:paraId="55671F2C" w14:textId="5ECDB1A1" w:rsidR="00A55575" w:rsidRDefault="00A55575" w:rsidP="0092630F">
            <w:pPr>
              <w:pStyle w:val="Sinespaciado"/>
              <w:rPr>
                <w:lang w:val="es-EC" w:eastAsia="es-EC"/>
              </w:rPr>
            </w:pPr>
            <w:r>
              <w:rPr>
                <w:lang w:val="es-EC" w:eastAsia="es-EC"/>
              </w:rPr>
              <w:t>True</w:t>
            </w:r>
          </w:p>
        </w:tc>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CDC37" w14:textId="06AA7C16" w:rsidR="00A55575" w:rsidRPr="00370DBA" w:rsidRDefault="00A55575" w:rsidP="0092630F">
            <w:pPr>
              <w:pStyle w:val="Sinespaciado"/>
              <w:rPr>
                <w:lang w:val="es-EC" w:eastAsia="es-EC"/>
              </w:rPr>
            </w:pPr>
            <w:r>
              <w:rPr>
                <w:lang w:val="es-EC" w:eastAsia="es-EC"/>
              </w:rPr>
              <w:t>Identificador</w:t>
            </w:r>
            <w:r w:rsidRPr="00370DBA">
              <w:rPr>
                <w:lang w:val="es-EC" w:eastAsia="es-EC"/>
              </w:rPr>
              <w:t xml:space="preserve"> </w:t>
            </w:r>
            <w:r>
              <w:rPr>
                <w:lang w:val="es-EC" w:eastAsia="es-EC"/>
              </w:rPr>
              <w:t>único de la persona.</w:t>
            </w:r>
          </w:p>
        </w:tc>
      </w:tr>
      <w:tr w:rsidR="00A55575" w:rsidRPr="00370DBA" w14:paraId="42C47077" w14:textId="77777777" w:rsidTr="00A55575">
        <w:trPr>
          <w:trHeight w:val="240"/>
          <w:jc w:val="center"/>
        </w:trPr>
        <w:tc>
          <w:tcPr>
            <w:tcW w:w="12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026E9" w14:textId="77777777" w:rsidR="00A55575" w:rsidRDefault="00A55575" w:rsidP="0092630F">
            <w:pPr>
              <w:pStyle w:val="Sinespaciado"/>
              <w:rPr>
                <w:lang w:val="es-EC" w:eastAsia="es-EC"/>
              </w:rPr>
            </w:pPr>
            <w:r>
              <w:rPr>
                <w:lang w:val="es-EC" w:eastAsia="es-EC"/>
              </w:rPr>
              <w:t>cedula</w:t>
            </w:r>
          </w:p>
        </w:tc>
        <w:tc>
          <w:tcPr>
            <w:tcW w:w="15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218FC9" w14:textId="77777777" w:rsidR="00A55575" w:rsidRDefault="00A55575" w:rsidP="0092630F">
            <w:pPr>
              <w:pStyle w:val="Sinespaciado"/>
              <w:rPr>
                <w:lang w:val="es-EC" w:eastAsia="es-EC"/>
              </w:rPr>
            </w:pPr>
            <w:r>
              <w:rPr>
                <w:lang w:val="es-EC" w:eastAsia="es-EC"/>
              </w:rPr>
              <w:t>Int</w:t>
            </w:r>
          </w:p>
        </w:tc>
        <w:tc>
          <w:tcPr>
            <w:tcW w:w="10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95F55F" w14:textId="77777777" w:rsidR="00A55575" w:rsidRPr="00370DBA" w:rsidRDefault="00A55575" w:rsidP="0092630F">
            <w:pPr>
              <w:pStyle w:val="Sinespaciado"/>
              <w:rPr>
                <w:lang w:val="es-EC" w:eastAsia="es-EC"/>
              </w:rPr>
            </w:pPr>
            <w:r>
              <w:rPr>
                <w:lang w:val="es-EC" w:eastAsia="es-EC"/>
              </w:rPr>
              <w:t>10</w:t>
            </w:r>
          </w:p>
        </w:tc>
        <w:tc>
          <w:tcPr>
            <w:tcW w:w="964" w:type="dxa"/>
            <w:tcBorders>
              <w:top w:val="single" w:sz="8" w:space="0" w:color="000000"/>
              <w:left w:val="single" w:sz="8" w:space="0" w:color="000000"/>
              <w:bottom w:val="single" w:sz="8" w:space="0" w:color="000000"/>
              <w:right w:val="single" w:sz="8" w:space="0" w:color="000000"/>
            </w:tcBorders>
          </w:tcPr>
          <w:p w14:paraId="094F35B7" w14:textId="14245B1D" w:rsidR="00A55575" w:rsidRDefault="00A55575" w:rsidP="0092630F">
            <w:pPr>
              <w:pStyle w:val="Sinespaciado"/>
              <w:rPr>
                <w:lang w:val="es-EC" w:eastAsia="es-EC"/>
              </w:rPr>
            </w:pPr>
            <w:r>
              <w:rPr>
                <w:lang w:val="es-EC" w:eastAsia="es-EC"/>
              </w:rPr>
              <w:t>True</w:t>
            </w:r>
          </w:p>
        </w:tc>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F33852" w14:textId="79749A45" w:rsidR="00A55575" w:rsidRDefault="00A55575" w:rsidP="0092630F">
            <w:pPr>
              <w:pStyle w:val="Sinespaciado"/>
              <w:rPr>
                <w:lang w:val="es-EC" w:eastAsia="es-EC"/>
              </w:rPr>
            </w:pPr>
            <w:r>
              <w:rPr>
                <w:lang w:val="es-EC" w:eastAsia="es-EC"/>
              </w:rPr>
              <w:t>Cédula de la persona.</w:t>
            </w:r>
          </w:p>
        </w:tc>
      </w:tr>
      <w:tr w:rsidR="00A55575" w:rsidRPr="00370DBA" w14:paraId="3CF5B3FF" w14:textId="77777777" w:rsidTr="00A55575">
        <w:trPr>
          <w:trHeight w:val="267"/>
          <w:jc w:val="center"/>
        </w:trPr>
        <w:tc>
          <w:tcPr>
            <w:tcW w:w="12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B546F" w14:textId="77777777" w:rsidR="00A55575" w:rsidRPr="00370DBA" w:rsidRDefault="00A55575" w:rsidP="0092630F">
            <w:pPr>
              <w:pStyle w:val="Sinespaciado"/>
              <w:rPr>
                <w:lang w:val="es-EC" w:eastAsia="es-EC"/>
              </w:rPr>
            </w:pPr>
            <w:r>
              <w:rPr>
                <w:lang w:val="es-EC" w:eastAsia="es-EC"/>
              </w:rPr>
              <w:t>nombre</w:t>
            </w:r>
          </w:p>
        </w:tc>
        <w:tc>
          <w:tcPr>
            <w:tcW w:w="15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2D994" w14:textId="77777777" w:rsidR="00A55575" w:rsidRPr="00370DBA" w:rsidRDefault="00A55575" w:rsidP="0092630F">
            <w:pPr>
              <w:pStyle w:val="Sinespaciado"/>
              <w:rPr>
                <w:lang w:val="es-EC" w:eastAsia="es-EC"/>
              </w:rPr>
            </w:pPr>
            <w:r>
              <w:rPr>
                <w:lang w:val="es-EC" w:eastAsia="es-EC"/>
              </w:rPr>
              <w:t>varchar</w:t>
            </w:r>
          </w:p>
        </w:tc>
        <w:tc>
          <w:tcPr>
            <w:tcW w:w="10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1BF89" w14:textId="77777777" w:rsidR="00A55575" w:rsidRPr="00370DBA" w:rsidRDefault="00A55575" w:rsidP="0092630F">
            <w:pPr>
              <w:pStyle w:val="Sinespaciado"/>
              <w:rPr>
                <w:lang w:val="es-EC" w:eastAsia="es-EC"/>
              </w:rPr>
            </w:pPr>
            <w:r w:rsidRPr="00370DBA">
              <w:rPr>
                <w:lang w:val="es-EC" w:eastAsia="es-EC"/>
              </w:rPr>
              <w:t>50</w:t>
            </w:r>
          </w:p>
        </w:tc>
        <w:tc>
          <w:tcPr>
            <w:tcW w:w="964" w:type="dxa"/>
            <w:tcBorders>
              <w:top w:val="single" w:sz="8" w:space="0" w:color="000000"/>
              <w:left w:val="single" w:sz="8" w:space="0" w:color="000000"/>
              <w:bottom w:val="single" w:sz="8" w:space="0" w:color="000000"/>
              <w:right w:val="single" w:sz="8" w:space="0" w:color="000000"/>
            </w:tcBorders>
          </w:tcPr>
          <w:p w14:paraId="2846F021" w14:textId="51C8110B" w:rsidR="00A55575" w:rsidRDefault="00A55575" w:rsidP="0092630F">
            <w:pPr>
              <w:pStyle w:val="Sinespaciado"/>
              <w:rPr>
                <w:lang w:val="es-EC" w:eastAsia="es-EC"/>
              </w:rPr>
            </w:pPr>
            <w:r>
              <w:rPr>
                <w:lang w:val="es-EC" w:eastAsia="es-EC"/>
              </w:rPr>
              <w:t>True</w:t>
            </w:r>
          </w:p>
        </w:tc>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DAA29" w14:textId="1595A0CF" w:rsidR="00A55575" w:rsidRPr="00370DBA" w:rsidRDefault="00A55575" w:rsidP="0092630F">
            <w:pPr>
              <w:pStyle w:val="Sinespaciado"/>
              <w:rPr>
                <w:lang w:val="es-EC" w:eastAsia="es-EC"/>
              </w:rPr>
            </w:pPr>
            <w:r>
              <w:rPr>
                <w:lang w:val="es-EC" w:eastAsia="es-EC"/>
              </w:rPr>
              <w:t>Nombre de la persona.</w:t>
            </w:r>
          </w:p>
        </w:tc>
      </w:tr>
      <w:tr w:rsidR="00A55575" w:rsidRPr="00370DBA" w14:paraId="6E490507" w14:textId="77777777" w:rsidTr="00A55575">
        <w:trPr>
          <w:trHeight w:val="222"/>
          <w:jc w:val="center"/>
        </w:trPr>
        <w:tc>
          <w:tcPr>
            <w:tcW w:w="12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713F4" w14:textId="77777777" w:rsidR="00A55575" w:rsidRPr="00370DBA" w:rsidRDefault="00A55575" w:rsidP="0092630F">
            <w:pPr>
              <w:pStyle w:val="Sinespaciado"/>
              <w:rPr>
                <w:lang w:val="es-EC" w:eastAsia="es-EC"/>
              </w:rPr>
            </w:pPr>
            <w:r>
              <w:rPr>
                <w:lang w:val="es-EC" w:eastAsia="es-EC"/>
              </w:rPr>
              <w:t>apellido</w:t>
            </w:r>
          </w:p>
        </w:tc>
        <w:tc>
          <w:tcPr>
            <w:tcW w:w="15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55B12" w14:textId="77777777" w:rsidR="00A55575" w:rsidRPr="00370DBA" w:rsidRDefault="00A55575" w:rsidP="0092630F">
            <w:pPr>
              <w:pStyle w:val="Sinespaciado"/>
              <w:rPr>
                <w:lang w:val="es-EC" w:eastAsia="es-EC"/>
              </w:rPr>
            </w:pPr>
            <w:r>
              <w:rPr>
                <w:lang w:val="es-EC" w:eastAsia="es-EC"/>
              </w:rPr>
              <w:t>varchar</w:t>
            </w:r>
          </w:p>
        </w:tc>
        <w:tc>
          <w:tcPr>
            <w:tcW w:w="10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39CCC" w14:textId="77777777" w:rsidR="00A55575" w:rsidRPr="00370DBA" w:rsidRDefault="00A55575" w:rsidP="0092630F">
            <w:pPr>
              <w:pStyle w:val="Sinespaciado"/>
              <w:rPr>
                <w:lang w:val="es-EC" w:eastAsia="es-EC"/>
              </w:rPr>
            </w:pPr>
            <w:r>
              <w:rPr>
                <w:lang w:val="es-EC" w:eastAsia="es-EC"/>
              </w:rPr>
              <w:t>50</w:t>
            </w:r>
          </w:p>
        </w:tc>
        <w:tc>
          <w:tcPr>
            <w:tcW w:w="964" w:type="dxa"/>
            <w:tcBorders>
              <w:top w:val="single" w:sz="8" w:space="0" w:color="000000"/>
              <w:left w:val="single" w:sz="8" w:space="0" w:color="000000"/>
              <w:bottom w:val="single" w:sz="8" w:space="0" w:color="000000"/>
              <w:right w:val="single" w:sz="8" w:space="0" w:color="000000"/>
            </w:tcBorders>
          </w:tcPr>
          <w:p w14:paraId="4220216F" w14:textId="0342C4F7" w:rsidR="00A55575" w:rsidRDefault="00A55575" w:rsidP="0092630F">
            <w:pPr>
              <w:pStyle w:val="Sinespaciado"/>
              <w:rPr>
                <w:lang w:val="es-EC" w:eastAsia="es-EC"/>
              </w:rPr>
            </w:pPr>
            <w:r>
              <w:rPr>
                <w:lang w:val="es-EC" w:eastAsia="es-EC"/>
              </w:rPr>
              <w:t>True</w:t>
            </w:r>
          </w:p>
        </w:tc>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34773" w14:textId="33BBAE72" w:rsidR="00A55575" w:rsidRPr="00370DBA" w:rsidRDefault="00A55575" w:rsidP="0092630F">
            <w:pPr>
              <w:pStyle w:val="Sinespaciado"/>
              <w:rPr>
                <w:lang w:val="es-EC" w:eastAsia="es-EC"/>
              </w:rPr>
            </w:pPr>
            <w:r>
              <w:rPr>
                <w:lang w:val="es-EC" w:eastAsia="es-EC"/>
              </w:rPr>
              <w:t>Apellido de la persona.</w:t>
            </w:r>
          </w:p>
        </w:tc>
      </w:tr>
      <w:tr w:rsidR="00A55575" w:rsidRPr="00370DBA" w14:paraId="44AE93AD" w14:textId="77777777" w:rsidTr="00A55575">
        <w:trPr>
          <w:trHeight w:val="357"/>
          <w:jc w:val="center"/>
        </w:trPr>
        <w:tc>
          <w:tcPr>
            <w:tcW w:w="12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2E04C" w14:textId="77777777" w:rsidR="00A55575" w:rsidRPr="00370DBA" w:rsidRDefault="00A55575" w:rsidP="0092630F">
            <w:pPr>
              <w:pStyle w:val="Sinespaciado"/>
              <w:rPr>
                <w:lang w:val="es-EC" w:eastAsia="es-EC"/>
              </w:rPr>
            </w:pPr>
            <w:r>
              <w:rPr>
                <w:lang w:val="es-EC" w:eastAsia="es-EC"/>
              </w:rPr>
              <w:t>correo</w:t>
            </w:r>
          </w:p>
        </w:tc>
        <w:tc>
          <w:tcPr>
            <w:tcW w:w="15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375BD" w14:textId="77777777" w:rsidR="00A55575" w:rsidRPr="00370DBA" w:rsidRDefault="00A55575" w:rsidP="0092630F">
            <w:pPr>
              <w:pStyle w:val="Sinespaciado"/>
              <w:rPr>
                <w:lang w:val="es-EC" w:eastAsia="es-EC"/>
              </w:rPr>
            </w:pPr>
            <w:r>
              <w:rPr>
                <w:lang w:val="es-EC" w:eastAsia="es-EC"/>
              </w:rPr>
              <w:t>varchar</w:t>
            </w:r>
          </w:p>
        </w:tc>
        <w:tc>
          <w:tcPr>
            <w:tcW w:w="10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89AFF" w14:textId="77777777" w:rsidR="00A55575" w:rsidRPr="00370DBA" w:rsidRDefault="00A55575" w:rsidP="0092630F">
            <w:pPr>
              <w:pStyle w:val="Sinespaciado"/>
              <w:rPr>
                <w:lang w:val="es-EC" w:eastAsia="es-EC"/>
              </w:rPr>
            </w:pPr>
            <w:r>
              <w:rPr>
                <w:lang w:val="es-EC" w:eastAsia="es-EC"/>
              </w:rPr>
              <w:t>50</w:t>
            </w:r>
          </w:p>
        </w:tc>
        <w:tc>
          <w:tcPr>
            <w:tcW w:w="964" w:type="dxa"/>
            <w:tcBorders>
              <w:top w:val="single" w:sz="8" w:space="0" w:color="000000"/>
              <w:left w:val="single" w:sz="8" w:space="0" w:color="000000"/>
              <w:bottom w:val="single" w:sz="8" w:space="0" w:color="000000"/>
              <w:right w:val="single" w:sz="8" w:space="0" w:color="000000"/>
            </w:tcBorders>
          </w:tcPr>
          <w:p w14:paraId="1A24F7F3" w14:textId="338AF5C6" w:rsidR="00A55575" w:rsidRDefault="00A55575" w:rsidP="0092630F">
            <w:pPr>
              <w:pStyle w:val="Sinespaciado"/>
              <w:rPr>
                <w:lang w:val="es-EC" w:eastAsia="es-EC"/>
              </w:rPr>
            </w:pPr>
            <w:r>
              <w:rPr>
                <w:lang w:val="es-EC" w:eastAsia="es-EC"/>
              </w:rPr>
              <w:t>True</w:t>
            </w:r>
          </w:p>
        </w:tc>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EF01F" w14:textId="5647C387" w:rsidR="00A55575" w:rsidRPr="00370DBA" w:rsidRDefault="00A55575" w:rsidP="0092630F">
            <w:pPr>
              <w:pStyle w:val="Sinespaciado"/>
              <w:rPr>
                <w:lang w:val="es-EC" w:eastAsia="es-EC"/>
              </w:rPr>
            </w:pPr>
            <w:r>
              <w:rPr>
                <w:lang w:val="es-EC" w:eastAsia="es-EC"/>
              </w:rPr>
              <w:t>Correo de la persona.</w:t>
            </w:r>
          </w:p>
        </w:tc>
      </w:tr>
      <w:tr w:rsidR="00A55575" w:rsidRPr="00370DBA" w14:paraId="4569EA5C" w14:textId="77777777" w:rsidTr="00A55575">
        <w:trPr>
          <w:trHeight w:val="240"/>
          <w:jc w:val="center"/>
        </w:trPr>
        <w:tc>
          <w:tcPr>
            <w:tcW w:w="12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643973" w14:textId="77777777" w:rsidR="00A55575" w:rsidRDefault="00A55575" w:rsidP="0092630F">
            <w:pPr>
              <w:pStyle w:val="Sinespaciado"/>
              <w:rPr>
                <w:lang w:val="es-EC" w:eastAsia="es-EC"/>
              </w:rPr>
            </w:pPr>
            <w:r>
              <w:rPr>
                <w:lang w:val="es-EC" w:eastAsia="es-EC"/>
              </w:rPr>
              <w:t>direccion</w:t>
            </w:r>
          </w:p>
        </w:tc>
        <w:tc>
          <w:tcPr>
            <w:tcW w:w="15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FCD64E" w14:textId="77777777" w:rsidR="00A55575" w:rsidRDefault="00A55575" w:rsidP="0092630F">
            <w:pPr>
              <w:pStyle w:val="Sinespaciado"/>
              <w:rPr>
                <w:lang w:val="es-EC" w:eastAsia="es-EC"/>
              </w:rPr>
            </w:pPr>
            <w:r>
              <w:rPr>
                <w:lang w:val="es-EC" w:eastAsia="es-EC"/>
              </w:rPr>
              <w:t>varchar</w:t>
            </w:r>
          </w:p>
        </w:tc>
        <w:tc>
          <w:tcPr>
            <w:tcW w:w="10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64CF8" w14:textId="77777777" w:rsidR="00A55575" w:rsidRDefault="00A55575" w:rsidP="0092630F">
            <w:pPr>
              <w:pStyle w:val="Sinespaciado"/>
              <w:rPr>
                <w:lang w:val="es-EC" w:eastAsia="es-EC"/>
              </w:rPr>
            </w:pPr>
            <w:r>
              <w:rPr>
                <w:lang w:val="es-EC" w:eastAsia="es-EC"/>
              </w:rPr>
              <w:t>50</w:t>
            </w:r>
          </w:p>
        </w:tc>
        <w:tc>
          <w:tcPr>
            <w:tcW w:w="964" w:type="dxa"/>
            <w:tcBorders>
              <w:top w:val="single" w:sz="8" w:space="0" w:color="000000"/>
              <w:left w:val="single" w:sz="8" w:space="0" w:color="000000"/>
              <w:bottom w:val="single" w:sz="8" w:space="0" w:color="000000"/>
              <w:right w:val="single" w:sz="8" w:space="0" w:color="000000"/>
            </w:tcBorders>
          </w:tcPr>
          <w:p w14:paraId="1BC8429E" w14:textId="75036FB1" w:rsidR="00A55575" w:rsidRDefault="00A55575" w:rsidP="0092630F">
            <w:pPr>
              <w:pStyle w:val="Sinespaciado"/>
              <w:rPr>
                <w:lang w:val="es-EC" w:eastAsia="es-EC"/>
              </w:rPr>
            </w:pPr>
            <w:r>
              <w:rPr>
                <w:lang w:val="es-EC" w:eastAsia="es-EC"/>
              </w:rPr>
              <w:t>True</w:t>
            </w:r>
          </w:p>
        </w:tc>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3AFBE" w14:textId="4772D7A9" w:rsidR="00A55575" w:rsidRDefault="00A55575" w:rsidP="0092630F">
            <w:pPr>
              <w:pStyle w:val="Sinespaciado"/>
              <w:rPr>
                <w:lang w:val="es-EC" w:eastAsia="es-EC"/>
              </w:rPr>
            </w:pPr>
            <w:r>
              <w:rPr>
                <w:lang w:val="es-EC" w:eastAsia="es-EC"/>
              </w:rPr>
              <w:t>dirección de la persona.</w:t>
            </w:r>
          </w:p>
        </w:tc>
      </w:tr>
      <w:tr w:rsidR="00A55575" w:rsidRPr="00370DBA" w14:paraId="3661BCFD" w14:textId="77777777" w:rsidTr="00A55575">
        <w:trPr>
          <w:trHeight w:val="20"/>
          <w:jc w:val="center"/>
        </w:trPr>
        <w:tc>
          <w:tcPr>
            <w:tcW w:w="12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509933" w14:textId="77777777" w:rsidR="00A55575" w:rsidRDefault="00A55575" w:rsidP="0092630F">
            <w:pPr>
              <w:pStyle w:val="Sinespaciado"/>
              <w:rPr>
                <w:lang w:val="es-EC" w:eastAsia="es-EC"/>
              </w:rPr>
            </w:pPr>
            <w:r>
              <w:rPr>
                <w:lang w:val="es-EC" w:eastAsia="es-EC"/>
              </w:rPr>
              <w:t>ciudad</w:t>
            </w:r>
          </w:p>
        </w:tc>
        <w:tc>
          <w:tcPr>
            <w:tcW w:w="15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201D6" w14:textId="77777777" w:rsidR="00A55575" w:rsidRDefault="00A55575" w:rsidP="0092630F">
            <w:pPr>
              <w:pStyle w:val="Sinespaciado"/>
              <w:rPr>
                <w:lang w:val="es-EC" w:eastAsia="es-EC"/>
              </w:rPr>
            </w:pPr>
            <w:r>
              <w:rPr>
                <w:lang w:val="es-EC" w:eastAsia="es-EC"/>
              </w:rPr>
              <w:t>varchar</w:t>
            </w:r>
          </w:p>
        </w:tc>
        <w:tc>
          <w:tcPr>
            <w:tcW w:w="10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DD2D16" w14:textId="77777777" w:rsidR="00A55575" w:rsidRDefault="00A55575" w:rsidP="0092630F">
            <w:pPr>
              <w:pStyle w:val="Sinespaciado"/>
              <w:rPr>
                <w:lang w:val="es-EC" w:eastAsia="es-EC"/>
              </w:rPr>
            </w:pPr>
            <w:r>
              <w:rPr>
                <w:lang w:val="es-EC" w:eastAsia="es-EC"/>
              </w:rPr>
              <w:t>50</w:t>
            </w:r>
          </w:p>
        </w:tc>
        <w:tc>
          <w:tcPr>
            <w:tcW w:w="964" w:type="dxa"/>
            <w:tcBorders>
              <w:top w:val="single" w:sz="8" w:space="0" w:color="000000"/>
              <w:left w:val="single" w:sz="8" w:space="0" w:color="000000"/>
              <w:bottom w:val="single" w:sz="8" w:space="0" w:color="000000"/>
              <w:right w:val="single" w:sz="8" w:space="0" w:color="000000"/>
            </w:tcBorders>
          </w:tcPr>
          <w:p w14:paraId="384E12C0" w14:textId="1FE0C413" w:rsidR="00A55575" w:rsidRDefault="00A55575" w:rsidP="0092630F">
            <w:pPr>
              <w:pStyle w:val="Sinespaciado"/>
              <w:rPr>
                <w:lang w:val="es-EC" w:eastAsia="es-EC"/>
              </w:rPr>
            </w:pPr>
            <w:r>
              <w:rPr>
                <w:lang w:val="es-EC" w:eastAsia="es-EC"/>
              </w:rPr>
              <w:t>True</w:t>
            </w:r>
          </w:p>
        </w:tc>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175D43" w14:textId="3B9E05B7" w:rsidR="00A55575" w:rsidRDefault="00A55575" w:rsidP="0092630F">
            <w:pPr>
              <w:pStyle w:val="Sinespaciado"/>
              <w:rPr>
                <w:lang w:val="es-EC" w:eastAsia="es-EC"/>
              </w:rPr>
            </w:pPr>
            <w:r>
              <w:rPr>
                <w:lang w:val="es-EC" w:eastAsia="es-EC"/>
              </w:rPr>
              <w:t>Ciudad en donde reside la persona.</w:t>
            </w:r>
          </w:p>
        </w:tc>
      </w:tr>
      <w:tr w:rsidR="00A55575" w:rsidRPr="00370DBA" w14:paraId="008435DB" w14:textId="77777777" w:rsidTr="00A55575">
        <w:trPr>
          <w:trHeight w:val="240"/>
          <w:jc w:val="center"/>
        </w:trPr>
        <w:tc>
          <w:tcPr>
            <w:tcW w:w="12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9C1418" w14:textId="77777777" w:rsidR="00A55575" w:rsidRDefault="00A55575" w:rsidP="0092630F">
            <w:pPr>
              <w:pStyle w:val="Sinespaciado"/>
              <w:rPr>
                <w:lang w:val="es-EC" w:eastAsia="es-EC"/>
              </w:rPr>
            </w:pPr>
            <w:r>
              <w:rPr>
                <w:lang w:val="es-EC" w:eastAsia="es-EC"/>
              </w:rPr>
              <w:t>id_pais</w:t>
            </w:r>
          </w:p>
        </w:tc>
        <w:tc>
          <w:tcPr>
            <w:tcW w:w="15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BBC2EC" w14:textId="77777777" w:rsidR="00A55575" w:rsidRDefault="00A55575" w:rsidP="0092630F">
            <w:pPr>
              <w:pStyle w:val="Sinespaciado"/>
              <w:rPr>
                <w:lang w:val="es-EC" w:eastAsia="es-EC"/>
              </w:rPr>
            </w:pPr>
            <w:r>
              <w:rPr>
                <w:lang w:val="es-EC" w:eastAsia="es-EC"/>
              </w:rPr>
              <w:t>int</w:t>
            </w:r>
          </w:p>
        </w:tc>
        <w:tc>
          <w:tcPr>
            <w:tcW w:w="10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31A848" w14:textId="77777777" w:rsidR="00A55575" w:rsidRDefault="00A55575" w:rsidP="0092630F">
            <w:pPr>
              <w:pStyle w:val="Sinespaciado"/>
              <w:rPr>
                <w:lang w:val="es-EC" w:eastAsia="es-EC"/>
              </w:rPr>
            </w:pPr>
            <w:r>
              <w:rPr>
                <w:lang w:val="es-EC" w:eastAsia="es-EC"/>
              </w:rPr>
              <w:t>10</w:t>
            </w:r>
          </w:p>
        </w:tc>
        <w:tc>
          <w:tcPr>
            <w:tcW w:w="964" w:type="dxa"/>
            <w:tcBorders>
              <w:top w:val="single" w:sz="8" w:space="0" w:color="000000"/>
              <w:left w:val="single" w:sz="8" w:space="0" w:color="000000"/>
              <w:bottom w:val="single" w:sz="8" w:space="0" w:color="000000"/>
              <w:right w:val="single" w:sz="8" w:space="0" w:color="000000"/>
            </w:tcBorders>
          </w:tcPr>
          <w:p w14:paraId="32640536" w14:textId="0CCEE09A" w:rsidR="00A55575" w:rsidRDefault="00A55575" w:rsidP="0092630F">
            <w:pPr>
              <w:pStyle w:val="Sinespaciado"/>
              <w:rPr>
                <w:lang w:val="es-EC" w:eastAsia="es-EC"/>
              </w:rPr>
            </w:pPr>
            <w:r>
              <w:rPr>
                <w:lang w:val="es-EC" w:eastAsia="es-EC"/>
              </w:rPr>
              <w:t>True</w:t>
            </w:r>
          </w:p>
        </w:tc>
        <w:tc>
          <w:tcPr>
            <w:tcW w:w="4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1B61C" w14:textId="3952A3D5" w:rsidR="00A55575" w:rsidRDefault="00A55575" w:rsidP="0092630F">
            <w:pPr>
              <w:pStyle w:val="Sinespaciado"/>
              <w:rPr>
                <w:lang w:val="es-EC" w:eastAsia="es-EC"/>
              </w:rPr>
            </w:pPr>
            <w:r>
              <w:rPr>
                <w:lang w:val="es-EC" w:eastAsia="es-EC"/>
              </w:rPr>
              <w:t>Identificador</w:t>
            </w:r>
            <w:r w:rsidRPr="00370DBA">
              <w:rPr>
                <w:lang w:val="es-EC" w:eastAsia="es-EC"/>
              </w:rPr>
              <w:t xml:space="preserve"> </w:t>
            </w:r>
            <w:r>
              <w:rPr>
                <w:lang w:val="es-EC" w:eastAsia="es-EC"/>
              </w:rPr>
              <w:t>único del país en donde reside la persona.</w:t>
            </w:r>
          </w:p>
        </w:tc>
      </w:tr>
    </w:tbl>
    <w:p w14:paraId="6B12B253" w14:textId="77777777" w:rsidR="0016593E" w:rsidRPr="00370DBA" w:rsidRDefault="0016593E" w:rsidP="0016593E">
      <w:pPr>
        <w:rPr>
          <w:lang w:val="es-EC" w:eastAsia="es-EC"/>
        </w:rPr>
      </w:pPr>
      <w:r w:rsidRPr="00370DBA">
        <w:rPr>
          <w:b/>
          <w:bCs/>
          <w:color w:val="000000"/>
          <w:lang w:val="es-EC" w:eastAsia="es-EC"/>
        </w:rPr>
        <w:t xml:space="preserve">Relaciones: </w:t>
      </w:r>
      <w:r>
        <w:rPr>
          <w:color w:val="000000"/>
          <w:lang w:val="es-EC" w:eastAsia="es-EC"/>
        </w:rPr>
        <w:t>Local, Pais</w:t>
      </w:r>
      <w:r w:rsidRPr="00370DBA">
        <w:rPr>
          <w:color w:val="000000"/>
          <w:lang w:val="es-EC" w:eastAsia="es-EC"/>
        </w:rPr>
        <w:t>.</w:t>
      </w:r>
    </w:p>
    <w:p w14:paraId="47501AF5" w14:textId="77777777" w:rsidR="0016593E" w:rsidRPr="00370DBA" w:rsidRDefault="0016593E" w:rsidP="0016593E">
      <w:pPr>
        <w:rPr>
          <w:lang w:val="es-EC" w:eastAsia="es-EC"/>
        </w:rPr>
      </w:pPr>
      <w:r w:rsidRPr="00370DBA">
        <w:rPr>
          <w:b/>
          <w:bCs/>
          <w:color w:val="000000"/>
          <w:lang w:val="es-EC" w:eastAsia="es-EC"/>
        </w:rPr>
        <w:t xml:space="preserve">Campos claves: </w:t>
      </w:r>
      <w:r w:rsidRPr="00370DBA">
        <w:rPr>
          <w:color w:val="000000"/>
          <w:lang w:val="es-EC" w:eastAsia="es-EC"/>
        </w:rPr>
        <w:t>id_</w:t>
      </w:r>
      <w:r>
        <w:rPr>
          <w:color w:val="000000"/>
          <w:lang w:val="es-EC" w:eastAsia="es-EC"/>
        </w:rPr>
        <w:t>trabajador.</w:t>
      </w:r>
    </w:p>
    <w:p w14:paraId="6726F14F" w14:textId="77777777" w:rsidR="0016593E" w:rsidRPr="002F557D" w:rsidRDefault="0016593E" w:rsidP="0016593E">
      <w:pPr>
        <w:rPr>
          <w:lang w:val="es-EC"/>
        </w:rPr>
      </w:pPr>
    </w:p>
    <w:p w14:paraId="1BE70EDE" w14:textId="77777777" w:rsidR="0016593E" w:rsidRDefault="0016593E" w:rsidP="0016593E">
      <w:pPr>
        <w:rPr>
          <w:lang w:val="es-EC"/>
        </w:rPr>
      </w:pPr>
    </w:p>
    <w:p w14:paraId="0A322B33" w14:textId="77777777" w:rsidR="0016593E" w:rsidRPr="002F557D" w:rsidRDefault="0016593E" w:rsidP="0016593E">
      <w:pPr>
        <w:rPr>
          <w:lang w:val="es-EC"/>
        </w:rPr>
      </w:pPr>
    </w:p>
    <w:p w14:paraId="41B00C9F" w14:textId="77777777" w:rsidR="0016593E" w:rsidRPr="00F64DC4" w:rsidRDefault="0016593E" w:rsidP="004654AE">
      <w:pPr>
        <w:pStyle w:val="Ttulo3"/>
        <w:rPr>
          <w:lang w:val="es-EC" w:eastAsia="es-EC"/>
        </w:rPr>
      </w:pPr>
      <w:bookmarkStart w:id="195" w:name="_Toc79961217"/>
      <w:r w:rsidRPr="00F64DC4">
        <w:rPr>
          <w:lang w:val="es-EC" w:eastAsia="es-EC"/>
        </w:rPr>
        <w:t>Nombre de la tabla: Usuario</w:t>
      </w:r>
      <w:bookmarkEnd w:id="195"/>
    </w:p>
    <w:p w14:paraId="19E0FDBA" w14:textId="77777777" w:rsidR="0016593E" w:rsidRPr="00370DBA" w:rsidRDefault="0016593E" w:rsidP="0016593E">
      <w:pPr>
        <w:rPr>
          <w:lang w:val="es-EC" w:eastAsia="es-EC"/>
        </w:rPr>
      </w:pPr>
      <w:r w:rsidRPr="00370DBA">
        <w:rPr>
          <w:b/>
          <w:bCs/>
          <w:color w:val="000000"/>
          <w:lang w:val="es-EC" w:eastAsia="es-EC"/>
        </w:rPr>
        <w:t xml:space="preserve">Descripción: </w:t>
      </w:r>
      <w:r w:rsidRPr="00370DBA">
        <w:rPr>
          <w:color w:val="000000"/>
          <w:lang w:val="es-EC" w:eastAsia="es-EC"/>
        </w:rPr>
        <w:t xml:space="preserve">Contiene los datos más importantes pertenecientes </w:t>
      </w:r>
      <w:r>
        <w:rPr>
          <w:color w:val="000000"/>
          <w:lang w:val="es-EC" w:eastAsia="es-EC"/>
        </w:rPr>
        <w:t>a los usuarios</w:t>
      </w:r>
      <w:r w:rsidRPr="00370DBA">
        <w:rPr>
          <w:color w:val="000000"/>
          <w:lang w:val="es-EC" w:eastAsia="es-EC"/>
        </w:rPr>
        <w:t>.</w:t>
      </w:r>
    </w:p>
    <w:tbl>
      <w:tblPr>
        <w:tblW w:w="9443" w:type="dxa"/>
        <w:jc w:val="center"/>
        <w:tblCellMar>
          <w:top w:w="15" w:type="dxa"/>
          <w:left w:w="15" w:type="dxa"/>
          <w:bottom w:w="15" w:type="dxa"/>
          <w:right w:w="15" w:type="dxa"/>
        </w:tblCellMar>
        <w:tblLook w:val="04A0" w:firstRow="1" w:lastRow="0" w:firstColumn="1" w:lastColumn="0" w:noHBand="0" w:noVBand="1"/>
      </w:tblPr>
      <w:tblGrid>
        <w:gridCol w:w="1906"/>
        <w:gridCol w:w="1494"/>
        <w:gridCol w:w="1054"/>
        <w:gridCol w:w="964"/>
        <w:gridCol w:w="4025"/>
      </w:tblGrid>
      <w:tr w:rsidR="00A55575" w:rsidRPr="00370DBA" w14:paraId="666AEF96" w14:textId="77777777" w:rsidTr="00CC159F">
        <w:trPr>
          <w:trHeight w:val="20"/>
          <w:jc w:val="center"/>
        </w:trPr>
        <w:tc>
          <w:tcPr>
            <w:tcW w:w="0" w:type="auto"/>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7728F27" w14:textId="77777777" w:rsidR="00A55575" w:rsidRPr="005B34B4" w:rsidRDefault="00A55575" w:rsidP="0092630F">
            <w:pPr>
              <w:pStyle w:val="Sinespaciado"/>
              <w:jc w:val="center"/>
              <w:rPr>
                <w:b/>
                <w:lang w:val="es-EC" w:eastAsia="es-EC"/>
              </w:rPr>
            </w:pPr>
            <w:r w:rsidRPr="005B34B4">
              <w:rPr>
                <w:b/>
                <w:lang w:val="es-EC" w:eastAsia="es-EC"/>
              </w:rPr>
              <w:t>Campo</w:t>
            </w:r>
          </w:p>
        </w:tc>
        <w:tc>
          <w:tcPr>
            <w:tcW w:w="0" w:type="auto"/>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0EAA90E" w14:textId="77777777" w:rsidR="00A55575" w:rsidRPr="005B34B4" w:rsidRDefault="00A55575" w:rsidP="0092630F">
            <w:pPr>
              <w:pStyle w:val="Sinespaciado"/>
              <w:jc w:val="center"/>
              <w:rPr>
                <w:b/>
                <w:lang w:val="es-EC" w:eastAsia="es-EC"/>
              </w:rPr>
            </w:pPr>
            <w:r w:rsidRPr="005B34B4">
              <w:rPr>
                <w:b/>
                <w:lang w:val="es-EC" w:eastAsia="es-EC"/>
              </w:rPr>
              <w:t>Tipo de dato</w:t>
            </w:r>
          </w:p>
        </w:tc>
        <w:tc>
          <w:tcPr>
            <w:tcW w:w="0" w:type="auto"/>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564486A" w14:textId="77777777" w:rsidR="00A55575" w:rsidRPr="005B34B4" w:rsidRDefault="00A55575" w:rsidP="0092630F">
            <w:pPr>
              <w:pStyle w:val="Sinespaciado"/>
              <w:jc w:val="center"/>
              <w:rPr>
                <w:b/>
                <w:lang w:val="es-EC" w:eastAsia="es-EC"/>
              </w:rPr>
            </w:pPr>
            <w:r w:rsidRPr="005B34B4">
              <w:rPr>
                <w:b/>
                <w:lang w:val="es-EC" w:eastAsia="es-EC"/>
              </w:rPr>
              <w:t>Tamaño</w:t>
            </w:r>
          </w:p>
        </w:tc>
        <w:tc>
          <w:tcPr>
            <w:tcW w:w="964" w:type="dxa"/>
            <w:tcBorders>
              <w:top w:val="single" w:sz="8" w:space="0" w:color="000000"/>
              <w:left w:val="single" w:sz="8" w:space="0" w:color="000000"/>
              <w:bottom w:val="single" w:sz="8" w:space="0" w:color="000000"/>
              <w:right w:val="single" w:sz="8" w:space="0" w:color="000000"/>
            </w:tcBorders>
            <w:shd w:val="clear" w:color="auto" w:fill="E7E6E6" w:themeFill="background2"/>
          </w:tcPr>
          <w:p w14:paraId="66DEB456" w14:textId="6855C7A6" w:rsidR="00A55575" w:rsidRPr="005B34B4" w:rsidRDefault="00A55575" w:rsidP="0092630F">
            <w:pPr>
              <w:pStyle w:val="Sinespaciado"/>
              <w:jc w:val="center"/>
              <w:rPr>
                <w:b/>
                <w:lang w:val="es-EC" w:eastAsia="es-EC"/>
              </w:rPr>
            </w:pPr>
            <w:r>
              <w:rPr>
                <w:b/>
                <w:lang w:val="es-EC" w:eastAsia="es-EC"/>
              </w:rPr>
              <w:t>No Nulo</w:t>
            </w:r>
          </w:p>
        </w:tc>
        <w:tc>
          <w:tcPr>
            <w:tcW w:w="4025"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33AEB8A" w14:textId="7B041676" w:rsidR="00A55575" w:rsidRPr="005B34B4" w:rsidRDefault="00A55575" w:rsidP="0092630F">
            <w:pPr>
              <w:pStyle w:val="Sinespaciado"/>
              <w:jc w:val="center"/>
              <w:rPr>
                <w:b/>
                <w:lang w:val="es-EC" w:eastAsia="es-EC"/>
              </w:rPr>
            </w:pPr>
            <w:r w:rsidRPr="005B34B4">
              <w:rPr>
                <w:b/>
                <w:lang w:val="es-EC" w:eastAsia="es-EC"/>
              </w:rPr>
              <w:t>Descripción</w:t>
            </w:r>
          </w:p>
        </w:tc>
      </w:tr>
      <w:tr w:rsidR="00A55575" w:rsidRPr="00370DBA" w14:paraId="6C20B3C3" w14:textId="77777777" w:rsidTr="00A55575">
        <w:trPr>
          <w:trHeight w:val="19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64142" w14:textId="77777777" w:rsidR="00A55575" w:rsidRPr="00370DBA" w:rsidRDefault="00A55575" w:rsidP="0092630F">
            <w:pPr>
              <w:pStyle w:val="Sinespaciado"/>
              <w:rPr>
                <w:lang w:val="es-EC" w:eastAsia="es-EC"/>
              </w:rPr>
            </w:pPr>
            <w:r>
              <w:rPr>
                <w:lang w:val="es-EC" w:eastAsia="es-EC"/>
              </w:rPr>
              <w:t>id_persona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B24CCD" w14:textId="77777777" w:rsidR="00A55575" w:rsidRPr="00370DBA" w:rsidRDefault="00A55575" w:rsidP="0092630F">
            <w:pPr>
              <w:pStyle w:val="Sinespaciado"/>
              <w:rPr>
                <w:lang w:val="es-EC" w:eastAsia="es-EC"/>
              </w:rPr>
            </w:pPr>
            <w:r>
              <w:rPr>
                <w:lang w:val="es-EC" w:eastAsia="es-EC"/>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94DC8" w14:textId="77777777" w:rsidR="00A55575" w:rsidRPr="00370DBA" w:rsidRDefault="00A55575" w:rsidP="0092630F">
            <w:pPr>
              <w:pStyle w:val="Sinespaciado"/>
              <w:rPr>
                <w:lang w:val="es-EC" w:eastAsia="es-EC"/>
              </w:rPr>
            </w:pPr>
            <w:r w:rsidRPr="00370DBA">
              <w:rPr>
                <w:lang w:val="es-EC" w:eastAsia="es-EC"/>
              </w:rPr>
              <w:t>10</w:t>
            </w:r>
          </w:p>
        </w:tc>
        <w:tc>
          <w:tcPr>
            <w:tcW w:w="964" w:type="dxa"/>
            <w:tcBorders>
              <w:top w:val="single" w:sz="8" w:space="0" w:color="000000"/>
              <w:left w:val="single" w:sz="8" w:space="0" w:color="000000"/>
              <w:bottom w:val="single" w:sz="8" w:space="0" w:color="000000"/>
              <w:right w:val="single" w:sz="8" w:space="0" w:color="000000"/>
            </w:tcBorders>
          </w:tcPr>
          <w:p w14:paraId="11F37330" w14:textId="3DD907FE" w:rsidR="00A55575" w:rsidRDefault="00A55575" w:rsidP="0092630F">
            <w:pPr>
              <w:pStyle w:val="Sinespaciado"/>
              <w:rPr>
                <w:lang w:val="es-EC" w:eastAsia="es-EC"/>
              </w:rPr>
            </w:pPr>
            <w:r>
              <w:rPr>
                <w:lang w:val="es-EC" w:eastAsia="es-EC"/>
              </w:rPr>
              <w:t>True</w:t>
            </w:r>
          </w:p>
        </w:tc>
        <w:tc>
          <w:tcPr>
            <w:tcW w:w="4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69CE6A" w14:textId="0D7D10A0" w:rsidR="00A55575" w:rsidRPr="00370DBA" w:rsidRDefault="00A55575" w:rsidP="0092630F">
            <w:pPr>
              <w:pStyle w:val="Sinespaciado"/>
              <w:rPr>
                <w:lang w:val="es-EC" w:eastAsia="es-EC"/>
              </w:rPr>
            </w:pPr>
            <w:r>
              <w:rPr>
                <w:lang w:val="es-EC" w:eastAsia="es-EC"/>
              </w:rPr>
              <w:t>Identificador</w:t>
            </w:r>
            <w:r w:rsidRPr="00370DBA">
              <w:rPr>
                <w:lang w:val="es-EC" w:eastAsia="es-EC"/>
              </w:rPr>
              <w:t xml:space="preserve"> </w:t>
            </w:r>
            <w:r>
              <w:rPr>
                <w:lang w:val="es-EC" w:eastAsia="es-EC"/>
              </w:rPr>
              <w:t>único del usuario.</w:t>
            </w:r>
          </w:p>
        </w:tc>
      </w:tr>
      <w:tr w:rsidR="00A55575" w:rsidRPr="00370DBA" w14:paraId="2090853F" w14:textId="77777777" w:rsidTr="00A55575">
        <w:trPr>
          <w:trHeight w:val="15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D3866" w14:textId="77777777" w:rsidR="00A55575" w:rsidRPr="00370DBA" w:rsidRDefault="00A55575" w:rsidP="0092630F">
            <w:pPr>
              <w:pStyle w:val="Sinespaciado"/>
              <w:rPr>
                <w:lang w:val="es-EC" w:eastAsia="es-EC"/>
              </w:rPr>
            </w:pPr>
            <w:r>
              <w:rPr>
                <w:lang w:val="es-EC" w:eastAsia="es-EC"/>
              </w:rPr>
              <w:t>id_rol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984EF" w14:textId="77777777" w:rsidR="00A55575" w:rsidRPr="00370DBA" w:rsidRDefault="00A55575" w:rsidP="0092630F">
            <w:pPr>
              <w:pStyle w:val="Sinespaciado"/>
              <w:rPr>
                <w:lang w:val="es-EC" w:eastAsia="es-EC"/>
              </w:rPr>
            </w:pPr>
            <w:r>
              <w:rPr>
                <w:lang w:val="es-EC" w:eastAsia="es-EC"/>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DA388" w14:textId="77777777" w:rsidR="00A55575" w:rsidRPr="00370DBA" w:rsidRDefault="00A55575" w:rsidP="0092630F">
            <w:pPr>
              <w:pStyle w:val="Sinespaciado"/>
              <w:rPr>
                <w:lang w:val="es-EC" w:eastAsia="es-EC"/>
              </w:rPr>
            </w:pPr>
            <w:r>
              <w:rPr>
                <w:lang w:val="es-EC" w:eastAsia="es-EC"/>
              </w:rPr>
              <w:t>10</w:t>
            </w:r>
          </w:p>
        </w:tc>
        <w:tc>
          <w:tcPr>
            <w:tcW w:w="964" w:type="dxa"/>
            <w:tcBorders>
              <w:top w:val="single" w:sz="8" w:space="0" w:color="000000"/>
              <w:left w:val="single" w:sz="8" w:space="0" w:color="000000"/>
              <w:bottom w:val="single" w:sz="8" w:space="0" w:color="000000"/>
              <w:right w:val="single" w:sz="8" w:space="0" w:color="000000"/>
            </w:tcBorders>
          </w:tcPr>
          <w:p w14:paraId="1691DF23" w14:textId="4A146933" w:rsidR="00A55575" w:rsidRDefault="00A55575" w:rsidP="0092630F">
            <w:pPr>
              <w:pStyle w:val="Sinespaciado"/>
              <w:rPr>
                <w:lang w:val="es-EC" w:eastAsia="es-EC"/>
              </w:rPr>
            </w:pPr>
            <w:r>
              <w:rPr>
                <w:lang w:val="es-EC" w:eastAsia="es-EC"/>
              </w:rPr>
              <w:t>True</w:t>
            </w:r>
          </w:p>
        </w:tc>
        <w:tc>
          <w:tcPr>
            <w:tcW w:w="4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78906" w14:textId="5D8D736C" w:rsidR="00A55575" w:rsidRPr="00370DBA" w:rsidRDefault="00A55575" w:rsidP="0092630F">
            <w:pPr>
              <w:pStyle w:val="Sinespaciado"/>
              <w:rPr>
                <w:lang w:val="es-EC" w:eastAsia="es-EC"/>
              </w:rPr>
            </w:pPr>
            <w:r>
              <w:rPr>
                <w:lang w:val="es-EC" w:eastAsia="es-EC"/>
              </w:rPr>
              <w:t>Identificador</w:t>
            </w:r>
            <w:r w:rsidRPr="00370DBA">
              <w:rPr>
                <w:lang w:val="es-EC" w:eastAsia="es-EC"/>
              </w:rPr>
              <w:t xml:space="preserve"> </w:t>
            </w:r>
            <w:r>
              <w:rPr>
                <w:lang w:val="es-EC" w:eastAsia="es-EC"/>
              </w:rPr>
              <w:t>único del rol.</w:t>
            </w:r>
          </w:p>
        </w:tc>
      </w:tr>
      <w:tr w:rsidR="00A55575" w:rsidRPr="00370DBA" w14:paraId="2C6F8F5B" w14:textId="77777777" w:rsidTr="00A55575">
        <w:trPr>
          <w:trHeight w:val="19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48219" w14:textId="77777777" w:rsidR="00A55575" w:rsidRPr="00370DBA" w:rsidRDefault="00A55575" w:rsidP="0092630F">
            <w:pPr>
              <w:pStyle w:val="Sinespaciado"/>
              <w:rPr>
                <w:lang w:val="es-EC" w:eastAsia="es-EC"/>
              </w:rPr>
            </w:pPr>
            <w:r>
              <w:rPr>
                <w:lang w:val="es-EC" w:eastAsia="es-EC"/>
              </w:rPr>
              <w:lastRenderedPageBreak/>
              <w:t>fecha_nacimiento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FEC79" w14:textId="77777777" w:rsidR="00A55575" w:rsidRPr="00370DBA" w:rsidRDefault="00A55575" w:rsidP="0092630F">
            <w:pPr>
              <w:pStyle w:val="Sinespaciado"/>
              <w:rPr>
                <w:lang w:val="es-EC" w:eastAsia="es-EC"/>
              </w:rPr>
            </w:pPr>
            <w:r>
              <w:rPr>
                <w:lang w:val="es-EC" w:eastAsia="es-EC"/>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FAD4E" w14:textId="77777777" w:rsidR="00A55575" w:rsidRPr="00370DBA" w:rsidRDefault="00A55575" w:rsidP="0092630F">
            <w:pPr>
              <w:pStyle w:val="Sinespaciado"/>
              <w:rPr>
                <w:lang w:val="es-EC" w:eastAsia="es-EC"/>
              </w:rPr>
            </w:pPr>
          </w:p>
        </w:tc>
        <w:tc>
          <w:tcPr>
            <w:tcW w:w="964" w:type="dxa"/>
            <w:tcBorders>
              <w:top w:val="single" w:sz="8" w:space="0" w:color="000000"/>
              <w:left w:val="single" w:sz="8" w:space="0" w:color="000000"/>
              <w:bottom w:val="single" w:sz="8" w:space="0" w:color="000000"/>
              <w:right w:val="single" w:sz="8" w:space="0" w:color="000000"/>
            </w:tcBorders>
          </w:tcPr>
          <w:p w14:paraId="4045AC1F" w14:textId="0C149FC6" w:rsidR="00A55575" w:rsidRPr="00804F0B" w:rsidRDefault="00A55575" w:rsidP="0092630F">
            <w:pPr>
              <w:pStyle w:val="Sinespaciado"/>
              <w:rPr>
                <w:lang w:val="es-EC" w:eastAsia="es-EC"/>
              </w:rPr>
            </w:pPr>
            <w:r>
              <w:rPr>
                <w:lang w:val="es-EC" w:eastAsia="es-EC"/>
              </w:rPr>
              <w:t>True</w:t>
            </w:r>
          </w:p>
        </w:tc>
        <w:tc>
          <w:tcPr>
            <w:tcW w:w="4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870E4" w14:textId="2C291CE1" w:rsidR="00A55575" w:rsidRPr="00804F0B" w:rsidRDefault="00A55575" w:rsidP="0092630F">
            <w:pPr>
              <w:pStyle w:val="Sinespaciado"/>
              <w:rPr>
                <w:lang w:val="es-EC" w:eastAsia="es-EC"/>
              </w:rPr>
            </w:pPr>
            <w:r w:rsidRPr="00804F0B">
              <w:rPr>
                <w:lang w:val="es-EC" w:eastAsia="es-EC"/>
              </w:rPr>
              <w:t xml:space="preserve">Fecha de Nacimiento del </w:t>
            </w:r>
            <w:r>
              <w:rPr>
                <w:lang w:val="es-EC" w:eastAsia="es-EC"/>
              </w:rPr>
              <w:t>usuario.</w:t>
            </w:r>
          </w:p>
        </w:tc>
      </w:tr>
      <w:tr w:rsidR="00A55575" w:rsidRPr="00370DBA" w14:paraId="69BFA3FA" w14:textId="77777777" w:rsidTr="00A55575">
        <w:trPr>
          <w:trHeight w:val="15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DB5632" w14:textId="77777777" w:rsidR="00A55575" w:rsidRDefault="00A55575" w:rsidP="0092630F">
            <w:pPr>
              <w:pStyle w:val="Sinespaciado"/>
              <w:rPr>
                <w:lang w:val="es-EC" w:eastAsia="es-EC"/>
              </w:rPr>
            </w:pPr>
            <w:r>
              <w:rPr>
                <w:lang w:val="es-EC" w:eastAsia="es-EC"/>
              </w:rPr>
              <w:t>codigo_postal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86A896" w14:textId="77777777" w:rsidR="00A55575" w:rsidRDefault="00A55575" w:rsidP="0092630F">
            <w:pPr>
              <w:pStyle w:val="Sinespaciado"/>
              <w:rPr>
                <w:lang w:val="es-EC" w:eastAsia="es-EC"/>
              </w:rPr>
            </w:pPr>
            <w:r>
              <w:rPr>
                <w:lang w:val="es-EC" w:eastAsia="es-EC"/>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FE55F5" w14:textId="77777777" w:rsidR="00A55575" w:rsidRDefault="00A55575" w:rsidP="0092630F">
            <w:pPr>
              <w:pStyle w:val="Sinespaciado"/>
              <w:rPr>
                <w:lang w:val="es-EC" w:eastAsia="es-EC"/>
              </w:rPr>
            </w:pPr>
            <w:r>
              <w:rPr>
                <w:lang w:val="es-EC" w:eastAsia="es-EC"/>
              </w:rPr>
              <w:t>7</w:t>
            </w:r>
          </w:p>
        </w:tc>
        <w:tc>
          <w:tcPr>
            <w:tcW w:w="964" w:type="dxa"/>
            <w:tcBorders>
              <w:top w:val="single" w:sz="8" w:space="0" w:color="000000"/>
              <w:left w:val="single" w:sz="8" w:space="0" w:color="000000"/>
              <w:bottom w:val="single" w:sz="8" w:space="0" w:color="000000"/>
              <w:right w:val="single" w:sz="8" w:space="0" w:color="000000"/>
            </w:tcBorders>
          </w:tcPr>
          <w:p w14:paraId="7CA69B8C" w14:textId="0E422508" w:rsidR="00A55575" w:rsidRDefault="00A55575" w:rsidP="0092630F">
            <w:pPr>
              <w:pStyle w:val="Sinespaciado"/>
              <w:rPr>
                <w:lang w:val="es-EC" w:eastAsia="es-EC"/>
              </w:rPr>
            </w:pPr>
            <w:r>
              <w:rPr>
                <w:lang w:val="es-EC" w:eastAsia="es-EC"/>
              </w:rPr>
              <w:t>True</w:t>
            </w:r>
          </w:p>
        </w:tc>
        <w:tc>
          <w:tcPr>
            <w:tcW w:w="4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34A58B" w14:textId="442C903F" w:rsidR="00A55575" w:rsidRDefault="00A55575" w:rsidP="0092630F">
            <w:pPr>
              <w:pStyle w:val="Sinespaciado"/>
              <w:rPr>
                <w:lang w:val="es-EC" w:eastAsia="es-EC"/>
              </w:rPr>
            </w:pPr>
            <w:r>
              <w:rPr>
                <w:lang w:val="es-EC" w:eastAsia="es-EC"/>
              </w:rPr>
              <w:t>Código postal de donde se encuentra el usuario.</w:t>
            </w:r>
          </w:p>
        </w:tc>
      </w:tr>
    </w:tbl>
    <w:p w14:paraId="7802AFE5" w14:textId="77777777" w:rsidR="0016593E" w:rsidRPr="00370DBA" w:rsidRDefault="0016593E" w:rsidP="0016593E">
      <w:pPr>
        <w:rPr>
          <w:lang w:val="es-EC" w:eastAsia="es-EC"/>
        </w:rPr>
      </w:pPr>
      <w:r w:rsidRPr="00370DBA">
        <w:rPr>
          <w:b/>
          <w:bCs/>
          <w:color w:val="000000"/>
          <w:lang w:val="es-EC" w:eastAsia="es-EC"/>
        </w:rPr>
        <w:t xml:space="preserve">Relaciones: </w:t>
      </w:r>
      <w:r w:rsidRPr="00955AC8">
        <w:rPr>
          <w:color w:val="000000"/>
          <w:lang w:val="es-EC" w:eastAsia="es-EC"/>
        </w:rPr>
        <w:t>Persona</w:t>
      </w:r>
      <w:r>
        <w:rPr>
          <w:b/>
          <w:bCs/>
          <w:color w:val="000000"/>
          <w:lang w:val="es-EC" w:eastAsia="es-EC"/>
        </w:rPr>
        <w:t xml:space="preserve">, </w:t>
      </w:r>
      <w:r>
        <w:rPr>
          <w:color w:val="000000"/>
          <w:lang w:val="es-EC" w:eastAsia="es-EC"/>
        </w:rPr>
        <w:t>Rol</w:t>
      </w:r>
      <w:r w:rsidRPr="00370DBA">
        <w:rPr>
          <w:color w:val="000000"/>
          <w:lang w:val="es-EC" w:eastAsia="es-EC"/>
        </w:rPr>
        <w:t xml:space="preserve">, </w:t>
      </w:r>
      <w:r>
        <w:rPr>
          <w:color w:val="000000"/>
          <w:lang w:val="es-EC" w:eastAsia="es-EC"/>
        </w:rPr>
        <w:t>Cuenta.</w:t>
      </w:r>
    </w:p>
    <w:p w14:paraId="1A22CA9F" w14:textId="77777777" w:rsidR="0016593E" w:rsidRPr="00370DBA" w:rsidRDefault="0016593E" w:rsidP="0016593E">
      <w:pPr>
        <w:rPr>
          <w:lang w:val="es-EC" w:eastAsia="es-EC"/>
        </w:rPr>
      </w:pPr>
      <w:r w:rsidRPr="00370DBA">
        <w:rPr>
          <w:b/>
          <w:bCs/>
          <w:color w:val="000000"/>
          <w:lang w:val="es-EC" w:eastAsia="es-EC"/>
        </w:rPr>
        <w:t xml:space="preserve">Campos claves: </w:t>
      </w:r>
      <w:r w:rsidRPr="00370DBA">
        <w:rPr>
          <w:color w:val="000000"/>
          <w:lang w:val="es-EC" w:eastAsia="es-EC"/>
        </w:rPr>
        <w:t>id_</w:t>
      </w:r>
      <w:r>
        <w:rPr>
          <w:color w:val="000000"/>
          <w:lang w:val="es-EC" w:eastAsia="es-EC"/>
        </w:rPr>
        <w:t>trabajador, id_rol.</w:t>
      </w:r>
    </w:p>
    <w:p w14:paraId="43C3F4ED" w14:textId="77777777" w:rsidR="0016593E" w:rsidRDefault="0016593E" w:rsidP="0016593E">
      <w:pPr>
        <w:rPr>
          <w:lang w:val="es-US"/>
        </w:rPr>
      </w:pPr>
    </w:p>
    <w:p w14:paraId="4F9806A8" w14:textId="77777777" w:rsidR="0016593E" w:rsidRPr="00F64DC4" w:rsidRDefault="0016593E" w:rsidP="004654AE">
      <w:pPr>
        <w:pStyle w:val="Ttulo3"/>
        <w:rPr>
          <w:lang w:val="es-EC" w:eastAsia="es-EC"/>
        </w:rPr>
      </w:pPr>
      <w:bookmarkStart w:id="196" w:name="_Toc79961218"/>
      <w:r w:rsidRPr="00F64DC4">
        <w:rPr>
          <w:lang w:val="es-EC" w:eastAsia="es-EC"/>
        </w:rPr>
        <w:t>Nombre de la tabla: Proveedor</w:t>
      </w:r>
      <w:bookmarkEnd w:id="196"/>
    </w:p>
    <w:p w14:paraId="16443DB7" w14:textId="77777777" w:rsidR="0016593E" w:rsidRPr="00370DBA" w:rsidRDefault="0016593E" w:rsidP="0016593E">
      <w:pPr>
        <w:rPr>
          <w:lang w:val="es-EC" w:eastAsia="es-EC"/>
        </w:rPr>
      </w:pPr>
      <w:r w:rsidRPr="00370DBA">
        <w:rPr>
          <w:b/>
          <w:bCs/>
          <w:color w:val="000000"/>
          <w:lang w:val="es-EC" w:eastAsia="es-EC"/>
        </w:rPr>
        <w:t xml:space="preserve">Descripción: </w:t>
      </w:r>
      <w:r w:rsidRPr="00370DBA">
        <w:rPr>
          <w:color w:val="000000"/>
          <w:lang w:val="es-EC" w:eastAsia="es-EC"/>
        </w:rPr>
        <w:t xml:space="preserve">Contiene los datos más importantes pertenecientes </w:t>
      </w:r>
      <w:r>
        <w:rPr>
          <w:color w:val="000000"/>
          <w:lang w:val="es-EC" w:eastAsia="es-EC"/>
        </w:rPr>
        <w:t>a los proveedores</w:t>
      </w:r>
      <w:r w:rsidRPr="00370DBA">
        <w:rPr>
          <w:color w:val="000000"/>
          <w:lang w:val="es-EC" w:eastAsia="es-EC"/>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1254"/>
        <w:gridCol w:w="1494"/>
        <w:gridCol w:w="1054"/>
        <w:gridCol w:w="964"/>
        <w:gridCol w:w="4212"/>
      </w:tblGrid>
      <w:tr w:rsidR="00A55575" w:rsidRPr="00370DBA" w14:paraId="7F098269" w14:textId="77777777" w:rsidTr="00CC159F">
        <w:trPr>
          <w:trHeight w:val="177"/>
          <w:jc w:val="center"/>
        </w:trPr>
        <w:tc>
          <w:tcPr>
            <w:tcW w:w="0" w:type="auto"/>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5300516C" w14:textId="77777777" w:rsidR="00A55575" w:rsidRPr="005B34B4" w:rsidRDefault="00A55575" w:rsidP="0092630F">
            <w:pPr>
              <w:pStyle w:val="Sinespaciado"/>
              <w:jc w:val="center"/>
              <w:rPr>
                <w:b/>
                <w:lang w:val="es-EC" w:eastAsia="es-EC"/>
              </w:rPr>
            </w:pPr>
            <w:r w:rsidRPr="005B34B4">
              <w:rPr>
                <w:b/>
                <w:lang w:val="es-EC" w:eastAsia="es-EC"/>
              </w:rPr>
              <w:t>Campo</w:t>
            </w:r>
          </w:p>
        </w:tc>
        <w:tc>
          <w:tcPr>
            <w:tcW w:w="0" w:type="auto"/>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E408210" w14:textId="77777777" w:rsidR="00A55575" w:rsidRPr="005B34B4" w:rsidRDefault="00A55575" w:rsidP="0092630F">
            <w:pPr>
              <w:pStyle w:val="Sinespaciado"/>
              <w:jc w:val="center"/>
              <w:rPr>
                <w:b/>
                <w:lang w:val="es-EC" w:eastAsia="es-EC"/>
              </w:rPr>
            </w:pPr>
            <w:r w:rsidRPr="005B34B4">
              <w:rPr>
                <w:b/>
                <w:lang w:val="es-EC" w:eastAsia="es-EC"/>
              </w:rPr>
              <w:t>Tipo de dato</w:t>
            </w:r>
          </w:p>
        </w:tc>
        <w:tc>
          <w:tcPr>
            <w:tcW w:w="0" w:type="auto"/>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1BCA73E2" w14:textId="77777777" w:rsidR="00A55575" w:rsidRPr="005B34B4" w:rsidRDefault="00A55575" w:rsidP="0092630F">
            <w:pPr>
              <w:pStyle w:val="Sinespaciado"/>
              <w:jc w:val="center"/>
              <w:rPr>
                <w:b/>
                <w:lang w:val="es-EC" w:eastAsia="es-EC"/>
              </w:rPr>
            </w:pPr>
            <w:r w:rsidRPr="005B34B4">
              <w:rPr>
                <w:b/>
                <w:lang w:val="es-EC" w:eastAsia="es-EC"/>
              </w:rPr>
              <w:t>Tamaño</w:t>
            </w:r>
          </w:p>
        </w:tc>
        <w:tc>
          <w:tcPr>
            <w:tcW w:w="964" w:type="dxa"/>
            <w:tcBorders>
              <w:top w:val="single" w:sz="8" w:space="0" w:color="000000"/>
              <w:left w:val="single" w:sz="8" w:space="0" w:color="000000"/>
              <w:bottom w:val="single" w:sz="8" w:space="0" w:color="000000"/>
              <w:right w:val="single" w:sz="8" w:space="0" w:color="000000"/>
            </w:tcBorders>
            <w:shd w:val="clear" w:color="auto" w:fill="E7E6E6" w:themeFill="background2"/>
          </w:tcPr>
          <w:p w14:paraId="6020E98C" w14:textId="6CA7F723" w:rsidR="00A55575" w:rsidRPr="005B34B4" w:rsidRDefault="00A55575" w:rsidP="0092630F">
            <w:pPr>
              <w:pStyle w:val="Sinespaciado"/>
              <w:jc w:val="center"/>
              <w:rPr>
                <w:b/>
                <w:lang w:val="es-EC" w:eastAsia="es-EC"/>
              </w:rPr>
            </w:pPr>
            <w:r>
              <w:rPr>
                <w:b/>
                <w:lang w:val="es-EC" w:eastAsia="es-EC"/>
              </w:rPr>
              <w:t>No Nulo</w:t>
            </w:r>
          </w:p>
        </w:tc>
        <w:tc>
          <w:tcPr>
            <w:tcW w:w="0" w:type="auto"/>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0CC774C" w14:textId="52855529" w:rsidR="00A55575" w:rsidRPr="005B34B4" w:rsidRDefault="00A55575" w:rsidP="0092630F">
            <w:pPr>
              <w:pStyle w:val="Sinespaciado"/>
              <w:jc w:val="center"/>
              <w:rPr>
                <w:b/>
                <w:lang w:val="es-EC" w:eastAsia="es-EC"/>
              </w:rPr>
            </w:pPr>
            <w:r w:rsidRPr="005B34B4">
              <w:rPr>
                <w:b/>
                <w:lang w:val="es-EC" w:eastAsia="es-EC"/>
              </w:rPr>
              <w:t>Descripción</w:t>
            </w:r>
          </w:p>
        </w:tc>
      </w:tr>
      <w:tr w:rsidR="00A55575" w:rsidRPr="00370DBA" w14:paraId="1F31BDF9" w14:textId="77777777" w:rsidTr="00A55575">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CF440" w14:textId="77777777" w:rsidR="00A55575" w:rsidRPr="00370DBA" w:rsidRDefault="00A55575" w:rsidP="0092630F">
            <w:pPr>
              <w:pStyle w:val="Sinespaciado"/>
              <w:rPr>
                <w:lang w:val="es-EC" w:eastAsia="es-EC"/>
              </w:rPr>
            </w:pPr>
            <w:r>
              <w:rPr>
                <w:lang w:val="es-EC" w:eastAsia="es-EC"/>
              </w:rPr>
              <w:t>id_persona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309B2" w14:textId="77777777" w:rsidR="00A55575" w:rsidRPr="00370DBA" w:rsidRDefault="00A55575" w:rsidP="0092630F">
            <w:pPr>
              <w:pStyle w:val="Sinespaciado"/>
              <w:rPr>
                <w:lang w:val="es-EC" w:eastAsia="es-EC"/>
              </w:rPr>
            </w:pPr>
            <w:r>
              <w:rPr>
                <w:lang w:val="es-EC" w:eastAsia="es-EC"/>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7F8B0" w14:textId="77777777" w:rsidR="00A55575" w:rsidRPr="00370DBA" w:rsidRDefault="00A55575" w:rsidP="0092630F">
            <w:pPr>
              <w:pStyle w:val="Sinespaciado"/>
              <w:rPr>
                <w:lang w:val="es-EC" w:eastAsia="es-EC"/>
              </w:rPr>
            </w:pPr>
            <w:r w:rsidRPr="00370DBA">
              <w:rPr>
                <w:lang w:val="es-EC" w:eastAsia="es-EC"/>
              </w:rPr>
              <w:t>10</w:t>
            </w:r>
          </w:p>
        </w:tc>
        <w:tc>
          <w:tcPr>
            <w:tcW w:w="964" w:type="dxa"/>
            <w:tcBorders>
              <w:top w:val="single" w:sz="8" w:space="0" w:color="000000"/>
              <w:left w:val="single" w:sz="8" w:space="0" w:color="000000"/>
              <w:bottom w:val="single" w:sz="8" w:space="0" w:color="000000"/>
              <w:right w:val="single" w:sz="8" w:space="0" w:color="000000"/>
            </w:tcBorders>
          </w:tcPr>
          <w:p w14:paraId="2EFDD086" w14:textId="02C0E637" w:rsidR="00A55575" w:rsidRDefault="00A55575" w:rsidP="0092630F">
            <w:pPr>
              <w:pStyle w:val="Sinespaciado"/>
              <w:rPr>
                <w:lang w:val="es-EC" w:eastAsia="es-EC"/>
              </w:rPr>
            </w:pPr>
            <w:r>
              <w:rPr>
                <w:lang w:val="es-EC" w:eastAsia="es-EC"/>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C37B4" w14:textId="4D9D84D5" w:rsidR="00A55575" w:rsidRPr="00370DBA" w:rsidRDefault="00A55575" w:rsidP="0092630F">
            <w:pPr>
              <w:pStyle w:val="Sinespaciado"/>
              <w:rPr>
                <w:lang w:val="es-EC" w:eastAsia="es-EC"/>
              </w:rPr>
            </w:pPr>
            <w:r>
              <w:rPr>
                <w:lang w:val="es-EC" w:eastAsia="es-EC"/>
              </w:rPr>
              <w:t>Identificador</w:t>
            </w:r>
            <w:r w:rsidRPr="00370DBA">
              <w:rPr>
                <w:lang w:val="es-EC" w:eastAsia="es-EC"/>
              </w:rPr>
              <w:t xml:space="preserve"> único del </w:t>
            </w:r>
            <w:r>
              <w:rPr>
                <w:lang w:val="es-EC" w:eastAsia="es-EC"/>
              </w:rPr>
              <w:t>proveedor.</w:t>
            </w:r>
          </w:p>
        </w:tc>
      </w:tr>
      <w:tr w:rsidR="00A55575" w:rsidRPr="00370DBA" w14:paraId="1A567EEE" w14:textId="77777777" w:rsidTr="00A55575">
        <w:tblPrEx>
          <w:jc w:val="left"/>
        </w:tblPrEx>
        <w:trPr>
          <w:trHeight w:val="8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51BB2B" w14:textId="77777777" w:rsidR="00A55575" w:rsidRDefault="00A55575" w:rsidP="0092630F">
            <w:pPr>
              <w:pStyle w:val="Sinespaciado"/>
              <w:rPr>
                <w:lang w:val="es-EC" w:eastAsia="es-EC"/>
              </w:rPr>
            </w:pPr>
            <w:r>
              <w:rPr>
                <w:lang w:val="es-EC" w:eastAsia="es-EC"/>
              </w:rPr>
              <w:t>id_articulo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8645ED" w14:textId="77777777" w:rsidR="00A55575" w:rsidRDefault="00A55575" w:rsidP="0092630F">
            <w:pPr>
              <w:pStyle w:val="Sinespaciado"/>
              <w:rPr>
                <w:lang w:val="es-EC" w:eastAsia="es-EC"/>
              </w:rPr>
            </w:pPr>
            <w:r>
              <w:rPr>
                <w:lang w:val="es-EC" w:eastAsia="es-EC"/>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355EC0" w14:textId="77777777" w:rsidR="00A55575" w:rsidRDefault="00A55575" w:rsidP="0092630F">
            <w:pPr>
              <w:pStyle w:val="Sinespaciado"/>
              <w:rPr>
                <w:lang w:val="es-EC" w:eastAsia="es-EC"/>
              </w:rPr>
            </w:pPr>
            <w:r>
              <w:rPr>
                <w:lang w:val="es-EC" w:eastAsia="es-EC"/>
              </w:rPr>
              <w:t>10</w:t>
            </w:r>
          </w:p>
        </w:tc>
        <w:tc>
          <w:tcPr>
            <w:tcW w:w="964" w:type="dxa"/>
            <w:tcBorders>
              <w:top w:val="single" w:sz="8" w:space="0" w:color="000000"/>
              <w:left w:val="single" w:sz="8" w:space="0" w:color="000000"/>
              <w:bottom w:val="single" w:sz="8" w:space="0" w:color="000000"/>
              <w:right w:val="single" w:sz="8" w:space="0" w:color="000000"/>
            </w:tcBorders>
          </w:tcPr>
          <w:p w14:paraId="2363B12D" w14:textId="3D4C800E" w:rsidR="00A55575" w:rsidRDefault="00A55575" w:rsidP="0092630F">
            <w:pPr>
              <w:pStyle w:val="Sinespaciado"/>
              <w:rPr>
                <w:lang w:val="es-EC" w:eastAsia="es-EC"/>
              </w:rPr>
            </w:pPr>
            <w:r>
              <w:rPr>
                <w:lang w:val="es-EC" w:eastAsia="es-EC"/>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80DACB" w14:textId="44B308C1" w:rsidR="00A55575" w:rsidRDefault="00A55575" w:rsidP="0092630F">
            <w:pPr>
              <w:pStyle w:val="Sinespaciado"/>
              <w:rPr>
                <w:lang w:val="es-EC" w:eastAsia="es-EC"/>
              </w:rPr>
            </w:pPr>
            <w:r>
              <w:rPr>
                <w:lang w:val="es-EC" w:eastAsia="es-EC"/>
              </w:rPr>
              <w:t>Identificador del artículo que provee.</w:t>
            </w:r>
          </w:p>
        </w:tc>
      </w:tr>
      <w:tr w:rsidR="00A55575" w:rsidRPr="00370DBA" w14:paraId="5E67BF5E" w14:textId="77777777" w:rsidTr="00A55575">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503A92" w14:textId="77777777" w:rsidR="00A55575" w:rsidRDefault="00A55575" w:rsidP="0092630F">
            <w:pPr>
              <w:pStyle w:val="Sinespaciado"/>
              <w:rPr>
                <w:lang w:val="es-EC" w:eastAsia="es-EC"/>
              </w:rPr>
            </w:pPr>
            <w:r>
              <w:rPr>
                <w:lang w:val="es-EC" w:eastAsia="es-EC"/>
              </w:rPr>
              <w:t>empresa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E398CE" w14:textId="77777777" w:rsidR="00A55575" w:rsidRDefault="00A55575" w:rsidP="0092630F">
            <w:pPr>
              <w:pStyle w:val="Sinespaciado"/>
              <w:rPr>
                <w:lang w:val="es-EC" w:eastAsia="es-EC"/>
              </w:rPr>
            </w:pPr>
            <w:r>
              <w:rPr>
                <w:lang w:val="es-EC" w:eastAsia="es-EC"/>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9DF4C" w14:textId="77777777" w:rsidR="00A55575" w:rsidRDefault="00A55575" w:rsidP="0092630F">
            <w:pPr>
              <w:pStyle w:val="Sinespaciado"/>
              <w:rPr>
                <w:lang w:val="es-EC" w:eastAsia="es-EC"/>
              </w:rPr>
            </w:pPr>
            <w:r>
              <w:rPr>
                <w:lang w:val="es-EC" w:eastAsia="es-EC"/>
              </w:rPr>
              <w:t>20</w:t>
            </w:r>
          </w:p>
        </w:tc>
        <w:tc>
          <w:tcPr>
            <w:tcW w:w="964" w:type="dxa"/>
            <w:tcBorders>
              <w:top w:val="single" w:sz="8" w:space="0" w:color="000000"/>
              <w:left w:val="single" w:sz="8" w:space="0" w:color="000000"/>
              <w:bottom w:val="single" w:sz="8" w:space="0" w:color="000000"/>
              <w:right w:val="single" w:sz="8" w:space="0" w:color="000000"/>
            </w:tcBorders>
          </w:tcPr>
          <w:p w14:paraId="5536ABC4" w14:textId="3AD97C25" w:rsidR="00A55575" w:rsidRDefault="00A55575" w:rsidP="0092630F">
            <w:pPr>
              <w:pStyle w:val="Sinespaciado"/>
              <w:rPr>
                <w:lang w:val="es-EC" w:eastAsia="es-EC"/>
              </w:rPr>
            </w:pPr>
            <w:r>
              <w:rPr>
                <w:lang w:val="es-EC" w:eastAsia="es-EC"/>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A82387" w14:textId="44F3BA16" w:rsidR="00A55575" w:rsidRDefault="00A55575" w:rsidP="0092630F">
            <w:pPr>
              <w:pStyle w:val="Sinespaciado"/>
              <w:rPr>
                <w:lang w:val="es-EC" w:eastAsia="es-EC"/>
              </w:rPr>
            </w:pPr>
            <w:r>
              <w:rPr>
                <w:lang w:val="es-EC" w:eastAsia="es-EC"/>
              </w:rPr>
              <w:t>Nombre de la empresa a la que pertenece.</w:t>
            </w:r>
          </w:p>
        </w:tc>
      </w:tr>
    </w:tbl>
    <w:p w14:paraId="4D25645F" w14:textId="77777777" w:rsidR="0016593E" w:rsidRPr="00370DBA" w:rsidRDefault="0016593E" w:rsidP="0016593E">
      <w:pPr>
        <w:rPr>
          <w:lang w:val="es-EC" w:eastAsia="es-EC"/>
        </w:rPr>
      </w:pPr>
      <w:r w:rsidRPr="00370DBA">
        <w:rPr>
          <w:b/>
          <w:bCs/>
          <w:color w:val="000000"/>
          <w:lang w:val="es-EC" w:eastAsia="es-EC"/>
        </w:rPr>
        <w:t xml:space="preserve">Relaciones: </w:t>
      </w:r>
      <w:r>
        <w:rPr>
          <w:color w:val="000000"/>
          <w:lang w:val="es-EC" w:eastAsia="es-EC"/>
        </w:rPr>
        <w:t>Persona, Articulo</w:t>
      </w:r>
      <w:r w:rsidRPr="00370DBA">
        <w:rPr>
          <w:color w:val="000000"/>
          <w:lang w:val="es-EC" w:eastAsia="es-EC"/>
        </w:rPr>
        <w:t>.</w:t>
      </w:r>
    </w:p>
    <w:p w14:paraId="2E886794" w14:textId="77777777" w:rsidR="0016593E" w:rsidRDefault="0016593E" w:rsidP="0016593E">
      <w:pPr>
        <w:rPr>
          <w:lang w:val="es-US"/>
        </w:rPr>
      </w:pPr>
      <w:r w:rsidRPr="00370DBA">
        <w:rPr>
          <w:b/>
          <w:bCs/>
          <w:color w:val="000000"/>
          <w:lang w:val="es-EC" w:eastAsia="es-EC"/>
        </w:rPr>
        <w:t xml:space="preserve">Campos claves: </w:t>
      </w:r>
      <w:r w:rsidRPr="00370DBA">
        <w:rPr>
          <w:color w:val="000000"/>
          <w:lang w:val="es-EC" w:eastAsia="es-EC"/>
        </w:rPr>
        <w:t>id_</w:t>
      </w:r>
      <w:r>
        <w:rPr>
          <w:color w:val="000000"/>
          <w:lang w:val="es-EC" w:eastAsia="es-EC"/>
        </w:rPr>
        <w:t>persona, id_articulo</w:t>
      </w:r>
    </w:p>
    <w:p w14:paraId="41FA7527" w14:textId="77777777" w:rsidR="0016593E" w:rsidRDefault="0016593E" w:rsidP="0016593E">
      <w:pPr>
        <w:rPr>
          <w:lang w:val="es-US"/>
        </w:rPr>
      </w:pPr>
    </w:p>
    <w:p w14:paraId="406D3195" w14:textId="77777777" w:rsidR="0016593E" w:rsidRDefault="0016593E" w:rsidP="0016593E">
      <w:pPr>
        <w:rPr>
          <w:lang w:val="es-US"/>
        </w:rPr>
      </w:pPr>
    </w:p>
    <w:p w14:paraId="381407DB" w14:textId="77777777" w:rsidR="0016593E" w:rsidRPr="00F64DC4" w:rsidRDefault="0016593E" w:rsidP="004654AE">
      <w:pPr>
        <w:pStyle w:val="Ttulo3"/>
        <w:rPr>
          <w:lang w:val="es-EC" w:eastAsia="es-EC"/>
        </w:rPr>
      </w:pPr>
      <w:bookmarkStart w:id="197" w:name="_Toc79961219"/>
      <w:r w:rsidRPr="00F64DC4">
        <w:rPr>
          <w:lang w:val="es-EC" w:eastAsia="es-EC"/>
        </w:rPr>
        <w:t>Nombre de la tabla: Cuenta</w:t>
      </w:r>
      <w:bookmarkEnd w:id="197"/>
    </w:p>
    <w:p w14:paraId="737E3785" w14:textId="77777777" w:rsidR="0016593E" w:rsidRPr="00370DBA" w:rsidRDefault="0016593E" w:rsidP="0016593E">
      <w:pPr>
        <w:rPr>
          <w:lang w:val="es-EC" w:eastAsia="es-EC"/>
        </w:rPr>
      </w:pPr>
      <w:r w:rsidRPr="00370DBA">
        <w:rPr>
          <w:b/>
          <w:lang w:val="es-EC" w:eastAsia="es-EC"/>
        </w:rPr>
        <w:t xml:space="preserve">Descripción: </w:t>
      </w:r>
      <w:r w:rsidRPr="00370DBA">
        <w:rPr>
          <w:lang w:val="es-EC" w:eastAsia="es-EC"/>
        </w:rPr>
        <w:t xml:space="preserve">Contiene los datos </w:t>
      </w:r>
      <w:r>
        <w:rPr>
          <w:lang w:val="es-EC" w:eastAsia="es-EC"/>
        </w:rPr>
        <w:t>de credenciales</w:t>
      </w:r>
      <w:r w:rsidRPr="00370DBA">
        <w:rPr>
          <w:lang w:val="es-EC" w:eastAsia="es-EC"/>
        </w:rPr>
        <w:t xml:space="preserve"> </w:t>
      </w:r>
      <w:r>
        <w:rPr>
          <w:lang w:val="es-EC" w:eastAsia="es-EC"/>
        </w:rPr>
        <w:t>para las cuentas de usuarios</w:t>
      </w:r>
      <w:r w:rsidRPr="00370DBA">
        <w:rPr>
          <w:lang w:val="es-EC" w:eastAsia="es-EC"/>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1227"/>
        <w:gridCol w:w="1494"/>
        <w:gridCol w:w="1054"/>
        <w:gridCol w:w="964"/>
        <w:gridCol w:w="3479"/>
      </w:tblGrid>
      <w:tr w:rsidR="000707E2" w:rsidRPr="00370DBA" w14:paraId="19C5753D" w14:textId="77777777" w:rsidTr="00CC159F">
        <w:trPr>
          <w:trHeight w:val="20"/>
          <w:jc w:val="center"/>
        </w:trPr>
        <w:tc>
          <w:tcPr>
            <w:tcW w:w="0" w:type="auto"/>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C24D6C9" w14:textId="77777777" w:rsidR="000707E2" w:rsidRPr="005B34B4" w:rsidRDefault="000707E2" w:rsidP="0092630F">
            <w:pPr>
              <w:pStyle w:val="Sinespaciado"/>
              <w:jc w:val="center"/>
              <w:rPr>
                <w:b/>
                <w:lang w:val="es-EC" w:eastAsia="es-EC"/>
              </w:rPr>
            </w:pPr>
            <w:r w:rsidRPr="005B34B4">
              <w:rPr>
                <w:b/>
                <w:lang w:val="es-EC" w:eastAsia="es-EC"/>
              </w:rPr>
              <w:t>Campo</w:t>
            </w:r>
          </w:p>
        </w:tc>
        <w:tc>
          <w:tcPr>
            <w:tcW w:w="0" w:type="auto"/>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C50C565" w14:textId="77777777" w:rsidR="000707E2" w:rsidRPr="005B34B4" w:rsidRDefault="000707E2" w:rsidP="0092630F">
            <w:pPr>
              <w:pStyle w:val="Sinespaciado"/>
              <w:jc w:val="center"/>
              <w:rPr>
                <w:b/>
                <w:lang w:val="es-EC" w:eastAsia="es-EC"/>
              </w:rPr>
            </w:pPr>
            <w:r w:rsidRPr="005B34B4">
              <w:rPr>
                <w:b/>
                <w:lang w:val="es-EC" w:eastAsia="es-EC"/>
              </w:rPr>
              <w:t>Tipo de dato</w:t>
            </w:r>
          </w:p>
        </w:tc>
        <w:tc>
          <w:tcPr>
            <w:tcW w:w="0" w:type="auto"/>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1B18E82" w14:textId="77777777" w:rsidR="000707E2" w:rsidRPr="005B34B4" w:rsidRDefault="000707E2" w:rsidP="0092630F">
            <w:pPr>
              <w:pStyle w:val="Sinespaciado"/>
              <w:jc w:val="center"/>
              <w:rPr>
                <w:b/>
                <w:lang w:val="es-EC" w:eastAsia="es-EC"/>
              </w:rPr>
            </w:pPr>
            <w:r w:rsidRPr="005B34B4">
              <w:rPr>
                <w:b/>
                <w:lang w:val="es-EC" w:eastAsia="es-EC"/>
              </w:rPr>
              <w:t>Tamaño</w:t>
            </w:r>
          </w:p>
        </w:tc>
        <w:tc>
          <w:tcPr>
            <w:tcW w:w="964" w:type="dxa"/>
            <w:tcBorders>
              <w:top w:val="single" w:sz="8" w:space="0" w:color="000000"/>
              <w:left w:val="single" w:sz="8" w:space="0" w:color="000000"/>
              <w:bottom w:val="single" w:sz="8" w:space="0" w:color="000000"/>
              <w:right w:val="single" w:sz="8" w:space="0" w:color="000000"/>
            </w:tcBorders>
            <w:shd w:val="clear" w:color="auto" w:fill="E7E6E6" w:themeFill="background2"/>
          </w:tcPr>
          <w:p w14:paraId="3E6C416A" w14:textId="4F6FE66A" w:rsidR="000707E2" w:rsidRPr="005B34B4" w:rsidRDefault="000707E2" w:rsidP="0092630F">
            <w:pPr>
              <w:pStyle w:val="Sinespaciado"/>
              <w:jc w:val="center"/>
              <w:rPr>
                <w:b/>
                <w:lang w:val="es-EC" w:eastAsia="es-EC"/>
              </w:rPr>
            </w:pPr>
            <w:r>
              <w:rPr>
                <w:b/>
                <w:lang w:val="es-EC" w:eastAsia="es-EC"/>
              </w:rPr>
              <w:t>No Nulo</w:t>
            </w:r>
          </w:p>
        </w:tc>
        <w:tc>
          <w:tcPr>
            <w:tcW w:w="0" w:type="auto"/>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13B4CA66" w14:textId="78BB244B" w:rsidR="000707E2" w:rsidRPr="005B34B4" w:rsidRDefault="000707E2" w:rsidP="0092630F">
            <w:pPr>
              <w:pStyle w:val="Sinespaciado"/>
              <w:jc w:val="center"/>
              <w:rPr>
                <w:b/>
                <w:lang w:val="es-EC" w:eastAsia="es-EC"/>
              </w:rPr>
            </w:pPr>
            <w:r w:rsidRPr="005B34B4">
              <w:rPr>
                <w:b/>
                <w:lang w:val="es-EC" w:eastAsia="es-EC"/>
              </w:rPr>
              <w:t>Descripción</w:t>
            </w:r>
          </w:p>
        </w:tc>
      </w:tr>
      <w:tr w:rsidR="000707E2" w:rsidRPr="00370DBA" w14:paraId="16DBDB76" w14:textId="77777777" w:rsidTr="000707E2">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F68E5" w14:textId="77777777" w:rsidR="000707E2" w:rsidRPr="00370DBA" w:rsidRDefault="000707E2" w:rsidP="0092630F">
            <w:pPr>
              <w:pStyle w:val="Sinespaciado"/>
              <w:rPr>
                <w:lang w:val="es-EC" w:eastAsia="es-EC"/>
              </w:rPr>
            </w:pPr>
            <w:r>
              <w:rPr>
                <w:lang w:val="es-EC" w:eastAsia="es-EC"/>
              </w:rPr>
              <w:t>Id_usuario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7FAD4" w14:textId="77777777" w:rsidR="000707E2" w:rsidRPr="00370DBA" w:rsidRDefault="000707E2" w:rsidP="0092630F">
            <w:pPr>
              <w:pStyle w:val="Sinespaciado"/>
              <w:rPr>
                <w:lang w:val="es-EC" w:eastAsia="es-EC"/>
              </w:rPr>
            </w:pPr>
            <w:r>
              <w:rPr>
                <w:lang w:val="es-EC" w:eastAsia="es-EC"/>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E3E20" w14:textId="77777777" w:rsidR="000707E2" w:rsidRPr="00370DBA" w:rsidRDefault="000707E2" w:rsidP="0092630F">
            <w:pPr>
              <w:pStyle w:val="Sinespaciado"/>
              <w:rPr>
                <w:lang w:val="es-EC" w:eastAsia="es-EC"/>
              </w:rPr>
            </w:pPr>
            <w:r w:rsidRPr="00370DBA">
              <w:rPr>
                <w:lang w:val="es-EC" w:eastAsia="es-EC"/>
              </w:rPr>
              <w:t>10</w:t>
            </w:r>
          </w:p>
        </w:tc>
        <w:tc>
          <w:tcPr>
            <w:tcW w:w="964" w:type="dxa"/>
            <w:tcBorders>
              <w:top w:val="single" w:sz="8" w:space="0" w:color="000000"/>
              <w:left w:val="single" w:sz="8" w:space="0" w:color="000000"/>
              <w:bottom w:val="single" w:sz="8" w:space="0" w:color="000000"/>
              <w:right w:val="single" w:sz="8" w:space="0" w:color="000000"/>
            </w:tcBorders>
          </w:tcPr>
          <w:p w14:paraId="544059D2" w14:textId="12E7427C" w:rsidR="000707E2" w:rsidRDefault="000707E2" w:rsidP="0092630F">
            <w:pPr>
              <w:pStyle w:val="Sinespaciado"/>
              <w:rPr>
                <w:lang w:val="es-EC" w:eastAsia="es-EC"/>
              </w:rPr>
            </w:pPr>
            <w:r>
              <w:rPr>
                <w:lang w:val="es-EC" w:eastAsia="es-EC"/>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24AC9" w14:textId="60310958" w:rsidR="000707E2" w:rsidRPr="00370DBA" w:rsidRDefault="000707E2" w:rsidP="0092630F">
            <w:pPr>
              <w:pStyle w:val="Sinespaciado"/>
              <w:rPr>
                <w:lang w:val="es-EC" w:eastAsia="es-EC"/>
              </w:rPr>
            </w:pPr>
            <w:r>
              <w:rPr>
                <w:lang w:val="es-EC" w:eastAsia="es-EC"/>
              </w:rPr>
              <w:t>Identificador</w:t>
            </w:r>
            <w:r w:rsidRPr="00370DBA">
              <w:rPr>
                <w:lang w:val="es-EC" w:eastAsia="es-EC"/>
              </w:rPr>
              <w:t xml:space="preserve"> único del </w:t>
            </w:r>
            <w:r>
              <w:rPr>
                <w:lang w:val="es-EC" w:eastAsia="es-EC"/>
              </w:rPr>
              <w:t>trabajador.</w:t>
            </w:r>
          </w:p>
        </w:tc>
      </w:tr>
      <w:tr w:rsidR="000707E2" w:rsidRPr="00370DBA" w14:paraId="5C5939ED" w14:textId="77777777" w:rsidTr="000707E2">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EFA90" w14:textId="77777777" w:rsidR="000707E2" w:rsidRPr="00370DBA" w:rsidRDefault="000707E2" w:rsidP="0092630F">
            <w:pPr>
              <w:pStyle w:val="Sinespaciado"/>
              <w:rPr>
                <w:lang w:val="es-EC" w:eastAsia="es-EC"/>
              </w:rPr>
            </w:pPr>
            <w:r>
              <w:rPr>
                <w:lang w:val="es-EC" w:eastAsia="es-EC"/>
              </w:rPr>
              <w:t>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F1EBC" w14:textId="77777777" w:rsidR="000707E2" w:rsidRPr="00370DBA" w:rsidRDefault="000707E2" w:rsidP="0092630F">
            <w:pPr>
              <w:pStyle w:val="Sinespaciado"/>
              <w:rPr>
                <w:lang w:val="es-EC" w:eastAsia="es-EC"/>
              </w:rPr>
            </w:pPr>
            <w:r>
              <w:rPr>
                <w:lang w:val="es-EC" w:eastAsia="es-EC"/>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AE385" w14:textId="77777777" w:rsidR="000707E2" w:rsidRPr="00370DBA" w:rsidRDefault="000707E2" w:rsidP="0092630F">
            <w:pPr>
              <w:pStyle w:val="Sinespaciado"/>
              <w:rPr>
                <w:lang w:val="es-EC" w:eastAsia="es-EC"/>
              </w:rPr>
            </w:pPr>
            <w:r>
              <w:rPr>
                <w:lang w:val="es-EC" w:eastAsia="es-EC"/>
              </w:rPr>
              <w:t>20</w:t>
            </w:r>
          </w:p>
        </w:tc>
        <w:tc>
          <w:tcPr>
            <w:tcW w:w="964" w:type="dxa"/>
            <w:tcBorders>
              <w:top w:val="single" w:sz="8" w:space="0" w:color="000000"/>
              <w:left w:val="single" w:sz="8" w:space="0" w:color="000000"/>
              <w:bottom w:val="single" w:sz="8" w:space="0" w:color="000000"/>
              <w:right w:val="single" w:sz="8" w:space="0" w:color="000000"/>
            </w:tcBorders>
          </w:tcPr>
          <w:p w14:paraId="404599F0" w14:textId="4CEE3795" w:rsidR="000707E2" w:rsidRDefault="000707E2" w:rsidP="0092630F">
            <w:pPr>
              <w:pStyle w:val="Sinespaciado"/>
              <w:rPr>
                <w:lang w:val="es-EC" w:eastAsia="es-EC"/>
              </w:rPr>
            </w:pPr>
            <w:r>
              <w:rPr>
                <w:lang w:val="es-EC" w:eastAsia="es-EC"/>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73B42" w14:textId="466F8B73" w:rsidR="000707E2" w:rsidRPr="00370DBA" w:rsidRDefault="000707E2" w:rsidP="0092630F">
            <w:pPr>
              <w:pStyle w:val="Sinespaciado"/>
              <w:rPr>
                <w:lang w:val="es-EC" w:eastAsia="es-EC"/>
              </w:rPr>
            </w:pPr>
            <w:r>
              <w:rPr>
                <w:lang w:val="es-EC" w:eastAsia="es-EC"/>
              </w:rPr>
              <w:t>Credencias de usuario.</w:t>
            </w:r>
          </w:p>
        </w:tc>
      </w:tr>
      <w:tr w:rsidR="000707E2" w:rsidRPr="00370DBA" w14:paraId="5DC9AB1E" w14:textId="77777777" w:rsidTr="000707E2">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028F7" w14:textId="77777777" w:rsidR="000707E2" w:rsidRPr="00370DBA" w:rsidRDefault="000707E2" w:rsidP="0092630F">
            <w:pPr>
              <w:pStyle w:val="Sinespaciado"/>
              <w:rPr>
                <w:lang w:val="es-EC" w:eastAsia="es-EC"/>
              </w:rPr>
            </w:pPr>
            <w:r>
              <w:rPr>
                <w:lang w:val="es-EC" w:eastAsia="es-EC"/>
              </w:rPr>
              <w:t>contraseña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06CD7" w14:textId="77777777" w:rsidR="000707E2" w:rsidRPr="00370DBA" w:rsidRDefault="000707E2" w:rsidP="0092630F">
            <w:pPr>
              <w:pStyle w:val="Sinespaciado"/>
              <w:rPr>
                <w:lang w:val="es-EC" w:eastAsia="es-EC"/>
              </w:rPr>
            </w:pPr>
            <w:r>
              <w:rPr>
                <w:lang w:val="es-EC" w:eastAsia="es-EC"/>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372A" w14:textId="77777777" w:rsidR="000707E2" w:rsidRPr="00370DBA" w:rsidRDefault="000707E2" w:rsidP="0092630F">
            <w:pPr>
              <w:pStyle w:val="Sinespaciado"/>
              <w:rPr>
                <w:lang w:val="es-EC" w:eastAsia="es-EC"/>
              </w:rPr>
            </w:pPr>
            <w:r>
              <w:rPr>
                <w:lang w:val="es-EC" w:eastAsia="es-EC"/>
              </w:rPr>
              <w:t>20</w:t>
            </w:r>
          </w:p>
        </w:tc>
        <w:tc>
          <w:tcPr>
            <w:tcW w:w="964" w:type="dxa"/>
            <w:tcBorders>
              <w:top w:val="single" w:sz="8" w:space="0" w:color="000000"/>
              <w:left w:val="single" w:sz="8" w:space="0" w:color="000000"/>
              <w:bottom w:val="single" w:sz="8" w:space="0" w:color="000000"/>
              <w:right w:val="single" w:sz="8" w:space="0" w:color="000000"/>
            </w:tcBorders>
          </w:tcPr>
          <w:p w14:paraId="2149F0E4" w14:textId="69D7333B" w:rsidR="000707E2" w:rsidRDefault="000707E2" w:rsidP="0092630F">
            <w:pPr>
              <w:pStyle w:val="Sinespaciado"/>
              <w:rPr>
                <w:lang w:val="es-EC" w:eastAsia="es-EC"/>
              </w:rPr>
            </w:pPr>
            <w:r>
              <w:rPr>
                <w:lang w:val="es-EC" w:eastAsia="es-EC"/>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BD35E8" w14:textId="4408D115" w:rsidR="000707E2" w:rsidRPr="00370DBA" w:rsidRDefault="000707E2" w:rsidP="0092630F">
            <w:pPr>
              <w:pStyle w:val="Sinespaciado"/>
              <w:rPr>
                <w:lang w:val="es-EC" w:eastAsia="es-EC"/>
              </w:rPr>
            </w:pPr>
            <w:r>
              <w:rPr>
                <w:lang w:val="es-EC" w:eastAsia="es-EC"/>
              </w:rPr>
              <w:t>Credencial de contraseña.</w:t>
            </w:r>
          </w:p>
        </w:tc>
      </w:tr>
    </w:tbl>
    <w:p w14:paraId="1CB693B0" w14:textId="77777777" w:rsidR="0016593E" w:rsidRPr="00370DBA" w:rsidRDefault="0016593E" w:rsidP="0016593E">
      <w:pPr>
        <w:rPr>
          <w:lang w:val="es-EC" w:eastAsia="es-EC"/>
        </w:rPr>
      </w:pPr>
      <w:r w:rsidRPr="00F81E3C">
        <w:rPr>
          <w:b/>
          <w:lang w:val="es-EC" w:eastAsia="es-EC"/>
        </w:rPr>
        <w:t>Relaciones:</w:t>
      </w:r>
      <w:r w:rsidRPr="00370DBA">
        <w:rPr>
          <w:lang w:val="es-EC" w:eastAsia="es-EC"/>
        </w:rPr>
        <w:t xml:space="preserve"> </w:t>
      </w:r>
      <w:r>
        <w:rPr>
          <w:lang w:val="es-EC" w:eastAsia="es-EC"/>
        </w:rPr>
        <w:t>Trabajador</w:t>
      </w:r>
      <w:r w:rsidRPr="00370DBA">
        <w:rPr>
          <w:lang w:val="es-EC" w:eastAsia="es-EC"/>
        </w:rPr>
        <w:t>.</w:t>
      </w:r>
    </w:p>
    <w:p w14:paraId="234C8F18" w14:textId="77777777" w:rsidR="0016593E" w:rsidRDefault="0016593E" w:rsidP="0016593E">
      <w:pPr>
        <w:rPr>
          <w:lang w:val="es-EC" w:eastAsia="es-EC"/>
        </w:rPr>
      </w:pPr>
      <w:r w:rsidRPr="00F81E3C">
        <w:rPr>
          <w:b/>
          <w:lang w:val="es-EC" w:eastAsia="es-EC"/>
        </w:rPr>
        <w:t>Campos claves:</w:t>
      </w:r>
      <w:r w:rsidRPr="00370DBA">
        <w:rPr>
          <w:lang w:val="es-EC" w:eastAsia="es-EC"/>
        </w:rPr>
        <w:t xml:space="preserve"> id_</w:t>
      </w:r>
      <w:r>
        <w:rPr>
          <w:lang w:val="es-EC" w:eastAsia="es-EC"/>
        </w:rPr>
        <w:t>trabajador.</w:t>
      </w:r>
    </w:p>
    <w:p w14:paraId="4B1A627C" w14:textId="77777777" w:rsidR="0016593E" w:rsidRDefault="0016593E" w:rsidP="0016593E">
      <w:pPr>
        <w:rPr>
          <w:color w:val="000000"/>
          <w:lang w:val="es-EC" w:eastAsia="es-EC"/>
        </w:rPr>
      </w:pPr>
    </w:p>
    <w:p w14:paraId="4E4115EC" w14:textId="77777777" w:rsidR="0016593E" w:rsidRPr="00F64DC4" w:rsidRDefault="0016593E" w:rsidP="004654AE">
      <w:pPr>
        <w:pStyle w:val="Ttulo3"/>
        <w:rPr>
          <w:lang w:eastAsia="es-EC"/>
        </w:rPr>
      </w:pPr>
      <w:bookmarkStart w:id="198" w:name="_Toc79961220"/>
      <w:r w:rsidRPr="00F64DC4">
        <w:rPr>
          <w:lang w:eastAsia="es-EC"/>
        </w:rPr>
        <w:t>Nombre de la tabla: Rol</w:t>
      </w:r>
      <w:bookmarkEnd w:id="198"/>
    </w:p>
    <w:p w14:paraId="31F2E7A3" w14:textId="77777777" w:rsidR="0016593E" w:rsidRPr="00370DBA" w:rsidRDefault="0016593E" w:rsidP="0016593E">
      <w:pPr>
        <w:rPr>
          <w:lang w:val="es-EC" w:eastAsia="es-EC"/>
        </w:rPr>
      </w:pPr>
      <w:r w:rsidRPr="00370DBA">
        <w:rPr>
          <w:b/>
          <w:bCs/>
          <w:color w:val="000000"/>
          <w:lang w:val="es-EC" w:eastAsia="es-EC"/>
        </w:rPr>
        <w:t xml:space="preserve">Descripción: </w:t>
      </w:r>
      <w:r w:rsidRPr="00370DBA">
        <w:rPr>
          <w:color w:val="000000"/>
          <w:lang w:val="es-EC" w:eastAsia="es-EC"/>
        </w:rPr>
        <w:t xml:space="preserve">Contiene los datos </w:t>
      </w:r>
      <w:r>
        <w:rPr>
          <w:color w:val="000000"/>
          <w:lang w:val="es-EC" w:eastAsia="es-EC"/>
        </w:rPr>
        <w:t>de los tipos de roles de los usuarios</w:t>
      </w:r>
      <w:r w:rsidRPr="00370DBA">
        <w:rPr>
          <w:color w:val="000000"/>
          <w:lang w:val="es-EC" w:eastAsia="es-EC"/>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1374"/>
        <w:gridCol w:w="1494"/>
        <w:gridCol w:w="1054"/>
        <w:gridCol w:w="964"/>
        <w:gridCol w:w="2706"/>
      </w:tblGrid>
      <w:tr w:rsidR="000707E2" w:rsidRPr="00370DBA" w14:paraId="516EF14A" w14:textId="77777777" w:rsidTr="00CC159F">
        <w:trPr>
          <w:trHeight w:val="20"/>
          <w:jc w:val="center"/>
        </w:trPr>
        <w:tc>
          <w:tcPr>
            <w:tcW w:w="0" w:type="auto"/>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EAD1714" w14:textId="77777777" w:rsidR="000707E2" w:rsidRPr="005B34B4" w:rsidRDefault="000707E2" w:rsidP="0092630F">
            <w:pPr>
              <w:pStyle w:val="Sinespaciado"/>
              <w:jc w:val="center"/>
              <w:rPr>
                <w:b/>
                <w:lang w:val="es-EC" w:eastAsia="es-EC"/>
              </w:rPr>
            </w:pPr>
            <w:r w:rsidRPr="005B34B4">
              <w:rPr>
                <w:b/>
                <w:lang w:val="es-EC" w:eastAsia="es-EC"/>
              </w:rPr>
              <w:t>Campo</w:t>
            </w:r>
          </w:p>
        </w:tc>
        <w:tc>
          <w:tcPr>
            <w:tcW w:w="0" w:type="auto"/>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15B4350" w14:textId="77777777" w:rsidR="000707E2" w:rsidRPr="005B34B4" w:rsidRDefault="000707E2" w:rsidP="0092630F">
            <w:pPr>
              <w:pStyle w:val="Sinespaciado"/>
              <w:jc w:val="center"/>
              <w:rPr>
                <w:b/>
                <w:lang w:val="es-EC" w:eastAsia="es-EC"/>
              </w:rPr>
            </w:pPr>
            <w:r w:rsidRPr="005B34B4">
              <w:rPr>
                <w:b/>
                <w:lang w:val="es-EC" w:eastAsia="es-EC"/>
              </w:rPr>
              <w:t>Tipo de dato</w:t>
            </w:r>
          </w:p>
        </w:tc>
        <w:tc>
          <w:tcPr>
            <w:tcW w:w="0" w:type="auto"/>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532473B" w14:textId="77777777" w:rsidR="000707E2" w:rsidRPr="005B34B4" w:rsidRDefault="000707E2" w:rsidP="0092630F">
            <w:pPr>
              <w:pStyle w:val="Sinespaciado"/>
              <w:jc w:val="center"/>
              <w:rPr>
                <w:b/>
                <w:lang w:val="es-EC" w:eastAsia="es-EC"/>
              </w:rPr>
            </w:pPr>
            <w:r w:rsidRPr="005B34B4">
              <w:rPr>
                <w:b/>
                <w:lang w:val="es-EC" w:eastAsia="es-EC"/>
              </w:rPr>
              <w:t>Tamaño</w:t>
            </w:r>
          </w:p>
        </w:tc>
        <w:tc>
          <w:tcPr>
            <w:tcW w:w="964" w:type="dxa"/>
            <w:tcBorders>
              <w:top w:val="single" w:sz="8" w:space="0" w:color="000000"/>
              <w:left w:val="single" w:sz="8" w:space="0" w:color="000000"/>
              <w:bottom w:val="single" w:sz="8" w:space="0" w:color="000000"/>
              <w:right w:val="single" w:sz="8" w:space="0" w:color="000000"/>
            </w:tcBorders>
            <w:shd w:val="clear" w:color="auto" w:fill="E7E6E6" w:themeFill="background2"/>
          </w:tcPr>
          <w:p w14:paraId="20AAFE09" w14:textId="46CD3DC4" w:rsidR="000707E2" w:rsidRPr="005B34B4" w:rsidRDefault="000707E2" w:rsidP="0092630F">
            <w:pPr>
              <w:pStyle w:val="Sinespaciado"/>
              <w:jc w:val="center"/>
              <w:rPr>
                <w:b/>
                <w:lang w:val="es-EC" w:eastAsia="es-EC"/>
              </w:rPr>
            </w:pPr>
            <w:r>
              <w:rPr>
                <w:b/>
                <w:lang w:val="es-EC" w:eastAsia="es-EC"/>
              </w:rPr>
              <w:t>No Nulo</w:t>
            </w:r>
          </w:p>
        </w:tc>
        <w:tc>
          <w:tcPr>
            <w:tcW w:w="0" w:type="auto"/>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4E35CE0" w14:textId="4779A490" w:rsidR="000707E2" w:rsidRPr="005B34B4" w:rsidRDefault="000707E2" w:rsidP="0092630F">
            <w:pPr>
              <w:pStyle w:val="Sinespaciado"/>
              <w:jc w:val="center"/>
              <w:rPr>
                <w:b/>
                <w:lang w:val="es-EC" w:eastAsia="es-EC"/>
              </w:rPr>
            </w:pPr>
            <w:r w:rsidRPr="005B34B4">
              <w:rPr>
                <w:b/>
                <w:lang w:val="es-EC" w:eastAsia="es-EC"/>
              </w:rPr>
              <w:t>Descripción</w:t>
            </w:r>
          </w:p>
        </w:tc>
      </w:tr>
      <w:tr w:rsidR="000707E2" w:rsidRPr="00370DBA" w14:paraId="570B61BB" w14:textId="77777777" w:rsidTr="000707E2">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B7DB9" w14:textId="77777777" w:rsidR="000707E2" w:rsidRPr="00370DBA" w:rsidRDefault="000707E2" w:rsidP="0092630F">
            <w:pPr>
              <w:pStyle w:val="Sinespaciado"/>
              <w:rPr>
                <w:lang w:val="es-EC" w:eastAsia="es-EC"/>
              </w:rPr>
            </w:pPr>
            <w:r>
              <w:rPr>
                <w:lang w:val="es-EC" w:eastAsia="es-EC"/>
              </w:rPr>
              <w:t>Id_rol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2F3E1" w14:textId="77777777" w:rsidR="000707E2" w:rsidRPr="00370DBA" w:rsidRDefault="000707E2" w:rsidP="0092630F">
            <w:pPr>
              <w:pStyle w:val="Sinespaciado"/>
              <w:rPr>
                <w:lang w:val="es-EC" w:eastAsia="es-EC"/>
              </w:rPr>
            </w:pPr>
            <w:r>
              <w:rPr>
                <w:lang w:val="es-EC" w:eastAsia="es-EC"/>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2D820" w14:textId="77777777" w:rsidR="000707E2" w:rsidRPr="00370DBA" w:rsidRDefault="000707E2" w:rsidP="0092630F">
            <w:pPr>
              <w:pStyle w:val="Sinespaciado"/>
              <w:rPr>
                <w:lang w:val="es-EC" w:eastAsia="es-EC"/>
              </w:rPr>
            </w:pPr>
            <w:r w:rsidRPr="00370DBA">
              <w:rPr>
                <w:lang w:val="es-EC" w:eastAsia="es-EC"/>
              </w:rPr>
              <w:t>10</w:t>
            </w:r>
          </w:p>
        </w:tc>
        <w:tc>
          <w:tcPr>
            <w:tcW w:w="964" w:type="dxa"/>
            <w:tcBorders>
              <w:top w:val="single" w:sz="8" w:space="0" w:color="000000"/>
              <w:left w:val="single" w:sz="8" w:space="0" w:color="000000"/>
              <w:bottom w:val="single" w:sz="8" w:space="0" w:color="000000"/>
              <w:right w:val="single" w:sz="8" w:space="0" w:color="000000"/>
            </w:tcBorders>
          </w:tcPr>
          <w:p w14:paraId="263C6B6B" w14:textId="4AC76C28" w:rsidR="000707E2" w:rsidRDefault="000707E2" w:rsidP="0092630F">
            <w:pPr>
              <w:pStyle w:val="Sinespaciado"/>
              <w:rPr>
                <w:lang w:val="es-EC" w:eastAsia="es-EC"/>
              </w:rPr>
            </w:pPr>
            <w:r>
              <w:rPr>
                <w:lang w:val="es-EC" w:eastAsia="es-EC"/>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A3836" w14:textId="6007CC7B" w:rsidR="000707E2" w:rsidRPr="00370DBA" w:rsidRDefault="000707E2" w:rsidP="0092630F">
            <w:pPr>
              <w:pStyle w:val="Sinespaciado"/>
              <w:rPr>
                <w:lang w:val="es-EC" w:eastAsia="es-EC"/>
              </w:rPr>
            </w:pPr>
            <w:r>
              <w:rPr>
                <w:lang w:val="es-EC" w:eastAsia="es-EC"/>
              </w:rPr>
              <w:t>Identificador</w:t>
            </w:r>
            <w:r w:rsidRPr="00370DBA">
              <w:rPr>
                <w:lang w:val="es-EC" w:eastAsia="es-EC"/>
              </w:rPr>
              <w:t xml:space="preserve"> único de</w:t>
            </w:r>
            <w:r>
              <w:rPr>
                <w:lang w:val="es-EC" w:eastAsia="es-EC"/>
              </w:rPr>
              <w:t xml:space="preserve"> rol.</w:t>
            </w:r>
          </w:p>
        </w:tc>
      </w:tr>
      <w:tr w:rsidR="000707E2" w:rsidRPr="00370DBA" w14:paraId="00B39003" w14:textId="77777777" w:rsidTr="000707E2">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13546" w14:textId="77777777" w:rsidR="000707E2" w:rsidRPr="00370DBA" w:rsidRDefault="000707E2" w:rsidP="0092630F">
            <w:pPr>
              <w:pStyle w:val="Sinespaciado"/>
              <w:rPr>
                <w:lang w:val="es-EC" w:eastAsia="es-EC"/>
              </w:rPr>
            </w:pPr>
            <w:r>
              <w:rPr>
                <w:lang w:val="es-EC" w:eastAsia="es-EC"/>
              </w:rPr>
              <w:t>Nombre_rol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59F50" w14:textId="77777777" w:rsidR="000707E2" w:rsidRPr="00370DBA" w:rsidRDefault="000707E2" w:rsidP="0092630F">
            <w:pPr>
              <w:pStyle w:val="Sinespaciado"/>
              <w:rPr>
                <w:lang w:val="es-EC" w:eastAsia="es-EC"/>
              </w:rPr>
            </w:pPr>
            <w:r>
              <w:rPr>
                <w:lang w:val="es-EC" w:eastAsia="es-EC"/>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D9496" w14:textId="77777777" w:rsidR="000707E2" w:rsidRPr="00370DBA" w:rsidRDefault="000707E2" w:rsidP="0092630F">
            <w:pPr>
              <w:pStyle w:val="Sinespaciado"/>
              <w:rPr>
                <w:lang w:val="es-EC" w:eastAsia="es-EC"/>
              </w:rPr>
            </w:pPr>
            <w:r>
              <w:rPr>
                <w:lang w:val="es-EC" w:eastAsia="es-EC"/>
              </w:rPr>
              <w:t>20</w:t>
            </w:r>
          </w:p>
        </w:tc>
        <w:tc>
          <w:tcPr>
            <w:tcW w:w="964" w:type="dxa"/>
            <w:tcBorders>
              <w:top w:val="single" w:sz="8" w:space="0" w:color="000000"/>
              <w:left w:val="single" w:sz="8" w:space="0" w:color="000000"/>
              <w:bottom w:val="single" w:sz="8" w:space="0" w:color="000000"/>
              <w:right w:val="single" w:sz="8" w:space="0" w:color="000000"/>
            </w:tcBorders>
          </w:tcPr>
          <w:p w14:paraId="69A48FEA" w14:textId="5F8D2035" w:rsidR="000707E2" w:rsidRDefault="000707E2" w:rsidP="0092630F">
            <w:pPr>
              <w:pStyle w:val="Sinespaciado"/>
              <w:rPr>
                <w:lang w:val="es-EC" w:eastAsia="es-EC"/>
              </w:rPr>
            </w:pPr>
            <w:r>
              <w:rPr>
                <w:lang w:val="es-EC" w:eastAsia="es-EC"/>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9EDC5" w14:textId="15C2B4F3" w:rsidR="000707E2" w:rsidRPr="00370DBA" w:rsidRDefault="000707E2" w:rsidP="0092630F">
            <w:pPr>
              <w:pStyle w:val="Sinespaciado"/>
              <w:rPr>
                <w:lang w:val="es-EC" w:eastAsia="es-EC"/>
              </w:rPr>
            </w:pPr>
            <w:r>
              <w:rPr>
                <w:lang w:val="es-EC" w:eastAsia="es-EC"/>
              </w:rPr>
              <w:t>Nombre del rol.</w:t>
            </w:r>
          </w:p>
        </w:tc>
      </w:tr>
    </w:tbl>
    <w:p w14:paraId="03A876DF" w14:textId="77777777" w:rsidR="0016593E" w:rsidRPr="00370DBA" w:rsidRDefault="0016593E" w:rsidP="0016593E">
      <w:pPr>
        <w:rPr>
          <w:lang w:val="es-EC" w:eastAsia="es-EC"/>
        </w:rPr>
      </w:pPr>
      <w:r w:rsidRPr="00370DBA">
        <w:rPr>
          <w:b/>
          <w:bCs/>
          <w:color w:val="000000"/>
          <w:lang w:val="es-EC" w:eastAsia="es-EC"/>
        </w:rPr>
        <w:t xml:space="preserve">Relaciones: </w:t>
      </w:r>
      <w:r>
        <w:rPr>
          <w:color w:val="000000"/>
          <w:lang w:val="es-EC" w:eastAsia="es-EC"/>
        </w:rPr>
        <w:t>Trabajador</w:t>
      </w:r>
      <w:r w:rsidRPr="00370DBA">
        <w:rPr>
          <w:color w:val="000000"/>
          <w:lang w:val="es-EC" w:eastAsia="es-EC"/>
        </w:rPr>
        <w:t>.</w:t>
      </w:r>
    </w:p>
    <w:p w14:paraId="70E4E9D4" w14:textId="77777777" w:rsidR="0016593E" w:rsidRPr="00370DBA" w:rsidRDefault="0016593E" w:rsidP="0016593E">
      <w:pPr>
        <w:rPr>
          <w:lang w:val="es-EC" w:eastAsia="es-EC"/>
        </w:rPr>
      </w:pPr>
      <w:r w:rsidRPr="00370DBA">
        <w:rPr>
          <w:b/>
          <w:bCs/>
          <w:color w:val="000000"/>
          <w:lang w:val="es-EC" w:eastAsia="es-EC"/>
        </w:rPr>
        <w:t xml:space="preserve">Campos claves: </w:t>
      </w:r>
      <w:r w:rsidRPr="00370DBA">
        <w:rPr>
          <w:color w:val="000000"/>
          <w:lang w:val="es-EC" w:eastAsia="es-EC"/>
        </w:rPr>
        <w:t>id_</w:t>
      </w:r>
      <w:r>
        <w:rPr>
          <w:color w:val="000000"/>
          <w:lang w:val="es-EC" w:eastAsia="es-EC"/>
        </w:rPr>
        <w:t>rol.</w:t>
      </w:r>
    </w:p>
    <w:p w14:paraId="19862380" w14:textId="77777777" w:rsidR="0016593E" w:rsidRDefault="0016593E" w:rsidP="0016593E">
      <w:pPr>
        <w:rPr>
          <w:lang w:val="es-EC" w:eastAsia="es-EC"/>
        </w:rPr>
      </w:pPr>
    </w:p>
    <w:p w14:paraId="6354FDF6" w14:textId="77777777" w:rsidR="0016593E" w:rsidRPr="00F64DC4" w:rsidRDefault="0016593E" w:rsidP="0016593E">
      <w:pPr>
        <w:rPr>
          <w:sz w:val="22"/>
          <w:szCs w:val="22"/>
          <w:lang w:val="es-EC" w:eastAsia="es-EC"/>
        </w:rPr>
      </w:pPr>
    </w:p>
    <w:p w14:paraId="4E9FABF8" w14:textId="77777777" w:rsidR="0016593E" w:rsidRPr="00F64DC4" w:rsidRDefault="0016593E" w:rsidP="004654AE">
      <w:pPr>
        <w:pStyle w:val="Ttulo3"/>
        <w:rPr>
          <w:lang w:val="es-EC" w:eastAsia="es-EC"/>
        </w:rPr>
      </w:pPr>
      <w:bookmarkStart w:id="199" w:name="_Toc79961221"/>
      <w:r w:rsidRPr="00F64DC4">
        <w:rPr>
          <w:lang w:val="es-EC" w:eastAsia="es-EC"/>
        </w:rPr>
        <w:lastRenderedPageBreak/>
        <w:t>Nombre de la tabla: País</w:t>
      </w:r>
      <w:bookmarkEnd w:id="199"/>
    </w:p>
    <w:p w14:paraId="5E952E9F" w14:textId="77777777" w:rsidR="0016593E" w:rsidRPr="00370DBA" w:rsidRDefault="0016593E" w:rsidP="0016593E">
      <w:pPr>
        <w:rPr>
          <w:lang w:val="es-EC" w:eastAsia="es-EC"/>
        </w:rPr>
      </w:pPr>
      <w:r w:rsidRPr="00370DBA">
        <w:rPr>
          <w:b/>
          <w:bCs/>
          <w:color w:val="000000"/>
          <w:lang w:val="es-EC" w:eastAsia="es-EC"/>
        </w:rPr>
        <w:t xml:space="preserve">Descripción: </w:t>
      </w:r>
      <w:r w:rsidRPr="00370DBA">
        <w:rPr>
          <w:color w:val="000000"/>
          <w:lang w:val="es-EC" w:eastAsia="es-EC"/>
        </w:rPr>
        <w:t xml:space="preserve">Contiene los datos </w:t>
      </w:r>
      <w:r>
        <w:rPr>
          <w:color w:val="000000"/>
          <w:lang w:val="es-EC" w:eastAsia="es-EC"/>
        </w:rPr>
        <w:t>de los referentes a los nombres de los países</w:t>
      </w:r>
      <w:r w:rsidRPr="00370DBA">
        <w:rPr>
          <w:color w:val="000000"/>
          <w:lang w:val="es-EC" w:eastAsia="es-EC"/>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1440"/>
        <w:gridCol w:w="1494"/>
        <w:gridCol w:w="1054"/>
        <w:gridCol w:w="964"/>
        <w:gridCol w:w="2893"/>
      </w:tblGrid>
      <w:tr w:rsidR="000707E2" w:rsidRPr="00370DBA" w14:paraId="7ED795AB" w14:textId="77777777" w:rsidTr="00CC159F">
        <w:trPr>
          <w:trHeight w:val="20"/>
          <w:jc w:val="center"/>
        </w:trPr>
        <w:tc>
          <w:tcPr>
            <w:tcW w:w="0" w:type="auto"/>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1C2A6853" w14:textId="77777777" w:rsidR="000707E2" w:rsidRPr="005B34B4" w:rsidRDefault="000707E2" w:rsidP="0092630F">
            <w:pPr>
              <w:pStyle w:val="Sinespaciado"/>
              <w:jc w:val="center"/>
              <w:rPr>
                <w:b/>
                <w:lang w:val="es-EC" w:eastAsia="es-EC"/>
              </w:rPr>
            </w:pPr>
            <w:r w:rsidRPr="005B34B4">
              <w:rPr>
                <w:b/>
                <w:lang w:val="es-EC" w:eastAsia="es-EC"/>
              </w:rPr>
              <w:t>Campo</w:t>
            </w:r>
          </w:p>
        </w:tc>
        <w:tc>
          <w:tcPr>
            <w:tcW w:w="0" w:type="auto"/>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1F0F479" w14:textId="77777777" w:rsidR="000707E2" w:rsidRPr="005B34B4" w:rsidRDefault="000707E2" w:rsidP="0092630F">
            <w:pPr>
              <w:pStyle w:val="Sinespaciado"/>
              <w:jc w:val="center"/>
              <w:rPr>
                <w:b/>
                <w:lang w:val="es-EC" w:eastAsia="es-EC"/>
              </w:rPr>
            </w:pPr>
            <w:r w:rsidRPr="005B34B4">
              <w:rPr>
                <w:b/>
                <w:lang w:val="es-EC" w:eastAsia="es-EC"/>
              </w:rPr>
              <w:t>Tipo de dato</w:t>
            </w:r>
          </w:p>
        </w:tc>
        <w:tc>
          <w:tcPr>
            <w:tcW w:w="0" w:type="auto"/>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3DF81E7" w14:textId="77777777" w:rsidR="000707E2" w:rsidRPr="005B34B4" w:rsidRDefault="000707E2" w:rsidP="0092630F">
            <w:pPr>
              <w:pStyle w:val="Sinespaciado"/>
              <w:jc w:val="center"/>
              <w:rPr>
                <w:b/>
                <w:lang w:val="es-EC" w:eastAsia="es-EC"/>
              </w:rPr>
            </w:pPr>
            <w:r w:rsidRPr="005B34B4">
              <w:rPr>
                <w:b/>
                <w:lang w:val="es-EC" w:eastAsia="es-EC"/>
              </w:rPr>
              <w:t>Tamaño</w:t>
            </w:r>
          </w:p>
        </w:tc>
        <w:tc>
          <w:tcPr>
            <w:tcW w:w="964" w:type="dxa"/>
            <w:tcBorders>
              <w:top w:val="single" w:sz="8" w:space="0" w:color="000000"/>
              <w:left w:val="single" w:sz="8" w:space="0" w:color="000000"/>
              <w:bottom w:val="single" w:sz="8" w:space="0" w:color="000000"/>
              <w:right w:val="single" w:sz="8" w:space="0" w:color="000000"/>
            </w:tcBorders>
            <w:shd w:val="clear" w:color="auto" w:fill="E7E6E6" w:themeFill="background2"/>
          </w:tcPr>
          <w:p w14:paraId="6150CDED" w14:textId="0DE2A2F4" w:rsidR="000707E2" w:rsidRPr="005B34B4" w:rsidRDefault="000707E2" w:rsidP="0092630F">
            <w:pPr>
              <w:pStyle w:val="Sinespaciado"/>
              <w:jc w:val="center"/>
              <w:rPr>
                <w:b/>
                <w:lang w:val="es-EC" w:eastAsia="es-EC"/>
              </w:rPr>
            </w:pPr>
            <w:r>
              <w:rPr>
                <w:b/>
                <w:lang w:val="es-EC" w:eastAsia="es-EC"/>
              </w:rPr>
              <w:t>No Nulo</w:t>
            </w:r>
          </w:p>
        </w:tc>
        <w:tc>
          <w:tcPr>
            <w:tcW w:w="0" w:type="auto"/>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0873A62" w14:textId="149CE02D" w:rsidR="000707E2" w:rsidRPr="005B34B4" w:rsidRDefault="000707E2" w:rsidP="0092630F">
            <w:pPr>
              <w:pStyle w:val="Sinespaciado"/>
              <w:jc w:val="center"/>
              <w:rPr>
                <w:b/>
                <w:lang w:val="es-EC" w:eastAsia="es-EC"/>
              </w:rPr>
            </w:pPr>
            <w:r w:rsidRPr="005B34B4">
              <w:rPr>
                <w:b/>
                <w:lang w:val="es-EC" w:eastAsia="es-EC"/>
              </w:rPr>
              <w:t>Descripción</w:t>
            </w:r>
          </w:p>
        </w:tc>
      </w:tr>
      <w:tr w:rsidR="000707E2" w:rsidRPr="00370DBA" w14:paraId="35760907" w14:textId="77777777" w:rsidTr="000707E2">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5B9AF" w14:textId="77777777" w:rsidR="000707E2" w:rsidRPr="00370DBA" w:rsidRDefault="000707E2" w:rsidP="0092630F">
            <w:pPr>
              <w:pStyle w:val="Sinespaciado"/>
              <w:rPr>
                <w:lang w:val="es-EC" w:eastAsia="es-EC"/>
              </w:rPr>
            </w:pPr>
            <w:r>
              <w:rPr>
                <w:lang w:val="es-EC" w:eastAsia="es-EC"/>
              </w:rPr>
              <w:t>id_pais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12C18" w14:textId="77777777" w:rsidR="000707E2" w:rsidRPr="00370DBA" w:rsidRDefault="000707E2" w:rsidP="0092630F">
            <w:pPr>
              <w:pStyle w:val="Sinespaciado"/>
              <w:rPr>
                <w:lang w:val="es-EC" w:eastAsia="es-EC"/>
              </w:rPr>
            </w:pPr>
            <w:r>
              <w:rPr>
                <w:lang w:val="es-EC" w:eastAsia="es-EC"/>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54D11" w14:textId="77777777" w:rsidR="000707E2" w:rsidRPr="00370DBA" w:rsidRDefault="000707E2" w:rsidP="0092630F">
            <w:pPr>
              <w:pStyle w:val="Sinespaciado"/>
              <w:rPr>
                <w:lang w:val="es-EC" w:eastAsia="es-EC"/>
              </w:rPr>
            </w:pPr>
            <w:r w:rsidRPr="00370DBA">
              <w:rPr>
                <w:lang w:val="es-EC" w:eastAsia="es-EC"/>
              </w:rPr>
              <w:t>10</w:t>
            </w:r>
          </w:p>
        </w:tc>
        <w:tc>
          <w:tcPr>
            <w:tcW w:w="964" w:type="dxa"/>
            <w:tcBorders>
              <w:top w:val="single" w:sz="8" w:space="0" w:color="000000"/>
              <w:left w:val="single" w:sz="8" w:space="0" w:color="000000"/>
              <w:bottom w:val="single" w:sz="8" w:space="0" w:color="000000"/>
              <w:right w:val="single" w:sz="8" w:space="0" w:color="000000"/>
            </w:tcBorders>
          </w:tcPr>
          <w:p w14:paraId="2AF2A1A5" w14:textId="4A923365" w:rsidR="000707E2" w:rsidRDefault="000707E2" w:rsidP="0092630F">
            <w:pPr>
              <w:pStyle w:val="Sinespaciado"/>
              <w:rPr>
                <w:lang w:val="es-EC" w:eastAsia="es-EC"/>
              </w:rPr>
            </w:pPr>
            <w:r>
              <w:rPr>
                <w:lang w:val="es-EC" w:eastAsia="es-EC"/>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A4F6F" w14:textId="0A16E242" w:rsidR="000707E2" w:rsidRPr="00370DBA" w:rsidRDefault="000707E2" w:rsidP="0092630F">
            <w:pPr>
              <w:pStyle w:val="Sinespaciado"/>
              <w:rPr>
                <w:lang w:val="es-EC" w:eastAsia="es-EC"/>
              </w:rPr>
            </w:pPr>
            <w:r>
              <w:rPr>
                <w:lang w:val="es-EC" w:eastAsia="es-EC"/>
              </w:rPr>
              <w:t>Identificador</w:t>
            </w:r>
            <w:r w:rsidRPr="00370DBA">
              <w:rPr>
                <w:lang w:val="es-EC" w:eastAsia="es-EC"/>
              </w:rPr>
              <w:t xml:space="preserve"> único del</w:t>
            </w:r>
            <w:r>
              <w:rPr>
                <w:lang w:val="es-EC" w:eastAsia="es-EC"/>
              </w:rPr>
              <w:t xml:space="preserve"> país.</w:t>
            </w:r>
          </w:p>
        </w:tc>
      </w:tr>
      <w:tr w:rsidR="000707E2" w:rsidRPr="00370DBA" w14:paraId="6BA16FA8" w14:textId="77777777" w:rsidTr="000707E2">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511C3" w14:textId="77777777" w:rsidR="000707E2" w:rsidRPr="00370DBA" w:rsidRDefault="000707E2" w:rsidP="0092630F">
            <w:pPr>
              <w:pStyle w:val="Sinespaciado"/>
              <w:rPr>
                <w:lang w:val="es-EC" w:eastAsia="es-EC"/>
              </w:rPr>
            </w:pPr>
            <w:r>
              <w:rPr>
                <w:lang w:val="es-EC" w:eastAsia="es-EC"/>
              </w:rPr>
              <w:t>nombre_pais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70C81" w14:textId="77777777" w:rsidR="000707E2" w:rsidRPr="00370DBA" w:rsidRDefault="000707E2" w:rsidP="0092630F">
            <w:pPr>
              <w:pStyle w:val="Sinespaciado"/>
              <w:rPr>
                <w:lang w:val="es-EC" w:eastAsia="es-EC"/>
              </w:rPr>
            </w:pPr>
            <w:r>
              <w:rPr>
                <w:lang w:val="es-EC" w:eastAsia="es-EC"/>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78035" w14:textId="77777777" w:rsidR="000707E2" w:rsidRPr="00370DBA" w:rsidRDefault="000707E2" w:rsidP="0092630F">
            <w:pPr>
              <w:pStyle w:val="Sinespaciado"/>
              <w:rPr>
                <w:lang w:val="es-EC" w:eastAsia="es-EC"/>
              </w:rPr>
            </w:pPr>
            <w:r>
              <w:rPr>
                <w:lang w:val="es-EC" w:eastAsia="es-EC"/>
              </w:rPr>
              <w:t>20</w:t>
            </w:r>
          </w:p>
        </w:tc>
        <w:tc>
          <w:tcPr>
            <w:tcW w:w="964" w:type="dxa"/>
            <w:tcBorders>
              <w:top w:val="single" w:sz="8" w:space="0" w:color="000000"/>
              <w:left w:val="single" w:sz="8" w:space="0" w:color="000000"/>
              <w:bottom w:val="single" w:sz="8" w:space="0" w:color="000000"/>
              <w:right w:val="single" w:sz="8" w:space="0" w:color="000000"/>
            </w:tcBorders>
          </w:tcPr>
          <w:p w14:paraId="27CB578C" w14:textId="65CA91D7" w:rsidR="000707E2" w:rsidRDefault="000707E2" w:rsidP="0092630F">
            <w:pPr>
              <w:pStyle w:val="Sinespaciado"/>
              <w:rPr>
                <w:lang w:val="es-EC" w:eastAsia="es-EC"/>
              </w:rPr>
            </w:pPr>
            <w:r>
              <w:rPr>
                <w:lang w:val="es-EC" w:eastAsia="es-EC"/>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E7F2C" w14:textId="42433815" w:rsidR="000707E2" w:rsidRPr="00370DBA" w:rsidRDefault="000707E2" w:rsidP="0092630F">
            <w:pPr>
              <w:pStyle w:val="Sinespaciado"/>
              <w:rPr>
                <w:lang w:val="es-EC" w:eastAsia="es-EC"/>
              </w:rPr>
            </w:pPr>
            <w:r>
              <w:rPr>
                <w:lang w:val="es-EC" w:eastAsia="es-EC"/>
              </w:rPr>
              <w:t>Nombre del país.</w:t>
            </w:r>
          </w:p>
        </w:tc>
      </w:tr>
    </w:tbl>
    <w:p w14:paraId="2B457479" w14:textId="77777777" w:rsidR="0016593E" w:rsidRPr="00370DBA" w:rsidRDefault="0016593E" w:rsidP="0016593E">
      <w:pPr>
        <w:rPr>
          <w:lang w:val="es-EC" w:eastAsia="es-EC"/>
        </w:rPr>
      </w:pPr>
      <w:r w:rsidRPr="00370DBA">
        <w:rPr>
          <w:b/>
          <w:bCs/>
          <w:color w:val="000000"/>
          <w:lang w:val="es-EC" w:eastAsia="es-EC"/>
        </w:rPr>
        <w:t xml:space="preserve">Relaciones: </w:t>
      </w:r>
      <w:r>
        <w:rPr>
          <w:color w:val="000000"/>
          <w:lang w:val="es-EC" w:eastAsia="es-EC"/>
        </w:rPr>
        <w:t>Trabajador</w:t>
      </w:r>
      <w:r w:rsidRPr="00370DBA">
        <w:rPr>
          <w:color w:val="000000"/>
          <w:lang w:val="es-EC" w:eastAsia="es-EC"/>
        </w:rPr>
        <w:t>.</w:t>
      </w:r>
    </w:p>
    <w:p w14:paraId="229203ED" w14:textId="644A3764" w:rsidR="0016593E" w:rsidRDefault="0016593E" w:rsidP="0016593E">
      <w:pPr>
        <w:rPr>
          <w:color w:val="000000"/>
          <w:lang w:val="es-EC" w:eastAsia="es-EC"/>
        </w:rPr>
      </w:pPr>
      <w:r w:rsidRPr="00370DBA">
        <w:rPr>
          <w:b/>
          <w:bCs/>
          <w:color w:val="000000"/>
          <w:lang w:val="es-EC" w:eastAsia="es-EC"/>
        </w:rPr>
        <w:t xml:space="preserve">Campos claves: </w:t>
      </w:r>
      <w:r w:rsidRPr="00370DBA">
        <w:rPr>
          <w:color w:val="000000"/>
          <w:lang w:val="es-EC" w:eastAsia="es-EC"/>
        </w:rPr>
        <w:t>id_</w:t>
      </w:r>
      <w:r>
        <w:rPr>
          <w:color w:val="000000"/>
          <w:lang w:val="es-EC" w:eastAsia="es-EC"/>
        </w:rPr>
        <w:t>pais.</w:t>
      </w:r>
    </w:p>
    <w:p w14:paraId="0E3BE7E0" w14:textId="77777777" w:rsidR="00F64DC4" w:rsidRDefault="00F64DC4" w:rsidP="0016593E">
      <w:pPr>
        <w:rPr>
          <w:color w:val="000000"/>
          <w:lang w:val="es-EC" w:eastAsia="es-EC"/>
        </w:rPr>
      </w:pPr>
    </w:p>
    <w:p w14:paraId="56AD56E4" w14:textId="77777777" w:rsidR="0016593E" w:rsidRDefault="0016593E" w:rsidP="0016593E">
      <w:pPr>
        <w:rPr>
          <w:color w:val="000000"/>
          <w:lang w:val="es-EC" w:eastAsia="es-EC"/>
        </w:rPr>
      </w:pPr>
    </w:p>
    <w:p w14:paraId="52EB40B8" w14:textId="77777777" w:rsidR="0016593E" w:rsidRPr="00F64DC4" w:rsidRDefault="0016593E" w:rsidP="004654AE">
      <w:pPr>
        <w:pStyle w:val="Ttulo3"/>
        <w:rPr>
          <w:lang w:eastAsia="es-EC"/>
        </w:rPr>
      </w:pPr>
      <w:bookmarkStart w:id="200" w:name="_Toc79961222"/>
      <w:r w:rsidRPr="00F64DC4">
        <w:rPr>
          <w:lang w:eastAsia="es-EC"/>
        </w:rPr>
        <w:t>Nombre de la tabla: Inventario</w:t>
      </w:r>
      <w:bookmarkEnd w:id="200"/>
    </w:p>
    <w:p w14:paraId="261EAF28" w14:textId="77777777" w:rsidR="0016593E" w:rsidRPr="00370DBA" w:rsidRDefault="0016593E" w:rsidP="0016593E">
      <w:pPr>
        <w:rPr>
          <w:lang w:val="es-EC" w:eastAsia="es-EC"/>
        </w:rPr>
      </w:pPr>
      <w:r w:rsidRPr="00370DBA">
        <w:rPr>
          <w:b/>
          <w:bCs/>
          <w:color w:val="000000"/>
          <w:lang w:val="es-EC" w:eastAsia="es-EC"/>
        </w:rPr>
        <w:t xml:space="preserve">Descripción: </w:t>
      </w:r>
      <w:r w:rsidRPr="00370DBA">
        <w:rPr>
          <w:color w:val="000000"/>
          <w:lang w:val="es-EC" w:eastAsia="es-EC"/>
        </w:rPr>
        <w:t xml:space="preserve">Contiene los datos pertenecientes </w:t>
      </w:r>
      <w:r>
        <w:rPr>
          <w:color w:val="000000"/>
          <w:lang w:val="es-EC" w:eastAsia="es-EC"/>
        </w:rPr>
        <w:t>al inventario</w:t>
      </w:r>
      <w:r w:rsidRPr="00370DBA">
        <w:rPr>
          <w:color w:val="000000"/>
          <w:lang w:val="es-EC" w:eastAsia="es-EC"/>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1480"/>
        <w:gridCol w:w="1494"/>
        <w:gridCol w:w="1054"/>
        <w:gridCol w:w="964"/>
        <w:gridCol w:w="3479"/>
      </w:tblGrid>
      <w:tr w:rsidR="000707E2" w:rsidRPr="00370DBA" w14:paraId="55256F3A" w14:textId="77777777" w:rsidTr="00CC159F">
        <w:trPr>
          <w:trHeight w:val="485"/>
          <w:jc w:val="center"/>
        </w:trPr>
        <w:tc>
          <w:tcPr>
            <w:tcW w:w="0" w:type="auto"/>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23262FB" w14:textId="77777777" w:rsidR="000707E2" w:rsidRPr="005B34B4" w:rsidRDefault="000707E2" w:rsidP="0092630F">
            <w:pPr>
              <w:pStyle w:val="Sinespaciado"/>
              <w:jc w:val="center"/>
              <w:rPr>
                <w:b/>
                <w:lang w:val="es-EC" w:eastAsia="es-EC"/>
              </w:rPr>
            </w:pPr>
            <w:r w:rsidRPr="005B34B4">
              <w:rPr>
                <w:b/>
                <w:lang w:val="es-EC" w:eastAsia="es-EC"/>
              </w:rPr>
              <w:t>Campo</w:t>
            </w:r>
          </w:p>
        </w:tc>
        <w:tc>
          <w:tcPr>
            <w:tcW w:w="0" w:type="auto"/>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20BFBAB" w14:textId="77777777" w:rsidR="000707E2" w:rsidRPr="005B34B4" w:rsidRDefault="000707E2" w:rsidP="0092630F">
            <w:pPr>
              <w:pStyle w:val="Sinespaciado"/>
              <w:jc w:val="center"/>
              <w:rPr>
                <w:b/>
                <w:lang w:val="es-EC" w:eastAsia="es-EC"/>
              </w:rPr>
            </w:pPr>
            <w:r w:rsidRPr="005B34B4">
              <w:rPr>
                <w:b/>
                <w:lang w:val="es-EC" w:eastAsia="es-EC"/>
              </w:rPr>
              <w:t>Tipo de dato</w:t>
            </w:r>
          </w:p>
        </w:tc>
        <w:tc>
          <w:tcPr>
            <w:tcW w:w="0" w:type="auto"/>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0C2A9B7" w14:textId="77777777" w:rsidR="000707E2" w:rsidRPr="005B34B4" w:rsidRDefault="000707E2" w:rsidP="0092630F">
            <w:pPr>
              <w:pStyle w:val="Sinespaciado"/>
              <w:jc w:val="center"/>
              <w:rPr>
                <w:b/>
                <w:lang w:val="es-EC" w:eastAsia="es-EC"/>
              </w:rPr>
            </w:pPr>
            <w:r w:rsidRPr="005B34B4">
              <w:rPr>
                <w:b/>
                <w:lang w:val="es-EC" w:eastAsia="es-EC"/>
              </w:rPr>
              <w:t>Tamaño</w:t>
            </w:r>
          </w:p>
        </w:tc>
        <w:tc>
          <w:tcPr>
            <w:tcW w:w="964" w:type="dxa"/>
            <w:tcBorders>
              <w:top w:val="single" w:sz="8" w:space="0" w:color="000000"/>
              <w:left w:val="single" w:sz="8" w:space="0" w:color="000000"/>
              <w:bottom w:val="single" w:sz="8" w:space="0" w:color="000000"/>
              <w:right w:val="single" w:sz="8" w:space="0" w:color="000000"/>
            </w:tcBorders>
            <w:shd w:val="clear" w:color="auto" w:fill="E7E6E6" w:themeFill="background2"/>
          </w:tcPr>
          <w:p w14:paraId="319BBE08" w14:textId="04FC6809" w:rsidR="000707E2" w:rsidRPr="005B34B4" w:rsidRDefault="000707E2" w:rsidP="0092630F">
            <w:pPr>
              <w:pStyle w:val="Sinespaciado"/>
              <w:jc w:val="center"/>
              <w:rPr>
                <w:b/>
                <w:lang w:val="es-EC" w:eastAsia="es-EC"/>
              </w:rPr>
            </w:pPr>
            <w:r>
              <w:rPr>
                <w:b/>
                <w:lang w:val="es-EC" w:eastAsia="es-EC"/>
              </w:rPr>
              <w:t>No Nulo</w:t>
            </w:r>
          </w:p>
        </w:tc>
        <w:tc>
          <w:tcPr>
            <w:tcW w:w="0" w:type="auto"/>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6F58CC0" w14:textId="452B850B" w:rsidR="000707E2" w:rsidRPr="005B34B4" w:rsidRDefault="000707E2" w:rsidP="0092630F">
            <w:pPr>
              <w:pStyle w:val="Sinespaciado"/>
              <w:jc w:val="center"/>
              <w:rPr>
                <w:b/>
                <w:lang w:val="es-EC" w:eastAsia="es-EC"/>
              </w:rPr>
            </w:pPr>
            <w:r w:rsidRPr="005B34B4">
              <w:rPr>
                <w:b/>
                <w:lang w:val="es-EC" w:eastAsia="es-EC"/>
              </w:rPr>
              <w:t>Descripción</w:t>
            </w:r>
          </w:p>
        </w:tc>
      </w:tr>
      <w:tr w:rsidR="000707E2" w:rsidRPr="00370DBA" w14:paraId="5BABDBB1" w14:textId="77777777" w:rsidTr="000707E2">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28E255" w14:textId="77777777" w:rsidR="000707E2" w:rsidRPr="00370DBA" w:rsidRDefault="000707E2" w:rsidP="0092630F">
            <w:pPr>
              <w:pStyle w:val="Sinespaciado"/>
              <w:rPr>
                <w:lang w:val="es-EC" w:eastAsia="es-EC"/>
              </w:rPr>
            </w:pPr>
            <w:r>
              <w:rPr>
                <w:lang w:val="es-EC" w:eastAsia="es-EC"/>
              </w:rPr>
              <w:t>id_inventario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F9DAF" w14:textId="77777777" w:rsidR="000707E2" w:rsidRPr="00370DBA" w:rsidRDefault="000707E2" w:rsidP="0092630F">
            <w:pPr>
              <w:pStyle w:val="Sinespaciado"/>
              <w:rPr>
                <w:lang w:val="es-EC" w:eastAsia="es-EC"/>
              </w:rPr>
            </w:pPr>
            <w:r>
              <w:rPr>
                <w:lang w:val="es-EC" w:eastAsia="es-EC"/>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1355E" w14:textId="77777777" w:rsidR="000707E2" w:rsidRPr="00370DBA" w:rsidRDefault="000707E2" w:rsidP="0092630F">
            <w:pPr>
              <w:pStyle w:val="Sinespaciado"/>
              <w:rPr>
                <w:lang w:val="es-EC" w:eastAsia="es-EC"/>
              </w:rPr>
            </w:pPr>
            <w:r w:rsidRPr="00370DBA">
              <w:rPr>
                <w:lang w:val="es-EC" w:eastAsia="es-EC"/>
              </w:rPr>
              <w:t>10</w:t>
            </w:r>
          </w:p>
        </w:tc>
        <w:tc>
          <w:tcPr>
            <w:tcW w:w="964" w:type="dxa"/>
            <w:tcBorders>
              <w:top w:val="single" w:sz="8" w:space="0" w:color="000000"/>
              <w:left w:val="single" w:sz="8" w:space="0" w:color="000000"/>
              <w:bottom w:val="single" w:sz="8" w:space="0" w:color="000000"/>
              <w:right w:val="single" w:sz="8" w:space="0" w:color="000000"/>
            </w:tcBorders>
          </w:tcPr>
          <w:p w14:paraId="679CBDCA" w14:textId="622FCE13" w:rsidR="000707E2" w:rsidRDefault="000707E2" w:rsidP="0092630F">
            <w:pPr>
              <w:pStyle w:val="Sinespaciado"/>
              <w:rPr>
                <w:lang w:val="es-EC" w:eastAsia="es-EC"/>
              </w:rPr>
            </w:pPr>
            <w:r>
              <w:rPr>
                <w:lang w:val="es-EC" w:eastAsia="es-EC"/>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9151D" w14:textId="75EEDCE2" w:rsidR="000707E2" w:rsidRPr="00370DBA" w:rsidRDefault="000707E2" w:rsidP="0092630F">
            <w:pPr>
              <w:pStyle w:val="Sinespaciado"/>
              <w:rPr>
                <w:lang w:val="es-EC" w:eastAsia="es-EC"/>
              </w:rPr>
            </w:pPr>
            <w:r>
              <w:rPr>
                <w:lang w:val="es-EC" w:eastAsia="es-EC"/>
              </w:rPr>
              <w:t>Identificador</w:t>
            </w:r>
            <w:r w:rsidRPr="00370DBA">
              <w:rPr>
                <w:lang w:val="es-EC" w:eastAsia="es-EC"/>
              </w:rPr>
              <w:t xml:space="preserve"> único del </w:t>
            </w:r>
            <w:r>
              <w:rPr>
                <w:lang w:val="es-EC" w:eastAsia="es-EC"/>
              </w:rPr>
              <w:t>inventario.</w:t>
            </w:r>
          </w:p>
        </w:tc>
      </w:tr>
      <w:tr w:rsidR="000707E2" w:rsidRPr="00370DBA" w14:paraId="3B68D7AB" w14:textId="77777777" w:rsidTr="000707E2">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80431" w14:textId="77777777" w:rsidR="000707E2" w:rsidRPr="00370DBA" w:rsidRDefault="000707E2" w:rsidP="0092630F">
            <w:pPr>
              <w:pStyle w:val="Sinespaciado"/>
              <w:rPr>
                <w:lang w:val="es-EC" w:eastAsia="es-EC"/>
              </w:rPr>
            </w:pPr>
            <w:r>
              <w:rPr>
                <w:lang w:val="es-EC" w:eastAsia="es-EC"/>
              </w:rPr>
              <w:t>id_articulo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5C56A" w14:textId="77777777" w:rsidR="000707E2" w:rsidRPr="00370DBA" w:rsidRDefault="000707E2" w:rsidP="0092630F">
            <w:pPr>
              <w:pStyle w:val="Sinespaciado"/>
              <w:rPr>
                <w:lang w:val="es-EC" w:eastAsia="es-EC"/>
              </w:rPr>
            </w:pPr>
            <w:r>
              <w:rPr>
                <w:lang w:val="es-EC" w:eastAsia="es-EC"/>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31F7E" w14:textId="77777777" w:rsidR="000707E2" w:rsidRPr="00370DBA" w:rsidRDefault="000707E2" w:rsidP="0092630F">
            <w:pPr>
              <w:pStyle w:val="Sinespaciado"/>
              <w:rPr>
                <w:lang w:val="es-EC" w:eastAsia="es-EC"/>
              </w:rPr>
            </w:pPr>
            <w:r>
              <w:rPr>
                <w:lang w:val="es-EC" w:eastAsia="es-EC"/>
              </w:rPr>
              <w:t>10</w:t>
            </w:r>
          </w:p>
        </w:tc>
        <w:tc>
          <w:tcPr>
            <w:tcW w:w="964" w:type="dxa"/>
            <w:tcBorders>
              <w:top w:val="single" w:sz="8" w:space="0" w:color="000000"/>
              <w:left w:val="single" w:sz="8" w:space="0" w:color="000000"/>
              <w:bottom w:val="single" w:sz="8" w:space="0" w:color="000000"/>
              <w:right w:val="single" w:sz="8" w:space="0" w:color="000000"/>
            </w:tcBorders>
          </w:tcPr>
          <w:p w14:paraId="3A8E72C2" w14:textId="5F01A091" w:rsidR="000707E2" w:rsidRDefault="000707E2" w:rsidP="0092630F">
            <w:pPr>
              <w:pStyle w:val="Sinespaciado"/>
              <w:rPr>
                <w:lang w:val="es-EC" w:eastAsia="es-EC"/>
              </w:rPr>
            </w:pPr>
            <w:r>
              <w:rPr>
                <w:lang w:val="es-EC" w:eastAsia="es-EC"/>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BF028" w14:textId="19CBCD44" w:rsidR="000707E2" w:rsidRPr="00370DBA" w:rsidRDefault="000707E2" w:rsidP="0092630F">
            <w:pPr>
              <w:pStyle w:val="Sinespaciado"/>
              <w:rPr>
                <w:lang w:val="es-EC" w:eastAsia="es-EC"/>
              </w:rPr>
            </w:pPr>
            <w:r>
              <w:rPr>
                <w:lang w:val="es-EC" w:eastAsia="es-EC"/>
              </w:rPr>
              <w:t>Identificador</w:t>
            </w:r>
            <w:r w:rsidRPr="00370DBA">
              <w:rPr>
                <w:lang w:val="es-EC" w:eastAsia="es-EC"/>
              </w:rPr>
              <w:t xml:space="preserve"> </w:t>
            </w:r>
            <w:r>
              <w:rPr>
                <w:lang w:val="es-EC" w:eastAsia="es-EC"/>
              </w:rPr>
              <w:t>único del artículo.</w:t>
            </w:r>
          </w:p>
        </w:tc>
      </w:tr>
      <w:tr w:rsidR="000707E2" w:rsidRPr="00370DBA" w14:paraId="7BAA97C4" w14:textId="77777777" w:rsidTr="000707E2">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268A3F" w14:textId="77777777" w:rsidR="000707E2" w:rsidRDefault="000707E2" w:rsidP="0092630F">
            <w:pPr>
              <w:pStyle w:val="Sinespaciado"/>
              <w:rPr>
                <w:lang w:val="es-EC" w:eastAsia="es-EC"/>
              </w:rPr>
            </w:pPr>
            <w:r>
              <w:rPr>
                <w:lang w:val="es-EC" w:eastAsia="es-EC"/>
              </w:rPr>
              <w:t>cantidad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926589" w14:textId="77777777" w:rsidR="000707E2" w:rsidRDefault="000707E2" w:rsidP="0092630F">
            <w:pPr>
              <w:pStyle w:val="Sinespaciado"/>
              <w:rPr>
                <w:lang w:val="es-EC" w:eastAsia="es-EC"/>
              </w:rPr>
            </w:pPr>
            <w:r>
              <w:rPr>
                <w:lang w:val="es-EC" w:eastAsia="es-EC"/>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4DF9A9" w14:textId="77777777" w:rsidR="000707E2" w:rsidRDefault="000707E2" w:rsidP="0092630F">
            <w:pPr>
              <w:pStyle w:val="Sinespaciado"/>
              <w:rPr>
                <w:lang w:val="es-EC" w:eastAsia="es-EC"/>
              </w:rPr>
            </w:pPr>
            <w:r>
              <w:rPr>
                <w:lang w:val="es-EC" w:eastAsia="es-EC"/>
              </w:rPr>
              <w:t>10</w:t>
            </w:r>
          </w:p>
        </w:tc>
        <w:tc>
          <w:tcPr>
            <w:tcW w:w="964" w:type="dxa"/>
            <w:tcBorders>
              <w:top w:val="single" w:sz="8" w:space="0" w:color="000000"/>
              <w:left w:val="single" w:sz="8" w:space="0" w:color="000000"/>
              <w:bottom w:val="single" w:sz="8" w:space="0" w:color="000000"/>
              <w:right w:val="single" w:sz="8" w:space="0" w:color="000000"/>
            </w:tcBorders>
          </w:tcPr>
          <w:p w14:paraId="37BE2D86" w14:textId="5C79C991" w:rsidR="000707E2" w:rsidRDefault="000707E2" w:rsidP="0092630F">
            <w:pPr>
              <w:pStyle w:val="Sinespaciado"/>
              <w:rPr>
                <w:lang w:val="es-EC" w:eastAsia="es-EC"/>
              </w:rPr>
            </w:pPr>
            <w:r>
              <w:rPr>
                <w:lang w:val="es-EC" w:eastAsia="es-EC"/>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6F8769" w14:textId="5E8537E5" w:rsidR="000707E2" w:rsidRDefault="000707E2" w:rsidP="0092630F">
            <w:pPr>
              <w:pStyle w:val="Sinespaciado"/>
              <w:rPr>
                <w:lang w:val="es-EC" w:eastAsia="es-EC"/>
              </w:rPr>
            </w:pPr>
            <w:r>
              <w:rPr>
                <w:lang w:val="es-EC" w:eastAsia="es-EC"/>
              </w:rPr>
              <w:t>Cantidad de artículo.</w:t>
            </w:r>
          </w:p>
        </w:tc>
      </w:tr>
    </w:tbl>
    <w:p w14:paraId="5A8D2520" w14:textId="77777777" w:rsidR="0016593E" w:rsidRPr="00370DBA" w:rsidRDefault="0016593E" w:rsidP="0016593E">
      <w:pPr>
        <w:rPr>
          <w:lang w:val="es-EC" w:eastAsia="es-EC"/>
        </w:rPr>
      </w:pPr>
      <w:r w:rsidRPr="00370DBA">
        <w:rPr>
          <w:b/>
          <w:bCs/>
          <w:color w:val="000000"/>
          <w:lang w:val="es-EC" w:eastAsia="es-EC"/>
        </w:rPr>
        <w:t xml:space="preserve">Relaciones: </w:t>
      </w:r>
      <w:r>
        <w:rPr>
          <w:color w:val="000000"/>
          <w:lang w:val="es-EC" w:eastAsia="es-EC"/>
        </w:rPr>
        <w:t>Local, Articulo</w:t>
      </w:r>
      <w:r w:rsidRPr="00370DBA">
        <w:rPr>
          <w:color w:val="000000"/>
          <w:lang w:val="es-EC" w:eastAsia="es-EC"/>
        </w:rPr>
        <w:t>.</w:t>
      </w:r>
    </w:p>
    <w:p w14:paraId="73D61E41" w14:textId="77777777" w:rsidR="0016593E" w:rsidRPr="00370DBA" w:rsidRDefault="0016593E" w:rsidP="0016593E">
      <w:pPr>
        <w:rPr>
          <w:lang w:val="es-EC" w:eastAsia="es-EC"/>
        </w:rPr>
      </w:pPr>
      <w:r w:rsidRPr="00370DBA">
        <w:rPr>
          <w:b/>
          <w:bCs/>
          <w:color w:val="000000"/>
          <w:lang w:val="es-EC" w:eastAsia="es-EC"/>
        </w:rPr>
        <w:t xml:space="preserve">Campos claves: </w:t>
      </w:r>
      <w:r w:rsidRPr="00370DBA">
        <w:rPr>
          <w:color w:val="000000"/>
          <w:lang w:val="es-EC" w:eastAsia="es-EC"/>
        </w:rPr>
        <w:t>id_</w:t>
      </w:r>
      <w:r>
        <w:rPr>
          <w:color w:val="000000"/>
          <w:lang w:val="es-EC" w:eastAsia="es-EC"/>
        </w:rPr>
        <w:t>inventario, id_articulo.</w:t>
      </w:r>
    </w:p>
    <w:p w14:paraId="78539773" w14:textId="77777777" w:rsidR="0016593E" w:rsidRDefault="0016593E" w:rsidP="0016593E">
      <w:pPr>
        <w:rPr>
          <w:lang w:val="es-EC" w:eastAsia="es-EC"/>
        </w:rPr>
      </w:pPr>
    </w:p>
    <w:p w14:paraId="156DB8E1" w14:textId="77777777" w:rsidR="0016593E" w:rsidRDefault="0016593E" w:rsidP="0016593E">
      <w:pPr>
        <w:rPr>
          <w:lang w:val="es-EC" w:eastAsia="es-EC"/>
        </w:rPr>
      </w:pPr>
    </w:p>
    <w:p w14:paraId="2D5A5DBD" w14:textId="77777777" w:rsidR="0016593E" w:rsidRPr="00F64DC4" w:rsidRDefault="0016593E" w:rsidP="004654AE">
      <w:pPr>
        <w:pStyle w:val="Ttulo3"/>
        <w:rPr>
          <w:lang w:val="es-EC" w:eastAsia="es-EC"/>
        </w:rPr>
      </w:pPr>
      <w:bookmarkStart w:id="201" w:name="_Toc79961223"/>
      <w:r w:rsidRPr="00F64DC4">
        <w:rPr>
          <w:lang w:val="es-EC" w:eastAsia="es-EC"/>
        </w:rPr>
        <w:t>Nombre de la tabla: Articulo</w:t>
      </w:r>
      <w:bookmarkEnd w:id="201"/>
    </w:p>
    <w:p w14:paraId="7ECAF8DE" w14:textId="77777777" w:rsidR="0016593E" w:rsidRPr="00370DBA" w:rsidRDefault="0016593E" w:rsidP="0016593E">
      <w:pPr>
        <w:rPr>
          <w:lang w:val="es-EC" w:eastAsia="es-EC"/>
        </w:rPr>
      </w:pPr>
      <w:r w:rsidRPr="00370DBA">
        <w:rPr>
          <w:b/>
          <w:bCs/>
          <w:color w:val="000000"/>
          <w:lang w:val="es-EC" w:eastAsia="es-EC"/>
        </w:rPr>
        <w:t xml:space="preserve">Descripción: </w:t>
      </w:r>
      <w:r w:rsidRPr="00370DBA">
        <w:rPr>
          <w:color w:val="000000"/>
          <w:lang w:val="es-EC" w:eastAsia="es-EC"/>
        </w:rPr>
        <w:t xml:space="preserve">Contiene los datos pertenecientes </w:t>
      </w:r>
      <w:r>
        <w:rPr>
          <w:color w:val="000000"/>
          <w:lang w:val="es-EC" w:eastAsia="es-EC"/>
        </w:rPr>
        <w:t>a los artículos dentro del inventario</w:t>
      </w:r>
      <w:r w:rsidRPr="00370DBA">
        <w:rPr>
          <w:color w:val="000000"/>
          <w:lang w:val="es-EC" w:eastAsia="es-EC"/>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1307"/>
        <w:gridCol w:w="1494"/>
        <w:gridCol w:w="1054"/>
        <w:gridCol w:w="964"/>
        <w:gridCol w:w="3359"/>
      </w:tblGrid>
      <w:tr w:rsidR="000707E2" w:rsidRPr="00370DBA" w14:paraId="65D14F7F" w14:textId="77777777" w:rsidTr="00CC159F">
        <w:trPr>
          <w:trHeight w:val="20"/>
          <w:jc w:val="center"/>
        </w:trPr>
        <w:tc>
          <w:tcPr>
            <w:tcW w:w="0" w:type="auto"/>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BBA5B5A" w14:textId="77777777" w:rsidR="000707E2" w:rsidRPr="005B34B4" w:rsidRDefault="000707E2" w:rsidP="0092630F">
            <w:pPr>
              <w:pStyle w:val="Sinespaciado"/>
              <w:jc w:val="center"/>
              <w:rPr>
                <w:b/>
                <w:lang w:val="es-EC" w:eastAsia="es-EC"/>
              </w:rPr>
            </w:pPr>
            <w:r w:rsidRPr="005B34B4">
              <w:rPr>
                <w:b/>
                <w:lang w:val="es-EC" w:eastAsia="es-EC"/>
              </w:rPr>
              <w:t>Campo</w:t>
            </w:r>
          </w:p>
        </w:tc>
        <w:tc>
          <w:tcPr>
            <w:tcW w:w="0" w:type="auto"/>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74F6B87" w14:textId="77777777" w:rsidR="000707E2" w:rsidRPr="005B34B4" w:rsidRDefault="000707E2" w:rsidP="0092630F">
            <w:pPr>
              <w:pStyle w:val="Sinespaciado"/>
              <w:jc w:val="center"/>
              <w:rPr>
                <w:b/>
                <w:lang w:val="es-EC" w:eastAsia="es-EC"/>
              </w:rPr>
            </w:pPr>
            <w:r w:rsidRPr="005B34B4">
              <w:rPr>
                <w:b/>
                <w:lang w:val="es-EC" w:eastAsia="es-EC"/>
              </w:rPr>
              <w:t>Tipo de dato</w:t>
            </w:r>
          </w:p>
        </w:tc>
        <w:tc>
          <w:tcPr>
            <w:tcW w:w="0" w:type="auto"/>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CDD0018" w14:textId="77777777" w:rsidR="000707E2" w:rsidRPr="005B34B4" w:rsidRDefault="000707E2" w:rsidP="0092630F">
            <w:pPr>
              <w:pStyle w:val="Sinespaciado"/>
              <w:jc w:val="center"/>
              <w:rPr>
                <w:b/>
                <w:lang w:val="es-EC" w:eastAsia="es-EC"/>
              </w:rPr>
            </w:pPr>
            <w:r w:rsidRPr="005B34B4">
              <w:rPr>
                <w:b/>
                <w:lang w:val="es-EC" w:eastAsia="es-EC"/>
              </w:rPr>
              <w:t>Tamaño</w:t>
            </w:r>
          </w:p>
        </w:tc>
        <w:tc>
          <w:tcPr>
            <w:tcW w:w="964" w:type="dxa"/>
            <w:tcBorders>
              <w:top w:val="single" w:sz="8" w:space="0" w:color="000000"/>
              <w:left w:val="single" w:sz="8" w:space="0" w:color="000000"/>
              <w:bottom w:val="single" w:sz="8" w:space="0" w:color="000000"/>
              <w:right w:val="single" w:sz="8" w:space="0" w:color="000000"/>
            </w:tcBorders>
            <w:shd w:val="clear" w:color="auto" w:fill="E7E6E6" w:themeFill="background2"/>
          </w:tcPr>
          <w:p w14:paraId="28BBD48A" w14:textId="23016BBE" w:rsidR="000707E2" w:rsidRPr="005B34B4" w:rsidRDefault="000707E2" w:rsidP="0092630F">
            <w:pPr>
              <w:pStyle w:val="Sinespaciado"/>
              <w:jc w:val="center"/>
              <w:rPr>
                <w:b/>
                <w:lang w:val="es-EC" w:eastAsia="es-EC"/>
              </w:rPr>
            </w:pPr>
            <w:r>
              <w:rPr>
                <w:b/>
                <w:lang w:val="es-EC" w:eastAsia="es-EC"/>
              </w:rPr>
              <w:t>No Nulo</w:t>
            </w:r>
          </w:p>
        </w:tc>
        <w:tc>
          <w:tcPr>
            <w:tcW w:w="0" w:type="auto"/>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555981B1" w14:textId="089073EC" w:rsidR="000707E2" w:rsidRPr="005B34B4" w:rsidRDefault="000707E2" w:rsidP="0092630F">
            <w:pPr>
              <w:pStyle w:val="Sinespaciado"/>
              <w:jc w:val="center"/>
              <w:rPr>
                <w:b/>
                <w:lang w:val="es-EC" w:eastAsia="es-EC"/>
              </w:rPr>
            </w:pPr>
            <w:r w:rsidRPr="005B34B4">
              <w:rPr>
                <w:b/>
                <w:lang w:val="es-EC" w:eastAsia="es-EC"/>
              </w:rPr>
              <w:t>Descripción</w:t>
            </w:r>
          </w:p>
        </w:tc>
      </w:tr>
      <w:tr w:rsidR="000707E2" w:rsidRPr="00370DBA" w14:paraId="454E0769" w14:textId="77777777" w:rsidTr="000707E2">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3A011" w14:textId="77777777" w:rsidR="000707E2" w:rsidRPr="00370DBA" w:rsidRDefault="000707E2" w:rsidP="0092630F">
            <w:pPr>
              <w:pStyle w:val="Sinespaciado"/>
              <w:rPr>
                <w:lang w:val="es-EC" w:eastAsia="es-EC"/>
              </w:rPr>
            </w:pPr>
            <w:r>
              <w:rPr>
                <w:lang w:val="es-EC" w:eastAsia="es-EC"/>
              </w:rPr>
              <w:t>id_articulo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0795B" w14:textId="77777777" w:rsidR="000707E2" w:rsidRPr="00370DBA" w:rsidRDefault="000707E2" w:rsidP="0092630F">
            <w:pPr>
              <w:pStyle w:val="Sinespaciado"/>
              <w:rPr>
                <w:lang w:val="es-EC" w:eastAsia="es-EC"/>
              </w:rPr>
            </w:pPr>
            <w:r>
              <w:rPr>
                <w:lang w:val="es-EC" w:eastAsia="es-EC"/>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C4EFC" w14:textId="77777777" w:rsidR="000707E2" w:rsidRPr="00370DBA" w:rsidRDefault="000707E2" w:rsidP="0092630F">
            <w:pPr>
              <w:pStyle w:val="Sinespaciado"/>
              <w:rPr>
                <w:lang w:val="es-EC" w:eastAsia="es-EC"/>
              </w:rPr>
            </w:pPr>
            <w:r w:rsidRPr="00370DBA">
              <w:rPr>
                <w:lang w:val="es-EC" w:eastAsia="es-EC"/>
              </w:rPr>
              <w:t>10</w:t>
            </w:r>
          </w:p>
        </w:tc>
        <w:tc>
          <w:tcPr>
            <w:tcW w:w="964" w:type="dxa"/>
            <w:tcBorders>
              <w:top w:val="single" w:sz="8" w:space="0" w:color="000000"/>
              <w:left w:val="single" w:sz="8" w:space="0" w:color="000000"/>
              <w:bottom w:val="single" w:sz="8" w:space="0" w:color="000000"/>
              <w:right w:val="single" w:sz="8" w:space="0" w:color="000000"/>
            </w:tcBorders>
          </w:tcPr>
          <w:p w14:paraId="62A453B4" w14:textId="088F1984" w:rsidR="000707E2" w:rsidRDefault="000707E2" w:rsidP="0092630F">
            <w:pPr>
              <w:pStyle w:val="Sinespaciado"/>
              <w:rPr>
                <w:lang w:val="es-EC" w:eastAsia="es-EC"/>
              </w:rPr>
            </w:pPr>
            <w:r>
              <w:rPr>
                <w:lang w:val="es-EC" w:eastAsia="es-EC"/>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ED27E" w14:textId="7DA94AB7" w:rsidR="000707E2" w:rsidRPr="00370DBA" w:rsidRDefault="000707E2" w:rsidP="0092630F">
            <w:pPr>
              <w:pStyle w:val="Sinespaciado"/>
              <w:rPr>
                <w:lang w:val="es-EC" w:eastAsia="es-EC"/>
              </w:rPr>
            </w:pPr>
            <w:r>
              <w:rPr>
                <w:lang w:val="es-EC" w:eastAsia="es-EC"/>
              </w:rPr>
              <w:t>Identificador</w:t>
            </w:r>
            <w:r w:rsidRPr="00370DBA">
              <w:rPr>
                <w:lang w:val="es-EC" w:eastAsia="es-EC"/>
              </w:rPr>
              <w:t xml:space="preserve"> único del </w:t>
            </w:r>
            <w:r>
              <w:rPr>
                <w:lang w:val="es-EC" w:eastAsia="es-EC"/>
              </w:rPr>
              <w:t>artículo.</w:t>
            </w:r>
          </w:p>
        </w:tc>
      </w:tr>
      <w:tr w:rsidR="000707E2" w:rsidRPr="00370DBA" w14:paraId="4A02B92E" w14:textId="77777777" w:rsidTr="000707E2">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F269A" w14:textId="77777777" w:rsidR="000707E2" w:rsidRPr="00370DBA" w:rsidRDefault="000707E2" w:rsidP="0092630F">
            <w:pPr>
              <w:pStyle w:val="Sinespaciado"/>
              <w:rPr>
                <w:lang w:val="es-EC" w:eastAsia="es-EC"/>
              </w:rPr>
            </w:pPr>
            <w:r>
              <w:rPr>
                <w:lang w:val="es-EC" w:eastAsia="es-EC"/>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8CB84" w14:textId="77777777" w:rsidR="000707E2" w:rsidRPr="00370DBA" w:rsidRDefault="000707E2" w:rsidP="0092630F">
            <w:pPr>
              <w:pStyle w:val="Sinespaciado"/>
              <w:rPr>
                <w:lang w:val="es-EC" w:eastAsia="es-EC"/>
              </w:rPr>
            </w:pPr>
            <w:r>
              <w:rPr>
                <w:lang w:val="es-EC" w:eastAsia="es-EC"/>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48488" w14:textId="77777777" w:rsidR="000707E2" w:rsidRPr="00370DBA" w:rsidRDefault="000707E2" w:rsidP="0092630F">
            <w:pPr>
              <w:pStyle w:val="Sinespaciado"/>
              <w:rPr>
                <w:lang w:val="es-EC" w:eastAsia="es-EC"/>
              </w:rPr>
            </w:pPr>
            <w:r>
              <w:rPr>
                <w:lang w:val="es-EC" w:eastAsia="es-EC"/>
              </w:rPr>
              <w:t>10</w:t>
            </w:r>
          </w:p>
        </w:tc>
        <w:tc>
          <w:tcPr>
            <w:tcW w:w="964" w:type="dxa"/>
            <w:tcBorders>
              <w:top w:val="single" w:sz="8" w:space="0" w:color="000000"/>
              <w:left w:val="single" w:sz="8" w:space="0" w:color="000000"/>
              <w:bottom w:val="single" w:sz="8" w:space="0" w:color="000000"/>
              <w:right w:val="single" w:sz="8" w:space="0" w:color="000000"/>
            </w:tcBorders>
          </w:tcPr>
          <w:p w14:paraId="1C31F2B3" w14:textId="74D286FC" w:rsidR="000707E2" w:rsidRDefault="000707E2" w:rsidP="0092630F">
            <w:pPr>
              <w:pStyle w:val="Sinespaciado"/>
              <w:rPr>
                <w:lang w:val="es-EC" w:eastAsia="es-EC"/>
              </w:rPr>
            </w:pPr>
            <w:r>
              <w:rPr>
                <w:lang w:val="es-EC" w:eastAsia="es-EC"/>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D3FBA" w14:textId="689E4E62" w:rsidR="000707E2" w:rsidRPr="00370DBA" w:rsidRDefault="000707E2" w:rsidP="0092630F">
            <w:pPr>
              <w:pStyle w:val="Sinespaciado"/>
              <w:rPr>
                <w:lang w:val="es-EC" w:eastAsia="es-EC"/>
              </w:rPr>
            </w:pPr>
            <w:r>
              <w:rPr>
                <w:lang w:val="es-EC" w:eastAsia="es-EC"/>
              </w:rPr>
              <w:t>Nombre del artículo.</w:t>
            </w:r>
          </w:p>
        </w:tc>
      </w:tr>
      <w:tr w:rsidR="000707E2" w:rsidRPr="00370DBA" w14:paraId="650711A7" w14:textId="77777777" w:rsidTr="000707E2">
        <w:trPr>
          <w:trHeight w:val="13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87083A" w14:textId="77777777" w:rsidR="000707E2" w:rsidRDefault="000707E2" w:rsidP="0092630F">
            <w:pPr>
              <w:pStyle w:val="Sinespaciado"/>
              <w:rPr>
                <w:lang w:val="es-EC" w:eastAsia="es-EC"/>
              </w:rPr>
            </w:pPr>
            <w:r>
              <w:rPr>
                <w:lang w:val="es-EC" w:eastAsia="es-EC"/>
              </w:rPr>
              <w:t>precio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539634" w14:textId="77777777" w:rsidR="000707E2" w:rsidRDefault="000707E2" w:rsidP="0092630F">
            <w:pPr>
              <w:pStyle w:val="Sinespaciado"/>
              <w:rPr>
                <w:lang w:val="es-EC" w:eastAsia="es-EC"/>
              </w:rPr>
            </w:pPr>
            <w:r>
              <w:rPr>
                <w:lang w:val="es-EC" w:eastAsia="es-EC"/>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B60968" w14:textId="77777777" w:rsidR="000707E2" w:rsidRDefault="000707E2" w:rsidP="0092630F">
            <w:pPr>
              <w:pStyle w:val="Sinespaciado"/>
              <w:rPr>
                <w:lang w:val="es-EC" w:eastAsia="es-EC"/>
              </w:rPr>
            </w:pPr>
            <w:r>
              <w:rPr>
                <w:lang w:val="es-EC" w:eastAsia="es-EC"/>
              </w:rPr>
              <w:t>10</w:t>
            </w:r>
          </w:p>
        </w:tc>
        <w:tc>
          <w:tcPr>
            <w:tcW w:w="964" w:type="dxa"/>
            <w:tcBorders>
              <w:top w:val="single" w:sz="8" w:space="0" w:color="000000"/>
              <w:left w:val="single" w:sz="8" w:space="0" w:color="000000"/>
              <w:bottom w:val="single" w:sz="8" w:space="0" w:color="000000"/>
              <w:right w:val="single" w:sz="8" w:space="0" w:color="000000"/>
            </w:tcBorders>
          </w:tcPr>
          <w:p w14:paraId="1C0A66C9" w14:textId="4B916DED" w:rsidR="000707E2" w:rsidRDefault="000707E2" w:rsidP="0092630F">
            <w:pPr>
              <w:pStyle w:val="Sinespaciado"/>
              <w:rPr>
                <w:lang w:val="es-EC" w:eastAsia="es-EC"/>
              </w:rPr>
            </w:pPr>
            <w:r>
              <w:rPr>
                <w:lang w:val="es-EC" w:eastAsia="es-EC"/>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939D52" w14:textId="1F7664EC" w:rsidR="000707E2" w:rsidRDefault="000707E2" w:rsidP="0092630F">
            <w:pPr>
              <w:pStyle w:val="Sinespaciado"/>
              <w:rPr>
                <w:lang w:val="es-EC" w:eastAsia="es-EC"/>
              </w:rPr>
            </w:pPr>
            <w:r>
              <w:rPr>
                <w:lang w:val="es-EC" w:eastAsia="es-EC"/>
              </w:rPr>
              <w:t>Precio del artículo.</w:t>
            </w:r>
          </w:p>
        </w:tc>
      </w:tr>
      <w:tr w:rsidR="000707E2" w:rsidRPr="00370DBA" w14:paraId="10666BBD" w14:textId="77777777" w:rsidTr="000707E2">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3D1CB7" w14:textId="77777777" w:rsidR="000707E2" w:rsidRDefault="000707E2" w:rsidP="0092630F">
            <w:pPr>
              <w:pStyle w:val="Sinespaciado"/>
              <w:rPr>
                <w:lang w:val="es-EC" w:eastAsia="es-EC"/>
              </w:rPr>
            </w:pPr>
            <w:r>
              <w:rPr>
                <w:lang w:val="es-EC" w:eastAsia="es-EC"/>
              </w:rPr>
              <w:t>descripcion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838BA5" w14:textId="77777777" w:rsidR="000707E2" w:rsidRDefault="000707E2" w:rsidP="0092630F">
            <w:pPr>
              <w:pStyle w:val="Sinespaciado"/>
              <w:rPr>
                <w:lang w:val="es-EC" w:eastAsia="es-EC"/>
              </w:rPr>
            </w:pPr>
            <w:r>
              <w:rPr>
                <w:lang w:val="es-EC" w:eastAsia="es-EC"/>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9119C0" w14:textId="77777777" w:rsidR="000707E2" w:rsidRDefault="000707E2" w:rsidP="0092630F">
            <w:pPr>
              <w:pStyle w:val="Sinespaciado"/>
              <w:rPr>
                <w:lang w:val="es-EC" w:eastAsia="es-EC"/>
              </w:rPr>
            </w:pPr>
            <w:r>
              <w:rPr>
                <w:lang w:val="es-EC" w:eastAsia="es-EC"/>
              </w:rPr>
              <w:t>50</w:t>
            </w:r>
          </w:p>
        </w:tc>
        <w:tc>
          <w:tcPr>
            <w:tcW w:w="964" w:type="dxa"/>
            <w:tcBorders>
              <w:top w:val="single" w:sz="8" w:space="0" w:color="000000"/>
              <w:left w:val="single" w:sz="8" w:space="0" w:color="000000"/>
              <w:bottom w:val="single" w:sz="8" w:space="0" w:color="000000"/>
              <w:right w:val="single" w:sz="8" w:space="0" w:color="000000"/>
            </w:tcBorders>
          </w:tcPr>
          <w:p w14:paraId="107B5489" w14:textId="25330B05" w:rsidR="000707E2" w:rsidRDefault="000707E2" w:rsidP="0092630F">
            <w:pPr>
              <w:pStyle w:val="Sinespaciado"/>
              <w:rPr>
                <w:lang w:val="es-EC" w:eastAsia="es-EC"/>
              </w:rPr>
            </w:pPr>
            <w:r>
              <w:rPr>
                <w:lang w:val="es-EC" w:eastAsia="es-EC"/>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95A84D" w14:textId="3A37F9EA" w:rsidR="000707E2" w:rsidRDefault="000707E2" w:rsidP="0092630F">
            <w:pPr>
              <w:pStyle w:val="Sinespaciado"/>
              <w:rPr>
                <w:lang w:val="es-EC" w:eastAsia="es-EC"/>
              </w:rPr>
            </w:pPr>
            <w:r>
              <w:rPr>
                <w:lang w:val="es-EC" w:eastAsia="es-EC"/>
              </w:rPr>
              <w:t>Descripción del artículo.</w:t>
            </w:r>
          </w:p>
        </w:tc>
      </w:tr>
      <w:tr w:rsidR="000707E2" w:rsidRPr="00370DBA" w14:paraId="125441AA" w14:textId="77777777" w:rsidTr="000707E2">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3FFC5D" w14:textId="77777777" w:rsidR="000707E2" w:rsidRDefault="000707E2" w:rsidP="0092630F">
            <w:pPr>
              <w:pStyle w:val="Sinespaciado"/>
              <w:rPr>
                <w:lang w:val="es-EC" w:eastAsia="es-EC"/>
              </w:rPr>
            </w:pPr>
            <w:r>
              <w:rPr>
                <w:lang w:val="es-EC" w:eastAsia="es-EC"/>
              </w:rPr>
              <w:t>marca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1594B" w14:textId="77777777" w:rsidR="000707E2" w:rsidRDefault="000707E2" w:rsidP="0092630F">
            <w:pPr>
              <w:pStyle w:val="Sinespaciado"/>
              <w:rPr>
                <w:lang w:val="es-EC" w:eastAsia="es-EC"/>
              </w:rPr>
            </w:pPr>
            <w:r>
              <w:rPr>
                <w:lang w:val="es-EC" w:eastAsia="es-EC"/>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8B8676" w14:textId="77777777" w:rsidR="000707E2" w:rsidRDefault="000707E2" w:rsidP="0092630F">
            <w:pPr>
              <w:pStyle w:val="Sinespaciado"/>
              <w:rPr>
                <w:lang w:val="es-EC" w:eastAsia="es-EC"/>
              </w:rPr>
            </w:pPr>
            <w:r>
              <w:rPr>
                <w:lang w:val="es-EC" w:eastAsia="es-EC"/>
              </w:rPr>
              <w:t>30</w:t>
            </w:r>
          </w:p>
        </w:tc>
        <w:tc>
          <w:tcPr>
            <w:tcW w:w="964" w:type="dxa"/>
            <w:tcBorders>
              <w:top w:val="single" w:sz="8" w:space="0" w:color="000000"/>
              <w:left w:val="single" w:sz="8" w:space="0" w:color="000000"/>
              <w:bottom w:val="single" w:sz="8" w:space="0" w:color="000000"/>
              <w:right w:val="single" w:sz="8" w:space="0" w:color="000000"/>
            </w:tcBorders>
          </w:tcPr>
          <w:p w14:paraId="0F5ED525" w14:textId="323A8434" w:rsidR="000707E2" w:rsidRDefault="000707E2" w:rsidP="0092630F">
            <w:pPr>
              <w:pStyle w:val="Sinespaciado"/>
              <w:rPr>
                <w:lang w:val="es-EC" w:eastAsia="es-EC"/>
              </w:rPr>
            </w:pPr>
            <w:r>
              <w:rPr>
                <w:lang w:val="es-EC" w:eastAsia="es-EC"/>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B22C25" w14:textId="454F5438" w:rsidR="000707E2" w:rsidRDefault="000707E2" w:rsidP="0092630F">
            <w:pPr>
              <w:pStyle w:val="Sinespaciado"/>
              <w:rPr>
                <w:lang w:val="es-EC" w:eastAsia="es-EC"/>
              </w:rPr>
            </w:pPr>
            <w:r>
              <w:rPr>
                <w:lang w:val="es-EC" w:eastAsia="es-EC"/>
              </w:rPr>
              <w:t>Nombre de la marca del artículo.</w:t>
            </w:r>
          </w:p>
        </w:tc>
      </w:tr>
      <w:tr w:rsidR="000707E2" w:rsidRPr="00370DBA" w14:paraId="5B489A24" w14:textId="77777777" w:rsidTr="000707E2">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67CF67" w14:textId="77777777" w:rsidR="000707E2" w:rsidRDefault="000707E2" w:rsidP="0092630F">
            <w:pPr>
              <w:pStyle w:val="Sinespaciado"/>
              <w:rPr>
                <w:lang w:val="es-EC" w:eastAsia="es-EC"/>
              </w:rPr>
            </w:pPr>
            <w:r>
              <w:rPr>
                <w:lang w:val="es-EC" w:eastAsia="es-EC"/>
              </w:rPr>
              <w:t>imagen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8C888C" w14:textId="77777777" w:rsidR="000707E2" w:rsidRDefault="000707E2" w:rsidP="0092630F">
            <w:pPr>
              <w:pStyle w:val="Sinespaciado"/>
              <w:rPr>
                <w:lang w:val="es-EC" w:eastAsia="es-EC"/>
              </w:rPr>
            </w:pPr>
            <w:r>
              <w:rPr>
                <w:lang w:val="es-EC" w:eastAsia="es-EC"/>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5F2C71" w14:textId="77777777" w:rsidR="000707E2" w:rsidRDefault="000707E2" w:rsidP="0092630F">
            <w:pPr>
              <w:pStyle w:val="Sinespaciado"/>
              <w:rPr>
                <w:lang w:val="es-EC" w:eastAsia="es-EC"/>
              </w:rPr>
            </w:pPr>
            <w:r>
              <w:rPr>
                <w:lang w:val="es-EC" w:eastAsia="es-EC"/>
              </w:rPr>
              <w:t>50</w:t>
            </w:r>
          </w:p>
        </w:tc>
        <w:tc>
          <w:tcPr>
            <w:tcW w:w="964" w:type="dxa"/>
            <w:tcBorders>
              <w:top w:val="single" w:sz="8" w:space="0" w:color="000000"/>
              <w:left w:val="single" w:sz="8" w:space="0" w:color="000000"/>
              <w:bottom w:val="single" w:sz="8" w:space="0" w:color="000000"/>
              <w:right w:val="single" w:sz="8" w:space="0" w:color="000000"/>
            </w:tcBorders>
          </w:tcPr>
          <w:p w14:paraId="1F26986D" w14:textId="09EE7A03" w:rsidR="000707E2" w:rsidRDefault="000707E2" w:rsidP="0092630F">
            <w:pPr>
              <w:pStyle w:val="Sinespaciado"/>
              <w:rPr>
                <w:lang w:val="es-EC" w:eastAsia="es-EC"/>
              </w:rPr>
            </w:pPr>
            <w:r>
              <w:rPr>
                <w:lang w:val="es-EC" w:eastAsia="es-EC"/>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8ACC4" w14:textId="2DE401D2" w:rsidR="000707E2" w:rsidRDefault="000707E2" w:rsidP="0092630F">
            <w:pPr>
              <w:pStyle w:val="Sinespaciado"/>
              <w:rPr>
                <w:lang w:val="es-EC" w:eastAsia="es-EC"/>
              </w:rPr>
            </w:pPr>
            <w:r>
              <w:rPr>
                <w:lang w:val="es-EC" w:eastAsia="es-EC"/>
              </w:rPr>
              <w:t>Imagen del artículo.</w:t>
            </w:r>
          </w:p>
        </w:tc>
      </w:tr>
    </w:tbl>
    <w:p w14:paraId="0B4E4719" w14:textId="77777777" w:rsidR="0016593E" w:rsidRPr="00370DBA" w:rsidRDefault="0016593E" w:rsidP="0016593E">
      <w:pPr>
        <w:rPr>
          <w:lang w:val="es-EC" w:eastAsia="es-EC"/>
        </w:rPr>
      </w:pPr>
      <w:r w:rsidRPr="00370DBA">
        <w:rPr>
          <w:b/>
          <w:bCs/>
          <w:color w:val="000000"/>
          <w:lang w:val="es-EC" w:eastAsia="es-EC"/>
        </w:rPr>
        <w:t xml:space="preserve">Relaciones: </w:t>
      </w:r>
      <w:r>
        <w:rPr>
          <w:color w:val="000000"/>
          <w:lang w:val="es-EC" w:eastAsia="es-EC"/>
        </w:rPr>
        <w:t>Local, Articulo</w:t>
      </w:r>
      <w:r w:rsidRPr="00370DBA">
        <w:rPr>
          <w:color w:val="000000"/>
          <w:lang w:val="es-EC" w:eastAsia="es-EC"/>
        </w:rPr>
        <w:t>.</w:t>
      </w:r>
    </w:p>
    <w:p w14:paraId="550A52C3" w14:textId="12900990" w:rsidR="0016593E" w:rsidRDefault="0016593E" w:rsidP="0016593E">
      <w:pPr>
        <w:rPr>
          <w:color w:val="000000"/>
          <w:lang w:val="es-EC" w:eastAsia="es-EC"/>
        </w:rPr>
      </w:pPr>
      <w:r w:rsidRPr="00370DBA">
        <w:rPr>
          <w:b/>
          <w:bCs/>
          <w:color w:val="000000"/>
          <w:lang w:val="es-EC" w:eastAsia="es-EC"/>
        </w:rPr>
        <w:t xml:space="preserve">Campos claves: </w:t>
      </w:r>
      <w:r w:rsidRPr="00370DBA">
        <w:rPr>
          <w:color w:val="000000"/>
          <w:lang w:val="es-EC" w:eastAsia="es-EC"/>
        </w:rPr>
        <w:t>id_</w:t>
      </w:r>
      <w:r>
        <w:rPr>
          <w:color w:val="000000"/>
          <w:lang w:val="es-EC" w:eastAsia="es-EC"/>
        </w:rPr>
        <w:t>inventario, id_articulo.</w:t>
      </w:r>
    </w:p>
    <w:p w14:paraId="3ACB94CE" w14:textId="77777777" w:rsidR="00F64DC4" w:rsidRDefault="00F64DC4" w:rsidP="0016593E">
      <w:pPr>
        <w:rPr>
          <w:color w:val="000000"/>
          <w:lang w:val="es-EC" w:eastAsia="es-EC"/>
        </w:rPr>
      </w:pPr>
    </w:p>
    <w:p w14:paraId="0815E407" w14:textId="77777777" w:rsidR="0016593E" w:rsidRDefault="0016593E" w:rsidP="0016593E">
      <w:pPr>
        <w:rPr>
          <w:lang w:val="es-EC" w:eastAsia="es-EC"/>
        </w:rPr>
      </w:pPr>
    </w:p>
    <w:p w14:paraId="4AD98435" w14:textId="77777777" w:rsidR="0016593E" w:rsidRPr="00F64DC4" w:rsidRDefault="0016593E" w:rsidP="004654AE">
      <w:pPr>
        <w:pStyle w:val="Ttulo3"/>
        <w:rPr>
          <w:lang w:val="es-EC" w:eastAsia="es-EC"/>
        </w:rPr>
      </w:pPr>
      <w:bookmarkStart w:id="202" w:name="_Toc79961224"/>
      <w:r w:rsidRPr="00F64DC4">
        <w:rPr>
          <w:lang w:val="es-EC" w:eastAsia="es-EC"/>
        </w:rPr>
        <w:lastRenderedPageBreak/>
        <w:t>Nombre de la tabla: Servicio</w:t>
      </w:r>
      <w:bookmarkEnd w:id="202"/>
    </w:p>
    <w:p w14:paraId="15B1D0C7" w14:textId="77777777" w:rsidR="0016593E" w:rsidRPr="00370DBA" w:rsidRDefault="0016593E" w:rsidP="0016593E">
      <w:pPr>
        <w:rPr>
          <w:lang w:val="es-EC" w:eastAsia="es-EC"/>
        </w:rPr>
      </w:pPr>
      <w:r w:rsidRPr="00370DBA">
        <w:rPr>
          <w:b/>
          <w:bCs/>
          <w:color w:val="000000"/>
          <w:lang w:val="es-EC" w:eastAsia="es-EC"/>
        </w:rPr>
        <w:t xml:space="preserve">Descripción: </w:t>
      </w:r>
      <w:r w:rsidRPr="00370DBA">
        <w:rPr>
          <w:color w:val="000000"/>
          <w:lang w:val="es-EC" w:eastAsia="es-EC"/>
        </w:rPr>
        <w:t xml:space="preserve">Contiene los datos más importantes pertenecientes </w:t>
      </w:r>
      <w:r>
        <w:rPr>
          <w:color w:val="000000"/>
          <w:lang w:val="es-EC" w:eastAsia="es-EC"/>
        </w:rPr>
        <w:t>a los servicios</w:t>
      </w:r>
      <w:r w:rsidRPr="00370DBA">
        <w:rPr>
          <w:color w:val="000000"/>
          <w:lang w:val="es-EC" w:eastAsia="es-EC"/>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1813"/>
        <w:gridCol w:w="1494"/>
        <w:gridCol w:w="1054"/>
        <w:gridCol w:w="964"/>
        <w:gridCol w:w="3266"/>
      </w:tblGrid>
      <w:tr w:rsidR="000707E2" w:rsidRPr="00370DBA" w14:paraId="33D52C25" w14:textId="77777777" w:rsidTr="00CC159F">
        <w:trPr>
          <w:trHeight w:val="42"/>
          <w:jc w:val="center"/>
        </w:trPr>
        <w:tc>
          <w:tcPr>
            <w:tcW w:w="0" w:type="auto"/>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1A32EDE" w14:textId="77777777" w:rsidR="000707E2" w:rsidRPr="005B34B4" w:rsidRDefault="000707E2" w:rsidP="0092630F">
            <w:pPr>
              <w:pStyle w:val="Sinespaciado"/>
              <w:jc w:val="center"/>
              <w:rPr>
                <w:b/>
                <w:lang w:val="es-EC" w:eastAsia="es-EC"/>
              </w:rPr>
            </w:pPr>
            <w:r w:rsidRPr="005B34B4">
              <w:rPr>
                <w:b/>
                <w:lang w:val="es-EC" w:eastAsia="es-EC"/>
              </w:rPr>
              <w:t>Campo</w:t>
            </w:r>
          </w:p>
        </w:tc>
        <w:tc>
          <w:tcPr>
            <w:tcW w:w="0" w:type="auto"/>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C49ECEA" w14:textId="77777777" w:rsidR="000707E2" w:rsidRPr="005B34B4" w:rsidRDefault="000707E2" w:rsidP="0092630F">
            <w:pPr>
              <w:pStyle w:val="Sinespaciado"/>
              <w:jc w:val="center"/>
              <w:rPr>
                <w:b/>
                <w:lang w:val="es-EC" w:eastAsia="es-EC"/>
              </w:rPr>
            </w:pPr>
            <w:r w:rsidRPr="005B34B4">
              <w:rPr>
                <w:b/>
                <w:lang w:val="es-EC" w:eastAsia="es-EC"/>
              </w:rPr>
              <w:t>Tipo de dato</w:t>
            </w:r>
          </w:p>
        </w:tc>
        <w:tc>
          <w:tcPr>
            <w:tcW w:w="0" w:type="auto"/>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B12A6EC" w14:textId="77777777" w:rsidR="000707E2" w:rsidRPr="005B34B4" w:rsidRDefault="000707E2" w:rsidP="0092630F">
            <w:pPr>
              <w:pStyle w:val="Sinespaciado"/>
              <w:jc w:val="center"/>
              <w:rPr>
                <w:b/>
                <w:lang w:val="es-EC" w:eastAsia="es-EC"/>
              </w:rPr>
            </w:pPr>
            <w:r w:rsidRPr="005B34B4">
              <w:rPr>
                <w:b/>
                <w:lang w:val="es-EC" w:eastAsia="es-EC"/>
              </w:rPr>
              <w:t>Tamaño</w:t>
            </w:r>
          </w:p>
        </w:tc>
        <w:tc>
          <w:tcPr>
            <w:tcW w:w="964" w:type="dxa"/>
            <w:tcBorders>
              <w:top w:val="single" w:sz="8" w:space="0" w:color="000000"/>
              <w:left w:val="single" w:sz="8" w:space="0" w:color="000000"/>
              <w:bottom w:val="single" w:sz="8" w:space="0" w:color="000000"/>
              <w:right w:val="single" w:sz="8" w:space="0" w:color="000000"/>
            </w:tcBorders>
            <w:shd w:val="clear" w:color="auto" w:fill="E7E6E6" w:themeFill="background2"/>
          </w:tcPr>
          <w:p w14:paraId="5D261075" w14:textId="6D71C0DC" w:rsidR="000707E2" w:rsidRPr="005B34B4" w:rsidRDefault="000707E2" w:rsidP="0092630F">
            <w:pPr>
              <w:pStyle w:val="Sinespaciado"/>
              <w:jc w:val="center"/>
              <w:rPr>
                <w:b/>
                <w:lang w:val="es-EC" w:eastAsia="es-EC"/>
              </w:rPr>
            </w:pPr>
            <w:r>
              <w:rPr>
                <w:b/>
                <w:lang w:val="es-EC" w:eastAsia="es-EC"/>
              </w:rPr>
              <w:t>No Nulo</w:t>
            </w:r>
          </w:p>
        </w:tc>
        <w:tc>
          <w:tcPr>
            <w:tcW w:w="0" w:type="auto"/>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59A8460" w14:textId="046621A9" w:rsidR="000707E2" w:rsidRPr="005B34B4" w:rsidRDefault="000707E2" w:rsidP="0092630F">
            <w:pPr>
              <w:pStyle w:val="Sinespaciado"/>
              <w:jc w:val="center"/>
              <w:rPr>
                <w:b/>
                <w:lang w:val="es-EC" w:eastAsia="es-EC"/>
              </w:rPr>
            </w:pPr>
            <w:r w:rsidRPr="005B34B4">
              <w:rPr>
                <w:b/>
                <w:lang w:val="es-EC" w:eastAsia="es-EC"/>
              </w:rPr>
              <w:t>Descripción</w:t>
            </w:r>
          </w:p>
        </w:tc>
      </w:tr>
      <w:tr w:rsidR="000707E2" w:rsidRPr="00370DBA" w14:paraId="3C848121" w14:textId="77777777" w:rsidTr="000707E2">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B560B" w14:textId="77777777" w:rsidR="000707E2" w:rsidRPr="00370DBA" w:rsidRDefault="000707E2" w:rsidP="0092630F">
            <w:pPr>
              <w:pStyle w:val="Sinespaciado"/>
              <w:rPr>
                <w:lang w:val="es-EC" w:eastAsia="es-EC"/>
              </w:rPr>
            </w:pPr>
            <w:r>
              <w:rPr>
                <w:lang w:val="es-EC" w:eastAsia="es-EC"/>
              </w:rPr>
              <w:t>id_servicio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0AC3B" w14:textId="77777777" w:rsidR="000707E2" w:rsidRPr="00370DBA" w:rsidRDefault="000707E2" w:rsidP="0092630F">
            <w:pPr>
              <w:pStyle w:val="Sinespaciado"/>
              <w:rPr>
                <w:lang w:val="es-EC" w:eastAsia="es-EC"/>
              </w:rPr>
            </w:pPr>
            <w:r>
              <w:rPr>
                <w:lang w:val="es-EC" w:eastAsia="es-EC"/>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C0ACE" w14:textId="77777777" w:rsidR="000707E2" w:rsidRPr="00370DBA" w:rsidRDefault="000707E2" w:rsidP="0092630F">
            <w:pPr>
              <w:pStyle w:val="Sinespaciado"/>
              <w:rPr>
                <w:lang w:val="es-EC" w:eastAsia="es-EC"/>
              </w:rPr>
            </w:pPr>
            <w:r w:rsidRPr="00370DBA">
              <w:rPr>
                <w:lang w:val="es-EC" w:eastAsia="es-EC"/>
              </w:rPr>
              <w:t>10</w:t>
            </w:r>
          </w:p>
        </w:tc>
        <w:tc>
          <w:tcPr>
            <w:tcW w:w="964" w:type="dxa"/>
            <w:tcBorders>
              <w:top w:val="single" w:sz="8" w:space="0" w:color="000000"/>
              <w:left w:val="single" w:sz="8" w:space="0" w:color="000000"/>
              <w:bottom w:val="single" w:sz="8" w:space="0" w:color="000000"/>
              <w:right w:val="single" w:sz="8" w:space="0" w:color="000000"/>
            </w:tcBorders>
          </w:tcPr>
          <w:p w14:paraId="24D986C0" w14:textId="4000A265" w:rsidR="000707E2" w:rsidRDefault="000707E2" w:rsidP="0092630F">
            <w:pPr>
              <w:pStyle w:val="Sinespaciado"/>
              <w:rPr>
                <w:lang w:val="es-EC" w:eastAsia="es-EC"/>
              </w:rPr>
            </w:pPr>
            <w:r>
              <w:rPr>
                <w:lang w:val="es-EC" w:eastAsia="es-EC"/>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76398" w14:textId="29D32906" w:rsidR="000707E2" w:rsidRPr="00370DBA" w:rsidRDefault="000707E2" w:rsidP="0092630F">
            <w:pPr>
              <w:pStyle w:val="Sinespaciado"/>
              <w:rPr>
                <w:lang w:val="es-EC" w:eastAsia="es-EC"/>
              </w:rPr>
            </w:pPr>
            <w:r>
              <w:rPr>
                <w:lang w:val="es-EC" w:eastAsia="es-EC"/>
              </w:rPr>
              <w:t>Identificador</w:t>
            </w:r>
            <w:r w:rsidRPr="00370DBA">
              <w:rPr>
                <w:lang w:val="es-EC" w:eastAsia="es-EC"/>
              </w:rPr>
              <w:t xml:space="preserve"> único del </w:t>
            </w:r>
            <w:r>
              <w:rPr>
                <w:lang w:val="es-EC" w:eastAsia="es-EC"/>
              </w:rPr>
              <w:t>servicio.</w:t>
            </w:r>
          </w:p>
        </w:tc>
      </w:tr>
      <w:tr w:rsidR="000707E2" w:rsidRPr="00370DBA" w14:paraId="62BDC585" w14:textId="77777777" w:rsidTr="000707E2">
        <w:trPr>
          <w:trHeight w:val="4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AB0B2" w14:textId="77777777" w:rsidR="000707E2" w:rsidRPr="00370DBA" w:rsidRDefault="000707E2" w:rsidP="0092630F">
            <w:pPr>
              <w:pStyle w:val="Sinespaciado"/>
              <w:rPr>
                <w:lang w:val="es-EC" w:eastAsia="es-EC"/>
              </w:rPr>
            </w:pPr>
            <w:r>
              <w:rPr>
                <w:lang w:val="es-EC" w:eastAsia="es-EC"/>
              </w:rPr>
              <w:t>nombre_servicio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9711C" w14:textId="77777777" w:rsidR="000707E2" w:rsidRPr="00370DBA" w:rsidRDefault="000707E2" w:rsidP="0092630F">
            <w:pPr>
              <w:pStyle w:val="Sinespaciado"/>
              <w:rPr>
                <w:lang w:val="es-EC" w:eastAsia="es-EC"/>
              </w:rPr>
            </w:pPr>
            <w:r>
              <w:rPr>
                <w:lang w:val="es-EC" w:eastAsia="es-EC"/>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50DD9" w14:textId="77777777" w:rsidR="000707E2" w:rsidRPr="00370DBA" w:rsidRDefault="000707E2" w:rsidP="0092630F">
            <w:pPr>
              <w:pStyle w:val="Sinespaciado"/>
              <w:rPr>
                <w:lang w:val="es-EC" w:eastAsia="es-EC"/>
              </w:rPr>
            </w:pPr>
            <w:r>
              <w:rPr>
                <w:lang w:val="es-EC" w:eastAsia="es-EC"/>
              </w:rPr>
              <w:t>20</w:t>
            </w:r>
          </w:p>
        </w:tc>
        <w:tc>
          <w:tcPr>
            <w:tcW w:w="964" w:type="dxa"/>
            <w:tcBorders>
              <w:top w:val="single" w:sz="8" w:space="0" w:color="000000"/>
              <w:left w:val="single" w:sz="8" w:space="0" w:color="000000"/>
              <w:bottom w:val="single" w:sz="8" w:space="0" w:color="000000"/>
              <w:right w:val="single" w:sz="8" w:space="0" w:color="000000"/>
            </w:tcBorders>
          </w:tcPr>
          <w:p w14:paraId="6CB529B4" w14:textId="7362DAE0" w:rsidR="000707E2" w:rsidRDefault="000707E2" w:rsidP="0092630F">
            <w:pPr>
              <w:pStyle w:val="Sinespaciado"/>
              <w:rPr>
                <w:lang w:val="es-EC" w:eastAsia="es-EC"/>
              </w:rPr>
            </w:pPr>
            <w:r>
              <w:rPr>
                <w:lang w:val="es-EC" w:eastAsia="es-EC"/>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10D07" w14:textId="2209CAC8" w:rsidR="000707E2" w:rsidRPr="00370DBA" w:rsidRDefault="000707E2" w:rsidP="0092630F">
            <w:pPr>
              <w:pStyle w:val="Sinespaciado"/>
              <w:rPr>
                <w:lang w:val="es-EC" w:eastAsia="es-EC"/>
              </w:rPr>
            </w:pPr>
            <w:r>
              <w:rPr>
                <w:lang w:val="es-EC" w:eastAsia="es-EC"/>
              </w:rPr>
              <w:t>Nombre del servicio.</w:t>
            </w:r>
          </w:p>
        </w:tc>
      </w:tr>
      <w:tr w:rsidR="000707E2" w:rsidRPr="00370DBA" w14:paraId="31E6620E" w14:textId="77777777" w:rsidTr="000707E2">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4F6273" w14:textId="77777777" w:rsidR="000707E2" w:rsidRDefault="000707E2" w:rsidP="0092630F">
            <w:pPr>
              <w:pStyle w:val="Sinespaciado"/>
              <w:rPr>
                <w:lang w:val="es-EC" w:eastAsia="es-EC"/>
              </w:rPr>
            </w:pPr>
            <w:r>
              <w:rPr>
                <w:lang w:val="es-EC" w:eastAsia="es-EC"/>
              </w:rPr>
              <w:t>descripcion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80952A" w14:textId="77777777" w:rsidR="000707E2" w:rsidRDefault="000707E2" w:rsidP="0092630F">
            <w:pPr>
              <w:pStyle w:val="Sinespaciado"/>
              <w:rPr>
                <w:lang w:val="es-EC" w:eastAsia="es-EC"/>
              </w:rPr>
            </w:pPr>
            <w:r>
              <w:rPr>
                <w:lang w:val="es-EC" w:eastAsia="es-EC"/>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E75FB8" w14:textId="77777777" w:rsidR="000707E2" w:rsidRDefault="000707E2" w:rsidP="0092630F">
            <w:pPr>
              <w:pStyle w:val="Sinespaciado"/>
              <w:rPr>
                <w:lang w:val="es-EC" w:eastAsia="es-EC"/>
              </w:rPr>
            </w:pPr>
            <w:r>
              <w:rPr>
                <w:lang w:val="es-EC" w:eastAsia="es-EC"/>
              </w:rPr>
              <w:t>50</w:t>
            </w:r>
          </w:p>
        </w:tc>
        <w:tc>
          <w:tcPr>
            <w:tcW w:w="964" w:type="dxa"/>
            <w:tcBorders>
              <w:top w:val="single" w:sz="8" w:space="0" w:color="000000"/>
              <w:left w:val="single" w:sz="8" w:space="0" w:color="000000"/>
              <w:bottom w:val="single" w:sz="8" w:space="0" w:color="000000"/>
              <w:right w:val="single" w:sz="8" w:space="0" w:color="000000"/>
            </w:tcBorders>
          </w:tcPr>
          <w:p w14:paraId="21D9D1E6" w14:textId="3273A994" w:rsidR="000707E2" w:rsidRDefault="000707E2" w:rsidP="0092630F">
            <w:pPr>
              <w:pStyle w:val="Sinespaciado"/>
              <w:rPr>
                <w:lang w:val="es-EC" w:eastAsia="es-EC"/>
              </w:rPr>
            </w:pPr>
            <w:r>
              <w:rPr>
                <w:lang w:val="es-EC" w:eastAsia="es-EC"/>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50129A" w14:textId="64801CB2" w:rsidR="000707E2" w:rsidRDefault="000707E2" w:rsidP="0092630F">
            <w:pPr>
              <w:pStyle w:val="Sinespaciado"/>
              <w:rPr>
                <w:lang w:val="es-EC" w:eastAsia="es-EC"/>
              </w:rPr>
            </w:pPr>
            <w:r>
              <w:rPr>
                <w:lang w:val="es-EC" w:eastAsia="es-EC"/>
              </w:rPr>
              <w:t>Descripción del servicio.</w:t>
            </w:r>
          </w:p>
        </w:tc>
      </w:tr>
    </w:tbl>
    <w:p w14:paraId="6E4C9132" w14:textId="77777777" w:rsidR="0016593E" w:rsidRPr="00370DBA" w:rsidRDefault="0016593E" w:rsidP="0016593E">
      <w:pPr>
        <w:rPr>
          <w:lang w:val="es-EC" w:eastAsia="es-EC"/>
        </w:rPr>
      </w:pPr>
      <w:r w:rsidRPr="00370DBA">
        <w:rPr>
          <w:b/>
          <w:bCs/>
          <w:color w:val="000000"/>
          <w:lang w:val="es-EC" w:eastAsia="es-EC"/>
        </w:rPr>
        <w:t xml:space="preserve">Relaciones: </w:t>
      </w:r>
      <w:r>
        <w:rPr>
          <w:color w:val="000000"/>
          <w:lang w:val="es-EC" w:eastAsia="es-EC"/>
        </w:rPr>
        <w:t>Local, Cliente</w:t>
      </w:r>
      <w:r w:rsidRPr="00370DBA">
        <w:rPr>
          <w:color w:val="000000"/>
          <w:lang w:val="es-EC" w:eastAsia="es-EC"/>
        </w:rPr>
        <w:t>.</w:t>
      </w:r>
    </w:p>
    <w:p w14:paraId="0A6B2168" w14:textId="053B9B01" w:rsidR="0016593E" w:rsidRDefault="0016593E" w:rsidP="0016593E">
      <w:pPr>
        <w:rPr>
          <w:color w:val="000000"/>
          <w:lang w:val="es-EC" w:eastAsia="es-EC"/>
        </w:rPr>
      </w:pPr>
      <w:r w:rsidRPr="00370DBA">
        <w:rPr>
          <w:b/>
          <w:bCs/>
          <w:color w:val="000000"/>
          <w:lang w:val="es-EC" w:eastAsia="es-EC"/>
        </w:rPr>
        <w:t xml:space="preserve">Campos claves: </w:t>
      </w:r>
      <w:r w:rsidRPr="00370DBA">
        <w:rPr>
          <w:color w:val="000000"/>
          <w:lang w:val="es-EC" w:eastAsia="es-EC"/>
        </w:rPr>
        <w:t>id_</w:t>
      </w:r>
      <w:r>
        <w:rPr>
          <w:color w:val="000000"/>
          <w:lang w:val="es-EC" w:eastAsia="es-EC"/>
        </w:rPr>
        <w:t>servicio.</w:t>
      </w:r>
    </w:p>
    <w:p w14:paraId="5AB6387F" w14:textId="77777777" w:rsidR="00F64DC4" w:rsidRPr="00370DBA" w:rsidRDefault="00F64DC4" w:rsidP="0016593E">
      <w:pPr>
        <w:rPr>
          <w:lang w:val="es-EC" w:eastAsia="es-EC"/>
        </w:rPr>
      </w:pPr>
    </w:p>
    <w:p w14:paraId="4AED382C" w14:textId="77777777" w:rsidR="0016593E" w:rsidRDefault="0016593E" w:rsidP="0016593E">
      <w:pPr>
        <w:rPr>
          <w:lang w:val="es-EC" w:eastAsia="es-EC"/>
        </w:rPr>
      </w:pPr>
    </w:p>
    <w:p w14:paraId="0990BBF7" w14:textId="77777777" w:rsidR="0016593E" w:rsidRPr="00F64DC4" w:rsidRDefault="0016593E" w:rsidP="004654AE">
      <w:pPr>
        <w:pStyle w:val="Ttulo3"/>
        <w:rPr>
          <w:lang w:eastAsia="es-EC"/>
        </w:rPr>
      </w:pPr>
      <w:bookmarkStart w:id="203" w:name="_Toc79961225"/>
      <w:r w:rsidRPr="00F64DC4">
        <w:rPr>
          <w:lang w:eastAsia="es-EC"/>
        </w:rPr>
        <w:t>Nombre de la tabla: Factura</w:t>
      </w:r>
      <w:bookmarkEnd w:id="203"/>
    </w:p>
    <w:p w14:paraId="1087AD41" w14:textId="77777777" w:rsidR="0016593E" w:rsidRPr="00370DBA" w:rsidRDefault="0016593E" w:rsidP="0016593E">
      <w:pPr>
        <w:rPr>
          <w:lang w:val="es-EC" w:eastAsia="es-EC"/>
        </w:rPr>
      </w:pPr>
      <w:r w:rsidRPr="00370DBA">
        <w:rPr>
          <w:b/>
          <w:bCs/>
          <w:color w:val="000000"/>
          <w:lang w:val="es-EC" w:eastAsia="es-EC"/>
        </w:rPr>
        <w:t xml:space="preserve">Descripción: </w:t>
      </w:r>
      <w:r w:rsidRPr="00370DBA">
        <w:rPr>
          <w:color w:val="000000"/>
          <w:lang w:val="es-EC" w:eastAsia="es-EC"/>
        </w:rPr>
        <w:t xml:space="preserve">Contiene los datos más importantes pertenecientes </w:t>
      </w:r>
      <w:r>
        <w:rPr>
          <w:color w:val="000000"/>
          <w:lang w:val="es-EC" w:eastAsia="es-EC"/>
        </w:rPr>
        <w:t>a las facturas</w:t>
      </w:r>
      <w:r w:rsidRPr="00370DBA">
        <w:rPr>
          <w:color w:val="000000"/>
          <w:lang w:val="es-EC" w:eastAsia="es-EC"/>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1267"/>
        <w:gridCol w:w="1494"/>
        <w:gridCol w:w="1054"/>
        <w:gridCol w:w="964"/>
        <w:gridCol w:w="3339"/>
      </w:tblGrid>
      <w:tr w:rsidR="000707E2" w:rsidRPr="00370DBA" w14:paraId="4B981104" w14:textId="77777777" w:rsidTr="00CC159F">
        <w:trPr>
          <w:trHeight w:val="222"/>
          <w:jc w:val="center"/>
        </w:trPr>
        <w:tc>
          <w:tcPr>
            <w:tcW w:w="0" w:type="auto"/>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00E44C5" w14:textId="77777777" w:rsidR="000707E2" w:rsidRPr="005B34B4" w:rsidRDefault="000707E2" w:rsidP="0092630F">
            <w:pPr>
              <w:pStyle w:val="Sinespaciado"/>
              <w:jc w:val="center"/>
              <w:rPr>
                <w:b/>
                <w:lang w:val="es-EC" w:eastAsia="es-EC"/>
              </w:rPr>
            </w:pPr>
            <w:r w:rsidRPr="005B34B4">
              <w:rPr>
                <w:b/>
                <w:lang w:val="es-EC" w:eastAsia="es-EC"/>
              </w:rPr>
              <w:t>Campo</w:t>
            </w:r>
          </w:p>
        </w:tc>
        <w:tc>
          <w:tcPr>
            <w:tcW w:w="0" w:type="auto"/>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E710F35" w14:textId="77777777" w:rsidR="000707E2" w:rsidRPr="005B34B4" w:rsidRDefault="000707E2" w:rsidP="0092630F">
            <w:pPr>
              <w:pStyle w:val="Sinespaciado"/>
              <w:jc w:val="center"/>
              <w:rPr>
                <w:b/>
                <w:lang w:val="es-EC" w:eastAsia="es-EC"/>
              </w:rPr>
            </w:pPr>
            <w:r w:rsidRPr="005B34B4">
              <w:rPr>
                <w:b/>
                <w:lang w:val="es-EC" w:eastAsia="es-EC"/>
              </w:rPr>
              <w:t>Tipo de dato</w:t>
            </w:r>
          </w:p>
        </w:tc>
        <w:tc>
          <w:tcPr>
            <w:tcW w:w="0" w:type="auto"/>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526155B2" w14:textId="77777777" w:rsidR="000707E2" w:rsidRPr="005B34B4" w:rsidRDefault="000707E2" w:rsidP="0092630F">
            <w:pPr>
              <w:pStyle w:val="Sinespaciado"/>
              <w:jc w:val="center"/>
              <w:rPr>
                <w:b/>
                <w:lang w:val="es-EC" w:eastAsia="es-EC"/>
              </w:rPr>
            </w:pPr>
            <w:r w:rsidRPr="005B34B4">
              <w:rPr>
                <w:b/>
                <w:lang w:val="es-EC" w:eastAsia="es-EC"/>
              </w:rPr>
              <w:t>Tamaño</w:t>
            </w:r>
          </w:p>
        </w:tc>
        <w:tc>
          <w:tcPr>
            <w:tcW w:w="964" w:type="dxa"/>
            <w:tcBorders>
              <w:top w:val="single" w:sz="8" w:space="0" w:color="000000"/>
              <w:left w:val="single" w:sz="8" w:space="0" w:color="000000"/>
              <w:bottom w:val="single" w:sz="8" w:space="0" w:color="000000"/>
              <w:right w:val="single" w:sz="8" w:space="0" w:color="000000"/>
            </w:tcBorders>
            <w:shd w:val="clear" w:color="auto" w:fill="E7E6E6" w:themeFill="background2"/>
          </w:tcPr>
          <w:p w14:paraId="5ECCEC1A" w14:textId="52C33710" w:rsidR="000707E2" w:rsidRPr="005B34B4" w:rsidRDefault="000707E2" w:rsidP="0092630F">
            <w:pPr>
              <w:pStyle w:val="Sinespaciado"/>
              <w:jc w:val="center"/>
              <w:rPr>
                <w:b/>
                <w:lang w:val="es-EC" w:eastAsia="es-EC"/>
              </w:rPr>
            </w:pPr>
            <w:r>
              <w:rPr>
                <w:b/>
                <w:lang w:val="es-EC" w:eastAsia="es-EC"/>
              </w:rPr>
              <w:t>No Nulo</w:t>
            </w:r>
          </w:p>
        </w:tc>
        <w:tc>
          <w:tcPr>
            <w:tcW w:w="0" w:type="auto"/>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B2167CD" w14:textId="7624047B" w:rsidR="000707E2" w:rsidRPr="005B34B4" w:rsidRDefault="000707E2" w:rsidP="0092630F">
            <w:pPr>
              <w:pStyle w:val="Sinespaciado"/>
              <w:jc w:val="center"/>
              <w:rPr>
                <w:b/>
                <w:lang w:val="es-EC" w:eastAsia="es-EC"/>
              </w:rPr>
            </w:pPr>
            <w:r w:rsidRPr="005B34B4">
              <w:rPr>
                <w:b/>
                <w:lang w:val="es-EC" w:eastAsia="es-EC"/>
              </w:rPr>
              <w:t>Descripción</w:t>
            </w:r>
          </w:p>
        </w:tc>
      </w:tr>
      <w:tr w:rsidR="000707E2" w:rsidRPr="00370DBA" w14:paraId="61C8A333" w14:textId="77777777" w:rsidTr="000707E2">
        <w:trPr>
          <w:trHeight w:val="4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1B5E0" w14:textId="77777777" w:rsidR="000707E2" w:rsidRPr="00370DBA" w:rsidRDefault="000707E2" w:rsidP="0092630F">
            <w:pPr>
              <w:pStyle w:val="Sinespaciado"/>
              <w:rPr>
                <w:lang w:val="es-EC" w:eastAsia="es-EC"/>
              </w:rPr>
            </w:pPr>
            <w:r>
              <w:rPr>
                <w:lang w:val="es-EC" w:eastAsia="es-EC"/>
              </w:rPr>
              <w:t>id_servicio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B09AC" w14:textId="77777777" w:rsidR="000707E2" w:rsidRPr="00370DBA" w:rsidRDefault="000707E2" w:rsidP="0092630F">
            <w:pPr>
              <w:pStyle w:val="Sinespaciado"/>
              <w:rPr>
                <w:lang w:val="es-EC" w:eastAsia="es-EC"/>
              </w:rPr>
            </w:pPr>
            <w:r>
              <w:rPr>
                <w:lang w:val="es-EC" w:eastAsia="es-EC"/>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EE745" w14:textId="77777777" w:rsidR="000707E2" w:rsidRPr="00370DBA" w:rsidRDefault="000707E2" w:rsidP="0092630F">
            <w:pPr>
              <w:pStyle w:val="Sinespaciado"/>
              <w:rPr>
                <w:lang w:val="es-EC" w:eastAsia="es-EC"/>
              </w:rPr>
            </w:pPr>
            <w:r w:rsidRPr="00370DBA">
              <w:rPr>
                <w:lang w:val="es-EC" w:eastAsia="es-EC"/>
              </w:rPr>
              <w:t>10</w:t>
            </w:r>
          </w:p>
        </w:tc>
        <w:tc>
          <w:tcPr>
            <w:tcW w:w="964" w:type="dxa"/>
            <w:tcBorders>
              <w:top w:val="single" w:sz="8" w:space="0" w:color="000000"/>
              <w:left w:val="single" w:sz="8" w:space="0" w:color="000000"/>
              <w:bottom w:val="single" w:sz="8" w:space="0" w:color="000000"/>
              <w:right w:val="single" w:sz="8" w:space="0" w:color="000000"/>
            </w:tcBorders>
          </w:tcPr>
          <w:p w14:paraId="40A8B98E" w14:textId="26243F4D" w:rsidR="000707E2" w:rsidRDefault="000707E2" w:rsidP="0092630F">
            <w:pPr>
              <w:pStyle w:val="Sinespaciado"/>
              <w:rPr>
                <w:lang w:val="es-EC" w:eastAsia="es-EC"/>
              </w:rPr>
            </w:pPr>
            <w:r>
              <w:rPr>
                <w:lang w:val="es-EC" w:eastAsia="es-EC"/>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B2F77" w14:textId="58BF5EE7" w:rsidR="000707E2" w:rsidRPr="00370DBA" w:rsidRDefault="000707E2" w:rsidP="0092630F">
            <w:pPr>
              <w:pStyle w:val="Sinespaciado"/>
              <w:rPr>
                <w:lang w:val="es-EC" w:eastAsia="es-EC"/>
              </w:rPr>
            </w:pPr>
            <w:r>
              <w:rPr>
                <w:lang w:val="es-EC" w:eastAsia="es-EC"/>
              </w:rPr>
              <w:t>Identificador</w:t>
            </w:r>
            <w:r w:rsidRPr="00370DBA">
              <w:rPr>
                <w:lang w:val="es-EC" w:eastAsia="es-EC"/>
              </w:rPr>
              <w:t xml:space="preserve"> único d</w:t>
            </w:r>
            <w:r>
              <w:rPr>
                <w:lang w:val="es-EC" w:eastAsia="es-EC"/>
              </w:rPr>
              <w:t>e la factura.</w:t>
            </w:r>
          </w:p>
        </w:tc>
      </w:tr>
      <w:tr w:rsidR="000707E2" w:rsidRPr="00370DBA" w14:paraId="48652A37" w14:textId="77777777" w:rsidTr="000707E2">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9B37E" w14:textId="77777777" w:rsidR="000707E2" w:rsidRPr="00370DBA" w:rsidRDefault="000707E2" w:rsidP="0092630F">
            <w:pPr>
              <w:pStyle w:val="Sinespaciado"/>
              <w:rPr>
                <w:lang w:val="es-EC" w:eastAsia="es-EC"/>
              </w:rPr>
            </w:pPr>
            <w:r>
              <w:rPr>
                <w:lang w:val="es-EC" w:eastAsia="es-EC"/>
              </w:rPr>
              <w:t>id_cliente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7CC0D" w14:textId="77777777" w:rsidR="000707E2" w:rsidRPr="00370DBA" w:rsidRDefault="000707E2" w:rsidP="0092630F">
            <w:pPr>
              <w:pStyle w:val="Sinespaciado"/>
              <w:rPr>
                <w:lang w:val="es-EC" w:eastAsia="es-EC"/>
              </w:rPr>
            </w:pPr>
            <w:r>
              <w:rPr>
                <w:lang w:val="es-EC" w:eastAsia="es-EC"/>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C026A" w14:textId="77777777" w:rsidR="000707E2" w:rsidRPr="00370DBA" w:rsidRDefault="000707E2" w:rsidP="0092630F">
            <w:pPr>
              <w:pStyle w:val="Sinespaciado"/>
              <w:rPr>
                <w:lang w:val="es-EC" w:eastAsia="es-EC"/>
              </w:rPr>
            </w:pPr>
            <w:r>
              <w:rPr>
                <w:lang w:val="es-EC" w:eastAsia="es-EC"/>
              </w:rPr>
              <w:t>10</w:t>
            </w:r>
          </w:p>
        </w:tc>
        <w:tc>
          <w:tcPr>
            <w:tcW w:w="964" w:type="dxa"/>
            <w:tcBorders>
              <w:top w:val="single" w:sz="8" w:space="0" w:color="000000"/>
              <w:left w:val="single" w:sz="8" w:space="0" w:color="000000"/>
              <w:bottom w:val="single" w:sz="8" w:space="0" w:color="000000"/>
              <w:right w:val="single" w:sz="8" w:space="0" w:color="000000"/>
            </w:tcBorders>
          </w:tcPr>
          <w:p w14:paraId="25CE45FB" w14:textId="579D2252" w:rsidR="000707E2" w:rsidRDefault="000707E2" w:rsidP="0092630F">
            <w:pPr>
              <w:pStyle w:val="Sinespaciado"/>
              <w:rPr>
                <w:lang w:val="es-EC" w:eastAsia="es-EC"/>
              </w:rPr>
            </w:pPr>
            <w:r>
              <w:rPr>
                <w:lang w:val="es-EC" w:eastAsia="es-EC"/>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5615F" w14:textId="3B361B9E" w:rsidR="000707E2" w:rsidRPr="00370DBA" w:rsidRDefault="000707E2" w:rsidP="0092630F">
            <w:pPr>
              <w:pStyle w:val="Sinespaciado"/>
              <w:rPr>
                <w:lang w:val="es-EC" w:eastAsia="es-EC"/>
              </w:rPr>
            </w:pPr>
            <w:r>
              <w:rPr>
                <w:lang w:val="es-EC" w:eastAsia="es-EC"/>
              </w:rPr>
              <w:t>Nombre del servicio.</w:t>
            </w:r>
          </w:p>
        </w:tc>
      </w:tr>
      <w:tr w:rsidR="000707E2" w:rsidRPr="00370DBA" w14:paraId="0A419B90" w14:textId="77777777" w:rsidTr="000707E2">
        <w:trPr>
          <w:trHeight w:val="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115C5D" w14:textId="77777777" w:rsidR="000707E2" w:rsidRDefault="000707E2" w:rsidP="0092630F">
            <w:pPr>
              <w:pStyle w:val="Sinespaciado"/>
              <w:rPr>
                <w:lang w:val="es-EC" w:eastAsia="es-EC"/>
              </w:rPr>
            </w:pPr>
            <w:r>
              <w:rPr>
                <w:lang w:val="es-EC" w:eastAsia="es-EC"/>
              </w:rPr>
              <w:t>monto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115A90" w14:textId="77777777" w:rsidR="000707E2" w:rsidRDefault="000707E2" w:rsidP="0092630F">
            <w:pPr>
              <w:pStyle w:val="Sinespaciado"/>
              <w:rPr>
                <w:lang w:val="es-EC" w:eastAsia="es-EC"/>
              </w:rPr>
            </w:pPr>
            <w:r>
              <w:rPr>
                <w:lang w:val="es-EC" w:eastAsia="es-EC"/>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CC2D0A" w14:textId="77777777" w:rsidR="000707E2" w:rsidRDefault="000707E2" w:rsidP="0092630F">
            <w:pPr>
              <w:pStyle w:val="Sinespaciado"/>
              <w:rPr>
                <w:lang w:val="es-EC" w:eastAsia="es-EC"/>
              </w:rPr>
            </w:pPr>
            <w:r>
              <w:rPr>
                <w:lang w:val="es-EC" w:eastAsia="es-EC"/>
              </w:rPr>
              <w:t>10</w:t>
            </w:r>
          </w:p>
        </w:tc>
        <w:tc>
          <w:tcPr>
            <w:tcW w:w="964" w:type="dxa"/>
            <w:tcBorders>
              <w:top w:val="single" w:sz="8" w:space="0" w:color="000000"/>
              <w:left w:val="single" w:sz="8" w:space="0" w:color="000000"/>
              <w:bottom w:val="single" w:sz="8" w:space="0" w:color="000000"/>
              <w:right w:val="single" w:sz="8" w:space="0" w:color="000000"/>
            </w:tcBorders>
          </w:tcPr>
          <w:p w14:paraId="0244B26E" w14:textId="423A8A37" w:rsidR="000707E2" w:rsidRDefault="000707E2" w:rsidP="0092630F">
            <w:pPr>
              <w:pStyle w:val="Sinespaciado"/>
              <w:rPr>
                <w:lang w:val="es-EC" w:eastAsia="es-EC"/>
              </w:rPr>
            </w:pPr>
            <w:r>
              <w:rPr>
                <w:lang w:val="es-EC" w:eastAsia="es-EC"/>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E8B3AC" w14:textId="6B2B96CA" w:rsidR="000707E2" w:rsidRDefault="000707E2" w:rsidP="0092630F">
            <w:pPr>
              <w:pStyle w:val="Sinespaciado"/>
              <w:rPr>
                <w:lang w:val="es-EC" w:eastAsia="es-EC"/>
              </w:rPr>
            </w:pPr>
            <w:r>
              <w:rPr>
                <w:lang w:val="es-EC" w:eastAsia="es-EC"/>
              </w:rPr>
              <w:t>Monto a pagar por el servicio.</w:t>
            </w:r>
          </w:p>
        </w:tc>
      </w:tr>
    </w:tbl>
    <w:p w14:paraId="11F9A122" w14:textId="77777777" w:rsidR="0016593E" w:rsidRDefault="0016593E" w:rsidP="0016593E">
      <w:pPr>
        <w:rPr>
          <w:b/>
          <w:color w:val="000000"/>
          <w:lang w:val="es-EC" w:eastAsia="es-EC"/>
        </w:rPr>
      </w:pPr>
    </w:p>
    <w:p w14:paraId="30A74335" w14:textId="77777777" w:rsidR="0016593E" w:rsidRPr="00370DBA" w:rsidRDefault="0016593E" w:rsidP="0016593E">
      <w:pPr>
        <w:rPr>
          <w:lang w:val="es-EC" w:eastAsia="es-EC"/>
        </w:rPr>
      </w:pPr>
      <w:r w:rsidRPr="00370DBA">
        <w:rPr>
          <w:b/>
          <w:bCs/>
          <w:color w:val="000000"/>
          <w:lang w:val="es-EC" w:eastAsia="es-EC"/>
        </w:rPr>
        <w:t xml:space="preserve">Relaciones: </w:t>
      </w:r>
      <w:r>
        <w:rPr>
          <w:color w:val="000000"/>
          <w:lang w:val="es-EC" w:eastAsia="es-EC"/>
        </w:rPr>
        <w:t>Servicio, Cliente</w:t>
      </w:r>
      <w:r w:rsidRPr="00370DBA">
        <w:rPr>
          <w:color w:val="000000"/>
          <w:lang w:val="es-EC" w:eastAsia="es-EC"/>
        </w:rPr>
        <w:t>.</w:t>
      </w:r>
    </w:p>
    <w:p w14:paraId="1BCA2864" w14:textId="77777777" w:rsidR="0016593E" w:rsidRDefault="0016593E" w:rsidP="0016593E">
      <w:pPr>
        <w:rPr>
          <w:lang w:val="es-EC" w:eastAsia="es-EC"/>
        </w:rPr>
      </w:pPr>
      <w:r w:rsidRPr="00370DBA">
        <w:rPr>
          <w:b/>
          <w:bCs/>
          <w:color w:val="000000"/>
          <w:lang w:val="es-EC" w:eastAsia="es-EC"/>
        </w:rPr>
        <w:t xml:space="preserve">Campos claves: </w:t>
      </w:r>
      <w:r w:rsidRPr="00370DBA">
        <w:rPr>
          <w:color w:val="000000"/>
          <w:lang w:val="es-EC" w:eastAsia="es-EC"/>
        </w:rPr>
        <w:t>id_</w:t>
      </w:r>
      <w:r>
        <w:rPr>
          <w:color w:val="000000"/>
          <w:lang w:val="es-EC" w:eastAsia="es-EC"/>
        </w:rPr>
        <w:t>servicio, id_cliente.</w:t>
      </w:r>
    </w:p>
    <w:p w14:paraId="357C3987" w14:textId="77777777" w:rsidR="0016593E" w:rsidRPr="00370DBA" w:rsidRDefault="0016593E" w:rsidP="0016593E">
      <w:pPr>
        <w:rPr>
          <w:lang w:val="es-EC" w:eastAsia="es-EC"/>
        </w:rPr>
      </w:pPr>
    </w:p>
    <w:p w14:paraId="79B7C888" w14:textId="77777777" w:rsidR="0016593E" w:rsidRPr="00F64DC4" w:rsidRDefault="0016593E" w:rsidP="0016593E">
      <w:pPr>
        <w:rPr>
          <w:color w:val="000000"/>
          <w:sz w:val="22"/>
          <w:szCs w:val="22"/>
          <w:lang w:val="es-EC" w:eastAsia="es-EC"/>
        </w:rPr>
      </w:pPr>
    </w:p>
    <w:p w14:paraId="1A94F71B" w14:textId="77777777" w:rsidR="0016593E" w:rsidRPr="00F64DC4" w:rsidRDefault="0016593E" w:rsidP="004654AE">
      <w:pPr>
        <w:pStyle w:val="Ttulo3"/>
        <w:rPr>
          <w:lang w:val="es-EC" w:eastAsia="es-EC"/>
        </w:rPr>
      </w:pPr>
      <w:bookmarkStart w:id="204" w:name="_Toc79961226"/>
      <w:r w:rsidRPr="00F64DC4">
        <w:rPr>
          <w:lang w:val="es-EC" w:eastAsia="es-EC"/>
        </w:rPr>
        <w:t>Nombre de la tabla: Vehículo</w:t>
      </w:r>
      <w:bookmarkEnd w:id="204"/>
    </w:p>
    <w:p w14:paraId="5FD87749" w14:textId="77777777" w:rsidR="0016593E" w:rsidRPr="00370DBA" w:rsidRDefault="0016593E" w:rsidP="0016593E">
      <w:pPr>
        <w:rPr>
          <w:lang w:val="es-EC" w:eastAsia="es-EC"/>
        </w:rPr>
      </w:pPr>
      <w:r w:rsidRPr="00370DBA">
        <w:rPr>
          <w:b/>
          <w:bCs/>
          <w:color w:val="000000"/>
          <w:lang w:val="es-EC" w:eastAsia="es-EC"/>
        </w:rPr>
        <w:t xml:space="preserve">Descripción: </w:t>
      </w:r>
      <w:r w:rsidRPr="00370DBA">
        <w:rPr>
          <w:color w:val="000000"/>
          <w:lang w:val="es-EC" w:eastAsia="es-EC"/>
        </w:rPr>
        <w:t xml:space="preserve">Contiene los datos más importantes pertenecientes </w:t>
      </w:r>
      <w:r>
        <w:rPr>
          <w:color w:val="000000"/>
          <w:lang w:val="es-EC" w:eastAsia="es-EC"/>
        </w:rPr>
        <w:t>a los vehículos</w:t>
      </w:r>
      <w:r w:rsidRPr="00370DBA">
        <w:rPr>
          <w:color w:val="000000"/>
          <w:lang w:val="es-EC" w:eastAsia="es-EC"/>
        </w:rPr>
        <w:t>.</w:t>
      </w:r>
    </w:p>
    <w:tbl>
      <w:tblPr>
        <w:tblW w:w="8987" w:type="dxa"/>
        <w:jc w:val="center"/>
        <w:tblLayout w:type="fixed"/>
        <w:tblCellMar>
          <w:top w:w="15" w:type="dxa"/>
          <w:left w:w="15" w:type="dxa"/>
          <w:bottom w:w="15" w:type="dxa"/>
          <w:right w:w="15" w:type="dxa"/>
        </w:tblCellMar>
        <w:tblLook w:val="04A0" w:firstRow="1" w:lastRow="0" w:firstColumn="1" w:lastColumn="0" w:noHBand="0" w:noVBand="1"/>
      </w:tblPr>
      <w:tblGrid>
        <w:gridCol w:w="1560"/>
        <w:gridCol w:w="1580"/>
        <w:gridCol w:w="1080"/>
        <w:gridCol w:w="990"/>
        <w:gridCol w:w="3777"/>
      </w:tblGrid>
      <w:tr w:rsidR="000707E2" w:rsidRPr="00370DBA" w14:paraId="69365254" w14:textId="77777777" w:rsidTr="00CC159F">
        <w:trPr>
          <w:trHeight w:val="330"/>
          <w:jc w:val="center"/>
        </w:trPr>
        <w:tc>
          <w:tcPr>
            <w:tcW w:w="1560"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E65195E" w14:textId="77777777" w:rsidR="000707E2" w:rsidRPr="005B34B4" w:rsidRDefault="000707E2" w:rsidP="0092630F">
            <w:pPr>
              <w:pStyle w:val="Sinespaciado"/>
              <w:jc w:val="center"/>
              <w:rPr>
                <w:b/>
                <w:lang w:val="es-EC" w:eastAsia="es-EC"/>
              </w:rPr>
            </w:pPr>
            <w:r w:rsidRPr="005B34B4">
              <w:rPr>
                <w:b/>
                <w:lang w:val="es-EC" w:eastAsia="es-EC"/>
              </w:rPr>
              <w:t>Campo</w:t>
            </w:r>
          </w:p>
        </w:tc>
        <w:tc>
          <w:tcPr>
            <w:tcW w:w="1580"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578AE990" w14:textId="77777777" w:rsidR="000707E2" w:rsidRPr="005B34B4" w:rsidRDefault="000707E2" w:rsidP="0092630F">
            <w:pPr>
              <w:pStyle w:val="Sinespaciado"/>
              <w:jc w:val="center"/>
              <w:rPr>
                <w:b/>
                <w:lang w:val="es-EC" w:eastAsia="es-EC"/>
              </w:rPr>
            </w:pPr>
            <w:r w:rsidRPr="005B34B4">
              <w:rPr>
                <w:b/>
                <w:lang w:val="es-EC" w:eastAsia="es-EC"/>
              </w:rPr>
              <w:t>Tipo de dato</w:t>
            </w:r>
          </w:p>
        </w:tc>
        <w:tc>
          <w:tcPr>
            <w:tcW w:w="1080"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72F1EEB" w14:textId="77777777" w:rsidR="000707E2" w:rsidRPr="005B34B4" w:rsidRDefault="000707E2" w:rsidP="0092630F">
            <w:pPr>
              <w:pStyle w:val="Sinespaciado"/>
              <w:jc w:val="center"/>
              <w:rPr>
                <w:b/>
                <w:lang w:val="es-EC" w:eastAsia="es-EC"/>
              </w:rPr>
            </w:pPr>
            <w:r w:rsidRPr="005B34B4">
              <w:rPr>
                <w:b/>
                <w:lang w:val="es-EC" w:eastAsia="es-EC"/>
              </w:rPr>
              <w:t>Tamaño</w:t>
            </w:r>
          </w:p>
        </w:tc>
        <w:tc>
          <w:tcPr>
            <w:tcW w:w="990" w:type="dxa"/>
            <w:tcBorders>
              <w:top w:val="single" w:sz="8" w:space="0" w:color="000000"/>
              <w:left w:val="single" w:sz="8" w:space="0" w:color="000000"/>
              <w:bottom w:val="single" w:sz="8" w:space="0" w:color="000000"/>
              <w:right w:val="single" w:sz="8" w:space="0" w:color="000000"/>
            </w:tcBorders>
            <w:shd w:val="clear" w:color="auto" w:fill="E7E6E6" w:themeFill="background2"/>
          </w:tcPr>
          <w:p w14:paraId="7FDF36EA" w14:textId="631B5B4E" w:rsidR="000707E2" w:rsidRPr="005B34B4" w:rsidRDefault="000707E2" w:rsidP="0092630F">
            <w:pPr>
              <w:pStyle w:val="Sinespaciado"/>
              <w:jc w:val="center"/>
              <w:rPr>
                <w:b/>
                <w:lang w:val="es-EC" w:eastAsia="es-EC"/>
              </w:rPr>
            </w:pPr>
            <w:r>
              <w:rPr>
                <w:b/>
                <w:lang w:val="es-EC" w:eastAsia="es-EC"/>
              </w:rPr>
              <w:t>No Nulo</w:t>
            </w:r>
          </w:p>
        </w:tc>
        <w:tc>
          <w:tcPr>
            <w:tcW w:w="3777"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5C1DC89" w14:textId="694E6756" w:rsidR="000707E2" w:rsidRPr="005B34B4" w:rsidRDefault="000707E2" w:rsidP="0092630F">
            <w:pPr>
              <w:pStyle w:val="Sinespaciado"/>
              <w:jc w:val="center"/>
              <w:rPr>
                <w:b/>
                <w:lang w:val="es-EC" w:eastAsia="es-EC"/>
              </w:rPr>
            </w:pPr>
            <w:r w:rsidRPr="005B34B4">
              <w:rPr>
                <w:b/>
                <w:lang w:val="es-EC" w:eastAsia="es-EC"/>
              </w:rPr>
              <w:t>Descripción</w:t>
            </w:r>
          </w:p>
        </w:tc>
      </w:tr>
      <w:tr w:rsidR="000707E2" w:rsidRPr="00370DBA" w14:paraId="52D2D588" w14:textId="77777777" w:rsidTr="00CC159F">
        <w:trPr>
          <w:trHeight w:val="195"/>
          <w:jc w:val="center"/>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14332" w14:textId="77777777" w:rsidR="000707E2" w:rsidRPr="00370DBA" w:rsidRDefault="000707E2" w:rsidP="0092630F">
            <w:pPr>
              <w:pStyle w:val="Sinespaciado"/>
              <w:rPr>
                <w:lang w:val="es-EC" w:eastAsia="es-EC"/>
              </w:rPr>
            </w:pPr>
            <w:r>
              <w:rPr>
                <w:lang w:val="es-EC" w:eastAsia="es-EC"/>
              </w:rPr>
              <w:t>placa</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BB779" w14:textId="77777777" w:rsidR="000707E2" w:rsidRPr="00370DBA" w:rsidRDefault="000707E2" w:rsidP="0092630F">
            <w:pPr>
              <w:pStyle w:val="Sinespaciado"/>
              <w:rPr>
                <w:lang w:val="es-EC" w:eastAsia="es-EC"/>
              </w:rPr>
            </w:pPr>
            <w:r>
              <w:rPr>
                <w:lang w:val="es-EC" w:eastAsia="es-EC"/>
              </w:rPr>
              <w:t>varchar</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A5C6B" w14:textId="77777777" w:rsidR="000707E2" w:rsidRPr="00370DBA" w:rsidRDefault="000707E2" w:rsidP="0092630F">
            <w:pPr>
              <w:pStyle w:val="Sinespaciado"/>
              <w:rPr>
                <w:lang w:val="es-EC" w:eastAsia="es-EC"/>
              </w:rPr>
            </w:pPr>
            <w:r>
              <w:rPr>
                <w:lang w:val="es-EC" w:eastAsia="es-EC"/>
              </w:rPr>
              <w:t>7</w:t>
            </w:r>
          </w:p>
        </w:tc>
        <w:tc>
          <w:tcPr>
            <w:tcW w:w="990" w:type="dxa"/>
            <w:tcBorders>
              <w:top w:val="single" w:sz="8" w:space="0" w:color="000000"/>
              <w:left w:val="single" w:sz="8" w:space="0" w:color="000000"/>
              <w:bottom w:val="single" w:sz="8" w:space="0" w:color="000000"/>
              <w:right w:val="single" w:sz="8" w:space="0" w:color="000000"/>
            </w:tcBorders>
          </w:tcPr>
          <w:p w14:paraId="742B0DE7" w14:textId="2B8A9C53" w:rsidR="000707E2" w:rsidRDefault="000707E2" w:rsidP="0092630F">
            <w:pPr>
              <w:pStyle w:val="Sinespaciado"/>
              <w:rPr>
                <w:lang w:val="es-EC" w:eastAsia="es-EC"/>
              </w:rPr>
            </w:pPr>
            <w:r>
              <w:rPr>
                <w:lang w:val="es-EC" w:eastAsia="es-EC"/>
              </w:rPr>
              <w:t>True</w:t>
            </w:r>
          </w:p>
        </w:tc>
        <w:tc>
          <w:tcPr>
            <w:tcW w:w="37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86F4E" w14:textId="3F2E7429" w:rsidR="000707E2" w:rsidRPr="00370DBA" w:rsidRDefault="000707E2" w:rsidP="0092630F">
            <w:pPr>
              <w:pStyle w:val="Sinespaciado"/>
              <w:rPr>
                <w:lang w:val="es-EC" w:eastAsia="es-EC"/>
              </w:rPr>
            </w:pPr>
            <w:r>
              <w:rPr>
                <w:lang w:val="es-EC" w:eastAsia="es-EC"/>
              </w:rPr>
              <w:t>Identificador</w:t>
            </w:r>
            <w:r w:rsidRPr="00370DBA">
              <w:rPr>
                <w:lang w:val="es-EC" w:eastAsia="es-EC"/>
              </w:rPr>
              <w:t xml:space="preserve"> único del </w:t>
            </w:r>
            <w:r>
              <w:rPr>
                <w:lang w:val="es-EC" w:eastAsia="es-EC"/>
              </w:rPr>
              <w:t>vehículo.</w:t>
            </w:r>
          </w:p>
        </w:tc>
      </w:tr>
      <w:tr w:rsidR="000707E2" w:rsidRPr="00370DBA" w14:paraId="3C1D937C" w14:textId="77777777" w:rsidTr="00CC159F">
        <w:trPr>
          <w:trHeight w:val="132"/>
          <w:jc w:val="center"/>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56A635" w14:textId="77777777" w:rsidR="000707E2" w:rsidRDefault="000707E2" w:rsidP="0092630F">
            <w:pPr>
              <w:pStyle w:val="Sinespaciado"/>
              <w:rPr>
                <w:lang w:val="es-EC" w:eastAsia="es-EC"/>
              </w:rPr>
            </w:pPr>
            <w:r>
              <w:rPr>
                <w:lang w:val="es-EC" w:eastAsia="es-EC"/>
              </w:rPr>
              <w:t>cedula</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333D5D" w14:textId="77777777" w:rsidR="000707E2" w:rsidRDefault="000707E2" w:rsidP="0092630F">
            <w:pPr>
              <w:pStyle w:val="Sinespaciado"/>
              <w:rPr>
                <w:lang w:val="es-EC" w:eastAsia="es-EC"/>
              </w:rPr>
            </w:pPr>
            <w:r>
              <w:rPr>
                <w:lang w:val="es-EC" w:eastAsia="es-EC"/>
              </w:rPr>
              <w:t>int</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C5C0DF" w14:textId="77777777" w:rsidR="000707E2" w:rsidRDefault="000707E2" w:rsidP="0092630F">
            <w:pPr>
              <w:pStyle w:val="Sinespaciado"/>
              <w:rPr>
                <w:lang w:val="es-EC" w:eastAsia="es-EC"/>
              </w:rPr>
            </w:pPr>
            <w:r>
              <w:rPr>
                <w:lang w:val="es-EC" w:eastAsia="es-EC"/>
              </w:rPr>
              <w:t>10</w:t>
            </w:r>
          </w:p>
        </w:tc>
        <w:tc>
          <w:tcPr>
            <w:tcW w:w="990" w:type="dxa"/>
            <w:tcBorders>
              <w:top w:val="single" w:sz="8" w:space="0" w:color="000000"/>
              <w:left w:val="single" w:sz="8" w:space="0" w:color="000000"/>
              <w:bottom w:val="single" w:sz="8" w:space="0" w:color="000000"/>
              <w:right w:val="single" w:sz="8" w:space="0" w:color="000000"/>
            </w:tcBorders>
          </w:tcPr>
          <w:p w14:paraId="755B6D99" w14:textId="7F9BDF96" w:rsidR="000707E2" w:rsidRDefault="000707E2" w:rsidP="0092630F">
            <w:pPr>
              <w:pStyle w:val="Sinespaciado"/>
              <w:rPr>
                <w:lang w:val="es-EC" w:eastAsia="es-EC"/>
              </w:rPr>
            </w:pPr>
            <w:r>
              <w:rPr>
                <w:lang w:val="es-EC" w:eastAsia="es-EC"/>
              </w:rPr>
              <w:t>True</w:t>
            </w:r>
          </w:p>
        </w:tc>
        <w:tc>
          <w:tcPr>
            <w:tcW w:w="37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850BAB" w14:textId="2A3CB0E8" w:rsidR="000707E2" w:rsidRDefault="000707E2" w:rsidP="0092630F">
            <w:pPr>
              <w:pStyle w:val="Sinespaciado"/>
              <w:rPr>
                <w:lang w:val="es-EC" w:eastAsia="es-EC"/>
              </w:rPr>
            </w:pPr>
            <w:r>
              <w:rPr>
                <w:lang w:val="es-EC" w:eastAsia="es-EC"/>
              </w:rPr>
              <w:t>Número de cédula del cliente al que pertenecen el vehículo.</w:t>
            </w:r>
          </w:p>
        </w:tc>
      </w:tr>
      <w:tr w:rsidR="000707E2" w:rsidRPr="00370DBA" w14:paraId="74161DA0" w14:textId="77777777" w:rsidTr="00CC159F">
        <w:trPr>
          <w:trHeight w:val="20"/>
          <w:jc w:val="center"/>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FD942" w14:textId="77777777" w:rsidR="000707E2" w:rsidRPr="00370DBA" w:rsidRDefault="000707E2" w:rsidP="0092630F">
            <w:pPr>
              <w:pStyle w:val="Sinespaciado"/>
              <w:rPr>
                <w:lang w:val="es-EC" w:eastAsia="es-EC"/>
              </w:rPr>
            </w:pPr>
            <w:r>
              <w:rPr>
                <w:lang w:val="es-EC" w:eastAsia="es-EC"/>
              </w:rPr>
              <w:t>modelo</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E9151" w14:textId="77777777" w:rsidR="000707E2" w:rsidRPr="00370DBA" w:rsidRDefault="000707E2" w:rsidP="0092630F">
            <w:pPr>
              <w:pStyle w:val="Sinespaciado"/>
              <w:rPr>
                <w:lang w:val="es-EC" w:eastAsia="es-EC"/>
              </w:rPr>
            </w:pPr>
            <w:r>
              <w:rPr>
                <w:lang w:val="es-EC" w:eastAsia="es-EC"/>
              </w:rPr>
              <w:t>varchar</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9B02F" w14:textId="77777777" w:rsidR="000707E2" w:rsidRPr="00370DBA" w:rsidRDefault="000707E2" w:rsidP="0092630F">
            <w:pPr>
              <w:pStyle w:val="Sinespaciado"/>
              <w:rPr>
                <w:lang w:val="es-EC" w:eastAsia="es-EC"/>
              </w:rPr>
            </w:pPr>
            <w:r>
              <w:rPr>
                <w:lang w:val="es-EC" w:eastAsia="es-EC"/>
              </w:rPr>
              <w:t>15</w:t>
            </w:r>
          </w:p>
        </w:tc>
        <w:tc>
          <w:tcPr>
            <w:tcW w:w="990" w:type="dxa"/>
            <w:tcBorders>
              <w:top w:val="single" w:sz="8" w:space="0" w:color="000000"/>
              <w:left w:val="single" w:sz="8" w:space="0" w:color="000000"/>
              <w:bottom w:val="single" w:sz="8" w:space="0" w:color="000000"/>
              <w:right w:val="single" w:sz="8" w:space="0" w:color="000000"/>
            </w:tcBorders>
          </w:tcPr>
          <w:p w14:paraId="44F4B0DD" w14:textId="19DD699E" w:rsidR="000707E2" w:rsidRDefault="000707E2" w:rsidP="0092630F">
            <w:pPr>
              <w:pStyle w:val="Sinespaciado"/>
              <w:rPr>
                <w:lang w:val="es-EC" w:eastAsia="es-EC"/>
              </w:rPr>
            </w:pPr>
            <w:r>
              <w:rPr>
                <w:lang w:val="es-EC" w:eastAsia="es-EC"/>
              </w:rPr>
              <w:t>True</w:t>
            </w:r>
          </w:p>
        </w:tc>
        <w:tc>
          <w:tcPr>
            <w:tcW w:w="37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8DA28" w14:textId="282C4235" w:rsidR="000707E2" w:rsidRPr="00370DBA" w:rsidRDefault="000707E2" w:rsidP="0092630F">
            <w:pPr>
              <w:pStyle w:val="Sinespaciado"/>
              <w:rPr>
                <w:lang w:val="es-EC" w:eastAsia="es-EC"/>
              </w:rPr>
            </w:pPr>
            <w:r>
              <w:rPr>
                <w:lang w:val="es-EC" w:eastAsia="es-EC"/>
              </w:rPr>
              <w:t>Modelo del vehículo.</w:t>
            </w:r>
          </w:p>
        </w:tc>
      </w:tr>
      <w:tr w:rsidR="000707E2" w:rsidRPr="00370DBA" w14:paraId="62E8CE1C" w14:textId="77777777" w:rsidTr="00CC159F">
        <w:trPr>
          <w:trHeight w:val="42"/>
          <w:jc w:val="center"/>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7B6EF3" w14:textId="77777777" w:rsidR="000707E2" w:rsidRDefault="000707E2" w:rsidP="0092630F">
            <w:pPr>
              <w:pStyle w:val="Sinespaciado"/>
              <w:rPr>
                <w:lang w:val="es-EC" w:eastAsia="es-EC"/>
              </w:rPr>
            </w:pPr>
            <w:r>
              <w:rPr>
                <w:lang w:val="es-EC" w:eastAsia="es-EC"/>
              </w:rPr>
              <w:t>observaciones</w:t>
            </w:r>
          </w:p>
        </w:tc>
        <w:tc>
          <w:tcPr>
            <w:tcW w:w="1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5C2271" w14:textId="77777777" w:rsidR="000707E2" w:rsidRDefault="000707E2" w:rsidP="0092630F">
            <w:pPr>
              <w:pStyle w:val="Sinespaciado"/>
              <w:rPr>
                <w:lang w:val="es-EC" w:eastAsia="es-EC"/>
              </w:rPr>
            </w:pPr>
            <w:r>
              <w:rPr>
                <w:lang w:val="es-EC" w:eastAsia="es-EC"/>
              </w:rPr>
              <w:t>varchar</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A20B70" w14:textId="77777777" w:rsidR="000707E2" w:rsidRDefault="000707E2" w:rsidP="0092630F">
            <w:pPr>
              <w:pStyle w:val="Sinespaciado"/>
              <w:rPr>
                <w:lang w:val="es-EC" w:eastAsia="es-EC"/>
              </w:rPr>
            </w:pPr>
            <w:r>
              <w:rPr>
                <w:lang w:val="es-EC" w:eastAsia="es-EC"/>
              </w:rPr>
              <w:t>200</w:t>
            </w:r>
          </w:p>
        </w:tc>
        <w:tc>
          <w:tcPr>
            <w:tcW w:w="990" w:type="dxa"/>
            <w:tcBorders>
              <w:top w:val="single" w:sz="8" w:space="0" w:color="000000"/>
              <w:left w:val="single" w:sz="8" w:space="0" w:color="000000"/>
              <w:bottom w:val="single" w:sz="8" w:space="0" w:color="000000"/>
              <w:right w:val="single" w:sz="8" w:space="0" w:color="000000"/>
            </w:tcBorders>
          </w:tcPr>
          <w:p w14:paraId="58D59988" w14:textId="5E298A12" w:rsidR="000707E2" w:rsidRDefault="000707E2" w:rsidP="0092630F">
            <w:pPr>
              <w:pStyle w:val="Sinespaciado"/>
              <w:rPr>
                <w:lang w:val="es-EC" w:eastAsia="es-EC"/>
              </w:rPr>
            </w:pPr>
            <w:r>
              <w:rPr>
                <w:lang w:val="es-EC" w:eastAsia="es-EC"/>
              </w:rPr>
              <w:t>True</w:t>
            </w:r>
          </w:p>
        </w:tc>
        <w:tc>
          <w:tcPr>
            <w:tcW w:w="37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9D9EFB" w14:textId="013B3E67" w:rsidR="000707E2" w:rsidRDefault="000707E2" w:rsidP="0092630F">
            <w:pPr>
              <w:pStyle w:val="Sinespaciado"/>
              <w:rPr>
                <w:lang w:val="es-EC" w:eastAsia="es-EC"/>
              </w:rPr>
            </w:pPr>
            <w:r>
              <w:rPr>
                <w:lang w:val="es-EC" w:eastAsia="es-EC"/>
              </w:rPr>
              <w:t>Observaciones que tiene el vehículo.</w:t>
            </w:r>
          </w:p>
        </w:tc>
      </w:tr>
    </w:tbl>
    <w:p w14:paraId="1837FA97" w14:textId="77777777" w:rsidR="0016593E" w:rsidRPr="00370DBA" w:rsidRDefault="0016593E" w:rsidP="0016593E">
      <w:pPr>
        <w:rPr>
          <w:lang w:val="es-EC" w:eastAsia="es-EC"/>
        </w:rPr>
      </w:pPr>
      <w:r w:rsidRPr="00370DBA">
        <w:rPr>
          <w:b/>
          <w:bCs/>
          <w:color w:val="000000"/>
          <w:lang w:val="es-EC" w:eastAsia="es-EC"/>
        </w:rPr>
        <w:t xml:space="preserve">Relaciones: </w:t>
      </w:r>
      <w:r>
        <w:rPr>
          <w:color w:val="000000"/>
          <w:lang w:val="es-EC" w:eastAsia="es-EC"/>
        </w:rPr>
        <w:t>Cliente</w:t>
      </w:r>
      <w:r w:rsidRPr="00370DBA">
        <w:rPr>
          <w:color w:val="000000"/>
          <w:lang w:val="es-EC" w:eastAsia="es-EC"/>
        </w:rPr>
        <w:t>.</w:t>
      </w:r>
    </w:p>
    <w:p w14:paraId="36953458" w14:textId="61C1EC1D" w:rsidR="0016593E" w:rsidRDefault="0016593E" w:rsidP="0016593E">
      <w:pPr>
        <w:rPr>
          <w:color w:val="000000"/>
          <w:lang w:val="es-EC" w:eastAsia="es-EC"/>
        </w:rPr>
      </w:pPr>
      <w:r w:rsidRPr="00370DBA">
        <w:rPr>
          <w:b/>
          <w:bCs/>
          <w:color w:val="000000"/>
          <w:lang w:val="es-EC" w:eastAsia="es-EC"/>
        </w:rPr>
        <w:t xml:space="preserve">Campos claves: </w:t>
      </w:r>
      <w:r>
        <w:rPr>
          <w:color w:val="000000"/>
          <w:lang w:val="es-EC" w:eastAsia="es-EC"/>
        </w:rPr>
        <w:t>placa, cedula.</w:t>
      </w:r>
    </w:p>
    <w:p w14:paraId="678C000E" w14:textId="77777777" w:rsidR="00F64DC4" w:rsidRPr="00370DBA" w:rsidRDefault="00F64DC4" w:rsidP="0016593E">
      <w:pPr>
        <w:rPr>
          <w:lang w:val="es-EC" w:eastAsia="es-EC"/>
        </w:rPr>
      </w:pPr>
    </w:p>
    <w:p w14:paraId="1505E45F" w14:textId="77777777" w:rsidR="0016593E" w:rsidRPr="00370DBA" w:rsidRDefault="0016593E" w:rsidP="0016593E">
      <w:pPr>
        <w:rPr>
          <w:lang w:val="es-EC" w:eastAsia="es-EC"/>
        </w:rPr>
      </w:pPr>
    </w:p>
    <w:p w14:paraId="1E16C02B" w14:textId="77777777" w:rsidR="0016593E" w:rsidRPr="00F64DC4" w:rsidRDefault="0016593E" w:rsidP="004654AE">
      <w:pPr>
        <w:pStyle w:val="Ttulo3"/>
        <w:rPr>
          <w:lang w:val="es-EC" w:eastAsia="es-EC"/>
        </w:rPr>
      </w:pPr>
      <w:bookmarkStart w:id="205" w:name="_Toc79961227"/>
      <w:r w:rsidRPr="00F64DC4">
        <w:rPr>
          <w:lang w:val="es-EC" w:eastAsia="es-EC"/>
        </w:rPr>
        <w:lastRenderedPageBreak/>
        <w:t>Nombre de la tabla: Tarjeta</w:t>
      </w:r>
      <w:bookmarkEnd w:id="205"/>
    </w:p>
    <w:p w14:paraId="69D6F92D" w14:textId="77777777" w:rsidR="0016593E" w:rsidRPr="00370DBA" w:rsidRDefault="0016593E" w:rsidP="0016593E">
      <w:pPr>
        <w:rPr>
          <w:lang w:val="es-EC" w:eastAsia="es-EC"/>
        </w:rPr>
      </w:pPr>
      <w:r w:rsidRPr="00370DBA">
        <w:rPr>
          <w:b/>
          <w:bCs/>
          <w:color w:val="000000"/>
          <w:lang w:val="es-EC" w:eastAsia="es-EC"/>
        </w:rPr>
        <w:t xml:space="preserve">Descripción: </w:t>
      </w:r>
      <w:r w:rsidRPr="00370DBA">
        <w:rPr>
          <w:color w:val="000000"/>
          <w:lang w:val="es-EC" w:eastAsia="es-EC"/>
        </w:rPr>
        <w:t xml:space="preserve">Contiene los datos más importantes pertenecientes </w:t>
      </w:r>
      <w:r>
        <w:rPr>
          <w:color w:val="000000"/>
          <w:lang w:val="es-EC" w:eastAsia="es-EC"/>
        </w:rPr>
        <w:t>a las tarjetas</w:t>
      </w:r>
      <w:r w:rsidRPr="00370DBA">
        <w:rPr>
          <w:color w:val="000000"/>
          <w:lang w:val="es-EC" w:eastAsia="es-EC"/>
        </w:rPr>
        <w:t>.</w:t>
      </w:r>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1970"/>
        <w:gridCol w:w="1530"/>
        <w:gridCol w:w="1260"/>
        <w:gridCol w:w="964"/>
        <w:gridCol w:w="3877"/>
      </w:tblGrid>
      <w:tr w:rsidR="000707E2" w:rsidRPr="00370DBA" w14:paraId="72E1BDD5" w14:textId="77777777" w:rsidTr="00CC159F">
        <w:trPr>
          <w:trHeight w:val="267"/>
          <w:jc w:val="center"/>
        </w:trPr>
        <w:tc>
          <w:tcPr>
            <w:tcW w:w="1970"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7221F17" w14:textId="77777777" w:rsidR="000707E2" w:rsidRPr="005B34B4" w:rsidRDefault="000707E2" w:rsidP="0092630F">
            <w:pPr>
              <w:pStyle w:val="Sinespaciado"/>
              <w:jc w:val="center"/>
              <w:rPr>
                <w:b/>
                <w:lang w:val="es-EC" w:eastAsia="es-EC"/>
              </w:rPr>
            </w:pPr>
            <w:r w:rsidRPr="005B34B4">
              <w:rPr>
                <w:b/>
                <w:lang w:val="es-EC" w:eastAsia="es-EC"/>
              </w:rPr>
              <w:t>Campo</w:t>
            </w:r>
          </w:p>
        </w:tc>
        <w:tc>
          <w:tcPr>
            <w:tcW w:w="1530"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30FBD33" w14:textId="77777777" w:rsidR="000707E2" w:rsidRPr="005B34B4" w:rsidRDefault="000707E2" w:rsidP="0092630F">
            <w:pPr>
              <w:pStyle w:val="Sinespaciado"/>
              <w:jc w:val="center"/>
              <w:rPr>
                <w:b/>
                <w:lang w:val="es-EC" w:eastAsia="es-EC"/>
              </w:rPr>
            </w:pPr>
            <w:r w:rsidRPr="005B34B4">
              <w:rPr>
                <w:b/>
                <w:lang w:val="es-EC" w:eastAsia="es-EC"/>
              </w:rPr>
              <w:t>Tipo de dato</w:t>
            </w:r>
          </w:p>
        </w:tc>
        <w:tc>
          <w:tcPr>
            <w:tcW w:w="1260"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DDA3381" w14:textId="77777777" w:rsidR="000707E2" w:rsidRPr="005B34B4" w:rsidRDefault="000707E2" w:rsidP="0092630F">
            <w:pPr>
              <w:pStyle w:val="Sinespaciado"/>
              <w:jc w:val="center"/>
              <w:rPr>
                <w:b/>
                <w:lang w:val="es-EC" w:eastAsia="es-EC"/>
              </w:rPr>
            </w:pPr>
            <w:r w:rsidRPr="005B34B4">
              <w:rPr>
                <w:b/>
                <w:lang w:val="es-EC" w:eastAsia="es-EC"/>
              </w:rPr>
              <w:t>Tamaño</w:t>
            </w:r>
          </w:p>
        </w:tc>
        <w:tc>
          <w:tcPr>
            <w:tcW w:w="964" w:type="dxa"/>
            <w:tcBorders>
              <w:top w:val="single" w:sz="8" w:space="0" w:color="000000"/>
              <w:left w:val="single" w:sz="8" w:space="0" w:color="000000"/>
              <w:bottom w:val="single" w:sz="8" w:space="0" w:color="000000"/>
              <w:right w:val="single" w:sz="8" w:space="0" w:color="000000"/>
            </w:tcBorders>
            <w:shd w:val="clear" w:color="auto" w:fill="E7E6E6" w:themeFill="background2"/>
          </w:tcPr>
          <w:p w14:paraId="17DD73FA" w14:textId="6A8BF867" w:rsidR="000707E2" w:rsidRPr="005B34B4" w:rsidRDefault="000707E2" w:rsidP="0092630F">
            <w:pPr>
              <w:pStyle w:val="Sinespaciado"/>
              <w:jc w:val="center"/>
              <w:rPr>
                <w:b/>
                <w:lang w:val="es-EC" w:eastAsia="es-EC"/>
              </w:rPr>
            </w:pPr>
            <w:r>
              <w:rPr>
                <w:b/>
                <w:lang w:val="es-EC" w:eastAsia="es-EC"/>
              </w:rPr>
              <w:t>No Nulo</w:t>
            </w:r>
          </w:p>
        </w:tc>
        <w:tc>
          <w:tcPr>
            <w:tcW w:w="3877"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6F6BDF1" w14:textId="2B027208" w:rsidR="000707E2" w:rsidRPr="005B34B4" w:rsidRDefault="000707E2" w:rsidP="0092630F">
            <w:pPr>
              <w:pStyle w:val="Sinespaciado"/>
              <w:jc w:val="center"/>
              <w:rPr>
                <w:b/>
                <w:lang w:val="es-EC" w:eastAsia="es-EC"/>
              </w:rPr>
            </w:pPr>
            <w:r w:rsidRPr="005B34B4">
              <w:rPr>
                <w:b/>
                <w:lang w:val="es-EC" w:eastAsia="es-EC"/>
              </w:rPr>
              <w:t>Descripción</w:t>
            </w:r>
          </w:p>
        </w:tc>
      </w:tr>
      <w:tr w:rsidR="000707E2" w:rsidRPr="00370DBA" w14:paraId="7A47E803" w14:textId="77777777" w:rsidTr="000707E2">
        <w:trPr>
          <w:trHeight w:val="42"/>
          <w:jc w:val="center"/>
        </w:trPr>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C9B2C" w14:textId="77777777" w:rsidR="000707E2" w:rsidRPr="00370DBA" w:rsidRDefault="000707E2" w:rsidP="0092630F">
            <w:pPr>
              <w:pStyle w:val="Sinespaciado"/>
              <w:rPr>
                <w:lang w:val="es-EC" w:eastAsia="es-EC"/>
              </w:rPr>
            </w:pPr>
            <w:r>
              <w:rPr>
                <w:lang w:val="es-EC" w:eastAsia="es-EC"/>
              </w:rPr>
              <w:t>id_tarjeta</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9DE80" w14:textId="77777777" w:rsidR="000707E2" w:rsidRPr="00370DBA" w:rsidRDefault="000707E2" w:rsidP="0092630F">
            <w:pPr>
              <w:pStyle w:val="Sinespaciado"/>
              <w:rPr>
                <w:lang w:val="es-EC" w:eastAsia="es-EC"/>
              </w:rPr>
            </w:pPr>
            <w:r>
              <w:rPr>
                <w:lang w:val="es-EC" w:eastAsia="es-EC"/>
              </w:rPr>
              <w:t>int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97D1C" w14:textId="77777777" w:rsidR="000707E2" w:rsidRPr="00370DBA" w:rsidRDefault="000707E2" w:rsidP="0092630F">
            <w:pPr>
              <w:pStyle w:val="Sinespaciado"/>
              <w:rPr>
                <w:lang w:val="es-EC" w:eastAsia="es-EC"/>
              </w:rPr>
            </w:pPr>
            <w:r w:rsidRPr="00370DBA">
              <w:rPr>
                <w:lang w:val="es-EC" w:eastAsia="es-EC"/>
              </w:rPr>
              <w:t>10</w:t>
            </w:r>
          </w:p>
        </w:tc>
        <w:tc>
          <w:tcPr>
            <w:tcW w:w="964" w:type="dxa"/>
            <w:tcBorders>
              <w:top w:val="single" w:sz="8" w:space="0" w:color="000000"/>
              <w:left w:val="single" w:sz="8" w:space="0" w:color="000000"/>
              <w:bottom w:val="single" w:sz="8" w:space="0" w:color="000000"/>
              <w:right w:val="single" w:sz="8" w:space="0" w:color="000000"/>
            </w:tcBorders>
          </w:tcPr>
          <w:p w14:paraId="6109F90D" w14:textId="16C57FFB" w:rsidR="000707E2" w:rsidRDefault="000707E2" w:rsidP="0092630F">
            <w:pPr>
              <w:pStyle w:val="Sinespaciado"/>
              <w:rPr>
                <w:lang w:val="es-EC" w:eastAsia="es-EC"/>
              </w:rPr>
            </w:pPr>
            <w:r>
              <w:rPr>
                <w:lang w:val="es-EC" w:eastAsia="es-EC"/>
              </w:rPr>
              <w:t>True</w:t>
            </w:r>
          </w:p>
        </w:tc>
        <w:tc>
          <w:tcPr>
            <w:tcW w:w="38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1863E" w14:textId="2BAB2DD4" w:rsidR="000707E2" w:rsidRPr="00370DBA" w:rsidRDefault="000707E2" w:rsidP="0092630F">
            <w:pPr>
              <w:pStyle w:val="Sinespaciado"/>
              <w:rPr>
                <w:lang w:val="es-EC" w:eastAsia="es-EC"/>
              </w:rPr>
            </w:pPr>
            <w:r>
              <w:rPr>
                <w:lang w:val="es-EC" w:eastAsia="es-EC"/>
              </w:rPr>
              <w:t>Identificador</w:t>
            </w:r>
            <w:r w:rsidRPr="00370DBA">
              <w:rPr>
                <w:lang w:val="es-EC" w:eastAsia="es-EC"/>
              </w:rPr>
              <w:t xml:space="preserve"> únic</w:t>
            </w:r>
            <w:r>
              <w:rPr>
                <w:lang w:val="es-EC" w:eastAsia="es-EC"/>
              </w:rPr>
              <w:t>o</w:t>
            </w:r>
            <w:r w:rsidRPr="00370DBA">
              <w:rPr>
                <w:lang w:val="es-EC" w:eastAsia="es-EC"/>
              </w:rPr>
              <w:t xml:space="preserve"> de</w:t>
            </w:r>
            <w:r>
              <w:rPr>
                <w:lang w:val="es-EC" w:eastAsia="es-EC"/>
              </w:rPr>
              <w:t xml:space="preserve"> la tarjeta.</w:t>
            </w:r>
          </w:p>
        </w:tc>
      </w:tr>
      <w:tr w:rsidR="000707E2" w:rsidRPr="00370DBA" w14:paraId="2749D945" w14:textId="77777777" w:rsidTr="000707E2">
        <w:tblPrEx>
          <w:jc w:val="left"/>
        </w:tblPrEx>
        <w:trPr>
          <w:trHeight w:val="20"/>
        </w:trPr>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9CC615" w14:textId="77777777" w:rsidR="000707E2" w:rsidRDefault="000707E2" w:rsidP="0092630F">
            <w:pPr>
              <w:rPr>
                <w:lang w:val="es-EC" w:eastAsia="es-EC"/>
              </w:rPr>
            </w:pPr>
            <w:r>
              <w:rPr>
                <w:lang w:val="es-EC" w:eastAsia="es-EC"/>
              </w:rPr>
              <w:t>id_persona</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67EB5F" w14:textId="77777777" w:rsidR="000707E2" w:rsidRDefault="000707E2" w:rsidP="0092630F">
            <w:pPr>
              <w:rPr>
                <w:lang w:val="es-EC" w:eastAsia="es-EC"/>
              </w:rPr>
            </w:pPr>
            <w:r>
              <w:rPr>
                <w:lang w:val="es-EC" w:eastAsia="es-EC"/>
              </w:rPr>
              <w:t>int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BD69E3" w14:textId="77777777" w:rsidR="000707E2" w:rsidRDefault="000707E2" w:rsidP="0092630F">
            <w:pPr>
              <w:rPr>
                <w:color w:val="000000"/>
                <w:lang w:val="es-EC" w:eastAsia="es-EC"/>
              </w:rPr>
            </w:pPr>
            <w:r>
              <w:rPr>
                <w:color w:val="000000"/>
                <w:lang w:val="es-EC" w:eastAsia="es-EC"/>
              </w:rPr>
              <w:t>10</w:t>
            </w:r>
          </w:p>
        </w:tc>
        <w:tc>
          <w:tcPr>
            <w:tcW w:w="964" w:type="dxa"/>
            <w:tcBorders>
              <w:top w:val="single" w:sz="8" w:space="0" w:color="000000"/>
              <w:left w:val="single" w:sz="8" w:space="0" w:color="000000"/>
              <w:bottom w:val="single" w:sz="8" w:space="0" w:color="000000"/>
              <w:right w:val="single" w:sz="8" w:space="0" w:color="000000"/>
            </w:tcBorders>
          </w:tcPr>
          <w:p w14:paraId="371E3B65" w14:textId="31CB7DA0" w:rsidR="000707E2" w:rsidRDefault="000707E2" w:rsidP="0092630F">
            <w:pPr>
              <w:rPr>
                <w:color w:val="000000"/>
                <w:lang w:val="es-EC" w:eastAsia="es-EC"/>
              </w:rPr>
            </w:pPr>
            <w:r>
              <w:rPr>
                <w:lang w:val="es-EC" w:eastAsia="es-EC"/>
              </w:rPr>
              <w:t>True</w:t>
            </w:r>
          </w:p>
        </w:tc>
        <w:tc>
          <w:tcPr>
            <w:tcW w:w="38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40327" w14:textId="47482E1F" w:rsidR="000707E2" w:rsidRDefault="000707E2" w:rsidP="0092630F">
            <w:pPr>
              <w:rPr>
                <w:color w:val="000000"/>
                <w:lang w:val="es-EC" w:eastAsia="es-EC"/>
              </w:rPr>
            </w:pPr>
            <w:r>
              <w:rPr>
                <w:color w:val="000000"/>
                <w:lang w:val="es-EC" w:eastAsia="es-EC"/>
              </w:rPr>
              <w:t>Identificador único de la persona a la que pertenece la tarjeta.</w:t>
            </w:r>
          </w:p>
        </w:tc>
      </w:tr>
      <w:tr w:rsidR="000707E2" w:rsidRPr="00370DBA" w14:paraId="6C533A8D" w14:textId="77777777" w:rsidTr="000707E2">
        <w:tblPrEx>
          <w:jc w:val="left"/>
        </w:tblPrEx>
        <w:trPr>
          <w:trHeight w:val="213"/>
        </w:trPr>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20E755" w14:textId="77777777" w:rsidR="000707E2" w:rsidRDefault="000707E2" w:rsidP="0092630F">
            <w:pPr>
              <w:rPr>
                <w:lang w:val="es-EC" w:eastAsia="es-EC"/>
              </w:rPr>
            </w:pPr>
            <w:r>
              <w:rPr>
                <w:lang w:val="es-EC" w:eastAsia="es-EC"/>
              </w:rPr>
              <w:t>codigo_seguridad</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579BB8" w14:textId="77777777" w:rsidR="000707E2" w:rsidRDefault="000707E2" w:rsidP="0092630F">
            <w:pPr>
              <w:rPr>
                <w:lang w:val="es-EC" w:eastAsia="es-EC"/>
              </w:rPr>
            </w:pPr>
            <w:r>
              <w:rPr>
                <w:lang w:val="es-EC" w:eastAsia="es-EC"/>
              </w:rPr>
              <w:t>int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FDB4A4" w14:textId="77777777" w:rsidR="000707E2" w:rsidRDefault="000707E2" w:rsidP="0092630F">
            <w:pPr>
              <w:rPr>
                <w:color w:val="000000"/>
                <w:lang w:val="es-EC" w:eastAsia="es-EC"/>
              </w:rPr>
            </w:pPr>
            <w:r>
              <w:rPr>
                <w:color w:val="000000"/>
                <w:lang w:val="es-EC" w:eastAsia="es-EC"/>
              </w:rPr>
              <w:t>3</w:t>
            </w:r>
          </w:p>
        </w:tc>
        <w:tc>
          <w:tcPr>
            <w:tcW w:w="964" w:type="dxa"/>
            <w:tcBorders>
              <w:top w:val="single" w:sz="8" w:space="0" w:color="000000"/>
              <w:left w:val="single" w:sz="8" w:space="0" w:color="000000"/>
              <w:bottom w:val="single" w:sz="8" w:space="0" w:color="000000"/>
              <w:right w:val="single" w:sz="8" w:space="0" w:color="000000"/>
            </w:tcBorders>
          </w:tcPr>
          <w:p w14:paraId="1461C9EC" w14:textId="669F3ADD" w:rsidR="000707E2" w:rsidRDefault="000707E2" w:rsidP="0092630F">
            <w:pPr>
              <w:rPr>
                <w:color w:val="000000"/>
                <w:lang w:val="es-EC" w:eastAsia="es-EC"/>
              </w:rPr>
            </w:pPr>
            <w:r>
              <w:rPr>
                <w:lang w:val="es-EC" w:eastAsia="es-EC"/>
              </w:rPr>
              <w:t>True</w:t>
            </w:r>
          </w:p>
        </w:tc>
        <w:tc>
          <w:tcPr>
            <w:tcW w:w="38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07C667" w14:textId="14B8E625" w:rsidR="000707E2" w:rsidRDefault="000707E2" w:rsidP="0092630F">
            <w:pPr>
              <w:rPr>
                <w:color w:val="000000"/>
                <w:lang w:val="es-EC" w:eastAsia="es-EC"/>
              </w:rPr>
            </w:pPr>
            <w:r>
              <w:rPr>
                <w:color w:val="000000"/>
                <w:lang w:val="es-EC" w:eastAsia="es-EC"/>
              </w:rPr>
              <w:t>Código de seguridad de la tarjeta.</w:t>
            </w:r>
          </w:p>
        </w:tc>
      </w:tr>
    </w:tbl>
    <w:p w14:paraId="4FFA2AF5" w14:textId="77777777" w:rsidR="0016593E" w:rsidRPr="00370DBA" w:rsidRDefault="0016593E" w:rsidP="0016593E">
      <w:pPr>
        <w:rPr>
          <w:lang w:val="es-EC" w:eastAsia="es-EC"/>
        </w:rPr>
      </w:pPr>
      <w:r w:rsidRPr="00370DBA">
        <w:rPr>
          <w:b/>
          <w:bCs/>
          <w:color w:val="000000"/>
          <w:lang w:val="es-EC" w:eastAsia="es-EC"/>
        </w:rPr>
        <w:t xml:space="preserve">Relaciones: </w:t>
      </w:r>
      <w:r>
        <w:rPr>
          <w:color w:val="000000"/>
          <w:lang w:val="es-EC" w:eastAsia="es-EC"/>
        </w:rPr>
        <w:t>Servicio, Cliente</w:t>
      </w:r>
      <w:r w:rsidRPr="00370DBA">
        <w:rPr>
          <w:color w:val="000000"/>
          <w:lang w:val="es-EC" w:eastAsia="es-EC"/>
        </w:rPr>
        <w:t>.</w:t>
      </w:r>
    </w:p>
    <w:p w14:paraId="4B4EDD08" w14:textId="00EB0C08" w:rsidR="0016593E" w:rsidRDefault="0016593E" w:rsidP="0016593E">
      <w:pPr>
        <w:rPr>
          <w:color w:val="000000"/>
          <w:lang w:val="es-EC" w:eastAsia="es-EC"/>
        </w:rPr>
      </w:pPr>
      <w:r w:rsidRPr="00370DBA">
        <w:rPr>
          <w:b/>
          <w:bCs/>
          <w:color w:val="000000"/>
          <w:lang w:val="es-EC" w:eastAsia="es-EC"/>
        </w:rPr>
        <w:t xml:space="preserve">Campos claves: </w:t>
      </w:r>
      <w:r>
        <w:rPr>
          <w:color w:val="000000"/>
          <w:lang w:val="es-EC" w:eastAsia="es-EC"/>
        </w:rPr>
        <w:t>id_persona, id_tarjeta.</w:t>
      </w:r>
    </w:p>
    <w:p w14:paraId="54393472" w14:textId="319DD355" w:rsidR="00F64DC4" w:rsidRDefault="00F64DC4" w:rsidP="0016593E">
      <w:pPr>
        <w:rPr>
          <w:color w:val="000000"/>
          <w:lang w:val="es-EC" w:eastAsia="es-EC"/>
        </w:rPr>
      </w:pPr>
    </w:p>
    <w:p w14:paraId="0EC121A0" w14:textId="22339E04" w:rsidR="00F64DC4" w:rsidRDefault="00F64DC4" w:rsidP="0016593E">
      <w:pPr>
        <w:rPr>
          <w:color w:val="000000"/>
          <w:lang w:val="es-EC" w:eastAsia="es-EC"/>
        </w:rPr>
      </w:pPr>
    </w:p>
    <w:p w14:paraId="3141BD58" w14:textId="4209B428" w:rsidR="00F64DC4" w:rsidRDefault="00F64DC4" w:rsidP="0016593E">
      <w:pPr>
        <w:rPr>
          <w:color w:val="000000"/>
          <w:lang w:val="es-EC" w:eastAsia="es-EC"/>
        </w:rPr>
      </w:pPr>
    </w:p>
    <w:p w14:paraId="09513E8C" w14:textId="0CD93670" w:rsidR="00F64DC4" w:rsidRDefault="00F64DC4" w:rsidP="0016593E">
      <w:pPr>
        <w:rPr>
          <w:color w:val="000000"/>
          <w:lang w:val="es-EC" w:eastAsia="es-EC"/>
        </w:rPr>
      </w:pPr>
    </w:p>
    <w:p w14:paraId="040A154C" w14:textId="11DFB757" w:rsidR="00F64DC4" w:rsidRDefault="00F64DC4" w:rsidP="0016593E">
      <w:pPr>
        <w:rPr>
          <w:color w:val="000000"/>
          <w:lang w:val="es-EC" w:eastAsia="es-EC"/>
        </w:rPr>
      </w:pPr>
    </w:p>
    <w:p w14:paraId="4E8936F5" w14:textId="010E313F" w:rsidR="00F64DC4" w:rsidRDefault="00F64DC4" w:rsidP="0016593E">
      <w:pPr>
        <w:rPr>
          <w:color w:val="000000"/>
          <w:lang w:val="es-EC" w:eastAsia="es-EC"/>
        </w:rPr>
      </w:pPr>
    </w:p>
    <w:p w14:paraId="1883E201" w14:textId="168208F9" w:rsidR="00F64DC4" w:rsidRDefault="00F64DC4" w:rsidP="0016593E">
      <w:pPr>
        <w:rPr>
          <w:color w:val="000000"/>
          <w:lang w:val="es-EC" w:eastAsia="es-EC"/>
        </w:rPr>
      </w:pPr>
    </w:p>
    <w:p w14:paraId="159EF7D0" w14:textId="0E959D00" w:rsidR="00F64DC4" w:rsidRDefault="00F64DC4" w:rsidP="0016593E">
      <w:pPr>
        <w:rPr>
          <w:color w:val="000000"/>
          <w:lang w:val="es-EC" w:eastAsia="es-EC"/>
        </w:rPr>
      </w:pPr>
    </w:p>
    <w:p w14:paraId="1CB4CE33" w14:textId="5F573768" w:rsidR="00F64DC4" w:rsidRDefault="00F64DC4" w:rsidP="0016593E">
      <w:pPr>
        <w:rPr>
          <w:color w:val="000000"/>
          <w:lang w:val="es-EC" w:eastAsia="es-EC"/>
        </w:rPr>
      </w:pPr>
    </w:p>
    <w:p w14:paraId="2FF56DCE" w14:textId="034A3F97" w:rsidR="00F64DC4" w:rsidRDefault="00F64DC4" w:rsidP="0016593E">
      <w:pPr>
        <w:rPr>
          <w:color w:val="000000"/>
          <w:lang w:val="es-EC" w:eastAsia="es-EC"/>
        </w:rPr>
      </w:pPr>
    </w:p>
    <w:p w14:paraId="52764797" w14:textId="1EA54D7E" w:rsidR="00CC159F" w:rsidRDefault="00CC159F" w:rsidP="0016593E">
      <w:pPr>
        <w:rPr>
          <w:color w:val="000000"/>
          <w:lang w:val="es-EC" w:eastAsia="es-EC"/>
        </w:rPr>
      </w:pPr>
    </w:p>
    <w:p w14:paraId="469A98E4" w14:textId="33E82C8F" w:rsidR="00CC159F" w:rsidRDefault="00CC159F" w:rsidP="0016593E">
      <w:pPr>
        <w:rPr>
          <w:color w:val="000000"/>
          <w:lang w:val="es-EC" w:eastAsia="es-EC"/>
        </w:rPr>
      </w:pPr>
    </w:p>
    <w:p w14:paraId="6D023998" w14:textId="09687FA6" w:rsidR="00CC159F" w:rsidRDefault="00CC159F" w:rsidP="0016593E">
      <w:pPr>
        <w:rPr>
          <w:color w:val="000000"/>
          <w:lang w:val="es-EC" w:eastAsia="es-EC"/>
        </w:rPr>
      </w:pPr>
    </w:p>
    <w:p w14:paraId="08F5A780" w14:textId="532782B6" w:rsidR="00CC159F" w:rsidRDefault="00CC159F" w:rsidP="0016593E">
      <w:pPr>
        <w:rPr>
          <w:color w:val="000000"/>
          <w:lang w:val="es-EC" w:eastAsia="es-EC"/>
        </w:rPr>
      </w:pPr>
    </w:p>
    <w:p w14:paraId="2DCE5636" w14:textId="5FCE2424" w:rsidR="00CC159F" w:rsidRDefault="00CC159F" w:rsidP="0016593E">
      <w:pPr>
        <w:rPr>
          <w:color w:val="000000"/>
          <w:lang w:val="es-EC" w:eastAsia="es-EC"/>
        </w:rPr>
      </w:pPr>
    </w:p>
    <w:p w14:paraId="024D60B5" w14:textId="6D83BB3F" w:rsidR="00CC159F" w:rsidRDefault="00CC159F" w:rsidP="0016593E">
      <w:pPr>
        <w:rPr>
          <w:color w:val="000000"/>
          <w:lang w:val="es-EC" w:eastAsia="es-EC"/>
        </w:rPr>
      </w:pPr>
    </w:p>
    <w:p w14:paraId="71B34244" w14:textId="05022E82" w:rsidR="00CC159F" w:rsidRDefault="00CC159F" w:rsidP="0016593E">
      <w:pPr>
        <w:rPr>
          <w:color w:val="000000"/>
          <w:lang w:val="es-EC" w:eastAsia="es-EC"/>
        </w:rPr>
      </w:pPr>
    </w:p>
    <w:p w14:paraId="3FBED1D2" w14:textId="16843FA8" w:rsidR="00CC159F" w:rsidRDefault="00CC159F" w:rsidP="0016593E">
      <w:pPr>
        <w:rPr>
          <w:color w:val="000000"/>
          <w:lang w:val="es-EC" w:eastAsia="es-EC"/>
        </w:rPr>
      </w:pPr>
    </w:p>
    <w:p w14:paraId="6A8AC5C1" w14:textId="68D16004" w:rsidR="00CC159F" w:rsidRDefault="00CC159F" w:rsidP="0016593E">
      <w:pPr>
        <w:rPr>
          <w:color w:val="000000"/>
          <w:lang w:val="es-EC" w:eastAsia="es-EC"/>
        </w:rPr>
      </w:pPr>
    </w:p>
    <w:p w14:paraId="435D70AA" w14:textId="72B80338" w:rsidR="00CC159F" w:rsidRDefault="00CC159F" w:rsidP="0016593E">
      <w:pPr>
        <w:rPr>
          <w:color w:val="000000"/>
          <w:lang w:val="es-EC" w:eastAsia="es-EC"/>
        </w:rPr>
      </w:pPr>
    </w:p>
    <w:p w14:paraId="186076E7" w14:textId="47BE43A0" w:rsidR="00CC159F" w:rsidRDefault="00CC159F" w:rsidP="0016593E">
      <w:pPr>
        <w:rPr>
          <w:color w:val="000000"/>
          <w:lang w:val="es-EC" w:eastAsia="es-EC"/>
        </w:rPr>
      </w:pPr>
    </w:p>
    <w:p w14:paraId="69352471" w14:textId="36C402A8" w:rsidR="00CC159F" w:rsidRDefault="00CC159F" w:rsidP="0016593E">
      <w:pPr>
        <w:rPr>
          <w:color w:val="000000"/>
          <w:lang w:val="es-EC" w:eastAsia="es-EC"/>
        </w:rPr>
      </w:pPr>
    </w:p>
    <w:p w14:paraId="18A6A753" w14:textId="4C6DC8C9" w:rsidR="00CC159F" w:rsidRDefault="00CC159F" w:rsidP="0016593E">
      <w:pPr>
        <w:rPr>
          <w:color w:val="000000"/>
          <w:lang w:val="es-EC" w:eastAsia="es-EC"/>
        </w:rPr>
      </w:pPr>
    </w:p>
    <w:p w14:paraId="2ABC9240" w14:textId="1F4362D1" w:rsidR="00CC159F" w:rsidRDefault="00CC159F" w:rsidP="0016593E">
      <w:pPr>
        <w:rPr>
          <w:color w:val="000000"/>
          <w:lang w:val="es-EC" w:eastAsia="es-EC"/>
        </w:rPr>
      </w:pPr>
    </w:p>
    <w:p w14:paraId="77329CED" w14:textId="6BBB285B" w:rsidR="00CC159F" w:rsidRDefault="00CC159F" w:rsidP="0016593E">
      <w:pPr>
        <w:rPr>
          <w:color w:val="000000"/>
          <w:lang w:val="es-EC" w:eastAsia="es-EC"/>
        </w:rPr>
      </w:pPr>
    </w:p>
    <w:p w14:paraId="0608196F" w14:textId="7FC459DD" w:rsidR="00CC159F" w:rsidRDefault="00CC159F" w:rsidP="0016593E">
      <w:pPr>
        <w:rPr>
          <w:color w:val="000000"/>
          <w:lang w:val="es-EC" w:eastAsia="es-EC"/>
        </w:rPr>
      </w:pPr>
    </w:p>
    <w:p w14:paraId="2AB86960" w14:textId="7FAF458A" w:rsidR="00CC159F" w:rsidRDefault="00CC159F" w:rsidP="0016593E">
      <w:pPr>
        <w:rPr>
          <w:color w:val="000000"/>
          <w:lang w:val="es-EC" w:eastAsia="es-EC"/>
        </w:rPr>
      </w:pPr>
    </w:p>
    <w:p w14:paraId="020BABC8" w14:textId="14C9D9D2" w:rsidR="00CC159F" w:rsidRDefault="00CC159F" w:rsidP="0016593E">
      <w:pPr>
        <w:rPr>
          <w:color w:val="000000"/>
          <w:lang w:val="es-EC" w:eastAsia="es-EC"/>
        </w:rPr>
      </w:pPr>
    </w:p>
    <w:p w14:paraId="1EB60FAE" w14:textId="49844E24" w:rsidR="00CC159F" w:rsidRDefault="00CC159F" w:rsidP="0016593E">
      <w:pPr>
        <w:rPr>
          <w:color w:val="000000"/>
          <w:lang w:val="es-EC" w:eastAsia="es-EC"/>
        </w:rPr>
      </w:pPr>
    </w:p>
    <w:p w14:paraId="73B6A34D" w14:textId="40A3B436" w:rsidR="00CC159F" w:rsidRDefault="00CC159F" w:rsidP="0016593E">
      <w:pPr>
        <w:rPr>
          <w:color w:val="000000"/>
          <w:lang w:val="es-EC" w:eastAsia="es-EC"/>
        </w:rPr>
      </w:pPr>
    </w:p>
    <w:p w14:paraId="6345638A" w14:textId="7808A2DC" w:rsidR="00CC159F" w:rsidRDefault="00CC159F" w:rsidP="0016593E">
      <w:pPr>
        <w:rPr>
          <w:color w:val="000000"/>
          <w:lang w:val="es-EC" w:eastAsia="es-EC"/>
        </w:rPr>
      </w:pPr>
    </w:p>
    <w:p w14:paraId="7E5CCA2E" w14:textId="48C53515" w:rsidR="00CC159F" w:rsidRDefault="00CC159F" w:rsidP="0016593E">
      <w:pPr>
        <w:rPr>
          <w:color w:val="000000"/>
          <w:lang w:val="es-EC" w:eastAsia="es-EC"/>
        </w:rPr>
      </w:pPr>
    </w:p>
    <w:p w14:paraId="50922F89" w14:textId="13366A7F" w:rsidR="00CC159F" w:rsidRDefault="00CC159F" w:rsidP="0016593E">
      <w:pPr>
        <w:rPr>
          <w:color w:val="000000"/>
          <w:lang w:val="es-EC" w:eastAsia="es-EC"/>
        </w:rPr>
      </w:pPr>
    </w:p>
    <w:p w14:paraId="29A047CE" w14:textId="77777777" w:rsidR="00CC159F" w:rsidRDefault="00CC159F" w:rsidP="0016593E">
      <w:pPr>
        <w:rPr>
          <w:color w:val="000000"/>
          <w:lang w:val="es-EC" w:eastAsia="es-EC"/>
        </w:rPr>
      </w:pPr>
    </w:p>
    <w:p w14:paraId="53BD644D" w14:textId="77777777" w:rsidR="00B23E8F" w:rsidRPr="0016593E" w:rsidRDefault="00B23E8F" w:rsidP="008549D5">
      <w:pPr>
        <w:ind w:left="851"/>
        <w:jc w:val="both"/>
        <w:rPr>
          <w:rFonts w:ascii="Calibri" w:hAnsi="Calibri" w:cs="Book Antiqua"/>
          <w:i/>
          <w:color w:val="0000FF"/>
          <w:lang w:val="es-EC"/>
        </w:rPr>
      </w:pPr>
    </w:p>
    <w:p w14:paraId="5854DE7F" w14:textId="0116CBDE" w:rsidR="00C67250" w:rsidRDefault="00C67250" w:rsidP="002D4C97">
      <w:pPr>
        <w:pStyle w:val="Ttulo2"/>
        <w:rPr>
          <w:i/>
          <w:color w:val="595959"/>
        </w:rPr>
      </w:pPr>
      <w:bookmarkStart w:id="206" w:name="_Toc391994536"/>
      <w:bookmarkStart w:id="207" w:name="_Toc76652832"/>
      <w:r w:rsidRPr="00A96743">
        <w:lastRenderedPageBreak/>
        <w:t>Diseño de Base de Datos</w:t>
      </w:r>
      <w:bookmarkEnd w:id="206"/>
      <w:bookmarkEnd w:id="207"/>
    </w:p>
    <w:p w14:paraId="2CA7ADD4" w14:textId="77777777" w:rsidR="00C67250" w:rsidRDefault="00C67250" w:rsidP="00C67250">
      <w:pPr>
        <w:ind w:left="720"/>
        <w:jc w:val="both"/>
        <w:rPr>
          <w:rFonts w:ascii="Calibri" w:hAnsi="Calibri" w:cs="Book Antiqua"/>
          <w:i/>
          <w:color w:val="595959"/>
        </w:rPr>
      </w:pPr>
    </w:p>
    <w:p w14:paraId="314EE24A" w14:textId="198E16BB" w:rsidR="00C67250" w:rsidRPr="00FE0DBE" w:rsidRDefault="00B123C5" w:rsidP="00C67250">
      <w:pPr>
        <w:jc w:val="center"/>
        <w:rPr>
          <w:rFonts w:ascii="Calibri" w:hAnsi="Calibri" w:cs="Book Antiqua"/>
          <w:i/>
          <w:color w:val="595959"/>
        </w:rPr>
      </w:pPr>
      <w:r>
        <w:rPr>
          <w:rFonts w:ascii="Calibri" w:hAnsi="Calibri" w:cs="Book Antiqua"/>
          <w:i/>
          <w:noProof/>
          <w:color w:val="595959"/>
          <w:lang w:val="es-MX" w:eastAsia="es-MX"/>
        </w:rPr>
        <w:drawing>
          <wp:inline distT="0" distB="0" distL="0" distR="0" wp14:anchorId="692B0F75" wp14:editId="0FF009EB">
            <wp:extent cx="6120130" cy="5160645"/>
            <wp:effectExtent l="0" t="0" r="0" b="0"/>
            <wp:docPr id="1342615554" name="Imagen 134261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615554" name="Imagen 1342615554"/>
                    <pic:cNvPicPr/>
                  </pic:nvPicPr>
                  <pic:blipFill>
                    <a:blip r:embed="rId160">
                      <a:extLst>
                        <a:ext uri="{28A0092B-C50C-407E-A947-70E740481C1C}">
                          <a14:useLocalDpi xmlns:a14="http://schemas.microsoft.com/office/drawing/2010/main" val="0"/>
                        </a:ext>
                      </a:extLst>
                    </a:blip>
                    <a:stretch>
                      <a:fillRect/>
                    </a:stretch>
                  </pic:blipFill>
                  <pic:spPr>
                    <a:xfrm>
                      <a:off x="0" y="0"/>
                      <a:ext cx="6120130" cy="5160645"/>
                    </a:xfrm>
                    <a:prstGeom prst="rect">
                      <a:avLst/>
                    </a:prstGeom>
                  </pic:spPr>
                </pic:pic>
              </a:graphicData>
            </a:graphic>
          </wp:inline>
        </w:drawing>
      </w:r>
    </w:p>
    <w:p w14:paraId="76614669" w14:textId="77777777" w:rsidR="00C67250" w:rsidRPr="00D220D3" w:rsidRDefault="00C67250" w:rsidP="00C67250">
      <w:pPr>
        <w:ind w:left="720"/>
        <w:jc w:val="both"/>
        <w:rPr>
          <w:rFonts w:ascii="Calibri" w:hAnsi="Calibri" w:cs="Book Antiqua"/>
          <w:i/>
          <w:color w:val="0000FF"/>
        </w:rPr>
      </w:pPr>
    </w:p>
    <w:p w14:paraId="57590049" w14:textId="2B59870C" w:rsidR="00C67250" w:rsidRDefault="00C67250" w:rsidP="0FDB03F9">
      <w:pPr>
        <w:pStyle w:val="Ttulo2"/>
        <w:rPr>
          <w:i/>
        </w:rPr>
      </w:pPr>
      <w:bookmarkStart w:id="208" w:name="_Toc391994537"/>
      <w:bookmarkStart w:id="209" w:name="_Toc76652833"/>
      <w:r>
        <w:t>Requisitos de Software/Hardware</w:t>
      </w:r>
      <w:bookmarkEnd w:id="208"/>
      <w:bookmarkEnd w:id="209"/>
    </w:p>
    <w:p w14:paraId="71A10D9C" w14:textId="77777777" w:rsidR="00C67250" w:rsidRDefault="00C67250" w:rsidP="00C67250">
      <w:pPr>
        <w:ind w:left="993"/>
        <w:jc w:val="both"/>
        <w:rPr>
          <w:rFonts w:ascii="Calibri" w:hAnsi="Calibri" w:cs="Book Antiqua"/>
          <w:i/>
        </w:rPr>
      </w:pPr>
      <w:r w:rsidRPr="0FDB03F9">
        <w:rPr>
          <w:rFonts w:ascii="Calibri" w:hAnsi="Calibri" w:cs="Book Antiqua"/>
          <w:i/>
        </w:rPr>
        <w:t>Equipamiento y Configuración:</w:t>
      </w:r>
    </w:p>
    <w:p w14:paraId="0C5B615A" w14:textId="77777777" w:rsidR="00C67250" w:rsidRDefault="00C67250" w:rsidP="00C67250">
      <w:pPr>
        <w:ind w:left="993"/>
        <w:jc w:val="both"/>
        <w:rPr>
          <w:rFonts w:ascii="Calibri" w:hAnsi="Calibri" w:cs="Book Antiqua"/>
          <w:i/>
        </w:rPr>
      </w:pPr>
    </w:p>
    <w:p w14:paraId="0C63C081" w14:textId="24D788EA" w:rsidR="00C67250" w:rsidRPr="00340CF8" w:rsidRDefault="1E9ABD74" w:rsidP="0FDB03F9">
      <w:pPr>
        <w:jc w:val="both"/>
        <w:rPr>
          <w:rFonts w:ascii="Calibri" w:hAnsi="Calibri" w:cs="Book Antiqua"/>
          <w:i/>
          <w:iCs/>
        </w:rPr>
      </w:pPr>
      <w:r w:rsidRPr="0FDB03F9">
        <w:rPr>
          <w:rFonts w:ascii="Calibri" w:hAnsi="Calibri" w:cs="Book Antiqua"/>
          <w:i/>
          <w:iCs/>
        </w:rPr>
        <w:t>Requisitos para Windows</w:t>
      </w:r>
    </w:p>
    <w:p w14:paraId="342E20F3" w14:textId="61871293" w:rsidR="00C67250" w:rsidRPr="00340CF8" w:rsidRDefault="1E9ABD74" w:rsidP="0FDB03F9">
      <w:pPr>
        <w:pStyle w:val="Prrafodelista"/>
        <w:numPr>
          <w:ilvl w:val="0"/>
          <w:numId w:val="173"/>
        </w:numPr>
        <w:jc w:val="both"/>
        <w:rPr>
          <w:rFonts w:ascii="Calibri" w:eastAsia="Calibri" w:hAnsi="Calibri" w:cs="Calibri"/>
          <w:i/>
          <w:iCs/>
          <w:color w:val="000000" w:themeColor="text1"/>
        </w:rPr>
      </w:pPr>
      <w:r w:rsidRPr="0FDB03F9">
        <w:rPr>
          <w:rFonts w:ascii="Calibri" w:hAnsi="Calibri" w:cs="Book Antiqua"/>
          <w:i/>
          <w:iCs/>
        </w:rPr>
        <w:t>Servidor VPS SSD</w:t>
      </w:r>
    </w:p>
    <w:p w14:paraId="0C0BBD08" w14:textId="2A3358A2" w:rsidR="00C67250" w:rsidRPr="00340CF8" w:rsidRDefault="1E9ABD74" w:rsidP="0FDB03F9">
      <w:pPr>
        <w:pStyle w:val="Prrafodelista"/>
        <w:numPr>
          <w:ilvl w:val="0"/>
          <w:numId w:val="173"/>
        </w:numPr>
        <w:jc w:val="both"/>
        <w:rPr>
          <w:rFonts w:ascii="Calibri" w:eastAsia="Calibri" w:hAnsi="Calibri" w:cs="Calibri"/>
          <w:i/>
          <w:iCs/>
          <w:color w:val="000000" w:themeColor="text1"/>
        </w:rPr>
      </w:pPr>
      <w:r w:rsidRPr="0FDB03F9">
        <w:rPr>
          <w:rFonts w:ascii="Calibri" w:hAnsi="Calibri" w:cs="Book Antiqua"/>
          <w:i/>
          <w:iCs/>
        </w:rPr>
        <w:t>Sistema operativo Windows, 8.1 o superior</w:t>
      </w:r>
      <w:r w:rsidR="12E61147" w:rsidRPr="0FDB03F9">
        <w:rPr>
          <w:rFonts w:ascii="Calibri" w:hAnsi="Calibri" w:cs="Book Antiqua"/>
          <w:i/>
          <w:iCs/>
        </w:rPr>
        <w:t xml:space="preserve"> </w:t>
      </w:r>
      <w:r w:rsidRPr="0FDB03F9">
        <w:rPr>
          <w:rFonts w:ascii="Calibri" w:hAnsi="Calibri" w:cs="Book Antiqua"/>
          <w:i/>
          <w:iCs/>
        </w:rPr>
        <w:t>(Tenemos Windows 10 Pro)</w:t>
      </w:r>
      <w:r w:rsidR="10FD404E" w:rsidRPr="0FDB03F9">
        <w:rPr>
          <w:rFonts w:ascii="Calibri" w:hAnsi="Calibri" w:cs="Book Antiqua"/>
          <w:i/>
          <w:iCs/>
        </w:rPr>
        <w:t>.</w:t>
      </w:r>
    </w:p>
    <w:p w14:paraId="30E1767F" w14:textId="5002A514" w:rsidR="00C67250" w:rsidRPr="00340CF8" w:rsidRDefault="1E9ABD74" w:rsidP="0FDB03F9">
      <w:pPr>
        <w:pStyle w:val="Prrafodelista"/>
        <w:numPr>
          <w:ilvl w:val="0"/>
          <w:numId w:val="173"/>
        </w:numPr>
        <w:jc w:val="both"/>
        <w:rPr>
          <w:rFonts w:ascii="Calibri" w:eastAsia="Calibri" w:hAnsi="Calibri" w:cs="Calibri"/>
          <w:i/>
          <w:iCs/>
          <w:color w:val="000000" w:themeColor="text1"/>
        </w:rPr>
      </w:pPr>
      <w:r w:rsidRPr="0FDB03F9">
        <w:rPr>
          <w:rFonts w:ascii="Calibri" w:hAnsi="Calibri" w:cs="Book Antiqua"/>
          <w:i/>
          <w:iCs/>
        </w:rPr>
        <w:t>Servidor VPS XL-SSD5</w:t>
      </w:r>
    </w:p>
    <w:p w14:paraId="080639E9" w14:textId="6F245CAD" w:rsidR="00C67250" w:rsidRPr="00340CF8" w:rsidRDefault="1E9ABD74" w:rsidP="0FDB03F9">
      <w:pPr>
        <w:pStyle w:val="Prrafodelista"/>
        <w:numPr>
          <w:ilvl w:val="0"/>
          <w:numId w:val="173"/>
        </w:numPr>
        <w:jc w:val="both"/>
        <w:rPr>
          <w:rFonts w:ascii="Calibri" w:eastAsia="Calibri" w:hAnsi="Calibri" w:cs="Calibri"/>
          <w:i/>
          <w:iCs/>
          <w:color w:val="000000" w:themeColor="text1"/>
        </w:rPr>
      </w:pPr>
      <w:r w:rsidRPr="0FDB03F9">
        <w:rPr>
          <w:rFonts w:ascii="Calibri" w:hAnsi="Calibri" w:cs="Book Antiqua"/>
          <w:i/>
          <w:iCs/>
        </w:rPr>
        <w:t>JDK 1.8.0_23</w:t>
      </w:r>
    </w:p>
    <w:p w14:paraId="3E448B78" w14:textId="02E4F08B" w:rsidR="00C67250" w:rsidRPr="00340CF8" w:rsidRDefault="1E9ABD74" w:rsidP="0FDB03F9">
      <w:pPr>
        <w:pStyle w:val="Prrafodelista"/>
        <w:numPr>
          <w:ilvl w:val="0"/>
          <w:numId w:val="173"/>
        </w:numPr>
        <w:jc w:val="both"/>
        <w:rPr>
          <w:rFonts w:ascii="Calibri" w:eastAsia="Calibri" w:hAnsi="Calibri" w:cs="Calibri"/>
          <w:i/>
          <w:iCs/>
          <w:color w:val="000000" w:themeColor="text1"/>
        </w:rPr>
      </w:pPr>
      <w:r w:rsidRPr="0FDB03F9">
        <w:rPr>
          <w:rFonts w:ascii="Calibri" w:hAnsi="Calibri" w:cs="Book Antiqua"/>
          <w:i/>
          <w:iCs/>
        </w:rPr>
        <w:t>Ordenador y procesador: 1.5Ghz más rápido, 2 núcleos.</w:t>
      </w:r>
    </w:p>
    <w:p w14:paraId="7A8BB6FD" w14:textId="5B89DB63" w:rsidR="00C67250" w:rsidRPr="00340CF8" w:rsidRDefault="1E9ABD74" w:rsidP="0FDB03F9">
      <w:pPr>
        <w:pStyle w:val="Prrafodelista"/>
        <w:numPr>
          <w:ilvl w:val="0"/>
          <w:numId w:val="173"/>
        </w:numPr>
        <w:jc w:val="both"/>
        <w:rPr>
          <w:rFonts w:ascii="Calibri" w:eastAsia="Calibri" w:hAnsi="Calibri" w:cs="Calibri"/>
          <w:i/>
          <w:iCs/>
          <w:color w:val="000000" w:themeColor="text1"/>
        </w:rPr>
      </w:pPr>
      <w:r w:rsidRPr="0FDB03F9">
        <w:rPr>
          <w:rFonts w:ascii="Calibri" w:hAnsi="Calibri" w:cs="Book Antiqua"/>
          <w:i/>
          <w:iCs/>
        </w:rPr>
        <w:t>Memoria: 4.0GB de RAM</w:t>
      </w:r>
      <w:r w:rsidR="2CC9F444" w:rsidRPr="0FDB03F9">
        <w:rPr>
          <w:rFonts w:ascii="Calibri" w:hAnsi="Calibri" w:cs="Book Antiqua"/>
          <w:i/>
          <w:iCs/>
        </w:rPr>
        <w:t xml:space="preserve"> </w:t>
      </w:r>
      <w:r w:rsidRPr="0FDB03F9">
        <w:rPr>
          <w:rFonts w:ascii="Calibri" w:hAnsi="Calibri" w:cs="Book Antiqua"/>
          <w:i/>
          <w:iCs/>
        </w:rPr>
        <w:t>(El SGMA requiere 4GB de RAM dedicados además de los otros requisitos del sistema).</w:t>
      </w:r>
    </w:p>
    <w:p w14:paraId="190D9FA2" w14:textId="35C3C019" w:rsidR="00C67250" w:rsidRPr="00340CF8" w:rsidRDefault="1E9ABD74" w:rsidP="0FDB03F9">
      <w:pPr>
        <w:pStyle w:val="Prrafodelista"/>
        <w:numPr>
          <w:ilvl w:val="0"/>
          <w:numId w:val="173"/>
        </w:numPr>
        <w:jc w:val="both"/>
        <w:rPr>
          <w:rFonts w:ascii="Calibri" w:eastAsia="Calibri" w:hAnsi="Calibri" w:cs="Calibri"/>
          <w:i/>
          <w:iCs/>
          <w:color w:val="000000" w:themeColor="text1"/>
        </w:rPr>
      </w:pPr>
      <w:r w:rsidRPr="0FDB03F9">
        <w:rPr>
          <w:rFonts w:ascii="Calibri" w:hAnsi="Calibri" w:cs="Book Antiqua"/>
          <w:i/>
          <w:iCs/>
        </w:rPr>
        <w:t xml:space="preserve">Disco: 50GB  </w:t>
      </w:r>
    </w:p>
    <w:p w14:paraId="159E6C8F" w14:textId="55A4336E" w:rsidR="00C67250" w:rsidRPr="00340CF8" w:rsidRDefault="1E9ABD74" w:rsidP="0FDB03F9">
      <w:pPr>
        <w:jc w:val="both"/>
        <w:rPr>
          <w:rFonts w:ascii="Calibri" w:hAnsi="Calibri" w:cs="Book Antiqua"/>
          <w:i/>
          <w:iCs/>
        </w:rPr>
      </w:pPr>
      <w:r w:rsidRPr="0FDB03F9">
        <w:rPr>
          <w:rFonts w:ascii="Calibri" w:hAnsi="Calibri" w:cs="Book Antiqua"/>
          <w:i/>
          <w:iCs/>
        </w:rPr>
        <w:t>Requisitos para MAC</w:t>
      </w:r>
    </w:p>
    <w:p w14:paraId="3C38B38B" w14:textId="6F1843D5" w:rsidR="00C67250" w:rsidRPr="00340CF8" w:rsidRDefault="1E9ABD74" w:rsidP="0FDB03F9">
      <w:pPr>
        <w:pStyle w:val="Prrafodelista"/>
        <w:numPr>
          <w:ilvl w:val="0"/>
          <w:numId w:val="172"/>
        </w:numPr>
        <w:jc w:val="both"/>
        <w:rPr>
          <w:rFonts w:ascii="Calibri" w:eastAsia="Calibri" w:hAnsi="Calibri" w:cs="Calibri"/>
          <w:i/>
          <w:iCs/>
          <w:color w:val="000000" w:themeColor="text1"/>
        </w:rPr>
      </w:pPr>
      <w:r w:rsidRPr="0FDB03F9">
        <w:rPr>
          <w:rFonts w:ascii="Calibri" w:hAnsi="Calibri" w:cs="Book Antiqua"/>
          <w:i/>
          <w:iCs/>
        </w:rPr>
        <w:t>Ordenador y procesados: Procesados Intel Core Duo</w:t>
      </w:r>
      <w:r w:rsidR="6FD5A31E" w:rsidRPr="0FDB03F9">
        <w:rPr>
          <w:rFonts w:ascii="Calibri" w:hAnsi="Calibri" w:cs="Book Antiqua"/>
          <w:i/>
          <w:iCs/>
        </w:rPr>
        <w:t>.</w:t>
      </w:r>
    </w:p>
    <w:p w14:paraId="4FBAE0AF" w14:textId="7C59E5F8" w:rsidR="00C67250" w:rsidRPr="00340CF8" w:rsidRDefault="1E9ABD74" w:rsidP="0FDB03F9">
      <w:pPr>
        <w:pStyle w:val="Prrafodelista"/>
        <w:numPr>
          <w:ilvl w:val="0"/>
          <w:numId w:val="172"/>
        </w:numPr>
        <w:jc w:val="both"/>
        <w:rPr>
          <w:rFonts w:ascii="Calibri" w:eastAsia="Calibri" w:hAnsi="Calibri" w:cs="Calibri"/>
          <w:i/>
          <w:iCs/>
          <w:color w:val="000000" w:themeColor="text1"/>
        </w:rPr>
      </w:pPr>
      <w:r w:rsidRPr="0FDB03F9">
        <w:rPr>
          <w:rFonts w:ascii="Calibri" w:hAnsi="Calibri" w:cs="Book Antiqua"/>
          <w:i/>
          <w:iCs/>
        </w:rPr>
        <w:lastRenderedPageBreak/>
        <w:t>Servidor VPS XL-SSD5</w:t>
      </w:r>
    </w:p>
    <w:p w14:paraId="3DB8CBAC" w14:textId="5F407ED0" w:rsidR="00C67250" w:rsidRPr="00340CF8" w:rsidRDefault="1E9ABD74" w:rsidP="0FDB03F9">
      <w:pPr>
        <w:pStyle w:val="Prrafodelista"/>
        <w:numPr>
          <w:ilvl w:val="0"/>
          <w:numId w:val="172"/>
        </w:numPr>
        <w:jc w:val="both"/>
        <w:rPr>
          <w:rFonts w:ascii="Calibri" w:eastAsia="Calibri" w:hAnsi="Calibri" w:cs="Calibri"/>
          <w:i/>
          <w:iCs/>
          <w:color w:val="000000" w:themeColor="text1"/>
        </w:rPr>
      </w:pPr>
      <w:r w:rsidRPr="0FDB03F9">
        <w:rPr>
          <w:rFonts w:ascii="Calibri" w:hAnsi="Calibri" w:cs="Book Antiqua"/>
          <w:i/>
          <w:iCs/>
        </w:rPr>
        <w:t>JDK 1.8.0_23</w:t>
      </w:r>
    </w:p>
    <w:p w14:paraId="28A49B4F" w14:textId="0798F9B2" w:rsidR="00C67250" w:rsidRPr="00340CF8" w:rsidRDefault="1E9ABD74" w:rsidP="0FDB03F9">
      <w:pPr>
        <w:pStyle w:val="Prrafodelista"/>
        <w:numPr>
          <w:ilvl w:val="0"/>
          <w:numId w:val="172"/>
        </w:numPr>
        <w:jc w:val="both"/>
        <w:rPr>
          <w:rFonts w:ascii="Calibri" w:eastAsia="Calibri" w:hAnsi="Calibri" w:cs="Calibri"/>
          <w:i/>
          <w:iCs/>
          <w:color w:val="000000" w:themeColor="text1"/>
        </w:rPr>
      </w:pPr>
      <w:r w:rsidRPr="0FDB03F9">
        <w:rPr>
          <w:rFonts w:ascii="Calibri" w:hAnsi="Calibri" w:cs="Book Antiqua"/>
          <w:i/>
          <w:iCs/>
        </w:rPr>
        <w:t>Memoria: 4GB de RAM</w:t>
      </w:r>
      <w:r w:rsidR="78CB8A6C" w:rsidRPr="0FDB03F9">
        <w:rPr>
          <w:rFonts w:ascii="Calibri" w:hAnsi="Calibri" w:cs="Book Antiqua"/>
          <w:i/>
          <w:iCs/>
        </w:rPr>
        <w:t xml:space="preserve"> </w:t>
      </w:r>
      <w:r w:rsidRPr="0FDB03F9">
        <w:rPr>
          <w:rFonts w:ascii="Calibri" w:hAnsi="Calibri" w:cs="Book Antiqua"/>
          <w:i/>
          <w:iCs/>
        </w:rPr>
        <w:t>(El SGMA requiere 4GB de RAM dedicados además de los otros requisitos del sistema).</w:t>
      </w:r>
    </w:p>
    <w:p w14:paraId="68B96024" w14:textId="7E7CF496" w:rsidR="00C67250" w:rsidRPr="00340CF8" w:rsidRDefault="1E9ABD74" w:rsidP="0FDB03F9">
      <w:pPr>
        <w:pStyle w:val="Prrafodelista"/>
        <w:numPr>
          <w:ilvl w:val="0"/>
          <w:numId w:val="172"/>
        </w:numPr>
        <w:jc w:val="both"/>
        <w:rPr>
          <w:rFonts w:ascii="Calibri" w:eastAsia="Calibri" w:hAnsi="Calibri" w:cs="Calibri"/>
          <w:i/>
          <w:iCs/>
          <w:color w:val="000000" w:themeColor="text1"/>
        </w:rPr>
      </w:pPr>
      <w:r w:rsidRPr="0FDB03F9">
        <w:rPr>
          <w:rFonts w:ascii="Calibri" w:hAnsi="Calibri" w:cs="Book Antiqua"/>
          <w:i/>
          <w:iCs/>
        </w:rPr>
        <w:t xml:space="preserve">Disco: 50GB </w:t>
      </w:r>
    </w:p>
    <w:p w14:paraId="42BF7745" w14:textId="10C882F2" w:rsidR="00C67250" w:rsidRPr="00340CF8" w:rsidRDefault="1E9ABD74" w:rsidP="0FDB03F9">
      <w:pPr>
        <w:pStyle w:val="Prrafodelista"/>
        <w:numPr>
          <w:ilvl w:val="0"/>
          <w:numId w:val="172"/>
        </w:numPr>
        <w:jc w:val="both"/>
        <w:rPr>
          <w:rFonts w:ascii="Calibri" w:eastAsia="Calibri" w:hAnsi="Calibri" w:cs="Calibri"/>
          <w:i/>
          <w:iCs/>
          <w:color w:val="000000" w:themeColor="text1"/>
        </w:rPr>
      </w:pPr>
      <w:r w:rsidRPr="0FDB03F9">
        <w:rPr>
          <w:rFonts w:ascii="Calibri" w:hAnsi="Calibri" w:cs="Book Antiqua"/>
          <w:i/>
          <w:iCs/>
        </w:rPr>
        <w:t>SO: Una de las 3 últimas versiones de macOS.</w:t>
      </w:r>
    </w:p>
    <w:p w14:paraId="787E64D1" w14:textId="79690F8A" w:rsidR="00C67250" w:rsidRPr="00340CF8" w:rsidRDefault="1E9ABD74" w:rsidP="0FDB03F9">
      <w:pPr>
        <w:jc w:val="both"/>
        <w:rPr>
          <w:rFonts w:ascii="Calibri" w:hAnsi="Calibri" w:cs="Book Antiqua"/>
          <w:i/>
          <w:iCs/>
        </w:rPr>
      </w:pPr>
      <w:r w:rsidRPr="0FDB03F9">
        <w:rPr>
          <w:rFonts w:ascii="Calibri" w:hAnsi="Calibri" w:cs="Book Antiqua"/>
          <w:i/>
          <w:iCs/>
        </w:rPr>
        <w:t xml:space="preserve"> </w:t>
      </w:r>
    </w:p>
    <w:p w14:paraId="729F1275" w14:textId="50CE4B61" w:rsidR="00C67250" w:rsidRPr="00340CF8" w:rsidRDefault="1E9ABD74" w:rsidP="0FDB03F9">
      <w:pPr>
        <w:jc w:val="both"/>
        <w:rPr>
          <w:rFonts w:ascii="Calibri" w:hAnsi="Calibri" w:cs="Book Antiqua"/>
          <w:i/>
          <w:iCs/>
        </w:rPr>
      </w:pPr>
      <w:r w:rsidRPr="0FDB03F9">
        <w:rPr>
          <w:rFonts w:ascii="Calibri" w:hAnsi="Calibri" w:cs="Book Antiqua"/>
          <w:i/>
          <w:iCs/>
        </w:rPr>
        <w:t>Requisitos para Linux:</w:t>
      </w:r>
    </w:p>
    <w:p w14:paraId="781D97FF" w14:textId="7F536C91" w:rsidR="00C67250" w:rsidRPr="00340CF8" w:rsidRDefault="1E9ABD74" w:rsidP="0FDB03F9">
      <w:pPr>
        <w:pStyle w:val="Prrafodelista"/>
        <w:numPr>
          <w:ilvl w:val="0"/>
          <w:numId w:val="171"/>
        </w:numPr>
        <w:jc w:val="both"/>
        <w:rPr>
          <w:rFonts w:ascii="Calibri" w:eastAsia="Calibri" w:hAnsi="Calibri" w:cs="Calibri"/>
          <w:i/>
          <w:iCs/>
          <w:color w:val="000000" w:themeColor="text1"/>
        </w:rPr>
      </w:pPr>
      <w:r w:rsidRPr="0FDB03F9">
        <w:rPr>
          <w:rFonts w:ascii="Calibri" w:hAnsi="Calibri" w:cs="Book Antiqua"/>
          <w:i/>
          <w:iCs/>
        </w:rPr>
        <w:t>Ordenador y procesador: 2,3(o superior)(32bits o 64bits), 2 núcleos.</w:t>
      </w:r>
    </w:p>
    <w:p w14:paraId="73A49E27" w14:textId="248C6279" w:rsidR="00C67250" w:rsidRPr="00340CF8" w:rsidRDefault="1E9ABD74" w:rsidP="0FDB03F9">
      <w:pPr>
        <w:pStyle w:val="Prrafodelista"/>
        <w:numPr>
          <w:ilvl w:val="0"/>
          <w:numId w:val="171"/>
        </w:numPr>
        <w:jc w:val="both"/>
        <w:rPr>
          <w:rFonts w:ascii="Calibri" w:eastAsia="Calibri" w:hAnsi="Calibri" w:cs="Calibri"/>
          <w:i/>
          <w:iCs/>
          <w:color w:val="000000" w:themeColor="text1"/>
        </w:rPr>
      </w:pPr>
      <w:r w:rsidRPr="0FDB03F9">
        <w:rPr>
          <w:rFonts w:ascii="Calibri" w:hAnsi="Calibri" w:cs="Book Antiqua"/>
          <w:i/>
          <w:iCs/>
        </w:rPr>
        <w:t>Servidor VPS XL-SSD5</w:t>
      </w:r>
    </w:p>
    <w:p w14:paraId="42C33D71" w14:textId="012CBD2A" w:rsidR="00C67250" w:rsidRPr="00340CF8" w:rsidRDefault="1E9ABD74" w:rsidP="0FDB03F9">
      <w:pPr>
        <w:pStyle w:val="Prrafodelista"/>
        <w:numPr>
          <w:ilvl w:val="0"/>
          <w:numId w:val="171"/>
        </w:numPr>
        <w:jc w:val="both"/>
        <w:rPr>
          <w:rFonts w:ascii="Calibri" w:eastAsia="Calibri" w:hAnsi="Calibri" w:cs="Calibri"/>
          <w:i/>
          <w:iCs/>
          <w:color w:val="000000" w:themeColor="text1"/>
        </w:rPr>
      </w:pPr>
      <w:r w:rsidRPr="0FDB03F9">
        <w:rPr>
          <w:rFonts w:ascii="Calibri" w:hAnsi="Calibri" w:cs="Book Antiqua"/>
          <w:i/>
          <w:iCs/>
        </w:rPr>
        <w:t>JDK 1.8.0_23</w:t>
      </w:r>
    </w:p>
    <w:p w14:paraId="1E6AA454" w14:textId="29D0ED8F" w:rsidR="00C67250" w:rsidRPr="00340CF8" w:rsidRDefault="1E9ABD74" w:rsidP="0FDB03F9">
      <w:pPr>
        <w:pStyle w:val="Prrafodelista"/>
        <w:numPr>
          <w:ilvl w:val="0"/>
          <w:numId w:val="171"/>
        </w:numPr>
        <w:jc w:val="both"/>
        <w:rPr>
          <w:rFonts w:ascii="Calibri" w:eastAsia="Calibri" w:hAnsi="Calibri" w:cs="Calibri"/>
          <w:i/>
          <w:iCs/>
          <w:color w:val="000000" w:themeColor="text1"/>
        </w:rPr>
      </w:pPr>
      <w:r w:rsidRPr="0FDB03F9">
        <w:rPr>
          <w:rFonts w:ascii="Calibri" w:hAnsi="Calibri" w:cs="Book Antiqua"/>
          <w:i/>
          <w:iCs/>
        </w:rPr>
        <w:t>Memoria 4.0</w:t>
      </w:r>
      <w:r w:rsidR="5438F5DF" w:rsidRPr="0FDB03F9">
        <w:rPr>
          <w:rFonts w:ascii="Calibri" w:hAnsi="Calibri" w:cs="Book Antiqua"/>
          <w:i/>
          <w:iCs/>
        </w:rPr>
        <w:t xml:space="preserve"> </w:t>
      </w:r>
      <w:r w:rsidRPr="0FDB03F9">
        <w:rPr>
          <w:rFonts w:ascii="Calibri" w:hAnsi="Calibri" w:cs="Book Antiqua"/>
          <w:i/>
          <w:iCs/>
        </w:rPr>
        <w:t>GB(El SGMA requiere 4GB de RAM dedicados además de los otros requisitos del sistema).</w:t>
      </w:r>
    </w:p>
    <w:p w14:paraId="55E95FD2" w14:textId="26891D14" w:rsidR="00C67250" w:rsidRPr="00340CF8" w:rsidRDefault="1E9ABD74" w:rsidP="0FDB03F9">
      <w:pPr>
        <w:pStyle w:val="Prrafodelista"/>
        <w:numPr>
          <w:ilvl w:val="0"/>
          <w:numId w:val="171"/>
        </w:numPr>
        <w:jc w:val="both"/>
        <w:rPr>
          <w:rFonts w:ascii="Calibri" w:eastAsia="Calibri" w:hAnsi="Calibri" w:cs="Calibri"/>
          <w:i/>
          <w:iCs/>
          <w:color w:val="000000" w:themeColor="text1"/>
        </w:rPr>
      </w:pPr>
      <w:r w:rsidRPr="0FDB03F9">
        <w:rPr>
          <w:rFonts w:ascii="Calibri" w:hAnsi="Calibri" w:cs="Book Antiqua"/>
          <w:i/>
          <w:iCs/>
        </w:rPr>
        <w:t>Disco 50GB</w:t>
      </w:r>
    </w:p>
    <w:p w14:paraId="1C22C60E" w14:textId="4467ECEB" w:rsidR="00C67250" w:rsidRPr="00340CF8" w:rsidRDefault="1E9ABD74" w:rsidP="0FDB03F9">
      <w:pPr>
        <w:pStyle w:val="Prrafodelista"/>
        <w:numPr>
          <w:ilvl w:val="0"/>
          <w:numId w:val="171"/>
        </w:numPr>
        <w:jc w:val="both"/>
        <w:rPr>
          <w:rFonts w:ascii="Calibri" w:eastAsia="Calibri" w:hAnsi="Calibri" w:cs="Calibri"/>
          <w:i/>
          <w:iCs/>
          <w:color w:val="000000" w:themeColor="text1"/>
        </w:rPr>
      </w:pPr>
      <w:r w:rsidRPr="0FDB03F9">
        <w:rPr>
          <w:rFonts w:ascii="Calibri" w:hAnsi="Calibri" w:cs="Book Antiqua"/>
          <w:i/>
          <w:iCs/>
        </w:rPr>
        <w:t>SO: Distribución de Linux DEB.</w:t>
      </w:r>
    </w:p>
    <w:p w14:paraId="14C8672D" w14:textId="71C019E5" w:rsidR="00C67250" w:rsidRPr="00340CF8" w:rsidRDefault="1E9ABD74" w:rsidP="0FDB03F9">
      <w:pPr>
        <w:pStyle w:val="Prrafodelista"/>
        <w:numPr>
          <w:ilvl w:val="0"/>
          <w:numId w:val="171"/>
        </w:numPr>
        <w:jc w:val="both"/>
        <w:rPr>
          <w:rFonts w:ascii="Calibri" w:eastAsia="Calibri" w:hAnsi="Calibri" w:cs="Calibri"/>
          <w:i/>
          <w:iCs/>
          <w:color w:val="000000" w:themeColor="text1"/>
        </w:rPr>
      </w:pPr>
      <w:r w:rsidRPr="0FDB03F9">
        <w:rPr>
          <w:rFonts w:ascii="Calibri" w:hAnsi="Calibri" w:cs="Book Antiqua"/>
          <w:i/>
          <w:iCs/>
        </w:rPr>
        <w:t>Distribuciones: Ubuntu 18.04 LTS, 20.04 LTS.</w:t>
      </w:r>
    </w:p>
    <w:p w14:paraId="792F1AA2" w14:textId="66252808" w:rsidR="00C67250" w:rsidRPr="00340CF8" w:rsidRDefault="1E9ABD74" w:rsidP="0FDB03F9">
      <w:pPr>
        <w:pStyle w:val="Prrafodelista"/>
        <w:numPr>
          <w:ilvl w:val="0"/>
          <w:numId w:val="171"/>
        </w:numPr>
        <w:jc w:val="both"/>
        <w:rPr>
          <w:rFonts w:ascii="Calibri" w:eastAsia="Calibri" w:hAnsi="Calibri" w:cs="Calibri"/>
          <w:i/>
          <w:color w:val="000000" w:themeColor="text1"/>
        </w:rPr>
      </w:pPr>
      <w:r w:rsidRPr="0FDB03F9">
        <w:rPr>
          <w:rFonts w:ascii="Calibri" w:hAnsi="Calibri" w:cs="Book Antiqua"/>
          <w:i/>
          <w:iCs/>
        </w:rPr>
        <w:t>Entorno: GNOME, KDE</w:t>
      </w:r>
    </w:p>
    <w:p w14:paraId="1A499DFC" w14:textId="77777777" w:rsidR="00C67250" w:rsidRPr="00A008C8" w:rsidRDefault="00C67250" w:rsidP="00C67250">
      <w:pPr>
        <w:pStyle w:val="Sangra3detindependiente"/>
        <w:ind w:left="720"/>
        <w:rPr>
          <w:rFonts w:ascii="Calibri" w:hAnsi="Calibri"/>
          <w:color w:val="0000FF"/>
        </w:rPr>
      </w:pPr>
    </w:p>
    <w:p w14:paraId="5E7E3C41" w14:textId="77777777" w:rsidR="00C67250" w:rsidRPr="00A008C8" w:rsidRDefault="00C67250" w:rsidP="00C67250">
      <w:pPr>
        <w:ind w:left="902"/>
        <w:jc w:val="both"/>
        <w:rPr>
          <w:rFonts w:ascii="Calibri" w:hAnsi="Calibri"/>
          <w:i/>
          <w:iCs/>
          <w:strike/>
          <w:color w:val="0000FF"/>
        </w:rPr>
      </w:pPr>
    </w:p>
    <w:p w14:paraId="383B343C" w14:textId="77777777" w:rsidR="00C67250" w:rsidRPr="004F103B" w:rsidRDefault="00C67250" w:rsidP="0066569A">
      <w:pPr>
        <w:pStyle w:val="Ttulo1"/>
      </w:pPr>
      <w:bookmarkStart w:id="210" w:name="_Toc34121111"/>
      <w:bookmarkStart w:id="211" w:name="_Toc44907609"/>
      <w:bookmarkStart w:id="212" w:name="_Toc202244568"/>
      <w:bookmarkStart w:id="213" w:name="_Toc391994538"/>
      <w:bookmarkStart w:id="214" w:name="_Toc76652834"/>
      <w:r w:rsidRPr="004F103B">
        <w:t>Calidad</w:t>
      </w:r>
      <w:bookmarkEnd w:id="210"/>
      <w:bookmarkEnd w:id="211"/>
      <w:bookmarkEnd w:id="212"/>
      <w:bookmarkEnd w:id="213"/>
      <w:bookmarkEnd w:id="214"/>
      <w:r w:rsidRPr="004F103B">
        <w:t xml:space="preserve"> </w:t>
      </w:r>
    </w:p>
    <w:p w14:paraId="513C9E2C" w14:textId="4EAF95D0" w:rsidR="00C67250" w:rsidRDefault="00C67250" w:rsidP="00C67250">
      <w:pPr>
        <w:ind w:left="426"/>
        <w:jc w:val="both"/>
        <w:rPr>
          <w:rFonts w:ascii="Calibri" w:hAnsi="Calibri" w:cs="Book Antiqua"/>
          <w:i/>
          <w:color w:val="0000FF"/>
        </w:rPr>
      </w:pPr>
      <w:r w:rsidRPr="00D220D3">
        <w:rPr>
          <w:rFonts w:ascii="Calibri" w:hAnsi="Calibri" w:cs="Book Antiqua"/>
          <w:i/>
          <w:color w:val="0000FF"/>
        </w:rPr>
        <w:t>&lt;Una descripción de como la arquitectura del software contribuye con todas las capacidades del sistema (además de la funcionalidad): extensibilidad, confiabilidad, portabilidad, etc.&gt;</w:t>
      </w:r>
    </w:p>
    <w:p w14:paraId="03F828E4" w14:textId="77777777" w:rsidR="00C67250" w:rsidRDefault="00C67250" w:rsidP="00C67250">
      <w:pPr>
        <w:ind w:left="426"/>
        <w:jc w:val="both"/>
        <w:rPr>
          <w:rFonts w:ascii="Calibri" w:hAnsi="Calibri" w:cs="Book Antiqua"/>
          <w:i/>
          <w:color w:val="0000FF"/>
        </w:rPr>
      </w:pPr>
    </w:p>
    <w:p w14:paraId="3CF62CBB" w14:textId="77777777" w:rsidR="00C67250" w:rsidRDefault="00C67250" w:rsidP="00C67250">
      <w:pPr>
        <w:ind w:left="426"/>
        <w:jc w:val="both"/>
        <w:rPr>
          <w:rFonts w:ascii="Calibri" w:hAnsi="Calibri" w:cs="Book Antiqua"/>
          <w:i/>
          <w:color w:val="0000FF"/>
        </w:rPr>
      </w:pPr>
      <w:r w:rsidRPr="00D220D3">
        <w:rPr>
          <w:rFonts w:ascii="Calibri" w:hAnsi="Calibri" w:cs="Book Antiqua"/>
          <w:i/>
          <w:color w:val="0000FF"/>
        </w:rPr>
        <w:t>Texto sugerido:</w:t>
      </w:r>
    </w:p>
    <w:p w14:paraId="2AC57CB0" w14:textId="77777777" w:rsidR="00C67250" w:rsidRDefault="00C67250" w:rsidP="00C67250">
      <w:pPr>
        <w:ind w:left="426"/>
        <w:jc w:val="both"/>
        <w:rPr>
          <w:rFonts w:ascii="Calibri" w:hAnsi="Calibri" w:cs="Book Antiqua"/>
          <w:i/>
          <w:color w:val="0000FF"/>
        </w:rPr>
      </w:pPr>
    </w:p>
    <w:p w14:paraId="31BDF645" w14:textId="77777777" w:rsidR="00C67250" w:rsidRDefault="00C67250" w:rsidP="00C67250">
      <w:pPr>
        <w:ind w:left="720"/>
        <w:jc w:val="both"/>
        <w:rPr>
          <w:rFonts w:ascii="Calibri" w:hAnsi="Calibri" w:cs="Book Antiqua"/>
          <w:i/>
          <w:color w:val="595959"/>
        </w:rPr>
      </w:pPr>
      <w:r w:rsidRPr="00FE0DBE">
        <w:rPr>
          <w:rFonts w:ascii="Calibri" w:hAnsi="Calibri" w:cs="Book Antiqua"/>
          <w:i/>
          <w:color w:val="595959"/>
        </w:rPr>
        <w:t>Dado a la estructura relativamente simple del sistema, principalmente son extraer e ingresar entidades en la Base de Datos, este no debería presentar fallas al momento de ejecutar de los diversos servicios que ofrece. La calidad del sistema dependería principalmente de la funcionabilidad del servidor web, del manejador de Base de Datos y su comunicación entre ellos.</w:t>
      </w:r>
    </w:p>
    <w:bookmarkEnd w:id="11"/>
    <w:p w14:paraId="5186B13D" w14:textId="77777777" w:rsidR="007C35BB" w:rsidRPr="00453783" w:rsidRDefault="007C35BB">
      <w:pPr>
        <w:ind w:left="900"/>
        <w:jc w:val="both"/>
        <w:rPr>
          <w:rFonts w:ascii="Calibri" w:hAnsi="Calibri" w:cs="Book Antiqua"/>
          <w:i/>
          <w:color w:val="0000FF"/>
        </w:rPr>
      </w:pPr>
    </w:p>
    <w:p w14:paraId="6C57C439" w14:textId="77777777" w:rsidR="001E64B0" w:rsidRPr="001E64B0" w:rsidRDefault="001E64B0" w:rsidP="001E64B0"/>
    <w:p w14:paraId="1E234151" w14:textId="77777777" w:rsidR="00547DD9" w:rsidRPr="00453783" w:rsidRDefault="00547DD9" w:rsidP="0066569A">
      <w:pPr>
        <w:pStyle w:val="Ttulo1"/>
      </w:pPr>
      <w:bookmarkStart w:id="215" w:name="_Toc384283025"/>
      <w:bookmarkStart w:id="216" w:name="_Toc76652835"/>
      <w:r w:rsidRPr="00453783">
        <w:t>Observaciones</w:t>
      </w:r>
      <w:bookmarkEnd w:id="215"/>
      <w:bookmarkEnd w:id="216"/>
    </w:p>
    <w:p w14:paraId="66FBFDEE" w14:textId="77777777" w:rsidR="001E64B0" w:rsidRPr="001E64B0" w:rsidRDefault="001E64B0" w:rsidP="001E64B0">
      <w:pPr>
        <w:ind w:left="360"/>
        <w:jc w:val="both"/>
        <w:rPr>
          <w:rFonts w:ascii="Calibri" w:hAnsi="Calibri"/>
          <w:i/>
          <w:color w:val="0000FF"/>
        </w:rPr>
      </w:pPr>
      <w:r w:rsidRPr="001E64B0">
        <w:rPr>
          <w:rFonts w:ascii="Calibri" w:hAnsi="Calibri"/>
          <w:i/>
          <w:color w:val="0000FF"/>
        </w:rPr>
        <w:t>&lt;Esta sección permite incorporar cualquier información que se considera de importancia, que no haya sido</w:t>
      </w:r>
      <w:r>
        <w:rPr>
          <w:rFonts w:ascii="Calibri" w:hAnsi="Calibri"/>
          <w:i/>
          <w:color w:val="0000FF"/>
        </w:rPr>
        <w:t xml:space="preserve"> especificada con anterioridad&gt;</w:t>
      </w:r>
    </w:p>
    <w:p w14:paraId="3D404BC9" w14:textId="77777777" w:rsidR="00547DD9" w:rsidRPr="00453783" w:rsidRDefault="00547DD9">
      <w:pPr>
        <w:ind w:left="360"/>
        <w:jc w:val="both"/>
        <w:rPr>
          <w:rFonts w:ascii="Calibri" w:hAnsi="Calibri" w:cs="Book Antiqua"/>
          <w:i/>
          <w:color w:val="0000FF"/>
        </w:rPr>
      </w:pPr>
    </w:p>
    <w:p w14:paraId="61319B8A" w14:textId="77777777" w:rsidR="00547DD9" w:rsidRPr="00453783" w:rsidRDefault="00547DD9">
      <w:pPr>
        <w:ind w:left="360"/>
        <w:jc w:val="both"/>
        <w:rPr>
          <w:rFonts w:ascii="Calibri" w:hAnsi="Calibri" w:cs="Book Antiqua"/>
          <w:i/>
          <w:color w:val="0000FF"/>
        </w:rPr>
      </w:pPr>
    </w:p>
    <w:p w14:paraId="31A560F4" w14:textId="77777777" w:rsidR="001A76E4" w:rsidRPr="001A76E4" w:rsidRDefault="001A76E4" w:rsidP="001A76E4"/>
    <w:p w14:paraId="70DF735C" w14:textId="77777777" w:rsidR="00547DD9" w:rsidRPr="00453783" w:rsidRDefault="00547DD9">
      <w:pPr>
        <w:rPr>
          <w:rFonts w:ascii="Calibri" w:hAnsi="Calibri"/>
        </w:rPr>
      </w:pPr>
    </w:p>
    <w:p w14:paraId="3A413BF6" w14:textId="77777777" w:rsidR="00547DD9" w:rsidRPr="00453783" w:rsidRDefault="00547DD9">
      <w:pPr>
        <w:pStyle w:val="Ttulodendice"/>
        <w:rPr>
          <w:rFonts w:ascii="Calibri" w:hAnsi="Calibri" w:cs="Book Antiqua"/>
        </w:rPr>
      </w:pPr>
    </w:p>
    <w:sectPr w:rsidR="00547DD9" w:rsidRPr="00453783">
      <w:pgSz w:w="11906" w:h="16838"/>
      <w:pgMar w:top="1440" w:right="1134" w:bottom="1440" w:left="1134" w:header="720" w:footer="720" w:gutter="0"/>
      <w:cols w:space="720"/>
      <w:docGrid w:linePitch="600" w:charSpace="32768"/>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7" w:author="REHAN OSWALDO PEREZ BALLADARES" w:date="2021-08-14T23:52:00Z" w:initials="ROPB">
    <w:p w14:paraId="19165293" w14:textId="086A8482" w:rsidR="0054046E" w:rsidRDefault="0054046E">
      <w:pPr>
        <w:pStyle w:val="Textocomentario"/>
      </w:pPr>
      <w:r>
        <w:rPr>
          <w:rStyle w:val="Refdecomentario"/>
        </w:rPr>
        <w:annotationRef/>
      </w:r>
    </w:p>
  </w:comment>
  <w:comment w:id="46" w:author="REHAN OSWALDO PEREZ BALLADARES" w:date="2021-08-14T23:52:00Z" w:initials="ROPB">
    <w:p w14:paraId="076F70E4" w14:textId="327759D6" w:rsidR="0054046E" w:rsidRDefault="0054046E">
      <w:pPr>
        <w:pStyle w:val="Textocomentario"/>
      </w:pPr>
      <w:r>
        <w:rPr>
          <w:rStyle w:val="Refdecomentario"/>
        </w:rPr>
        <w:annotationRef/>
      </w:r>
      <w:r>
        <w:t>Se registra al cliente, no le se le está cobrando.</w:t>
      </w:r>
    </w:p>
  </w:comment>
  <w:comment w:id="55" w:author="JOHANAN NATANAEL MUNOZ SOLORZANO" w:date="2021-06-30T22:26:00Z" w:initials="JS">
    <w:p w14:paraId="739CEA4E" w14:textId="597F93BA" w:rsidR="1C46B110" w:rsidRDefault="1C46B110">
      <w:r>
        <w:t>Corregir</w:t>
      </w:r>
      <w:r>
        <w:annotationRef/>
      </w:r>
    </w:p>
  </w:comment>
  <w:comment w:id="119" w:author="HELEN LISBETH BERNAL VERA" w:date="2021-07-05T22:04:00Z" w:initials="HLBV">
    <w:p w14:paraId="4E63A8ED" w14:textId="77777777" w:rsidR="00A007FB" w:rsidRDefault="00A007FB">
      <w:pPr>
        <w:pStyle w:val="Textocomentario"/>
      </w:pPr>
      <w:r>
        <w:rPr>
          <w:rStyle w:val="Refdecomentario"/>
        </w:rPr>
        <w:annotationRef/>
      </w:r>
      <w:r>
        <w:t>ME TOCA DEL 19-27 CORREGIR RF Y CU</w:t>
      </w:r>
    </w:p>
    <w:p w14:paraId="38FA8895" w14:textId="77777777" w:rsidR="00A007FB" w:rsidRDefault="00A007FB">
      <w:pPr>
        <w:pStyle w:val="Textocomentario"/>
      </w:pPr>
      <w:r>
        <w:t>DIAGRAMAS DEL 19-24 ESCENARIOS</w:t>
      </w:r>
    </w:p>
    <w:p w14:paraId="637509EC" w14:textId="6E11B931" w:rsidR="00A007FB" w:rsidRDefault="00A007FB">
      <w:pPr>
        <w:pStyle w:val="Textocomentario"/>
      </w:pPr>
    </w:p>
  </w:comment>
  <w:comment w:id="121" w:author="HELEN LISBETH BERNAL VERA" w:date="2021-07-06T19:04:00Z" w:initials="HLBV">
    <w:p w14:paraId="08572C58" w14:textId="77777777" w:rsidR="008B149D" w:rsidRDefault="008B149D" w:rsidP="008B149D">
      <w:pPr>
        <w:pStyle w:val="Textocomentario"/>
      </w:pPr>
      <w:r>
        <w:rPr>
          <w:rStyle w:val="Refdecomentario"/>
        </w:rPr>
        <w:annotationRef/>
      </w:r>
      <w:r>
        <w:t>ME TOCA DEL 19-27 CORREGIR RF Y CU</w:t>
      </w:r>
    </w:p>
    <w:p w14:paraId="11065FA3" w14:textId="134CE42B" w:rsidR="008B149D" w:rsidRDefault="008B149D" w:rsidP="008B149D">
      <w:pPr>
        <w:pStyle w:val="Textocomentario"/>
      </w:pPr>
      <w:r>
        <w:t>DIAGRAMAS DEL 19-24 ESCENARIOS</w:t>
      </w:r>
    </w:p>
  </w:comment>
  <w:comment w:id="123" w:author="HELEN LISBETH BERNAL VERA" w:date="2021-07-06T19:05:00Z" w:initials="HLBV">
    <w:p w14:paraId="2F7DF21D" w14:textId="77777777" w:rsidR="008B149D" w:rsidRDefault="008B149D" w:rsidP="008B149D">
      <w:pPr>
        <w:pStyle w:val="Textocomentario"/>
      </w:pPr>
      <w:r>
        <w:rPr>
          <w:rStyle w:val="Refdecomentario"/>
        </w:rPr>
        <w:annotationRef/>
      </w:r>
      <w:r>
        <w:t>ME TOCA DEL 19-27 CORREGIR RF Y CU</w:t>
      </w:r>
    </w:p>
    <w:p w14:paraId="5003C485" w14:textId="0DBE0F7D" w:rsidR="008B149D" w:rsidRDefault="008B149D" w:rsidP="008B149D">
      <w:pPr>
        <w:pStyle w:val="Textocomentario"/>
      </w:pPr>
      <w:r>
        <w:t>DIAGRAMAS DEL 19-24 ESCENARIOS</w:t>
      </w:r>
    </w:p>
  </w:comment>
  <w:comment w:id="125" w:author="HELEN LISBETH BERNAL VERA" w:date="2021-07-06T19:05:00Z" w:initials="HLBV">
    <w:p w14:paraId="06D561DC" w14:textId="6EE450A1" w:rsidR="008B149D" w:rsidRDefault="008B149D" w:rsidP="008B149D">
      <w:pPr>
        <w:pStyle w:val="Textocomentario"/>
      </w:pPr>
      <w:r>
        <w:rPr>
          <w:rStyle w:val="Refdecomentario"/>
        </w:rPr>
        <w:annotationRef/>
      </w:r>
      <w:r>
        <w:t>ME TOCA DEL 19-2</w:t>
      </w:r>
      <w:r w:rsidR="00921148">
        <w:t>6</w:t>
      </w:r>
      <w:r>
        <w:t xml:space="preserve"> CORREGIR RF Y CU</w:t>
      </w:r>
    </w:p>
    <w:p w14:paraId="5F73260A" w14:textId="0BC2F192" w:rsidR="008B149D" w:rsidRDefault="008B149D" w:rsidP="008B149D">
      <w:pPr>
        <w:pStyle w:val="Textocomentario"/>
      </w:pPr>
      <w:r>
        <w:t>DIAGRAMAS DEL 19-2</w:t>
      </w:r>
      <w:r w:rsidR="00C02AC2">
        <w:t>3</w:t>
      </w:r>
      <w:r>
        <w:t xml:space="preserve"> ESCENARIOS</w:t>
      </w:r>
    </w:p>
    <w:p w14:paraId="0C311FD3" w14:textId="07C659E4" w:rsidR="008B149D" w:rsidRDefault="008B149D" w:rsidP="008B149D">
      <w:pPr>
        <w:pStyle w:val="Textocomentario"/>
      </w:pPr>
    </w:p>
  </w:comment>
  <w:comment w:id="129" w:author="HELEN LISBETH BERNAL VERA" w:date="2021-07-06T19:05:00Z" w:initials="HLBV">
    <w:p w14:paraId="1E380336" w14:textId="0C6BE953" w:rsidR="008B149D" w:rsidRDefault="008B149D" w:rsidP="008B149D">
      <w:pPr>
        <w:pStyle w:val="Textocomentario"/>
      </w:pPr>
      <w:r>
        <w:rPr>
          <w:rStyle w:val="Refdecomentario"/>
        </w:rPr>
        <w:annotationRef/>
      </w:r>
      <w:r>
        <w:t>ME TOCA DEL 19-2</w:t>
      </w:r>
      <w:r w:rsidR="003F669D">
        <w:t>6</w:t>
      </w:r>
      <w:r>
        <w:t xml:space="preserve"> CORREGIR RF Y CU</w:t>
      </w:r>
    </w:p>
    <w:p w14:paraId="32DF633C" w14:textId="77777777" w:rsidR="008B149D" w:rsidRDefault="008B149D" w:rsidP="008B149D">
      <w:pPr>
        <w:pStyle w:val="Textocomentario"/>
      </w:pPr>
      <w:r>
        <w:t>DIAGRAMAS DEL 19-2</w:t>
      </w:r>
      <w:r w:rsidR="003F669D">
        <w:t>3</w:t>
      </w:r>
      <w:r>
        <w:t xml:space="preserve"> ESCENARIOS</w:t>
      </w:r>
    </w:p>
    <w:p w14:paraId="3A1B6344" w14:textId="5D0A3D30" w:rsidR="00F04F2F" w:rsidRDefault="00F04F2F" w:rsidP="008B149D">
      <w:pPr>
        <w:pStyle w:val="Textocomentario"/>
      </w:pPr>
      <w:r>
        <w:t>AQUÍ ME QUEDÉ</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9165293" w15:done="0"/>
  <w15:commentEx w15:paraId="076F70E4" w15:done="0"/>
  <w15:commentEx w15:paraId="739CEA4E" w15:done="1"/>
  <w15:commentEx w15:paraId="637509EC" w15:done="1"/>
  <w15:commentEx w15:paraId="11065FA3" w15:done="1"/>
  <w15:commentEx w15:paraId="5003C485" w15:done="1"/>
  <w15:commentEx w15:paraId="0C311FD3" w15:done="1"/>
  <w15:commentEx w15:paraId="3A1B634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C2D5A2" w16cex:dateUtc="2021-08-15T04:52:00Z"/>
  <w16cex:commentExtensible w16cex:durableId="24C2D5AF" w16cex:dateUtc="2021-08-15T04:52:00Z"/>
  <w16cex:commentExtensible w16cex:durableId="77DD21FC" w16cex:dateUtc="2021-07-01T03:26:00Z"/>
  <w16cex:commentExtensible w16cex:durableId="248E0060" w16cex:dateUtc="2021-07-06T03:04:00Z"/>
  <w16cex:commentExtensible w16cex:durableId="248F27D3" w16cex:dateUtc="2021-07-07T00:04:00Z"/>
  <w16cex:commentExtensible w16cex:durableId="248F27E8" w16cex:dateUtc="2021-07-07T00:05:00Z"/>
  <w16cex:commentExtensible w16cex:durableId="248F27F2" w16cex:dateUtc="2021-07-07T00:05:00Z"/>
  <w16cex:commentExtensible w16cex:durableId="248F2812" w16cex:dateUtc="2021-07-07T00: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165293" w16cid:durableId="24C2D5A2"/>
  <w16cid:commentId w16cid:paraId="076F70E4" w16cid:durableId="24C2D5AF"/>
  <w16cid:commentId w16cid:paraId="739CEA4E" w16cid:durableId="77DD21FC"/>
  <w16cid:commentId w16cid:paraId="637509EC" w16cid:durableId="248E0060"/>
  <w16cid:commentId w16cid:paraId="11065FA3" w16cid:durableId="248F27D3"/>
  <w16cid:commentId w16cid:paraId="5003C485" w16cid:durableId="248F27E8"/>
  <w16cid:commentId w16cid:paraId="0C311FD3" w16cid:durableId="248F27F2"/>
  <w16cid:commentId w16cid:paraId="3A1B6344" w16cid:durableId="248F2812"/>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E635FF" w14:textId="77777777" w:rsidR="00C819CB" w:rsidRDefault="00C819CB">
      <w:r>
        <w:separator/>
      </w:r>
    </w:p>
  </w:endnote>
  <w:endnote w:type="continuationSeparator" w:id="0">
    <w:p w14:paraId="5F73F7EF" w14:textId="77777777" w:rsidR="00C819CB" w:rsidRDefault="00C819CB">
      <w:r>
        <w:continuationSeparator/>
      </w:r>
    </w:p>
  </w:endnote>
  <w:endnote w:type="continuationNotice" w:id="1">
    <w:p w14:paraId="0DD3F84B" w14:textId="77777777" w:rsidR="00C819CB" w:rsidRDefault="00C819C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Arial Unicode MS">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A13978" w14:textId="3F6A435C" w:rsidR="00A3332F" w:rsidRDefault="00DC713F">
    <w:pPr>
      <w:pStyle w:val="Piedepgina"/>
      <w:tabs>
        <w:tab w:val="left" w:pos="7560"/>
      </w:tabs>
      <w:rPr>
        <w:rFonts w:ascii="Book Antiqua" w:hAnsi="Book Antiqua" w:cs="Book Antiqua"/>
        <w:b/>
        <w:sz w:val="18"/>
        <w:szCs w:val="18"/>
      </w:rPr>
    </w:pPr>
    <w:r>
      <w:rPr>
        <w:rFonts w:ascii="Book Antiqua" w:hAnsi="Book Antiqua" w:cs="Book Antiqua"/>
        <w:b/>
        <w:noProof/>
        <w:sz w:val="18"/>
        <w:szCs w:val="18"/>
        <w:lang w:val="es-MX" w:eastAsia="es-MX"/>
      </w:rPr>
      <mc:AlternateContent>
        <mc:Choice Requires="wps">
          <w:drawing>
            <wp:anchor distT="0" distB="0" distL="114300" distR="114300" simplePos="0" relativeHeight="251658242" behindDoc="0" locked="0" layoutInCell="1" allowOverlap="1" wp14:anchorId="42773EE6" wp14:editId="7E488ED1">
              <wp:simplePos x="0" y="0"/>
              <wp:positionH relativeFrom="page">
                <wp:posOffset>209550</wp:posOffset>
              </wp:positionH>
              <wp:positionV relativeFrom="paragraph">
                <wp:posOffset>87630</wp:posOffset>
              </wp:positionV>
              <wp:extent cx="7334250" cy="45719"/>
              <wp:effectExtent l="0" t="0" r="19050" b="31115"/>
              <wp:wrapNone/>
              <wp:docPr id="32"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334250" cy="45719"/>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19EFAF92">
            <v:shapetype id="_x0000_t32" coordsize="21600,21600" o:oned="t" filled="f" o:spt="32" path="m,l21600,21600e" w14:anchorId="21FC7D80">
              <v:path fillok="f" arrowok="t" o:connecttype="none"/>
              <o:lock v:ext="edit" shapetype="t"/>
            </v:shapetype>
            <v:shape id="AutoShape 6" style="position:absolute;margin-left:16.5pt;margin-top:6.9pt;width:577.5pt;height:3.6pt;flip:y;z-index:25166028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spid="_x0000_s1026"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">
              <v:shadow color="#868686"/>
              <w10:wrap anchorx="page"/>
            </v:shape>
          </w:pict>
        </mc:Fallback>
      </mc:AlternateContent>
    </w:r>
  </w:p>
  <w:p w14:paraId="2B03667C" w14:textId="7499D28E" w:rsidR="00A3332F" w:rsidRPr="003C470A" w:rsidRDefault="00A3332F">
    <w:pPr>
      <w:pStyle w:val="Piedepgina"/>
      <w:tabs>
        <w:tab w:val="left" w:pos="7560"/>
      </w:tabs>
      <w:rPr>
        <w:rFonts w:ascii="Calibri" w:hAnsi="Calibri" w:cs="Book Antiqua"/>
        <w:b/>
        <w:sz w:val="20"/>
        <w:szCs w:val="20"/>
      </w:rPr>
    </w:pPr>
    <w:r w:rsidRPr="003C470A">
      <w:rPr>
        <w:rFonts w:ascii="Calibri" w:hAnsi="Calibri" w:cs="Book Antiqua"/>
        <w:b/>
        <w:sz w:val="20"/>
        <w:szCs w:val="20"/>
      </w:rPr>
      <w:t>Nombre del Documento:</w:t>
    </w:r>
    <w:r>
      <w:rPr>
        <w:rStyle w:val="Nmerodepgina"/>
        <w:rFonts w:ascii="Calibri" w:hAnsi="Calibri"/>
        <w:snapToGrid w:val="0"/>
        <w:sz w:val="20"/>
        <w:szCs w:val="20"/>
        <w:lang w:val="es-ES_tradnl"/>
      </w:rPr>
      <w:t xml:space="preserve"> DOCUMENTO DE DISEÑO </w:t>
    </w:r>
    <w:r w:rsidR="002B27F7">
      <w:rPr>
        <w:rStyle w:val="Nmerodepgina"/>
        <w:rFonts w:ascii="Calibri" w:hAnsi="Calibri"/>
        <w:snapToGrid w:val="0"/>
        <w:sz w:val="20"/>
        <w:szCs w:val="20"/>
        <w:lang w:val="es-ES_tradnl"/>
      </w:rPr>
      <w:t xml:space="preserve">DETALLADO </w:t>
    </w:r>
    <w:r>
      <w:rPr>
        <w:rStyle w:val="Nmerodepgina"/>
        <w:rFonts w:ascii="Calibri" w:hAnsi="Calibri"/>
        <w:snapToGrid w:val="0"/>
        <w:sz w:val="20"/>
        <w:szCs w:val="20"/>
        <w:lang w:val="es-ES_tradnl"/>
      </w:rPr>
      <w:t>DE SOFTWARE</w:t>
    </w:r>
    <w:r w:rsidRPr="003C470A">
      <w:rPr>
        <w:rFonts w:ascii="Calibri" w:hAnsi="Calibri" w:cs="Book Antiqua"/>
        <w:b/>
        <w:sz w:val="20"/>
        <w:szCs w:val="20"/>
      </w:rPr>
      <w:tab/>
    </w:r>
    <w:r>
      <w:rPr>
        <w:rStyle w:val="Nmerodepgina"/>
        <w:rFonts w:ascii="Calibri" w:hAnsi="Calibri"/>
        <w:b/>
        <w:snapToGrid w:val="0"/>
        <w:sz w:val="20"/>
        <w:szCs w:val="20"/>
        <w:lang w:val="es-ES_tradnl"/>
      </w:rPr>
      <w:t>SDD</w:t>
    </w:r>
    <w:r w:rsidRPr="003C470A">
      <w:rPr>
        <w:rStyle w:val="Nmerodepgina"/>
        <w:rFonts w:ascii="Calibri" w:hAnsi="Calibri"/>
        <w:b/>
        <w:snapToGrid w:val="0"/>
        <w:sz w:val="20"/>
        <w:szCs w:val="20"/>
        <w:lang w:val="es-ES_tradnl"/>
      </w:rPr>
      <w:t xml:space="preserve"> Versión: </w:t>
    </w:r>
    <w:r w:rsidRPr="003C470A">
      <w:rPr>
        <w:rStyle w:val="Nmerodepgina"/>
        <w:rFonts w:ascii="Calibri" w:hAnsi="Calibri"/>
        <w:snapToGrid w:val="0"/>
        <w:sz w:val="20"/>
        <w:szCs w:val="20"/>
        <w:lang w:val="es-ES_tradnl"/>
      </w:rPr>
      <w:t>1.</w:t>
    </w:r>
    <w:r w:rsidR="0080524A">
      <w:rPr>
        <w:rStyle w:val="Nmerodepgina"/>
        <w:rFonts w:ascii="Calibri" w:hAnsi="Calibri"/>
        <w:snapToGrid w:val="0"/>
        <w:sz w:val="20"/>
        <w:szCs w:val="20"/>
        <w:lang w:val="es-ES_tradnl"/>
      </w:rPr>
      <w:t>2</w:t>
    </w:r>
  </w:p>
  <w:p w14:paraId="6C951404" w14:textId="2632AB4F" w:rsidR="00A3332F" w:rsidRPr="003C470A" w:rsidRDefault="002B27F7">
    <w:pPr>
      <w:pStyle w:val="Piedepgina"/>
      <w:tabs>
        <w:tab w:val="left" w:pos="7560"/>
      </w:tabs>
      <w:rPr>
        <w:rFonts w:ascii="Calibri" w:hAnsi="Calibri" w:cs="Book Antiqua"/>
        <w:b/>
        <w:sz w:val="20"/>
        <w:szCs w:val="20"/>
      </w:rPr>
    </w:pPr>
    <w:r>
      <w:rPr>
        <w:rFonts w:ascii="Calibri" w:hAnsi="Calibri" w:cs="Book Antiqua"/>
        <w:b/>
        <w:sz w:val="20"/>
        <w:szCs w:val="20"/>
      </w:rPr>
      <w:t>Plantilla compilada por</w:t>
    </w:r>
    <w:r w:rsidRPr="003C470A">
      <w:rPr>
        <w:rFonts w:ascii="Calibri" w:hAnsi="Calibri" w:cs="Book Antiqua"/>
        <w:b/>
        <w:sz w:val="20"/>
        <w:szCs w:val="20"/>
      </w:rPr>
      <w:t>:</w:t>
    </w:r>
    <w:r>
      <w:rPr>
        <w:rFonts w:ascii="Calibri" w:hAnsi="Calibri" w:cs="Book Antiqua"/>
        <w:b/>
        <w:sz w:val="20"/>
        <w:szCs w:val="20"/>
      </w:rPr>
      <w:t xml:space="preserve"> </w:t>
    </w:r>
    <w:r>
      <w:rPr>
        <w:rStyle w:val="Nmerodepgina"/>
        <w:rFonts w:ascii="Calibri" w:hAnsi="Calibri"/>
        <w:snapToGrid w:val="0"/>
        <w:sz w:val="20"/>
        <w:szCs w:val="20"/>
        <w:lang w:val="es-ES_tradnl"/>
      </w:rPr>
      <w:t>Ph.D. Franklin Parrales Bravo</w:t>
    </w:r>
    <w:r w:rsidR="00A3332F" w:rsidRPr="003C470A">
      <w:rPr>
        <w:rFonts w:ascii="Calibri" w:hAnsi="Calibri" w:cs="Book Antiqua"/>
        <w:b/>
        <w:sz w:val="20"/>
        <w:szCs w:val="20"/>
      </w:rPr>
      <w:tab/>
      <w:t>Página:</w:t>
    </w:r>
    <w:r w:rsidR="00A3332F" w:rsidRPr="003C470A">
      <w:rPr>
        <w:rStyle w:val="Nmerodepgina"/>
        <w:rFonts w:ascii="Calibri" w:hAnsi="Calibri" w:cs="Book Antiqua"/>
        <w:sz w:val="20"/>
        <w:szCs w:val="20"/>
        <w:lang w:val="es-ES_tradnl"/>
      </w:rPr>
      <w:t xml:space="preserve">  </w:t>
    </w:r>
    <w:r w:rsidR="00A3332F" w:rsidRPr="003C470A">
      <w:rPr>
        <w:rStyle w:val="Nmerodepgina"/>
        <w:rFonts w:ascii="Calibri" w:hAnsi="Calibri"/>
        <w:snapToGrid w:val="0"/>
        <w:sz w:val="20"/>
        <w:szCs w:val="20"/>
        <w:lang w:val="es-ES_tradnl"/>
      </w:rPr>
      <w:fldChar w:fldCharType="begin"/>
    </w:r>
    <w:r w:rsidR="00A3332F" w:rsidRPr="003C470A">
      <w:rPr>
        <w:rStyle w:val="Nmerodepgina"/>
        <w:rFonts w:ascii="Calibri" w:hAnsi="Calibri"/>
        <w:snapToGrid w:val="0"/>
        <w:sz w:val="20"/>
        <w:szCs w:val="20"/>
        <w:lang w:val="es-ES_tradnl"/>
      </w:rPr>
      <w:instrText xml:space="preserve"> PAGE  </w:instrText>
    </w:r>
    <w:r w:rsidR="00A3332F" w:rsidRPr="003C470A">
      <w:rPr>
        <w:rStyle w:val="Nmerodepgina"/>
        <w:rFonts w:ascii="Calibri" w:hAnsi="Calibri"/>
        <w:snapToGrid w:val="0"/>
        <w:sz w:val="20"/>
        <w:szCs w:val="20"/>
        <w:lang w:val="es-ES_tradnl"/>
      </w:rPr>
      <w:fldChar w:fldCharType="separate"/>
    </w:r>
    <w:r w:rsidR="003743E6">
      <w:rPr>
        <w:rStyle w:val="Nmerodepgina"/>
        <w:rFonts w:ascii="Calibri" w:hAnsi="Calibri"/>
        <w:noProof/>
        <w:snapToGrid w:val="0"/>
        <w:sz w:val="20"/>
        <w:szCs w:val="20"/>
        <w:lang w:val="es-ES_tradnl"/>
      </w:rPr>
      <w:t>13</w:t>
    </w:r>
    <w:r w:rsidR="00A3332F" w:rsidRPr="003C470A">
      <w:rPr>
        <w:rStyle w:val="Nmerodepgina"/>
        <w:rFonts w:ascii="Calibri" w:hAnsi="Calibri"/>
        <w:snapToGrid w:val="0"/>
        <w:sz w:val="20"/>
        <w:szCs w:val="20"/>
        <w:lang w:val="es-ES_tradnl"/>
      </w:rPr>
      <w:fldChar w:fldCharType="end"/>
    </w:r>
    <w:r w:rsidR="00A3332F" w:rsidRPr="003C470A">
      <w:rPr>
        <w:rStyle w:val="Nmerodepgina"/>
        <w:rFonts w:ascii="Calibri" w:hAnsi="Calibri" w:cs="Book Antiqua"/>
        <w:sz w:val="20"/>
        <w:szCs w:val="20"/>
        <w:lang w:val="es-ES_tradnl"/>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E98B53" w14:textId="77777777" w:rsidR="00C819CB" w:rsidRDefault="00C819CB">
      <w:r>
        <w:separator/>
      </w:r>
    </w:p>
  </w:footnote>
  <w:footnote w:type="continuationSeparator" w:id="0">
    <w:p w14:paraId="5E1BAB1C" w14:textId="77777777" w:rsidR="00C819CB" w:rsidRDefault="00C819CB">
      <w:r>
        <w:continuationSeparator/>
      </w:r>
    </w:p>
  </w:footnote>
  <w:footnote w:type="continuationNotice" w:id="1">
    <w:p w14:paraId="5DBCC6BC" w14:textId="77777777" w:rsidR="00C819CB" w:rsidRDefault="00C819CB"/>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677537" w14:textId="721E0B15" w:rsidR="00A3332F" w:rsidRDefault="00B51B93" w:rsidP="006C50A0">
    <w:pPr>
      <w:pStyle w:val="Encabezado"/>
      <w:jc w:val="right"/>
      <w:rPr>
        <w:rFonts w:ascii="Calibri" w:hAnsi="Calibri"/>
        <w:sz w:val="20"/>
        <w:szCs w:val="20"/>
      </w:rPr>
    </w:pPr>
    <w:r>
      <w:rPr>
        <w:noProof/>
        <w:lang w:val="es-MX" w:eastAsia="es-MX"/>
      </w:rPr>
      <w:drawing>
        <wp:anchor distT="0" distB="0" distL="114300" distR="114300" simplePos="0" relativeHeight="251658240" behindDoc="1" locked="0" layoutInCell="1" allowOverlap="1" wp14:anchorId="1006DA2D" wp14:editId="52800527">
          <wp:simplePos x="0" y="0"/>
          <wp:positionH relativeFrom="column">
            <wp:posOffset>-434340</wp:posOffset>
          </wp:positionH>
          <wp:positionV relativeFrom="paragraph">
            <wp:posOffset>-171450</wp:posOffset>
          </wp:positionV>
          <wp:extent cx="2524125" cy="647700"/>
          <wp:effectExtent l="0" t="0" r="0" b="0"/>
          <wp:wrapNone/>
          <wp:docPr id="3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4125" cy="647700"/>
                  </a:xfrm>
                  <a:prstGeom prst="rect">
                    <a:avLst/>
                  </a:prstGeom>
                  <a:noFill/>
                  <a:ln>
                    <a:noFill/>
                  </a:ln>
                </pic:spPr>
              </pic:pic>
            </a:graphicData>
          </a:graphic>
          <wp14:sizeRelH relativeFrom="page">
            <wp14:pctWidth>0</wp14:pctWidth>
          </wp14:sizeRelH>
          <wp14:sizeRelV relativeFrom="page">
            <wp14:pctHeight>0</wp14:pctHeight>
          </wp14:sizeRelV>
        </wp:anchor>
      </w:drawing>
    </w:r>
    <w:r w:rsidR="00A3332F">
      <w:tab/>
    </w:r>
    <w:r w:rsidR="00A3332F">
      <w:tab/>
    </w:r>
    <w:r w:rsidR="00A3332F">
      <w:tab/>
    </w:r>
    <w:r w:rsidR="00A3332F">
      <w:tab/>
    </w:r>
    <w:r w:rsidR="00A3332F">
      <w:tab/>
    </w:r>
    <w:r w:rsidR="00A3332F">
      <w:tab/>
    </w:r>
    <w:r w:rsidR="00A3332F">
      <w:tab/>
    </w:r>
    <w:r w:rsidR="00A3332F">
      <w:tab/>
    </w:r>
    <w:r w:rsidR="00A3332F">
      <w:tab/>
    </w:r>
    <w:r w:rsidR="00A3332F">
      <w:tab/>
    </w:r>
    <w:r w:rsidR="00A3332F">
      <w:tab/>
    </w:r>
    <w:r w:rsidR="3C4D97B5">
      <w:t xml:space="preserve"> </w:t>
    </w:r>
    <w:r w:rsidR="3C4D97B5" w:rsidRPr="311A3A62">
      <w:rPr>
        <w:rFonts w:ascii="Calibri" w:hAnsi="Calibri"/>
        <w:b/>
        <w:bCs/>
        <w:sz w:val="20"/>
        <w:szCs w:val="20"/>
      </w:rPr>
      <w:t>Proyecto</w:t>
    </w:r>
    <w:r w:rsidR="3C4D97B5" w:rsidRPr="003C470A">
      <w:rPr>
        <w:rFonts w:ascii="Calibri" w:hAnsi="Calibri"/>
        <w:sz w:val="20"/>
        <w:szCs w:val="20"/>
      </w:rPr>
      <w:t>:</w:t>
    </w:r>
    <w:r w:rsidR="3C4D97B5">
      <w:rPr>
        <w:rFonts w:ascii="Calibri" w:hAnsi="Calibri"/>
        <w:sz w:val="20"/>
        <w:szCs w:val="20"/>
      </w:rPr>
      <w:t xml:space="preserve"> SISTEMA DE GESTIÓN DE MECÁNICA AUTOMOTRIZ     </w:t>
    </w:r>
  </w:p>
  <w:p w14:paraId="5636E39C" w14:textId="42907E2A" w:rsidR="00A3332F" w:rsidRPr="003C470A" w:rsidRDefault="00A3332F" w:rsidP="006C50A0">
    <w:pPr>
      <w:pStyle w:val="Encabezado"/>
      <w:jc w:val="right"/>
      <w:rPr>
        <w:rFonts w:ascii="Calibri" w:hAnsi="Calibri"/>
        <w:sz w:val="20"/>
        <w:szCs w:val="20"/>
      </w:rPr>
    </w:pPr>
    <w:r w:rsidRPr="003C470A">
      <w:rPr>
        <w:rFonts w:ascii="Calibri" w:hAnsi="Calibri"/>
        <w:b/>
        <w:sz w:val="20"/>
        <w:szCs w:val="20"/>
      </w:rPr>
      <w:t>Versión Producto</w:t>
    </w:r>
    <w:r>
      <w:rPr>
        <w:rFonts w:ascii="Calibri" w:hAnsi="Calibri"/>
        <w:sz w:val="20"/>
        <w:szCs w:val="20"/>
      </w:rPr>
      <w:t xml:space="preserve">: </w:t>
    </w:r>
    <w:r w:rsidR="00FE25A8">
      <w:rPr>
        <w:rFonts w:ascii="Calibri" w:hAnsi="Calibri"/>
        <w:sz w:val="20"/>
        <w:szCs w:val="20"/>
      </w:rPr>
      <w:t>3</w:t>
    </w:r>
    <w:r>
      <w:rPr>
        <w:rFonts w:ascii="Calibri" w:hAnsi="Calibri"/>
        <w:sz w:val="20"/>
        <w:szCs w:val="20"/>
      </w:rPr>
      <w:t>.</w:t>
    </w:r>
    <w:r w:rsidR="00700F62">
      <w:rPr>
        <w:rFonts w:ascii="Calibri" w:hAnsi="Calibri"/>
        <w:sz w:val="20"/>
        <w:szCs w:val="20"/>
      </w:rPr>
      <w:t>0</w:t>
    </w:r>
    <w:r>
      <w:rPr>
        <w:rFonts w:ascii="Calibri" w:hAnsi="Calibri"/>
        <w:sz w:val="20"/>
        <w:szCs w:val="20"/>
      </w:rPr>
      <w:t xml:space="preserve">   </w:t>
    </w:r>
    <w:r w:rsidRPr="003C470A">
      <w:rPr>
        <w:rFonts w:ascii="Calibri" w:hAnsi="Calibri"/>
        <w:b/>
        <w:sz w:val="20"/>
        <w:szCs w:val="20"/>
      </w:rPr>
      <w:t>Cliente</w:t>
    </w:r>
    <w:r>
      <w:rPr>
        <w:rFonts w:ascii="Calibri" w:hAnsi="Calibri"/>
        <w:sz w:val="20"/>
        <w:szCs w:val="20"/>
      </w:rPr>
      <w:t xml:space="preserve">: </w:t>
    </w:r>
    <w:r w:rsidR="009215DD">
      <w:rPr>
        <w:rFonts w:ascii="Calibri" w:hAnsi="Calibri"/>
        <w:sz w:val="20"/>
        <w:szCs w:val="20"/>
      </w:rPr>
      <w:t>Franklin R. Parrales</w:t>
    </w:r>
  </w:p>
  <w:p w14:paraId="0CEC0446" w14:textId="4EADD013" w:rsidR="00A3332F" w:rsidRDefault="00DC713F" w:rsidP="00DC713F">
    <w:pPr>
      <w:pStyle w:val="Encabezado"/>
      <w:tabs>
        <w:tab w:val="left" w:pos="708"/>
        <w:tab w:val="left" w:pos="9585"/>
      </w:tabs>
    </w:pPr>
    <w:r>
      <w:rPr>
        <w:noProof/>
        <w:lang w:val="es-MX" w:eastAsia="es-MX"/>
      </w:rPr>
      <mc:AlternateContent>
        <mc:Choice Requires="wps">
          <w:drawing>
            <wp:anchor distT="0" distB="0" distL="114300" distR="114300" simplePos="0" relativeHeight="251658241" behindDoc="0" locked="0" layoutInCell="1" allowOverlap="1" wp14:anchorId="6A4DA7AA" wp14:editId="5C70DC6D">
              <wp:simplePos x="0" y="0"/>
              <wp:positionH relativeFrom="column">
                <wp:posOffset>-548640</wp:posOffset>
              </wp:positionH>
              <wp:positionV relativeFrom="paragraph">
                <wp:posOffset>22860</wp:posOffset>
              </wp:positionV>
              <wp:extent cx="9705975" cy="45719"/>
              <wp:effectExtent l="0" t="0" r="28575" b="31115"/>
              <wp:wrapNone/>
              <wp:docPr id="24"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05975" cy="45719"/>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2DAB9DD1">
            <v:shapetype id="_x0000_t32" coordsize="21600,21600" o:oned="t" filled="f" o:spt="32" path="m,l21600,21600e" w14:anchorId="164CF4FE">
              <v:path fillok="f" arrowok="t" o:connecttype="none"/>
              <o:lock v:ext="edit" shapetype="t"/>
            </v:shapetype>
            <v:shape id="AutoShape 7" style="position:absolute;margin-left:-43.2pt;margin-top:1.8pt;width:764.25pt;height:3.6pt;flip:y;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">
              <v:shadow color="#868686"/>
            </v:shape>
          </w:pict>
        </mc:Fallback>
      </mc:AlternateContent>
    </w:r>
    <w:r w:rsidR="00A3332F">
      <w:tab/>
    </w: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rPr>
        <w:rFonts w:ascii="Arial" w:hAnsi="Arial" w:cs="Arial" w:hint="default"/>
        <w:b/>
        <w:i w:val="0"/>
        <w:sz w:val="28"/>
      </w:rPr>
    </w:lvl>
    <w:lvl w:ilvl="1">
      <w:start w:val="1"/>
      <w:numFmt w:val="none"/>
      <w:suff w:val="nothing"/>
      <w:lvlText w:val=""/>
      <w:lvlJc w:val="left"/>
      <w:pPr>
        <w:tabs>
          <w:tab w:val="num" w:pos="0"/>
        </w:tabs>
        <w:ind w:left="576" w:hanging="576"/>
      </w:pPr>
      <w:rPr>
        <w:rFonts w:ascii="Book Antiqua" w:hAnsi="Book Antiqua" w:cs="Book Antiqua" w:hint="default"/>
        <w:b/>
        <w:i w:val="0"/>
        <w:sz w:val="24"/>
      </w:r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rPr>
        <w:rFonts w:hint="default"/>
      </w:r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3"/>
    <w:multiLevelType w:val="multilevel"/>
    <w:tmpl w:val="00000003"/>
    <w:name w:val="WW8Num3"/>
    <w:lvl w:ilvl="0">
      <w:start w:val="3"/>
      <w:numFmt w:val="decimal"/>
      <w:lvlText w:val="%1."/>
      <w:lvlJc w:val="left"/>
      <w:pPr>
        <w:tabs>
          <w:tab w:val="num" w:pos="390"/>
        </w:tabs>
        <w:ind w:left="390" w:hanging="390"/>
      </w:pPr>
      <w:rPr>
        <w:rFonts w:ascii="Symbol" w:hAnsi="Symbol" w:cs="Symbol" w:hint="default"/>
      </w:rPr>
    </w:lvl>
    <w:lvl w:ilvl="1">
      <w:start w:val="1"/>
      <w:numFmt w:val="decimal"/>
      <w:lvlText w:val="%1.%2."/>
      <w:lvlJc w:val="left"/>
      <w:pPr>
        <w:tabs>
          <w:tab w:val="num" w:pos="1080"/>
        </w:tabs>
        <w:ind w:left="1080" w:hanging="720"/>
      </w:pPr>
      <w:rPr>
        <w:rFonts w:ascii="Symbol" w:hAnsi="Symbol" w:cs="Symbol" w:hint="default"/>
      </w:rPr>
    </w:lvl>
    <w:lvl w:ilvl="2">
      <w:start w:val="1"/>
      <w:numFmt w:val="bullet"/>
      <w:lvlText w:val=""/>
      <w:lvlJc w:val="left"/>
      <w:pPr>
        <w:tabs>
          <w:tab w:val="num" w:pos="1080"/>
        </w:tabs>
        <w:ind w:left="1080" w:hanging="360"/>
      </w:pPr>
      <w:rPr>
        <w:rFonts w:ascii="Symbol" w:hAnsi="Symbol" w:cs="Wingdings" w:hint="default"/>
      </w:rPr>
    </w:lvl>
    <w:lvl w:ilvl="3">
      <w:start w:val="1"/>
      <w:numFmt w:val="decimal"/>
      <w:lvlText w:val="%1.%2.%3.%4."/>
      <w:lvlJc w:val="left"/>
      <w:pPr>
        <w:tabs>
          <w:tab w:val="num" w:pos="2160"/>
        </w:tabs>
        <w:ind w:left="2160" w:hanging="1080"/>
      </w:pPr>
      <w:rPr>
        <w:rFonts w:ascii="Symbol" w:hAnsi="Symbol" w:cs="Symbol" w:hint="default"/>
      </w:rPr>
    </w:lvl>
    <w:lvl w:ilvl="4">
      <w:start w:val="1"/>
      <w:numFmt w:val="decimal"/>
      <w:lvlText w:val="%1.%2.%3.%4.%5."/>
      <w:lvlJc w:val="left"/>
      <w:pPr>
        <w:tabs>
          <w:tab w:val="num" w:pos="2520"/>
        </w:tabs>
        <w:ind w:left="2520" w:hanging="1080"/>
      </w:pPr>
      <w:rPr>
        <w:rFonts w:ascii="Symbol" w:hAnsi="Symbol" w:cs="Symbol" w:hint="default"/>
      </w:rPr>
    </w:lvl>
    <w:lvl w:ilvl="5">
      <w:start w:val="1"/>
      <w:numFmt w:val="decimal"/>
      <w:lvlText w:val="%1.%2.%3.%4.%5.%6."/>
      <w:lvlJc w:val="left"/>
      <w:pPr>
        <w:tabs>
          <w:tab w:val="num" w:pos="3240"/>
        </w:tabs>
        <w:ind w:left="3240" w:hanging="1440"/>
      </w:pPr>
      <w:rPr>
        <w:rFonts w:ascii="Symbol" w:hAnsi="Symbol" w:cs="Symbol" w:hint="default"/>
      </w:rPr>
    </w:lvl>
    <w:lvl w:ilvl="6">
      <w:start w:val="1"/>
      <w:numFmt w:val="decimal"/>
      <w:lvlText w:val="%1.%2.%3.%4.%5.%6.%7."/>
      <w:lvlJc w:val="left"/>
      <w:pPr>
        <w:tabs>
          <w:tab w:val="num" w:pos="3600"/>
        </w:tabs>
        <w:ind w:left="3600" w:hanging="1440"/>
      </w:pPr>
      <w:rPr>
        <w:rFonts w:ascii="Symbol" w:hAnsi="Symbol" w:cs="Symbol" w:hint="default"/>
      </w:rPr>
    </w:lvl>
    <w:lvl w:ilvl="7">
      <w:start w:val="1"/>
      <w:numFmt w:val="decimal"/>
      <w:lvlText w:val="%1.%2.%3.%4.%5.%6.%7.%8."/>
      <w:lvlJc w:val="left"/>
      <w:pPr>
        <w:tabs>
          <w:tab w:val="num" w:pos="4320"/>
        </w:tabs>
        <w:ind w:left="4320" w:hanging="1800"/>
      </w:pPr>
      <w:rPr>
        <w:rFonts w:ascii="Symbol" w:hAnsi="Symbol" w:cs="Symbol" w:hint="default"/>
      </w:rPr>
    </w:lvl>
    <w:lvl w:ilvl="8">
      <w:start w:val="1"/>
      <w:numFmt w:val="decimal"/>
      <w:lvlText w:val="%1.%2.%3.%4.%5.%6.%7.%8.%9."/>
      <w:lvlJc w:val="left"/>
      <w:pPr>
        <w:tabs>
          <w:tab w:val="num" w:pos="5040"/>
        </w:tabs>
        <w:ind w:left="5040" w:hanging="2160"/>
      </w:pPr>
      <w:rPr>
        <w:rFonts w:ascii="Symbol" w:hAnsi="Symbol" w:cs="Symbol" w:hint="default"/>
      </w:rPr>
    </w:lvl>
  </w:abstractNum>
  <w:abstractNum w:abstractNumId="2" w15:restartNumberingAfterBreak="0">
    <w:nsid w:val="00000004"/>
    <w:multiLevelType w:val="singleLevel"/>
    <w:tmpl w:val="00000004"/>
    <w:name w:val="WW8Num4"/>
    <w:lvl w:ilvl="0">
      <w:start w:val="1"/>
      <w:numFmt w:val="bullet"/>
      <w:lvlText w:val=""/>
      <w:lvlJc w:val="left"/>
      <w:pPr>
        <w:tabs>
          <w:tab w:val="num" w:pos="1620"/>
        </w:tabs>
        <w:ind w:left="1620" w:hanging="360"/>
      </w:pPr>
      <w:rPr>
        <w:rFonts w:ascii="Wingdings" w:hAnsi="Wingdings" w:cs="Book Antiqua" w:hint="default"/>
      </w:rPr>
    </w:lvl>
  </w:abstractNum>
  <w:abstractNum w:abstractNumId="3" w15:restartNumberingAfterBreak="0">
    <w:nsid w:val="00000005"/>
    <w:multiLevelType w:val="singleLevel"/>
    <w:tmpl w:val="00000005"/>
    <w:name w:val="WW8Num5"/>
    <w:lvl w:ilvl="0">
      <w:start w:val="1"/>
      <w:numFmt w:val="bullet"/>
      <w:lvlText w:val=""/>
      <w:lvlJc w:val="left"/>
      <w:pPr>
        <w:tabs>
          <w:tab w:val="num" w:pos="1620"/>
        </w:tabs>
        <w:ind w:left="1620" w:hanging="360"/>
      </w:pPr>
      <w:rPr>
        <w:rFonts w:ascii="Wingdings" w:hAnsi="Wingdings" w:cs="Wingdings" w:hint="default"/>
      </w:rPr>
    </w:lvl>
  </w:abstractNum>
  <w:abstractNum w:abstractNumId="4" w15:restartNumberingAfterBreak="0">
    <w:nsid w:val="00000006"/>
    <w:multiLevelType w:val="multilevel"/>
    <w:tmpl w:val="00000006"/>
    <w:name w:val="WW8Num6"/>
    <w:lvl w:ilvl="0">
      <w:start w:val="2"/>
      <w:numFmt w:val="decimal"/>
      <w:lvlText w:val="%1."/>
      <w:lvlJc w:val="left"/>
      <w:pPr>
        <w:tabs>
          <w:tab w:val="num" w:pos="405"/>
        </w:tabs>
        <w:ind w:left="405" w:hanging="405"/>
      </w:pPr>
      <w:rPr>
        <w:rFonts w:ascii="Wingdings" w:hAnsi="Wingdings" w:cs="Wingdings" w:hint="default"/>
        <w:lang w:val="en-GB"/>
      </w:rPr>
    </w:lvl>
    <w:lvl w:ilvl="1">
      <w:start w:val="2"/>
      <w:numFmt w:val="decimal"/>
      <w:lvlText w:val="%1.%2."/>
      <w:lvlJc w:val="left"/>
      <w:pPr>
        <w:tabs>
          <w:tab w:val="num" w:pos="1080"/>
        </w:tabs>
        <w:ind w:left="1080" w:hanging="720"/>
      </w:pPr>
      <w:rPr>
        <w:rFonts w:ascii="Wingdings" w:hAnsi="Wingdings" w:cs="Wingdings" w:hint="default"/>
        <w:lang w:val="en-GB"/>
      </w:rPr>
    </w:lvl>
    <w:lvl w:ilvl="2">
      <w:start w:val="1"/>
      <w:numFmt w:val="decimal"/>
      <w:lvlText w:val="%1.%2.%3."/>
      <w:lvlJc w:val="left"/>
      <w:pPr>
        <w:tabs>
          <w:tab w:val="num" w:pos="1440"/>
        </w:tabs>
        <w:ind w:left="1440" w:hanging="720"/>
      </w:pPr>
      <w:rPr>
        <w:rFonts w:ascii="Wingdings" w:hAnsi="Wingdings" w:cs="Wingdings" w:hint="default"/>
        <w:lang w:val="en-GB"/>
      </w:rPr>
    </w:lvl>
    <w:lvl w:ilvl="3">
      <w:start w:val="1"/>
      <w:numFmt w:val="decimal"/>
      <w:lvlText w:val="%1.%2.%3.%4."/>
      <w:lvlJc w:val="left"/>
      <w:pPr>
        <w:tabs>
          <w:tab w:val="num" w:pos="2160"/>
        </w:tabs>
        <w:ind w:left="2160" w:hanging="1080"/>
      </w:pPr>
      <w:rPr>
        <w:rFonts w:ascii="Wingdings" w:hAnsi="Wingdings" w:cs="Wingdings" w:hint="default"/>
        <w:lang w:val="en-GB"/>
      </w:rPr>
    </w:lvl>
    <w:lvl w:ilvl="4">
      <w:start w:val="1"/>
      <w:numFmt w:val="decimal"/>
      <w:lvlText w:val="%1.%2.%3.%4.%5."/>
      <w:lvlJc w:val="left"/>
      <w:pPr>
        <w:tabs>
          <w:tab w:val="num" w:pos="2520"/>
        </w:tabs>
        <w:ind w:left="2520" w:hanging="1080"/>
      </w:pPr>
      <w:rPr>
        <w:rFonts w:ascii="Wingdings" w:hAnsi="Wingdings" w:cs="Wingdings" w:hint="default"/>
        <w:lang w:val="en-GB"/>
      </w:rPr>
    </w:lvl>
    <w:lvl w:ilvl="5">
      <w:start w:val="1"/>
      <w:numFmt w:val="decimal"/>
      <w:lvlText w:val="%1.%2.%3.%4.%5.%6."/>
      <w:lvlJc w:val="left"/>
      <w:pPr>
        <w:tabs>
          <w:tab w:val="num" w:pos="3240"/>
        </w:tabs>
        <w:ind w:left="3240" w:hanging="1440"/>
      </w:pPr>
      <w:rPr>
        <w:rFonts w:ascii="Wingdings" w:hAnsi="Wingdings" w:cs="Wingdings" w:hint="default"/>
        <w:lang w:val="en-GB"/>
      </w:rPr>
    </w:lvl>
    <w:lvl w:ilvl="6">
      <w:start w:val="1"/>
      <w:numFmt w:val="decimal"/>
      <w:lvlText w:val="%1.%2.%3.%4.%5.%6.%7."/>
      <w:lvlJc w:val="left"/>
      <w:pPr>
        <w:tabs>
          <w:tab w:val="num" w:pos="3600"/>
        </w:tabs>
        <w:ind w:left="3600" w:hanging="1440"/>
      </w:pPr>
      <w:rPr>
        <w:rFonts w:ascii="Wingdings" w:hAnsi="Wingdings" w:cs="Wingdings" w:hint="default"/>
        <w:lang w:val="en-GB"/>
      </w:rPr>
    </w:lvl>
    <w:lvl w:ilvl="7">
      <w:start w:val="1"/>
      <w:numFmt w:val="decimal"/>
      <w:lvlText w:val="%1.%2.%3.%4.%5.%6.%7.%8."/>
      <w:lvlJc w:val="left"/>
      <w:pPr>
        <w:tabs>
          <w:tab w:val="num" w:pos="4320"/>
        </w:tabs>
        <w:ind w:left="4320" w:hanging="1800"/>
      </w:pPr>
      <w:rPr>
        <w:rFonts w:ascii="Wingdings" w:hAnsi="Wingdings" w:cs="Wingdings" w:hint="default"/>
        <w:lang w:val="en-GB"/>
      </w:rPr>
    </w:lvl>
    <w:lvl w:ilvl="8">
      <w:start w:val="1"/>
      <w:numFmt w:val="decimal"/>
      <w:lvlText w:val="%1.%2.%3.%4.%5.%6.%7.%8.%9."/>
      <w:lvlJc w:val="left"/>
      <w:pPr>
        <w:tabs>
          <w:tab w:val="num" w:pos="5040"/>
        </w:tabs>
        <w:ind w:left="5040" w:hanging="2160"/>
      </w:pPr>
      <w:rPr>
        <w:rFonts w:ascii="Wingdings" w:hAnsi="Wingdings" w:cs="Wingdings" w:hint="default"/>
        <w:lang w:val="en-GB"/>
      </w:rPr>
    </w:lvl>
  </w:abstractNum>
  <w:abstractNum w:abstractNumId="5" w15:restartNumberingAfterBreak="0">
    <w:nsid w:val="00000007"/>
    <w:multiLevelType w:val="multilevel"/>
    <w:tmpl w:val="00000007"/>
    <w:name w:val="WW8Num7"/>
    <w:lvl w:ilvl="0">
      <w:start w:val="3"/>
      <w:numFmt w:val="decimal"/>
      <w:lvlText w:val="%1."/>
      <w:lvlJc w:val="left"/>
      <w:pPr>
        <w:tabs>
          <w:tab w:val="num" w:pos="390"/>
        </w:tabs>
        <w:ind w:left="390" w:hanging="390"/>
      </w:pPr>
      <w:rPr>
        <w:rFonts w:cs="Book Antiqua" w:hint="default"/>
        <w:b/>
        <w:i w:val="0"/>
        <w:color w:val="auto"/>
      </w:rPr>
    </w:lvl>
    <w:lvl w:ilvl="1">
      <w:start w:val="1"/>
      <w:numFmt w:val="decimal"/>
      <w:lvlText w:val="%1.%2."/>
      <w:lvlJc w:val="left"/>
      <w:pPr>
        <w:tabs>
          <w:tab w:val="num" w:pos="1080"/>
        </w:tabs>
        <w:ind w:left="1080" w:hanging="720"/>
      </w:pPr>
      <w:rPr>
        <w:rFonts w:cs="Book Antiqua" w:hint="default"/>
        <w:b/>
        <w:i w:val="0"/>
        <w:color w:val="auto"/>
      </w:rPr>
    </w:lvl>
    <w:lvl w:ilvl="2">
      <w:start w:val="1"/>
      <w:numFmt w:val="decimal"/>
      <w:lvlText w:val="%1.%2.%3."/>
      <w:lvlJc w:val="left"/>
      <w:pPr>
        <w:tabs>
          <w:tab w:val="num" w:pos="1440"/>
        </w:tabs>
        <w:ind w:left="1440" w:hanging="720"/>
      </w:pPr>
      <w:rPr>
        <w:rFonts w:cs="Book Antiqua" w:hint="default"/>
        <w:b/>
        <w:i w:val="0"/>
        <w:color w:val="auto"/>
      </w:rPr>
    </w:lvl>
    <w:lvl w:ilvl="3">
      <w:start w:val="1"/>
      <w:numFmt w:val="decimal"/>
      <w:lvlText w:val="%1.%2.%3.%4."/>
      <w:lvlJc w:val="left"/>
      <w:pPr>
        <w:tabs>
          <w:tab w:val="num" w:pos="2160"/>
        </w:tabs>
        <w:ind w:left="2160" w:hanging="1080"/>
      </w:pPr>
      <w:rPr>
        <w:rFonts w:cs="Book Antiqua" w:hint="default"/>
        <w:b/>
        <w:i w:val="0"/>
        <w:color w:val="auto"/>
      </w:rPr>
    </w:lvl>
    <w:lvl w:ilvl="4">
      <w:start w:val="1"/>
      <w:numFmt w:val="decimal"/>
      <w:lvlText w:val="%1.%2.%3.%4.%5."/>
      <w:lvlJc w:val="left"/>
      <w:pPr>
        <w:tabs>
          <w:tab w:val="num" w:pos="2520"/>
        </w:tabs>
        <w:ind w:left="2520" w:hanging="1080"/>
      </w:pPr>
      <w:rPr>
        <w:rFonts w:cs="Book Antiqua" w:hint="default"/>
        <w:b/>
        <w:i w:val="0"/>
        <w:color w:val="auto"/>
      </w:rPr>
    </w:lvl>
    <w:lvl w:ilvl="5">
      <w:start w:val="1"/>
      <w:numFmt w:val="decimal"/>
      <w:lvlText w:val="%1.%2.%3.%4.%5.%6."/>
      <w:lvlJc w:val="left"/>
      <w:pPr>
        <w:tabs>
          <w:tab w:val="num" w:pos="3240"/>
        </w:tabs>
        <w:ind w:left="3240" w:hanging="1440"/>
      </w:pPr>
      <w:rPr>
        <w:rFonts w:cs="Book Antiqua" w:hint="default"/>
        <w:b/>
        <w:i w:val="0"/>
        <w:color w:val="auto"/>
      </w:rPr>
    </w:lvl>
    <w:lvl w:ilvl="6">
      <w:start w:val="1"/>
      <w:numFmt w:val="decimal"/>
      <w:lvlText w:val="%1.%2.%3.%4.%5.%6.%7."/>
      <w:lvlJc w:val="left"/>
      <w:pPr>
        <w:tabs>
          <w:tab w:val="num" w:pos="3600"/>
        </w:tabs>
        <w:ind w:left="3600" w:hanging="1440"/>
      </w:pPr>
      <w:rPr>
        <w:rFonts w:cs="Book Antiqua" w:hint="default"/>
        <w:b/>
        <w:i w:val="0"/>
        <w:color w:val="auto"/>
      </w:rPr>
    </w:lvl>
    <w:lvl w:ilvl="7">
      <w:start w:val="1"/>
      <w:numFmt w:val="decimal"/>
      <w:lvlText w:val="%1.%2.%3.%4.%5.%6.%7.%8."/>
      <w:lvlJc w:val="left"/>
      <w:pPr>
        <w:tabs>
          <w:tab w:val="num" w:pos="4320"/>
        </w:tabs>
        <w:ind w:left="4320" w:hanging="1800"/>
      </w:pPr>
      <w:rPr>
        <w:rFonts w:cs="Book Antiqua" w:hint="default"/>
        <w:b/>
        <w:i w:val="0"/>
        <w:color w:val="auto"/>
      </w:rPr>
    </w:lvl>
    <w:lvl w:ilvl="8">
      <w:start w:val="1"/>
      <w:numFmt w:val="decimal"/>
      <w:lvlText w:val="%1.%2.%3.%4.%5.%6.%7.%8.%9."/>
      <w:lvlJc w:val="left"/>
      <w:pPr>
        <w:tabs>
          <w:tab w:val="num" w:pos="5040"/>
        </w:tabs>
        <w:ind w:left="5040" w:hanging="2160"/>
      </w:pPr>
      <w:rPr>
        <w:rFonts w:cs="Book Antiqua" w:hint="default"/>
        <w:b/>
        <w:i w:val="0"/>
        <w:color w:val="auto"/>
      </w:rPr>
    </w:lvl>
  </w:abstractNum>
  <w:abstractNum w:abstractNumId="6" w15:restartNumberingAfterBreak="0">
    <w:nsid w:val="00000008"/>
    <w:multiLevelType w:val="singleLevel"/>
    <w:tmpl w:val="1936B0CC"/>
    <w:name w:val="WW8Num8"/>
    <w:lvl w:ilvl="0">
      <w:start w:val="1"/>
      <w:numFmt w:val="decimal"/>
      <w:lvlText w:val="RN-%1."/>
      <w:lvlJc w:val="left"/>
      <w:pPr>
        <w:tabs>
          <w:tab w:val="num" w:pos="2520"/>
        </w:tabs>
        <w:ind w:left="2520" w:hanging="360"/>
      </w:pPr>
      <w:rPr>
        <w:rFonts w:ascii="Arial" w:hAnsi="Arial" w:cs="Arial" w:hint="default"/>
        <w:b/>
        <w:i w:val="0"/>
        <w:sz w:val="28"/>
        <w:szCs w:val="18"/>
      </w:rPr>
    </w:lvl>
  </w:abstractNum>
  <w:abstractNum w:abstractNumId="7" w15:restartNumberingAfterBreak="0">
    <w:nsid w:val="00B12D05"/>
    <w:multiLevelType w:val="hybridMultilevel"/>
    <w:tmpl w:val="8674B936"/>
    <w:lvl w:ilvl="0" w:tplc="05BE883A">
      <w:start w:val="1"/>
      <w:numFmt w:val="bullet"/>
      <w:lvlText w:val="-"/>
      <w:lvlJc w:val="left"/>
      <w:pPr>
        <w:ind w:left="720" w:hanging="360"/>
      </w:pPr>
      <w:rPr>
        <w:rFonts w:ascii="Calibri" w:hAnsi="Calibri" w:hint="default"/>
      </w:rPr>
    </w:lvl>
    <w:lvl w:ilvl="1" w:tplc="B9A8ED4C">
      <w:start w:val="1"/>
      <w:numFmt w:val="bullet"/>
      <w:lvlText w:val="o"/>
      <w:lvlJc w:val="left"/>
      <w:pPr>
        <w:ind w:left="1440" w:hanging="360"/>
      </w:pPr>
      <w:rPr>
        <w:rFonts w:ascii="Courier New" w:hAnsi="Courier New" w:hint="default"/>
      </w:rPr>
    </w:lvl>
    <w:lvl w:ilvl="2" w:tplc="404E4B14">
      <w:start w:val="1"/>
      <w:numFmt w:val="bullet"/>
      <w:lvlText w:val=""/>
      <w:lvlJc w:val="left"/>
      <w:pPr>
        <w:ind w:left="2160" w:hanging="360"/>
      </w:pPr>
      <w:rPr>
        <w:rFonts w:ascii="Wingdings" w:hAnsi="Wingdings" w:hint="default"/>
      </w:rPr>
    </w:lvl>
    <w:lvl w:ilvl="3" w:tplc="C8BA345A">
      <w:start w:val="1"/>
      <w:numFmt w:val="bullet"/>
      <w:lvlText w:val=""/>
      <w:lvlJc w:val="left"/>
      <w:pPr>
        <w:ind w:left="2880" w:hanging="360"/>
      </w:pPr>
      <w:rPr>
        <w:rFonts w:ascii="Symbol" w:hAnsi="Symbol" w:hint="default"/>
      </w:rPr>
    </w:lvl>
    <w:lvl w:ilvl="4" w:tplc="E51639DE">
      <w:start w:val="1"/>
      <w:numFmt w:val="bullet"/>
      <w:lvlText w:val="o"/>
      <w:lvlJc w:val="left"/>
      <w:pPr>
        <w:ind w:left="3600" w:hanging="360"/>
      </w:pPr>
      <w:rPr>
        <w:rFonts w:ascii="Courier New" w:hAnsi="Courier New" w:hint="default"/>
      </w:rPr>
    </w:lvl>
    <w:lvl w:ilvl="5" w:tplc="56A4485A">
      <w:start w:val="1"/>
      <w:numFmt w:val="bullet"/>
      <w:lvlText w:val=""/>
      <w:lvlJc w:val="left"/>
      <w:pPr>
        <w:ind w:left="4320" w:hanging="360"/>
      </w:pPr>
      <w:rPr>
        <w:rFonts w:ascii="Wingdings" w:hAnsi="Wingdings" w:hint="default"/>
      </w:rPr>
    </w:lvl>
    <w:lvl w:ilvl="6" w:tplc="20189FE4">
      <w:start w:val="1"/>
      <w:numFmt w:val="bullet"/>
      <w:lvlText w:val=""/>
      <w:lvlJc w:val="left"/>
      <w:pPr>
        <w:ind w:left="5040" w:hanging="360"/>
      </w:pPr>
      <w:rPr>
        <w:rFonts w:ascii="Symbol" w:hAnsi="Symbol" w:hint="default"/>
      </w:rPr>
    </w:lvl>
    <w:lvl w:ilvl="7" w:tplc="91AAC006">
      <w:start w:val="1"/>
      <w:numFmt w:val="bullet"/>
      <w:lvlText w:val="o"/>
      <w:lvlJc w:val="left"/>
      <w:pPr>
        <w:ind w:left="5760" w:hanging="360"/>
      </w:pPr>
      <w:rPr>
        <w:rFonts w:ascii="Courier New" w:hAnsi="Courier New" w:hint="default"/>
      </w:rPr>
    </w:lvl>
    <w:lvl w:ilvl="8" w:tplc="402682A2">
      <w:start w:val="1"/>
      <w:numFmt w:val="bullet"/>
      <w:lvlText w:val=""/>
      <w:lvlJc w:val="left"/>
      <w:pPr>
        <w:ind w:left="6480" w:hanging="360"/>
      </w:pPr>
      <w:rPr>
        <w:rFonts w:ascii="Wingdings" w:hAnsi="Wingdings" w:hint="default"/>
      </w:rPr>
    </w:lvl>
  </w:abstractNum>
  <w:abstractNum w:abstractNumId="8" w15:restartNumberingAfterBreak="0">
    <w:nsid w:val="01E72FEA"/>
    <w:multiLevelType w:val="hybridMultilevel"/>
    <w:tmpl w:val="DB329FF0"/>
    <w:lvl w:ilvl="0" w:tplc="62326E74">
      <w:start w:val="1"/>
      <w:numFmt w:val="bullet"/>
      <w:lvlText w:val=""/>
      <w:lvlJc w:val="left"/>
      <w:pPr>
        <w:ind w:left="720" w:hanging="360"/>
      </w:pPr>
      <w:rPr>
        <w:rFonts w:ascii="Symbol" w:hAnsi="Symbol" w:hint="default"/>
      </w:rPr>
    </w:lvl>
    <w:lvl w:ilvl="1" w:tplc="D184679E">
      <w:start w:val="1"/>
      <w:numFmt w:val="bullet"/>
      <w:lvlText w:val="o"/>
      <w:lvlJc w:val="left"/>
      <w:pPr>
        <w:ind w:left="1440" w:hanging="360"/>
      </w:pPr>
      <w:rPr>
        <w:rFonts w:ascii="Courier New" w:hAnsi="Courier New" w:hint="default"/>
      </w:rPr>
    </w:lvl>
    <w:lvl w:ilvl="2" w:tplc="9C5E426C">
      <w:start w:val="1"/>
      <w:numFmt w:val="bullet"/>
      <w:lvlText w:val=""/>
      <w:lvlJc w:val="left"/>
      <w:pPr>
        <w:ind w:left="2160" w:hanging="360"/>
      </w:pPr>
      <w:rPr>
        <w:rFonts w:ascii="Wingdings" w:hAnsi="Wingdings" w:hint="default"/>
      </w:rPr>
    </w:lvl>
    <w:lvl w:ilvl="3" w:tplc="81C627A4">
      <w:start w:val="1"/>
      <w:numFmt w:val="bullet"/>
      <w:lvlText w:val=""/>
      <w:lvlJc w:val="left"/>
      <w:pPr>
        <w:ind w:left="2880" w:hanging="360"/>
      </w:pPr>
      <w:rPr>
        <w:rFonts w:ascii="Symbol" w:hAnsi="Symbol" w:hint="default"/>
      </w:rPr>
    </w:lvl>
    <w:lvl w:ilvl="4" w:tplc="0D6679B4">
      <w:start w:val="1"/>
      <w:numFmt w:val="bullet"/>
      <w:lvlText w:val="o"/>
      <w:lvlJc w:val="left"/>
      <w:pPr>
        <w:ind w:left="3600" w:hanging="360"/>
      </w:pPr>
      <w:rPr>
        <w:rFonts w:ascii="Courier New" w:hAnsi="Courier New" w:hint="default"/>
      </w:rPr>
    </w:lvl>
    <w:lvl w:ilvl="5" w:tplc="780AAE36">
      <w:start w:val="1"/>
      <w:numFmt w:val="bullet"/>
      <w:lvlText w:val=""/>
      <w:lvlJc w:val="left"/>
      <w:pPr>
        <w:ind w:left="4320" w:hanging="360"/>
      </w:pPr>
      <w:rPr>
        <w:rFonts w:ascii="Wingdings" w:hAnsi="Wingdings" w:hint="default"/>
      </w:rPr>
    </w:lvl>
    <w:lvl w:ilvl="6" w:tplc="EF02B658">
      <w:start w:val="1"/>
      <w:numFmt w:val="bullet"/>
      <w:lvlText w:val=""/>
      <w:lvlJc w:val="left"/>
      <w:pPr>
        <w:ind w:left="5040" w:hanging="360"/>
      </w:pPr>
      <w:rPr>
        <w:rFonts w:ascii="Symbol" w:hAnsi="Symbol" w:hint="default"/>
      </w:rPr>
    </w:lvl>
    <w:lvl w:ilvl="7" w:tplc="C51EABF4">
      <w:start w:val="1"/>
      <w:numFmt w:val="bullet"/>
      <w:lvlText w:val="o"/>
      <w:lvlJc w:val="left"/>
      <w:pPr>
        <w:ind w:left="5760" w:hanging="360"/>
      </w:pPr>
      <w:rPr>
        <w:rFonts w:ascii="Courier New" w:hAnsi="Courier New" w:hint="default"/>
      </w:rPr>
    </w:lvl>
    <w:lvl w:ilvl="8" w:tplc="1A16331C">
      <w:start w:val="1"/>
      <w:numFmt w:val="bullet"/>
      <w:lvlText w:val=""/>
      <w:lvlJc w:val="left"/>
      <w:pPr>
        <w:ind w:left="6480" w:hanging="360"/>
      </w:pPr>
      <w:rPr>
        <w:rFonts w:ascii="Wingdings" w:hAnsi="Wingdings" w:hint="default"/>
      </w:rPr>
    </w:lvl>
  </w:abstractNum>
  <w:abstractNum w:abstractNumId="9" w15:restartNumberingAfterBreak="0">
    <w:nsid w:val="01F540EA"/>
    <w:multiLevelType w:val="hybridMultilevel"/>
    <w:tmpl w:val="15B6383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021A4D83"/>
    <w:multiLevelType w:val="hybridMultilevel"/>
    <w:tmpl w:val="FAB458A6"/>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022736A4"/>
    <w:multiLevelType w:val="hybridMultilevel"/>
    <w:tmpl w:val="C7E898D4"/>
    <w:lvl w:ilvl="0" w:tplc="658E84C6">
      <w:start w:val="1"/>
      <w:numFmt w:val="bullet"/>
      <w:lvlText w:val="-"/>
      <w:lvlJc w:val="left"/>
      <w:pPr>
        <w:ind w:left="720" w:hanging="360"/>
      </w:pPr>
      <w:rPr>
        <w:rFonts w:ascii="Calibri" w:hAnsi="Calibri" w:hint="default"/>
      </w:rPr>
    </w:lvl>
    <w:lvl w:ilvl="1" w:tplc="37E22F5C">
      <w:start w:val="1"/>
      <w:numFmt w:val="bullet"/>
      <w:lvlText w:val="o"/>
      <w:lvlJc w:val="left"/>
      <w:pPr>
        <w:ind w:left="1440" w:hanging="360"/>
      </w:pPr>
      <w:rPr>
        <w:rFonts w:ascii="Courier New" w:hAnsi="Courier New" w:hint="default"/>
      </w:rPr>
    </w:lvl>
    <w:lvl w:ilvl="2" w:tplc="6C847E74">
      <w:start w:val="1"/>
      <w:numFmt w:val="bullet"/>
      <w:lvlText w:val=""/>
      <w:lvlJc w:val="left"/>
      <w:pPr>
        <w:ind w:left="2160" w:hanging="360"/>
      </w:pPr>
      <w:rPr>
        <w:rFonts w:ascii="Wingdings" w:hAnsi="Wingdings" w:hint="default"/>
      </w:rPr>
    </w:lvl>
    <w:lvl w:ilvl="3" w:tplc="CE2C046E">
      <w:start w:val="1"/>
      <w:numFmt w:val="bullet"/>
      <w:lvlText w:val=""/>
      <w:lvlJc w:val="left"/>
      <w:pPr>
        <w:ind w:left="2880" w:hanging="360"/>
      </w:pPr>
      <w:rPr>
        <w:rFonts w:ascii="Symbol" w:hAnsi="Symbol" w:hint="default"/>
      </w:rPr>
    </w:lvl>
    <w:lvl w:ilvl="4" w:tplc="71AC5186">
      <w:start w:val="1"/>
      <w:numFmt w:val="bullet"/>
      <w:lvlText w:val="o"/>
      <w:lvlJc w:val="left"/>
      <w:pPr>
        <w:ind w:left="3600" w:hanging="360"/>
      </w:pPr>
      <w:rPr>
        <w:rFonts w:ascii="Courier New" w:hAnsi="Courier New" w:hint="default"/>
      </w:rPr>
    </w:lvl>
    <w:lvl w:ilvl="5" w:tplc="D94AA702">
      <w:start w:val="1"/>
      <w:numFmt w:val="bullet"/>
      <w:lvlText w:val=""/>
      <w:lvlJc w:val="left"/>
      <w:pPr>
        <w:ind w:left="4320" w:hanging="360"/>
      </w:pPr>
      <w:rPr>
        <w:rFonts w:ascii="Wingdings" w:hAnsi="Wingdings" w:hint="default"/>
      </w:rPr>
    </w:lvl>
    <w:lvl w:ilvl="6" w:tplc="6D3AE320">
      <w:start w:val="1"/>
      <w:numFmt w:val="bullet"/>
      <w:lvlText w:val=""/>
      <w:lvlJc w:val="left"/>
      <w:pPr>
        <w:ind w:left="5040" w:hanging="360"/>
      </w:pPr>
      <w:rPr>
        <w:rFonts w:ascii="Symbol" w:hAnsi="Symbol" w:hint="default"/>
      </w:rPr>
    </w:lvl>
    <w:lvl w:ilvl="7" w:tplc="E6CA93F8">
      <w:start w:val="1"/>
      <w:numFmt w:val="bullet"/>
      <w:lvlText w:val="o"/>
      <w:lvlJc w:val="left"/>
      <w:pPr>
        <w:ind w:left="5760" w:hanging="360"/>
      </w:pPr>
      <w:rPr>
        <w:rFonts w:ascii="Courier New" w:hAnsi="Courier New" w:hint="default"/>
      </w:rPr>
    </w:lvl>
    <w:lvl w:ilvl="8" w:tplc="0E38EBB2">
      <w:start w:val="1"/>
      <w:numFmt w:val="bullet"/>
      <w:lvlText w:val=""/>
      <w:lvlJc w:val="left"/>
      <w:pPr>
        <w:ind w:left="6480" w:hanging="360"/>
      </w:pPr>
      <w:rPr>
        <w:rFonts w:ascii="Wingdings" w:hAnsi="Wingdings" w:hint="default"/>
      </w:rPr>
    </w:lvl>
  </w:abstractNum>
  <w:abstractNum w:abstractNumId="12" w15:restartNumberingAfterBreak="0">
    <w:nsid w:val="028E42D2"/>
    <w:multiLevelType w:val="hybridMultilevel"/>
    <w:tmpl w:val="FFFFFFFF"/>
    <w:lvl w:ilvl="0" w:tplc="44189BE6">
      <w:start w:val="1"/>
      <w:numFmt w:val="bullet"/>
      <w:lvlText w:val="-"/>
      <w:lvlJc w:val="left"/>
      <w:pPr>
        <w:ind w:left="720" w:hanging="360"/>
      </w:pPr>
      <w:rPr>
        <w:rFonts w:ascii="Calibri" w:hAnsi="Calibri" w:hint="default"/>
      </w:rPr>
    </w:lvl>
    <w:lvl w:ilvl="1" w:tplc="70AC0758">
      <w:start w:val="1"/>
      <w:numFmt w:val="bullet"/>
      <w:lvlText w:val="o"/>
      <w:lvlJc w:val="left"/>
      <w:pPr>
        <w:ind w:left="1440" w:hanging="360"/>
      </w:pPr>
      <w:rPr>
        <w:rFonts w:ascii="Courier New" w:hAnsi="Courier New" w:hint="default"/>
      </w:rPr>
    </w:lvl>
    <w:lvl w:ilvl="2" w:tplc="076051E4">
      <w:start w:val="1"/>
      <w:numFmt w:val="bullet"/>
      <w:lvlText w:val=""/>
      <w:lvlJc w:val="left"/>
      <w:pPr>
        <w:ind w:left="2160" w:hanging="360"/>
      </w:pPr>
      <w:rPr>
        <w:rFonts w:ascii="Wingdings" w:hAnsi="Wingdings" w:hint="default"/>
      </w:rPr>
    </w:lvl>
    <w:lvl w:ilvl="3" w:tplc="E9CCDB66">
      <w:start w:val="1"/>
      <w:numFmt w:val="bullet"/>
      <w:lvlText w:val=""/>
      <w:lvlJc w:val="left"/>
      <w:pPr>
        <w:ind w:left="2880" w:hanging="360"/>
      </w:pPr>
      <w:rPr>
        <w:rFonts w:ascii="Symbol" w:hAnsi="Symbol" w:hint="default"/>
      </w:rPr>
    </w:lvl>
    <w:lvl w:ilvl="4" w:tplc="9514A436">
      <w:start w:val="1"/>
      <w:numFmt w:val="bullet"/>
      <w:lvlText w:val="o"/>
      <w:lvlJc w:val="left"/>
      <w:pPr>
        <w:ind w:left="3600" w:hanging="360"/>
      </w:pPr>
      <w:rPr>
        <w:rFonts w:ascii="Courier New" w:hAnsi="Courier New" w:hint="default"/>
      </w:rPr>
    </w:lvl>
    <w:lvl w:ilvl="5" w:tplc="2884BBF8">
      <w:start w:val="1"/>
      <w:numFmt w:val="bullet"/>
      <w:lvlText w:val=""/>
      <w:lvlJc w:val="left"/>
      <w:pPr>
        <w:ind w:left="4320" w:hanging="360"/>
      </w:pPr>
      <w:rPr>
        <w:rFonts w:ascii="Wingdings" w:hAnsi="Wingdings" w:hint="default"/>
      </w:rPr>
    </w:lvl>
    <w:lvl w:ilvl="6" w:tplc="C6843F4A">
      <w:start w:val="1"/>
      <w:numFmt w:val="bullet"/>
      <w:lvlText w:val=""/>
      <w:lvlJc w:val="left"/>
      <w:pPr>
        <w:ind w:left="5040" w:hanging="360"/>
      </w:pPr>
      <w:rPr>
        <w:rFonts w:ascii="Symbol" w:hAnsi="Symbol" w:hint="default"/>
      </w:rPr>
    </w:lvl>
    <w:lvl w:ilvl="7" w:tplc="557E46BC">
      <w:start w:val="1"/>
      <w:numFmt w:val="bullet"/>
      <w:lvlText w:val="o"/>
      <w:lvlJc w:val="left"/>
      <w:pPr>
        <w:ind w:left="5760" w:hanging="360"/>
      </w:pPr>
      <w:rPr>
        <w:rFonts w:ascii="Courier New" w:hAnsi="Courier New" w:hint="default"/>
      </w:rPr>
    </w:lvl>
    <w:lvl w:ilvl="8" w:tplc="1BCCB5B2">
      <w:start w:val="1"/>
      <w:numFmt w:val="bullet"/>
      <w:lvlText w:val=""/>
      <w:lvlJc w:val="left"/>
      <w:pPr>
        <w:ind w:left="6480" w:hanging="360"/>
      </w:pPr>
      <w:rPr>
        <w:rFonts w:ascii="Wingdings" w:hAnsi="Wingdings" w:hint="default"/>
      </w:rPr>
    </w:lvl>
  </w:abstractNum>
  <w:abstractNum w:abstractNumId="13" w15:restartNumberingAfterBreak="0">
    <w:nsid w:val="0372565B"/>
    <w:multiLevelType w:val="hybridMultilevel"/>
    <w:tmpl w:val="2CE014BA"/>
    <w:lvl w:ilvl="0" w:tplc="300A0003">
      <w:start w:val="1"/>
      <w:numFmt w:val="bullet"/>
      <w:lvlText w:val="o"/>
      <w:lvlJc w:val="left"/>
      <w:pPr>
        <w:ind w:left="720" w:hanging="360"/>
      </w:pPr>
      <w:rPr>
        <w:rFonts w:ascii="Courier New" w:hAnsi="Courier New" w:cs="Courier New" w:hint="default"/>
      </w:rPr>
    </w:lvl>
    <w:lvl w:ilvl="1" w:tplc="DA3A6FC2">
      <w:start w:val="1"/>
      <w:numFmt w:val="bullet"/>
      <w:lvlText w:val="o"/>
      <w:lvlJc w:val="left"/>
      <w:pPr>
        <w:ind w:left="1440" w:hanging="360"/>
      </w:pPr>
      <w:rPr>
        <w:rFonts w:ascii="Courier New" w:hAnsi="Courier New" w:hint="default"/>
      </w:rPr>
    </w:lvl>
    <w:lvl w:ilvl="2" w:tplc="CBF06E3A">
      <w:start w:val="1"/>
      <w:numFmt w:val="bullet"/>
      <w:lvlText w:val=""/>
      <w:lvlJc w:val="left"/>
      <w:pPr>
        <w:ind w:left="2160" w:hanging="360"/>
      </w:pPr>
      <w:rPr>
        <w:rFonts w:ascii="Wingdings" w:hAnsi="Wingdings" w:hint="default"/>
      </w:rPr>
    </w:lvl>
    <w:lvl w:ilvl="3" w:tplc="3F46D220">
      <w:start w:val="1"/>
      <w:numFmt w:val="bullet"/>
      <w:lvlText w:val=""/>
      <w:lvlJc w:val="left"/>
      <w:pPr>
        <w:ind w:left="2880" w:hanging="360"/>
      </w:pPr>
      <w:rPr>
        <w:rFonts w:ascii="Symbol" w:hAnsi="Symbol" w:hint="default"/>
      </w:rPr>
    </w:lvl>
    <w:lvl w:ilvl="4" w:tplc="A7B44F98">
      <w:start w:val="1"/>
      <w:numFmt w:val="bullet"/>
      <w:lvlText w:val="o"/>
      <w:lvlJc w:val="left"/>
      <w:pPr>
        <w:ind w:left="3600" w:hanging="360"/>
      </w:pPr>
      <w:rPr>
        <w:rFonts w:ascii="Courier New" w:hAnsi="Courier New" w:hint="default"/>
      </w:rPr>
    </w:lvl>
    <w:lvl w:ilvl="5" w:tplc="F06C236A">
      <w:start w:val="1"/>
      <w:numFmt w:val="bullet"/>
      <w:lvlText w:val=""/>
      <w:lvlJc w:val="left"/>
      <w:pPr>
        <w:ind w:left="4320" w:hanging="360"/>
      </w:pPr>
      <w:rPr>
        <w:rFonts w:ascii="Wingdings" w:hAnsi="Wingdings" w:hint="default"/>
      </w:rPr>
    </w:lvl>
    <w:lvl w:ilvl="6" w:tplc="EC620C50">
      <w:start w:val="1"/>
      <w:numFmt w:val="bullet"/>
      <w:lvlText w:val=""/>
      <w:lvlJc w:val="left"/>
      <w:pPr>
        <w:ind w:left="5040" w:hanging="360"/>
      </w:pPr>
      <w:rPr>
        <w:rFonts w:ascii="Symbol" w:hAnsi="Symbol" w:hint="default"/>
      </w:rPr>
    </w:lvl>
    <w:lvl w:ilvl="7" w:tplc="D23261DE">
      <w:start w:val="1"/>
      <w:numFmt w:val="bullet"/>
      <w:lvlText w:val="o"/>
      <w:lvlJc w:val="left"/>
      <w:pPr>
        <w:ind w:left="5760" w:hanging="360"/>
      </w:pPr>
      <w:rPr>
        <w:rFonts w:ascii="Courier New" w:hAnsi="Courier New" w:hint="default"/>
      </w:rPr>
    </w:lvl>
    <w:lvl w:ilvl="8" w:tplc="1DF8FA62">
      <w:start w:val="1"/>
      <w:numFmt w:val="bullet"/>
      <w:lvlText w:val=""/>
      <w:lvlJc w:val="left"/>
      <w:pPr>
        <w:ind w:left="6480" w:hanging="360"/>
      </w:pPr>
      <w:rPr>
        <w:rFonts w:ascii="Wingdings" w:hAnsi="Wingdings" w:hint="default"/>
      </w:rPr>
    </w:lvl>
  </w:abstractNum>
  <w:abstractNum w:abstractNumId="14" w15:restartNumberingAfterBreak="0">
    <w:nsid w:val="03737843"/>
    <w:multiLevelType w:val="hybridMultilevel"/>
    <w:tmpl w:val="D9F89BD6"/>
    <w:lvl w:ilvl="0" w:tplc="0270E43A">
      <w:start w:val="1"/>
      <w:numFmt w:val="bullet"/>
      <w:lvlText w:val=""/>
      <w:lvlJc w:val="left"/>
      <w:pPr>
        <w:ind w:left="720" w:hanging="360"/>
      </w:pPr>
      <w:rPr>
        <w:rFonts w:ascii="Symbol" w:hAnsi="Symbol" w:hint="default"/>
      </w:rPr>
    </w:lvl>
    <w:lvl w:ilvl="1" w:tplc="19647442">
      <w:start w:val="1"/>
      <w:numFmt w:val="bullet"/>
      <w:lvlText w:val="o"/>
      <w:lvlJc w:val="left"/>
      <w:pPr>
        <w:ind w:left="1440" w:hanging="360"/>
      </w:pPr>
      <w:rPr>
        <w:rFonts w:ascii="Courier New" w:hAnsi="Courier New" w:hint="default"/>
      </w:rPr>
    </w:lvl>
    <w:lvl w:ilvl="2" w:tplc="82D4993C">
      <w:start w:val="1"/>
      <w:numFmt w:val="bullet"/>
      <w:lvlText w:val=""/>
      <w:lvlJc w:val="left"/>
      <w:pPr>
        <w:ind w:left="2160" w:hanging="360"/>
      </w:pPr>
      <w:rPr>
        <w:rFonts w:ascii="Wingdings" w:hAnsi="Wingdings" w:hint="default"/>
      </w:rPr>
    </w:lvl>
    <w:lvl w:ilvl="3" w:tplc="270429C8">
      <w:start w:val="1"/>
      <w:numFmt w:val="bullet"/>
      <w:lvlText w:val=""/>
      <w:lvlJc w:val="left"/>
      <w:pPr>
        <w:ind w:left="2880" w:hanging="360"/>
      </w:pPr>
      <w:rPr>
        <w:rFonts w:ascii="Symbol" w:hAnsi="Symbol" w:hint="default"/>
      </w:rPr>
    </w:lvl>
    <w:lvl w:ilvl="4" w:tplc="55B8F5AE">
      <w:start w:val="1"/>
      <w:numFmt w:val="bullet"/>
      <w:lvlText w:val="o"/>
      <w:lvlJc w:val="left"/>
      <w:pPr>
        <w:ind w:left="3600" w:hanging="360"/>
      </w:pPr>
      <w:rPr>
        <w:rFonts w:ascii="Courier New" w:hAnsi="Courier New" w:hint="default"/>
      </w:rPr>
    </w:lvl>
    <w:lvl w:ilvl="5" w:tplc="B9FA5900">
      <w:start w:val="1"/>
      <w:numFmt w:val="bullet"/>
      <w:lvlText w:val=""/>
      <w:lvlJc w:val="left"/>
      <w:pPr>
        <w:ind w:left="4320" w:hanging="360"/>
      </w:pPr>
      <w:rPr>
        <w:rFonts w:ascii="Wingdings" w:hAnsi="Wingdings" w:hint="default"/>
      </w:rPr>
    </w:lvl>
    <w:lvl w:ilvl="6" w:tplc="E3F0F086">
      <w:start w:val="1"/>
      <w:numFmt w:val="bullet"/>
      <w:lvlText w:val=""/>
      <w:lvlJc w:val="left"/>
      <w:pPr>
        <w:ind w:left="5040" w:hanging="360"/>
      </w:pPr>
      <w:rPr>
        <w:rFonts w:ascii="Symbol" w:hAnsi="Symbol" w:hint="default"/>
      </w:rPr>
    </w:lvl>
    <w:lvl w:ilvl="7" w:tplc="D92607EE">
      <w:start w:val="1"/>
      <w:numFmt w:val="bullet"/>
      <w:lvlText w:val="o"/>
      <w:lvlJc w:val="left"/>
      <w:pPr>
        <w:ind w:left="5760" w:hanging="360"/>
      </w:pPr>
      <w:rPr>
        <w:rFonts w:ascii="Courier New" w:hAnsi="Courier New" w:hint="default"/>
      </w:rPr>
    </w:lvl>
    <w:lvl w:ilvl="8" w:tplc="AEEAD2A4">
      <w:start w:val="1"/>
      <w:numFmt w:val="bullet"/>
      <w:lvlText w:val=""/>
      <w:lvlJc w:val="left"/>
      <w:pPr>
        <w:ind w:left="6480" w:hanging="360"/>
      </w:pPr>
      <w:rPr>
        <w:rFonts w:ascii="Wingdings" w:hAnsi="Wingdings" w:hint="default"/>
      </w:rPr>
    </w:lvl>
  </w:abstractNum>
  <w:abstractNum w:abstractNumId="15" w15:restartNumberingAfterBreak="0">
    <w:nsid w:val="037437CE"/>
    <w:multiLevelType w:val="hybridMultilevel"/>
    <w:tmpl w:val="FFFFFFFF"/>
    <w:lvl w:ilvl="0" w:tplc="10A0370A">
      <w:start w:val="1"/>
      <w:numFmt w:val="bullet"/>
      <w:lvlText w:val="-"/>
      <w:lvlJc w:val="left"/>
      <w:pPr>
        <w:ind w:left="720" w:hanging="360"/>
      </w:pPr>
      <w:rPr>
        <w:rFonts w:ascii="Calibri" w:hAnsi="Calibri" w:hint="default"/>
      </w:rPr>
    </w:lvl>
    <w:lvl w:ilvl="1" w:tplc="FDD47770">
      <w:start w:val="1"/>
      <w:numFmt w:val="bullet"/>
      <w:lvlText w:val="o"/>
      <w:lvlJc w:val="left"/>
      <w:pPr>
        <w:ind w:left="1440" w:hanging="360"/>
      </w:pPr>
      <w:rPr>
        <w:rFonts w:ascii="Courier New" w:hAnsi="Courier New" w:hint="default"/>
      </w:rPr>
    </w:lvl>
    <w:lvl w:ilvl="2" w:tplc="80E690F6">
      <w:start w:val="1"/>
      <w:numFmt w:val="bullet"/>
      <w:lvlText w:val=""/>
      <w:lvlJc w:val="left"/>
      <w:pPr>
        <w:ind w:left="2160" w:hanging="360"/>
      </w:pPr>
      <w:rPr>
        <w:rFonts w:ascii="Wingdings" w:hAnsi="Wingdings" w:hint="default"/>
      </w:rPr>
    </w:lvl>
    <w:lvl w:ilvl="3" w:tplc="A62C714C">
      <w:start w:val="1"/>
      <w:numFmt w:val="bullet"/>
      <w:lvlText w:val=""/>
      <w:lvlJc w:val="left"/>
      <w:pPr>
        <w:ind w:left="2880" w:hanging="360"/>
      </w:pPr>
      <w:rPr>
        <w:rFonts w:ascii="Symbol" w:hAnsi="Symbol" w:hint="default"/>
      </w:rPr>
    </w:lvl>
    <w:lvl w:ilvl="4" w:tplc="11F4252E">
      <w:start w:val="1"/>
      <w:numFmt w:val="bullet"/>
      <w:lvlText w:val="o"/>
      <w:lvlJc w:val="left"/>
      <w:pPr>
        <w:ind w:left="3600" w:hanging="360"/>
      </w:pPr>
      <w:rPr>
        <w:rFonts w:ascii="Courier New" w:hAnsi="Courier New" w:hint="default"/>
      </w:rPr>
    </w:lvl>
    <w:lvl w:ilvl="5" w:tplc="C6589330">
      <w:start w:val="1"/>
      <w:numFmt w:val="bullet"/>
      <w:lvlText w:val=""/>
      <w:lvlJc w:val="left"/>
      <w:pPr>
        <w:ind w:left="4320" w:hanging="360"/>
      </w:pPr>
      <w:rPr>
        <w:rFonts w:ascii="Wingdings" w:hAnsi="Wingdings" w:hint="default"/>
      </w:rPr>
    </w:lvl>
    <w:lvl w:ilvl="6" w:tplc="0AD84EBE">
      <w:start w:val="1"/>
      <w:numFmt w:val="bullet"/>
      <w:lvlText w:val=""/>
      <w:lvlJc w:val="left"/>
      <w:pPr>
        <w:ind w:left="5040" w:hanging="360"/>
      </w:pPr>
      <w:rPr>
        <w:rFonts w:ascii="Symbol" w:hAnsi="Symbol" w:hint="default"/>
      </w:rPr>
    </w:lvl>
    <w:lvl w:ilvl="7" w:tplc="3404D656">
      <w:start w:val="1"/>
      <w:numFmt w:val="bullet"/>
      <w:lvlText w:val="o"/>
      <w:lvlJc w:val="left"/>
      <w:pPr>
        <w:ind w:left="5760" w:hanging="360"/>
      </w:pPr>
      <w:rPr>
        <w:rFonts w:ascii="Courier New" w:hAnsi="Courier New" w:hint="default"/>
      </w:rPr>
    </w:lvl>
    <w:lvl w:ilvl="8" w:tplc="566CC988">
      <w:start w:val="1"/>
      <w:numFmt w:val="bullet"/>
      <w:lvlText w:val=""/>
      <w:lvlJc w:val="left"/>
      <w:pPr>
        <w:ind w:left="6480" w:hanging="360"/>
      </w:pPr>
      <w:rPr>
        <w:rFonts w:ascii="Wingdings" w:hAnsi="Wingdings" w:hint="default"/>
      </w:rPr>
    </w:lvl>
  </w:abstractNum>
  <w:abstractNum w:abstractNumId="16" w15:restartNumberingAfterBreak="0">
    <w:nsid w:val="040027E7"/>
    <w:multiLevelType w:val="hybridMultilevel"/>
    <w:tmpl w:val="F73A0CF2"/>
    <w:lvl w:ilvl="0" w:tplc="FD3A640E">
      <w:start w:val="1"/>
      <w:numFmt w:val="bullet"/>
      <w:lvlText w:val="-"/>
      <w:lvlJc w:val="left"/>
      <w:pPr>
        <w:ind w:left="720" w:hanging="360"/>
      </w:pPr>
      <w:rPr>
        <w:rFonts w:ascii="Calibri" w:hAnsi="Calibri" w:hint="default"/>
      </w:rPr>
    </w:lvl>
    <w:lvl w:ilvl="1" w:tplc="F118D822">
      <w:start w:val="1"/>
      <w:numFmt w:val="bullet"/>
      <w:lvlText w:val="o"/>
      <w:lvlJc w:val="left"/>
      <w:pPr>
        <w:ind w:left="1440" w:hanging="360"/>
      </w:pPr>
      <w:rPr>
        <w:rFonts w:ascii="Courier New" w:hAnsi="Courier New" w:hint="default"/>
      </w:rPr>
    </w:lvl>
    <w:lvl w:ilvl="2" w:tplc="21D40346">
      <w:start w:val="1"/>
      <w:numFmt w:val="bullet"/>
      <w:lvlText w:val=""/>
      <w:lvlJc w:val="left"/>
      <w:pPr>
        <w:ind w:left="2160" w:hanging="360"/>
      </w:pPr>
      <w:rPr>
        <w:rFonts w:ascii="Wingdings" w:hAnsi="Wingdings" w:hint="default"/>
      </w:rPr>
    </w:lvl>
    <w:lvl w:ilvl="3" w:tplc="FA289242">
      <w:start w:val="1"/>
      <w:numFmt w:val="bullet"/>
      <w:lvlText w:val=""/>
      <w:lvlJc w:val="left"/>
      <w:pPr>
        <w:ind w:left="2880" w:hanging="360"/>
      </w:pPr>
      <w:rPr>
        <w:rFonts w:ascii="Symbol" w:hAnsi="Symbol" w:hint="default"/>
      </w:rPr>
    </w:lvl>
    <w:lvl w:ilvl="4" w:tplc="91BC5884">
      <w:start w:val="1"/>
      <w:numFmt w:val="bullet"/>
      <w:lvlText w:val="o"/>
      <w:lvlJc w:val="left"/>
      <w:pPr>
        <w:ind w:left="3600" w:hanging="360"/>
      </w:pPr>
      <w:rPr>
        <w:rFonts w:ascii="Courier New" w:hAnsi="Courier New" w:hint="default"/>
      </w:rPr>
    </w:lvl>
    <w:lvl w:ilvl="5" w:tplc="3AECFA18">
      <w:start w:val="1"/>
      <w:numFmt w:val="bullet"/>
      <w:lvlText w:val=""/>
      <w:lvlJc w:val="left"/>
      <w:pPr>
        <w:ind w:left="4320" w:hanging="360"/>
      </w:pPr>
      <w:rPr>
        <w:rFonts w:ascii="Wingdings" w:hAnsi="Wingdings" w:hint="default"/>
      </w:rPr>
    </w:lvl>
    <w:lvl w:ilvl="6" w:tplc="2C566148">
      <w:start w:val="1"/>
      <w:numFmt w:val="bullet"/>
      <w:lvlText w:val=""/>
      <w:lvlJc w:val="left"/>
      <w:pPr>
        <w:ind w:left="5040" w:hanging="360"/>
      </w:pPr>
      <w:rPr>
        <w:rFonts w:ascii="Symbol" w:hAnsi="Symbol" w:hint="default"/>
      </w:rPr>
    </w:lvl>
    <w:lvl w:ilvl="7" w:tplc="69CAE854">
      <w:start w:val="1"/>
      <w:numFmt w:val="bullet"/>
      <w:lvlText w:val="o"/>
      <w:lvlJc w:val="left"/>
      <w:pPr>
        <w:ind w:left="5760" w:hanging="360"/>
      </w:pPr>
      <w:rPr>
        <w:rFonts w:ascii="Courier New" w:hAnsi="Courier New" w:hint="default"/>
      </w:rPr>
    </w:lvl>
    <w:lvl w:ilvl="8" w:tplc="83BADB7E">
      <w:start w:val="1"/>
      <w:numFmt w:val="bullet"/>
      <w:lvlText w:val=""/>
      <w:lvlJc w:val="left"/>
      <w:pPr>
        <w:ind w:left="6480" w:hanging="360"/>
      </w:pPr>
      <w:rPr>
        <w:rFonts w:ascii="Wingdings" w:hAnsi="Wingdings" w:hint="default"/>
      </w:rPr>
    </w:lvl>
  </w:abstractNum>
  <w:abstractNum w:abstractNumId="17" w15:restartNumberingAfterBreak="0">
    <w:nsid w:val="052C1BE2"/>
    <w:multiLevelType w:val="hybridMultilevel"/>
    <w:tmpl w:val="AC2219E2"/>
    <w:lvl w:ilvl="0" w:tplc="5F56F872">
      <w:start w:val="1"/>
      <w:numFmt w:val="bullet"/>
      <w:lvlText w:val="-"/>
      <w:lvlJc w:val="left"/>
      <w:pPr>
        <w:ind w:left="720" w:hanging="360"/>
      </w:pPr>
      <w:rPr>
        <w:rFonts w:ascii="Calibri" w:hAnsi="Calibri" w:hint="default"/>
      </w:rPr>
    </w:lvl>
    <w:lvl w:ilvl="1" w:tplc="E954EBE2">
      <w:start w:val="1"/>
      <w:numFmt w:val="bullet"/>
      <w:lvlText w:val="o"/>
      <w:lvlJc w:val="left"/>
      <w:pPr>
        <w:ind w:left="1440" w:hanging="360"/>
      </w:pPr>
      <w:rPr>
        <w:rFonts w:ascii="Courier New" w:hAnsi="Courier New" w:hint="default"/>
      </w:rPr>
    </w:lvl>
    <w:lvl w:ilvl="2" w:tplc="DDCEA216">
      <w:start w:val="1"/>
      <w:numFmt w:val="bullet"/>
      <w:lvlText w:val=""/>
      <w:lvlJc w:val="left"/>
      <w:pPr>
        <w:ind w:left="2160" w:hanging="360"/>
      </w:pPr>
      <w:rPr>
        <w:rFonts w:ascii="Wingdings" w:hAnsi="Wingdings" w:hint="default"/>
      </w:rPr>
    </w:lvl>
    <w:lvl w:ilvl="3" w:tplc="9F24978A">
      <w:start w:val="1"/>
      <w:numFmt w:val="bullet"/>
      <w:lvlText w:val=""/>
      <w:lvlJc w:val="left"/>
      <w:pPr>
        <w:ind w:left="2880" w:hanging="360"/>
      </w:pPr>
      <w:rPr>
        <w:rFonts w:ascii="Symbol" w:hAnsi="Symbol" w:hint="default"/>
      </w:rPr>
    </w:lvl>
    <w:lvl w:ilvl="4" w:tplc="FEF48366">
      <w:start w:val="1"/>
      <w:numFmt w:val="bullet"/>
      <w:lvlText w:val="o"/>
      <w:lvlJc w:val="left"/>
      <w:pPr>
        <w:ind w:left="3600" w:hanging="360"/>
      </w:pPr>
      <w:rPr>
        <w:rFonts w:ascii="Courier New" w:hAnsi="Courier New" w:hint="default"/>
      </w:rPr>
    </w:lvl>
    <w:lvl w:ilvl="5" w:tplc="875EA5D2">
      <w:start w:val="1"/>
      <w:numFmt w:val="bullet"/>
      <w:lvlText w:val=""/>
      <w:lvlJc w:val="left"/>
      <w:pPr>
        <w:ind w:left="4320" w:hanging="360"/>
      </w:pPr>
      <w:rPr>
        <w:rFonts w:ascii="Wingdings" w:hAnsi="Wingdings" w:hint="default"/>
      </w:rPr>
    </w:lvl>
    <w:lvl w:ilvl="6" w:tplc="E80CD220">
      <w:start w:val="1"/>
      <w:numFmt w:val="bullet"/>
      <w:lvlText w:val=""/>
      <w:lvlJc w:val="left"/>
      <w:pPr>
        <w:ind w:left="5040" w:hanging="360"/>
      </w:pPr>
      <w:rPr>
        <w:rFonts w:ascii="Symbol" w:hAnsi="Symbol" w:hint="default"/>
      </w:rPr>
    </w:lvl>
    <w:lvl w:ilvl="7" w:tplc="9CA0167A">
      <w:start w:val="1"/>
      <w:numFmt w:val="bullet"/>
      <w:lvlText w:val="o"/>
      <w:lvlJc w:val="left"/>
      <w:pPr>
        <w:ind w:left="5760" w:hanging="360"/>
      </w:pPr>
      <w:rPr>
        <w:rFonts w:ascii="Courier New" w:hAnsi="Courier New" w:hint="default"/>
      </w:rPr>
    </w:lvl>
    <w:lvl w:ilvl="8" w:tplc="AC0E230A">
      <w:start w:val="1"/>
      <w:numFmt w:val="bullet"/>
      <w:lvlText w:val=""/>
      <w:lvlJc w:val="left"/>
      <w:pPr>
        <w:ind w:left="6480" w:hanging="360"/>
      </w:pPr>
      <w:rPr>
        <w:rFonts w:ascii="Wingdings" w:hAnsi="Wingdings" w:hint="default"/>
      </w:rPr>
    </w:lvl>
  </w:abstractNum>
  <w:abstractNum w:abstractNumId="18" w15:restartNumberingAfterBreak="0">
    <w:nsid w:val="064D7301"/>
    <w:multiLevelType w:val="hybridMultilevel"/>
    <w:tmpl w:val="674C305C"/>
    <w:lvl w:ilvl="0" w:tplc="C13A4860">
      <w:start w:val="1"/>
      <w:numFmt w:val="bullet"/>
      <w:lvlText w:val="-"/>
      <w:lvlJc w:val="left"/>
      <w:pPr>
        <w:ind w:left="720" w:hanging="360"/>
      </w:pPr>
      <w:rPr>
        <w:rFonts w:ascii="Calibri" w:hAnsi="Calibri" w:hint="default"/>
      </w:rPr>
    </w:lvl>
    <w:lvl w:ilvl="1" w:tplc="E6E8140A">
      <w:start w:val="1"/>
      <w:numFmt w:val="bullet"/>
      <w:lvlText w:val="o"/>
      <w:lvlJc w:val="left"/>
      <w:pPr>
        <w:ind w:left="1440" w:hanging="360"/>
      </w:pPr>
      <w:rPr>
        <w:rFonts w:ascii="Courier New" w:hAnsi="Courier New" w:hint="default"/>
      </w:rPr>
    </w:lvl>
    <w:lvl w:ilvl="2" w:tplc="1792AF7C">
      <w:start w:val="1"/>
      <w:numFmt w:val="bullet"/>
      <w:lvlText w:val=""/>
      <w:lvlJc w:val="left"/>
      <w:pPr>
        <w:ind w:left="2160" w:hanging="360"/>
      </w:pPr>
      <w:rPr>
        <w:rFonts w:ascii="Wingdings" w:hAnsi="Wingdings" w:hint="default"/>
      </w:rPr>
    </w:lvl>
    <w:lvl w:ilvl="3" w:tplc="A3B4D27E">
      <w:start w:val="1"/>
      <w:numFmt w:val="bullet"/>
      <w:lvlText w:val=""/>
      <w:lvlJc w:val="left"/>
      <w:pPr>
        <w:ind w:left="2880" w:hanging="360"/>
      </w:pPr>
      <w:rPr>
        <w:rFonts w:ascii="Symbol" w:hAnsi="Symbol" w:hint="default"/>
      </w:rPr>
    </w:lvl>
    <w:lvl w:ilvl="4" w:tplc="E038594C">
      <w:start w:val="1"/>
      <w:numFmt w:val="bullet"/>
      <w:lvlText w:val="o"/>
      <w:lvlJc w:val="left"/>
      <w:pPr>
        <w:ind w:left="3600" w:hanging="360"/>
      </w:pPr>
      <w:rPr>
        <w:rFonts w:ascii="Courier New" w:hAnsi="Courier New" w:hint="default"/>
      </w:rPr>
    </w:lvl>
    <w:lvl w:ilvl="5" w:tplc="0FEA0198">
      <w:start w:val="1"/>
      <w:numFmt w:val="bullet"/>
      <w:lvlText w:val=""/>
      <w:lvlJc w:val="left"/>
      <w:pPr>
        <w:ind w:left="4320" w:hanging="360"/>
      </w:pPr>
      <w:rPr>
        <w:rFonts w:ascii="Wingdings" w:hAnsi="Wingdings" w:hint="default"/>
      </w:rPr>
    </w:lvl>
    <w:lvl w:ilvl="6" w:tplc="5C36FA02">
      <w:start w:val="1"/>
      <w:numFmt w:val="bullet"/>
      <w:lvlText w:val=""/>
      <w:lvlJc w:val="left"/>
      <w:pPr>
        <w:ind w:left="5040" w:hanging="360"/>
      </w:pPr>
      <w:rPr>
        <w:rFonts w:ascii="Symbol" w:hAnsi="Symbol" w:hint="default"/>
      </w:rPr>
    </w:lvl>
    <w:lvl w:ilvl="7" w:tplc="D9368976">
      <w:start w:val="1"/>
      <w:numFmt w:val="bullet"/>
      <w:lvlText w:val="o"/>
      <w:lvlJc w:val="left"/>
      <w:pPr>
        <w:ind w:left="5760" w:hanging="360"/>
      </w:pPr>
      <w:rPr>
        <w:rFonts w:ascii="Courier New" w:hAnsi="Courier New" w:hint="default"/>
      </w:rPr>
    </w:lvl>
    <w:lvl w:ilvl="8" w:tplc="D9D41AB0">
      <w:start w:val="1"/>
      <w:numFmt w:val="bullet"/>
      <w:lvlText w:val=""/>
      <w:lvlJc w:val="left"/>
      <w:pPr>
        <w:ind w:left="6480" w:hanging="360"/>
      </w:pPr>
      <w:rPr>
        <w:rFonts w:ascii="Wingdings" w:hAnsi="Wingdings" w:hint="default"/>
      </w:rPr>
    </w:lvl>
  </w:abstractNum>
  <w:abstractNum w:abstractNumId="19" w15:restartNumberingAfterBreak="0">
    <w:nsid w:val="065F14F6"/>
    <w:multiLevelType w:val="hybridMultilevel"/>
    <w:tmpl w:val="D1C87810"/>
    <w:lvl w:ilvl="0" w:tplc="3C9CAD84">
      <w:start w:val="2"/>
      <w:numFmt w:val="bullet"/>
      <w:lvlText w:val="-"/>
      <w:lvlJc w:val="left"/>
      <w:pPr>
        <w:ind w:left="720" w:hanging="360"/>
      </w:pPr>
      <w:rPr>
        <w:rFonts w:ascii="Calibri" w:eastAsia="Times New Roman" w:hAnsi="Calibri" w:cs="Book Antiqua"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06AF29BF"/>
    <w:multiLevelType w:val="hybridMultilevel"/>
    <w:tmpl w:val="99AA996C"/>
    <w:lvl w:ilvl="0" w:tplc="67302824">
      <w:start w:val="1"/>
      <w:numFmt w:val="bullet"/>
      <w:lvlText w:val="-"/>
      <w:lvlJc w:val="left"/>
      <w:pPr>
        <w:ind w:left="720" w:hanging="360"/>
      </w:pPr>
      <w:rPr>
        <w:rFonts w:ascii="Calibri" w:hAnsi="Calibri" w:hint="default"/>
      </w:rPr>
    </w:lvl>
    <w:lvl w:ilvl="1" w:tplc="549E98FA">
      <w:start w:val="1"/>
      <w:numFmt w:val="bullet"/>
      <w:lvlText w:val="o"/>
      <w:lvlJc w:val="left"/>
      <w:pPr>
        <w:ind w:left="1440" w:hanging="360"/>
      </w:pPr>
      <w:rPr>
        <w:rFonts w:ascii="Courier New" w:hAnsi="Courier New" w:hint="default"/>
      </w:rPr>
    </w:lvl>
    <w:lvl w:ilvl="2" w:tplc="506E15C2">
      <w:start w:val="1"/>
      <w:numFmt w:val="bullet"/>
      <w:lvlText w:val=""/>
      <w:lvlJc w:val="left"/>
      <w:pPr>
        <w:ind w:left="2160" w:hanging="360"/>
      </w:pPr>
      <w:rPr>
        <w:rFonts w:ascii="Wingdings" w:hAnsi="Wingdings" w:hint="default"/>
      </w:rPr>
    </w:lvl>
    <w:lvl w:ilvl="3" w:tplc="3AC86CBC">
      <w:start w:val="1"/>
      <w:numFmt w:val="bullet"/>
      <w:lvlText w:val=""/>
      <w:lvlJc w:val="left"/>
      <w:pPr>
        <w:ind w:left="2880" w:hanging="360"/>
      </w:pPr>
      <w:rPr>
        <w:rFonts w:ascii="Symbol" w:hAnsi="Symbol" w:hint="default"/>
      </w:rPr>
    </w:lvl>
    <w:lvl w:ilvl="4" w:tplc="F4F27740">
      <w:start w:val="1"/>
      <w:numFmt w:val="bullet"/>
      <w:lvlText w:val="o"/>
      <w:lvlJc w:val="left"/>
      <w:pPr>
        <w:ind w:left="3600" w:hanging="360"/>
      </w:pPr>
      <w:rPr>
        <w:rFonts w:ascii="Courier New" w:hAnsi="Courier New" w:hint="default"/>
      </w:rPr>
    </w:lvl>
    <w:lvl w:ilvl="5" w:tplc="6A7EE3A4">
      <w:start w:val="1"/>
      <w:numFmt w:val="bullet"/>
      <w:lvlText w:val=""/>
      <w:lvlJc w:val="left"/>
      <w:pPr>
        <w:ind w:left="4320" w:hanging="360"/>
      </w:pPr>
      <w:rPr>
        <w:rFonts w:ascii="Wingdings" w:hAnsi="Wingdings" w:hint="default"/>
      </w:rPr>
    </w:lvl>
    <w:lvl w:ilvl="6" w:tplc="8D6A8488">
      <w:start w:val="1"/>
      <w:numFmt w:val="bullet"/>
      <w:lvlText w:val=""/>
      <w:lvlJc w:val="left"/>
      <w:pPr>
        <w:ind w:left="5040" w:hanging="360"/>
      </w:pPr>
      <w:rPr>
        <w:rFonts w:ascii="Symbol" w:hAnsi="Symbol" w:hint="default"/>
      </w:rPr>
    </w:lvl>
    <w:lvl w:ilvl="7" w:tplc="FDEE2990">
      <w:start w:val="1"/>
      <w:numFmt w:val="bullet"/>
      <w:lvlText w:val="o"/>
      <w:lvlJc w:val="left"/>
      <w:pPr>
        <w:ind w:left="5760" w:hanging="360"/>
      </w:pPr>
      <w:rPr>
        <w:rFonts w:ascii="Courier New" w:hAnsi="Courier New" w:hint="default"/>
      </w:rPr>
    </w:lvl>
    <w:lvl w:ilvl="8" w:tplc="CE2A9BB4">
      <w:start w:val="1"/>
      <w:numFmt w:val="bullet"/>
      <w:lvlText w:val=""/>
      <w:lvlJc w:val="left"/>
      <w:pPr>
        <w:ind w:left="6480" w:hanging="360"/>
      </w:pPr>
      <w:rPr>
        <w:rFonts w:ascii="Wingdings" w:hAnsi="Wingdings" w:hint="default"/>
      </w:rPr>
    </w:lvl>
  </w:abstractNum>
  <w:abstractNum w:abstractNumId="21" w15:restartNumberingAfterBreak="0">
    <w:nsid w:val="07A85C54"/>
    <w:multiLevelType w:val="hybridMultilevel"/>
    <w:tmpl w:val="894485E2"/>
    <w:lvl w:ilvl="0" w:tplc="C792BC32">
      <w:start w:val="1"/>
      <w:numFmt w:val="bullet"/>
      <w:lvlText w:val="-"/>
      <w:lvlJc w:val="left"/>
      <w:pPr>
        <w:ind w:left="720" w:hanging="360"/>
      </w:pPr>
      <w:rPr>
        <w:rFonts w:ascii="Calibri" w:hAnsi="Calibri" w:hint="default"/>
      </w:rPr>
    </w:lvl>
    <w:lvl w:ilvl="1" w:tplc="830E4F7C">
      <w:start w:val="1"/>
      <w:numFmt w:val="bullet"/>
      <w:lvlText w:val="o"/>
      <w:lvlJc w:val="left"/>
      <w:pPr>
        <w:ind w:left="1440" w:hanging="360"/>
      </w:pPr>
      <w:rPr>
        <w:rFonts w:ascii="Courier New" w:hAnsi="Courier New" w:hint="default"/>
      </w:rPr>
    </w:lvl>
    <w:lvl w:ilvl="2" w:tplc="DC9E4452">
      <w:start w:val="1"/>
      <w:numFmt w:val="bullet"/>
      <w:lvlText w:val=""/>
      <w:lvlJc w:val="left"/>
      <w:pPr>
        <w:ind w:left="2160" w:hanging="360"/>
      </w:pPr>
      <w:rPr>
        <w:rFonts w:ascii="Wingdings" w:hAnsi="Wingdings" w:hint="default"/>
      </w:rPr>
    </w:lvl>
    <w:lvl w:ilvl="3" w:tplc="76FADB2A">
      <w:start w:val="1"/>
      <w:numFmt w:val="bullet"/>
      <w:lvlText w:val=""/>
      <w:lvlJc w:val="left"/>
      <w:pPr>
        <w:ind w:left="2880" w:hanging="360"/>
      </w:pPr>
      <w:rPr>
        <w:rFonts w:ascii="Symbol" w:hAnsi="Symbol" w:hint="default"/>
      </w:rPr>
    </w:lvl>
    <w:lvl w:ilvl="4" w:tplc="582886C2">
      <w:start w:val="1"/>
      <w:numFmt w:val="bullet"/>
      <w:lvlText w:val="o"/>
      <w:lvlJc w:val="left"/>
      <w:pPr>
        <w:ind w:left="3600" w:hanging="360"/>
      </w:pPr>
      <w:rPr>
        <w:rFonts w:ascii="Courier New" w:hAnsi="Courier New" w:hint="default"/>
      </w:rPr>
    </w:lvl>
    <w:lvl w:ilvl="5" w:tplc="2B6AF838">
      <w:start w:val="1"/>
      <w:numFmt w:val="bullet"/>
      <w:lvlText w:val=""/>
      <w:lvlJc w:val="left"/>
      <w:pPr>
        <w:ind w:left="4320" w:hanging="360"/>
      </w:pPr>
      <w:rPr>
        <w:rFonts w:ascii="Wingdings" w:hAnsi="Wingdings" w:hint="default"/>
      </w:rPr>
    </w:lvl>
    <w:lvl w:ilvl="6" w:tplc="1C2AD3F8">
      <w:start w:val="1"/>
      <w:numFmt w:val="bullet"/>
      <w:lvlText w:val=""/>
      <w:lvlJc w:val="left"/>
      <w:pPr>
        <w:ind w:left="5040" w:hanging="360"/>
      </w:pPr>
      <w:rPr>
        <w:rFonts w:ascii="Symbol" w:hAnsi="Symbol" w:hint="default"/>
      </w:rPr>
    </w:lvl>
    <w:lvl w:ilvl="7" w:tplc="767ABB98">
      <w:start w:val="1"/>
      <w:numFmt w:val="bullet"/>
      <w:lvlText w:val="o"/>
      <w:lvlJc w:val="left"/>
      <w:pPr>
        <w:ind w:left="5760" w:hanging="360"/>
      </w:pPr>
      <w:rPr>
        <w:rFonts w:ascii="Courier New" w:hAnsi="Courier New" w:hint="default"/>
      </w:rPr>
    </w:lvl>
    <w:lvl w:ilvl="8" w:tplc="3A8A1EC4">
      <w:start w:val="1"/>
      <w:numFmt w:val="bullet"/>
      <w:lvlText w:val=""/>
      <w:lvlJc w:val="left"/>
      <w:pPr>
        <w:ind w:left="6480" w:hanging="360"/>
      </w:pPr>
      <w:rPr>
        <w:rFonts w:ascii="Wingdings" w:hAnsi="Wingdings" w:hint="default"/>
      </w:rPr>
    </w:lvl>
  </w:abstractNum>
  <w:abstractNum w:abstractNumId="22" w15:restartNumberingAfterBreak="0">
    <w:nsid w:val="087B1A65"/>
    <w:multiLevelType w:val="hybridMultilevel"/>
    <w:tmpl w:val="9A16A8BA"/>
    <w:lvl w:ilvl="0" w:tplc="5BE00AE2">
      <w:start w:val="1"/>
      <w:numFmt w:val="bullet"/>
      <w:lvlText w:val=""/>
      <w:lvlJc w:val="left"/>
      <w:pPr>
        <w:ind w:left="720" w:hanging="360"/>
      </w:pPr>
      <w:rPr>
        <w:rFonts w:ascii="Symbol" w:hAnsi="Symbol" w:hint="default"/>
        <w:color w:val="auto"/>
      </w:rPr>
    </w:lvl>
    <w:lvl w:ilvl="1" w:tplc="2B249206">
      <w:start w:val="1"/>
      <w:numFmt w:val="bullet"/>
      <w:lvlText w:val="o"/>
      <w:lvlJc w:val="left"/>
      <w:pPr>
        <w:ind w:left="1440" w:hanging="360"/>
      </w:pPr>
      <w:rPr>
        <w:rFonts w:ascii="Courier New" w:hAnsi="Courier New" w:hint="default"/>
      </w:rPr>
    </w:lvl>
    <w:lvl w:ilvl="2" w:tplc="6950C2AE">
      <w:start w:val="1"/>
      <w:numFmt w:val="bullet"/>
      <w:lvlText w:val=""/>
      <w:lvlJc w:val="left"/>
      <w:pPr>
        <w:ind w:left="2160" w:hanging="360"/>
      </w:pPr>
      <w:rPr>
        <w:rFonts w:ascii="Wingdings" w:hAnsi="Wingdings" w:hint="default"/>
      </w:rPr>
    </w:lvl>
    <w:lvl w:ilvl="3" w:tplc="43F44D9A">
      <w:start w:val="1"/>
      <w:numFmt w:val="bullet"/>
      <w:lvlText w:val=""/>
      <w:lvlJc w:val="left"/>
      <w:pPr>
        <w:ind w:left="2880" w:hanging="360"/>
      </w:pPr>
      <w:rPr>
        <w:rFonts w:ascii="Symbol" w:hAnsi="Symbol" w:hint="default"/>
      </w:rPr>
    </w:lvl>
    <w:lvl w:ilvl="4" w:tplc="6D085616">
      <w:start w:val="1"/>
      <w:numFmt w:val="bullet"/>
      <w:lvlText w:val="o"/>
      <w:lvlJc w:val="left"/>
      <w:pPr>
        <w:ind w:left="3600" w:hanging="360"/>
      </w:pPr>
      <w:rPr>
        <w:rFonts w:ascii="Courier New" w:hAnsi="Courier New" w:hint="default"/>
      </w:rPr>
    </w:lvl>
    <w:lvl w:ilvl="5" w:tplc="1DE2E756">
      <w:start w:val="1"/>
      <w:numFmt w:val="bullet"/>
      <w:lvlText w:val=""/>
      <w:lvlJc w:val="left"/>
      <w:pPr>
        <w:ind w:left="4320" w:hanging="360"/>
      </w:pPr>
      <w:rPr>
        <w:rFonts w:ascii="Wingdings" w:hAnsi="Wingdings" w:hint="default"/>
      </w:rPr>
    </w:lvl>
    <w:lvl w:ilvl="6" w:tplc="5A5E5156">
      <w:start w:val="1"/>
      <w:numFmt w:val="bullet"/>
      <w:lvlText w:val=""/>
      <w:lvlJc w:val="left"/>
      <w:pPr>
        <w:ind w:left="5040" w:hanging="360"/>
      </w:pPr>
      <w:rPr>
        <w:rFonts w:ascii="Symbol" w:hAnsi="Symbol" w:hint="default"/>
      </w:rPr>
    </w:lvl>
    <w:lvl w:ilvl="7" w:tplc="EACE81C6">
      <w:start w:val="1"/>
      <w:numFmt w:val="bullet"/>
      <w:lvlText w:val="o"/>
      <w:lvlJc w:val="left"/>
      <w:pPr>
        <w:ind w:left="5760" w:hanging="360"/>
      </w:pPr>
      <w:rPr>
        <w:rFonts w:ascii="Courier New" w:hAnsi="Courier New" w:hint="default"/>
      </w:rPr>
    </w:lvl>
    <w:lvl w:ilvl="8" w:tplc="1FC04E4E">
      <w:start w:val="1"/>
      <w:numFmt w:val="bullet"/>
      <w:lvlText w:val=""/>
      <w:lvlJc w:val="left"/>
      <w:pPr>
        <w:ind w:left="6480" w:hanging="360"/>
      </w:pPr>
      <w:rPr>
        <w:rFonts w:ascii="Wingdings" w:hAnsi="Wingdings" w:hint="default"/>
      </w:rPr>
    </w:lvl>
  </w:abstractNum>
  <w:abstractNum w:abstractNumId="23" w15:restartNumberingAfterBreak="0">
    <w:nsid w:val="08874719"/>
    <w:multiLevelType w:val="hybridMultilevel"/>
    <w:tmpl w:val="84EA7496"/>
    <w:lvl w:ilvl="0" w:tplc="3640AFE4">
      <w:start w:val="1"/>
      <w:numFmt w:val="bullet"/>
      <w:lvlText w:val=""/>
      <w:lvlJc w:val="left"/>
      <w:pPr>
        <w:ind w:left="720" w:hanging="360"/>
      </w:pPr>
      <w:rPr>
        <w:rFonts w:ascii="Symbol" w:hAnsi="Symbol" w:hint="default"/>
      </w:rPr>
    </w:lvl>
    <w:lvl w:ilvl="1" w:tplc="3768DEE4">
      <w:start w:val="1"/>
      <w:numFmt w:val="bullet"/>
      <w:lvlText w:val="o"/>
      <w:lvlJc w:val="left"/>
      <w:pPr>
        <w:ind w:left="1440" w:hanging="360"/>
      </w:pPr>
      <w:rPr>
        <w:rFonts w:ascii="Courier New" w:hAnsi="Courier New" w:hint="default"/>
      </w:rPr>
    </w:lvl>
    <w:lvl w:ilvl="2" w:tplc="5F3E3E82">
      <w:start w:val="1"/>
      <w:numFmt w:val="bullet"/>
      <w:lvlText w:val=""/>
      <w:lvlJc w:val="left"/>
      <w:pPr>
        <w:ind w:left="2160" w:hanging="360"/>
      </w:pPr>
      <w:rPr>
        <w:rFonts w:ascii="Wingdings" w:hAnsi="Wingdings" w:hint="default"/>
      </w:rPr>
    </w:lvl>
    <w:lvl w:ilvl="3" w:tplc="7B68C7F4">
      <w:start w:val="1"/>
      <w:numFmt w:val="bullet"/>
      <w:lvlText w:val=""/>
      <w:lvlJc w:val="left"/>
      <w:pPr>
        <w:ind w:left="2880" w:hanging="360"/>
      </w:pPr>
      <w:rPr>
        <w:rFonts w:ascii="Symbol" w:hAnsi="Symbol" w:hint="default"/>
      </w:rPr>
    </w:lvl>
    <w:lvl w:ilvl="4" w:tplc="5928B4C8">
      <w:start w:val="1"/>
      <w:numFmt w:val="bullet"/>
      <w:lvlText w:val="o"/>
      <w:lvlJc w:val="left"/>
      <w:pPr>
        <w:ind w:left="3600" w:hanging="360"/>
      </w:pPr>
      <w:rPr>
        <w:rFonts w:ascii="Courier New" w:hAnsi="Courier New" w:hint="default"/>
      </w:rPr>
    </w:lvl>
    <w:lvl w:ilvl="5" w:tplc="01882A1E">
      <w:start w:val="1"/>
      <w:numFmt w:val="bullet"/>
      <w:lvlText w:val=""/>
      <w:lvlJc w:val="left"/>
      <w:pPr>
        <w:ind w:left="4320" w:hanging="360"/>
      </w:pPr>
      <w:rPr>
        <w:rFonts w:ascii="Wingdings" w:hAnsi="Wingdings" w:hint="default"/>
      </w:rPr>
    </w:lvl>
    <w:lvl w:ilvl="6" w:tplc="15407A0C">
      <w:start w:val="1"/>
      <w:numFmt w:val="bullet"/>
      <w:lvlText w:val=""/>
      <w:lvlJc w:val="left"/>
      <w:pPr>
        <w:ind w:left="5040" w:hanging="360"/>
      </w:pPr>
      <w:rPr>
        <w:rFonts w:ascii="Symbol" w:hAnsi="Symbol" w:hint="default"/>
      </w:rPr>
    </w:lvl>
    <w:lvl w:ilvl="7" w:tplc="9E8CF288">
      <w:start w:val="1"/>
      <w:numFmt w:val="bullet"/>
      <w:lvlText w:val="o"/>
      <w:lvlJc w:val="left"/>
      <w:pPr>
        <w:ind w:left="5760" w:hanging="360"/>
      </w:pPr>
      <w:rPr>
        <w:rFonts w:ascii="Courier New" w:hAnsi="Courier New" w:hint="default"/>
      </w:rPr>
    </w:lvl>
    <w:lvl w:ilvl="8" w:tplc="EB1C4B50">
      <w:start w:val="1"/>
      <w:numFmt w:val="bullet"/>
      <w:lvlText w:val=""/>
      <w:lvlJc w:val="left"/>
      <w:pPr>
        <w:ind w:left="6480" w:hanging="360"/>
      </w:pPr>
      <w:rPr>
        <w:rFonts w:ascii="Wingdings" w:hAnsi="Wingdings" w:hint="default"/>
      </w:rPr>
    </w:lvl>
  </w:abstractNum>
  <w:abstractNum w:abstractNumId="24" w15:restartNumberingAfterBreak="0">
    <w:nsid w:val="08A12A3B"/>
    <w:multiLevelType w:val="hybridMultilevel"/>
    <w:tmpl w:val="82C6447C"/>
    <w:lvl w:ilvl="0" w:tplc="CB1CA01E">
      <w:start w:val="1"/>
      <w:numFmt w:val="bullet"/>
      <w:lvlText w:val="-"/>
      <w:lvlJc w:val="left"/>
      <w:pPr>
        <w:ind w:left="720" w:hanging="360"/>
      </w:pPr>
      <w:rPr>
        <w:rFonts w:ascii="Calibri" w:hAnsi="Calibri" w:hint="default"/>
      </w:rPr>
    </w:lvl>
    <w:lvl w:ilvl="1" w:tplc="24EE2DA8">
      <w:start w:val="1"/>
      <w:numFmt w:val="bullet"/>
      <w:lvlText w:val="o"/>
      <w:lvlJc w:val="left"/>
      <w:pPr>
        <w:ind w:left="1440" w:hanging="360"/>
      </w:pPr>
      <w:rPr>
        <w:rFonts w:ascii="Courier New" w:hAnsi="Courier New" w:hint="default"/>
      </w:rPr>
    </w:lvl>
    <w:lvl w:ilvl="2" w:tplc="DC600686">
      <w:start w:val="1"/>
      <w:numFmt w:val="bullet"/>
      <w:lvlText w:val=""/>
      <w:lvlJc w:val="left"/>
      <w:pPr>
        <w:ind w:left="2160" w:hanging="360"/>
      </w:pPr>
      <w:rPr>
        <w:rFonts w:ascii="Wingdings" w:hAnsi="Wingdings" w:hint="default"/>
      </w:rPr>
    </w:lvl>
    <w:lvl w:ilvl="3" w:tplc="C6B6DFAA">
      <w:start w:val="1"/>
      <w:numFmt w:val="bullet"/>
      <w:lvlText w:val=""/>
      <w:lvlJc w:val="left"/>
      <w:pPr>
        <w:ind w:left="2880" w:hanging="360"/>
      </w:pPr>
      <w:rPr>
        <w:rFonts w:ascii="Symbol" w:hAnsi="Symbol" w:hint="default"/>
      </w:rPr>
    </w:lvl>
    <w:lvl w:ilvl="4" w:tplc="0C6E2EAE">
      <w:start w:val="1"/>
      <w:numFmt w:val="bullet"/>
      <w:lvlText w:val="o"/>
      <w:lvlJc w:val="left"/>
      <w:pPr>
        <w:ind w:left="3600" w:hanging="360"/>
      </w:pPr>
      <w:rPr>
        <w:rFonts w:ascii="Courier New" w:hAnsi="Courier New" w:hint="default"/>
      </w:rPr>
    </w:lvl>
    <w:lvl w:ilvl="5" w:tplc="366077B2">
      <w:start w:val="1"/>
      <w:numFmt w:val="bullet"/>
      <w:lvlText w:val=""/>
      <w:lvlJc w:val="left"/>
      <w:pPr>
        <w:ind w:left="4320" w:hanging="360"/>
      </w:pPr>
      <w:rPr>
        <w:rFonts w:ascii="Wingdings" w:hAnsi="Wingdings" w:hint="default"/>
      </w:rPr>
    </w:lvl>
    <w:lvl w:ilvl="6" w:tplc="8E4C8AB4">
      <w:start w:val="1"/>
      <w:numFmt w:val="bullet"/>
      <w:lvlText w:val=""/>
      <w:lvlJc w:val="left"/>
      <w:pPr>
        <w:ind w:left="5040" w:hanging="360"/>
      </w:pPr>
      <w:rPr>
        <w:rFonts w:ascii="Symbol" w:hAnsi="Symbol" w:hint="default"/>
      </w:rPr>
    </w:lvl>
    <w:lvl w:ilvl="7" w:tplc="ADE22FB6">
      <w:start w:val="1"/>
      <w:numFmt w:val="bullet"/>
      <w:lvlText w:val="o"/>
      <w:lvlJc w:val="left"/>
      <w:pPr>
        <w:ind w:left="5760" w:hanging="360"/>
      </w:pPr>
      <w:rPr>
        <w:rFonts w:ascii="Courier New" w:hAnsi="Courier New" w:hint="default"/>
      </w:rPr>
    </w:lvl>
    <w:lvl w:ilvl="8" w:tplc="E5381A78">
      <w:start w:val="1"/>
      <w:numFmt w:val="bullet"/>
      <w:lvlText w:val=""/>
      <w:lvlJc w:val="left"/>
      <w:pPr>
        <w:ind w:left="6480" w:hanging="360"/>
      </w:pPr>
      <w:rPr>
        <w:rFonts w:ascii="Wingdings" w:hAnsi="Wingdings" w:hint="default"/>
      </w:rPr>
    </w:lvl>
  </w:abstractNum>
  <w:abstractNum w:abstractNumId="25" w15:restartNumberingAfterBreak="0">
    <w:nsid w:val="08DD3530"/>
    <w:multiLevelType w:val="hybridMultilevel"/>
    <w:tmpl w:val="3FFAA4CE"/>
    <w:lvl w:ilvl="0" w:tplc="18803124">
      <w:start w:val="1"/>
      <w:numFmt w:val="bullet"/>
      <w:lvlText w:val=""/>
      <w:lvlJc w:val="left"/>
      <w:pPr>
        <w:ind w:left="720" w:hanging="360"/>
      </w:pPr>
      <w:rPr>
        <w:rFonts w:ascii="Symbol" w:hAnsi="Symbol" w:hint="default"/>
      </w:rPr>
    </w:lvl>
    <w:lvl w:ilvl="1" w:tplc="802A48D4">
      <w:start w:val="1"/>
      <w:numFmt w:val="bullet"/>
      <w:lvlText w:val="o"/>
      <w:lvlJc w:val="left"/>
      <w:pPr>
        <w:ind w:left="1440" w:hanging="360"/>
      </w:pPr>
      <w:rPr>
        <w:rFonts w:ascii="Courier New" w:hAnsi="Courier New" w:hint="default"/>
      </w:rPr>
    </w:lvl>
    <w:lvl w:ilvl="2" w:tplc="3C0293B2">
      <w:start w:val="1"/>
      <w:numFmt w:val="bullet"/>
      <w:lvlText w:val=""/>
      <w:lvlJc w:val="left"/>
      <w:pPr>
        <w:ind w:left="2160" w:hanging="360"/>
      </w:pPr>
      <w:rPr>
        <w:rFonts w:ascii="Wingdings" w:hAnsi="Wingdings" w:hint="default"/>
      </w:rPr>
    </w:lvl>
    <w:lvl w:ilvl="3" w:tplc="9026A1D4">
      <w:start w:val="1"/>
      <w:numFmt w:val="bullet"/>
      <w:lvlText w:val=""/>
      <w:lvlJc w:val="left"/>
      <w:pPr>
        <w:ind w:left="2880" w:hanging="360"/>
      </w:pPr>
      <w:rPr>
        <w:rFonts w:ascii="Symbol" w:hAnsi="Symbol" w:hint="default"/>
      </w:rPr>
    </w:lvl>
    <w:lvl w:ilvl="4" w:tplc="E0B28CDA">
      <w:start w:val="1"/>
      <w:numFmt w:val="bullet"/>
      <w:lvlText w:val="o"/>
      <w:lvlJc w:val="left"/>
      <w:pPr>
        <w:ind w:left="3600" w:hanging="360"/>
      </w:pPr>
      <w:rPr>
        <w:rFonts w:ascii="Courier New" w:hAnsi="Courier New" w:hint="default"/>
      </w:rPr>
    </w:lvl>
    <w:lvl w:ilvl="5" w:tplc="155CC84C">
      <w:start w:val="1"/>
      <w:numFmt w:val="bullet"/>
      <w:lvlText w:val=""/>
      <w:lvlJc w:val="left"/>
      <w:pPr>
        <w:ind w:left="4320" w:hanging="360"/>
      </w:pPr>
      <w:rPr>
        <w:rFonts w:ascii="Wingdings" w:hAnsi="Wingdings" w:hint="default"/>
      </w:rPr>
    </w:lvl>
    <w:lvl w:ilvl="6" w:tplc="A55AECFE">
      <w:start w:val="1"/>
      <w:numFmt w:val="bullet"/>
      <w:lvlText w:val=""/>
      <w:lvlJc w:val="left"/>
      <w:pPr>
        <w:ind w:left="5040" w:hanging="360"/>
      </w:pPr>
      <w:rPr>
        <w:rFonts w:ascii="Symbol" w:hAnsi="Symbol" w:hint="default"/>
      </w:rPr>
    </w:lvl>
    <w:lvl w:ilvl="7" w:tplc="6BA04A4C">
      <w:start w:val="1"/>
      <w:numFmt w:val="bullet"/>
      <w:lvlText w:val="o"/>
      <w:lvlJc w:val="left"/>
      <w:pPr>
        <w:ind w:left="5760" w:hanging="360"/>
      </w:pPr>
      <w:rPr>
        <w:rFonts w:ascii="Courier New" w:hAnsi="Courier New" w:hint="default"/>
      </w:rPr>
    </w:lvl>
    <w:lvl w:ilvl="8" w:tplc="D5E08ECE">
      <w:start w:val="1"/>
      <w:numFmt w:val="bullet"/>
      <w:lvlText w:val=""/>
      <w:lvlJc w:val="left"/>
      <w:pPr>
        <w:ind w:left="6480" w:hanging="360"/>
      </w:pPr>
      <w:rPr>
        <w:rFonts w:ascii="Wingdings" w:hAnsi="Wingdings" w:hint="default"/>
      </w:rPr>
    </w:lvl>
  </w:abstractNum>
  <w:abstractNum w:abstractNumId="26" w15:restartNumberingAfterBreak="0">
    <w:nsid w:val="08DE6C35"/>
    <w:multiLevelType w:val="hybridMultilevel"/>
    <w:tmpl w:val="EFD099D8"/>
    <w:lvl w:ilvl="0" w:tplc="75025470">
      <w:start w:val="1"/>
      <w:numFmt w:val="bullet"/>
      <w:lvlText w:val=""/>
      <w:lvlJc w:val="left"/>
      <w:pPr>
        <w:ind w:left="720" w:hanging="360"/>
      </w:pPr>
      <w:rPr>
        <w:rFonts w:ascii="Symbol" w:hAnsi="Symbol" w:hint="default"/>
      </w:rPr>
    </w:lvl>
    <w:lvl w:ilvl="1" w:tplc="AFF27898">
      <w:start w:val="1"/>
      <w:numFmt w:val="bullet"/>
      <w:lvlText w:val="o"/>
      <w:lvlJc w:val="left"/>
      <w:pPr>
        <w:ind w:left="1440" w:hanging="360"/>
      </w:pPr>
      <w:rPr>
        <w:rFonts w:ascii="Courier New" w:hAnsi="Courier New" w:hint="default"/>
      </w:rPr>
    </w:lvl>
    <w:lvl w:ilvl="2" w:tplc="CA3E2334">
      <w:start w:val="1"/>
      <w:numFmt w:val="bullet"/>
      <w:lvlText w:val=""/>
      <w:lvlJc w:val="left"/>
      <w:pPr>
        <w:ind w:left="2160" w:hanging="360"/>
      </w:pPr>
      <w:rPr>
        <w:rFonts w:ascii="Wingdings" w:hAnsi="Wingdings" w:hint="default"/>
      </w:rPr>
    </w:lvl>
    <w:lvl w:ilvl="3" w:tplc="F2E4B162">
      <w:start w:val="1"/>
      <w:numFmt w:val="bullet"/>
      <w:lvlText w:val=""/>
      <w:lvlJc w:val="left"/>
      <w:pPr>
        <w:ind w:left="2880" w:hanging="360"/>
      </w:pPr>
      <w:rPr>
        <w:rFonts w:ascii="Symbol" w:hAnsi="Symbol" w:hint="default"/>
      </w:rPr>
    </w:lvl>
    <w:lvl w:ilvl="4" w:tplc="94D8D196">
      <w:start w:val="1"/>
      <w:numFmt w:val="bullet"/>
      <w:lvlText w:val="o"/>
      <w:lvlJc w:val="left"/>
      <w:pPr>
        <w:ind w:left="3600" w:hanging="360"/>
      </w:pPr>
      <w:rPr>
        <w:rFonts w:ascii="Courier New" w:hAnsi="Courier New" w:hint="default"/>
      </w:rPr>
    </w:lvl>
    <w:lvl w:ilvl="5" w:tplc="E580DEB0">
      <w:start w:val="1"/>
      <w:numFmt w:val="bullet"/>
      <w:lvlText w:val=""/>
      <w:lvlJc w:val="left"/>
      <w:pPr>
        <w:ind w:left="4320" w:hanging="360"/>
      </w:pPr>
      <w:rPr>
        <w:rFonts w:ascii="Wingdings" w:hAnsi="Wingdings" w:hint="default"/>
      </w:rPr>
    </w:lvl>
    <w:lvl w:ilvl="6" w:tplc="BB36AB40">
      <w:start w:val="1"/>
      <w:numFmt w:val="bullet"/>
      <w:lvlText w:val=""/>
      <w:lvlJc w:val="left"/>
      <w:pPr>
        <w:ind w:left="5040" w:hanging="360"/>
      </w:pPr>
      <w:rPr>
        <w:rFonts w:ascii="Symbol" w:hAnsi="Symbol" w:hint="default"/>
      </w:rPr>
    </w:lvl>
    <w:lvl w:ilvl="7" w:tplc="2F787C06">
      <w:start w:val="1"/>
      <w:numFmt w:val="bullet"/>
      <w:lvlText w:val="o"/>
      <w:lvlJc w:val="left"/>
      <w:pPr>
        <w:ind w:left="5760" w:hanging="360"/>
      </w:pPr>
      <w:rPr>
        <w:rFonts w:ascii="Courier New" w:hAnsi="Courier New" w:hint="default"/>
      </w:rPr>
    </w:lvl>
    <w:lvl w:ilvl="8" w:tplc="727EDD82">
      <w:start w:val="1"/>
      <w:numFmt w:val="bullet"/>
      <w:lvlText w:val=""/>
      <w:lvlJc w:val="left"/>
      <w:pPr>
        <w:ind w:left="6480" w:hanging="360"/>
      </w:pPr>
      <w:rPr>
        <w:rFonts w:ascii="Wingdings" w:hAnsi="Wingdings" w:hint="default"/>
      </w:rPr>
    </w:lvl>
  </w:abstractNum>
  <w:abstractNum w:abstractNumId="27" w15:restartNumberingAfterBreak="0">
    <w:nsid w:val="09FD54D6"/>
    <w:multiLevelType w:val="hybridMultilevel"/>
    <w:tmpl w:val="A16E7C36"/>
    <w:lvl w:ilvl="0" w:tplc="8D0208F4">
      <w:start w:val="1"/>
      <w:numFmt w:val="bullet"/>
      <w:lvlText w:val="-"/>
      <w:lvlJc w:val="left"/>
      <w:pPr>
        <w:ind w:left="720" w:hanging="360"/>
      </w:pPr>
      <w:rPr>
        <w:rFonts w:ascii="Calibri" w:hAnsi="Calibri" w:hint="default"/>
      </w:rPr>
    </w:lvl>
    <w:lvl w:ilvl="1" w:tplc="B5EC9BD6">
      <w:start w:val="1"/>
      <w:numFmt w:val="bullet"/>
      <w:lvlText w:val="o"/>
      <w:lvlJc w:val="left"/>
      <w:pPr>
        <w:ind w:left="1440" w:hanging="360"/>
      </w:pPr>
      <w:rPr>
        <w:rFonts w:ascii="Courier New" w:hAnsi="Courier New" w:hint="default"/>
      </w:rPr>
    </w:lvl>
    <w:lvl w:ilvl="2" w:tplc="DFCAE812">
      <w:start w:val="1"/>
      <w:numFmt w:val="bullet"/>
      <w:lvlText w:val=""/>
      <w:lvlJc w:val="left"/>
      <w:pPr>
        <w:ind w:left="2160" w:hanging="360"/>
      </w:pPr>
      <w:rPr>
        <w:rFonts w:ascii="Wingdings" w:hAnsi="Wingdings" w:hint="default"/>
      </w:rPr>
    </w:lvl>
    <w:lvl w:ilvl="3" w:tplc="A346472E">
      <w:start w:val="1"/>
      <w:numFmt w:val="bullet"/>
      <w:lvlText w:val=""/>
      <w:lvlJc w:val="left"/>
      <w:pPr>
        <w:ind w:left="2880" w:hanging="360"/>
      </w:pPr>
      <w:rPr>
        <w:rFonts w:ascii="Symbol" w:hAnsi="Symbol" w:hint="default"/>
      </w:rPr>
    </w:lvl>
    <w:lvl w:ilvl="4" w:tplc="0C26511A">
      <w:start w:val="1"/>
      <w:numFmt w:val="bullet"/>
      <w:lvlText w:val="o"/>
      <w:lvlJc w:val="left"/>
      <w:pPr>
        <w:ind w:left="3600" w:hanging="360"/>
      </w:pPr>
      <w:rPr>
        <w:rFonts w:ascii="Courier New" w:hAnsi="Courier New" w:hint="default"/>
      </w:rPr>
    </w:lvl>
    <w:lvl w:ilvl="5" w:tplc="AD843CB6">
      <w:start w:val="1"/>
      <w:numFmt w:val="bullet"/>
      <w:lvlText w:val=""/>
      <w:lvlJc w:val="left"/>
      <w:pPr>
        <w:ind w:left="4320" w:hanging="360"/>
      </w:pPr>
      <w:rPr>
        <w:rFonts w:ascii="Wingdings" w:hAnsi="Wingdings" w:hint="default"/>
      </w:rPr>
    </w:lvl>
    <w:lvl w:ilvl="6" w:tplc="5E8EED46">
      <w:start w:val="1"/>
      <w:numFmt w:val="bullet"/>
      <w:lvlText w:val=""/>
      <w:lvlJc w:val="left"/>
      <w:pPr>
        <w:ind w:left="5040" w:hanging="360"/>
      </w:pPr>
      <w:rPr>
        <w:rFonts w:ascii="Symbol" w:hAnsi="Symbol" w:hint="default"/>
      </w:rPr>
    </w:lvl>
    <w:lvl w:ilvl="7" w:tplc="3CAC23E6">
      <w:start w:val="1"/>
      <w:numFmt w:val="bullet"/>
      <w:lvlText w:val="o"/>
      <w:lvlJc w:val="left"/>
      <w:pPr>
        <w:ind w:left="5760" w:hanging="360"/>
      </w:pPr>
      <w:rPr>
        <w:rFonts w:ascii="Courier New" w:hAnsi="Courier New" w:hint="default"/>
      </w:rPr>
    </w:lvl>
    <w:lvl w:ilvl="8" w:tplc="8AC66974">
      <w:start w:val="1"/>
      <w:numFmt w:val="bullet"/>
      <w:lvlText w:val=""/>
      <w:lvlJc w:val="left"/>
      <w:pPr>
        <w:ind w:left="6480" w:hanging="360"/>
      </w:pPr>
      <w:rPr>
        <w:rFonts w:ascii="Wingdings" w:hAnsi="Wingdings" w:hint="default"/>
      </w:rPr>
    </w:lvl>
  </w:abstractNum>
  <w:abstractNum w:abstractNumId="28" w15:restartNumberingAfterBreak="0">
    <w:nsid w:val="0A8C47E1"/>
    <w:multiLevelType w:val="hybridMultilevel"/>
    <w:tmpl w:val="6CBE127A"/>
    <w:lvl w:ilvl="0" w:tplc="582274F6">
      <w:start w:val="1"/>
      <w:numFmt w:val="bullet"/>
      <w:lvlText w:val=""/>
      <w:lvlJc w:val="left"/>
      <w:pPr>
        <w:ind w:left="720" w:hanging="360"/>
      </w:pPr>
      <w:rPr>
        <w:rFonts w:ascii="Symbol" w:hAnsi="Symbol" w:hint="default"/>
      </w:rPr>
    </w:lvl>
    <w:lvl w:ilvl="1" w:tplc="83225396">
      <w:start w:val="1"/>
      <w:numFmt w:val="bullet"/>
      <w:lvlText w:val="o"/>
      <w:lvlJc w:val="left"/>
      <w:pPr>
        <w:ind w:left="1440" w:hanging="360"/>
      </w:pPr>
      <w:rPr>
        <w:rFonts w:ascii="Courier New" w:hAnsi="Courier New" w:hint="default"/>
      </w:rPr>
    </w:lvl>
    <w:lvl w:ilvl="2" w:tplc="F40645F0">
      <w:start w:val="1"/>
      <w:numFmt w:val="bullet"/>
      <w:lvlText w:val=""/>
      <w:lvlJc w:val="left"/>
      <w:pPr>
        <w:ind w:left="2160" w:hanging="360"/>
      </w:pPr>
      <w:rPr>
        <w:rFonts w:ascii="Wingdings" w:hAnsi="Wingdings" w:hint="default"/>
      </w:rPr>
    </w:lvl>
    <w:lvl w:ilvl="3" w:tplc="87DEF92E">
      <w:start w:val="1"/>
      <w:numFmt w:val="bullet"/>
      <w:lvlText w:val=""/>
      <w:lvlJc w:val="left"/>
      <w:pPr>
        <w:ind w:left="2880" w:hanging="360"/>
      </w:pPr>
      <w:rPr>
        <w:rFonts w:ascii="Symbol" w:hAnsi="Symbol" w:hint="default"/>
      </w:rPr>
    </w:lvl>
    <w:lvl w:ilvl="4" w:tplc="09F69E38">
      <w:start w:val="1"/>
      <w:numFmt w:val="bullet"/>
      <w:lvlText w:val="o"/>
      <w:lvlJc w:val="left"/>
      <w:pPr>
        <w:ind w:left="3600" w:hanging="360"/>
      </w:pPr>
      <w:rPr>
        <w:rFonts w:ascii="Courier New" w:hAnsi="Courier New" w:hint="default"/>
      </w:rPr>
    </w:lvl>
    <w:lvl w:ilvl="5" w:tplc="42367D34">
      <w:start w:val="1"/>
      <w:numFmt w:val="bullet"/>
      <w:lvlText w:val=""/>
      <w:lvlJc w:val="left"/>
      <w:pPr>
        <w:ind w:left="4320" w:hanging="360"/>
      </w:pPr>
      <w:rPr>
        <w:rFonts w:ascii="Wingdings" w:hAnsi="Wingdings" w:hint="default"/>
      </w:rPr>
    </w:lvl>
    <w:lvl w:ilvl="6" w:tplc="ABAA1964">
      <w:start w:val="1"/>
      <w:numFmt w:val="bullet"/>
      <w:lvlText w:val=""/>
      <w:lvlJc w:val="left"/>
      <w:pPr>
        <w:ind w:left="5040" w:hanging="360"/>
      </w:pPr>
      <w:rPr>
        <w:rFonts w:ascii="Symbol" w:hAnsi="Symbol" w:hint="default"/>
      </w:rPr>
    </w:lvl>
    <w:lvl w:ilvl="7" w:tplc="88384842">
      <w:start w:val="1"/>
      <w:numFmt w:val="bullet"/>
      <w:lvlText w:val="o"/>
      <w:lvlJc w:val="left"/>
      <w:pPr>
        <w:ind w:left="5760" w:hanging="360"/>
      </w:pPr>
      <w:rPr>
        <w:rFonts w:ascii="Courier New" w:hAnsi="Courier New" w:hint="default"/>
      </w:rPr>
    </w:lvl>
    <w:lvl w:ilvl="8" w:tplc="7AB4E8A8">
      <w:start w:val="1"/>
      <w:numFmt w:val="bullet"/>
      <w:lvlText w:val=""/>
      <w:lvlJc w:val="left"/>
      <w:pPr>
        <w:ind w:left="6480" w:hanging="360"/>
      </w:pPr>
      <w:rPr>
        <w:rFonts w:ascii="Wingdings" w:hAnsi="Wingdings" w:hint="default"/>
      </w:rPr>
    </w:lvl>
  </w:abstractNum>
  <w:abstractNum w:abstractNumId="29" w15:restartNumberingAfterBreak="0">
    <w:nsid w:val="0AA03DC6"/>
    <w:multiLevelType w:val="hybridMultilevel"/>
    <w:tmpl w:val="07B2B1E0"/>
    <w:lvl w:ilvl="0" w:tplc="6E1ED0E8">
      <w:start w:val="1"/>
      <w:numFmt w:val="bullet"/>
      <w:lvlText w:val=""/>
      <w:lvlJc w:val="left"/>
      <w:pPr>
        <w:ind w:left="720" w:hanging="360"/>
      </w:pPr>
      <w:rPr>
        <w:rFonts w:ascii="Symbol" w:hAnsi="Symbol" w:hint="default"/>
      </w:rPr>
    </w:lvl>
    <w:lvl w:ilvl="1" w:tplc="D27A2EF8">
      <w:start w:val="1"/>
      <w:numFmt w:val="bullet"/>
      <w:lvlText w:val="o"/>
      <w:lvlJc w:val="left"/>
      <w:pPr>
        <w:ind w:left="1440" w:hanging="360"/>
      </w:pPr>
      <w:rPr>
        <w:rFonts w:ascii="Courier New" w:hAnsi="Courier New" w:hint="default"/>
      </w:rPr>
    </w:lvl>
    <w:lvl w:ilvl="2" w:tplc="5532B46A">
      <w:start w:val="1"/>
      <w:numFmt w:val="bullet"/>
      <w:lvlText w:val=""/>
      <w:lvlJc w:val="left"/>
      <w:pPr>
        <w:ind w:left="2160" w:hanging="360"/>
      </w:pPr>
      <w:rPr>
        <w:rFonts w:ascii="Wingdings" w:hAnsi="Wingdings" w:hint="default"/>
      </w:rPr>
    </w:lvl>
    <w:lvl w:ilvl="3" w:tplc="DB6A0C3E">
      <w:start w:val="1"/>
      <w:numFmt w:val="bullet"/>
      <w:lvlText w:val=""/>
      <w:lvlJc w:val="left"/>
      <w:pPr>
        <w:ind w:left="2880" w:hanging="360"/>
      </w:pPr>
      <w:rPr>
        <w:rFonts w:ascii="Symbol" w:hAnsi="Symbol" w:hint="default"/>
      </w:rPr>
    </w:lvl>
    <w:lvl w:ilvl="4" w:tplc="215AE168">
      <w:start w:val="1"/>
      <w:numFmt w:val="bullet"/>
      <w:lvlText w:val="o"/>
      <w:lvlJc w:val="left"/>
      <w:pPr>
        <w:ind w:left="3600" w:hanging="360"/>
      </w:pPr>
      <w:rPr>
        <w:rFonts w:ascii="Courier New" w:hAnsi="Courier New" w:hint="default"/>
      </w:rPr>
    </w:lvl>
    <w:lvl w:ilvl="5" w:tplc="CF2694A4">
      <w:start w:val="1"/>
      <w:numFmt w:val="bullet"/>
      <w:lvlText w:val=""/>
      <w:lvlJc w:val="left"/>
      <w:pPr>
        <w:ind w:left="4320" w:hanging="360"/>
      </w:pPr>
      <w:rPr>
        <w:rFonts w:ascii="Wingdings" w:hAnsi="Wingdings" w:hint="default"/>
      </w:rPr>
    </w:lvl>
    <w:lvl w:ilvl="6" w:tplc="DC22B82E">
      <w:start w:val="1"/>
      <w:numFmt w:val="bullet"/>
      <w:lvlText w:val=""/>
      <w:lvlJc w:val="left"/>
      <w:pPr>
        <w:ind w:left="5040" w:hanging="360"/>
      </w:pPr>
      <w:rPr>
        <w:rFonts w:ascii="Symbol" w:hAnsi="Symbol" w:hint="default"/>
      </w:rPr>
    </w:lvl>
    <w:lvl w:ilvl="7" w:tplc="4FFCFF14">
      <w:start w:val="1"/>
      <w:numFmt w:val="bullet"/>
      <w:lvlText w:val="o"/>
      <w:lvlJc w:val="left"/>
      <w:pPr>
        <w:ind w:left="5760" w:hanging="360"/>
      </w:pPr>
      <w:rPr>
        <w:rFonts w:ascii="Courier New" w:hAnsi="Courier New" w:hint="default"/>
      </w:rPr>
    </w:lvl>
    <w:lvl w:ilvl="8" w:tplc="2806EEA4">
      <w:start w:val="1"/>
      <w:numFmt w:val="bullet"/>
      <w:lvlText w:val=""/>
      <w:lvlJc w:val="left"/>
      <w:pPr>
        <w:ind w:left="6480" w:hanging="360"/>
      </w:pPr>
      <w:rPr>
        <w:rFonts w:ascii="Wingdings" w:hAnsi="Wingdings" w:hint="default"/>
      </w:rPr>
    </w:lvl>
  </w:abstractNum>
  <w:abstractNum w:abstractNumId="30" w15:restartNumberingAfterBreak="0">
    <w:nsid w:val="0AC85F37"/>
    <w:multiLevelType w:val="hybridMultilevel"/>
    <w:tmpl w:val="1264D1E0"/>
    <w:lvl w:ilvl="0" w:tplc="219CA140">
      <w:start w:val="1"/>
      <w:numFmt w:val="bullet"/>
      <w:lvlText w:val=""/>
      <w:lvlJc w:val="left"/>
      <w:pPr>
        <w:ind w:left="720" w:hanging="360"/>
      </w:pPr>
      <w:rPr>
        <w:rFonts w:ascii="Symbol" w:hAnsi="Symbol" w:hint="default"/>
      </w:rPr>
    </w:lvl>
    <w:lvl w:ilvl="1" w:tplc="8DF0CFCE">
      <w:start w:val="1"/>
      <w:numFmt w:val="bullet"/>
      <w:lvlText w:val="o"/>
      <w:lvlJc w:val="left"/>
      <w:pPr>
        <w:ind w:left="1440" w:hanging="360"/>
      </w:pPr>
      <w:rPr>
        <w:rFonts w:ascii="Courier New" w:hAnsi="Courier New" w:hint="default"/>
      </w:rPr>
    </w:lvl>
    <w:lvl w:ilvl="2" w:tplc="B39E4C24">
      <w:start w:val="1"/>
      <w:numFmt w:val="bullet"/>
      <w:lvlText w:val=""/>
      <w:lvlJc w:val="left"/>
      <w:pPr>
        <w:ind w:left="2160" w:hanging="360"/>
      </w:pPr>
      <w:rPr>
        <w:rFonts w:ascii="Wingdings" w:hAnsi="Wingdings" w:hint="default"/>
      </w:rPr>
    </w:lvl>
    <w:lvl w:ilvl="3" w:tplc="5F4A3740">
      <w:start w:val="1"/>
      <w:numFmt w:val="bullet"/>
      <w:lvlText w:val=""/>
      <w:lvlJc w:val="left"/>
      <w:pPr>
        <w:ind w:left="2880" w:hanging="360"/>
      </w:pPr>
      <w:rPr>
        <w:rFonts w:ascii="Symbol" w:hAnsi="Symbol" w:hint="default"/>
      </w:rPr>
    </w:lvl>
    <w:lvl w:ilvl="4" w:tplc="DDD034AA">
      <w:start w:val="1"/>
      <w:numFmt w:val="bullet"/>
      <w:lvlText w:val="o"/>
      <w:lvlJc w:val="left"/>
      <w:pPr>
        <w:ind w:left="3600" w:hanging="360"/>
      </w:pPr>
      <w:rPr>
        <w:rFonts w:ascii="Courier New" w:hAnsi="Courier New" w:hint="default"/>
      </w:rPr>
    </w:lvl>
    <w:lvl w:ilvl="5" w:tplc="EFDC5C20">
      <w:start w:val="1"/>
      <w:numFmt w:val="bullet"/>
      <w:lvlText w:val=""/>
      <w:lvlJc w:val="left"/>
      <w:pPr>
        <w:ind w:left="4320" w:hanging="360"/>
      </w:pPr>
      <w:rPr>
        <w:rFonts w:ascii="Wingdings" w:hAnsi="Wingdings" w:hint="default"/>
      </w:rPr>
    </w:lvl>
    <w:lvl w:ilvl="6" w:tplc="A6B060C0">
      <w:start w:val="1"/>
      <w:numFmt w:val="bullet"/>
      <w:lvlText w:val=""/>
      <w:lvlJc w:val="left"/>
      <w:pPr>
        <w:ind w:left="5040" w:hanging="360"/>
      </w:pPr>
      <w:rPr>
        <w:rFonts w:ascii="Symbol" w:hAnsi="Symbol" w:hint="default"/>
      </w:rPr>
    </w:lvl>
    <w:lvl w:ilvl="7" w:tplc="080278BC">
      <w:start w:val="1"/>
      <w:numFmt w:val="bullet"/>
      <w:lvlText w:val="o"/>
      <w:lvlJc w:val="left"/>
      <w:pPr>
        <w:ind w:left="5760" w:hanging="360"/>
      </w:pPr>
      <w:rPr>
        <w:rFonts w:ascii="Courier New" w:hAnsi="Courier New" w:hint="default"/>
      </w:rPr>
    </w:lvl>
    <w:lvl w:ilvl="8" w:tplc="31FA9DA8">
      <w:start w:val="1"/>
      <w:numFmt w:val="bullet"/>
      <w:lvlText w:val=""/>
      <w:lvlJc w:val="left"/>
      <w:pPr>
        <w:ind w:left="6480" w:hanging="360"/>
      </w:pPr>
      <w:rPr>
        <w:rFonts w:ascii="Wingdings" w:hAnsi="Wingdings" w:hint="default"/>
      </w:rPr>
    </w:lvl>
  </w:abstractNum>
  <w:abstractNum w:abstractNumId="31" w15:restartNumberingAfterBreak="0">
    <w:nsid w:val="0AD834BB"/>
    <w:multiLevelType w:val="hybridMultilevel"/>
    <w:tmpl w:val="5D6A1464"/>
    <w:lvl w:ilvl="0" w:tplc="3C9CAD84">
      <w:start w:val="2"/>
      <w:numFmt w:val="bullet"/>
      <w:lvlText w:val="-"/>
      <w:lvlJc w:val="left"/>
      <w:pPr>
        <w:ind w:left="720" w:hanging="360"/>
      </w:pPr>
      <w:rPr>
        <w:rFonts w:ascii="Calibri" w:eastAsia="Times New Roman" w:hAnsi="Calibri" w:cs="Book Antiqua"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2" w15:restartNumberingAfterBreak="0">
    <w:nsid w:val="0B1010A1"/>
    <w:multiLevelType w:val="hybridMultilevel"/>
    <w:tmpl w:val="3466AE70"/>
    <w:lvl w:ilvl="0" w:tplc="7898ED48">
      <w:start w:val="1"/>
      <w:numFmt w:val="bullet"/>
      <w:lvlText w:val=""/>
      <w:lvlJc w:val="left"/>
      <w:pPr>
        <w:ind w:left="720" w:hanging="360"/>
      </w:pPr>
      <w:rPr>
        <w:rFonts w:ascii="Symbol" w:hAnsi="Symbol" w:hint="default"/>
      </w:rPr>
    </w:lvl>
    <w:lvl w:ilvl="1" w:tplc="6D502B58">
      <w:start w:val="1"/>
      <w:numFmt w:val="bullet"/>
      <w:lvlText w:val="o"/>
      <w:lvlJc w:val="left"/>
      <w:pPr>
        <w:ind w:left="1440" w:hanging="360"/>
      </w:pPr>
      <w:rPr>
        <w:rFonts w:ascii="Courier New" w:hAnsi="Courier New" w:hint="default"/>
      </w:rPr>
    </w:lvl>
    <w:lvl w:ilvl="2" w:tplc="342605AA">
      <w:start w:val="1"/>
      <w:numFmt w:val="bullet"/>
      <w:lvlText w:val=""/>
      <w:lvlJc w:val="left"/>
      <w:pPr>
        <w:ind w:left="2160" w:hanging="360"/>
      </w:pPr>
      <w:rPr>
        <w:rFonts w:ascii="Wingdings" w:hAnsi="Wingdings" w:hint="default"/>
      </w:rPr>
    </w:lvl>
    <w:lvl w:ilvl="3" w:tplc="87D20030">
      <w:start w:val="1"/>
      <w:numFmt w:val="bullet"/>
      <w:lvlText w:val=""/>
      <w:lvlJc w:val="left"/>
      <w:pPr>
        <w:ind w:left="2880" w:hanging="360"/>
      </w:pPr>
      <w:rPr>
        <w:rFonts w:ascii="Symbol" w:hAnsi="Symbol" w:hint="default"/>
      </w:rPr>
    </w:lvl>
    <w:lvl w:ilvl="4" w:tplc="90744CF2">
      <w:start w:val="1"/>
      <w:numFmt w:val="bullet"/>
      <w:lvlText w:val="o"/>
      <w:lvlJc w:val="left"/>
      <w:pPr>
        <w:ind w:left="3600" w:hanging="360"/>
      </w:pPr>
      <w:rPr>
        <w:rFonts w:ascii="Courier New" w:hAnsi="Courier New" w:hint="default"/>
      </w:rPr>
    </w:lvl>
    <w:lvl w:ilvl="5" w:tplc="67548E7A">
      <w:start w:val="1"/>
      <w:numFmt w:val="bullet"/>
      <w:lvlText w:val=""/>
      <w:lvlJc w:val="left"/>
      <w:pPr>
        <w:ind w:left="4320" w:hanging="360"/>
      </w:pPr>
      <w:rPr>
        <w:rFonts w:ascii="Wingdings" w:hAnsi="Wingdings" w:hint="default"/>
      </w:rPr>
    </w:lvl>
    <w:lvl w:ilvl="6" w:tplc="74488180">
      <w:start w:val="1"/>
      <w:numFmt w:val="bullet"/>
      <w:lvlText w:val=""/>
      <w:lvlJc w:val="left"/>
      <w:pPr>
        <w:ind w:left="5040" w:hanging="360"/>
      </w:pPr>
      <w:rPr>
        <w:rFonts w:ascii="Symbol" w:hAnsi="Symbol" w:hint="default"/>
      </w:rPr>
    </w:lvl>
    <w:lvl w:ilvl="7" w:tplc="925C630C">
      <w:start w:val="1"/>
      <w:numFmt w:val="bullet"/>
      <w:lvlText w:val="o"/>
      <w:lvlJc w:val="left"/>
      <w:pPr>
        <w:ind w:left="5760" w:hanging="360"/>
      </w:pPr>
      <w:rPr>
        <w:rFonts w:ascii="Courier New" w:hAnsi="Courier New" w:hint="default"/>
      </w:rPr>
    </w:lvl>
    <w:lvl w:ilvl="8" w:tplc="583A395E">
      <w:start w:val="1"/>
      <w:numFmt w:val="bullet"/>
      <w:lvlText w:val=""/>
      <w:lvlJc w:val="left"/>
      <w:pPr>
        <w:ind w:left="6480" w:hanging="360"/>
      </w:pPr>
      <w:rPr>
        <w:rFonts w:ascii="Wingdings" w:hAnsi="Wingdings" w:hint="default"/>
      </w:rPr>
    </w:lvl>
  </w:abstractNum>
  <w:abstractNum w:abstractNumId="33" w15:restartNumberingAfterBreak="0">
    <w:nsid w:val="0B4175D0"/>
    <w:multiLevelType w:val="hybridMultilevel"/>
    <w:tmpl w:val="0A34B55E"/>
    <w:lvl w:ilvl="0" w:tplc="5E60E518">
      <w:start w:val="1"/>
      <w:numFmt w:val="bullet"/>
      <w:lvlText w:val="-"/>
      <w:lvlJc w:val="left"/>
      <w:pPr>
        <w:ind w:left="720" w:hanging="360"/>
      </w:pPr>
      <w:rPr>
        <w:rFonts w:ascii="Calibri" w:hAnsi="Calibri" w:hint="default"/>
      </w:rPr>
    </w:lvl>
    <w:lvl w:ilvl="1" w:tplc="447A7A52">
      <w:start w:val="1"/>
      <w:numFmt w:val="bullet"/>
      <w:lvlText w:val="o"/>
      <w:lvlJc w:val="left"/>
      <w:pPr>
        <w:ind w:left="1440" w:hanging="360"/>
      </w:pPr>
      <w:rPr>
        <w:rFonts w:ascii="Courier New" w:hAnsi="Courier New" w:hint="default"/>
      </w:rPr>
    </w:lvl>
    <w:lvl w:ilvl="2" w:tplc="FDEE52AA">
      <w:start w:val="1"/>
      <w:numFmt w:val="bullet"/>
      <w:lvlText w:val=""/>
      <w:lvlJc w:val="left"/>
      <w:pPr>
        <w:ind w:left="2160" w:hanging="360"/>
      </w:pPr>
      <w:rPr>
        <w:rFonts w:ascii="Wingdings" w:hAnsi="Wingdings" w:hint="default"/>
      </w:rPr>
    </w:lvl>
    <w:lvl w:ilvl="3" w:tplc="D74C1618">
      <w:start w:val="1"/>
      <w:numFmt w:val="bullet"/>
      <w:lvlText w:val=""/>
      <w:lvlJc w:val="left"/>
      <w:pPr>
        <w:ind w:left="2880" w:hanging="360"/>
      </w:pPr>
      <w:rPr>
        <w:rFonts w:ascii="Symbol" w:hAnsi="Symbol" w:hint="default"/>
      </w:rPr>
    </w:lvl>
    <w:lvl w:ilvl="4" w:tplc="E1643BA4">
      <w:start w:val="1"/>
      <w:numFmt w:val="bullet"/>
      <w:lvlText w:val="o"/>
      <w:lvlJc w:val="left"/>
      <w:pPr>
        <w:ind w:left="3600" w:hanging="360"/>
      </w:pPr>
      <w:rPr>
        <w:rFonts w:ascii="Courier New" w:hAnsi="Courier New" w:hint="default"/>
      </w:rPr>
    </w:lvl>
    <w:lvl w:ilvl="5" w:tplc="7A187B8A">
      <w:start w:val="1"/>
      <w:numFmt w:val="bullet"/>
      <w:lvlText w:val=""/>
      <w:lvlJc w:val="left"/>
      <w:pPr>
        <w:ind w:left="4320" w:hanging="360"/>
      </w:pPr>
      <w:rPr>
        <w:rFonts w:ascii="Wingdings" w:hAnsi="Wingdings" w:hint="default"/>
      </w:rPr>
    </w:lvl>
    <w:lvl w:ilvl="6" w:tplc="D19E4978">
      <w:start w:val="1"/>
      <w:numFmt w:val="bullet"/>
      <w:lvlText w:val=""/>
      <w:lvlJc w:val="left"/>
      <w:pPr>
        <w:ind w:left="5040" w:hanging="360"/>
      </w:pPr>
      <w:rPr>
        <w:rFonts w:ascii="Symbol" w:hAnsi="Symbol" w:hint="default"/>
      </w:rPr>
    </w:lvl>
    <w:lvl w:ilvl="7" w:tplc="E256B558">
      <w:start w:val="1"/>
      <w:numFmt w:val="bullet"/>
      <w:lvlText w:val="o"/>
      <w:lvlJc w:val="left"/>
      <w:pPr>
        <w:ind w:left="5760" w:hanging="360"/>
      </w:pPr>
      <w:rPr>
        <w:rFonts w:ascii="Courier New" w:hAnsi="Courier New" w:hint="default"/>
      </w:rPr>
    </w:lvl>
    <w:lvl w:ilvl="8" w:tplc="62CCA218">
      <w:start w:val="1"/>
      <w:numFmt w:val="bullet"/>
      <w:lvlText w:val=""/>
      <w:lvlJc w:val="left"/>
      <w:pPr>
        <w:ind w:left="6480" w:hanging="360"/>
      </w:pPr>
      <w:rPr>
        <w:rFonts w:ascii="Wingdings" w:hAnsi="Wingdings" w:hint="default"/>
      </w:rPr>
    </w:lvl>
  </w:abstractNum>
  <w:abstractNum w:abstractNumId="34" w15:restartNumberingAfterBreak="0">
    <w:nsid w:val="0C1246DA"/>
    <w:multiLevelType w:val="hybridMultilevel"/>
    <w:tmpl w:val="C406D65C"/>
    <w:lvl w:ilvl="0" w:tplc="372866DE">
      <w:start w:val="1"/>
      <w:numFmt w:val="bullet"/>
      <w:lvlText w:val=""/>
      <w:lvlJc w:val="left"/>
      <w:pPr>
        <w:ind w:left="720" w:hanging="360"/>
      </w:pPr>
      <w:rPr>
        <w:rFonts w:ascii="Symbol" w:hAnsi="Symbol" w:hint="default"/>
      </w:rPr>
    </w:lvl>
    <w:lvl w:ilvl="1" w:tplc="C9EAB470">
      <w:start w:val="1"/>
      <w:numFmt w:val="bullet"/>
      <w:lvlText w:val="o"/>
      <w:lvlJc w:val="left"/>
      <w:pPr>
        <w:ind w:left="1440" w:hanging="360"/>
      </w:pPr>
      <w:rPr>
        <w:rFonts w:ascii="Courier New" w:hAnsi="Courier New" w:hint="default"/>
      </w:rPr>
    </w:lvl>
    <w:lvl w:ilvl="2" w:tplc="CB6C763C">
      <w:start w:val="1"/>
      <w:numFmt w:val="bullet"/>
      <w:lvlText w:val=""/>
      <w:lvlJc w:val="left"/>
      <w:pPr>
        <w:ind w:left="2160" w:hanging="360"/>
      </w:pPr>
      <w:rPr>
        <w:rFonts w:ascii="Wingdings" w:hAnsi="Wingdings" w:hint="default"/>
      </w:rPr>
    </w:lvl>
    <w:lvl w:ilvl="3" w:tplc="5630EFC6">
      <w:start w:val="1"/>
      <w:numFmt w:val="bullet"/>
      <w:lvlText w:val=""/>
      <w:lvlJc w:val="left"/>
      <w:pPr>
        <w:ind w:left="2880" w:hanging="360"/>
      </w:pPr>
      <w:rPr>
        <w:rFonts w:ascii="Symbol" w:hAnsi="Symbol" w:hint="default"/>
      </w:rPr>
    </w:lvl>
    <w:lvl w:ilvl="4" w:tplc="0CB4B08C">
      <w:start w:val="1"/>
      <w:numFmt w:val="bullet"/>
      <w:lvlText w:val="o"/>
      <w:lvlJc w:val="left"/>
      <w:pPr>
        <w:ind w:left="3600" w:hanging="360"/>
      </w:pPr>
      <w:rPr>
        <w:rFonts w:ascii="Courier New" w:hAnsi="Courier New" w:hint="default"/>
      </w:rPr>
    </w:lvl>
    <w:lvl w:ilvl="5" w:tplc="96B2D916">
      <w:start w:val="1"/>
      <w:numFmt w:val="bullet"/>
      <w:lvlText w:val=""/>
      <w:lvlJc w:val="left"/>
      <w:pPr>
        <w:ind w:left="4320" w:hanging="360"/>
      </w:pPr>
      <w:rPr>
        <w:rFonts w:ascii="Wingdings" w:hAnsi="Wingdings" w:hint="default"/>
      </w:rPr>
    </w:lvl>
    <w:lvl w:ilvl="6" w:tplc="DFC643B8">
      <w:start w:val="1"/>
      <w:numFmt w:val="bullet"/>
      <w:lvlText w:val=""/>
      <w:lvlJc w:val="left"/>
      <w:pPr>
        <w:ind w:left="5040" w:hanging="360"/>
      </w:pPr>
      <w:rPr>
        <w:rFonts w:ascii="Symbol" w:hAnsi="Symbol" w:hint="default"/>
      </w:rPr>
    </w:lvl>
    <w:lvl w:ilvl="7" w:tplc="4BA6A73C">
      <w:start w:val="1"/>
      <w:numFmt w:val="bullet"/>
      <w:lvlText w:val="o"/>
      <w:lvlJc w:val="left"/>
      <w:pPr>
        <w:ind w:left="5760" w:hanging="360"/>
      </w:pPr>
      <w:rPr>
        <w:rFonts w:ascii="Courier New" w:hAnsi="Courier New" w:hint="default"/>
      </w:rPr>
    </w:lvl>
    <w:lvl w:ilvl="8" w:tplc="5622B152">
      <w:start w:val="1"/>
      <w:numFmt w:val="bullet"/>
      <w:lvlText w:val=""/>
      <w:lvlJc w:val="left"/>
      <w:pPr>
        <w:ind w:left="6480" w:hanging="360"/>
      </w:pPr>
      <w:rPr>
        <w:rFonts w:ascii="Wingdings" w:hAnsi="Wingdings" w:hint="default"/>
      </w:rPr>
    </w:lvl>
  </w:abstractNum>
  <w:abstractNum w:abstractNumId="35" w15:restartNumberingAfterBreak="0">
    <w:nsid w:val="0D0119DD"/>
    <w:multiLevelType w:val="hybridMultilevel"/>
    <w:tmpl w:val="F30A4DCC"/>
    <w:lvl w:ilvl="0" w:tplc="E0BE63A4">
      <w:start w:val="1"/>
      <w:numFmt w:val="bullet"/>
      <w:lvlText w:val="-"/>
      <w:lvlJc w:val="left"/>
      <w:pPr>
        <w:ind w:left="720" w:hanging="360"/>
      </w:pPr>
      <w:rPr>
        <w:rFonts w:ascii="Calibri" w:hAnsi="Calibri" w:hint="default"/>
      </w:rPr>
    </w:lvl>
    <w:lvl w:ilvl="1" w:tplc="EE48E14A">
      <w:start w:val="1"/>
      <w:numFmt w:val="bullet"/>
      <w:lvlText w:val="o"/>
      <w:lvlJc w:val="left"/>
      <w:pPr>
        <w:ind w:left="1440" w:hanging="360"/>
      </w:pPr>
      <w:rPr>
        <w:rFonts w:ascii="Courier New" w:hAnsi="Courier New" w:hint="default"/>
      </w:rPr>
    </w:lvl>
    <w:lvl w:ilvl="2" w:tplc="5C1AC17C">
      <w:start w:val="1"/>
      <w:numFmt w:val="bullet"/>
      <w:lvlText w:val=""/>
      <w:lvlJc w:val="left"/>
      <w:pPr>
        <w:ind w:left="2160" w:hanging="360"/>
      </w:pPr>
      <w:rPr>
        <w:rFonts w:ascii="Wingdings" w:hAnsi="Wingdings" w:hint="default"/>
      </w:rPr>
    </w:lvl>
    <w:lvl w:ilvl="3" w:tplc="517A25E4">
      <w:start w:val="1"/>
      <w:numFmt w:val="bullet"/>
      <w:lvlText w:val=""/>
      <w:lvlJc w:val="left"/>
      <w:pPr>
        <w:ind w:left="2880" w:hanging="360"/>
      </w:pPr>
      <w:rPr>
        <w:rFonts w:ascii="Symbol" w:hAnsi="Symbol" w:hint="default"/>
      </w:rPr>
    </w:lvl>
    <w:lvl w:ilvl="4" w:tplc="FC6682B6">
      <w:start w:val="1"/>
      <w:numFmt w:val="bullet"/>
      <w:lvlText w:val="o"/>
      <w:lvlJc w:val="left"/>
      <w:pPr>
        <w:ind w:left="3600" w:hanging="360"/>
      </w:pPr>
      <w:rPr>
        <w:rFonts w:ascii="Courier New" w:hAnsi="Courier New" w:hint="default"/>
      </w:rPr>
    </w:lvl>
    <w:lvl w:ilvl="5" w:tplc="190409B6">
      <w:start w:val="1"/>
      <w:numFmt w:val="bullet"/>
      <w:lvlText w:val=""/>
      <w:lvlJc w:val="left"/>
      <w:pPr>
        <w:ind w:left="4320" w:hanging="360"/>
      </w:pPr>
      <w:rPr>
        <w:rFonts w:ascii="Wingdings" w:hAnsi="Wingdings" w:hint="default"/>
      </w:rPr>
    </w:lvl>
    <w:lvl w:ilvl="6" w:tplc="DB502734">
      <w:start w:val="1"/>
      <w:numFmt w:val="bullet"/>
      <w:lvlText w:val=""/>
      <w:lvlJc w:val="left"/>
      <w:pPr>
        <w:ind w:left="5040" w:hanging="360"/>
      </w:pPr>
      <w:rPr>
        <w:rFonts w:ascii="Symbol" w:hAnsi="Symbol" w:hint="default"/>
      </w:rPr>
    </w:lvl>
    <w:lvl w:ilvl="7" w:tplc="66B819A2">
      <w:start w:val="1"/>
      <w:numFmt w:val="bullet"/>
      <w:lvlText w:val="o"/>
      <w:lvlJc w:val="left"/>
      <w:pPr>
        <w:ind w:left="5760" w:hanging="360"/>
      </w:pPr>
      <w:rPr>
        <w:rFonts w:ascii="Courier New" w:hAnsi="Courier New" w:hint="default"/>
      </w:rPr>
    </w:lvl>
    <w:lvl w:ilvl="8" w:tplc="CFC44EA6">
      <w:start w:val="1"/>
      <w:numFmt w:val="bullet"/>
      <w:lvlText w:val=""/>
      <w:lvlJc w:val="left"/>
      <w:pPr>
        <w:ind w:left="6480" w:hanging="360"/>
      </w:pPr>
      <w:rPr>
        <w:rFonts w:ascii="Wingdings" w:hAnsi="Wingdings" w:hint="default"/>
      </w:rPr>
    </w:lvl>
  </w:abstractNum>
  <w:abstractNum w:abstractNumId="36" w15:restartNumberingAfterBreak="0">
    <w:nsid w:val="0D5A67FE"/>
    <w:multiLevelType w:val="hybridMultilevel"/>
    <w:tmpl w:val="8944606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7" w15:restartNumberingAfterBreak="0">
    <w:nsid w:val="0D650FE1"/>
    <w:multiLevelType w:val="hybridMultilevel"/>
    <w:tmpl w:val="CACC7014"/>
    <w:lvl w:ilvl="0" w:tplc="593EF926">
      <w:start w:val="1"/>
      <w:numFmt w:val="bullet"/>
      <w:lvlText w:val="o"/>
      <w:lvlJc w:val="left"/>
      <w:pPr>
        <w:ind w:left="1440" w:hanging="360"/>
      </w:pPr>
      <w:rPr>
        <w:rFonts w:ascii="Courier New" w:hAnsi="Courier New"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38" w15:restartNumberingAfterBreak="0">
    <w:nsid w:val="0E587CD8"/>
    <w:multiLevelType w:val="hybridMultilevel"/>
    <w:tmpl w:val="05DE75A4"/>
    <w:lvl w:ilvl="0" w:tplc="30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0F7373F9"/>
    <w:multiLevelType w:val="hybridMultilevel"/>
    <w:tmpl w:val="F120FDC4"/>
    <w:lvl w:ilvl="0" w:tplc="F09AC47E">
      <w:start w:val="1"/>
      <w:numFmt w:val="bullet"/>
      <w:lvlText w:val="-"/>
      <w:lvlJc w:val="left"/>
      <w:pPr>
        <w:ind w:left="720" w:hanging="360"/>
      </w:pPr>
      <w:rPr>
        <w:rFonts w:ascii="Calibri" w:hAnsi="Calibri" w:hint="default"/>
      </w:rPr>
    </w:lvl>
    <w:lvl w:ilvl="1" w:tplc="C8AE54C0">
      <w:start w:val="1"/>
      <w:numFmt w:val="bullet"/>
      <w:lvlText w:val="o"/>
      <w:lvlJc w:val="left"/>
      <w:pPr>
        <w:ind w:left="1440" w:hanging="360"/>
      </w:pPr>
      <w:rPr>
        <w:rFonts w:ascii="Courier New" w:hAnsi="Courier New" w:hint="default"/>
      </w:rPr>
    </w:lvl>
    <w:lvl w:ilvl="2" w:tplc="ADF03E80">
      <w:start w:val="1"/>
      <w:numFmt w:val="bullet"/>
      <w:lvlText w:val=""/>
      <w:lvlJc w:val="left"/>
      <w:pPr>
        <w:ind w:left="2160" w:hanging="360"/>
      </w:pPr>
      <w:rPr>
        <w:rFonts w:ascii="Wingdings" w:hAnsi="Wingdings" w:hint="default"/>
      </w:rPr>
    </w:lvl>
    <w:lvl w:ilvl="3" w:tplc="0D46A00C">
      <w:start w:val="1"/>
      <w:numFmt w:val="bullet"/>
      <w:lvlText w:val=""/>
      <w:lvlJc w:val="left"/>
      <w:pPr>
        <w:ind w:left="2880" w:hanging="360"/>
      </w:pPr>
      <w:rPr>
        <w:rFonts w:ascii="Symbol" w:hAnsi="Symbol" w:hint="default"/>
      </w:rPr>
    </w:lvl>
    <w:lvl w:ilvl="4" w:tplc="6E2869AE">
      <w:start w:val="1"/>
      <w:numFmt w:val="bullet"/>
      <w:lvlText w:val="o"/>
      <w:lvlJc w:val="left"/>
      <w:pPr>
        <w:ind w:left="3600" w:hanging="360"/>
      </w:pPr>
      <w:rPr>
        <w:rFonts w:ascii="Courier New" w:hAnsi="Courier New" w:hint="default"/>
      </w:rPr>
    </w:lvl>
    <w:lvl w:ilvl="5" w:tplc="D0306AE8">
      <w:start w:val="1"/>
      <w:numFmt w:val="bullet"/>
      <w:lvlText w:val=""/>
      <w:lvlJc w:val="left"/>
      <w:pPr>
        <w:ind w:left="4320" w:hanging="360"/>
      </w:pPr>
      <w:rPr>
        <w:rFonts w:ascii="Wingdings" w:hAnsi="Wingdings" w:hint="default"/>
      </w:rPr>
    </w:lvl>
    <w:lvl w:ilvl="6" w:tplc="B5C849CE">
      <w:start w:val="1"/>
      <w:numFmt w:val="bullet"/>
      <w:lvlText w:val=""/>
      <w:lvlJc w:val="left"/>
      <w:pPr>
        <w:ind w:left="5040" w:hanging="360"/>
      </w:pPr>
      <w:rPr>
        <w:rFonts w:ascii="Symbol" w:hAnsi="Symbol" w:hint="default"/>
      </w:rPr>
    </w:lvl>
    <w:lvl w:ilvl="7" w:tplc="BC6C1BFA">
      <w:start w:val="1"/>
      <w:numFmt w:val="bullet"/>
      <w:lvlText w:val="o"/>
      <w:lvlJc w:val="left"/>
      <w:pPr>
        <w:ind w:left="5760" w:hanging="360"/>
      </w:pPr>
      <w:rPr>
        <w:rFonts w:ascii="Courier New" w:hAnsi="Courier New" w:hint="default"/>
      </w:rPr>
    </w:lvl>
    <w:lvl w:ilvl="8" w:tplc="8902766C">
      <w:start w:val="1"/>
      <w:numFmt w:val="bullet"/>
      <w:lvlText w:val=""/>
      <w:lvlJc w:val="left"/>
      <w:pPr>
        <w:ind w:left="6480" w:hanging="360"/>
      </w:pPr>
      <w:rPr>
        <w:rFonts w:ascii="Wingdings" w:hAnsi="Wingdings" w:hint="default"/>
      </w:rPr>
    </w:lvl>
  </w:abstractNum>
  <w:abstractNum w:abstractNumId="40" w15:restartNumberingAfterBreak="0">
    <w:nsid w:val="10000859"/>
    <w:multiLevelType w:val="hybridMultilevel"/>
    <w:tmpl w:val="FFFFFFFF"/>
    <w:lvl w:ilvl="0" w:tplc="C1882CA0">
      <w:start w:val="1"/>
      <w:numFmt w:val="bullet"/>
      <w:lvlText w:val=""/>
      <w:lvlJc w:val="left"/>
      <w:pPr>
        <w:ind w:left="720" w:hanging="360"/>
      </w:pPr>
      <w:rPr>
        <w:rFonts w:ascii="Symbol" w:hAnsi="Symbol" w:hint="default"/>
      </w:rPr>
    </w:lvl>
    <w:lvl w:ilvl="1" w:tplc="5E7088EC">
      <w:start w:val="1"/>
      <w:numFmt w:val="bullet"/>
      <w:lvlText w:val="o"/>
      <w:lvlJc w:val="left"/>
      <w:pPr>
        <w:ind w:left="1440" w:hanging="360"/>
      </w:pPr>
      <w:rPr>
        <w:rFonts w:ascii="Courier New" w:hAnsi="Courier New" w:hint="default"/>
      </w:rPr>
    </w:lvl>
    <w:lvl w:ilvl="2" w:tplc="499411AE">
      <w:start w:val="1"/>
      <w:numFmt w:val="bullet"/>
      <w:lvlText w:val=""/>
      <w:lvlJc w:val="left"/>
      <w:pPr>
        <w:ind w:left="2160" w:hanging="360"/>
      </w:pPr>
      <w:rPr>
        <w:rFonts w:ascii="Wingdings" w:hAnsi="Wingdings" w:hint="default"/>
      </w:rPr>
    </w:lvl>
    <w:lvl w:ilvl="3" w:tplc="AB44EB38">
      <w:start w:val="1"/>
      <w:numFmt w:val="bullet"/>
      <w:lvlText w:val=""/>
      <w:lvlJc w:val="left"/>
      <w:pPr>
        <w:ind w:left="2880" w:hanging="360"/>
      </w:pPr>
      <w:rPr>
        <w:rFonts w:ascii="Symbol" w:hAnsi="Symbol" w:hint="default"/>
      </w:rPr>
    </w:lvl>
    <w:lvl w:ilvl="4" w:tplc="78CEEE56">
      <w:start w:val="1"/>
      <w:numFmt w:val="bullet"/>
      <w:lvlText w:val="o"/>
      <w:lvlJc w:val="left"/>
      <w:pPr>
        <w:ind w:left="3600" w:hanging="360"/>
      </w:pPr>
      <w:rPr>
        <w:rFonts w:ascii="Courier New" w:hAnsi="Courier New" w:hint="default"/>
      </w:rPr>
    </w:lvl>
    <w:lvl w:ilvl="5" w:tplc="1C9499C0">
      <w:start w:val="1"/>
      <w:numFmt w:val="bullet"/>
      <w:lvlText w:val=""/>
      <w:lvlJc w:val="left"/>
      <w:pPr>
        <w:ind w:left="4320" w:hanging="360"/>
      </w:pPr>
      <w:rPr>
        <w:rFonts w:ascii="Wingdings" w:hAnsi="Wingdings" w:hint="default"/>
      </w:rPr>
    </w:lvl>
    <w:lvl w:ilvl="6" w:tplc="01D6B332">
      <w:start w:val="1"/>
      <w:numFmt w:val="bullet"/>
      <w:lvlText w:val=""/>
      <w:lvlJc w:val="left"/>
      <w:pPr>
        <w:ind w:left="5040" w:hanging="360"/>
      </w:pPr>
      <w:rPr>
        <w:rFonts w:ascii="Symbol" w:hAnsi="Symbol" w:hint="default"/>
      </w:rPr>
    </w:lvl>
    <w:lvl w:ilvl="7" w:tplc="0D68A0A0">
      <w:start w:val="1"/>
      <w:numFmt w:val="bullet"/>
      <w:lvlText w:val="o"/>
      <w:lvlJc w:val="left"/>
      <w:pPr>
        <w:ind w:left="5760" w:hanging="360"/>
      </w:pPr>
      <w:rPr>
        <w:rFonts w:ascii="Courier New" w:hAnsi="Courier New" w:hint="default"/>
      </w:rPr>
    </w:lvl>
    <w:lvl w:ilvl="8" w:tplc="8D1E430E">
      <w:start w:val="1"/>
      <w:numFmt w:val="bullet"/>
      <w:lvlText w:val=""/>
      <w:lvlJc w:val="left"/>
      <w:pPr>
        <w:ind w:left="6480" w:hanging="360"/>
      </w:pPr>
      <w:rPr>
        <w:rFonts w:ascii="Wingdings" w:hAnsi="Wingdings" w:hint="default"/>
      </w:rPr>
    </w:lvl>
  </w:abstractNum>
  <w:abstractNum w:abstractNumId="41" w15:restartNumberingAfterBreak="0">
    <w:nsid w:val="1004267C"/>
    <w:multiLevelType w:val="hybridMultilevel"/>
    <w:tmpl w:val="53D8FB76"/>
    <w:lvl w:ilvl="0" w:tplc="5F76BC58">
      <w:start w:val="1"/>
      <w:numFmt w:val="bullet"/>
      <w:lvlText w:val="-"/>
      <w:lvlJc w:val="left"/>
      <w:pPr>
        <w:ind w:left="720" w:hanging="360"/>
      </w:pPr>
      <w:rPr>
        <w:rFonts w:ascii="Calibri" w:hAnsi="Calibri" w:hint="default"/>
      </w:rPr>
    </w:lvl>
    <w:lvl w:ilvl="1" w:tplc="F8D227F6">
      <w:start w:val="1"/>
      <w:numFmt w:val="bullet"/>
      <w:lvlText w:val="o"/>
      <w:lvlJc w:val="left"/>
      <w:pPr>
        <w:ind w:left="1440" w:hanging="360"/>
      </w:pPr>
      <w:rPr>
        <w:rFonts w:ascii="Courier New" w:hAnsi="Courier New" w:hint="default"/>
      </w:rPr>
    </w:lvl>
    <w:lvl w:ilvl="2" w:tplc="5F688206">
      <w:start w:val="1"/>
      <w:numFmt w:val="bullet"/>
      <w:lvlText w:val=""/>
      <w:lvlJc w:val="left"/>
      <w:pPr>
        <w:ind w:left="2160" w:hanging="360"/>
      </w:pPr>
      <w:rPr>
        <w:rFonts w:ascii="Wingdings" w:hAnsi="Wingdings" w:hint="default"/>
      </w:rPr>
    </w:lvl>
    <w:lvl w:ilvl="3" w:tplc="9C8E9FF2">
      <w:start w:val="1"/>
      <w:numFmt w:val="bullet"/>
      <w:lvlText w:val=""/>
      <w:lvlJc w:val="left"/>
      <w:pPr>
        <w:ind w:left="2880" w:hanging="360"/>
      </w:pPr>
      <w:rPr>
        <w:rFonts w:ascii="Symbol" w:hAnsi="Symbol" w:hint="default"/>
      </w:rPr>
    </w:lvl>
    <w:lvl w:ilvl="4" w:tplc="B9A69B6C">
      <w:start w:val="1"/>
      <w:numFmt w:val="bullet"/>
      <w:lvlText w:val="o"/>
      <w:lvlJc w:val="left"/>
      <w:pPr>
        <w:ind w:left="3600" w:hanging="360"/>
      </w:pPr>
      <w:rPr>
        <w:rFonts w:ascii="Courier New" w:hAnsi="Courier New" w:hint="default"/>
      </w:rPr>
    </w:lvl>
    <w:lvl w:ilvl="5" w:tplc="EE9A0F4C">
      <w:start w:val="1"/>
      <w:numFmt w:val="bullet"/>
      <w:lvlText w:val=""/>
      <w:lvlJc w:val="left"/>
      <w:pPr>
        <w:ind w:left="4320" w:hanging="360"/>
      </w:pPr>
      <w:rPr>
        <w:rFonts w:ascii="Wingdings" w:hAnsi="Wingdings" w:hint="default"/>
      </w:rPr>
    </w:lvl>
    <w:lvl w:ilvl="6" w:tplc="4E7428C6">
      <w:start w:val="1"/>
      <w:numFmt w:val="bullet"/>
      <w:lvlText w:val=""/>
      <w:lvlJc w:val="left"/>
      <w:pPr>
        <w:ind w:left="5040" w:hanging="360"/>
      </w:pPr>
      <w:rPr>
        <w:rFonts w:ascii="Symbol" w:hAnsi="Symbol" w:hint="default"/>
      </w:rPr>
    </w:lvl>
    <w:lvl w:ilvl="7" w:tplc="BA3C27D6">
      <w:start w:val="1"/>
      <w:numFmt w:val="bullet"/>
      <w:lvlText w:val="o"/>
      <w:lvlJc w:val="left"/>
      <w:pPr>
        <w:ind w:left="5760" w:hanging="360"/>
      </w:pPr>
      <w:rPr>
        <w:rFonts w:ascii="Courier New" w:hAnsi="Courier New" w:hint="default"/>
      </w:rPr>
    </w:lvl>
    <w:lvl w:ilvl="8" w:tplc="C6983A12">
      <w:start w:val="1"/>
      <w:numFmt w:val="bullet"/>
      <w:lvlText w:val=""/>
      <w:lvlJc w:val="left"/>
      <w:pPr>
        <w:ind w:left="6480" w:hanging="360"/>
      </w:pPr>
      <w:rPr>
        <w:rFonts w:ascii="Wingdings" w:hAnsi="Wingdings" w:hint="default"/>
      </w:rPr>
    </w:lvl>
  </w:abstractNum>
  <w:abstractNum w:abstractNumId="42" w15:restartNumberingAfterBreak="0">
    <w:nsid w:val="10605AE7"/>
    <w:multiLevelType w:val="hybridMultilevel"/>
    <w:tmpl w:val="FFFFFFFF"/>
    <w:lvl w:ilvl="0" w:tplc="5602153E">
      <w:start w:val="1"/>
      <w:numFmt w:val="bullet"/>
      <w:lvlText w:val=""/>
      <w:lvlJc w:val="left"/>
      <w:pPr>
        <w:ind w:left="720" w:hanging="360"/>
      </w:pPr>
      <w:rPr>
        <w:rFonts w:ascii="Symbol" w:hAnsi="Symbol" w:hint="default"/>
      </w:rPr>
    </w:lvl>
    <w:lvl w:ilvl="1" w:tplc="591032FE">
      <w:start w:val="1"/>
      <w:numFmt w:val="bullet"/>
      <w:lvlText w:val="o"/>
      <w:lvlJc w:val="left"/>
      <w:pPr>
        <w:ind w:left="1440" w:hanging="360"/>
      </w:pPr>
      <w:rPr>
        <w:rFonts w:ascii="Courier New" w:hAnsi="Courier New" w:hint="default"/>
      </w:rPr>
    </w:lvl>
    <w:lvl w:ilvl="2" w:tplc="93F0DEA8">
      <w:start w:val="1"/>
      <w:numFmt w:val="bullet"/>
      <w:lvlText w:val=""/>
      <w:lvlJc w:val="left"/>
      <w:pPr>
        <w:ind w:left="2160" w:hanging="360"/>
      </w:pPr>
      <w:rPr>
        <w:rFonts w:ascii="Wingdings" w:hAnsi="Wingdings" w:hint="default"/>
      </w:rPr>
    </w:lvl>
    <w:lvl w:ilvl="3" w:tplc="52B8BFAC">
      <w:start w:val="1"/>
      <w:numFmt w:val="bullet"/>
      <w:lvlText w:val=""/>
      <w:lvlJc w:val="left"/>
      <w:pPr>
        <w:ind w:left="2880" w:hanging="360"/>
      </w:pPr>
      <w:rPr>
        <w:rFonts w:ascii="Symbol" w:hAnsi="Symbol" w:hint="default"/>
      </w:rPr>
    </w:lvl>
    <w:lvl w:ilvl="4" w:tplc="A90018C6">
      <w:start w:val="1"/>
      <w:numFmt w:val="bullet"/>
      <w:lvlText w:val="o"/>
      <w:lvlJc w:val="left"/>
      <w:pPr>
        <w:ind w:left="3600" w:hanging="360"/>
      </w:pPr>
      <w:rPr>
        <w:rFonts w:ascii="Courier New" w:hAnsi="Courier New" w:hint="default"/>
      </w:rPr>
    </w:lvl>
    <w:lvl w:ilvl="5" w:tplc="ABE2ADFC">
      <w:start w:val="1"/>
      <w:numFmt w:val="bullet"/>
      <w:lvlText w:val=""/>
      <w:lvlJc w:val="left"/>
      <w:pPr>
        <w:ind w:left="4320" w:hanging="360"/>
      </w:pPr>
      <w:rPr>
        <w:rFonts w:ascii="Wingdings" w:hAnsi="Wingdings" w:hint="default"/>
      </w:rPr>
    </w:lvl>
    <w:lvl w:ilvl="6" w:tplc="386876D6">
      <w:start w:val="1"/>
      <w:numFmt w:val="bullet"/>
      <w:lvlText w:val=""/>
      <w:lvlJc w:val="left"/>
      <w:pPr>
        <w:ind w:left="5040" w:hanging="360"/>
      </w:pPr>
      <w:rPr>
        <w:rFonts w:ascii="Symbol" w:hAnsi="Symbol" w:hint="default"/>
      </w:rPr>
    </w:lvl>
    <w:lvl w:ilvl="7" w:tplc="61E4E27E">
      <w:start w:val="1"/>
      <w:numFmt w:val="bullet"/>
      <w:lvlText w:val="o"/>
      <w:lvlJc w:val="left"/>
      <w:pPr>
        <w:ind w:left="5760" w:hanging="360"/>
      </w:pPr>
      <w:rPr>
        <w:rFonts w:ascii="Courier New" w:hAnsi="Courier New" w:hint="default"/>
      </w:rPr>
    </w:lvl>
    <w:lvl w:ilvl="8" w:tplc="7A684F76">
      <w:start w:val="1"/>
      <w:numFmt w:val="bullet"/>
      <w:lvlText w:val=""/>
      <w:lvlJc w:val="left"/>
      <w:pPr>
        <w:ind w:left="6480" w:hanging="360"/>
      </w:pPr>
      <w:rPr>
        <w:rFonts w:ascii="Wingdings" w:hAnsi="Wingdings" w:hint="default"/>
      </w:rPr>
    </w:lvl>
  </w:abstractNum>
  <w:abstractNum w:abstractNumId="43" w15:restartNumberingAfterBreak="0">
    <w:nsid w:val="10A25C2A"/>
    <w:multiLevelType w:val="hybridMultilevel"/>
    <w:tmpl w:val="DD8CDCD4"/>
    <w:lvl w:ilvl="0" w:tplc="4218E358">
      <w:start w:val="1"/>
      <w:numFmt w:val="bullet"/>
      <w:lvlText w:val=""/>
      <w:lvlJc w:val="left"/>
      <w:pPr>
        <w:ind w:left="720" w:hanging="360"/>
      </w:pPr>
      <w:rPr>
        <w:rFonts w:ascii="Symbol" w:hAnsi="Symbol" w:hint="default"/>
      </w:rPr>
    </w:lvl>
    <w:lvl w:ilvl="1" w:tplc="540EF454">
      <w:start w:val="1"/>
      <w:numFmt w:val="bullet"/>
      <w:lvlText w:val="o"/>
      <w:lvlJc w:val="left"/>
      <w:pPr>
        <w:ind w:left="1440" w:hanging="360"/>
      </w:pPr>
      <w:rPr>
        <w:rFonts w:ascii="Courier New" w:hAnsi="Courier New" w:hint="default"/>
      </w:rPr>
    </w:lvl>
    <w:lvl w:ilvl="2" w:tplc="FD4624D2">
      <w:start w:val="1"/>
      <w:numFmt w:val="bullet"/>
      <w:lvlText w:val=""/>
      <w:lvlJc w:val="left"/>
      <w:pPr>
        <w:ind w:left="2160" w:hanging="360"/>
      </w:pPr>
      <w:rPr>
        <w:rFonts w:ascii="Wingdings" w:hAnsi="Wingdings" w:hint="default"/>
      </w:rPr>
    </w:lvl>
    <w:lvl w:ilvl="3" w:tplc="DD74558A">
      <w:start w:val="1"/>
      <w:numFmt w:val="bullet"/>
      <w:lvlText w:val=""/>
      <w:lvlJc w:val="left"/>
      <w:pPr>
        <w:ind w:left="2880" w:hanging="360"/>
      </w:pPr>
      <w:rPr>
        <w:rFonts w:ascii="Symbol" w:hAnsi="Symbol" w:hint="default"/>
      </w:rPr>
    </w:lvl>
    <w:lvl w:ilvl="4" w:tplc="1D5E28D6">
      <w:start w:val="1"/>
      <w:numFmt w:val="bullet"/>
      <w:lvlText w:val="o"/>
      <w:lvlJc w:val="left"/>
      <w:pPr>
        <w:ind w:left="3600" w:hanging="360"/>
      </w:pPr>
      <w:rPr>
        <w:rFonts w:ascii="Courier New" w:hAnsi="Courier New" w:hint="default"/>
      </w:rPr>
    </w:lvl>
    <w:lvl w:ilvl="5" w:tplc="E5442458">
      <w:start w:val="1"/>
      <w:numFmt w:val="bullet"/>
      <w:lvlText w:val=""/>
      <w:lvlJc w:val="left"/>
      <w:pPr>
        <w:ind w:left="4320" w:hanging="360"/>
      </w:pPr>
      <w:rPr>
        <w:rFonts w:ascii="Wingdings" w:hAnsi="Wingdings" w:hint="default"/>
      </w:rPr>
    </w:lvl>
    <w:lvl w:ilvl="6" w:tplc="C87CB010">
      <w:start w:val="1"/>
      <w:numFmt w:val="bullet"/>
      <w:lvlText w:val=""/>
      <w:lvlJc w:val="left"/>
      <w:pPr>
        <w:ind w:left="5040" w:hanging="360"/>
      </w:pPr>
      <w:rPr>
        <w:rFonts w:ascii="Symbol" w:hAnsi="Symbol" w:hint="default"/>
      </w:rPr>
    </w:lvl>
    <w:lvl w:ilvl="7" w:tplc="F96C358A">
      <w:start w:val="1"/>
      <w:numFmt w:val="bullet"/>
      <w:lvlText w:val="o"/>
      <w:lvlJc w:val="left"/>
      <w:pPr>
        <w:ind w:left="5760" w:hanging="360"/>
      </w:pPr>
      <w:rPr>
        <w:rFonts w:ascii="Courier New" w:hAnsi="Courier New" w:hint="default"/>
      </w:rPr>
    </w:lvl>
    <w:lvl w:ilvl="8" w:tplc="749E4F0E">
      <w:start w:val="1"/>
      <w:numFmt w:val="bullet"/>
      <w:lvlText w:val=""/>
      <w:lvlJc w:val="left"/>
      <w:pPr>
        <w:ind w:left="6480" w:hanging="360"/>
      </w:pPr>
      <w:rPr>
        <w:rFonts w:ascii="Wingdings" w:hAnsi="Wingdings" w:hint="default"/>
      </w:rPr>
    </w:lvl>
  </w:abstractNum>
  <w:abstractNum w:abstractNumId="44" w15:restartNumberingAfterBreak="0">
    <w:nsid w:val="10A377F7"/>
    <w:multiLevelType w:val="hybridMultilevel"/>
    <w:tmpl w:val="28EA00AA"/>
    <w:lvl w:ilvl="0" w:tplc="DBCA74D4">
      <w:start w:val="1"/>
      <w:numFmt w:val="bullet"/>
      <w:lvlText w:val=""/>
      <w:lvlJc w:val="left"/>
      <w:pPr>
        <w:ind w:left="720" w:hanging="360"/>
      </w:pPr>
      <w:rPr>
        <w:rFonts w:ascii="Symbol" w:hAnsi="Symbol" w:hint="default"/>
      </w:rPr>
    </w:lvl>
    <w:lvl w:ilvl="1" w:tplc="84AE6E22">
      <w:start w:val="1"/>
      <w:numFmt w:val="bullet"/>
      <w:lvlText w:val="o"/>
      <w:lvlJc w:val="left"/>
      <w:pPr>
        <w:ind w:left="1440" w:hanging="360"/>
      </w:pPr>
      <w:rPr>
        <w:rFonts w:ascii="Courier New" w:hAnsi="Courier New" w:hint="default"/>
      </w:rPr>
    </w:lvl>
    <w:lvl w:ilvl="2" w:tplc="709A2066">
      <w:start w:val="1"/>
      <w:numFmt w:val="bullet"/>
      <w:lvlText w:val=""/>
      <w:lvlJc w:val="left"/>
      <w:pPr>
        <w:ind w:left="2160" w:hanging="360"/>
      </w:pPr>
      <w:rPr>
        <w:rFonts w:ascii="Wingdings" w:hAnsi="Wingdings" w:hint="default"/>
      </w:rPr>
    </w:lvl>
    <w:lvl w:ilvl="3" w:tplc="643EFCB8">
      <w:start w:val="1"/>
      <w:numFmt w:val="bullet"/>
      <w:lvlText w:val=""/>
      <w:lvlJc w:val="left"/>
      <w:pPr>
        <w:ind w:left="2880" w:hanging="360"/>
      </w:pPr>
      <w:rPr>
        <w:rFonts w:ascii="Symbol" w:hAnsi="Symbol" w:hint="default"/>
      </w:rPr>
    </w:lvl>
    <w:lvl w:ilvl="4" w:tplc="B3A2C14E">
      <w:start w:val="1"/>
      <w:numFmt w:val="bullet"/>
      <w:lvlText w:val="o"/>
      <w:lvlJc w:val="left"/>
      <w:pPr>
        <w:ind w:left="3600" w:hanging="360"/>
      </w:pPr>
      <w:rPr>
        <w:rFonts w:ascii="Courier New" w:hAnsi="Courier New" w:hint="default"/>
      </w:rPr>
    </w:lvl>
    <w:lvl w:ilvl="5" w:tplc="705A9650">
      <w:start w:val="1"/>
      <w:numFmt w:val="bullet"/>
      <w:lvlText w:val=""/>
      <w:lvlJc w:val="left"/>
      <w:pPr>
        <w:ind w:left="4320" w:hanging="360"/>
      </w:pPr>
      <w:rPr>
        <w:rFonts w:ascii="Wingdings" w:hAnsi="Wingdings" w:hint="default"/>
      </w:rPr>
    </w:lvl>
    <w:lvl w:ilvl="6" w:tplc="E9063F54">
      <w:start w:val="1"/>
      <w:numFmt w:val="bullet"/>
      <w:lvlText w:val=""/>
      <w:lvlJc w:val="left"/>
      <w:pPr>
        <w:ind w:left="5040" w:hanging="360"/>
      </w:pPr>
      <w:rPr>
        <w:rFonts w:ascii="Symbol" w:hAnsi="Symbol" w:hint="default"/>
      </w:rPr>
    </w:lvl>
    <w:lvl w:ilvl="7" w:tplc="FF121AE4">
      <w:start w:val="1"/>
      <w:numFmt w:val="bullet"/>
      <w:lvlText w:val="o"/>
      <w:lvlJc w:val="left"/>
      <w:pPr>
        <w:ind w:left="5760" w:hanging="360"/>
      </w:pPr>
      <w:rPr>
        <w:rFonts w:ascii="Courier New" w:hAnsi="Courier New" w:hint="default"/>
      </w:rPr>
    </w:lvl>
    <w:lvl w:ilvl="8" w:tplc="0DD88BE4">
      <w:start w:val="1"/>
      <w:numFmt w:val="bullet"/>
      <w:lvlText w:val=""/>
      <w:lvlJc w:val="left"/>
      <w:pPr>
        <w:ind w:left="6480" w:hanging="360"/>
      </w:pPr>
      <w:rPr>
        <w:rFonts w:ascii="Wingdings" w:hAnsi="Wingdings" w:hint="default"/>
      </w:rPr>
    </w:lvl>
  </w:abstractNum>
  <w:abstractNum w:abstractNumId="45" w15:restartNumberingAfterBreak="0">
    <w:nsid w:val="11A340ED"/>
    <w:multiLevelType w:val="hybridMultilevel"/>
    <w:tmpl w:val="5DFAA3EA"/>
    <w:lvl w:ilvl="0" w:tplc="300A0001">
      <w:start w:val="1"/>
      <w:numFmt w:val="bullet"/>
      <w:lvlText w:val=""/>
      <w:lvlJc w:val="left"/>
      <w:pPr>
        <w:ind w:left="1080" w:hanging="360"/>
      </w:pPr>
      <w:rPr>
        <w:rFonts w:ascii="Symbol" w:hAnsi="Symbol" w:hint="default"/>
      </w:rPr>
    </w:lvl>
    <w:lvl w:ilvl="1" w:tplc="300A0003">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46" w15:restartNumberingAfterBreak="0">
    <w:nsid w:val="156D2F28"/>
    <w:multiLevelType w:val="hybridMultilevel"/>
    <w:tmpl w:val="C056391A"/>
    <w:lvl w:ilvl="0" w:tplc="2DB8647A">
      <w:start w:val="1"/>
      <w:numFmt w:val="bullet"/>
      <w:lvlText w:val=""/>
      <w:lvlJc w:val="left"/>
      <w:pPr>
        <w:ind w:left="720" w:hanging="360"/>
      </w:pPr>
      <w:rPr>
        <w:rFonts w:ascii="Symbol" w:hAnsi="Symbol" w:hint="default"/>
      </w:rPr>
    </w:lvl>
    <w:lvl w:ilvl="1" w:tplc="172AE534">
      <w:start w:val="1"/>
      <w:numFmt w:val="bullet"/>
      <w:lvlText w:val="o"/>
      <w:lvlJc w:val="left"/>
      <w:pPr>
        <w:ind w:left="1440" w:hanging="360"/>
      </w:pPr>
      <w:rPr>
        <w:rFonts w:ascii="Courier New" w:hAnsi="Courier New" w:hint="default"/>
      </w:rPr>
    </w:lvl>
    <w:lvl w:ilvl="2" w:tplc="88C20D5A">
      <w:start w:val="1"/>
      <w:numFmt w:val="bullet"/>
      <w:lvlText w:val=""/>
      <w:lvlJc w:val="left"/>
      <w:pPr>
        <w:ind w:left="2160" w:hanging="360"/>
      </w:pPr>
      <w:rPr>
        <w:rFonts w:ascii="Wingdings" w:hAnsi="Wingdings" w:hint="default"/>
      </w:rPr>
    </w:lvl>
    <w:lvl w:ilvl="3" w:tplc="752A5F02">
      <w:start w:val="1"/>
      <w:numFmt w:val="bullet"/>
      <w:lvlText w:val=""/>
      <w:lvlJc w:val="left"/>
      <w:pPr>
        <w:ind w:left="2880" w:hanging="360"/>
      </w:pPr>
      <w:rPr>
        <w:rFonts w:ascii="Symbol" w:hAnsi="Symbol" w:hint="default"/>
      </w:rPr>
    </w:lvl>
    <w:lvl w:ilvl="4" w:tplc="3A66BF50">
      <w:start w:val="1"/>
      <w:numFmt w:val="bullet"/>
      <w:lvlText w:val="o"/>
      <w:lvlJc w:val="left"/>
      <w:pPr>
        <w:ind w:left="3600" w:hanging="360"/>
      </w:pPr>
      <w:rPr>
        <w:rFonts w:ascii="Courier New" w:hAnsi="Courier New" w:hint="default"/>
      </w:rPr>
    </w:lvl>
    <w:lvl w:ilvl="5" w:tplc="1AA6D172">
      <w:start w:val="1"/>
      <w:numFmt w:val="bullet"/>
      <w:lvlText w:val=""/>
      <w:lvlJc w:val="left"/>
      <w:pPr>
        <w:ind w:left="4320" w:hanging="360"/>
      </w:pPr>
      <w:rPr>
        <w:rFonts w:ascii="Wingdings" w:hAnsi="Wingdings" w:hint="default"/>
      </w:rPr>
    </w:lvl>
    <w:lvl w:ilvl="6" w:tplc="B85423C4">
      <w:start w:val="1"/>
      <w:numFmt w:val="bullet"/>
      <w:lvlText w:val=""/>
      <w:lvlJc w:val="left"/>
      <w:pPr>
        <w:ind w:left="5040" w:hanging="360"/>
      </w:pPr>
      <w:rPr>
        <w:rFonts w:ascii="Symbol" w:hAnsi="Symbol" w:hint="default"/>
      </w:rPr>
    </w:lvl>
    <w:lvl w:ilvl="7" w:tplc="66B6AC5A">
      <w:start w:val="1"/>
      <w:numFmt w:val="bullet"/>
      <w:lvlText w:val="o"/>
      <w:lvlJc w:val="left"/>
      <w:pPr>
        <w:ind w:left="5760" w:hanging="360"/>
      </w:pPr>
      <w:rPr>
        <w:rFonts w:ascii="Courier New" w:hAnsi="Courier New" w:hint="default"/>
      </w:rPr>
    </w:lvl>
    <w:lvl w:ilvl="8" w:tplc="A9FC95BC">
      <w:start w:val="1"/>
      <w:numFmt w:val="bullet"/>
      <w:lvlText w:val=""/>
      <w:lvlJc w:val="left"/>
      <w:pPr>
        <w:ind w:left="6480" w:hanging="360"/>
      </w:pPr>
      <w:rPr>
        <w:rFonts w:ascii="Wingdings" w:hAnsi="Wingdings" w:hint="default"/>
      </w:rPr>
    </w:lvl>
  </w:abstractNum>
  <w:abstractNum w:abstractNumId="47" w15:restartNumberingAfterBreak="0">
    <w:nsid w:val="15906E57"/>
    <w:multiLevelType w:val="hybridMultilevel"/>
    <w:tmpl w:val="C01A2E38"/>
    <w:lvl w:ilvl="0" w:tplc="72B4DB70">
      <w:start w:val="1"/>
      <w:numFmt w:val="bullet"/>
      <w:lvlText w:val=""/>
      <w:lvlJc w:val="left"/>
      <w:pPr>
        <w:ind w:left="720" w:hanging="360"/>
      </w:pPr>
      <w:rPr>
        <w:rFonts w:ascii="Symbol" w:hAnsi="Symbol" w:hint="default"/>
      </w:rPr>
    </w:lvl>
    <w:lvl w:ilvl="1" w:tplc="152EF0CA">
      <w:start w:val="1"/>
      <w:numFmt w:val="bullet"/>
      <w:lvlText w:val="o"/>
      <w:lvlJc w:val="left"/>
      <w:pPr>
        <w:ind w:left="1440" w:hanging="360"/>
      </w:pPr>
      <w:rPr>
        <w:rFonts w:ascii="Courier New" w:hAnsi="Courier New" w:hint="default"/>
      </w:rPr>
    </w:lvl>
    <w:lvl w:ilvl="2" w:tplc="355C69B8">
      <w:start w:val="1"/>
      <w:numFmt w:val="bullet"/>
      <w:lvlText w:val=""/>
      <w:lvlJc w:val="left"/>
      <w:pPr>
        <w:ind w:left="2160" w:hanging="360"/>
      </w:pPr>
      <w:rPr>
        <w:rFonts w:ascii="Wingdings" w:hAnsi="Wingdings" w:hint="default"/>
      </w:rPr>
    </w:lvl>
    <w:lvl w:ilvl="3" w:tplc="368CE674">
      <w:start w:val="1"/>
      <w:numFmt w:val="bullet"/>
      <w:lvlText w:val=""/>
      <w:lvlJc w:val="left"/>
      <w:pPr>
        <w:ind w:left="2880" w:hanging="360"/>
      </w:pPr>
      <w:rPr>
        <w:rFonts w:ascii="Symbol" w:hAnsi="Symbol" w:hint="default"/>
      </w:rPr>
    </w:lvl>
    <w:lvl w:ilvl="4" w:tplc="9BFCA094">
      <w:start w:val="1"/>
      <w:numFmt w:val="bullet"/>
      <w:lvlText w:val="o"/>
      <w:lvlJc w:val="left"/>
      <w:pPr>
        <w:ind w:left="3600" w:hanging="360"/>
      </w:pPr>
      <w:rPr>
        <w:rFonts w:ascii="Courier New" w:hAnsi="Courier New" w:hint="default"/>
      </w:rPr>
    </w:lvl>
    <w:lvl w:ilvl="5" w:tplc="D3367B04">
      <w:start w:val="1"/>
      <w:numFmt w:val="bullet"/>
      <w:lvlText w:val=""/>
      <w:lvlJc w:val="left"/>
      <w:pPr>
        <w:ind w:left="4320" w:hanging="360"/>
      </w:pPr>
      <w:rPr>
        <w:rFonts w:ascii="Wingdings" w:hAnsi="Wingdings" w:hint="default"/>
      </w:rPr>
    </w:lvl>
    <w:lvl w:ilvl="6" w:tplc="CBE6F3EE">
      <w:start w:val="1"/>
      <w:numFmt w:val="bullet"/>
      <w:lvlText w:val=""/>
      <w:lvlJc w:val="left"/>
      <w:pPr>
        <w:ind w:left="5040" w:hanging="360"/>
      </w:pPr>
      <w:rPr>
        <w:rFonts w:ascii="Symbol" w:hAnsi="Symbol" w:hint="default"/>
      </w:rPr>
    </w:lvl>
    <w:lvl w:ilvl="7" w:tplc="A1A0E760">
      <w:start w:val="1"/>
      <w:numFmt w:val="bullet"/>
      <w:lvlText w:val="o"/>
      <w:lvlJc w:val="left"/>
      <w:pPr>
        <w:ind w:left="5760" w:hanging="360"/>
      </w:pPr>
      <w:rPr>
        <w:rFonts w:ascii="Courier New" w:hAnsi="Courier New" w:hint="default"/>
      </w:rPr>
    </w:lvl>
    <w:lvl w:ilvl="8" w:tplc="F578A3F8">
      <w:start w:val="1"/>
      <w:numFmt w:val="bullet"/>
      <w:lvlText w:val=""/>
      <w:lvlJc w:val="left"/>
      <w:pPr>
        <w:ind w:left="6480" w:hanging="360"/>
      </w:pPr>
      <w:rPr>
        <w:rFonts w:ascii="Wingdings" w:hAnsi="Wingdings" w:hint="default"/>
      </w:rPr>
    </w:lvl>
  </w:abstractNum>
  <w:abstractNum w:abstractNumId="48" w15:restartNumberingAfterBreak="0">
    <w:nsid w:val="15D12757"/>
    <w:multiLevelType w:val="hybridMultilevel"/>
    <w:tmpl w:val="CC463FD4"/>
    <w:lvl w:ilvl="0" w:tplc="F9A0F4CC">
      <w:start w:val="1"/>
      <w:numFmt w:val="bullet"/>
      <w:lvlText w:val=""/>
      <w:lvlJc w:val="left"/>
      <w:pPr>
        <w:ind w:left="720" w:hanging="360"/>
      </w:pPr>
      <w:rPr>
        <w:rFonts w:ascii="Symbol" w:hAnsi="Symbol" w:hint="default"/>
      </w:rPr>
    </w:lvl>
    <w:lvl w:ilvl="1" w:tplc="F006C9C0">
      <w:start w:val="1"/>
      <w:numFmt w:val="bullet"/>
      <w:lvlText w:val="o"/>
      <w:lvlJc w:val="left"/>
      <w:pPr>
        <w:ind w:left="1440" w:hanging="360"/>
      </w:pPr>
      <w:rPr>
        <w:rFonts w:ascii="Courier New" w:hAnsi="Courier New" w:hint="default"/>
      </w:rPr>
    </w:lvl>
    <w:lvl w:ilvl="2" w:tplc="7794D524">
      <w:start w:val="1"/>
      <w:numFmt w:val="bullet"/>
      <w:lvlText w:val=""/>
      <w:lvlJc w:val="left"/>
      <w:pPr>
        <w:ind w:left="2160" w:hanging="360"/>
      </w:pPr>
      <w:rPr>
        <w:rFonts w:ascii="Wingdings" w:hAnsi="Wingdings" w:hint="default"/>
      </w:rPr>
    </w:lvl>
    <w:lvl w:ilvl="3" w:tplc="578E3AA8">
      <w:start w:val="1"/>
      <w:numFmt w:val="bullet"/>
      <w:lvlText w:val=""/>
      <w:lvlJc w:val="left"/>
      <w:pPr>
        <w:ind w:left="2880" w:hanging="360"/>
      </w:pPr>
      <w:rPr>
        <w:rFonts w:ascii="Symbol" w:hAnsi="Symbol" w:hint="default"/>
      </w:rPr>
    </w:lvl>
    <w:lvl w:ilvl="4" w:tplc="CA164016">
      <w:start w:val="1"/>
      <w:numFmt w:val="bullet"/>
      <w:lvlText w:val="o"/>
      <w:lvlJc w:val="left"/>
      <w:pPr>
        <w:ind w:left="3600" w:hanging="360"/>
      </w:pPr>
      <w:rPr>
        <w:rFonts w:ascii="Courier New" w:hAnsi="Courier New" w:hint="default"/>
      </w:rPr>
    </w:lvl>
    <w:lvl w:ilvl="5" w:tplc="DAAA48AC">
      <w:start w:val="1"/>
      <w:numFmt w:val="bullet"/>
      <w:lvlText w:val=""/>
      <w:lvlJc w:val="left"/>
      <w:pPr>
        <w:ind w:left="4320" w:hanging="360"/>
      </w:pPr>
      <w:rPr>
        <w:rFonts w:ascii="Wingdings" w:hAnsi="Wingdings" w:hint="default"/>
      </w:rPr>
    </w:lvl>
    <w:lvl w:ilvl="6" w:tplc="74BAA040">
      <w:start w:val="1"/>
      <w:numFmt w:val="bullet"/>
      <w:lvlText w:val=""/>
      <w:lvlJc w:val="left"/>
      <w:pPr>
        <w:ind w:left="5040" w:hanging="360"/>
      </w:pPr>
      <w:rPr>
        <w:rFonts w:ascii="Symbol" w:hAnsi="Symbol" w:hint="default"/>
      </w:rPr>
    </w:lvl>
    <w:lvl w:ilvl="7" w:tplc="63E6DE62">
      <w:start w:val="1"/>
      <w:numFmt w:val="bullet"/>
      <w:lvlText w:val="o"/>
      <w:lvlJc w:val="left"/>
      <w:pPr>
        <w:ind w:left="5760" w:hanging="360"/>
      </w:pPr>
      <w:rPr>
        <w:rFonts w:ascii="Courier New" w:hAnsi="Courier New" w:hint="default"/>
      </w:rPr>
    </w:lvl>
    <w:lvl w:ilvl="8" w:tplc="F04A0A94">
      <w:start w:val="1"/>
      <w:numFmt w:val="bullet"/>
      <w:lvlText w:val=""/>
      <w:lvlJc w:val="left"/>
      <w:pPr>
        <w:ind w:left="6480" w:hanging="360"/>
      </w:pPr>
      <w:rPr>
        <w:rFonts w:ascii="Wingdings" w:hAnsi="Wingdings" w:hint="default"/>
      </w:rPr>
    </w:lvl>
  </w:abstractNum>
  <w:abstractNum w:abstractNumId="49" w15:restartNumberingAfterBreak="0">
    <w:nsid w:val="17140A44"/>
    <w:multiLevelType w:val="hybridMultilevel"/>
    <w:tmpl w:val="11C2AF76"/>
    <w:lvl w:ilvl="0" w:tplc="C49E9356">
      <w:start w:val="1"/>
      <w:numFmt w:val="bullet"/>
      <w:lvlText w:val="-"/>
      <w:lvlJc w:val="left"/>
      <w:pPr>
        <w:ind w:left="720" w:hanging="360"/>
      </w:pPr>
      <w:rPr>
        <w:rFonts w:ascii="Calibri" w:hAnsi="Calibri" w:hint="default"/>
      </w:rPr>
    </w:lvl>
    <w:lvl w:ilvl="1" w:tplc="C08E7A6A">
      <w:start w:val="1"/>
      <w:numFmt w:val="bullet"/>
      <w:lvlText w:val="o"/>
      <w:lvlJc w:val="left"/>
      <w:pPr>
        <w:ind w:left="1440" w:hanging="360"/>
      </w:pPr>
      <w:rPr>
        <w:rFonts w:ascii="Courier New" w:hAnsi="Courier New" w:hint="default"/>
      </w:rPr>
    </w:lvl>
    <w:lvl w:ilvl="2" w:tplc="A74EEE52">
      <w:start w:val="1"/>
      <w:numFmt w:val="bullet"/>
      <w:lvlText w:val=""/>
      <w:lvlJc w:val="left"/>
      <w:pPr>
        <w:ind w:left="2160" w:hanging="360"/>
      </w:pPr>
      <w:rPr>
        <w:rFonts w:ascii="Wingdings" w:hAnsi="Wingdings" w:hint="default"/>
      </w:rPr>
    </w:lvl>
    <w:lvl w:ilvl="3" w:tplc="6A2C777E">
      <w:start w:val="1"/>
      <w:numFmt w:val="bullet"/>
      <w:lvlText w:val=""/>
      <w:lvlJc w:val="left"/>
      <w:pPr>
        <w:ind w:left="2880" w:hanging="360"/>
      </w:pPr>
      <w:rPr>
        <w:rFonts w:ascii="Symbol" w:hAnsi="Symbol" w:hint="default"/>
      </w:rPr>
    </w:lvl>
    <w:lvl w:ilvl="4" w:tplc="A0882666">
      <w:start w:val="1"/>
      <w:numFmt w:val="bullet"/>
      <w:lvlText w:val="o"/>
      <w:lvlJc w:val="left"/>
      <w:pPr>
        <w:ind w:left="3600" w:hanging="360"/>
      </w:pPr>
      <w:rPr>
        <w:rFonts w:ascii="Courier New" w:hAnsi="Courier New" w:hint="default"/>
      </w:rPr>
    </w:lvl>
    <w:lvl w:ilvl="5" w:tplc="8E5A7842">
      <w:start w:val="1"/>
      <w:numFmt w:val="bullet"/>
      <w:lvlText w:val=""/>
      <w:lvlJc w:val="left"/>
      <w:pPr>
        <w:ind w:left="4320" w:hanging="360"/>
      </w:pPr>
      <w:rPr>
        <w:rFonts w:ascii="Wingdings" w:hAnsi="Wingdings" w:hint="default"/>
      </w:rPr>
    </w:lvl>
    <w:lvl w:ilvl="6" w:tplc="FDF66E54">
      <w:start w:val="1"/>
      <w:numFmt w:val="bullet"/>
      <w:lvlText w:val=""/>
      <w:lvlJc w:val="left"/>
      <w:pPr>
        <w:ind w:left="5040" w:hanging="360"/>
      </w:pPr>
      <w:rPr>
        <w:rFonts w:ascii="Symbol" w:hAnsi="Symbol" w:hint="default"/>
      </w:rPr>
    </w:lvl>
    <w:lvl w:ilvl="7" w:tplc="15C6C338">
      <w:start w:val="1"/>
      <w:numFmt w:val="bullet"/>
      <w:lvlText w:val="o"/>
      <w:lvlJc w:val="left"/>
      <w:pPr>
        <w:ind w:left="5760" w:hanging="360"/>
      </w:pPr>
      <w:rPr>
        <w:rFonts w:ascii="Courier New" w:hAnsi="Courier New" w:hint="default"/>
      </w:rPr>
    </w:lvl>
    <w:lvl w:ilvl="8" w:tplc="B8621334">
      <w:start w:val="1"/>
      <w:numFmt w:val="bullet"/>
      <w:lvlText w:val=""/>
      <w:lvlJc w:val="left"/>
      <w:pPr>
        <w:ind w:left="6480" w:hanging="360"/>
      </w:pPr>
      <w:rPr>
        <w:rFonts w:ascii="Wingdings" w:hAnsi="Wingdings" w:hint="default"/>
      </w:rPr>
    </w:lvl>
  </w:abstractNum>
  <w:abstractNum w:abstractNumId="50" w15:restartNumberingAfterBreak="0">
    <w:nsid w:val="1730548E"/>
    <w:multiLevelType w:val="hybridMultilevel"/>
    <w:tmpl w:val="4C1E73A2"/>
    <w:lvl w:ilvl="0" w:tplc="798ED7EE">
      <w:start w:val="1"/>
      <w:numFmt w:val="bullet"/>
      <w:lvlText w:val="-"/>
      <w:lvlJc w:val="left"/>
      <w:pPr>
        <w:ind w:left="720" w:hanging="360"/>
      </w:pPr>
      <w:rPr>
        <w:rFonts w:ascii="Calibri" w:hAnsi="Calibri" w:hint="default"/>
      </w:rPr>
    </w:lvl>
    <w:lvl w:ilvl="1" w:tplc="5448A64C">
      <w:start w:val="1"/>
      <w:numFmt w:val="bullet"/>
      <w:lvlText w:val="o"/>
      <w:lvlJc w:val="left"/>
      <w:pPr>
        <w:ind w:left="1440" w:hanging="360"/>
      </w:pPr>
      <w:rPr>
        <w:rFonts w:ascii="Courier New" w:hAnsi="Courier New" w:hint="default"/>
      </w:rPr>
    </w:lvl>
    <w:lvl w:ilvl="2" w:tplc="39C83888">
      <w:start w:val="1"/>
      <w:numFmt w:val="bullet"/>
      <w:lvlText w:val=""/>
      <w:lvlJc w:val="left"/>
      <w:pPr>
        <w:ind w:left="2160" w:hanging="360"/>
      </w:pPr>
      <w:rPr>
        <w:rFonts w:ascii="Wingdings" w:hAnsi="Wingdings" w:hint="default"/>
      </w:rPr>
    </w:lvl>
    <w:lvl w:ilvl="3" w:tplc="02B08260">
      <w:start w:val="1"/>
      <w:numFmt w:val="bullet"/>
      <w:lvlText w:val=""/>
      <w:lvlJc w:val="left"/>
      <w:pPr>
        <w:ind w:left="2880" w:hanging="360"/>
      </w:pPr>
      <w:rPr>
        <w:rFonts w:ascii="Symbol" w:hAnsi="Symbol" w:hint="default"/>
      </w:rPr>
    </w:lvl>
    <w:lvl w:ilvl="4" w:tplc="22880392">
      <w:start w:val="1"/>
      <w:numFmt w:val="bullet"/>
      <w:lvlText w:val="o"/>
      <w:lvlJc w:val="left"/>
      <w:pPr>
        <w:ind w:left="3600" w:hanging="360"/>
      </w:pPr>
      <w:rPr>
        <w:rFonts w:ascii="Courier New" w:hAnsi="Courier New" w:hint="default"/>
      </w:rPr>
    </w:lvl>
    <w:lvl w:ilvl="5" w:tplc="3334B7C4">
      <w:start w:val="1"/>
      <w:numFmt w:val="bullet"/>
      <w:lvlText w:val=""/>
      <w:lvlJc w:val="left"/>
      <w:pPr>
        <w:ind w:left="4320" w:hanging="360"/>
      </w:pPr>
      <w:rPr>
        <w:rFonts w:ascii="Wingdings" w:hAnsi="Wingdings" w:hint="default"/>
      </w:rPr>
    </w:lvl>
    <w:lvl w:ilvl="6" w:tplc="50FC62BC">
      <w:start w:val="1"/>
      <w:numFmt w:val="bullet"/>
      <w:lvlText w:val=""/>
      <w:lvlJc w:val="left"/>
      <w:pPr>
        <w:ind w:left="5040" w:hanging="360"/>
      </w:pPr>
      <w:rPr>
        <w:rFonts w:ascii="Symbol" w:hAnsi="Symbol" w:hint="default"/>
      </w:rPr>
    </w:lvl>
    <w:lvl w:ilvl="7" w:tplc="59E07B40">
      <w:start w:val="1"/>
      <w:numFmt w:val="bullet"/>
      <w:lvlText w:val="o"/>
      <w:lvlJc w:val="left"/>
      <w:pPr>
        <w:ind w:left="5760" w:hanging="360"/>
      </w:pPr>
      <w:rPr>
        <w:rFonts w:ascii="Courier New" w:hAnsi="Courier New" w:hint="default"/>
      </w:rPr>
    </w:lvl>
    <w:lvl w:ilvl="8" w:tplc="BB66C604">
      <w:start w:val="1"/>
      <w:numFmt w:val="bullet"/>
      <w:lvlText w:val=""/>
      <w:lvlJc w:val="left"/>
      <w:pPr>
        <w:ind w:left="6480" w:hanging="360"/>
      </w:pPr>
      <w:rPr>
        <w:rFonts w:ascii="Wingdings" w:hAnsi="Wingdings" w:hint="default"/>
      </w:rPr>
    </w:lvl>
  </w:abstractNum>
  <w:abstractNum w:abstractNumId="51" w15:restartNumberingAfterBreak="0">
    <w:nsid w:val="177C3651"/>
    <w:multiLevelType w:val="hybridMultilevel"/>
    <w:tmpl w:val="53543A68"/>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2" w15:restartNumberingAfterBreak="0">
    <w:nsid w:val="177E5F71"/>
    <w:multiLevelType w:val="hybridMultilevel"/>
    <w:tmpl w:val="57BA004C"/>
    <w:lvl w:ilvl="0" w:tplc="D1FAFA06">
      <w:start w:val="1"/>
      <w:numFmt w:val="bullet"/>
      <w:lvlText w:val=""/>
      <w:lvlJc w:val="left"/>
      <w:pPr>
        <w:ind w:left="720" w:hanging="360"/>
      </w:pPr>
      <w:rPr>
        <w:rFonts w:ascii="Symbol" w:hAnsi="Symbol" w:hint="default"/>
      </w:rPr>
    </w:lvl>
    <w:lvl w:ilvl="1" w:tplc="71486D70">
      <w:start w:val="1"/>
      <w:numFmt w:val="bullet"/>
      <w:lvlText w:val="o"/>
      <w:lvlJc w:val="left"/>
      <w:pPr>
        <w:ind w:left="1440" w:hanging="360"/>
      </w:pPr>
      <w:rPr>
        <w:rFonts w:ascii="Courier New" w:hAnsi="Courier New" w:hint="default"/>
      </w:rPr>
    </w:lvl>
    <w:lvl w:ilvl="2" w:tplc="C4B0337A">
      <w:start w:val="1"/>
      <w:numFmt w:val="bullet"/>
      <w:lvlText w:val=""/>
      <w:lvlJc w:val="left"/>
      <w:pPr>
        <w:ind w:left="2160" w:hanging="360"/>
      </w:pPr>
      <w:rPr>
        <w:rFonts w:ascii="Wingdings" w:hAnsi="Wingdings" w:hint="default"/>
      </w:rPr>
    </w:lvl>
    <w:lvl w:ilvl="3" w:tplc="5792FD78">
      <w:start w:val="1"/>
      <w:numFmt w:val="bullet"/>
      <w:lvlText w:val=""/>
      <w:lvlJc w:val="left"/>
      <w:pPr>
        <w:ind w:left="2880" w:hanging="360"/>
      </w:pPr>
      <w:rPr>
        <w:rFonts w:ascii="Symbol" w:hAnsi="Symbol" w:hint="default"/>
      </w:rPr>
    </w:lvl>
    <w:lvl w:ilvl="4" w:tplc="B07ACA36">
      <w:start w:val="1"/>
      <w:numFmt w:val="bullet"/>
      <w:lvlText w:val="o"/>
      <w:lvlJc w:val="left"/>
      <w:pPr>
        <w:ind w:left="3600" w:hanging="360"/>
      </w:pPr>
      <w:rPr>
        <w:rFonts w:ascii="Courier New" w:hAnsi="Courier New" w:hint="default"/>
      </w:rPr>
    </w:lvl>
    <w:lvl w:ilvl="5" w:tplc="1A745668">
      <w:start w:val="1"/>
      <w:numFmt w:val="bullet"/>
      <w:lvlText w:val=""/>
      <w:lvlJc w:val="left"/>
      <w:pPr>
        <w:ind w:left="4320" w:hanging="360"/>
      </w:pPr>
      <w:rPr>
        <w:rFonts w:ascii="Wingdings" w:hAnsi="Wingdings" w:hint="default"/>
      </w:rPr>
    </w:lvl>
    <w:lvl w:ilvl="6" w:tplc="2E70CCBC">
      <w:start w:val="1"/>
      <w:numFmt w:val="bullet"/>
      <w:lvlText w:val=""/>
      <w:lvlJc w:val="left"/>
      <w:pPr>
        <w:ind w:left="5040" w:hanging="360"/>
      </w:pPr>
      <w:rPr>
        <w:rFonts w:ascii="Symbol" w:hAnsi="Symbol" w:hint="default"/>
      </w:rPr>
    </w:lvl>
    <w:lvl w:ilvl="7" w:tplc="CC6AB5A6">
      <w:start w:val="1"/>
      <w:numFmt w:val="bullet"/>
      <w:lvlText w:val="o"/>
      <w:lvlJc w:val="left"/>
      <w:pPr>
        <w:ind w:left="5760" w:hanging="360"/>
      </w:pPr>
      <w:rPr>
        <w:rFonts w:ascii="Courier New" w:hAnsi="Courier New" w:hint="default"/>
      </w:rPr>
    </w:lvl>
    <w:lvl w:ilvl="8" w:tplc="4DFE6066">
      <w:start w:val="1"/>
      <w:numFmt w:val="bullet"/>
      <w:lvlText w:val=""/>
      <w:lvlJc w:val="left"/>
      <w:pPr>
        <w:ind w:left="6480" w:hanging="360"/>
      </w:pPr>
      <w:rPr>
        <w:rFonts w:ascii="Wingdings" w:hAnsi="Wingdings" w:hint="default"/>
      </w:rPr>
    </w:lvl>
  </w:abstractNum>
  <w:abstractNum w:abstractNumId="53" w15:restartNumberingAfterBreak="0">
    <w:nsid w:val="17804D02"/>
    <w:multiLevelType w:val="hybridMultilevel"/>
    <w:tmpl w:val="FDEE1F92"/>
    <w:lvl w:ilvl="0" w:tplc="985EF5D8">
      <w:start w:val="1"/>
      <w:numFmt w:val="bullet"/>
      <w:lvlText w:val="·"/>
      <w:lvlJc w:val="left"/>
      <w:pPr>
        <w:ind w:left="1428" w:hanging="360"/>
      </w:pPr>
      <w:rPr>
        <w:rFonts w:ascii="Symbol" w:hAnsi="Symbol" w:hint="default"/>
      </w:rPr>
    </w:lvl>
    <w:lvl w:ilvl="1" w:tplc="1C30B8F2">
      <w:start w:val="1"/>
      <w:numFmt w:val="bullet"/>
      <w:lvlText w:val="o"/>
      <w:lvlJc w:val="left"/>
      <w:pPr>
        <w:ind w:left="2148" w:hanging="360"/>
      </w:pPr>
      <w:rPr>
        <w:rFonts w:ascii="Courier New" w:hAnsi="Courier New" w:hint="default"/>
      </w:rPr>
    </w:lvl>
    <w:lvl w:ilvl="2" w:tplc="A9F47DC0">
      <w:start w:val="1"/>
      <w:numFmt w:val="bullet"/>
      <w:lvlText w:val=""/>
      <w:lvlJc w:val="left"/>
      <w:pPr>
        <w:ind w:left="2868" w:hanging="360"/>
      </w:pPr>
      <w:rPr>
        <w:rFonts w:ascii="Wingdings" w:hAnsi="Wingdings" w:hint="default"/>
      </w:rPr>
    </w:lvl>
    <w:lvl w:ilvl="3" w:tplc="B872804C">
      <w:start w:val="1"/>
      <w:numFmt w:val="bullet"/>
      <w:lvlText w:val=""/>
      <w:lvlJc w:val="left"/>
      <w:pPr>
        <w:ind w:left="3588" w:hanging="360"/>
      </w:pPr>
      <w:rPr>
        <w:rFonts w:ascii="Symbol" w:hAnsi="Symbol" w:hint="default"/>
      </w:rPr>
    </w:lvl>
    <w:lvl w:ilvl="4" w:tplc="79AACDD0">
      <w:start w:val="1"/>
      <w:numFmt w:val="bullet"/>
      <w:lvlText w:val="o"/>
      <w:lvlJc w:val="left"/>
      <w:pPr>
        <w:ind w:left="4308" w:hanging="360"/>
      </w:pPr>
      <w:rPr>
        <w:rFonts w:ascii="Courier New" w:hAnsi="Courier New" w:hint="default"/>
      </w:rPr>
    </w:lvl>
    <w:lvl w:ilvl="5" w:tplc="58A2B70C">
      <w:start w:val="1"/>
      <w:numFmt w:val="bullet"/>
      <w:lvlText w:val=""/>
      <w:lvlJc w:val="left"/>
      <w:pPr>
        <w:ind w:left="5028" w:hanging="360"/>
      </w:pPr>
      <w:rPr>
        <w:rFonts w:ascii="Wingdings" w:hAnsi="Wingdings" w:hint="default"/>
      </w:rPr>
    </w:lvl>
    <w:lvl w:ilvl="6" w:tplc="F48E95C8">
      <w:start w:val="1"/>
      <w:numFmt w:val="bullet"/>
      <w:lvlText w:val=""/>
      <w:lvlJc w:val="left"/>
      <w:pPr>
        <w:ind w:left="5748" w:hanging="360"/>
      </w:pPr>
      <w:rPr>
        <w:rFonts w:ascii="Symbol" w:hAnsi="Symbol" w:hint="default"/>
      </w:rPr>
    </w:lvl>
    <w:lvl w:ilvl="7" w:tplc="A0960A78">
      <w:start w:val="1"/>
      <w:numFmt w:val="bullet"/>
      <w:lvlText w:val="o"/>
      <w:lvlJc w:val="left"/>
      <w:pPr>
        <w:ind w:left="6468" w:hanging="360"/>
      </w:pPr>
      <w:rPr>
        <w:rFonts w:ascii="Courier New" w:hAnsi="Courier New" w:hint="default"/>
      </w:rPr>
    </w:lvl>
    <w:lvl w:ilvl="8" w:tplc="19C4BC94">
      <w:start w:val="1"/>
      <w:numFmt w:val="bullet"/>
      <w:lvlText w:val=""/>
      <w:lvlJc w:val="left"/>
      <w:pPr>
        <w:ind w:left="7188" w:hanging="360"/>
      </w:pPr>
      <w:rPr>
        <w:rFonts w:ascii="Wingdings" w:hAnsi="Wingdings" w:hint="default"/>
      </w:rPr>
    </w:lvl>
  </w:abstractNum>
  <w:abstractNum w:abstractNumId="54" w15:restartNumberingAfterBreak="0">
    <w:nsid w:val="1784483C"/>
    <w:multiLevelType w:val="hybridMultilevel"/>
    <w:tmpl w:val="F0963F74"/>
    <w:lvl w:ilvl="0" w:tplc="BAA27A80">
      <w:start w:val="1"/>
      <w:numFmt w:val="bullet"/>
      <w:lvlText w:val="-"/>
      <w:lvlJc w:val="left"/>
      <w:pPr>
        <w:ind w:left="720" w:hanging="360"/>
      </w:pPr>
      <w:rPr>
        <w:rFonts w:ascii="Calibri" w:hAnsi="Calibri" w:hint="default"/>
      </w:rPr>
    </w:lvl>
    <w:lvl w:ilvl="1" w:tplc="1400BA2C">
      <w:start w:val="1"/>
      <w:numFmt w:val="bullet"/>
      <w:lvlText w:val="o"/>
      <w:lvlJc w:val="left"/>
      <w:pPr>
        <w:ind w:left="1440" w:hanging="360"/>
      </w:pPr>
      <w:rPr>
        <w:rFonts w:ascii="Courier New" w:hAnsi="Courier New" w:hint="default"/>
      </w:rPr>
    </w:lvl>
    <w:lvl w:ilvl="2" w:tplc="CB4A7A58">
      <w:start w:val="1"/>
      <w:numFmt w:val="bullet"/>
      <w:lvlText w:val=""/>
      <w:lvlJc w:val="left"/>
      <w:pPr>
        <w:ind w:left="2160" w:hanging="360"/>
      </w:pPr>
      <w:rPr>
        <w:rFonts w:ascii="Wingdings" w:hAnsi="Wingdings" w:hint="default"/>
      </w:rPr>
    </w:lvl>
    <w:lvl w:ilvl="3" w:tplc="19B0EEB2">
      <w:start w:val="1"/>
      <w:numFmt w:val="bullet"/>
      <w:lvlText w:val=""/>
      <w:lvlJc w:val="left"/>
      <w:pPr>
        <w:ind w:left="2880" w:hanging="360"/>
      </w:pPr>
      <w:rPr>
        <w:rFonts w:ascii="Symbol" w:hAnsi="Symbol" w:hint="default"/>
      </w:rPr>
    </w:lvl>
    <w:lvl w:ilvl="4" w:tplc="E144742E">
      <w:start w:val="1"/>
      <w:numFmt w:val="bullet"/>
      <w:lvlText w:val="o"/>
      <w:lvlJc w:val="left"/>
      <w:pPr>
        <w:ind w:left="3600" w:hanging="360"/>
      </w:pPr>
      <w:rPr>
        <w:rFonts w:ascii="Courier New" w:hAnsi="Courier New" w:hint="default"/>
      </w:rPr>
    </w:lvl>
    <w:lvl w:ilvl="5" w:tplc="88D4BBF8">
      <w:start w:val="1"/>
      <w:numFmt w:val="bullet"/>
      <w:lvlText w:val=""/>
      <w:lvlJc w:val="left"/>
      <w:pPr>
        <w:ind w:left="4320" w:hanging="360"/>
      </w:pPr>
      <w:rPr>
        <w:rFonts w:ascii="Wingdings" w:hAnsi="Wingdings" w:hint="default"/>
      </w:rPr>
    </w:lvl>
    <w:lvl w:ilvl="6" w:tplc="B1BAB16C">
      <w:start w:val="1"/>
      <w:numFmt w:val="bullet"/>
      <w:lvlText w:val=""/>
      <w:lvlJc w:val="left"/>
      <w:pPr>
        <w:ind w:left="5040" w:hanging="360"/>
      </w:pPr>
      <w:rPr>
        <w:rFonts w:ascii="Symbol" w:hAnsi="Symbol" w:hint="default"/>
      </w:rPr>
    </w:lvl>
    <w:lvl w:ilvl="7" w:tplc="05D40B8C">
      <w:start w:val="1"/>
      <w:numFmt w:val="bullet"/>
      <w:lvlText w:val="o"/>
      <w:lvlJc w:val="left"/>
      <w:pPr>
        <w:ind w:left="5760" w:hanging="360"/>
      </w:pPr>
      <w:rPr>
        <w:rFonts w:ascii="Courier New" w:hAnsi="Courier New" w:hint="default"/>
      </w:rPr>
    </w:lvl>
    <w:lvl w:ilvl="8" w:tplc="6780134E">
      <w:start w:val="1"/>
      <w:numFmt w:val="bullet"/>
      <w:lvlText w:val=""/>
      <w:lvlJc w:val="left"/>
      <w:pPr>
        <w:ind w:left="6480" w:hanging="360"/>
      </w:pPr>
      <w:rPr>
        <w:rFonts w:ascii="Wingdings" w:hAnsi="Wingdings" w:hint="default"/>
      </w:rPr>
    </w:lvl>
  </w:abstractNum>
  <w:abstractNum w:abstractNumId="55" w15:restartNumberingAfterBreak="0">
    <w:nsid w:val="17E73CDD"/>
    <w:multiLevelType w:val="hybridMultilevel"/>
    <w:tmpl w:val="61C42570"/>
    <w:lvl w:ilvl="0" w:tplc="300A0001">
      <w:start w:val="1"/>
      <w:numFmt w:val="bullet"/>
      <w:lvlText w:val=""/>
      <w:lvlJc w:val="left"/>
      <w:pPr>
        <w:ind w:left="1854" w:hanging="360"/>
      </w:pPr>
      <w:rPr>
        <w:rFonts w:ascii="Symbol" w:hAnsi="Symbol" w:hint="default"/>
      </w:rPr>
    </w:lvl>
    <w:lvl w:ilvl="1" w:tplc="300A0003" w:tentative="1">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56" w15:restartNumberingAfterBreak="0">
    <w:nsid w:val="19923216"/>
    <w:multiLevelType w:val="hybridMultilevel"/>
    <w:tmpl w:val="6964A62A"/>
    <w:lvl w:ilvl="0" w:tplc="0D4C96E2">
      <w:start w:val="1"/>
      <w:numFmt w:val="bullet"/>
      <w:lvlText w:val="-"/>
      <w:lvlJc w:val="left"/>
      <w:pPr>
        <w:ind w:left="720" w:hanging="360"/>
      </w:pPr>
      <w:rPr>
        <w:rFonts w:ascii="Calibri" w:hAnsi="Calibri" w:hint="default"/>
      </w:rPr>
    </w:lvl>
    <w:lvl w:ilvl="1" w:tplc="F31E6736">
      <w:start w:val="1"/>
      <w:numFmt w:val="bullet"/>
      <w:lvlText w:val="o"/>
      <w:lvlJc w:val="left"/>
      <w:pPr>
        <w:ind w:left="1440" w:hanging="360"/>
      </w:pPr>
      <w:rPr>
        <w:rFonts w:ascii="Courier New" w:hAnsi="Courier New" w:hint="default"/>
      </w:rPr>
    </w:lvl>
    <w:lvl w:ilvl="2" w:tplc="FA3EA396">
      <w:start w:val="1"/>
      <w:numFmt w:val="bullet"/>
      <w:lvlText w:val=""/>
      <w:lvlJc w:val="left"/>
      <w:pPr>
        <w:ind w:left="2160" w:hanging="360"/>
      </w:pPr>
      <w:rPr>
        <w:rFonts w:ascii="Wingdings" w:hAnsi="Wingdings" w:hint="default"/>
      </w:rPr>
    </w:lvl>
    <w:lvl w:ilvl="3" w:tplc="3D6CE03C">
      <w:start w:val="1"/>
      <w:numFmt w:val="bullet"/>
      <w:lvlText w:val=""/>
      <w:lvlJc w:val="left"/>
      <w:pPr>
        <w:ind w:left="2880" w:hanging="360"/>
      </w:pPr>
      <w:rPr>
        <w:rFonts w:ascii="Symbol" w:hAnsi="Symbol" w:hint="default"/>
      </w:rPr>
    </w:lvl>
    <w:lvl w:ilvl="4" w:tplc="DF88E1A8">
      <w:start w:val="1"/>
      <w:numFmt w:val="bullet"/>
      <w:lvlText w:val="o"/>
      <w:lvlJc w:val="left"/>
      <w:pPr>
        <w:ind w:left="3600" w:hanging="360"/>
      </w:pPr>
      <w:rPr>
        <w:rFonts w:ascii="Courier New" w:hAnsi="Courier New" w:hint="default"/>
      </w:rPr>
    </w:lvl>
    <w:lvl w:ilvl="5" w:tplc="8BAE0606">
      <w:start w:val="1"/>
      <w:numFmt w:val="bullet"/>
      <w:lvlText w:val=""/>
      <w:lvlJc w:val="left"/>
      <w:pPr>
        <w:ind w:left="4320" w:hanging="360"/>
      </w:pPr>
      <w:rPr>
        <w:rFonts w:ascii="Wingdings" w:hAnsi="Wingdings" w:hint="default"/>
      </w:rPr>
    </w:lvl>
    <w:lvl w:ilvl="6" w:tplc="911E9282">
      <w:start w:val="1"/>
      <w:numFmt w:val="bullet"/>
      <w:lvlText w:val=""/>
      <w:lvlJc w:val="left"/>
      <w:pPr>
        <w:ind w:left="5040" w:hanging="360"/>
      </w:pPr>
      <w:rPr>
        <w:rFonts w:ascii="Symbol" w:hAnsi="Symbol" w:hint="default"/>
      </w:rPr>
    </w:lvl>
    <w:lvl w:ilvl="7" w:tplc="F878C626">
      <w:start w:val="1"/>
      <w:numFmt w:val="bullet"/>
      <w:lvlText w:val="o"/>
      <w:lvlJc w:val="left"/>
      <w:pPr>
        <w:ind w:left="5760" w:hanging="360"/>
      </w:pPr>
      <w:rPr>
        <w:rFonts w:ascii="Courier New" w:hAnsi="Courier New" w:hint="default"/>
      </w:rPr>
    </w:lvl>
    <w:lvl w:ilvl="8" w:tplc="4322EC6E">
      <w:start w:val="1"/>
      <w:numFmt w:val="bullet"/>
      <w:lvlText w:val=""/>
      <w:lvlJc w:val="left"/>
      <w:pPr>
        <w:ind w:left="6480" w:hanging="360"/>
      </w:pPr>
      <w:rPr>
        <w:rFonts w:ascii="Wingdings" w:hAnsi="Wingdings" w:hint="default"/>
      </w:rPr>
    </w:lvl>
  </w:abstractNum>
  <w:abstractNum w:abstractNumId="57" w15:restartNumberingAfterBreak="0">
    <w:nsid w:val="19994688"/>
    <w:multiLevelType w:val="hybridMultilevel"/>
    <w:tmpl w:val="385E00AA"/>
    <w:lvl w:ilvl="0" w:tplc="C228070E">
      <w:start w:val="1"/>
      <w:numFmt w:val="bullet"/>
      <w:lvlText w:val="-"/>
      <w:lvlJc w:val="left"/>
      <w:pPr>
        <w:ind w:left="720" w:hanging="360"/>
      </w:pPr>
      <w:rPr>
        <w:rFonts w:ascii="Calibri" w:hAnsi="Calibri" w:hint="default"/>
      </w:rPr>
    </w:lvl>
    <w:lvl w:ilvl="1" w:tplc="11400334">
      <w:start w:val="1"/>
      <w:numFmt w:val="bullet"/>
      <w:lvlText w:val="o"/>
      <w:lvlJc w:val="left"/>
      <w:pPr>
        <w:ind w:left="1440" w:hanging="360"/>
      </w:pPr>
      <w:rPr>
        <w:rFonts w:ascii="Courier New" w:hAnsi="Courier New" w:hint="default"/>
      </w:rPr>
    </w:lvl>
    <w:lvl w:ilvl="2" w:tplc="4F82B5BE">
      <w:start w:val="1"/>
      <w:numFmt w:val="bullet"/>
      <w:lvlText w:val=""/>
      <w:lvlJc w:val="left"/>
      <w:pPr>
        <w:ind w:left="2160" w:hanging="360"/>
      </w:pPr>
      <w:rPr>
        <w:rFonts w:ascii="Wingdings" w:hAnsi="Wingdings" w:hint="default"/>
      </w:rPr>
    </w:lvl>
    <w:lvl w:ilvl="3" w:tplc="A86810D6">
      <w:start w:val="1"/>
      <w:numFmt w:val="bullet"/>
      <w:lvlText w:val=""/>
      <w:lvlJc w:val="left"/>
      <w:pPr>
        <w:ind w:left="2880" w:hanging="360"/>
      </w:pPr>
      <w:rPr>
        <w:rFonts w:ascii="Symbol" w:hAnsi="Symbol" w:hint="default"/>
      </w:rPr>
    </w:lvl>
    <w:lvl w:ilvl="4" w:tplc="20303464">
      <w:start w:val="1"/>
      <w:numFmt w:val="bullet"/>
      <w:lvlText w:val="o"/>
      <w:lvlJc w:val="left"/>
      <w:pPr>
        <w:ind w:left="3600" w:hanging="360"/>
      </w:pPr>
      <w:rPr>
        <w:rFonts w:ascii="Courier New" w:hAnsi="Courier New" w:hint="default"/>
      </w:rPr>
    </w:lvl>
    <w:lvl w:ilvl="5" w:tplc="4F4441B6">
      <w:start w:val="1"/>
      <w:numFmt w:val="bullet"/>
      <w:lvlText w:val=""/>
      <w:lvlJc w:val="left"/>
      <w:pPr>
        <w:ind w:left="4320" w:hanging="360"/>
      </w:pPr>
      <w:rPr>
        <w:rFonts w:ascii="Wingdings" w:hAnsi="Wingdings" w:hint="default"/>
      </w:rPr>
    </w:lvl>
    <w:lvl w:ilvl="6" w:tplc="34028D44">
      <w:start w:val="1"/>
      <w:numFmt w:val="bullet"/>
      <w:lvlText w:val=""/>
      <w:lvlJc w:val="left"/>
      <w:pPr>
        <w:ind w:left="5040" w:hanging="360"/>
      </w:pPr>
      <w:rPr>
        <w:rFonts w:ascii="Symbol" w:hAnsi="Symbol" w:hint="default"/>
      </w:rPr>
    </w:lvl>
    <w:lvl w:ilvl="7" w:tplc="0452FA00">
      <w:start w:val="1"/>
      <w:numFmt w:val="bullet"/>
      <w:lvlText w:val="o"/>
      <w:lvlJc w:val="left"/>
      <w:pPr>
        <w:ind w:left="5760" w:hanging="360"/>
      </w:pPr>
      <w:rPr>
        <w:rFonts w:ascii="Courier New" w:hAnsi="Courier New" w:hint="default"/>
      </w:rPr>
    </w:lvl>
    <w:lvl w:ilvl="8" w:tplc="8084A84C">
      <w:start w:val="1"/>
      <w:numFmt w:val="bullet"/>
      <w:lvlText w:val=""/>
      <w:lvlJc w:val="left"/>
      <w:pPr>
        <w:ind w:left="6480" w:hanging="360"/>
      </w:pPr>
      <w:rPr>
        <w:rFonts w:ascii="Wingdings" w:hAnsi="Wingdings" w:hint="default"/>
      </w:rPr>
    </w:lvl>
  </w:abstractNum>
  <w:abstractNum w:abstractNumId="58" w15:restartNumberingAfterBreak="0">
    <w:nsid w:val="1A671681"/>
    <w:multiLevelType w:val="hybridMultilevel"/>
    <w:tmpl w:val="15BAD764"/>
    <w:lvl w:ilvl="0" w:tplc="C2746976">
      <w:start w:val="1"/>
      <w:numFmt w:val="bullet"/>
      <w:lvlText w:val="-"/>
      <w:lvlJc w:val="left"/>
      <w:pPr>
        <w:ind w:left="720" w:hanging="360"/>
      </w:pPr>
      <w:rPr>
        <w:rFonts w:ascii="Calibri" w:hAnsi="Calibri" w:hint="default"/>
      </w:rPr>
    </w:lvl>
    <w:lvl w:ilvl="1" w:tplc="40FEB56C">
      <w:start w:val="1"/>
      <w:numFmt w:val="bullet"/>
      <w:lvlText w:val="o"/>
      <w:lvlJc w:val="left"/>
      <w:pPr>
        <w:ind w:left="1440" w:hanging="360"/>
      </w:pPr>
      <w:rPr>
        <w:rFonts w:ascii="Courier New" w:hAnsi="Courier New" w:hint="default"/>
      </w:rPr>
    </w:lvl>
    <w:lvl w:ilvl="2" w:tplc="85CC8DF0">
      <w:start w:val="1"/>
      <w:numFmt w:val="bullet"/>
      <w:lvlText w:val=""/>
      <w:lvlJc w:val="left"/>
      <w:pPr>
        <w:ind w:left="2160" w:hanging="360"/>
      </w:pPr>
      <w:rPr>
        <w:rFonts w:ascii="Wingdings" w:hAnsi="Wingdings" w:hint="default"/>
      </w:rPr>
    </w:lvl>
    <w:lvl w:ilvl="3" w:tplc="9A16C898">
      <w:start w:val="1"/>
      <w:numFmt w:val="bullet"/>
      <w:lvlText w:val=""/>
      <w:lvlJc w:val="left"/>
      <w:pPr>
        <w:ind w:left="2880" w:hanging="360"/>
      </w:pPr>
      <w:rPr>
        <w:rFonts w:ascii="Symbol" w:hAnsi="Symbol" w:hint="default"/>
      </w:rPr>
    </w:lvl>
    <w:lvl w:ilvl="4" w:tplc="2AA691CE">
      <w:start w:val="1"/>
      <w:numFmt w:val="bullet"/>
      <w:lvlText w:val="o"/>
      <w:lvlJc w:val="left"/>
      <w:pPr>
        <w:ind w:left="3600" w:hanging="360"/>
      </w:pPr>
      <w:rPr>
        <w:rFonts w:ascii="Courier New" w:hAnsi="Courier New" w:hint="default"/>
      </w:rPr>
    </w:lvl>
    <w:lvl w:ilvl="5" w:tplc="F0C458BC">
      <w:start w:val="1"/>
      <w:numFmt w:val="bullet"/>
      <w:lvlText w:val=""/>
      <w:lvlJc w:val="left"/>
      <w:pPr>
        <w:ind w:left="4320" w:hanging="360"/>
      </w:pPr>
      <w:rPr>
        <w:rFonts w:ascii="Wingdings" w:hAnsi="Wingdings" w:hint="default"/>
      </w:rPr>
    </w:lvl>
    <w:lvl w:ilvl="6" w:tplc="8500F246">
      <w:start w:val="1"/>
      <w:numFmt w:val="bullet"/>
      <w:lvlText w:val=""/>
      <w:lvlJc w:val="left"/>
      <w:pPr>
        <w:ind w:left="5040" w:hanging="360"/>
      </w:pPr>
      <w:rPr>
        <w:rFonts w:ascii="Symbol" w:hAnsi="Symbol" w:hint="default"/>
      </w:rPr>
    </w:lvl>
    <w:lvl w:ilvl="7" w:tplc="2B6AD1DE">
      <w:start w:val="1"/>
      <w:numFmt w:val="bullet"/>
      <w:lvlText w:val="o"/>
      <w:lvlJc w:val="left"/>
      <w:pPr>
        <w:ind w:left="5760" w:hanging="360"/>
      </w:pPr>
      <w:rPr>
        <w:rFonts w:ascii="Courier New" w:hAnsi="Courier New" w:hint="default"/>
      </w:rPr>
    </w:lvl>
    <w:lvl w:ilvl="8" w:tplc="D8A02EBC">
      <w:start w:val="1"/>
      <w:numFmt w:val="bullet"/>
      <w:lvlText w:val=""/>
      <w:lvlJc w:val="left"/>
      <w:pPr>
        <w:ind w:left="6480" w:hanging="360"/>
      </w:pPr>
      <w:rPr>
        <w:rFonts w:ascii="Wingdings" w:hAnsi="Wingdings" w:hint="default"/>
      </w:rPr>
    </w:lvl>
  </w:abstractNum>
  <w:abstractNum w:abstractNumId="59" w15:restartNumberingAfterBreak="0">
    <w:nsid w:val="1A975BEB"/>
    <w:multiLevelType w:val="hybridMultilevel"/>
    <w:tmpl w:val="20887B20"/>
    <w:lvl w:ilvl="0" w:tplc="FA0E757A">
      <w:start w:val="1"/>
      <w:numFmt w:val="bullet"/>
      <w:lvlText w:val=""/>
      <w:lvlJc w:val="left"/>
      <w:pPr>
        <w:ind w:left="720" w:hanging="360"/>
      </w:pPr>
      <w:rPr>
        <w:rFonts w:ascii="Symbol" w:hAnsi="Symbol" w:hint="default"/>
      </w:rPr>
    </w:lvl>
    <w:lvl w:ilvl="1" w:tplc="61348C9A">
      <w:start w:val="1"/>
      <w:numFmt w:val="bullet"/>
      <w:lvlText w:val="o"/>
      <w:lvlJc w:val="left"/>
      <w:pPr>
        <w:ind w:left="1440" w:hanging="360"/>
      </w:pPr>
      <w:rPr>
        <w:rFonts w:ascii="Courier New" w:hAnsi="Courier New" w:hint="default"/>
      </w:rPr>
    </w:lvl>
    <w:lvl w:ilvl="2" w:tplc="626E6BDE">
      <w:start w:val="1"/>
      <w:numFmt w:val="bullet"/>
      <w:lvlText w:val=""/>
      <w:lvlJc w:val="left"/>
      <w:pPr>
        <w:ind w:left="2160" w:hanging="360"/>
      </w:pPr>
      <w:rPr>
        <w:rFonts w:ascii="Wingdings" w:hAnsi="Wingdings" w:hint="default"/>
      </w:rPr>
    </w:lvl>
    <w:lvl w:ilvl="3" w:tplc="A10E3446">
      <w:start w:val="1"/>
      <w:numFmt w:val="bullet"/>
      <w:lvlText w:val=""/>
      <w:lvlJc w:val="left"/>
      <w:pPr>
        <w:ind w:left="2880" w:hanging="360"/>
      </w:pPr>
      <w:rPr>
        <w:rFonts w:ascii="Symbol" w:hAnsi="Symbol" w:hint="default"/>
      </w:rPr>
    </w:lvl>
    <w:lvl w:ilvl="4" w:tplc="ECD69450">
      <w:start w:val="1"/>
      <w:numFmt w:val="bullet"/>
      <w:lvlText w:val="o"/>
      <w:lvlJc w:val="left"/>
      <w:pPr>
        <w:ind w:left="3600" w:hanging="360"/>
      </w:pPr>
      <w:rPr>
        <w:rFonts w:ascii="Courier New" w:hAnsi="Courier New" w:hint="default"/>
      </w:rPr>
    </w:lvl>
    <w:lvl w:ilvl="5" w:tplc="41945D92">
      <w:start w:val="1"/>
      <w:numFmt w:val="bullet"/>
      <w:lvlText w:val=""/>
      <w:lvlJc w:val="left"/>
      <w:pPr>
        <w:ind w:left="4320" w:hanging="360"/>
      </w:pPr>
      <w:rPr>
        <w:rFonts w:ascii="Wingdings" w:hAnsi="Wingdings" w:hint="default"/>
      </w:rPr>
    </w:lvl>
    <w:lvl w:ilvl="6" w:tplc="26E0BAC6">
      <w:start w:val="1"/>
      <w:numFmt w:val="bullet"/>
      <w:lvlText w:val=""/>
      <w:lvlJc w:val="left"/>
      <w:pPr>
        <w:ind w:left="5040" w:hanging="360"/>
      </w:pPr>
      <w:rPr>
        <w:rFonts w:ascii="Symbol" w:hAnsi="Symbol" w:hint="default"/>
      </w:rPr>
    </w:lvl>
    <w:lvl w:ilvl="7" w:tplc="B62C4058">
      <w:start w:val="1"/>
      <w:numFmt w:val="bullet"/>
      <w:lvlText w:val="o"/>
      <w:lvlJc w:val="left"/>
      <w:pPr>
        <w:ind w:left="5760" w:hanging="360"/>
      </w:pPr>
      <w:rPr>
        <w:rFonts w:ascii="Courier New" w:hAnsi="Courier New" w:hint="default"/>
      </w:rPr>
    </w:lvl>
    <w:lvl w:ilvl="8" w:tplc="C7E674BA">
      <w:start w:val="1"/>
      <w:numFmt w:val="bullet"/>
      <w:lvlText w:val=""/>
      <w:lvlJc w:val="left"/>
      <w:pPr>
        <w:ind w:left="6480" w:hanging="360"/>
      </w:pPr>
      <w:rPr>
        <w:rFonts w:ascii="Wingdings" w:hAnsi="Wingdings" w:hint="default"/>
      </w:rPr>
    </w:lvl>
  </w:abstractNum>
  <w:abstractNum w:abstractNumId="60" w15:restartNumberingAfterBreak="0">
    <w:nsid w:val="1BD6282F"/>
    <w:multiLevelType w:val="hybridMultilevel"/>
    <w:tmpl w:val="AC88712E"/>
    <w:lvl w:ilvl="0" w:tplc="6EFC2592">
      <w:start w:val="1"/>
      <w:numFmt w:val="bullet"/>
      <w:lvlText w:val=""/>
      <w:lvlJc w:val="left"/>
      <w:pPr>
        <w:ind w:left="720" w:hanging="360"/>
      </w:pPr>
      <w:rPr>
        <w:rFonts w:ascii="Symbol" w:hAnsi="Symbol" w:hint="default"/>
      </w:rPr>
    </w:lvl>
    <w:lvl w:ilvl="1" w:tplc="DB2EFA5E">
      <w:start w:val="1"/>
      <w:numFmt w:val="bullet"/>
      <w:lvlText w:val="o"/>
      <w:lvlJc w:val="left"/>
      <w:pPr>
        <w:ind w:left="1440" w:hanging="360"/>
      </w:pPr>
      <w:rPr>
        <w:rFonts w:ascii="Courier New" w:hAnsi="Courier New" w:hint="default"/>
      </w:rPr>
    </w:lvl>
    <w:lvl w:ilvl="2" w:tplc="8D36E6EA">
      <w:start w:val="1"/>
      <w:numFmt w:val="bullet"/>
      <w:lvlText w:val=""/>
      <w:lvlJc w:val="left"/>
      <w:pPr>
        <w:ind w:left="2160" w:hanging="360"/>
      </w:pPr>
      <w:rPr>
        <w:rFonts w:ascii="Wingdings" w:hAnsi="Wingdings" w:hint="default"/>
      </w:rPr>
    </w:lvl>
    <w:lvl w:ilvl="3" w:tplc="2C622C0E">
      <w:start w:val="1"/>
      <w:numFmt w:val="bullet"/>
      <w:lvlText w:val=""/>
      <w:lvlJc w:val="left"/>
      <w:pPr>
        <w:ind w:left="2880" w:hanging="360"/>
      </w:pPr>
      <w:rPr>
        <w:rFonts w:ascii="Symbol" w:hAnsi="Symbol" w:hint="default"/>
      </w:rPr>
    </w:lvl>
    <w:lvl w:ilvl="4" w:tplc="95C4E738">
      <w:start w:val="1"/>
      <w:numFmt w:val="bullet"/>
      <w:lvlText w:val="o"/>
      <w:lvlJc w:val="left"/>
      <w:pPr>
        <w:ind w:left="3600" w:hanging="360"/>
      </w:pPr>
      <w:rPr>
        <w:rFonts w:ascii="Courier New" w:hAnsi="Courier New" w:hint="default"/>
      </w:rPr>
    </w:lvl>
    <w:lvl w:ilvl="5" w:tplc="0E7886E2">
      <w:start w:val="1"/>
      <w:numFmt w:val="bullet"/>
      <w:lvlText w:val=""/>
      <w:lvlJc w:val="left"/>
      <w:pPr>
        <w:ind w:left="4320" w:hanging="360"/>
      </w:pPr>
      <w:rPr>
        <w:rFonts w:ascii="Wingdings" w:hAnsi="Wingdings" w:hint="default"/>
      </w:rPr>
    </w:lvl>
    <w:lvl w:ilvl="6" w:tplc="2894357E">
      <w:start w:val="1"/>
      <w:numFmt w:val="bullet"/>
      <w:lvlText w:val=""/>
      <w:lvlJc w:val="left"/>
      <w:pPr>
        <w:ind w:left="5040" w:hanging="360"/>
      </w:pPr>
      <w:rPr>
        <w:rFonts w:ascii="Symbol" w:hAnsi="Symbol" w:hint="default"/>
      </w:rPr>
    </w:lvl>
    <w:lvl w:ilvl="7" w:tplc="89E47122">
      <w:start w:val="1"/>
      <w:numFmt w:val="bullet"/>
      <w:lvlText w:val="o"/>
      <w:lvlJc w:val="left"/>
      <w:pPr>
        <w:ind w:left="5760" w:hanging="360"/>
      </w:pPr>
      <w:rPr>
        <w:rFonts w:ascii="Courier New" w:hAnsi="Courier New" w:hint="default"/>
      </w:rPr>
    </w:lvl>
    <w:lvl w:ilvl="8" w:tplc="A09AE6CE">
      <w:start w:val="1"/>
      <w:numFmt w:val="bullet"/>
      <w:lvlText w:val=""/>
      <w:lvlJc w:val="left"/>
      <w:pPr>
        <w:ind w:left="6480" w:hanging="360"/>
      </w:pPr>
      <w:rPr>
        <w:rFonts w:ascii="Wingdings" w:hAnsi="Wingdings" w:hint="default"/>
      </w:rPr>
    </w:lvl>
  </w:abstractNum>
  <w:abstractNum w:abstractNumId="61" w15:restartNumberingAfterBreak="0">
    <w:nsid w:val="1BE012E7"/>
    <w:multiLevelType w:val="hybridMultilevel"/>
    <w:tmpl w:val="CA6AC4AE"/>
    <w:lvl w:ilvl="0" w:tplc="FFFFFFFF">
      <w:start w:val="1"/>
      <w:numFmt w:val="bullet"/>
      <w:lvlText w:val=""/>
      <w:lvlJc w:val="left"/>
      <w:pPr>
        <w:ind w:left="720" w:hanging="360"/>
      </w:pPr>
      <w:rPr>
        <w:rFonts w:ascii="Symbol" w:hAnsi="Symbol" w:hint="default"/>
      </w:rPr>
    </w:lvl>
    <w:lvl w:ilvl="1" w:tplc="20826E56">
      <w:start w:val="1"/>
      <w:numFmt w:val="bullet"/>
      <w:lvlText w:val="o"/>
      <w:lvlJc w:val="left"/>
      <w:pPr>
        <w:ind w:left="1440" w:hanging="360"/>
      </w:pPr>
      <w:rPr>
        <w:rFonts w:ascii="Courier New" w:hAnsi="Courier New" w:hint="default"/>
      </w:rPr>
    </w:lvl>
    <w:lvl w:ilvl="2" w:tplc="7AA6B18A">
      <w:start w:val="1"/>
      <w:numFmt w:val="bullet"/>
      <w:lvlText w:val=""/>
      <w:lvlJc w:val="left"/>
      <w:pPr>
        <w:ind w:left="2160" w:hanging="360"/>
      </w:pPr>
      <w:rPr>
        <w:rFonts w:ascii="Wingdings" w:hAnsi="Wingdings" w:hint="default"/>
      </w:rPr>
    </w:lvl>
    <w:lvl w:ilvl="3" w:tplc="77F6A334">
      <w:start w:val="1"/>
      <w:numFmt w:val="bullet"/>
      <w:lvlText w:val=""/>
      <w:lvlJc w:val="left"/>
      <w:pPr>
        <w:ind w:left="2880" w:hanging="360"/>
      </w:pPr>
      <w:rPr>
        <w:rFonts w:ascii="Symbol" w:hAnsi="Symbol" w:hint="default"/>
      </w:rPr>
    </w:lvl>
    <w:lvl w:ilvl="4" w:tplc="ACAEFC5C">
      <w:start w:val="1"/>
      <w:numFmt w:val="bullet"/>
      <w:lvlText w:val="o"/>
      <w:lvlJc w:val="left"/>
      <w:pPr>
        <w:ind w:left="3600" w:hanging="360"/>
      </w:pPr>
      <w:rPr>
        <w:rFonts w:ascii="Courier New" w:hAnsi="Courier New" w:hint="default"/>
      </w:rPr>
    </w:lvl>
    <w:lvl w:ilvl="5" w:tplc="1DEE9628">
      <w:start w:val="1"/>
      <w:numFmt w:val="bullet"/>
      <w:lvlText w:val=""/>
      <w:lvlJc w:val="left"/>
      <w:pPr>
        <w:ind w:left="4320" w:hanging="360"/>
      </w:pPr>
      <w:rPr>
        <w:rFonts w:ascii="Wingdings" w:hAnsi="Wingdings" w:hint="default"/>
      </w:rPr>
    </w:lvl>
    <w:lvl w:ilvl="6" w:tplc="0F48B06C">
      <w:start w:val="1"/>
      <w:numFmt w:val="bullet"/>
      <w:lvlText w:val=""/>
      <w:lvlJc w:val="left"/>
      <w:pPr>
        <w:ind w:left="5040" w:hanging="360"/>
      </w:pPr>
      <w:rPr>
        <w:rFonts w:ascii="Symbol" w:hAnsi="Symbol" w:hint="default"/>
      </w:rPr>
    </w:lvl>
    <w:lvl w:ilvl="7" w:tplc="CAF81A5C">
      <w:start w:val="1"/>
      <w:numFmt w:val="bullet"/>
      <w:lvlText w:val="o"/>
      <w:lvlJc w:val="left"/>
      <w:pPr>
        <w:ind w:left="5760" w:hanging="360"/>
      </w:pPr>
      <w:rPr>
        <w:rFonts w:ascii="Courier New" w:hAnsi="Courier New" w:hint="default"/>
      </w:rPr>
    </w:lvl>
    <w:lvl w:ilvl="8" w:tplc="B9DEF31E">
      <w:start w:val="1"/>
      <w:numFmt w:val="bullet"/>
      <w:lvlText w:val=""/>
      <w:lvlJc w:val="left"/>
      <w:pPr>
        <w:ind w:left="6480" w:hanging="360"/>
      </w:pPr>
      <w:rPr>
        <w:rFonts w:ascii="Wingdings" w:hAnsi="Wingdings" w:hint="default"/>
      </w:rPr>
    </w:lvl>
  </w:abstractNum>
  <w:abstractNum w:abstractNumId="62" w15:restartNumberingAfterBreak="0">
    <w:nsid w:val="1C4653FE"/>
    <w:multiLevelType w:val="hybridMultilevel"/>
    <w:tmpl w:val="228EF2C6"/>
    <w:lvl w:ilvl="0" w:tplc="17D4603E">
      <w:start w:val="1"/>
      <w:numFmt w:val="bullet"/>
      <w:lvlText w:val=""/>
      <w:lvlJc w:val="left"/>
      <w:pPr>
        <w:ind w:left="720" w:hanging="360"/>
      </w:pPr>
      <w:rPr>
        <w:rFonts w:ascii="Symbol" w:hAnsi="Symbol" w:hint="default"/>
      </w:rPr>
    </w:lvl>
    <w:lvl w:ilvl="1" w:tplc="92C2803A">
      <w:start w:val="1"/>
      <w:numFmt w:val="bullet"/>
      <w:lvlText w:val="o"/>
      <w:lvlJc w:val="left"/>
      <w:pPr>
        <w:ind w:left="1440" w:hanging="360"/>
      </w:pPr>
      <w:rPr>
        <w:rFonts w:ascii="Courier New" w:hAnsi="Courier New" w:hint="default"/>
      </w:rPr>
    </w:lvl>
    <w:lvl w:ilvl="2" w:tplc="DA28EF9A">
      <w:start w:val="1"/>
      <w:numFmt w:val="bullet"/>
      <w:lvlText w:val=""/>
      <w:lvlJc w:val="left"/>
      <w:pPr>
        <w:ind w:left="2160" w:hanging="360"/>
      </w:pPr>
      <w:rPr>
        <w:rFonts w:ascii="Wingdings" w:hAnsi="Wingdings" w:hint="default"/>
      </w:rPr>
    </w:lvl>
    <w:lvl w:ilvl="3" w:tplc="A00A23B6">
      <w:start w:val="1"/>
      <w:numFmt w:val="bullet"/>
      <w:lvlText w:val=""/>
      <w:lvlJc w:val="left"/>
      <w:pPr>
        <w:ind w:left="2880" w:hanging="360"/>
      </w:pPr>
      <w:rPr>
        <w:rFonts w:ascii="Symbol" w:hAnsi="Symbol" w:hint="default"/>
      </w:rPr>
    </w:lvl>
    <w:lvl w:ilvl="4" w:tplc="874276A0">
      <w:start w:val="1"/>
      <w:numFmt w:val="bullet"/>
      <w:lvlText w:val="o"/>
      <w:lvlJc w:val="left"/>
      <w:pPr>
        <w:ind w:left="3600" w:hanging="360"/>
      </w:pPr>
      <w:rPr>
        <w:rFonts w:ascii="Courier New" w:hAnsi="Courier New" w:hint="default"/>
      </w:rPr>
    </w:lvl>
    <w:lvl w:ilvl="5" w:tplc="77764AA8">
      <w:start w:val="1"/>
      <w:numFmt w:val="bullet"/>
      <w:lvlText w:val=""/>
      <w:lvlJc w:val="left"/>
      <w:pPr>
        <w:ind w:left="4320" w:hanging="360"/>
      </w:pPr>
      <w:rPr>
        <w:rFonts w:ascii="Wingdings" w:hAnsi="Wingdings" w:hint="default"/>
      </w:rPr>
    </w:lvl>
    <w:lvl w:ilvl="6" w:tplc="61905E7A">
      <w:start w:val="1"/>
      <w:numFmt w:val="bullet"/>
      <w:lvlText w:val=""/>
      <w:lvlJc w:val="left"/>
      <w:pPr>
        <w:ind w:left="5040" w:hanging="360"/>
      </w:pPr>
      <w:rPr>
        <w:rFonts w:ascii="Symbol" w:hAnsi="Symbol" w:hint="default"/>
      </w:rPr>
    </w:lvl>
    <w:lvl w:ilvl="7" w:tplc="C1C075C6">
      <w:start w:val="1"/>
      <w:numFmt w:val="bullet"/>
      <w:lvlText w:val="o"/>
      <w:lvlJc w:val="left"/>
      <w:pPr>
        <w:ind w:left="5760" w:hanging="360"/>
      </w:pPr>
      <w:rPr>
        <w:rFonts w:ascii="Courier New" w:hAnsi="Courier New" w:hint="default"/>
      </w:rPr>
    </w:lvl>
    <w:lvl w:ilvl="8" w:tplc="8A3CB538">
      <w:start w:val="1"/>
      <w:numFmt w:val="bullet"/>
      <w:lvlText w:val=""/>
      <w:lvlJc w:val="left"/>
      <w:pPr>
        <w:ind w:left="6480" w:hanging="360"/>
      </w:pPr>
      <w:rPr>
        <w:rFonts w:ascii="Wingdings" w:hAnsi="Wingdings" w:hint="default"/>
      </w:rPr>
    </w:lvl>
  </w:abstractNum>
  <w:abstractNum w:abstractNumId="63" w15:restartNumberingAfterBreak="0">
    <w:nsid w:val="1CAB7F49"/>
    <w:multiLevelType w:val="hybridMultilevel"/>
    <w:tmpl w:val="C8B2D76A"/>
    <w:lvl w:ilvl="0" w:tplc="AF38813A">
      <w:start w:val="1"/>
      <w:numFmt w:val="bullet"/>
      <w:lvlText w:val="-"/>
      <w:lvlJc w:val="left"/>
      <w:pPr>
        <w:ind w:left="720" w:hanging="360"/>
      </w:pPr>
      <w:rPr>
        <w:rFonts w:ascii="Calibri" w:hAnsi="Calibri" w:hint="default"/>
      </w:rPr>
    </w:lvl>
    <w:lvl w:ilvl="1" w:tplc="F67A4864">
      <w:start w:val="1"/>
      <w:numFmt w:val="bullet"/>
      <w:lvlText w:val="o"/>
      <w:lvlJc w:val="left"/>
      <w:pPr>
        <w:ind w:left="1440" w:hanging="360"/>
      </w:pPr>
      <w:rPr>
        <w:rFonts w:ascii="Courier New" w:hAnsi="Courier New" w:hint="default"/>
      </w:rPr>
    </w:lvl>
    <w:lvl w:ilvl="2" w:tplc="8A627D02">
      <w:start w:val="1"/>
      <w:numFmt w:val="bullet"/>
      <w:lvlText w:val=""/>
      <w:lvlJc w:val="left"/>
      <w:pPr>
        <w:ind w:left="2160" w:hanging="360"/>
      </w:pPr>
      <w:rPr>
        <w:rFonts w:ascii="Wingdings" w:hAnsi="Wingdings" w:hint="default"/>
      </w:rPr>
    </w:lvl>
    <w:lvl w:ilvl="3" w:tplc="17289E78">
      <w:start w:val="1"/>
      <w:numFmt w:val="bullet"/>
      <w:lvlText w:val=""/>
      <w:lvlJc w:val="left"/>
      <w:pPr>
        <w:ind w:left="2880" w:hanging="360"/>
      </w:pPr>
      <w:rPr>
        <w:rFonts w:ascii="Symbol" w:hAnsi="Symbol" w:hint="default"/>
      </w:rPr>
    </w:lvl>
    <w:lvl w:ilvl="4" w:tplc="03CAC3AA">
      <w:start w:val="1"/>
      <w:numFmt w:val="bullet"/>
      <w:lvlText w:val="o"/>
      <w:lvlJc w:val="left"/>
      <w:pPr>
        <w:ind w:left="3600" w:hanging="360"/>
      </w:pPr>
      <w:rPr>
        <w:rFonts w:ascii="Courier New" w:hAnsi="Courier New" w:hint="default"/>
      </w:rPr>
    </w:lvl>
    <w:lvl w:ilvl="5" w:tplc="CAC682E6">
      <w:start w:val="1"/>
      <w:numFmt w:val="bullet"/>
      <w:lvlText w:val=""/>
      <w:lvlJc w:val="left"/>
      <w:pPr>
        <w:ind w:left="4320" w:hanging="360"/>
      </w:pPr>
      <w:rPr>
        <w:rFonts w:ascii="Wingdings" w:hAnsi="Wingdings" w:hint="default"/>
      </w:rPr>
    </w:lvl>
    <w:lvl w:ilvl="6" w:tplc="4492FFF2">
      <w:start w:val="1"/>
      <w:numFmt w:val="bullet"/>
      <w:lvlText w:val=""/>
      <w:lvlJc w:val="left"/>
      <w:pPr>
        <w:ind w:left="5040" w:hanging="360"/>
      </w:pPr>
      <w:rPr>
        <w:rFonts w:ascii="Symbol" w:hAnsi="Symbol" w:hint="default"/>
      </w:rPr>
    </w:lvl>
    <w:lvl w:ilvl="7" w:tplc="6C9E5E64">
      <w:start w:val="1"/>
      <w:numFmt w:val="bullet"/>
      <w:lvlText w:val="o"/>
      <w:lvlJc w:val="left"/>
      <w:pPr>
        <w:ind w:left="5760" w:hanging="360"/>
      </w:pPr>
      <w:rPr>
        <w:rFonts w:ascii="Courier New" w:hAnsi="Courier New" w:hint="default"/>
      </w:rPr>
    </w:lvl>
    <w:lvl w:ilvl="8" w:tplc="8ADC86F4">
      <w:start w:val="1"/>
      <w:numFmt w:val="bullet"/>
      <w:lvlText w:val=""/>
      <w:lvlJc w:val="left"/>
      <w:pPr>
        <w:ind w:left="6480" w:hanging="360"/>
      </w:pPr>
      <w:rPr>
        <w:rFonts w:ascii="Wingdings" w:hAnsi="Wingdings" w:hint="default"/>
      </w:rPr>
    </w:lvl>
  </w:abstractNum>
  <w:abstractNum w:abstractNumId="64" w15:restartNumberingAfterBreak="0">
    <w:nsid w:val="1D503A24"/>
    <w:multiLevelType w:val="hybridMultilevel"/>
    <w:tmpl w:val="33523FC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5" w15:restartNumberingAfterBreak="0">
    <w:nsid w:val="1F176B10"/>
    <w:multiLevelType w:val="hybridMultilevel"/>
    <w:tmpl w:val="01349386"/>
    <w:lvl w:ilvl="0" w:tplc="0F22E744">
      <w:start w:val="1"/>
      <w:numFmt w:val="bullet"/>
      <w:lvlText w:val="-"/>
      <w:lvlJc w:val="left"/>
      <w:pPr>
        <w:ind w:left="720" w:hanging="360"/>
      </w:pPr>
      <w:rPr>
        <w:rFonts w:ascii="Calibri" w:hAnsi="Calibri" w:hint="default"/>
      </w:rPr>
    </w:lvl>
    <w:lvl w:ilvl="1" w:tplc="9F96CD68">
      <w:start w:val="1"/>
      <w:numFmt w:val="bullet"/>
      <w:lvlText w:val="o"/>
      <w:lvlJc w:val="left"/>
      <w:pPr>
        <w:ind w:left="1440" w:hanging="360"/>
      </w:pPr>
      <w:rPr>
        <w:rFonts w:ascii="Courier New" w:hAnsi="Courier New" w:hint="default"/>
      </w:rPr>
    </w:lvl>
    <w:lvl w:ilvl="2" w:tplc="84D0995E">
      <w:start w:val="1"/>
      <w:numFmt w:val="bullet"/>
      <w:lvlText w:val=""/>
      <w:lvlJc w:val="left"/>
      <w:pPr>
        <w:ind w:left="2160" w:hanging="360"/>
      </w:pPr>
      <w:rPr>
        <w:rFonts w:ascii="Wingdings" w:hAnsi="Wingdings" w:hint="default"/>
      </w:rPr>
    </w:lvl>
    <w:lvl w:ilvl="3" w:tplc="12BE6154">
      <w:start w:val="1"/>
      <w:numFmt w:val="bullet"/>
      <w:lvlText w:val=""/>
      <w:lvlJc w:val="left"/>
      <w:pPr>
        <w:ind w:left="2880" w:hanging="360"/>
      </w:pPr>
      <w:rPr>
        <w:rFonts w:ascii="Symbol" w:hAnsi="Symbol" w:hint="default"/>
      </w:rPr>
    </w:lvl>
    <w:lvl w:ilvl="4" w:tplc="3BB8728A">
      <w:start w:val="1"/>
      <w:numFmt w:val="bullet"/>
      <w:lvlText w:val="o"/>
      <w:lvlJc w:val="left"/>
      <w:pPr>
        <w:ind w:left="3600" w:hanging="360"/>
      </w:pPr>
      <w:rPr>
        <w:rFonts w:ascii="Courier New" w:hAnsi="Courier New" w:hint="default"/>
      </w:rPr>
    </w:lvl>
    <w:lvl w:ilvl="5" w:tplc="B6B26458">
      <w:start w:val="1"/>
      <w:numFmt w:val="bullet"/>
      <w:lvlText w:val=""/>
      <w:lvlJc w:val="left"/>
      <w:pPr>
        <w:ind w:left="4320" w:hanging="360"/>
      </w:pPr>
      <w:rPr>
        <w:rFonts w:ascii="Wingdings" w:hAnsi="Wingdings" w:hint="default"/>
      </w:rPr>
    </w:lvl>
    <w:lvl w:ilvl="6" w:tplc="F0DE2504">
      <w:start w:val="1"/>
      <w:numFmt w:val="bullet"/>
      <w:lvlText w:val=""/>
      <w:lvlJc w:val="left"/>
      <w:pPr>
        <w:ind w:left="5040" w:hanging="360"/>
      </w:pPr>
      <w:rPr>
        <w:rFonts w:ascii="Symbol" w:hAnsi="Symbol" w:hint="default"/>
      </w:rPr>
    </w:lvl>
    <w:lvl w:ilvl="7" w:tplc="956AA346">
      <w:start w:val="1"/>
      <w:numFmt w:val="bullet"/>
      <w:lvlText w:val="o"/>
      <w:lvlJc w:val="left"/>
      <w:pPr>
        <w:ind w:left="5760" w:hanging="360"/>
      </w:pPr>
      <w:rPr>
        <w:rFonts w:ascii="Courier New" w:hAnsi="Courier New" w:hint="default"/>
      </w:rPr>
    </w:lvl>
    <w:lvl w:ilvl="8" w:tplc="5BAAED5C">
      <w:start w:val="1"/>
      <w:numFmt w:val="bullet"/>
      <w:lvlText w:val=""/>
      <w:lvlJc w:val="left"/>
      <w:pPr>
        <w:ind w:left="6480" w:hanging="360"/>
      </w:pPr>
      <w:rPr>
        <w:rFonts w:ascii="Wingdings" w:hAnsi="Wingdings" w:hint="default"/>
      </w:rPr>
    </w:lvl>
  </w:abstractNum>
  <w:abstractNum w:abstractNumId="66" w15:restartNumberingAfterBreak="0">
    <w:nsid w:val="22706BFF"/>
    <w:multiLevelType w:val="hybridMultilevel"/>
    <w:tmpl w:val="B9E04B32"/>
    <w:lvl w:ilvl="0" w:tplc="0C961936">
      <w:start w:val="1"/>
      <w:numFmt w:val="bullet"/>
      <w:lvlText w:val=""/>
      <w:lvlJc w:val="left"/>
      <w:pPr>
        <w:ind w:left="720" w:hanging="360"/>
      </w:pPr>
      <w:rPr>
        <w:rFonts w:ascii="Symbol" w:hAnsi="Symbol" w:hint="default"/>
      </w:rPr>
    </w:lvl>
    <w:lvl w:ilvl="1" w:tplc="7624AE60">
      <w:start w:val="1"/>
      <w:numFmt w:val="bullet"/>
      <w:lvlText w:val="o"/>
      <w:lvlJc w:val="left"/>
      <w:pPr>
        <w:ind w:left="1440" w:hanging="360"/>
      </w:pPr>
      <w:rPr>
        <w:rFonts w:ascii="Courier New" w:hAnsi="Courier New" w:hint="default"/>
      </w:rPr>
    </w:lvl>
    <w:lvl w:ilvl="2" w:tplc="2C52C59A">
      <w:start w:val="1"/>
      <w:numFmt w:val="bullet"/>
      <w:lvlText w:val=""/>
      <w:lvlJc w:val="left"/>
      <w:pPr>
        <w:ind w:left="2160" w:hanging="360"/>
      </w:pPr>
      <w:rPr>
        <w:rFonts w:ascii="Wingdings" w:hAnsi="Wingdings" w:hint="default"/>
      </w:rPr>
    </w:lvl>
    <w:lvl w:ilvl="3" w:tplc="3252C754">
      <w:start w:val="1"/>
      <w:numFmt w:val="bullet"/>
      <w:lvlText w:val=""/>
      <w:lvlJc w:val="left"/>
      <w:pPr>
        <w:ind w:left="2880" w:hanging="360"/>
      </w:pPr>
      <w:rPr>
        <w:rFonts w:ascii="Symbol" w:hAnsi="Symbol" w:hint="default"/>
      </w:rPr>
    </w:lvl>
    <w:lvl w:ilvl="4" w:tplc="62F2436C">
      <w:start w:val="1"/>
      <w:numFmt w:val="bullet"/>
      <w:lvlText w:val="o"/>
      <w:lvlJc w:val="left"/>
      <w:pPr>
        <w:ind w:left="3600" w:hanging="360"/>
      </w:pPr>
      <w:rPr>
        <w:rFonts w:ascii="Courier New" w:hAnsi="Courier New" w:hint="default"/>
      </w:rPr>
    </w:lvl>
    <w:lvl w:ilvl="5" w:tplc="D910EDBA">
      <w:start w:val="1"/>
      <w:numFmt w:val="bullet"/>
      <w:lvlText w:val=""/>
      <w:lvlJc w:val="left"/>
      <w:pPr>
        <w:ind w:left="4320" w:hanging="360"/>
      </w:pPr>
      <w:rPr>
        <w:rFonts w:ascii="Wingdings" w:hAnsi="Wingdings" w:hint="default"/>
      </w:rPr>
    </w:lvl>
    <w:lvl w:ilvl="6" w:tplc="773000F4">
      <w:start w:val="1"/>
      <w:numFmt w:val="bullet"/>
      <w:lvlText w:val=""/>
      <w:lvlJc w:val="left"/>
      <w:pPr>
        <w:ind w:left="5040" w:hanging="360"/>
      </w:pPr>
      <w:rPr>
        <w:rFonts w:ascii="Symbol" w:hAnsi="Symbol" w:hint="default"/>
      </w:rPr>
    </w:lvl>
    <w:lvl w:ilvl="7" w:tplc="CAA00EAA">
      <w:start w:val="1"/>
      <w:numFmt w:val="bullet"/>
      <w:lvlText w:val="o"/>
      <w:lvlJc w:val="left"/>
      <w:pPr>
        <w:ind w:left="5760" w:hanging="360"/>
      </w:pPr>
      <w:rPr>
        <w:rFonts w:ascii="Courier New" w:hAnsi="Courier New" w:hint="default"/>
      </w:rPr>
    </w:lvl>
    <w:lvl w:ilvl="8" w:tplc="E2269130">
      <w:start w:val="1"/>
      <w:numFmt w:val="bullet"/>
      <w:lvlText w:val=""/>
      <w:lvlJc w:val="left"/>
      <w:pPr>
        <w:ind w:left="6480" w:hanging="360"/>
      </w:pPr>
      <w:rPr>
        <w:rFonts w:ascii="Wingdings" w:hAnsi="Wingdings" w:hint="default"/>
      </w:rPr>
    </w:lvl>
  </w:abstractNum>
  <w:abstractNum w:abstractNumId="67" w15:restartNumberingAfterBreak="0">
    <w:nsid w:val="22B352AF"/>
    <w:multiLevelType w:val="hybridMultilevel"/>
    <w:tmpl w:val="FFFFFFFF"/>
    <w:lvl w:ilvl="0" w:tplc="9578A352">
      <w:start w:val="1"/>
      <w:numFmt w:val="bullet"/>
      <w:lvlText w:val=""/>
      <w:lvlJc w:val="left"/>
      <w:pPr>
        <w:ind w:left="720" w:hanging="360"/>
      </w:pPr>
      <w:rPr>
        <w:rFonts w:ascii="Symbol" w:hAnsi="Symbol" w:hint="default"/>
      </w:rPr>
    </w:lvl>
    <w:lvl w:ilvl="1" w:tplc="0274969E">
      <w:start w:val="1"/>
      <w:numFmt w:val="bullet"/>
      <w:lvlText w:val="o"/>
      <w:lvlJc w:val="left"/>
      <w:pPr>
        <w:ind w:left="1440" w:hanging="360"/>
      </w:pPr>
      <w:rPr>
        <w:rFonts w:ascii="Courier New" w:hAnsi="Courier New" w:hint="default"/>
      </w:rPr>
    </w:lvl>
    <w:lvl w:ilvl="2" w:tplc="B7A6CC00">
      <w:start w:val="1"/>
      <w:numFmt w:val="bullet"/>
      <w:lvlText w:val=""/>
      <w:lvlJc w:val="left"/>
      <w:pPr>
        <w:ind w:left="2160" w:hanging="360"/>
      </w:pPr>
      <w:rPr>
        <w:rFonts w:ascii="Wingdings" w:hAnsi="Wingdings" w:hint="default"/>
      </w:rPr>
    </w:lvl>
    <w:lvl w:ilvl="3" w:tplc="BE96F674">
      <w:start w:val="1"/>
      <w:numFmt w:val="bullet"/>
      <w:lvlText w:val=""/>
      <w:lvlJc w:val="left"/>
      <w:pPr>
        <w:ind w:left="2880" w:hanging="360"/>
      </w:pPr>
      <w:rPr>
        <w:rFonts w:ascii="Symbol" w:hAnsi="Symbol" w:hint="default"/>
      </w:rPr>
    </w:lvl>
    <w:lvl w:ilvl="4" w:tplc="7CE6ED46">
      <w:start w:val="1"/>
      <w:numFmt w:val="bullet"/>
      <w:lvlText w:val="o"/>
      <w:lvlJc w:val="left"/>
      <w:pPr>
        <w:ind w:left="3600" w:hanging="360"/>
      </w:pPr>
      <w:rPr>
        <w:rFonts w:ascii="Courier New" w:hAnsi="Courier New" w:hint="default"/>
      </w:rPr>
    </w:lvl>
    <w:lvl w:ilvl="5" w:tplc="4EB03B5A">
      <w:start w:val="1"/>
      <w:numFmt w:val="bullet"/>
      <w:lvlText w:val=""/>
      <w:lvlJc w:val="left"/>
      <w:pPr>
        <w:ind w:left="4320" w:hanging="360"/>
      </w:pPr>
      <w:rPr>
        <w:rFonts w:ascii="Wingdings" w:hAnsi="Wingdings" w:hint="default"/>
      </w:rPr>
    </w:lvl>
    <w:lvl w:ilvl="6" w:tplc="3E5A923E">
      <w:start w:val="1"/>
      <w:numFmt w:val="bullet"/>
      <w:lvlText w:val=""/>
      <w:lvlJc w:val="left"/>
      <w:pPr>
        <w:ind w:left="5040" w:hanging="360"/>
      </w:pPr>
      <w:rPr>
        <w:rFonts w:ascii="Symbol" w:hAnsi="Symbol" w:hint="default"/>
      </w:rPr>
    </w:lvl>
    <w:lvl w:ilvl="7" w:tplc="E7A8DC06">
      <w:start w:val="1"/>
      <w:numFmt w:val="bullet"/>
      <w:lvlText w:val="o"/>
      <w:lvlJc w:val="left"/>
      <w:pPr>
        <w:ind w:left="5760" w:hanging="360"/>
      </w:pPr>
      <w:rPr>
        <w:rFonts w:ascii="Courier New" w:hAnsi="Courier New" w:hint="default"/>
      </w:rPr>
    </w:lvl>
    <w:lvl w:ilvl="8" w:tplc="600404E8">
      <w:start w:val="1"/>
      <w:numFmt w:val="bullet"/>
      <w:lvlText w:val=""/>
      <w:lvlJc w:val="left"/>
      <w:pPr>
        <w:ind w:left="6480" w:hanging="360"/>
      </w:pPr>
      <w:rPr>
        <w:rFonts w:ascii="Wingdings" w:hAnsi="Wingdings" w:hint="default"/>
      </w:rPr>
    </w:lvl>
  </w:abstractNum>
  <w:abstractNum w:abstractNumId="68" w15:restartNumberingAfterBreak="0">
    <w:nsid w:val="22C35B69"/>
    <w:multiLevelType w:val="hybridMultilevel"/>
    <w:tmpl w:val="18BE878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9" w15:restartNumberingAfterBreak="0">
    <w:nsid w:val="23860C36"/>
    <w:multiLevelType w:val="multilevel"/>
    <w:tmpl w:val="84E84F4E"/>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70" w15:restartNumberingAfterBreak="0">
    <w:nsid w:val="240B76CF"/>
    <w:multiLevelType w:val="hybridMultilevel"/>
    <w:tmpl w:val="ECFC007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1" w15:restartNumberingAfterBreak="0">
    <w:nsid w:val="26E844AA"/>
    <w:multiLevelType w:val="hybridMultilevel"/>
    <w:tmpl w:val="FFFFFFFF"/>
    <w:lvl w:ilvl="0" w:tplc="D6C4DE54">
      <w:start w:val="1"/>
      <w:numFmt w:val="bullet"/>
      <w:lvlText w:val="-"/>
      <w:lvlJc w:val="left"/>
      <w:pPr>
        <w:ind w:left="720" w:hanging="360"/>
      </w:pPr>
      <w:rPr>
        <w:rFonts w:ascii="Calibri" w:hAnsi="Calibri" w:hint="default"/>
      </w:rPr>
    </w:lvl>
    <w:lvl w:ilvl="1" w:tplc="BB90F3BA">
      <w:start w:val="1"/>
      <w:numFmt w:val="bullet"/>
      <w:lvlText w:val="o"/>
      <w:lvlJc w:val="left"/>
      <w:pPr>
        <w:ind w:left="1440" w:hanging="360"/>
      </w:pPr>
      <w:rPr>
        <w:rFonts w:ascii="Courier New" w:hAnsi="Courier New" w:hint="default"/>
      </w:rPr>
    </w:lvl>
    <w:lvl w:ilvl="2" w:tplc="DDC8E192">
      <w:start w:val="1"/>
      <w:numFmt w:val="bullet"/>
      <w:lvlText w:val=""/>
      <w:lvlJc w:val="left"/>
      <w:pPr>
        <w:ind w:left="2160" w:hanging="360"/>
      </w:pPr>
      <w:rPr>
        <w:rFonts w:ascii="Wingdings" w:hAnsi="Wingdings" w:hint="default"/>
      </w:rPr>
    </w:lvl>
    <w:lvl w:ilvl="3" w:tplc="4BC670EA">
      <w:start w:val="1"/>
      <w:numFmt w:val="bullet"/>
      <w:lvlText w:val=""/>
      <w:lvlJc w:val="left"/>
      <w:pPr>
        <w:ind w:left="2880" w:hanging="360"/>
      </w:pPr>
      <w:rPr>
        <w:rFonts w:ascii="Symbol" w:hAnsi="Symbol" w:hint="default"/>
      </w:rPr>
    </w:lvl>
    <w:lvl w:ilvl="4" w:tplc="4F524BEE">
      <w:start w:val="1"/>
      <w:numFmt w:val="bullet"/>
      <w:lvlText w:val="o"/>
      <w:lvlJc w:val="left"/>
      <w:pPr>
        <w:ind w:left="3600" w:hanging="360"/>
      </w:pPr>
      <w:rPr>
        <w:rFonts w:ascii="Courier New" w:hAnsi="Courier New" w:hint="default"/>
      </w:rPr>
    </w:lvl>
    <w:lvl w:ilvl="5" w:tplc="42F6471E">
      <w:start w:val="1"/>
      <w:numFmt w:val="bullet"/>
      <w:lvlText w:val=""/>
      <w:lvlJc w:val="left"/>
      <w:pPr>
        <w:ind w:left="4320" w:hanging="360"/>
      </w:pPr>
      <w:rPr>
        <w:rFonts w:ascii="Wingdings" w:hAnsi="Wingdings" w:hint="default"/>
      </w:rPr>
    </w:lvl>
    <w:lvl w:ilvl="6" w:tplc="DC88C974">
      <w:start w:val="1"/>
      <w:numFmt w:val="bullet"/>
      <w:lvlText w:val=""/>
      <w:lvlJc w:val="left"/>
      <w:pPr>
        <w:ind w:left="5040" w:hanging="360"/>
      </w:pPr>
      <w:rPr>
        <w:rFonts w:ascii="Symbol" w:hAnsi="Symbol" w:hint="default"/>
      </w:rPr>
    </w:lvl>
    <w:lvl w:ilvl="7" w:tplc="0E761FCE">
      <w:start w:val="1"/>
      <w:numFmt w:val="bullet"/>
      <w:lvlText w:val="o"/>
      <w:lvlJc w:val="left"/>
      <w:pPr>
        <w:ind w:left="5760" w:hanging="360"/>
      </w:pPr>
      <w:rPr>
        <w:rFonts w:ascii="Courier New" w:hAnsi="Courier New" w:hint="default"/>
      </w:rPr>
    </w:lvl>
    <w:lvl w:ilvl="8" w:tplc="7764CA6E">
      <w:start w:val="1"/>
      <w:numFmt w:val="bullet"/>
      <w:lvlText w:val=""/>
      <w:lvlJc w:val="left"/>
      <w:pPr>
        <w:ind w:left="6480" w:hanging="360"/>
      </w:pPr>
      <w:rPr>
        <w:rFonts w:ascii="Wingdings" w:hAnsi="Wingdings" w:hint="default"/>
      </w:rPr>
    </w:lvl>
  </w:abstractNum>
  <w:abstractNum w:abstractNumId="72" w15:restartNumberingAfterBreak="0">
    <w:nsid w:val="2967150D"/>
    <w:multiLevelType w:val="hybridMultilevel"/>
    <w:tmpl w:val="6D8CFFCE"/>
    <w:lvl w:ilvl="0" w:tplc="264460A0">
      <w:start w:val="1"/>
      <w:numFmt w:val="bullet"/>
      <w:lvlText w:val="-"/>
      <w:lvlJc w:val="left"/>
      <w:pPr>
        <w:ind w:left="720" w:hanging="360"/>
      </w:pPr>
      <w:rPr>
        <w:rFonts w:ascii="Calibri" w:hAnsi="Calibri" w:hint="default"/>
      </w:rPr>
    </w:lvl>
    <w:lvl w:ilvl="1" w:tplc="4984BA02">
      <w:start w:val="1"/>
      <w:numFmt w:val="bullet"/>
      <w:lvlText w:val="o"/>
      <w:lvlJc w:val="left"/>
      <w:pPr>
        <w:ind w:left="1440" w:hanging="360"/>
      </w:pPr>
      <w:rPr>
        <w:rFonts w:ascii="Courier New" w:hAnsi="Courier New" w:hint="default"/>
      </w:rPr>
    </w:lvl>
    <w:lvl w:ilvl="2" w:tplc="50820404">
      <w:start w:val="1"/>
      <w:numFmt w:val="bullet"/>
      <w:lvlText w:val=""/>
      <w:lvlJc w:val="left"/>
      <w:pPr>
        <w:ind w:left="2160" w:hanging="360"/>
      </w:pPr>
      <w:rPr>
        <w:rFonts w:ascii="Wingdings" w:hAnsi="Wingdings" w:hint="default"/>
      </w:rPr>
    </w:lvl>
    <w:lvl w:ilvl="3" w:tplc="4BF41EE6">
      <w:start w:val="1"/>
      <w:numFmt w:val="bullet"/>
      <w:lvlText w:val=""/>
      <w:lvlJc w:val="left"/>
      <w:pPr>
        <w:ind w:left="2880" w:hanging="360"/>
      </w:pPr>
      <w:rPr>
        <w:rFonts w:ascii="Symbol" w:hAnsi="Symbol" w:hint="default"/>
      </w:rPr>
    </w:lvl>
    <w:lvl w:ilvl="4" w:tplc="A510F4F2">
      <w:start w:val="1"/>
      <w:numFmt w:val="bullet"/>
      <w:lvlText w:val="o"/>
      <w:lvlJc w:val="left"/>
      <w:pPr>
        <w:ind w:left="3600" w:hanging="360"/>
      </w:pPr>
      <w:rPr>
        <w:rFonts w:ascii="Courier New" w:hAnsi="Courier New" w:hint="default"/>
      </w:rPr>
    </w:lvl>
    <w:lvl w:ilvl="5" w:tplc="A4A6EC08">
      <w:start w:val="1"/>
      <w:numFmt w:val="bullet"/>
      <w:lvlText w:val=""/>
      <w:lvlJc w:val="left"/>
      <w:pPr>
        <w:ind w:left="4320" w:hanging="360"/>
      </w:pPr>
      <w:rPr>
        <w:rFonts w:ascii="Wingdings" w:hAnsi="Wingdings" w:hint="default"/>
      </w:rPr>
    </w:lvl>
    <w:lvl w:ilvl="6" w:tplc="AFD2AB36">
      <w:start w:val="1"/>
      <w:numFmt w:val="bullet"/>
      <w:lvlText w:val=""/>
      <w:lvlJc w:val="left"/>
      <w:pPr>
        <w:ind w:left="5040" w:hanging="360"/>
      </w:pPr>
      <w:rPr>
        <w:rFonts w:ascii="Symbol" w:hAnsi="Symbol" w:hint="default"/>
      </w:rPr>
    </w:lvl>
    <w:lvl w:ilvl="7" w:tplc="E9306914">
      <w:start w:val="1"/>
      <w:numFmt w:val="bullet"/>
      <w:lvlText w:val="o"/>
      <w:lvlJc w:val="left"/>
      <w:pPr>
        <w:ind w:left="5760" w:hanging="360"/>
      </w:pPr>
      <w:rPr>
        <w:rFonts w:ascii="Courier New" w:hAnsi="Courier New" w:hint="default"/>
      </w:rPr>
    </w:lvl>
    <w:lvl w:ilvl="8" w:tplc="884C47EE">
      <w:start w:val="1"/>
      <w:numFmt w:val="bullet"/>
      <w:lvlText w:val=""/>
      <w:lvlJc w:val="left"/>
      <w:pPr>
        <w:ind w:left="6480" w:hanging="360"/>
      </w:pPr>
      <w:rPr>
        <w:rFonts w:ascii="Wingdings" w:hAnsi="Wingdings" w:hint="default"/>
      </w:rPr>
    </w:lvl>
  </w:abstractNum>
  <w:abstractNum w:abstractNumId="73" w15:restartNumberingAfterBreak="0">
    <w:nsid w:val="29F602E2"/>
    <w:multiLevelType w:val="hybridMultilevel"/>
    <w:tmpl w:val="8B62D36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4" w15:restartNumberingAfterBreak="0">
    <w:nsid w:val="2B8B3786"/>
    <w:multiLevelType w:val="hybridMultilevel"/>
    <w:tmpl w:val="FFFFFFFF"/>
    <w:lvl w:ilvl="0" w:tplc="AC4C4CD6">
      <w:start w:val="1"/>
      <w:numFmt w:val="bullet"/>
      <w:lvlText w:val="-"/>
      <w:lvlJc w:val="left"/>
      <w:pPr>
        <w:ind w:left="720" w:hanging="360"/>
      </w:pPr>
      <w:rPr>
        <w:rFonts w:ascii="Calibri" w:hAnsi="Calibri" w:hint="default"/>
      </w:rPr>
    </w:lvl>
    <w:lvl w:ilvl="1" w:tplc="FB9A0F0E">
      <w:start w:val="1"/>
      <w:numFmt w:val="bullet"/>
      <w:lvlText w:val="o"/>
      <w:lvlJc w:val="left"/>
      <w:pPr>
        <w:ind w:left="1440" w:hanging="360"/>
      </w:pPr>
      <w:rPr>
        <w:rFonts w:ascii="Courier New" w:hAnsi="Courier New" w:hint="default"/>
      </w:rPr>
    </w:lvl>
    <w:lvl w:ilvl="2" w:tplc="F11AF316">
      <w:start w:val="1"/>
      <w:numFmt w:val="bullet"/>
      <w:lvlText w:val=""/>
      <w:lvlJc w:val="left"/>
      <w:pPr>
        <w:ind w:left="2160" w:hanging="360"/>
      </w:pPr>
      <w:rPr>
        <w:rFonts w:ascii="Wingdings" w:hAnsi="Wingdings" w:hint="default"/>
      </w:rPr>
    </w:lvl>
    <w:lvl w:ilvl="3" w:tplc="1C44B124">
      <w:start w:val="1"/>
      <w:numFmt w:val="bullet"/>
      <w:lvlText w:val=""/>
      <w:lvlJc w:val="left"/>
      <w:pPr>
        <w:ind w:left="2880" w:hanging="360"/>
      </w:pPr>
      <w:rPr>
        <w:rFonts w:ascii="Symbol" w:hAnsi="Symbol" w:hint="default"/>
      </w:rPr>
    </w:lvl>
    <w:lvl w:ilvl="4" w:tplc="5A109B7C">
      <w:start w:val="1"/>
      <w:numFmt w:val="bullet"/>
      <w:lvlText w:val="o"/>
      <w:lvlJc w:val="left"/>
      <w:pPr>
        <w:ind w:left="3600" w:hanging="360"/>
      </w:pPr>
      <w:rPr>
        <w:rFonts w:ascii="Courier New" w:hAnsi="Courier New" w:hint="default"/>
      </w:rPr>
    </w:lvl>
    <w:lvl w:ilvl="5" w:tplc="4CB656F6">
      <w:start w:val="1"/>
      <w:numFmt w:val="bullet"/>
      <w:lvlText w:val=""/>
      <w:lvlJc w:val="left"/>
      <w:pPr>
        <w:ind w:left="4320" w:hanging="360"/>
      </w:pPr>
      <w:rPr>
        <w:rFonts w:ascii="Wingdings" w:hAnsi="Wingdings" w:hint="default"/>
      </w:rPr>
    </w:lvl>
    <w:lvl w:ilvl="6" w:tplc="992CB236">
      <w:start w:val="1"/>
      <w:numFmt w:val="bullet"/>
      <w:lvlText w:val=""/>
      <w:lvlJc w:val="left"/>
      <w:pPr>
        <w:ind w:left="5040" w:hanging="360"/>
      </w:pPr>
      <w:rPr>
        <w:rFonts w:ascii="Symbol" w:hAnsi="Symbol" w:hint="default"/>
      </w:rPr>
    </w:lvl>
    <w:lvl w:ilvl="7" w:tplc="33023B94">
      <w:start w:val="1"/>
      <w:numFmt w:val="bullet"/>
      <w:lvlText w:val="o"/>
      <w:lvlJc w:val="left"/>
      <w:pPr>
        <w:ind w:left="5760" w:hanging="360"/>
      </w:pPr>
      <w:rPr>
        <w:rFonts w:ascii="Courier New" w:hAnsi="Courier New" w:hint="default"/>
      </w:rPr>
    </w:lvl>
    <w:lvl w:ilvl="8" w:tplc="0F7E9360">
      <w:start w:val="1"/>
      <w:numFmt w:val="bullet"/>
      <w:lvlText w:val=""/>
      <w:lvlJc w:val="left"/>
      <w:pPr>
        <w:ind w:left="6480" w:hanging="360"/>
      </w:pPr>
      <w:rPr>
        <w:rFonts w:ascii="Wingdings" w:hAnsi="Wingdings" w:hint="default"/>
      </w:rPr>
    </w:lvl>
  </w:abstractNum>
  <w:abstractNum w:abstractNumId="75" w15:restartNumberingAfterBreak="0">
    <w:nsid w:val="2BDB3BA5"/>
    <w:multiLevelType w:val="hybridMultilevel"/>
    <w:tmpl w:val="B6427C56"/>
    <w:lvl w:ilvl="0" w:tplc="300A0001">
      <w:start w:val="1"/>
      <w:numFmt w:val="bullet"/>
      <w:lvlText w:val=""/>
      <w:lvlJc w:val="left"/>
      <w:pPr>
        <w:ind w:left="720" w:hanging="360"/>
      </w:pPr>
      <w:rPr>
        <w:rFonts w:ascii="Symbol" w:hAnsi="Symbol" w:hint="default"/>
      </w:rPr>
    </w:lvl>
    <w:lvl w:ilvl="1" w:tplc="E67A6D0E">
      <w:numFmt w:val="bullet"/>
      <w:lvlText w:val="-"/>
      <w:lvlJc w:val="left"/>
      <w:pPr>
        <w:ind w:left="1440" w:hanging="360"/>
      </w:pPr>
      <w:rPr>
        <w:rFonts w:ascii="Calibri" w:eastAsia="Times New Roman" w:hAnsi="Calibri" w:cs="Calibri"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6" w15:restartNumberingAfterBreak="0">
    <w:nsid w:val="2C0E52C0"/>
    <w:multiLevelType w:val="hybridMultilevel"/>
    <w:tmpl w:val="79D68894"/>
    <w:lvl w:ilvl="0" w:tplc="080A0001">
      <w:start w:val="1"/>
      <w:numFmt w:val="bullet"/>
      <w:lvlText w:val=""/>
      <w:lvlJc w:val="left"/>
      <w:pPr>
        <w:ind w:left="720" w:hanging="360"/>
      </w:pPr>
      <w:rPr>
        <w:rFonts w:ascii="Symbol" w:hAnsi="Symbol" w:hint="default"/>
      </w:rPr>
    </w:lvl>
    <w:lvl w:ilvl="1" w:tplc="769E1AEC">
      <w:start w:val="1"/>
      <w:numFmt w:val="bullet"/>
      <w:lvlText w:val="o"/>
      <w:lvlJc w:val="left"/>
      <w:pPr>
        <w:ind w:left="1440" w:hanging="360"/>
      </w:pPr>
      <w:rPr>
        <w:rFonts w:ascii="Courier New" w:hAnsi="Courier New" w:hint="default"/>
      </w:rPr>
    </w:lvl>
    <w:lvl w:ilvl="2" w:tplc="18F8305C">
      <w:start w:val="1"/>
      <w:numFmt w:val="bullet"/>
      <w:lvlText w:val=""/>
      <w:lvlJc w:val="left"/>
      <w:pPr>
        <w:ind w:left="2160" w:hanging="360"/>
      </w:pPr>
      <w:rPr>
        <w:rFonts w:ascii="Wingdings" w:hAnsi="Wingdings" w:hint="default"/>
      </w:rPr>
    </w:lvl>
    <w:lvl w:ilvl="3" w:tplc="C46CD894">
      <w:start w:val="1"/>
      <w:numFmt w:val="bullet"/>
      <w:lvlText w:val=""/>
      <w:lvlJc w:val="left"/>
      <w:pPr>
        <w:ind w:left="2880" w:hanging="360"/>
      </w:pPr>
      <w:rPr>
        <w:rFonts w:ascii="Symbol" w:hAnsi="Symbol" w:hint="default"/>
      </w:rPr>
    </w:lvl>
    <w:lvl w:ilvl="4" w:tplc="52B416D6">
      <w:start w:val="1"/>
      <w:numFmt w:val="bullet"/>
      <w:lvlText w:val="o"/>
      <w:lvlJc w:val="left"/>
      <w:pPr>
        <w:ind w:left="3600" w:hanging="360"/>
      </w:pPr>
      <w:rPr>
        <w:rFonts w:ascii="Courier New" w:hAnsi="Courier New" w:hint="default"/>
      </w:rPr>
    </w:lvl>
    <w:lvl w:ilvl="5" w:tplc="5FCA59D4">
      <w:start w:val="1"/>
      <w:numFmt w:val="bullet"/>
      <w:lvlText w:val=""/>
      <w:lvlJc w:val="left"/>
      <w:pPr>
        <w:ind w:left="4320" w:hanging="360"/>
      </w:pPr>
      <w:rPr>
        <w:rFonts w:ascii="Wingdings" w:hAnsi="Wingdings" w:hint="default"/>
      </w:rPr>
    </w:lvl>
    <w:lvl w:ilvl="6" w:tplc="A888EF08">
      <w:start w:val="1"/>
      <w:numFmt w:val="bullet"/>
      <w:lvlText w:val=""/>
      <w:lvlJc w:val="left"/>
      <w:pPr>
        <w:ind w:left="5040" w:hanging="360"/>
      </w:pPr>
      <w:rPr>
        <w:rFonts w:ascii="Symbol" w:hAnsi="Symbol" w:hint="default"/>
      </w:rPr>
    </w:lvl>
    <w:lvl w:ilvl="7" w:tplc="9126F7F4">
      <w:start w:val="1"/>
      <w:numFmt w:val="bullet"/>
      <w:lvlText w:val="o"/>
      <w:lvlJc w:val="left"/>
      <w:pPr>
        <w:ind w:left="5760" w:hanging="360"/>
      </w:pPr>
      <w:rPr>
        <w:rFonts w:ascii="Courier New" w:hAnsi="Courier New" w:hint="default"/>
      </w:rPr>
    </w:lvl>
    <w:lvl w:ilvl="8" w:tplc="FD80CCF6">
      <w:start w:val="1"/>
      <w:numFmt w:val="bullet"/>
      <w:lvlText w:val=""/>
      <w:lvlJc w:val="left"/>
      <w:pPr>
        <w:ind w:left="6480" w:hanging="360"/>
      </w:pPr>
      <w:rPr>
        <w:rFonts w:ascii="Wingdings" w:hAnsi="Wingdings" w:hint="default"/>
      </w:rPr>
    </w:lvl>
  </w:abstractNum>
  <w:abstractNum w:abstractNumId="77" w15:restartNumberingAfterBreak="0">
    <w:nsid w:val="2C67320C"/>
    <w:multiLevelType w:val="hybridMultilevel"/>
    <w:tmpl w:val="61F8CC4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8" w15:restartNumberingAfterBreak="0">
    <w:nsid w:val="2D7A545A"/>
    <w:multiLevelType w:val="hybridMultilevel"/>
    <w:tmpl w:val="9864A7A0"/>
    <w:lvl w:ilvl="0" w:tplc="554CD294">
      <w:start w:val="1"/>
      <w:numFmt w:val="bullet"/>
      <w:lvlText w:val="-"/>
      <w:lvlJc w:val="left"/>
      <w:pPr>
        <w:ind w:left="720" w:hanging="360"/>
      </w:pPr>
      <w:rPr>
        <w:rFonts w:ascii="Calibri" w:hAnsi="Calibri" w:hint="default"/>
      </w:rPr>
    </w:lvl>
    <w:lvl w:ilvl="1" w:tplc="276A5F2A">
      <w:start w:val="1"/>
      <w:numFmt w:val="bullet"/>
      <w:lvlText w:val="o"/>
      <w:lvlJc w:val="left"/>
      <w:pPr>
        <w:ind w:left="1440" w:hanging="360"/>
      </w:pPr>
      <w:rPr>
        <w:rFonts w:ascii="Courier New" w:hAnsi="Courier New" w:hint="default"/>
      </w:rPr>
    </w:lvl>
    <w:lvl w:ilvl="2" w:tplc="6A9A2A34">
      <w:start w:val="1"/>
      <w:numFmt w:val="bullet"/>
      <w:lvlText w:val=""/>
      <w:lvlJc w:val="left"/>
      <w:pPr>
        <w:ind w:left="2160" w:hanging="360"/>
      </w:pPr>
      <w:rPr>
        <w:rFonts w:ascii="Wingdings" w:hAnsi="Wingdings" w:hint="default"/>
      </w:rPr>
    </w:lvl>
    <w:lvl w:ilvl="3" w:tplc="6ACEF87C">
      <w:start w:val="1"/>
      <w:numFmt w:val="bullet"/>
      <w:lvlText w:val=""/>
      <w:lvlJc w:val="left"/>
      <w:pPr>
        <w:ind w:left="2880" w:hanging="360"/>
      </w:pPr>
      <w:rPr>
        <w:rFonts w:ascii="Symbol" w:hAnsi="Symbol" w:hint="default"/>
      </w:rPr>
    </w:lvl>
    <w:lvl w:ilvl="4" w:tplc="5F861D5E">
      <w:start w:val="1"/>
      <w:numFmt w:val="bullet"/>
      <w:lvlText w:val="o"/>
      <w:lvlJc w:val="left"/>
      <w:pPr>
        <w:ind w:left="3600" w:hanging="360"/>
      </w:pPr>
      <w:rPr>
        <w:rFonts w:ascii="Courier New" w:hAnsi="Courier New" w:hint="default"/>
      </w:rPr>
    </w:lvl>
    <w:lvl w:ilvl="5" w:tplc="037CFDA4">
      <w:start w:val="1"/>
      <w:numFmt w:val="bullet"/>
      <w:lvlText w:val=""/>
      <w:lvlJc w:val="left"/>
      <w:pPr>
        <w:ind w:left="4320" w:hanging="360"/>
      </w:pPr>
      <w:rPr>
        <w:rFonts w:ascii="Wingdings" w:hAnsi="Wingdings" w:hint="default"/>
      </w:rPr>
    </w:lvl>
    <w:lvl w:ilvl="6" w:tplc="337CAD44">
      <w:start w:val="1"/>
      <w:numFmt w:val="bullet"/>
      <w:lvlText w:val=""/>
      <w:lvlJc w:val="left"/>
      <w:pPr>
        <w:ind w:left="5040" w:hanging="360"/>
      </w:pPr>
      <w:rPr>
        <w:rFonts w:ascii="Symbol" w:hAnsi="Symbol" w:hint="default"/>
      </w:rPr>
    </w:lvl>
    <w:lvl w:ilvl="7" w:tplc="8FDA2338">
      <w:start w:val="1"/>
      <w:numFmt w:val="bullet"/>
      <w:lvlText w:val="o"/>
      <w:lvlJc w:val="left"/>
      <w:pPr>
        <w:ind w:left="5760" w:hanging="360"/>
      </w:pPr>
      <w:rPr>
        <w:rFonts w:ascii="Courier New" w:hAnsi="Courier New" w:hint="default"/>
      </w:rPr>
    </w:lvl>
    <w:lvl w:ilvl="8" w:tplc="713C9894">
      <w:start w:val="1"/>
      <w:numFmt w:val="bullet"/>
      <w:lvlText w:val=""/>
      <w:lvlJc w:val="left"/>
      <w:pPr>
        <w:ind w:left="6480" w:hanging="360"/>
      </w:pPr>
      <w:rPr>
        <w:rFonts w:ascii="Wingdings" w:hAnsi="Wingdings" w:hint="default"/>
      </w:rPr>
    </w:lvl>
  </w:abstractNum>
  <w:abstractNum w:abstractNumId="79" w15:restartNumberingAfterBreak="0">
    <w:nsid w:val="2D9975C5"/>
    <w:multiLevelType w:val="hybridMultilevel"/>
    <w:tmpl w:val="AF32A1A8"/>
    <w:lvl w:ilvl="0" w:tplc="3A541D60">
      <w:start w:val="1"/>
      <w:numFmt w:val="bullet"/>
      <w:lvlText w:val=""/>
      <w:lvlJc w:val="left"/>
      <w:pPr>
        <w:ind w:left="720" w:hanging="360"/>
      </w:pPr>
      <w:rPr>
        <w:rFonts w:ascii="Symbol" w:hAnsi="Symbol" w:hint="default"/>
      </w:rPr>
    </w:lvl>
    <w:lvl w:ilvl="1" w:tplc="32184BAA">
      <w:start w:val="1"/>
      <w:numFmt w:val="bullet"/>
      <w:lvlText w:val="o"/>
      <w:lvlJc w:val="left"/>
      <w:pPr>
        <w:ind w:left="1440" w:hanging="360"/>
      </w:pPr>
      <w:rPr>
        <w:rFonts w:ascii="Courier New" w:hAnsi="Courier New" w:hint="default"/>
      </w:rPr>
    </w:lvl>
    <w:lvl w:ilvl="2" w:tplc="0D3AEAFE">
      <w:start w:val="1"/>
      <w:numFmt w:val="bullet"/>
      <w:lvlText w:val=""/>
      <w:lvlJc w:val="left"/>
      <w:pPr>
        <w:ind w:left="2160" w:hanging="360"/>
      </w:pPr>
      <w:rPr>
        <w:rFonts w:ascii="Wingdings" w:hAnsi="Wingdings" w:hint="default"/>
      </w:rPr>
    </w:lvl>
    <w:lvl w:ilvl="3" w:tplc="9D9859D6">
      <w:start w:val="1"/>
      <w:numFmt w:val="bullet"/>
      <w:lvlText w:val=""/>
      <w:lvlJc w:val="left"/>
      <w:pPr>
        <w:ind w:left="2880" w:hanging="360"/>
      </w:pPr>
      <w:rPr>
        <w:rFonts w:ascii="Symbol" w:hAnsi="Symbol" w:hint="default"/>
      </w:rPr>
    </w:lvl>
    <w:lvl w:ilvl="4" w:tplc="BF8842D0">
      <w:start w:val="1"/>
      <w:numFmt w:val="bullet"/>
      <w:lvlText w:val="o"/>
      <w:lvlJc w:val="left"/>
      <w:pPr>
        <w:ind w:left="3600" w:hanging="360"/>
      </w:pPr>
      <w:rPr>
        <w:rFonts w:ascii="Courier New" w:hAnsi="Courier New" w:hint="default"/>
      </w:rPr>
    </w:lvl>
    <w:lvl w:ilvl="5" w:tplc="B71C40CA">
      <w:start w:val="1"/>
      <w:numFmt w:val="bullet"/>
      <w:lvlText w:val=""/>
      <w:lvlJc w:val="left"/>
      <w:pPr>
        <w:ind w:left="4320" w:hanging="360"/>
      </w:pPr>
      <w:rPr>
        <w:rFonts w:ascii="Wingdings" w:hAnsi="Wingdings" w:hint="default"/>
      </w:rPr>
    </w:lvl>
    <w:lvl w:ilvl="6" w:tplc="108E9D18">
      <w:start w:val="1"/>
      <w:numFmt w:val="bullet"/>
      <w:lvlText w:val=""/>
      <w:lvlJc w:val="left"/>
      <w:pPr>
        <w:ind w:left="5040" w:hanging="360"/>
      </w:pPr>
      <w:rPr>
        <w:rFonts w:ascii="Symbol" w:hAnsi="Symbol" w:hint="default"/>
      </w:rPr>
    </w:lvl>
    <w:lvl w:ilvl="7" w:tplc="51AE0B18">
      <w:start w:val="1"/>
      <w:numFmt w:val="bullet"/>
      <w:lvlText w:val="o"/>
      <w:lvlJc w:val="left"/>
      <w:pPr>
        <w:ind w:left="5760" w:hanging="360"/>
      </w:pPr>
      <w:rPr>
        <w:rFonts w:ascii="Courier New" w:hAnsi="Courier New" w:hint="default"/>
      </w:rPr>
    </w:lvl>
    <w:lvl w:ilvl="8" w:tplc="F49C99D2">
      <w:start w:val="1"/>
      <w:numFmt w:val="bullet"/>
      <w:lvlText w:val=""/>
      <w:lvlJc w:val="left"/>
      <w:pPr>
        <w:ind w:left="6480" w:hanging="360"/>
      </w:pPr>
      <w:rPr>
        <w:rFonts w:ascii="Wingdings" w:hAnsi="Wingdings" w:hint="default"/>
      </w:rPr>
    </w:lvl>
  </w:abstractNum>
  <w:abstractNum w:abstractNumId="80" w15:restartNumberingAfterBreak="0">
    <w:nsid w:val="2DED2610"/>
    <w:multiLevelType w:val="multilevel"/>
    <w:tmpl w:val="40BA91F2"/>
    <w:lvl w:ilvl="0">
      <w:start w:val="1"/>
      <w:numFmt w:val="bullet"/>
      <w:lvlText w:val=""/>
      <w:lvlJc w:val="left"/>
      <w:pPr>
        <w:ind w:left="1776" w:hanging="360"/>
      </w:pPr>
      <w:rPr>
        <w:rFonts w:ascii="Symbol" w:hAnsi="Symbol" w:hint="default"/>
      </w:rPr>
    </w:lvl>
    <w:lvl w:ilvl="1">
      <w:start w:val="1"/>
      <w:numFmt w:val="decimal"/>
      <w:isLgl/>
      <w:lvlText w:val="%1.%2."/>
      <w:lvlJc w:val="left"/>
      <w:pPr>
        <w:ind w:left="2136" w:hanging="720"/>
      </w:pPr>
      <w:rPr>
        <w:rFonts w:hint="default"/>
        <w:i w:val="0"/>
        <w:sz w:val="24"/>
      </w:rPr>
    </w:lvl>
    <w:lvl w:ilvl="2">
      <w:start w:val="1"/>
      <w:numFmt w:val="decimal"/>
      <w:isLgl/>
      <w:lvlText w:val="%1.%2.%3."/>
      <w:lvlJc w:val="left"/>
      <w:pPr>
        <w:ind w:left="2136" w:hanging="720"/>
      </w:pPr>
      <w:rPr>
        <w:rFonts w:hint="default"/>
        <w:i w:val="0"/>
        <w:sz w:val="24"/>
      </w:rPr>
    </w:lvl>
    <w:lvl w:ilvl="3">
      <w:start w:val="1"/>
      <w:numFmt w:val="decimal"/>
      <w:isLgl/>
      <w:lvlText w:val="%1.%2.%3.%4."/>
      <w:lvlJc w:val="left"/>
      <w:pPr>
        <w:ind w:left="2496" w:hanging="1080"/>
      </w:pPr>
      <w:rPr>
        <w:rFonts w:hint="default"/>
        <w:i w:val="0"/>
        <w:sz w:val="24"/>
      </w:rPr>
    </w:lvl>
    <w:lvl w:ilvl="4">
      <w:start w:val="1"/>
      <w:numFmt w:val="decimal"/>
      <w:isLgl/>
      <w:lvlText w:val="%1.%2.%3.%4.%5."/>
      <w:lvlJc w:val="left"/>
      <w:pPr>
        <w:ind w:left="2856" w:hanging="1440"/>
      </w:pPr>
      <w:rPr>
        <w:rFonts w:hint="default"/>
        <w:i w:val="0"/>
        <w:sz w:val="24"/>
      </w:rPr>
    </w:lvl>
    <w:lvl w:ilvl="5">
      <w:start w:val="1"/>
      <w:numFmt w:val="decimal"/>
      <w:isLgl/>
      <w:lvlText w:val="%1.%2.%3.%4.%5.%6."/>
      <w:lvlJc w:val="left"/>
      <w:pPr>
        <w:ind w:left="2856" w:hanging="1440"/>
      </w:pPr>
      <w:rPr>
        <w:rFonts w:hint="default"/>
        <w:i w:val="0"/>
        <w:sz w:val="24"/>
      </w:rPr>
    </w:lvl>
    <w:lvl w:ilvl="6">
      <w:start w:val="1"/>
      <w:numFmt w:val="decimal"/>
      <w:isLgl/>
      <w:lvlText w:val="%1.%2.%3.%4.%5.%6.%7."/>
      <w:lvlJc w:val="left"/>
      <w:pPr>
        <w:ind w:left="3216" w:hanging="1800"/>
      </w:pPr>
      <w:rPr>
        <w:rFonts w:hint="default"/>
        <w:i w:val="0"/>
        <w:sz w:val="24"/>
      </w:rPr>
    </w:lvl>
    <w:lvl w:ilvl="7">
      <w:start w:val="1"/>
      <w:numFmt w:val="decimal"/>
      <w:isLgl/>
      <w:lvlText w:val="%1.%2.%3.%4.%5.%6.%7.%8."/>
      <w:lvlJc w:val="left"/>
      <w:pPr>
        <w:ind w:left="3576" w:hanging="2160"/>
      </w:pPr>
      <w:rPr>
        <w:rFonts w:hint="default"/>
        <w:i w:val="0"/>
        <w:sz w:val="24"/>
      </w:rPr>
    </w:lvl>
    <w:lvl w:ilvl="8">
      <w:start w:val="1"/>
      <w:numFmt w:val="decimal"/>
      <w:isLgl/>
      <w:lvlText w:val="%1.%2.%3.%4.%5.%6.%7.%8.%9."/>
      <w:lvlJc w:val="left"/>
      <w:pPr>
        <w:ind w:left="3576" w:hanging="2160"/>
      </w:pPr>
      <w:rPr>
        <w:rFonts w:hint="default"/>
        <w:i w:val="0"/>
        <w:sz w:val="24"/>
      </w:rPr>
    </w:lvl>
  </w:abstractNum>
  <w:abstractNum w:abstractNumId="81" w15:restartNumberingAfterBreak="0">
    <w:nsid w:val="314B5523"/>
    <w:multiLevelType w:val="hybridMultilevel"/>
    <w:tmpl w:val="C7ACC194"/>
    <w:lvl w:ilvl="0" w:tplc="300A0003">
      <w:start w:val="1"/>
      <w:numFmt w:val="bullet"/>
      <w:lvlText w:val="o"/>
      <w:lvlJc w:val="left"/>
      <w:pPr>
        <w:ind w:left="720" w:hanging="360"/>
      </w:pPr>
      <w:rPr>
        <w:rFonts w:ascii="Courier New" w:hAnsi="Courier New" w:cs="Courier New"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2" w15:restartNumberingAfterBreak="0">
    <w:nsid w:val="31AB1B43"/>
    <w:multiLevelType w:val="hybridMultilevel"/>
    <w:tmpl w:val="C3564FA8"/>
    <w:lvl w:ilvl="0" w:tplc="509E1284">
      <w:start w:val="1"/>
      <w:numFmt w:val="bullet"/>
      <w:lvlText w:val=""/>
      <w:lvlJc w:val="left"/>
      <w:pPr>
        <w:ind w:left="720" w:hanging="360"/>
      </w:pPr>
      <w:rPr>
        <w:rFonts w:ascii="Symbol" w:hAnsi="Symbol" w:hint="default"/>
        <w:color w:val="auto"/>
      </w:rPr>
    </w:lvl>
    <w:lvl w:ilvl="1" w:tplc="EAF2D8F4">
      <w:start w:val="1"/>
      <w:numFmt w:val="bullet"/>
      <w:lvlText w:val="o"/>
      <w:lvlJc w:val="left"/>
      <w:pPr>
        <w:ind w:left="1440" w:hanging="360"/>
      </w:pPr>
      <w:rPr>
        <w:rFonts w:ascii="Courier New" w:hAnsi="Courier New" w:hint="default"/>
      </w:rPr>
    </w:lvl>
    <w:lvl w:ilvl="2" w:tplc="94342238">
      <w:start w:val="1"/>
      <w:numFmt w:val="bullet"/>
      <w:lvlText w:val=""/>
      <w:lvlJc w:val="left"/>
      <w:pPr>
        <w:ind w:left="2160" w:hanging="360"/>
      </w:pPr>
      <w:rPr>
        <w:rFonts w:ascii="Wingdings" w:hAnsi="Wingdings" w:hint="default"/>
      </w:rPr>
    </w:lvl>
    <w:lvl w:ilvl="3" w:tplc="0F8A8D06">
      <w:start w:val="1"/>
      <w:numFmt w:val="bullet"/>
      <w:lvlText w:val=""/>
      <w:lvlJc w:val="left"/>
      <w:pPr>
        <w:ind w:left="2880" w:hanging="360"/>
      </w:pPr>
      <w:rPr>
        <w:rFonts w:ascii="Symbol" w:hAnsi="Symbol" w:hint="default"/>
      </w:rPr>
    </w:lvl>
    <w:lvl w:ilvl="4" w:tplc="B72A7D7A">
      <w:start w:val="1"/>
      <w:numFmt w:val="bullet"/>
      <w:lvlText w:val="o"/>
      <w:lvlJc w:val="left"/>
      <w:pPr>
        <w:ind w:left="3600" w:hanging="360"/>
      </w:pPr>
      <w:rPr>
        <w:rFonts w:ascii="Courier New" w:hAnsi="Courier New" w:hint="default"/>
      </w:rPr>
    </w:lvl>
    <w:lvl w:ilvl="5" w:tplc="3AE25CBA">
      <w:start w:val="1"/>
      <w:numFmt w:val="bullet"/>
      <w:lvlText w:val=""/>
      <w:lvlJc w:val="left"/>
      <w:pPr>
        <w:ind w:left="4320" w:hanging="360"/>
      </w:pPr>
      <w:rPr>
        <w:rFonts w:ascii="Wingdings" w:hAnsi="Wingdings" w:hint="default"/>
      </w:rPr>
    </w:lvl>
    <w:lvl w:ilvl="6" w:tplc="B7A0F266">
      <w:start w:val="1"/>
      <w:numFmt w:val="bullet"/>
      <w:lvlText w:val=""/>
      <w:lvlJc w:val="left"/>
      <w:pPr>
        <w:ind w:left="5040" w:hanging="360"/>
      </w:pPr>
      <w:rPr>
        <w:rFonts w:ascii="Symbol" w:hAnsi="Symbol" w:hint="default"/>
      </w:rPr>
    </w:lvl>
    <w:lvl w:ilvl="7" w:tplc="C2629C2C">
      <w:start w:val="1"/>
      <w:numFmt w:val="bullet"/>
      <w:lvlText w:val="o"/>
      <w:lvlJc w:val="left"/>
      <w:pPr>
        <w:ind w:left="5760" w:hanging="360"/>
      </w:pPr>
      <w:rPr>
        <w:rFonts w:ascii="Courier New" w:hAnsi="Courier New" w:hint="default"/>
      </w:rPr>
    </w:lvl>
    <w:lvl w:ilvl="8" w:tplc="DCB49D2E">
      <w:start w:val="1"/>
      <w:numFmt w:val="bullet"/>
      <w:lvlText w:val=""/>
      <w:lvlJc w:val="left"/>
      <w:pPr>
        <w:ind w:left="6480" w:hanging="360"/>
      </w:pPr>
      <w:rPr>
        <w:rFonts w:ascii="Wingdings" w:hAnsi="Wingdings" w:hint="default"/>
      </w:rPr>
    </w:lvl>
  </w:abstractNum>
  <w:abstractNum w:abstractNumId="83" w15:restartNumberingAfterBreak="0">
    <w:nsid w:val="32BB78E5"/>
    <w:multiLevelType w:val="hybridMultilevel"/>
    <w:tmpl w:val="FFFFFFFF"/>
    <w:lvl w:ilvl="0" w:tplc="67D866BA">
      <w:start w:val="1"/>
      <w:numFmt w:val="bullet"/>
      <w:lvlText w:val=""/>
      <w:lvlJc w:val="left"/>
      <w:pPr>
        <w:ind w:left="720" w:hanging="360"/>
      </w:pPr>
      <w:rPr>
        <w:rFonts w:ascii="Symbol" w:hAnsi="Symbol" w:hint="default"/>
      </w:rPr>
    </w:lvl>
    <w:lvl w:ilvl="1" w:tplc="6A2C9BA0">
      <w:start w:val="1"/>
      <w:numFmt w:val="bullet"/>
      <w:lvlText w:val="o"/>
      <w:lvlJc w:val="left"/>
      <w:pPr>
        <w:ind w:left="1440" w:hanging="360"/>
      </w:pPr>
      <w:rPr>
        <w:rFonts w:ascii="Courier New" w:hAnsi="Courier New" w:hint="default"/>
      </w:rPr>
    </w:lvl>
    <w:lvl w:ilvl="2" w:tplc="D7F6B242">
      <w:start w:val="1"/>
      <w:numFmt w:val="bullet"/>
      <w:lvlText w:val=""/>
      <w:lvlJc w:val="left"/>
      <w:pPr>
        <w:ind w:left="2160" w:hanging="360"/>
      </w:pPr>
      <w:rPr>
        <w:rFonts w:ascii="Wingdings" w:hAnsi="Wingdings" w:hint="default"/>
      </w:rPr>
    </w:lvl>
    <w:lvl w:ilvl="3" w:tplc="1DB61AD6">
      <w:start w:val="1"/>
      <w:numFmt w:val="bullet"/>
      <w:lvlText w:val=""/>
      <w:lvlJc w:val="left"/>
      <w:pPr>
        <w:ind w:left="2880" w:hanging="360"/>
      </w:pPr>
      <w:rPr>
        <w:rFonts w:ascii="Symbol" w:hAnsi="Symbol" w:hint="default"/>
      </w:rPr>
    </w:lvl>
    <w:lvl w:ilvl="4" w:tplc="F5DA3386">
      <w:start w:val="1"/>
      <w:numFmt w:val="bullet"/>
      <w:lvlText w:val="o"/>
      <w:lvlJc w:val="left"/>
      <w:pPr>
        <w:ind w:left="3600" w:hanging="360"/>
      </w:pPr>
      <w:rPr>
        <w:rFonts w:ascii="Courier New" w:hAnsi="Courier New" w:hint="default"/>
      </w:rPr>
    </w:lvl>
    <w:lvl w:ilvl="5" w:tplc="2B3290E0">
      <w:start w:val="1"/>
      <w:numFmt w:val="bullet"/>
      <w:lvlText w:val=""/>
      <w:lvlJc w:val="left"/>
      <w:pPr>
        <w:ind w:left="4320" w:hanging="360"/>
      </w:pPr>
      <w:rPr>
        <w:rFonts w:ascii="Wingdings" w:hAnsi="Wingdings" w:hint="default"/>
      </w:rPr>
    </w:lvl>
    <w:lvl w:ilvl="6" w:tplc="4DFC0AA2">
      <w:start w:val="1"/>
      <w:numFmt w:val="bullet"/>
      <w:lvlText w:val=""/>
      <w:lvlJc w:val="left"/>
      <w:pPr>
        <w:ind w:left="5040" w:hanging="360"/>
      </w:pPr>
      <w:rPr>
        <w:rFonts w:ascii="Symbol" w:hAnsi="Symbol" w:hint="default"/>
      </w:rPr>
    </w:lvl>
    <w:lvl w:ilvl="7" w:tplc="2318B302">
      <w:start w:val="1"/>
      <w:numFmt w:val="bullet"/>
      <w:lvlText w:val="o"/>
      <w:lvlJc w:val="left"/>
      <w:pPr>
        <w:ind w:left="5760" w:hanging="360"/>
      </w:pPr>
      <w:rPr>
        <w:rFonts w:ascii="Courier New" w:hAnsi="Courier New" w:hint="default"/>
      </w:rPr>
    </w:lvl>
    <w:lvl w:ilvl="8" w:tplc="C8A2A4EA">
      <w:start w:val="1"/>
      <w:numFmt w:val="bullet"/>
      <w:lvlText w:val=""/>
      <w:lvlJc w:val="left"/>
      <w:pPr>
        <w:ind w:left="6480" w:hanging="360"/>
      </w:pPr>
      <w:rPr>
        <w:rFonts w:ascii="Wingdings" w:hAnsi="Wingdings" w:hint="default"/>
      </w:rPr>
    </w:lvl>
  </w:abstractNum>
  <w:abstractNum w:abstractNumId="84" w15:restartNumberingAfterBreak="0">
    <w:nsid w:val="334A5B32"/>
    <w:multiLevelType w:val="hybridMultilevel"/>
    <w:tmpl w:val="B88EA76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5" w15:restartNumberingAfterBreak="0">
    <w:nsid w:val="354D1942"/>
    <w:multiLevelType w:val="hybridMultilevel"/>
    <w:tmpl w:val="6BDC37D4"/>
    <w:lvl w:ilvl="0" w:tplc="1B723AB8">
      <w:start w:val="1"/>
      <w:numFmt w:val="bullet"/>
      <w:lvlText w:val=""/>
      <w:lvlJc w:val="left"/>
      <w:pPr>
        <w:ind w:left="720" w:hanging="360"/>
      </w:pPr>
      <w:rPr>
        <w:rFonts w:ascii="Symbol" w:hAnsi="Symbol" w:hint="default"/>
      </w:rPr>
    </w:lvl>
    <w:lvl w:ilvl="1" w:tplc="07A8FBE2">
      <w:start w:val="1"/>
      <w:numFmt w:val="bullet"/>
      <w:lvlText w:val="o"/>
      <w:lvlJc w:val="left"/>
      <w:pPr>
        <w:ind w:left="1440" w:hanging="360"/>
      </w:pPr>
      <w:rPr>
        <w:rFonts w:ascii="Courier New" w:hAnsi="Courier New" w:hint="default"/>
      </w:rPr>
    </w:lvl>
    <w:lvl w:ilvl="2" w:tplc="C4428DF8">
      <w:start w:val="1"/>
      <w:numFmt w:val="bullet"/>
      <w:lvlText w:val=""/>
      <w:lvlJc w:val="left"/>
      <w:pPr>
        <w:ind w:left="2160" w:hanging="360"/>
      </w:pPr>
      <w:rPr>
        <w:rFonts w:ascii="Wingdings" w:hAnsi="Wingdings" w:hint="default"/>
      </w:rPr>
    </w:lvl>
    <w:lvl w:ilvl="3" w:tplc="0924FF3C">
      <w:start w:val="1"/>
      <w:numFmt w:val="bullet"/>
      <w:lvlText w:val=""/>
      <w:lvlJc w:val="left"/>
      <w:pPr>
        <w:ind w:left="2880" w:hanging="360"/>
      </w:pPr>
      <w:rPr>
        <w:rFonts w:ascii="Symbol" w:hAnsi="Symbol" w:hint="default"/>
      </w:rPr>
    </w:lvl>
    <w:lvl w:ilvl="4" w:tplc="36F840F6">
      <w:start w:val="1"/>
      <w:numFmt w:val="bullet"/>
      <w:lvlText w:val="o"/>
      <w:lvlJc w:val="left"/>
      <w:pPr>
        <w:ind w:left="3600" w:hanging="360"/>
      </w:pPr>
      <w:rPr>
        <w:rFonts w:ascii="Courier New" w:hAnsi="Courier New" w:hint="default"/>
      </w:rPr>
    </w:lvl>
    <w:lvl w:ilvl="5" w:tplc="73CE048E">
      <w:start w:val="1"/>
      <w:numFmt w:val="bullet"/>
      <w:lvlText w:val=""/>
      <w:lvlJc w:val="left"/>
      <w:pPr>
        <w:ind w:left="4320" w:hanging="360"/>
      </w:pPr>
      <w:rPr>
        <w:rFonts w:ascii="Wingdings" w:hAnsi="Wingdings" w:hint="default"/>
      </w:rPr>
    </w:lvl>
    <w:lvl w:ilvl="6" w:tplc="12A460DE">
      <w:start w:val="1"/>
      <w:numFmt w:val="bullet"/>
      <w:lvlText w:val=""/>
      <w:lvlJc w:val="left"/>
      <w:pPr>
        <w:ind w:left="5040" w:hanging="360"/>
      </w:pPr>
      <w:rPr>
        <w:rFonts w:ascii="Symbol" w:hAnsi="Symbol" w:hint="default"/>
      </w:rPr>
    </w:lvl>
    <w:lvl w:ilvl="7" w:tplc="7CBA6B2E">
      <w:start w:val="1"/>
      <w:numFmt w:val="bullet"/>
      <w:lvlText w:val="o"/>
      <w:lvlJc w:val="left"/>
      <w:pPr>
        <w:ind w:left="5760" w:hanging="360"/>
      </w:pPr>
      <w:rPr>
        <w:rFonts w:ascii="Courier New" w:hAnsi="Courier New" w:hint="default"/>
      </w:rPr>
    </w:lvl>
    <w:lvl w:ilvl="8" w:tplc="463E06E2">
      <w:start w:val="1"/>
      <w:numFmt w:val="bullet"/>
      <w:lvlText w:val=""/>
      <w:lvlJc w:val="left"/>
      <w:pPr>
        <w:ind w:left="6480" w:hanging="360"/>
      </w:pPr>
      <w:rPr>
        <w:rFonts w:ascii="Wingdings" w:hAnsi="Wingdings" w:hint="default"/>
      </w:rPr>
    </w:lvl>
  </w:abstractNum>
  <w:abstractNum w:abstractNumId="86" w15:restartNumberingAfterBreak="0">
    <w:nsid w:val="35E00F61"/>
    <w:multiLevelType w:val="hybridMultilevel"/>
    <w:tmpl w:val="5FC813EE"/>
    <w:lvl w:ilvl="0" w:tplc="E154DA3E">
      <w:start w:val="1"/>
      <w:numFmt w:val="bullet"/>
      <w:lvlText w:val=""/>
      <w:lvlJc w:val="left"/>
      <w:pPr>
        <w:ind w:left="720" w:hanging="360"/>
      </w:pPr>
      <w:rPr>
        <w:rFonts w:ascii="Symbol" w:hAnsi="Symbol" w:hint="default"/>
      </w:rPr>
    </w:lvl>
    <w:lvl w:ilvl="1" w:tplc="232226E4">
      <w:start w:val="1"/>
      <w:numFmt w:val="bullet"/>
      <w:lvlText w:val="o"/>
      <w:lvlJc w:val="left"/>
      <w:pPr>
        <w:ind w:left="1440" w:hanging="360"/>
      </w:pPr>
      <w:rPr>
        <w:rFonts w:ascii="Courier New" w:hAnsi="Courier New" w:hint="default"/>
      </w:rPr>
    </w:lvl>
    <w:lvl w:ilvl="2" w:tplc="4620AF7A">
      <w:start w:val="1"/>
      <w:numFmt w:val="bullet"/>
      <w:lvlText w:val=""/>
      <w:lvlJc w:val="left"/>
      <w:pPr>
        <w:ind w:left="2160" w:hanging="360"/>
      </w:pPr>
      <w:rPr>
        <w:rFonts w:ascii="Wingdings" w:hAnsi="Wingdings" w:hint="default"/>
      </w:rPr>
    </w:lvl>
    <w:lvl w:ilvl="3" w:tplc="76F63AE0">
      <w:start w:val="1"/>
      <w:numFmt w:val="bullet"/>
      <w:lvlText w:val=""/>
      <w:lvlJc w:val="left"/>
      <w:pPr>
        <w:ind w:left="2880" w:hanging="360"/>
      </w:pPr>
      <w:rPr>
        <w:rFonts w:ascii="Symbol" w:hAnsi="Symbol" w:hint="default"/>
      </w:rPr>
    </w:lvl>
    <w:lvl w:ilvl="4" w:tplc="059EE7BA">
      <w:start w:val="1"/>
      <w:numFmt w:val="bullet"/>
      <w:lvlText w:val="o"/>
      <w:lvlJc w:val="left"/>
      <w:pPr>
        <w:ind w:left="3600" w:hanging="360"/>
      </w:pPr>
      <w:rPr>
        <w:rFonts w:ascii="Courier New" w:hAnsi="Courier New" w:hint="default"/>
      </w:rPr>
    </w:lvl>
    <w:lvl w:ilvl="5" w:tplc="840054DA">
      <w:start w:val="1"/>
      <w:numFmt w:val="bullet"/>
      <w:lvlText w:val=""/>
      <w:lvlJc w:val="left"/>
      <w:pPr>
        <w:ind w:left="4320" w:hanging="360"/>
      </w:pPr>
      <w:rPr>
        <w:rFonts w:ascii="Wingdings" w:hAnsi="Wingdings" w:hint="default"/>
      </w:rPr>
    </w:lvl>
    <w:lvl w:ilvl="6" w:tplc="960269FA">
      <w:start w:val="1"/>
      <w:numFmt w:val="bullet"/>
      <w:lvlText w:val=""/>
      <w:lvlJc w:val="left"/>
      <w:pPr>
        <w:ind w:left="5040" w:hanging="360"/>
      </w:pPr>
      <w:rPr>
        <w:rFonts w:ascii="Symbol" w:hAnsi="Symbol" w:hint="default"/>
      </w:rPr>
    </w:lvl>
    <w:lvl w:ilvl="7" w:tplc="0EA8921C">
      <w:start w:val="1"/>
      <w:numFmt w:val="bullet"/>
      <w:lvlText w:val="o"/>
      <w:lvlJc w:val="left"/>
      <w:pPr>
        <w:ind w:left="5760" w:hanging="360"/>
      </w:pPr>
      <w:rPr>
        <w:rFonts w:ascii="Courier New" w:hAnsi="Courier New" w:hint="default"/>
      </w:rPr>
    </w:lvl>
    <w:lvl w:ilvl="8" w:tplc="C1EE3C00">
      <w:start w:val="1"/>
      <w:numFmt w:val="bullet"/>
      <w:lvlText w:val=""/>
      <w:lvlJc w:val="left"/>
      <w:pPr>
        <w:ind w:left="6480" w:hanging="360"/>
      </w:pPr>
      <w:rPr>
        <w:rFonts w:ascii="Wingdings" w:hAnsi="Wingdings" w:hint="default"/>
      </w:rPr>
    </w:lvl>
  </w:abstractNum>
  <w:abstractNum w:abstractNumId="87" w15:restartNumberingAfterBreak="0">
    <w:nsid w:val="365D52F2"/>
    <w:multiLevelType w:val="hybridMultilevel"/>
    <w:tmpl w:val="FFFFFFFF"/>
    <w:lvl w:ilvl="0" w:tplc="A57CF5F6">
      <w:start w:val="1"/>
      <w:numFmt w:val="bullet"/>
      <w:lvlText w:val=""/>
      <w:lvlJc w:val="left"/>
      <w:pPr>
        <w:ind w:left="720" w:hanging="360"/>
      </w:pPr>
      <w:rPr>
        <w:rFonts w:ascii="Symbol" w:hAnsi="Symbol" w:hint="default"/>
      </w:rPr>
    </w:lvl>
    <w:lvl w:ilvl="1" w:tplc="9460C616">
      <w:start w:val="1"/>
      <w:numFmt w:val="bullet"/>
      <w:lvlText w:val="-"/>
      <w:lvlJc w:val="left"/>
      <w:pPr>
        <w:ind w:left="1440" w:hanging="360"/>
      </w:pPr>
      <w:rPr>
        <w:rFonts w:ascii="Calibri" w:hAnsi="Calibri" w:hint="default"/>
      </w:rPr>
    </w:lvl>
    <w:lvl w:ilvl="2" w:tplc="B37E6FDC">
      <w:start w:val="1"/>
      <w:numFmt w:val="bullet"/>
      <w:lvlText w:val=""/>
      <w:lvlJc w:val="left"/>
      <w:pPr>
        <w:ind w:left="2160" w:hanging="360"/>
      </w:pPr>
      <w:rPr>
        <w:rFonts w:ascii="Wingdings" w:hAnsi="Wingdings" w:hint="default"/>
      </w:rPr>
    </w:lvl>
    <w:lvl w:ilvl="3" w:tplc="BAE68432">
      <w:start w:val="1"/>
      <w:numFmt w:val="bullet"/>
      <w:lvlText w:val=""/>
      <w:lvlJc w:val="left"/>
      <w:pPr>
        <w:ind w:left="2880" w:hanging="360"/>
      </w:pPr>
      <w:rPr>
        <w:rFonts w:ascii="Symbol" w:hAnsi="Symbol" w:hint="default"/>
      </w:rPr>
    </w:lvl>
    <w:lvl w:ilvl="4" w:tplc="E38AB158">
      <w:start w:val="1"/>
      <w:numFmt w:val="bullet"/>
      <w:lvlText w:val="o"/>
      <w:lvlJc w:val="left"/>
      <w:pPr>
        <w:ind w:left="3600" w:hanging="360"/>
      </w:pPr>
      <w:rPr>
        <w:rFonts w:ascii="Courier New" w:hAnsi="Courier New" w:hint="default"/>
      </w:rPr>
    </w:lvl>
    <w:lvl w:ilvl="5" w:tplc="0D280D90">
      <w:start w:val="1"/>
      <w:numFmt w:val="bullet"/>
      <w:lvlText w:val=""/>
      <w:lvlJc w:val="left"/>
      <w:pPr>
        <w:ind w:left="4320" w:hanging="360"/>
      </w:pPr>
      <w:rPr>
        <w:rFonts w:ascii="Wingdings" w:hAnsi="Wingdings" w:hint="default"/>
      </w:rPr>
    </w:lvl>
    <w:lvl w:ilvl="6" w:tplc="B88A1472">
      <w:start w:val="1"/>
      <w:numFmt w:val="bullet"/>
      <w:lvlText w:val=""/>
      <w:lvlJc w:val="left"/>
      <w:pPr>
        <w:ind w:left="5040" w:hanging="360"/>
      </w:pPr>
      <w:rPr>
        <w:rFonts w:ascii="Symbol" w:hAnsi="Symbol" w:hint="default"/>
      </w:rPr>
    </w:lvl>
    <w:lvl w:ilvl="7" w:tplc="D182147C">
      <w:start w:val="1"/>
      <w:numFmt w:val="bullet"/>
      <w:lvlText w:val="o"/>
      <w:lvlJc w:val="left"/>
      <w:pPr>
        <w:ind w:left="5760" w:hanging="360"/>
      </w:pPr>
      <w:rPr>
        <w:rFonts w:ascii="Courier New" w:hAnsi="Courier New" w:hint="default"/>
      </w:rPr>
    </w:lvl>
    <w:lvl w:ilvl="8" w:tplc="20361FA6">
      <w:start w:val="1"/>
      <w:numFmt w:val="bullet"/>
      <w:lvlText w:val=""/>
      <w:lvlJc w:val="left"/>
      <w:pPr>
        <w:ind w:left="6480" w:hanging="360"/>
      </w:pPr>
      <w:rPr>
        <w:rFonts w:ascii="Wingdings" w:hAnsi="Wingdings" w:hint="default"/>
      </w:rPr>
    </w:lvl>
  </w:abstractNum>
  <w:abstractNum w:abstractNumId="88" w15:restartNumberingAfterBreak="0">
    <w:nsid w:val="36E36DE9"/>
    <w:multiLevelType w:val="hybridMultilevel"/>
    <w:tmpl w:val="90964482"/>
    <w:lvl w:ilvl="0" w:tplc="B8AC53FC">
      <w:start w:val="1"/>
      <w:numFmt w:val="bullet"/>
      <w:lvlText w:val="-"/>
      <w:lvlJc w:val="left"/>
      <w:pPr>
        <w:ind w:left="720" w:hanging="360"/>
      </w:pPr>
      <w:rPr>
        <w:rFonts w:ascii="Calibri" w:hAnsi="Calibri" w:hint="default"/>
      </w:rPr>
    </w:lvl>
    <w:lvl w:ilvl="1" w:tplc="4378C410">
      <w:start w:val="1"/>
      <w:numFmt w:val="bullet"/>
      <w:lvlText w:val="o"/>
      <w:lvlJc w:val="left"/>
      <w:pPr>
        <w:ind w:left="1440" w:hanging="360"/>
      </w:pPr>
      <w:rPr>
        <w:rFonts w:ascii="Courier New" w:hAnsi="Courier New" w:hint="default"/>
      </w:rPr>
    </w:lvl>
    <w:lvl w:ilvl="2" w:tplc="14487CC0">
      <w:start w:val="1"/>
      <w:numFmt w:val="bullet"/>
      <w:lvlText w:val=""/>
      <w:lvlJc w:val="left"/>
      <w:pPr>
        <w:ind w:left="2160" w:hanging="360"/>
      </w:pPr>
      <w:rPr>
        <w:rFonts w:ascii="Wingdings" w:hAnsi="Wingdings" w:hint="default"/>
      </w:rPr>
    </w:lvl>
    <w:lvl w:ilvl="3" w:tplc="6A328152">
      <w:start w:val="1"/>
      <w:numFmt w:val="bullet"/>
      <w:lvlText w:val=""/>
      <w:lvlJc w:val="left"/>
      <w:pPr>
        <w:ind w:left="2880" w:hanging="360"/>
      </w:pPr>
      <w:rPr>
        <w:rFonts w:ascii="Symbol" w:hAnsi="Symbol" w:hint="default"/>
      </w:rPr>
    </w:lvl>
    <w:lvl w:ilvl="4" w:tplc="A754DB70">
      <w:start w:val="1"/>
      <w:numFmt w:val="bullet"/>
      <w:lvlText w:val="o"/>
      <w:lvlJc w:val="left"/>
      <w:pPr>
        <w:ind w:left="3600" w:hanging="360"/>
      </w:pPr>
      <w:rPr>
        <w:rFonts w:ascii="Courier New" w:hAnsi="Courier New" w:hint="default"/>
      </w:rPr>
    </w:lvl>
    <w:lvl w:ilvl="5" w:tplc="10E44D6E">
      <w:start w:val="1"/>
      <w:numFmt w:val="bullet"/>
      <w:lvlText w:val=""/>
      <w:lvlJc w:val="left"/>
      <w:pPr>
        <w:ind w:left="4320" w:hanging="360"/>
      </w:pPr>
      <w:rPr>
        <w:rFonts w:ascii="Wingdings" w:hAnsi="Wingdings" w:hint="default"/>
      </w:rPr>
    </w:lvl>
    <w:lvl w:ilvl="6" w:tplc="CB3AEFB0">
      <w:start w:val="1"/>
      <w:numFmt w:val="bullet"/>
      <w:lvlText w:val=""/>
      <w:lvlJc w:val="left"/>
      <w:pPr>
        <w:ind w:left="5040" w:hanging="360"/>
      </w:pPr>
      <w:rPr>
        <w:rFonts w:ascii="Symbol" w:hAnsi="Symbol" w:hint="default"/>
      </w:rPr>
    </w:lvl>
    <w:lvl w:ilvl="7" w:tplc="C220DB10">
      <w:start w:val="1"/>
      <w:numFmt w:val="bullet"/>
      <w:lvlText w:val="o"/>
      <w:lvlJc w:val="left"/>
      <w:pPr>
        <w:ind w:left="5760" w:hanging="360"/>
      </w:pPr>
      <w:rPr>
        <w:rFonts w:ascii="Courier New" w:hAnsi="Courier New" w:hint="default"/>
      </w:rPr>
    </w:lvl>
    <w:lvl w:ilvl="8" w:tplc="B66CDBD6">
      <w:start w:val="1"/>
      <w:numFmt w:val="bullet"/>
      <w:lvlText w:val=""/>
      <w:lvlJc w:val="left"/>
      <w:pPr>
        <w:ind w:left="6480" w:hanging="360"/>
      </w:pPr>
      <w:rPr>
        <w:rFonts w:ascii="Wingdings" w:hAnsi="Wingdings" w:hint="default"/>
      </w:rPr>
    </w:lvl>
  </w:abstractNum>
  <w:abstractNum w:abstractNumId="89" w15:restartNumberingAfterBreak="0">
    <w:nsid w:val="36FB0815"/>
    <w:multiLevelType w:val="hybridMultilevel"/>
    <w:tmpl w:val="24B44E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0" w15:restartNumberingAfterBreak="0">
    <w:nsid w:val="373D5124"/>
    <w:multiLevelType w:val="hybridMultilevel"/>
    <w:tmpl w:val="28826074"/>
    <w:lvl w:ilvl="0" w:tplc="C7EAE194">
      <w:start w:val="1"/>
      <w:numFmt w:val="bullet"/>
      <w:lvlText w:val="-"/>
      <w:lvlJc w:val="left"/>
      <w:pPr>
        <w:ind w:left="720" w:hanging="360"/>
      </w:pPr>
      <w:rPr>
        <w:rFonts w:ascii="Calibri" w:hAnsi="Calibri" w:hint="default"/>
      </w:rPr>
    </w:lvl>
    <w:lvl w:ilvl="1" w:tplc="A71A3B10">
      <w:start w:val="1"/>
      <w:numFmt w:val="bullet"/>
      <w:lvlText w:val="o"/>
      <w:lvlJc w:val="left"/>
      <w:pPr>
        <w:ind w:left="1440" w:hanging="360"/>
      </w:pPr>
      <w:rPr>
        <w:rFonts w:ascii="Courier New" w:hAnsi="Courier New" w:hint="default"/>
      </w:rPr>
    </w:lvl>
    <w:lvl w:ilvl="2" w:tplc="2318D844">
      <w:start w:val="1"/>
      <w:numFmt w:val="bullet"/>
      <w:lvlText w:val=""/>
      <w:lvlJc w:val="left"/>
      <w:pPr>
        <w:ind w:left="2160" w:hanging="360"/>
      </w:pPr>
      <w:rPr>
        <w:rFonts w:ascii="Wingdings" w:hAnsi="Wingdings" w:hint="default"/>
      </w:rPr>
    </w:lvl>
    <w:lvl w:ilvl="3" w:tplc="25F81120">
      <w:start w:val="1"/>
      <w:numFmt w:val="bullet"/>
      <w:lvlText w:val=""/>
      <w:lvlJc w:val="left"/>
      <w:pPr>
        <w:ind w:left="2880" w:hanging="360"/>
      </w:pPr>
      <w:rPr>
        <w:rFonts w:ascii="Symbol" w:hAnsi="Symbol" w:hint="default"/>
      </w:rPr>
    </w:lvl>
    <w:lvl w:ilvl="4" w:tplc="783E7008">
      <w:start w:val="1"/>
      <w:numFmt w:val="bullet"/>
      <w:lvlText w:val="o"/>
      <w:lvlJc w:val="left"/>
      <w:pPr>
        <w:ind w:left="3600" w:hanging="360"/>
      </w:pPr>
      <w:rPr>
        <w:rFonts w:ascii="Courier New" w:hAnsi="Courier New" w:hint="default"/>
      </w:rPr>
    </w:lvl>
    <w:lvl w:ilvl="5" w:tplc="4B4E627C">
      <w:start w:val="1"/>
      <w:numFmt w:val="bullet"/>
      <w:lvlText w:val=""/>
      <w:lvlJc w:val="left"/>
      <w:pPr>
        <w:ind w:left="4320" w:hanging="360"/>
      </w:pPr>
      <w:rPr>
        <w:rFonts w:ascii="Wingdings" w:hAnsi="Wingdings" w:hint="default"/>
      </w:rPr>
    </w:lvl>
    <w:lvl w:ilvl="6" w:tplc="97867680">
      <w:start w:val="1"/>
      <w:numFmt w:val="bullet"/>
      <w:lvlText w:val=""/>
      <w:lvlJc w:val="left"/>
      <w:pPr>
        <w:ind w:left="5040" w:hanging="360"/>
      </w:pPr>
      <w:rPr>
        <w:rFonts w:ascii="Symbol" w:hAnsi="Symbol" w:hint="default"/>
      </w:rPr>
    </w:lvl>
    <w:lvl w:ilvl="7" w:tplc="78A0FB28">
      <w:start w:val="1"/>
      <w:numFmt w:val="bullet"/>
      <w:lvlText w:val="o"/>
      <w:lvlJc w:val="left"/>
      <w:pPr>
        <w:ind w:left="5760" w:hanging="360"/>
      </w:pPr>
      <w:rPr>
        <w:rFonts w:ascii="Courier New" w:hAnsi="Courier New" w:hint="default"/>
      </w:rPr>
    </w:lvl>
    <w:lvl w:ilvl="8" w:tplc="B6D46422">
      <w:start w:val="1"/>
      <w:numFmt w:val="bullet"/>
      <w:lvlText w:val=""/>
      <w:lvlJc w:val="left"/>
      <w:pPr>
        <w:ind w:left="6480" w:hanging="360"/>
      </w:pPr>
      <w:rPr>
        <w:rFonts w:ascii="Wingdings" w:hAnsi="Wingdings" w:hint="default"/>
      </w:rPr>
    </w:lvl>
  </w:abstractNum>
  <w:abstractNum w:abstractNumId="91" w15:restartNumberingAfterBreak="0">
    <w:nsid w:val="37BF53A5"/>
    <w:multiLevelType w:val="hybridMultilevel"/>
    <w:tmpl w:val="FFFFFFFF"/>
    <w:lvl w:ilvl="0" w:tplc="2D2ECD84">
      <w:start w:val="1"/>
      <w:numFmt w:val="bullet"/>
      <w:lvlText w:val=""/>
      <w:lvlJc w:val="left"/>
      <w:pPr>
        <w:ind w:left="720" w:hanging="360"/>
      </w:pPr>
      <w:rPr>
        <w:rFonts w:ascii="Symbol" w:hAnsi="Symbol" w:hint="default"/>
      </w:rPr>
    </w:lvl>
    <w:lvl w:ilvl="1" w:tplc="DA3A6FC2">
      <w:start w:val="1"/>
      <w:numFmt w:val="bullet"/>
      <w:lvlText w:val="o"/>
      <w:lvlJc w:val="left"/>
      <w:pPr>
        <w:ind w:left="1440" w:hanging="360"/>
      </w:pPr>
      <w:rPr>
        <w:rFonts w:ascii="Courier New" w:hAnsi="Courier New" w:hint="default"/>
      </w:rPr>
    </w:lvl>
    <w:lvl w:ilvl="2" w:tplc="CBF06E3A">
      <w:start w:val="1"/>
      <w:numFmt w:val="bullet"/>
      <w:lvlText w:val=""/>
      <w:lvlJc w:val="left"/>
      <w:pPr>
        <w:ind w:left="2160" w:hanging="360"/>
      </w:pPr>
      <w:rPr>
        <w:rFonts w:ascii="Wingdings" w:hAnsi="Wingdings" w:hint="default"/>
      </w:rPr>
    </w:lvl>
    <w:lvl w:ilvl="3" w:tplc="3F46D220">
      <w:start w:val="1"/>
      <w:numFmt w:val="bullet"/>
      <w:lvlText w:val=""/>
      <w:lvlJc w:val="left"/>
      <w:pPr>
        <w:ind w:left="2880" w:hanging="360"/>
      </w:pPr>
      <w:rPr>
        <w:rFonts w:ascii="Symbol" w:hAnsi="Symbol" w:hint="default"/>
      </w:rPr>
    </w:lvl>
    <w:lvl w:ilvl="4" w:tplc="A7B44F98">
      <w:start w:val="1"/>
      <w:numFmt w:val="bullet"/>
      <w:lvlText w:val="o"/>
      <w:lvlJc w:val="left"/>
      <w:pPr>
        <w:ind w:left="3600" w:hanging="360"/>
      </w:pPr>
      <w:rPr>
        <w:rFonts w:ascii="Courier New" w:hAnsi="Courier New" w:hint="default"/>
      </w:rPr>
    </w:lvl>
    <w:lvl w:ilvl="5" w:tplc="F06C236A">
      <w:start w:val="1"/>
      <w:numFmt w:val="bullet"/>
      <w:lvlText w:val=""/>
      <w:lvlJc w:val="left"/>
      <w:pPr>
        <w:ind w:left="4320" w:hanging="360"/>
      </w:pPr>
      <w:rPr>
        <w:rFonts w:ascii="Wingdings" w:hAnsi="Wingdings" w:hint="default"/>
      </w:rPr>
    </w:lvl>
    <w:lvl w:ilvl="6" w:tplc="EC620C50">
      <w:start w:val="1"/>
      <w:numFmt w:val="bullet"/>
      <w:lvlText w:val=""/>
      <w:lvlJc w:val="left"/>
      <w:pPr>
        <w:ind w:left="5040" w:hanging="360"/>
      </w:pPr>
      <w:rPr>
        <w:rFonts w:ascii="Symbol" w:hAnsi="Symbol" w:hint="default"/>
      </w:rPr>
    </w:lvl>
    <w:lvl w:ilvl="7" w:tplc="D23261DE">
      <w:start w:val="1"/>
      <w:numFmt w:val="bullet"/>
      <w:lvlText w:val="o"/>
      <w:lvlJc w:val="left"/>
      <w:pPr>
        <w:ind w:left="5760" w:hanging="360"/>
      </w:pPr>
      <w:rPr>
        <w:rFonts w:ascii="Courier New" w:hAnsi="Courier New" w:hint="default"/>
      </w:rPr>
    </w:lvl>
    <w:lvl w:ilvl="8" w:tplc="1DF8FA62">
      <w:start w:val="1"/>
      <w:numFmt w:val="bullet"/>
      <w:lvlText w:val=""/>
      <w:lvlJc w:val="left"/>
      <w:pPr>
        <w:ind w:left="6480" w:hanging="360"/>
      </w:pPr>
      <w:rPr>
        <w:rFonts w:ascii="Wingdings" w:hAnsi="Wingdings" w:hint="default"/>
      </w:rPr>
    </w:lvl>
  </w:abstractNum>
  <w:abstractNum w:abstractNumId="92" w15:restartNumberingAfterBreak="0">
    <w:nsid w:val="38CE02B7"/>
    <w:multiLevelType w:val="hybridMultilevel"/>
    <w:tmpl w:val="99746A0C"/>
    <w:lvl w:ilvl="0" w:tplc="E79AA26E">
      <w:start w:val="1"/>
      <w:numFmt w:val="bullet"/>
      <w:lvlText w:val=""/>
      <w:lvlJc w:val="left"/>
      <w:pPr>
        <w:ind w:left="720" w:hanging="360"/>
      </w:pPr>
      <w:rPr>
        <w:rFonts w:ascii="Symbol" w:hAnsi="Symbol" w:hint="default"/>
      </w:rPr>
    </w:lvl>
    <w:lvl w:ilvl="1" w:tplc="F732F8C8">
      <w:start w:val="1"/>
      <w:numFmt w:val="bullet"/>
      <w:lvlText w:val="o"/>
      <w:lvlJc w:val="left"/>
      <w:pPr>
        <w:ind w:left="1440" w:hanging="360"/>
      </w:pPr>
      <w:rPr>
        <w:rFonts w:ascii="Courier New" w:hAnsi="Courier New" w:hint="default"/>
      </w:rPr>
    </w:lvl>
    <w:lvl w:ilvl="2" w:tplc="C8D4F6E8">
      <w:start w:val="1"/>
      <w:numFmt w:val="bullet"/>
      <w:lvlText w:val=""/>
      <w:lvlJc w:val="left"/>
      <w:pPr>
        <w:ind w:left="2160" w:hanging="360"/>
      </w:pPr>
      <w:rPr>
        <w:rFonts w:ascii="Wingdings" w:hAnsi="Wingdings" w:hint="default"/>
      </w:rPr>
    </w:lvl>
    <w:lvl w:ilvl="3" w:tplc="AF3C2F2C">
      <w:start w:val="1"/>
      <w:numFmt w:val="bullet"/>
      <w:lvlText w:val=""/>
      <w:lvlJc w:val="left"/>
      <w:pPr>
        <w:ind w:left="2880" w:hanging="360"/>
      </w:pPr>
      <w:rPr>
        <w:rFonts w:ascii="Symbol" w:hAnsi="Symbol" w:hint="default"/>
      </w:rPr>
    </w:lvl>
    <w:lvl w:ilvl="4" w:tplc="2E04ADA8">
      <w:start w:val="1"/>
      <w:numFmt w:val="bullet"/>
      <w:lvlText w:val="o"/>
      <w:lvlJc w:val="left"/>
      <w:pPr>
        <w:ind w:left="3600" w:hanging="360"/>
      </w:pPr>
      <w:rPr>
        <w:rFonts w:ascii="Courier New" w:hAnsi="Courier New" w:hint="default"/>
      </w:rPr>
    </w:lvl>
    <w:lvl w:ilvl="5" w:tplc="85C419E4">
      <w:start w:val="1"/>
      <w:numFmt w:val="bullet"/>
      <w:lvlText w:val=""/>
      <w:lvlJc w:val="left"/>
      <w:pPr>
        <w:ind w:left="4320" w:hanging="360"/>
      </w:pPr>
      <w:rPr>
        <w:rFonts w:ascii="Wingdings" w:hAnsi="Wingdings" w:hint="default"/>
      </w:rPr>
    </w:lvl>
    <w:lvl w:ilvl="6" w:tplc="B4F24D1C">
      <w:start w:val="1"/>
      <w:numFmt w:val="bullet"/>
      <w:lvlText w:val=""/>
      <w:lvlJc w:val="left"/>
      <w:pPr>
        <w:ind w:left="5040" w:hanging="360"/>
      </w:pPr>
      <w:rPr>
        <w:rFonts w:ascii="Symbol" w:hAnsi="Symbol" w:hint="default"/>
      </w:rPr>
    </w:lvl>
    <w:lvl w:ilvl="7" w:tplc="A3489532">
      <w:start w:val="1"/>
      <w:numFmt w:val="bullet"/>
      <w:lvlText w:val="o"/>
      <w:lvlJc w:val="left"/>
      <w:pPr>
        <w:ind w:left="5760" w:hanging="360"/>
      </w:pPr>
      <w:rPr>
        <w:rFonts w:ascii="Courier New" w:hAnsi="Courier New" w:hint="default"/>
      </w:rPr>
    </w:lvl>
    <w:lvl w:ilvl="8" w:tplc="1D66118E">
      <w:start w:val="1"/>
      <w:numFmt w:val="bullet"/>
      <w:lvlText w:val=""/>
      <w:lvlJc w:val="left"/>
      <w:pPr>
        <w:ind w:left="6480" w:hanging="360"/>
      </w:pPr>
      <w:rPr>
        <w:rFonts w:ascii="Wingdings" w:hAnsi="Wingdings" w:hint="default"/>
      </w:rPr>
    </w:lvl>
  </w:abstractNum>
  <w:abstractNum w:abstractNumId="93" w15:restartNumberingAfterBreak="0">
    <w:nsid w:val="38CE7775"/>
    <w:multiLevelType w:val="hybridMultilevel"/>
    <w:tmpl w:val="45F8864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4" w15:restartNumberingAfterBreak="0">
    <w:nsid w:val="3AB75176"/>
    <w:multiLevelType w:val="hybridMultilevel"/>
    <w:tmpl w:val="CCA8FFEA"/>
    <w:lvl w:ilvl="0" w:tplc="7E9A46F2">
      <w:start w:val="1"/>
      <w:numFmt w:val="bullet"/>
      <w:lvlText w:val=""/>
      <w:lvlJc w:val="left"/>
      <w:pPr>
        <w:ind w:left="720" w:hanging="360"/>
      </w:pPr>
      <w:rPr>
        <w:rFonts w:ascii="Symbol" w:hAnsi="Symbol" w:hint="default"/>
      </w:rPr>
    </w:lvl>
    <w:lvl w:ilvl="1" w:tplc="22509EFC">
      <w:start w:val="1"/>
      <w:numFmt w:val="bullet"/>
      <w:lvlText w:val="o"/>
      <w:lvlJc w:val="left"/>
      <w:pPr>
        <w:ind w:left="1440" w:hanging="360"/>
      </w:pPr>
      <w:rPr>
        <w:rFonts w:ascii="Courier New" w:hAnsi="Courier New" w:hint="default"/>
      </w:rPr>
    </w:lvl>
    <w:lvl w:ilvl="2" w:tplc="A948C22A">
      <w:start w:val="1"/>
      <w:numFmt w:val="bullet"/>
      <w:lvlText w:val=""/>
      <w:lvlJc w:val="left"/>
      <w:pPr>
        <w:ind w:left="2160" w:hanging="360"/>
      </w:pPr>
      <w:rPr>
        <w:rFonts w:ascii="Wingdings" w:hAnsi="Wingdings" w:hint="default"/>
      </w:rPr>
    </w:lvl>
    <w:lvl w:ilvl="3" w:tplc="3FCA87B0">
      <w:start w:val="1"/>
      <w:numFmt w:val="bullet"/>
      <w:lvlText w:val=""/>
      <w:lvlJc w:val="left"/>
      <w:pPr>
        <w:ind w:left="2880" w:hanging="360"/>
      </w:pPr>
      <w:rPr>
        <w:rFonts w:ascii="Symbol" w:hAnsi="Symbol" w:hint="default"/>
      </w:rPr>
    </w:lvl>
    <w:lvl w:ilvl="4" w:tplc="06262468">
      <w:start w:val="1"/>
      <w:numFmt w:val="bullet"/>
      <w:lvlText w:val="o"/>
      <w:lvlJc w:val="left"/>
      <w:pPr>
        <w:ind w:left="3600" w:hanging="360"/>
      </w:pPr>
      <w:rPr>
        <w:rFonts w:ascii="Courier New" w:hAnsi="Courier New" w:hint="default"/>
      </w:rPr>
    </w:lvl>
    <w:lvl w:ilvl="5" w:tplc="1F94B8B6">
      <w:start w:val="1"/>
      <w:numFmt w:val="bullet"/>
      <w:lvlText w:val=""/>
      <w:lvlJc w:val="left"/>
      <w:pPr>
        <w:ind w:left="4320" w:hanging="360"/>
      </w:pPr>
      <w:rPr>
        <w:rFonts w:ascii="Wingdings" w:hAnsi="Wingdings" w:hint="default"/>
      </w:rPr>
    </w:lvl>
    <w:lvl w:ilvl="6" w:tplc="BE94B096">
      <w:start w:val="1"/>
      <w:numFmt w:val="bullet"/>
      <w:lvlText w:val=""/>
      <w:lvlJc w:val="left"/>
      <w:pPr>
        <w:ind w:left="5040" w:hanging="360"/>
      </w:pPr>
      <w:rPr>
        <w:rFonts w:ascii="Symbol" w:hAnsi="Symbol" w:hint="default"/>
      </w:rPr>
    </w:lvl>
    <w:lvl w:ilvl="7" w:tplc="05FE2A58">
      <w:start w:val="1"/>
      <w:numFmt w:val="bullet"/>
      <w:lvlText w:val="o"/>
      <w:lvlJc w:val="left"/>
      <w:pPr>
        <w:ind w:left="5760" w:hanging="360"/>
      </w:pPr>
      <w:rPr>
        <w:rFonts w:ascii="Courier New" w:hAnsi="Courier New" w:hint="default"/>
      </w:rPr>
    </w:lvl>
    <w:lvl w:ilvl="8" w:tplc="BAB402DC">
      <w:start w:val="1"/>
      <w:numFmt w:val="bullet"/>
      <w:lvlText w:val=""/>
      <w:lvlJc w:val="left"/>
      <w:pPr>
        <w:ind w:left="6480" w:hanging="360"/>
      </w:pPr>
      <w:rPr>
        <w:rFonts w:ascii="Wingdings" w:hAnsi="Wingdings" w:hint="default"/>
      </w:rPr>
    </w:lvl>
  </w:abstractNum>
  <w:abstractNum w:abstractNumId="95" w15:restartNumberingAfterBreak="0">
    <w:nsid w:val="3BAE5566"/>
    <w:multiLevelType w:val="hybridMultilevel"/>
    <w:tmpl w:val="37F4F80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6" w15:restartNumberingAfterBreak="0">
    <w:nsid w:val="3CA373E8"/>
    <w:multiLevelType w:val="hybridMultilevel"/>
    <w:tmpl w:val="B1DE0CBA"/>
    <w:lvl w:ilvl="0" w:tplc="AC98D744">
      <w:start w:val="1"/>
      <w:numFmt w:val="bullet"/>
      <w:lvlText w:val=""/>
      <w:lvlJc w:val="left"/>
      <w:pPr>
        <w:ind w:left="720" w:hanging="360"/>
      </w:pPr>
      <w:rPr>
        <w:rFonts w:ascii="Symbol" w:hAnsi="Symbol" w:hint="default"/>
      </w:rPr>
    </w:lvl>
    <w:lvl w:ilvl="1" w:tplc="EE90B90C">
      <w:start w:val="1"/>
      <w:numFmt w:val="bullet"/>
      <w:lvlText w:val="o"/>
      <w:lvlJc w:val="left"/>
      <w:pPr>
        <w:ind w:left="1440" w:hanging="360"/>
      </w:pPr>
      <w:rPr>
        <w:rFonts w:ascii="Courier New" w:hAnsi="Courier New" w:hint="default"/>
      </w:rPr>
    </w:lvl>
    <w:lvl w:ilvl="2" w:tplc="A63A8402">
      <w:start w:val="1"/>
      <w:numFmt w:val="bullet"/>
      <w:lvlText w:val=""/>
      <w:lvlJc w:val="left"/>
      <w:pPr>
        <w:ind w:left="2160" w:hanging="360"/>
      </w:pPr>
      <w:rPr>
        <w:rFonts w:ascii="Wingdings" w:hAnsi="Wingdings" w:hint="default"/>
      </w:rPr>
    </w:lvl>
    <w:lvl w:ilvl="3" w:tplc="D12C3C7C">
      <w:start w:val="1"/>
      <w:numFmt w:val="bullet"/>
      <w:lvlText w:val=""/>
      <w:lvlJc w:val="left"/>
      <w:pPr>
        <w:ind w:left="2880" w:hanging="360"/>
      </w:pPr>
      <w:rPr>
        <w:rFonts w:ascii="Symbol" w:hAnsi="Symbol" w:hint="default"/>
      </w:rPr>
    </w:lvl>
    <w:lvl w:ilvl="4" w:tplc="C0BC66D2">
      <w:start w:val="1"/>
      <w:numFmt w:val="bullet"/>
      <w:lvlText w:val="o"/>
      <w:lvlJc w:val="left"/>
      <w:pPr>
        <w:ind w:left="3600" w:hanging="360"/>
      </w:pPr>
      <w:rPr>
        <w:rFonts w:ascii="Courier New" w:hAnsi="Courier New" w:hint="default"/>
      </w:rPr>
    </w:lvl>
    <w:lvl w:ilvl="5" w:tplc="EA762EA8">
      <w:start w:val="1"/>
      <w:numFmt w:val="bullet"/>
      <w:lvlText w:val=""/>
      <w:lvlJc w:val="left"/>
      <w:pPr>
        <w:ind w:left="4320" w:hanging="360"/>
      </w:pPr>
      <w:rPr>
        <w:rFonts w:ascii="Wingdings" w:hAnsi="Wingdings" w:hint="default"/>
      </w:rPr>
    </w:lvl>
    <w:lvl w:ilvl="6" w:tplc="43C64FB4">
      <w:start w:val="1"/>
      <w:numFmt w:val="bullet"/>
      <w:lvlText w:val=""/>
      <w:lvlJc w:val="left"/>
      <w:pPr>
        <w:ind w:left="5040" w:hanging="360"/>
      </w:pPr>
      <w:rPr>
        <w:rFonts w:ascii="Symbol" w:hAnsi="Symbol" w:hint="default"/>
      </w:rPr>
    </w:lvl>
    <w:lvl w:ilvl="7" w:tplc="3870A0E4">
      <w:start w:val="1"/>
      <w:numFmt w:val="bullet"/>
      <w:lvlText w:val="o"/>
      <w:lvlJc w:val="left"/>
      <w:pPr>
        <w:ind w:left="5760" w:hanging="360"/>
      </w:pPr>
      <w:rPr>
        <w:rFonts w:ascii="Courier New" w:hAnsi="Courier New" w:hint="default"/>
      </w:rPr>
    </w:lvl>
    <w:lvl w:ilvl="8" w:tplc="F5A207CE">
      <w:start w:val="1"/>
      <w:numFmt w:val="bullet"/>
      <w:lvlText w:val=""/>
      <w:lvlJc w:val="left"/>
      <w:pPr>
        <w:ind w:left="6480" w:hanging="360"/>
      </w:pPr>
      <w:rPr>
        <w:rFonts w:ascii="Wingdings" w:hAnsi="Wingdings" w:hint="default"/>
      </w:rPr>
    </w:lvl>
  </w:abstractNum>
  <w:abstractNum w:abstractNumId="97" w15:restartNumberingAfterBreak="0">
    <w:nsid w:val="3CCE7AC2"/>
    <w:multiLevelType w:val="hybridMultilevel"/>
    <w:tmpl w:val="546890CC"/>
    <w:lvl w:ilvl="0" w:tplc="300A0003">
      <w:start w:val="1"/>
      <w:numFmt w:val="bullet"/>
      <w:lvlText w:val="o"/>
      <w:lvlJc w:val="left"/>
      <w:pPr>
        <w:ind w:left="720" w:hanging="360"/>
      </w:pPr>
      <w:rPr>
        <w:rFonts w:ascii="Courier New" w:hAnsi="Courier New" w:cs="Courier New"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8" w15:restartNumberingAfterBreak="0">
    <w:nsid w:val="3D1F7CA3"/>
    <w:multiLevelType w:val="hybridMultilevel"/>
    <w:tmpl w:val="B7861436"/>
    <w:lvl w:ilvl="0" w:tplc="A1908022">
      <w:start w:val="1"/>
      <w:numFmt w:val="bullet"/>
      <w:lvlText w:val=""/>
      <w:lvlJc w:val="left"/>
      <w:pPr>
        <w:ind w:left="720" w:hanging="360"/>
      </w:pPr>
      <w:rPr>
        <w:rFonts w:ascii="Symbol" w:hAnsi="Symbol" w:hint="default"/>
      </w:rPr>
    </w:lvl>
    <w:lvl w:ilvl="1" w:tplc="3958666C">
      <w:start w:val="1"/>
      <w:numFmt w:val="bullet"/>
      <w:lvlText w:val="o"/>
      <w:lvlJc w:val="left"/>
      <w:pPr>
        <w:ind w:left="1440" w:hanging="360"/>
      </w:pPr>
      <w:rPr>
        <w:rFonts w:ascii="Courier New" w:hAnsi="Courier New" w:hint="default"/>
      </w:rPr>
    </w:lvl>
    <w:lvl w:ilvl="2" w:tplc="BE1E0452">
      <w:start w:val="1"/>
      <w:numFmt w:val="bullet"/>
      <w:lvlText w:val=""/>
      <w:lvlJc w:val="left"/>
      <w:pPr>
        <w:ind w:left="2160" w:hanging="360"/>
      </w:pPr>
      <w:rPr>
        <w:rFonts w:ascii="Wingdings" w:hAnsi="Wingdings" w:hint="default"/>
      </w:rPr>
    </w:lvl>
    <w:lvl w:ilvl="3" w:tplc="22C8DC86">
      <w:start w:val="1"/>
      <w:numFmt w:val="bullet"/>
      <w:lvlText w:val=""/>
      <w:lvlJc w:val="left"/>
      <w:pPr>
        <w:ind w:left="2880" w:hanging="360"/>
      </w:pPr>
      <w:rPr>
        <w:rFonts w:ascii="Symbol" w:hAnsi="Symbol" w:hint="default"/>
      </w:rPr>
    </w:lvl>
    <w:lvl w:ilvl="4" w:tplc="7E18CC90">
      <w:start w:val="1"/>
      <w:numFmt w:val="bullet"/>
      <w:lvlText w:val="o"/>
      <w:lvlJc w:val="left"/>
      <w:pPr>
        <w:ind w:left="3600" w:hanging="360"/>
      </w:pPr>
      <w:rPr>
        <w:rFonts w:ascii="Courier New" w:hAnsi="Courier New" w:hint="default"/>
      </w:rPr>
    </w:lvl>
    <w:lvl w:ilvl="5" w:tplc="577C939C">
      <w:start w:val="1"/>
      <w:numFmt w:val="bullet"/>
      <w:lvlText w:val=""/>
      <w:lvlJc w:val="left"/>
      <w:pPr>
        <w:ind w:left="4320" w:hanging="360"/>
      </w:pPr>
      <w:rPr>
        <w:rFonts w:ascii="Wingdings" w:hAnsi="Wingdings" w:hint="default"/>
      </w:rPr>
    </w:lvl>
    <w:lvl w:ilvl="6" w:tplc="6804DD10">
      <w:start w:val="1"/>
      <w:numFmt w:val="bullet"/>
      <w:lvlText w:val=""/>
      <w:lvlJc w:val="left"/>
      <w:pPr>
        <w:ind w:left="5040" w:hanging="360"/>
      </w:pPr>
      <w:rPr>
        <w:rFonts w:ascii="Symbol" w:hAnsi="Symbol" w:hint="default"/>
      </w:rPr>
    </w:lvl>
    <w:lvl w:ilvl="7" w:tplc="3A5E8562">
      <w:start w:val="1"/>
      <w:numFmt w:val="bullet"/>
      <w:lvlText w:val="o"/>
      <w:lvlJc w:val="left"/>
      <w:pPr>
        <w:ind w:left="5760" w:hanging="360"/>
      </w:pPr>
      <w:rPr>
        <w:rFonts w:ascii="Courier New" w:hAnsi="Courier New" w:hint="default"/>
      </w:rPr>
    </w:lvl>
    <w:lvl w:ilvl="8" w:tplc="A3BCF194">
      <w:start w:val="1"/>
      <w:numFmt w:val="bullet"/>
      <w:lvlText w:val=""/>
      <w:lvlJc w:val="left"/>
      <w:pPr>
        <w:ind w:left="6480" w:hanging="360"/>
      </w:pPr>
      <w:rPr>
        <w:rFonts w:ascii="Wingdings" w:hAnsi="Wingdings" w:hint="default"/>
      </w:rPr>
    </w:lvl>
  </w:abstractNum>
  <w:abstractNum w:abstractNumId="99" w15:restartNumberingAfterBreak="0">
    <w:nsid w:val="3D4D64DA"/>
    <w:multiLevelType w:val="hybridMultilevel"/>
    <w:tmpl w:val="E63E85E8"/>
    <w:lvl w:ilvl="0" w:tplc="300A0001">
      <w:start w:val="1"/>
      <w:numFmt w:val="bullet"/>
      <w:lvlText w:val=""/>
      <w:lvlJc w:val="left"/>
      <w:pPr>
        <w:ind w:left="1854" w:hanging="360"/>
      </w:pPr>
      <w:rPr>
        <w:rFonts w:ascii="Symbol" w:hAnsi="Symbol" w:hint="default"/>
      </w:rPr>
    </w:lvl>
    <w:lvl w:ilvl="1" w:tplc="300A0003" w:tentative="1">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100" w15:restartNumberingAfterBreak="0">
    <w:nsid w:val="3E410475"/>
    <w:multiLevelType w:val="hybridMultilevel"/>
    <w:tmpl w:val="C34E0AFA"/>
    <w:lvl w:ilvl="0" w:tplc="9C0A91A4">
      <w:start w:val="1"/>
      <w:numFmt w:val="bullet"/>
      <w:lvlText w:val=""/>
      <w:lvlJc w:val="left"/>
      <w:pPr>
        <w:ind w:left="720" w:hanging="360"/>
      </w:pPr>
      <w:rPr>
        <w:rFonts w:ascii="Symbol" w:hAnsi="Symbol" w:hint="default"/>
        <w:color w:val="auto"/>
      </w:rPr>
    </w:lvl>
    <w:lvl w:ilvl="1" w:tplc="13B4258C">
      <w:start w:val="1"/>
      <w:numFmt w:val="bullet"/>
      <w:lvlText w:val="o"/>
      <w:lvlJc w:val="left"/>
      <w:pPr>
        <w:ind w:left="1440" w:hanging="360"/>
      </w:pPr>
      <w:rPr>
        <w:rFonts w:ascii="Courier New" w:hAnsi="Courier New" w:hint="default"/>
      </w:rPr>
    </w:lvl>
    <w:lvl w:ilvl="2" w:tplc="EA149712">
      <w:start w:val="1"/>
      <w:numFmt w:val="bullet"/>
      <w:lvlText w:val=""/>
      <w:lvlJc w:val="left"/>
      <w:pPr>
        <w:ind w:left="2160" w:hanging="360"/>
      </w:pPr>
      <w:rPr>
        <w:rFonts w:ascii="Wingdings" w:hAnsi="Wingdings" w:hint="default"/>
      </w:rPr>
    </w:lvl>
    <w:lvl w:ilvl="3" w:tplc="F7340984">
      <w:start w:val="1"/>
      <w:numFmt w:val="bullet"/>
      <w:lvlText w:val=""/>
      <w:lvlJc w:val="left"/>
      <w:pPr>
        <w:ind w:left="2880" w:hanging="360"/>
      </w:pPr>
      <w:rPr>
        <w:rFonts w:ascii="Symbol" w:hAnsi="Symbol" w:hint="default"/>
      </w:rPr>
    </w:lvl>
    <w:lvl w:ilvl="4" w:tplc="8068B020">
      <w:start w:val="1"/>
      <w:numFmt w:val="bullet"/>
      <w:lvlText w:val="o"/>
      <w:lvlJc w:val="left"/>
      <w:pPr>
        <w:ind w:left="3600" w:hanging="360"/>
      </w:pPr>
      <w:rPr>
        <w:rFonts w:ascii="Courier New" w:hAnsi="Courier New" w:hint="default"/>
      </w:rPr>
    </w:lvl>
    <w:lvl w:ilvl="5" w:tplc="47620268">
      <w:start w:val="1"/>
      <w:numFmt w:val="bullet"/>
      <w:lvlText w:val=""/>
      <w:lvlJc w:val="left"/>
      <w:pPr>
        <w:ind w:left="4320" w:hanging="360"/>
      </w:pPr>
      <w:rPr>
        <w:rFonts w:ascii="Wingdings" w:hAnsi="Wingdings" w:hint="default"/>
      </w:rPr>
    </w:lvl>
    <w:lvl w:ilvl="6" w:tplc="BC84ADC4">
      <w:start w:val="1"/>
      <w:numFmt w:val="bullet"/>
      <w:lvlText w:val=""/>
      <w:lvlJc w:val="left"/>
      <w:pPr>
        <w:ind w:left="5040" w:hanging="360"/>
      </w:pPr>
      <w:rPr>
        <w:rFonts w:ascii="Symbol" w:hAnsi="Symbol" w:hint="default"/>
      </w:rPr>
    </w:lvl>
    <w:lvl w:ilvl="7" w:tplc="B9D48C96">
      <w:start w:val="1"/>
      <w:numFmt w:val="bullet"/>
      <w:lvlText w:val="o"/>
      <w:lvlJc w:val="left"/>
      <w:pPr>
        <w:ind w:left="5760" w:hanging="360"/>
      </w:pPr>
      <w:rPr>
        <w:rFonts w:ascii="Courier New" w:hAnsi="Courier New" w:hint="default"/>
      </w:rPr>
    </w:lvl>
    <w:lvl w:ilvl="8" w:tplc="FCAAABF2">
      <w:start w:val="1"/>
      <w:numFmt w:val="bullet"/>
      <w:lvlText w:val=""/>
      <w:lvlJc w:val="left"/>
      <w:pPr>
        <w:ind w:left="6480" w:hanging="360"/>
      </w:pPr>
      <w:rPr>
        <w:rFonts w:ascii="Wingdings" w:hAnsi="Wingdings" w:hint="default"/>
      </w:rPr>
    </w:lvl>
  </w:abstractNum>
  <w:abstractNum w:abstractNumId="101" w15:restartNumberingAfterBreak="0">
    <w:nsid w:val="3F04496C"/>
    <w:multiLevelType w:val="hybridMultilevel"/>
    <w:tmpl w:val="1700B084"/>
    <w:lvl w:ilvl="0" w:tplc="52CE219E">
      <w:start w:val="1"/>
      <w:numFmt w:val="bullet"/>
      <w:lvlText w:val=""/>
      <w:lvlJc w:val="left"/>
      <w:pPr>
        <w:ind w:left="720" w:hanging="360"/>
      </w:pPr>
      <w:rPr>
        <w:rFonts w:ascii="Symbol" w:hAnsi="Symbol" w:hint="default"/>
      </w:rPr>
    </w:lvl>
    <w:lvl w:ilvl="1" w:tplc="3138AE8E">
      <w:start w:val="1"/>
      <w:numFmt w:val="bullet"/>
      <w:lvlText w:val="o"/>
      <w:lvlJc w:val="left"/>
      <w:pPr>
        <w:ind w:left="1440" w:hanging="360"/>
      </w:pPr>
      <w:rPr>
        <w:rFonts w:ascii="Courier New" w:hAnsi="Courier New" w:hint="default"/>
      </w:rPr>
    </w:lvl>
    <w:lvl w:ilvl="2" w:tplc="0C42B820">
      <w:start w:val="1"/>
      <w:numFmt w:val="bullet"/>
      <w:lvlText w:val=""/>
      <w:lvlJc w:val="left"/>
      <w:pPr>
        <w:ind w:left="2160" w:hanging="360"/>
      </w:pPr>
      <w:rPr>
        <w:rFonts w:ascii="Wingdings" w:hAnsi="Wingdings" w:hint="default"/>
      </w:rPr>
    </w:lvl>
    <w:lvl w:ilvl="3" w:tplc="449A2F78">
      <w:start w:val="1"/>
      <w:numFmt w:val="bullet"/>
      <w:lvlText w:val=""/>
      <w:lvlJc w:val="left"/>
      <w:pPr>
        <w:ind w:left="2880" w:hanging="360"/>
      </w:pPr>
      <w:rPr>
        <w:rFonts w:ascii="Symbol" w:hAnsi="Symbol" w:hint="default"/>
      </w:rPr>
    </w:lvl>
    <w:lvl w:ilvl="4" w:tplc="6BD41A42">
      <w:start w:val="1"/>
      <w:numFmt w:val="bullet"/>
      <w:lvlText w:val="o"/>
      <w:lvlJc w:val="left"/>
      <w:pPr>
        <w:ind w:left="3600" w:hanging="360"/>
      </w:pPr>
      <w:rPr>
        <w:rFonts w:ascii="Courier New" w:hAnsi="Courier New" w:hint="default"/>
      </w:rPr>
    </w:lvl>
    <w:lvl w:ilvl="5" w:tplc="DB6E8694">
      <w:start w:val="1"/>
      <w:numFmt w:val="bullet"/>
      <w:lvlText w:val=""/>
      <w:lvlJc w:val="left"/>
      <w:pPr>
        <w:ind w:left="4320" w:hanging="360"/>
      </w:pPr>
      <w:rPr>
        <w:rFonts w:ascii="Wingdings" w:hAnsi="Wingdings" w:hint="default"/>
      </w:rPr>
    </w:lvl>
    <w:lvl w:ilvl="6" w:tplc="70F60232">
      <w:start w:val="1"/>
      <w:numFmt w:val="bullet"/>
      <w:lvlText w:val=""/>
      <w:lvlJc w:val="left"/>
      <w:pPr>
        <w:ind w:left="5040" w:hanging="360"/>
      </w:pPr>
      <w:rPr>
        <w:rFonts w:ascii="Symbol" w:hAnsi="Symbol" w:hint="default"/>
      </w:rPr>
    </w:lvl>
    <w:lvl w:ilvl="7" w:tplc="78C218FE">
      <w:start w:val="1"/>
      <w:numFmt w:val="bullet"/>
      <w:lvlText w:val="o"/>
      <w:lvlJc w:val="left"/>
      <w:pPr>
        <w:ind w:left="5760" w:hanging="360"/>
      </w:pPr>
      <w:rPr>
        <w:rFonts w:ascii="Courier New" w:hAnsi="Courier New" w:hint="default"/>
      </w:rPr>
    </w:lvl>
    <w:lvl w:ilvl="8" w:tplc="3E34CEAE">
      <w:start w:val="1"/>
      <w:numFmt w:val="bullet"/>
      <w:lvlText w:val=""/>
      <w:lvlJc w:val="left"/>
      <w:pPr>
        <w:ind w:left="6480" w:hanging="360"/>
      </w:pPr>
      <w:rPr>
        <w:rFonts w:ascii="Wingdings" w:hAnsi="Wingdings" w:hint="default"/>
      </w:rPr>
    </w:lvl>
  </w:abstractNum>
  <w:abstractNum w:abstractNumId="102" w15:restartNumberingAfterBreak="0">
    <w:nsid w:val="3F5D158F"/>
    <w:multiLevelType w:val="hybridMultilevel"/>
    <w:tmpl w:val="8B46905A"/>
    <w:lvl w:ilvl="0" w:tplc="5FA6FCD8">
      <w:start w:val="1"/>
      <w:numFmt w:val="bullet"/>
      <w:lvlText w:val="-"/>
      <w:lvlJc w:val="left"/>
      <w:pPr>
        <w:ind w:left="720" w:hanging="360"/>
      </w:pPr>
      <w:rPr>
        <w:rFonts w:ascii="Calibri" w:hAnsi="Calibri" w:hint="default"/>
      </w:rPr>
    </w:lvl>
    <w:lvl w:ilvl="1" w:tplc="AA644486">
      <w:start w:val="1"/>
      <w:numFmt w:val="bullet"/>
      <w:lvlText w:val="o"/>
      <w:lvlJc w:val="left"/>
      <w:pPr>
        <w:ind w:left="1440" w:hanging="360"/>
      </w:pPr>
      <w:rPr>
        <w:rFonts w:ascii="Courier New" w:hAnsi="Courier New" w:hint="default"/>
      </w:rPr>
    </w:lvl>
    <w:lvl w:ilvl="2" w:tplc="5740C5D6">
      <w:start w:val="1"/>
      <w:numFmt w:val="bullet"/>
      <w:lvlText w:val=""/>
      <w:lvlJc w:val="left"/>
      <w:pPr>
        <w:ind w:left="2160" w:hanging="360"/>
      </w:pPr>
      <w:rPr>
        <w:rFonts w:ascii="Wingdings" w:hAnsi="Wingdings" w:hint="default"/>
      </w:rPr>
    </w:lvl>
    <w:lvl w:ilvl="3" w:tplc="492472C6">
      <w:start w:val="1"/>
      <w:numFmt w:val="bullet"/>
      <w:lvlText w:val=""/>
      <w:lvlJc w:val="left"/>
      <w:pPr>
        <w:ind w:left="2880" w:hanging="360"/>
      </w:pPr>
      <w:rPr>
        <w:rFonts w:ascii="Symbol" w:hAnsi="Symbol" w:hint="default"/>
      </w:rPr>
    </w:lvl>
    <w:lvl w:ilvl="4" w:tplc="A606D310">
      <w:start w:val="1"/>
      <w:numFmt w:val="bullet"/>
      <w:lvlText w:val="o"/>
      <w:lvlJc w:val="left"/>
      <w:pPr>
        <w:ind w:left="3600" w:hanging="360"/>
      </w:pPr>
      <w:rPr>
        <w:rFonts w:ascii="Courier New" w:hAnsi="Courier New" w:hint="default"/>
      </w:rPr>
    </w:lvl>
    <w:lvl w:ilvl="5" w:tplc="9A6A71D0">
      <w:start w:val="1"/>
      <w:numFmt w:val="bullet"/>
      <w:lvlText w:val=""/>
      <w:lvlJc w:val="left"/>
      <w:pPr>
        <w:ind w:left="4320" w:hanging="360"/>
      </w:pPr>
      <w:rPr>
        <w:rFonts w:ascii="Wingdings" w:hAnsi="Wingdings" w:hint="default"/>
      </w:rPr>
    </w:lvl>
    <w:lvl w:ilvl="6" w:tplc="9674551E">
      <w:start w:val="1"/>
      <w:numFmt w:val="bullet"/>
      <w:lvlText w:val=""/>
      <w:lvlJc w:val="left"/>
      <w:pPr>
        <w:ind w:left="5040" w:hanging="360"/>
      </w:pPr>
      <w:rPr>
        <w:rFonts w:ascii="Symbol" w:hAnsi="Symbol" w:hint="default"/>
      </w:rPr>
    </w:lvl>
    <w:lvl w:ilvl="7" w:tplc="D59C742C">
      <w:start w:val="1"/>
      <w:numFmt w:val="bullet"/>
      <w:lvlText w:val="o"/>
      <w:lvlJc w:val="left"/>
      <w:pPr>
        <w:ind w:left="5760" w:hanging="360"/>
      </w:pPr>
      <w:rPr>
        <w:rFonts w:ascii="Courier New" w:hAnsi="Courier New" w:hint="default"/>
      </w:rPr>
    </w:lvl>
    <w:lvl w:ilvl="8" w:tplc="22D81462">
      <w:start w:val="1"/>
      <w:numFmt w:val="bullet"/>
      <w:lvlText w:val=""/>
      <w:lvlJc w:val="left"/>
      <w:pPr>
        <w:ind w:left="6480" w:hanging="360"/>
      </w:pPr>
      <w:rPr>
        <w:rFonts w:ascii="Wingdings" w:hAnsi="Wingdings" w:hint="default"/>
      </w:rPr>
    </w:lvl>
  </w:abstractNum>
  <w:abstractNum w:abstractNumId="103" w15:restartNumberingAfterBreak="0">
    <w:nsid w:val="40E728E6"/>
    <w:multiLevelType w:val="hybridMultilevel"/>
    <w:tmpl w:val="1DBACE58"/>
    <w:lvl w:ilvl="0" w:tplc="3C9CAD84">
      <w:start w:val="2"/>
      <w:numFmt w:val="bullet"/>
      <w:lvlText w:val="-"/>
      <w:lvlJc w:val="left"/>
      <w:pPr>
        <w:ind w:left="1080" w:hanging="360"/>
      </w:pPr>
      <w:rPr>
        <w:rFonts w:ascii="Calibri" w:eastAsia="Times New Roman" w:hAnsi="Calibri" w:cs="Book Antiqua"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04" w15:restartNumberingAfterBreak="0">
    <w:nsid w:val="414F401D"/>
    <w:multiLevelType w:val="hybridMultilevel"/>
    <w:tmpl w:val="98F809C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5" w15:restartNumberingAfterBreak="0">
    <w:nsid w:val="415807AE"/>
    <w:multiLevelType w:val="hybridMultilevel"/>
    <w:tmpl w:val="7E6450F2"/>
    <w:lvl w:ilvl="0" w:tplc="AD48293C">
      <w:start w:val="1"/>
      <w:numFmt w:val="bullet"/>
      <w:lvlText w:val=""/>
      <w:lvlJc w:val="left"/>
      <w:pPr>
        <w:ind w:left="720" w:hanging="360"/>
      </w:pPr>
      <w:rPr>
        <w:rFonts w:ascii="Symbol" w:hAnsi="Symbol" w:hint="default"/>
      </w:rPr>
    </w:lvl>
    <w:lvl w:ilvl="1" w:tplc="692089FE">
      <w:start w:val="1"/>
      <w:numFmt w:val="bullet"/>
      <w:lvlText w:val="o"/>
      <w:lvlJc w:val="left"/>
      <w:pPr>
        <w:ind w:left="1440" w:hanging="360"/>
      </w:pPr>
      <w:rPr>
        <w:rFonts w:ascii="Courier New" w:hAnsi="Courier New" w:hint="default"/>
      </w:rPr>
    </w:lvl>
    <w:lvl w:ilvl="2" w:tplc="6BF2B49A">
      <w:start w:val="1"/>
      <w:numFmt w:val="bullet"/>
      <w:lvlText w:val=""/>
      <w:lvlJc w:val="left"/>
      <w:pPr>
        <w:ind w:left="2160" w:hanging="360"/>
      </w:pPr>
      <w:rPr>
        <w:rFonts w:ascii="Wingdings" w:hAnsi="Wingdings" w:hint="default"/>
      </w:rPr>
    </w:lvl>
    <w:lvl w:ilvl="3" w:tplc="1968FC16">
      <w:start w:val="1"/>
      <w:numFmt w:val="bullet"/>
      <w:lvlText w:val=""/>
      <w:lvlJc w:val="left"/>
      <w:pPr>
        <w:ind w:left="2880" w:hanging="360"/>
      </w:pPr>
      <w:rPr>
        <w:rFonts w:ascii="Symbol" w:hAnsi="Symbol" w:hint="default"/>
      </w:rPr>
    </w:lvl>
    <w:lvl w:ilvl="4" w:tplc="5AACE628">
      <w:start w:val="1"/>
      <w:numFmt w:val="bullet"/>
      <w:lvlText w:val="o"/>
      <w:lvlJc w:val="left"/>
      <w:pPr>
        <w:ind w:left="3600" w:hanging="360"/>
      </w:pPr>
      <w:rPr>
        <w:rFonts w:ascii="Courier New" w:hAnsi="Courier New" w:hint="default"/>
      </w:rPr>
    </w:lvl>
    <w:lvl w:ilvl="5" w:tplc="3822CA1E">
      <w:start w:val="1"/>
      <w:numFmt w:val="bullet"/>
      <w:lvlText w:val=""/>
      <w:lvlJc w:val="left"/>
      <w:pPr>
        <w:ind w:left="4320" w:hanging="360"/>
      </w:pPr>
      <w:rPr>
        <w:rFonts w:ascii="Wingdings" w:hAnsi="Wingdings" w:hint="default"/>
      </w:rPr>
    </w:lvl>
    <w:lvl w:ilvl="6" w:tplc="61266074">
      <w:start w:val="1"/>
      <w:numFmt w:val="bullet"/>
      <w:lvlText w:val=""/>
      <w:lvlJc w:val="left"/>
      <w:pPr>
        <w:ind w:left="5040" w:hanging="360"/>
      </w:pPr>
      <w:rPr>
        <w:rFonts w:ascii="Symbol" w:hAnsi="Symbol" w:hint="default"/>
      </w:rPr>
    </w:lvl>
    <w:lvl w:ilvl="7" w:tplc="9CD05AAC">
      <w:start w:val="1"/>
      <w:numFmt w:val="bullet"/>
      <w:lvlText w:val="o"/>
      <w:lvlJc w:val="left"/>
      <w:pPr>
        <w:ind w:left="5760" w:hanging="360"/>
      </w:pPr>
      <w:rPr>
        <w:rFonts w:ascii="Courier New" w:hAnsi="Courier New" w:hint="default"/>
      </w:rPr>
    </w:lvl>
    <w:lvl w:ilvl="8" w:tplc="F16EB014">
      <w:start w:val="1"/>
      <w:numFmt w:val="bullet"/>
      <w:lvlText w:val=""/>
      <w:lvlJc w:val="left"/>
      <w:pPr>
        <w:ind w:left="6480" w:hanging="360"/>
      </w:pPr>
      <w:rPr>
        <w:rFonts w:ascii="Wingdings" w:hAnsi="Wingdings" w:hint="default"/>
      </w:rPr>
    </w:lvl>
  </w:abstractNum>
  <w:abstractNum w:abstractNumId="106" w15:restartNumberingAfterBreak="0">
    <w:nsid w:val="43A83A4D"/>
    <w:multiLevelType w:val="hybridMultilevel"/>
    <w:tmpl w:val="A426F05E"/>
    <w:lvl w:ilvl="0" w:tplc="E82C9480">
      <w:start w:val="1"/>
      <w:numFmt w:val="bullet"/>
      <w:lvlText w:val=""/>
      <w:lvlJc w:val="left"/>
      <w:pPr>
        <w:ind w:left="720" w:hanging="360"/>
      </w:pPr>
      <w:rPr>
        <w:rFonts w:ascii="Symbol" w:hAnsi="Symbol" w:hint="default"/>
        <w:color w:val="auto"/>
      </w:rPr>
    </w:lvl>
    <w:lvl w:ilvl="1" w:tplc="926A6B40">
      <w:start w:val="1"/>
      <w:numFmt w:val="bullet"/>
      <w:lvlText w:val="o"/>
      <w:lvlJc w:val="left"/>
      <w:pPr>
        <w:ind w:left="1440" w:hanging="360"/>
      </w:pPr>
      <w:rPr>
        <w:rFonts w:ascii="Courier New" w:hAnsi="Courier New" w:hint="default"/>
      </w:rPr>
    </w:lvl>
    <w:lvl w:ilvl="2" w:tplc="126E59C2">
      <w:start w:val="1"/>
      <w:numFmt w:val="bullet"/>
      <w:lvlText w:val=""/>
      <w:lvlJc w:val="left"/>
      <w:pPr>
        <w:ind w:left="2160" w:hanging="360"/>
      </w:pPr>
      <w:rPr>
        <w:rFonts w:ascii="Wingdings" w:hAnsi="Wingdings" w:hint="default"/>
      </w:rPr>
    </w:lvl>
    <w:lvl w:ilvl="3" w:tplc="CAD606CA">
      <w:start w:val="1"/>
      <w:numFmt w:val="bullet"/>
      <w:lvlText w:val=""/>
      <w:lvlJc w:val="left"/>
      <w:pPr>
        <w:ind w:left="2880" w:hanging="360"/>
      </w:pPr>
      <w:rPr>
        <w:rFonts w:ascii="Symbol" w:hAnsi="Symbol" w:hint="default"/>
      </w:rPr>
    </w:lvl>
    <w:lvl w:ilvl="4" w:tplc="AFB41D24">
      <w:start w:val="1"/>
      <w:numFmt w:val="bullet"/>
      <w:lvlText w:val="o"/>
      <w:lvlJc w:val="left"/>
      <w:pPr>
        <w:ind w:left="3600" w:hanging="360"/>
      </w:pPr>
      <w:rPr>
        <w:rFonts w:ascii="Courier New" w:hAnsi="Courier New" w:hint="default"/>
      </w:rPr>
    </w:lvl>
    <w:lvl w:ilvl="5" w:tplc="5872AA30">
      <w:start w:val="1"/>
      <w:numFmt w:val="bullet"/>
      <w:lvlText w:val=""/>
      <w:lvlJc w:val="left"/>
      <w:pPr>
        <w:ind w:left="4320" w:hanging="360"/>
      </w:pPr>
      <w:rPr>
        <w:rFonts w:ascii="Wingdings" w:hAnsi="Wingdings" w:hint="default"/>
      </w:rPr>
    </w:lvl>
    <w:lvl w:ilvl="6" w:tplc="815641B4">
      <w:start w:val="1"/>
      <w:numFmt w:val="bullet"/>
      <w:lvlText w:val=""/>
      <w:lvlJc w:val="left"/>
      <w:pPr>
        <w:ind w:left="5040" w:hanging="360"/>
      </w:pPr>
      <w:rPr>
        <w:rFonts w:ascii="Symbol" w:hAnsi="Symbol" w:hint="default"/>
      </w:rPr>
    </w:lvl>
    <w:lvl w:ilvl="7" w:tplc="00D429E4">
      <w:start w:val="1"/>
      <w:numFmt w:val="bullet"/>
      <w:lvlText w:val="o"/>
      <w:lvlJc w:val="left"/>
      <w:pPr>
        <w:ind w:left="5760" w:hanging="360"/>
      </w:pPr>
      <w:rPr>
        <w:rFonts w:ascii="Courier New" w:hAnsi="Courier New" w:hint="default"/>
      </w:rPr>
    </w:lvl>
    <w:lvl w:ilvl="8" w:tplc="622833D0">
      <w:start w:val="1"/>
      <w:numFmt w:val="bullet"/>
      <w:lvlText w:val=""/>
      <w:lvlJc w:val="left"/>
      <w:pPr>
        <w:ind w:left="6480" w:hanging="360"/>
      </w:pPr>
      <w:rPr>
        <w:rFonts w:ascii="Wingdings" w:hAnsi="Wingdings" w:hint="default"/>
      </w:rPr>
    </w:lvl>
  </w:abstractNum>
  <w:abstractNum w:abstractNumId="107" w15:restartNumberingAfterBreak="0">
    <w:nsid w:val="43FB297B"/>
    <w:multiLevelType w:val="hybridMultilevel"/>
    <w:tmpl w:val="182492E2"/>
    <w:lvl w:ilvl="0" w:tplc="3C9CAD84">
      <w:start w:val="2"/>
      <w:numFmt w:val="bullet"/>
      <w:lvlText w:val="-"/>
      <w:lvlJc w:val="left"/>
      <w:pPr>
        <w:ind w:left="720" w:hanging="360"/>
      </w:pPr>
      <w:rPr>
        <w:rFonts w:ascii="Calibri" w:eastAsia="Times New Roman" w:hAnsi="Calibri" w:cs="Book Antiqua"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8" w15:restartNumberingAfterBreak="0">
    <w:nsid w:val="44454107"/>
    <w:multiLevelType w:val="hybridMultilevel"/>
    <w:tmpl w:val="4C58455C"/>
    <w:lvl w:ilvl="0" w:tplc="3C9CAD84">
      <w:start w:val="2"/>
      <w:numFmt w:val="bullet"/>
      <w:lvlText w:val="-"/>
      <w:lvlJc w:val="left"/>
      <w:pPr>
        <w:ind w:left="1353" w:hanging="360"/>
      </w:pPr>
      <w:rPr>
        <w:rFonts w:ascii="Calibri" w:eastAsia="Times New Roman" w:hAnsi="Calibri" w:cs="Book Antiqua" w:hint="default"/>
      </w:rPr>
    </w:lvl>
    <w:lvl w:ilvl="1" w:tplc="0C0A0003" w:tentative="1">
      <w:start w:val="1"/>
      <w:numFmt w:val="bullet"/>
      <w:lvlText w:val="o"/>
      <w:lvlJc w:val="left"/>
      <w:pPr>
        <w:ind w:left="2073" w:hanging="360"/>
      </w:pPr>
      <w:rPr>
        <w:rFonts w:ascii="Courier New" w:hAnsi="Courier New" w:cs="Courier New" w:hint="default"/>
      </w:rPr>
    </w:lvl>
    <w:lvl w:ilvl="2" w:tplc="0C0A0005" w:tentative="1">
      <w:start w:val="1"/>
      <w:numFmt w:val="bullet"/>
      <w:lvlText w:val=""/>
      <w:lvlJc w:val="left"/>
      <w:pPr>
        <w:ind w:left="2793" w:hanging="360"/>
      </w:pPr>
      <w:rPr>
        <w:rFonts w:ascii="Wingdings" w:hAnsi="Wingdings" w:hint="default"/>
      </w:rPr>
    </w:lvl>
    <w:lvl w:ilvl="3" w:tplc="0C0A0001" w:tentative="1">
      <w:start w:val="1"/>
      <w:numFmt w:val="bullet"/>
      <w:lvlText w:val=""/>
      <w:lvlJc w:val="left"/>
      <w:pPr>
        <w:ind w:left="3513" w:hanging="360"/>
      </w:pPr>
      <w:rPr>
        <w:rFonts w:ascii="Symbol" w:hAnsi="Symbol" w:hint="default"/>
      </w:rPr>
    </w:lvl>
    <w:lvl w:ilvl="4" w:tplc="0C0A0003" w:tentative="1">
      <w:start w:val="1"/>
      <w:numFmt w:val="bullet"/>
      <w:lvlText w:val="o"/>
      <w:lvlJc w:val="left"/>
      <w:pPr>
        <w:ind w:left="4233" w:hanging="360"/>
      </w:pPr>
      <w:rPr>
        <w:rFonts w:ascii="Courier New" w:hAnsi="Courier New" w:cs="Courier New" w:hint="default"/>
      </w:rPr>
    </w:lvl>
    <w:lvl w:ilvl="5" w:tplc="0C0A0005" w:tentative="1">
      <w:start w:val="1"/>
      <w:numFmt w:val="bullet"/>
      <w:lvlText w:val=""/>
      <w:lvlJc w:val="left"/>
      <w:pPr>
        <w:ind w:left="4953" w:hanging="360"/>
      </w:pPr>
      <w:rPr>
        <w:rFonts w:ascii="Wingdings" w:hAnsi="Wingdings" w:hint="default"/>
      </w:rPr>
    </w:lvl>
    <w:lvl w:ilvl="6" w:tplc="0C0A0001" w:tentative="1">
      <w:start w:val="1"/>
      <w:numFmt w:val="bullet"/>
      <w:lvlText w:val=""/>
      <w:lvlJc w:val="left"/>
      <w:pPr>
        <w:ind w:left="5673" w:hanging="360"/>
      </w:pPr>
      <w:rPr>
        <w:rFonts w:ascii="Symbol" w:hAnsi="Symbol" w:hint="default"/>
      </w:rPr>
    </w:lvl>
    <w:lvl w:ilvl="7" w:tplc="0C0A0003" w:tentative="1">
      <w:start w:val="1"/>
      <w:numFmt w:val="bullet"/>
      <w:lvlText w:val="o"/>
      <w:lvlJc w:val="left"/>
      <w:pPr>
        <w:ind w:left="6393" w:hanging="360"/>
      </w:pPr>
      <w:rPr>
        <w:rFonts w:ascii="Courier New" w:hAnsi="Courier New" w:cs="Courier New" w:hint="default"/>
      </w:rPr>
    </w:lvl>
    <w:lvl w:ilvl="8" w:tplc="0C0A0005" w:tentative="1">
      <w:start w:val="1"/>
      <w:numFmt w:val="bullet"/>
      <w:lvlText w:val=""/>
      <w:lvlJc w:val="left"/>
      <w:pPr>
        <w:ind w:left="7113" w:hanging="360"/>
      </w:pPr>
      <w:rPr>
        <w:rFonts w:ascii="Wingdings" w:hAnsi="Wingdings" w:hint="default"/>
      </w:rPr>
    </w:lvl>
  </w:abstractNum>
  <w:abstractNum w:abstractNumId="109" w15:restartNumberingAfterBreak="0">
    <w:nsid w:val="45DE2469"/>
    <w:multiLevelType w:val="hybridMultilevel"/>
    <w:tmpl w:val="FDEE4F9C"/>
    <w:lvl w:ilvl="0" w:tplc="3C9CAD84">
      <w:start w:val="2"/>
      <w:numFmt w:val="bullet"/>
      <w:lvlText w:val="-"/>
      <w:lvlJc w:val="left"/>
      <w:pPr>
        <w:ind w:left="720" w:hanging="360"/>
      </w:pPr>
      <w:rPr>
        <w:rFonts w:ascii="Calibri" w:eastAsia="Times New Roman" w:hAnsi="Calibri" w:cs="Book Antiqua"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0" w15:restartNumberingAfterBreak="0">
    <w:nsid w:val="470C6990"/>
    <w:multiLevelType w:val="hybridMultilevel"/>
    <w:tmpl w:val="2B00203C"/>
    <w:lvl w:ilvl="0" w:tplc="09A8EBC2">
      <w:start w:val="1"/>
      <w:numFmt w:val="bullet"/>
      <w:lvlText w:val=""/>
      <w:lvlJc w:val="left"/>
      <w:pPr>
        <w:ind w:left="720" w:hanging="360"/>
      </w:pPr>
      <w:rPr>
        <w:rFonts w:ascii="Symbol" w:hAnsi="Symbol" w:hint="default"/>
      </w:rPr>
    </w:lvl>
    <w:lvl w:ilvl="1" w:tplc="F5A69EE4">
      <w:start w:val="1"/>
      <w:numFmt w:val="bullet"/>
      <w:lvlText w:val="o"/>
      <w:lvlJc w:val="left"/>
      <w:pPr>
        <w:ind w:left="1440" w:hanging="360"/>
      </w:pPr>
      <w:rPr>
        <w:rFonts w:ascii="Courier New" w:hAnsi="Courier New" w:hint="default"/>
      </w:rPr>
    </w:lvl>
    <w:lvl w:ilvl="2" w:tplc="0F5C9AA4">
      <w:start w:val="1"/>
      <w:numFmt w:val="bullet"/>
      <w:lvlText w:val=""/>
      <w:lvlJc w:val="left"/>
      <w:pPr>
        <w:ind w:left="2160" w:hanging="360"/>
      </w:pPr>
      <w:rPr>
        <w:rFonts w:ascii="Wingdings" w:hAnsi="Wingdings" w:hint="default"/>
      </w:rPr>
    </w:lvl>
    <w:lvl w:ilvl="3" w:tplc="1C2C1380">
      <w:start w:val="1"/>
      <w:numFmt w:val="bullet"/>
      <w:lvlText w:val=""/>
      <w:lvlJc w:val="left"/>
      <w:pPr>
        <w:ind w:left="2880" w:hanging="360"/>
      </w:pPr>
      <w:rPr>
        <w:rFonts w:ascii="Symbol" w:hAnsi="Symbol" w:hint="default"/>
      </w:rPr>
    </w:lvl>
    <w:lvl w:ilvl="4" w:tplc="608A18EE">
      <w:start w:val="1"/>
      <w:numFmt w:val="bullet"/>
      <w:lvlText w:val="o"/>
      <w:lvlJc w:val="left"/>
      <w:pPr>
        <w:ind w:left="3600" w:hanging="360"/>
      </w:pPr>
      <w:rPr>
        <w:rFonts w:ascii="Courier New" w:hAnsi="Courier New" w:hint="default"/>
      </w:rPr>
    </w:lvl>
    <w:lvl w:ilvl="5" w:tplc="D52C842C">
      <w:start w:val="1"/>
      <w:numFmt w:val="bullet"/>
      <w:lvlText w:val=""/>
      <w:lvlJc w:val="left"/>
      <w:pPr>
        <w:ind w:left="4320" w:hanging="360"/>
      </w:pPr>
      <w:rPr>
        <w:rFonts w:ascii="Wingdings" w:hAnsi="Wingdings" w:hint="default"/>
      </w:rPr>
    </w:lvl>
    <w:lvl w:ilvl="6" w:tplc="0936AB7C">
      <w:start w:val="1"/>
      <w:numFmt w:val="bullet"/>
      <w:lvlText w:val=""/>
      <w:lvlJc w:val="left"/>
      <w:pPr>
        <w:ind w:left="5040" w:hanging="360"/>
      </w:pPr>
      <w:rPr>
        <w:rFonts w:ascii="Symbol" w:hAnsi="Symbol" w:hint="default"/>
      </w:rPr>
    </w:lvl>
    <w:lvl w:ilvl="7" w:tplc="2AEC05D4">
      <w:start w:val="1"/>
      <w:numFmt w:val="bullet"/>
      <w:lvlText w:val="o"/>
      <w:lvlJc w:val="left"/>
      <w:pPr>
        <w:ind w:left="5760" w:hanging="360"/>
      </w:pPr>
      <w:rPr>
        <w:rFonts w:ascii="Courier New" w:hAnsi="Courier New" w:hint="default"/>
      </w:rPr>
    </w:lvl>
    <w:lvl w:ilvl="8" w:tplc="E398BAEE">
      <w:start w:val="1"/>
      <w:numFmt w:val="bullet"/>
      <w:lvlText w:val=""/>
      <w:lvlJc w:val="left"/>
      <w:pPr>
        <w:ind w:left="6480" w:hanging="360"/>
      </w:pPr>
      <w:rPr>
        <w:rFonts w:ascii="Wingdings" w:hAnsi="Wingdings" w:hint="default"/>
      </w:rPr>
    </w:lvl>
  </w:abstractNum>
  <w:abstractNum w:abstractNumId="111" w15:restartNumberingAfterBreak="0">
    <w:nsid w:val="48C73456"/>
    <w:multiLevelType w:val="hybridMultilevel"/>
    <w:tmpl w:val="28D24E42"/>
    <w:lvl w:ilvl="0" w:tplc="CAACCAB0">
      <w:start w:val="1"/>
      <w:numFmt w:val="bullet"/>
      <w:lvlText w:val=""/>
      <w:lvlJc w:val="left"/>
      <w:pPr>
        <w:ind w:left="720" w:hanging="360"/>
      </w:pPr>
      <w:rPr>
        <w:rFonts w:ascii="Symbol" w:hAnsi="Symbol" w:hint="default"/>
      </w:rPr>
    </w:lvl>
    <w:lvl w:ilvl="1" w:tplc="3E2EE8C0">
      <w:start w:val="1"/>
      <w:numFmt w:val="bullet"/>
      <w:lvlText w:val="o"/>
      <w:lvlJc w:val="left"/>
      <w:pPr>
        <w:ind w:left="1440" w:hanging="360"/>
      </w:pPr>
      <w:rPr>
        <w:rFonts w:ascii="Courier New" w:hAnsi="Courier New" w:hint="default"/>
      </w:rPr>
    </w:lvl>
    <w:lvl w:ilvl="2" w:tplc="9AD09BE8">
      <w:start w:val="1"/>
      <w:numFmt w:val="bullet"/>
      <w:lvlText w:val=""/>
      <w:lvlJc w:val="left"/>
      <w:pPr>
        <w:ind w:left="2160" w:hanging="360"/>
      </w:pPr>
      <w:rPr>
        <w:rFonts w:ascii="Wingdings" w:hAnsi="Wingdings" w:hint="default"/>
      </w:rPr>
    </w:lvl>
    <w:lvl w:ilvl="3" w:tplc="876E050C">
      <w:start w:val="1"/>
      <w:numFmt w:val="bullet"/>
      <w:lvlText w:val=""/>
      <w:lvlJc w:val="left"/>
      <w:pPr>
        <w:ind w:left="2880" w:hanging="360"/>
      </w:pPr>
      <w:rPr>
        <w:rFonts w:ascii="Symbol" w:hAnsi="Symbol" w:hint="default"/>
      </w:rPr>
    </w:lvl>
    <w:lvl w:ilvl="4" w:tplc="0E0C5002">
      <w:start w:val="1"/>
      <w:numFmt w:val="bullet"/>
      <w:lvlText w:val="o"/>
      <w:lvlJc w:val="left"/>
      <w:pPr>
        <w:ind w:left="3600" w:hanging="360"/>
      </w:pPr>
      <w:rPr>
        <w:rFonts w:ascii="Courier New" w:hAnsi="Courier New" w:hint="default"/>
      </w:rPr>
    </w:lvl>
    <w:lvl w:ilvl="5" w:tplc="B922F79C">
      <w:start w:val="1"/>
      <w:numFmt w:val="bullet"/>
      <w:lvlText w:val=""/>
      <w:lvlJc w:val="left"/>
      <w:pPr>
        <w:ind w:left="4320" w:hanging="360"/>
      </w:pPr>
      <w:rPr>
        <w:rFonts w:ascii="Wingdings" w:hAnsi="Wingdings" w:hint="default"/>
      </w:rPr>
    </w:lvl>
    <w:lvl w:ilvl="6" w:tplc="DE923C78">
      <w:start w:val="1"/>
      <w:numFmt w:val="bullet"/>
      <w:lvlText w:val=""/>
      <w:lvlJc w:val="left"/>
      <w:pPr>
        <w:ind w:left="5040" w:hanging="360"/>
      </w:pPr>
      <w:rPr>
        <w:rFonts w:ascii="Symbol" w:hAnsi="Symbol" w:hint="default"/>
      </w:rPr>
    </w:lvl>
    <w:lvl w:ilvl="7" w:tplc="49604EFE">
      <w:start w:val="1"/>
      <w:numFmt w:val="bullet"/>
      <w:lvlText w:val="o"/>
      <w:lvlJc w:val="left"/>
      <w:pPr>
        <w:ind w:left="5760" w:hanging="360"/>
      </w:pPr>
      <w:rPr>
        <w:rFonts w:ascii="Courier New" w:hAnsi="Courier New" w:hint="default"/>
      </w:rPr>
    </w:lvl>
    <w:lvl w:ilvl="8" w:tplc="FF9A68A2">
      <w:start w:val="1"/>
      <w:numFmt w:val="bullet"/>
      <w:lvlText w:val=""/>
      <w:lvlJc w:val="left"/>
      <w:pPr>
        <w:ind w:left="6480" w:hanging="360"/>
      </w:pPr>
      <w:rPr>
        <w:rFonts w:ascii="Wingdings" w:hAnsi="Wingdings" w:hint="default"/>
      </w:rPr>
    </w:lvl>
  </w:abstractNum>
  <w:abstractNum w:abstractNumId="112" w15:restartNumberingAfterBreak="0">
    <w:nsid w:val="495045EC"/>
    <w:multiLevelType w:val="hybridMultilevel"/>
    <w:tmpl w:val="4B6E5194"/>
    <w:lvl w:ilvl="0" w:tplc="235864E6">
      <w:start w:val="1"/>
      <w:numFmt w:val="bullet"/>
      <w:lvlText w:val="-"/>
      <w:lvlJc w:val="left"/>
      <w:pPr>
        <w:ind w:left="720" w:hanging="360"/>
      </w:pPr>
      <w:rPr>
        <w:rFonts w:ascii="Calibri" w:hAnsi="Calibri" w:hint="default"/>
      </w:rPr>
    </w:lvl>
    <w:lvl w:ilvl="1" w:tplc="47CE3500">
      <w:start w:val="1"/>
      <w:numFmt w:val="bullet"/>
      <w:lvlText w:val="o"/>
      <w:lvlJc w:val="left"/>
      <w:pPr>
        <w:ind w:left="1440" w:hanging="360"/>
      </w:pPr>
      <w:rPr>
        <w:rFonts w:ascii="Courier New" w:hAnsi="Courier New" w:hint="default"/>
      </w:rPr>
    </w:lvl>
    <w:lvl w:ilvl="2" w:tplc="C2D85360">
      <w:start w:val="1"/>
      <w:numFmt w:val="bullet"/>
      <w:lvlText w:val=""/>
      <w:lvlJc w:val="left"/>
      <w:pPr>
        <w:ind w:left="2160" w:hanging="360"/>
      </w:pPr>
      <w:rPr>
        <w:rFonts w:ascii="Wingdings" w:hAnsi="Wingdings" w:hint="default"/>
      </w:rPr>
    </w:lvl>
    <w:lvl w:ilvl="3" w:tplc="22F800CA">
      <w:start w:val="1"/>
      <w:numFmt w:val="bullet"/>
      <w:lvlText w:val=""/>
      <w:lvlJc w:val="left"/>
      <w:pPr>
        <w:ind w:left="2880" w:hanging="360"/>
      </w:pPr>
      <w:rPr>
        <w:rFonts w:ascii="Symbol" w:hAnsi="Symbol" w:hint="default"/>
      </w:rPr>
    </w:lvl>
    <w:lvl w:ilvl="4" w:tplc="9D181BF2">
      <w:start w:val="1"/>
      <w:numFmt w:val="bullet"/>
      <w:lvlText w:val="o"/>
      <w:lvlJc w:val="left"/>
      <w:pPr>
        <w:ind w:left="3600" w:hanging="360"/>
      </w:pPr>
      <w:rPr>
        <w:rFonts w:ascii="Courier New" w:hAnsi="Courier New" w:hint="default"/>
      </w:rPr>
    </w:lvl>
    <w:lvl w:ilvl="5" w:tplc="9D48539E">
      <w:start w:val="1"/>
      <w:numFmt w:val="bullet"/>
      <w:lvlText w:val=""/>
      <w:lvlJc w:val="left"/>
      <w:pPr>
        <w:ind w:left="4320" w:hanging="360"/>
      </w:pPr>
      <w:rPr>
        <w:rFonts w:ascii="Wingdings" w:hAnsi="Wingdings" w:hint="default"/>
      </w:rPr>
    </w:lvl>
    <w:lvl w:ilvl="6" w:tplc="25B4CEB4">
      <w:start w:val="1"/>
      <w:numFmt w:val="bullet"/>
      <w:lvlText w:val=""/>
      <w:lvlJc w:val="left"/>
      <w:pPr>
        <w:ind w:left="5040" w:hanging="360"/>
      </w:pPr>
      <w:rPr>
        <w:rFonts w:ascii="Symbol" w:hAnsi="Symbol" w:hint="default"/>
      </w:rPr>
    </w:lvl>
    <w:lvl w:ilvl="7" w:tplc="7178A228">
      <w:start w:val="1"/>
      <w:numFmt w:val="bullet"/>
      <w:lvlText w:val="o"/>
      <w:lvlJc w:val="left"/>
      <w:pPr>
        <w:ind w:left="5760" w:hanging="360"/>
      </w:pPr>
      <w:rPr>
        <w:rFonts w:ascii="Courier New" w:hAnsi="Courier New" w:hint="default"/>
      </w:rPr>
    </w:lvl>
    <w:lvl w:ilvl="8" w:tplc="533A383E">
      <w:start w:val="1"/>
      <w:numFmt w:val="bullet"/>
      <w:lvlText w:val=""/>
      <w:lvlJc w:val="left"/>
      <w:pPr>
        <w:ind w:left="6480" w:hanging="360"/>
      </w:pPr>
      <w:rPr>
        <w:rFonts w:ascii="Wingdings" w:hAnsi="Wingdings" w:hint="default"/>
      </w:rPr>
    </w:lvl>
  </w:abstractNum>
  <w:abstractNum w:abstractNumId="113" w15:restartNumberingAfterBreak="0">
    <w:nsid w:val="4A887718"/>
    <w:multiLevelType w:val="hybridMultilevel"/>
    <w:tmpl w:val="4DD2061A"/>
    <w:lvl w:ilvl="0" w:tplc="5176872C">
      <w:start w:val="1"/>
      <w:numFmt w:val="bullet"/>
      <w:lvlText w:val=""/>
      <w:lvlJc w:val="left"/>
      <w:pPr>
        <w:ind w:left="720" w:hanging="360"/>
      </w:pPr>
      <w:rPr>
        <w:rFonts w:ascii="Symbol" w:hAnsi="Symbol" w:hint="default"/>
      </w:rPr>
    </w:lvl>
    <w:lvl w:ilvl="1" w:tplc="2E109FA0">
      <w:start w:val="1"/>
      <w:numFmt w:val="bullet"/>
      <w:lvlText w:val="o"/>
      <w:lvlJc w:val="left"/>
      <w:pPr>
        <w:ind w:left="1440" w:hanging="360"/>
      </w:pPr>
      <w:rPr>
        <w:rFonts w:ascii="Courier New" w:hAnsi="Courier New" w:hint="default"/>
      </w:rPr>
    </w:lvl>
    <w:lvl w:ilvl="2" w:tplc="29F89448">
      <w:start w:val="1"/>
      <w:numFmt w:val="bullet"/>
      <w:lvlText w:val=""/>
      <w:lvlJc w:val="left"/>
      <w:pPr>
        <w:ind w:left="2160" w:hanging="360"/>
      </w:pPr>
      <w:rPr>
        <w:rFonts w:ascii="Wingdings" w:hAnsi="Wingdings" w:hint="default"/>
      </w:rPr>
    </w:lvl>
    <w:lvl w:ilvl="3" w:tplc="13A039E4">
      <w:start w:val="1"/>
      <w:numFmt w:val="bullet"/>
      <w:lvlText w:val=""/>
      <w:lvlJc w:val="left"/>
      <w:pPr>
        <w:ind w:left="2880" w:hanging="360"/>
      </w:pPr>
      <w:rPr>
        <w:rFonts w:ascii="Symbol" w:hAnsi="Symbol" w:hint="default"/>
      </w:rPr>
    </w:lvl>
    <w:lvl w:ilvl="4" w:tplc="38321D96">
      <w:start w:val="1"/>
      <w:numFmt w:val="bullet"/>
      <w:lvlText w:val="o"/>
      <w:lvlJc w:val="left"/>
      <w:pPr>
        <w:ind w:left="3600" w:hanging="360"/>
      </w:pPr>
      <w:rPr>
        <w:rFonts w:ascii="Courier New" w:hAnsi="Courier New" w:hint="default"/>
      </w:rPr>
    </w:lvl>
    <w:lvl w:ilvl="5" w:tplc="73B8E80E">
      <w:start w:val="1"/>
      <w:numFmt w:val="bullet"/>
      <w:lvlText w:val=""/>
      <w:lvlJc w:val="left"/>
      <w:pPr>
        <w:ind w:left="4320" w:hanging="360"/>
      </w:pPr>
      <w:rPr>
        <w:rFonts w:ascii="Wingdings" w:hAnsi="Wingdings" w:hint="default"/>
      </w:rPr>
    </w:lvl>
    <w:lvl w:ilvl="6" w:tplc="1B90E4F6">
      <w:start w:val="1"/>
      <w:numFmt w:val="bullet"/>
      <w:lvlText w:val=""/>
      <w:lvlJc w:val="left"/>
      <w:pPr>
        <w:ind w:left="5040" w:hanging="360"/>
      </w:pPr>
      <w:rPr>
        <w:rFonts w:ascii="Symbol" w:hAnsi="Symbol" w:hint="default"/>
      </w:rPr>
    </w:lvl>
    <w:lvl w:ilvl="7" w:tplc="2C701C4A">
      <w:start w:val="1"/>
      <w:numFmt w:val="bullet"/>
      <w:lvlText w:val="o"/>
      <w:lvlJc w:val="left"/>
      <w:pPr>
        <w:ind w:left="5760" w:hanging="360"/>
      </w:pPr>
      <w:rPr>
        <w:rFonts w:ascii="Courier New" w:hAnsi="Courier New" w:hint="default"/>
      </w:rPr>
    </w:lvl>
    <w:lvl w:ilvl="8" w:tplc="844E1710">
      <w:start w:val="1"/>
      <w:numFmt w:val="bullet"/>
      <w:lvlText w:val=""/>
      <w:lvlJc w:val="left"/>
      <w:pPr>
        <w:ind w:left="6480" w:hanging="360"/>
      </w:pPr>
      <w:rPr>
        <w:rFonts w:ascii="Wingdings" w:hAnsi="Wingdings" w:hint="default"/>
      </w:rPr>
    </w:lvl>
  </w:abstractNum>
  <w:abstractNum w:abstractNumId="114" w15:restartNumberingAfterBreak="0">
    <w:nsid w:val="4ACD5CCE"/>
    <w:multiLevelType w:val="hybridMultilevel"/>
    <w:tmpl w:val="0C08EFD8"/>
    <w:lvl w:ilvl="0" w:tplc="B16C045C">
      <w:start w:val="1"/>
      <w:numFmt w:val="bullet"/>
      <w:lvlText w:val=""/>
      <w:lvlJc w:val="left"/>
      <w:pPr>
        <w:ind w:left="720" w:hanging="360"/>
      </w:pPr>
      <w:rPr>
        <w:rFonts w:ascii="Symbol" w:hAnsi="Symbol" w:hint="default"/>
      </w:rPr>
    </w:lvl>
    <w:lvl w:ilvl="1" w:tplc="8B388162">
      <w:start w:val="1"/>
      <w:numFmt w:val="bullet"/>
      <w:lvlText w:val="o"/>
      <w:lvlJc w:val="left"/>
      <w:pPr>
        <w:ind w:left="1440" w:hanging="360"/>
      </w:pPr>
      <w:rPr>
        <w:rFonts w:ascii="Courier New" w:hAnsi="Courier New" w:hint="default"/>
      </w:rPr>
    </w:lvl>
    <w:lvl w:ilvl="2" w:tplc="326499B0">
      <w:start w:val="1"/>
      <w:numFmt w:val="bullet"/>
      <w:lvlText w:val=""/>
      <w:lvlJc w:val="left"/>
      <w:pPr>
        <w:ind w:left="2160" w:hanging="360"/>
      </w:pPr>
      <w:rPr>
        <w:rFonts w:ascii="Wingdings" w:hAnsi="Wingdings" w:hint="default"/>
      </w:rPr>
    </w:lvl>
    <w:lvl w:ilvl="3" w:tplc="70862C4C">
      <w:start w:val="1"/>
      <w:numFmt w:val="bullet"/>
      <w:lvlText w:val=""/>
      <w:lvlJc w:val="left"/>
      <w:pPr>
        <w:ind w:left="2880" w:hanging="360"/>
      </w:pPr>
      <w:rPr>
        <w:rFonts w:ascii="Symbol" w:hAnsi="Symbol" w:hint="default"/>
      </w:rPr>
    </w:lvl>
    <w:lvl w:ilvl="4" w:tplc="CEFC102C">
      <w:start w:val="1"/>
      <w:numFmt w:val="bullet"/>
      <w:lvlText w:val="o"/>
      <w:lvlJc w:val="left"/>
      <w:pPr>
        <w:ind w:left="3600" w:hanging="360"/>
      </w:pPr>
      <w:rPr>
        <w:rFonts w:ascii="Courier New" w:hAnsi="Courier New" w:hint="default"/>
      </w:rPr>
    </w:lvl>
    <w:lvl w:ilvl="5" w:tplc="E2546998">
      <w:start w:val="1"/>
      <w:numFmt w:val="bullet"/>
      <w:lvlText w:val=""/>
      <w:lvlJc w:val="left"/>
      <w:pPr>
        <w:ind w:left="4320" w:hanging="360"/>
      </w:pPr>
      <w:rPr>
        <w:rFonts w:ascii="Wingdings" w:hAnsi="Wingdings" w:hint="default"/>
      </w:rPr>
    </w:lvl>
    <w:lvl w:ilvl="6" w:tplc="6352D406">
      <w:start w:val="1"/>
      <w:numFmt w:val="bullet"/>
      <w:lvlText w:val=""/>
      <w:lvlJc w:val="left"/>
      <w:pPr>
        <w:ind w:left="5040" w:hanging="360"/>
      </w:pPr>
      <w:rPr>
        <w:rFonts w:ascii="Symbol" w:hAnsi="Symbol" w:hint="default"/>
      </w:rPr>
    </w:lvl>
    <w:lvl w:ilvl="7" w:tplc="A582FA98">
      <w:start w:val="1"/>
      <w:numFmt w:val="bullet"/>
      <w:lvlText w:val="o"/>
      <w:lvlJc w:val="left"/>
      <w:pPr>
        <w:ind w:left="5760" w:hanging="360"/>
      </w:pPr>
      <w:rPr>
        <w:rFonts w:ascii="Courier New" w:hAnsi="Courier New" w:hint="default"/>
      </w:rPr>
    </w:lvl>
    <w:lvl w:ilvl="8" w:tplc="40CAEC98">
      <w:start w:val="1"/>
      <w:numFmt w:val="bullet"/>
      <w:lvlText w:val=""/>
      <w:lvlJc w:val="left"/>
      <w:pPr>
        <w:ind w:left="6480" w:hanging="360"/>
      </w:pPr>
      <w:rPr>
        <w:rFonts w:ascii="Wingdings" w:hAnsi="Wingdings" w:hint="default"/>
      </w:rPr>
    </w:lvl>
  </w:abstractNum>
  <w:abstractNum w:abstractNumId="115" w15:restartNumberingAfterBreak="0">
    <w:nsid w:val="4B3732F7"/>
    <w:multiLevelType w:val="hybridMultilevel"/>
    <w:tmpl w:val="FFFFFFFF"/>
    <w:lvl w:ilvl="0" w:tplc="EF508DA6">
      <w:start w:val="1"/>
      <w:numFmt w:val="bullet"/>
      <w:lvlText w:val=""/>
      <w:lvlJc w:val="left"/>
      <w:pPr>
        <w:ind w:left="720" w:hanging="360"/>
      </w:pPr>
      <w:rPr>
        <w:rFonts w:ascii="Symbol" w:hAnsi="Symbol" w:hint="default"/>
      </w:rPr>
    </w:lvl>
    <w:lvl w:ilvl="1" w:tplc="AF0262AC">
      <w:start w:val="1"/>
      <w:numFmt w:val="bullet"/>
      <w:lvlText w:val="o"/>
      <w:lvlJc w:val="left"/>
      <w:pPr>
        <w:ind w:left="1440" w:hanging="360"/>
      </w:pPr>
      <w:rPr>
        <w:rFonts w:ascii="Courier New" w:hAnsi="Courier New" w:hint="default"/>
      </w:rPr>
    </w:lvl>
    <w:lvl w:ilvl="2" w:tplc="ED3A7EA8">
      <w:start w:val="1"/>
      <w:numFmt w:val="bullet"/>
      <w:lvlText w:val=""/>
      <w:lvlJc w:val="left"/>
      <w:pPr>
        <w:ind w:left="2160" w:hanging="360"/>
      </w:pPr>
      <w:rPr>
        <w:rFonts w:ascii="Wingdings" w:hAnsi="Wingdings" w:hint="default"/>
      </w:rPr>
    </w:lvl>
    <w:lvl w:ilvl="3" w:tplc="9AA06138">
      <w:start w:val="1"/>
      <w:numFmt w:val="bullet"/>
      <w:lvlText w:val=""/>
      <w:lvlJc w:val="left"/>
      <w:pPr>
        <w:ind w:left="2880" w:hanging="360"/>
      </w:pPr>
      <w:rPr>
        <w:rFonts w:ascii="Symbol" w:hAnsi="Symbol" w:hint="default"/>
      </w:rPr>
    </w:lvl>
    <w:lvl w:ilvl="4" w:tplc="3092D65C">
      <w:start w:val="1"/>
      <w:numFmt w:val="bullet"/>
      <w:lvlText w:val="o"/>
      <w:lvlJc w:val="left"/>
      <w:pPr>
        <w:ind w:left="3600" w:hanging="360"/>
      </w:pPr>
      <w:rPr>
        <w:rFonts w:ascii="Courier New" w:hAnsi="Courier New" w:hint="default"/>
      </w:rPr>
    </w:lvl>
    <w:lvl w:ilvl="5" w:tplc="0494EEA4">
      <w:start w:val="1"/>
      <w:numFmt w:val="bullet"/>
      <w:lvlText w:val=""/>
      <w:lvlJc w:val="left"/>
      <w:pPr>
        <w:ind w:left="4320" w:hanging="360"/>
      </w:pPr>
      <w:rPr>
        <w:rFonts w:ascii="Wingdings" w:hAnsi="Wingdings" w:hint="default"/>
      </w:rPr>
    </w:lvl>
    <w:lvl w:ilvl="6" w:tplc="99B2B604">
      <w:start w:val="1"/>
      <w:numFmt w:val="bullet"/>
      <w:lvlText w:val=""/>
      <w:lvlJc w:val="left"/>
      <w:pPr>
        <w:ind w:left="5040" w:hanging="360"/>
      </w:pPr>
      <w:rPr>
        <w:rFonts w:ascii="Symbol" w:hAnsi="Symbol" w:hint="default"/>
      </w:rPr>
    </w:lvl>
    <w:lvl w:ilvl="7" w:tplc="615C8B50">
      <w:start w:val="1"/>
      <w:numFmt w:val="bullet"/>
      <w:lvlText w:val="o"/>
      <w:lvlJc w:val="left"/>
      <w:pPr>
        <w:ind w:left="5760" w:hanging="360"/>
      </w:pPr>
      <w:rPr>
        <w:rFonts w:ascii="Courier New" w:hAnsi="Courier New" w:hint="default"/>
      </w:rPr>
    </w:lvl>
    <w:lvl w:ilvl="8" w:tplc="EE861492">
      <w:start w:val="1"/>
      <w:numFmt w:val="bullet"/>
      <w:lvlText w:val=""/>
      <w:lvlJc w:val="left"/>
      <w:pPr>
        <w:ind w:left="6480" w:hanging="360"/>
      </w:pPr>
      <w:rPr>
        <w:rFonts w:ascii="Wingdings" w:hAnsi="Wingdings" w:hint="default"/>
      </w:rPr>
    </w:lvl>
  </w:abstractNum>
  <w:abstractNum w:abstractNumId="116" w15:restartNumberingAfterBreak="0">
    <w:nsid w:val="4C9D5F1F"/>
    <w:multiLevelType w:val="hybridMultilevel"/>
    <w:tmpl w:val="C074BD78"/>
    <w:lvl w:ilvl="0" w:tplc="300A0003">
      <w:start w:val="1"/>
      <w:numFmt w:val="bullet"/>
      <w:lvlText w:val="o"/>
      <w:lvlJc w:val="left"/>
      <w:pPr>
        <w:ind w:left="720" w:hanging="360"/>
      </w:pPr>
      <w:rPr>
        <w:rFonts w:ascii="Courier New" w:hAnsi="Courier New" w:cs="Courier New"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7" w15:restartNumberingAfterBreak="0">
    <w:nsid w:val="4E084B8F"/>
    <w:multiLevelType w:val="hybridMultilevel"/>
    <w:tmpl w:val="FFFFFFFF"/>
    <w:lvl w:ilvl="0" w:tplc="04AA6E7E">
      <w:start w:val="1"/>
      <w:numFmt w:val="bullet"/>
      <w:lvlText w:val=""/>
      <w:lvlJc w:val="left"/>
      <w:pPr>
        <w:ind w:left="720" w:hanging="360"/>
      </w:pPr>
      <w:rPr>
        <w:rFonts w:ascii="Symbol" w:hAnsi="Symbol" w:hint="default"/>
      </w:rPr>
    </w:lvl>
    <w:lvl w:ilvl="1" w:tplc="529A3B10">
      <w:start w:val="1"/>
      <w:numFmt w:val="bullet"/>
      <w:lvlText w:val="o"/>
      <w:lvlJc w:val="left"/>
      <w:pPr>
        <w:ind w:left="1440" w:hanging="360"/>
      </w:pPr>
      <w:rPr>
        <w:rFonts w:ascii="Courier New" w:hAnsi="Courier New" w:hint="default"/>
      </w:rPr>
    </w:lvl>
    <w:lvl w:ilvl="2" w:tplc="1DA6DE5E">
      <w:start w:val="1"/>
      <w:numFmt w:val="bullet"/>
      <w:lvlText w:val=""/>
      <w:lvlJc w:val="left"/>
      <w:pPr>
        <w:ind w:left="2160" w:hanging="360"/>
      </w:pPr>
      <w:rPr>
        <w:rFonts w:ascii="Wingdings" w:hAnsi="Wingdings" w:hint="default"/>
      </w:rPr>
    </w:lvl>
    <w:lvl w:ilvl="3" w:tplc="494C6090">
      <w:start w:val="1"/>
      <w:numFmt w:val="bullet"/>
      <w:lvlText w:val=""/>
      <w:lvlJc w:val="left"/>
      <w:pPr>
        <w:ind w:left="2880" w:hanging="360"/>
      </w:pPr>
      <w:rPr>
        <w:rFonts w:ascii="Symbol" w:hAnsi="Symbol" w:hint="default"/>
      </w:rPr>
    </w:lvl>
    <w:lvl w:ilvl="4" w:tplc="E16EDF1C">
      <w:start w:val="1"/>
      <w:numFmt w:val="bullet"/>
      <w:lvlText w:val="o"/>
      <w:lvlJc w:val="left"/>
      <w:pPr>
        <w:ind w:left="3600" w:hanging="360"/>
      </w:pPr>
      <w:rPr>
        <w:rFonts w:ascii="Courier New" w:hAnsi="Courier New" w:hint="default"/>
      </w:rPr>
    </w:lvl>
    <w:lvl w:ilvl="5" w:tplc="F2264CF8">
      <w:start w:val="1"/>
      <w:numFmt w:val="bullet"/>
      <w:lvlText w:val=""/>
      <w:lvlJc w:val="left"/>
      <w:pPr>
        <w:ind w:left="4320" w:hanging="360"/>
      </w:pPr>
      <w:rPr>
        <w:rFonts w:ascii="Wingdings" w:hAnsi="Wingdings" w:hint="default"/>
      </w:rPr>
    </w:lvl>
    <w:lvl w:ilvl="6" w:tplc="49CCAC46">
      <w:start w:val="1"/>
      <w:numFmt w:val="bullet"/>
      <w:lvlText w:val=""/>
      <w:lvlJc w:val="left"/>
      <w:pPr>
        <w:ind w:left="5040" w:hanging="360"/>
      </w:pPr>
      <w:rPr>
        <w:rFonts w:ascii="Symbol" w:hAnsi="Symbol" w:hint="default"/>
      </w:rPr>
    </w:lvl>
    <w:lvl w:ilvl="7" w:tplc="759071E0">
      <w:start w:val="1"/>
      <w:numFmt w:val="bullet"/>
      <w:lvlText w:val="o"/>
      <w:lvlJc w:val="left"/>
      <w:pPr>
        <w:ind w:left="5760" w:hanging="360"/>
      </w:pPr>
      <w:rPr>
        <w:rFonts w:ascii="Courier New" w:hAnsi="Courier New" w:hint="default"/>
      </w:rPr>
    </w:lvl>
    <w:lvl w:ilvl="8" w:tplc="41D6411E">
      <w:start w:val="1"/>
      <w:numFmt w:val="bullet"/>
      <w:lvlText w:val=""/>
      <w:lvlJc w:val="left"/>
      <w:pPr>
        <w:ind w:left="6480" w:hanging="360"/>
      </w:pPr>
      <w:rPr>
        <w:rFonts w:ascii="Wingdings" w:hAnsi="Wingdings" w:hint="default"/>
      </w:rPr>
    </w:lvl>
  </w:abstractNum>
  <w:abstractNum w:abstractNumId="118" w15:restartNumberingAfterBreak="0">
    <w:nsid w:val="4E7054AB"/>
    <w:multiLevelType w:val="hybridMultilevel"/>
    <w:tmpl w:val="F0987C6A"/>
    <w:lvl w:ilvl="0" w:tplc="300A0001">
      <w:start w:val="1"/>
      <w:numFmt w:val="bullet"/>
      <w:lvlText w:val=""/>
      <w:lvlJc w:val="left"/>
      <w:pPr>
        <w:ind w:left="1854" w:hanging="360"/>
      </w:pPr>
      <w:rPr>
        <w:rFonts w:ascii="Symbol" w:hAnsi="Symbol" w:hint="default"/>
      </w:rPr>
    </w:lvl>
    <w:lvl w:ilvl="1" w:tplc="300A0003" w:tentative="1">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119" w15:restartNumberingAfterBreak="0">
    <w:nsid w:val="4E91698B"/>
    <w:multiLevelType w:val="hybridMultilevel"/>
    <w:tmpl w:val="A3DCCC9A"/>
    <w:lvl w:ilvl="0" w:tplc="D88855D2">
      <w:start w:val="1"/>
      <w:numFmt w:val="bullet"/>
      <w:lvlText w:val=""/>
      <w:lvlJc w:val="left"/>
      <w:pPr>
        <w:ind w:left="720" w:hanging="360"/>
      </w:pPr>
      <w:rPr>
        <w:rFonts w:ascii="Symbol" w:hAnsi="Symbol" w:hint="default"/>
      </w:rPr>
    </w:lvl>
    <w:lvl w:ilvl="1" w:tplc="B9407C32">
      <w:start w:val="1"/>
      <w:numFmt w:val="bullet"/>
      <w:lvlText w:val="o"/>
      <w:lvlJc w:val="left"/>
      <w:pPr>
        <w:ind w:left="1440" w:hanging="360"/>
      </w:pPr>
      <w:rPr>
        <w:rFonts w:ascii="Courier New" w:hAnsi="Courier New" w:hint="default"/>
      </w:rPr>
    </w:lvl>
    <w:lvl w:ilvl="2" w:tplc="0C22F01E">
      <w:start w:val="1"/>
      <w:numFmt w:val="bullet"/>
      <w:lvlText w:val=""/>
      <w:lvlJc w:val="left"/>
      <w:pPr>
        <w:ind w:left="2160" w:hanging="360"/>
      </w:pPr>
      <w:rPr>
        <w:rFonts w:ascii="Wingdings" w:hAnsi="Wingdings" w:hint="default"/>
      </w:rPr>
    </w:lvl>
    <w:lvl w:ilvl="3" w:tplc="63FAC4FE">
      <w:start w:val="1"/>
      <w:numFmt w:val="bullet"/>
      <w:lvlText w:val=""/>
      <w:lvlJc w:val="left"/>
      <w:pPr>
        <w:ind w:left="2880" w:hanging="360"/>
      </w:pPr>
      <w:rPr>
        <w:rFonts w:ascii="Symbol" w:hAnsi="Symbol" w:hint="default"/>
      </w:rPr>
    </w:lvl>
    <w:lvl w:ilvl="4" w:tplc="01F44454">
      <w:start w:val="1"/>
      <w:numFmt w:val="bullet"/>
      <w:lvlText w:val="o"/>
      <w:lvlJc w:val="left"/>
      <w:pPr>
        <w:ind w:left="3600" w:hanging="360"/>
      </w:pPr>
      <w:rPr>
        <w:rFonts w:ascii="Courier New" w:hAnsi="Courier New" w:hint="default"/>
      </w:rPr>
    </w:lvl>
    <w:lvl w:ilvl="5" w:tplc="AD449E50">
      <w:start w:val="1"/>
      <w:numFmt w:val="bullet"/>
      <w:lvlText w:val=""/>
      <w:lvlJc w:val="left"/>
      <w:pPr>
        <w:ind w:left="4320" w:hanging="360"/>
      </w:pPr>
      <w:rPr>
        <w:rFonts w:ascii="Wingdings" w:hAnsi="Wingdings" w:hint="default"/>
      </w:rPr>
    </w:lvl>
    <w:lvl w:ilvl="6" w:tplc="D9DECAD6">
      <w:start w:val="1"/>
      <w:numFmt w:val="bullet"/>
      <w:lvlText w:val=""/>
      <w:lvlJc w:val="left"/>
      <w:pPr>
        <w:ind w:left="5040" w:hanging="360"/>
      </w:pPr>
      <w:rPr>
        <w:rFonts w:ascii="Symbol" w:hAnsi="Symbol" w:hint="default"/>
      </w:rPr>
    </w:lvl>
    <w:lvl w:ilvl="7" w:tplc="3212253E">
      <w:start w:val="1"/>
      <w:numFmt w:val="bullet"/>
      <w:lvlText w:val="o"/>
      <w:lvlJc w:val="left"/>
      <w:pPr>
        <w:ind w:left="5760" w:hanging="360"/>
      </w:pPr>
      <w:rPr>
        <w:rFonts w:ascii="Courier New" w:hAnsi="Courier New" w:hint="default"/>
      </w:rPr>
    </w:lvl>
    <w:lvl w:ilvl="8" w:tplc="05E206C0">
      <w:start w:val="1"/>
      <w:numFmt w:val="bullet"/>
      <w:lvlText w:val=""/>
      <w:lvlJc w:val="left"/>
      <w:pPr>
        <w:ind w:left="6480" w:hanging="360"/>
      </w:pPr>
      <w:rPr>
        <w:rFonts w:ascii="Wingdings" w:hAnsi="Wingdings" w:hint="default"/>
      </w:rPr>
    </w:lvl>
  </w:abstractNum>
  <w:abstractNum w:abstractNumId="120" w15:restartNumberingAfterBreak="0">
    <w:nsid w:val="4FE55C94"/>
    <w:multiLevelType w:val="hybridMultilevel"/>
    <w:tmpl w:val="E2CC6CF6"/>
    <w:lvl w:ilvl="0" w:tplc="A816E598">
      <w:start w:val="1"/>
      <w:numFmt w:val="bullet"/>
      <w:lvlText w:val="-"/>
      <w:lvlJc w:val="left"/>
      <w:pPr>
        <w:ind w:left="720" w:hanging="360"/>
      </w:pPr>
      <w:rPr>
        <w:rFonts w:ascii="Calibri" w:hAnsi="Calibri" w:hint="default"/>
      </w:rPr>
    </w:lvl>
    <w:lvl w:ilvl="1" w:tplc="9516E1EA">
      <w:start w:val="1"/>
      <w:numFmt w:val="bullet"/>
      <w:lvlText w:val="o"/>
      <w:lvlJc w:val="left"/>
      <w:pPr>
        <w:ind w:left="1440" w:hanging="360"/>
      </w:pPr>
      <w:rPr>
        <w:rFonts w:ascii="Courier New" w:hAnsi="Courier New" w:hint="default"/>
      </w:rPr>
    </w:lvl>
    <w:lvl w:ilvl="2" w:tplc="4D9021F0">
      <w:start w:val="1"/>
      <w:numFmt w:val="bullet"/>
      <w:lvlText w:val=""/>
      <w:lvlJc w:val="left"/>
      <w:pPr>
        <w:ind w:left="2160" w:hanging="360"/>
      </w:pPr>
      <w:rPr>
        <w:rFonts w:ascii="Wingdings" w:hAnsi="Wingdings" w:hint="default"/>
      </w:rPr>
    </w:lvl>
    <w:lvl w:ilvl="3" w:tplc="419EBB9E">
      <w:start w:val="1"/>
      <w:numFmt w:val="bullet"/>
      <w:lvlText w:val=""/>
      <w:lvlJc w:val="left"/>
      <w:pPr>
        <w:ind w:left="2880" w:hanging="360"/>
      </w:pPr>
      <w:rPr>
        <w:rFonts w:ascii="Symbol" w:hAnsi="Symbol" w:hint="default"/>
      </w:rPr>
    </w:lvl>
    <w:lvl w:ilvl="4" w:tplc="4C2A4534">
      <w:start w:val="1"/>
      <w:numFmt w:val="bullet"/>
      <w:lvlText w:val="o"/>
      <w:lvlJc w:val="left"/>
      <w:pPr>
        <w:ind w:left="3600" w:hanging="360"/>
      </w:pPr>
      <w:rPr>
        <w:rFonts w:ascii="Courier New" w:hAnsi="Courier New" w:hint="default"/>
      </w:rPr>
    </w:lvl>
    <w:lvl w:ilvl="5" w:tplc="451E0A04">
      <w:start w:val="1"/>
      <w:numFmt w:val="bullet"/>
      <w:lvlText w:val=""/>
      <w:lvlJc w:val="left"/>
      <w:pPr>
        <w:ind w:left="4320" w:hanging="360"/>
      </w:pPr>
      <w:rPr>
        <w:rFonts w:ascii="Wingdings" w:hAnsi="Wingdings" w:hint="default"/>
      </w:rPr>
    </w:lvl>
    <w:lvl w:ilvl="6" w:tplc="AE7EBF28">
      <w:start w:val="1"/>
      <w:numFmt w:val="bullet"/>
      <w:lvlText w:val=""/>
      <w:lvlJc w:val="left"/>
      <w:pPr>
        <w:ind w:left="5040" w:hanging="360"/>
      </w:pPr>
      <w:rPr>
        <w:rFonts w:ascii="Symbol" w:hAnsi="Symbol" w:hint="default"/>
      </w:rPr>
    </w:lvl>
    <w:lvl w:ilvl="7" w:tplc="18361BD6">
      <w:start w:val="1"/>
      <w:numFmt w:val="bullet"/>
      <w:lvlText w:val="o"/>
      <w:lvlJc w:val="left"/>
      <w:pPr>
        <w:ind w:left="5760" w:hanging="360"/>
      </w:pPr>
      <w:rPr>
        <w:rFonts w:ascii="Courier New" w:hAnsi="Courier New" w:hint="default"/>
      </w:rPr>
    </w:lvl>
    <w:lvl w:ilvl="8" w:tplc="54EEBE94">
      <w:start w:val="1"/>
      <w:numFmt w:val="bullet"/>
      <w:lvlText w:val=""/>
      <w:lvlJc w:val="left"/>
      <w:pPr>
        <w:ind w:left="6480" w:hanging="360"/>
      </w:pPr>
      <w:rPr>
        <w:rFonts w:ascii="Wingdings" w:hAnsi="Wingdings" w:hint="default"/>
      </w:rPr>
    </w:lvl>
  </w:abstractNum>
  <w:abstractNum w:abstractNumId="121" w15:restartNumberingAfterBreak="0">
    <w:nsid w:val="5101601F"/>
    <w:multiLevelType w:val="hybridMultilevel"/>
    <w:tmpl w:val="7864290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2" w15:restartNumberingAfterBreak="0">
    <w:nsid w:val="51207503"/>
    <w:multiLevelType w:val="hybridMultilevel"/>
    <w:tmpl w:val="803C1E8E"/>
    <w:lvl w:ilvl="0" w:tplc="8506AC8E">
      <w:start w:val="1"/>
      <w:numFmt w:val="bullet"/>
      <w:lvlText w:val=""/>
      <w:lvlJc w:val="left"/>
      <w:pPr>
        <w:ind w:left="720" w:hanging="360"/>
      </w:pPr>
      <w:rPr>
        <w:rFonts w:ascii="Symbol" w:hAnsi="Symbol" w:hint="default"/>
      </w:rPr>
    </w:lvl>
    <w:lvl w:ilvl="1" w:tplc="5900BBA2">
      <w:start w:val="1"/>
      <w:numFmt w:val="bullet"/>
      <w:lvlText w:val="o"/>
      <w:lvlJc w:val="left"/>
      <w:pPr>
        <w:ind w:left="1440" w:hanging="360"/>
      </w:pPr>
      <w:rPr>
        <w:rFonts w:ascii="Courier New" w:hAnsi="Courier New" w:hint="default"/>
      </w:rPr>
    </w:lvl>
    <w:lvl w:ilvl="2" w:tplc="B8EA588A">
      <w:start w:val="1"/>
      <w:numFmt w:val="bullet"/>
      <w:lvlText w:val=""/>
      <w:lvlJc w:val="left"/>
      <w:pPr>
        <w:ind w:left="2160" w:hanging="360"/>
      </w:pPr>
      <w:rPr>
        <w:rFonts w:ascii="Wingdings" w:hAnsi="Wingdings" w:hint="default"/>
      </w:rPr>
    </w:lvl>
    <w:lvl w:ilvl="3" w:tplc="22824420">
      <w:start w:val="1"/>
      <w:numFmt w:val="bullet"/>
      <w:lvlText w:val=""/>
      <w:lvlJc w:val="left"/>
      <w:pPr>
        <w:ind w:left="2880" w:hanging="360"/>
      </w:pPr>
      <w:rPr>
        <w:rFonts w:ascii="Symbol" w:hAnsi="Symbol" w:hint="default"/>
      </w:rPr>
    </w:lvl>
    <w:lvl w:ilvl="4" w:tplc="0C965364">
      <w:start w:val="1"/>
      <w:numFmt w:val="bullet"/>
      <w:lvlText w:val="o"/>
      <w:lvlJc w:val="left"/>
      <w:pPr>
        <w:ind w:left="3600" w:hanging="360"/>
      </w:pPr>
      <w:rPr>
        <w:rFonts w:ascii="Courier New" w:hAnsi="Courier New" w:hint="default"/>
      </w:rPr>
    </w:lvl>
    <w:lvl w:ilvl="5" w:tplc="BB90278E">
      <w:start w:val="1"/>
      <w:numFmt w:val="bullet"/>
      <w:lvlText w:val=""/>
      <w:lvlJc w:val="left"/>
      <w:pPr>
        <w:ind w:left="4320" w:hanging="360"/>
      </w:pPr>
      <w:rPr>
        <w:rFonts w:ascii="Wingdings" w:hAnsi="Wingdings" w:hint="default"/>
      </w:rPr>
    </w:lvl>
    <w:lvl w:ilvl="6" w:tplc="D1926C90">
      <w:start w:val="1"/>
      <w:numFmt w:val="bullet"/>
      <w:lvlText w:val=""/>
      <w:lvlJc w:val="left"/>
      <w:pPr>
        <w:ind w:left="5040" w:hanging="360"/>
      </w:pPr>
      <w:rPr>
        <w:rFonts w:ascii="Symbol" w:hAnsi="Symbol" w:hint="default"/>
      </w:rPr>
    </w:lvl>
    <w:lvl w:ilvl="7" w:tplc="2D2EA0DE">
      <w:start w:val="1"/>
      <w:numFmt w:val="bullet"/>
      <w:lvlText w:val="o"/>
      <w:lvlJc w:val="left"/>
      <w:pPr>
        <w:ind w:left="5760" w:hanging="360"/>
      </w:pPr>
      <w:rPr>
        <w:rFonts w:ascii="Courier New" w:hAnsi="Courier New" w:hint="default"/>
      </w:rPr>
    </w:lvl>
    <w:lvl w:ilvl="8" w:tplc="013496FE">
      <w:start w:val="1"/>
      <w:numFmt w:val="bullet"/>
      <w:lvlText w:val=""/>
      <w:lvlJc w:val="left"/>
      <w:pPr>
        <w:ind w:left="6480" w:hanging="360"/>
      </w:pPr>
      <w:rPr>
        <w:rFonts w:ascii="Wingdings" w:hAnsi="Wingdings" w:hint="default"/>
      </w:rPr>
    </w:lvl>
  </w:abstractNum>
  <w:abstractNum w:abstractNumId="123" w15:restartNumberingAfterBreak="0">
    <w:nsid w:val="52874B19"/>
    <w:multiLevelType w:val="hybridMultilevel"/>
    <w:tmpl w:val="9154C5B4"/>
    <w:lvl w:ilvl="0" w:tplc="3C66A016">
      <w:start w:val="1"/>
      <w:numFmt w:val="bullet"/>
      <w:lvlText w:val=""/>
      <w:lvlJc w:val="left"/>
      <w:pPr>
        <w:ind w:left="720" w:hanging="360"/>
      </w:pPr>
      <w:rPr>
        <w:rFonts w:ascii="Symbol" w:hAnsi="Symbol" w:hint="default"/>
      </w:rPr>
    </w:lvl>
    <w:lvl w:ilvl="1" w:tplc="DED0770A">
      <w:start w:val="1"/>
      <w:numFmt w:val="bullet"/>
      <w:lvlText w:val="o"/>
      <w:lvlJc w:val="left"/>
      <w:pPr>
        <w:ind w:left="1440" w:hanging="360"/>
      </w:pPr>
      <w:rPr>
        <w:rFonts w:ascii="Courier New" w:hAnsi="Courier New" w:hint="default"/>
      </w:rPr>
    </w:lvl>
    <w:lvl w:ilvl="2" w:tplc="2DDCBCA2">
      <w:start w:val="1"/>
      <w:numFmt w:val="bullet"/>
      <w:lvlText w:val=""/>
      <w:lvlJc w:val="left"/>
      <w:pPr>
        <w:ind w:left="2160" w:hanging="360"/>
      </w:pPr>
      <w:rPr>
        <w:rFonts w:ascii="Wingdings" w:hAnsi="Wingdings" w:hint="default"/>
      </w:rPr>
    </w:lvl>
    <w:lvl w:ilvl="3" w:tplc="1354DCA4">
      <w:start w:val="1"/>
      <w:numFmt w:val="bullet"/>
      <w:lvlText w:val=""/>
      <w:lvlJc w:val="left"/>
      <w:pPr>
        <w:ind w:left="2880" w:hanging="360"/>
      </w:pPr>
      <w:rPr>
        <w:rFonts w:ascii="Symbol" w:hAnsi="Symbol" w:hint="default"/>
      </w:rPr>
    </w:lvl>
    <w:lvl w:ilvl="4" w:tplc="39362F06">
      <w:start w:val="1"/>
      <w:numFmt w:val="bullet"/>
      <w:lvlText w:val="o"/>
      <w:lvlJc w:val="left"/>
      <w:pPr>
        <w:ind w:left="3600" w:hanging="360"/>
      </w:pPr>
      <w:rPr>
        <w:rFonts w:ascii="Courier New" w:hAnsi="Courier New" w:hint="default"/>
      </w:rPr>
    </w:lvl>
    <w:lvl w:ilvl="5" w:tplc="7CB6AEB2">
      <w:start w:val="1"/>
      <w:numFmt w:val="bullet"/>
      <w:lvlText w:val=""/>
      <w:lvlJc w:val="left"/>
      <w:pPr>
        <w:ind w:left="4320" w:hanging="360"/>
      </w:pPr>
      <w:rPr>
        <w:rFonts w:ascii="Wingdings" w:hAnsi="Wingdings" w:hint="default"/>
      </w:rPr>
    </w:lvl>
    <w:lvl w:ilvl="6" w:tplc="54CEF7B2">
      <w:start w:val="1"/>
      <w:numFmt w:val="bullet"/>
      <w:lvlText w:val=""/>
      <w:lvlJc w:val="left"/>
      <w:pPr>
        <w:ind w:left="5040" w:hanging="360"/>
      </w:pPr>
      <w:rPr>
        <w:rFonts w:ascii="Symbol" w:hAnsi="Symbol" w:hint="default"/>
      </w:rPr>
    </w:lvl>
    <w:lvl w:ilvl="7" w:tplc="03F674A0">
      <w:start w:val="1"/>
      <w:numFmt w:val="bullet"/>
      <w:lvlText w:val="o"/>
      <w:lvlJc w:val="left"/>
      <w:pPr>
        <w:ind w:left="5760" w:hanging="360"/>
      </w:pPr>
      <w:rPr>
        <w:rFonts w:ascii="Courier New" w:hAnsi="Courier New" w:hint="default"/>
      </w:rPr>
    </w:lvl>
    <w:lvl w:ilvl="8" w:tplc="A6AE12DC">
      <w:start w:val="1"/>
      <w:numFmt w:val="bullet"/>
      <w:lvlText w:val=""/>
      <w:lvlJc w:val="left"/>
      <w:pPr>
        <w:ind w:left="6480" w:hanging="360"/>
      </w:pPr>
      <w:rPr>
        <w:rFonts w:ascii="Wingdings" w:hAnsi="Wingdings" w:hint="default"/>
      </w:rPr>
    </w:lvl>
  </w:abstractNum>
  <w:abstractNum w:abstractNumId="124" w15:restartNumberingAfterBreak="0">
    <w:nsid w:val="52B76FC9"/>
    <w:multiLevelType w:val="hybridMultilevel"/>
    <w:tmpl w:val="8E90942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5" w15:restartNumberingAfterBreak="0">
    <w:nsid w:val="53511BE2"/>
    <w:multiLevelType w:val="hybridMultilevel"/>
    <w:tmpl w:val="D56624E0"/>
    <w:lvl w:ilvl="0" w:tplc="010685D0">
      <w:start w:val="1"/>
      <w:numFmt w:val="bullet"/>
      <w:lvlText w:val=""/>
      <w:lvlJc w:val="left"/>
      <w:pPr>
        <w:ind w:left="720" w:hanging="360"/>
      </w:pPr>
      <w:rPr>
        <w:rFonts w:ascii="Symbol" w:hAnsi="Symbol" w:hint="default"/>
      </w:rPr>
    </w:lvl>
    <w:lvl w:ilvl="1" w:tplc="04F0B5A8">
      <w:start w:val="1"/>
      <w:numFmt w:val="bullet"/>
      <w:lvlText w:val="o"/>
      <w:lvlJc w:val="left"/>
      <w:pPr>
        <w:ind w:left="1440" w:hanging="360"/>
      </w:pPr>
      <w:rPr>
        <w:rFonts w:ascii="Courier New" w:hAnsi="Courier New" w:hint="default"/>
      </w:rPr>
    </w:lvl>
    <w:lvl w:ilvl="2" w:tplc="8D0EE4D6">
      <w:start w:val="1"/>
      <w:numFmt w:val="bullet"/>
      <w:lvlText w:val=""/>
      <w:lvlJc w:val="left"/>
      <w:pPr>
        <w:ind w:left="2160" w:hanging="360"/>
      </w:pPr>
      <w:rPr>
        <w:rFonts w:ascii="Wingdings" w:hAnsi="Wingdings" w:hint="default"/>
      </w:rPr>
    </w:lvl>
    <w:lvl w:ilvl="3" w:tplc="7BD886AE">
      <w:start w:val="1"/>
      <w:numFmt w:val="bullet"/>
      <w:lvlText w:val=""/>
      <w:lvlJc w:val="left"/>
      <w:pPr>
        <w:ind w:left="2880" w:hanging="360"/>
      </w:pPr>
      <w:rPr>
        <w:rFonts w:ascii="Symbol" w:hAnsi="Symbol" w:hint="default"/>
      </w:rPr>
    </w:lvl>
    <w:lvl w:ilvl="4" w:tplc="2CE23ED8">
      <w:start w:val="1"/>
      <w:numFmt w:val="bullet"/>
      <w:lvlText w:val="o"/>
      <w:lvlJc w:val="left"/>
      <w:pPr>
        <w:ind w:left="3600" w:hanging="360"/>
      </w:pPr>
      <w:rPr>
        <w:rFonts w:ascii="Courier New" w:hAnsi="Courier New" w:hint="default"/>
      </w:rPr>
    </w:lvl>
    <w:lvl w:ilvl="5" w:tplc="43E63D82">
      <w:start w:val="1"/>
      <w:numFmt w:val="bullet"/>
      <w:lvlText w:val=""/>
      <w:lvlJc w:val="left"/>
      <w:pPr>
        <w:ind w:left="4320" w:hanging="360"/>
      </w:pPr>
      <w:rPr>
        <w:rFonts w:ascii="Wingdings" w:hAnsi="Wingdings" w:hint="default"/>
      </w:rPr>
    </w:lvl>
    <w:lvl w:ilvl="6" w:tplc="0F8CBEA2">
      <w:start w:val="1"/>
      <w:numFmt w:val="bullet"/>
      <w:lvlText w:val=""/>
      <w:lvlJc w:val="left"/>
      <w:pPr>
        <w:ind w:left="5040" w:hanging="360"/>
      </w:pPr>
      <w:rPr>
        <w:rFonts w:ascii="Symbol" w:hAnsi="Symbol" w:hint="default"/>
      </w:rPr>
    </w:lvl>
    <w:lvl w:ilvl="7" w:tplc="DBC262FA">
      <w:start w:val="1"/>
      <w:numFmt w:val="bullet"/>
      <w:lvlText w:val="o"/>
      <w:lvlJc w:val="left"/>
      <w:pPr>
        <w:ind w:left="5760" w:hanging="360"/>
      </w:pPr>
      <w:rPr>
        <w:rFonts w:ascii="Courier New" w:hAnsi="Courier New" w:hint="default"/>
      </w:rPr>
    </w:lvl>
    <w:lvl w:ilvl="8" w:tplc="6A74840E">
      <w:start w:val="1"/>
      <w:numFmt w:val="bullet"/>
      <w:lvlText w:val=""/>
      <w:lvlJc w:val="left"/>
      <w:pPr>
        <w:ind w:left="6480" w:hanging="360"/>
      </w:pPr>
      <w:rPr>
        <w:rFonts w:ascii="Wingdings" w:hAnsi="Wingdings" w:hint="default"/>
      </w:rPr>
    </w:lvl>
  </w:abstractNum>
  <w:abstractNum w:abstractNumId="126" w15:restartNumberingAfterBreak="0">
    <w:nsid w:val="54F50700"/>
    <w:multiLevelType w:val="hybridMultilevel"/>
    <w:tmpl w:val="76A4DA22"/>
    <w:lvl w:ilvl="0" w:tplc="138072AE">
      <w:start w:val="1"/>
      <w:numFmt w:val="bullet"/>
      <w:lvlText w:val="-"/>
      <w:lvlJc w:val="left"/>
      <w:pPr>
        <w:ind w:left="720" w:hanging="360"/>
      </w:pPr>
      <w:rPr>
        <w:rFonts w:ascii="Calibri" w:hAnsi="Calibri" w:hint="default"/>
      </w:rPr>
    </w:lvl>
    <w:lvl w:ilvl="1" w:tplc="D9B23044">
      <w:start w:val="1"/>
      <w:numFmt w:val="bullet"/>
      <w:lvlText w:val="o"/>
      <w:lvlJc w:val="left"/>
      <w:pPr>
        <w:ind w:left="1440" w:hanging="360"/>
      </w:pPr>
      <w:rPr>
        <w:rFonts w:ascii="Courier New" w:hAnsi="Courier New" w:hint="default"/>
      </w:rPr>
    </w:lvl>
    <w:lvl w:ilvl="2" w:tplc="209E92E8">
      <w:start w:val="1"/>
      <w:numFmt w:val="bullet"/>
      <w:lvlText w:val=""/>
      <w:lvlJc w:val="left"/>
      <w:pPr>
        <w:ind w:left="2160" w:hanging="360"/>
      </w:pPr>
      <w:rPr>
        <w:rFonts w:ascii="Wingdings" w:hAnsi="Wingdings" w:hint="default"/>
      </w:rPr>
    </w:lvl>
    <w:lvl w:ilvl="3" w:tplc="7C3EF664">
      <w:start w:val="1"/>
      <w:numFmt w:val="bullet"/>
      <w:lvlText w:val=""/>
      <w:lvlJc w:val="left"/>
      <w:pPr>
        <w:ind w:left="2880" w:hanging="360"/>
      </w:pPr>
      <w:rPr>
        <w:rFonts w:ascii="Symbol" w:hAnsi="Symbol" w:hint="default"/>
      </w:rPr>
    </w:lvl>
    <w:lvl w:ilvl="4" w:tplc="F1587BDC">
      <w:start w:val="1"/>
      <w:numFmt w:val="bullet"/>
      <w:lvlText w:val="o"/>
      <w:lvlJc w:val="left"/>
      <w:pPr>
        <w:ind w:left="3600" w:hanging="360"/>
      </w:pPr>
      <w:rPr>
        <w:rFonts w:ascii="Courier New" w:hAnsi="Courier New" w:hint="default"/>
      </w:rPr>
    </w:lvl>
    <w:lvl w:ilvl="5" w:tplc="084CB676">
      <w:start w:val="1"/>
      <w:numFmt w:val="bullet"/>
      <w:lvlText w:val=""/>
      <w:lvlJc w:val="left"/>
      <w:pPr>
        <w:ind w:left="4320" w:hanging="360"/>
      </w:pPr>
      <w:rPr>
        <w:rFonts w:ascii="Wingdings" w:hAnsi="Wingdings" w:hint="default"/>
      </w:rPr>
    </w:lvl>
    <w:lvl w:ilvl="6" w:tplc="5A48CD5C">
      <w:start w:val="1"/>
      <w:numFmt w:val="bullet"/>
      <w:lvlText w:val=""/>
      <w:lvlJc w:val="left"/>
      <w:pPr>
        <w:ind w:left="5040" w:hanging="360"/>
      </w:pPr>
      <w:rPr>
        <w:rFonts w:ascii="Symbol" w:hAnsi="Symbol" w:hint="default"/>
      </w:rPr>
    </w:lvl>
    <w:lvl w:ilvl="7" w:tplc="C77EE7DC">
      <w:start w:val="1"/>
      <w:numFmt w:val="bullet"/>
      <w:lvlText w:val="o"/>
      <w:lvlJc w:val="left"/>
      <w:pPr>
        <w:ind w:left="5760" w:hanging="360"/>
      </w:pPr>
      <w:rPr>
        <w:rFonts w:ascii="Courier New" w:hAnsi="Courier New" w:hint="default"/>
      </w:rPr>
    </w:lvl>
    <w:lvl w:ilvl="8" w:tplc="A016E004">
      <w:start w:val="1"/>
      <w:numFmt w:val="bullet"/>
      <w:lvlText w:val=""/>
      <w:lvlJc w:val="left"/>
      <w:pPr>
        <w:ind w:left="6480" w:hanging="360"/>
      </w:pPr>
      <w:rPr>
        <w:rFonts w:ascii="Wingdings" w:hAnsi="Wingdings" w:hint="default"/>
      </w:rPr>
    </w:lvl>
  </w:abstractNum>
  <w:abstractNum w:abstractNumId="127" w15:restartNumberingAfterBreak="0">
    <w:nsid w:val="55A84532"/>
    <w:multiLevelType w:val="hybridMultilevel"/>
    <w:tmpl w:val="7EEE09CA"/>
    <w:lvl w:ilvl="0" w:tplc="F76A6442">
      <w:start w:val="1"/>
      <w:numFmt w:val="bullet"/>
      <w:lvlText w:val="-"/>
      <w:lvlJc w:val="left"/>
      <w:pPr>
        <w:ind w:left="720" w:hanging="360"/>
      </w:pPr>
      <w:rPr>
        <w:rFonts w:ascii="Calibri" w:hAnsi="Calibri" w:hint="default"/>
      </w:rPr>
    </w:lvl>
    <w:lvl w:ilvl="1" w:tplc="D862D420">
      <w:start w:val="1"/>
      <w:numFmt w:val="bullet"/>
      <w:lvlText w:val="o"/>
      <w:lvlJc w:val="left"/>
      <w:pPr>
        <w:ind w:left="1440" w:hanging="360"/>
      </w:pPr>
      <w:rPr>
        <w:rFonts w:ascii="Courier New" w:hAnsi="Courier New" w:hint="default"/>
      </w:rPr>
    </w:lvl>
    <w:lvl w:ilvl="2" w:tplc="6BCC0B58">
      <w:start w:val="1"/>
      <w:numFmt w:val="bullet"/>
      <w:lvlText w:val=""/>
      <w:lvlJc w:val="left"/>
      <w:pPr>
        <w:ind w:left="2160" w:hanging="360"/>
      </w:pPr>
      <w:rPr>
        <w:rFonts w:ascii="Wingdings" w:hAnsi="Wingdings" w:hint="default"/>
      </w:rPr>
    </w:lvl>
    <w:lvl w:ilvl="3" w:tplc="9D2E8EB8">
      <w:start w:val="1"/>
      <w:numFmt w:val="bullet"/>
      <w:lvlText w:val=""/>
      <w:lvlJc w:val="left"/>
      <w:pPr>
        <w:ind w:left="2880" w:hanging="360"/>
      </w:pPr>
      <w:rPr>
        <w:rFonts w:ascii="Symbol" w:hAnsi="Symbol" w:hint="default"/>
      </w:rPr>
    </w:lvl>
    <w:lvl w:ilvl="4" w:tplc="C73CFB50">
      <w:start w:val="1"/>
      <w:numFmt w:val="bullet"/>
      <w:lvlText w:val="o"/>
      <w:lvlJc w:val="left"/>
      <w:pPr>
        <w:ind w:left="3600" w:hanging="360"/>
      </w:pPr>
      <w:rPr>
        <w:rFonts w:ascii="Courier New" w:hAnsi="Courier New" w:hint="default"/>
      </w:rPr>
    </w:lvl>
    <w:lvl w:ilvl="5" w:tplc="D56E6CC6">
      <w:start w:val="1"/>
      <w:numFmt w:val="bullet"/>
      <w:lvlText w:val=""/>
      <w:lvlJc w:val="left"/>
      <w:pPr>
        <w:ind w:left="4320" w:hanging="360"/>
      </w:pPr>
      <w:rPr>
        <w:rFonts w:ascii="Wingdings" w:hAnsi="Wingdings" w:hint="default"/>
      </w:rPr>
    </w:lvl>
    <w:lvl w:ilvl="6" w:tplc="6B865152">
      <w:start w:val="1"/>
      <w:numFmt w:val="bullet"/>
      <w:lvlText w:val=""/>
      <w:lvlJc w:val="left"/>
      <w:pPr>
        <w:ind w:left="5040" w:hanging="360"/>
      </w:pPr>
      <w:rPr>
        <w:rFonts w:ascii="Symbol" w:hAnsi="Symbol" w:hint="default"/>
      </w:rPr>
    </w:lvl>
    <w:lvl w:ilvl="7" w:tplc="0F7A1D58">
      <w:start w:val="1"/>
      <w:numFmt w:val="bullet"/>
      <w:lvlText w:val="o"/>
      <w:lvlJc w:val="left"/>
      <w:pPr>
        <w:ind w:left="5760" w:hanging="360"/>
      </w:pPr>
      <w:rPr>
        <w:rFonts w:ascii="Courier New" w:hAnsi="Courier New" w:hint="default"/>
      </w:rPr>
    </w:lvl>
    <w:lvl w:ilvl="8" w:tplc="03AC2EB8">
      <w:start w:val="1"/>
      <w:numFmt w:val="bullet"/>
      <w:lvlText w:val=""/>
      <w:lvlJc w:val="left"/>
      <w:pPr>
        <w:ind w:left="6480" w:hanging="360"/>
      </w:pPr>
      <w:rPr>
        <w:rFonts w:ascii="Wingdings" w:hAnsi="Wingdings" w:hint="default"/>
      </w:rPr>
    </w:lvl>
  </w:abstractNum>
  <w:abstractNum w:abstractNumId="128" w15:restartNumberingAfterBreak="0">
    <w:nsid w:val="580E54AE"/>
    <w:multiLevelType w:val="hybridMultilevel"/>
    <w:tmpl w:val="A4EC6D4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9" w15:restartNumberingAfterBreak="0">
    <w:nsid w:val="58515967"/>
    <w:multiLevelType w:val="hybridMultilevel"/>
    <w:tmpl w:val="0C7423CE"/>
    <w:lvl w:ilvl="0" w:tplc="DC9CCFBC">
      <w:start w:val="1"/>
      <w:numFmt w:val="bullet"/>
      <w:lvlText w:val="-"/>
      <w:lvlJc w:val="left"/>
      <w:pPr>
        <w:ind w:left="720" w:hanging="360"/>
      </w:pPr>
      <w:rPr>
        <w:rFonts w:ascii="Calibri" w:hAnsi="Calibri" w:hint="default"/>
      </w:rPr>
    </w:lvl>
    <w:lvl w:ilvl="1" w:tplc="FD880F9E">
      <w:start w:val="1"/>
      <w:numFmt w:val="bullet"/>
      <w:lvlText w:val="o"/>
      <w:lvlJc w:val="left"/>
      <w:pPr>
        <w:ind w:left="1440" w:hanging="360"/>
      </w:pPr>
      <w:rPr>
        <w:rFonts w:ascii="Courier New" w:hAnsi="Courier New" w:hint="default"/>
      </w:rPr>
    </w:lvl>
    <w:lvl w:ilvl="2" w:tplc="5E52E1BE">
      <w:start w:val="1"/>
      <w:numFmt w:val="bullet"/>
      <w:lvlText w:val=""/>
      <w:lvlJc w:val="left"/>
      <w:pPr>
        <w:ind w:left="2160" w:hanging="360"/>
      </w:pPr>
      <w:rPr>
        <w:rFonts w:ascii="Wingdings" w:hAnsi="Wingdings" w:hint="default"/>
      </w:rPr>
    </w:lvl>
    <w:lvl w:ilvl="3" w:tplc="E2A6B476">
      <w:start w:val="1"/>
      <w:numFmt w:val="bullet"/>
      <w:lvlText w:val=""/>
      <w:lvlJc w:val="left"/>
      <w:pPr>
        <w:ind w:left="2880" w:hanging="360"/>
      </w:pPr>
      <w:rPr>
        <w:rFonts w:ascii="Symbol" w:hAnsi="Symbol" w:hint="default"/>
      </w:rPr>
    </w:lvl>
    <w:lvl w:ilvl="4" w:tplc="AE0A3F68">
      <w:start w:val="1"/>
      <w:numFmt w:val="bullet"/>
      <w:lvlText w:val="o"/>
      <w:lvlJc w:val="left"/>
      <w:pPr>
        <w:ind w:left="3600" w:hanging="360"/>
      </w:pPr>
      <w:rPr>
        <w:rFonts w:ascii="Courier New" w:hAnsi="Courier New" w:hint="default"/>
      </w:rPr>
    </w:lvl>
    <w:lvl w:ilvl="5" w:tplc="C44C21D0">
      <w:start w:val="1"/>
      <w:numFmt w:val="bullet"/>
      <w:lvlText w:val=""/>
      <w:lvlJc w:val="left"/>
      <w:pPr>
        <w:ind w:left="4320" w:hanging="360"/>
      </w:pPr>
      <w:rPr>
        <w:rFonts w:ascii="Wingdings" w:hAnsi="Wingdings" w:hint="default"/>
      </w:rPr>
    </w:lvl>
    <w:lvl w:ilvl="6" w:tplc="73340FD0">
      <w:start w:val="1"/>
      <w:numFmt w:val="bullet"/>
      <w:lvlText w:val=""/>
      <w:lvlJc w:val="left"/>
      <w:pPr>
        <w:ind w:left="5040" w:hanging="360"/>
      </w:pPr>
      <w:rPr>
        <w:rFonts w:ascii="Symbol" w:hAnsi="Symbol" w:hint="default"/>
      </w:rPr>
    </w:lvl>
    <w:lvl w:ilvl="7" w:tplc="031EE838">
      <w:start w:val="1"/>
      <w:numFmt w:val="bullet"/>
      <w:lvlText w:val="o"/>
      <w:lvlJc w:val="left"/>
      <w:pPr>
        <w:ind w:left="5760" w:hanging="360"/>
      </w:pPr>
      <w:rPr>
        <w:rFonts w:ascii="Courier New" w:hAnsi="Courier New" w:hint="default"/>
      </w:rPr>
    </w:lvl>
    <w:lvl w:ilvl="8" w:tplc="3F423EA8">
      <w:start w:val="1"/>
      <w:numFmt w:val="bullet"/>
      <w:lvlText w:val=""/>
      <w:lvlJc w:val="left"/>
      <w:pPr>
        <w:ind w:left="6480" w:hanging="360"/>
      </w:pPr>
      <w:rPr>
        <w:rFonts w:ascii="Wingdings" w:hAnsi="Wingdings" w:hint="default"/>
      </w:rPr>
    </w:lvl>
  </w:abstractNum>
  <w:abstractNum w:abstractNumId="130" w15:restartNumberingAfterBreak="0">
    <w:nsid w:val="58575AE8"/>
    <w:multiLevelType w:val="hybridMultilevel"/>
    <w:tmpl w:val="2696D4C4"/>
    <w:lvl w:ilvl="0" w:tplc="E67A6D0E">
      <w:numFmt w:val="bullet"/>
      <w:lvlText w:val="-"/>
      <w:lvlJc w:val="left"/>
      <w:pPr>
        <w:ind w:left="502" w:hanging="360"/>
      </w:pPr>
      <w:rPr>
        <w:rFonts w:ascii="Calibri" w:eastAsia="Times New Roman" w:hAnsi="Calibri" w:cs="Calibri" w:hint="default"/>
      </w:rPr>
    </w:lvl>
    <w:lvl w:ilvl="1" w:tplc="300A0003" w:tentative="1">
      <w:start w:val="1"/>
      <w:numFmt w:val="bullet"/>
      <w:lvlText w:val="o"/>
      <w:lvlJc w:val="left"/>
      <w:pPr>
        <w:ind w:left="1222" w:hanging="360"/>
      </w:pPr>
      <w:rPr>
        <w:rFonts w:ascii="Courier New" w:hAnsi="Courier New" w:cs="Courier New" w:hint="default"/>
      </w:rPr>
    </w:lvl>
    <w:lvl w:ilvl="2" w:tplc="300A0005" w:tentative="1">
      <w:start w:val="1"/>
      <w:numFmt w:val="bullet"/>
      <w:lvlText w:val=""/>
      <w:lvlJc w:val="left"/>
      <w:pPr>
        <w:ind w:left="1942" w:hanging="360"/>
      </w:pPr>
      <w:rPr>
        <w:rFonts w:ascii="Wingdings" w:hAnsi="Wingdings" w:hint="default"/>
      </w:rPr>
    </w:lvl>
    <w:lvl w:ilvl="3" w:tplc="300A0001" w:tentative="1">
      <w:start w:val="1"/>
      <w:numFmt w:val="bullet"/>
      <w:lvlText w:val=""/>
      <w:lvlJc w:val="left"/>
      <w:pPr>
        <w:ind w:left="2662" w:hanging="360"/>
      </w:pPr>
      <w:rPr>
        <w:rFonts w:ascii="Symbol" w:hAnsi="Symbol" w:hint="default"/>
      </w:rPr>
    </w:lvl>
    <w:lvl w:ilvl="4" w:tplc="300A0003" w:tentative="1">
      <w:start w:val="1"/>
      <w:numFmt w:val="bullet"/>
      <w:lvlText w:val="o"/>
      <w:lvlJc w:val="left"/>
      <w:pPr>
        <w:ind w:left="3382" w:hanging="360"/>
      </w:pPr>
      <w:rPr>
        <w:rFonts w:ascii="Courier New" w:hAnsi="Courier New" w:cs="Courier New" w:hint="default"/>
      </w:rPr>
    </w:lvl>
    <w:lvl w:ilvl="5" w:tplc="300A0005" w:tentative="1">
      <w:start w:val="1"/>
      <w:numFmt w:val="bullet"/>
      <w:lvlText w:val=""/>
      <w:lvlJc w:val="left"/>
      <w:pPr>
        <w:ind w:left="4102" w:hanging="360"/>
      </w:pPr>
      <w:rPr>
        <w:rFonts w:ascii="Wingdings" w:hAnsi="Wingdings" w:hint="default"/>
      </w:rPr>
    </w:lvl>
    <w:lvl w:ilvl="6" w:tplc="300A0001" w:tentative="1">
      <w:start w:val="1"/>
      <w:numFmt w:val="bullet"/>
      <w:lvlText w:val=""/>
      <w:lvlJc w:val="left"/>
      <w:pPr>
        <w:ind w:left="4822" w:hanging="360"/>
      </w:pPr>
      <w:rPr>
        <w:rFonts w:ascii="Symbol" w:hAnsi="Symbol" w:hint="default"/>
      </w:rPr>
    </w:lvl>
    <w:lvl w:ilvl="7" w:tplc="300A0003" w:tentative="1">
      <w:start w:val="1"/>
      <w:numFmt w:val="bullet"/>
      <w:lvlText w:val="o"/>
      <w:lvlJc w:val="left"/>
      <w:pPr>
        <w:ind w:left="5542" w:hanging="360"/>
      </w:pPr>
      <w:rPr>
        <w:rFonts w:ascii="Courier New" w:hAnsi="Courier New" w:cs="Courier New" w:hint="default"/>
      </w:rPr>
    </w:lvl>
    <w:lvl w:ilvl="8" w:tplc="300A0005" w:tentative="1">
      <w:start w:val="1"/>
      <w:numFmt w:val="bullet"/>
      <w:lvlText w:val=""/>
      <w:lvlJc w:val="left"/>
      <w:pPr>
        <w:ind w:left="6262" w:hanging="360"/>
      </w:pPr>
      <w:rPr>
        <w:rFonts w:ascii="Wingdings" w:hAnsi="Wingdings" w:hint="default"/>
      </w:rPr>
    </w:lvl>
  </w:abstractNum>
  <w:abstractNum w:abstractNumId="131" w15:restartNumberingAfterBreak="0">
    <w:nsid w:val="5AAB1136"/>
    <w:multiLevelType w:val="hybridMultilevel"/>
    <w:tmpl w:val="D9A410DA"/>
    <w:lvl w:ilvl="0" w:tplc="EA4E790E">
      <w:start w:val="1"/>
      <w:numFmt w:val="bullet"/>
      <w:lvlText w:val="-"/>
      <w:lvlJc w:val="left"/>
      <w:pPr>
        <w:ind w:left="720" w:hanging="360"/>
      </w:pPr>
      <w:rPr>
        <w:rFonts w:ascii="Calibri" w:hAnsi="Calibri" w:hint="default"/>
      </w:rPr>
    </w:lvl>
    <w:lvl w:ilvl="1" w:tplc="6C36E4DC">
      <w:start w:val="1"/>
      <w:numFmt w:val="bullet"/>
      <w:lvlText w:val="o"/>
      <w:lvlJc w:val="left"/>
      <w:pPr>
        <w:ind w:left="1440" w:hanging="360"/>
      </w:pPr>
      <w:rPr>
        <w:rFonts w:ascii="Courier New" w:hAnsi="Courier New" w:hint="default"/>
      </w:rPr>
    </w:lvl>
    <w:lvl w:ilvl="2" w:tplc="8B3AC176">
      <w:start w:val="1"/>
      <w:numFmt w:val="bullet"/>
      <w:lvlText w:val=""/>
      <w:lvlJc w:val="left"/>
      <w:pPr>
        <w:ind w:left="2160" w:hanging="360"/>
      </w:pPr>
      <w:rPr>
        <w:rFonts w:ascii="Wingdings" w:hAnsi="Wingdings" w:hint="default"/>
      </w:rPr>
    </w:lvl>
    <w:lvl w:ilvl="3" w:tplc="4576232C">
      <w:start w:val="1"/>
      <w:numFmt w:val="bullet"/>
      <w:lvlText w:val=""/>
      <w:lvlJc w:val="left"/>
      <w:pPr>
        <w:ind w:left="2880" w:hanging="360"/>
      </w:pPr>
      <w:rPr>
        <w:rFonts w:ascii="Symbol" w:hAnsi="Symbol" w:hint="default"/>
      </w:rPr>
    </w:lvl>
    <w:lvl w:ilvl="4" w:tplc="D944B754">
      <w:start w:val="1"/>
      <w:numFmt w:val="bullet"/>
      <w:lvlText w:val="o"/>
      <w:lvlJc w:val="left"/>
      <w:pPr>
        <w:ind w:left="3600" w:hanging="360"/>
      </w:pPr>
      <w:rPr>
        <w:rFonts w:ascii="Courier New" w:hAnsi="Courier New" w:hint="default"/>
      </w:rPr>
    </w:lvl>
    <w:lvl w:ilvl="5" w:tplc="AFEA17DC">
      <w:start w:val="1"/>
      <w:numFmt w:val="bullet"/>
      <w:lvlText w:val=""/>
      <w:lvlJc w:val="left"/>
      <w:pPr>
        <w:ind w:left="4320" w:hanging="360"/>
      </w:pPr>
      <w:rPr>
        <w:rFonts w:ascii="Wingdings" w:hAnsi="Wingdings" w:hint="default"/>
      </w:rPr>
    </w:lvl>
    <w:lvl w:ilvl="6" w:tplc="D0D8795A">
      <w:start w:val="1"/>
      <w:numFmt w:val="bullet"/>
      <w:lvlText w:val=""/>
      <w:lvlJc w:val="left"/>
      <w:pPr>
        <w:ind w:left="5040" w:hanging="360"/>
      </w:pPr>
      <w:rPr>
        <w:rFonts w:ascii="Symbol" w:hAnsi="Symbol" w:hint="default"/>
      </w:rPr>
    </w:lvl>
    <w:lvl w:ilvl="7" w:tplc="FE884020">
      <w:start w:val="1"/>
      <w:numFmt w:val="bullet"/>
      <w:lvlText w:val="o"/>
      <w:lvlJc w:val="left"/>
      <w:pPr>
        <w:ind w:left="5760" w:hanging="360"/>
      </w:pPr>
      <w:rPr>
        <w:rFonts w:ascii="Courier New" w:hAnsi="Courier New" w:hint="default"/>
      </w:rPr>
    </w:lvl>
    <w:lvl w:ilvl="8" w:tplc="732852DA">
      <w:start w:val="1"/>
      <w:numFmt w:val="bullet"/>
      <w:lvlText w:val=""/>
      <w:lvlJc w:val="left"/>
      <w:pPr>
        <w:ind w:left="6480" w:hanging="360"/>
      </w:pPr>
      <w:rPr>
        <w:rFonts w:ascii="Wingdings" w:hAnsi="Wingdings" w:hint="default"/>
      </w:rPr>
    </w:lvl>
  </w:abstractNum>
  <w:abstractNum w:abstractNumId="132" w15:restartNumberingAfterBreak="0">
    <w:nsid w:val="5B4110C8"/>
    <w:multiLevelType w:val="hybridMultilevel"/>
    <w:tmpl w:val="FFFFFFFF"/>
    <w:lvl w:ilvl="0" w:tplc="D4428758">
      <w:start w:val="1"/>
      <w:numFmt w:val="bullet"/>
      <w:lvlText w:val="-"/>
      <w:lvlJc w:val="left"/>
      <w:pPr>
        <w:ind w:left="720" w:hanging="360"/>
      </w:pPr>
      <w:rPr>
        <w:rFonts w:ascii="Calibri" w:hAnsi="Calibri" w:hint="default"/>
      </w:rPr>
    </w:lvl>
    <w:lvl w:ilvl="1" w:tplc="A76C598A">
      <w:start w:val="1"/>
      <w:numFmt w:val="bullet"/>
      <w:lvlText w:val="o"/>
      <w:lvlJc w:val="left"/>
      <w:pPr>
        <w:ind w:left="1440" w:hanging="360"/>
      </w:pPr>
      <w:rPr>
        <w:rFonts w:ascii="Courier New" w:hAnsi="Courier New" w:hint="default"/>
      </w:rPr>
    </w:lvl>
    <w:lvl w:ilvl="2" w:tplc="83640278">
      <w:start w:val="1"/>
      <w:numFmt w:val="bullet"/>
      <w:lvlText w:val=""/>
      <w:lvlJc w:val="left"/>
      <w:pPr>
        <w:ind w:left="2160" w:hanging="360"/>
      </w:pPr>
      <w:rPr>
        <w:rFonts w:ascii="Wingdings" w:hAnsi="Wingdings" w:hint="default"/>
      </w:rPr>
    </w:lvl>
    <w:lvl w:ilvl="3" w:tplc="20060E48">
      <w:start w:val="1"/>
      <w:numFmt w:val="bullet"/>
      <w:lvlText w:val=""/>
      <w:lvlJc w:val="left"/>
      <w:pPr>
        <w:ind w:left="2880" w:hanging="360"/>
      </w:pPr>
      <w:rPr>
        <w:rFonts w:ascii="Symbol" w:hAnsi="Symbol" w:hint="default"/>
      </w:rPr>
    </w:lvl>
    <w:lvl w:ilvl="4" w:tplc="2D64D57E">
      <w:start w:val="1"/>
      <w:numFmt w:val="bullet"/>
      <w:lvlText w:val="o"/>
      <w:lvlJc w:val="left"/>
      <w:pPr>
        <w:ind w:left="3600" w:hanging="360"/>
      </w:pPr>
      <w:rPr>
        <w:rFonts w:ascii="Courier New" w:hAnsi="Courier New" w:hint="default"/>
      </w:rPr>
    </w:lvl>
    <w:lvl w:ilvl="5" w:tplc="F2A07098">
      <w:start w:val="1"/>
      <w:numFmt w:val="bullet"/>
      <w:lvlText w:val=""/>
      <w:lvlJc w:val="left"/>
      <w:pPr>
        <w:ind w:left="4320" w:hanging="360"/>
      </w:pPr>
      <w:rPr>
        <w:rFonts w:ascii="Wingdings" w:hAnsi="Wingdings" w:hint="default"/>
      </w:rPr>
    </w:lvl>
    <w:lvl w:ilvl="6" w:tplc="12B4F914">
      <w:start w:val="1"/>
      <w:numFmt w:val="bullet"/>
      <w:lvlText w:val=""/>
      <w:lvlJc w:val="left"/>
      <w:pPr>
        <w:ind w:left="5040" w:hanging="360"/>
      </w:pPr>
      <w:rPr>
        <w:rFonts w:ascii="Symbol" w:hAnsi="Symbol" w:hint="default"/>
      </w:rPr>
    </w:lvl>
    <w:lvl w:ilvl="7" w:tplc="18EEB550">
      <w:start w:val="1"/>
      <w:numFmt w:val="bullet"/>
      <w:lvlText w:val="o"/>
      <w:lvlJc w:val="left"/>
      <w:pPr>
        <w:ind w:left="5760" w:hanging="360"/>
      </w:pPr>
      <w:rPr>
        <w:rFonts w:ascii="Courier New" w:hAnsi="Courier New" w:hint="default"/>
      </w:rPr>
    </w:lvl>
    <w:lvl w:ilvl="8" w:tplc="3B8E409E">
      <w:start w:val="1"/>
      <w:numFmt w:val="bullet"/>
      <w:lvlText w:val=""/>
      <w:lvlJc w:val="left"/>
      <w:pPr>
        <w:ind w:left="6480" w:hanging="360"/>
      </w:pPr>
      <w:rPr>
        <w:rFonts w:ascii="Wingdings" w:hAnsi="Wingdings" w:hint="default"/>
      </w:rPr>
    </w:lvl>
  </w:abstractNum>
  <w:abstractNum w:abstractNumId="133" w15:restartNumberingAfterBreak="0">
    <w:nsid w:val="5C7E191B"/>
    <w:multiLevelType w:val="hybridMultilevel"/>
    <w:tmpl w:val="C5200188"/>
    <w:lvl w:ilvl="0" w:tplc="3E0CC536">
      <w:start w:val="1"/>
      <w:numFmt w:val="bullet"/>
      <w:lvlText w:val=""/>
      <w:lvlJc w:val="left"/>
      <w:pPr>
        <w:ind w:left="720" w:hanging="360"/>
      </w:pPr>
      <w:rPr>
        <w:rFonts w:ascii="Symbol" w:hAnsi="Symbol" w:hint="default"/>
      </w:rPr>
    </w:lvl>
    <w:lvl w:ilvl="1" w:tplc="3AF4082E">
      <w:start w:val="1"/>
      <w:numFmt w:val="bullet"/>
      <w:lvlText w:val="o"/>
      <w:lvlJc w:val="left"/>
      <w:pPr>
        <w:ind w:left="1440" w:hanging="360"/>
      </w:pPr>
      <w:rPr>
        <w:rFonts w:ascii="Courier New" w:hAnsi="Courier New" w:hint="default"/>
      </w:rPr>
    </w:lvl>
    <w:lvl w:ilvl="2" w:tplc="16948C08">
      <w:start w:val="1"/>
      <w:numFmt w:val="bullet"/>
      <w:lvlText w:val=""/>
      <w:lvlJc w:val="left"/>
      <w:pPr>
        <w:ind w:left="2160" w:hanging="360"/>
      </w:pPr>
      <w:rPr>
        <w:rFonts w:ascii="Wingdings" w:hAnsi="Wingdings" w:hint="default"/>
      </w:rPr>
    </w:lvl>
    <w:lvl w:ilvl="3" w:tplc="769475BA">
      <w:start w:val="1"/>
      <w:numFmt w:val="bullet"/>
      <w:lvlText w:val=""/>
      <w:lvlJc w:val="left"/>
      <w:pPr>
        <w:ind w:left="2880" w:hanging="360"/>
      </w:pPr>
      <w:rPr>
        <w:rFonts w:ascii="Symbol" w:hAnsi="Symbol" w:hint="default"/>
      </w:rPr>
    </w:lvl>
    <w:lvl w:ilvl="4" w:tplc="BD7AAA72">
      <w:start w:val="1"/>
      <w:numFmt w:val="bullet"/>
      <w:lvlText w:val="o"/>
      <w:lvlJc w:val="left"/>
      <w:pPr>
        <w:ind w:left="3600" w:hanging="360"/>
      </w:pPr>
      <w:rPr>
        <w:rFonts w:ascii="Courier New" w:hAnsi="Courier New" w:hint="default"/>
      </w:rPr>
    </w:lvl>
    <w:lvl w:ilvl="5" w:tplc="524CC55E">
      <w:start w:val="1"/>
      <w:numFmt w:val="bullet"/>
      <w:lvlText w:val=""/>
      <w:lvlJc w:val="left"/>
      <w:pPr>
        <w:ind w:left="4320" w:hanging="360"/>
      </w:pPr>
      <w:rPr>
        <w:rFonts w:ascii="Wingdings" w:hAnsi="Wingdings" w:hint="default"/>
      </w:rPr>
    </w:lvl>
    <w:lvl w:ilvl="6" w:tplc="63BE07A0">
      <w:start w:val="1"/>
      <w:numFmt w:val="bullet"/>
      <w:lvlText w:val=""/>
      <w:lvlJc w:val="left"/>
      <w:pPr>
        <w:ind w:left="5040" w:hanging="360"/>
      </w:pPr>
      <w:rPr>
        <w:rFonts w:ascii="Symbol" w:hAnsi="Symbol" w:hint="default"/>
      </w:rPr>
    </w:lvl>
    <w:lvl w:ilvl="7" w:tplc="C7825F4A">
      <w:start w:val="1"/>
      <w:numFmt w:val="bullet"/>
      <w:lvlText w:val="o"/>
      <w:lvlJc w:val="left"/>
      <w:pPr>
        <w:ind w:left="5760" w:hanging="360"/>
      </w:pPr>
      <w:rPr>
        <w:rFonts w:ascii="Courier New" w:hAnsi="Courier New" w:hint="default"/>
      </w:rPr>
    </w:lvl>
    <w:lvl w:ilvl="8" w:tplc="FFB2F770">
      <w:start w:val="1"/>
      <w:numFmt w:val="bullet"/>
      <w:lvlText w:val=""/>
      <w:lvlJc w:val="left"/>
      <w:pPr>
        <w:ind w:left="6480" w:hanging="360"/>
      </w:pPr>
      <w:rPr>
        <w:rFonts w:ascii="Wingdings" w:hAnsi="Wingdings" w:hint="default"/>
      </w:rPr>
    </w:lvl>
  </w:abstractNum>
  <w:abstractNum w:abstractNumId="134" w15:restartNumberingAfterBreak="0">
    <w:nsid w:val="5CA979C2"/>
    <w:multiLevelType w:val="hybridMultilevel"/>
    <w:tmpl w:val="FFFFFFFF"/>
    <w:lvl w:ilvl="0" w:tplc="C1F08B80">
      <w:start w:val="1"/>
      <w:numFmt w:val="bullet"/>
      <w:lvlText w:val=""/>
      <w:lvlJc w:val="left"/>
      <w:pPr>
        <w:ind w:left="720" w:hanging="360"/>
      </w:pPr>
      <w:rPr>
        <w:rFonts w:ascii="Symbol" w:hAnsi="Symbol" w:hint="default"/>
      </w:rPr>
    </w:lvl>
    <w:lvl w:ilvl="1" w:tplc="25A8FA06">
      <w:start w:val="1"/>
      <w:numFmt w:val="bullet"/>
      <w:lvlText w:val="o"/>
      <w:lvlJc w:val="left"/>
      <w:pPr>
        <w:ind w:left="1440" w:hanging="360"/>
      </w:pPr>
      <w:rPr>
        <w:rFonts w:ascii="Courier New" w:hAnsi="Courier New" w:hint="default"/>
      </w:rPr>
    </w:lvl>
    <w:lvl w:ilvl="2" w:tplc="55762322">
      <w:start w:val="1"/>
      <w:numFmt w:val="bullet"/>
      <w:lvlText w:val=""/>
      <w:lvlJc w:val="left"/>
      <w:pPr>
        <w:ind w:left="2160" w:hanging="360"/>
      </w:pPr>
      <w:rPr>
        <w:rFonts w:ascii="Wingdings" w:hAnsi="Wingdings" w:hint="default"/>
      </w:rPr>
    </w:lvl>
    <w:lvl w:ilvl="3" w:tplc="4C388536">
      <w:start w:val="1"/>
      <w:numFmt w:val="bullet"/>
      <w:lvlText w:val=""/>
      <w:lvlJc w:val="left"/>
      <w:pPr>
        <w:ind w:left="2880" w:hanging="360"/>
      </w:pPr>
      <w:rPr>
        <w:rFonts w:ascii="Symbol" w:hAnsi="Symbol" w:hint="default"/>
      </w:rPr>
    </w:lvl>
    <w:lvl w:ilvl="4" w:tplc="E3C831B8">
      <w:start w:val="1"/>
      <w:numFmt w:val="bullet"/>
      <w:lvlText w:val="o"/>
      <w:lvlJc w:val="left"/>
      <w:pPr>
        <w:ind w:left="3600" w:hanging="360"/>
      </w:pPr>
      <w:rPr>
        <w:rFonts w:ascii="Courier New" w:hAnsi="Courier New" w:hint="default"/>
      </w:rPr>
    </w:lvl>
    <w:lvl w:ilvl="5" w:tplc="BF6C396A">
      <w:start w:val="1"/>
      <w:numFmt w:val="bullet"/>
      <w:lvlText w:val=""/>
      <w:lvlJc w:val="left"/>
      <w:pPr>
        <w:ind w:left="4320" w:hanging="360"/>
      </w:pPr>
      <w:rPr>
        <w:rFonts w:ascii="Wingdings" w:hAnsi="Wingdings" w:hint="default"/>
      </w:rPr>
    </w:lvl>
    <w:lvl w:ilvl="6" w:tplc="E18C4C8E">
      <w:start w:val="1"/>
      <w:numFmt w:val="bullet"/>
      <w:lvlText w:val=""/>
      <w:lvlJc w:val="left"/>
      <w:pPr>
        <w:ind w:left="5040" w:hanging="360"/>
      </w:pPr>
      <w:rPr>
        <w:rFonts w:ascii="Symbol" w:hAnsi="Symbol" w:hint="default"/>
      </w:rPr>
    </w:lvl>
    <w:lvl w:ilvl="7" w:tplc="6602B104">
      <w:start w:val="1"/>
      <w:numFmt w:val="bullet"/>
      <w:lvlText w:val="o"/>
      <w:lvlJc w:val="left"/>
      <w:pPr>
        <w:ind w:left="5760" w:hanging="360"/>
      </w:pPr>
      <w:rPr>
        <w:rFonts w:ascii="Courier New" w:hAnsi="Courier New" w:hint="default"/>
      </w:rPr>
    </w:lvl>
    <w:lvl w:ilvl="8" w:tplc="9A66D55A">
      <w:start w:val="1"/>
      <w:numFmt w:val="bullet"/>
      <w:lvlText w:val=""/>
      <w:lvlJc w:val="left"/>
      <w:pPr>
        <w:ind w:left="6480" w:hanging="360"/>
      </w:pPr>
      <w:rPr>
        <w:rFonts w:ascii="Wingdings" w:hAnsi="Wingdings" w:hint="default"/>
      </w:rPr>
    </w:lvl>
  </w:abstractNum>
  <w:abstractNum w:abstractNumId="135" w15:restartNumberingAfterBreak="0">
    <w:nsid w:val="5CEE6E6A"/>
    <w:multiLevelType w:val="hybridMultilevel"/>
    <w:tmpl w:val="FC50329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6" w15:restartNumberingAfterBreak="0">
    <w:nsid w:val="5F965524"/>
    <w:multiLevelType w:val="hybridMultilevel"/>
    <w:tmpl w:val="2F82DF5E"/>
    <w:lvl w:ilvl="0" w:tplc="300A0003">
      <w:start w:val="1"/>
      <w:numFmt w:val="bullet"/>
      <w:lvlText w:val="o"/>
      <w:lvlJc w:val="left"/>
      <w:pPr>
        <w:ind w:left="720" w:hanging="360"/>
      </w:pPr>
      <w:rPr>
        <w:rFonts w:ascii="Courier New" w:hAnsi="Courier New" w:cs="Courier New"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7" w15:restartNumberingAfterBreak="0">
    <w:nsid w:val="62797E47"/>
    <w:multiLevelType w:val="hybridMultilevel"/>
    <w:tmpl w:val="5BF8A1F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8" w15:restartNumberingAfterBreak="0">
    <w:nsid w:val="6281338E"/>
    <w:multiLevelType w:val="hybridMultilevel"/>
    <w:tmpl w:val="F1A01A5C"/>
    <w:lvl w:ilvl="0" w:tplc="B9A2F0A6">
      <w:start w:val="1"/>
      <w:numFmt w:val="bullet"/>
      <w:lvlText w:val="-"/>
      <w:lvlJc w:val="left"/>
      <w:pPr>
        <w:ind w:left="720" w:hanging="360"/>
      </w:pPr>
      <w:rPr>
        <w:rFonts w:ascii="Calibri" w:hAnsi="Calibri" w:hint="default"/>
      </w:rPr>
    </w:lvl>
    <w:lvl w:ilvl="1" w:tplc="CAC6CC06">
      <w:start w:val="1"/>
      <w:numFmt w:val="bullet"/>
      <w:lvlText w:val="o"/>
      <w:lvlJc w:val="left"/>
      <w:pPr>
        <w:ind w:left="1440" w:hanging="360"/>
      </w:pPr>
      <w:rPr>
        <w:rFonts w:ascii="Courier New" w:hAnsi="Courier New" w:hint="default"/>
      </w:rPr>
    </w:lvl>
    <w:lvl w:ilvl="2" w:tplc="7C8EBD94">
      <w:start w:val="1"/>
      <w:numFmt w:val="bullet"/>
      <w:lvlText w:val=""/>
      <w:lvlJc w:val="left"/>
      <w:pPr>
        <w:ind w:left="2160" w:hanging="360"/>
      </w:pPr>
      <w:rPr>
        <w:rFonts w:ascii="Wingdings" w:hAnsi="Wingdings" w:hint="default"/>
      </w:rPr>
    </w:lvl>
    <w:lvl w:ilvl="3" w:tplc="876A4D6E">
      <w:start w:val="1"/>
      <w:numFmt w:val="bullet"/>
      <w:lvlText w:val=""/>
      <w:lvlJc w:val="left"/>
      <w:pPr>
        <w:ind w:left="2880" w:hanging="360"/>
      </w:pPr>
      <w:rPr>
        <w:rFonts w:ascii="Symbol" w:hAnsi="Symbol" w:hint="default"/>
      </w:rPr>
    </w:lvl>
    <w:lvl w:ilvl="4" w:tplc="FE40ABE6">
      <w:start w:val="1"/>
      <w:numFmt w:val="bullet"/>
      <w:lvlText w:val="o"/>
      <w:lvlJc w:val="left"/>
      <w:pPr>
        <w:ind w:left="3600" w:hanging="360"/>
      </w:pPr>
      <w:rPr>
        <w:rFonts w:ascii="Courier New" w:hAnsi="Courier New" w:hint="default"/>
      </w:rPr>
    </w:lvl>
    <w:lvl w:ilvl="5" w:tplc="12523120">
      <w:start w:val="1"/>
      <w:numFmt w:val="bullet"/>
      <w:lvlText w:val=""/>
      <w:lvlJc w:val="left"/>
      <w:pPr>
        <w:ind w:left="4320" w:hanging="360"/>
      </w:pPr>
      <w:rPr>
        <w:rFonts w:ascii="Wingdings" w:hAnsi="Wingdings" w:hint="default"/>
      </w:rPr>
    </w:lvl>
    <w:lvl w:ilvl="6" w:tplc="0A90A198">
      <w:start w:val="1"/>
      <w:numFmt w:val="bullet"/>
      <w:lvlText w:val=""/>
      <w:lvlJc w:val="left"/>
      <w:pPr>
        <w:ind w:left="5040" w:hanging="360"/>
      </w:pPr>
      <w:rPr>
        <w:rFonts w:ascii="Symbol" w:hAnsi="Symbol" w:hint="default"/>
      </w:rPr>
    </w:lvl>
    <w:lvl w:ilvl="7" w:tplc="EECC9F72">
      <w:start w:val="1"/>
      <w:numFmt w:val="bullet"/>
      <w:lvlText w:val="o"/>
      <w:lvlJc w:val="left"/>
      <w:pPr>
        <w:ind w:left="5760" w:hanging="360"/>
      </w:pPr>
      <w:rPr>
        <w:rFonts w:ascii="Courier New" w:hAnsi="Courier New" w:hint="default"/>
      </w:rPr>
    </w:lvl>
    <w:lvl w:ilvl="8" w:tplc="4CC2FF6C">
      <w:start w:val="1"/>
      <w:numFmt w:val="bullet"/>
      <w:lvlText w:val=""/>
      <w:lvlJc w:val="left"/>
      <w:pPr>
        <w:ind w:left="6480" w:hanging="360"/>
      </w:pPr>
      <w:rPr>
        <w:rFonts w:ascii="Wingdings" w:hAnsi="Wingdings" w:hint="default"/>
      </w:rPr>
    </w:lvl>
  </w:abstractNum>
  <w:abstractNum w:abstractNumId="139" w15:restartNumberingAfterBreak="0">
    <w:nsid w:val="630F7CD8"/>
    <w:multiLevelType w:val="hybridMultilevel"/>
    <w:tmpl w:val="5C6052C6"/>
    <w:lvl w:ilvl="0" w:tplc="D45C8954">
      <w:start w:val="1"/>
      <w:numFmt w:val="bullet"/>
      <w:lvlText w:val="-"/>
      <w:lvlJc w:val="left"/>
      <w:pPr>
        <w:ind w:left="720" w:hanging="360"/>
      </w:pPr>
      <w:rPr>
        <w:rFonts w:ascii="Calibri" w:hAnsi="Calibri" w:hint="default"/>
      </w:rPr>
    </w:lvl>
    <w:lvl w:ilvl="1" w:tplc="E910C8FE">
      <w:start w:val="1"/>
      <w:numFmt w:val="bullet"/>
      <w:lvlText w:val="o"/>
      <w:lvlJc w:val="left"/>
      <w:pPr>
        <w:ind w:left="1440" w:hanging="360"/>
      </w:pPr>
      <w:rPr>
        <w:rFonts w:ascii="Courier New" w:hAnsi="Courier New" w:hint="default"/>
      </w:rPr>
    </w:lvl>
    <w:lvl w:ilvl="2" w:tplc="56CAFCD2">
      <w:start w:val="1"/>
      <w:numFmt w:val="bullet"/>
      <w:lvlText w:val=""/>
      <w:lvlJc w:val="left"/>
      <w:pPr>
        <w:ind w:left="2160" w:hanging="360"/>
      </w:pPr>
      <w:rPr>
        <w:rFonts w:ascii="Wingdings" w:hAnsi="Wingdings" w:hint="default"/>
      </w:rPr>
    </w:lvl>
    <w:lvl w:ilvl="3" w:tplc="BA8C3620">
      <w:start w:val="1"/>
      <w:numFmt w:val="bullet"/>
      <w:lvlText w:val=""/>
      <w:lvlJc w:val="left"/>
      <w:pPr>
        <w:ind w:left="2880" w:hanging="360"/>
      </w:pPr>
      <w:rPr>
        <w:rFonts w:ascii="Symbol" w:hAnsi="Symbol" w:hint="default"/>
      </w:rPr>
    </w:lvl>
    <w:lvl w:ilvl="4" w:tplc="EFE84CE4">
      <w:start w:val="1"/>
      <w:numFmt w:val="bullet"/>
      <w:lvlText w:val="o"/>
      <w:lvlJc w:val="left"/>
      <w:pPr>
        <w:ind w:left="3600" w:hanging="360"/>
      </w:pPr>
      <w:rPr>
        <w:rFonts w:ascii="Courier New" w:hAnsi="Courier New" w:hint="default"/>
      </w:rPr>
    </w:lvl>
    <w:lvl w:ilvl="5" w:tplc="5B402ABC">
      <w:start w:val="1"/>
      <w:numFmt w:val="bullet"/>
      <w:lvlText w:val=""/>
      <w:lvlJc w:val="left"/>
      <w:pPr>
        <w:ind w:left="4320" w:hanging="360"/>
      </w:pPr>
      <w:rPr>
        <w:rFonts w:ascii="Wingdings" w:hAnsi="Wingdings" w:hint="default"/>
      </w:rPr>
    </w:lvl>
    <w:lvl w:ilvl="6" w:tplc="EA0ED830">
      <w:start w:val="1"/>
      <w:numFmt w:val="bullet"/>
      <w:lvlText w:val=""/>
      <w:lvlJc w:val="left"/>
      <w:pPr>
        <w:ind w:left="5040" w:hanging="360"/>
      </w:pPr>
      <w:rPr>
        <w:rFonts w:ascii="Symbol" w:hAnsi="Symbol" w:hint="default"/>
      </w:rPr>
    </w:lvl>
    <w:lvl w:ilvl="7" w:tplc="473C21E4">
      <w:start w:val="1"/>
      <w:numFmt w:val="bullet"/>
      <w:lvlText w:val="o"/>
      <w:lvlJc w:val="left"/>
      <w:pPr>
        <w:ind w:left="5760" w:hanging="360"/>
      </w:pPr>
      <w:rPr>
        <w:rFonts w:ascii="Courier New" w:hAnsi="Courier New" w:hint="default"/>
      </w:rPr>
    </w:lvl>
    <w:lvl w:ilvl="8" w:tplc="6C846460">
      <w:start w:val="1"/>
      <w:numFmt w:val="bullet"/>
      <w:lvlText w:val=""/>
      <w:lvlJc w:val="left"/>
      <w:pPr>
        <w:ind w:left="6480" w:hanging="360"/>
      </w:pPr>
      <w:rPr>
        <w:rFonts w:ascii="Wingdings" w:hAnsi="Wingdings" w:hint="default"/>
      </w:rPr>
    </w:lvl>
  </w:abstractNum>
  <w:abstractNum w:abstractNumId="140" w15:restartNumberingAfterBreak="0">
    <w:nsid w:val="632A04E4"/>
    <w:multiLevelType w:val="hybridMultilevel"/>
    <w:tmpl w:val="A472232E"/>
    <w:lvl w:ilvl="0" w:tplc="0696EE54">
      <w:start w:val="1"/>
      <w:numFmt w:val="bullet"/>
      <w:lvlText w:val="-"/>
      <w:lvlJc w:val="left"/>
      <w:pPr>
        <w:ind w:left="720" w:hanging="360"/>
      </w:pPr>
      <w:rPr>
        <w:rFonts w:ascii="Calibri" w:hAnsi="Calibri" w:hint="default"/>
      </w:rPr>
    </w:lvl>
    <w:lvl w:ilvl="1" w:tplc="D52CA4F2">
      <w:start w:val="1"/>
      <w:numFmt w:val="bullet"/>
      <w:lvlText w:val="o"/>
      <w:lvlJc w:val="left"/>
      <w:pPr>
        <w:ind w:left="1440" w:hanging="360"/>
      </w:pPr>
      <w:rPr>
        <w:rFonts w:ascii="Courier New" w:hAnsi="Courier New" w:hint="default"/>
      </w:rPr>
    </w:lvl>
    <w:lvl w:ilvl="2" w:tplc="892857CA">
      <w:start w:val="1"/>
      <w:numFmt w:val="bullet"/>
      <w:lvlText w:val=""/>
      <w:lvlJc w:val="left"/>
      <w:pPr>
        <w:ind w:left="2160" w:hanging="360"/>
      </w:pPr>
      <w:rPr>
        <w:rFonts w:ascii="Wingdings" w:hAnsi="Wingdings" w:hint="default"/>
      </w:rPr>
    </w:lvl>
    <w:lvl w:ilvl="3" w:tplc="4E9AF8A2">
      <w:start w:val="1"/>
      <w:numFmt w:val="bullet"/>
      <w:lvlText w:val=""/>
      <w:lvlJc w:val="left"/>
      <w:pPr>
        <w:ind w:left="2880" w:hanging="360"/>
      </w:pPr>
      <w:rPr>
        <w:rFonts w:ascii="Symbol" w:hAnsi="Symbol" w:hint="default"/>
      </w:rPr>
    </w:lvl>
    <w:lvl w:ilvl="4" w:tplc="284C471A">
      <w:start w:val="1"/>
      <w:numFmt w:val="bullet"/>
      <w:lvlText w:val="o"/>
      <w:lvlJc w:val="left"/>
      <w:pPr>
        <w:ind w:left="3600" w:hanging="360"/>
      </w:pPr>
      <w:rPr>
        <w:rFonts w:ascii="Courier New" w:hAnsi="Courier New" w:hint="default"/>
      </w:rPr>
    </w:lvl>
    <w:lvl w:ilvl="5" w:tplc="0352B1E4">
      <w:start w:val="1"/>
      <w:numFmt w:val="bullet"/>
      <w:lvlText w:val=""/>
      <w:lvlJc w:val="left"/>
      <w:pPr>
        <w:ind w:left="4320" w:hanging="360"/>
      </w:pPr>
      <w:rPr>
        <w:rFonts w:ascii="Wingdings" w:hAnsi="Wingdings" w:hint="default"/>
      </w:rPr>
    </w:lvl>
    <w:lvl w:ilvl="6" w:tplc="EA82FCFE">
      <w:start w:val="1"/>
      <w:numFmt w:val="bullet"/>
      <w:lvlText w:val=""/>
      <w:lvlJc w:val="left"/>
      <w:pPr>
        <w:ind w:left="5040" w:hanging="360"/>
      </w:pPr>
      <w:rPr>
        <w:rFonts w:ascii="Symbol" w:hAnsi="Symbol" w:hint="default"/>
      </w:rPr>
    </w:lvl>
    <w:lvl w:ilvl="7" w:tplc="1FB01964">
      <w:start w:val="1"/>
      <w:numFmt w:val="bullet"/>
      <w:lvlText w:val="o"/>
      <w:lvlJc w:val="left"/>
      <w:pPr>
        <w:ind w:left="5760" w:hanging="360"/>
      </w:pPr>
      <w:rPr>
        <w:rFonts w:ascii="Courier New" w:hAnsi="Courier New" w:hint="default"/>
      </w:rPr>
    </w:lvl>
    <w:lvl w:ilvl="8" w:tplc="57FCF200">
      <w:start w:val="1"/>
      <w:numFmt w:val="bullet"/>
      <w:lvlText w:val=""/>
      <w:lvlJc w:val="left"/>
      <w:pPr>
        <w:ind w:left="6480" w:hanging="360"/>
      </w:pPr>
      <w:rPr>
        <w:rFonts w:ascii="Wingdings" w:hAnsi="Wingdings" w:hint="default"/>
      </w:rPr>
    </w:lvl>
  </w:abstractNum>
  <w:abstractNum w:abstractNumId="141" w15:restartNumberingAfterBreak="0">
    <w:nsid w:val="63404B58"/>
    <w:multiLevelType w:val="hybridMultilevel"/>
    <w:tmpl w:val="4F445B7E"/>
    <w:lvl w:ilvl="0" w:tplc="7C62366A">
      <w:start w:val="1"/>
      <w:numFmt w:val="bullet"/>
      <w:lvlText w:val="-"/>
      <w:lvlJc w:val="left"/>
      <w:pPr>
        <w:ind w:left="720" w:hanging="360"/>
      </w:pPr>
      <w:rPr>
        <w:rFonts w:ascii="Calibri" w:hAnsi="Calibri" w:hint="default"/>
      </w:rPr>
    </w:lvl>
    <w:lvl w:ilvl="1" w:tplc="E0ACDC24">
      <w:start w:val="1"/>
      <w:numFmt w:val="bullet"/>
      <w:lvlText w:val="o"/>
      <w:lvlJc w:val="left"/>
      <w:pPr>
        <w:ind w:left="1440" w:hanging="360"/>
      </w:pPr>
      <w:rPr>
        <w:rFonts w:ascii="Courier New" w:hAnsi="Courier New" w:hint="default"/>
      </w:rPr>
    </w:lvl>
    <w:lvl w:ilvl="2" w:tplc="E5E4E112">
      <w:start w:val="1"/>
      <w:numFmt w:val="bullet"/>
      <w:lvlText w:val=""/>
      <w:lvlJc w:val="left"/>
      <w:pPr>
        <w:ind w:left="2160" w:hanging="360"/>
      </w:pPr>
      <w:rPr>
        <w:rFonts w:ascii="Wingdings" w:hAnsi="Wingdings" w:hint="default"/>
      </w:rPr>
    </w:lvl>
    <w:lvl w:ilvl="3" w:tplc="1FBCF4B8">
      <w:start w:val="1"/>
      <w:numFmt w:val="bullet"/>
      <w:lvlText w:val=""/>
      <w:lvlJc w:val="left"/>
      <w:pPr>
        <w:ind w:left="2880" w:hanging="360"/>
      </w:pPr>
      <w:rPr>
        <w:rFonts w:ascii="Symbol" w:hAnsi="Symbol" w:hint="default"/>
      </w:rPr>
    </w:lvl>
    <w:lvl w:ilvl="4" w:tplc="B7A849AA">
      <w:start w:val="1"/>
      <w:numFmt w:val="bullet"/>
      <w:lvlText w:val="o"/>
      <w:lvlJc w:val="left"/>
      <w:pPr>
        <w:ind w:left="3600" w:hanging="360"/>
      </w:pPr>
      <w:rPr>
        <w:rFonts w:ascii="Courier New" w:hAnsi="Courier New" w:hint="default"/>
      </w:rPr>
    </w:lvl>
    <w:lvl w:ilvl="5" w:tplc="64E64934">
      <w:start w:val="1"/>
      <w:numFmt w:val="bullet"/>
      <w:lvlText w:val=""/>
      <w:lvlJc w:val="left"/>
      <w:pPr>
        <w:ind w:left="4320" w:hanging="360"/>
      </w:pPr>
      <w:rPr>
        <w:rFonts w:ascii="Wingdings" w:hAnsi="Wingdings" w:hint="default"/>
      </w:rPr>
    </w:lvl>
    <w:lvl w:ilvl="6" w:tplc="AB0EB076">
      <w:start w:val="1"/>
      <w:numFmt w:val="bullet"/>
      <w:lvlText w:val=""/>
      <w:lvlJc w:val="left"/>
      <w:pPr>
        <w:ind w:left="5040" w:hanging="360"/>
      </w:pPr>
      <w:rPr>
        <w:rFonts w:ascii="Symbol" w:hAnsi="Symbol" w:hint="default"/>
      </w:rPr>
    </w:lvl>
    <w:lvl w:ilvl="7" w:tplc="3E76C0FE">
      <w:start w:val="1"/>
      <w:numFmt w:val="bullet"/>
      <w:lvlText w:val="o"/>
      <w:lvlJc w:val="left"/>
      <w:pPr>
        <w:ind w:left="5760" w:hanging="360"/>
      </w:pPr>
      <w:rPr>
        <w:rFonts w:ascii="Courier New" w:hAnsi="Courier New" w:hint="default"/>
      </w:rPr>
    </w:lvl>
    <w:lvl w:ilvl="8" w:tplc="87DC86EE">
      <w:start w:val="1"/>
      <w:numFmt w:val="bullet"/>
      <w:lvlText w:val=""/>
      <w:lvlJc w:val="left"/>
      <w:pPr>
        <w:ind w:left="6480" w:hanging="360"/>
      </w:pPr>
      <w:rPr>
        <w:rFonts w:ascii="Wingdings" w:hAnsi="Wingdings" w:hint="default"/>
      </w:rPr>
    </w:lvl>
  </w:abstractNum>
  <w:abstractNum w:abstractNumId="142" w15:restartNumberingAfterBreak="0">
    <w:nsid w:val="63CE0FFE"/>
    <w:multiLevelType w:val="hybridMultilevel"/>
    <w:tmpl w:val="6D5A9BB2"/>
    <w:lvl w:ilvl="0" w:tplc="6848158A">
      <w:start w:val="1"/>
      <w:numFmt w:val="bullet"/>
      <w:lvlText w:val="-"/>
      <w:lvlJc w:val="left"/>
      <w:pPr>
        <w:ind w:left="720" w:hanging="360"/>
      </w:pPr>
      <w:rPr>
        <w:rFonts w:ascii="Calibri" w:hAnsi="Calibri" w:hint="default"/>
      </w:rPr>
    </w:lvl>
    <w:lvl w:ilvl="1" w:tplc="A24E3670">
      <w:start w:val="1"/>
      <w:numFmt w:val="bullet"/>
      <w:lvlText w:val="o"/>
      <w:lvlJc w:val="left"/>
      <w:pPr>
        <w:ind w:left="1440" w:hanging="360"/>
      </w:pPr>
      <w:rPr>
        <w:rFonts w:ascii="Courier New" w:hAnsi="Courier New" w:hint="default"/>
      </w:rPr>
    </w:lvl>
    <w:lvl w:ilvl="2" w:tplc="D89A4528">
      <w:start w:val="1"/>
      <w:numFmt w:val="bullet"/>
      <w:lvlText w:val=""/>
      <w:lvlJc w:val="left"/>
      <w:pPr>
        <w:ind w:left="2160" w:hanging="360"/>
      </w:pPr>
      <w:rPr>
        <w:rFonts w:ascii="Wingdings" w:hAnsi="Wingdings" w:hint="default"/>
      </w:rPr>
    </w:lvl>
    <w:lvl w:ilvl="3" w:tplc="67A47394">
      <w:start w:val="1"/>
      <w:numFmt w:val="bullet"/>
      <w:lvlText w:val=""/>
      <w:lvlJc w:val="left"/>
      <w:pPr>
        <w:ind w:left="2880" w:hanging="360"/>
      </w:pPr>
      <w:rPr>
        <w:rFonts w:ascii="Symbol" w:hAnsi="Symbol" w:hint="default"/>
      </w:rPr>
    </w:lvl>
    <w:lvl w:ilvl="4" w:tplc="995AA8C4">
      <w:start w:val="1"/>
      <w:numFmt w:val="bullet"/>
      <w:lvlText w:val="o"/>
      <w:lvlJc w:val="left"/>
      <w:pPr>
        <w:ind w:left="3600" w:hanging="360"/>
      </w:pPr>
      <w:rPr>
        <w:rFonts w:ascii="Courier New" w:hAnsi="Courier New" w:hint="default"/>
      </w:rPr>
    </w:lvl>
    <w:lvl w:ilvl="5" w:tplc="1C52D820">
      <w:start w:val="1"/>
      <w:numFmt w:val="bullet"/>
      <w:lvlText w:val=""/>
      <w:lvlJc w:val="left"/>
      <w:pPr>
        <w:ind w:left="4320" w:hanging="360"/>
      </w:pPr>
      <w:rPr>
        <w:rFonts w:ascii="Wingdings" w:hAnsi="Wingdings" w:hint="default"/>
      </w:rPr>
    </w:lvl>
    <w:lvl w:ilvl="6" w:tplc="E40AEA72">
      <w:start w:val="1"/>
      <w:numFmt w:val="bullet"/>
      <w:lvlText w:val=""/>
      <w:lvlJc w:val="left"/>
      <w:pPr>
        <w:ind w:left="5040" w:hanging="360"/>
      </w:pPr>
      <w:rPr>
        <w:rFonts w:ascii="Symbol" w:hAnsi="Symbol" w:hint="default"/>
      </w:rPr>
    </w:lvl>
    <w:lvl w:ilvl="7" w:tplc="DAEAF2CA">
      <w:start w:val="1"/>
      <w:numFmt w:val="bullet"/>
      <w:lvlText w:val="o"/>
      <w:lvlJc w:val="left"/>
      <w:pPr>
        <w:ind w:left="5760" w:hanging="360"/>
      </w:pPr>
      <w:rPr>
        <w:rFonts w:ascii="Courier New" w:hAnsi="Courier New" w:hint="default"/>
      </w:rPr>
    </w:lvl>
    <w:lvl w:ilvl="8" w:tplc="F260E7FA">
      <w:start w:val="1"/>
      <w:numFmt w:val="bullet"/>
      <w:lvlText w:val=""/>
      <w:lvlJc w:val="left"/>
      <w:pPr>
        <w:ind w:left="6480" w:hanging="360"/>
      </w:pPr>
      <w:rPr>
        <w:rFonts w:ascii="Wingdings" w:hAnsi="Wingdings" w:hint="default"/>
      </w:rPr>
    </w:lvl>
  </w:abstractNum>
  <w:abstractNum w:abstractNumId="143" w15:restartNumberingAfterBreak="0">
    <w:nsid w:val="63D22FF0"/>
    <w:multiLevelType w:val="hybridMultilevel"/>
    <w:tmpl w:val="7758F92E"/>
    <w:lvl w:ilvl="0" w:tplc="E552F702">
      <w:start w:val="1"/>
      <w:numFmt w:val="bullet"/>
      <w:lvlText w:val=""/>
      <w:lvlJc w:val="left"/>
      <w:pPr>
        <w:ind w:left="720" w:hanging="360"/>
      </w:pPr>
      <w:rPr>
        <w:rFonts w:ascii="Symbol" w:hAnsi="Symbol" w:hint="default"/>
      </w:rPr>
    </w:lvl>
    <w:lvl w:ilvl="1" w:tplc="BBD0C182">
      <w:start w:val="1"/>
      <w:numFmt w:val="bullet"/>
      <w:lvlText w:val="o"/>
      <w:lvlJc w:val="left"/>
      <w:pPr>
        <w:ind w:left="1440" w:hanging="360"/>
      </w:pPr>
      <w:rPr>
        <w:rFonts w:ascii="Courier New" w:hAnsi="Courier New" w:hint="default"/>
      </w:rPr>
    </w:lvl>
    <w:lvl w:ilvl="2" w:tplc="4EC2E740">
      <w:start w:val="1"/>
      <w:numFmt w:val="bullet"/>
      <w:lvlText w:val=""/>
      <w:lvlJc w:val="left"/>
      <w:pPr>
        <w:ind w:left="2160" w:hanging="360"/>
      </w:pPr>
      <w:rPr>
        <w:rFonts w:ascii="Wingdings" w:hAnsi="Wingdings" w:hint="default"/>
      </w:rPr>
    </w:lvl>
    <w:lvl w:ilvl="3" w:tplc="28D03FEE">
      <w:start w:val="1"/>
      <w:numFmt w:val="bullet"/>
      <w:lvlText w:val=""/>
      <w:lvlJc w:val="left"/>
      <w:pPr>
        <w:ind w:left="2880" w:hanging="360"/>
      </w:pPr>
      <w:rPr>
        <w:rFonts w:ascii="Symbol" w:hAnsi="Symbol" w:hint="default"/>
      </w:rPr>
    </w:lvl>
    <w:lvl w:ilvl="4" w:tplc="045CAA5C">
      <w:start w:val="1"/>
      <w:numFmt w:val="bullet"/>
      <w:lvlText w:val="o"/>
      <w:lvlJc w:val="left"/>
      <w:pPr>
        <w:ind w:left="3600" w:hanging="360"/>
      </w:pPr>
      <w:rPr>
        <w:rFonts w:ascii="Courier New" w:hAnsi="Courier New" w:hint="default"/>
      </w:rPr>
    </w:lvl>
    <w:lvl w:ilvl="5" w:tplc="3C32C0DE">
      <w:start w:val="1"/>
      <w:numFmt w:val="bullet"/>
      <w:lvlText w:val=""/>
      <w:lvlJc w:val="left"/>
      <w:pPr>
        <w:ind w:left="4320" w:hanging="360"/>
      </w:pPr>
      <w:rPr>
        <w:rFonts w:ascii="Wingdings" w:hAnsi="Wingdings" w:hint="default"/>
      </w:rPr>
    </w:lvl>
    <w:lvl w:ilvl="6" w:tplc="8AFE9C58">
      <w:start w:val="1"/>
      <w:numFmt w:val="bullet"/>
      <w:lvlText w:val=""/>
      <w:lvlJc w:val="left"/>
      <w:pPr>
        <w:ind w:left="5040" w:hanging="360"/>
      </w:pPr>
      <w:rPr>
        <w:rFonts w:ascii="Symbol" w:hAnsi="Symbol" w:hint="default"/>
      </w:rPr>
    </w:lvl>
    <w:lvl w:ilvl="7" w:tplc="5E787A16">
      <w:start w:val="1"/>
      <w:numFmt w:val="bullet"/>
      <w:lvlText w:val="o"/>
      <w:lvlJc w:val="left"/>
      <w:pPr>
        <w:ind w:left="5760" w:hanging="360"/>
      </w:pPr>
      <w:rPr>
        <w:rFonts w:ascii="Courier New" w:hAnsi="Courier New" w:hint="default"/>
      </w:rPr>
    </w:lvl>
    <w:lvl w:ilvl="8" w:tplc="3A321B64">
      <w:start w:val="1"/>
      <w:numFmt w:val="bullet"/>
      <w:lvlText w:val=""/>
      <w:lvlJc w:val="left"/>
      <w:pPr>
        <w:ind w:left="6480" w:hanging="360"/>
      </w:pPr>
      <w:rPr>
        <w:rFonts w:ascii="Wingdings" w:hAnsi="Wingdings" w:hint="default"/>
      </w:rPr>
    </w:lvl>
  </w:abstractNum>
  <w:abstractNum w:abstractNumId="144" w15:restartNumberingAfterBreak="0">
    <w:nsid w:val="64C0660B"/>
    <w:multiLevelType w:val="hybridMultilevel"/>
    <w:tmpl w:val="13A02656"/>
    <w:lvl w:ilvl="0" w:tplc="192AACC4">
      <w:start w:val="1"/>
      <w:numFmt w:val="bullet"/>
      <w:lvlText w:val="-"/>
      <w:lvlJc w:val="left"/>
      <w:pPr>
        <w:ind w:left="720" w:hanging="360"/>
      </w:pPr>
      <w:rPr>
        <w:rFonts w:ascii="Calibri" w:hAnsi="Calibri" w:hint="default"/>
      </w:rPr>
    </w:lvl>
    <w:lvl w:ilvl="1" w:tplc="7F844F64">
      <w:start w:val="1"/>
      <w:numFmt w:val="bullet"/>
      <w:lvlText w:val="o"/>
      <w:lvlJc w:val="left"/>
      <w:pPr>
        <w:ind w:left="1440" w:hanging="360"/>
      </w:pPr>
      <w:rPr>
        <w:rFonts w:ascii="Courier New" w:hAnsi="Courier New" w:hint="default"/>
      </w:rPr>
    </w:lvl>
    <w:lvl w:ilvl="2" w:tplc="1B7A91FC">
      <w:start w:val="1"/>
      <w:numFmt w:val="bullet"/>
      <w:lvlText w:val=""/>
      <w:lvlJc w:val="left"/>
      <w:pPr>
        <w:ind w:left="2160" w:hanging="360"/>
      </w:pPr>
      <w:rPr>
        <w:rFonts w:ascii="Wingdings" w:hAnsi="Wingdings" w:hint="default"/>
      </w:rPr>
    </w:lvl>
    <w:lvl w:ilvl="3" w:tplc="FDB48750">
      <w:start w:val="1"/>
      <w:numFmt w:val="bullet"/>
      <w:lvlText w:val=""/>
      <w:lvlJc w:val="left"/>
      <w:pPr>
        <w:ind w:left="2880" w:hanging="360"/>
      </w:pPr>
      <w:rPr>
        <w:rFonts w:ascii="Symbol" w:hAnsi="Symbol" w:hint="default"/>
      </w:rPr>
    </w:lvl>
    <w:lvl w:ilvl="4" w:tplc="6C80FCCC">
      <w:start w:val="1"/>
      <w:numFmt w:val="bullet"/>
      <w:lvlText w:val="o"/>
      <w:lvlJc w:val="left"/>
      <w:pPr>
        <w:ind w:left="3600" w:hanging="360"/>
      </w:pPr>
      <w:rPr>
        <w:rFonts w:ascii="Courier New" w:hAnsi="Courier New" w:hint="default"/>
      </w:rPr>
    </w:lvl>
    <w:lvl w:ilvl="5" w:tplc="D39A3632">
      <w:start w:val="1"/>
      <w:numFmt w:val="bullet"/>
      <w:lvlText w:val=""/>
      <w:lvlJc w:val="left"/>
      <w:pPr>
        <w:ind w:left="4320" w:hanging="360"/>
      </w:pPr>
      <w:rPr>
        <w:rFonts w:ascii="Wingdings" w:hAnsi="Wingdings" w:hint="default"/>
      </w:rPr>
    </w:lvl>
    <w:lvl w:ilvl="6" w:tplc="8A1CC954">
      <w:start w:val="1"/>
      <w:numFmt w:val="bullet"/>
      <w:lvlText w:val=""/>
      <w:lvlJc w:val="left"/>
      <w:pPr>
        <w:ind w:left="5040" w:hanging="360"/>
      </w:pPr>
      <w:rPr>
        <w:rFonts w:ascii="Symbol" w:hAnsi="Symbol" w:hint="default"/>
      </w:rPr>
    </w:lvl>
    <w:lvl w:ilvl="7" w:tplc="50903A3A">
      <w:start w:val="1"/>
      <w:numFmt w:val="bullet"/>
      <w:lvlText w:val="o"/>
      <w:lvlJc w:val="left"/>
      <w:pPr>
        <w:ind w:left="5760" w:hanging="360"/>
      </w:pPr>
      <w:rPr>
        <w:rFonts w:ascii="Courier New" w:hAnsi="Courier New" w:hint="default"/>
      </w:rPr>
    </w:lvl>
    <w:lvl w:ilvl="8" w:tplc="16AE4E68">
      <w:start w:val="1"/>
      <w:numFmt w:val="bullet"/>
      <w:lvlText w:val=""/>
      <w:lvlJc w:val="left"/>
      <w:pPr>
        <w:ind w:left="6480" w:hanging="360"/>
      </w:pPr>
      <w:rPr>
        <w:rFonts w:ascii="Wingdings" w:hAnsi="Wingdings" w:hint="default"/>
      </w:rPr>
    </w:lvl>
  </w:abstractNum>
  <w:abstractNum w:abstractNumId="145" w15:restartNumberingAfterBreak="0">
    <w:nsid w:val="64E317F6"/>
    <w:multiLevelType w:val="hybridMultilevel"/>
    <w:tmpl w:val="8E782C9C"/>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6" w15:restartNumberingAfterBreak="0">
    <w:nsid w:val="65496AF6"/>
    <w:multiLevelType w:val="hybridMultilevel"/>
    <w:tmpl w:val="59D60038"/>
    <w:lvl w:ilvl="0" w:tplc="D0EC81F4">
      <w:start w:val="1"/>
      <w:numFmt w:val="bullet"/>
      <w:lvlText w:val=""/>
      <w:lvlJc w:val="left"/>
      <w:pPr>
        <w:ind w:left="720" w:hanging="360"/>
      </w:pPr>
      <w:rPr>
        <w:rFonts w:ascii="Symbol" w:hAnsi="Symbol" w:hint="default"/>
      </w:rPr>
    </w:lvl>
    <w:lvl w:ilvl="1" w:tplc="040A5E74">
      <w:start w:val="1"/>
      <w:numFmt w:val="bullet"/>
      <w:lvlText w:val="o"/>
      <w:lvlJc w:val="left"/>
      <w:pPr>
        <w:ind w:left="1440" w:hanging="360"/>
      </w:pPr>
      <w:rPr>
        <w:rFonts w:ascii="Courier New" w:hAnsi="Courier New" w:hint="default"/>
      </w:rPr>
    </w:lvl>
    <w:lvl w:ilvl="2" w:tplc="F2AEA000">
      <w:start w:val="1"/>
      <w:numFmt w:val="bullet"/>
      <w:lvlText w:val=""/>
      <w:lvlJc w:val="left"/>
      <w:pPr>
        <w:ind w:left="2160" w:hanging="360"/>
      </w:pPr>
      <w:rPr>
        <w:rFonts w:ascii="Wingdings" w:hAnsi="Wingdings" w:hint="default"/>
      </w:rPr>
    </w:lvl>
    <w:lvl w:ilvl="3" w:tplc="A2FAE3DE">
      <w:start w:val="1"/>
      <w:numFmt w:val="bullet"/>
      <w:lvlText w:val=""/>
      <w:lvlJc w:val="left"/>
      <w:pPr>
        <w:ind w:left="2880" w:hanging="360"/>
      </w:pPr>
      <w:rPr>
        <w:rFonts w:ascii="Symbol" w:hAnsi="Symbol" w:hint="default"/>
      </w:rPr>
    </w:lvl>
    <w:lvl w:ilvl="4" w:tplc="4FF6E928">
      <w:start w:val="1"/>
      <w:numFmt w:val="bullet"/>
      <w:lvlText w:val="o"/>
      <w:lvlJc w:val="left"/>
      <w:pPr>
        <w:ind w:left="3600" w:hanging="360"/>
      </w:pPr>
      <w:rPr>
        <w:rFonts w:ascii="Courier New" w:hAnsi="Courier New" w:hint="default"/>
      </w:rPr>
    </w:lvl>
    <w:lvl w:ilvl="5" w:tplc="3DC4F350">
      <w:start w:val="1"/>
      <w:numFmt w:val="bullet"/>
      <w:lvlText w:val=""/>
      <w:lvlJc w:val="left"/>
      <w:pPr>
        <w:ind w:left="4320" w:hanging="360"/>
      </w:pPr>
      <w:rPr>
        <w:rFonts w:ascii="Wingdings" w:hAnsi="Wingdings" w:hint="default"/>
      </w:rPr>
    </w:lvl>
    <w:lvl w:ilvl="6" w:tplc="FD9A9512">
      <w:start w:val="1"/>
      <w:numFmt w:val="bullet"/>
      <w:lvlText w:val=""/>
      <w:lvlJc w:val="left"/>
      <w:pPr>
        <w:ind w:left="5040" w:hanging="360"/>
      </w:pPr>
      <w:rPr>
        <w:rFonts w:ascii="Symbol" w:hAnsi="Symbol" w:hint="default"/>
      </w:rPr>
    </w:lvl>
    <w:lvl w:ilvl="7" w:tplc="74207E4A">
      <w:start w:val="1"/>
      <w:numFmt w:val="bullet"/>
      <w:lvlText w:val="o"/>
      <w:lvlJc w:val="left"/>
      <w:pPr>
        <w:ind w:left="5760" w:hanging="360"/>
      </w:pPr>
      <w:rPr>
        <w:rFonts w:ascii="Courier New" w:hAnsi="Courier New" w:hint="default"/>
      </w:rPr>
    </w:lvl>
    <w:lvl w:ilvl="8" w:tplc="50B21692">
      <w:start w:val="1"/>
      <w:numFmt w:val="bullet"/>
      <w:lvlText w:val=""/>
      <w:lvlJc w:val="left"/>
      <w:pPr>
        <w:ind w:left="6480" w:hanging="360"/>
      </w:pPr>
      <w:rPr>
        <w:rFonts w:ascii="Wingdings" w:hAnsi="Wingdings" w:hint="default"/>
      </w:rPr>
    </w:lvl>
  </w:abstractNum>
  <w:abstractNum w:abstractNumId="147" w15:restartNumberingAfterBreak="0">
    <w:nsid w:val="65B77356"/>
    <w:multiLevelType w:val="hybridMultilevel"/>
    <w:tmpl w:val="126659A4"/>
    <w:lvl w:ilvl="0" w:tplc="5FE2F2AA">
      <w:start w:val="1"/>
      <w:numFmt w:val="bullet"/>
      <w:lvlText w:val=""/>
      <w:lvlJc w:val="left"/>
      <w:pPr>
        <w:ind w:left="720" w:hanging="360"/>
      </w:pPr>
      <w:rPr>
        <w:rFonts w:ascii="Symbol" w:hAnsi="Symbol" w:hint="default"/>
      </w:rPr>
    </w:lvl>
    <w:lvl w:ilvl="1" w:tplc="FB8CBB1A">
      <w:start w:val="1"/>
      <w:numFmt w:val="bullet"/>
      <w:lvlText w:val="o"/>
      <w:lvlJc w:val="left"/>
      <w:pPr>
        <w:ind w:left="1440" w:hanging="360"/>
      </w:pPr>
      <w:rPr>
        <w:rFonts w:ascii="Courier New" w:hAnsi="Courier New" w:hint="default"/>
      </w:rPr>
    </w:lvl>
    <w:lvl w:ilvl="2" w:tplc="718CA45A">
      <w:start w:val="1"/>
      <w:numFmt w:val="bullet"/>
      <w:lvlText w:val=""/>
      <w:lvlJc w:val="left"/>
      <w:pPr>
        <w:ind w:left="2160" w:hanging="360"/>
      </w:pPr>
      <w:rPr>
        <w:rFonts w:ascii="Wingdings" w:hAnsi="Wingdings" w:hint="default"/>
      </w:rPr>
    </w:lvl>
    <w:lvl w:ilvl="3" w:tplc="83304A14">
      <w:start w:val="1"/>
      <w:numFmt w:val="bullet"/>
      <w:lvlText w:val=""/>
      <w:lvlJc w:val="left"/>
      <w:pPr>
        <w:ind w:left="2880" w:hanging="360"/>
      </w:pPr>
      <w:rPr>
        <w:rFonts w:ascii="Symbol" w:hAnsi="Symbol" w:hint="default"/>
      </w:rPr>
    </w:lvl>
    <w:lvl w:ilvl="4" w:tplc="4E940E08">
      <w:start w:val="1"/>
      <w:numFmt w:val="bullet"/>
      <w:lvlText w:val="o"/>
      <w:lvlJc w:val="left"/>
      <w:pPr>
        <w:ind w:left="3600" w:hanging="360"/>
      </w:pPr>
      <w:rPr>
        <w:rFonts w:ascii="Courier New" w:hAnsi="Courier New" w:hint="default"/>
      </w:rPr>
    </w:lvl>
    <w:lvl w:ilvl="5" w:tplc="ADD8E372">
      <w:start w:val="1"/>
      <w:numFmt w:val="bullet"/>
      <w:lvlText w:val=""/>
      <w:lvlJc w:val="left"/>
      <w:pPr>
        <w:ind w:left="4320" w:hanging="360"/>
      </w:pPr>
      <w:rPr>
        <w:rFonts w:ascii="Wingdings" w:hAnsi="Wingdings" w:hint="default"/>
      </w:rPr>
    </w:lvl>
    <w:lvl w:ilvl="6" w:tplc="51EAD638">
      <w:start w:val="1"/>
      <w:numFmt w:val="bullet"/>
      <w:lvlText w:val=""/>
      <w:lvlJc w:val="left"/>
      <w:pPr>
        <w:ind w:left="5040" w:hanging="360"/>
      </w:pPr>
      <w:rPr>
        <w:rFonts w:ascii="Symbol" w:hAnsi="Symbol" w:hint="default"/>
      </w:rPr>
    </w:lvl>
    <w:lvl w:ilvl="7" w:tplc="B4A24804">
      <w:start w:val="1"/>
      <w:numFmt w:val="bullet"/>
      <w:lvlText w:val="o"/>
      <w:lvlJc w:val="left"/>
      <w:pPr>
        <w:ind w:left="5760" w:hanging="360"/>
      </w:pPr>
      <w:rPr>
        <w:rFonts w:ascii="Courier New" w:hAnsi="Courier New" w:hint="default"/>
      </w:rPr>
    </w:lvl>
    <w:lvl w:ilvl="8" w:tplc="2B5AA784">
      <w:start w:val="1"/>
      <w:numFmt w:val="bullet"/>
      <w:lvlText w:val=""/>
      <w:lvlJc w:val="left"/>
      <w:pPr>
        <w:ind w:left="6480" w:hanging="360"/>
      </w:pPr>
      <w:rPr>
        <w:rFonts w:ascii="Wingdings" w:hAnsi="Wingdings" w:hint="default"/>
      </w:rPr>
    </w:lvl>
  </w:abstractNum>
  <w:abstractNum w:abstractNumId="148" w15:restartNumberingAfterBreak="0">
    <w:nsid w:val="65D144CE"/>
    <w:multiLevelType w:val="hybridMultilevel"/>
    <w:tmpl w:val="FFFFFFFF"/>
    <w:lvl w:ilvl="0" w:tplc="A9686858">
      <w:start w:val="1"/>
      <w:numFmt w:val="bullet"/>
      <w:lvlText w:val=""/>
      <w:lvlJc w:val="left"/>
      <w:pPr>
        <w:ind w:left="720" w:hanging="360"/>
      </w:pPr>
      <w:rPr>
        <w:rFonts w:ascii="Symbol" w:hAnsi="Symbol" w:hint="default"/>
      </w:rPr>
    </w:lvl>
    <w:lvl w:ilvl="1" w:tplc="7CAEA24E">
      <w:start w:val="1"/>
      <w:numFmt w:val="bullet"/>
      <w:lvlText w:val="o"/>
      <w:lvlJc w:val="left"/>
      <w:pPr>
        <w:ind w:left="1440" w:hanging="360"/>
      </w:pPr>
      <w:rPr>
        <w:rFonts w:ascii="Courier New" w:hAnsi="Courier New" w:hint="default"/>
      </w:rPr>
    </w:lvl>
    <w:lvl w:ilvl="2" w:tplc="36A602A4">
      <w:start w:val="1"/>
      <w:numFmt w:val="bullet"/>
      <w:lvlText w:val=""/>
      <w:lvlJc w:val="left"/>
      <w:pPr>
        <w:ind w:left="2160" w:hanging="360"/>
      </w:pPr>
      <w:rPr>
        <w:rFonts w:ascii="Wingdings" w:hAnsi="Wingdings" w:hint="default"/>
      </w:rPr>
    </w:lvl>
    <w:lvl w:ilvl="3" w:tplc="92786E8E">
      <w:start w:val="1"/>
      <w:numFmt w:val="bullet"/>
      <w:lvlText w:val=""/>
      <w:lvlJc w:val="left"/>
      <w:pPr>
        <w:ind w:left="2880" w:hanging="360"/>
      </w:pPr>
      <w:rPr>
        <w:rFonts w:ascii="Symbol" w:hAnsi="Symbol" w:hint="default"/>
      </w:rPr>
    </w:lvl>
    <w:lvl w:ilvl="4" w:tplc="D63A1548">
      <w:start w:val="1"/>
      <w:numFmt w:val="bullet"/>
      <w:lvlText w:val="o"/>
      <w:lvlJc w:val="left"/>
      <w:pPr>
        <w:ind w:left="3600" w:hanging="360"/>
      </w:pPr>
      <w:rPr>
        <w:rFonts w:ascii="Courier New" w:hAnsi="Courier New" w:hint="default"/>
      </w:rPr>
    </w:lvl>
    <w:lvl w:ilvl="5" w:tplc="E3608090">
      <w:start w:val="1"/>
      <w:numFmt w:val="bullet"/>
      <w:lvlText w:val=""/>
      <w:lvlJc w:val="left"/>
      <w:pPr>
        <w:ind w:left="4320" w:hanging="360"/>
      </w:pPr>
      <w:rPr>
        <w:rFonts w:ascii="Wingdings" w:hAnsi="Wingdings" w:hint="default"/>
      </w:rPr>
    </w:lvl>
    <w:lvl w:ilvl="6" w:tplc="BC161048">
      <w:start w:val="1"/>
      <w:numFmt w:val="bullet"/>
      <w:lvlText w:val=""/>
      <w:lvlJc w:val="left"/>
      <w:pPr>
        <w:ind w:left="5040" w:hanging="360"/>
      </w:pPr>
      <w:rPr>
        <w:rFonts w:ascii="Symbol" w:hAnsi="Symbol" w:hint="default"/>
      </w:rPr>
    </w:lvl>
    <w:lvl w:ilvl="7" w:tplc="14B02BD4">
      <w:start w:val="1"/>
      <w:numFmt w:val="bullet"/>
      <w:lvlText w:val="o"/>
      <w:lvlJc w:val="left"/>
      <w:pPr>
        <w:ind w:left="5760" w:hanging="360"/>
      </w:pPr>
      <w:rPr>
        <w:rFonts w:ascii="Courier New" w:hAnsi="Courier New" w:hint="default"/>
      </w:rPr>
    </w:lvl>
    <w:lvl w:ilvl="8" w:tplc="C2C48C3A">
      <w:start w:val="1"/>
      <w:numFmt w:val="bullet"/>
      <w:lvlText w:val=""/>
      <w:lvlJc w:val="left"/>
      <w:pPr>
        <w:ind w:left="6480" w:hanging="360"/>
      </w:pPr>
      <w:rPr>
        <w:rFonts w:ascii="Wingdings" w:hAnsi="Wingdings" w:hint="default"/>
      </w:rPr>
    </w:lvl>
  </w:abstractNum>
  <w:abstractNum w:abstractNumId="149" w15:restartNumberingAfterBreak="0">
    <w:nsid w:val="664B21B2"/>
    <w:multiLevelType w:val="hybridMultilevel"/>
    <w:tmpl w:val="9F562042"/>
    <w:lvl w:ilvl="0" w:tplc="CEBA3DD6">
      <w:start w:val="1"/>
      <w:numFmt w:val="bullet"/>
      <w:lvlText w:val="-"/>
      <w:lvlJc w:val="left"/>
      <w:pPr>
        <w:ind w:left="720" w:hanging="360"/>
      </w:pPr>
      <w:rPr>
        <w:rFonts w:ascii="Calibri" w:hAnsi="Calibri" w:hint="default"/>
      </w:rPr>
    </w:lvl>
    <w:lvl w:ilvl="1" w:tplc="9DA2D776">
      <w:start w:val="1"/>
      <w:numFmt w:val="bullet"/>
      <w:lvlText w:val="o"/>
      <w:lvlJc w:val="left"/>
      <w:pPr>
        <w:ind w:left="1440" w:hanging="360"/>
      </w:pPr>
      <w:rPr>
        <w:rFonts w:ascii="Courier New" w:hAnsi="Courier New" w:hint="default"/>
      </w:rPr>
    </w:lvl>
    <w:lvl w:ilvl="2" w:tplc="4E743DE2">
      <w:start w:val="1"/>
      <w:numFmt w:val="bullet"/>
      <w:lvlText w:val=""/>
      <w:lvlJc w:val="left"/>
      <w:pPr>
        <w:ind w:left="2160" w:hanging="360"/>
      </w:pPr>
      <w:rPr>
        <w:rFonts w:ascii="Wingdings" w:hAnsi="Wingdings" w:hint="default"/>
      </w:rPr>
    </w:lvl>
    <w:lvl w:ilvl="3" w:tplc="6B1203D8">
      <w:start w:val="1"/>
      <w:numFmt w:val="bullet"/>
      <w:lvlText w:val=""/>
      <w:lvlJc w:val="left"/>
      <w:pPr>
        <w:ind w:left="2880" w:hanging="360"/>
      </w:pPr>
      <w:rPr>
        <w:rFonts w:ascii="Symbol" w:hAnsi="Symbol" w:hint="default"/>
      </w:rPr>
    </w:lvl>
    <w:lvl w:ilvl="4" w:tplc="D6EA47B0">
      <w:start w:val="1"/>
      <w:numFmt w:val="bullet"/>
      <w:lvlText w:val="o"/>
      <w:lvlJc w:val="left"/>
      <w:pPr>
        <w:ind w:left="3600" w:hanging="360"/>
      </w:pPr>
      <w:rPr>
        <w:rFonts w:ascii="Courier New" w:hAnsi="Courier New" w:hint="default"/>
      </w:rPr>
    </w:lvl>
    <w:lvl w:ilvl="5" w:tplc="944A66BA">
      <w:start w:val="1"/>
      <w:numFmt w:val="bullet"/>
      <w:lvlText w:val=""/>
      <w:lvlJc w:val="left"/>
      <w:pPr>
        <w:ind w:left="4320" w:hanging="360"/>
      </w:pPr>
      <w:rPr>
        <w:rFonts w:ascii="Wingdings" w:hAnsi="Wingdings" w:hint="default"/>
      </w:rPr>
    </w:lvl>
    <w:lvl w:ilvl="6" w:tplc="69148A88">
      <w:start w:val="1"/>
      <w:numFmt w:val="bullet"/>
      <w:lvlText w:val=""/>
      <w:lvlJc w:val="left"/>
      <w:pPr>
        <w:ind w:left="5040" w:hanging="360"/>
      </w:pPr>
      <w:rPr>
        <w:rFonts w:ascii="Symbol" w:hAnsi="Symbol" w:hint="default"/>
      </w:rPr>
    </w:lvl>
    <w:lvl w:ilvl="7" w:tplc="1C3C99E0">
      <w:start w:val="1"/>
      <w:numFmt w:val="bullet"/>
      <w:lvlText w:val="o"/>
      <w:lvlJc w:val="left"/>
      <w:pPr>
        <w:ind w:left="5760" w:hanging="360"/>
      </w:pPr>
      <w:rPr>
        <w:rFonts w:ascii="Courier New" w:hAnsi="Courier New" w:hint="default"/>
      </w:rPr>
    </w:lvl>
    <w:lvl w:ilvl="8" w:tplc="B5249FD8">
      <w:start w:val="1"/>
      <w:numFmt w:val="bullet"/>
      <w:lvlText w:val=""/>
      <w:lvlJc w:val="left"/>
      <w:pPr>
        <w:ind w:left="6480" w:hanging="360"/>
      </w:pPr>
      <w:rPr>
        <w:rFonts w:ascii="Wingdings" w:hAnsi="Wingdings" w:hint="default"/>
      </w:rPr>
    </w:lvl>
  </w:abstractNum>
  <w:abstractNum w:abstractNumId="150" w15:restartNumberingAfterBreak="0">
    <w:nsid w:val="66BE4972"/>
    <w:multiLevelType w:val="hybridMultilevel"/>
    <w:tmpl w:val="A770FBDC"/>
    <w:lvl w:ilvl="0" w:tplc="B7C452B8">
      <w:start w:val="1"/>
      <w:numFmt w:val="bullet"/>
      <w:lvlText w:val=""/>
      <w:lvlJc w:val="left"/>
      <w:pPr>
        <w:ind w:left="720" w:hanging="360"/>
      </w:pPr>
      <w:rPr>
        <w:rFonts w:ascii="Symbol" w:hAnsi="Symbol" w:hint="default"/>
      </w:rPr>
    </w:lvl>
    <w:lvl w:ilvl="1" w:tplc="C76043A8">
      <w:start w:val="1"/>
      <w:numFmt w:val="bullet"/>
      <w:lvlText w:val="o"/>
      <w:lvlJc w:val="left"/>
      <w:pPr>
        <w:ind w:left="1440" w:hanging="360"/>
      </w:pPr>
      <w:rPr>
        <w:rFonts w:ascii="Courier New" w:hAnsi="Courier New" w:hint="default"/>
      </w:rPr>
    </w:lvl>
    <w:lvl w:ilvl="2" w:tplc="DB2E381A">
      <w:start w:val="1"/>
      <w:numFmt w:val="bullet"/>
      <w:lvlText w:val=""/>
      <w:lvlJc w:val="left"/>
      <w:pPr>
        <w:ind w:left="2160" w:hanging="360"/>
      </w:pPr>
      <w:rPr>
        <w:rFonts w:ascii="Wingdings" w:hAnsi="Wingdings" w:hint="default"/>
      </w:rPr>
    </w:lvl>
    <w:lvl w:ilvl="3" w:tplc="8C9CE594">
      <w:start w:val="1"/>
      <w:numFmt w:val="bullet"/>
      <w:lvlText w:val=""/>
      <w:lvlJc w:val="left"/>
      <w:pPr>
        <w:ind w:left="2880" w:hanging="360"/>
      </w:pPr>
      <w:rPr>
        <w:rFonts w:ascii="Symbol" w:hAnsi="Symbol" w:hint="default"/>
      </w:rPr>
    </w:lvl>
    <w:lvl w:ilvl="4" w:tplc="0ACC96FE">
      <w:start w:val="1"/>
      <w:numFmt w:val="bullet"/>
      <w:lvlText w:val="o"/>
      <w:lvlJc w:val="left"/>
      <w:pPr>
        <w:ind w:left="3600" w:hanging="360"/>
      </w:pPr>
      <w:rPr>
        <w:rFonts w:ascii="Courier New" w:hAnsi="Courier New" w:hint="default"/>
      </w:rPr>
    </w:lvl>
    <w:lvl w:ilvl="5" w:tplc="0DC0CC68">
      <w:start w:val="1"/>
      <w:numFmt w:val="bullet"/>
      <w:lvlText w:val=""/>
      <w:lvlJc w:val="left"/>
      <w:pPr>
        <w:ind w:left="4320" w:hanging="360"/>
      </w:pPr>
      <w:rPr>
        <w:rFonts w:ascii="Wingdings" w:hAnsi="Wingdings" w:hint="default"/>
      </w:rPr>
    </w:lvl>
    <w:lvl w:ilvl="6" w:tplc="2DB0222E">
      <w:start w:val="1"/>
      <w:numFmt w:val="bullet"/>
      <w:lvlText w:val=""/>
      <w:lvlJc w:val="left"/>
      <w:pPr>
        <w:ind w:left="5040" w:hanging="360"/>
      </w:pPr>
      <w:rPr>
        <w:rFonts w:ascii="Symbol" w:hAnsi="Symbol" w:hint="default"/>
      </w:rPr>
    </w:lvl>
    <w:lvl w:ilvl="7" w:tplc="B3A8BD44">
      <w:start w:val="1"/>
      <w:numFmt w:val="bullet"/>
      <w:lvlText w:val="o"/>
      <w:lvlJc w:val="left"/>
      <w:pPr>
        <w:ind w:left="5760" w:hanging="360"/>
      </w:pPr>
      <w:rPr>
        <w:rFonts w:ascii="Courier New" w:hAnsi="Courier New" w:hint="default"/>
      </w:rPr>
    </w:lvl>
    <w:lvl w:ilvl="8" w:tplc="93165026">
      <w:start w:val="1"/>
      <w:numFmt w:val="bullet"/>
      <w:lvlText w:val=""/>
      <w:lvlJc w:val="left"/>
      <w:pPr>
        <w:ind w:left="6480" w:hanging="360"/>
      </w:pPr>
      <w:rPr>
        <w:rFonts w:ascii="Wingdings" w:hAnsi="Wingdings" w:hint="default"/>
      </w:rPr>
    </w:lvl>
  </w:abstractNum>
  <w:abstractNum w:abstractNumId="151" w15:restartNumberingAfterBreak="0">
    <w:nsid w:val="66C02BB8"/>
    <w:multiLevelType w:val="hybridMultilevel"/>
    <w:tmpl w:val="CFA8131C"/>
    <w:lvl w:ilvl="0" w:tplc="6756E05A">
      <w:start w:val="1"/>
      <w:numFmt w:val="bullet"/>
      <w:lvlText w:val="-"/>
      <w:lvlJc w:val="left"/>
      <w:pPr>
        <w:ind w:left="720" w:hanging="360"/>
      </w:pPr>
      <w:rPr>
        <w:rFonts w:ascii="Calibri" w:hAnsi="Calibri" w:hint="default"/>
      </w:rPr>
    </w:lvl>
    <w:lvl w:ilvl="1" w:tplc="8424C05E">
      <w:start w:val="1"/>
      <w:numFmt w:val="bullet"/>
      <w:lvlText w:val="o"/>
      <w:lvlJc w:val="left"/>
      <w:pPr>
        <w:ind w:left="1440" w:hanging="360"/>
      </w:pPr>
      <w:rPr>
        <w:rFonts w:ascii="Courier New" w:hAnsi="Courier New" w:hint="default"/>
      </w:rPr>
    </w:lvl>
    <w:lvl w:ilvl="2" w:tplc="80969A66">
      <w:start w:val="1"/>
      <w:numFmt w:val="bullet"/>
      <w:lvlText w:val=""/>
      <w:lvlJc w:val="left"/>
      <w:pPr>
        <w:ind w:left="2160" w:hanging="360"/>
      </w:pPr>
      <w:rPr>
        <w:rFonts w:ascii="Wingdings" w:hAnsi="Wingdings" w:hint="default"/>
      </w:rPr>
    </w:lvl>
    <w:lvl w:ilvl="3" w:tplc="D5C20544">
      <w:start w:val="1"/>
      <w:numFmt w:val="bullet"/>
      <w:lvlText w:val=""/>
      <w:lvlJc w:val="left"/>
      <w:pPr>
        <w:ind w:left="2880" w:hanging="360"/>
      </w:pPr>
      <w:rPr>
        <w:rFonts w:ascii="Symbol" w:hAnsi="Symbol" w:hint="default"/>
      </w:rPr>
    </w:lvl>
    <w:lvl w:ilvl="4" w:tplc="60BC9B7C">
      <w:start w:val="1"/>
      <w:numFmt w:val="bullet"/>
      <w:lvlText w:val="o"/>
      <w:lvlJc w:val="left"/>
      <w:pPr>
        <w:ind w:left="3600" w:hanging="360"/>
      </w:pPr>
      <w:rPr>
        <w:rFonts w:ascii="Courier New" w:hAnsi="Courier New" w:hint="default"/>
      </w:rPr>
    </w:lvl>
    <w:lvl w:ilvl="5" w:tplc="83328032">
      <w:start w:val="1"/>
      <w:numFmt w:val="bullet"/>
      <w:lvlText w:val=""/>
      <w:lvlJc w:val="left"/>
      <w:pPr>
        <w:ind w:left="4320" w:hanging="360"/>
      </w:pPr>
      <w:rPr>
        <w:rFonts w:ascii="Wingdings" w:hAnsi="Wingdings" w:hint="default"/>
      </w:rPr>
    </w:lvl>
    <w:lvl w:ilvl="6" w:tplc="9912EEEE">
      <w:start w:val="1"/>
      <w:numFmt w:val="bullet"/>
      <w:lvlText w:val=""/>
      <w:lvlJc w:val="left"/>
      <w:pPr>
        <w:ind w:left="5040" w:hanging="360"/>
      </w:pPr>
      <w:rPr>
        <w:rFonts w:ascii="Symbol" w:hAnsi="Symbol" w:hint="default"/>
      </w:rPr>
    </w:lvl>
    <w:lvl w:ilvl="7" w:tplc="E9FCF5FA">
      <w:start w:val="1"/>
      <w:numFmt w:val="bullet"/>
      <w:lvlText w:val="o"/>
      <w:lvlJc w:val="left"/>
      <w:pPr>
        <w:ind w:left="5760" w:hanging="360"/>
      </w:pPr>
      <w:rPr>
        <w:rFonts w:ascii="Courier New" w:hAnsi="Courier New" w:hint="default"/>
      </w:rPr>
    </w:lvl>
    <w:lvl w:ilvl="8" w:tplc="0D3AB6B0">
      <w:start w:val="1"/>
      <w:numFmt w:val="bullet"/>
      <w:lvlText w:val=""/>
      <w:lvlJc w:val="left"/>
      <w:pPr>
        <w:ind w:left="6480" w:hanging="360"/>
      </w:pPr>
      <w:rPr>
        <w:rFonts w:ascii="Wingdings" w:hAnsi="Wingdings" w:hint="default"/>
      </w:rPr>
    </w:lvl>
  </w:abstractNum>
  <w:abstractNum w:abstractNumId="152" w15:restartNumberingAfterBreak="0">
    <w:nsid w:val="67D22111"/>
    <w:multiLevelType w:val="hybridMultilevel"/>
    <w:tmpl w:val="66262D40"/>
    <w:lvl w:ilvl="0" w:tplc="684C9F5A">
      <w:start w:val="1"/>
      <w:numFmt w:val="bullet"/>
      <w:lvlText w:val="-"/>
      <w:lvlJc w:val="left"/>
      <w:pPr>
        <w:ind w:left="720" w:hanging="360"/>
      </w:pPr>
      <w:rPr>
        <w:rFonts w:ascii="Calibri" w:hAnsi="Calibri" w:hint="default"/>
      </w:rPr>
    </w:lvl>
    <w:lvl w:ilvl="1" w:tplc="B6FA37BE">
      <w:start w:val="1"/>
      <w:numFmt w:val="bullet"/>
      <w:lvlText w:val="o"/>
      <w:lvlJc w:val="left"/>
      <w:pPr>
        <w:ind w:left="1440" w:hanging="360"/>
      </w:pPr>
      <w:rPr>
        <w:rFonts w:ascii="Courier New" w:hAnsi="Courier New" w:hint="default"/>
      </w:rPr>
    </w:lvl>
    <w:lvl w:ilvl="2" w:tplc="DEBEAE86">
      <w:start w:val="1"/>
      <w:numFmt w:val="bullet"/>
      <w:lvlText w:val=""/>
      <w:lvlJc w:val="left"/>
      <w:pPr>
        <w:ind w:left="2160" w:hanging="360"/>
      </w:pPr>
      <w:rPr>
        <w:rFonts w:ascii="Wingdings" w:hAnsi="Wingdings" w:hint="default"/>
      </w:rPr>
    </w:lvl>
    <w:lvl w:ilvl="3" w:tplc="E27436AC">
      <w:start w:val="1"/>
      <w:numFmt w:val="bullet"/>
      <w:lvlText w:val=""/>
      <w:lvlJc w:val="left"/>
      <w:pPr>
        <w:ind w:left="2880" w:hanging="360"/>
      </w:pPr>
      <w:rPr>
        <w:rFonts w:ascii="Symbol" w:hAnsi="Symbol" w:hint="default"/>
      </w:rPr>
    </w:lvl>
    <w:lvl w:ilvl="4" w:tplc="AD0419E0">
      <w:start w:val="1"/>
      <w:numFmt w:val="bullet"/>
      <w:lvlText w:val="o"/>
      <w:lvlJc w:val="left"/>
      <w:pPr>
        <w:ind w:left="3600" w:hanging="360"/>
      </w:pPr>
      <w:rPr>
        <w:rFonts w:ascii="Courier New" w:hAnsi="Courier New" w:hint="default"/>
      </w:rPr>
    </w:lvl>
    <w:lvl w:ilvl="5" w:tplc="24A4080E">
      <w:start w:val="1"/>
      <w:numFmt w:val="bullet"/>
      <w:lvlText w:val=""/>
      <w:lvlJc w:val="left"/>
      <w:pPr>
        <w:ind w:left="4320" w:hanging="360"/>
      </w:pPr>
      <w:rPr>
        <w:rFonts w:ascii="Wingdings" w:hAnsi="Wingdings" w:hint="default"/>
      </w:rPr>
    </w:lvl>
    <w:lvl w:ilvl="6" w:tplc="7B865228">
      <w:start w:val="1"/>
      <w:numFmt w:val="bullet"/>
      <w:lvlText w:val=""/>
      <w:lvlJc w:val="left"/>
      <w:pPr>
        <w:ind w:left="5040" w:hanging="360"/>
      </w:pPr>
      <w:rPr>
        <w:rFonts w:ascii="Symbol" w:hAnsi="Symbol" w:hint="default"/>
      </w:rPr>
    </w:lvl>
    <w:lvl w:ilvl="7" w:tplc="1902A60E">
      <w:start w:val="1"/>
      <w:numFmt w:val="bullet"/>
      <w:lvlText w:val="o"/>
      <w:lvlJc w:val="left"/>
      <w:pPr>
        <w:ind w:left="5760" w:hanging="360"/>
      </w:pPr>
      <w:rPr>
        <w:rFonts w:ascii="Courier New" w:hAnsi="Courier New" w:hint="default"/>
      </w:rPr>
    </w:lvl>
    <w:lvl w:ilvl="8" w:tplc="F03CB6EA">
      <w:start w:val="1"/>
      <w:numFmt w:val="bullet"/>
      <w:lvlText w:val=""/>
      <w:lvlJc w:val="left"/>
      <w:pPr>
        <w:ind w:left="6480" w:hanging="360"/>
      </w:pPr>
      <w:rPr>
        <w:rFonts w:ascii="Wingdings" w:hAnsi="Wingdings" w:hint="default"/>
      </w:rPr>
    </w:lvl>
  </w:abstractNum>
  <w:abstractNum w:abstractNumId="153" w15:restartNumberingAfterBreak="0">
    <w:nsid w:val="681F2BF7"/>
    <w:multiLevelType w:val="hybridMultilevel"/>
    <w:tmpl w:val="D26C18CA"/>
    <w:lvl w:ilvl="0" w:tplc="6368F6A8">
      <w:start w:val="1"/>
      <w:numFmt w:val="bullet"/>
      <w:lvlText w:val=""/>
      <w:lvlJc w:val="left"/>
      <w:pPr>
        <w:ind w:left="720" w:hanging="360"/>
      </w:pPr>
      <w:rPr>
        <w:rFonts w:ascii="Symbol" w:hAnsi="Symbol" w:hint="default"/>
      </w:rPr>
    </w:lvl>
    <w:lvl w:ilvl="1" w:tplc="562E7C68">
      <w:start w:val="1"/>
      <w:numFmt w:val="bullet"/>
      <w:lvlText w:val="o"/>
      <w:lvlJc w:val="left"/>
      <w:pPr>
        <w:ind w:left="1440" w:hanging="360"/>
      </w:pPr>
      <w:rPr>
        <w:rFonts w:ascii="Courier New" w:hAnsi="Courier New" w:hint="default"/>
      </w:rPr>
    </w:lvl>
    <w:lvl w:ilvl="2" w:tplc="133E98F0">
      <w:start w:val="1"/>
      <w:numFmt w:val="bullet"/>
      <w:lvlText w:val=""/>
      <w:lvlJc w:val="left"/>
      <w:pPr>
        <w:ind w:left="2160" w:hanging="360"/>
      </w:pPr>
      <w:rPr>
        <w:rFonts w:ascii="Wingdings" w:hAnsi="Wingdings" w:hint="default"/>
      </w:rPr>
    </w:lvl>
    <w:lvl w:ilvl="3" w:tplc="B33C915A">
      <w:start w:val="1"/>
      <w:numFmt w:val="bullet"/>
      <w:lvlText w:val=""/>
      <w:lvlJc w:val="left"/>
      <w:pPr>
        <w:ind w:left="2880" w:hanging="360"/>
      </w:pPr>
      <w:rPr>
        <w:rFonts w:ascii="Symbol" w:hAnsi="Symbol" w:hint="default"/>
      </w:rPr>
    </w:lvl>
    <w:lvl w:ilvl="4" w:tplc="9C3AD762">
      <w:start w:val="1"/>
      <w:numFmt w:val="bullet"/>
      <w:lvlText w:val="o"/>
      <w:lvlJc w:val="left"/>
      <w:pPr>
        <w:ind w:left="3600" w:hanging="360"/>
      </w:pPr>
      <w:rPr>
        <w:rFonts w:ascii="Courier New" w:hAnsi="Courier New" w:hint="default"/>
      </w:rPr>
    </w:lvl>
    <w:lvl w:ilvl="5" w:tplc="7DB64F84">
      <w:start w:val="1"/>
      <w:numFmt w:val="bullet"/>
      <w:lvlText w:val=""/>
      <w:lvlJc w:val="left"/>
      <w:pPr>
        <w:ind w:left="4320" w:hanging="360"/>
      </w:pPr>
      <w:rPr>
        <w:rFonts w:ascii="Wingdings" w:hAnsi="Wingdings" w:hint="default"/>
      </w:rPr>
    </w:lvl>
    <w:lvl w:ilvl="6" w:tplc="D33C23E8">
      <w:start w:val="1"/>
      <w:numFmt w:val="bullet"/>
      <w:lvlText w:val=""/>
      <w:lvlJc w:val="left"/>
      <w:pPr>
        <w:ind w:left="5040" w:hanging="360"/>
      </w:pPr>
      <w:rPr>
        <w:rFonts w:ascii="Symbol" w:hAnsi="Symbol" w:hint="default"/>
      </w:rPr>
    </w:lvl>
    <w:lvl w:ilvl="7" w:tplc="CD74755C">
      <w:start w:val="1"/>
      <w:numFmt w:val="bullet"/>
      <w:lvlText w:val="o"/>
      <w:lvlJc w:val="left"/>
      <w:pPr>
        <w:ind w:left="5760" w:hanging="360"/>
      </w:pPr>
      <w:rPr>
        <w:rFonts w:ascii="Courier New" w:hAnsi="Courier New" w:hint="default"/>
      </w:rPr>
    </w:lvl>
    <w:lvl w:ilvl="8" w:tplc="DF380536">
      <w:start w:val="1"/>
      <w:numFmt w:val="bullet"/>
      <w:lvlText w:val=""/>
      <w:lvlJc w:val="left"/>
      <w:pPr>
        <w:ind w:left="6480" w:hanging="360"/>
      </w:pPr>
      <w:rPr>
        <w:rFonts w:ascii="Wingdings" w:hAnsi="Wingdings" w:hint="default"/>
      </w:rPr>
    </w:lvl>
  </w:abstractNum>
  <w:abstractNum w:abstractNumId="154" w15:restartNumberingAfterBreak="0">
    <w:nsid w:val="689C70EB"/>
    <w:multiLevelType w:val="hybridMultilevel"/>
    <w:tmpl w:val="7A14BDD0"/>
    <w:lvl w:ilvl="0" w:tplc="300A0001">
      <w:start w:val="1"/>
      <w:numFmt w:val="bullet"/>
      <w:lvlText w:val=""/>
      <w:lvlJc w:val="left"/>
      <w:pPr>
        <w:ind w:left="1068" w:hanging="360"/>
      </w:pPr>
      <w:rPr>
        <w:rFonts w:ascii="Symbol" w:hAnsi="Symbol" w:hint="default"/>
      </w:rPr>
    </w:lvl>
    <w:lvl w:ilvl="1" w:tplc="07C0CECE">
      <w:start w:val="1"/>
      <w:numFmt w:val="bullet"/>
      <w:lvlText w:val="o"/>
      <w:lvlJc w:val="left"/>
      <w:pPr>
        <w:ind w:left="1788" w:hanging="360"/>
      </w:pPr>
      <w:rPr>
        <w:rFonts w:ascii="Courier New" w:hAnsi="Courier New" w:hint="default"/>
      </w:rPr>
    </w:lvl>
    <w:lvl w:ilvl="2" w:tplc="68249378">
      <w:start w:val="1"/>
      <w:numFmt w:val="bullet"/>
      <w:lvlText w:val=""/>
      <w:lvlJc w:val="left"/>
      <w:pPr>
        <w:ind w:left="2508" w:hanging="360"/>
      </w:pPr>
      <w:rPr>
        <w:rFonts w:ascii="Wingdings" w:hAnsi="Wingdings" w:hint="default"/>
      </w:rPr>
    </w:lvl>
    <w:lvl w:ilvl="3" w:tplc="C6C4DF50">
      <w:start w:val="1"/>
      <w:numFmt w:val="bullet"/>
      <w:lvlText w:val=""/>
      <w:lvlJc w:val="left"/>
      <w:pPr>
        <w:ind w:left="3228" w:hanging="360"/>
      </w:pPr>
      <w:rPr>
        <w:rFonts w:ascii="Symbol" w:hAnsi="Symbol" w:hint="default"/>
      </w:rPr>
    </w:lvl>
    <w:lvl w:ilvl="4" w:tplc="80DCDEC8">
      <w:start w:val="1"/>
      <w:numFmt w:val="bullet"/>
      <w:lvlText w:val="o"/>
      <w:lvlJc w:val="left"/>
      <w:pPr>
        <w:ind w:left="3948" w:hanging="360"/>
      </w:pPr>
      <w:rPr>
        <w:rFonts w:ascii="Courier New" w:hAnsi="Courier New" w:hint="default"/>
      </w:rPr>
    </w:lvl>
    <w:lvl w:ilvl="5" w:tplc="5352C020">
      <w:start w:val="1"/>
      <w:numFmt w:val="bullet"/>
      <w:lvlText w:val=""/>
      <w:lvlJc w:val="left"/>
      <w:pPr>
        <w:ind w:left="4668" w:hanging="360"/>
      </w:pPr>
      <w:rPr>
        <w:rFonts w:ascii="Wingdings" w:hAnsi="Wingdings" w:hint="default"/>
      </w:rPr>
    </w:lvl>
    <w:lvl w:ilvl="6" w:tplc="12049A22">
      <w:start w:val="1"/>
      <w:numFmt w:val="bullet"/>
      <w:lvlText w:val=""/>
      <w:lvlJc w:val="left"/>
      <w:pPr>
        <w:ind w:left="5388" w:hanging="360"/>
      </w:pPr>
      <w:rPr>
        <w:rFonts w:ascii="Symbol" w:hAnsi="Symbol" w:hint="default"/>
      </w:rPr>
    </w:lvl>
    <w:lvl w:ilvl="7" w:tplc="788C177E">
      <w:start w:val="1"/>
      <w:numFmt w:val="bullet"/>
      <w:lvlText w:val="o"/>
      <w:lvlJc w:val="left"/>
      <w:pPr>
        <w:ind w:left="6108" w:hanging="360"/>
      </w:pPr>
      <w:rPr>
        <w:rFonts w:ascii="Courier New" w:hAnsi="Courier New" w:hint="default"/>
      </w:rPr>
    </w:lvl>
    <w:lvl w:ilvl="8" w:tplc="9EF832D2">
      <w:start w:val="1"/>
      <w:numFmt w:val="bullet"/>
      <w:lvlText w:val=""/>
      <w:lvlJc w:val="left"/>
      <w:pPr>
        <w:ind w:left="6828" w:hanging="360"/>
      </w:pPr>
      <w:rPr>
        <w:rFonts w:ascii="Wingdings" w:hAnsi="Wingdings" w:hint="default"/>
      </w:rPr>
    </w:lvl>
  </w:abstractNum>
  <w:abstractNum w:abstractNumId="155" w15:restartNumberingAfterBreak="0">
    <w:nsid w:val="6923316E"/>
    <w:multiLevelType w:val="hybridMultilevel"/>
    <w:tmpl w:val="06E82B60"/>
    <w:lvl w:ilvl="0" w:tplc="68A05538">
      <w:start w:val="1"/>
      <w:numFmt w:val="bullet"/>
      <w:lvlText w:val=""/>
      <w:lvlJc w:val="left"/>
      <w:pPr>
        <w:ind w:left="720" w:hanging="360"/>
      </w:pPr>
      <w:rPr>
        <w:rFonts w:ascii="Symbol" w:hAnsi="Symbol" w:hint="default"/>
      </w:rPr>
    </w:lvl>
    <w:lvl w:ilvl="1" w:tplc="D1986918">
      <w:start w:val="1"/>
      <w:numFmt w:val="bullet"/>
      <w:lvlText w:val="o"/>
      <w:lvlJc w:val="left"/>
      <w:pPr>
        <w:ind w:left="1440" w:hanging="360"/>
      </w:pPr>
      <w:rPr>
        <w:rFonts w:ascii="Courier New" w:hAnsi="Courier New" w:hint="default"/>
      </w:rPr>
    </w:lvl>
    <w:lvl w:ilvl="2" w:tplc="5A48F212">
      <w:start w:val="1"/>
      <w:numFmt w:val="bullet"/>
      <w:lvlText w:val=""/>
      <w:lvlJc w:val="left"/>
      <w:pPr>
        <w:ind w:left="2160" w:hanging="360"/>
      </w:pPr>
      <w:rPr>
        <w:rFonts w:ascii="Wingdings" w:hAnsi="Wingdings" w:hint="default"/>
      </w:rPr>
    </w:lvl>
    <w:lvl w:ilvl="3" w:tplc="4F34F792">
      <w:start w:val="1"/>
      <w:numFmt w:val="bullet"/>
      <w:lvlText w:val=""/>
      <w:lvlJc w:val="left"/>
      <w:pPr>
        <w:ind w:left="2880" w:hanging="360"/>
      </w:pPr>
      <w:rPr>
        <w:rFonts w:ascii="Symbol" w:hAnsi="Symbol" w:hint="default"/>
      </w:rPr>
    </w:lvl>
    <w:lvl w:ilvl="4" w:tplc="414A23C0">
      <w:start w:val="1"/>
      <w:numFmt w:val="bullet"/>
      <w:lvlText w:val="o"/>
      <w:lvlJc w:val="left"/>
      <w:pPr>
        <w:ind w:left="3600" w:hanging="360"/>
      </w:pPr>
      <w:rPr>
        <w:rFonts w:ascii="Courier New" w:hAnsi="Courier New" w:hint="default"/>
      </w:rPr>
    </w:lvl>
    <w:lvl w:ilvl="5" w:tplc="E8D260FA">
      <w:start w:val="1"/>
      <w:numFmt w:val="bullet"/>
      <w:lvlText w:val=""/>
      <w:lvlJc w:val="left"/>
      <w:pPr>
        <w:ind w:left="4320" w:hanging="360"/>
      </w:pPr>
      <w:rPr>
        <w:rFonts w:ascii="Wingdings" w:hAnsi="Wingdings" w:hint="default"/>
      </w:rPr>
    </w:lvl>
    <w:lvl w:ilvl="6" w:tplc="BFE4341E">
      <w:start w:val="1"/>
      <w:numFmt w:val="bullet"/>
      <w:lvlText w:val=""/>
      <w:lvlJc w:val="left"/>
      <w:pPr>
        <w:ind w:left="5040" w:hanging="360"/>
      </w:pPr>
      <w:rPr>
        <w:rFonts w:ascii="Symbol" w:hAnsi="Symbol" w:hint="default"/>
      </w:rPr>
    </w:lvl>
    <w:lvl w:ilvl="7" w:tplc="E18A1928">
      <w:start w:val="1"/>
      <w:numFmt w:val="bullet"/>
      <w:lvlText w:val="o"/>
      <w:lvlJc w:val="left"/>
      <w:pPr>
        <w:ind w:left="5760" w:hanging="360"/>
      </w:pPr>
      <w:rPr>
        <w:rFonts w:ascii="Courier New" w:hAnsi="Courier New" w:hint="default"/>
      </w:rPr>
    </w:lvl>
    <w:lvl w:ilvl="8" w:tplc="9A12461A">
      <w:start w:val="1"/>
      <w:numFmt w:val="bullet"/>
      <w:lvlText w:val=""/>
      <w:lvlJc w:val="left"/>
      <w:pPr>
        <w:ind w:left="6480" w:hanging="360"/>
      </w:pPr>
      <w:rPr>
        <w:rFonts w:ascii="Wingdings" w:hAnsi="Wingdings" w:hint="default"/>
      </w:rPr>
    </w:lvl>
  </w:abstractNum>
  <w:abstractNum w:abstractNumId="156" w15:restartNumberingAfterBreak="0">
    <w:nsid w:val="69BF01A6"/>
    <w:multiLevelType w:val="hybridMultilevel"/>
    <w:tmpl w:val="C31A486E"/>
    <w:lvl w:ilvl="0" w:tplc="F210D2B8">
      <w:start w:val="1"/>
      <w:numFmt w:val="bullet"/>
      <w:lvlText w:val="-"/>
      <w:lvlJc w:val="left"/>
      <w:pPr>
        <w:ind w:left="720" w:hanging="360"/>
      </w:pPr>
      <w:rPr>
        <w:rFonts w:ascii="Calibri" w:hAnsi="Calibri" w:hint="default"/>
      </w:rPr>
    </w:lvl>
    <w:lvl w:ilvl="1" w:tplc="56428ED2">
      <w:start w:val="1"/>
      <w:numFmt w:val="bullet"/>
      <w:lvlText w:val="o"/>
      <w:lvlJc w:val="left"/>
      <w:pPr>
        <w:ind w:left="1440" w:hanging="360"/>
      </w:pPr>
      <w:rPr>
        <w:rFonts w:ascii="Courier New" w:hAnsi="Courier New" w:hint="default"/>
      </w:rPr>
    </w:lvl>
    <w:lvl w:ilvl="2" w:tplc="A0E28932">
      <w:start w:val="1"/>
      <w:numFmt w:val="bullet"/>
      <w:lvlText w:val=""/>
      <w:lvlJc w:val="left"/>
      <w:pPr>
        <w:ind w:left="2160" w:hanging="360"/>
      </w:pPr>
      <w:rPr>
        <w:rFonts w:ascii="Wingdings" w:hAnsi="Wingdings" w:hint="default"/>
      </w:rPr>
    </w:lvl>
    <w:lvl w:ilvl="3" w:tplc="E4122E58">
      <w:start w:val="1"/>
      <w:numFmt w:val="bullet"/>
      <w:lvlText w:val=""/>
      <w:lvlJc w:val="left"/>
      <w:pPr>
        <w:ind w:left="2880" w:hanging="360"/>
      </w:pPr>
      <w:rPr>
        <w:rFonts w:ascii="Symbol" w:hAnsi="Symbol" w:hint="default"/>
      </w:rPr>
    </w:lvl>
    <w:lvl w:ilvl="4" w:tplc="405C7BD6">
      <w:start w:val="1"/>
      <w:numFmt w:val="bullet"/>
      <w:lvlText w:val="o"/>
      <w:lvlJc w:val="left"/>
      <w:pPr>
        <w:ind w:left="3600" w:hanging="360"/>
      </w:pPr>
      <w:rPr>
        <w:rFonts w:ascii="Courier New" w:hAnsi="Courier New" w:hint="default"/>
      </w:rPr>
    </w:lvl>
    <w:lvl w:ilvl="5" w:tplc="44282724">
      <w:start w:val="1"/>
      <w:numFmt w:val="bullet"/>
      <w:lvlText w:val=""/>
      <w:lvlJc w:val="left"/>
      <w:pPr>
        <w:ind w:left="4320" w:hanging="360"/>
      </w:pPr>
      <w:rPr>
        <w:rFonts w:ascii="Wingdings" w:hAnsi="Wingdings" w:hint="default"/>
      </w:rPr>
    </w:lvl>
    <w:lvl w:ilvl="6" w:tplc="ED126EEA">
      <w:start w:val="1"/>
      <w:numFmt w:val="bullet"/>
      <w:lvlText w:val=""/>
      <w:lvlJc w:val="left"/>
      <w:pPr>
        <w:ind w:left="5040" w:hanging="360"/>
      </w:pPr>
      <w:rPr>
        <w:rFonts w:ascii="Symbol" w:hAnsi="Symbol" w:hint="default"/>
      </w:rPr>
    </w:lvl>
    <w:lvl w:ilvl="7" w:tplc="6EF8AC22">
      <w:start w:val="1"/>
      <w:numFmt w:val="bullet"/>
      <w:lvlText w:val="o"/>
      <w:lvlJc w:val="left"/>
      <w:pPr>
        <w:ind w:left="5760" w:hanging="360"/>
      </w:pPr>
      <w:rPr>
        <w:rFonts w:ascii="Courier New" w:hAnsi="Courier New" w:hint="default"/>
      </w:rPr>
    </w:lvl>
    <w:lvl w:ilvl="8" w:tplc="34202BB4">
      <w:start w:val="1"/>
      <w:numFmt w:val="bullet"/>
      <w:lvlText w:val=""/>
      <w:lvlJc w:val="left"/>
      <w:pPr>
        <w:ind w:left="6480" w:hanging="360"/>
      </w:pPr>
      <w:rPr>
        <w:rFonts w:ascii="Wingdings" w:hAnsi="Wingdings" w:hint="default"/>
      </w:rPr>
    </w:lvl>
  </w:abstractNum>
  <w:abstractNum w:abstractNumId="157" w15:restartNumberingAfterBreak="0">
    <w:nsid w:val="6B1E2F59"/>
    <w:multiLevelType w:val="hybridMultilevel"/>
    <w:tmpl w:val="6800685E"/>
    <w:lvl w:ilvl="0" w:tplc="7B002D12">
      <w:start w:val="1"/>
      <w:numFmt w:val="bullet"/>
      <w:lvlText w:val=""/>
      <w:lvlJc w:val="left"/>
      <w:pPr>
        <w:ind w:left="720" w:hanging="360"/>
      </w:pPr>
      <w:rPr>
        <w:rFonts w:ascii="Symbol" w:hAnsi="Symbol" w:hint="default"/>
      </w:rPr>
    </w:lvl>
    <w:lvl w:ilvl="1" w:tplc="646C1FDE">
      <w:start w:val="1"/>
      <w:numFmt w:val="bullet"/>
      <w:lvlText w:val="o"/>
      <w:lvlJc w:val="left"/>
      <w:pPr>
        <w:ind w:left="1440" w:hanging="360"/>
      </w:pPr>
      <w:rPr>
        <w:rFonts w:ascii="Courier New" w:hAnsi="Courier New" w:hint="default"/>
      </w:rPr>
    </w:lvl>
    <w:lvl w:ilvl="2" w:tplc="F18AECC2">
      <w:start w:val="1"/>
      <w:numFmt w:val="bullet"/>
      <w:lvlText w:val=""/>
      <w:lvlJc w:val="left"/>
      <w:pPr>
        <w:ind w:left="2160" w:hanging="360"/>
      </w:pPr>
      <w:rPr>
        <w:rFonts w:ascii="Wingdings" w:hAnsi="Wingdings" w:hint="default"/>
      </w:rPr>
    </w:lvl>
    <w:lvl w:ilvl="3" w:tplc="74AA3418">
      <w:start w:val="1"/>
      <w:numFmt w:val="bullet"/>
      <w:lvlText w:val=""/>
      <w:lvlJc w:val="left"/>
      <w:pPr>
        <w:ind w:left="2880" w:hanging="360"/>
      </w:pPr>
      <w:rPr>
        <w:rFonts w:ascii="Symbol" w:hAnsi="Symbol" w:hint="default"/>
      </w:rPr>
    </w:lvl>
    <w:lvl w:ilvl="4" w:tplc="E0582826">
      <w:start w:val="1"/>
      <w:numFmt w:val="bullet"/>
      <w:lvlText w:val="o"/>
      <w:lvlJc w:val="left"/>
      <w:pPr>
        <w:ind w:left="3600" w:hanging="360"/>
      </w:pPr>
      <w:rPr>
        <w:rFonts w:ascii="Courier New" w:hAnsi="Courier New" w:hint="default"/>
      </w:rPr>
    </w:lvl>
    <w:lvl w:ilvl="5" w:tplc="7BEEFE98">
      <w:start w:val="1"/>
      <w:numFmt w:val="bullet"/>
      <w:lvlText w:val=""/>
      <w:lvlJc w:val="left"/>
      <w:pPr>
        <w:ind w:left="4320" w:hanging="360"/>
      </w:pPr>
      <w:rPr>
        <w:rFonts w:ascii="Wingdings" w:hAnsi="Wingdings" w:hint="default"/>
      </w:rPr>
    </w:lvl>
    <w:lvl w:ilvl="6" w:tplc="BADC2F82">
      <w:start w:val="1"/>
      <w:numFmt w:val="bullet"/>
      <w:lvlText w:val=""/>
      <w:lvlJc w:val="left"/>
      <w:pPr>
        <w:ind w:left="5040" w:hanging="360"/>
      </w:pPr>
      <w:rPr>
        <w:rFonts w:ascii="Symbol" w:hAnsi="Symbol" w:hint="default"/>
      </w:rPr>
    </w:lvl>
    <w:lvl w:ilvl="7" w:tplc="1C9E432C">
      <w:start w:val="1"/>
      <w:numFmt w:val="bullet"/>
      <w:lvlText w:val="o"/>
      <w:lvlJc w:val="left"/>
      <w:pPr>
        <w:ind w:left="5760" w:hanging="360"/>
      </w:pPr>
      <w:rPr>
        <w:rFonts w:ascii="Courier New" w:hAnsi="Courier New" w:hint="default"/>
      </w:rPr>
    </w:lvl>
    <w:lvl w:ilvl="8" w:tplc="534CEDFC">
      <w:start w:val="1"/>
      <w:numFmt w:val="bullet"/>
      <w:lvlText w:val=""/>
      <w:lvlJc w:val="left"/>
      <w:pPr>
        <w:ind w:left="6480" w:hanging="360"/>
      </w:pPr>
      <w:rPr>
        <w:rFonts w:ascii="Wingdings" w:hAnsi="Wingdings" w:hint="default"/>
      </w:rPr>
    </w:lvl>
  </w:abstractNum>
  <w:abstractNum w:abstractNumId="158" w15:restartNumberingAfterBreak="0">
    <w:nsid w:val="6B206749"/>
    <w:multiLevelType w:val="hybridMultilevel"/>
    <w:tmpl w:val="D5F46E0C"/>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9" w15:restartNumberingAfterBreak="0">
    <w:nsid w:val="6B2E056A"/>
    <w:multiLevelType w:val="hybridMultilevel"/>
    <w:tmpl w:val="BCAA5FFA"/>
    <w:lvl w:ilvl="0" w:tplc="6CA464F4">
      <w:start w:val="1"/>
      <w:numFmt w:val="bullet"/>
      <w:lvlText w:val=""/>
      <w:lvlJc w:val="left"/>
      <w:pPr>
        <w:ind w:left="720" w:hanging="360"/>
      </w:pPr>
      <w:rPr>
        <w:rFonts w:ascii="Symbol" w:hAnsi="Symbol" w:hint="default"/>
      </w:rPr>
    </w:lvl>
    <w:lvl w:ilvl="1" w:tplc="56E2A846">
      <w:start w:val="1"/>
      <w:numFmt w:val="bullet"/>
      <w:lvlText w:val="o"/>
      <w:lvlJc w:val="left"/>
      <w:pPr>
        <w:ind w:left="1440" w:hanging="360"/>
      </w:pPr>
      <w:rPr>
        <w:rFonts w:ascii="Courier New" w:hAnsi="Courier New" w:hint="default"/>
      </w:rPr>
    </w:lvl>
    <w:lvl w:ilvl="2" w:tplc="2BE4467E">
      <w:start w:val="1"/>
      <w:numFmt w:val="bullet"/>
      <w:lvlText w:val=""/>
      <w:lvlJc w:val="left"/>
      <w:pPr>
        <w:ind w:left="2160" w:hanging="360"/>
      </w:pPr>
      <w:rPr>
        <w:rFonts w:ascii="Wingdings" w:hAnsi="Wingdings" w:hint="default"/>
      </w:rPr>
    </w:lvl>
    <w:lvl w:ilvl="3" w:tplc="D36A36D0">
      <w:start w:val="1"/>
      <w:numFmt w:val="bullet"/>
      <w:lvlText w:val=""/>
      <w:lvlJc w:val="left"/>
      <w:pPr>
        <w:ind w:left="2880" w:hanging="360"/>
      </w:pPr>
      <w:rPr>
        <w:rFonts w:ascii="Symbol" w:hAnsi="Symbol" w:hint="default"/>
      </w:rPr>
    </w:lvl>
    <w:lvl w:ilvl="4" w:tplc="207C7F52">
      <w:start w:val="1"/>
      <w:numFmt w:val="bullet"/>
      <w:lvlText w:val="o"/>
      <w:lvlJc w:val="left"/>
      <w:pPr>
        <w:ind w:left="3600" w:hanging="360"/>
      </w:pPr>
      <w:rPr>
        <w:rFonts w:ascii="Courier New" w:hAnsi="Courier New" w:hint="default"/>
      </w:rPr>
    </w:lvl>
    <w:lvl w:ilvl="5" w:tplc="EFCE6D3E">
      <w:start w:val="1"/>
      <w:numFmt w:val="bullet"/>
      <w:lvlText w:val=""/>
      <w:lvlJc w:val="left"/>
      <w:pPr>
        <w:ind w:left="4320" w:hanging="360"/>
      </w:pPr>
      <w:rPr>
        <w:rFonts w:ascii="Wingdings" w:hAnsi="Wingdings" w:hint="default"/>
      </w:rPr>
    </w:lvl>
    <w:lvl w:ilvl="6" w:tplc="4E92B15C">
      <w:start w:val="1"/>
      <w:numFmt w:val="bullet"/>
      <w:lvlText w:val=""/>
      <w:lvlJc w:val="left"/>
      <w:pPr>
        <w:ind w:left="5040" w:hanging="360"/>
      </w:pPr>
      <w:rPr>
        <w:rFonts w:ascii="Symbol" w:hAnsi="Symbol" w:hint="default"/>
      </w:rPr>
    </w:lvl>
    <w:lvl w:ilvl="7" w:tplc="99D87E84">
      <w:start w:val="1"/>
      <w:numFmt w:val="bullet"/>
      <w:lvlText w:val="o"/>
      <w:lvlJc w:val="left"/>
      <w:pPr>
        <w:ind w:left="5760" w:hanging="360"/>
      </w:pPr>
      <w:rPr>
        <w:rFonts w:ascii="Courier New" w:hAnsi="Courier New" w:hint="default"/>
      </w:rPr>
    </w:lvl>
    <w:lvl w:ilvl="8" w:tplc="25F6D41E">
      <w:start w:val="1"/>
      <w:numFmt w:val="bullet"/>
      <w:lvlText w:val=""/>
      <w:lvlJc w:val="left"/>
      <w:pPr>
        <w:ind w:left="6480" w:hanging="360"/>
      </w:pPr>
      <w:rPr>
        <w:rFonts w:ascii="Wingdings" w:hAnsi="Wingdings" w:hint="default"/>
      </w:rPr>
    </w:lvl>
  </w:abstractNum>
  <w:abstractNum w:abstractNumId="160" w15:restartNumberingAfterBreak="0">
    <w:nsid w:val="6BB959FC"/>
    <w:multiLevelType w:val="hybridMultilevel"/>
    <w:tmpl w:val="FFFFFFFF"/>
    <w:lvl w:ilvl="0" w:tplc="E6DE9694">
      <w:start w:val="1"/>
      <w:numFmt w:val="bullet"/>
      <w:lvlText w:val=""/>
      <w:lvlJc w:val="left"/>
      <w:pPr>
        <w:ind w:left="720" w:hanging="360"/>
      </w:pPr>
      <w:rPr>
        <w:rFonts w:ascii="Symbol" w:hAnsi="Symbol" w:hint="default"/>
      </w:rPr>
    </w:lvl>
    <w:lvl w:ilvl="1" w:tplc="1818C428">
      <w:start w:val="1"/>
      <w:numFmt w:val="bullet"/>
      <w:lvlText w:val="o"/>
      <w:lvlJc w:val="left"/>
      <w:pPr>
        <w:ind w:left="1440" w:hanging="360"/>
      </w:pPr>
      <w:rPr>
        <w:rFonts w:ascii="Courier New" w:hAnsi="Courier New" w:hint="default"/>
      </w:rPr>
    </w:lvl>
    <w:lvl w:ilvl="2" w:tplc="BCFA6FEC">
      <w:start w:val="1"/>
      <w:numFmt w:val="bullet"/>
      <w:lvlText w:val=""/>
      <w:lvlJc w:val="left"/>
      <w:pPr>
        <w:ind w:left="2160" w:hanging="360"/>
      </w:pPr>
      <w:rPr>
        <w:rFonts w:ascii="Wingdings" w:hAnsi="Wingdings" w:hint="default"/>
      </w:rPr>
    </w:lvl>
    <w:lvl w:ilvl="3" w:tplc="27506BB8">
      <w:start w:val="1"/>
      <w:numFmt w:val="bullet"/>
      <w:lvlText w:val=""/>
      <w:lvlJc w:val="left"/>
      <w:pPr>
        <w:ind w:left="2880" w:hanging="360"/>
      </w:pPr>
      <w:rPr>
        <w:rFonts w:ascii="Symbol" w:hAnsi="Symbol" w:hint="default"/>
      </w:rPr>
    </w:lvl>
    <w:lvl w:ilvl="4" w:tplc="01986378">
      <w:start w:val="1"/>
      <w:numFmt w:val="bullet"/>
      <w:lvlText w:val="o"/>
      <w:lvlJc w:val="left"/>
      <w:pPr>
        <w:ind w:left="3600" w:hanging="360"/>
      </w:pPr>
      <w:rPr>
        <w:rFonts w:ascii="Courier New" w:hAnsi="Courier New" w:hint="default"/>
      </w:rPr>
    </w:lvl>
    <w:lvl w:ilvl="5" w:tplc="6ABAD9CA">
      <w:start w:val="1"/>
      <w:numFmt w:val="bullet"/>
      <w:lvlText w:val=""/>
      <w:lvlJc w:val="left"/>
      <w:pPr>
        <w:ind w:left="4320" w:hanging="360"/>
      </w:pPr>
      <w:rPr>
        <w:rFonts w:ascii="Wingdings" w:hAnsi="Wingdings" w:hint="default"/>
      </w:rPr>
    </w:lvl>
    <w:lvl w:ilvl="6" w:tplc="A1A4C370">
      <w:start w:val="1"/>
      <w:numFmt w:val="bullet"/>
      <w:lvlText w:val=""/>
      <w:lvlJc w:val="left"/>
      <w:pPr>
        <w:ind w:left="5040" w:hanging="360"/>
      </w:pPr>
      <w:rPr>
        <w:rFonts w:ascii="Symbol" w:hAnsi="Symbol" w:hint="default"/>
      </w:rPr>
    </w:lvl>
    <w:lvl w:ilvl="7" w:tplc="20F60062">
      <w:start w:val="1"/>
      <w:numFmt w:val="bullet"/>
      <w:lvlText w:val="o"/>
      <w:lvlJc w:val="left"/>
      <w:pPr>
        <w:ind w:left="5760" w:hanging="360"/>
      </w:pPr>
      <w:rPr>
        <w:rFonts w:ascii="Courier New" w:hAnsi="Courier New" w:hint="default"/>
      </w:rPr>
    </w:lvl>
    <w:lvl w:ilvl="8" w:tplc="0A94349E">
      <w:start w:val="1"/>
      <w:numFmt w:val="bullet"/>
      <w:lvlText w:val=""/>
      <w:lvlJc w:val="left"/>
      <w:pPr>
        <w:ind w:left="6480" w:hanging="360"/>
      </w:pPr>
      <w:rPr>
        <w:rFonts w:ascii="Wingdings" w:hAnsi="Wingdings" w:hint="default"/>
      </w:rPr>
    </w:lvl>
  </w:abstractNum>
  <w:abstractNum w:abstractNumId="161" w15:restartNumberingAfterBreak="0">
    <w:nsid w:val="6BBA7C36"/>
    <w:multiLevelType w:val="hybridMultilevel"/>
    <w:tmpl w:val="EBACAD80"/>
    <w:lvl w:ilvl="0" w:tplc="300A0003">
      <w:start w:val="1"/>
      <w:numFmt w:val="bullet"/>
      <w:lvlText w:val="o"/>
      <w:lvlJc w:val="left"/>
      <w:pPr>
        <w:ind w:left="720" w:hanging="360"/>
      </w:pPr>
      <w:rPr>
        <w:rFonts w:ascii="Courier New" w:hAnsi="Courier New" w:cs="Courier New"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2" w15:restartNumberingAfterBreak="0">
    <w:nsid w:val="6BBB4381"/>
    <w:multiLevelType w:val="hybridMultilevel"/>
    <w:tmpl w:val="0070091C"/>
    <w:lvl w:ilvl="0" w:tplc="F0940B76">
      <w:start w:val="1"/>
      <w:numFmt w:val="bullet"/>
      <w:lvlText w:val=""/>
      <w:lvlJc w:val="left"/>
      <w:pPr>
        <w:ind w:left="720" w:hanging="360"/>
      </w:pPr>
      <w:rPr>
        <w:rFonts w:ascii="Symbol" w:hAnsi="Symbol" w:hint="default"/>
        <w:color w:val="auto"/>
      </w:rPr>
    </w:lvl>
    <w:lvl w:ilvl="1" w:tplc="724A227E">
      <w:start w:val="1"/>
      <w:numFmt w:val="bullet"/>
      <w:lvlText w:val="o"/>
      <w:lvlJc w:val="left"/>
      <w:pPr>
        <w:ind w:left="1440" w:hanging="360"/>
      </w:pPr>
      <w:rPr>
        <w:rFonts w:ascii="Courier New" w:hAnsi="Courier New" w:hint="default"/>
      </w:rPr>
    </w:lvl>
    <w:lvl w:ilvl="2" w:tplc="891EC074">
      <w:start w:val="1"/>
      <w:numFmt w:val="bullet"/>
      <w:lvlText w:val=""/>
      <w:lvlJc w:val="left"/>
      <w:pPr>
        <w:ind w:left="2160" w:hanging="360"/>
      </w:pPr>
      <w:rPr>
        <w:rFonts w:ascii="Wingdings" w:hAnsi="Wingdings" w:hint="default"/>
      </w:rPr>
    </w:lvl>
    <w:lvl w:ilvl="3" w:tplc="AA167D50">
      <w:start w:val="1"/>
      <w:numFmt w:val="bullet"/>
      <w:lvlText w:val=""/>
      <w:lvlJc w:val="left"/>
      <w:pPr>
        <w:ind w:left="2880" w:hanging="360"/>
      </w:pPr>
      <w:rPr>
        <w:rFonts w:ascii="Symbol" w:hAnsi="Symbol" w:hint="default"/>
      </w:rPr>
    </w:lvl>
    <w:lvl w:ilvl="4" w:tplc="096261A4">
      <w:start w:val="1"/>
      <w:numFmt w:val="bullet"/>
      <w:lvlText w:val="o"/>
      <w:lvlJc w:val="left"/>
      <w:pPr>
        <w:ind w:left="3600" w:hanging="360"/>
      </w:pPr>
      <w:rPr>
        <w:rFonts w:ascii="Courier New" w:hAnsi="Courier New" w:hint="default"/>
      </w:rPr>
    </w:lvl>
    <w:lvl w:ilvl="5" w:tplc="6D48C7B8">
      <w:start w:val="1"/>
      <w:numFmt w:val="bullet"/>
      <w:lvlText w:val=""/>
      <w:lvlJc w:val="left"/>
      <w:pPr>
        <w:ind w:left="4320" w:hanging="360"/>
      </w:pPr>
      <w:rPr>
        <w:rFonts w:ascii="Wingdings" w:hAnsi="Wingdings" w:hint="default"/>
      </w:rPr>
    </w:lvl>
    <w:lvl w:ilvl="6" w:tplc="6FB4E690">
      <w:start w:val="1"/>
      <w:numFmt w:val="bullet"/>
      <w:lvlText w:val=""/>
      <w:lvlJc w:val="left"/>
      <w:pPr>
        <w:ind w:left="5040" w:hanging="360"/>
      </w:pPr>
      <w:rPr>
        <w:rFonts w:ascii="Symbol" w:hAnsi="Symbol" w:hint="default"/>
      </w:rPr>
    </w:lvl>
    <w:lvl w:ilvl="7" w:tplc="C57A5358">
      <w:start w:val="1"/>
      <w:numFmt w:val="bullet"/>
      <w:lvlText w:val="o"/>
      <w:lvlJc w:val="left"/>
      <w:pPr>
        <w:ind w:left="5760" w:hanging="360"/>
      </w:pPr>
      <w:rPr>
        <w:rFonts w:ascii="Courier New" w:hAnsi="Courier New" w:hint="default"/>
      </w:rPr>
    </w:lvl>
    <w:lvl w:ilvl="8" w:tplc="CBA8674C">
      <w:start w:val="1"/>
      <w:numFmt w:val="bullet"/>
      <w:lvlText w:val=""/>
      <w:lvlJc w:val="left"/>
      <w:pPr>
        <w:ind w:left="6480" w:hanging="360"/>
      </w:pPr>
      <w:rPr>
        <w:rFonts w:ascii="Wingdings" w:hAnsi="Wingdings" w:hint="default"/>
      </w:rPr>
    </w:lvl>
  </w:abstractNum>
  <w:abstractNum w:abstractNumId="163" w15:restartNumberingAfterBreak="0">
    <w:nsid w:val="6D4D6B3A"/>
    <w:multiLevelType w:val="hybridMultilevel"/>
    <w:tmpl w:val="CFA0A966"/>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4" w15:restartNumberingAfterBreak="0">
    <w:nsid w:val="6E2F48E1"/>
    <w:multiLevelType w:val="hybridMultilevel"/>
    <w:tmpl w:val="5EDCA1FE"/>
    <w:lvl w:ilvl="0" w:tplc="300A0003">
      <w:start w:val="1"/>
      <w:numFmt w:val="bullet"/>
      <w:lvlText w:val="o"/>
      <w:lvlJc w:val="left"/>
      <w:pPr>
        <w:ind w:left="720" w:hanging="360"/>
      </w:pPr>
      <w:rPr>
        <w:rFonts w:ascii="Courier New" w:hAnsi="Courier New" w:cs="Courier New"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5" w15:restartNumberingAfterBreak="0">
    <w:nsid w:val="6F136FFD"/>
    <w:multiLevelType w:val="hybridMultilevel"/>
    <w:tmpl w:val="F5D8F258"/>
    <w:lvl w:ilvl="0" w:tplc="300A0003">
      <w:start w:val="1"/>
      <w:numFmt w:val="bullet"/>
      <w:lvlText w:val="o"/>
      <w:lvlJc w:val="left"/>
      <w:pPr>
        <w:ind w:left="720" w:hanging="360"/>
      </w:pPr>
      <w:rPr>
        <w:rFonts w:ascii="Courier New" w:hAnsi="Courier New" w:cs="Courier New"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6" w15:restartNumberingAfterBreak="0">
    <w:nsid w:val="6F5E28E4"/>
    <w:multiLevelType w:val="hybridMultilevel"/>
    <w:tmpl w:val="EAD487FE"/>
    <w:lvl w:ilvl="0" w:tplc="BFDAA11C">
      <w:start w:val="1"/>
      <w:numFmt w:val="bullet"/>
      <w:lvlText w:val="-"/>
      <w:lvlJc w:val="left"/>
      <w:pPr>
        <w:ind w:left="720" w:hanging="360"/>
      </w:pPr>
      <w:rPr>
        <w:rFonts w:ascii="Calibri" w:hAnsi="Calibri" w:hint="default"/>
      </w:rPr>
    </w:lvl>
    <w:lvl w:ilvl="1" w:tplc="1CE8592A">
      <w:start w:val="1"/>
      <w:numFmt w:val="bullet"/>
      <w:lvlText w:val="o"/>
      <w:lvlJc w:val="left"/>
      <w:pPr>
        <w:ind w:left="1440" w:hanging="360"/>
      </w:pPr>
      <w:rPr>
        <w:rFonts w:ascii="Courier New" w:hAnsi="Courier New" w:hint="default"/>
      </w:rPr>
    </w:lvl>
    <w:lvl w:ilvl="2" w:tplc="1C00AB1A">
      <w:start w:val="1"/>
      <w:numFmt w:val="bullet"/>
      <w:lvlText w:val=""/>
      <w:lvlJc w:val="left"/>
      <w:pPr>
        <w:ind w:left="2160" w:hanging="360"/>
      </w:pPr>
      <w:rPr>
        <w:rFonts w:ascii="Wingdings" w:hAnsi="Wingdings" w:hint="default"/>
      </w:rPr>
    </w:lvl>
    <w:lvl w:ilvl="3" w:tplc="A9A817C6">
      <w:start w:val="1"/>
      <w:numFmt w:val="bullet"/>
      <w:lvlText w:val=""/>
      <w:lvlJc w:val="left"/>
      <w:pPr>
        <w:ind w:left="2880" w:hanging="360"/>
      </w:pPr>
      <w:rPr>
        <w:rFonts w:ascii="Symbol" w:hAnsi="Symbol" w:hint="default"/>
      </w:rPr>
    </w:lvl>
    <w:lvl w:ilvl="4" w:tplc="60C6DFC2">
      <w:start w:val="1"/>
      <w:numFmt w:val="bullet"/>
      <w:lvlText w:val="o"/>
      <w:lvlJc w:val="left"/>
      <w:pPr>
        <w:ind w:left="3600" w:hanging="360"/>
      </w:pPr>
      <w:rPr>
        <w:rFonts w:ascii="Courier New" w:hAnsi="Courier New" w:hint="default"/>
      </w:rPr>
    </w:lvl>
    <w:lvl w:ilvl="5" w:tplc="997A8C1C">
      <w:start w:val="1"/>
      <w:numFmt w:val="bullet"/>
      <w:lvlText w:val=""/>
      <w:lvlJc w:val="left"/>
      <w:pPr>
        <w:ind w:left="4320" w:hanging="360"/>
      </w:pPr>
      <w:rPr>
        <w:rFonts w:ascii="Wingdings" w:hAnsi="Wingdings" w:hint="default"/>
      </w:rPr>
    </w:lvl>
    <w:lvl w:ilvl="6" w:tplc="A414188A">
      <w:start w:val="1"/>
      <w:numFmt w:val="bullet"/>
      <w:lvlText w:val=""/>
      <w:lvlJc w:val="left"/>
      <w:pPr>
        <w:ind w:left="5040" w:hanging="360"/>
      </w:pPr>
      <w:rPr>
        <w:rFonts w:ascii="Symbol" w:hAnsi="Symbol" w:hint="default"/>
      </w:rPr>
    </w:lvl>
    <w:lvl w:ilvl="7" w:tplc="B5423FD4">
      <w:start w:val="1"/>
      <w:numFmt w:val="bullet"/>
      <w:lvlText w:val="o"/>
      <w:lvlJc w:val="left"/>
      <w:pPr>
        <w:ind w:left="5760" w:hanging="360"/>
      </w:pPr>
      <w:rPr>
        <w:rFonts w:ascii="Courier New" w:hAnsi="Courier New" w:hint="default"/>
      </w:rPr>
    </w:lvl>
    <w:lvl w:ilvl="8" w:tplc="3326965E">
      <w:start w:val="1"/>
      <w:numFmt w:val="bullet"/>
      <w:lvlText w:val=""/>
      <w:lvlJc w:val="left"/>
      <w:pPr>
        <w:ind w:left="6480" w:hanging="360"/>
      </w:pPr>
      <w:rPr>
        <w:rFonts w:ascii="Wingdings" w:hAnsi="Wingdings" w:hint="default"/>
      </w:rPr>
    </w:lvl>
  </w:abstractNum>
  <w:abstractNum w:abstractNumId="167" w15:restartNumberingAfterBreak="0">
    <w:nsid w:val="6FE32F11"/>
    <w:multiLevelType w:val="hybridMultilevel"/>
    <w:tmpl w:val="B9A0D0E6"/>
    <w:lvl w:ilvl="0" w:tplc="C23AB4A4">
      <w:start w:val="1"/>
      <w:numFmt w:val="bullet"/>
      <w:lvlText w:val=""/>
      <w:lvlJc w:val="left"/>
      <w:pPr>
        <w:ind w:left="720" w:hanging="360"/>
      </w:pPr>
      <w:rPr>
        <w:rFonts w:ascii="Symbol" w:hAnsi="Symbol" w:hint="default"/>
      </w:rPr>
    </w:lvl>
    <w:lvl w:ilvl="1" w:tplc="A62A2EC0">
      <w:start w:val="1"/>
      <w:numFmt w:val="bullet"/>
      <w:lvlText w:val="o"/>
      <w:lvlJc w:val="left"/>
      <w:pPr>
        <w:ind w:left="1440" w:hanging="360"/>
      </w:pPr>
      <w:rPr>
        <w:rFonts w:ascii="Courier New" w:hAnsi="Courier New" w:hint="default"/>
      </w:rPr>
    </w:lvl>
    <w:lvl w:ilvl="2" w:tplc="0B647064">
      <w:start w:val="1"/>
      <w:numFmt w:val="bullet"/>
      <w:lvlText w:val=""/>
      <w:lvlJc w:val="left"/>
      <w:pPr>
        <w:ind w:left="2160" w:hanging="360"/>
      </w:pPr>
      <w:rPr>
        <w:rFonts w:ascii="Wingdings" w:hAnsi="Wingdings" w:hint="default"/>
      </w:rPr>
    </w:lvl>
    <w:lvl w:ilvl="3" w:tplc="473E927C">
      <w:start w:val="1"/>
      <w:numFmt w:val="bullet"/>
      <w:lvlText w:val=""/>
      <w:lvlJc w:val="left"/>
      <w:pPr>
        <w:ind w:left="2880" w:hanging="360"/>
      </w:pPr>
      <w:rPr>
        <w:rFonts w:ascii="Symbol" w:hAnsi="Symbol" w:hint="default"/>
      </w:rPr>
    </w:lvl>
    <w:lvl w:ilvl="4" w:tplc="36FA8532">
      <w:start w:val="1"/>
      <w:numFmt w:val="bullet"/>
      <w:lvlText w:val="o"/>
      <w:lvlJc w:val="left"/>
      <w:pPr>
        <w:ind w:left="3600" w:hanging="360"/>
      </w:pPr>
      <w:rPr>
        <w:rFonts w:ascii="Courier New" w:hAnsi="Courier New" w:hint="default"/>
      </w:rPr>
    </w:lvl>
    <w:lvl w:ilvl="5" w:tplc="3640C664">
      <w:start w:val="1"/>
      <w:numFmt w:val="bullet"/>
      <w:lvlText w:val=""/>
      <w:lvlJc w:val="left"/>
      <w:pPr>
        <w:ind w:left="4320" w:hanging="360"/>
      </w:pPr>
      <w:rPr>
        <w:rFonts w:ascii="Wingdings" w:hAnsi="Wingdings" w:hint="default"/>
      </w:rPr>
    </w:lvl>
    <w:lvl w:ilvl="6" w:tplc="99306F72">
      <w:start w:val="1"/>
      <w:numFmt w:val="bullet"/>
      <w:lvlText w:val=""/>
      <w:lvlJc w:val="left"/>
      <w:pPr>
        <w:ind w:left="5040" w:hanging="360"/>
      </w:pPr>
      <w:rPr>
        <w:rFonts w:ascii="Symbol" w:hAnsi="Symbol" w:hint="default"/>
      </w:rPr>
    </w:lvl>
    <w:lvl w:ilvl="7" w:tplc="F078BE24">
      <w:start w:val="1"/>
      <w:numFmt w:val="bullet"/>
      <w:lvlText w:val="o"/>
      <w:lvlJc w:val="left"/>
      <w:pPr>
        <w:ind w:left="5760" w:hanging="360"/>
      </w:pPr>
      <w:rPr>
        <w:rFonts w:ascii="Courier New" w:hAnsi="Courier New" w:hint="default"/>
      </w:rPr>
    </w:lvl>
    <w:lvl w:ilvl="8" w:tplc="082853D0">
      <w:start w:val="1"/>
      <w:numFmt w:val="bullet"/>
      <w:lvlText w:val=""/>
      <w:lvlJc w:val="left"/>
      <w:pPr>
        <w:ind w:left="6480" w:hanging="360"/>
      </w:pPr>
      <w:rPr>
        <w:rFonts w:ascii="Wingdings" w:hAnsi="Wingdings" w:hint="default"/>
      </w:rPr>
    </w:lvl>
  </w:abstractNum>
  <w:abstractNum w:abstractNumId="168" w15:restartNumberingAfterBreak="0">
    <w:nsid w:val="719411F8"/>
    <w:multiLevelType w:val="hybridMultilevel"/>
    <w:tmpl w:val="1B76D24C"/>
    <w:lvl w:ilvl="0" w:tplc="53125622">
      <w:start w:val="1"/>
      <w:numFmt w:val="bullet"/>
      <w:lvlText w:val=""/>
      <w:lvlJc w:val="left"/>
      <w:pPr>
        <w:ind w:left="720" w:hanging="360"/>
      </w:pPr>
      <w:rPr>
        <w:rFonts w:ascii="Symbol" w:hAnsi="Symbol" w:hint="default"/>
      </w:rPr>
    </w:lvl>
    <w:lvl w:ilvl="1" w:tplc="D48C91CE">
      <w:start w:val="1"/>
      <w:numFmt w:val="bullet"/>
      <w:lvlText w:val="o"/>
      <w:lvlJc w:val="left"/>
      <w:pPr>
        <w:ind w:left="1440" w:hanging="360"/>
      </w:pPr>
      <w:rPr>
        <w:rFonts w:ascii="Courier New" w:hAnsi="Courier New" w:hint="default"/>
      </w:rPr>
    </w:lvl>
    <w:lvl w:ilvl="2" w:tplc="11AEAD36">
      <w:start w:val="1"/>
      <w:numFmt w:val="bullet"/>
      <w:lvlText w:val=""/>
      <w:lvlJc w:val="left"/>
      <w:pPr>
        <w:ind w:left="2160" w:hanging="360"/>
      </w:pPr>
      <w:rPr>
        <w:rFonts w:ascii="Wingdings" w:hAnsi="Wingdings" w:hint="default"/>
      </w:rPr>
    </w:lvl>
    <w:lvl w:ilvl="3" w:tplc="6B46D5C6">
      <w:start w:val="1"/>
      <w:numFmt w:val="bullet"/>
      <w:lvlText w:val=""/>
      <w:lvlJc w:val="left"/>
      <w:pPr>
        <w:ind w:left="2880" w:hanging="360"/>
      </w:pPr>
      <w:rPr>
        <w:rFonts w:ascii="Symbol" w:hAnsi="Symbol" w:hint="default"/>
      </w:rPr>
    </w:lvl>
    <w:lvl w:ilvl="4" w:tplc="8F1245F0">
      <w:start w:val="1"/>
      <w:numFmt w:val="bullet"/>
      <w:lvlText w:val="o"/>
      <w:lvlJc w:val="left"/>
      <w:pPr>
        <w:ind w:left="3600" w:hanging="360"/>
      </w:pPr>
      <w:rPr>
        <w:rFonts w:ascii="Courier New" w:hAnsi="Courier New" w:hint="default"/>
      </w:rPr>
    </w:lvl>
    <w:lvl w:ilvl="5" w:tplc="59DE10F8">
      <w:start w:val="1"/>
      <w:numFmt w:val="bullet"/>
      <w:lvlText w:val=""/>
      <w:lvlJc w:val="left"/>
      <w:pPr>
        <w:ind w:left="4320" w:hanging="360"/>
      </w:pPr>
      <w:rPr>
        <w:rFonts w:ascii="Wingdings" w:hAnsi="Wingdings" w:hint="default"/>
      </w:rPr>
    </w:lvl>
    <w:lvl w:ilvl="6" w:tplc="6A48DE1A">
      <w:start w:val="1"/>
      <w:numFmt w:val="bullet"/>
      <w:lvlText w:val=""/>
      <w:lvlJc w:val="left"/>
      <w:pPr>
        <w:ind w:left="5040" w:hanging="360"/>
      </w:pPr>
      <w:rPr>
        <w:rFonts w:ascii="Symbol" w:hAnsi="Symbol" w:hint="default"/>
      </w:rPr>
    </w:lvl>
    <w:lvl w:ilvl="7" w:tplc="06542218">
      <w:start w:val="1"/>
      <w:numFmt w:val="bullet"/>
      <w:lvlText w:val="o"/>
      <w:lvlJc w:val="left"/>
      <w:pPr>
        <w:ind w:left="5760" w:hanging="360"/>
      </w:pPr>
      <w:rPr>
        <w:rFonts w:ascii="Courier New" w:hAnsi="Courier New" w:hint="default"/>
      </w:rPr>
    </w:lvl>
    <w:lvl w:ilvl="8" w:tplc="70B40908">
      <w:start w:val="1"/>
      <w:numFmt w:val="bullet"/>
      <w:lvlText w:val=""/>
      <w:lvlJc w:val="left"/>
      <w:pPr>
        <w:ind w:left="6480" w:hanging="360"/>
      </w:pPr>
      <w:rPr>
        <w:rFonts w:ascii="Wingdings" w:hAnsi="Wingdings" w:hint="default"/>
      </w:rPr>
    </w:lvl>
  </w:abstractNum>
  <w:abstractNum w:abstractNumId="169" w15:restartNumberingAfterBreak="0">
    <w:nsid w:val="71D11E9C"/>
    <w:multiLevelType w:val="hybridMultilevel"/>
    <w:tmpl w:val="D8E08BF4"/>
    <w:lvl w:ilvl="0" w:tplc="A4A84A54">
      <w:start w:val="1"/>
      <w:numFmt w:val="bullet"/>
      <w:lvlText w:val=""/>
      <w:lvlJc w:val="left"/>
      <w:pPr>
        <w:ind w:left="720" w:hanging="360"/>
      </w:pPr>
      <w:rPr>
        <w:rFonts w:ascii="Symbol" w:hAnsi="Symbol" w:hint="default"/>
      </w:rPr>
    </w:lvl>
    <w:lvl w:ilvl="1" w:tplc="04DCD5B2">
      <w:start w:val="1"/>
      <w:numFmt w:val="bullet"/>
      <w:lvlText w:val="o"/>
      <w:lvlJc w:val="left"/>
      <w:pPr>
        <w:ind w:left="1440" w:hanging="360"/>
      </w:pPr>
      <w:rPr>
        <w:rFonts w:ascii="Courier New" w:hAnsi="Courier New" w:hint="default"/>
      </w:rPr>
    </w:lvl>
    <w:lvl w:ilvl="2" w:tplc="B2168DC2">
      <w:start w:val="1"/>
      <w:numFmt w:val="bullet"/>
      <w:lvlText w:val=""/>
      <w:lvlJc w:val="left"/>
      <w:pPr>
        <w:ind w:left="2160" w:hanging="360"/>
      </w:pPr>
      <w:rPr>
        <w:rFonts w:ascii="Wingdings" w:hAnsi="Wingdings" w:hint="default"/>
      </w:rPr>
    </w:lvl>
    <w:lvl w:ilvl="3" w:tplc="B9429768">
      <w:start w:val="1"/>
      <w:numFmt w:val="bullet"/>
      <w:lvlText w:val=""/>
      <w:lvlJc w:val="left"/>
      <w:pPr>
        <w:ind w:left="2880" w:hanging="360"/>
      </w:pPr>
      <w:rPr>
        <w:rFonts w:ascii="Symbol" w:hAnsi="Symbol" w:hint="default"/>
      </w:rPr>
    </w:lvl>
    <w:lvl w:ilvl="4" w:tplc="DBFA946E">
      <w:start w:val="1"/>
      <w:numFmt w:val="bullet"/>
      <w:lvlText w:val="o"/>
      <w:lvlJc w:val="left"/>
      <w:pPr>
        <w:ind w:left="3600" w:hanging="360"/>
      </w:pPr>
      <w:rPr>
        <w:rFonts w:ascii="Courier New" w:hAnsi="Courier New" w:hint="default"/>
      </w:rPr>
    </w:lvl>
    <w:lvl w:ilvl="5" w:tplc="E020BBF4">
      <w:start w:val="1"/>
      <w:numFmt w:val="bullet"/>
      <w:lvlText w:val=""/>
      <w:lvlJc w:val="left"/>
      <w:pPr>
        <w:ind w:left="4320" w:hanging="360"/>
      </w:pPr>
      <w:rPr>
        <w:rFonts w:ascii="Wingdings" w:hAnsi="Wingdings" w:hint="default"/>
      </w:rPr>
    </w:lvl>
    <w:lvl w:ilvl="6" w:tplc="39BEB0B8">
      <w:start w:val="1"/>
      <w:numFmt w:val="bullet"/>
      <w:lvlText w:val=""/>
      <w:lvlJc w:val="left"/>
      <w:pPr>
        <w:ind w:left="5040" w:hanging="360"/>
      </w:pPr>
      <w:rPr>
        <w:rFonts w:ascii="Symbol" w:hAnsi="Symbol" w:hint="default"/>
      </w:rPr>
    </w:lvl>
    <w:lvl w:ilvl="7" w:tplc="29F061EA">
      <w:start w:val="1"/>
      <w:numFmt w:val="bullet"/>
      <w:lvlText w:val="o"/>
      <w:lvlJc w:val="left"/>
      <w:pPr>
        <w:ind w:left="5760" w:hanging="360"/>
      </w:pPr>
      <w:rPr>
        <w:rFonts w:ascii="Courier New" w:hAnsi="Courier New" w:hint="default"/>
      </w:rPr>
    </w:lvl>
    <w:lvl w:ilvl="8" w:tplc="AA9214DA">
      <w:start w:val="1"/>
      <w:numFmt w:val="bullet"/>
      <w:lvlText w:val=""/>
      <w:lvlJc w:val="left"/>
      <w:pPr>
        <w:ind w:left="6480" w:hanging="360"/>
      </w:pPr>
      <w:rPr>
        <w:rFonts w:ascii="Wingdings" w:hAnsi="Wingdings" w:hint="default"/>
      </w:rPr>
    </w:lvl>
  </w:abstractNum>
  <w:abstractNum w:abstractNumId="170" w15:restartNumberingAfterBreak="0">
    <w:nsid w:val="721F5112"/>
    <w:multiLevelType w:val="hybridMultilevel"/>
    <w:tmpl w:val="4E50AD44"/>
    <w:lvl w:ilvl="0" w:tplc="300A0001">
      <w:start w:val="1"/>
      <w:numFmt w:val="bullet"/>
      <w:pStyle w:val="Ttulo1"/>
      <w:lvlText w:val=""/>
      <w:lvlJc w:val="left"/>
      <w:pPr>
        <w:ind w:left="720" w:hanging="360"/>
      </w:pPr>
      <w:rPr>
        <w:rFonts w:ascii="Symbol" w:hAnsi="Symbol" w:hint="default"/>
      </w:rPr>
    </w:lvl>
    <w:lvl w:ilvl="1" w:tplc="A096361E">
      <w:start w:val="1"/>
      <w:numFmt w:val="bullet"/>
      <w:pStyle w:val="Ttulo2"/>
      <w:lvlText w:val="o"/>
      <w:lvlJc w:val="left"/>
      <w:pPr>
        <w:ind w:left="1440" w:hanging="360"/>
      </w:pPr>
      <w:rPr>
        <w:rFonts w:ascii="Courier New" w:hAnsi="Courier New" w:hint="default"/>
      </w:rPr>
    </w:lvl>
    <w:lvl w:ilvl="2" w:tplc="6780103C">
      <w:start w:val="1"/>
      <w:numFmt w:val="bullet"/>
      <w:pStyle w:val="Ttulo3"/>
      <w:lvlText w:val=""/>
      <w:lvlJc w:val="left"/>
      <w:pPr>
        <w:ind w:left="2160" w:hanging="360"/>
      </w:pPr>
      <w:rPr>
        <w:rFonts w:ascii="Wingdings" w:hAnsi="Wingdings" w:hint="default"/>
      </w:rPr>
    </w:lvl>
    <w:lvl w:ilvl="3" w:tplc="3F227446">
      <w:start w:val="1"/>
      <w:numFmt w:val="bullet"/>
      <w:lvlText w:val=""/>
      <w:lvlJc w:val="left"/>
      <w:pPr>
        <w:ind w:left="2880" w:hanging="360"/>
      </w:pPr>
      <w:rPr>
        <w:rFonts w:ascii="Symbol" w:hAnsi="Symbol" w:hint="default"/>
      </w:rPr>
    </w:lvl>
    <w:lvl w:ilvl="4" w:tplc="23561ABA">
      <w:start w:val="1"/>
      <w:numFmt w:val="bullet"/>
      <w:lvlText w:val="o"/>
      <w:lvlJc w:val="left"/>
      <w:pPr>
        <w:ind w:left="3600" w:hanging="360"/>
      </w:pPr>
      <w:rPr>
        <w:rFonts w:ascii="Courier New" w:hAnsi="Courier New" w:hint="default"/>
      </w:rPr>
    </w:lvl>
    <w:lvl w:ilvl="5" w:tplc="BFD27CA8">
      <w:start w:val="1"/>
      <w:numFmt w:val="bullet"/>
      <w:lvlText w:val=""/>
      <w:lvlJc w:val="left"/>
      <w:pPr>
        <w:ind w:left="4320" w:hanging="360"/>
      </w:pPr>
      <w:rPr>
        <w:rFonts w:ascii="Wingdings" w:hAnsi="Wingdings" w:hint="default"/>
      </w:rPr>
    </w:lvl>
    <w:lvl w:ilvl="6" w:tplc="D66C8CB4">
      <w:start w:val="1"/>
      <w:numFmt w:val="bullet"/>
      <w:lvlText w:val=""/>
      <w:lvlJc w:val="left"/>
      <w:pPr>
        <w:ind w:left="5040" w:hanging="360"/>
      </w:pPr>
      <w:rPr>
        <w:rFonts w:ascii="Symbol" w:hAnsi="Symbol" w:hint="default"/>
      </w:rPr>
    </w:lvl>
    <w:lvl w:ilvl="7" w:tplc="7D4A1A0C">
      <w:start w:val="1"/>
      <w:numFmt w:val="bullet"/>
      <w:lvlText w:val="o"/>
      <w:lvlJc w:val="left"/>
      <w:pPr>
        <w:ind w:left="5760" w:hanging="360"/>
      </w:pPr>
      <w:rPr>
        <w:rFonts w:ascii="Courier New" w:hAnsi="Courier New" w:hint="default"/>
      </w:rPr>
    </w:lvl>
    <w:lvl w:ilvl="8" w:tplc="AF12F804">
      <w:start w:val="1"/>
      <w:numFmt w:val="bullet"/>
      <w:lvlText w:val=""/>
      <w:lvlJc w:val="left"/>
      <w:pPr>
        <w:ind w:left="6480" w:hanging="360"/>
      </w:pPr>
      <w:rPr>
        <w:rFonts w:ascii="Wingdings" w:hAnsi="Wingdings" w:hint="default"/>
      </w:rPr>
    </w:lvl>
  </w:abstractNum>
  <w:abstractNum w:abstractNumId="171" w15:restartNumberingAfterBreak="0">
    <w:nsid w:val="729A4B4F"/>
    <w:multiLevelType w:val="hybridMultilevel"/>
    <w:tmpl w:val="A2B0CC3A"/>
    <w:lvl w:ilvl="0" w:tplc="4328DC76">
      <w:start w:val="1"/>
      <w:numFmt w:val="bullet"/>
      <w:lvlText w:val=""/>
      <w:lvlJc w:val="left"/>
      <w:pPr>
        <w:ind w:left="720" w:hanging="360"/>
      </w:pPr>
      <w:rPr>
        <w:rFonts w:ascii="Symbol" w:hAnsi="Symbol" w:hint="default"/>
      </w:rPr>
    </w:lvl>
    <w:lvl w:ilvl="1" w:tplc="4F003636">
      <w:start w:val="1"/>
      <w:numFmt w:val="bullet"/>
      <w:lvlText w:val="o"/>
      <w:lvlJc w:val="left"/>
      <w:pPr>
        <w:ind w:left="1440" w:hanging="360"/>
      </w:pPr>
      <w:rPr>
        <w:rFonts w:ascii="Courier New" w:hAnsi="Courier New" w:hint="default"/>
      </w:rPr>
    </w:lvl>
    <w:lvl w:ilvl="2" w:tplc="1B7017DE">
      <w:start w:val="1"/>
      <w:numFmt w:val="bullet"/>
      <w:lvlText w:val=""/>
      <w:lvlJc w:val="left"/>
      <w:pPr>
        <w:ind w:left="2160" w:hanging="360"/>
      </w:pPr>
      <w:rPr>
        <w:rFonts w:ascii="Wingdings" w:hAnsi="Wingdings" w:hint="default"/>
      </w:rPr>
    </w:lvl>
    <w:lvl w:ilvl="3" w:tplc="E47AAA2C">
      <w:start w:val="1"/>
      <w:numFmt w:val="bullet"/>
      <w:pStyle w:val="Ttulo4"/>
      <w:lvlText w:val=""/>
      <w:lvlJc w:val="left"/>
      <w:pPr>
        <w:ind w:left="2880" w:hanging="360"/>
      </w:pPr>
      <w:rPr>
        <w:rFonts w:ascii="Symbol" w:hAnsi="Symbol" w:hint="default"/>
      </w:rPr>
    </w:lvl>
    <w:lvl w:ilvl="4" w:tplc="0422CBE6">
      <w:start w:val="1"/>
      <w:numFmt w:val="bullet"/>
      <w:lvlText w:val="o"/>
      <w:lvlJc w:val="left"/>
      <w:pPr>
        <w:ind w:left="3600" w:hanging="360"/>
      </w:pPr>
      <w:rPr>
        <w:rFonts w:ascii="Courier New" w:hAnsi="Courier New" w:hint="default"/>
      </w:rPr>
    </w:lvl>
    <w:lvl w:ilvl="5" w:tplc="DD1CFC6E">
      <w:start w:val="1"/>
      <w:numFmt w:val="bullet"/>
      <w:lvlText w:val=""/>
      <w:lvlJc w:val="left"/>
      <w:pPr>
        <w:ind w:left="4320" w:hanging="360"/>
      </w:pPr>
      <w:rPr>
        <w:rFonts w:ascii="Wingdings" w:hAnsi="Wingdings" w:hint="default"/>
      </w:rPr>
    </w:lvl>
    <w:lvl w:ilvl="6" w:tplc="C706D710">
      <w:start w:val="1"/>
      <w:numFmt w:val="bullet"/>
      <w:lvlText w:val=""/>
      <w:lvlJc w:val="left"/>
      <w:pPr>
        <w:ind w:left="5040" w:hanging="360"/>
      </w:pPr>
      <w:rPr>
        <w:rFonts w:ascii="Symbol" w:hAnsi="Symbol" w:hint="default"/>
      </w:rPr>
    </w:lvl>
    <w:lvl w:ilvl="7" w:tplc="1106996E">
      <w:start w:val="1"/>
      <w:numFmt w:val="bullet"/>
      <w:lvlText w:val="o"/>
      <w:lvlJc w:val="left"/>
      <w:pPr>
        <w:ind w:left="5760" w:hanging="360"/>
      </w:pPr>
      <w:rPr>
        <w:rFonts w:ascii="Courier New" w:hAnsi="Courier New" w:hint="default"/>
      </w:rPr>
    </w:lvl>
    <w:lvl w:ilvl="8" w:tplc="84DA0DD4">
      <w:start w:val="1"/>
      <w:numFmt w:val="bullet"/>
      <w:pStyle w:val="Ttulo9"/>
      <w:lvlText w:val=""/>
      <w:lvlJc w:val="left"/>
      <w:pPr>
        <w:ind w:left="6480" w:hanging="360"/>
      </w:pPr>
      <w:rPr>
        <w:rFonts w:ascii="Wingdings" w:hAnsi="Wingdings" w:hint="default"/>
      </w:rPr>
    </w:lvl>
  </w:abstractNum>
  <w:abstractNum w:abstractNumId="172" w15:restartNumberingAfterBreak="0">
    <w:nsid w:val="75191C36"/>
    <w:multiLevelType w:val="hybridMultilevel"/>
    <w:tmpl w:val="E68E69FC"/>
    <w:lvl w:ilvl="0" w:tplc="FFFFFFFF">
      <w:start w:val="1"/>
      <w:numFmt w:val="bullet"/>
      <w:lvlText w:val=""/>
      <w:lvlJc w:val="left"/>
      <w:pPr>
        <w:tabs>
          <w:tab w:val="num" w:pos="720"/>
        </w:tabs>
        <w:ind w:left="720" w:hanging="360"/>
      </w:pPr>
      <w:rPr>
        <w:rFonts w:ascii="Symbol" w:hAnsi="Symbol" w:hint="default"/>
      </w:rPr>
    </w:lvl>
    <w:lvl w:ilvl="1" w:tplc="BD342DA0" w:tentative="1">
      <w:start w:val="1"/>
      <w:numFmt w:val="bullet"/>
      <w:lvlText w:val="•"/>
      <w:lvlJc w:val="left"/>
      <w:pPr>
        <w:tabs>
          <w:tab w:val="num" w:pos="1440"/>
        </w:tabs>
        <w:ind w:left="1440" w:hanging="360"/>
      </w:pPr>
      <w:rPr>
        <w:rFonts w:ascii="Arial" w:hAnsi="Arial" w:hint="default"/>
      </w:rPr>
    </w:lvl>
    <w:lvl w:ilvl="2" w:tplc="C01C9820" w:tentative="1">
      <w:start w:val="1"/>
      <w:numFmt w:val="bullet"/>
      <w:lvlText w:val="•"/>
      <w:lvlJc w:val="left"/>
      <w:pPr>
        <w:tabs>
          <w:tab w:val="num" w:pos="2160"/>
        </w:tabs>
        <w:ind w:left="2160" w:hanging="360"/>
      </w:pPr>
      <w:rPr>
        <w:rFonts w:ascii="Arial" w:hAnsi="Arial" w:hint="default"/>
      </w:rPr>
    </w:lvl>
    <w:lvl w:ilvl="3" w:tplc="AB3A5B4C" w:tentative="1">
      <w:start w:val="1"/>
      <w:numFmt w:val="bullet"/>
      <w:lvlText w:val="•"/>
      <w:lvlJc w:val="left"/>
      <w:pPr>
        <w:tabs>
          <w:tab w:val="num" w:pos="2880"/>
        </w:tabs>
        <w:ind w:left="2880" w:hanging="360"/>
      </w:pPr>
      <w:rPr>
        <w:rFonts w:ascii="Arial" w:hAnsi="Arial" w:hint="default"/>
      </w:rPr>
    </w:lvl>
    <w:lvl w:ilvl="4" w:tplc="DD7A55CA" w:tentative="1">
      <w:start w:val="1"/>
      <w:numFmt w:val="bullet"/>
      <w:lvlText w:val="•"/>
      <w:lvlJc w:val="left"/>
      <w:pPr>
        <w:tabs>
          <w:tab w:val="num" w:pos="3600"/>
        </w:tabs>
        <w:ind w:left="3600" w:hanging="360"/>
      </w:pPr>
      <w:rPr>
        <w:rFonts w:ascii="Arial" w:hAnsi="Arial" w:hint="default"/>
      </w:rPr>
    </w:lvl>
    <w:lvl w:ilvl="5" w:tplc="AC18C83C" w:tentative="1">
      <w:start w:val="1"/>
      <w:numFmt w:val="bullet"/>
      <w:lvlText w:val="•"/>
      <w:lvlJc w:val="left"/>
      <w:pPr>
        <w:tabs>
          <w:tab w:val="num" w:pos="4320"/>
        </w:tabs>
        <w:ind w:left="4320" w:hanging="360"/>
      </w:pPr>
      <w:rPr>
        <w:rFonts w:ascii="Arial" w:hAnsi="Arial" w:hint="default"/>
      </w:rPr>
    </w:lvl>
    <w:lvl w:ilvl="6" w:tplc="473E9238" w:tentative="1">
      <w:start w:val="1"/>
      <w:numFmt w:val="bullet"/>
      <w:lvlText w:val="•"/>
      <w:lvlJc w:val="left"/>
      <w:pPr>
        <w:tabs>
          <w:tab w:val="num" w:pos="5040"/>
        </w:tabs>
        <w:ind w:left="5040" w:hanging="360"/>
      </w:pPr>
      <w:rPr>
        <w:rFonts w:ascii="Arial" w:hAnsi="Arial" w:hint="default"/>
      </w:rPr>
    </w:lvl>
    <w:lvl w:ilvl="7" w:tplc="F8C2D374" w:tentative="1">
      <w:start w:val="1"/>
      <w:numFmt w:val="bullet"/>
      <w:lvlText w:val="•"/>
      <w:lvlJc w:val="left"/>
      <w:pPr>
        <w:tabs>
          <w:tab w:val="num" w:pos="5760"/>
        </w:tabs>
        <w:ind w:left="5760" w:hanging="360"/>
      </w:pPr>
      <w:rPr>
        <w:rFonts w:ascii="Arial" w:hAnsi="Arial" w:hint="default"/>
      </w:rPr>
    </w:lvl>
    <w:lvl w:ilvl="8" w:tplc="92A4397E" w:tentative="1">
      <w:start w:val="1"/>
      <w:numFmt w:val="bullet"/>
      <w:lvlText w:val="•"/>
      <w:lvlJc w:val="left"/>
      <w:pPr>
        <w:tabs>
          <w:tab w:val="num" w:pos="6480"/>
        </w:tabs>
        <w:ind w:left="6480" w:hanging="360"/>
      </w:pPr>
      <w:rPr>
        <w:rFonts w:ascii="Arial" w:hAnsi="Arial" w:hint="default"/>
      </w:rPr>
    </w:lvl>
  </w:abstractNum>
  <w:abstractNum w:abstractNumId="173" w15:restartNumberingAfterBreak="0">
    <w:nsid w:val="75A16848"/>
    <w:multiLevelType w:val="hybridMultilevel"/>
    <w:tmpl w:val="8A766CFC"/>
    <w:lvl w:ilvl="0" w:tplc="300A0001">
      <w:start w:val="1"/>
      <w:numFmt w:val="bullet"/>
      <w:lvlText w:val=""/>
      <w:lvlJc w:val="left"/>
      <w:pPr>
        <w:ind w:left="720" w:hanging="360"/>
      </w:pPr>
      <w:rPr>
        <w:rFonts w:ascii="Symbol" w:hAnsi="Symbol" w:hint="default"/>
      </w:rPr>
    </w:lvl>
    <w:lvl w:ilvl="1" w:tplc="96E69058">
      <w:start w:val="1"/>
      <w:numFmt w:val="bullet"/>
      <w:lvlText w:val="o"/>
      <w:lvlJc w:val="left"/>
      <w:pPr>
        <w:ind w:left="1440" w:hanging="360"/>
      </w:pPr>
      <w:rPr>
        <w:rFonts w:ascii="Courier New" w:hAnsi="Courier New" w:hint="default"/>
      </w:rPr>
    </w:lvl>
    <w:lvl w:ilvl="2" w:tplc="F92C9786">
      <w:start w:val="1"/>
      <w:numFmt w:val="bullet"/>
      <w:lvlText w:val=""/>
      <w:lvlJc w:val="left"/>
      <w:pPr>
        <w:ind w:left="2160" w:hanging="360"/>
      </w:pPr>
      <w:rPr>
        <w:rFonts w:ascii="Wingdings" w:hAnsi="Wingdings" w:hint="default"/>
      </w:rPr>
    </w:lvl>
    <w:lvl w:ilvl="3" w:tplc="6A06E2F6">
      <w:start w:val="1"/>
      <w:numFmt w:val="bullet"/>
      <w:lvlText w:val=""/>
      <w:lvlJc w:val="left"/>
      <w:pPr>
        <w:ind w:left="2880" w:hanging="360"/>
      </w:pPr>
      <w:rPr>
        <w:rFonts w:ascii="Symbol" w:hAnsi="Symbol" w:hint="default"/>
      </w:rPr>
    </w:lvl>
    <w:lvl w:ilvl="4" w:tplc="7A1610A8">
      <w:start w:val="1"/>
      <w:numFmt w:val="bullet"/>
      <w:lvlText w:val="o"/>
      <w:lvlJc w:val="left"/>
      <w:pPr>
        <w:ind w:left="3600" w:hanging="360"/>
      </w:pPr>
      <w:rPr>
        <w:rFonts w:ascii="Courier New" w:hAnsi="Courier New" w:hint="default"/>
      </w:rPr>
    </w:lvl>
    <w:lvl w:ilvl="5" w:tplc="661E26BE">
      <w:start w:val="1"/>
      <w:numFmt w:val="bullet"/>
      <w:lvlText w:val=""/>
      <w:lvlJc w:val="left"/>
      <w:pPr>
        <w:ind w:left="4320" w:hanging="360"/>
      </w:pPr>
      <w:rPr>
        <w:rFonts w:ascii="Wingdings" w:hAnsi="Wingdings" w:hint="default"/>
      </w:rPr>
    </w:lvl>
    <w:lvl w:ilvl="6" w:tplc="C21051BC">
      <w:start w:val="1"/>
      <w:numFmt w:val="bullet"/>
      <w:lvlText w:val=""/>
      <w:lvlJc w:val="left"/>
      <w:pPr>
        <w:ind w:left="5040" w:hanging="360"/>
      </w:pPr>
      <w:rPr>
        <w:rFonts w:ascii="Symbol" w:hAnsi="Symbol" w:hint="default"/>
      </w:rPr>
    </w:lvl>
    <w:lvl w:ilvl="7" w:tplc="2C2E5672">
      <w:start w:val="1"/>
      <w:numFmt w:val="bullet"/>
      <w:lvlText w:val="o"/>
      <w:lvlJc w:val="left"/>
      <w:pPr>
        <w:ind w:left="5760" w:hanging="360"/>
      </w:pPr>
      <w:rPr>
        <w:rFonts w:ascii="Courier New" w:hAnsi="Courier New" w:hint="default"/>
      </w:rPr>
    </w:lvl>
    <w:lvl w:ilvl="8" w:tplc="E0A8301E">
      <w:start w:val="1"/>
      <w:numFmt w:val="bullet"/>
      <w:lvlText w:val=""/>
      <w:lvlJc w:val="left"/>
      <w:pPr>
        <w:ind w:left="6480" w:hanging="360"/>
      </w:pPr>
      <w:rPr>
        <w:rFonts w:ascii="Wingdings" w:hAnsi="Wingdings" w:hint="default"/>
      </w:rPr>
    </w:lvl>
  </w:abstractNum>
  <w:abstractNum w:abstractNumId="174" w15:restartNumberingAfterBreak="0">
    <w:nsid w:val="773C1BB7"/>
    <w:multiLevelType w:val="hybridMultilevel"/>
    <w:tmpl w:val="EED645C2"/>
    <w:lvl w:ilvl="0" w:tplc="785283C6">
      <w:start w:val="1"/>
      <w:numFmt w:val="bullet"/>
      <w:lvlText w:val="-"/>
      <w:lvlJc w:val="left"/>
      <w:pPr>
        <w:ind w:left="720" w:hanging="360"/>
      </w:pPr>
      <w:rPr>
        <w:rFonts w:ascii="Calibri" w:hAnsi="Calibri" w:hint="default"/>
      </w:rPr>
    </w:lvl>
    <w:lvl w:ilvl="1" w:tplc="BDA4B9A4">
      <w:start w:val="1"/>
      <w:numFmt w:val="bullet"/>
      <w:lvlText w:val="o"/>
      <w:lvlJc w:val="left"/>
      <w:pPr>
        <w:ind w:left="1440" w:hanging="360"/>
      </w:pPr>
      <w:rPr>
        <w:rFonts w:ascii="Courier New" w:hAnsi="Courier New" w:hint="default"/>
      </w:rPr>
    </w:lvl>
    <w:lvl w:ilvl="2" w:tplc="778EE320">
      <w:start w:val="1"/>
      <w:numFmt w:val="bullet"/>
      <w:lvlText w:val=""/>
      <w:lvlJc w:val="left"/>
      <w:pPr>
        <w:ind w:left="2160" w:hanging="360"/>
      </w:pPr>
      <w:rPr>
        <w:rFonts w:ascii="Wingdings" w:hAnsi="Wingdings" w:hint="default"/>
      </w:rPr>
    </w:lvl>
    <w:lvl w:ilvl="3" w:tplc="C9F06FFE">
      <w:start w:val="1"/>
      <w:numFmt w:val="bullet"/>
      <w:lvlText w:val=""/>
      <w:lvlJc w:val="left"/>
      <w:pPr>
        <w:ind w:left="2880" w:hanging="360"/>
      </w:pPr>
      <w:rPr>
        <w:rFonts w:ascii="Symbol" w:hAnsi="Symbol" w:hint="default"/>
      </w:rPr>
    </w:lvl>
    <w:lvl w:ilvl="4" w:tplc="F98C2F28">
      <w:start w:val="1"/>
      <w:numFmt w:val="bullet"/>
      <w:lvlText w:val="o"/>
      <w:lvlJc w:val="left"/>
      <w:pPr>
        <w:ind w:left="3600" w:hanging="360"/>
      </w:pPr>
      <w:rPr>
        <w:rFonts w:ascii="Courier New" w:hAnsi="Courier New" w:hint="default"/>
      </w:rPr>
    </w:lvl>
    <w:lvl w:ilvl="5" w:tplc="66425F58">
      <w:start w:val="1"/>
      <w:numFmt w:val="bullet"/>
      <w:lvlText w:val=""/>
      <w:lvlJc w:val="left"/>
      <w:pPr>
        <w:ind w:left="4320" w:hanging="360"/>
      </w:pPr>
      <w:rPr>
        <w:rFonts w:ascii="Wingdings" w:hAnsi="Wingdings" w:hint="default"/>
      </w:rPr>
    </w:lvl>
    <w:lvl w:ilvl="6" w:tplc="33547080">
      <w:start w:val="1"/>
      <w:numFmt w:val="bullet"/>
      <w:lvlText w:val=""/>
      <w:lvlJc w:val="left"/>
      <w:pPr>
        <w:ind w:left="5040" w:hanging="360"/>
      </w:pPr>
      <w:rPr>
        <w:rFonts w:ascii="Symbol" w:hAnsi="Symbol" w:hint="default"/>
      </w:rPr>
    </w:lvl>
    <w:lvl w:ilvl="7" w:tplc="44C0CE88">
      <w:start w:val="1"/>
      <w:numFmt w:val="bullet"/>
      <w:lvlText w:val="o"/>
      <w:lvlJc w:val="left"/>
      <w:pPr>
        <w:ind w:left="5760" w:hanging="360"/>
      </w:pPr>
      <w:rPr>
        <w:rFonts w:ascii="Courier New" w:hAnsi="Courier New" w:hint="default"/>
      </w:rPr>
    </w:lvl>
    <w:lvl w:ilvl="8" w:tplc="E9481604">
      <w:start w:val="1"/>
      <w:numFmt w:val="bullet"/>
      <w:lvlText w:val=""/>
      <w:lvlJc w:val="left"/>
      <w:pPr>
        <w:ind w:left="6480" w:hanging="360"/>
      </w:pPr>
      <w:rPr>
        <w:rFonts w:ascii="Wingdings" w:hAnsi="Wingdings" w:hint="default"/>
      </w:rPr>
    </w:lvl>
  </w:abstractNum>
  <w:abstractNum w:abstractNumId="175" w15:restartNumberingAfterBreak="0">
    <w:nsid w:val="788673D0"/>
    <w:multiLevelType w:val="hybridMultilevel"/>
    <w:tmpl w:val="9258DF62"/>
    <w:lvl w:ilvl="0" w:tplc="50EAB9DC">
      <w:start w:val="1"/>
      <w:numFmt w:val="bullet"/>
      <w:lvlText w:val="-"/>
      <w:lvlJc w:val="left"/>
      <w:pPr>
        <w:ind w:left="720" w:hanging="360"/>
      </w:pPr>
      <w:rPr>
        <w:rFonts w:ascii="Calibri" w:hAnsi="Calibri" w:hint="default"/>
      </w:rPr>
    </w:lvl>
    <w:lvl w:ilvl="1" w:tplc="AD169D86">
      <w:start w:val="1"/>
      <w:numFmt w:val="bullet"/>
      <w:lvlText w:val="o"/>
      <w:lvlJc w:val="left"/>
      <w:pPr>
        <w:ind w:left="1440" w:hanging="360"/>
      </w:pPr>
      <w:rPr>
        <w:rFonts w:ascii="Courier New" w:hAnsi="Courier New" w:hint="default"/>
      </w:rPr>
    </w:lvl>
    <w:lvl w:ilvl="2" w:tplc="91C00EEE">
      <w:start w:val="1"/>
      <w:numFmt w:val="bullet"/>
      <w:lvlText w:val=""/>
      <w:lvlJc w:val="left"/>
      <w:pPr>
        <w:ind w:left="2160" w:hanging="360"/>
      </w:pPr>
      <w:rPr>
        <w:rFonts w:ascii="Wingdings" w:hAnsi="Wingdings" w:hint="default"/>
      </w:rPr>
    </w:lvl>
    <w:lvl w:ilvl="3" w:tplc="24566536">
      <w:start w:val="1"/>
      <w:numFmt w:val="bullet"/>
      <w:lvlText w:val=""/>
      <w:lvlJc w:val="left"/>
      <w:pPr>
        <w:ind w:left="2880" w:hanging="360"/>
      </w:pPr>
      <w:rPr>
        <w:rFonts w:ascii="Symbol" w:hAnsi="Symbol" w:hint="default"/>
      </w:rPr>
    </w:lvl>
    <w:lvl w:ilvl="4" w:tplc="682867EA">
      <w:start w:val="1"/>
      <w:numFmt w:val="bullet"/>
      <w:lvlText w:val="o"/>
      <w:lvlJc w:val="left"/>
      <w:pPr>
        <w:ind w:left="3600" w:hanging="360"/>
      </w:pPr>
      <w:rPr>
        <w:rFonts w:ascii="Courier New" w:hAnsi="Courier New" w:hint="default"/>
      </w:rPr>
    </w:lvl>
    <w:lvl w:ilvl="5" w:tplc="DBA87D06">
      <w:start w:val="1"/>
      <w:numFmt w:val="bullet"/>
      <w:lvlText w:val=""/>
      <w:lvlJc w:val="left"/>
      <w:pPr>
        <w:ind w:left="4320" w:hanging="360"/>
      </w:pPr>
      <w:rPr>
        <w:rFonts w:ascii="Wingdings" w:hAnsi="Wingdings" w:hint="default"/>
      </w:rPr>
    </w:lvl>
    <w:lvl w:ilvl="6" w:tplc="C0609580">
      <w:start w:val="1"/>
      <w:numFmt w:val="bullet"/>
      <w:lvlText w:val=""/>
      <w:lvlJc w:val="left"/>
      <w:pPr>
        <w:ind w:left="5040" w:hanging="360"/>
      </w:pPr>
      <w:rPr>
        <w:rFonts w:ascii="Symbol" w:hAnsi="Symbol" w:hint="default"/>
      </w:rPr>
    </w:lvl>
    <w:lvl w:ilvl="7" w:tplc="FE3E5F26">
      <w:start w:val="1"/>
      <w:numFmt w:val="bullet"/>
      <w:lvlText w:val="o"/>
      <w:lvlJc w:val="left"/>
      <w:pPr>
        <w:ind w:left="5760" w:hanging="360"/>
      </w:pPr>
      <w:rPr>
        <w:rFonts w:ascii="Courier New" w:hAnsi="Courier New" w:hint="default"/>
      </w:rPr>
    </w:lvl>
    <w:lvl w:ilvl="8" w:tplc="AD08C026">
      <w:start w:val="1"/>
      <w:numFmt w:val="bullet"/>
      <w:lvlText w:val=""/>
      <w:lvlJc w:val="left"/>
      <w:pPr>
        <w:ind w:left="6480" w:hanging="360"/>
      </w:pPr>
      <w:rPr>
        <w:rFonts w:ascii="Wingdings" w:hAnsi="Wingdings" w:hint="default"/>
      </w:rPr>
    </w:lvl>
  </w:abstractNum>
  <w:abstractNum w:abstractNumId="176" w15:restartNumberingAfterBreak="0">
    <w:nsid w:val="78ED64A8"/>
    <w:multiLevelType w:val="hybridMultilevel"/>
    <w:tmpl w:val="A62A1F62"/>
    <w:lvl w:ilvl="0" w:tplc="7924F48A">
      <w:start w:val="1"/>
      <w:numFmt w:val="bullet"/>
      <w:lvlText w:val="-"/>
      <w:lvlJc w:val="left"/>
      <w:pPr>
        <w:ind w:left="720" w:hanging="360"/>
      </w:pPr>
      <w:rPr>
        <w:rFonts w:ascii="Calibri" w:hAnsi="Calibri" w:hint="default"/>
      </w:rPr>
    </w:lvl>
    <w:lvl w:ilvl="1" w:tplc="FBDE1CE2">
      <w:start w:val="1"/>
      <w:numFmt w:val="bullet"/>
      <w:lvlText w:val="o"/>
      <w:lvlJc w:val="left"/>
      <w:pPr>
        <w:ind w:left="1440" w:hanging="360"/>
      </w:pPr>
      <w:rPr>
        <w:rFonts w:ascii="Courier New" w:hAnsi="Courier New" w:hint="default"/>
      </w:rPr>
    </w:lvl>
    <w:lvl w:ilvl="2" w:tplc="587ADBFE">
      <w:start w:val="1"/>
      <w:numFmt w:val="bullet"/>
      <w:lvlText w:val=""/>
      <w:lvlJc w:val="left"/>
      <w:pPr>
        <w:ind w:left="2160" w:hanging="360"/>
      </w:pPr>
      <w:rPr>
        <w:rFonts w:ascii="Wingdings" w:hAnsi="Wingdings" w:hint="default"/>
      </w:rPr>
    </w:lvl>
    <w:lvl w:ilvl="3" w:tplc="4194450A">
      <w:start w:val="1"/>
      <w:numFmt w:val="bullet"/>
      <w:lvlText w:val=""/>
      <w:lvlJc w:val="left"/>
      <w:pPr>
        <w:ind w:left="2880" w:hanging="360"/>
      </w:pPr>
      <w:rPr>
        <w:rFonts w:ascii="Symbol" w:hAnsi="Symbol" w:hint="default"/>
      </w:rPr>
    </w:lvl>
    <w:lvl w:ilvl="4" w:tplc="F07EC58E">
      <w:start w:val="1"/>
      <w:numFmt w:val="bullet"/>
      <w:lvlText w:val="o"/>
      <w:lvlJc w:val="left"/>
      <w:pPr>
        <w:ind w:left="3600" w:hanging="360"/>
      </w:pPr>
      <w:rPr>
        <w:rFonts w:ascii="Courier New" w:hAnsi="Courier New" w:hint="default"/>
      </w:rPr>
    </w:lvl>
    <w:lvl w:ilvl="5" w:tplc="58C4BC1A">
      <w:start w:val="1"/>
      <w:numFmt w:val="bullet"/>
      <w:lvlText w:val=""/>
      <w:lvlJc w:val="left"/>
      <w:pPr>
        <w:ind w:left="4320" w:hanging="360"/>
      </w:pPr>
      <w:rPr>
        <w:rFonts w:ascii="Wingdings" w:hAnsi="Wingdings" w:hint="default"/>
      </w:rPr>
    </w:lvl>
    <w:lvl w:ilvl="6" w:tplc="AE50C3FC">
      <w:start w:val="1"/>
      <w:numFmt w:val="bullet"/>
      <w:lvlText w:val=""/>
      <w:lvlJc w:val="left"/>
      <w:pPr>
        <w:ind w:left="5040" w:hanging="360"/>
      </w:pPr>
      <w:rPr>
        <w:rFonts w:ascii="Symbol" w:hAnsi="Symbol" w:hint="default"/>
      </w:rPr>
    </w:lvl>
    <w:lvl w:ilvl="7" w:tplc="440AB258">
      <w:start w:val="1"/>
      <w:numFmt w:val="bullet"/>
      <w:lvlText w:val="o"/>
      <w:lvlJc w:val="left"/>
      <w:pPr>
        <w:ind w:left="5760" w:hanging="360"/>
      </w:pPr>
      <w:rPr>
        <w:rFonts w:ascii="Courier New" w:hAnsi="Courier New" w:hint="default"/>
      </w:rPr>
    </w:lvl>
    <w:lvl w:ilvl="8" w:tplc="4BCC66A0">
      <w:start w:val="1"/>
      <w:numFmt w:val="bullet"/>
      <w:lvlText w:val=""/>
      <w:lvlJc w:val="left"/>
      <w:pPr>
        <w:ind w:left="6480" w:hanging="360"/>
      </w:pPr>
      <w:rPr>
        <w:rFonts w:ascii="Wingdings" w:hAnsi="Wingdings" w:hint="default"/>
      </w:rPr>
    </w:lvl>
  </w:abstractNum>
  <w:abstractNum w:abstractNumId="177" w15:restartNumberingAfterBreak="0">
    <w:nsid w:val="795F7629"/>
    <w:multiLevelType w:val="hybridMultilevel"/>
    <w:tmpl w:val="B1244FDA"/>
    <w:lvl w:ilvl="0" w:tplc="BDF86698">
      <w:start w:val="1"/>
      <w:numFmt w:val="bullet"/>
      <w:lvlText w:val=""/>
      <w:lvlJc w:val="left"/>
      <w:pPr>
        <w:ind w:left="720" w:hanging="360"/>
      </w:pPr>
      <w:rPr>
        <w:rFonts w:ascii="Symbol" w:hAnsi="Symbol" w:hint="default"/>
      </w:rPr>
    </w:lvl>
    <w:lvl w:ilvl="1" w:tplc="65ACD842">
      <w:start w:val="1"/>
      <w:numFmt w:val="bullet"/>
      <w:lvlText w:val="o"/>
      <w:lvlJc w:val="left"/>
      <w:pPr>
        <w:ind w:left="1440" w:hanging="360"/>
      </w:pPr>
      <w:rPr>
        <w:rFonts w:ascii="Courier New" w:hAnsi="Courier New" w:hint="default"/>
      </w:rPr>
    </w:lvl>
    <w:lvl w:ilvl="2" w:tplc="FCDC45F8">
      <w:start w:val="1"/>
      <w:numFmt w:val="bullet"/>
      <w:lvlText w:val=""/>
      <w:lvlJc w:val="left"/>
      <w:pPr>
        <w:ind w:left="2160" w:hanging="360"/>
      </w:pPr>
      <w:rPr>
        <w:rFonts w:ascii="Wingdings" w:hAnsi="Wingdings" w:hint="default"/>
      </w:rPr>
    </w:lvl>
    <w:lvl w:ilvl="3" w:tplc="CC3234E8">
      <w:start w:val="1"/>
      <w:numFmt w:val="bullet"/>
      <w:lvlText w:val=""/>
      <w:lvlJc w:val="left"/>
      <w:pPr>
        <w:ind w:left="2880" w:hanging="360"/>
      </w:pPr>
      <w:rPr>
        <w:rFonts w:ascii="Symbol" w:hAnsi="Symbol" w:hint="default"/>
      </w:rPr>
    </w:lvl>
    <w:lvl w:ilvl="4" w:tplc="27AE8CA6">
      <w:start w:val="1"/>
      <w:numFmt w:val="bullet"/>
      <w:lvlText w:val="o"/>
      <w:lvlJc w:val="left"/>
      <w:pPr>
        <w:ind w:left="3600" w:hanging="360"/>
      </w:pPr>
      <w:rPr>
        <w:rFonts w:ascii="Courier New" w:hAnsi="Courier New" w:hint="default"/>
      </w:rPr>
    </w:lvl>
    <w:lvl w:ilvl="5" w:tplc="6792C566">
      <w:start w:val="1"/>
      <w:numFmt w:val="bullet"/>
      <w:lvlText w:val=""/>
      <w:lvlJc w:val="left"/>
      <w:pPr>
        <w:ind w:left="4320" w:hanging="360"/>
      </w:pPr>
      <w:rPr>
        <w:rFonts w:ascii="Wingdings" w:hAnsi="Wingdings" w:hint="default"/>
      </w:rPr>
    </w:lvl>
    <w:lvl w:ilvl="6" w:tplc="5136154C">
      <w:start w:val="1"/>
      <w:numFmt w:val="bullet"/>
      <w:lvlText w:val=""/>
      <w:lvlJc w:val="left"/>
      <w:pPr>
        <w:ind w:left="5040" w:hanging="360"/>
      </w:pPr>
      <w:rPr>
        <w:rFonts w:ascii="Symbol" w:hAnsi="Symbol" w:hint="default"/>
      </w:rPr>
    </w:lvl>
    <w:lvl w:ilvl="7" w:tplc="5E2C1A7A">
      <w:start w:val="1"/>
      <w:numFmt w:val="bullet"/>
      <w:lvlText w:val="o"/>
      <w:lvlJc w:val="left"/>
      <w:pPr>
        <w:ind w:left="5760" w:hanging="360"/>
      </w:pPr>
      <w:rPr>
        <w:rFonts w:ascii="Courier New" w:hAnsi="Courier New" w:hint="default"/>
      </w:rPr>
    </w:lvl>
    <w:lvl w:ilvl="8" w:tplc="13702B88">
      <w:start w:val="1"/>
      <w:numFmt w:val="bullet"/>
      <w:lvlText w:val=""/>
      <w:lvlJc w:val="left"/>
      <w:pPr>
        <w:ind w:left="6480" w:hanging="360"/>
      </w:pPr>
      <w:rPr>
        <w:rFonts w:ascii="Wingdings" w:hAnsi="Wingdings" w:hint="default"/>
      </w:rPr>
    </w:lvl>
  </w:abstractNum>
  <w:abstractNum w:abstractNumId="178" w15:restartNumberingAfterBreak="0">
    <w:nsid w:val="79A8721A"/>
    <w:multiLevelType w:val="hybridMultilevel"/>
    <w:tmpl w:val="FFFFFFFF"/>
    <w:lvl w:ilvl="0" w:tplc="4D5076BA">
      <w:start w:val="1"/>
      <w:numFmt w:val="bullet"/>
      <w:lvlText w:val="-"/>
      <w:lvlJc w:val="left"/>
      <w:pPr>
        <w:ind w:left="720" w:hanging="360"/>
      </w:pPr>
      <w:rPr>
        <w:rFonts w:ascii="Calibri" w:hAnsi="Calibri" w:hint="default"/>
      </w:rPr>
    </w:lvl>
    <w:lvl w:ilvl="1" w:tplc="5DAE7840">
      <w:start w:val="1"/>
      <w:numFmt w:val="bullet"/>
      <w:lvlText w:val="o"/>
      <w:lvlJc w:val="left"/>
      <w:pPr>
        <w:ind w:left="1440" w:hanging="360"/>
      </w:pPr>
      <w:rPr>
        <w:rFonts w:ascii="Courier New" w:hAnsi="Courier New" w:hint="default"/>
      </w:rPr>
    </w:lvl>
    <w:lvl w:ilvl="2" w:tplc="AB7C36BA">
      <w:start w:val="1"/>
      <w:numFmt w:val="bullet"/>
      <w:lvlText w:val=""/>
      <w:lvlJc w:val="left"/>
      <w:pPr>
        <w:ind w:left="2160" w:hanging="360"/>
      </w:pPr>
      <w:rPr>
        <w:rFonts w:ascii="Wingdings" w:hAnsi="Wingdings" w:hint="default"/>
      </w:rPr>
    </w:lvl>
    <w:lvl w:ilvl="3" w:tplc="00CA88AC">
      <w:start w:val="1"/>
      <w:numFmt w:val="bullet"/>
      <w:lvlText w:val=""/>
      <w:lvlJc w:val="left"/>
      <w:pPr>
        <w:ind w:left="2880" w:hanging="360"/>
      </w:pPr>
      <w:rPr>
        <w:rFonts w:ascii="Symbol" w:hAnsi="Symbol" w:hint="default"/>
      </w:rPr>
    </w:lvl>
    <w:lvl w:ilvl="4" w:tplc="BC245396">
      <w:start w:val="1"/>
      <w:numFmt w:val="bullet"/>
      <w:lvlText w:val="o"/>
      <w:lvlJc w:val="left"/>
      <w:pPr>
        <w:ind w:left="3600" w:hanging="360"/>
      </w:pPr>
      <w:rPr>
        <w:rFonts w:ascii="Courier New" w:hAnsi="Courier New" w:hint="default"/>
      </w:rPr>
    </w:lvl>
    <w:lvl w:ilvl="5" w:tplc="1ACAFC12">
      <w:start w:val="1"/>
      <w:numFmt w:val="bullet"/>
      <w:lvlText w:val=""/>
      <w:lvlJc w:val="left"/>
      <w:pPr>
        <w:ind w:left="4320" w:hanging="360"/>
      </w:pPr>
      <w:rPr>
        <w:rFonts w:ascii="Wingdings" w:hAnsi="Wingdings" w:hint="default"/>
      </w:rPr>
    </w:lvl>
    <w:lvl w:ilvl="6" w:tplc="F1387DE8">
      <w:start w:val="1"/>
      <w:numFmt w:val="bullet"/>
      <w:lvlText w:val=""/>
      <w:lvlJc w:val="left"/>
      <w:pPr>
        <w:ind w:left="5040" w:hanging="360"/>
      </w:pPr>
      <w:rPr>
        <w:rFonts w:ascii="Symbol" w:hAnsi="Symbol" w:hint="default"/>
      </w:rPr>
    </w:lvl>
    <w:lvl w:ilvl="7" w:tplc="C8C24FE4">
      <w:start w:val="1"/>
      <w:numFmt w:val="bullet"/>
      <w:lvlText w:val="o"/>
      <w:lvlJc w:val="left"/>
      <w:pPr>
        <w:ind w:left="5760" w:hanging="360"/>
      </w:pPr>
      <w:rPr>
        <w:rFonts w:ascii="Courier New" w:hAnsi="Courier New" w:hint="default"/>
      </w:rPr>
    </w:lvl>
    <w:lvl w:ilvl="8" w:tplc="5D1420D8">
      <w:start w:val="1"/>
      <w:numFmt w:val="bullet"/>
      <w:lvlText w:val=""/>
      <w:lvlJc w:val="left"/>
      <w:pPr>
        <w:ind w:left="6480" w:hanging="360"/>
      </w:pPr>
      <w:rPr>
        <w:rFonts w:ascii="Wingdings" w:hAnsi="Wingdings" w:hint="default"/>
      </w:rPr>
    </w:lvl>
  </w:abstractNum>
  <w:abstractNum w:abstractNumId="179" w15:restartNumberingAfterBreak="0">
    <w:nsid w:val="7CF64027"/>
    <w:multiLevelType w:val="hybridMultilevel"/>
    <w:tmpl w:val="B69AD616"/>
    <w:lvl w:ilvl="0" w:tplc="AF4A209C">
      <w:start w:val="1"/>
      <w:numFmt w:val="bullet"/>
      <w:lvlText w:val=""/>
      <w:lvlJc w:val="left"/>
      <w:pPr>
        <w:ind w:left="720" w:hanging="360"/>
      </w:pPr>
      <w:rPr>
        <w:rFonts w:ascii="Symbol" w:hAnsi="Symbol" w:hint="default"/>
      </w:rPr>
    </w:lvl>
    <w:lvl w:ilvl="1" w:tplc="62585C14">
      <w:start w:val="1"/>
      <w:numFmt w:val="bullet"/>
      <w:lvlText w:val="o"/>
      <w:lvlJc w:val="left"/>
      <w:pPr>
        <w:ind w:left="1440" w:hanging="360"/>
      </w:pPr>
      <w:rPr>
        <w:rFonts w:ascii="Courier New" w:hAnsi="Courier New" w:hint="default"/>
      </w:rPr>
    </w:lvl>
    <w:lvl w:ilvl="2" w:tplc="0480DF30">
      <w:start w:val="1"/>
      <w:numFmt w:val="bullet"/>
      <w:lvlText w:val=""/>
      <w:lvlJc w:val="left"/>
      <w:pPr>
        <w:ind w:left="2160" w:hanging="360"/>
      </w:pPr>
      <w:rPr>
        <w:rFonts w:ascii="Wingdings" w:hAnsi="Wingdings" w:hint="default"/>
      </w:rPr>
    </w:lvl>
    <w:lvl w:ilvl="3" w:tplc="EBCECF4A">
      <w:start w:val="1"/>
      <w:numFmt w:val="bullet"/>
      <w:lvlText w:val=""/>
      <w:lvlJc w:val="left"/>
      <w:pPr>
        <w:ind w:left="2880" w:hanging="360"/>
      </w:pPr>
      <w:rPr>
        <w:rFonts w:ascii="Symbol" w:hAnsi="Symbol" w:hint="default"/>
      </w:rPr>
    </w:lvl>
    <w:lvl w:ilvl="4" w:tplc="EF8EDA00">
      <w:start w:val="1"/>
      <w:numFmt w:val="bullet"/>
      <w:lvlText w:val="o"/>
      <w:lvlJc w:val="left"/>
      <w:pPr>
        <w:ind w:left="3600" w:hanging="360"/>
      </w:pPr>
      <w:rPr>
        <w:rFonts w:ascii="Courier New" w:hAnsi="Courier New" w:hint="default"/>
      </w:rPr>
    </w:lvl>
    <w:lvl w:ilvl="5" w:tplc="F4DAE37E">
      <w:start w:val="1"/>
      <w:numFmt w:val="bullet"/>
      <w:lvlText w:val=""/>
      <w:lvlJc w:val="left"/>
      <w:pPr>
        <w:ind w:left="4320" w:hanging="360"/>
      </w:pPr>
      <w:rPr>
        <w:rFonts w:ascii="Wingdings" w:hAnsi="Wingdings" w:hint="default"/>
      </w:rPr>
    </w:lvl>
    <w:lvl w:ilvl="6" w:tplc="D8B64AA4">
      <w:start w:val="1"/>
      <w:numFmt w:val="bullet"/>
      <w:lvlText w:val=""/>
      <w:lvlJc w:val="left"/>
      <w:pPr>
        <w:ind w:left="5040" w:hanging="360"/>
      </w:pPr>
      <w:rPr>
        <w:rFonts w:ascii="Symbol" w:hAnsi="Symbol" w:hint="default"/>
      </w:rPr>
    </w:lvl>
    <w:lvl w:ilvl="7" w:tplc="0E6E0F86">
      <w:start w:val="1"/>
      <w:numFmt w:val="bullet"/>
      <w:lvlText w:val="o"/>
      <w:lvlJc w:val="left"/>
      <w:pPr>
        <w:ind w:left="5760" w:hanging="360"/>
      </w:pPr>
      <w:rPr>
        <w:rFonts w:ascii="Courier New" w:hAnsi="Courier New" w:hint="default"/>
      </w:rPr>
    </w:lvl>
    <w:lvl w:ilvl="8" w:tplc="DE564B72">
      <w:start w:val="1"/>
      <w:numFmt w:val="bullet"/>
      <w:lvlText w:val=""/>
      <w:lvlJc w:val="left"/>
      <w:pPr>
        <w:ind w:left="6480" w:hanging="360"/>
      </w:pPr>
      <w:rPr>
        <w:rFonts w:ascii="Wingdings" w:hAnsi="Wingdings" w:hint="default"/>
      </w:rPr>
    </w:lvl>
  </w:abstractNum>
  <w:abstractNum w:abstractNumId="180" w15:restartNumberingAfterBreak="0">
    <w:nsid w:val="7E456112"/>
    <w:multiLevelType w:val="hybridMultilevel"/>
    <w:tmpl w:val="38F8FB7A"/>
    <w:lvl w:ilvl="0" w:tplc="300A0001">
      <w:start w:val="1"/>
      <w:numFmt w:val="bullet"/>
      <w:lvlText w:val=""/>
      <w:lvlJc w:val="left"/>
      <w:pPr>
        <w:ind w:left="720" w:hanging="360"/>
      </w:pPr>
      <w:rPr>
        <w:rFonts w:ascii="Symbol" w:hAnsi="Symbol" w:hint="default"/>
      </w:rPr>
    </w:lvl>
    <w:lvl w:ilvl="1" w:tplc="0B4CC2B6">
      <w:start w:val="1"/>
      <w:numFmt w:val="bullet"/>
      <w:lvlText w:val="o"/>
      <w:lvlJc w:val="left"/>
      <w:pPr>
        <w:ind w:left="1440" w:hanging="360"/>
      </w:pPr>
      <w:rPr>
        <w:rFonts w:ascii="Courier New" w:hAnsi="Courier New" w:hint="default"/>
      </w:rPr>
    </w:lvl>
    <w:lvl w:ilvl="2" w:tplc="710EAAB8">
      <w:start w:val="1"/>
      <w:numFmt w:val="bullet"/>
      <w:lvlText w:val=""/>
      <w:lvlJc w:val="left"/>
      <w:pPr>
        <w:ind w:left="2160" w:hanging="360"/>
      </w:pPr>
      <w:rPr>
        <w:rFonts w:ascii="Wingdings" w:hAnsi="Wingdings" w:hint="default"/>
      </w:rPr>
    </w:lvl>
    <w:lvl w:ilvl="3" w:tplc="EC82E728">
      <w:start w:val="1"/>
      <w:numFmt w:val="bullet"/>
      <w:lvlText w:val=""/>
      <w:lvlJc w:val="left"/>
      <w:pPr>
        <w:ind w:left="2880" w:hanging="360"/>
      </w:pPr>
      <w:rPr>
        <w:rFonts w:ascii="Symbol" w:hAnsi="Symbol" w:hint="default"/>
      </w:rPr>
    </w:lvl>
    <w:lvl w:ilvl="4" w:tplc="9DA67DF8">
      <w:start w:val="1"/>
      <w:numFmt w:val="bullet"/>
      <w:lvlText w:val="o"/>
      <w:lvlJc w:val="left"/>
      <w:pPr>
        <w:ind w:left="3600" w:hanging="360"/>
      </w:pPr>
      <w:rPr>
        <w:rFonts w:ascii="Courier New" w:hAnsi="Courier New" w:hint="default"/>
      </w:rPr>
    </w:lvl>
    <w:lvl w:ilvl="5" w:tplc="FD76669C">
      <w:start w:val="1"/>
      <w:numFmt w:val="bullet"/>
      <w:lvlText w:val=""/>
      <w:lvlJc w:val="left"/>
      <w:pPr>
        <w:ind w:left="4320" w:hanging="360"/>
      </w:pPr>
      <w:rPr>
        <w:rFonts w:ascii="Wingdings" w:hAnsi="Wingdings" w:hint="default"/>
      </w:rPr>
    </w:lvl>
    <w:lvl w:ilvl="6" w:tplc="E976EF56">
      <w:start w:val="1"/>
      <w:numFmt w:val="bullet"/>
      <w:lvlText w:val=""/>
      <w:lvlJc w:val="left"/>
      <w:pPr>
        <w:ind w:left="5040" w:hanging="360"/>
      </w:pPr>
      <w:rPr>
        <w:rFonts w:ascii="Symbol" w:hAnsi="Symbol" w:hint="default"/>
      </w:rPr>
    </w:lvl>
    <w:lvl w:ilvl="7" w:tplc="698466C6">
      <w:start w:val="1"/>
      <w:numFmt w:val="bullet"/>
      <w:lvlText w:val="o"/>
      <w:lvlJc w:val="left"/>
      <w:pPr>
        <w:ind w:left="5760" w:hanging="360"/>
      </w:pPr>
      <w:rPr>
        <w:rFonts w:ascii="Courier New" w:hAnsi="Courier New" w:hint="default"/>
      </w:rPr>
    </w:lvl>
    <w:lvl w:ilvl="8" w:tplc="4B882CF8">
      <w:start w:val="1"/>
      <w:numFmt w:val="bullet"/>
      <w:lvlText w:val=""/>
      <w:lvlJc w:val="left"/>
      <w:pPr>
        <w:ind w:left="6480" w:hanging="360"/>
      </w:pPr>
      <w:rPr>
        <w:rFonts w:ascii="Wingdings" w:hAnsi="Wingdings" w:hint="default"/>
      </w:rPr>
    </w:lvl>
  </w:abstractNum>
  <w:num w:numId="1">
    <w:abstractNumId w:val="144"/>
  </w:num>
  <w:num w:numId="2">
    <w:abstractNumId w:val="78"/>
  </w:num>
  <w:num w:numId="3">
    <w:abstractNumId w:val="88"/>
  </w:num>
  <w:num w:numId="4">
    <w:abstractNumId w:val="53"/>
  </w:num>
  <w:num w:numId="5">
    <w:abstractNumId w:val="0"/>
  </w:num>
  <w:num w:numId="6">
    <w:abstractNumId w:val="69"/>
  </w:num>
  <w:num w:numId="7">
    <w:abstractNumId w:val="172"/>
  </w:num>
  <w:num w:numId="8">
    <w:abstractNumId w:val="108"/>
  </w:num>
  <w:num w:numId="9">
    <w:abstractNumId w:val="80"/>
  </w:num>
  <w:num w:numId="10">
    <w:abstractNumId w:val="138"/>
  </w:num>
  <w:num w:numId="11">
    <w:abstractNumId w:val="39"/>
  </w:num>
  <w:num w:numId="12">
    <w:abstractNumId w:val="76"/>
  </w:num>
  <w:num w:numId="13">
    <w:abstractNumId w:val="99"/>
  </w:num>
  <w:num w:numId="14">
    <w:abstractNumId w:val="118"/>
  </w:num>
  <w:num w:numId="15">
    <w:abstractNumId w:val="55"/>
  </w:num>
  <w:num w:numId="16">
    <w:abstractNumId w:val="130"/>
  </w:num>
  <w:num w:numId="17">
    <w:abstractNumId w:val="111"/>
  </w:num>
  <w:num w:numId="18">
    <w:abstractNumId w:val="122"/>
  </w:num>
  <w:num w:numId="19">
    <w:abstractNumId w:val="60"/>
  </w:num>
  <w:num w:numId="20">
    <w:abstractNumId w:val="43"/>
  </w:num>
  <w:num w:numId="21">
    <w:abstractNumId w:val="59"/>
  </w:num>
  <w:num w:numId="22">
    <w:abstractNumId w:val="106"/>
  </w:num>
  <w:num w:numId="23">
    <w:abstractNumId w:val="48"/>
  </w:num>
  <w:num w:numId="24">
    <w:abstractNumId w:val="34"/>
  </w:num>
  <w:num w:numId="25">
    <w:abstractNumId w:val="61"/>
  </w:num>
  <w:num w:numId="26">
    <w:abstractNumId w:val="105"/>
  </w:num>
  <w:num w:numId="27">
    <w:abstractNumId w:val="30"/>
  </w:num>
  <w:num w:numId="28">
    <w:abstractNumId w:val="171"/>
  </w:num>
  <w:num w:numId="29">
    <w:abstractNumId w:val="167"/>
  </w:num>
  <w:num w:numId="30">
    <w:abstractNumId w:val="162"/>
  </w:num>
  <w:num w:numId="31">
    <w:abstractNumId w:val="82"/>
  </w:num>
  <w:num w:numId="32">
    <w:abstractNumId w:val="119"/>
  </w:num>
  <w:num w:numId="33">
    <w:abstractNumId w:val="66"/>
  </w:num>
  <w:num w:numId="34">
    <w:abstractNumId w:val="168"/>
  </w:num>
  <w:num w:numId="35">
    <w:abstractNumId w:val="26"/>
  </w:num>
  <w:num w:numId="36">
    <w:abstractNumId w:val="100"/>
  </w:num>
  <w:num w:numId="37">
    <w:abstractNumId w:val="22"/>
  </w:num>
  <w:num w:numId="38">
    <w:abstractNumId w:val="92"/>
  </w:num>
  <w:num w:numId="39">
    <w:abstractNumId w:val="95"/>
  </w:num>
  <w:num w:numId="40">
    <w:abstractNumId w:val="64"/>
  </w:num>
  <w:num w:numId="41">
    <w:abstractNumId w:val="124"/>
  </w:num>
  <w:num w:numId="42">
    <w:abstractNumId w:val="75"/>
  </w:num>
  <w:num w:numId="43">
    <w:abstractNumId w:val="128"/>
  </w:num>
  <w:num w:numId="44">
    <w:abstractNumId w:val="68"/>
  </w:num>
  <w:num w:numId="45">
    <w:abstractNumId w:val="137"/>
  </w:num>
  <w:num w:numId="46">
    <w:abstractNumId w:val="103"/>
  </w:num>
  <w:num w:numId="47">
    <w:abstractNumId w:val="113"/>
  </w:num>
  <w:num w:numId="48">
    <w:abstractNumId w:val="32"/>
  </w:num>
  <w:num w:numId="49">
    <w:abstractNumId w:val="29"/>
  </w:num>
  <w:num w:numId="50">
    <w:abstractNumId w:val="84"/>
  </w:num>
  <w:num w:numId="51">
    <w:abstractNumId w:val="102"/>
  </w:num>
  <w:num w:numId="52">
    <w:abstractNumId w:val="170"/>
  </w:num>
  <w:num w:numId="53">
    <w:abstractNumId w:val="72"/>
  </w:num>
  <w:num w:numId="54">
    <w:abstractNumId w:val="11"/>
  </w:num>
  <w:num w:numId="55">
    <w:abstractNumId w:val="131"/>
  </w:num>
  <w:num w:numId="56">
    <w:abstractNumId w:val="152"/>
  </w:num>
  <w:num w:numId="57">
    <w:abstractNumId w:val="127"/>
  </w:num>
  <w:num w:numId="58">
    <w:abstractNumId w:val="139"/>
  </w:num>
  <w:num w:numId="59">
    <w:abstractNumId w:val="50"/>
  </w:num>
  <w:num w:numId="60">
    <w:abstractNumId w:val="156"/>
  </w:num>
  <w:num w:numId="61">
    <w:abstractNumId w:val="149"/>
  </w:num>
  <w:num w:numId="62">
    <w:abstractNumId w:val="112"/>
  </w:num>
  <w:num w:numId="63">
    <w:abstractNumId w:val="18"/>
  </w:num>
  <w:num w:numId="64">
    <w:abstractNumId w:val="58"/>
  </w:num>
  <w:num w:numId="65">
    <w:abstractNumId w:val="7"/>
  </w:num>
  <w:num w:numId="66">
    <w:abstractNumId w:val="41"/>
  </w:num>
  <w:num w:numId="67">
    <w:abstractNumId w:val="49"/>
  </w:num>
  <w:num w:numId="68">
    <w:abstractNumId w:val="35"/>
  </w:num>
  <w:num w:numId="69">
    <w:abstractNumId w:val="151"/>
  </w:num>
  <w:num w:numId="70">
    <w:abstractNumId w:val="21"/>
  </w:num>
  <w:num w:numId="71">
    <w:abstractNumId w:val="176"/>
  </w:num>
  <w:num w:numId="72">
    <w:abstractNumId w:val="126"/>
  </w:num>
  <w:num w:numId="73">
    <w:abstractNumId w:val="120"/>
  </w:num>
  <w:num w:numId="74">
    <w:abstractNumId w:val="180"/>
  </w:num>
  <w:num w:numId="75">
    <w:abstractNumId w:val="173"/>
  </w:num>
  <w:num w:numId="76">
    <w:abstractNumId w:val="142"/>
  </w:num>
  <w:num w:numId="77">
    <w:abstractNumId w:val="17"/>
  </w:num>
  <w:num w:numId="78">
    <w:abstractNumId w:val="174"/>
  </w:num>
  <w:num w:numId="79">
    <w:abstractNumId w:val="24"/>
  </w:num>
  <w:num w:numId="80">
    <w:abstractNumId w:val="141"/>
  </w:num>
  <w:num w:numId="81">
    <w:abstractNumId w:val="166"/>
  </w:num>
  <w:num w:numId="82">
    <w:abstractNumId w:val="33"/>
  </w:num>
  <w:num w:numId="83">
    <w:abstractNumId w:val="175"/>
  </w:num>
  <w:num w:numId="84">
    <w:abstractNumId w:val="56"/>
  </w:num>
  <w:num w:numId="85">
    <w:abstractNumId w:val="16"/>
  </w:num>
  <w:num w:numId="86">
    <w:abstractNumId w:val="57"/>
  </w:num>
  <w:num w:numId="87">
    <w:abstractNumId w:val="14"/>
  </w:num>
  <w:num w:numId="88">
    <w:abstractNumId w:val="101"/>
  </w:num>
  <w:num w:numId="89">
    <w:abstractNumId w:val="123"/>
  </w:num>
  <w:num w:numId="90">
    <w:abstractNumId w:val="157"/>
  </w:num>
  <w:num w:numId="91">
    <w:abstractNumId w:val="114"/>
  </w:num>
  <w:num w:numId="92">
    <w:abstractNumId w:val="25"/>
  </w:num>
  <w:num w:numId="93">
    <w:abstractNumId w:val="42"/>
  </w:num>
  <w:num w:numId="94">
    <w:abstractNumId w:val="134"/>
  </w:num>
  <w:num w:numId="95">
    <w:abstractNumId w:val="117"/>
  </w:num>
  <w:num w:numId="96">
    <w:abstractNumId w:val="148"/>
  </w:num>
  <w:num w:numId="97">
    <w:abstractNumId w:val="67"/>
  </w:num>
  <w:num w:numId="98">
    <w:abstractNumId w:val="8"/>
  </w:num>
  <w:num w:numId="99">
    <w:abstractNumId w:val="169"/>
  </w:num>
  <w:num w:numId="100">
    <w:abstractNumId w:val="94"/>
  </w:num>
  <w:num w:numId="101">
    <w:abstractNumId w:val="23"/>
  </w:num>
  <w:num w:numId="102">
    <w:abstractNumId w:val="110"/>
  </w:num>
  <w:num w:numId="103">
    <w:abstractNumId w:val="147"/>
  </w:num>
  <w:num w:numId="104">
    <w:abstractNumId w:val="98"/>
  </w:num>
  <w:num w:numId="105">
    <w:abstractNumId w:val="153"/>
  </w:num>
  <w:num w:numId="106">
    <w:abstractNumId w:val="96"/>
  </w:num>
  <w:num w:numId="107">
    <w:abstractNumId w:val="150"/>
  </w:num>
  <w:num w:numId="108">
    <w:abstractNumId w:val="79"/>
  </w:num>
  <w:num w:numId="109">
    <w:abstractNumId w:val="133"/>
  </w:num>
  <w:num w:numId="110">
    <w:abstractNumId w:val="62"/>
  </w:num>
  <w:num w:numId="111">
    <w:abstractNumId w:val="155"/>
  </w:num>
  <w:num w:numId="112">
    <w:abstractNumId w:val="146"/>
  </w:num>
  <w:num w:numId="113">
    <w:abstractNumId w:val="121"/>
  </w:num>
  <w:num w:numId="114">
    <w:abstractNumId w:val="107"/>
  </w:num>
  <w:num w:numId="115">
    <w:abstractNumId w:val="109"/>
  </w:num>
  <w:num w:numId="116">
    <w:abstractNumId w:val="31"/>
  </w:num>
  <w:num w:numId="117">
    <w:abstractNumId w:val="38"/>
  </w:num>
  <w:num w:numId="118">
    <w:abstractNumId w:val="145"/>
  </w:num>
  <w:num w:numId="119">
    <w:abstractNumId w:val="115"/>
  </w:num>
  <w:num w:numId="120">
    <w:abstractNumId w:val="36"/>
  </w:num>
  <w:num w:numId="121">
    <w:abstractNumId w:val="70"/>
  </w:num>
  <w:num w:numId="122">
    <w:abstractNumId w:val="104"/>
  </w:num>
  <w:num w:numId="123">
    <w:abstractNumId w:val="158"/>
  </w:num>
  <w:num w:numId="124">
    <w:abstractNumId w:val="163"/>
  </w:num>
  <w:num w:numId="125">
    <w:abstractNumId w:val="45"/>
  </w:num>
  <w:num w:numId="126">
    <w:abstractNumId w:val="154"/>
  </w:num>
  <w:num w:numId="127">
    <w:abstractNumId w:val="51"/>
  </w:num>
  <w:num w:numId="128">
    <w:abstractNumId w:val="71"/>
  </w:num>
  <w:num w:numId="129">
    <w:abstractNumId w:val="10"/>
  </w:num>
  <w:num w:numId="130">
    <w:abstractNumId w:val="37"/>
  </w:num>
  <w:num w:numId="131">
    <w:abstractNumId w:val="9"/>
  </w:num>
  <w:num w:numId="132">
    <w:abstractNumId w:val="73"/>
  </w:num>
  <w:num w:numId="133">
    <w:abstractNumId w:val="89"/>
  </w:num>
  <w:num w:numId="134">
    <w:abstractNumId w:val="93"/>
  </w:num>
  <w:num w:numId="135">
    <w:abstractNumId w:val="161"/>
  </w:num>
  <w:num w:numId="136">
    <w:abstractNumId w:val="135"/>
  </w:num>
  <w:num w:numId="137">
    <w:abstractNumId w:val="77"/>
  </w:num>
  <w:num w:numId="138">
    <w:abstractNumId w:val="136"/>
  </w:num>
  <w:num w:numId="139">
    <w:abstractNumId w:val="81"/>
  </w:num>
  <w:num w:numId="140">
    <w:abstractNumId w:val="13"/>
  </w:num>
  <w:num w:numId="141">
    <w:abstractNumId w:val="97"/>
  </w:num>
  <w:num w:numId="142">
    <w:abstractNumId w:val="164"/>
  </w:num>
  <w:num w:numId="143">
    <w:abstractNumId w:val="165"/>
  </w:num>
  <w:num w:numId="144">
    <w:abstractNumId w:val="90"/>
  </w:num>
  <w:num w:numId="145">
    <w:abstractNumId w:val="179"/>
  </w:num>
  <w:num w:numId="146">
    <w:abstractNumId w:val="159"/>
  </w:num>
  <w:num w:numId="147">
    <w:abstractNumId w:val="132"/>
  </w:num>
  <w:num w:numId="148">
    <w:abstractNumId w:val="28"/>
  </w:num>
  <w:num w:numId="149">
    <w:abstractNumId w:val="87"/>
  </w:num>
  <w:num w:numId="150">
    <w:abstractNumId w:val="129"/>
  </w:num>
  <w:num w:numId="151">
    <w:abstractNumId w:val="160"/>
  </w:num>
  <w:num w:numId="152">
    <w:abstractNumId w:val="91"/>
  </w:num>
  <w:num w:numId="153">
    <w:abstractNumId w:val="20"/>
  </w:num>
  <w:num w:numId="154">
    <w:abstractNumId w:val="54"/>
  </w:num>
  <w:num w:numId="155">
    <w:abstractNumId w:val="125"/>
  </w:num>
  <w:num w:numId="156">
    <w:abstractNumId w:val="27"/>
  </w:num>
  <w:num w:numId="157">
    <w:abstractNumId w:val="177"/>
  </w:num>
  <w:num w:numId="158">
    <w:abstractNumId w:val="140"/>
  </w:num>
  <w:num w:numId="159">
    <w:abstractNumId w:val="85"/>
  </w:num>
  <w:num w:numId="160">
    <w:abstractNumId w:val="116"/>
  </w:num>
  <w:num w:numId="161">
    <w:abstractNumId w:val="12"/>
  </w:num>
  <w:num w:numId="162">
    <w:abstractNumId w:val="46"/>
  </w:num>
  <w:num w:numId="163">
    <w:abstractNumId w:val="65"/>
  </w:num>
  <w:num w:numId="164">
    <w:abstractNumId w:val="63"/>
  </w:num>
  <w:num w:numId="165">
    <w:abstractNumId w:val="19"/>
  </w:num>
  <w:num w:numId="166">
    <w:abstractNumId w:val="178"/>
  </w:num>
  <w:num w:numId="167">
    <w:abstractNumId w:val="15"/>
  </w:num>
  <w:num w:numId="168">
    <w:abstractNumId w:val="40"/>
  </w:num>
  <w:num w:numId="169">
    <w:abstractNumId w:val="74"/>
  </w:num>
  <w:num w:numId="170">
    <w:abstractNumId w:val="83"/>
  </w:num>
  <w:num w:numId="171">
    <w:abstractNumId w:val="86"/>
  </w:num>
  <w:num w:numId="172">
    <w:abstractNumId w:val="52"/>
  </w:num>
  <w:num w:numId="173">
    <w:abstractNumId w:val="143"/>
  </w:num>
  <w:num w:numId="174">
    <w:abstractNumId w:val="44"/>
  </w:num>
  <w:num w:numId="175">
    <w:abstractNumId w:val="47"/>
  </w:num>
  <w:numIdMacAtCleanup w:val="166"/>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EHAN OSWALDO PEREZ BALLADARES">
    <w15:presenceInfo w15:providerId="AD" w15:userId="S::rehan.perezb@ug.edu.ec::27b7225f-b5c5-4ca8-8c90-e6a069c1d0dd"/>
  </w15:person>
  <w15:person w15:author="JOHANAN NATANAEL MUNOZ SOLORZANO">
    <w15:presenceInfo w15:providerId="AD" w15:userId="S::johanan.munozs@ug.edu.ec::7627ce96-6d82-4d55-8074-28e751a1ae63"/>
  </w15:person>
  <w15:person w15:author="HELEN LISBETH BERNAL VERA">
    <w15:presenceInfo w15:providerId="None" w15:userId="HELEN LISBETH BERNAL VE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1366"/>
    <w:rsid w:val="00000007"/>
    <w:rsid w:val="00001164"/>
    <w:rsid w:val="00001BD4"/>
    <w:rsid w:val="00001C81"/>
    <w:rsid w:val="00001FDB"/>
    <w:rsid w:val="00002075"/>
    <w:rsid w:val="00002B81"/>
    <w:rsid w:val="00002BEE"/>
    <w:rsid w:val="00002E71"/>
    <w:rsid w:val="00002F43"/>
    <w:rsid w:val="00003012"/>
    <w:rsid w:val="000033B3"/>
    <w:rsid w:val="00003C8F"/>
    <w:rsid w:val="00004521"/>
    <w:rsid w:val="000046D8"/>
    <w:rsid w:val="00004C37"/>
    <w:rsid w:val="00005535"/>
    <w:rsid w:val="00005538"/>
    <w:rsid w:val="000057E2"/>
    <w:rsid w:val="00005C88"/>
    <w:rsid w:val="00005F0A"/>
    <w:rsid w:val="00006130"/>
    <w:rsid w:val="00006544"/>
    <w:rsid w:val="00006657"/>
    <w:rsid w:val="000070F1"/>
    <w:rsid w:val="00007123"/>
    <w:rsid w:val="0000715B"/>
    <w:rsid w:val="000074E9"/>
    <w:rsid w:val="00007599"/>
    <w:rsid w:val="000078D4"/>
    <w:rsid w:val="00007AB7"/>
    <w:rsid w:val="00007AEA"/>
    <w:rsid w:val="00007B8C"/>
    <w:rsid w:val="00007D97"/>
    <w:rsid w:val="0001011E"/>
    <w:rsid w:val="0001028E"/>
    <w:rsid w:val="000103BB"/>
    <w:rsid w:val="000104A6"/>
    <w:rsid w:val="00010CED"/>
    <w:rsid w:val="000112B3"/>
    <w:rsid w:val="0001158E"/>
    <w:rsid w:val="00011776"/>
    <w:rsid w:val="00011A99"/>
    <w:rsid w:val="00011E6C"/>
    <w:rsid w:val="000121D3"/>
    <w:rsid w:val="000125A0"/>
    <w:rsid w:val="000127B3"/>
    <w:rsid w:val="0001298D"/>
    <w:rsid w:val="00012AE8"/>
    <w:rsid w:val="00012BF4"/>
    <w:rsid w:val="00012F51"/>
    <w:rsid w:val="00013549"/>
    <w:rsid w:val="000135D5"/>
    <w:rsid w:val="0001366B"/>
    <w:rsid w:val="00013E63"/>
    <w:rsid w:val="00014063"/>
    <w:rsid w:val="000140BF"/>
    <w:rsid w:val="00014137"/>
    <w:rsid w:val="00014197"/>
    <w:rsid w:val="00014C42"/>
    <w:rsid w:val="000150E6"/>
    <w:rsid w:val="000155DB"/>
    <w:rsid w:val="00015953"/>
    <w:rsid w:val="000162E3"/>
    <w:rsid w:val="0001630C"/>
    <w:rsid w:val="00016443"/>
    <w:rsid w:val="00016524"/>
    <w:rsid w:val="000167D2"/>
    <w:rsid w:val="000167DE"/>
    <w:rsid w:val="0001694D"/>
    <w:rsid w:val="00016A60"/>
    <w:rsid w:val="00016BFC"/>
    <w:rsid w:val="00016C57"/>
    <w:rsid w:val="00016D07"/>
    <w:rsid w:val="00016DAF"/>
    <w:rsid w:val="00016F5C"/>
    <w:rsid w:val="000174FC"/>
    <w:rsid w:val="000176BF"/>
    <w:rsid w:val="0001790D"/>
    <w:rsid w:val="00017976"/>
    <w:rsid w:val="00017C68"/>
    <w:rsid w:val="00017CAA"/>
    <w:rsid w:val="00020070"/>
    <w:rsid w:val="0002077C"/>
    <w:rsid w:val="000207D3"/>
    <w:rsid w:val="00020850"/>
    <w:rsid w:val="00020F27"/>
    <w:rsid w:val="00020FD5"/>
    <w:rsid w:val="00020FEC"/>
    <w:rsid w:val="00022149"/>
    <w:rsid w:val="00022302"/>
    <w:rsid w:val="000223DA"/>
    <w:rsid w:val="00022524"/>
    <w:rsid w:val="00022652"/>
    <w:rsid w:val="00022733"/>
    <w:rsid w:val="00022787"/>
    <w:rsid w:val="000227BA"/>
    <w:rsid w:val="00022951"/>
    <w:rsid w:val="00022C74"/>
    <w:rsid w:val="000232A1"/>
    <w:rsid w:val="000234DA"/>
    <w:rsid w:val="000236B0"/>
    <w:rsid w:val="00023C12"/>
    <w:rsid w:val="0002424E"/>
    <w:rsid w:val="00024B21"/>
    <w:rsid w:val="00025018"/>
    <w:rsid w:val="0002513A"/>
    <w:rsid w:val="000253CA"/>
    <w:rsid w:val="000253DD"/>
    <w:rsid w:val="0002548E"/>
    <w:rsid w:val="00025888"/>
    <w:rsid w:val="00025908"/>
    <w:rsid w:val="00025D20"/>
    <w:rsid w:val="0002611D"/>
    <w:rsid w:val="0002653A"/>
    <w:rsid w:val="00027489"/>
    <w:rsid w:val="00027539"/>
    <w:rsid w:val="0002796A"/>
    <w:rsid w:val="00030173"/>
    <w:rsid w:val="0003022A"/>
    <w:rsid w:val="00030DAE"/>
    <w:rsid w:val="00030EB9"/>
    <w:rsid w:val="00030FB6"/>
    <w:rsid w:val="0003120F"/>
    <w:rsid w:val="00031228"/>
    <w:rsid w:val="0003226C"/>
    <w:rsid w:val="000323B5"/>
    <w:rsid w:val="000330B9"/>
    <w:rsid w:val="00033156"/>
    <w:rsid w:val="00033266"/>
    <w:rsid w:val="00034580"/>
    <w:rsid w:val="00034CD4"/>
    <w:rsid w:val="00034D25"/>
    <w:rsid w:val="00035032"/>
    <w:rsid w:val="00035994"/>
    <w:rsid w:val="000359B9"/>
    <w:rsid w:val="00035EBA"/>
    <w:rsid w:val="00035EC3"/>
    <w:rsid w:val="000360B6"/>
    <w:rsid w:val="000362AC"/>
    <w:rsid w:val="00036339"/>
    <w:rsid w:val="00036A24"/>
    <w:rsid w:val="00036C34"/>
    <w:rsid w:val="00036EA9"/>
    <w:rsid w:val="00037158"/>
    <w:rsid w:val="000371EB"/>
    <w:rsid w:val="0003742F"/>
    <w:rsid w:val="00037795"/>
    <w:rsid w:val="00037BF0"/>
    <w:rsid w:val="00037D6E"/>
    <w:rsid w:val="00040192"/>
    <w:rsid w:val="00041053"/>
    <w:rsid w:val="00041BC6"/>
    <w:rsid w:val="00041EE8"/>
    <w:rsid w:val="00041F7D"/>
    <w:rsid w:val="0004215E"/>
    <w:rsid w:val="00042169"/>
    <w:rsid w:val="0004219D"/>
    <w:rsid w:val="0004237E"/>
    <w:rsid w:val="00042946"/>
    <w:rsid w:val="00042A9D"/>
    <w:rsid w:val="00042B4B"/>
    <w:rsid w:val="00042F34"/>
    <w:rsid w:val="00043381"/>
    <w:rsid w:val="00043421"/>
    <w:rsid w:val="0004352C"/>
    <w:rsid w:val="00043756"/>
    <w:rsid w:val="00043B0E"/>
    <w:rsid w:val="00043ED6"/>
    <w:rsid w:val="000441E1"/>
    <w:rsid w:val="000444F7"/>
    <w:rsid w:val="0004450C"/>
    <w:rsid w:val="000445B5"/>
    <w:rsid w:val="000445E2"/>
    <w:rsid w:val="000446D7"/>
    <w:rsid w:val="00044AB3"/>
    <w:rsid w:val="00044AE8"/>
    <w:rsid w:val="000453FB"/>
    <w:rsid w:val="000455B3"/>
    <w:rsid w:val="00045613"/>
    <w:rsid w:val="00045DF5"/>
    <w:rsid w:val="00045FA5"/>
    <w:rsid w:val="00046176"/>
    <w:rsid w:val="000467B2"/>
    <w:rsid w:val="00046FE2"/>
    <w:rsid w:val="000474C6"/>
    <w:rsid w:val="000509BA"/>
    <w:rsid w:val="00050C94"/>
    <w:rsid w:val="00050C9A"/>
    <w:rsid w:val="00050CFD"/>
    <w:rsid w:val="00050E41"/>
    <w:rsid w:val="00050E72"/>
    <w:rsid w:val="0005135D"/>
    <w:rsid w:val="0005151E"/>
    <w:rsid w:val="000517FE"/>
    <w:rsid w:val="000519AC"/>
    <w:rsid w:val="00052256"/>
    <w:rsid w:val="0005252E"/>
    <w:rsid w:val="0005260E"/>
    <w:rsid w:val="000528D6"/>
    <w:rsid w:val="00052B2B"/>
    <w:rsid w:val="000531F3"/>
    <w:rsid w:val="0005328F"/>
    <w:rsid w:val="000538AE"/>
    <w:rsid w:val="00053A06"/>
    <w:rsid w:val="00053BAB"/>
    <w:rsid w:val="00053CD4"/>
    <w:rsid w:val="00053F2F"/>
    <w:rsid w:val="00053F82"/>
    <w:rsid w:val="00054258"/>
    <w:rsid w:val="00054C46"/>
    <w:rsid w:val="00054E5E"/>
    <w:rsid w:val="00055142"/>
    <w:rsid w:val="0005518A"/>
    <w:rsid w:val="00055336"/>
    <w:rsid w:val="00055368"/>
    <w:rsid w:val="0005545E"/>
    <w:rsid w:val="000556D0"/>
    <w:rsid w:val="00055759"/>
    <w:rsid w:val="000562A3"/>
    <w:rsid w:val="000564C6"/>
    <w:rsid w:val="00056F13"/>
    <w:rsid w:val="00057074"/>
    <w:rsid w:val="00057227"/>
    <w:rsid w:val="000578A4"/>
    <w:rsid w:val="00057D30"/>
    <w:rsid w:val="00057FBC"/>
    <w:rsid w:val="0006024F"/>
    <w:rsid w:val="0006069F"/>
    <w:rsid w:val="0006075E"/>
    <w:rsid w:val="0006088A"/>
    <w:rsid w:val="00060B0B"/>
    <w:rsid w:val="00060CCB"/>
    <w:rsid w:val="0006159A"/>
    <w:rsid w:val="00061E47"/>
    <w:rsid w:val="00062477"/>
    <w:rsid w:val="000628CC"/>
    <w:rsid w:val="0006368A"/>
    <w:rsid w:val="00063F27"/>
    <w:rsid w:val="000646DE"/>
    <w:rsid w:val="00064795"/>
    <w:rsid w:val="00065C0B"/>
    <w:rsid w:val="00065F70"/>
    <w:rsid w:val="000660B7"/>
    <w:rsid w:val="00066298"/>
    <w:rsid w:val="00066696"/>
    <w:rsid w:val="00066C56"/>
    <w:rsid w:val="000673C6"/>
    <w:rsid w:val="000677AF"/>
    <w:rsid w:val="0006783B"/>
    <w:rsid w:val="00067A1A"/>
    <w:rsid w:val="00067D7A"/>
    <w:rsid w:val="00070745"/>
    <w:rsid w:val="000707E2"/>
    <w:rsid w:val="000707E5"/>
    <w:rsid w:val="000709F9"/>
    <w:rsid w:val="00070A83"/>
    <w:rsid w:val="00070B4F"/>
    <w:rsid w:val="00070C7C"/>
    <w:rsid w:val="00070FA3"/>
    <w:rsid w:val="000715B8"/>
    <w:rsid w:val="000719BA"/>
    <w:rsid w:val="00072219"/>
    <w:rsid w:val="000724D7"/>
    <w:rsid w:val="00072514"/>
    <w:rsid w:val="0007263F"/>
    <w:rsid w:val="00072B0F"/>
    <w:rsid w:val="000730F6"/>
    <w:rsid w:val="00073498"/>
    <w:rsid w:val="00073608"/>
    <w:rsid w:val="00073831"/>
    <w:rsid w:val="00073AB5"/>
    <w:rsid w:val="00073B38"/>
    <w:rsid w:val="00074624"/>
    <w:rsid w:val="0007494B"/>
    <w:rsid w:val="00074A7D"/>
    <w:rsid w:val="00074FF5"/>
    <w:rsid w:val="000758BF"/>
    <w:rsid w:val="00075A01"/>
    <w:rsid w:val="00076392"/>
    <w:rsid w:val="0007656E"/>
    <w:rsid w:val="00076F40"/>
    <w:rsid w:val="0007759F"/>
    <w:rsid w:val="0007760A"/>
    <w:rsid w:val="000777F4"/>
    <w:rsid w:val="0007796E"/>
    <w:rsid w:val="00077F28"/>
    <w:rsid w:val="00077FB7"/>
    <w:rsid w:val="00080112"/>
    <w:rsid w:val="00080309"/>
    <w:rsid w:val="00080632"/>
    <w:rsid w:val="00080D29"/>
    <w:rsid w:val="00080F0F"/>
    <w:rsid w:val="00080FB2"/>
    <w:rsid w:val="000810DF"/>
    <w:rsid w:val="00081790"/>
    <w:rsid w:val="00081F3E"/>
    <w:rsid w:val="00081FDC"/>
    <w:rsid w:val="000825FA"/>
    <w:rsid w:val="0008263A"/>
    <w:rsid w:val="000826A9"/>
    <w:rsid w:val="00082EE3"/>
    <w:rsid w:val="000830AC"/>
    <w:rsid w:val="000830D6"/>
    <w:rsid w:val="00083369"/>
    <w:rsid w:val="000833EC"/>
    <w:rsid w:val="0008383C"/>
    <w:rsid w:val="00083D7B"/>
    <w:rsid w:val="000846F2"/>
    <w:rsid w:val="00084B7C"/>
    <w:rsid w:val="00084EC2"/>
    <w:rsid w:val="00084EF8"/>
    <w:rsid w:val="00085000"/>
    <w:rsid w:val="000850E8"/>
    <w:rsid w:val="000851FE"/>
    <w:rsid w:val="00086626"/>
    <w:rsid w:val="00086918"/>
    <w:rsid w:val="00086AFD"/>
    <w:rsid w:val="00086F4E"/>
    <w:rsid w:val="00086FC5"/>
    <w:rsid w:val="00087134"/>
    <w:rsid w:val="00087851"/>
    <w:rsid w:val="000878E4"/>
    <w:rsid w:val="00087C78"/>
    <w:rsid w:val="00087D69"/>
    <w:rsid w:val="00090018"/>
    <w:rsid w:val="00090170"/>
    <w:rsid w:val="00090CCC"/>
    <w:rsid w:val="00091488"/>
    <w:rsid w:val="00091D72"/>
    <w:rsid w:val="000926EC"/>
    <w:rsid w:val="0009312D"/>
    <w:rsid w:val="000934BC"/>
    <w:rsid w:val="000935E3"/>
    <w:rsid w:val="0009366F"/>
    <w:rsid w:val="00093785"/>
    <w:rsid w:val="00093814"/>
    <w:rsid w:val="00093B4B"/>
    <w:rsid w:val="00093E83"/>
    <w:rsid w:val="0009416A"/>
    <w:rsid w:val="000942BC"/>
    <w:rsid w:val="00094606"/>
    <w:rsid w:val="000947EB"/>
    <w:rsid w:val="00094A65"/>
    <w:rsid w:val="00094A72"/>
    <w:rsid w:val="000953E5"/>
    <w:rsid w:val="00095650"/>
    <w:rsid w:val="000958CA"/>
    <w:rsid w:val="00095BDB"/>
    <w:rsid w:val="000963FC"/>
    <w:rsid w:val="000964EC"/>
    <w:rsid w:val="00096AF6"/>
    <w:rsid w:val="00096DE8"/>
    <w:rsid w:val="00096E04"/>
    <w:rsid w:val="000979F8"/>
    <w:rsid w:val="00097BD3"/>
    <w:rsid w:val="00097F38"/>
    <w:rsid w:val="000A0398"/>
    <w:rsid w:val="000A0950"/>
    <w:rsid w:val="000A13DA"/>
    <w:rsid w:val="000A1835"/>
    <w:rsid w:val="000A1DFE"/>
    <w:rsid w:val="000A1FAE"/>
    <w:rsid w:val="000A20BC"/>
    <w:rsid w:val="000A234D"/>
    <w:rsid w:val="000A2585"/>
    <w:rsid w:val="000A2611"/>
    <w:rsid w:val="000A28D2"/>
    <w:rsid w:val="000A297B"/>
    <w:rsid w:val="000A3245"/>
    <w:rsid w:val="000A3436"/>
    <w:rsid w:val="000A34D2"/>
    <w:rsid w:val="000A37F6"/>
    <w:rsid w:val="000A382E"/>
    <w:rsid w:val="000A3930"/>
    <w:rsid w:val="000A39C5"/>
    <w:rsid w:val="000A3BB7"/>
    <w:rsid w:val="000A3EB3"/>
    <w:rsid w:val="000A3FAC"/>
    <w:rsid w:val="000A424D"/>
    <w:rsid w:val="000A494E"/>
    <w:rsid w:val="000A498A"/>
    <w:rsid w:val="000A4FFD"/>
    <w:rsid w:val="000A5567"/>
    <w:rsid w:val="000A57BB"/>
    <w:rsid w:val="000A59F3"/>
    <w:rsid w:val="000A5C34"/>
    <w:rsid w:val="000A5C68"/>
    <w:rsid w:val="000A5EA7"/>
    <w:rsid w:val="000A5F26"/>
    <w:rsid w:val="000A6014"/>
    <w:rsid w:val="000A6062"/>
    <w:rsid w:val="000A6309"/>
    <w:rsid w:val="000A6BD7"/>
    <w:rsid w:val="000A702B"/>
    <w:rsid w:val="000A70B8"/>
    <w:rsid w:val="000A764C"/>
    <w:rsid w:val="000A7851"/>
    <w:rsid w:val="000B0110"/>
    <w:rsid w:val="000B02FC"/>
    <w:rsid w:val="000B091D"/>
    <w:rsid w:val="000B0E54"/>
    <w:rsid w:val="000B1103"/>
    <w:rsid w:val="000B1A27"/>
    <w:rsid w:val="000B1E53"/>
    <w:rsid w:val="000B210E"/>
    <w:rsid w:val="000B299B"/>
    <w:rsid w:val="000B2EA6"/>
    <w:rsid w:val="000B3F03"/>
    <w:rsid w:val="000B4777"/>
    <w:rsid w:val="000B4AE8"/>
    <w:rsid w:val="000B4E2A"/>
    <w:rsid w:val="000B4EFD"/>
    <w:rsid w:val="000B4F9C"/>
    <w:rsid w:val="000B5176"/>
    <w:rsid w:val="000B5520"/>
    <w:rsid w:val="000B5568"/>
    <w:rsid w:val="000B56B9"/>
    <w:rsid w:val="000B5ABD"/>
    <w:rsid w:val="000B5E4B"/>
    <w:rsid w:val="000B613D"/>
    <w:rsid w:val="000B63A9"/>
    <w:rsid w:val="000B63FD"/>
    <w:rsid w:val="000B6490"/>
    <w:rsid w:val="000B64E0"/>
    <w:rsid w:val="000B6818"/>
    <w:rsid w:val="000B68BF"/>
    <w:rsid w:val="000B6E55"/>
    <w:rsid w:val="000B712C"/>
    <w:rsid w:val="000B7135"/>
    <w:rsid w:val="000B7707"/>
    <w:rsid w:val="000B7935"/>
    <w:rsid w:val="000B7A36"/>
    <w:rsid w:val="000B7B6F"/>
    <w:rsid w:val="000B7E12"/>
    <w:rsid w:val="000B7EB2"/>
    <w:rsid w:val="000C0CD9"/>
    <w:rsid w:val="000C0DB0"/>
    <w:rsid w:val="000C0F11"/>
    <w:rsid w:val="000C1442"/>
    <w:rsid w:val="000C15C7"/>
    <w:rsid w:val="000C1A95"/>
    <w:rsid w:val="000C1B77"/>
    <w:rsid w:val="000C1C38"/>
    <w:rsid w:val="000C20C4"/>
    <w:rsid w:val="000C25E6"/>
    <w:rsid w:val="000C28A1"/>
    <w:rsid w:val="000C30C0"/>
    <w:rsid w:val="000C35CF"/>
    <w:rsid w:val="000C3976"/>
    <w:rsid w:val="000C3C04"/>
    <w:rsid w:val="000C3E30"/>
    <w:rsid w:val="000C3EC2"/>
    <w:rsid w:val="000C4139"/>
    <w:rsid w:val="000C4362"/>
    <w:rsid w:val="000C4CB3"/>
    <w:rsid w:val="000C4E0D"/>
    <w:rsid w:val="000C5041"/>
    <w:rsid w:val="000C5F21"/>
    <w:rsid w:val="000C61F9"/>
    <w:rsid w:val="000C6354"/>
    <w:rsid w:val="000C65F3"/>
    <w:rsid w:val="000C6727"/>
    <w:rsid w:val="000C6885"/>
    <w:rsid w:val="000C6A6D"/>
    <w:rsid w:val="000C6F37"/>
    <w:rsid w:val="000C7479"/>
    <w:rsid w:val="000C7CB4"/>
    <w:rsid w:val="000D0262"/>
    <w:rsid w:val="000D04FE"/>
    <w:rsid w:val="000D088A"/>
    <w:rsid w:val="000D0B5A"/>
    <w:rsid w:val="000D0BB0"/>
    <w:rsid w:val="000D15EE"/>
    <w:rsid w:val="000D1674"/>
    <w:rsid w:val="000D17CB"/>
    <w:rsid w:val="000D1B5F"/>
    <w:rsid w:val="000D1C49"/>
    <w:rsid w:val="000D1DE9"/>
    <w:rsid w:val="000D1FCC"/>
    <w:rsid w:val="000D20D6"/>
    <w:rsid w:val="000D2FCC"/>
    <w:rsid w:val="000D3554"/>
    <w:rsid w:val="000D3FAD"/>
    <w:rsid w:val="000D5083"/>
    <w:rsid w:val="000D52E6"/>
    <w:rsid w:val="000D5397"/>
    <w:rsid w:val="000D5599"/>
    <w:rsid w:val="000D57FF"/>
    <w:rsid w:val="000D60A7"/>
    <w:rsid w:val="000D60B0"/>
    <w:rsid w:val="000D637F"/>
    <w:rsid w:val="000D6657"/>
    <w:rsid w:val="000D6681"/>
    <w:rsid w:val="000D67BA"/>
    <w:rsid w:val="000D6A51"/>
    <w:rsid w:val="000D6A59"/>
    <w:rsid w:val="000D6D57"/>
    <w:rsid w:val="000D6DD3"/>
    <w:rsid w:val="000D6F9F"/>
    <w:rsid w:val="000D716E"/>
    <w:rsid w:val="000D71D3"/>
    <w:rsid w:val="000D745D"/>
    <w:rsid w:val="000D7530"/>
    <w:rsid w:val="000D757F"/>
    <w:rsid w:val="000D7B17"/>
    <w:rsid w:val="000E035A"/>
    <w:rsid w:val="000E0720"/>
    <w:rsid w:val="000E125B"/>
    <w:rsid w:val="000E1260"/>
    <w:rsid w:val="000E1646"/>
    <w:rsid w:val="000E1924"/>
    <w:rsid w:val="000E194F"/>
    <w:rsid w:val="000E19F3"/>
    <w:rsid w:val="000E1BB8"/>
    <w:rsid w:val="000E2656"/>
    <w:rsid w:val="000E26A7"/>
    <w:rsid w:val="000E297F"/>
    <w:rsid w:val="000E2D60"/>
    <w:rsid w:val="000E2F82"/>
    <w:rsid w:val="000E3014"/>
    <w:rsid w:val="000E31B9"/>
    <w:rsid w:val="000E3335"/>
    <w:rsid w:val="000E3549"/>
    <w:rsid w:val="000E3740"/>
    <w:rsid w:val="000E3908"/>
    <w:rsid w:val="000E3974"/>
    <w:rsid w:val="000E3AB7"/>
    <w:rsid w:val="000E3FF3"/>
    <w:rsid w:val="000E40DC"/>
    <w:rsid w:val="000E4107"/>
    <w:rsid w:val="000E42DB"/>
    <w:rsid w:val="000E4368"/>
    <w:rsid w:val="000E4395"/>
    <w:rsid w:val="000E4579"/>
    <w:rsid w:val="000E47A0"/>
    <w:rsid w:val="000E499E"/>
    <w:rsid w:val="000E49D8"/>
    <w:rsid w:val="000E4F49"/>
    <w:rsid w:val="000E4F8A"/>
    <w:rsid w:val="000E4F94"/>
    <w:rsid w:val="000E5155"/>
    <w:rsid w:val="000E548F"/>
    <w:rsid w:val="000E5573"/>
    <w:rsid w:val="000E58B9"/>
    <w:rsid w:val="000E5CB5"/>
    <w:rsid w:val="000E6028"/>
    <w:rsid w:val="000E6CDA"/>
    <w:rsid w:val="000E6F02"/>
    <w:rsid w:val="000E720D"/>
    <w:rsid w:val="000E7227"/>
    <w:rsid w:val="000E7596"/>
    <w:rsid w:val="000E764B"/>
    <w:rsid w:val="000E7721"/>
    <w:rsid w:val="000E78F1"/>
    <w:rsid w:val="000E7B36"/>
    <w:rsid w:val="000E7FEC"/>
    <w:rsid w:val="000F0862"/>
    <w:rsid w:val="000F0A19"/>
    <w:rsid w:val="000F0A81"/>
    <w:rsid w:val="000F0AC0"/>
    <w:rsid w:val="000F0B44"/>
    <w:rsid w:val="000F0E13"/>
    <w:rsid w:val="000F124A"/>
    <w:rsid w:val="000F2051"/>
    <w:rsid w:val="000F2196"/>
    <w:rsid w:val="000F2954"/>
    <w:rsid w:val="000F2C98"/>
    <w:rsid w:val="000F2EB0"/>
    <w:rsid w:val="000F3255"/>
    <w:rsid w:val="000F3485"/>
    <w:rsid w:val="000F348E"/>
    <w:rsid w:val="000F37E6"/>
    <w:rsid w:val="000F3C77"/>
    <w:rsid w:val="000F3D5E"/>
    <w:rsid w:val="000F3D87"/>
    <w:rsid w:val="000F402C"/>
    <w:rsid w:val="000F4372"/>
    <w:rsid w:val="000F4A7E"/>
    <w:rsid w:val="000F5325"/>
    <w:rsid w:val="000F5B66"/>
    <w:rsid w:val="000F5BD6"/>
    <w:rsid w:val="000F697C"/>
    <w:rsid w:val="000F69C0"/>
    <w:rsid w:val="000F6A9B"/>
    <w:rsid w:val="000F6C71"/>
    <w:rsid w:val="000F72DF"/>
    <w:rsid w:val="000F7387"/>
    <w:rsid w:val="000F7839"/>
    <w:rsid w:val="000F7E09"/>
    <w:rsid w:val="001002E1"/>
    <w:rsid w:val="0010090B"/>
    <w:rsid w:val="0010094B"/>
    <w:rsid w:val="0010096B"/>
    <w:rsid w:val="00100CAD"/>
    <w:rsid w:val="00101002"/>
    <w:rsid w:val="0010113D"/>
    <w:rsid w:val="00101276"/>
    <w:rsid w:val="0010140D"/>
    <w:rsid w:val="0010161B"/>
    <w:rsid w:val="00101BC7"/>
    <w:rsid w:val="00101C4C"/>
    <w:rsid w:val="001027A3"/>
    <w:rsid w:val="0010295D"/>
    <w:rsid w:val="00102E32"/>
    <w:rsid w:val="00102E59"/>
    <w:rsid w:val="0010325E"/>
    <w:rsid w:val="0010382F"/>
    <w:rsid w:val="0010394D"/>
    <w:rsid w:val="00103C55"/>
    <w:rsid w:val="00103E19"/>
    <w:rsid w:val="001043BD"/>
    <w:rsid w:val="0010451A"/>
    <w:rsid w:val="00104743"/>
    <w:rsid w:val="00104820"/>
    <w:rsid w:val="00104A68"/>
    <w:rsid w:val="00104C1E"/>
    <w:rsid w:val="00104FC6"/>
    <w:rsid w:val="001051D8"/>
    <w:rsid w:val="00105495"/>
    <w:rsid w:val="00105571"/>
    <w:rsid w:val="00105D59"/>
    <w:rsid w:val="00105F58"/>
    <w:rsid w:val="001066D9"/>
    <w:rsid w:val="0010678C"/>
    <w:rsid w:val="00106A00"/>
    <w:rsid w:val="001072B9"/>
    <w:rsid w:val="001072D0"/>
    <w:rsid w:val="001075D7"/>
    <w:rsid w:val="00107AC3"/>
    <w:rsid w:val="00110886"/>
    <w:rsid w:val="0011092D"/>
    <w:rsid w:val="00110D0B"/>
    <w:rsid w:val="00110EAA"/>
    <w:rsid w:val="00111061"/>
    <w:rsid w:val="001112D2"/>
    <w:rsid w:val="001114F5"/>
    <w:rsid w:val="00111C3F"/>
    <w:rsid w:val="00111E0C"/>
    <w:rsid w:val="00111E9E"/>
    <w:rsid w:val="00111F01"/>
    <w:rsid w:val="0011208B"/>
    <w:rsid w:val="001124A6"/>
    <w:rsid w:val="00112B15"/>
    <w:rsid w:val="00112B43"/>
    <w:rsid w:val="00112CD8"/>
    <w:rsid w:val="00112F37"/>
    <w:rsid w:val="001135BF"/>
    <w:rsid w:val="001137D4"/>
    <w:rsid w:val="00113B94"/>
    <w:rsid w:val="00114160"/>
    <w:rsid w:val="00114578"/>
    <w:rsid w:val="00114783"/>
    <w:rsid w:val="001148DA"/>
    <w:rsid w:val="001154E8"/>
    <w:rsid w:val="001158B3"/>
    <w:rsid w:val="001159CC"/>
    <w:rsid w:val="00115B26"/>
    <w:rsid w:val="00115DE1"/>
    <w:rsid w:val="0011609C"/>
    <w:rsid w:val="001160EC"/>
    <w:rsid w:val="0011620D"/>
    <w:rsid w:val="0011641F"/>
    <w:rsid w:val="001167FF"/>
    <w:rsid w:val="00116A4C"/>
    <w:rsid w:val="00116B12"/>
    <w:rsid w:val="00116D30"/>
    <w:rsid w:val="0011734E"/>
    <w:rsid w:val="001173F1"/>
    <w:rsid w:val="00117425"/>
    <w:rsid w:val="00117638"/>
    <w:rsid w:val="00117FF8"/>
    <w:rsid w:val="001206C1"/>
    <w:rsid w:val="0012114E"/>
    <w:rsid w:val="001212EC"/>
    <w:rsid w:val="0012152C"/>
    <w:rsid w:val="00121896"/>
    <w:rsid w:val="00121AA2"/>
    <w:rsid w:val="00122606"/>
    <w:rsid w:val="001229A2"/>
    <w:rsid w:val="00122B65"/>
    <w:rsid w:val="00122B6C"/>
    <w:rsid w:val="00122B71"/>
    <w:rsid w:val="00122BE2"/>
    <w:rsid w:val="00122E28"/>
    <w:rsid w:val="00123038"/>
    <w:rsid w:val="0012353E"/>
    <w:rsid w:val="001238FA"/>
    <w:rsid w:val="00123A54"/>
    <w:rsid w:val="00123AB0"/>
    <w:rsid w:val="00123DE2"/>
    <w:rsid w:val="00123F05"/>
    <w:rsid w:val="00125949"/>
    <w:rsid w:val="00125A15"/>
    <w:rsid w:val="00125B02"/>
    <w:rsid w:val="00125D5B"/>
    <w:rsid w:val="0012619A"/>
    <w:rsid w:val="00126626"/>
    <w:rsid w:val="001266A0"/>
    <w:rsid w:val="0012680E"/>
    <w:rsid w:val="00126930"/>
    <w:rsid w:val="00127264"/>
    <w:rsid w:val="001273C9"/>
    <w:rsid w:val="0012771D"/>
    <w:rsid w:val="00127857"/>
    <w:rsid w:val="00127F17"/>
    <w:rsid w:val="0013000A"/>
    <w:rsid w:val="001300AD"/>
    <w:rsid w:val="00130137"/>
    <w:rsid w:val="00130350"/>
    <w:rsid w:val="0013097F"/>
    <w:rsid w:val="001309A9"/>
    <w:rsid w:val="00130B0E"/>
    <w:rsid w:val="00130FF2"/>
    <w:rsid w:val="00131653"/>
    <w:rsid w:val="001319F3"/>
    <w:rsid w:val="00131B64"/>
    <w:rsid w:val="00131FD2"/>
    <w:rsid w:val="001320BB"/>
    <w:rsid w:val="001320C7"/>
    <w:rsid w:val="001322DB"/>
    <w:rsid w:val="001326E5"/>
    <w:rsid w:val="00132CCC"/>
    <w:rsid w:val="00133A46"/>
    <w:rsid w:val="00133A70"/>
    <w:rsid w:val="00134874"/>
    <w:rsid w:val="00134CFB"/>
    <w:rsid w:val="00134E27"/>
    <w:rsid w:val="001356EF"/>
    <w:rsid w:val="00135701"/>
    <w:rsid w:val="00135985"/>
    <w:rsid w:val="00135FB0"/>
    <w:rsid w:val="00136E4F"/>
    <w:rsid w:val="00136EC6"/>
    <w:rsid w:val="00136FF5"/>
    <w:rsid w:val="00137236"/>
    <w:rsid w:val="0013745D"/>
    <w:rsid w:val="001375EA"/>
    <w:rsid w:val="00137608"/>
    <w:rsid w:val="00137999"/>
    <w:rsid w:val="00137E5A"/>
    <w:rsid w:val="0014080E"/>
    <w:rsid w:val="00140BF8"/>
    <w:rsid w:val="00140F0A"/>
    <w:rsid w:val="00141134"/>
    <w:rsid w:val="001411D6"/>
    <w:rsid w:val="001419E7"/>
    <w:rsid w:val="00141BF6"/>
    <w:rsid w:val="00141CA9"/>
    <w:rsid w:val="00141D31"/>
    <w:rsid w:val="001420B2"/>
    <w:rsid w:val="001423A3"/>
    <w:rsid w:val="00142B2D"/>
    <w:rsid w:val="001437F4"/>
    <w:rsid w:val="00143B53"/>
    <w:rsid w:val="00143D71"/>
    <w:rsid w:val="001443FB"/>
    <w:rsid w:val="001447A2"/>
    <w:rsid w:val="00144A33"/>
    <w:rsid w:val="00144C11"/>
    <w:rsid w:val="00144D19"/>
    <w:rsid w:val="00145001"/>
    <w:rsid w:val="00145328"/>
    <w:rsid w:val="00145478"/>
    <w:rsid w:val="00145578"/>
    <w:rsid w:val="00145DA9"/>
    <w:rsid w:val="001466E1"/>
    <w:rsid w:val="0014694B"/>
    <w:rsid w:val="0014695E"/>
    <w:rsid w:val="00146AF0"/>
    <w:rsid w:val="0014701B"/>
    <w:rsid w:val="001470CD"/>
    <w:rsid w:val="00147AE0"/>
    <w:rsid w:val="001500E9"/>
    <w:rsid w:val="001502E6"/>
    <w:rsid w:val="00150592"/>
    <w:rsid w:val="00150ACA"/>
    <w:rsid w:val="00150BC7"/>
    <w:rsid w:val="00150C8E"/>
    <w:rsid w:val="00151386"/>
    <w:rsid w:val="0015181F"/>
    <w:rsid w:val="00151ADD"/>
    <w:rsid w:val="00152000"/>
    <w:rsid w:val="001521DC"/>
    <w:rsid w:val="00152787"/>
    <w:rsid w:val="001528F2"/>
    <w:rsid w:val="00152A24"/>
    <w:rsid w:val="00152B45"/>
    <w:rsid w:val="0015318B"/>
    <w:rsid w:val="00153965"/>
    <w:rsid w:val="00153A44"/>
    <w:rsid w:val="00153FE4"/>
    <w:rsid w:val="0015409C"/>
    <w:rsid w:val="0015448D"/>
    <w:rsid w:val="001545C3"/>
    <w:rsid w:val="00154CB7"/>
    <w:rsid w:val="00154D6C"/>
    <w:rsid w:val="001550D1"/>
    <w:rsid w:val="001553D3"/>
    <w:rsid w:val="00155419"/>
    <w:rsid w:val="00155E58"/>
    <w:rsid w:val="00156265"/>
    <w:rsid w:val="00156499"/>
    <w:rsid w:val="001565A1"/>
    <w:rsid w:val="00156B44"/>
    <w:rsid w:val="00156F80"/>
    <w:rsid w:val="0015756D"/>
    <w:rsid w:val="00157699"/>
    <w:rsid w:val="00157F9C"/>
    <w:rsid w:val="00160524"/>
    <w:rsid w:val="00160770"/>
    <w:rsid w:val="00161148"/>
    <w:rsid w:val="001612EE"/>
    <w:rsid w:val="00161B64"/>
    <w:rsid w:val="00161C0F"/>
    <w:rsid w:val="00161F6A"/>
    <w:rsid w:val="00161FD9"/>
    <w:rsid w:val="001621B1"/>
    <w:rsid w:val="00162B76"/>
    <w:rsid w:val="00162E55"/>
    <w:rsid w:val="0016303D"/>
    <w:rsid w:val="00163496"/>
    <w:rsid w:val="00163869"/>
    <w:rsid w:val="00163C82"/>
    <w:rsid w:val="00164640"/>
    <w:rsid w:val="0016475E"/>
    <w:rsid w:val="001648ED"/>
    <w:rsid w:val="00164999"/>
    <w:rsid w:val="00164B01"/>
    <w:rsid w:val="00164CFA"/>
    <w:rsid w:val="00165008"/>
    <w:rsid w:val="0016570B"/>
    <w:rsid w:val="0016593E"/>
    <w:rsid w:val="00165B9B"/>
    <w:rsid w:val="00165BED"/>
    <w:rsid w:val="00165F09"/>
    <w:rsid w:val="001662DE"/>
    <w:rsid w:val="00166598"/>
    <w:rsid w:val="00166690"/>
    <w:rsid w:val="00166769"/>
    <w:rsid w:val="00166E7E"/>
    <w:rsid w:val="0016706E"/>
    <w:rsid w:val="00167726"/>
    <w:rsid w:val="00167864"/>
    <w:rsid w:val="001679A9"/>
    <w:rsid w:val="00170001"/>
    <w:rsid w:val="00170289"/>
    <w:rsid w:val="0017045C"/>
    <w:rsid w:val="00170C99"/>
    <w:rsid w:val="00170F0E"/>
    <w:rsid w:val="001710EB"/>
    <w:rsid w:val="00171126"/>
    <w:rsid w:val="00171694"/>
    <w:rsid w:val="001717B3"/>
    <w:rsid w:val="00171FE4"/>
    <w:rsid w:val="0017277C"/>
    <w:rsid w:val="00172C7B"/>
    <w:rsid w:val="00172D8B"/>
    <w:rsid w:val="00173013"/>
    <w:rsid w:val="0017308D"/>
    <w:rsid w:val="00173100"/>
    <w:rsid w:val="00173177"/>
    <w:rsid w:val="001731F6"/>
    <w:rsid w:val="00173C02"/>
    <w:rsid w:val="00173FE4"/>
    <w:rsid w:val="001746FF"/>
    <w:rsid w:val="00174907"/>
    <w:rsid w:val="00174FEA"/>
    <w:rsid w:val="00175003"/>
    <w:rsid w:val="00175608"/>
    <w:rsid w:val="001757A8"/>
    <w:rsid w:val="00175826"/>
    <w:rsid w:val="001758A2"/>
    <w:rsid w:val="001758CD"/>
    <w:rsid w:val="0017598D"/>
    <w:rsid w:val="001759B5"/>
    <w:rsid w:val="001759CE"/>
    <w:rsid w:val="00175AD8"/>
    <w:rsid w:val="00175DC8"/>
    <w:rsid w:val="00175FBF"/>
    <w:rsid w:val="00176102"/>
    <w:rsid w:val="00176A1D"/>
    <w:rsid w:val="00176F16"/>
    <w:rsid w:val="001775ED"/>
    <w:rsid w:val="00177760"/>
    <w:rsid w:val="0017791C"/>
    <w:rsid w:val="00177DD3"/>
    <w:rsid w:val="00180089"/>
    <w:rsid w:val="0018008F"/>
    <w:rsid w:val="00180349"/>
    <w:rsid w:val="00180D5D"/>
    <w:rsid w:val="00181397"/>
    <w:rsid w:val="0018148F"/>
    <w:rsid w:val="0018149B"/>
    <w:rsid w:val="0018160A"/>
    <w:rsid w:val="00181932"/>
    <w:rsid w:val="00181C9B"/>
    <w:rsid w:val="00181E60"/>
    <w:rsid w:val="001829A0"/>
    <w:rsid w:val="00182FAE"/>
    <w:rsid w:val="00183164"/>
    <w:rsid w:val="001831C7"/>
    <w:rsid w:val="00183494"/>
    <w:rsid w:val="00183C34"/>
    <w:rsid w:val="00183E8A"/>
    <w:rsid w:val="00183F34"/>
    <w:rsid w:val="00184341"/>
    <w:rsid w:val="00184E7D"/>
    <w:rsid w:val="001854E8"/>
    <w:rsid w:val="00185640"/>
    <w:rsid w:val="00185A9D"/>
    <w:rsid w:val="00185DEC"/>
    <w:rsid w:val="00185F20"/>
    <w:rsid w:val="001863E4"/>
    <w:rsid w:val="0018641D"/>
    <w:rsid w:val="001865DE"/>
    <w:rsid w:val="00186857"/>
    <w:rsid w:val="00186885"/>
    <w:rsid w:val="00186C76"/>
    <w:rsid w:val="00186D1D"/>
    <w:rsid w:val="00186D24"/>
    <w:rsid w:val="00186FC6"/>
    <w:rsid w:val="001870C0"/>
    <w:rsid w:val="001877C4"/>
    <w:rsid w:val="00187E50"/>
    <w:rsid w:val="00187FF6"/>
    <w:rsid w:val="001903A4"/>
    <w:rsid w:val="00190491"/>
    <w:rsid w:val="001905F6"/>
    <w:rsid w:val="001909AC"/>
    <w:rsid w:val="00190AFD"/>
    <w:rsid w:val="00190FE7"/>
    <w:rsid w:val="0019102A"/>
    <w:rsid w:val="00191826"/>
    <w:rsid w:val="00191CC3"/>
    <w:rsid w:val="00191E78"/>
    <w:rsid w:val="0019258F"/>
    <w:rsid w:val="00192666"/>
    <w:rsid w:val="00192AE4"/>
    <w:rsid w:val="00192FB2"/>
    <w:rsid w:val="00192FC2"/>
    <w:rsid w:val="001935A1"/>
    <w:rsid w:val="001935B9"/>
    <w:rsid w:val="00193645"/>
    <w:rsid w:val="0019367A"/>
    <w:rsid w:val="00193D75"/>
    <w:rsid w:val="00193E0B"/>
    <w:rsid w:val="00193FC4"/>
    <w:rsid w:val="0019421F"/>
    <w:rsid w:val="00194237"/>
    <w:rsid w:val="001944FC"/>
    <w:rsid w:val="001949A1"/>
    <w:rsid w:val="00194CBC"/>
    <w:rsid w:val="00194EFA"/>
    <w:rsid w:val="00194FF2"/>
    <w:rsid w:val="001950C9"/>
    <w:rsid w:val="0019521B"/>
    <w:rsid w:val="001954AC"/>
    <w:rsid w:val="001959C9"/>
    <w:rsid w:val="00195B0D"/>
    <w:rsid w:val="001966A4"/>
    <w:rsid w:val="00197240"/>
    <w:rsid w:val="0019736E"/>
    <w:rsid w:val="00197611"/>
    <w:rsid w:val="001976E6"/>
    <w:rsid w:val="001977D1"/>
    <w:rsid w:val="001978E1"/>
    <w:rsid w:val="0019798C"/>
    <w:rsid w:val="001979E6"/>
    <w:rsid w:val="00197CA3"/>
    <w:rsid w:val="001A0386"/>
    <w:rsid w:val="001A0CC5"/>
    <w:rsid w:val="001A0E6A"/>
    <w:rsid w:val="001A12B3"/>
    <w:rsid w:val="001A17C4"/>
    <w:rsid w:val="001A1B76"/>
    <w:rsid w:val="001A1C17"/>
    <w:rsid w:val="001A1ED0"/>
    <w:rsid w:val="001A1F11"/>
    <w:rsid w:val="001A1F56"/>
    <w:rsid w:val="001A2143"/>
    <w:rsid w:val="001A2361"/>
    <w:rsid w:val="001A27CE"/>
    <w:rsid w:val="001A2803"/>
    <w:rsid w:val="001A29FC"/>
    <w:rsid w:val="001A2C7D"/>
    <w:rsid w:val="001A3165"/>
    <w:rsid w:val="001A3804"/>
    <w:rsid w:val="001A426A"/>
    <w:rsid w:val="001A4582"/>
    <w:rsid w:val="001A45F1"/>
    <w:rsid w:val="001A496A"/>
    <w:rsid w:val="001A4AA4"/>
    <w:rsid w:val="001A4D0A"/>
    <w:rsid w:val="001A4DAF"/>
    <w:rsid w:val="001A4FDE"/>
    <w:rsid w:val="001A56BC"/>
    <w:rsid w:val="001A5E02"/>
    <w:rsid w:val="001A669D"/>
    <w:rsid w:val="001A6BC9"/>
    <w:rsid w:val="001A6C79"/>
    <w:rsid w:val="001A6D41"/>
    <w:rsid w:val="001A7534"/>
    <w:rsid w:val="001A76E4"/>
    <w:rsid w:val="001B01F1"/>
    <w:rsid w:val="001B021F"/>
    <w:rsid w:val="001B0354"/>
    <w:rsid w:val="001B0C1A"/>
    <w:rsid w:val="001B1253"/>
    <w:rsid w:val="001B1788"/>
    <w:rsid w:val="001B17B2"/>
    <w:rsid w:val="001B17C5"/>
    <w:rsid w:val="001B1C6F"/>
    <w:rsid w:val="001B1D54"/>
    <w:rsid w:val="001B24D9"/>
    <w:rsid w:val="001B27B0"/>
    <w:rsid w:val="001B353F"/>
    <w:rsid w:val="001B366E"/>
    <w:rsid w:val="001B3795"/>
    <w:rsid w:val="001B384A"/>
    <w:rsid w:val="001B3D0D"/>
    <w:rsid w:val="001B41E6"/>
    <w:rsid w:val="001B4259"/>
    <w:rsid w:val="001B4569"/>
    <w:rsid w:val="001B4772"/>
    <w:rsid w:val="001B4827"/>
    <w:rsid w:val="001B51F4"/>
    <w:rsid w:val="001B5B3D"/>
    <w:rsid w:val="001B5D81"/>
    <w:rsid w:val="001B626B"/>
    <w:rsid w:val="001B6865"/>
    <w:rsid w:val="001B69EB"/>
    <w:rsid w:val="001B6A39"/>
    <w:rsid w:val="001B6D43"/>
    <w:rsid w:val="001B6FCB"/>
    <w:rsid w:val="001B711E"/>
    <w:rsid w:val="001B760C"/>
    <w:rsid w:val="001B761C"/>
    <w:rsid w:val="001B7630"/>
    <w:rsid w:val="001C00C2"/>
    <w:rsid w:val="001C0297"/>
    <w:rsid w:val="001C0DC3"/>
    <w:rsid w:val="001C1722"/>
    <w:rsid w:val="001C1863"/>
    <w:rsid w:val="001C1A2F"/>
    <w:rsid w:val="001C1C15"/>
    <w:rsid w:val="001C1DD0"/>
    <w:rsid w:val="001C2267"/>
    <w:rsid w:val="001C23CC"/>
    <w:rsid w:val="001C2629"/>
    <w:rsid w:val="001C26FF"/>
    <w:rsid w:val="001C298F"/>
    <w:rsid w:val="001C2E87"/>
    <w:rsid w:val="001C2FF3"/>
    <w:rsid w:val="001C30A6"/>
    <w:rsid w:val="001C3145"/>
    <w:rsid w:val="001C3166"/>
    <w:rsid w:val="001C346D"/>
    <w:rsid w:val="001C3482"/>
    <w:rsid w:val="001C3778"/>
    <w:rsid w:val="001C3C09"/>
    <w:rsid w:val="001C3F10"/>
    <w:rsid w:val="001C4243"/>
    <w:rsid w:val="001C42DA"/>
    <w:rsid w:val="001C4B2D"/>
    <w:rsid w:val="001C4C53"/>
    <w:rsid w:val="001C4F71"/>
    <w:rsid w:val="001C5039"/>
    <w:rsid w:val="001C50E9"/>
    <w:rsid w:val="001C50FE"/>
    <w:rsid w:val="001C5533"/>
    <w:rsid w:val="001C555E"/>
    <w:rsid w:val="001C56EF"/>
    <w:rsid w:val="001C57D0"/>
    <w:rsid w:val="001C57DF"/>
    <w:rsid w:val="001C58D2"/>
    <w:rsid w:val="001C5AF2"/>
    <w:rsid w:val="001C61D4"/>
    <w:rsid w:val="001C63C5"/>
    <w:rsid w:val="001C6676"/>
    <w:rsid w:val="001C6852"/>
    <w:rsid w:val="001C70DF"/>
    <w:rsid w:val="001C71DD"/>
    <w:rsid w:val="001C7223"/>
    <w:rsid w:val="001C75DF"/>
    <w:rsid w:val="001C76CE"/>
    <w:rsid w:val="001C7B10"/>
    <w:rsid w:val="001C7F5A"/>
    <w:rsid w:val="001D0268"/>
    <w:rsid w:val="001D0987"/>
    <w:rsid w:val="001D1B20"/>
    <w:rsid w:val="001D1C89"/>
    <w:rsid w:val="001D1FA3"/>
    <w:rsid w:val="001D2327"/>
    <w:rsid w:val="001D2838"/>
    <w:rsid w:val="001D2E02"/>
    <w:rsid w:val="001D332C"/>
    <w:rsid w:val="001D337E"/>
    <w:rsid w:val="001D3408"/>
    <w:rsid w:val="001D3623"/>
    <w:rsid w:val="001D425A"/>
    <w:rsid w:val="001D4408"/>
    <w:rsid w:val="001D4653"/>
    <w:rsid w:val="001D48DA"/>
    <w:rsid w:val="001D49DA"/>
    <w:rsid w:val="001D4B26"/>
    <w:rsid w:val="001D5224"/>
    <w:rsid w:val="001D5624"/>
    <w:rsid w:val="001D5C36"/>
    <w:rsid w:val="001D5CE3"/>
    <w:rsid w:val="001D62E8"/>
    <w:rsid w:val="001D6665"/>
    <w:rsid w:val="001D6A4C"/>
    <w:rsid w:val="001D6A67"/>
    <w:rsid w:val="001D6FC6"/>
    <w:rsid w:val="001D74B5"/>
    <w:rsid w:val="001D75A7"/>
    <w:rsid w:val="001D75C7"/>
    <w:rsid w:val="001D7612"/>
    <w:rsid w:val="001D7B69"/>
    <w:rsid w:val="001D7F5D"/>
    <w:rsid w:val="001E0274"/>
    <w:rsid w:val="001E03C7"/>
    <w:rsid w:val="001E068D"/>
    <w:rsid w:val="001E06B6"/>
    <w:rsid w:val="001E0A05"/>
    <w:rsid w:val="001E132C"/>
    <w:rsid w:val="001E176E"/>
    <w:rsid w:val="001E1826"/>
    <w:rsid w:val="001E1A89"/>
    <w:rsid w:val="001E1E03"/>
    <w:rsid w:val="001E1F38"/>
    <w:rsid w:val="001E1F79"/>
    <w:rsid w:val="001E248D"/>
    <w:rsid w:val="001E2593"/>
    <w:rsid w:val="001E27D8"/>
    <w:rsid w:val="001E2B82"/>
    <w:rsid w:val="001E2C92"/>
    <w:rsid w:val="001E2CFA"/>
    <w:rsid w:val="001E2DA5"/>
    <w:rsid w:val="001E304D"/>
    <w:rsid w:val="001E3214"/>
    <w:rsid w:val="001E39B6"/>
    <w:rsid w:val="001E3AB0"/>
    <w:rsid w:val="001E3AE9"/>
    <w:rsid w:val="001E3C95"/>
    <w:rsid w:val="001E3E9B"/>
    <w:rsid w:val="001E3F9F"/>
    <w:rsid w:val="001E4D50"/>
    <w:rsid w:val="001E4EBC"/>
    <w:rsid w:val="001E58E1"/>
    <w:rsid w:val="001E5A9A"/>
    <w:rsid w:val="001E5E9E"/>
    <w:rsid w:val="001E5ED8"/>
    <w:rsid w:val="001E6280"/>
    <w:rsid w:val="001E62A3"/>
    <w:rsid w:val="001E64B0"/>
    <w:rsid w:val="001E67B8"/>
    <w:rsid w:val="001E6A53"/>
    <w:rsid w:val="001E6AAE"/>
    <w:rsid w:val="001E750D"/>
    <w:rsid w:val="001E76AA"/>
    <w:rsid w:val="001E76E5"/>
    <w:rsid w:val="001E7BBE"/>
    <w:rsid w:val="001E7E63"/>
    <w:rsid w:val="001E7FD5"/>
    <w:rsid w:val="001F0307"/>
    <w:rsid w:val="001F04A4"/>
    <w:rsid w:val="001F0774"/>
    <w:rsid w:val="001F0986"/>
    <w:rsid w:val="001F0B8A"/>
    <w:rsid w:val="001F10CC"/>
    <w:rsid w:val="001F113B"/>
    <w:rsid w:val="001F2170"/>
    <w:rsid w:val="001F255B"/>
    <w:rsid w:val="001F2B7C"/>
    <w:rsid w:val="001F2CA3"/>
    <w:rsid w:val="001F2FB2"/>
    <w:rsid w:val="001F339C"/>
    <w:rsid w:val="001F362C"/>
    <w:rsid w:val="001F3DFF"/>
    <w:rsid w:val="001F3F1F"/>
    <w:rsid w:val="001F4511"/>
    <w:rsid w:val="001F4C3F"/>
    <w:rsid w:val="001F4DB6"/>
    <w:rsid w:val="001F4F9C"/>
    <w:rsid w:val="001F5605"/>
    <w:rsid w:val="001F5CD3"/>
    <w:rsid w:val="001F5FAC"/>
    <w:rsid w:val="001F61EF"/>
    <w:rsid w:val="001F6237"/>
    <w:rsid w:val="001F6438"/>
    <w:rsid w:val="001F6580"/>
    <w:rsid w:val="001F697D"/>
    <w:rsid w:val="001F6D68"/>
    <w:rsid w:val="001F6F97"/>
    <w:rsid w:val="001F70EA"/>
    <w:rsid w:val="001F7426"/>
    <w:rsid w:val="001F78C2"/>
    <w:rsid w:val="002001C5"/>
    <w:rsid w:val="002002B6"/>
    <w:rsid w:val="0020095F"/>
    <w:rsid w:val="00200CAE"/>
    <w:rsid w:val="00200FC8"/>
    <w:rsid w:val="002010DC"/>
    <w:rsid w:val="0020162B"/>
    <w:rsid w:val="00201830"/>
    <w:rsid w:val="00201B85"/>
    <w:rsid w:val="0020258C"/>
    <w:rsid w:val="0020265C"/>
    <w:rsid w:val="00202C07"/>
    <w:rsid w:val="00202F90"/>
    <w:rsid w:val="00203119"/>
    <w:rsid w:val="002036AC"/>
    <w:rsid w:val="002038BD"/>
    <w:rsid w:val="002038E6"/>
    <w:rsid w:val="00203956"/>
    <w:rsid w:val="00203A31"/>
    <w:rsid w:val="00203C19"/>
    <w:rsid w:val="00203F8C"/>
    <w:rsid w:val="00204351"/>
    <w:rsid w:val="0020452E"/>
    <w:rsid w:val="00205015"/>
    <w:rsid w:val="00205616"/>
    <w:rsid w:val="0020581B"/>
    <w:rsid w:val="00205B7E"/>
    <w:rsid w:val="00205BF9"/>
    <w:rsid w:val="00205CE6"/>
    <w:rsid w:val="00205D4D"/>
    <w:rsid w:val="00205D5A"/>
    <w:rsid w:val="00205D8F"/>
    <w:rsid w:val="00206106"/>
    <w:rsid w:val="0020623E"/>
    <w:rsid w:val="002062F6"/>
    <w:rsid w:val="002068FA"/>
    <w:rsid w:val="00206936"/>
    <w:rsid w:val="00207816"/>
    <w:rsid w:val="0020793C"/>
    <w:rsid w:val="00207CE2"/>
    <w:rsid w:val="00207F12"/>
    <w:rsid w:val="00210376"/>
    <w:rsid w:val="002103A6"/>
    <w:rsid w:val="00210BA6"/>
    <w:rsid w:val="00210BFD"/>
    <w:rsid w:val="0021102C"/>
    <w:rsid w:val="002110C1"/>
    <w:rsid w:val="00211A33"/>
    <w:rsid w:val="00211A45"/>
    <w:rsid w:val="00211AD8"/>
    <w:rsid w:val="00211B0F"/>
    <w:rsid w:val="00211C16"/>
    <w:rsid w:val="00211CFE"/>
    <w:rsid w:val="00211F5B"/>
    <w:rsid w:val="00212488"/>
    <w:rsid w:val="0021254B"/>
    <w:rsid w:val="00212625"/>
    <w:rsid w:val="00213383"/>
    <w:rsid w:val="00213565"/>
    <w:rsid w:val="00213924"/>
    <w:rsid w:val="002139A9"/>
    <w:rsid w:val="00213C7F"/>
    <w:rsid w:val="00214088"/>
    <w:rsid w:val="00214949"/>
    <w:rsid w:val="00214B75"/>
    <w:rsid w:val="002150F1"/>
    <w:rsid w:val="002151EA"/>
    <w:rsid w:val="00215315"/>
    <w:rsid w:val="002157F5"/>
    <w:rsid w:val="0021606D"/>
    <w:rsid w:val="002161DA"/>
    <w:rsid w:val="00216448"/>
    <w:rsid w:val="0021660E"/>
    <w:rsid w:val="0021670E"/>
    <w:rsid w:val="002167C0"/>
    <w:rsid w:val="00216844"/>
    <w:rsid w:val="00216DEA"/>
    <w:rsid w:val="002170E4"/>
    <w:rsid w:val="00217DD3"/>
    <w:rsid w:val="002200A8"/>
    <w:rsid w:val="002200F5"/>
    <w:rsid w:val="002206BE"/>
    <w:rsid w:val="002206FD"/>
    <w:rsid w:val="002209DF"/>
    <w:rsid w:val="00220F24"/>
    <w:rsid w:val="002211FE"/>
    <w:rsid w:val="0022121C"/>
    <w:rsid w:val="002216EC"/>
    <w:rsid w:val="00221747"/>
    <w:rsid w:val="002217A7"/>
    <w:rsid w:val="00221FB4"/>
    <w:rsid w:val="002220BB"/>
    <w:rsid w:val="0022229D"/>
    <w:rsid w:val="00222755"/>
    <w:rsid w:val="00222893"/>
    <w:rsid w:val="00222D97"/>
    <w:rsid w:val="00223503"/>
    <w:rsid w:val="00223530"/>
    <w:rsid w:val="00223622"/>
    <w:rsid w:val="0022365A"/>
    <w:rsid w:val="002237BA"/>
    <w:rsid w:val="00223C80"/>
    <w:rsid w:val="00223DB9"/>
    <w:rsid w:val="00223FC7"/>
    <w:rsid w:val="00224111"/>
    <w:rsid w:val="00224280"/>
    <w:rsid w:val="0022443D"/>
    <w:rsid w:val="0022481B"/>
    <w:rsid w:val="00224A65"/>
    <w:rsid w:val="00224EA4"/>
    <w:rsid w:val="0022502B"/>
    <w:rsid w:val="002250F8"/>
    <w:rsid w:val="0022516A"/>
    <w:rsid w:val="00225CA7"/>
    <w:rsid w:val="00225CC7"/>
    <w:rsid w:val="00226567"/>
    <w:rsid w:val="00226827"/>
    <w:rsid w:val="00226AC0"/>
    <w:rsid w:val="00226B7A"/>
    <w:rsid w:val="00226EF3"/>
    <w:rsid w:val="00227195"/>
    <w:rsid w:val="00227627"/>
    <w:rsid w:val="002276EF"/>
    <w:rsid w:val="002277A2"/>
    <w:rsid w:val="002279D6"/>
    <w:rsid w:val="002301CF"/>
    <w:rsid w:val="002305B3"/>
    <w:rsid w:val="00230871"/>
    <w:rsid w:val="00231493"/>
    <w:rsid w:val="002314A1"/>
    <w:rsid w:val="0023161C"/>
    <w:rsid w:val="00231791"/>
    <w:rsid w:val="002319D7"/>
    <w:rsid w:val="00231BC3"/>
    <w:rsid w:val="0023258D"/>
    <w:rsid w:val="00232A3A"/>
    <w:rsid w:val="00233013"/>
    <w:rsid w:val="0023308B"/>
    <w:rsid w:val="002333DD"/>
    <w:rsid w:val="002335B9"/>
    <w:rsid w:val="002338B9"/>
    <w:rsid w:val="00233E76"/>
    <w:rsid w:val="00234664"/>
    <w:rsid w:val="00234D67"/>
    <w:rsid w:val="0023503B"/>
    <w:rsid w:val="00235567"/>
    <w:rsid w:val="002357D4"/>
    <w:rsid w:val="00235F2E"/>
    <w:rsid w:val="00235F8E"/>
    <w:rsid w:val="00236504"/>
    <w:rsid w:val="00236847"/>
    <w:rsid w:val="00236C79"/>
    <w:rsid w:val="00236F01"/>
    <w:rsid w:val="002375A1"/>
    <w:rsid w:val="002378C8"/>
    <w:rsid w:val="002402CE"/>
    <w:rsid w:val="00240B12"/>
    <w:rsid w:val="00240F27"/>
    <w:rsid w:val="0024100E"/>
    <w:rsid w:val="00241109"/>
    <w:rsid w:val="0024130B"/>
    <w:rsid w:val="00241543"/>
    <w:rsid w:val="00241B7F"/>
    <w:rsid w:val="00241E3B"/>
    <w:rsid w:val="0024261F"/>
    <w:rsid w:val="00242BAA"/>
    <w:rsid w:val="00242C33"/>
    <w:rsid w:val="00242E95"/>
    <w:rsid w:val="002430B1"/>
    <w:rsid w:val="002431D0"/>
    <w:rsid w:val="00243CD5"/>
    <w:rsid w:val="00243CE0"/>
    <w:rsid w:val="00243D10"/>
    <w:rsid w:val="0024427C"/>
    <w:rsid w:val="00244D86"/>
    <w:rsid w:val="00244DC4"/>
    <w:rsid w:val="00244E6D"/>
    <w:rsid w:val="0024502C"/>
    <w:rsid w:val="002450A7"/>
    <w:rsid w:val="002455B4"/>
    <w:rsid w:val="002458FB"/>
    <w:rsid w:val="002463F9"/>
    <w:rsid w:val="00246972"/>
    <w:rsid w:val="00246AD4"/>
    <w:rsid w:val="00246D88"/>
    <w:rsid w:val="00246E26"/>
    <w:rsid w:val="0024782F"/>
    <w:rsid w:val="00247AE7"/>
    <w:rsid w:val="00247D5E"/>
    <w:rsid w:val="00250285"/>
    <w:rsid w:val="002503E5"/>
    <w:rsid w:val="002504BC"/>
    <w:rsid w:val="00250A0D"/>
    <w:rsid w:val="00250E30"/>
    <w:rsid w:val="00250E3B"/>
    <w:rsid w:val="00250FA2"/>
    <w:rsid w:val="002514F0"/>
    <w:rsid w:val="00251574"/>
    <w:rsid w:val="0025178D"/>
    <w:rsid w:val="00254158"/>
    <w:rsid w:val="00254AEA"/>
    <w:rsid w:val="0025531D"/>
    <w:rsid w:val="00255659"/>
    <w:rsid w:val="002556FA"/>
    <w:rsid w:val="002562F5"/>
    <w:rsid w:val="002564B2"/>
    <w:rsid w:val="0025651B"/>
    <w:rsid w:val="00256586"/>
    <w:rsid w:val="00256875"/>
    <w:rsid w:val="00256D18"/>
    <w:rsid w:val="002574FB"/>
    <w:rsid w:val="0025757D"/>
    <w:rsid w:val="00260254"/>
    <w:rsid w:val="0026038A"/>
    <w:rsid w:val="0026046D"/>
    <w:rsid w:val="002607E6"/>
    <w:rsid w:val="00260E53"/>
    <w:rsid w:val="00260FF0"/>
    <w:rsid w:val="002618A4"/>
    <w:rsid w:val="002619D0"/>
    <w:rsid w:val="00261CB4"/>
    <w:rsid w:val="00261CBA"/>
    <w:rsid w:val="00261D16"/>
    <w:rsid w:val="002621EE"/>
    <w:rsid w:val="0026246C"/>
    <w:rsid w:val="0026247B"/>
    <w:rsid w:val="002630C5"/>
    <w:rsid w:val="002632A3"/>
    <w:rsid w:val="00263809"/>
    <w:rsid w:val="0026391D"/>
    <w:rsid w:val="00263A76"/>
    <w:rsid w:val="00263BB0"/>
    <w:rsid w:val="00263D1A"/>
    <w:rsid w:val="00263FB0"/>
    <w:rsid w:val="002641A2"/>
    <w:rsid w:val="002644EE"/>
    <w:rsid w:val="00264BF5"/>
    <w:rsid w:val="00264E80"/>
    <w:rsid w:val="002650A1"/>
    <w:rsid w:val="0026595C"/>
    <w:rsid w:val="002659E8"/>
    <w:rsid w:val="00265C4C"/>
    <w:rsid w:val="00265D88"/>
    <w:rsid w:val="00266FD6"/>
    <w:rsid w:val="002678FA"/>
    <w:rsid w:val="00267AC1"/>
    <w:rsid w:val="00267E01"/>
    <w:rsid w:val="00267E72"/>
    <w:rsid w:val="002701C3"/>
    <w:rsid w:val="00270310"/>
    <w:rsid w:val="00270B9A"/>
    <w:rsid w:val="002718F0"/>
    <w:rsid w:val="00271917"/>
    <w:rsid w:val="00271C04"/>
    <w:rsid w:val="00271C80"/>
    <w:rsid w:val="0027217F"/>
    <w:rsid w:val="00272885"/>
    <w:rsid w:val="0027290C"/>
    <w:rsid w:val="0027359F"/>
    <w:rsid w:val="00273754"/>
    <w:rsid w:val="00273BC0"/>
    <w:rsid w:val="00274546"/>
    <w:rsid w:val="00274759"/>
    <w:rsid w:val="0027492C"/>
    <w:rsid w:val="0027496D"/>
    <w:rsid w:val="002752B9"/>
    <w:rsid w:val="002752BB"/>
    <w:rsid w:val="00275304"/>
    <w:rsid w:val="00275798"/>
    <w:rsid w:val="002757AB"/>
    <w:rsid w:val="002757D2"/>
    <w:rsid w:val="00275F41"/>
    <w:rsid w:val="002761FE"/>
    <w:rsid w:val="002762F0"/>
    <w:rsid w:val="0027635A"/>
    <w:rsid w:val="002767C9"/>
    <w:rsid w:val="0027690A"/>
    <w:rsid w:val="00276A3B"/>
    <w:rsid w:val="00276C78"/>
    <w:rsid w:val="00277540"/>
    <w:rsid w:val="002778E2"/>
    <w:rsid w:val="00277A2C"/>
    <w:rsid w:val="002802AE"/>
    <w:rsid w:val="002804D2"/>
    <w:rsid w:val="002807CE"/>
    <w:rsid w:val="00280F54"/>
    <w:rsid w:val="00281083"/>
    <w:rsid w:val="00281197"/>
    <w:rsid w:val="00281D91"/>
    <w:rsid w:val="002820E5"/>
    <w:rsid w:val="0028222E"/>
    <w:rsid w:val="002823B1"/>
    <w:rsid w:val="0028281A"/>
    <w:rsid w:val="00282A51"/>
    <w:rsid w:val="00282DAB"/>
    <w:rsid w:val="00282EBB"/>
    <w:rsid w:val="00283427"/>
    <w:rsid w:val="00283D80"/>
    <w:rsid w:val="00283E15"/>
    <w:rsid w:val="00283FF8"/>
    <w:rsid w:val="00284014"/>
    <w:rsid w:val="0028411C"/>
    <w:rsid w:val="002844B2"/>
    <w:rsid w:val="00284F1D"/>
    <w:rsid w:val="00285041"/>
    <w:rsid w:val="00285102"/>
    <w:rsid w:val="00285296"/>
    <w:rsid w:val="00285707"/>
    <w:rsid w:val="0028588A"/>
    <w:rsid w:val="00285BD2"/>
    <w:rsid w:val="00285C63"/>
    <w:rsid w:val="00285D07"/>
    <w:rsid w:val="00285DB5"/>
    <w:rsid w:val="002860CF"/>
    <w:rsid w:val="00286346"/>
    <w:rsid w:val="00286B32"/>
    <w:rsid w:val="00286E5D"/>
    <w:rsid w:val="00286E92"/>
    <w:rsid w:val="00286EEE"/>
    <w:rsid w:val="0028709A"/>
    <w:rsid w:val="00287149"/>
    <w:rsid w:val="00287659"/>
    <w:rsid w:val="002878A6"/>
    <w:rsid w:val="00287954"/>
    <w:rsid w:val="00287A23"/>
    <w:rsid w:val="00287B43"/>
    <w:rsid w:val="00287BB6"/>
    <w:rsid w:val="002902FE"/>
    <w:rsid w:val="00290CC0"/>
    <w:rsid w:val="00290E1F"/>
    <w:rsid w:val="002915E3"/>
    <w:rsid w:val="00291A8D"/>
    <w:rsid w:val="00291B4C"/>
    <w:rsid w:val="00292B60"/>
    <w:rsid w:val="00293237"/>
    <w:rsid w:val="00293680"/>
    <w:rsid w:val="002937DE"/>
    <w:rsid w:val="00293F75"/>
    <w:rsid w:val="00294062"/>
    <w:rsid w:val="002941FF"/>
    <w:rsid w:val="0029441F"/>
    <w:rsid w:val="0029454D"/>
    <w:rsid w:val="0029480C"/>
    <w:rsid w:val="00294D99"/>
    <w:rsid w:val="00294E5A"/>
    <w:rsid w:val="00295659"/>
    <w:rsid w:val="002957F9"/>
    <w:rsid w:val="0029580C"/>
    <w:rsid w:val="0029591C"/>
    <w:rsid w:val="0029592D"/>
    <w:rsid w:val="00295DCC"/>
    <w:rsid w:val="0029615B"/>
    <w:rsid w:val="0029645D"/>
    <w:rsid w:val="002965F5"/>
    <w:rsid w:val="0029681E"/>
    <w:rsid w:val="00296CF6"/>
    <w:rsid w:val="00296EA7"/>
    <w:rsid w:val="002973C3"/>
    <w:rsid w:val="00297460"/>
    <w:rsid w:val="002974F4"/>
    <w:rsid w:val="002975AB"/>
    <w:rsid w:val="0029775C"/>
    <w:rsid w:val="00297C83"/>
    <w:rsid w:val="002A0179"/>
    <w:rsid w:val="002A0696"/>
    <w:rsid w:val="002A0777"/>
    <w:rsid w:val="002A0B71"/>
    <w:rsid w:val="002A0C68"/>
    <w:rsid w:val="002A15D9"/>
    <w:rsid w:val="002A167A"/>
    <w:rsid w:val="002A16C4"/>
    <w:rsid w:val="002A1772"/>
    <w:rsid w:val="002A1802"/>
    <w:rsid w:val="002A19A7"/>
    <w:rsid w:val="002A19CE"/>
    <w:rsid w:val="002A1A03"/>
    <w:rsid w:val="002A211C"/>
    <w:rsid w:val="002A2330"/>
    <w:rsid w:val="002A23B3"/>
    <w:rsid w:val="002A2E7B"/>
    <w:rsid w:val="002A32F4"/>
    <w:rsid w:val="002A383A"/>
    <w:rsid w:val="002A38A4"/>
    <w:rsid w:val="002A44BA"/>
    <w:rsid w:val="002A459E"/>
    <w:rsid w:val="002A49E4"/>
    <w:rsid w:val="002A4C5F"/>
    <w:rsid w:val="002A52AB"/>
    <w:rsid w:val="002A5BAF"/>
    <w:rsid w:val="002A5E46"/>
    <w:rsid w:val="002A61E6"/>
    <w:rsid w:val="002A6573"/>
    <w:rsid w:val="002A6B6F"/>
    <w:rsid w:val="002A6CDB"/>
    <w:rsid w:val="002A6E99"/>
    <w:rsid w:val="002A6EB5"/>
    <w:rsid w:val="002A7BAA"/>
    <w:rsid w:val="002A7F22"/>
    <w:rsid w:val="002B0385"/>
    <w:rsid w:val="002B0C79"/>
    <w:rsid w:val="002B11D3"/>
    <w:rsid w:val="002B19BA"/>
    <w:rsid w:val="002B1A6B"/>
    <w:rsid w:val="002B1A75"/>
    <w:rsid w:val="002B1F12"/>
    <w:rsid w:val="002B21F3"/>
    <w:rsid w:val="002B2280"/>
    <w:rsid w:val="002B2779"/>
    <w:rsid w:val="002B27F7"/>
    <w:rsid w:val="002B2CED"/>
    <w:rsid w:val="002B3145"/>
    <w:rsid w:val="002B35EE"/>
    <w:rsid w:val="002B3683"/>
    <w:rsid w:val="002B3A8B"/>
    <w:rsid w:val="002B3C6F"/>
    <w:rsid w:val="002B3C97"/>
    <w:rsid w:val="002B4540"/>
    <w:rsid w:val="002B4707"/>
    <w:rsid w:val="002B5C29"/>
    <w:rsid w:val="002B5F41"/>
    <w:rsid w:val="002B5FAB"/>
    <w:rsid w:val="002B620B"/>
    <w:rsid w:val="002B637B"/>
    <w:rsid w:val="002B6777"/>
    <w:rsid w:val="002B6DF9"/>
    <w:rsid w:val="002B6E5B"/>
    <w:rsid w:val="002B758E"/>
    <w:rsid w:val="002B76A8"/>
    <w:rsid w:val="002C07AC"/>
    <w:rsid w:val="002C10A7"/>
    <w:rsid w:val="002C125D"/>
    <w:rsid w:val="002C1380"/>
    <w:rsid w:val="002C18BD"/>
    <w:rsid w:val="002C1A86"/>
    <w:rsid w:val="002C1CE5"/>
    <w:rsid w:val="002C2151"/>
    <w:rsid w:val="002C2200"/>
    <w:rsid w:val="002C23A1"/>
    <w:rsid w:val="002C2A89"/>
    <w:rsid w:val="002C2B4A"/>
    <w:rsid w:val="002C2D1B"/>
    <w:rsid w:val="002C31F4"/>
    <w:rsid w:val="002C3320"/>
    <w:rsid w:val="002C3360"/>
    <w:rsid w:val="002C3767"/>
    <w:rsid w:val="002C3A94"/>
    <w:rsid w:val="002C3D23"/>
    <w:rsid w:val="002C3F8A"/>
    <w:rsid w:val="002C44CE"/>
    <w:rsid w:val="002C4571"/>
    <w:rsid w:val="002C45F3"/>
    <w:rsid w:val="002C461F"/>
    <w:rsid w:val="002C4656"/>
    <w:rsid w:val="002C4693"/>
    <w:rsid w:val="002C4B33"/>
    <w:rsid w:val="002C4BCA"/>
    <w:rsid w:val="002C4F16"/>
    <w:rsid w:val="002C508C"/>
    <w:rsid w:val="002C58B4"/>
    <w:rsid w:val="002C5B21"/>
    <w:rsid w:val="002C62F3"/>
    <w:rsid w:val="002C6B47"/>
    <w:rsid w:val="002C6F12"/>
    <w:rsid w:val="002C7117"/>
    <w:rsid w:val="002C712F"/>
    <w:rsid w:val="002C713C"/>
    <w:rsid w:val="002C738D"/>
    <w:rsid w:val="002C7753"/>
    <w:rsid w:val="002C7B54"/>
    <w:rsid w:val="002C7D6C"/>
    <w:rsid w:val="002D0096"/>
    <w:rsid w:val="002D0295"/>
    <w:rsid w:val="002D02C0"/>
    <w:rsid w:val="002D0408"/>
    <w:rsid w:val="002D0466"/>
    <w:rsid w:val="002D061D"/>
    <w:rsid w:val="002D06E9"/>
    <w:rsid w:val="002D084B"/>
    <w:rsid w:val="002D0A4F"/>
    <w:rsid w:val="002D0BC4"/>
    <w:rsid w:val="002D11BE"/>
    <w:rsid w:val="002D123A"/>
    <w:rsid w:val="002D151E"/>
    <w:rsid w:val="002D1A21"/>
    <w:rsid w:val="002D1A9C"/>
    <w:rsid w:val="002D1C27"/>
    <w:rsid w:val="002D1E80"/>
    <w:rsid w:val="002D1FCD"/>
    <w:rsid w:val="002D20F4"/>
    <w:rsid w:val="002D2300"/>
    <w:rsid w:val="002D257C"/>
    <w:rsid w:val="002D2621"/>
    <w:rsid w:val="002D273C"/>
    <w:rsid w:val="002D2C65"/>
    <w:rsid w:val="002D2CFD"/>
    <w:rsid w:val="002D308B"/>
    <w:rsid w:val="002D331E"/>
    <w:rsid w:val="002D3863"/>
    <w:rsid w:val="002D40AD"/>
    <w:rsid w:val="002D4328"/>
    <w:rsid w:val="002D440A"/>
    <w:rsid w:val="002D47F3"/>
    <w:rsid w:val="002D4C97"/>
    <w:rsid w:val="002D52EA"/>
    <w:rsid w:val="002D57E2"/>
    <w:rsid w:val="002D5817"/>
    <w:rsid w:val="002D58AB"/>
    <w:rsid w:val="002D5927"/>
    <w:rsid w:val="002D5D0C"/>
    <w:rsid w:val="002D5E3C"/>
    <w:rsid w:val="002D5F5C"/>
    <w:rsid w:val="002D635D"/>
    <w:rsid w:val="002D6648"/>
    <w:rsid w:val="002D686A"/>
    <w:rsid w:val="002D6C5B"/>
    <w:rsid w:val="002D6F4B"/>
    <w:rsid w:val="002D75DF"/>
    <w:rsid w:val="002D7ADB"/>
    <w:rsid w:val="002E0325"/>
    <w:rsid w:val="002E050F"/>
    <w:rsid w:val="002E07A1"/>
    <w:rsid w:val="002E0A9C"/>
    <w:rsid w:val="002E0E30"/>
    <w:rsid w:val="002E12BF"/>
    <w:rsid w:val="002E1540"/>
    <w:rsid w:val="002E1B54"/>
    <w:rsid w:val="002E1CA1"/>
    <w:rsid w:val="002E1D04"/>
    <w:rsid w:val="002E2993"/>
    <w:rsid w:val="002E2D32"/>
    <w:rsid w:val="002E2D73"/>
    <w:rsid w:val="002E30B6"/>
    <w:rsid w:val="002E35FB"/>
    <w:rsid w:val="002E3616"/>
    <w:rsid w:val="002E3DE1"/>
    <w:rsid w:val="002E3FD5"/>
    <w:rsid w:val="002E40C4"/>
    <w:rsid w:val="002E42BE"/>
    <w:rsid w:val="002E498B"/>
    <w:rsid w:val="002E4D18"/>
    <w:rsid w:val="002E50B8"/>
    <w:rsid w:val="002E518D"/>
    <w:rsid w:val="002E562C"/>
    <w:rsid w:val="002E5F77"/>
    <w:rsid w:val="002E657E"/>
    <w:rsid w:val="002E6C80"/>
    <w:rsid w:val="002E6DD7"/>
    <w:rsid w:val="002E6F67"/>
    <w:rsid w:val="002E7343"/>
    <w:rsid w:val="002E7439"/>
    <w:rsid w:val="002E7655"/>
    <w:rsid w:val="002E7882"/>
    <w:rsid w:val="002E7D0B"/>
    <w:rsid w:val="002E7D7C"/>
    <w:rsid w:val="002E7FA4"/>
    <w:rsid w:val="002F002A"/>
    <w:rsid w:val="002F012F"/>
    <w:rsid w:val="002F035A"/>
    <w:rsid w:val="002F0B3C"/>
    <w:rsid w:val="002F0C24"/>
    <w:rsid w:val="002F169D"/>
    <w:rsid w:val="002F1D52"/>
    <w:rsid w:val="002F2055"/>
    <w:rsid w:val="002F2617"/>
    <w:rsid w:val="002F2733"/>
    <w:rsid w:val="002F27F0"/>
    <w:rsid w:val="002F3057"/>
    <w:rsid w:val="002F3300"/>
    <w:rsid w:val="002F3363"/>
    <w:rsid w:val="002F36C7"/>
    <w:rsid w:val="002F36DB"/>
    <w:rsid w:val="002F3BF9"/>
    <w:rsid w:val="002F42DE"/>
    <w:rsid w:val="002F440A"/>
    <w:rsid w:val="002F444A"/>
    <w:rsid w:val="002F4906"/>
    <w:rsid w:val="002F4C7E"/>
    <w:rsid w:val="002F4D7C"/>
    <w:rsid w:val="002F583D"/>
    <w:rsid w:val="002F5D00"/>
    <w:rsid w:val="002F5F41"/>
    <w:rsid w:val="002F5F8A"/>
    <w:rsid w:val="002F6C74"/>
    <w:rsid w:val="002F6FE2"/>
    <w:rsid w:val="002F715C"/>
    <w:rsid w:val="002F7335"/>
    <w:rsid w:val="002F7383"/>
    <w:rsid w:val="002F75A9"/>
    <w:rsid w:val="002F7A2B"/>
    <w:rsid w:val="002F7BEF"/>
    <w:rsid w:val="003000A7"/>
    <w:rsid w:val="00300197"/>
    <w:rsid w:val="0030023B"/>
    <w:rsid w:val="00300323"/>
    <w:rsid w:val="003006E9"/>
    <w:rsid w:val="00300A77"/>
    <w:rsid w:val="00300C08"/>
    <w:rsid w:val="00300C8A"/>
    <w:rsid w:val="00300CAE"/>
    <w:rsid w:val="00300D57"/>
    <w:rsid w:val="0030139A"/>
    <w:rsid w:val="00301437"/>
    <w:rsid w:val="0030156D"/>
    <w:rsid w:val="00301BC2"/>
    <w:rsid w:val="00301DD0"/>
    <w:rsid w:val="003023EB"/>
    <w:rsid w:val="00302483"/>
    <w:rsid w:val="0030275D"/>
    <w:rsid w:val="0030283B"/>
    <w:rsid w:val="00302AFB"/>
    <w:rsid w:val="00303061"/>
    <w:rsid w:val="003034D0"/>
    <w:rsid w:val="00303F48"/>
    <w:rsid w:val="00303F87"/>
    <w:rsid w:val="003044DE"/>
    <w:rsid w:val="0030456D"/>
    <w:rsid w:val="003048B7"/>
    <w:rsid w:val="00304A19"/>
    <w:rsid w:val="00304E52"/>
    <w:rsid w:val="003051D5"/>
    <w:rsid w:val="003054FE"/>
    <w:rsid w:val="003058A3"/>
    <w:rsid w:val="003058D6"/>
    <w:rsid w:val="00305A6D"/>
    <w:rsid w:val="00306270"/>
    <w:rsid w:val="00306A91"/>
    <w:rsid w:val="00306AB6"/>
    <w:rsid w:val="00306AC9"/>
    <w:rsid w:val="00306D4A"/>
    <w:rsid w:val="00306DE3"/>
    <w:rsid w:val="0030737E"/>
    <w:rsid w:val="00307A15"/>
    <w:rsid w:val="00307DC8"/>
    <w:rsid w:val="003100C1"/>
    <w:rsid w:val="00310246"/>
    <w:rsid w:val="00310495"/>
    <w:rsid w:val="00310525"/>
    <w:rsid w:val="00310A71"/>
    <w:rsid w:val="00310AF6"/>
    <w:rsid w:val="00311079"/>
    <w:rsid w:val="003111A8"/>
    <w:rsid w:val="00311425"/>
    <w:rsid w:val="00311429"/>
    <w:rsid w:val="003115A6"/>
    <w:rsid w:val="00311657"/>
    <w:rsid w:val="00311688"/>
    <w:rsid w:val="003119CC"/>
    <w:rsid w:val="00311C4D"/>
    <w:rsid w:val="003121FB"/>
    <w:rsid w:val="00312502"/>
    <w:rsid w:val="003128BD"/>
    <w:rsid w:val="003129CC"/>
    <w:rsid w:val="00312B96"/>
    <w:rsid w:val="00312C7F"/>
    <w:rsid w:val="00312FC7"/>
    <w:rsid w:val="00313511"/>
    <w:rsid w:val="0031366C"/>
    <w:rsid w:val="003136CD"/>
    <w:rsid w:val="00313B03"/>
    <w:rsid w:val="00313B3D"/>
    <w:rsid w:val="00313CA9"/>
    <w:rsid w:val="00313DD6"/>
    <w:rsid w:val="00313E03"/>
    <w:rsid w:val="00314295"/>
    <w:rsid w:val="00314755"/>
    <w:rsid w:val="003148CA"/>
    <w:rsid w:val="00314BBE"/>
    <w:rsid w:val="00314EBB"/>
    <w:rsid w:val="00314F83"/>
    <w:rsid w:val="0031569E"/>
    <w:rsid w:val="003157EA"/>
    <w:rsid w:val="00315B62"/>
    <w:rsid w:val="00316057"/>
    <w:rsid w:val="003162FD"/>
    <w:rsid w:val="00316791"/>
    <w:rsid w:val="003169B9"/>
    <w:rsid w:val="00316A39"/>
    <w:rsid w:val="00316D31"/>
    <w:rsid w:val="00316ECA"/>
    <w:rsid w:val="00316EEE"/>
    <w:rsid w:val="003171AB"/>
    <w:rsid w:val="003172A6"/>
    <w:rsid w:val="00317B3E"/>
    <w:rsid w:val="00317CDA"/>
    <w:rsid w:val="00317D46"/>
    <w:rsid w:val="0032023C"/>
    <w:rsid w:val="00320456"/>
    <w:rsid w:val="00320982"/>
    <w:rsid w:val="00320A0F"/>
    <w:rsid w:val="00320D6F"/>
    <w:rsid w:val="00320E53"/>
    <w:rsid w:val="00320F2F"/>
    <w:rsid w:val="003215C5"/>
    <w:rsid w:val="00321741"/>
    <w:rsid w:val="00321D09"/>
    <w:rsid w:val="00322021"/>
    <w:rsid w:val="0032211C"/>
    <w:rsid w:val="00322278"/>
    <w:rsid w:val="00322445"/>
    <w:rsid w:val="00322452"/>
    <w:rsid w:val="003224D8"/>
    <w:rsid w:val="003228B7"/>
    <w:rsid w:val="00323199"/>
    <w:rsid w:val="003233CA"/>
    <w:rsid w:val="00323789"/>
    <w:rsid w:val="003237AD"/>
    <w:rsid w:val="00324B7A"/>
    <w:rsid w:val="00325767"/>
    <w:rsid w:val="00325887"/>
    <w:rsid w:val="00325923"/>
    <w:rsid w:val="003262AD"/>
    <w:rsid w:val="003264A7"/>
    <w:rsid w:val="0032657B"/>
    <w:rsid w:val="00326A7F"/>
    <w:rsid w:val="003272AC"/>
    <w:rsid w:val="00327CC6"/>
    <w:rsid w:val="00327FA5"/>
    <w:rsid w:val="0033059A"/>
    <w:rsid w:val="00330624"/>
    <w:rsid w:val="0033065D"/>
    <w:rsid w:val="00330938"/>
    <w:rsid w:val="00330B4C"/>
    <w:rsid w:val="00330C5F"/>
    <w:rsid w:val="003314D5"/>
    <w:rsid w:val="0033175C"/>
    <w:rsid w:val="003318B5"/>
    <w:rsid w:val="00331C01"/>
    <w:rsid w:val="00331D5E"/>
    <w:rsid w:val="00331FF3"/>
    <w:rsid w:val="00332487"/>
    <w:rsid w:val="00332B5A"/>
    <w:rsid w:val="00333126"/>
    <w:rsid w:val="00333393"/>
    <w:rsid w:val="003333B8"/>
    <w:rsid w:val="003335B1"/>
    <w:rsid w:val="003337C8"/>
    <w:rsid w:val="00333E03"/>
    <w:rsid w:val="003340EF"/>
    <w:rsid w:val="00334AA6"/>
    <w:rsid w:val="00335004"/>
    <w:rsid w:val="00335871"/>
    <w:rsid w:val="00335C5F"/>
    <w:rsid w:val="00335FBB"/>
    <w:rsid w:val="0033648A"/>
    <w:rsid w:val="00337025"/>
    <w:rsid w:val="00337283"/>
    <w:rsid w:val="003375FC"/>
    <w:rsid w:val="00337629"/>
    <w:rsid w:val="00337681"/>
    <w:rsid w:val="00337869"/>
    <w:rsid w:val="00337970"/>
    <w:rsid w:val="00337A01"/>
    <w:rsid w:val="00337D6F"/>
    <w:rsid w:val="00337E48"/>
    <w:rsid w:val="00337F01"/>
    <w:rsid w:val="00340500"/>
    <w:rsid w:val="003406FF"/>
    <w:rsid w:val="00340AF3"/>
    <w:rsid w:val="00340BA1"/>
    <w:rsid w:val="0034113E"/>
    <w:rsid w:val="00341A92"/>
    <w:rsid w:val="00341FA8"/>
    <w:rsid w:val="00342009"/>
    <w:rsid w:val="003423CE"/>
    <w:rsid w:val="0034253A"/>
    <w:rsid w:val="003427B5"/>
    <w:rsid w:val="00342EA5"/>
    <w:rsid w:val="00343356"/>
    <w:rsid w:val="00343B8D"/>
    <w:rsid w:val="00343CAC"/>
    <w:rsid w:val="00343E9F"/>
    <w:rsid w:val="00343EF2"/>
    <w:rsid w:val="003442D6"/>
    <w:rsid w:val="003450CE"/>
    <w:rsid w:val="0034544E"/>
    <w:rsid w:val="003455C1"/>
    <w:rsid w:val="00345B11"/>
    <w:rsid w:val="00345B28"/>
    <w:rsid w:val="00345C1A"/>
    <w:rsid w:val="003460BB"/>
    <w:rsid w:val="00346819"/>
    <w:rsid w:val="00346AD4"/>
    <w:rsid w:val="00346FA3"/>
    <w:rsid w:val="00347909"/>
    <w:rsid w:val="00347A29"/>
    <w:rsid w:val="00347D5F"/>
    <w:rsid w:val="00347F57"/>
    <w:rsid w:val="0035080D"/>
    <w:rsid w:val="0035088E"/>
    <w:rsid w:val="00350ADC"/>
    <w:rsid w:val="00350EEF"/>
    <w:rsid w:val="003511A8"/>
    <w:rsid w:val="00351285"/>
    <w:rsid w:val="003515CC"/>
    <w:rsid w:val="00352197"/>
    <w:rsid w:val="003522A3"/>
    <w:rsid w:val="00352994"/>
    <w:rsid w:val="00352C97"/>
    <w:rsid w:val="003534E2"/>
    <w:rsid w:val="0035381E"/>
    <w:rsid w:val="00353A6D"/>
    <w:rsid w:val="00353AAE"/>
    <w:rsid w:val="00353BB4"/>
    <w:rsid w:val="003541FF"/>
    <w:rsid w:val="00354564"/>
    <w:rsid w:val="00354B85"/>
    <w:rsid w:val="00354CF4"/>
    <w:rsid w:val="003555F4"/>
    <w:rsid w:val="003557A3"/>
    <w:rsid w:val="00355B23"/>
    <w:rsid w:val="00355D10"/>
    <w:rsid w:val="0035621E"/>
    <w:rsid w:val="003569BA"/>
    <w:rsid w:val="00356A10"/>
    <w:rsid w:val="00356C9A"/>
    <w:rsid w:val="00356D08"/>
    <w:rsid w:val="00356DBE"/>
    <w:rsid w:val="00356FFF"/>
    <w:rsid w:val="0035700F"/>
    <w:rsid w:val="003573D2"/>
    <w:rsid w:val="003577B1"/>
    <w:rsid w:val="003578FA"/>
    <w:rsid w:val="00357E99"/>
    <w:rsid w:val="0036059F"/>
    <w:rsid w:val="0036061E"/>
    <w:rsid w:val="00360D0A"/>
    <w:rsid w:val="00361219"/>
    <w:rsid w:val="00361444"/>
    <w:rsid w:val="00361B23"/>
    <w:rsid w:val="00361BEF"/>
    <w:rsid w:val="00361D4B"/>
    <w:rsid w:val="00361D52"/>
    <w:rsid w:val="00361E93"/>
    <w:rsid w:val="00361FFD"/>
    <w:rsid w:val="00362008"/>
    <w:rsid w:val="00362264"/>
    <w:rsid w:val="003625CB"/>
    <w:rsid w:val="00362AB5"/>
    <w:rsid w:val="003632D3"/>
    <w:rsid w:val="0036402D"/>
    <w:rsid w:val="0036407D"/>
    <w:rsid w:val="00364273"/>
    <w:rsid w:val="00364391"/>
    <w:rsid w:val="0036440A"/>
    <w:rsid w:val="00364A1D"/>
    <w:rsid w:val="0036503C"/>
    <w:rsid w:val="00365541"/>
    <w:rsid w:val="00365CA8"/>
    <w:rsid w:val="00366226"/>
    <w:rsid w:val="003667F8"/>
    <w:rsid w:val="00366A6C"/>
    <w:rsid w:val="00366C66"/>
    <w:rsid w:val="00366D58"/>
    <w:rsid w:val="00367237"/>
    <w:rsid w:val="00367510"/>
    <w:rsid w:val="00367523"/>
    <w:rsid w:val="00367575"/>
    <w:rsid w:val="0036773D"/>
    <w:rsid w:val="00370226"/>
    <w:rsid w:val="00370289"/>
    <w:rsid w:val="00370486"/>
    <w:rsid w:val="00370B1F"/>
    <w:rsid w:val="00370DC2"/>
    <w:rsid w:val="00370E95"/>
    <w:rsid w:val="00370EC2"/>
    <w:rsid w:val="00371155"/>
    <w:rsid w:val="003717ED"/>
    <w:rsid w:val="003718FE"/>
    <w:rsid w:val="0037190A"/>
    <w:rsid w:val="00371A40"/>
    <w:rsid w:val="00371B41"/>
    <w:rsid w:val="00371FD3"/>
    <w:rsid w:val="00372686"/>
    <w:rsid w:val="00372926"/>
    <w:rsid w:val="003729E6"/>
    <w:rsid w:val="00372A7E"/>
    <w:rsid w:val="00372C75"/>
    <w:rsid w:val="00372EB5"/>
    <w:rsid w:val="003733B8"/>
    <w:rsid w:val="00373CCD"/>
    <w:rsid w:val="003743E6"/>
    <w:rsid w:val="00374D13"/>
    <w:rsid w:val="00374F81"/>
    <w:rsid w:val="003754EE"/>
    <w:rsid w:val="00375C12"/>
    <w:rsid w:val="00375CCB"/>
    <w:rsid w:val="00375E6E"/>
    <w:rsid w:val="0037609A"/>
    <w:rsid w:val="003760C5"/>
    <w:rsid w:val="0037640B"/>
    <w:rsid w:val="0037648C"/>
    <w:rsid w:val="00376983"/>
    <w:rsid w:val="00376E0B"/>
    <w:rsid w:val="00376FDB"/>
    <w:rsid w:val="0037713D"/>
    <w:rsid w:val="00377376"/>
    <w:rsid w:val="003800B3"/>
    <w:rsid w:val="0038019A"/>
    <w:rsid w:val="0038092A"/>
    <w:rsid w:val="00380C0E"/>
    <w:rsid w:val="00380D13"/>
    <w:rsid w:val="003813D3"/>
    <w:rsid w:val="0038160D"/>
    <w:rsid w:val="00382281"/>
    <w:rsid w:val="00382598"/>
    <w:rsid w:val="0038269E"/>
    <w:rsid w:val="003829B7"/>
    <w:rsid w:val="00382B9F"/>
    <w:rsid w:val="00382DEB"/>
    <w:rsid w:val="00382F0C"/>
    <w:rsid w:val="0038344E"/>
    <w:rsid w:val="003835C7"/>
    <w:rsid w:val="003836DD"/>
    <w:rsid w:val="00383A38"/>
    <w:rsid w:val="0038402B"/>
    <w:rsid w:val="00384CA1"/>
    <w:rsid w:val="00384CE8"/>
    <w:rsid w:val="00384F42"/>
    <w:rsid w:val="0038549E"/>
    <w:rsid w:val="003854F8"/>
    <w:rsid w:val="0038596E"/>
    <w:rsid w:val="00385B41"/>
    <w:rsid w:val="00385E7D"/>
    <w:rsid w:val="00385FBD"/>
    <w:rsid w:val="003862BA"/>
    <w:rsid w:val="0038648D"/>
    <w:rsid w:val="0038689F"/>
    <w:rsid w:val="0038699A"/>
    <w:rsid w:val="00387105"/>
    <w:rsid w:val="0038748F"/>
    <w:rsid w:val="003875B2"/>
    <w:rsid w:val="0038770B"/>
    <w:rsid w:val="00387984"/>
    <w:rsid w:val="0039054A"/>
    <w:rsid w:val="00390554"/>
    <w:rsid w:val="00390792"/>
    <w:rsid w:val="00390C16"/>
    <w:rsid w:val="0039117F"/>
    <w:rsid w:val="00391329"/>
    <w:rsid w:val="003917AA"/>
    <w:rsid w:val="00391C12"/>
    <w:rsid w:val="00392693"/>
    <w:rsid w:val="00392719"/>
    <w:rsid w:val="00392E74"/>
    <w:rsid w:val="00393201"/>
    <w:rsid w:val="0039350D"/>
    <w:rsid w:val="00393579"/>
    <w:rsid w:val="00393776"/>
    <w:rsid w:val="00393E5B"/>
    <w:rsid w:val="0039489E"/>
    <w:rsid w:val="0039495C"/>
    <w:rsid w:val="00394FE4"/>
    <w:rsid w:val="00395321"/>
    <w:rsid w:val="003953E0"/>
    <w:rsid w:val="00395749"/>
    <w:rsid w:val="003958A4"/>
    <w:rsid w:val="00395BC2"/>
    <w:rsid w:val="00395D96"/>
    <w:rsid w:val="00396153"/>
    <w:rsid w:val="003961FC"/>
    <w:rsid w:val="003964F6"/>
    <w:rsid w:val="0039692D"/>
    <w:rsid w:val="00396BBA"/>
    <w:rsid w:val="0039723F"/>
    <w:rsid w:val="00397275"/>
    <w:rsid w:val="003976BA"/>
    <w:rsid w:val="00397AAC"/>
    <w:rsid w:val="00397F23"/>
    <w:rsid w:val="00397FB7"/>
    <w:rsid w:val="003A02BC"/>
    <w:rsid w:val="003A054D"/>
    <w:rsid w:val="003A06AC"/>
    <w:rsid w:val="003A076C"/>
    <w:rsid w:val="003A1077"/>
    <w:rsid w:val="003A1533"/>
    <w:rsid w:val="003A1963"/>
    <w:rsid w:val="003A1B53"/>
    <w:rsid w:val="003A1B84"/>
    <w:rsid w:val="003A1B9C"/>
    <w:rsid w:val="003A1EB9"/>
    <w:rsid w:val="003A225B"/>
    <w:rsid w:val="003A234A"/>
    <w:rsid w:val="003A25F9"/>
    <w:rsid w:val="003A26EB"/>
    <w:rsid w:val="003A2801"/>
    <w:rsid w:val="003A2A26"/>
    <w:rsid w:val="003A2B18"/>
    <w:rsid w:val="003A2C0D"/>
    <w:rsid w:val="003A322D"/>
    <w:rsid w:val="003A368D"/>
    <w:rsid w:val="003A3CDE"/>
    <w:rsid w:val="003A4838"/>
    <w:rsid w:val="003A4A27"/>
    <w:rsid w:val="003A4A74"/>
    <w:rsid w:val="003A4E00"/>
    <w:rsid w:val="003A515A"/>
    <w:rsid w:val="003A51B3"/>
    <w:rsid w:val="003A51E0"/>
    <w:rsid w:val="003A5659"/>
    <w:rsid w:val="003A5763"/>
    <w:rsid w:val="003A5C54"/>
    <w:rsid w:val="003A615A"/>
    <w:rsid w:val="003A6489"/>
    <w:rsid w:val="003A6529"/>
    <w:rsid w:val="003A670D"/>
    <w:rsid w:val="003A6BF6"/>
    <w:rsid w:val="003A71AB"/>
    <w:rsid w:val="003A7896"/>
    <w:rsid w:val="003A7C48"/>
    <w:rsid w:val="003A7C56"/>
    <w:rsid w:val="003A7CD8"/>
    <w:rsid w:val="003B0401"/>
    <w:rsid w:val="003B051E"/>
    <w:rsid w:val="003B094D"/>
    <w:rsid w:val="003B136A"/>
    <w:rsid w:val="003B15B5"/>
    <w:rsid w:val="003B17AC"/>
    <w:rsid w:val="003B2729"/>
    <w:rsid w:val="003B276E"/>
    <w:rsid w:val="003B3524"/>
    <w:rsid w:val="003B3B08"/>
    <w:rsid w:val="003B3B8B"/>
    <w:rsid w:val="003B3BFF"/>
    <w:rsid w:val="003B3D4E"/>
    <w:rsid w:val="003B413B"/>
    <w:rsid w:val="003B4463"/>
    <w:rsid w:val="003B474D"/>
    <w:rsid w:val="003B4E89"/>
    <w:rsid w:val="003B55F3"/>
    <w:rsid w:val="003B59D4"/>
    <w:rsid w:val="003B6306"/>
    <w:rsid w:val="003B6357"/>
    <w:rsid w:val="003B67FC"/>
    <w:rsid w:val="003B689B"/>
    <w:rsid w:val="003B68A3"/>
    <w:rsid w:val="003B68BA"/>
    <w:rsid w:val="003B6D58"/>
    <w:rsid w:val="003B7405"/>
    <w:rsid w:val="003B7540"/>
    <w:rsid w:val="003B7E35"/>
    <w:rsid w:val="003C0126"/>
    <w:rsid w:val="003C017E"/>
    <w:rsid w:val="003C01C4"/>
    <w:rsid w:val="003C0462"/>
    <w:rsid w:val="003C046D"/>
    <w:rsid w:val="003C0BAD"/>
    <w:rsid w:val="003C12D0"/>
    <w:rsid w:val="003C1351"/>
    <w:rsid w:val="003C1910"/>
    <w:rsid w:val="003C1DFB"/>
    <w:rsid w:val="003C1EE7"/>
    <w:rsid w:val="003C1F8A"/>
    <w:rsid w:val="003C249F"/>
    <w:rsid w:val="003C26BC"/>
    <w:rsid w:val="003C291D"/>
    <w:rsid w:val="003C2995"/>
    <w:rsid w:val="003C2B6A"/>
    <w:rsid w:val="003C3292"/>
    <w:rsid w:val="003C3562"/>
    <w:rsid w:val="003C391E"/>
    <w:rsid w:val="003C3C8F"/>
    <w:rsid w:val="003C3D66"/>
    <w:rsid w:val="003C3DF4"/>
    <w:rsid w:val="003C448B"/>
    <w:rsid w:val="003C44DA"/>
    <w:rsid w:val="003C46E1"/>
    <w:rsid w:val="003C470A"/>
    <w:rsid w:val="003C4FFC"/>
    <w:rsid w:val="003C517C"/>
    <w:rsid w:val="003C5649"/>
    <w:rsid w:val="003C594E"/>
    <w:rsid w:val="003C5A0F"/>
    <w:rsid w:val="003C61C3"/>
    <w:rsid w:val="003C6AE5"/>
    <w:rsid w:val="003C6B4A"/>
    <w:rsid w:val="003C6F16"/>
    <w:rsid w:val="003C7888"/>
    <w:rsid w:val="003C78E9"/>
    <w:rsid w:val="003C799E"/>
    <w:rsid w:val="003D0AD8"/>
    <w:rsid w:val="003D0C7B"/>
    <w:rsid w:val="003D0E56"/>
    <w:rsid w:val="003D10F6"/>
    <w:rsid w:val="003D135F"/>
    <w:rsid w:val="003D15DA"/>
    <w:rsid w:val="003D1610"/>
    <w:rsid w:val="003D1645"/>
    <w:rsid w:val="003D178C"/>
    <w:rsid w:val="003D1911"/>
    <w:rsid w:val="003D1B4C"/>
    <w:rsid w:val="003D1DA8"/>
    <w:rsid w:val="003D1DF9"/>
    <w:rsid w:val="003D243F"/>
    <w:rsid w:val="003D25F2"/>
    <w:rsid w:val="003D2968"/>
    <w:rsid w:val="003D2D0B"/>
    <w:rsid w:val="003D319F"/>
    <w:rsid w:val="003D373E"/>
    <w:rsid w:val="003D3812"/>
    <w:rsid w:val="003D3EB1"/>
    <w:rsid w:val="003D41A5"/>
    <w:rsid w:val="003D4A91"/>
    <w:rsid w:val="003D4B3A"/>
    <w:rsid w:val="003D4E71"/>
    <w:rsid w:val="003D4EB0"/>
    <w:rsid w:val="003D5150"/>
    <w:rsid w:val="003D517B"/>
    <w:rsid w:val="003D52CF"/>
    <w:rsid w:val="003D5911"/>
    <w:rsid w:val="003D5A59"/>
    <w:rsid w:val="003D6075"/>
    <w:rsid w:val="003D6DF7"/>
    <w:rsid w:val="003D6E70"/>
    <w:rsid w:val="003D748A"/>
    <w:rsid w:val="003D786C"/>
    <w:rsid w:val="003D7A4E"/>
    <w:rsid w:val="003E002A"/>
    <w:rsid w:val="003E01BC"/>
    <w:rsid w:val="003E17A3"/>
    <w:rsid w:val="003E18D7"/>
    <w:rsid w:val="003E20E0"/>
    <w:rsid w:val="003E21C3"/>
    <w:rsid w:val="003E269D"/>
    <w:rsid w:val="003E2EE2"/>
    <w:rsid w:val="003E2F43"/>
    <w:rsid w:val="003E33E7"/>
    <w:rsid w:val="003E3563"/>
    <w:rsid w:val="003E38AF"/>
    <w:rsid w:val="003E42A6"/>
    <w:rsid w:val="003E42F7"/>
    <w:rsid w:val="003E44B1"/>
    <w:rsid w:val="003E4C6C"/>
    <w:rsid w:val="003E5513"/>
    <w:rsid w:val="003E599C"/>
    <w:rsid w:val="003E5D47"/>
    <w:rsid w:val="003E5FC7"/>
    <w:rsid w:val="003E6451"/>
    <w:rsid w:val="003E65A1"/>
    <w:rsid w:val="003E685F"/>
    <w:rsid w:val="003E6B9D"/>
    <w:rsid w:val="003E6E85"/>
    <w:rsid w:val="003E7260"/>
    <w:rsid w:val="003E74D5"/>
    <w:rsid w:val="003E761B"/>
    <w:rsid w:val="003E7987"/>
    <w:rsid w:val="003E7C44"/>
    <w:rsid w:val="003F03A6"/>
    <w:rsid w:val="003F095F"/>
    <w:rsid w:val="003F09D3"/>
    <w:rsid w:val="003F0A45"/>
    <w:rsid w:val="003F0ECD"/>
    <w:rsid w:val="003F10B8"/>
    <w:rsid w:val="003F18C8"/>
    <w:rsid w:val="003F18D8"/>
    <w:rsid w:val="003F1985"/>
    <w:rsid w:val="003F1CF6"/>
    <w:rsid w:val="003F1DEB"/>
    <w:rsid w:val="003F1E01"/>
    <w:rsid w:val="003F1F15"/>
    <w:rsid w:val="003F20A9"/>
    <w:rsid w:val="003F2323"/>
    <w:rsid w:val="003F28F7"/>
    <w:rsid w:val="003F32D2"/>
    <w:rsid w:val="003F32D8"/>
    <w:rsid w:val="003F3307"/>
    <w:rsid w:val="003F342E"/>
    <w:rsid w:val="003F3762"/>
    <w:rsid w:val="003F3F64"/>
    <w:rsid w:val="003F474D"/>
    <w:rsid w:val="003F4A0D"/>
    <w:rsid w:val="003F4B65"/>
    <w:rsid w:val="003F4C5A"/>
    <w:rsid w:val="003F52F5"/>
    <w:rsid w:val="003F5419"/>
    <w:rsid w:val="003F5A28"/>
    <w:rsid w:val="003F5C5F"/>
    <w:rsid w:val="003F5FF2"/>
    <w:rsid w:val="003F6068"/>
    <w:rsid w:val="003F6285"/>
    <w:rsid w:val="003F640B"/>
    <w:rsid w:val="003F6668"/>
    <w:rsid w:val="003F669D"/>
    <w:rsid w:val="003F670C"/>
    <w:rsid w:val="003F6B9C"/>
    <w:rsid w:val="003F71D8"/>
    <w:rsid w:val="003F7450"/>
    <w:rsid w:val="003F74B1"/>
    <w:rsid w:val="003F7973"/>
    <w:rsid w:val="003F7A7D"/>
    <w:rsid w:val="003F7B46"/>
    <w:rsid w:val="00400139"/>
    <w:rsid w:val="00400404"/>
    <w:rsid w:val="0040067B"/>
    <w:rsid w:val="0040103A"/>
    <w:rsid w:val="0040127B"/>
    <w:rsid w:val="00401325"/>
    <w:rsid w:val="0040176B"/>
    <w:rsid w:val="0040191D"/>
    <w:rsid w:val="00401BB7"/>
    <w:rsid w:val="00401E0B"/>
    <w:rsid w:val="004021AC"/>
    <w:rsid w:val="00402421"/>
    <w:rsid w:val="004026F3"/>
    <w:rsid w:val="0040282E"/>
    <w:rsid w:val="00402CF1"/>
    <w:rsid w:val="0040326D"/>
    <w:rsid w:val="00403A8C"/>
    <w:rsid w:val="00403D4B"/>
    <w:rsid w:val="00404314"/>
    <w:rsid w:val="004043F5"/>
    <w:rsid w:val="00405148"/>
    <w:rsid w:val="004052C2"/>
    <w:rsid w:val="004055ED"/>
    <w:rsid w:val="00405A1A"/>
    <w:rsid w:val="00405CC9"/>
    <w:rsid w:val="00405F4A"/>
    <w:rsid w:val="004060A8"/>
    <w:rsid w:val="004061D5"/>
    <w:rsid w:val="0040642D"/>
    <w:rsid w:val="0040657A"/>
    <w:rsid w:val="00406699"/>
    <w:rsid w:val="0040701E"/>
    <w:rsid w:val="0040704F"/>
    <w:rsid w:val="0040718F"/>
    <w:rsid w:val="00407195"/>
    <w:rsid w:val="00407290"/>
    <w:rsid w:val="004072C5"/>
    <w:rsid w:val="00407DDB"/>
    <w:rsid w:val="0041006E"/>
    <w:rsid w:val="0041079E"/>
    <w:rsid w:val="004109FC"/>
    <w:rsid w:val="00410EE2"/>
    <w:rsid w:val="00410F94"/>
    <w:rsid w:val="00411226"/>
    <w:rsid w:val="0041175A"/>
    <w:rsid w:val="00411938"/>
    <w:rsid w:val="0041198D"/>
    <w:rsid w:val="00412425"/>
    <w:rsid w:val="004127F8"/>
    <w:rsid w:val="00412C50"/>
    <w:rsid w:val="00412DB9"/>
    <w:rsid w:val="00412DC5"/>
    <w:rsid w:val="00412E63"/>
    <w:rsid w:val="00412E8D"/>
    <w:rsid w:val="004130BD"/>
    <w:rsid w:val="00413982"/>
    <w:rsid w:val="00413EF1"/>
    <w:rsid w:val="00413F15"/>
    <w:rsid w:val="00413FFB"/>
    <w:rsid w:val="00414223"/>
    <w:rsid w:val="0041458B"/>
    <w:rsid w:val="0041476D"/>
    <w:rsid w:val="004154D9"/>
    <w:rsid w:val="00415780"/>
    <w:rsid w:val="004158BB"/>
    <w:rsid w:val="00415A98"/>
    <w:rsid w:val="00415EDF"/>
    <w:rsid w:val="00416126"/>
    <w:rsid w:val="00416284"/>
    <w:rsid w:val="00416A41"/>
    <w:rsid w:val="00416C32"/>
    <w:rsid w:val="00416D2A"/>
    <w:rsid w:val="00416E37"/>
    <w:rsid w:val="00416E7E"/>
    <w:rsid w:val="00417564"/>
    <w:rsid w:val="0041758F"/>
    <w:rsid w:val="0041773C"/>
    <w:rsid w:val="00417B8D"/>
    <w:rsid w:val="00417C3B"/>
    <w:rsid w:val="00417C80"/>
    <w:rsid w:val="00417DFA"/>
    <w:rsid w:val="004201C9"/>
    <w:rsid w:val="00420626"/>
    <w:rsid w:val="00420817"/>
    <w:rsid w:val="00420924"/>
    <w:rsid w:val="004209F2"/>
    <w:rsid w:val="00420CBB"/>
    <w:rsid w:val="004215CC"/>
    <w:rsid w:val="00421A21"/>
    <w:rsid w:val="00421BE2"/>
    <w:rsid w:val="00421D10"/>
    <w:rsid w:val="00422514"/>
    <w:rsid w:val="0042265B"/>
    <w:rsid w:val="0042274B"/>
    <w:rsid w:val="00422E6C"/>
    <w:rsid w:val="004230C5"/>
    <w:rsid w:val="0042344B"/>
    <w:rsid w:val="00423D52"/>
    <w:rsid w:val="00423E06"/>
    <w:rsid w:val="00424258"/>
    <w:rsid w:val="004243AE"/>
    <w:rsid w:val="0042473A"/>
    <w:rsid w:val="00424878"/>
    <w:rsid w:val="00425065"/>
    <w:rsid w:val="0042509B"/>
    <w:rsid w:val="00425369"/>
    <w:rsid w:val="00425375"/>
    <w:rsid w:val="00425758"/>
    <w:rsid w:val="00425824"/>
    <w:rsid w:val="00425D96"/>
    <w:rsid w:val="0042657A"/>
    <w:rsid w:val="0042687B"/>
    <w:rsid w:val="00426E67"/>
    <w:rsid w:val="004272B2"/>
    <w:rsid w:val="004277AF"/>
    <w:rsid w:val="00427A4F"/>
    <w:rsid w:val="00427AC9"/>
    <w:rsid w:val="00427B9D"/>
    <w:rsid w:val="00427FAF"/>
    <w:rsid w:val="00430146"/>
    <w:rsid w:val="004301AE"/>
    <w:rsid w:val="0043035A"/>
    <w:rsid w:val="00430382"/>
    <w:rsid w:val="00430434"/>
    <w:rsid w:val="0043070E"/>
    <w:rsid w:val="00430782"/>
    <w:rsid w:val="004308AC"/>
    <w:rsid w:val="00430E44"/>
    <w:rsid w:val="00431419"/>
    <w:rsid w:val="0043172C"/>
    <w:rsid w:val="00431894"/>
    <w:rsid w:val="004318EA"/>
    <w:rsid w:val="00431972"/>
    <w:rsid w:val="00431F5C"/>
    <w:rsid w:val="004324C9"/>
    <w:rsid w:val="0043261B"/>
    <w:rsid w:val="0043273E"/>
    <w:rsid w:val="004328FC"/>
    <w:rsid w:val="00433009"/>
    <w:rsid w:val="004331CC"/>
    <w:rsid w:val="00433505"/>
    <w:rsid w:val="004337F7"/>
    <w:rsid w:val="00433AAC"/>
    <w:rsid w:val="00433DFB"/>
    <w:rsid w:val="00433E4F"/>
    <w:rsid w:val="004343A7"/>
    <w:rsid w:val="00434451"/>
    <w:rsid w:val="004344F0"/>
    <w:rsid w:val="00434FBC"/>
    <w:rsid w:val="004356B5"/>
    <w:rsid w:val="0043570D"/>
    <w:rsid w:val="0043573C"/>
    <w:rsid w:val="00435790"/>
    <w:rsid w:val="00435CE5"/>
    <w:rsid w:val="00435EF0"/>
    <w:rsid w:val="004366A0"/>
    <w:rsid w:val="00436C94"/>
    <w:rsid w:val="00437026"/>
    <w:rsid w:val="00437116"/>
    <w:rsid w:val="004376FE"/>
    <w:rsid w:val="00437B03"/>
    <w:rsid w:val="00440377"/>
    <w:rsid w:val="004404D2"/>
    <w:rsid w:val="004404DA"/>
    <w:rsid w:val="0044099A"/>
    <w:rsid w:val="004411D9"/>
    <w:rsid w:val="0044183E"/>
    <w:rsid w:val="0044196B"/>
    <w:rsid w:val="00441E52"/>
    <w:rsid w:val="00441F4B"/>
    <w:rsid w:val="00442138"/>
    <w:rsid w:val="004422AF"/>
    <w:rsid w:val="00442439"/>
    <w:rsid w:val="0044267C"/>
    <w:rsid w:val="00442879"/>
    <w:rsid w:val="004428D7"/>
    <w:rsid w:val="00442AED"/>
    <w:rsid w:val="00442B65"/>
    <w:rsid w:val="00442EFA"/>
    <w:rsid w:val="0044312B"/>
    <w:rsid w:val="004433C9"/>
    <w:rsid w:val="004435A0"/>
    <w:rsid w:val="00443669"/>
    <w:rsid w:val="004436E7"/>
    <w:rsid w:val="00443A53"/>
    <w:rsid w:val="00443A92"/>
    <w:rsid w:val="00443B2B"/>
    <w:rsid w:val="00443B69"/>
    <w:rsid w:val="00443BB4"/>
    <w:rsid w:val="00444035"/>
    <w:rsid w:val="00444342"/>
    <w:rsid w:val="004444CA"/>
    <w:rsid w:val="004446FC"/>
    <w:rsid w:val="00444791"/>
    <w:rsid w:val="00444801"/>
    <w:rsid w:val="00444B14"/>
    <w:rsid w:val="00444F9B"/>
    <w:rsid w:val="00445197"/>
    <w:rsid w:val="0044523F"/>
    <w:rsid w:val="004452AC"/>
    <w:rsid w:val="0044550C"/>
    <w:rsid w:val="00446011"/>
    <w:rsid w:val="0044603E"/>
    <w:rsid w:val="004461F5"/>
    <w:rsid w:val="004466B3"/>
    <w:rsid w:val="004466DE"/>
    <w:rsid w:val="00446D2B"/>
    <w:rsid w:val="00446EB4"/>
    <w:rsid w:val="00446F1B"/>
    <w:rsid w:val="00446FA7"/>
    <w:rsid w:val="0044712C"/>
    <w:rsid w:val="0044751F"/>
    <w:rsid w:val="00447FDF"/>
    <w:rsid w:val="00447FF4"/>
    <w:rsid w:val="00450171"/>
    <w:rsid w:val="00450408"/>
    <w:rsid w:val="00450EAA"/>
    <w:rsid w:val="00451282"/>
    <w:rsid w:val="00451538"/>
    <w:rsid w:val="00451D50"/>
    <w:rsid w:val="00451E35"/>
    <w:rsid w:val="00451FBA"/>
    <w:rsid w:val="004522B2"/>
    <w:rsid w:val="0045298B"/>
    <w:rsid w:val="00452F5B"/>
    <w:rsid w:val="00453783"/>
    <w:rsid w:val="004538AB"/>
    <w:rsid w:val="00453EAC"/>
    <w:rsid w:val="00454A27"/>
    <w:rsid w:val="00455075"/>
    <w:rsid w:val="0045512C"/>
    <w:rsid w:val="00455317"/>
    <w:rsid w:val="00455770"/>
    <w:rsid w:val="00455B4E"/>
    <w:rsid w:val="00456024"/>
    <w:rsid w:val="004562AF"/>
    <w:rsid w:val="004566A9"/>
    <w:rsid w:val="004568E2"/>
    <w:rsid w:val="00456BB2"/>
    <w:rsid w:val="00456DD7"/>
    <w:rsid w:val="00456DE7"/>
    <w:rsid w:val="0045718B"/>
    <w:rsid w:val="00457D1C"/>
    <w:rsid w:val="00457D78"/>
    <w:rsid w:val="00457EC9"/>
    <w:rsid w:val="00457EF7"/>
    <w:rsid w:val="004600C2"/>
    <w:rsid w:val="004601D2"/>
    <w:rsid w:val="0046029B"/>
    <w:rsid w:val="00460858"/>
    <w:rsid w:val="00460E42"/>
    <w:rsid w:val="00460ECB"/>
    <w:rsid w:val="00460FF0"/>
    <w:rsid w:val="00461476"/>
    <w:rsid w:val="00461788"/>
    <w:rsid w:val="0046182F"/>
    <w:rsid w:val="00461A63"/>
    <w:rsid w:val="004623F6"/>
    <w:rsid w:val="004626E5"/>
    <w:rsid w:val="0046281E"/>
    <w:rsid w:val="00462DAB"/>
    <w:rsid w:val="00462EFA"/>
    <w:rsid w:val="00462F36"/>
    <w:rsid w:val="0046318A"/>
    <w:rsid w:val="0046389A"/>
    <w:rsid w:val="00463C46"/>
    <w:rsid w:val="00463CA3"/>
    <w:rsid w:val="00464238"/>
    <w:rsid w:val="0046443C"/>
    <w:rsid w:val="004644B6"/>
    <w:rsid w:val="004647D7"/>
    <w:rsid w:val="00464815"/>
    <w:rsid w:val="00464896"/>
    <w:rsid w:val="00464A3C"/>
    <w:rsid w:val="0046529C"/>
    <w:rsid w:val="0046531A"/>
    <w:rsid w:val="004654AE"/>
    <w:rsid w:val="004658BE"/>
    <w:rsid w:val="004666E0"/>
    <w:rsid w:val="00466A27"/>
    <w:rsid w:val="004675AC"/>
    <w:rsid w:val="004675F6"/>
    <w:rsid w:val="00467715"/>
    <w:rsid w:val="0046EE2D"/>
    <w:rsid w:val="00470158"/>
    <w:rsid w:val="0047017C"/>
    <w:rsid w:val="0047039C"/>
    <w:rsid w:val="004703E1"/>
    <w:rsid w:val="00470D8A"/>
    <w:rsid w:val="00470D98"/>
    <w:rsid w:val="00470F9F"/>
    <w:rsid w:val="004711A8"/>
    <w:rsid w:val="0047133A"/>
    <w:rsid w:val="00471A4B"/>
    <w:rsid w:val="004721B9"/>
    <w:rsid w:val="004722C8"/>
    <w:rsid w:val="00472524"/>
    <w:rsid w:val="004727B4"/>
    <w:rsid w:val="004729B8"/>
    <w:rsid w:val="00472C00"/>
    <w:rsid w:val="00472D52"/>
    <w:rsid w:val="00472D78"/>
    <w:rsid w:val="00473441"/>
    <w:rsid w:val="004736A0"/>
    <w:rsid w:val="00473E17"/>
    <w:rsid w:val="004740D3"/>
    <w:rsid w:val="00474CD1"/>
    <w:rsid w:val="00474CFC"/>
    <w:rsid w:val="004750A6"/>
    <w:rsid w:val="0047545B"/>
    <w:rsid w:val="00475834"/>
    <w:rsid w:val="004758FE"/>
    <w:rsid w:val="004764D2"/>
    <w:rsid w:val="004765E3"/>
    <w:rsid w:val="00476940"/>
    <w:rsid w:val="00476D32"/>
    <w:rsid w:val="0047730B"/>
    <w:rsid w:val="00477766"/>
    <w:rsid w:val="00477DA3"/>
    <w:rsid w:val="0048000C"/>
    <w:rsid w:val="00480E73"/>
    <w:rsid w:val="00480FB0"/>
    <w:rsid w:val="00481B4B"/>
    <w:rsid w:val="00481B66"/>
    <w:rsid w:val="00481DE7"/>
    <w:rsid w:val="00481DEB"/>
    <w:rsid w:val="00481F50"/>
    <w:rsid w:val="00482082"/>
    <w:rsid w:val="004823E0"/>
    <w:rsid w:val="004826B5"/>
    <w:rsid w:val="00482759"/>
    <w:rsid w:val="00482A05"/>
    <w:rsid w:val="00482A92"/>
    <w:rsid w:val="004831B0"/>
    <w:rsid w:val="004834E7"/>
    <w:rsid w:val="004839A7"/>
    <w:rsid w:val="00483FE3"/>
    <w:rsid w:val="00484C9E"/>
    <w:rsid w:val="00485878"/>
    <w:rsid w:val="004859D4"/>
    <w:rsid w:val="00485D2A"/>
    <w:rsid w:val="00486266"/>
    <w:rsid w:val="0048686A"/>
    <w:rsid w:val="0048695A"/>
    <w:rsid w:val="00487094"/>
    <w:rsid w:val="004870BC"/>
    <w:rsid w:val="00487794"/>
    <w:rsid w:val="00487CD6"/>
    <w:rsid w:val="00487ED3"/>
    <w:rsid w:val="004903F7"/>
    <w:rsid w:val="00490C3D"/>
    <w:rsid w:val="0049143F"/>
    <w:rsid w:val="00491A77"/>
    <w:rsid w:val="00492001"/>
    <w:rsid w:val="00492214"/>
    <w:rsid w:val="00492766"/>
    <w:rsid w:val="00492CAB"/>
    <w:rsid w:val="00492D5D"/>
    <w:rsid w:val="00492FAE"/>
    <w:rsid w:val="00493DE1"/>
    <w:rsid w:val="00494199"/>
    <w:rsid w:val="004945F3"/>
    <w:rsid w:val="00494659"/>
    <w:rsid w:val="00494C1D"/>
    <w:rsid w:val="00494C7F"/>
    <w:rsid w:val="0049506C"/>
    <w:rsid w:val="004951CD"/>
    <w:rsid w:val="00495253"/>
    <w:rsid w:val="0049636C"/>
    <w:rsid w:val="004963FA"/>
    <w:rsid w:val="00496655"/>
    <w:rsid w:val="00496803"/>
    <w:rsid w:val="00496A6F"/>
    <w:rsid w:val="00496E38"/>
    <w:rsid w:val="00496E56"/>
    <w:rsid w:val="00496FFA"/>
    <w:rsid w:val="0049711E"/>
    <w:rsid w:val="00497411"/>
    <w:rsid w:val="0049749C"/>
    <w:rsid w:val="004974E0"/>
    <w:rsid w:val="0049767C"/>
    <w:rsid w:val="00497CB6"/>
    <w:rsid w:val="00497CD9"/>
    <w:rsid w:val="00497F76"/>
    <w:rsid w:val="004A0265"/>
    <w:rsid w:val="004A02F4"/>
    <w:rsid w:val="004A0540"/>
    <w:rsid w:val="004A0AC9"/>
    <w:rsid w:val="004A0E73"/>
    <w:rsid w:val="004A1399"/>
    <w:rsid w:val="004A1ED6"/>
    <w:rsid w:val="004A1EDB"/>
    <w:rsid w:val="004A1F2B"/>
    <w:rsid w:val="004A1FDB"/>
    <w:rsid w:val="004A2568"/>
    <w:rsid w:val="004A285F"/>
    <w:rsid w:val="004A28F4"/>
    <w:rsid w:val="004A2F1C"/>
    <w:rsid w:val="004A3170"/>
    <w:rsid w:val="004A31BB"/>
    <w:rsid w:val="004A3231"/>
    <w:rsid w:val="004A39AB"/>
    <w:rsid w:val="004A3E99"/>
    <w:rsid w:val="004A41A0"/>
    <w:rsid w:val="004A4E3A"/>
    <w:rsid w:val="004A4F2C"/>
    <w:rsid w:val="004A4F32"/>
    <w:rsid w:val="004A5B2B"/>
    <w:rsid w:val="004A5F4D"/>
    <w:rsid w:val="004A603D"/>
    <w:rsid w:val="004A6138"/>
    <w:rsid w:val="004A61AC"/>
    <w:rsid w:val="004A6234"/>
    <w:rsid w:val="004A7225"/>
    <w:rsid w:val="004A7802"/>
    <w:rsid w:val="004A7993"/>
    <w:rsid w:val="004B0032"/>
    <w:rsid w:val="004B05D8"/>
    <w:rsid w:val="004B060E"/>
    <w:rsid w:val="004B086B"/>
    <w:rsid w:val="004B0BC3"/>
    <w:rsid w:val="004B13FC"/>
    <w:rsid w:val="004B160E"/>
    <w:rsid w:val="004B161E"/>
    <w:rsid w:val="004B18E7"/>
    <w:rsid w:val="004B1B8A"/>
    <w:rsid w:val="004B1DA9"/>
    <w:rsid w:val="004B1EC3"/>
    <w:rsid w:val="004B20FF"/>
    <w:rsid w:val="004B24CD"/>
    <w:rsid w:val="004B288A"/>
    <w:rsid w:val="004B2DF7"/>
    <w:rsid w:val="004B35EA"/>
    <w:rsid w:val="004B3D73"/>
    <w:rsid w:val="004B3ED4"/>
    <w:rsid w:val="004B405E"/>
    <w:rsid w:val="004B40A1"/>
    <w:rsid w:val="004B4140"/>
    <w:rsid w:val="004B4547"/>
    <w:rsid w:val="004B4A0E"/>
    <w:rsid w:val="004B4F98"/>
    <w:rsid w:val="004B4F9E"/>
    <w:rsid w:val="004B50FE"/>
    <w:rsid w:val="004B57F0"/>
    <w:rsid w:val="004B58C2"/>
    <w:rsid w:val="004B5BA3"/>
    <w:rsid w:val="004B6790"/>
    <w:rsid w:val="004B6AD3"/>
    <w:rsid w:val="004B71C0"/>
    <w:rsid w:val="004B756C"/>
    <w:rsid w:val="004B75A1"/>
    <w:rsid w:val="004C0199"/>
    <w:rsid w:val="004C01E8"/>
    <w:rsid w:val="004C0B4D"/>
    <w:rsid w:val="004C0B8F"/>
    <w:rsid w:val="004C0D84"/>
    <w:rsid w:val="004C1647"/>
    <w:rsid w:val="004C17AC"/>
    <w:rsid w:val="004C1B6F"/>
    <w:rsid w:val="004C1CE1"/>
    <w:rsid w:val="004C1E20"/>
    <w:rsid w:val="004C2083"/>
    <w:rsid w:val="004C2898"/>
    <w:rsid w:val="004C28DD"/>
    <w:rsid w:val="004C29DF"/>
    <w:rsid w:val="004C2A53"/>
    <w:rsid w:val="004C2E1D"/>
    <w:rsid w:val="004C3247"/>
    <w:rsid w:val="004C348A"/>
    <w:rsid w:val="004C35ED"/>
    <w:rsid w:val="004C3D35"/>
    <w:rsid w:val="004C408D"/>
    <w:rsid w:val="004C40C1"/>
    <w:rsid w:val="004C43EB"/>
    <w:rsid w:val="004C4635"/>
    <w:rsid w:val="004C49B7"/>
    <w:rsid w:val="004C50DA"/>
    <w:rsid w:val="004C5658"/>
    <w:rsid w:val="004C5767"/>
    <w:rsid w:val="004C604D"/>
    <w:rsid w:val="004C6273"/>
    <w:rsid w:val="004C63A1"/>
    <w:rsid w:val="004C6582"/>
    <w:rsid w:val="004C65FC"/>
    <w:rsid w:val="004C662B"/>
    <w:rsid w:val="004C6851"/>
    <w:rsid w:val="004C6881"/>
    <w:rsid w:val="004C71E9"/>
    <w:rsid w:val="004C738A"/>
    <w:rsid w:val="004C7668"/>
    <w:rsid w:val="004C7B91"/>
    <w:rsid w:val="004D0046"/>
    <w:rsid w:val="004D00CE"/>
    <w:rsid w:val="004D01D4"/>
    <w:rsid w:val="004D13CC"/>
    <w:rsid w:val="004D1BD8"/>
    <w:rsid w:val="004D1C9D"/>
    <w:rsid w:val="004D1E4A"/>
    <w:rsid w:val="004D1F01"/>
    <w:rsid w:val="004D2908"/>
    <w:rsid w:val="004D2C1E"/>
    <w:rsid w:val="004D33E8"/>
    <w:rsid w:val="004D3483"/>
    <w:rsid w:val="004D3E89"/>
    <w:rsid w:val="004D3E96"/>
    <w:rsid w:val="004D3EEE"/>
    <w:rsid w:val="004D3FA8"/>
    <w:rsid w:val="004D4059"/>
    <w:rsid w:val="004D4C92"/>
    <w:rsid w:val="004D4D13"/>
    <w:rsid w:val="004D4E93"/>
    <w:rsid w:val="004D4FB5"/>
    <w:rsid w:val="004D58ED"/>
    <w:rsid w:val="004D5D85"/>
    <w:rsid w:val="004D5DA5"/>
    <w:rsid w:val="004D626C"/>
    <w:rsid w:val="004D6315"/>
    <w:rsid w:val="004D644A"/>
    <w:rsid w:val="004D6509"/>
    <w:rsid w:val="004D665A"/>
    <w:rsid w:val="004D683B"/>
    <w:rsid w:val="004D6B88"/>
    <w:rsid w:val="004D6C5E"/>
    <w:rsid w:val="004D71F3"/>
    <w:rsid w:val="004D74B1"/>
    <w:rsid w:val="004D78CB"/>
    <w:rsid w:val="004D7D12"/>
    <w:rsid w:val="004D7ECF"/>
    <w:rsid w:val="004D7F33"/>
    <w:rsid w:val="004D7F43"/>
    <w:rsid w:val="004E036F"/>
    <w:rsid w:val="004E0428"/>
    <w:rsid w:val="004E0588"/>
    <w:rsid w:val="004E0AF2"/>
    <w:rsid w:val="004E0BF6"/>
    <w:rsid w:val="004E0C7D"/>
    <w:rsid w:val="004E0D0F"/>
    <w:rsid w:val="004E10F8"/>
    <w:rsid w:val="004E12AA"/>
    <w:rsid w:val="004E1445"/>
    <w:rsid w:val="004E189E"/>
    <w:rsid w:val="004E19B5"/>
    <w:rsid w:val="004E1BDE"/>
    <w:rsid w:val="004E1E49"/>
    <w:rsid w:val="004E2136"/>
    <w:rsid w:val="004E2184"/>
    <w:rsid w:val="004E2248"/>
    <w:rsid w:val="004E24DA"/>
    <w:rsid w:val="004E27C2"/>
    <w:rsid w:val="004E28E4"/>
    <w:rsid w:val="004E296A"/>
    <w:rsid w:val="004E29EC"/>
    <w:rsid w:val="004E2BB0"/>
    <w:rsid w:val="004E2D34"/>
    <w:rsid w:val="004E30A2"/>
    <w:rsid w:val="004E31B2"/>
    <w:rsid w:val="004E3D8D"/>
    <w:rsid w:val="004E432B"/>
    <w:rsid w:val="004E51A0"/>
    <w:rsid w:val="004E5202"/>
    <w:rsid w:val="004E56A3"/>
    <w:rsid w:val="004E5C5E"/>
    <w:rsid w:val="004E5CE5"/>
    <w:rsid w:val="004E5D33"/>
    <w:rsid w:val="004E603F"/>
    <w:rsid w:val="004E6128"/>
    <w:rsid w:val="004E635F"/>
    <w:rsid w:val="004E6569"/>
    <w:rsid w:val="004E6695"/>
    <w:rsid w:val="004E6703"/>
    <w:rsid w:val="004E6970"/>
    <w:rsid w:val="004E69B5"/>
    <w:rsid w:val="004E6A3C"/>
    <w:rsid w:val="004E6BBC"/>
    <w:rsid w:val="004E6DBB"/>
    <w:rsid w:val="004E70FF"/>
    <w:rsid w:val="004E74E6"/>
    <w:rsid w:val="004E775D"/>
    <w:rsid w:val="004E78B8"/>
    <w:rsid w:val="004E7E5D"/>
    <w:rsid w:val="004E7F7A"/>
    <w:rsid w:val="004F0157"/>
    <w:rsid w:val="004F02D5"/>
    <w:rsid w:val="004F04D2"/>
    <w:rsid w:val="004F0CD9"/>
    <w:rsid w:val="004F0F61"/>
    <w:rsid w:val="004F103B"/>
    <w:rsid w:val="004F215F"/>
    <w:rsid w:val="004F2C8E"/>
    <w:rsid w:val="004F3098"/>
    <w:rsid w:val="004F31E7"/>
    <w:rsid w:val="004F3227"/>
    <w:rsid w:val="004F3531"/>
    <w:rsid w:val="004F39E1"/>
    <w:rsid w:val="004F3C9F"/>
    <w:rsid w:val="004F3D44"/>
    <w:rsid w:val="004F426D"/>
    <w:rsid w:val="004F5023"/>
    <w:rsid w:val="004F54CF"/>
    <w:rsid w:val="004F56BF"/>
    <w:rsid w:val="004F58E9"/>
    <w:rsid w:val="004F5DC5"/>
    <w:rsid w:val="004F6A96"/>
    <w:rsid w:val="004F6BCB"/>
    <w:rsid w:val="004F6D74"/>
    <w:rsid w:val="004F6DD0"/>
    <w:rsid w:val="004F6FB2"/>
    <w:rsid w:val="004F736A"/>
    <w:rsid w:val="004F7E12"/>
    <w:rsid w:val="00500067"/>
    <w:rsid w:val="0050046C"/>
    <w:rsid w:val="00500A15"/>
    <w:rsid w:val="00500D6D"/>
    <w:rsid w:val="00501043"/>
    <w:rsid w:val="005014BD"/>
    <w:rsid w:val="005015A6"/>
    <w:rsid w:val="005016AB"/>
    <w:rsid w:val="00501968"/>
    <w:rsid w:val="00501BFF"/>
    <w:rsid w:val="00502117"/>
    <w:rsid w:val="0050211F"/>
    <w:rsid w:val="005025A6"/>
    <w:rsid w:val="005029BF"/>
    <w:rsid w:val="00502E56"/>
    <w:rsid w:val="00502E7C"/>
    <w:rsid w:val="00502F17"/>
    <w:rsid w:val="005033AC"/>
    <w:rsid w:val="00503D34"/>
    <w:rsid w:val="0050450C"/>
    <w:rsid w:val="00504649"/>
    <w:rsid w:val="00504A5C"/>
    <w:rsid w:val="00504CE4"/>
    <w:rsid w:val="005057C0"/>
    <w:rsid w:val="00505C0B"/>
    <w:rsid w:val="0050642C"/>
    <w:rsid w:val="00506443"/>
    <w:rsid w:val="00506945"/>
    <w:rsid w:val="005069CE"/>
    <w:rsid w:val="00506AC0"/>
    <w:rsid w:val="00506D06"/>
    <w:rsid w:val="00507475"/>
    <w:rsid w:val="00507901"/>
    <w:rsid w:val="00507D9A"/>
    <w:rsid w:val="0051001D"/>
    <w:rsid w:val="0051008B"/>
    <w:rsid w:val="005102A0"/>
    <w:rsid w:val="00510477"/>
    <w:rsid w:val="00510581"/>
    <w:rsid w:val="005109F6"/>
    <w:rsid w:val="00510BC9"/>
    <w:rsid w:val="00510C1F"/>
    <w:rsid w:val="00510C80"/>
    <w:rsid w:val="00510DB8"/>
    <w:rsid w:val="00510E85"/>
    <w:rsid w:val="00511177"/>
    <w:rsid w:val="005111DD"/>
    <w:rsid w:val="00511220"/>
    <w:rsid w:val="005115C2"/>
    <w:rsid w:val="0051174D"/>
    <w:rsid w:val="00511B7C"/>
    <w:rsid w:val="00511C7C"/>
    <w:rsid w:val="00511FF5"/>
    <w:rsid w:val="0051236B"/>
    <w:rsid w:val="0051260A"/>
    <w:rsid w:val="00512927"/>
    <w:rsid w:val="00512E1D"/>
    <w:rsid w:val="00512F0F"/>
    <w:rsid w:val="005134F7"/>
    <w:rsid w:val="00513604"/>
    <w:rsid w:val="00513CC2"/>
    <w:rsid w:val="00513DEB"/>
    <w:rsid w:val="005146C5"/>
    <w:rsid w:val="005148A9"/>
    <w:rsid w:val="00515034"/>
    <w:rsid w:val="00515479"/>
    <w:rsid w:val="00515496"/>
    <w:rsid w:val="005154E5"/>
    <w:rsid w:val="00515965"/>
    <w:rsid w:val="00515CDB"/>
    <w:rsid w:val="00517315"/>
    <w:rsid w:val="0051742E"/>
    <w:rsid w:val="00517C90"/>
    <w:rsid w:val="005200EE"/>
    <w:rsid w:val="00520354"/>
    <w:rsid w:val="00520708"/>
    <w:rsid w:val="005214C0"/>
    <w:rsid w:val="005214C6"/>
    <w:rsid w:val="005216BE"/>
    <w:rsid w:val="005217F7"/>
    <w:rsid w:val="00521975"/>
    <w:rsid w:val="00521BAD"/>
    <w:rsid w:val="00521C05"/>
    <w:rsid w:val="00521ED9"/>
    <w:rsid w:val="005221DB"/>
    <w:rsid w:val="00522A9E"/>
    <w:rsid w:val="00522E90"/>
    <w:rsid w:val="005231A2"/>
    <w:rsid w:val="0052371B"/>
    <w:rsid w:val="00523FC0"/>
    <w:rsid w:val="00524133"/>
    <w:rsid w:val="0052484E"/>
    <w:rsid w:val="005248BF"/>
    <w:rsid w:val="00524A02"/>
    <w:rsid w:val="00524AD6"/>
    <w:rsid w:val="00525258"/>
    <w:rsid w:val="005254E7"/>
    <w:rsid w:val="00525523"/>
    <w:rsid w:val="00525944"/>
    <w:rsid w:val="005260C0"/>
    <w:rsid w:val="005266A5"/>
    <w:rsid w:val="005267B9"/>
    <w:rsid w:val="00526AD4"/>
    <w:rsid w:val="00526B28"/>
    <w:rsid w:val="00526DEC"/>
    <w:rsid w:val="005271A6"/>
    <w:rsid w:val="005273C0"/>
    <w:rsid w:val="00527583"/>
    <w:rsid w:val="005275E6"/>
    <w:rsid w:val="0052760B"/>
    <w:rsid w:val="0052775C"/>
    <w:rsid w:val="005277E5"/>
    <w:rsid w:val="005278EA"/>
    <w:rsid w:val="00527CE9"/>
    <w:rsid w:val="00530107"/>
    <w:rsid w:val="005301F5"/>
    <w:rsid w:val="00530353"/>
    <w:rsid w:val="00530538"/>
    <w:rsid w:val="00530551"/>
    <w:rsid w:val="00530E2C"/>
    <w:rsid w:val="0053148D"/>
    <w:rsid w:val="00531563"/>
    <w:rsid w:val="00532723"/>
    <w:rsid w:val="005328D3"/>
    <w:rsid w:val="0053291C"/>
    <w:rsid w:val="00532A1F"/>
    <w:rsid w:val="00532AC5"/>
    <w:rsid w:val="00532DE4"/>
    <w:rsid w:val="00532E4C"/>
    <w:rsid w:val="00533DCE"/>
    <w:rsid w:val="00533DEA"/>
    <w:rsid w:val="00533E55"/>
    <w:rsid w:val="00533E63"/>
    <w:rsid w:val="005340A9"/>
    <w:rsid w:val="00534289"/>
    <w:rsid w:val="005342C3"/>
    <w:rsid w:val="00534795"/>
    <w:rsid w:val="005348C3"/>
    <w:rsid w:val="00535819"/>
    <w:rsid w:val="0053593C"/>
    <w:rsid w:val="00535B92"/>
    <w:rsid w:val="00535C28"/>
    <w:rsid w:val="00535E31"/>
    <w:rsid w:val="00535E6A"/>
    <w:rsid w:val="00536240"/>
    <w:rsid w:val="005362CC"/>
    <w:rsid w:val="005365FF"/>
    <w:rsid w:val="00536B44"/>
    <w:rsid w:val="00536DBD"/>
    <w:rsid w:val="005370FC"/>
    <w:rsid w:val="0053713D"/>
    <w:rsid w:val="00537462"/>
    <w:rsid w:val="00537658"/>
    <w:rsid w:val="00537A47"/>
    <w:rsid w:val="00537A60"/>
    <w:rsid w:val="0054046E"/>
    <w:rsid w:val="00540784"/>
    <w:rsid w:val="00540E17"/>
    <w:rsid w:val="00541DD9"/>
    <w:rsid w:val="005424F1"/>
    <w:rsid w:val="00542B25"/>
    <w:rsid w:val="00542BF2"/>
    <w:rsid w:val="00542F78"/>
    <w:rsid w:val="0054301F"/>
    <w:rsid w:val="00543047"/>
    <w:rsid w:val="005433E8"/>
    <w:rsid w:val="00543454"/>
    <w:rsid w:val="00543AF5"/>
    <w:rsid w:val="00544DE1"/>
    <w:rsid w:val="00544E98"/>
    <w:rsid w:val="00544F8A"/>
    <w:rsid w:val="0054532F"/>
    <w:rsid w:val="00545524"/>
    <w:rsid w:val="00545985"/>
    <w:rsid w:val="00545A07"/>
    <w:rsid w:val="00545B2D"/>
    <w:rsid w:val="005461CE"/>
    <w:rsid w:val="00546258"/>
    <w:rsid w:val="0054661B"/>
    <w:rsid w:val="005467B3"/>
    <w:rsid w:val="00546B72"/>
    <w:rsid w:val="00546E1D"/>
    <w:rsid w:val="005471F7"/>
    <w:rsid w:val="005472A9"/>
    <w:rsid w:val="005472E4"/>
    <w:rsid w:val="00547480"/>
    <w:rsid w:val="005474E7"/>
    <w:rsid w:val="005474EE"/>
    <w:rsid w:val="005475FD"/>
    <w:rsid w:val="005477A0"/>
    <w:rsid w:val="00547840"/>
    <w:rsid w:val="00547DD9"/>
    <w:rsid w:val="0055031A"/>
    <w:rsid w:val="00550627"/>
    <w:rsid w:val="005507BE"/>
    <w:rsid w:val="00550AB4"/>
    <w:rsid w:val="00550BB6"/>
    <w:rsid w:val="005518A3"/>
    <w:rsid w:val="00551CD6"/>
    <w:rsid w:val="00551FEB"/>
    <w:rsid w:val="005521FE"/>
    <w:rsid w:val="005526EC"/>
    <w:rsid w:val="0055291C"/>
    <w:rsid w:val="0055292C"/>
    <w:rsid w:val="00552DA0"/>
    <w:rsid w:val="005536DD"/>
    <w:rsid w:val="005536E8"/>
    <w:rsid w:val="00553916"/>
    <w:rsid w:val="00553B36"/>
    <w:rsid w:val="00553BD1"/>
    <w:rsid w:val="00553C9D"/>
    <w:rsid w:val="00553E34"/>
    <w:rsid w:val="0055455C"/>
    <w:rsid w:val="0055490C"/>
    <w:rsid w:val="00554961"/>
    <w:rsid w:val="00554E65"/>
    <w:rsid w:val="00554ECE"/>
    <w:rsid w:val="00555462"/>
    <w:rsid w:val="00555AC4"/>
    <w:rsid w:val="00555B32"/>
    <w:rsid w:val="00555F98"/>
    <w:rsid w:val="00556046"/>
    <w:rsid w:val="005563B0"/>
    <w:rsid w:val="00556B1B"/>
    <w:rsid w:val="00556D1D"/>
    <w:rsid w:val="00557040"/>
    <w:rsid w:val="00557602"/>
    <w:rsid w:val="0055760E"/>
    <w:rsid w:val="005579C7"/>
    <w:rsid w:val="005603FF"/>
    <w:rsid w:val="00560413"/>
    <w:rsid w:val="00560768"/>
    <w:rsid w:val="0056090B"/>
    <w:rsid w:val="00560984"/>
    <w:rsid w:val="00561979"/>
    <w:rsid w:val="005619BC"/>
    <w:rsid w:val="00561A49"/>
    <w:rsid w:val="00561C6A"/>
    <w:rsid w:val="005620F7"/>
    <w:rsid w:val="005622EC"/>
    <w:rsid w:val="00562A8D"/>
    <w:rsid w:val="00562BB4"/>
    <w:rsid w:val="00562E40"/>
    <w:rsid w:val="0056315F"/>
    <w:rsid w:val="00563304"/>
    <w:rsid w:val="005633DF"/>
    <w:rsid w:val="00563729"/>
    <w:rsid w:val="00563FB6"/>
    <w:rsid w:val="005642A3"/>
    <w:rsid w:val="005647FC"/>
    <w:rsid w:val="00564DF2"/>
    <w:rsid w:val="00565882"/>
    <w:rsid w:val="005659A8"/>
    <w:rsid w:val="00565A31"/>
    <w:rsid w:val="00565B3F"/>
    <w:rsid w:val="00565B60"/>
    <w:rsid w:val="0056642D"/>
    <w:rsid w:val="005665B0"/>
    <w:rsid w:val="0056681F"/>
    <w:rsid w:val="00566C7B"/>
    <w:rsid w:val="00567663"/>
    <w:rsid w:val="00567B65"/>
    <w:rsid w:val="0056F6DC"/>
    <w:rsid w:val="0057004C"/>
    <w:rsid w:val="00570152"/>
    <w:rsid w:val="00570206"/>
    <w:rsid w:val="005704CF"/>
    <w:rsid w:val="0057072D"/>
    <w:rsid w:val="0057097C"/>
    <w:rsid w:val="00570DCA"/>
    <w:rsid w:val="005716BA"/>
    <w:rsid w:val="005717B5"/>
    <w:rsid w:val="00571CFB"/>
    <w:rsid w:val="00571F77"/>
    <w:rsid w:val="00572052"/>
    <w:rsid w:val="0057232F"/>
    <w:rsid w:val="005723F2"/>
    <w:rsid w:val="00572577"/>
    <w:rsid w:val="00572AE4"/>
    <w:rsid w:val="00572E26"/>
    <w:rsid w:val="00572FC0"/>
    <w:rsid w:val="00573077"/>
    <w:rsid w:val="00573C3D"/>
    <w:rsid w:val="00574810"/>
    <w:rsid w:val="00574B63"/>
    <w:rsid w:val="0057535C"/>
    <w:rsid w:val="0057571B"/>
    <w:rsid w:val="00575835"/>
    <w:rsid w:val="005758E3"/>
    <w:rsid w:val="005759B9"/>
    <w:rsid w:val="00576661"/>
    <w:rsid w:val="005768A0"/>
    <w:rsid w:val="0057722B"/>
    <w:rsid w:val="005772FA"/>
    <w:rsid w:val="005773D0"/>
    <w:rsid w:val="005801AE"/>
    <w:rsid w:val="005802AA"/>
    <w:rsid w:val="0058064A"/>
    <w:rsid w:val="0058078E"/>
    <w:rsid w:val="00580C00"/>
    <w:rsid w:val="005817F6"/>
    <w:rsid w:val="00581870"/>
    <w:rsid w:val="00581DAA"/>
    <w:rsid w:val="00582349"/>
    <w:rsid w:val="00582669"/>
    <w:rsid w:val="00582D07"/>
    <w:rsid w:val="00583304"/>
    <w:rsid w:val="005836DE"/>
    <w:rsid w:val="0058391B"/>
    <w:rsid w:val="00583F90"/>
    <w:rsid w:val="00583F98"/>
    <w:rsid w:val="00583FB5"/>
    <w:rsid w:val="00583FBF"/>
    <w:rsid w:val="005849CD"/>
    <w:rsid w:val="00584C4B"/>
    <w:rsid w:val="00584F70"/>
    <w:rsid w:val="00585514"/>
    <w:rsid w:val="005859FF"/>
    <w:rsid w:val="00585DBF"/>
    <w:rsid w:val="00585DC7"/>
    <w:rsid w:val="005862AC"/>
    <w:rsid w:val="00586BC4"/>
    <w:rsid w:val="00586BD3"/>
    <w:rsid w:val="00586C28"/>
    <w:rsid w:val="0058728C"/>
    <w:rsid w:val="00587792"/>
    <w:rsid w:val="00590181"/>
    <w:rsid w:val="00590B21"/>
    <w:rsid w:val="0059116D"/>
    <w:rsid w:val="005923B3"/>
    <w:rsid w:val="0059282D"/>
    <w:rsid w:val="00592A3B"/>
    <w:rsid w:val="005931EF"/>
    <w:rsid w:val="00593730"/>
    <w:rsid w:val="00594165"/>
    <w:rsid w:val="00594213"/>
    <w:rsid w:val="005944C5"/>
    <w:rsid w:val="005947A2"/>
    <w:rsid w:val="005947A6"/>
    <w:rsid w:val="0059492A"/>
    <w:rsid w:val="00594B6F"/>
    <w:rsid w:val="00594CB7"/>
    <w:rsid w:val="005955BA"/>
    <w:rsid w:val="005958F1"/>
    <w:rsid w:val="00595EF3"/>
    <w:rsid w:val="005964CA"/>
    <w:rsid w:val="0059653D"/>
    <w:rsid w:val="005965E2"/>
    <w:rsid w:val="005969E4"/>
    <w:rsid w:val="00596DFC"/>
    <w:rsid w:val="00596E3F"/>
    <w:rsid w:val="005971E8"/>
    <w:rsid w:val="00597881"/>
    <w:rsid w:val="005979DD"/>
    <w:rsid w:val="00597AA9"/>
    <w:rsid w:val="00597E0C"/>
    <w:rsid w:val="005A00F2"/>
    <w:rsid w:val="005A0255"/>
    <w:rsid w:val="005A0D32"/>
    <w:rsid w:val="005A1195"/>
    <w:rsid w:val="005A1594"/>
    <w:rsid w:val="005A1726"/>
    <w:rsid w:val="005A1B4E"/>
    <w:rsid w:val="005A1B72"/>
    <w:rsid w:val="005A1C65"/>
    <w:rsid w:val="005A1EBB"/>
    <w:rsid w:val="005A1F3C"/>
    <w:rsid w:val="005A2555"/>
    <w:rsid w:val="005A2955"/>
    <w:rsid w:val="005A2DF5"/>
    <w:rsid w:val="005A31B6"/>
    <w:rsid w:val="005A334B"/>
    <w:rsid w:val="005A33DF"/>
    <w:rsid w:val="005A3701"/>
    <w:rsid w:val="005A3B6E"/>
    <w:rsid w:val="005A3E71"/>
    <w:rsid w:val="005A4105"/>
    <w:rsid w:val="005A41F0"/>
    <w:rsid w:val="005A4408"/>
    <w:rsid w:val="005A4477"/>
    <w:rsid w:val="005A44DE"/>
    <w:rsid w:val="005A4926"/>
    <w:rsid w:val="005A4960"/>
    <w:rsid w:val="005A4A8E"/>
    <w:rsid w:val="005A529C"/>
    <w:rsid w:val="005A5524"/>
    <w:rsid w:val="005A5998"/>
    <w:rsid w:val="005A6166"/>
    <w:rsid w:val="005A66AA"/>
    <w:rsid w:val="005A677E"/>
    <w:rsid w:val="005A6E4C"/>
    <w:rsid w:val="005A72DF"/>
    <w:rsid w:val="005A7816"/>
    <w:rsid w:val="005B01AE"/>
    <w:rsid w:val="005B0445"/>
    <w:rsid w:val="005B0467"/>
    <w:rsid w:val="005B064D"/>
    <w:rsid w:val="005B07EC"/>
    <w:rsid w:val="005B0B1C"/>
    <w:rsid w:val="005B10F9"/>
    <w:rsid w:val="005B12CA"/>
    <w:rsid w:val="005B13C7"/>
    <w:rsid w:val="005B1728"/>
    <w:rsid w:val="005B19CB"/>
    <w:rsid w:val="005B1D30"/>
    <w:rsid w:val="005B23E4"/>
    <w:rsid w:val="005B25D6"/>
    <w:rsid w:val="005B2858"/>
    <w:rsid w:val="005B2C84"/>
    <w:rsid w:val="005B2CF0"/>
    <w:rsid w:val="005B3308"/>
    <w:rsid w:val="005B343A"/>
    <w:rsid w:val="005B4224"/>
    <w:rsid w:val="005B4568"/>
    <w:rsid w:val="005B48C6"/>
    <w:rsid w:val="005B4B1E"/>
    <w:rsid w:val="005B512B"/>
    <w:rsid w:val="005B5258"/>
    <w:rsid w:val="005B53D7"/>
    <w:rsid w:val="005B542A"/>
    <w:rsid w:val="005B56C5"/>
    <w:rsid w:val="005B5729"/>
    <w:rsid w:val="005B605A"/>
    <w:rsid w:val="005B6240"/>
    <w:rsid w:val="005B629F"/>
    <w:rsid w:val="005B6576"/>
    <w:rsid w:val="005B663E"/>
    <w:rsid w:val="005B69E9"/>
    <w:rsid w:val="005B6A34"/>
    <w:rsid w:val="005B6B9E"/>
    <w:rsid w:val="005B7139"/>
    <w:rsid w:val="005B7242"/>
    <w:rsid w:val="005B73DB"/>
    <w:rsid w:val="005B74B3"/>
    <w:rsid w:val="005B79BC"/>
    <w:rsid w:val="005B7B51"/>
    <w:rsid w:val="005C0105"/>
    <w:rsid w:val="005C01A5"/>
    <w:rsid w:val="005C02DB"/>
    <w:rsid w:val="005C04C2"/>
    <w:rsid w:val="005C0EDC"/>
    <w:rsid w:val="005C0F13"/>
    <w:rsid w:val="005C11BF"/>
    <w:rsid w:val="005C137C"/>
    <w:rsid w:val="005C1974"/>
    <w:rsid w:val="005C1B86"/>
    <w:rsid w:val="005C1F3D"/>
    <w:rsid w:val="005C20E4"/>
    <w:rsid w:val="005C37CA"/>
    <w:rsid w:val="005C37DF"/>
    <w:rsid w:val="005C396B"/>
    <w:rsid w:val="005C39F3"/>
    <w:rsid w:val="005C3A60"/>
    <w:rsid w:val="005C3BE4"/>
    <w:rsid w:val="005C3EB4"/>
    <w:rsid w:val="005C3FBF"/>
    <w:rsid w:val="005C445E"/>
    <w:rsid w:val="005C47B5"/>
    <w:rsid w:val="005C47C3"/>
    <w:rsid w:val="005C4967"/>
    <w:rsid w:val="005C4F34"/>
    <w:rsid w:val="005C5190"/>
    <w:rsid w:val="005C55BC"/>
    <w:rsid w:val="005C5890"/>
    <w:rsid w:val="005C5945"/>
    <w:rsid w:val="005C59BF"/>
    <w:rsid w:val="005C6166"/>
    <w:rsid w:val="005C6200"/>
    <w:rsid w:val="005C6396"/>
    <w:rsid w:val="005C63EC"/>
    <w:rsid w:val="005C640C"/>
    <w:rsid w:val="005C66A6"/>
    <w:rsid w:val="005D005D"/>
    <w:rsid w:val="005D043B"/>
    <w:rsid w:val="005D04C3"/>
    <w:rsid w:val="005D0770"/>
    <w:rsid w:val="005D0DC6"/>
    <w:rsid w:val="005D2740"/>
    <w:rsid w:val="005D2844"/>
    <w:rsid w:val="005D2AEF"/>
    <w:rsid w:val="005D2B5A"/>
    <w:rsid w:val="005D2C8A"/>
    <w:rsid w:val="005D2CEA"/>
    <w:rsid w:val="005D2DE2"/>
    <w:rsid w:val="005D3022"/>
    <w:rsid w:val="005D30FE"/>
    <w:rsid w:val="005D3157"/>
    <w:rsid w:val="005D3656"/>
    <w:rsid w:val="005D3864"/>
    <w:rsid w:val="005D3EB2"/>
    <w:rsid w:val="005D40A6"/>
    <w:rsid w:val="005D41E1"/>
    <w:rsid w:val="005D444A"/>
    <w:rsid w:val="005D4505"/>
    <w:rsid w:val="005D4544"/>
    <w:rsid w:val="005D4E6F"/>
    <w:rsid w:val="005D591A"/>
    <w:rsid w:val="005D5922"/>
    <w:rsid w:val="005D609A"/>
    <w:rsid w:val="005D60E4"/>
    <w:rsid w:val="005D64B1"/>
    <w:rsid w:val="005D654B"/>
    <w:rsid w:val="005D6D96"/>
    <w:rsid w:val="005D7255"/>
    <w:rsid w:val="005D756D"/>
    <w:rsid w:val="005D7656"/>
    <w:rsid w:val="005D7802"/>
    <w:rsid w:val="005D7BA3"/>
    <w:rsid w:val="005D7C93"/>
    <w:rsid w:val="005D7F5F"/>
    <w:rsid w:val="005E0561"/>
    <w:rsid w:val="005E08C2"/>
    <w:rsid w:val="005E08CB"/>
    <w:rsid w:val="005E0A54"/>
    <w:rsid w:val="005E0FA1"/>
    <w:rsid w:val="005E10D3"/>
    <w:rsid w:val="005E1188"/>
    <w:rsid w:val="005E168B"/>
    <w:rsid w:val="005E18E2"/>
    <w:rsid w:val="005E1BA3"/>
    <w:rsid w:val="005E1D70"/>
    <w:rsid w:val="005E2228"/>
    <w:rsid w:val="005E22D5"/>
    <w:rsid w:val="005E2340"/>
    <w:rsid w:val="005E24FC"/>
    <w:rsid w:val="005E2847"/>
    <w:rsid w:val="005E28AA"/>
    <w:rsid w:val="005E2CA1"/>
    <w:rsid w:val="005E2D7F"/>
    <w:rsid w:val="005E3787"/>
    <w:rsid w:val="005E3B0C"/>
    <w:rsid w:val="005E46A0"/>
    <w:rsid w:val="005E48B5"/>
    <w:rsid w:val="005E49E7"/>
    <w:rsid w:val="005E4A9E"/>
    <w:rsid w:val="005E4C2E"/>
    <w:rsid w:val="005E4D64"/>
    <w:rsid w:val="005E5166"/>
    <w:rsid w:val="005E6C01"/>
    <w:rsid w:val="005E6E32"/>
    <w:rsid w:val="005E6E48"/>
    <w:rsid w:val="005E73C2"/>
    <w:rsid w:val="005F01C9"/>
    <w:rsid w:val="005F01E3"/>
    <w:rsid w:val="005F0676"/>
    <w:rsid w:val="005F0677"/>
    <w:rsid w:val="005F0ABF"/>
    <w:rsid w:val="005F14CA"/>
    <w:rsid w:val="005F1A85"/>
    <w:rsid w:val="005F1EF6"/>
    <w:rsid w:val="005F2047"/>
    <w:rsid w:val="005F20DC"/>
    <w:rsid w:val="005F2427"/>
    <w:rsid w:val="005F2643"/>
    <w:rsid w:val="005F26CA"/>
    <w:rsid w:val="005F3194"/>
    <w:rsid w:val="005F36DE"/>
    <w:rsid w:val="005F37C8"/>
    <w:rsid w:val="005F3806"/>
    <w:rsid w:val="005F3986"/>
    <w:rsid w:val="005F3A7B"/>
    <w:rsid w:val="005F4173"/>
    <w:rsid w:val="005F45BB"/>
    <w:rsid w:val="005F49EC"/>
    <w:rsid w:val="005F4A2C"/>
    <w:rsid w:val="005F4CC1"/>
    <w:rsid w:val="005F4FB0"/>
    <w:rsid w:val="005F4FE2"/>
    <w:rsid w:val="005F50AF"/>
    <w:rsid w:val="005F5423"/>
    <w:rsid w:val="005F5467"/>
    <w:rsid w:val="005F5A20"/>
    <w:rsid w:val="005F5ECE"/>
    <w:rsid w:val="005F6742"/>
    <w:rsid w:val="005F70F9"/>
    <w:rsid w:val="005F7B3D"/>
    <w:rsid w:val="005F7F52"/>
    <w:rsid w:val="00600241"/>
    <w:rsid w:val="00600C1F"/>
    <w:rsid w:val="00600E96"/>
    <w:rsid w:val="00600EAA"/>
    <w:rsid w:val="00600F7B"/>
    <w:rsid w:val="006013C0"/>
    <w:rsid w:val="0060186C"/>
    <w:rsid w:val="00601927"/>
    <w:rsid w:val="00601D44"/>
    <w:rsid w:val="00601FD6"/>
    <w:rsid w:val="00602237"/>
    <w:rsid w:val="00602A2E"/>
    <w:rsid w:val="006032DB"/>
    <w:rsid w:val="00603387"/>
    <w:rsid w:val="006034B3"/>
    <w:rsid w:val="006035CA"/>
    <w:rsid w:val="0060375F"/>
    <w:rsid w:val="00603785"/>
    <w:rsid w:val="00603AA3"/>
    <w:rsid w:val="00603DC8"/>
    <w:rsid w:val="006045E6"/>
    <w:rsid w:val="00604762"/>
    <w:rsid w:val="0060493F"/>
    <w:rsid w:val="00604A99"/>
    <w:rsid w:val="00605082"/>
    <w:rsid w:val="00605203"/>
    <w:rsid w:val="006058FE"/>
    <w:rsid w:val="00605960"/>
    <w:rsid w:val="0060599A"/>
    <w:rsid w:val="00606339"/>
    <w:rsid w:val="0060639E"/>
    <w:rsid w:val="006063E8"/>
    <w:rsid w:val="00606531"/>
    <w:rsid w:val="00606B2B"/>
    <w:rsid w:val="00606B4D"/>
    <w:rsid w:val="00606CD3"/>
    <w:rsid w:val="00606CF9"/>
    <w:rsid w:val="00606E68"/>
    <w:rsid w:val="00606E80"/>
    <w:rsid w:val="00607359"/>
    <w:rsid w:val="006073C8"/>
    <w:rsid w:val="006075E1"/>
    <w:rsid w:val="00607789"/>
    <w:rsid w:val="00607ADD"/>
    <w:rsid w:val="00607DE9"/>
    <w:rsid w:val="0061027B"/>
    <w:rsid w:val="006107BB"/>
    <w:rsid w:val="00610821"/>
    <w:rsid w:val="00610899"/>
    <w:rsid w:val="00610ADD"/>
    <w:rsid w:val="00611286"/>
    <w:rsid w:val="00611487"/>
    <w:rsid w:val="006116BF"/>
    <w:rsid w:val="006118AA"/>
    <w:rsid w:val="006122B8"/>
    <w:rsid w:val="00612540"/>
    <w:rsid w:val="0061278D"/>
    <w:rsid w:val="00612C59"/>
    <w:rsid w:val="00613214"/>
    <w:rsid w:val="00613C60"/>
    <w:rsid w:val="00613CD6"/>
    <w:rsid w:val="00613EC2"/>
    <w:rsid w:val="00614202"/>
    <w:rsid w:val="0061466C"/>
    <w:rsid w:val="0061483B"/>
    <w:rsid w:val="006148D3"/>
    <w:rsid w:val="00615203"/>
    <w:rsid w:val="00615E91"/>
    <w:rsid w:val="0061607B"/>
    <w:rsid w:val="0061678B"/>
    <w:rsid w:val="00616C3C"/>
    <w:rsid w:val="00616DFF"/>
    <w:rsid w:val="006200C6"/>
    <w:rsid w:val="00620929"/>
    <w:rsid w:val="006209E6"/>
    <w:rsid w:val="00620A18"/>
    <w:rsid w:val="00620BDC"/>
    <w:rsid w:val="00620EBF"/>
    <w:rsid w:val="006215DE"/>
    <w:rsid w:val="0062196A"/>
    <w:rsid w:val="006219DF"/>
    <w:rsid w:val="00621C69"/>
    <w:rsid w:val="00622327"/>
    <w:rsid w:val="0062245B"/>
    <w:rsid w:val="006225F7"/>
    <w:rsid w:val="006226CC"/>
    <w:rsid w:val="00622763"/>
    <w:rsid w:val="006227CF"/>
    <w:rsid w:val="006227FD"/>
    <w:rsid w:val="00622D75"/>
    <w:rsid w:val="00623502"/>
    <w:rsid w:val="00623691"/>
    <w:rsid w:val="006238BD"/>
    <w:rsid w:val="0062395E"/>
    <w:rsid w:val="006239ED"/>
    <w:rsid w:val="00623A6B"/>
    <w:rsid w:val="00623B1F"/>
    <w:rsid w:val="00623B94"/>
    <w:rsid w:val="00623D83"/>
    <w:rsid w:val="00623F5E"/>
    <w:rsid w:val="006247CF"/>
    <w:rsid w:val="00624D83"/>
    <w:rsid w:val="00625219"/>
    <w:rsid w:val="006254F4"/>
    <w:rsid w:val="00625775"/>
    <w:rsid w:val="00625975"/>
    <w:rsid w:val="006259C7"/>
    <w:rsid w:val="00625A87"/>
    <w:rsid w:val="00625AB5"/>
    <w:rsid w:val="00625BBC"/>
    <w:rsid w:val="00625DCA"/>
    <w:rsid w:val="00626122"/>
    <w:rsid w:val="00626177"/>
    <w:rsid w:val="0062623C"/>
    <w:rsid w:val="006264B2"/>
    <w:rsid w:val="006267C7"/>
    <w:rsid w:val="00627048"/>
    <w:rsid w:val="006271C1"/>
    <w:rsid w:val="00627644"/>
    <w:rsid w:val="006276D6"/>
    <w:rsid w:val="00627764"/>
    <w:rsid w:val="00627A2B"/>
    <w:rsid w:val="00627F01"/>
    <w:rsid w:val="006300AC"/>
    <w:rsid w:val="00630351"/>
    <w:rsid w:val="006305A0"/>
    <w:rsid w:val="00630D07"/>
    <w:rsid w:val="00630F18"/>
    <w:rsid w:val="00630F1F"/>
    <w:rsid w:val="006313A2"/>
    <w:rsid w:val="00631567"/>
    <w:rsid w:val="00631A77"/>
    <w:rsid w:val="0063261F"/>
    <w:rsid w:val="006327B6"/>
    <w:rsid w:val="00632A1A"/>
    <w:rsid w:val="00632E59"/>
    <w:rsid w:val="0063352F"/>
    <w:rsid w:val="00633C05"/>
    <w:rsid w:val="00633E1F"/>
    <w:rsid w:val="00634361"/>
    <w:rsid w:val="006344DE"/>
    <w:rsid w:val="00634521"/>
    <w:rsid w:val="00634626"/>
    <w:rsid w:val="0063494B"/>
    <w:rsid w:val="00634C30"/>
    <w:rsid w:val="00634C39"/>
    <w:rsid w:val="0063532F"/>
    <w:rsid w:val="00635519"/>
    <w:rsid w:val="00637128"/>
    <w:rsid w:val="00637234"/>
    <w:rsid w:val="0063775E"/>
    <w:rsid w:val="00637824"/>
    <w:rsid w:val="00637BA6"/>
    <w:rsid w:val="00637E95"/>
    <w:rsid w:val="0064011B"/>
    <w:rsid w:val="00640280"/>
    <w:rsid w:val="0064033C"/>
    <w:rsid w:val="00640560"/>
    <w:rsid w:val="006406A2"/>
    <w:rsid w:val="0064090F"/>
    <w:rsid w:val="00640CD2"/>
    <w:rsid w:val="00640D16"/>
    <w:rsid w:val="00641079"/>
    <w:rsid w:val="006418A5"/>
    <w:rsid w:val="0064193E"/>
    <w:rsid w:val="00641AE6"/>
    <w:rsid w:val="00641D28"/>
    <w:rsid w:val="006420A6"/>
    <w:rsid w:val="006425ED"/>
    <w:rsid w:val="00642927"/>
    <w:rsid w:val="00642E76"/>
    <w:rsid w:val="0064314D"/>
    <w:rsid w:val="006431A8"/>
    <w:rsid w:val="006433AB"/>
    <w:rsid w:val="0064363C"/>
    <w:rsid w:val="0064372D"/>
    <w:rsid w:val="0064421C"/>
    <w:rsid w:val="00644476"/>
    <w:rsid w:val="006446EC"/>
    <w:rsid w:val="006448F4"/>
    <w:rsid w:val="0064491C"/>
    <w:rsid w:val="006449EE"/>
    <w:rsid w:val="006449F2"/>
    <w:rsid w:val="00644B4B"/>
    <w:rsid w:val="00644E0B"/>
    <w:rsid w:val="00645088"/>
    <w:rsid w:val="00645306"/>
    <w:rsid w:val="00645AC0"/>
    <w:rsid w:val="00645C80"/>
    <w:rsid w:val="00645D78"/>
    <w:rsid w:val="00645DCB"/>
    <w:rsid w:val="00645F09"/>
    <w:rsid w:val="0064647A"/>
    <w:rsid w:val="0064693F"/>
    <w:rsid w:val="0064698C"/>
    <w:rsid w:val="00646DFD"/>
    <w:rsid w:val="00647343"/>
    <w:rsid w:val="00647864"/>
    <w:rsid w:val="00647A18"/>
    <w:rsid w:val="00650731"/>
    <w:rsid w:val="00650958"/>
    <w:rsid w:val="00650D31"/>
    <w:rsid w:val="006515A2"/>
    <w:rsid w:val="006515B1"/>
    <w:rsid w:val="00651C0E"/>
    <w:rsid w:val="00652677"/>
    <w:rsid w:val="006527AD"/>
    <w:rsid w:val="006529FF"/>
    <w:rsid w:val="00652A05"/>
    <w:rsid w:val="00652BB6"/>
    <w:rsid w:val="00652D08"/>
    <w:rsid w:val="006534FF"/>
    <w:rsid w:val="00653FF5"/>
    <w:rsid w:val="006540A8"/>
    <w:rsid w:val="00654A3D"/>
    <w:rsid w:val="006550B8"/>
    <w:rsid w:val="00655167"/>
    <w:rsid w:val="0065548D"/>
    <w:rsid w:val="006557B0"/>
    <w:rsid w:val="006557E8"/>
    <w:rsid w:val="006561C6"/>
    <w:rsid w:val="006564FD"/>
    <w:rsid w:val="00656527"/>
    <w:rsid w:val="0065662D"/>
    <w:rsid w:val="006566AC"/>
    <w:rsid w:val="0065694E"/>
    <w:rsid w:val="00656983"/>
    <w:rsid w:val="00656AA1"/>
    <w:rsid w:val="00656B8A"/>
    <w:rsid w:val="0065723C"/>
    <w:rsid w:val="00657257"/>
    <w:rsid w:val="00657337"/>
    <w:rsid w:val="00657C26"/>
    <w:rsid w:val="006604A8"/>
    <w:rsid w:val="00660AA5"/>
    <w:rsid w:val="0066141A"/>
    <w:rsid w:val="00661A76"/>
    <w:rsid w:val="00661C8E"/>
    <w:rsid w:val="00661CED"/>
    <w:rsid w:val="00661F15"/>
    <w:rsid w:val="00661F63"/>
    <w:rsid w:val="006625C5"/>
    <w:rsid w:val="006631AA"/>
    <w:rsid w:val="00663262"/>
    <w:rsid w:val="006635C6"/>
    <w:rsid w:val="006635E3"/>
    <w:rsid w:val="00663964"/>
    <w:rsid w:val="00663A4B"/>
    <w:rsid w:val="00663F8A"/>
    <w:rsid w:val="00664061"/>
    <w:rsid w:val="006640F8"/>
    <w:rsid w:val="00664E54"/>
    <w:rsid w:val="0066556F"/>
    <w:rsid w:val="0066569A"/>
    <w:rsid w:val="00665843"/>
    <w:rsid w:val="006658A4"/>
    <w:rsid w:val="00665BA1"/>
    <w:rsid w:val="00665BE7"/>
    <w:rsid w:val="00666013"/>
    <w:rsid w:val="00666187"/>
    <w:rsid w:val="00666357"/>
    <w:rsid w:val="00666818"/>
    <w:rsid w:val="00666BBB"/>
    <w:rsid w:val="00666D5B"/>
    <w:rsid w:val="00667A00"/>
    <w:rsid w:val="00667A2A"/>
    <w:rsid w:val="00670299"/>
    <w:rsid w:val="006705E6"/>
    <w:rsid w:val="00670B95"/>
    <w:rsid w:val="00670FA5"/>
    <w:rsid w:val="00671521"/>
    <w:rsid w:val="00671D5C"/>
    <w:rsid w:val="00671FE8"/>
    <w:rsid w:val="0067208C"/>
    <w:rsid w:val="00672244"/>
    <w:rsid w:val="00672792"/>
    <w:rsid w:val="00672AA8"/>
    <w:rsid w:val="00672F9C"/>
    <w:rsid w:val="006730A8"/>
    <w:rsid w:val="006732AA"/>
    <w:rsid w:val="006732C0"/>
    <w:rsid w:val="006733FB"/>
    <w:rsid w:val="00673A19"/>
    <w:rsid w:val="00673A7D"/>
    <w:rsid w:val="00673B01"/>
    <w:rsid w:val="00673D3E"/>
    <w:rsid w:val="00673E84"/>
    <w:rsid w:val="00673F57"/>
    <w:rsid w:val="00674254"/>
    <w:rsid w:val="0067432E"/>
    <w:rsid w:val="006744F3"/>
    <w:rsid w:val="00674752"/>
    <w:rsid w:val="00674778"/>
    <w:rsid w:val="0067493A"/>
    <w:rsid w:val="00674D73"/>
    <w:rsid w:val="0067543E"/>
    <w:rsid w:val="00675ACA"/>
    <w:rsid w:val="00675F4B"/>
    <w:rsid w:val="00675F97"/>
    <w:rsid w:val="00676150"/>
    <w:rsid w:val="00676A21"/>
    <w:rsid w:val="006770D3"/>
    <w:rsid w:val="00677159"/>
    <w:rsid w:val="00677175"/>
    <w:rsid w:val="0067721B"/>
    <w:rsid w:val="00677747"/>
    <w:rsid w:val="00677939"/>
    <w:rsid w:val="006779EB"/>
    <w:rsid w:val="00677CC1"/>
    <w:rsid w:val="0068051B"/>
    <w:rsid w:val="006816BE"/>
    <w:rsid w:val="0068191E"/>
    <w:rsid w:val="00681B7B"/>
    <w:rsid w:val="00681C7B"/>
    <w:rsid w:val="00681E25"/>
    <w:rsid w:val="00683C6D"/>
    <w:rsid w:val="00683D86"/>
    <w:rsid w:val="006841DD"/>
    <w:rsid w:val="00684386"/>
    <w:rsid w:val="00684611"/>
    <w:rsid w:val="00684A89"/>
    <w:rsid w:val="00685151"/>
    <w:rsid w:val="00685413"/>
    <w:rsid w:val="00685C49"/>
    <w:rsid w:val="00685F76"/>
    <w:rsid w:val="0068616A"/>
    <w:rsid w:val="006869B7"/>
    <w:rsid w:val="00687144"/>
    <w:rsid w:val="00687ECC"/>
    <w:rsid w:val="00690040"/>
    <w:rsid w:val="006900B4"/>
    <w:rsid w:val="00690F64"/>
    <w:rsid w:val="00690FC1"/>
    <w:rsid w:val="00691C70"/>
    <w:rsid w:val="00691CDD"/>
    <w:rsid w:val="00692265"/>
    <w:rsid w:val="00692386"/>
    <w:rsid w:val="00692531"/>
    <w:rsid w:val="006929A8"/>
    <w:rsid w:val="006929D8"/>
    <w:rsid w:val="00692B5F"/>
    <w:rsid w:val="0069309A"/>
    <w:rsid w:val="00693135"/>
    <w:rsid w:val="006932AF"/>
    <w:rsid w:val="006933B6"/>
    <w:rsid w:val="0069340B"/>
    <w:rsid w:val="00693435"/>
    <w:rsid w:val="00693D35"/>
    <w:rsid w:val="00693E9C"/>
    <w:rsid w:val="00694103"/>
    <w:rsid w:val="00694DB2"/>
    <w:rsid w:val="00694EA8"/>
    <w:rsid w:val="0069590C"/>
    <w:rsid w:val="00696080"/>
    <w:rsid w:val="00696271"/>
    <w:rsid w:val="006962A4"/>
    <w:rsid w:val="00696BBF"/>
    <w:rsid w:val="0069702B"/>
    <w:rsid w:val="006971C8"/>
    <w:rsid w:val="0069733B"/>
    <w:rsid w:val="006976B6"/>
    <w:rsid w:val="006978A3"/>
    <w:rsid w:val="00697B5C"/>
    <w:rsid w:val="00697FB9"/>
    <w:rsid w:val="006A0151"/>
    <w:rsid w:val="006A13D1"/>
    <w:rsid w:val="006A155E"/>
    <w:rsid w:val="006A15D3"/>
    <w:rsid w:val="006A16B2"/>
    <w:rsid w:val="006A1DB6"/>
    <w:rsid w:val="006A2010"/>
    <w:rsid w:val="006A26FD"/>
    <w:rsid w:val="006A2D5F"/>
    <w:rsid w:val="006A3259"/>
    <w:rsid w:val="006A351A"/>
    <w:rsid w:val="006A37EE"/>
    <w:rsid w:val="006A397E"/>
    <w:rsid w:val="006A39BD"/>
    <w:rsid w:val="006A3EA2"/>
    <w:rsid w:val="006A3F9D"/>
    <w:rsid w:val="006A490E"/>
    <w:rsid w:val="006A517B"/>
    <w:rsid w:val="006A52B8"/>
    <w:rsid w:val="006A57DD"/>
    <w:rsid w:val="006A5AF4"/>
    <w:rsid w:val="006A5AFD"/>
    <w:rsid w:val="006A61B3"/>
    <w:rsid w:val="006A6300"/>
    <w:rsid w:val="006A639F"/>
    <w:rsid w:val="006A65DD"/>
    <w:rsid w:val="006A6A10"/>
    <w:rsid w:val="006A6D9A"/>
    <w:rsid w:val="006A72A9"/>
    <w:rsid w:val="006A765C"/>
    <w:rsid w:val="006A76E9"/>
    <w:rsid w:val="006A786A"/>
    <w:rsid w:val="006A794D"/>
    <w:rsid w:val="006B02DB"/>
    <w:rsid w:val="006B0737"/>
    <w:rsid w:val="006B09AF"/>
    <w:rsid w:val="006B0AEA"/>
    <w:rsid w:val="006B0B57"/>
    <w:rsid w:val="006B0CC8"/>
    <w:rsid w:val="006B0CD9"/>
    <w:rsid w:val="006B1147"/>
    <w:rsid w:val="006B11B0"/>
    <w:rsid w:val="006B16DA"/>
    <w:rsid w:val="006B18DC"/>
    <w:rsid w:val="006B191F"/>
    <w:rsid w:val="006B1950"/>
    <w:rsid w:val="006B198C"/>
    <w:rsid w:val="006B20D4"/>
    <w:rsid w:val="006B2556"/>
    <w:rsid w:val="006B2586"/>
    <w:rsid w:val="006B2762"/>
    <w:rsid w:val="006B278F"/>
    <w:rsid w:val="006B28E1"/>
    <w:rsid w:val="006B2B0F"/>
    <w:rsid w:val="006B2C89"/>
    <w:rsid w:val="006B2D5C"/>
    <w:rsid w:val="006B3293"/>
    <w:rsid w:val="006B38FD"/>
    <w:rsid w:val="006B3D0A"/>
    <w:rsid w:val="006B43C7"/>
    <w:rsid w:val="006B44D2"/>
    <w:rsid w:val="006B4A51"/>
    <w:rsid w:val="006B4B88"/>
    <w:rsid w:val="006B4C64"/>
    <w:rsid w:val="006B4C9B"/>
    <w:rsid w:val="006B52CD"/>
    <w:rsid w:val="006B5380"/>
    <w:rsid w:val="006B551A"/>
    <w:rsid w:val="006B5729"/>
    <w:rsid w:val="006B5E4E"/>
    <w:rsid w:val="006B5EF5"/>
    <w:rsid w:val="006B5F38"/>
    <w:rsid w:val="006B5FE5"/>
    <w:rsid w:val="006B623B"/>
    <w:rsid w:val="006B6565"/>
    <w:rsid w:val="006B67D8"/>
    <w:rsid w:val="006B6872"/>
    <w:rsid w:val="006B6C50"/>
    <w:rsid w:val="006B6EE0"/>
    <w:rsid w:val="006B711F"/>
    <w:rsid w:val="006B7572"/>
    <w:rsid w:val="006B7693"/>
    <w:rsid w:val="006B7947"/>
    <w:rsid w:val="006B7BCE"/>
    <w:rsid w:val="006B7CF4"/>
    <w:rsid w:val="006C0AF5"/>
    <w:rsid w:val="006C0E13"/>
    <w:rsid w:val="006C1360"/>
    <w:rsid w:val="006C13A6"/>
    <w:rsid w:val="006C1A99"/>
    <w:rsid w:val="006C1C38"/>
    <w:rsid w:val="006C1DF3"/>
    <w:rsid w:val="006C1E1C"/>
    <w:rsid w:val="006C1FD5"/>
    <w:rsid w:val="006C2192"/>
    <w:rsid w:val="006C2217"/>
    <w:rsid w:val="006C221A"/>
    <w:rsid w:val="006C244F"/>
    <w:rsid w:val="006C2917"/>
    <w:rsid w:val="006C2A75"/>
    <w:rsid w:val="006C2C6E"/>
    <w:rsid w:val="006C2DE6"/>
    <w:rsid w:val="006C3756"/>
    <w:rsid w:val="006C37D1"/>
    <w:rsid w:val="006C397B"/>
    <w:rsid w:val="006C50A0"/>
    <w:rsid w:val="006C50F9"/>
    <w:rsid w:val="006C5379"/>
    <w:rsid w:val="006C5B14"/>
    <w:rsid w:val="006C5B38"/>
    <w:rsid w:val="006C5FAA"/>
    <w:rsid w:val="006C62C5"/>
    <w:rsid w:val="006C6570"/>
    <w:rsid w:val="006C6654"/>
    <w:rsid w:val="006C66FE"/>
    <w:rsid w:val="006C68A5"/>
    <w:rsid w:val="006C6A76"/>
    <w:rsid w:val="006C6D33"/>
    <w:rsid w:val="006C6E29"/>
    <w:rsid w:val="006C6EC5"/>
    <w:rsid w:val="006C72AD"/>
    <w:rsid w:val="006C73D0"/>
    <w:rsid w:val="006C77E9"/>
    <w:rsid w:val="006C78C5"/>
    <w:rsid w:val="006C7C5E"/>
    <w:rsid w:val="006C7D42"/>
    <w:rsid w:val="006C7EA7"/>
    <w:rsid w:val="006C88B6"/>
    <w:rsid w:val="006D033B"/>
    <w:rsid w:val="006D0577"/>
    <w:rsid w:val="006D0724"/>
    <w:rsid w:val="006D0874"/>
    <w:rsid w:val="006D0A6E"/>
    <w:rsid w:val="006D0D92"/>
    <w:rsid w:val="006D155D"/>
    <w:rsid w:val="006D1928"/>
    <w:rsid w:val="006D1FA8"/>
    <w:rsid w:val="006D257C"/>
    <w:rsid w:val="006D2780"/>
    <w:rsid w:val="006D2B94"/>
    <w:rsid w:val="006D2CAD"/>
    <w:rsid w:val="006D2CF4"/>
    <w:rsid w:val="006D2DF9"/>
    <w:rsid w:val="006D36AD"/>
    <w:rsid w:val="006D37D5"/>
    <w:rsid w:val="006D3AFE"/>
    <w:rsid w:val="006D3B37"/>
    <w:rsid w:val="006D3EA9"/>
    <w:rsid w:val="006D4233"/>
    <w:rsid w:val="006D4673"/>
    <w:rsid w:val="006D4E32"/>
    <w:rsid w:val="006D5398"/>
    <w:rsid w:val="006D594B"/>
    <w:rsid w:val="006D59C8"/>
    <w:rsid w:val="006D5D31"/>
    <w:rsid w:val="006D5FE0"/>
    <w:rsid w:val="006D60E9"/>
    <w:rsid w:val="006D6208"/>
    <w:rsid w:val="006D6472"/>
    <w:rsid w:val="006D65CE"/>
    <w:rsid w:val="006D6632"/>
    <w:rsid w:val="006D7186"/>
    <w:rsid w:val="006D71F8"/>
    <w:rsid w:val="006D76FE"/>
    <w:rsid w:val="006D78AC"/>
    <w:rsid w:val="006D7A40"/>
    <w:rsid w:val="006D7B3D"/>
    <w:rsid w:val="006D7C32"/>
    <w:rsid w:val="006E006A"/>
    <w:rsid w:val="006E083F"/>
    <w:rsid w:val="006E0931"/>
    <w:rsid w:val="006E0CBA"/>
    <w:rsid w:val="006E1496"/>
    <w:rsid w:val="006E1750"/>
    <w:rsid w:val="006E1D0C"/>
    <w:rsid w:val="006E1F00"/>
    <w:rsid w:val="006E21EE"/>
    <w:rsid w:val="006E2480"/>
    <w:rsid w:val="006E24AA"/>
    <w:rsid w:val="006E24FA"/>
    <w:rsid w:val="006E26D7"/>
    <w:rsid w:val="006E2985"/>
    <w:rsid w:val="006E2CC8"/>
    <w:rsid w:val="006E2E9C"/>
    <w:rsid w:val="006E36DE"/>
    <w:rsid w:val="006E3A10"/>
    <w:rsid w:val="006E477D"/>
    <w:rsid w:val="006E4831"/>
    <w:rsid w:val="006E49F3"/>
    <w:rsid w:val="006E4BE0"/>
    <w:rsid w:val="006E4CAD"/>
    <w:rsid w:val="006E4F12"/>
    <w:rsid w:val="006E52D5"/>
    <w:rsid w:val="006E56F8"/>
    <w:rsid w:val="006E5837"/>
    <w:rsid w:val="006E5C16"/>
    <w:rsid w:val="006E5CAA"/>
    <w:rsid w:val="006E5EEF"/>
    <w:rsid w:val="006E610A"/>
    <w:rsid w:val="006E6E8A"/>
    <w:rsid w:val="006E714E"/>
    <w:rsid w:val="006E7167"/>
    <w:rsid w:val="006E75C9"/>
    <w:rsid w:val="006E7A1A"/>
    <w:rsid w:val="006E7C54"/>
    <w:rsid w:val="006F0307"/>
    <w:rsid w:val="006F07EC"/>
    <w:rsid w:val="006F0A82"/>
    <w:rsid w:val="006F0D35"/>
    <w:rsid w:val="006F15E2"/>
    <w:rsid w:val="006F165F"/>
    <w:rsid w:val="006F1705"/>
    <w:rsid w:val="006F1A28"/>
    <w:rsid w:val="006F1C5E"/>
    <w:rsid w:val="006F1E8A"/>
    <w:rsid w:val="006F1EA7"/>
    <w:rsid w:val="006F2161"/>
    <w:rsid w:val="006F228E"/>
    <w:rsid w:val="006F2AC0"/>
    <w:rsid w:val="006F2DF2"/>
    <w:rsid w:val="006F3612"/>
    <w:rsid w:val="006F3D2D"/>
    <w:rsid w:val="006F3D34"/>
    <w:rsid w:val="006F3E68"/>
    <w:rsid w:val="006F40B6"/>
    <w:rsid w:val="006F434A"/>
    <w:rsid w:val="006F4501"/>
    <w:rsid w:val="006F45F5"/>
    <w:rsid w:val="006F495F"/>
    <w:rsid w:val="006F4E94"/>
    <w:rsid w:val="006F5254"/>
    <w:rsid w:val="006F5558"/>
    <w:rsid w:val="006F5CBE"/>
    <w:rsid w:val="006F5CC2"/>
    <w:rsid w:val="006F604D"/>
    <w:rsid w:val="006F631A"/>
    <w:rsid w:val="006F647B"/>
    <w:rsid w:val="006F658E"/>
    <w:rsid w:val="006F66E7"/>
    <w:rsid w:val="006F67B6"/>
    <w:rsid w:val="006F7405"/>
    <w:rsid w:val="006F78E9"/>
    <w:rsid w:val="006F7901"/>
    <w:rsid w:val="006F7A1B"/>
    <w:rsid w:val="006F7E7C"/>
    <w:rsid w:val="006F7FE4"/>
    <w:rsid w:val="0070004E"/>
    <w:rsid w:val="0070038A"/>
    <w:rsid w:val="007003D6"/>
    <w:rsid w:val="00700487"/>
    <w:rsid w:val="00700658"/>
    <w:rsid w:val="0070083C"/>
    <w:rsid w:val="00700CAE"/>
    <w:rsid w:val="00700D25"/>
    <w:rsid w:val="00700D68"/>
    <w:rsid w:val="00700E23"/>
    <w:rsid w:val="00700F62"/>
    <w:rsid w:val="007013C3"/>
    <w:rsid w:val="00702058"/>
    <w:rsid w:val="00702713"/>
    <w:rsid w:val="00703070"/>
    <w:rsid w:val="007038A1"/>
    <w:rsid w:val="00703C5D"/>
    <w:rsid w:val="00703D34"/>
    <w:rsid w:val="00704059"/>
    <w:rsid w:val="00704235"/>
    <w:rsid w:val="00704820"/>
    <w:rsid w:val="00704BC1"/>
    <w:rsid w:val="00705500"/>
    <w:rsid w:val="00705785"/>
    <w:rsid w:val="007057A2"/>
    <w:rsid w:val="0070599D"/>
    <w:rsid w:val="00705AC4"/>
    <w:rsid w:val="00705BA4"/>
    <w:rsid w:val="007063A4"/>
    <w:rsid w:val="007063EE"/>
    <w:rsid w:val="00706D83"/>
    <w:rsid w:val="00706E30"/>
    <w:rsid w:val="00707117"/>
    <w:rsid w:val="00707212"/>
    <w:rsid w:val="007074F8"/>
    <w:rsid w:val="00707B42"/>
    <w:rsid w:val="007105D8"/>
    <w:rsid w:val="00710A66"/>
    <w:rsid w:val="00710BC9"/>
    <w:rsid w:val="00710C8D"/>
    <w:rsid w:val="00710D6E"/>
    <w:rsid w:val="00710DD8"/>
    <w:rsid w:val="00710F92"/>
    <w:rsid w:val="00710FC8"/>
    <w:rsid w:val="00711160"/>
    <w:rsid w:val="00711D3F"/>
    <w:rsid w:val="00711DA2"/>
    <w:rsid w:val="00712066"/>
    <w:rsid w:val="0071252C"/>
    <w:rsid w:val="00712785"/>
    <w:rsid w:val="0071281E"/>
    <w:rsid w:val="00713107"/>
    <w:rsid w:val="007134A0"/>
    <w:rsid w:val="00713667"/>
    <w:rsid w:val="0071368B"/>
    <w:rsid w:val="00713747"/>
    <w:rsid w:val="007137E1"/>
    <w:rsid w:val="00713D63"/>
    <w:rsid w:val="00713DF8"/>
    <w:rsid w:val="00713F1C"/>
    <w:rsid w:val="007140F8"/>
    <w:rsid w:val="00714215"/>
    <w:rsid w:val="00714301"/>
    <w:rsid w:val="0071438A"/>
    <w:rsid w:val="00714785"/>
    <w:rsid w:val="007147E9"/>
    <w:rsid w:val="007149D3"/>
    <w:rsid w:val="0071582E"/>
    <w:rsid w:val="00715CA7"/>
    <w:rsid w:val="0071625D"/>
    <w:rsid w:val="00716272"/>
    <w:rsid w:val="007162B9"/>
    <w:rsid w:val="00716634"/>
    <w:rsid w:val="007169ED"/>
    <w:rsid w:val="0071711E"/>
    <w:rsid w:val="0071717E"/>
    <w:rsid w:val="00717578"/>
    <w:rsid w:val="00717EB1"/>
    <w:rsid w:val="0072030D"/>
    <w:rsid w:val="007203FB"/>
    <w:rsid w:val="0072046A"/>
    <w:rsid w:val="00720837"/>
    <w:rsid w:val="00720D32"/>
    <w:rsid w:val="00720E33"/>
    <w:rsid w:val="00720F8A"/>
    <w:rsid w:val="00721744"/>
    <w:rsid w:val="00721B96"/>
    <w:rsid w:val="00721C1D"/>
    <w:rsid w:val="00721E66"/>
    <w:rsid w:val="00721E9D"/>
    <w:rsid w:val="007226CB"/>
    <w:rsid w:val="0072276F"/>
    <w:rsid w:val="0072287E"/>
    <w:rsid w:val="00722D67"/>
    <w:rsid w:val="00723699"/>
    <w:rsid w:val="00723951"/>
    <w:rsid w:val="0072397E"/>
    <w:rsid w:val="00723C67"/>
    <w:rsid w:val="00723EA5"/>
    <w:rsid w:val="00723F81"/>
    <w:rsid w:val="007240C0"/>
    <w:rsid w:val="00724190"/>
    <w:rsid w:val="00724BA7"/>
    <w:rsid w:val="00724E41"/>
    <w:rsid w:val="00724FAA"/>
    <w:rsid w:val="00725113"/>
    <w:rsid w:val="007252D8"/>
    <w:rsid w:val="00725387"/>
    <w:rsid w:val="007257D3"/>
    <w:rsid w:val="007258D9"/>
    <w:rsid w:val="00725C72"/>
    <w:rsid w:val="00725E6A"/>
    <w:rsid w:val="00725E84"/>
    <w:rsid w:val="00725EDF"/>
    <w:rsid w:val="0072617F"/>
    <w:rsid w:val="0072658C"/>
    <w:rsid w:val="0072688D"/>
    <w:rsid w:val="00726BE0"/>
    <w:rsid w:val="007274B2"/>
    <w:rsid w:val="0072759B"/>
    <w:rsid w:val="00727A58"/>
    <w:rsid w:val="00727A7C"/>
    <w:rsid w:val="00727E9C"/>
    <w:rsid w:val="00727F01"/>
    <w:rsid w:val="0073027A"/>
    <w:rsid w:val="00730646"/>
    <w:rsid w:val="007307CD"/>
    <w:rsid w:val="007310F4"/>
    <w:rsid w:val="007312CF"/>
    <w:rsid w:val="0073133D"/>
    <w:rsid w:val="007316D3"/>
    <w:rsid w:val="00732406"/>
    <w:rsid w:val="00732453"/>
    <w:rsid w:val="0073257D"/>
    <w:rsid w:val="007327E2"/>
    <w:rsid w:val="00732B2C"/>
    <w:rsid w:val="007331F7"/>
    <w:rsid w:val="0073333F"/>
    <w:rsid w:val="007340F7"/>
    <w:rsid w:val="00734E03"/>
    <w:rsid w:val="00734FEE"/>
    <w:rsid w:val="007357B0"/>
    <w:rsid w:val="00735C35"/>
    <w:rsid w:val="00736095"/>
    <w:rsid w:val="007365F8"/>
    <w:rsid w:val="0073670B"/>
    <w:rsid w:val="007369E8"/>
    <w:rsid w:val="00736C9A"/>
    <w:rsid w:val="007371C2"/>
    <w:rsid w:val="00737A65"/>
    <w:rsid w:val="00737C33"/>
    <w:rsid w:val="00737EA6"/>
    <w:rsid w:val="0074004E"/>
    <w:rsid w:val="00740311"/>
    <w:rsid w:val="007408EE"/>
    <w:rsid w:val="00740A40"/>
    <w:rsid w:val="007410BA"/>
    <w:rsid w:val="00741795"/>
    <w:rsid w:val="007418CC"/>
    <w:rsid w:val="00741B14"/>
    <w:rsid w:val="00741BDA"/>
    <w:rsid w:val="00741C1B"/>
    <w:rsid w:val="00741E48"/>
    <w:rsid w:val="007420F7"/>
    <w:rsid w:val="00742896"/>
    <w:rsid w:val="00742B96"/>
    <w:rsid w:val="007434FA"/>
    <w:rsid w:val="00743591"/>
    <w:rsid w:val="00743691"/>
    <w:rsid w:val="007444B8"/>
    <w:rsid w:val="0074453E"/>
    <w:rsid w:val="00744975"/>
    <w:rsid w:val="00744BA0"/>
    <w:rsid w:val="00744E4F"/>
    <w:rsid w:val="00745097"/>
    <w:rsid w:val="00745246"/>
    <w:rsid w:val="00745292"/>
    <w:rsid w:val="0074620A"/>
    <w:rsid w:val="0074674B"/>
    <w:rsid w:val="00746E88"/>
    <w:rsid w:val="00747392"/>
    <w:rsid w:val="007475F4"/>
    <w:rsid w:val="007478D7"/>
    <w:rsid w:val="007479DF"/>
    <w:rsid w:val="0075016E"/>
    <w:rsid w:val="00750201"/>
    <w:rsid w:val="00750255"/>
    <w:rsid w:val="00750B80"/>
    <w:rsid w:val="00750D02"/>
    <w:rsid w:val="00750E05"/>
    <w:rsid w:val="00750F85"/>
    <w:rsid w:val="007512AE"/>
    <w:rsid w:val="0075296B"/>
    <w:rsid w:val="00752A15"/>
    <w:rsid w:val="00752C3D"/>
    <w:rsid w:val="00752C5F"/>
    <w:rsid w:val="00752C61"/>
    <w:rsid w:val="00752DDE"/>
    <w:rsid w:val="00753C7B"/>
    <w:rsid w:val="00754FC4"/>
    <w:rsid w:val="00755035"/>
    <w:rsid w:val="007550E3"/>
    <w:rsid w:val="00755379"/>
    <w:rsid w:val="00755958"/>
    <w:rsid w:val="00755C52"/>
    <w:rsid w:val="007562E4"/>
    <w:rsid w:val="007564C5"/>
    <w:rsid w:val="0075654F"/>
    <w:rsid w:val="007566D4"/>
    <w:rsid w:val="00756CBB"/>
    <w:rsid w:val="00756E57"/>
    <w:rsid w:val="00756F3A"/>
    <w:rsid w:val="0075725F"/>
    <w:rsid w:val="00757294"/>
    <w:rsid w:val="00757653"/>
    <w:rsid w:val="007576B4"/>
    <w:rsid w:val="00757797"/>
    <w:rsid w:val="007578B4"/>
    <w:rsid w:val="00757B43"/>
    <w:rsid w:val="00757C0C"/>
    <w:rsid w:val="007603F1"/>
    <w:rsid w:val="007604AA"/>
    <w:rsid w:val="00760543"/>
    <w:rsid w:val="00760914"/>
    <w:rsid w:val="00760944"/>
    <w:rsid w:val="00760BC9"/>
    <w:rsid w:val="00760DD0"/>
    <w:rsid w:val="007616BC"/>
    <w:rsid w:val="00761730"/>
    <w:rsid w:val="00761F8A"/>
    <w:rsid w:val="00761FA4"/>
    <w:rsid w:val="00762058"/>
    <w:rsid w:val="0076215B"/>
    <w:rsid w:val="0076275D"/>
    <w:rsid w:val="007627AB"/>
    <w:rsid w:val="00762936"/>
    <w:rsid w:val="00762AA7"/>
    <w:rsid w:val="00762DC2"/>
    <w:rsid w:val="00762EB4"/>
    <w:rsid w:val="0076329C"/>
    <w:rsid w:val="007635CF"/>
    <w:rsid w:val="007637F4"/>
    <w:rsid w:val="00763E74"/>
    <w:rsid w:val="007640E1"/>
    <w:rsid w:val="00764322"/>
    <w:rsid w:val="007643EA"/>
    <w:rsid w:val="00764414"/>
    <w:rsid w:val="0076495A"/>
    <w:rsid w:val="00765696"/>
    <w:rsid w:val="00765FDF"/>
    <w:rsid w:val="00766373"/>
    <w:rsid w:val="007664DB"/>
    <w:rsid w:val="00766757"/>
    <w:rsid w:val="00766C86"/>
    <w:rsid w:val="00766DF8"/>
    <w:rsid w:val="00767481"/>
    <w:rsid w:val="0076750C"/>
    <w:rsid w:val="00767543"/>
    <w:rsid w:val="0076755E"/>
    <w:rsid w:val="007677CC"/>
    <w:rsid w:val="00767B96"/>
    <w:rsid w:val="00767E58"/>
    <w:rsid w:val="00770032"/>
    <w:rsid w:val="007703C5"/>
    <w:rsid w:val="00770622"/>
    <w:rsid w:val="00770BC5"/>
    <w:rsid w:val="00771655"/>
    <w:rsid w:val="00772642"/>
    <w:rsid w:val="00772B73"/>
    <w:rsid w:val="00772B88"/>
    <w:rsid w:val="00773EA8"/>
    <w:rsid w:val="0077443E"/>
    <w:rsid w:val="007747DF"/>
    <w:rsid w:val="00774B44"/>
    <w:rsid w:val="00774B58"/>
    <w:rsid w:val="00774BB8"/>
    <w:rsid w:val="00774E45"/>
    <w:rsid w:val="00775156"/>
    <w:rsid w:val="007755C4"/>
    <w:rsid w:val="0077588F"/>
    <w:rsid w:val="00775B64"/>
    <w:rsid w:val="00775B9B"/>
    <w:rsid w:val="00775D1C"/>
    <w:rsid w:val="00775D5D"/>
    <w:rsid w:val="00775ED0"/>
    <w:rsid w:val="00776438"/>
    <w:rsid w:val="00776699"/>
    <w:rsid w:val="00776776"/>
    <w:rsid w:val="007770CA"/>
    <w:rsid w:val="007779BA"/>
    <w:rsid w:val="00777B2E"/>
    <w:rsid w:val="00780760"/>
    <w:rsid w:val="00780A56"/>
    <w:rsid w:val="00780C89"/>
    <w:rsid w:val="00780DF1"/>
    <w:rsid w:val="00781060"/>
    <w:rsid w:val="0078122F"/>
    <w:rsid w:val="00781608"/>
    <w:rsid w:val="00782F8E"/>
    <w:rsid w:val="007833DB"/>
    <w:rsid w:val="007834BC"/>
    <w:rsid w:val="00783627"/>
    <w:rsid w:val="007836D3"/>
    <w:rsid w:val="00783ABB"/>
    <w:rsid w:val="00783D89"/>
    <w:rsid w:val="00784218"/>
    <w:rsid w:val="007846BD"/>
    <w:rsid w:val="0078485E"/>
    <w:rsid w:val="00784D88"/>
    <w:rsid w:val="007854A6"/>
    <w:rsid w:val="007855EC"/>
    <w:rsid w:val="0078567B"/>
    <w:rsid w:val="007856C7"/>
    <w:rsid w:val="00785703"/>
    <w:rsid w:val="00785BEF"/>
    <w:rsid w:val="00785D51"/>
    <w:rsid w:val="00785FC8"/>
    <w:rsid w:val="0078605B"/>
    <w:rsid w:val="0078612F"/>
    <w:rsid w:val="007862FC"/>
    <w:rsid w:val="0078646C"/>
    <w:rsid w:val="007866A7"/>
    <w:rsid w:val="00786A93"/>
    <w:rsid w:val="00786DE0"/>
    <w:rsid w:val="00786E33"/>
    <w:rsid w:val="00787309"/>
    <w:rsid w:val="00787372"/>
    <w:rsid w:val="00787AB8"/>
    <w:rsid w:val="00787B61"/>
    <w:rsid w:val="0079017D"/>
    <w:rsid w:val="00790609"/>
    <w:rsid w:val="00790848"/>
    <w:rsid w:val="00790AC4"/>
    <w:rsid w:val="00790EF5"/>
    <w:rsid w:val="00790F06"/>
    <w:rsid w:val="007910AD"/>
    <w:rsid w:val="007915EF"/>
    <w:rsid w:val="00791609"/>
    <w:rsid w:val="0079185F"/>
    <w:rsid w:val="007919DE"/>
    <w:rsid w:val="00791BA2"/>
    <w:rsid w:val="00791CC5"/>
    <w:rsid w:val="00791E2C"/>
    <w:rsid w:val="00792295"/>
    <w:rsid w:val="007927DB"/>
    <w:rsid w:val="0079300E"/>
    <w:rsid w:val="00793098"/>
    <w:rsid w:val="007933EC"/>
    <w:rsid w:val="00793D1B"/>
    <w:rsid w:val="0079483D"/>
    <w:rsid w:val="007948C8"/>
    <w:rsid w:val="007949FF"/>
    <w:rsid w:val="00794BBD"/>
    <w:rsid w:val="00795A6F"/>
    <w:rsid w:val="00796B6B"/>
    <w:rsid w:val="00796F49"/>
    <w:rsid w:val="00796FD4"/>
    <w:rsid w:val="00797080"/>
    <w:rsid w:val="007977D4"/>
    <w:rsid w:val="00797C4E"/>
    <w:rsid w:val="007A023E"/>
    <w:rsid w:val="007A02E3"/>
    <w:rsid w:val="007A0891"/>
    <w:rsid w:val="007A08FB"/>
    <w:rsid w:val="007A12FB"/>
    <w:rsid w:val="007A1610"/>
    <w:rsid w:val="007A1A1D"/>
    <w:rsid w:val="007A254B"/>
    <w:rsid w:val="007A2AF3"/>
    <w:rsid w:val="007A2C3C"/>
    <w:rsid w:val="007A2CF9"/>
    <w:rsid w:val="007A30A6"/>
    <w:rsid w:val="007A312D"/>
    <w:rsid w:val="007A3FE4"/>
    <w:rsid w:val="007A48BB"/>
    <w:rsid w:val="007A53FC"/>
    <w:rsid w:val="007A567B"/>
    <w:rsid w:val="007A57A4"/>
    <w:rsid w:val="007A57F7"/>
    <w:rsid w:val="007A5D45"/>
    <w:rsid w:val="007A6583"/>
    <w:rsid w:val="007A6811"/>
    <w:rsid w:val="007A6A94"/>
    <w:rsid w:val="007A7725"/>
    <w:rsid w:val="007A7985"/>
    <w:rsid w:val="007A79EA"/>
    <w:rsid w:val="007A7A0E"/>
    <w:rsid w:val="007B0358"/>
    <w:rsid w:val="007B04E6"/>
    <w:rsid w:val="007B0B5C"/>
    <w:rsid w:val="007B0E98"/>
    <w:rsid w:val="007B118B"/>
    <w:rsid w:val="007B1AB6"/>
    <w:rsid w:val="007B1E88"/>
    <w:rsid w:val="007B1F5B"/>
    <w:rsid w:val="007B22E5"/>
    <w:rsid w:val="007B23DD"/>
    <w:rsid w:val="007B2F21"/>
    <w:rsid w:val="007B301E"/>
    <w:rsid w:val="007B35DD"/>
    <w:rsid w:val="007B382A"/>
    <w:rsid w:val="007B3BEE"/>
    <w:rsid w:val="007B41FB"/>
    <w:rsid w:val="007B4268"/>
    <w:rsid w:val="007B4282"/>
    <w:rsid w:val="007B4710"/>
    <w:rsid w:val="007B474D"/>
    <w:rsid w:val="007B493B"/>
    <w:rsid w:val="007B4ED9"/>
    <w:rsid w:val="007B4F1C"/>
    <w:rsid w:val="007B514A"/>
    <w:rsid w:val="007B52C1"/>
    <w:rsid w:val="007B5365"/>
    <w:rsid w:val="007B5FB3"/>
    <w:rsid w:val="007B63AF"/>
    <w:rsid w:val="007B6759"/>
    <w:rsid w:val="007B6B29"/>
    <w:rsid w:val="007B6D12"/>
    <w:rsid w:val="007B7023"/>
    <w:rsid w:val="007B7042"/>
    <w:rsid w:val="007B74D6"/>
    <w:rsid w:val="007B75F9"/>
    <w:rsid w:val="007B7DE8"/>
    <w:rsid w:val="007B7E7D"/>
    <w:rsid w:val="007BFF13"/>
    <w:rsid w:val="007C0005"/>
    <w:rsid w:val="007C0015"/>
    <w:rsid w:val="007C04E4"/>
    <w:rsid w:val="007C08A1"/>
    <w:rsid w:val="007C0C10"/>
    <w:rsid w:val="007C0C93"/>
    <w:rsid w:val="007C127C"/>
    <w:rsid w:val="007C1296"/>
    <w:rsid w:val="007C1965"/>
    <w:rsid w:val="007C1A82"/>
    <w:rsid w:val="007C1C7E"/>
    <w:rsid w:val="007C1D14"/>
    <w:rsid w:val="007C1D5A"/>
    <w:rsid w:val="007C22A2"/>
    <w:rsid w:val="007C2322"/>
    <w:rsid w:val="007C2518"/>
    <w:rsid w:val="007C256D"/>
    <w:rsid w:val="007C2B6D"/>
    <w:rsid w:val="007C2E42"/>
    <w:rsid w:val="007C2E8D"/>
    <w:rsid w:val="007C2EB5"/>
    <w:rsid w:val="007C3044"/>
    <w:rsid w:val="007C331E"/>
    <w:rsid w:val="007C33A2"/>
    <w:rsid w:val="007C345D"/>
    <w:rsid w:val="007C34D3"/>
    <w:rsid w:val="007C35BB"/>
    <w:rsid w:val="007C3CF9"/>
    <w:rsid w:val="007C3FAE"/>
    <w:rsid w:val="007C4129"/>
    <w:rsid w:val="007C4FFE"/>
    <w:rsid w:val="007C53CC"/>
    <w:rsid w:val="007C59E9"/>
    <w:rsid w:val="007C5B3B"/>
    <w:rsid w:val="007C6035"/>
    <w:rsid w:val="007C60C7"/>
    <w:rsid w:val="007C6B38"/>
    <w:rsid w:val="007C6F4A"/>
    <w:rsid w:val="007C77FA"/>
    <w:rsid w:val="007C78BF"/>
    <w:rsid w:val="007D04F9"/>
    <w:rsid w:val="007D0E48"/>
    <w:rsid w:val="007D0F8D"/>
    <w:rsid w:val="007D1457"/>
    <w:rsid w:val="007D151F"/>
    <w:rsid w:val="007D17E8"/>
    <w:rsid w:val="007D19B5"/>
    <w:rsid w:val="007D21B2"/>
    <w:rsid w:val="007D22AB"/>
    <w:rsid w:val="007D231E"/>
    <w:rsid w:val="007D26FA"/>
    <w:rsid w:val="007D2962"/>
    <w:rsid w:val="007D3196"/>
    <w:rsid w:val="007D31D5"/>
    <w:rsid w:val="007D4609"/>
    <w:rsid w:val="007D492E"/>
    <w:rsid w:val="007D4AD5"/>
    <w:rsid w:val="007D4D7A"/>
    <w:rsid w:val="007D50C7"/>
    <w:rsid w:val="007D598D"/>
    <w:rsid w:val="007D5B11"/>
    <w:rsid w:val="007D5D2E"/>
    <w:rsid w:val="007D5E39"/>
    <w:rsid w:val="007D6263"/>
    <w:rsid w:val="007D67C1"/>
    <w:rsid w:val="007D6B3C"/>
    <w:rsid w:val="007D6F8A"/>
    <w:rsid w:val="007D6FD9"/>
    <w:rsid w:val="007D7063"/>
    <w:rsid w:val="007D73E3"/>
    <w:rsid w:val="007D7543"/>
    <w:rsid w:val="007D784B"/>
    <w:rsid w:val="007D799D"/>
    <w:rsid w:val="007D7AE2"/>
    <w:rsid w:val="007D7BF0"/>
    <w:rsid w:val="007D7D50"/>
    <w:rsid w:val="007D7D80"/>
    <w:rsid w:val="007D7EA6"/>
    <w:rsid w:val="007D7EE0"/>
    <w:rsid w:val="007E0184"/>
    <w:rsid w:val="007E066D"/>
    <w:rsid w:val="007E0695"/>
    <w:rsid w:val="007E100A"/>
    <w:rsid w:val="007E12BD"/>
    <w:rsid w:val="007E264C"/>
    <w:rsid w:val="007E2847"/>
    <w:rsid w:val="007E2F6D"/>
    <w:rsid w:val="007E32C1"/>
    <w:rsid w:val="007E32E6"/>
    <w:rsid w:val="007E379B"/>
    <w:rsid w:val="007E3D0F"/>
    <w:rsid w:val="007E3FAA"/>
    <w:rsid w:val="007E4029"/>
    <w:rsid w:val="007E41D7"/>
    <w:rsid w:val="007E4459"/>
    <w:rsid w:val="007E44D2"/>
    <w:rsid w:val="007E4EDE"/>
    <w:rsid w:val="007E50B4"/>
    <w:rsid w:val="007E5192"/>
    <w:rsid w:val="007E55C7"/>
    <w:rsid w:val="007E55E9"/>
    <w:rsid w:val="007E572F"/>
    <w:rsid w:val="007E579C"/>
    <w:rsid w:val="007E599F"/>
    <w:rsid w:val="007E5B48"/>
    <w:rsid w:val="007E5BCF"/>
    <w:rsid w:val="007E5D85"/>
    <w:rsid w:val="007E5D8D"/>
    <w:rsid w:val="007E60B4"/>
    <w:rsid w:val="007E66EE"/>
    <w:rsid w:val="007E67E2"/>
    <w:rsid w:val="007E6851"/>
    <w:rsid w:val="007E6FCA"/>
    <w:rsid w:val="007E71D7"/>
    <w:rsid w:val="007E7260"/>
    <w:rsid w:val="007E776C"/>
    <w:rsid w:val="007E7869"/>
    <w:rsid w:val="007E7934"/>
    <w:rsid w:val="007E7BC1"/>
    <w:rsid w:val="007E7CAB"/>
    <w:rsid w:val="007E7E54"/>
    <w:rsid w:val="007F030F"/>
    <w:rsid w:val="007F0596"/>
    <w:rsid w:val="007F06DF"/>
    <w:rsid w:val="007F07D5"/>
    <w:rsid w:val="007F0831"/>
    <w:rsid w:val="007F0993"/>
    <w:rsid w:val="007F14F0"/>
    <w:rsid w:val="007F170C"/>
    <w:rsid w:val="007F1D7A"/>
    <w:rsid w:val="007F1FAD"/>
    <w:rsid w:val="007F20BB"/>
    <w:rsid w:val="007F2175"/>
    <w:rsid w:val="007F2503"/>
    <w:rsid w:val="007F2B26"/>
    <w:rsid w:val="007F2C5D"/>
    <w:rsid w:val="007F2F1A"/>
    <w:rsid w:val="007F31A8"/>
    <w:rsid w:val="007F33C4"/>
    <w:rsid w:val="007F35E9"/>
    <w:rsid w:val="007F3990"/>
    <w:rsid w:val="007F3995"/>
    <w:rsid w:val="007F3BDA"/>
    <w:rsid w:val="007F3D27"/>
    <w:rsid w:val="007F44C9"/>
    <w:rsid w:val="007F4755"/>
    <w:rsid w:val="007F4FAF"/>
    <w:rsid w:val="007F59A9"/>
    <w:rsid w:val="007F5D44"/>
    <w:rsid w:val="007F6138"/>
    <w:rsid w:val="007F61E4"/>
    <w:rsid w:val="007F62F4"/>
    <w:rsid w:val="007F6673"/>
    <w:rsid w:val="007F67FF"/>
    <w:rsid w:val="007F6932"/>
    <w:rsid w:val="007F72A8"/>
    <w:rsid w:val="007F75B9"/>
    <w:rsid w:val="007F7AF1"/>
    <w:rsid w:val="007F7DE1"/>
    <w:rsid w:val="007F7EE7"/>
    <w:rsid w:val="0080055B"/>
    <w:rsid w:val="00800AE4"/>
    <w:rsid w:val="00800FC2"/>
    <w:rsid w:val="0080116F"/>
    <w:rsid w:val="008011BA"/>
    <w:rsid w:val="00801316"/>
    <w:rsid w:val="00801564"/>
    <w:rsid w:val="0080174D"/>
    <w:rsid w:val="008018B3"/>
    <w:rsid w:val="00801CD4"/>
    <w:rsid w:val="00801EB6"/>
    <w:rsid w:val="008022F1"/>
    <w:rsid w:val="008026E3"/>
    <w:rsid w:val="008026EE"/>
    <w:rsid w:val="00802790"/>
    <w:rsid w:val="00802BF2"/>
    <w:rsid w:val="00802F31"/>
    <w:rsid w:val="008032F3"/>
    <w:rsid w:val="00803826"/>
    <w:rsid w:val="00803CDD"/>
    <w:rsid w:val="0080409B"/>
    <w:rsid w:val="0080424E"/>
    <w:rsid w:val="008046A6"/>
    <w:rsid w:val="00804C07"/>
    <w:rsid w:val="00804C8F"/>
    <w:rsid w:val="00804CE2"/>
    <w:rsid w:val="0080524A"/>
    <w:rsid w:val="00805575"/>
    <w:rsid w:val="00805984"/>
    <w:rsid w:val="00806405"/>
    <w:rsid w:val="00806BB8"/>
    <w:rsid w:val="00806C7C"/>
    <w:rsid w:val="00806EED"/>
    <w:rsid w:val="0080706A"/>
    <w:rsid w:val="00807153"/>
    <w:rsid w:val="00807422"/>
    <w:rsid w:val="0080757F"/>
    <w:rsid w:val="00807971"/>
    <w:rsid w:val="00807B36"/>
    <w:rsid w:val="00807D08"/>
    <w:rsid w:val="00810062"/>
    <w:rsid w:val="0081007E"/>
    <w:rsid w:val="00810421"/>
    <w:rsid w:val="00810552"/>
    <w:rsid w:val="00811044"/>
    <w:rsid w:val="00811109"/>
    <w:rsid w:val="00811419"/>
    <w:rsid w:val="00811B5F"/>
    <w:rsid w:val="008120EE"/>
    <w:rsid w:val="008121DB"/>
    <w:rsid w:val="00812858"/>
    <w:rsid w:val="00812922"/>
    <w:rsid w:val="008129A8"/>
    <w:rsid w:val="008131F3"/>
    <w:rsid w:val="008132EF"/>
    <w:rsid w:val="0081336E"/>
    <w:rsid w:val="008133E5"/>
    <w:rsid w:val="008137A1"/>
    <w:rsid w:val="00813B69"/>
    <w:rsid w:val="00813B9C"/>
    <w:rsid w:val="00813F69"/>
    <w:rsid w:val="0081408F"/>
    <w:rsid w:val="008148C9"/>
    <w:rsid w:val="00814C71"/>
    <w:rsid w:val="00814F6F"/>
    <w:rsid w:val="00815040"/>
    <w:rsid w:val="00815131"/>
    <w:rsid w:val="00815224"/>
    <w:rsid w:val="008154F0"/>
    <w:rsid w:val="008156A9"/>
    <w:rsid w:val="00815BB9"/>
    <w:rsid w:val="00815E32"/>
    <w:rsid w:val="008164E6"/>
    <w:rsid w:val="00816954"/>
    <w:rsid w:val="008171C0"/>
    <w:rsid w:val="0081798B"/>
    <w:rsid w:val="00817EA4"/>
    <w:rsid w:val="00817F48"/>
    <w:rsid w:val="00820171"/>
    <w:rsid w:val="00820305"/>
    <w:rsid w:val="00820735"/>
    <w:rsid w:val="00820861"/>
    <w:rsid w:val="00820CBF"/>
    <w:rsid w:val="00820E1F"/>
    <w:rsid w:val="008211BC"/>
    <w:rsid w:val="0082144E"/>
    <w:rsid w:val="00821625"/>
    <w:rsid w:val="00821673"/>
    <w:rsid w:val="008217EC"/>
    <w:rsid w:val="0082226B"/>
    <w:rsid w:val="0082253B"/>
    <w:rsid w:val="0082273F"/>
    <w:rsid w:val="008227F6"/>
    <w:rsid w:val="0082280D"/>
    <w:rsid w:val="00822895"/>
    <w:rsid w:val="00822D42"/>
    <w:rsid w:val="00822DCA"/>
    <w:rsid w:val="00822FD5"/>
    <w:rsid w:val="008234A3"/>
    <w:rsid w:val="008236D6"/>
    <w:rsid w:val="00823746"/>
    <w:rsid w:val="00823C85"/>
    <w:rsid w:val="00823E94"/>
    <w:rsid w:val="00824598"/>
    <w:rsid w:val="00824834"/>
    <w:rsid w:val="008249C9"/>
    <w:rsid w:val="00824BA4"/>
    <w:rsid w:val="0082503F"/>
    <w:rsid w:val="00825296"/>
    <w:rsid w:val="0082539D"/>
    <w:rsid w:val="008258B5"/>
    <w:rsid w:val="00825A7C"/>
    <w:rsid w:val="00825F38"/>
    <w:rsid w:val="00825FBA"/>
    <w:rsid w:val="008276DE"/>
    <w:rsid w:val="00827EA4"/>
    <w:rsid w:val="008300DC"/>
    <w:rsid w:val="00830448"/>
    <w:rsid w:val="008304B5"/>
    <w:rsid w:val="008316E9"/>
    <w:rsid w:val="00831FDC"/>
    <w:rsid w:val="00832191"/>
    <w:rsid w:val="00832873"/>
    <w:rsid w:val="008329D9"/>
    <w:rsid w:val="00832E25"/>
    <w:rsid w:val="00832F1E"/>
    <w:rsid w:val="00832F2F"/>
    <w:rsid w:val="008333CF"/>
    <w:rsid w:val="008334A0"/>
    <w:rsid w:val="00833BC5"/>
    <w:rsid w:val="00834AC4"/>
    <w:rsid w:val="00834D8B"/>
    <w:rsid w:val="00834DA4"/>
    <w:rsid w:val="00835454"/>
    <w:rsid w:val="00835511"/>
    <w:rsid w:val="00835599"/>
    <w:rsid w:val="008358B9"/>
    <w:rsid w:val="008358DF"/>
    <w:rsid w:val="008359B7"/>
    <w:rsid w:val="00835A1B"/>
    <w:rsid w:val="008364C0"/>
    <w:rsid w:val="008369AA"/>
    <w:rsid w:val="008369D0"/>
    <w:rsid w:val="00836D2A"/>
    <w:rsid w:val="00836DDE"/>
    <w:rsid w:val="00837034"/>
    <w:rsid w:val="008376E7"/>
    <w:rsid w:val="00837727"/>
    <w:rsid w:val="00837814"/>
    <w:rsid w:val="00837CE9"/>
    <w:rsid w:val="00837DC6"/>
    <w:rsid w:val="008401AA"/>
    <w:rsid w:val="008403F9"/>
    <w:rsid w:val="00840C71"/>
    <w:rsid w:val="00841170"/>
    <w:rsid w:val="008412BE"/>
    <w:rsid w:val="00841C35"/>
    <w:rsid w:val="00841FB0"/>
    <w:rsid w:val="00842399"/>
    <w:rsid w:val="00842B57"/>
    <w:rsid w:val="00842E20"/>
    <w:rsid w:val="008430AC"/>
    <w:rsid w:val="00843503"/>
    <w:rsid w:val="00843D85"/>
    <w:rsid w:val="00843E75"/>
    <w:rsid w:val="0084454F"/>
    <w:rsid w:val="00844611"/>
    <w:rsid w:val="008446BF"/>
    <w:rsid w:val="00844B97"/>
    <w:rsid w:val="00845500"/>
    <w:rsid w:val="00845831"/>
    <w:rsid w:val="00845A31"/>
    <w:rsid w:val="00845D92"/>
    <w:rsid w:val="00845ED9"/>
    <w:rsid w:val="0084626E"/>
    <w:rsid w:val="00846558"/>
    <w:rsid w:val="008466F7"/>
    <w:rsid w:val="0084673F"/>
    <w:rsid w:val="00846D92"/>
    <w:rsid w:val="00846F46"/>
    <w:rsid w:val="00846F7A"/>
    <w:rsid w:val="00846FBA"/>
    <w:rsid w:val="00847711"/>
    <w:rsid w:val="008477BD"/>
    <w:rsid w:val="00847A23"/>
    <w:rsid w:val="00847F1B"/>
    <w:rsid w:val="00850138"/>
    <w:rsid w:val="008503F8"/>
    <w:rsid w:val="008503F9"/>
    <w:rsid w:val="008504B8"/>
    <w:rsid w:val="00850536"/>
    <w:rsid w:val="00850796"/>
    <w:rsid w:val="00850AFD"/>
    <w:rsid w:val="00850B5C"/>
    <w:rsid w:val="008516BA"/>
    <w:rsid w:val="00851D9E"/>
    <w:rsid w:val="00852578"/>
    <w:rsid w:val="008525B1"/>
    <w:rsid w:val="00852689"/>
    <w:rsid w:val="00852B33"/>
    <w:rsid w:val="00852C82"/>
    <w:rsid w:val="00852CA1"/>
    <w:rsid w:val="008532C5"/>
    <w:rsid w:val="0085447C"/>
    <w:rsid w:val="00854509"/>
    <w:rsid w:val="0085471E"/>
    <w:rsid w:val="008549D5"/>
    <w:rsid w:val="00854D71"/>
    <w:rsid w:val="00855D0F"/>
    <w:rsid w:val="00855F3D"/>
    <w:rsid w:val="008563A1"/>
    <w:rsid w:val="00857119"/>
    <w:rsid w:val="0085795B"/>
    <w:rsid w:val="00857BC8"/>
    <w:rsid w:val="00857C23"/>
    <w:rsid w:val="00857C2C"/>
    <w:rsid w:val="00857D74"/>
    <w:rsid w:val="00857F09"/>
    <w:rsid w:val="0085A158"/>
    <w:rsid w:val="0085CAFA"/>
    <w:rsid w:val="0085ECBC"/>
    <w:rsid w:val="0085ED97"/>
    <w:rsid w:val="008600DF"/>
    <w:rsid w:val="00860167"/>
    <w:rsid w:val="00860315"/>
    <w:rsid w:val="0086038F"/>
    <w:rsid w:val="008605CD"/>
    <w:rsid w:val="008607C5"/>
    <w:rsid w:val="0086084E"/>
    <w:rsid w:val="00860A0D"/>
    <w:rsid w:val="00860AA6"/>
    <w:rsid w:val="00860F72"/>
    <w:rsid w:val="008610FE"/>
    <w:rsid w:val="008611C0"/>
    <w:rsid w:val="00861203"/>
    <w:rsid w:val="0086132E"/>
    <w:rsid w:val="00861482"/>
    <w:rsid w:val="008615C5"/>
    <w:rsid w:val="0086165C"/>
    <w:rsid w:val="008621B0"/>
    <w:rsid w:val="00862CE2"/>
    <w:rsid w:val="00862F84"/>
    <w:rsid w:val="008633C1"/>
    <w:rsid w:val="008638B3"/>
    <w:rsid w:val="00863C07"/>
    <w:rsid w:val="00863F74"/>
    <w:rsid w:val="0086457D"/>
    <w:rsid w:val="00864844"/>
    <w:rsid w:val="00864962"/>
    <w:rsid w:val="00864AF7"/>
    <w:rsid w:val="00864F27"/>
    <w:rsid w:val="00865220"/>
    <w:rsid w:val="0086540E"/>
    <w:rsid w:val="0086565C"/>
    <w:rsid w:val="0086584E"/>
    <w:rsid w:val="00865C34"/>
    <w:rsid w:val="00865C4A"/>
    <w:rsid w:val="00865E02"/>
    <w:rsid w:val="00865E88"/>
    <w:rsid w:val="008663FA"/>
    <w:rsid w:val="008666B1"/>
    <w:rsid w:val="00866B58"/>
    <w:rsid w:val="00866CBF"/>
    <w:rsid w:val="00866D41"/>
    <w:rsid w:val="008670BC"/>
    <w:rsid w:val="008670F0"/>
    <w:rsid w:val="00867172"/>
    <w:rsid w:val="00867584"/>
    <w:rsid w:val="00867595"/>
    <w:rsid w:val="008678F7"/>
    <w:rsid w:val="00867C65"/>
    <w:rsid w:val="00870035"/>
    <w:rsid w:val="0087087C"/>
    <w:rsid w:val="00870DD7"/>
    <w:rsid w:val="00871133"/>
    <w:rsid w:val="00871517"/>
    <w:rsid w:val="0087198D"/>
    <w:rsid w:val="00871C6C"/>
    <w:rsid w:val="008728B4"/>
    <w:rsid w:val="00872FA8"/>
    <w:rsid w:val="00873013"/>
    <w:rsid w:val="008730D1"/>
    <w:rsid w:val="008730D8"/>
    <w:rsid w:val="0087321D"/>
    <w:rsid w:val="0087375E"/>
    <w:rsid w:val="0087378C"/>
    <w:rsid w:val="008741B3"/>
    <w:rsid w:val="008744E9"/>
    <w:rsid w:val="0087453A"/>
    <w:rsid w:val="00874EEE"/>
    <w:rsid w:val="00875414"/>
    <w:rsid w:val="008755F1"/>
    <w:rsid w:val="008756C8"/>
    <w:rsid w:val="008757CC"/>
    <w:rsid w:val="00875ACD"/>
    <w:rsid w:val="00875B99"/>
    <w:rsid w:val="008763F0"/>
    <w:rsid w:val="00876476"/>
    <w:rsid w:val="00876556"/>
    <w:rsid w:val="0087672C"/>
    <w:rsid w:val="008768C6"/>
    <w:rsid w:val="00876BF1"/>
    <w:rsid w:val="00876C9D"/>
    <w:rsid w:val="00876E64"/>
    <w:rsid w:val="00876E65"/>
    <w:rsid w:val="008772F9"/>
    <w:rsid w:val="008776BD"/>
    <w:rsid w:val="00877788"/>
    <w:rsid w:val="0088080E"/>
    <w:rsid w:val="00880B07"/>
    <w:rsid w:val="00880B7B"/>
    <w:rsid w:val="00880C53"/>
    <w:rsid w:val="00880E13"/>
    <w:rsid w:val="00880EAC"/>
    <w:rsid w:val="00880FDD"/>
    <w:rsid w:val="00881131"/>
    <w:rsid w:val="008812FC"/>
    <w:rsid w:val="0088178D"/>
    <w:rsid w:val="00881C2B"/>
    <w:rsid w:val="0088222B"/>
    <w:rsid w:val="008823C3"/>
    <w:rsid w:val="0088290C"/>
    <w:rsid w:val="00882B46"/>
    <w:rsid w:val="00882C58"/>
    <w:rsid w:val="00882DE4"/>
    <w:rsid w:val="008835FC"/>
    <w:rsid w:val="008840C4"/>
    <w:rsid w:val="0088431C"/>
    <w:rsid w:val="00884399"/>
    <w:rsid w:val="0088446E"/>
    <w:rsid w:val="00884A02"/>
    <w:rsid w:val="00885216"/>
    <w:rsid w:val="0088526B"/>
    <w:rsid w:val="0088591A"/>
    <w:rsid w:val="0088602B"/>
    <w:rsid w:val="00886834"/>
    <w:rsid w:val="00886D05"/>
    <w:rsid w:val="00886E84"/>
    <w:rsid w:val="008871CB"/>
    <w:rsid w:val="0088731D"/>
    <w:rsid w:val="008873A6"/>
    <w:rsid w:val="008873DB"/>
    <w:rsid w:val="00887988"/>
    <w:rsid w:val="00887DA2"/>
    <w:rsid w:val="00890348"/>
    <w:rsid w:val="008906D3"/>
    <w:rsid w:val="00890787"/>
    <w:rsid w:val="00890BE3"/>
    <w:rsid w:val="00890E4C"/>
    <w:rsid w:val="00890F2E"/>
    <w:rsid w:val="00890F6D"/>
    <w:rsid w:val="00891748"/>
    <w:rsid w:val="0089181C"/>
    <w:rsid w:val="008918BC"/>
    <w:rsid w:val="00891B17"/>
    <w:rsid w:val="00891B96"/>
    <w:rsid w:val="00891C40"/>
    <w:rsid w:val="00891E58"/>
    <w:rsid w:val="00891F51"/>
    <w:rsid w:val="00891F77"/>
    <w:rsid w:val="00892047"/>
    <w:rsid w:val="008922D1"/>
    <w:rsid w:val="0089279E"/>
    <w:rsid w:val="00892C03"/>
    <w:rsid w:val="00892DD1"/>
    <w:rsid w:val="00892FBC"/>
    <w:rsid w:val="00893115"/>
    <w:rsid w:val="0089338B"/>
    <w:rsid w:val="00893BEF"/>
    <w:rsid w:val="00893C10"/>
    <w:rsid w:val="00893FAC"/>
    <w:rsid w:val="008945C7"/>
    <w:rsid w:val="00894787"/>
    <w:rsid w:val="00894D69"/>
    <w:rsid w:val="00894F47"/>
    <w:rsid w:val="008953E4"/>
    <w:rsid w:val="00895B85"/>
    <w:rsid w:val="00895D6A"/>
    <w:rsid w:val="00895E52"/>
    <w:rsid w:val="00895E7A"/>
    <w:rsid w:val="0089619B"/>
    <w:rsid w:val="00896A4D"/>
    <w:rsid w:val="008970B8"/>
    <w:rsid w:val="008972DC"/>
    <w:rsid w:val="008974B8"/>
    <w:rsid w:val="00897764"/>
    <w:rsid w:val="00897B9E"/>
    <w:rsid w:val="008A0050"/>
    <w:rsid w:val="008A00A0"/>
    <w:rsid w:val="008A02F0"/>
    <w:rsid w:val="008A116B"/>
    <w:rsid w:val="008A1695"/>
    <w:rsid w:val="008A1BDC"/>
    <w:rsid w:val="008A1BF4"/>
    <w:rsid w:val="008A2037"/>
    <w:rsid w:val="008A22A3"/>
    <w:rsid w:val="008A2606"/>
    <w:rsid w:val="008A291F"/>
    <w:rsid w:val="008A2AA7"/>
    <w:rsid w:val="008A2C72"/>
    <w:rsid w:val="008A2CB6"/>
    <w:rsid w:val="008A2F39"/>
    <w:rsid w:val="008A331D"/>
    <w:rsid w:val="008A34AF"/>
    <w:rsid w:val="008A3832"/>
    <w:rsid w:val="008A38B5"/>
    <w:rsid w:val="008A3A31"/>
    <w:rsid w:val="008A3A6B"/>
    <w:rsid w:val="008A3AAD"/>
    <w:rsid w:val="008A3D65"/>
    <w:rsid w:val="008A4039"/>
    <w:rsid w:val="008A44D4"/>
    <w:rsid w:val="008A4A10"/>
    <w:rsid w:val="008A4A6A"/>
    <w:rsid w:val="008A4C4C"/>
    <w:rsid w:val="008A54F1"/>
    <w:rsid w:val="008A57B2"/>
    <w:rsid w:val="008A59EB"/>
    <w:rsid w:val="008A5FB5"/>
    <w:rsid w:val="008A6103"/>
    <w:rsid w:val="008A6232"/>
    <w:rsid w:val="008A644C"/>
    <w:rsid w:val="008A6E42"/>
    <w:rsid w:val="008A7789"/>
    <w:rsid w:val="008A7B68"/>
    <w:rsid w:val="008B0250"/>
    <w:rsid w:val="008B0441"/>
    <w:rsid w:val="008B04DE"/>
    <w:rsid w:val="008B052A"/>
    <w:rsid w:val="008B0732"/>
    <w:rsid w:val="008B0930"/>
    <w:rsid w:val="008B09E3"/>
    <w:rsid w:val="008B0AE4"/>
    <w:rsid w:val="008B149D"/>
    <w:rsid w:val="008B1677"/>
    <w:rsid w:val="008B1821"/>
    <w:rsid w:val="008B185D"/>
    <w:rsid w:val="008B18BF"/>
    <w:rsid w:val="008B1C13"/>
    <w:rsid w:val="008B2121"/>
    <w:rsid w:val="008B21FC"/>
    <w:rsid w:val="008B292F"/>
    <w:rsid w:val="008B2B05"/>
    <w:rsid w:val="008B2D9B"/>
    <w:rsid w:val="008B35C6"/>
    <w:rsid w:val="008B39C3"/>
    <w:rsid w:val="008B40BE"/>
    <w:rsid w:val="008B4164"/>
    <w:rsid w:val="008B4BA6"/>
    <w:rsid w:val="008B4C68"/>
    <w:rsid w:val="008B4D86"/>
    <w:rsid w:val="008B5485"/>
    <w:rsid w:val="008B5642"/>
    <w:rsid w:val="008B5648"/>
    <w:rsid w:val="008B5B48"/>
    <w:rsid w:val="008B5C2E"/>
    <w:rsid w:val="008B5F0C"/>
    <w:rsid w:val="008B6061"/>
    <w:rsid w:val="008B60AF"/>
    <w:rsid w:val="008B6353"/>
    <w:rsid w:val="008B6547"/>
    <w:rsid w:val="008B658D"/>
    <w:rsid w:val="008B6ADB"/>
    <w:rsid w:val="008B6D49"/>
    <w:rsid w:val="008B7716"/>
    <w:rsid w:val="008B783A"/>
    <w:rsid w:val="008C0517"/>
    <w:rsid w:val="008C05A5"/>
    <w:rsid w:val="008C07D7"/>
    <w:rsid w:val="008C0811"/>
    <w:rsid w:val="008C09B7"/>
    <w:rsid w:val="008C0F03"/>
    <w:rsid w:val="008C1624"/>
    <w:rsid w:val="008C1B76"/>
    <w:rsid w:val="008C2221"/>
    <w:rsid w:val="008C2285"/>
    <w:rsid w:val="008C2304"/>
    <w:rsid w:val="008C26C1"/>
    <w:rsid w:val="008C2B4B"/>
    <w:rsid w:val="008C2DC0"/>
    <w:rsid w:val="008C3473"/>
    <w:rsid w:val="008C3CCE"/>
    <w:rsid w:val="008C4022"/>
    <w:rsid w:val="008C4055"/>
    <w:rsid w:val="008C41ED"/>
    <w:rsid w:val="008C451F"/>
    <w:rsid w:val="008C4733"/>
    <w:rsid w:val="008C47D7"/>
    <w:rsid w:val="008C5691"/>
    <w:rsid w:val="008C59B4"/>
    <w:rsid w:val="008C5E24"/>
    <w:rsid w:val="008C629E"/>
    <w:rsid w:val="008C62EF"/>
    <w:rsid w:val="008C664F"/>
    <w:rsid w:val="008C7B0A"/>
    <w:rsid w:val="008C7C1D"/>
    <w:rsid w:val="008D016C"/>
    <w:rsid w:val="008D05F1"/>
    <w:rsid w:val="008D080B"/>
    <w:rsid w:val="008D08E7"/>
    <w:rsid w:val="008D0A17"/>
    <w:rsid w:val="008D0ACD"/>
    <w:rsid w:val="008D0BEF"/>
    <w:rsid w:val="008D0D1A"/>
    <w:rsid w:val="008D14ED"/>
    <w:rsid w:val="008D1A6C"/>
    <w:rsid w:val="008D1B3F"/>
    <w:rsid w:val="008D1FEB"/>
    <w:rsid w:val="008D26A6"/>
    <w:rsid w:val="008D280C"/>
    <w:rsid w:val="008D2C3C"/>
    <w:rsid w:val="008D35CC"/>
    <w:rsid w:val="008D3D97"/>
    <w:rsid w:val="008D4152"/>
    <w:rsid w:val="008D48F0"/>
    <w:rsid w:val="008D4FEB"/>
    <w:rsid w:val="008D509B"/>
    <w:rsid w:val="008D5888"/>
    <w:rsid w:val="008D588A"/>
    <w:rsid w:val="008D5939"/>
    <w:rsid w:val="008D5AB6"/>
    <w:rsid w:val="008D5ABE"/>
    <w:rsid w:val="008D6008"/>
    <w:rsid w:val="008D6173"/>
    <w:rsid w:val="008D6306"/>
    <w:rsid w:val="008D6793"/>
    <w:rsid w:val="008D6D8E"/>
    <w:rsid w:val="008D704B"/>
    <w:rsid w:val="008D715B"/>
    <w:rsid w:val="008D7962"/>
    <w:rsid w:val="008D7C49"/>
    <w:rsid w:val="008D7D32"/>
    <w:rsid w:val="008D7E6C"/>
    <w:rsid w:val="008D7F92"/>
    <w:rsid w:val="008D7FEB"/>
    <w:rsid w:val="008E0294"/>
    <w:rsid w:val="008E0310"/>
    <w:rsid w:val="008E073F"/>
    <w:rsid w:val="008E11E9"/>
    <w:rsid w:val="008E1241"/>
    <w:rsid w:val="008E1263"/>
    <w:rsid w:val="008E1416"/>
    <w:rsid w:val="008E1AF3"/>
    <w:rsid w:val="008E214C"/>
    <w:rsid w:val="008E21BD"/>
    <w:rsid w:val="008E2EE4"/>
    <w:rsid w:val="008E2F5D"/>
    <w:rsid w:val="008E31F9"/>
    <w:rsid w:val="008E339A"/>
    <w:rsid w:val="008E33EA"/>
    <w:rsid w:val="008E3552"/>
    <w:rsid w:val="008E39CE"/>
    <w:rsid w:val="008E3C23"/>
    <w:rsid w:val="008E4B79"/>
    <w:rsid w:val="008E5088"/>
    <w:rsid w:val="008E5482"/>
    <w:rsid w:val="008E5912"/>
    <w:rsid w:val="008E5923"/>
    <w:rsid w:val="008E5A05"/>
    <w:rsid w:val="008E63A3"/>
    <w:rsid w:val="008E64F1"/>
    <w:rsid w:val="008E6538"/>
    <w:rsid w:val="008E671C"/>
    <w:rsid w:val="008E6BB3"/>
    <w:rsid w:val="008E7B17"/>
    <w:rsid w:val="008F02EB"/>
    <w:rsid w:val="008F07C7"/>
    <w:rsid w:val="008F0ED9"/>
    <w:rsid w:val="008F16DC"/>
    <w:rsid w:val="008F190C"/>
    <w:rsid w:val="008F1A12"/>
    <w:rsid w:val="008F1CB7"/>
    <w:rsid w:val="008F20E3"/>
    <w:rsid w:val="008F23AD"/>
    <w:rsid w:val="008F2614"/>
    <w:rsid w:val="008F289C"/>
    <w:rsid w:val="008F295B"/>
    <w:rsid w:val="008F2C06"/>
    <w:rsid w:val="008F3135"/>
    <w:rsid w:val="008F32C7"/>
    <w:rsid w:val="008F3492"/>
    <w:rsid w:val="008F3661"/>
    <w:rsid w:val="008F3901"/>
    <w:rsid w:val="008F3C19"/>
    <w:rsid w:val="008F3F94"/>
    <w:rsid w:val="008F41E1"/>
    <w:rsid w:val="008F431C"/>
    <w:rsid w:val="008F490F"/>
    <w:rsid w:val="008F49EE"/>
    <w:rsid w:val="008F4AE9"/>
    <w:rsid w:val="008F4DC8"/>
    <w:rsid w:val="008F4F02"/>
    <w:rsid w:val="008F4FBA"/>
    <w:rsid w:val="008F525E"/>
    <w:rsid w:val="008F528F"/>
    <w:rsid w:val="008F5452"/>
    <w:rsid w:val="008F5C89"/>
    <w:rsid w:val="008F655B"/>
    <w:rsid w:val="008F65CB"/>
    <w:rsid w:val="008F6E61"/>
    <w:rsid w:val="008F70D5"/>
    <w:rsid w:val="008F723B"/>
    <w:rsid w:val="008F7893"/>
    <w:rsid w:val="008F7D17"/>
    <w:rsid w:val="0090075C"/>
    <w:rsid w:val="00900EAF"/>
    <w:rsid w:val="009013AD"/>
    <w:rsid w:val="00901564"/>
    <w:rsid w:val="00901C7D"/>
    <w:rsid w:val="00901D31"/>
    <w:rsid w:val="00901D49"/>
    <w:rsid w:val="00901DE7"/>
    <w:rsid w:val="009020CB"/>
    <w:rsid w:val="009022E8"/>
    <w:rsid w:val="00902B54"/>
    <w:rsid w:val="00902EE6"/>
    <w:rsid w:val="00902FB4"/>
    <w:rsid w:val="00903344"/>
    <w:rsid w:val="009036A4"/>
    <w:rsid w:val="009036D8"/>
    <w:rsid w:val="00903830"/>
    <w:rsid w:val="00903DA9"/>
    <w:rsid w:val="00904532"/>
    <w:rsid w:val="009048E9"/>
    <w:rsid w:val="00904B28"/>
    <w:rsid w:val="0090524D"/>
    <w:rsid w:val="009057DF"/>
    <w:rsid w:val="00905932"/>
    <w:rsid w:val="00905D6E"/>
    <w:rsid w:val="00905F44"/>
    <w:rsid w:val="009060F5"/>
    <w:rsid w:val="009062D2"/>
    <w:rsid w:val="009066B8"/>
    <w:rsid w:val="00906A8B"/>
    <w:rsid w:val="00906CAB"/>
    <w:rsid w:val="00907439"/>
    <w:rsid w:val="00907624"/>
    <w:rsid w:val="00907B00"/>
    <w:rsid w:val="0091042B"/>
    <w:rsid w:val="009105EE"/>
    <w:rsid w:val="0091096B"/>
    <w:rsid w:val="00910A41"/>
    <w:rsid w:val="00910DEE"/>
    <w:rsid w:val="009112E1"/>
    <w:rsid w:val="00911366"/>
    <w:rsid w:val="0091145A"/>
    <w:rsid w:val="00911604"/>
    <w:rsid w:val="00911D0A"/>
    <w:rsid w:val="00911E49"/>
    <w:rsid w:val="00911F3B"/>
    <w:rsid w:val="009121B7"/>
    <w:rsid w:val="00912454"/>
    <w:rsid w:val="009124AC"/>
    <w:rsid w:val="00912A50"/>
    <w:rsid w:val="00912C7F"/>
    <w:rsid w:val="00912CD1"/>
    <w:rsid w:val="00912EF5"/>
    <w:rsid w:val="00913393"/>
    <w:rsid w:val="00913551"/>
    <w:rsid w:val="00913BFF"/>
    <w:rsid w:val="0091403F"/>
    <w:rsid w:val="009146B4"/>
    <w:rsid w:val="00914966"/>
    <w:rsid w:val="00914CA1"/>
    <w:rsid w:val="00914CC9"/>
    <w:rsid w:val="00914D17"/>
    <w:rsid w:val="00914D2C"/>
    <w:rsid w:val="00915235"/>
    <w:rsid w:val="009154ED"/>
    <w:rsid w:val="00915601"/>
    <w:rsid w:val="0091560D"/>
    <w:rsid w:val="00915922"/>
    <w:rsid w:val="00915B7C"/>
    <w:rsid w:val="00915D1A"/>
    <w:rsid w:val="00916259"/>
    <w:rsid w:val="00916449"/>
    <w:rsid w:val="00916787"/>
    <w:rsid w:val="00916AC4"/>
    <w:rsid w:val="00916EE2"/>
    <w:rsid w:val="009174DB"/>
    <w:rsid w:val="00917598"/>
    <w:rsid w:val="00917A79"/>
    <w:rsid w:val="00917BA0"/>
    <w:rsid w:val="009200D6"/>
    <w:rsid w:val="0092045F"/>
    <w:rsid w:val="0092048E"/>
    <w:rsid w:val="00920F5B"/>
    <w:rsid w:val="00921148"/>
    <w:rsid w:val="00921228"/>
    <w:rsid w:val="0092128C"/>
    <w:rsid w:val="009215DD"/>
    <w:rsid w:val="00921653"/>
    <w:rsid w:val="00921981"/>
    <w:rsid w:val="00921A94"/>
    <w:rsid w:val="0092226F"/>
    <w:rsid w:val="00922390"/>
    <w:rsid w:val="0092245E"/>
    <w:rsid w:val="00922AFA"/>
    <w:rsid w:val="00922FEB"/>
    <w:rsid w:val="00923047"/>
    <w:rsid w:val="00923798"/>
    <w:rsid w:val="00923970"/>
    <w:rsid w:val="0092410D"/>
    <w:rsid w:val="0092447D"/>
    <w:rsid w:val="00924740"/>
    <w:rsid w:val="00924E23"/>
    <w:rsid w:val="009250B3"/>
    <w:rsid w:val="009258EF"/>
    <w:rsid w:val="00925984"/>
    <w:rsid w:val="009259B3"/>
    <w:rsid w:val="00925C7D"/>
    <w:rsid w:val="0092630F"/>
    <w:rsid w:val="009263C7"/>
    <w:rsid w:val="0092665D"/>
    <w:rsid w:val="00926829"/>
    <w:rsid w:val="00926890"/>
    <w:rsid w:val="0092786B"/>
    <w:rsid w:val="009278EF"/>
    <w:rsid w:val="009301DB"/>
    <w:rsid w:val="009302F5"/>
    <w:rsid w:val="0093035B"/>
    <w:rsid w:val="009303C1"/>
    <w:rsid w:val="009310D5"/>
    <w:rsid w:val="009313E3"/>
    <w:rsid w:val="00931455"/>
    <w:rsid w:val="009315A8"/>
    <w:rsid w:val="00931733"/>
    <w:rsid w:val="00932066"/>
    <w:rsid w:val="009324D0"/>
    <w:rsid w:val="009324E9"/>
    <w:rsid w:val="00932A25"/>
    <w:rsid w:val="00932CAE"/>
    <w:rsid w:val="00932F43"/>
    <w:rsid w:val="00933421"/>
    <w:rsid w:val="00933B68"/>
    <w:rsid w:val="00933F3A"/>
    <w:rsid w:val="0093483A"/>
    <w:rsid w:val="00934961"/>
    <w:rsid w:val="00934A41"/>
    <w:rsid w:val="00934A8C"/>
    <w:rsid w:val="00934FDD"/>
    <w:rsid w:val="0093502C"/>
    <w:rsid w:val="00935237"/>
    <w:rsid w:val="00935DD5"/>
    <w:rsid w:val="00936187"/>
    <w:rsid w:val="009365D5"/>
    <w:rsid w:val="009369F2"/>
    <w:rsid w:val="009371F8"/>
    <w:rsid w:val="009402BE"/>
    <w:rsid w:val="00940443"/>
    <w:rsid w:val="0094047C"/>
    <w:rsid w:val="009404FC"/>
    <w:rsid w:val="0094075E"/>
    <w:rsid w:val="009407F2"/>
    <w:rsid w:val="00940B6A"/>
    <w:rsid w:val="009411DE"/>
    <w:rsid w:val="00941257"/>
    <w:rsid w:val="009417FF"/>
    <w:rsid w:val="00941924"/>
    <w:rsid w:val="0094197F"/>
    <w:rsid w:val="00941A5E"/>
    <w:rsid w:val="00941AA5"/>
    <w:rsid w:val="00941F65"/>
    <w:rsid w:val="00941FD8"/>
    <w:rsid w:val="0094245D"/>
    <w:rsid w:val="009426A2"/>
    <w:rsid w:val="00942855"/>
    <w:rsid w:val="00942B49"/>
    <w:rsid w:val="00942C9B"/>
    <w:rsid w:val="009435D8"/>
    <w:rsid w:val="00943953"/>
    <w:rsid w:val="00943D0E"/>
    <w:rsid w:val="00943D3A"/>
    <w:rsid w:val="00943E22"/>
    <w:rsid w:val="00944810"/>
    <w:rsid w:val="00944C34"/>
    <w:rsid w:val="00944DC3"/>
    <w:rsid w:val="009451C1"/>
    <w:rsid w:val="00945279"/>
    <w:rsid w:val="0094564E"/>
    <w:rsid w:val="00945B59"/>
    <w:rsid w:val="00945ECA"/>
    <w:rsid w:val="00945F1D"/>
    <w:rsid w:val="00946050"/>
    <w:rsid w:val="00946366"/>
    <w:rsid w:val="009464A9"/>
    <w:rsid w:val="009465CE"/>
    <w:rsid w:val="00946A7D"/>
    <w:rsid w:val="00946B54"/>
    <w:rsid w:val="009471B0"/>
    <w:rsid w:val="009476D3"/>
    <w:rsid w:val="00947A0E"/>
    <w:rsid w:val="00947FAD"/>
    <w:rsid w:val="0095008A"/>
    <w:rsid w:val="009501AF"/>
    <w:rsid w:val="00950669"/>
    <w:rsid w:val="00950775"/>
    <w:rsid w:val="00950CC8"/>
    <w:rsid w:val="00951627"/>
    <w:rsid w:val="00951CBA"/>
    <w:rsid w:val="00951CF2"/>
    <w:rsid w:val="009521AD"/>
    <w:rsid w:val="009522CB"/>
    <w:rsid w:val="00952AED"/>
    <w:rsid w:val="00952F67"/>
    <w:rsid w:val="009531BA"/>
    <w:rsid w:val="00953C24"/>
    <w:rsid w:val="00953CBE"/>
    <w:rsid w:val="00953D41"/>
    <w:rsid w:val="00954100"/>
    <w:rsid w:val="00954180"/>
    <w:rsid w:val="0095477D"/>
    <w:rsid w:val="009547D9"/>
    <w:rsid w:val="0095492F"/>
    <w:rsid w:val="009549CE"/>
    <w:rsid w:val="00955031"/>
    <w:rsid w:val="00955E4A"/>
    <w:rsid w:val="0095605D"/>
    <w:rsid w:val="009564DD"/>
    <w:rsid w:val="00956AB6"/>
    <w:rsid w:val="00956CC1"/>
    <w:rsid w:val="0095709F"/>
    <w:rsid w:val="0095724B"/>
    <w:rsid w:val="00957315"/>
    <w:rsid w:val="0095732E"/>
    <w:rsid w:val="009574EC"/>
    <w:rsid w:val="0095767B"/>
    <w:rsid w:val="00957A95"/>
    <w:rsid w:val="00957B7F"/>
    <w:rsid w:val="00960156"/>
    <w:rsid w:val="00960317"/>
    <w:rsid w:val="0096041D"/>
    <w:rsid w:val="00960470"/>
    <w:rsid w:val="00960807"/>
    <w:rsid w:val="00960A4B"/>
    <w:rsid w:val="009612B4"/>
    <w:rsid w:val="00961544"/>
    <w:rsid w:val="009616A7"/>
    <w:rsid w:val="009617E9"/>
    <w:rsid w:val="00961AEB"/>
    <w:rsid w:val="009620DD"/>
    <w:rsid w:val="00962BE6"/>
    <w:rsid w:val="00963B99"/>
    <w:rsid w:val="00963DBD"/>
    <w:rsid w:val="00963F38"/>
    <w:rsid w:val="00963FCE"/>
    <w:rsid w:val="009641E6"/>
    <w:rsid w:val="009644CE"/>
    <w:rsid w:val="00964FB8"/>
    <w:rsid w:val="00965318"/>
    <w:rsid w:val="00965469"/>
    <w:rsid w:val="00965512"/>
    <w:rsid w:val="00965E69"/>
    <w:rsid w:val="00965FEA"/>
    <w:rsid w:val="0096677C"/>
    <w:rsid w:val="00966D19"/>
    <w:rsid w:val="009672AC"/>
    <w:rsid w:val="0096739D"/>
    <w:rsid w:val="009673DA"/>
    <w:rsid w:val="00967451"/>
    <w:rsid w:val="00967537"/>
    <w:rsid w:val="009676BB"/>
    <w:rsid w:val="009700AE"/>
    <w:rsid w:val="0097012C"/>
    <w:rsid w:val="0097026E"/>
    <w:rsid w:val="009706F6"/>
    <w:rsid w:val="00970B6D"/>
    <w:rsid w:val="009715F1"/>
    <w:rsid w:val="009724E8"/>
    <w:rsid w:val="00972547"/>
    <w:rsid w:val="00972F4B"/>
    <w:rsid w:val="009734D8"/>
    <w:rsid w:val="0097352E"/>
    <w:rsid w:val="009735D7"/>
    <w:rsid w:val="009738DB"/>
    <w:rsid w:val="009740F3"/>
    <w:rsid w:val="00974224"/>
    <w:rsid w:val="009747F7"/>
    <w:rsid w:val="00974B56"/>
    <w:rsid w:val="00974CEC"/>
    <w:rsid w:val="00974F76"/>
    <w:rsid w:val="0097512E"/>
    <w:rsid w:val="0097543C"/>
    <w:rsid w:val="00975566"/>
    <w:rsid w:val="0097566B"/>
    <w:rsid w:val="00975A30"/>
    <w:rsid w:val="00975E06"/>
    <w:rsid w:val="009763C1"/>
    <w:rsid w:val="009768AC"/>
    <w:rsid w:val="00976976"/>
    <w:rsid w:val="00976D66"/>
    <w:rsid w:val="009772D8"/>
    <w:rsid w:val="009774A7"/>
    <w:rsid w:val="0097782D"/>
    <w:rsid w:val="00977835"/>
    <w:rsid w:val="00977C3C"/>
    <w:rsid w:val="00977D0F"/>
    <w:rsid w:val="009805DE"/>
    <w:rsid w:val="00980B2A"/>
    <w:rsid w:val="00980E17"/>
    <w:rsid w:val="00980EDA"/>
    <w:rsid w:val="00980F63"/>
    <w:rsid w:val="00981612"/>
    <w:rsid w:val="009816AE"/>
    <w:rsid w:val="009819F0"/>
    <w:rsid w:val="00981A36"/>
    <w:rsid w:val="00981A5D"/>
    <w:rsid w:val="00981EB7"/>
    <w:rsid w:val="0098201D"/>
    <w:rsid w:val="0098258F"/>
    <w:rsid w:val="009825EF"/>
    <w:rsid w:val="0098264C"/>
    <w:rsid w:val="00982B08"/>
    <w:rsid w:val="00982BC8"/>
    <w:rsid w:val="00982F8E"/>
    <w:rsid w:val="00983012"/>
    <w:rsid w:val="009834C3"/>
    <w:rsid w:val="009835B8"/>
    <w:rsid w:val="00983789"/>
    <w:rsid w:val="009837B3"/>
    <w:rsid w:val="00983C41"/>
    <w:rsid w:val="00983EE5"/>
    <w:rsid w:val="00984429"/>
    <w:rsid w:val="00984537"/>
    <w:rsid w:val="0098466A"/>
    <w:rsid w:val="00984941"/>
    <w:rsid w:val="00984960"/>
    <w:rsid w:val="00984B7B"/>
    <w:rsid w:val="00984EB6"/>
    <w:rsid w:val="009853A3"/>
    <w:rsid w:val="009855CD"/>
    <w:rsid w:val="00985825"/>
    <w:rsid w:val="009859B7"/>
    <w:rsid w:val="00985BBE"/>
    <w:rsid w:val="00985F0B"/>
    <w:rsid w:val="00986103"/>
    <w:rsid w:val="009862C3"/>
    <w:rsid w:val="0098635F"/>
    <w:rsid w:val="0098690B"/>
    <w:rsid w:val="00986A26"/>
    <w:rsid w:val="00986B1B"/>
    <w:rsid w:val="00986B3F"/>
    <w:rsid w:val="00986E5B"/>
    <w:rsid w:val="00986E90"/>
    <w:rsid w:val="00987763"/>
    <w:rsid w:val="00987997"/>
    <w:rsid w:val="00987EA5"/>
    <w:rsid w:val="009901CE"/>
    <w:rsid w:val="0099055D"/>
    <w:rsid w:val="00990BF6"/>
    <w:rsid w:val="00990F5C"/>
    <w:rsid w:val="00991106"/>
    <w:rsid w:val="00991532"/>
    <w:rsid w:val="00991766"/>
    <w:rsid w:val="0099195B"/>
    <w:rsid w:val="00991A0C"/>
    <w:rsid w:val="00991A19"/>
    <w:rsid w:val="009920FD"/>
    <w:rsid w:val="009922B8"/>
    <w:rsid w:val="0099244B"/>
    <w:rsid w:val="0099256E"/>
    <w:rsid w:val="0099270A"/>
    <w:rsid w:val="00992841"/>
    <w:rsid w:val="00992A0A"/>
    <w:rsid w:val="009933FF"/>
    <w:rsid w:val="00993412"/>
    <w:rsid w:val="009936F9"/>
    <w:rsid w:val="00993FB7"/>
    <w:rsid w:val="00994037"/>
    <w:rsid w:val="009949A5"/>
    <w:rsid w:val="00994FFD"/>
    <w:rsid w:val="0099561B"/>
    <w:rsid w:val="00995BB8"/>
    <w:rsid w:val="00995CFA"/>
    <w:rsid w:val="00995DE6"/>
    <w:rsid w:val="00995ECD"/>
    <w:rsid w:val="00995FB9"/>
    <w:rsid w:val="00996BFE"/>
    <w:rsid w:val="00996CC5"/>
    <w:rsid w:val="00997026"/>
    <w:rsid w:val="00997250"/>
    <w:rsid w:val="00997586"/>
    <w:rsid w:val="00997845"/>
    <w:rsid w:val="00997947"/>
    <w:rsid w:val="00997C75"/>
    <w:rsid w:val="0099DC2D"/>
    <w:rsid w:val="009A0416"/>
    <w:rsid w:val="009A04CE"/>
    <w:rsid w:val="009A0960"/>
    <w:rsid w:val="009A0A8D"/>
    <w:rsid w:val="009A1AAA"/>
    <w:rsid w:val="009A1F14"/>
    <w:rsid w:val="009A22F0"/>
    <w:rsid w:val="009A24BF"/>
    <w:rsid w:val="009A3352"/>
    <w:rsid w:val="009A358F"/>
    <w:rsid w:val="009A3856"/>
    <w:rsid w:val="009A3A3C"/>
    <w:rsid w:val="009A3E9A"/>
    <w:rsid w:val="009A41D4"/>
    <w:rsid w:val="009A4624"/>
    <w:rsid w:val="009A4C41"/>
    <w:rsid w:val="009A4D96"/>
    <w:rsid w:val="009A4F7A"/>
    <w:rsid w:val="009A5006"/>
    <w:rsid w:val="009A51B1"/>
    <w:rsid w:val="009A5425"/>
    <w:rsid w:val="009A558C"/>
    <w:rsid w:val="009A5C85"/>
    <w:rsid w:val="009A5D4C"/>
    <w:rsid w:val="009A5D66"/>
    <w:rsid w:val="009A6028"/>
    <w:rsid w:val="009A63C3"/>
    <w:rsid w:val="009A6527"/>
    <w:rsid w:val="009A6D3F"/>
    <w:rsid w:val="009A74DC"/>
    <w:rsid w:val="009A756D"/>
    <w:rsid w:val="009A7BBD"/>
    <w:rsid w:val="009B0157"/>
    <w:rsid w:val="009B04A6"/>
    <w:rsid w:val="009B04C1"/>
    <w:rsid w:val="009B0721"/>
    <w:rsid w:val="009B0825"/>
    <w:rsid w:val="009B0DF5"/>
    <w:rsid w:val="009B1674"/>
    <w:rsid w:val="009B16E1"/>
    <w:rsid w:val="009B18C9"/>
    <w:rsid w:val="009B1ADE"/>
    <w:rsid w:val="009B2501"/>
    <w:rsid w:val="009B2951"/>
    <w:rsid w:val="009B29E5"/>
    <w:rsid w:val="009B2C85"/>
    <w:rsid w:val="009B2DD3"/>
    <w:rsid w:val="009B2F8C"/>
    <w:rsid w:val="009B30CC"/>
    <w:rsid w:val="009B3B2E"/>
    <w:rsid w:val="009B3B6D"/>
    <w:rsid w:val="009B43E9"/>
    <w:rsid w:val="009B4A87"/>
    <w:rsid w:val="009B4E20"/>
    <w:rsid w:val="009B4EB9"/>
    <w:rsid w:val="009B5028"/>
    <w:rsid w:val="009B5158"/>
    <w:rsid w:val="009B5258"/>
    <w:rsid w:val="009B539E"/>
    <w:rsid w:val="009B549F"/>
    <w:rsid w:val="009B55BD"/>
    <w:rsid w:val="009B593E"/>
    <w:rsid w:val="009B5943"/>
    <w:rsid w:val="009B6187"/>
    <w:rsid w:val="009B62D0"/>
    <w:rsid w:val="009B62D7"/>
    <w:rsid w:val="009B63D2"/>
    <w:rsid w:val="009B6C97"/>
    <w:rsid w:val="009B6D46"/>
    <w:rsid w:val="009B6E06"/>
    <w:rsid w:val="009B6F14"/>
    <w:rsid w:val="009B789F"/>
    <w:rsid w:val="009B7954"/>
    <w:rsid w:val="009B7C69"/>
    <w:rsid w:val="009B7E36"/>
    <w:rsid w:val="009B7E8D"/>
    <w:rsid w:val="009B7F34"/>
    <w:rsid w:val="009B7FC9"/>
    <w:rsid w:val="009C008F"/>
    <w:rsid w:val="009C0376"/>
    <w:rsid w:val="009C04E7"/>
    <w:rsid w:val="009C0697"/>
    <w:rsid w:val="009C08C9"/>
    <w:rsid w:val="009C09A0"/>
    <w:rsid w:val="009C0BDF"/>
    <w:rsid w:val="009C12C0"/>
    <w:rsid w:val="009C1791"/>
    <w:rsid w:val="009C195A"/>
    <w:rsid w:val="009C19B0"/>
    <w:rsid w:val="009C1B45"/>
    <w:rsid w:val="009C1E0D"/>
    <w:rsid w:val="009C2338"/>
    <w:rsid w:val="009C25EF"/>
    <w:rsid w:val="009C3119"/>
    <w:rsid w:val="009C4466"/>
    <w:rsid w:val="009C446F"/>
    <w:rsid w:val="009C4902"/>
    <w:rsid w:val="009C4978"/>
    <w:rsid w:val="009C4C73"/>
    <w:rsid w:val="009C4EB1"/>
    <w:rsid w:val="009C4FA3"/>
    <w:rsid w:val="009C4FBE"/>
    <w:rsid w:val="009C5107"/>
    <w:rsid w:val="009C54BD"/>
    <w:rsid w:val="009C55A8"/>
    <w:rsid w:val="009C58A5"/>
    <w:rsid w:val="009C5AF3"/>
    <w:rsid w:val="009C6528"/>
    <w:rsid w:val="009C6678"/>
    <w:rsid w:val="009C6B3F"/>
    <w:rsid w:val="009C705E"/>
    <w:rsid w:val="009C71EB"/>
    <w:rsid w:val="009C72F8"/>
    <w:rsid w:val="009C74B1"/>
    <w:rsid w:val="009C7E90"/>
    <w:rsid w:val="009C7EAC"/>
    <w:rsid w:val="009C7EF0"/>
    <w:rsid w:val="009D017A"/>
    <w:rsid w:val="009D0397"/>
    <w:rsid w:val="009D040E"/>
    <w:rsid w:val="009D05B2"/>
    <w:rsid w:val="009D0934"/>
    <w:rsid w:val="009D1458"/>
    <w:rsid w:val="009D1848"/>
    <w:rsid w:val="009D1871"/>
    <w:rsid w:val="009D1FEA"/>
    <w:rsid w:val="009D21D0"/>
    <w:rsid w:val="009D2250"/>
    <w:rsid w:val="009D2943"/>
    <w:rsid w:val="009D2B2B"/>
    <w:rsid w:val="009D2EDA"/>
    <w:rsid w:val="009D4382"/>
    <w:rsid w:val="009D4539"/>
    <w:rsid w:val="009D4964"/>
    <w:rsid w:val="009D4AD4"/>
    <w:rsid w:val="009D4B89"/>
    <w:rsid w:val="009D4E30"/>
    <w:rsid w:val="009D5340"/>
    <w:rsid w:val="009D55B5"/>
    <w:rsid w:val="009D5B60"/>
    <w:rsid w:val="009D5C87"/>
    <w:rsid w:val="009D6638"/>
    <w:rsid w:val="009D667B"/>
    <w:rsid w:val="009D6836"/>
    <w:rsid w:val="009D6858"/>
    <w:rsid w:val="009D6942"/>
    <w:rsid w:val="009D6946"/>
    <w:rsid w:val="009D6AB7"/>
    <w:rsid w:val="009D7575"/>
    <w:rsid w:val="009D75C3"/>
    <w:rsid w:val="009D773C"/>
    <w:rsid w:val="009D77AB"/>
    <w:rsid w:val="009D7F6A"/>
    <w:rsid w:val="009E0220"/>
    <w:rsid w:val="009E02EC"/>
    <w:rsid w:val="009E03B2"/>
    <w:rsid w:val="009E1611"/>
    <w:rsid w:val="009E17C9"/>
    <w:rsid w:val="009E1EA6"/>
    <w:rsid w:val="009E1F07"/>
    <w:rsid w:val="009E2120"/>
    <w:rsid w:val="009E241F"/>
    <w:rsid w:val="009E2B4F"/>
    <w:rsid w:val="009E2B66"/>
    <w:rsid w:val="009E3526"/>
    <w:rsid w:val="009E355D"/>
    <w:rsid w:val="009E3630"/>
    <w:rsid w:val="009E4279"/>
    <w:rsid w:val="009E4614"/>
    <w:rsid w:val="009E4637"/>
    <w:rsid w:val="009E464B"/>
    <w:rsid w:val="009E489E"/>
    <w:rsid w:val="009E4BCF"/>
    <w:rsid w:val="009E4C7A"/>
    <w:rsid w:val="009E4FE4"/>
    <w:rsid w:val="009E53FB"/>
    <w:rsid w:val="009E560F"/>
    <w:rsid w:val="009E5A2B"/>
    <w:rsid w:val="009E5B23"/>
    <w:rsid w:val="009E5BD5"/>
    <w:rsid w:val="009E6254"/>
    <w:rsid w:val="009E65F6"/>
    <w:rsid w:val="009E6F4B"/>
    <w:rsid w:val="009E6FC1"/>
    <w:rsid w:val="009E7707"/>
    <w:rsid w:val="009E78EC"/>
    <w:rsid w:val="009E790B"/>
    <w:rsid w:val="009E791E"/>
    <w:rsid w:val="009E79A9"/>
    <w:rsid w:val="009E7A9A"/>
    <w:rsid w:val="009E7CEB"/>
    <w:rsid w:val="009EE57A"/>
    <w:rsid w:val="009F00A5"/>
    <w:rsid w:val="009F0218"/>
    <w:rsid w:val="009F040E"/>
    <w:rsid w:val="009F048E"/>
    <w:rsid w:val="009F091C"/>
    <w:rsid w:val="009F0952"/>
    <w:rsid w:val="009F0B0E"/>
    <w:rsid w:val="009F117C"/>
    <w:rsid w:val="009F12F3"/>
    <w:rsid w:val="009F1543"/>
    <w:rsid w:val="009F1735"/>
    <w:rsid w:val="009F1A4B"/>
    <w:rsid w:val="009F1D3B"/>
    <w:rsid w:val="009F1DA2"/>
    <w:rsid w:val="009F23E6"/>
    <w:rsid w:val="009F2678"/>
    <w:rsid w:val="009F2791"/>
    <w:rsid w:val="009F290D"/>
    <w:rsid w:val="009F2F4D"/>
    <w:rsid w:val="009F3584"/>
    <w:rsid w:val="009F3868"/>
    <w:rsid w:val="009F3F04"/>
    <w:rsid w:val="009F4169"/>
    <w:rsid w:val="009F492F"/>
    <w:rsid w:val="009F4DC9"/>
    <w:rsid w:val="009F534A"/>
    <w:rsid w:val="009F569F"/>
    <w:rsid w:val="009F57B4"/>
    <w:rsid w:val="009F5952"/>
    <w:rsid w:val="009F5959"/>
    <w:rsid w:val="009F59B9"/>
    <w:rsid w:val="009F59DD"/>
    <w:rsid w:val="009F6025"/>
    <w:rsid w:val="009F6140"/>
    <w:rsid w:val="009F6857"/>
    <w:rsid w:val="009F6882"/>
    <w:rsid w:val="009F7370"/>
    <w:rsid w:val="009F76C6"/>
    <w:rsid w:val="009F77E7"/>
    <w:rsid w:val="009F7B09"/>
    <w:rsid w:val="009F7C6A"/>
    <w:rsid w:val="009FDF42"/>
    <w:rsid w:val="00A00169"/>
    <w:rsid w:val="00A007FB"/>
    <w:rsid w:val="00A00FBF"/>
    <w:rsid w:val="00A0147F"/>
    <w:rsid w:val="00A01583"/>
    <w:rsid w:val="00A01810"/>
    <w:rsid w:val="00A01854"/>
    <w:rsid w:val="00A01E0F"/>
    <w:rsid w:val="00A01E8D"/>
    <w:rsid w:val="00A01FE1"/>
    <w:rsid w:val="00A0265F"/>
    <w:rsid w:val="00A02ACD"/>
    <w:rsid w:val="00A02C42"/>
    <w:rsid w:val="00A02CEC"/>
    <w:rsid w:val="00A02D00"/>
    <w:rsid w:val="00A02D17"/>
    <w:rsid w:val="00A02E99"/>
    <w:rsid w:val="00A03A8C"/>
    <w:rsid w:val="00A03C07"/>
    <w:rsid w:val="00A03F4F"/>
    <w:rsid w:val="00A0411D"/>
    <w:rsid w:val="00A04126"/>
    <w:rsid w:val="00A041BA"/>
    <w:rsid w:val="00A05063"/>
    <w:rsid w:val="00A05097"/>
    <w:rsid w:val="00A0511B"/>
    <w:rsid w:val="00A0517D"/>
    <w:rsid w:val="00A05205"/>
    <w:rsid w:val="00A054BF"/>
    <w:rsid w:val="00A05D47"/>
    <w:rsid w:val="00A05D7E"/>
    <w:rsid w:val="00A05E9F"/>
    <w:rsid w:val="00A060CF"/>
    <w:rsid w:val="00A062D9"/>
    <w:rsid w:val="00A063BE"/>
    <w:rsid w:val="00A068AF"/>
    <w:rsid w:val="00A06B04"/>
    <w:rsid w:val="00A078A3"/>
    <w:rsid w:val="00A07976"/>
    <w:rsid w:val="00A10155"/>
    <w:rsid w:val="00A10507"/>
    <w:rsid w:val="00A1079C"/>
    <w:rsid w:val="00A10BDE"/>
    <w:rsid w:val="00A10C5A"/>
    <w:rsid w:val="00A111E4"/>
    <w:rsid w:val="00A1174F"/>
    <w:rsid w:val="00A11920"/>
    <w:rsid w:val="00A11D73"/>
    <w:rsid w:val="00A1258A"/>
    <w:rsid w:val="00A12A4C"/>
    <w:rsid w:val="00A12A50"/>
    <w:rsid w:val="00A12BE0"/>
    <w:rsid w:val="00A12E4D"/>
    <w:rsid w:val="00A13292"/>
    <w:rsid w:val="00A132F7"/>
    <w:rsid w:val="00A1350E"/>
    <w:rsid w:val="00A13D35"/>
    <w:rsid w:val="00A14083"/>
    <w:rsid w:val="00A1475A"/>
    <w:rsid w:val="00A14CC2"/>
    <w:rsid w:val="00A15369"/>
    <w:rsid w:val="00A15672"/>
    <w:rsid w:val="00A158B3"/>
    <w:rsid w:val="00A166AD"/>
    <w:rsid w:val="00A167B6"/>
    <w:rsid w:val="00A167E9"/>
    <w:rsid w:val="00A1680D"/>
    <w:rsid w:val="00A16914"/>
    <w:rsid w:val="00A16B8E"/>
    <w:rsid w:val="00A1703C"/>
    <w:rsid w:val="00A17F94"/>
    <w:rsid w:val="00A20565"/>
    <w:rsid w:val="00A2068E"/>
    <w:rsid w:val="00A2071F"/>
    <w:rsid w:val="00A20A46"/>
    <w:rsid w:val="00A20D47"/>
    <w:rsid w:val="00A2100D"/>
    <w:rsid w:val="00A2111E"/>
    <w:rsid w:val="00A215FE"/>
    <w:rsid w:val="00A21635"/>
    <w:rsid w:val="00A218F9"/>
    <w:rsid w:val="00A21BA3"/>
    <w:rsid w:val="00A21BCF"/>
    <w:rsid w:val="00A22101"/>
    <w:rsid w:val="00A222C7"/>
    <w:rsid w:val="00A22622"/>
    <w:rsid w:val="00A2266D"/>
    <w:rsid w:val="00A22848"/>
    <w:rsid w:val="00A231F4"/>
    <w:rsid w:val="00A23976"/>
    <w:rsid w:val="00A23CD7"/>
    <w:rsid w:val="00A24252"/>
    <w:rsid w:val="00A2466D"/>
    <w:rsid w:val="00A24A57"/>
    <w:rsid w:val="00A24BBA"/>
    <w:rsid w:val="00A24D40"/>
    <w:rsid w:val="00A24D59"/>
    <w:rsid w:val="00A25680"/>
    <w:rsid w:val="00A2570F"/>
    <w:rsid w:val="00A2597C"/>
    <w:rsid w:val="00A25B88"/>
    <w:rsid w:val="00A25C09"/>
    <w:rsid w:val="00A25ED5"/>
    <w:rsid w:val="00A26203"/>
    <w:rsid w:val="00A265E5"/>
    <w:rsid w:val="00A26638"/>
    <w:rsid w:val="00A26863"/>
    <w:rsid w:val="00A26FA5"/>
    <w:rsid w:val="00A27474"/>
    <w:rsid w:val="00A2756E"/>
    <w:rsid w:val="00A27AA6"/>
    <w:rsid w:val="00A27BAB"/>
    <w:rsid w:val="00A27E20"/>
    <w:rsid w:val="00A30E23"/>
    <w:rsid w:val="00A30E29"/>
    <w:rsid w:val="00A312F3"/>
    <w:rsid w:val="00A31CBC"/>
    <w:rsid w:val="00A31E0E"/>
    <w:rsid w:val="00A31F6D"/>
    <w:rsid w:val="00A31F70"/>
    <w:rsid w:val="00A32166"/>
    <w:rsid w:val="00A32237"/>
    <w:rsid w:val="00A325F9"/>
    <w:rsid w:val="00A32B75"/>
    <w:rsid w:val="00A32DCC"/>
    <w:rsid w:val="00A32E98"/>
    <w:rsid w:val="00A32F29"/>
    <w:rsid w:val="00A3332F"/>
    <w:rsid w:val="00A338DE"/>
    <w:rsid w:val="00A33A3F"/>
    <w:rsid w:val="00A33EAD"/>
    <w:rsid w:val="00A34123"/>
    <w:rsid w:val="00A34168"/>
    <w:rsid w:val="00A34766"/>
    <w:rsid w:val="00A34A78"/>
    <w:rsid w:val="00A34D6B"/>
    <w:rsid w:val="00A3531E"/>
    <w:rsid w:val="00A353BA"/>
    <w:rsid w:val="00A355DF"/>
    <w:rsid w:val="00A35FDC"/>
    <w:rsid w:val="00A36444"/>
    <w:rsid w:val="00A3696D"/>
    <w:rsid w:val="00A36B97"/>
    <w:rsid w:val="00A372B1"/>
    <w:rsid w:val="00A3765A"/>
    <w:rsid w:val="00A37EE8"/>
    <w:rsid w:val="00A4024B"/>
    <w:rsid w:val="00A40858"/>
    <w:rsid w:val="00A40ABC"/>
    <w:rsid w:val="00A40ACB"/>
    <w:rsid w:val="00A40E42"/>
    <w:rsid w:val="00A413AE"/>
    <w:rsid w:val="00A4160C"/>
    <w:rsid w:val="00A41903"/>
    <w:rsid w:val="00A4221F"/>
    <w:rsid w:val="00A42A3F"/>
    <w:rsid w:val="00A42B4C"/>
    <w:rsid w:val="00A42CC1"/>
    <w:rsid w:val="00A42D80"/>
    <w:rsid w:val="00A42FFE"/>
    <w:rsid w:val="00A432FC"/>
    <w:rsid w:val="00A433F9"/>
    <w:rsid w:val="00A435BE"/>
    <w:rsid w:val="00A437A2"/>
    <w:rsid w:val="00A437DC"/>
    <w:rsid w:val="00A43836"/>
    <w:rsid w:val="00A438AD"/>
    <w:rsid w:val="00A438B6"/>
    <w:rsid w:val="00A43D16"/>
    <w:rsid w:val="00A4414D"/>
    <w:rsid w:val="00A44B22"/>
    <w:rsid w:val="00A4532C"/>
    <w:rsid w:val="00A4588D"/>
    <w:rsid w:val="00A45A8E"/>
    <w:rsid w:val="00A45DB9"/>
    <w:rsid w:val="00A45EE6"/>
    <w:rsid w:val="00A460C9"/>
    <w:rsid w:val="00A46275"/>
    <w:rsid w:val="00A4631B"/>
    <w:rsid w:val="00A46CE0"/>
    <w:rsid w:val="00A46E2E"/>
    <w:rsid w:val="00A46E40"/>
    <w:rsid w:val="00A474D7"/>
    <w:rsid w:val="00A477AA"/>
    <w:rsid w:val="00A477B0"/>
    <w:rsid w:val="00A47C7E"/>
    <w:rsid w:val="00A47D39"/>
    <w:rsid w:val="00A47E1C"/>
    <w:rsid w:val="00A47E1F"/>
    <w:rsid w:val="00A50277"/>
    <w:rsid w:val="00A50703"/>
    <w:rsid w:val="00A5076C"/>
    <w:rsid w:val="00A50A19"/>
    <w:rsid w:val="00A51040"/>
    <w:rsid w:val="00A51885"/>
    <w:rsid w:val="00A51CE4"/>
    <w:rsid w:val="00A521BD"/>
    <w:rsid w:val="00A526BE"/>
    <w:rsid w:val="00A5272D"/>
    <w:rsid w:val="00A52D77"/>
    <w:rsid w:val="00A5305C"/>
    <w:rsid w:val="00A530E0"/>
    <w:rsid w:val="00A53408"/>
    <w:rsid w:val="00A534E1"/>
    <w:rsid w:val="00A53528"/>
    <w:rsid w:val="00A5431E"/>
    <w:rsid w:val="00A54CB9"/>
    <w:rsid w:val="00A55575"/>
    <w:rsid w:val="00A55723"/>
    <w:rsid w:val="00A55826"/>
    <w:rsid w:val="00A55B5D"/>
    <w:rsid w:val="00A55D4B"/>
    <w:rsid w:val="00A55D54"/>
    <w:rsid w:val="00A55EF3"/>
    <w:rsid w:val="00A55F5B"/>
    <w:rsid w:val="00A55FCD"/>
    <w:rsid w:val="00A562EF"/>
    <w:rsid w:val="00A569CE"/>
    <w:rsid w:val="00A569FC"/>
    <w:rsid w:val="00A56FBC"/>
    <w:rsid w:val="00A57021"/>
    <w:rsid w:val="00A5714F"/>
    <w:rsid w:val="00A573D6"/>
    <w:rsid w:val="00A57A61"/>
    <w:rsid w:val="00A57AA4"/>
    <w:rsid w:val="00A57B29"/>
    <w:rsid w:val="00A60CB2"/>
    <w:rsid w:val="00A61245"/>
    <w:rsid w:val="00A61554"/>
    <w:rsid w:val="00A615C1"/>
    <w:rsid w:val="00A61737"/>
    <w:rsid w:val="00A619FF"/>
    <w:rsid w:val="00A61F49"/>
    <w:rsid w:val="00A6223E"/>
    <w:rsid w:val="00A6232B"/>
    <w:rsid w:val="00A624C9"/>
    <w:rsid w:val="00A62506"/>
    <w:rsid w:val="00A62577"/>
    <w:rsid w:val="00A62DDD"/>
    <w:rsid w:val="00A632B7"/>
    <w:rsid w:val="00A6354F"/>
    <w:rsid w:val="00A639DF"/>
    <w:rsid w:val="00A63B5F"/>
    <w:rsid w:val="00A640A0"/>
    <w:rsid w:val="00A64135"/>
    <w:rsid w:val="00A641FA"/>
    <w:rsid w:val="00A644AA"/>
    <w:rsid w:val="00A64856"/>
    <w:rsid w:val="00A649D1"/>
    <w:rsid w:val="00A64A0B"/>
    <w:rsid w:val="00A64F11"/>
    <w:rsid w:val="00A651C5"/>
    <w:rsid w:val="00A65519"/>
    <w:rsid w:val="00A6564E"/>
    <w:rsid w:val="00A658E9"/>
    <w:rsid w:val="00A65C0D"/>
    <w:rsid w:val="00A65F24"/>
    <w:rsid w:val="00A660C9"/>
    <w:rsid w:val="00A66379"/>
    <w:rsid w:val="00A66699"/>
    <w:rsid w:val="00A6670D"/>
    <w:rsid w:val="00A669C0"/>
    <w:rsid w:val="00A66E3C"/>
    <w:rsid w:val="00A66FCF"/>
    <w:rsid w:val="00A67699"/>
    <w:rsid w:val="00A6788D"/>
    <w:rsid w:val="00A67B19"/>
    <w:rsid w:val="00A67C2A"/>
    <w:rsid w:val="00A67E07"/>
    <w:rsid w:val="00A6CD0D"/>
    <w:rsid w:val="00A70000"/>
    <w:rsid w:val="00A70623"/>
    <w:rsid w:val="00A708E6"/>
    <w:rsid w:val="00A70B3C"/>
    <w:rsid w:val="00A70BF7"/>
    <w:rsid w:val="00A70F58"/>
    <w:rsid w:val="00A71875"/>
    <w:rsid w:val="00A721BD"/>
    <w:rsid w:val="00A73190"/>
    <w:rsid w:val="00A73A53"/>
    <w:rsid w:val="00A73D0E"/>
    <w:rsid w:val="00A743E2"/>
    <w:rsid w:val="00A74D3B"/>
    <w:rsid w:val="00A7511B"/>
    <w:rsid w:val="00A75216"/>
    <w:rsid w:val="00A755E8"/>
    <w:rsid w:val="00A757B3"/>
    <w:rsid w:val="00A75E79"/>
    <w:rsid w:val="00A75EE0"/>
    <w:rsid w:val="00A7640F"/>
    <w:rsid w:val="00A764DB"/>
    <w:rsid w:val="00A76562"/>
    <w:rsid w:val="00A769DF"/>
    <w:rsid w:val="00A7708F"/>
    <w:rsid w:val="00A771D6"/>
    <w:rsid w:val="00A77787"/>
    <w:rsid w:val="00A77B35"/>
    <w:rsid w:val="00A800C2"/>
    <w:rsid w:val="00A80155"/>
    <w:rsid w:val="00A80182"/>
    <w:rsid w:val="00A80423"/>
    <w:rsid w:val="00A806BE"/>
    <w:rsid w:val="00A8075C"/>
    <w:rsid w:val="00A80986"/>
    <w:rsid w:val="00A80CD5"/>
    <w:rsid w:val="00A81032"/>
    <w:rsid w:val="00A817B7"/>
    <w:rsid w:val="00A81944"/>
    <w:rsid w:val="00A81FE7"/>
    <w:rsid w:val="00A8208D"/>
    <w:rsid w:val="00A82240"/>
    <w:rsid w:val="00A8237A"/>
    <w:rsid w:val="00A82495"/>
    <w:rsid w:val="00A830A5"/>
    <w:rsid w:val="00A833A9"/>
    <w:rsid w:val="00A833E8"/>
    <w:rsid w:val="00A83689"/>
    <w:rsid w:val="00A837D1"/>
    <w:rsid w:val="00A83AE8"/>
    <w:rsid w:val="00A83B12"/>
    <w:rsid w:val="00A83D97"/>
    <w:rsid w:val="00A83F37"/>
    <w:rsid w:val="00A8426E"/>
    <w:rsid w:val="00A84803"/>
    <w:rsid w:val="00A85193"/>
    <w:rsid w:val="00A85248"/>
    <w:rsid w:val="00A853FC"/>
    <w:rsid w:val="00A859E9"/>
    <w:rsid w:val="00A862DC"/>
    <w:rsid w:val="00A8639F"/>
    <w:rsid w:val="00A8671A"/>
    <w:rsid w:val="00A867D7"/>
    <w:rsid w:val="00A86907"/>
    <w:rsid w:val="00A86AF5"/>
    <w:rsid w:val="00A8708A"/>
    <w:rsid w:val="00A874D5"/>
    <w:rsid w:val="00A876EF"/>
    <w:rsid w:val="00A900E3"/>
    <w:rsid w:val="00A903BB"/>
    <w:rsid w:val="00A903F8"/>
    <w:rsid w:val="00A90503"/>
    <w:rsid w:val="00A90AED"/>
    <w:rsid w:val="00A90F15"/>
    <w:rsid w:val="00A9101B"/>
    <w:rsid w:val="00A9121A"/>
    <w:rsid w:val="00A91814"/>
    <w:rsid w:val="00A91C90"/>
    <w:rsid w:val="00A91F75"/>
    <w:rsid w:val="00A92335"/>
    <w:rsid w:val="00A92C4A"/>
    <w:rsid w:val="00A92D99"/>
    <w:rsid w:val="00A930AD"/>
    <w:rsid w:val="00A933BC"/>
    <w:rsid w:val="00A93F15"/>
    <w:rsid w:val="00A93FFA"/>
    <w:rsid w:val="00A9404A"/>
    <w:rsid w:val="00A940D1"/>
    <w:rsid w:val="00A941BA"/>
    <w:rsid w:val="00A95036"/>
    <w:rsid w:val="00A950BF"/>
    <w:rsid w:val="00A95146"/>
    <w:rsid w:val="00A951BA"/>
    <w:rsid w:val="00A952F3"/>
    <w:rsid w:val="00A95506"/>
    <w:rsid w:val="00A95729"/>
    <w:rsid w:val="00A958D2"/>
    <w:rsid w:val="00A95CAE"/>
    <w:rsid w:val="00A95F2B"/>
    <w:rsid w:val="00A95FDC"/>
    <w:rsid w:val="00A96362"/>
    <w:rsid w:val="00A963BF"/>
    <w:rsid w:val="00A96743"/>
    <w:rsid w:val="00A969A1"/>
    <w:rsid w:val="00A970D1"/>
    <w:rsid w:val="00A971C5"/>
    <w:rsid w:val="00A97420"/>
    <w:rsid w:val="00A974D4"/>
    <w:rsid w:val="00A97666"/>
    <w:rsid w:val="00A97C21"/>
    <w:rsid w:val="00A97F33"/>
    <w:rsid w:val="00AA021F"/>
    <w:rsid w:val="00AA029B"/>
    <w:rsid w:val="00AA0330"/>
    <w:rsid w:val="00AA043B"/>
    <w:rsid w:val="00AA0A79"/>
    <w:rsid w:val="00AA0AFD"/>
    <w:rsid w:val="00AA0D5F"/>
    <w:rsid w:val="00AA1315"/>
    <w:rsid w:val="00AA1527"/>
    <w:rsid w:val="00AA187B"/>
    <w:rsid w:val="00AA1927"/>
    <w:rsid w:val="00AA198B"/>
    <w:rsid w:val="00AA1C61"/>
    <w:rsid w:val="00AA1F29"/>
    <w:rsid w:val="00AA254C"/>
    <w:rsid w:val="00AA2C7E"/>
    <w:rsid w:val="00AA2D48"/>
    <w:rsid w:val="00AA32E8"/>
    <w:rsid w:val="00AA3528"/>
    <w:rsid w:val="00AA35C0"/>
    <w:rsid w:val="00AA3930"/>
    <w:rsid w:val="00AA3AF1"/>
    <w:rsid w:val="00AA3CA6"/>
    <w:rsid w:val="00AA42A2"/>
    <w:rsid w:val="00AA448C"/>
    <w:rsid w:val="00AA450E"/>
    <w:rsid w:val="00AA45ED"/>
    <w:rsid w:val="00AA48A5"/>
    <w:rsid w:val="00AA4991"/>
    <w:rsid w:val="00AA4A9A"/>
    <w:rsid w:val="00AA4BFE"/>
    <w:rsid w:val="00AA5067"/>
    <w:rsid w:val="00AA5170"/>
    <w:rsid w:val="00AA5256"/>
    <w:rsid w:val="00AA571A"/>
    <w:rsid w:val="00AA5DC2"/>
    <w:rsid w:val="00AA620D"/>
    <w:rsid w:val="00AA6ACD"/>
    <w:rsid w:val="00AA6AE9"/>
    <w:rsid w:val="00AA6B98"/>
    <w:rsid w:val="00AA70F6"/>
    <w:rsid w:val="00AA716C"/>
    <w:rsid w:val="00AA76C8"/>
    <w:rsid w:val="00AA7836"/>
    <w:rsid w:val="00AA7E10"/>
    <w:rsid w:val="00AB02EF"/>
    <w:rsid w:val="00AB03E4"/>
    <w:rsid w:val="00AB06E0"/>
    <w:rsid w:val="00AB06E2"/>
    <w:rsid w:val="00AB06E7"/>
    <w:rsid w:val="00AB089E"/>
    <w:rsid w:val="00AB1715"/>
    <w:rsid w:val="00AB1B40"/>
    <w:rsid w:val="00AB1CA4"/>
    <w:rsid w:val="00AB1F4B"/>
    <w:rsid w:val="00AB2B63"/>
    <w:rsid w:val="00AB2BFC"/>
    <w:rsid w:val="00AB325E"/>
    <w:rsid w:val="00AB392D"/>
    <w:rsid w:val="00AB3C80"/>
    <w:rsid w:val="00AB3F7C"/>
    <w:rsid w:val="00AB429F"/>
    <w:rsid w:val="00AB4574"/>
    <w:rsid w:val="00AB4988"/>
    <w:rsid w:val="00AB4DDD"/>
    <w:rsid w:val="00AB50E7"/>
    <w:rsid w:val="00AB5826"/>
    <w:rsid w:val="00AB5C5F"/>
    <w:rsid w:val="00AB5D2A"/>
    <w:rsid w:val="00AB61CE"/>
    <w:rsid w:val="00AB63D1"/>
    <w:rsid w:val="00AB67B7"/>
    <w:rsid w:val="00AB68E0"/>
    <w:rsid w:val="00AB6CF6"/>
    <w:rsid w:val="00AB6D6E"/>
    <w:rsid w:val="00AB6F87"/>
    <w:rsid w:val="00AB703F"/>
    <w:rsid w:val="00AB7204"/>
    <w:rsid w:val="00AB75C5"/>
    <w:rsid w:val="00AB764B"/>
    <w:rsid w:val="00AB778B"/>
    <w:rsid w:val="00AC01B0"/>
    <w:rsid w:val="00AC0331"/>
    <w:rsid w:val="00AC082E"/>
    <w:rsid w:val="00AC1395"/>
    <w:rsid w:val="00AC1516"/>
    <w:rsid w:val="00AC1DBC"/>
    <w:rsid w:val="00AC2201"/>
    <w:rsid w:val="00AC2323"/>
    <w:rsid w:val="00AC24E3"/>
    <w:rsid w:val="00AC27A0"/>
    <w:rsid w:val="00AC296E"/>
    <w:rsid w:val="00AC311F"/>
    <w:rsid w:val="00AC33CB"/>
    <w:rsid w:val="00AC357E"/>
    <w:rsid w:val="00AC3600"/>
    <w:rsid w:val="00AC376C"/>
    <w:rsid w:val="00AC3C19"/>
    <w:rsid w:val="00AC3C83"/>
    <w:rsid w:val="00AC4464"/>
    <w:rsid w:val="00AC456B"/>
    <w:rsid w:val="00AC4E4B"/>
    <w:rsid w:val="00AC50A5"/>
    <w:rsid w:val="00AC50BB"/>
    <w:rsid w:val="00AC5285"/>
    <w:rsid w:val="00AC5ABD"/>
    <w:rsid w:val="00AC5E65"/>
    <w:rsid w:val="00AC5E79"/>
    <w:rsid w:val="00AC6416"/>
    <w:rsid w:val="00AC6672"/>
    <w:rsid w:val="00AC680D"/>
    <w:rsid w:val="00AC6835"/>
    <w:rsid w:val="00AC6850"/>
    <w:rsid w:val="00AC6EE7"/>
    <w:rsid w:val="00AC7368"/>
    <w:rsid w:val="00AC74A5"/>
    <w:rsid w:val="00AC7CC7"/>
    <w:rsid w:val="00AC7F1B"/>
    <w:rsid w:val="00AD0217"/>
    <w:rsid w:val="00AD06EE"/>
    <w:rsid w:val="00AD0C95"/>
    <w:rsid w:val="00AD0CB3"/>
    <w:rsid w:val="00AD118B"/>
    <w:rsid w:val="00AD1BC4"/>
    <w:rsid w:val="00AD1F32"/>
    <w:rsid w:val="00AD201B"/>
    <w:rsid w:val="00AD2242"/>
    <w:rsid w:val="00AD265E"/>
    <w:rsid w:val="00AD287C"/>
    <w:rsid w:val="00AD2889"/>
    <w:rsid w:val="00AD2A0F"/>
    <w:rsid w:val="00AD2EA3"/>
    <w:rsid w:val="00AD3468"/>
    <w:rsid w:val="00AD3475"/>
    <w:rsid w:val="00AD34ED"/>
    <w:rsid w:val="00AD3CA5"/>
    <w:rsid w:val="00AD3D84"/>
    <w:rsid w:val="00AD3EE3"/>
    <w:rsid w:val="00AD40B9"/>
    <w:rsid w:val="00AD4522"/>
    <w:rsid w:val="00AD4676"/>
    <w:rsid w:val="00AD4821"/>
    <w:rsid w:val="00AD4A05"/>
    <w:rsid w:val="00AD4B65"/>
    <w:rsid w:val="00AD502A"/>
    <w:rsid w:val="00AD505D"/>
    <w:rsid w:val="00AD538D"/>
    <w:rsid w:val="00AD5508"/>
    <w:rsid w:val="00AD6068"/>
    <w:rsid w:val="00AD606C"/>
    <w:rsid w:val="00AD60E3"/>
    <w:rsid w:val="00AD6250"/>
    <w:rsid w:val="00AD6957"/>
    <w:rsid w:val="00AD6F06"/>
    <w:rsid w:val="00AD70AE"/>
    <w:rsid w:val="00AD7453"/>
    <w:rsid w:val="00AE018E"/>
    <w:rsid w:val="00AE0352"/>
    <w:rsid w:val="00AE0661"/>
    <w:rsid w:val="00AE0998"/>
    <w:rsid w:val="00AE0D90"/>
    <w:rsid w:val="00AE162E"/>
    <w:rsid w:val="00AE1969"/>
    <w:rsid w:val="00AE1A2D"/>
    <w:rsid w:val="00AE1AFC"/>
    <w:rsid w:val="00AE1C74"/>
    <w:rsid w:val="00AE1CBA"/>
    <w:rsid w:val="00AE202F"/>
    <w:rsid w:val="00AE2071"/>
    <w:rsid w:val="00AE24B6"/>
    <w:rsid w:val="00AE2B6A"/>
    <w:rsid w:val="00AE2FCB"/>
    <w:rsid w:val="00AE3185"/>
    <w:rsid w:val="00AE3796"/>
    <w:rsid w:val="00AE3BE9"/>
    <w:rsid w:val="00AE3DD6"/>
    <w:rsid w:val="00AE3E7C"/>
    <w:rsid w:val="00AE4188"/>
    <w:rsid w:val="00AE446A"/>
    <w:rsid w:val="00AE4B54"/>
    <w:rsid w:val="00AE542C"/>
    <w:rsid w:val="00AE5722"/>
    <w:rsid w:val="00AE572A"/>
    <w:rsid w:val="00AE5A41"/>
    <w:rsid w:val="00AE5DBF"/>
    <w:rsid w:val="00AE5E72"/>
    <w:rsid w:val="00AE6392"/>
    <w:rsid w:val="00AE6BC6"/>
    <w:rsid w:val="00AE6C28"/>
    <w:rsid w:val="00AE6C31"/>
    <w:rsid w:val="00AE6D58"/>
    <w:rsid w:val="00AE742F"/>
    <w:rsid w:val="00AE758C"/>
    <w:rsid w:val="00AE7AFC"/>
    <w:rsid w:val="00AE7CBA"/>
    <w:rsid w:val="00AE7D10"/>
    <w:rsid w:val="00AE7FA3"/>
    <w:rsid w:val="00AF015F"/>
    <w:rsid w:val="00AF0BDF"/>
    <w:rsid w:val="00AF11EC"/>
    <w:rsid w:val="00AF12AF"/>
    <w:rsid w:val="00AF1595"/>
    <w:rsid w:val="00AF18F2"/>
    <w:rsid w:val="00AF195E"/>
    <w:rsid w:val="00AF2069"/>
    <w:rsid w:val="00AF249B"/>
    <w:rsid w:val="00AF28EF"/>
    <w:rsid w:val="00AF2D01"/>
    <w:rsid w:val="00AF306D"/>
    <w:rsid w:val="00AF3099"/>
    <w:rsid w:val="00AF386A"/>
    <w:rsid w:val="00AF3CCF"/>
    <w:rsid w:val="00AF3FC0"/>
    <w:rsid w:val="00AF4B9F"/>
    <w:rsid w:val="00AF4F85"/>
    <w:rsid w:val="00AF5C1C"/>
    <w:rsid w:val="00AF6600"/>
    <w:rsid w:val="00AF68EE"/>
    <w:rsid w:val="00AF6E3E"/>
    <w:rsid w:val="00AF6F44"/>
    <w:rsid w:val="00AF7633"/>
    <w:rsid w:val="00AF7723"/>
    <w:rsid w:val="00AF798D"/>
    <w:rsid w:val="00AF7C1B"/>
    <w:rsid w:val="00B00259"/>
    <w:rsid w:val="00B004AA"/>
    <w:rsid w:val="00B0058D"/>
    <w:rsid w:val="00B00684"/>
    <w:rsid w:val="00B0085A"/>
    <w:rsid w:val="00B0163C"/>
    <w:rsid w:val="00B01985"/>
    <w:rsid w:val="00B019ED"/>
    <w:rsid w:val="00B01A21"/>
    <w:rsid w:val="00B01CB4"/>
    <w:rsid w:val="00B01E94"/>
    <w:rsid w:val="00B020A9"/>
    <w:rsid w:val="00B02836"/>
    <w:rsid w:val="00B02AB1"/>
    <w:rsid w:val="00B02DDD"/>
    <w:rsid w:val="00B0388D"/>
    <w:rsid w:val="00B04141"/>
    <w:rsid w:val="00B0425B"/>
    <w:rsid w:val="00B042FE"/>
    <w:rsid w:val="00B043D3"/>
    <w:rsid w:val="00B04486"/>
    <w:rsid w:val="00B044C8"/>
    <w:rsid w:val="00B04E47"/>
    <w:rsid w:val="00B04F64"/>
    <w:rsid w:val="00B05147"/>
    <w:rsid w:val="00B051E3"/>
    <w:rsid w:val="00B05740"/>
    <w:rsid w:val="00B0579C"/>
    <w:rsid w:val="00B05939"/>
    <w:rsid w:val="00B05982"/>
    <w:rsid w:val="00B05DBB"/>
    <w:rsid w:val="00B05DFE"/>
    <w:rsid w:val="00B05F26"/>
    <w:rsid w:val="00B063FB"/>
    <w:rsid w:val="00B0671D"/>
    <w:rsid w:val="00B06971"/>
    <w:rsid w:val="00B06A8C"/>
    <w:rsid w:val="00B06E99"/>
    <w:rsid w:val="00B07500"/>
    <w:rsid w:val="00B075C4"/>
    <w:rsid w:val="00B07648"/>
    <w:rsid w:val="00B07684"/>
    <w:rsid w:val="00B07D6B"/>
    <w:rsid w:val="00B10141"/>
    <w:rsid w:val="00B1061F"/>
    <w:rsid w:val="00B10648"/>
    <w:rsid w:val="00B10875"/>
    <w:rsid w:val="00B10B00"/>
    <w:rsid w:val="00B10BAB"/>
    <w:rsid w:val="00B10CDE"/>
    <w:rsid w:val="00B10F28"/>
    <w:rsid w:val="00B10F43"/>
    <w:rsid w:val="00B1116E"/>
    <w:rsid w:val="00B11914"/>
    <w:rsid w:val="00B11921"/>
    <w:rsid w:val="00B121DE"/>
    <w:rsid w:val="00B123C5"/>
    <w:rsid w:val="00B12482"/>
    <w:rsid w:val="00B12775"/>
    <w:rsid w:val="00B12A1D"/>
    <w:rsid w:val="00B12BD4"/>
    <w:rsid w:val="00B12DA7"/>
    <w:rsid w:val="00B12FEB"/>
    <w:rsid w:val="00B1303A"/>
    <w:rsid w:val="00B1349F"/>
    <w:rsid w:val="00B138D3"/>
    <w:rsid w:val="00B13CD5"/>
    <w:rsid w:val="00B13F03"/>
    <w:rsid w:val="00B141A1"/>
    <w:rsid w:val="00B142B8"/>
    <w:rsid w:val="00B143F3"/>
    <w:rsid w:val="00B14437"/>
    <w:rsid w:val="00B146E5"/>
    <w:rsid w:val="00B1493C"/>
    <w:rsid w:val="00B15CEE"/>
    <w:rsid w:val="00B15D8E"/>
    <w:rsid w:val="00B165AD"/>
    <w:rsid w:val="00B1665F"/>
    <w:rsid w:val="00B167BD"/>
    <w:rsid w:val="00B16812"/>
    <w:rsid w:val="00B168B7"/>
    <w:rsid w:val="00B16967"/>
    <w:rsid w:val="00B169A6"/>
    <w:rsid w:val="00B16DE3"/>
    <w:rsid w:val="00B16F03"/>
    <w:rsid w:val="00B1712D"/>
    <w:rsid w:val="00B17753"/>
    <w:rsid w:val="00B17980"/>
    <w:rsid w:val="00B17CD6"/>
    <w:rsid w:val="00B17FD9"/>
    <w:rsid w:val="00B203A0"/>
    <w:rsid w:val="00B207DE"/>
    <w:rsid w:val="00B210B2"/>
    <w:rsid w:val="00B2120B"/>
    <w:rsid w:val="00B21320"/>
    <w:rsid w:val="00B21325"/>
    <w:rsid w:val="00B21527"/>
    <w:rsid w:val="00B21771"/>
    <w:rsid w:val="00B21865"/>
    <w:rsid w:val="00B21D84"/>
    <w:rsid w:val="00B2204B"/>
    <w:rsid w:val="00B2213D"/>
    <w:rsid w:val="00B22258"/>
    <w:rsid w:val="00B222EA"/>
    <w:rsid w:val="00B2235B"/>
    <w:rsid w:val="00B223B7"/>
    <w:rsid w:val="00B224F6"/>
    <w:rsid w:val="00B229B1"/>
    <w:rsid w:val="00B22A3D"/>
    <w:rsid w:val="00B22A65"/>
    <w:rsid w:val="00B22A6D"/>
    <w:rsid w:val="00B22B97"/>
    <w:rsid w:val="00B22C24"/>
    <w:rsid w:val="00B23310"/>
    <w:rsid w:val="00B23330"/>
    <w:rsid w:val="00B23711"/>
    <w:rsid w:val="00B239B9"/>
    <w:rsid w:val="00B23DBF"/>
    <w:rsid w:val="00B23E8F"/>
    <w:rsid w:val="00B242B9"/>
    <w:rsid w:val="00B246C8"/>
    <w:rsid w:val="00B24952"/>
    <w:rsid w:val="00B24B25"/>
    <w:rsid w:val="00B24C12"/>
    <w:rsid w:val="00B25285"/>
    <w:rsid w:val="00B2558E"/>
    <w:rsid w:val="00B25905"/>
    <w:rsid w:val="00B25A88"/>
    <w:rsid w:val="00B25BCA"/>
    <w:rsid w:val="00B25BF3"/>
    <w:rsid w:val="00B26166"/>
    <w:rsid w:val="00B26813"/>
    <w:rsid w:val="00B26B94"/>
    <w:rsid w:val="00B26CA1"/>
    <w:rsid w:val="00B2772B"/>
    <w:rsid w:val="00B27891"/>
    <w:rsid w:val="00B2793A"/>
    <w:rsid w:val="00B27B32"/>
    <w:rsid w:val="00B27B7B"/>
    <w:rsid w:val="00B27DAA"/>
    <w:rsid w:val="00B3052A"/>
    <w:rsid w:val="00B306BA"/>
    <w:rsid w:val="00B3078D"/>
    <w:rsid w:val="00B30C2F"/>
    <w:rsid w:val="00B3178F"/>
    <w:rsid w:val="00B31CF7"/>
    <w:rsid w:val="00B3270C"/>
    <w:rsid w:val="00B32921"/>
    <w:rsid w:val="00B329A1"/>
    <w:rsid w:val="00B334BE"/>
    <w:rsid w:val="00B33AE6"/>
    <w:rsid w:val="00B33B40"/>
    <w:rsid w:val="00B33D4E"/>
    <w:rsid w:val="00B34052"/>
    <w:rsid w:val="00B34B27"/>
    <w:rsid w:val="00B34D42"/>
    <w:rsid w:val="00B3506A"/>
    <w:rsid w:val="00B35498"/>
    <w:rsid w:val="00B358D3"/>
    <w:rsid w:val="00B35BBC"/>
    <w:rsid w:val="00B35CC0"/>
    <w:rsid w:val="00B35E44"/>
    <w:rsid w:val="00B36229"/>
    <w:rsid w:val="00B36558"/>
    <w:rsid w:val="00B36AB4"/>
    <w:rsid w:val="00B36BB6"/>
    <w:rsid w:val="00B36CBB"/>
    <w:rsid w:val="00B36E58"/>
    <w:rsid w:val="00B375AE"/>
    <w:rsid w:val="00B37C61"/>
    <w:rsid w:val="00B40186"/>
    <w:rsid w:val="00B40762"/>
    <w:rsid w:val="00B40E4C"/>
    <w:rsid w:val="00B40F40"/>
    <w:rsid w:val="00B40FF5"/>
    <w:rsid w:val="00B414A9"/>
    <w:rsid w:val="00B4174B"/>
    <w:rsid w:val="00B41DF5"/>
    <w:rsid w:val="00B42102"/>
    <w:rsid w:val="00B42360"/>
    <w:rsid w:val="00B425F5"/>
    <w:rsid w:val="00B4270A"/>
    <w:rsid w:val="00B4273E"/>
    <w:rsid w:val="00B42C3F"/>
    <w:rsid w:val="00B42D0A"/>
    <w:rsid w:val="00B42D66"/>
    <w:rsid w:val="00B42F78"/>
    <w:rsid w:val="00B42FDD"/>
    <w:rsid w:val="00B43E45"/>
    <w:rsid w:val="00B44305"/>
    <w:rsid w:val="00B44660"/>
    <w:rsid w:val="00B44C2F"/>
    <w:rsid w:val="00B45210"/>
    <w:rsid w:val="00B45267"/>
    <w:rsid w:val="00B46509"/>
    <w:rsid w:val="00B468C8"/>
    <w:rsid w:val="00B47443"/>
    <w:rsid w:val="00B474B2"/>
    <w:rsid w:val="00B475DC"/>
    <w:rsid w:val="00B47B2F"/>
    <w:rsid w:val="00B47E21"/>
    <w:rsid w:val="00B505EA"/>
    <w:rsid w:val="00B50839"/>
    <w:rsid w:val="00B50882"/>
    <w:rsid w:val="00B50CA1"/>
    <w:rsid w:val="00B50D5E"/>
    <w:rsid w:val="00B514A2"/>
    <w:rsid w:val="00B51B93"/>
    <w:rsid w:val="00B524B8"/>
    <w:rsid w:val="00B528A3"/>
    <w:rsid w:val="00B52921"/>
    <w:rsid w:val="00B534C1"/>
    <w:rsid w:val="00B53CE3"/>
    <w:rsid w:val="00B53CEC"/>
    <w:rsid w:val="00B53E08"/>
    <w:rsid w:val="00B5416F"/>
    <w:rsid w:val="00B542A2"/>
    <w:rsid w:val="00B54561"/>
    <w:rsid w:val="00B54AA1"/>
    <w:rsid w:val="00B54C64"/>
    <w:rsid w:val="00B54CCA"/>
    <w:rsid w:val="00B54E04"/>
    <w:rsid w:val="00B54E2A"/>
    <w:rsid w:val="00B55325"/>
    <w:rsid w:val="00B55404"/>
    <w:rsid w:val="00B5540D"/>
    <w:rsid w:val="00B555FA"/>
    <w:rsid w:val="00B556FD"/>
    <w:rsid w:val="00B55A4D"/>
    <w:rsid w:val="00B560B5"/>
    <w:rsid w:val="00B560CA"/>
    <w:rsid w:val="00B5630C"/>
    <w:rsid w:val="00B563B4"/>
    <w:rsid w:val="00B56A4F"/>
    <w:rsid w:val="00B56C4B"/>
    <w:rsid w:val="00B56E1A"/>
    <w:rsid w:val="00B56F04"/>
    <w:rsid w:val="00B57011"/>
    <w:rsid w:val="00B57211"/>
    <w:rsid w:val="00B575A1"/>
    <w:rsid w:val="00B575ED"/>
    <w:rsid w:val="00B5767B"/>
    <w:rsid w:val="00B57693"/>
    <w:rsid w:val="00B57FE0"/>
    <w:rsid w:val="00B602F3"/>
    <w:rsid w:val="00B60927"/>
    <w:rsid w:val="00B61009"/>
    <w:rsid w:val="00B61625"/>
    <w:rsid w:val="00B629D0"/>
    <w:rsid w:val="00B62F98"/>
    <w:rsid w:val="00B633FD"/>
    <w:rsid w:val="00B63525"/>
    <w:rsid w:val="00B63704"/>
    <w:rsid w:val="00B63ED4"/>
    <w:rsid w:val="00B64331"/>
    <w:rsid w:val="00B64DC4"/>
    <w:rsid w:val="00B6545F"/>
    <w:rsid w:val="00B656F2"/>
    <w:rsid w:val="00B65AC4"/>
    <w:rsid w:val="00B65D17"/>
    <w:rsid w:val="00B65F6C"/>
    <w:rsid w:val="00B661D5"/>
    <w:rsid w:val="00B66995"/>
    <w:rsid w:val="00B66B11"/>
    <w:rsid w:val="00B66FF3"/>
    <w:rsid w:val="00B674FB"/>
    <w:rsid w:val="00B676E4"/>
    <w:rsid w:val="00B67AD2"/>
    <w:rsid w:val="00B67C06"/>
    <w:rsid w:val="00B70686"/>
    <w:rsid w:val="00B706DF"/>
    <w:rsid w:val="00B70CF0"/>
    <w:rsid w:val="00B70E49"/>
    <w:rsid w:val="00B70E65"/>
    <w:rsid w:val="00B70F1D"/>
    <w:rsid w:val="00B70F9A"/>
    <w:rsid w:val="00B713EB"/>
    <w:rsid w:val="00B71425"/>
    <w:rsid w:val="00B71654"/>
    <w:rsid w:val="00B7184E"/>
    <w:rsid w:val="00B7191C"/>
    <w:rsid w:val="00B71A63"/>
    <w:rsid w:val="00B71CD4"/>
    <w:rsid w:val="00B7227D"/>
    <w:rsid w:val="00B7257B"/>
    <w:rsid w:val="00B73010"/>
    <w:rsid w:val="00B7302A"/>
    <w:rsid w:val="00B732D8"/>
    <w:rsid w:val="00B73828"/>
    <w:rsid w:val="00B739A2"/>
    <w:rsid w:val="00B73BE4"/>
    <w:rsid w:val="00B740CC"/>
    <w:rsid w:val="00B744A3"/>
    <w:rsid w:val="00B745AD"/>
    <w:rsid w:val="00B74CC1"/>
    <w:rsid w:val="00B74D7D"/>
    <w:rsid w:val="00B75212"/>
    <w:rsid w:val="00B75548"/>
    <w:rsid w:val="00B75A2E"/>
    <w:rsid w:val="00B75EF4"/>
    <w:rsid w:val="00B75EFE"/>
    <w:rsid w:val="00B7623A"/>
    <w:rsid w:val="00B76274"/>
    <w:rsid w:val="00B765EE"/>
    <w:rsid w:val="00B76854"/>
    <w:rsid w:val="00B76AD4"/>
    <w:rsid w:val="00B76CE8"/>
    <w:rsid w:val="00B777DA"/>
    <w:rsid w:val="00B77854"/>
    <w:rsid w:val="00B779CE"/>
    <w:rsid w:val="00B77E01"/>
    <w:rsid w:val="00B77EDD"/>
    <w:rsid w:val="00B8047A"/>
    <w:rsid w:val="00B8083C"/>
    <w:rsid w:val="00B80A06"/>
    <w:rsid w:val="00B80AF4"/>
    <w:rsid w:val="00B80C71"/>
    <w:rsid w:val="00B81885"/>
    <w:rsid w:val="00B81AD3"/>
    <w:rsid w:val="00B826D2"/>
    <w:rsid w:val="00B83897"/>
    <w:rsid w:val="00B838BD"/>
    <w:rsid w:val="00B83B19"/>
    <w:rsid w:val="00B83D14"/>
    <w:rsid w:val="00B83EE9"/>
    <w:rsid w:val="00B83FB8"/>
    <w:rsid w:val="00B83FD6"/>
    <w:rsid w:val="00B840E3"/>
    <w:rsid w:val="00B8442D"/>
    <w:rsid w:val="00B845E2"/>
    <w:rsid w:val="00B8462A"/>
    <w:rsid w:val="00B84979"/>
    <w:rsid w:val="00B84EAC"/>
    <w:rsid w:val="00B8579F"/>
    <w:rsid w:val="00B859B6"/>
    <w:rsid w:val="00B85E67"/>
    <w:rsid w:val="00B8645D"/>
    <w:rsid w:val="00B86738"/>
    <w:rsid w:val="00B86CF1"/>
    <w:rsid w:val="00B86DA5"/>
    <w:rsid w:val="00B8707D"/>
    <w:rsid w:val="00B872CE"/>
    <w:rsid w:val="00B87699"/>
    <w:rsid w:val="00B878F9"/>
    <w:rsid w:val="00B9071E"/>
    <w:rsid w:val="00B908E8"/>
    <w:rsid w:val="00B90A72"/>
    <w:rsid w:val="00B90BB2"/>
    <w:rsid w:val="00B90C47"/>
    <w:rsid w:val="00B910E9"/>
    <w:rsid w:val="00B91151"/>
    <w:rsid w:val="00B914C6"/>
    <w:rsid w:val="00B9150A"/>
    <w:rsid w:val="00B91ACB"/>
    <w:rsid w:val="00B91B9B"/>
    <w:rsid w:val="00B91BAC"/>
    <w:rsid w:val="00B91FFA"/>
    <w:rsid w:val="00B9289A"/>
    <w:rsid w:val="00B92EE1"/>
    <w:rsid w:val="00B92FE4"/>
    <w:rsid w:val="00B93197"/>
    <w:rsid w:val="00B936A2"/>
    <w:rsid w:val="00B93892"/>
    <w:rsid w:val="00B93D88"/>
    <w:rsid w:val="00B941C9"/>
    <w:rsid w:val="00B942EB"/>
    <w:rsid w:val="00B94395"/>
    <w:rsid w:val="00B9444D"/>
    <w:rsid w:val="00B94884"/>
    <w:rsid w:val="00B94D8F"/>
    <w:rsid w:val="00B94EB6"/>
    <w:rsid w:val="00B94EEE"/>
    <w:rsid w:val="00B953DC"/>
    <w:rsid w:val="00B9561F"/>
    <w:rsid w:val="00B95873"/>
    <w:rsid w:val="00B95BF4"/>
    <w:rsid w:val="00B95C91"/>
    <w:rsid w:val="00B96396"/>
    <w:rsid w:val="00B96C58"/>
    <w:rsid w:val="00B96EA8"/>
    <w:rsid w:val="00B96EB3"/>
    <w:rsid w:val="00B974CD"/>
    <w:rsid w:val="00B975A2"/>
    <w:rsid w:val="00B97F37"/>
    <w:rsid w:val="00BA047A"/>
    <w:rsid w:val="00BA086C"/>
    <w:rsid w:val="00BA0AB8"/>
    <w:rsid w:val="00BA0F53"/>
    <w:rsid w:val="00BA1273"/>
    <w:rsid w:val="00BA1982"/>
    <w:rsid w:val="00BA1A32"/>
    <w:rsid w:val="00BA1D9F"/>
    <w:rsid w:val="00BA2335"/>
    <w:rsid w:val="00BA2854"/>
    <w:rsid w:val="00BA2A22"/>
    <w:rsid w:val="00BA2ACE"/>
    <w:rsid w:val="00BA3404"/>
    <w:rsid w:val="00BA341F"/>
    <w:rsid w:val="00BA370B"/>
    <w:rsid w:val="00BA373E"/>
    <w:rsid w:val="00BA3C83"/>
    <w:rsid w:val="00BA3D42"/>
    <w:rsid w:val="00BA4054"/>
    <w:rsid w:val="00BA493B"/>
    <w:rsid w:val="00BA4F47"/>
    <w:rsid w:val="00BA5231"/>
    <w:rsid w:val="00BA5720"/>
    <w:rsid w:val="00BA5BA0"/>
    <w:rsid w:val="00BA5C81"/>
    <w:rsid w:val="00BA5E74"/>
    <w:rsid w:val="00BA60AD"/>
    <w:rsid w:val="00BA6481"/>
    <w:rsid w:val="00BA668E"/>
    <w:rsid w:val="00BA66C3"/>
    <w:rsid w:val="00BA6753"/>
    <w:rsid w:val="00BA6798"/>
    <w:rsid w:val="00BA6AD2"/>
    <w:rsid w:val="00BA6C4B"/>
    <w:rsid w:val="00BA6C4E"/>
    <w:rsid w:val="00BA79EF"/>
    <w:rsid w:val="00BA7C6C"/>
    <w:rsid w:val="00BA7F4C"/>
    <w:rsid w:val="00BB0070"/>
    <w:rsid w:val="00BB0558"/>
    <w:rsid w:val="00BB08F1"/>
    <w:rsid w:val="00BB0910"/>
    <w:rsid w:val="00BB1151"/>
    <w:rsid w:val="00BB1426"/>
    <w:rsid w:val="00BB159F"/>
    <w:rsid w:val="00BB15FA"/>
    <w:rsid w:val="00BB18F4"/>
    <w:rsid w:val="00BB1A6E"/>
    <w:rsid w:val="00BB20D1"/>
    <w:rsid w:val="00BB21B8"/>
    <w:rsid w:val="00BB24D0"/>
    <w:rsid w:val="00BB2540"/>
    <w:rsid w:val="00BB26F8"/>
    <w:rsid w:val="00BB2925"/>
    <w:rsid w:val="00BB29F4"/>
    <w:rsid w:val="00BB3042"/>
    <w:rsid w:val="00BB3893"/>
    <w:rsid w:val="00BB3A18"/>
    <w:rsid w:val="00BB3D6F"/>
    <w:rsid w:val="00BB3DC5"/>
    <w:rsid w:val="00BB40B6"/>
    <w:rsid w:val="00BB4197"/>
    <w:rsid w:val="00BB4596"/>
    <w:rsid w:val="00BB4846"/>
    <w:rsid w:val="00BB49FF"/>
    <w:rsid w:val="00BB4C28"/>
    <w:rsid w:val="00BB4E48"/>
    <w:rsid w:val="00BB4F23"/>
    <w:rsid w:val="00BB503B"/>
    <w:rsid w:val="00BB542D"/>
    <w:rsid w:val="00BB5459"/>
    <w:rsid w:val="00BB5590"/>
    <w:rsid w:val="00BB55A9"/>
    <w:rsid w:val="00BB5700"/>
    <w:rsid w:val="00BB586C"/>
    <w:rsid w:val="00BB58D3"/>
    <w:rsid w:val="00BB5A8E"/>
    <w:rsid w:val="00BB5C78"/>
    <w:rsid w:val="00BB6283"/>
    <w:rsid w:val="00BB63EA"/>
    <w:rsid w:val="00BB6905"/>
    <w:rsid w:val="00BB69FE"/>
    <w:rsid w:val="00BB6C49"/>
    <w:rsid w:val="00BB75E3"/>
    <w:rsid w:val="00BB7FE6"/>
    <w:rsid w:val="00BC040B"/>
    <w:rsid w:val="00BC046E"/>
    <w:rsid w:val="00BC08C4"/>
    <w:rsid w:val="00BC09D5"/>
    <w:rsid w:val="00BC0AE6"/>
    <w:rsid w:val="00BC0B9D"/>
    <w:rsid w:val="00BC0D34"/>
    <w:rsid w:val="00BC0F3C"/>
    <w:rsid w:val="00BC0F3D"/>
    <w:rsid w:val="00BC1681"/>
    <w:rsid w:val="00BC1AD4"/>
    <w:rsid w:val="00BC1FFB"/>
    <w:rsid w:val="00BC2052"/>
    <w:rsid w:val="00BC20A1"/>
    <w:rsid w:val="00BC2377"/>
    <w:rsid w:val="00BC339E"/>
    <w:rsid w:val="00BC3991"/>
    <w:rsid w:val="00BC3D7B"/>
    <w:rsid w:val="00BC3DF2"/>
    <w:rsid w:val="00BC430C"/>
    <w:rsid w:val="00BC4333"/>
    <w:rsid w:val="00BC49FB"/>
    <w:rsid w:val="00BC4AE8"/>
    <w:rsid w:val="00BC4AEC"/>
    <w:rsid w:val="00BC4CFD"/>
    <w:rsid w:val="00BC4F43"/>
    <w:rsid w:val="00BC50DD"/>
    <w:rsid w:val="00BC51C0"/>
    <w:rsid w:val="00BC51EF"/>
    <w:rsid w:val="00BC52A9"/>
    <w:rsid w:val="00BC5424"/>
    <w:rsid w:val="00BC5437"/>
    <w:rsid w:val="00BC558A"/>
    <w:rsid w:val="00BC5694"/>
    <w:rsid w:val="00BC58FA"/>
    <w:rsid w:val="00BC6209"/>
    <w:rsid w:val="00BC6255"/>
    <w:rsid w:val="00BC64CA"/>
    <w:rsid w:val="00BC6557"/>
    <w:rsid w:val="00BC65D7"/>
    <w:rsid w:val="00BC6B49"/>
    <w:rsid w:val="00BC6CE7"/>
    <w:rsid w:val="00BC6D0D"/>
    <w:rsid w:val="00BC6F89"/>
    <w:rsid w:val="00BC71C7"/>
    <w:rsid w:val="00BC7661"/>
    <w:rsid w:val="00BC7896"/>
    <w:rsid w:val="00BC7CC3"/>
    <w:rsid w:val="00BD0741"/>
    <w:rsid w:val="00BD0C08"/>
    <w:rsid w:val="00BD0C9D"/>
    <w:rsid w:val="00BD1128"/>
    <w:rsid w:val="00BD1176"/>
    <w:rsid w:val="00BD146F"/>
    <w:rsid w:val="00BD18B8"/>
    <w:rsid w:val="00BD1D63"/>
    <w:rsid w:val="00BD205B"/>
    <w:rsid w:val="00BD231B"/>
    <w:rsid w:val="00BD2F67"/>
    <w:rsid w:val="00BD3148"/>
    <w:rsid w:val="00BD36AF"/>
    <w:rsid w:val="00BD3729"/>
    <w:rsid w:val="00BD3D5C"/>
    <w:rsid w:val="00BD3F54"/>
    <w:rsid w:val="00BD42C2"/>
    <w:rsid w:val="00BD4B9A"/>
    <w:rsid w:val="00BD4DAF"/>
    <w:rsid w:val="00BD4EA1"/>
    <w:rsid w:val="00BD4F2E"/>
    <w:rsid w:val="00BD5241"/>
    <w:rsid w:val="00BD5772"/>
    <w:rsid w:val="00BD5D3E"/>
    <w:rsid w:val="00BD5DE4"/>
    <w:rsid w:val="00BD61B9"/>
    <w:rsid w:val="00BD6391"/>
    <w:rsid w:val="00BD6541"/>
    <w:rsid w:val="00BD69AB"/>
    <w:rsid w:val="00BD6D84"/>
    <w:rsid w:val="00BD6DD3"/>
    <w:rsid w:val="00BD6ECD"/>
    <w:rsid w:val="00BD7049"/>
    <w:rsid w:val="00BD70F4"/>
    <w:rsid w:val="00BD74D5"/>
    <w:rsid w:val="00BD76D5"/>
    <w:rsid w:val="00BD7864"/>
    <w:rsid w:val="00BD7A23"/>
    <w:rsid w:val="00BD7E67"/>
    <w:rsid w:val="00BD7F42"/>
    <w:rsid w:val="00BDE903"/>
    <w:rsid w:val="00BE0017"/>
    <w:rsid w:val="00BE086C"/>
    <w:rsid w:val="00BE09AB"/>
    <w:rsid w:val="00BE0BD3"/>
    <w:rsid w:val="00BE0D0D"/>
    <w:rsid w:val="00BE10B6"/>
    <w:rsid w:val="00BE1683"/>
    <w:rsid w:val="00BE186C"/>
    <w:rsid w:val="00BE1CFF"/>
    <w:rsid w:val="00BE1F6F"/>
    <w:rsid w:val="00BE20F9"/>
    <w:rsid w:val="00BE22D5"/>
    <w:rsid w:val="00BE2AEF"/>
    <w:rsid w:val="00BE2B96"/>
    <w:rsid w:val="00BE2C48"/>
    <w:rsid w:val="00BE2DE5"/>
    <w:rsid w:val="00BE31A2"/>
    <w:rsid w:val="00BE3255"/>
    <w:rsid w:val="00BE3719"/>
    <w:rsid w:val="00BE4791"/>
    <w:rsid w:val="00BE4AE0"/>
    <w:rsid w:val="00BE4B87"/>
    <w:rsid w:val="00BE5351"/>
    <w:rsid w:val="00BE5B07"/>
    <w:rsid w:val="00BE5B69"/>
    <w:rsid w:val="00BE5C36"/>
    <w:rsid w:val="00BE5C5B"/>
    <w:rsid w:val="00BE5C80"/>
    <w:rsid w:val="00BE66B3"/>
    <w:rsid w:val="00BE6F8B"/>
    <w:rsid w:val="00BE7250"/>
    <w:rsid w:val="00BE7A56"/>
    <w:rsid w:val="00BF042C"/>
    <w:rsid w:val="00BF0807"/>
    <w:rsid w:val="00BF08C3"/>
    <w:rsid w:val="00BF095E"/>
    <w:rsid w:val="00BF0A87"/>
    <w:rsid w:val="00BF0B55"/>
    <w:rsid w:val="00BF0D6C"/>
    <w:rsid w:val="00BF0D7A"/>
    <w:rsid w:val="00BF1FE3"/>
    <w:rsid w:val="00BF200C"/>
    <w:rsid w:val="00BF2089"/>
    <w:rsid w:val="00BF223F"/>
    <w:rsid w:val="00BF2939"/>
    <w:rsid w:val="00BF2C6C"/>
    <w:rsid w:val="00BF30A4"/>
    <w:rsid w:val="00BF3237"/>
    <w:rsid w:val="00BF3279"/>
    <w:rsid w:val="00BF3757"/>
    <w:rsid w:val="00BF3767"/>
    <w:rsid w:val="00BF378D"/>
    <w:rsid w:val="00BF3890"/>
    <w:rsid w:val="00BF38BC"/>
    <w:rsid w:val="00BF3936"/>
    <w:rsid w:val="00BF3B8E"/>
    <w:rsid w:val="00BF3D29"/>
    <w:rsid w:val="00BF41EF"/>
    <w:rsid w:val="00BF4882"/>
    <w:rsid w:val="00BF4B33"/>
    <w:rsid w:val="00BF4D96"/>
    <w:rsid w:val="00BF4FE9"/>
    <w:rsid w:val="00BF5092"/>
    <w:rsid w:val="00BF51B9"/>
    <w:rsid w:val="00BF546F"/>
    <w:rsid w:val="00BF5E11"/>
    <w:rsid w:val="00BF6524"/>
    <w:rsid w:val="00BF77A9"/>
    <w:rsid w:val="00BF7808"/>
    <w:rsid w:val="00BF7D93"/>
    <w:rsid w:val="00BF7E6C"/>
    <w:rsid w:val="00BF7FA6"/>
    <w:rsid w:val="00C00681"/>
    <w:rsid w:val="00C007CD"/>
    <w:rsid w:val="00C009BE"/>
    <w:rsid w:val="00C00F01"/>
    <w:rsid w:val="00C01348"/>
    <w:rsid w:val="00C01477"/>
    <w:rsid w:val="00C01C7E"/>
    <w:rsid w:val="00C01E52"/>
    <w:rsid w:val="00C01ECC"/>
    <w:rsid w:val="00C01FCF"/>
    <w:rsid w:val="00C0208B"/>
    <w:rsid w:val="00C02212"/>
    <w:rsid w:val="00C0229C"/>
    <w:rsid w:val="00C024BA"/>
    <w:rsid w:val="00C02521"/>
    <w:rsid w:val="00C0255A"/>
    <w:rsid w:val="00C02930"/>
    <w:rsid w:val="00C02AC2"/>
    <w:rsid w:val="00C02BDE"/>
    <w:rsid w:val="00C02E05"/>
    <w:rsid w:val="00C02E4B"/>
    <w:rsid w:val="00C0307F"/>
    <w:rsid w:val="00C03187"/>
    <w:rsid w:val="00C033ED"/>
    <w:rsid w:val="00C03A7E"/>
    <w:rsid w:val="00C03B43"/>
    <w:rsid w:val="00C03C50"/>
    <w:rsid w:val="00C049E0"/>
    <w:rsid w:val="00C04CDA"/>
    <w:rsid w:val="00C053E4"/>
    <w:rsid w:val="00C053F5"/>
    <w:rsid w:val="00C054AA"/>
    <w:rsid w:val="00C05A6E"/>
    <w:rsid w:val="00C05C76"/>
    <w:rsid w:val="00C061E7"/>
    <w:rsid w:val="00C0630E"/>
    <w:rsid w:val="00C0671A"/>
    <w:rsid w:val="00C06D8A"/>
    <w:rsid w:val="00C07426"/>
    <w:rsid w:val="00C078A0"/>
    <w:rsid w:val="00C100E9"/>
    <w:rsid w:val="00C10260"/>
    <w:rsid w:val="00C10A1F"/>
    <w:rsid w:val="00C10A33"/>
    <w:rsid w:val="00C10CF0"/>
    <w:rsid w:val="00C10CF9"/>
    <w:rsid w:val="00C10DB5"/>
    <w:rsid w:val="00C10EE1"/>
    <w:rsid w:val="00C111BB"/>
    <w:rsid w:val="00C1155A"/>
    <w:rsid w:val="00C11751"/>
    <w:rsid w:val="00C11BE0"/>
    <w:rsid w:val="00C11CE1"/>
    <w:rsid w:val="00C11F13"/>
    <w:rsid w:val="00C12055"/>
    <w:rsid w:val="00C123D7"/>
    <w:rsid w:val="00C130E1"/>
    <w:rsid w:val="00C135EC"/>
    <w:rsid w:val="00C13760"/>
    <w:rsid w:val="00C13AB5"/>
    <w:rsid w:val="00C13C71"/>
    <w:rsid w:val="00C14894"/>
    <w:rsid w:val="00C14FF0"/>
    <w:rsid w:val="00C150F5"/>
    <w:rsid w:val="00C15299"/>
    <w:rsid w:val="00C152C6"/>
    <w:rsid w:val="00C1572F"/>
    <w:rsid w:val="00C157DE"/>
    <w:rsid w:val="00C15A78"/>
    <w:rsid w:val="00C15B9C"/>
    <w:rsid w:val="00C15C6C"/>
    <w:rsid w:val="00C15D34"/>
    <w:rsid w:val="00C15F1F"/>
    <w:rsid w:val="00C160AE"/>
    <w:rsid w:val="00C1648B"/>
    <w:rsid w:val="00C16908"/>
    <w:rsid w:val="00C16D54"/>
    <w:rsid w:val="00C16D96"/>
    <w:rsid w:val="00C16EB2"/>
    <w:rsid w:val="00C1704D"/>
    <w:rsid w:val="00C1708A"/>
    <w:rsid w:val="00C17236"/>
    <w:rsid w:val="00C172F4"/>
    <w:rsid w:val="00C17F4B"/>
    <w:rsid w:val="00C2020E"/>
    <w:rsid w:val="00C20603"/>
    <w:rsid w:val="00C2110D"/>
    <w:rsid w:val="00C219D2"/>
    <w:rsid w:val="00C21D2E"/>
    <w:rsid w:val="00C21E9E"/>
    <w:rsid w:val="00C21ED7"/>
    <w:rsid w:val="00C22033"/>
    <w:rsid w:val="00C222EE"/>
    <w:rsid w:val="00C22932"/>
    <w:rsid w:val="00C22A52"/>
    <w:rsid w:val="00C22EEE"/>
    <w:rsid w:val="00C22F40"/>
    <w:rsid w:val="00C230F6"/>
    <w:rsid w:val="00C2325A"/>
    <w:rsid w:val="00C232E3"/>
    <w:rsid w:val="00C23311"/>
    <w:rsid w:val="00C23458"/>
    <w:rsid w:val="00C2348E"/>
    <w:rsid w:val="00C23538"/>
    <w:rsid w:val="00C23775"/>
    <w:rsid w:val="00C23AED"/>
    <w:rsid w:val="00C24395"/>
    <w:rsid w:val="00C24550"/>
    <w:rsid w:val="00C24613"/>
    <w:rsid w:val="00C24841"/>
    <w:rsid w:val="00C24868"/>
    <w:rsid w:val="00C24CBB"/>
    <w:rsid w:val="00C24E17"/>
    <w:rsid w:val="00C24F51"/>
    <w:rsid w:val="00C24FAE"/>
    <w:rsid w:val="00C251CB"/>
    <w:rsid w:val="00C25213"/>
    <w:rsid w:val="00C2528A"/>
    <w:rsid w:val="00C255EB"/>
    <w:rsid w:val="00C25812"/>
    <w:rsid w:val="00C25830"/>
    <w:rsid w:val="00C2589F"/>
    <w:rsid w:val="00C25B3F"/>
    <w:rsid w:val="00C25BF6"/>
    <w:rsid w:val="00C25D31"/>
    <w:rsid w:val="00C25FD8"/>
    <w:rsid w:val="00C2613F"/>
    <w:rsid w:val="00C2618A"/>
    <w:rsid w:val="00C26223"/>
    <w:rsid w:val="00C2622F"/>
    <w:rsid w:val="00C2697C"/>
    <w:rsid w:val="00C26D2F"/>
    <w:rsid w:val="00C26D3C"/>
    <w:rsid w:val="00C27170"/>
    <w:rsid w:val="00C27383"/>
    <w:rsid w:val="00C2757B"/>
    <w:rsid w:val="00C278AF"/>
    <w:rsid w:val="00C27EC0"/>
    <w:rsid w:val="00C27F89"/>
    <w:rsid w:val="00C27FAB"/>
    <w:rsid w:val="00C30606"/>
    <w:rsid w:val="00C30619"/>
    <w:rsid w:val="00C306F7"/>
    <w:rsid w:val="00C30A8D"/>
    <w:rsid w:val="00C30DE9"/>
    <w:rsid w:val="00C316F7"/>
    <w:rsid w:val="00C31AAB"/>
    <w:rsid w:val="00C31BD1"/>
    <w:rsid w:val="00C31D56"/>
    <w:rsid w:val="00C32DA0"/>
    <w:rsid w:val="00C330D4"/>
    <w:rsid w:val="00C332DB"/>
    <w:rsid w:val="00C33789"/>
    <w:rsid w:val="00C33D2E"/>
    <w:rsid w:val="00C33DCF"/>
    <w:rsid w:val="00C34001"/>
    <w:rsid w:val="00C343CC"/>
    <w:rsid w:val="00C344DD"/>
    <w:rsid w:val="00C345BE"/>
    <w:rsid w:val="00C3499F"/>
    <w:rsid w:val="00C34CDA"/>
    <w:rsid w:val="00C357D6"/>
    <w:rsid w:val="00C35B68"/>
    <w:rsid w:val="00C35DD4"/>
    <w:rsid w:val="00C3609C"/>
    <w:rsid w:val="00C362B5"/>
    <w:rsid w:val="00C36505"/>
    <w:rsid w:val="00C365FE"/>
    <w:rsid w:val="00C367E9"/>
    <w:rsid w:val="00C369F2"/>
    <w:rsid w:val="00C36CD5"/>
    <w:rsid w:val="00C36D42"/>
    <w:rsid w:val="00C36E14"/>
    <w:rsid w:val="00C371B5"/>
    <w:rsid w:val="00C37488"/>
    <w:rsid w:val="00C37902"/>
    <w:rsid w:val="00C37965"/>
    <w:rsid w:val="00C37AE5"/>
    <w:rsid w:val="00C37C69"/>
    <w:rsid w:val="00C37CEC"/>
    <w:rsid w:val="00C37D49"/>
    <w:rsid w:val="00C40B7B"/>
    <w:rsid w:val="00C40C21"/>
    <w:rsid w:val="00C40C40"/>
    <w:rsid w:val="00C40D4D"/>
    <w:rsid w:val="00C40E0B"/>
    <w:rsid w:val="00C412E5"/>
    <w:rsid w:val="00C413A8"/>
    <w:rsid w:val="00C41487"/>
    <w:rsid w:val="00C41768"/>
    <w:rsid w:val="00C41FAB"/>
    <w:rsid w:val="00C42031"/>
    <w:rsid w:val="00C42058"/>
    <w:rsid w:val="00C42C7B"/>
    <w:rsid w:val="00C43081"/>
    <w:rsid w:val="00C44284"/>
    <w:rsid w:val="00C44327"/>
    <w:rsid w:val="00C44562"/>
    <w:rsid w:val="00C44597"/>
    <w:rsid w:val="00C44E14"/>
    <w:rsid w:val="00C44F23"/>
    <w:rsid w:val="00C450FA"/>
    <w:rsid w:val="00C45B0D"/>
    <w:rsid w:val="00C45F9C"/>
    <w:rsid w:val="00C46003"/>
    <w:rsid w:val="00C461E8"/>
    <w:rsid w:val="00C46249"/>
    <w:rsid w:val="00C46282"/>
    <w:rsid w:val="00C46365"/>
    <w:rsid w:val="00C46520"/>
    <w:rsid w:val="00C46630"/>
    <w:rsid w:val="00C46A81"/>
    <w:rsid w:val="00C46BA2"/>
    <w:rsid w:val="00C46E22"/>
    <w:rsid w:val="00C46EFC"/>
    <w:rsid w:val="00C474DE"/>
    <w:rsid w:val="00C477A4"/>
    <w:rsid w:val="00C47808"/>
    <w:rsid w:val="00C4788A"/>
    <w:rsid w:val="00C4789C"/>
    <w:rsid w:val="00C4794D"/>
    <w:rsid w:val="00C47C0A"/>
    <w:rsid w:val="00C47F88"/>
    <w:rsid w:val="00C50463"/>
    <w:rsid w:val="00C50A1A"/>
    <w:rsid w:val="00C50A38"/>
    <w:rsid w:val="00C50CE0"/>
    <w:rsid w:val="00C51000"/>
    <w:rsid w:val="00C51119"/>
    <w:rsid w:val="00C51228"/>
    <w:rsid w:val="00C513B1"/>
    <w:rsid w:val="00C51473"/>
    <w:rsid w:val="00C514B7"/>
    <w:rsid w:val="00C516A4"/>
    <w:rsid w:val="00C51785"/>
    <w:rsid w:val="00C51A40"/>
    <w:rsid w:val="00C51EEA"/>
    <w:rsid w:val="00C5260D"/>
    <w:rsid w:val="00C527E8"/>
    <w:rsid w:val="00C52D8B"/>
    <w:rsid w:val="00C52F94"/>
    <w:rsid w:val="00C52FEE"/>
    <w:rsid w:val="00C53110"/>
    <w:rsid w:val="00C53205"/>
    <w:rsid w:val="00C533F5"/>
    <w:rsid w:val="00C534A3"/>
    <w:rsid w:val="00C535D2"/>
    <w:rsid w:val="00C53B29"/>
    <w:rsid w:val="00C5409F"/>
    <w:rsid w:val="00C54689"/>
    <w:rsid w:val="00C54990"/>
    <w:rsid w:val="00C54A99"/>
    <w:rsid w:val="00C54CA2"/>
    <w:rsid w:val="00C55547"/>
    <w:rsid w:val="00C55947"/>
    <w:rsid w:val="00C55C74"/>
    <w:rsid w:val="00C55EBA"/>
    <w:rsid w:val="00C5644A"/>
    <w:rsid w:val="00C56501"/>
    <w:rsid w:val="00C56A2C"/>
    <w:rsid w:val="00C56B8C"/>
    <w:rsid w:val="00C56D33"/>
    <w:rsid w:val="00C56ED9"/>
    <w:rsid w:val="00C56EE6"/>
    <w:rsid w:val="00C56F02"/>
    <w:rsid w:val="00C56FDF"/>
    <w:rsid w:val="00C57755"/>
    <w:rsid w:val="00C57840"/>
    <w:rsid w:val="00C578F6"/>
    <w:rsid w:val="00C603F6"/>
    <w:rsid w:val="00C605E1"/>
    <w:rsid w:val="00C60C11"/>
    <w:rsid w:val="00C60C60"/>
    <w:rsid w:val="00C60F77"/>
    <w:rsid w:val="00C617AB"/>
    <w:rsid w:val="00C61964"/>
    <w:rsid w:val="00C61AC8"/>
    <w:rsid w:val="00C61B02"/>
    <w:rsid w:val="00C61B8C"/>
    <w:rsid w:val="00C61E6A"/>
    <w:rsid w:val="00C61E84"/>
    <w:rsid w:val="00C627CA"/>
    <w:rsid w:val="00C62F85"/>
    <w:rsid w:val="00C63178"/>
    <w:rsid w:val="00C63456"/>
    <w:rsid w:val="00C63506"/>
    <w:rsid w:val="00C63CC2"/>
    <w:rsid w:val="00C64211"/>
    <w:rsid w:val="00C644D3"/>
    <w:rsid w:val="00C64935"/>
    <w:rsid w:val="00C64ED7"/>
    <w:rsid w:val="00C651E1"/>
    <w:rsid w:val="00C65412"/>
    <w:rsid w:val="00C6580E"/>
    <w:rsid w:val="00C658CC"/>
    <w:rsid w:val="00C659A2"/>
    <w:rsid w:val="00C65B33"/>
    <w:rsid w:val="00C65D6E"/>
    <w:rsid w:val="00C65F4D"/>
    <w:rsid w:val="00C65F96"/>
    <w:rsid w:val="00C66863"/>
    <w:rsid w:val="00C66A45"/>
    <w:rsid w:val="00C66C6F"/>
    <w:rsid w:val="00C66DC0"/>
    <w:rsid w:val="00C66E14"/>
    <w:rsid w:val="00C67250"/>
    <w:rsid w:val="00C67D29"/>
    <w:rsid w:val="00C67FC8"/>
    <w:rsid w:val="00C70006"/>
    <w:rsid w:val="00C708C3"/>
    <w:rsid w:val="00C70EFC"/>
    <w:rsid w:val="00C71072"/>
    <w:rsid w:val="00C71626"/>
    <w:rsid w:val="00C716A4"/>
    <w:rsid w:val="00C7193D"/>
    <w:rsid w:val="00C72003"/>
    <w:rsid w:val="00C7222B"/>
    <w:rsid w:val="00C7222E"/>
    <w:rsid w:val="00C72824"/>
    <w:rsid w:val="00C72863"/>
    <w:rsid w:val="00C73180"/>
    <w:rsid w:val="00C73206"/>
    <w:rsid w:val="00C73487"/>
    <w:rsid w:val="00C738E1"/>
    <w:rsid w:val="00C73993"/>
    <w:rsid w:val="00C73A5B"/>
    <w:rsid w:val="00C73F82"/>
    <w:rsid w:val="00C7415C"/>
    <w:rsid w:val="00C744D6"/>
    <w:rsid w:val="00C745C8"/>
    <w:rsid w:val="00C745F2"/>
    <w:rsid w:val="00C74888"/>
    <w:rsid w:val="00C74EA6"/>
    <w:rsid w:val="00C750AB"/>
    <w:rsid w:val="00C756D6"/>
    <w:rsid w:val="00C75F9B"/>
    <w:rsid w:val="00C765B1"/>
    <w:rsid w:val="00C76C4F"/>
    <w:rsid w:val="00C76F30"/>
    <w:rsid w:val="00C77355"/>
    <w:rsid w:val="00C7773A"/>
    <w:rsid w:val="00C77812"/>
    <w:rsid w:val="00C77C67"/>
    <w:rsid w:val="00C77EF7"/>
    <w:rsid w:val="00C802B5"/>
    <w:rsid w:val="00C802F0"/>
    <w:rsid w:val="00C806D8"/>
    <w:rsid w:val="00C8090C"/>
    <w:rsid w:val="00C80ADC"/>
    <w:rsid w:val="00C812E2"/>
    <w:rsid w:val="00C81691"/>
    <w:rsid w:val="00C81920"/>
    <w:rsid w:val="00C819B1"/>
    <w:rsid w:val="00C819CB"/>
    <w:rsid w:val="00C81BE6"/>
    <w:rsid w:val="00C81EE0"/>
    <w:rsid w:val="00C825EC"/>
    <w:rsid w:val="00C82899"/>
    <w:rsid w:val="00C82D9F"/>
    <w:rsid w:val="00C83E96"/>
    <w:rsid w:val="00C841C9"/>
    <w:rsid w:val="00C845F6"/>
    <w:rsid w:val="00C84D1D"/>
    <w:rsid w:val="00C84F2B"/>
    <w:rsid w:val="00C860E9"/>
    <w:rsid w:val="00C8621E"/>
    <w:rsid w:val="00C86301"/>
    <w:rsid w:val="00C86585"/>
    <w:rsid w:val="00C8674D"/>
    <w:rsid w:val="00C86A66"/>
    <w:rsid w:val="00C86BBC"/>
    <w:rsid w:val="00C86C0B"/>
    <w:rsid w:val="00C87508"/>
    <w:rsid w:val="00C87596"/>
    <w:rsid w:val="00C87C0B"/>
    <w:rsid w:val="00C901B5"/>
    <w:rsid w:val="00C901F5"/>
    <w:rsid w:val="00C90296"/>
    <w:rsid w:val="00C904EC"/>
    <w:rsid w:val="00C90704"/>
    <w:rsid w:val="00C90974"/>
    <w:rsid w:val="00C90DF1"/>
    <w:rsid w:val="00C9123B"/>
    <w:rsid w:val="00C91675"/>
    <w:rsid w:val="00C91824"/>
    <w:rsid w:val="00C918E2"/>
    <w:rsid w:val="00C91B57"/>
    <w:rsid w:val="00C91DA5"/>
    <w:rsid w:val="00C91E30"/>
    <w:rsid w:val="00C91E4A"/>
    <w:rsid w:val="00C92196"/>
    <w:rsid w:val="00C92599"/>
    <w:rsid w:val="00C925F5"/>
    <w:rsid w:val="00C929A6"/>
    <w:rsid w:val="00C92D03"/>
    <w:rsid w:val="00C92FFB"/>
    <w:rsid w:val="00C933E9"/>
    <w:rsid w:val="00C9342D"/>
    <w:rsid w:val="00C9344E"/>
    <w:rsid w:val="00C934BB"/>
    <w:rsid w:val="00C93C8A"/>
    <w:rsid w:val="00C93DC5"/>
    <w:rsid w:val="00C94229"/>
    <w:rsid w:val="00C9452B"/>
    <w:rsid w:val="00C954A1"/>
    <w:rsid w:val="00C955DF"/>
    <w:rsid w:val="00C95622"/>
    <w:rsid w:val="00C95C1A"/>
    <w:rsid w:val="00C95E81"/>
    <w:rsid w:val="00C9658B"/>
    <w:rsid w:val="00C967F6"/>
    <w:rsid w:val="00C969FC"/>
    <w:rsid w:val="00C96DF5"/>
    <w:rsid w:val="00C972B8"/>
    <w:rsid w:val="00C97546"/>
    <w:rsid w:val="00C97972"/>
    <w:rsid w:val="00CA0414"/>
    <w:rsid w:val="00CA091D"/>
    <w:rsid w:val="00CA0C04"/>
    <w:rsid w:val="00CA0D46"/>
    <w:rsid w:val="00CA0E77"/>
    <w:rsid w:val="00CA148F"/>
    <w:rsid w:val="00CA1752"/>
    <w:rsid w:val="00CA18F7"/>
    <w:rsid w:val="00CA1D06"/>
    <w:rsid w:val="00CA1D68"/>
    <w:rsid w:val="00CA2243"/>
    <w:rsid w:val="00CA2609"/>
    <w:rsid w:val="00CA29B4"/>
    <w:rsid w:val="00CA2BCB"/>
    <w:rsid w:val="00CA2DBA"/>
    <w:rsid w:val="00CA31FE"/>
    <w:rsid w:val="00CA32CC"/>
    <w:rsid w:val="00CA330B"/>
    <w:rsid w:val="00CA3908"/>
    <w:rsid w:val="00CA3B71"/>
    <w:rsid w:val="00CA3EAB"/>
    <w:rsid w:val="00CA3F9E"/>
    <w:rsid w:val="00CA3FAB"/>
    <w:rsid w:val="00CA41E8"/>
    <w:rsid w:val="00CA46D4"/>
    <w:rsid w:val="00CA4D96"/>
    <w:rsid w:val="00CA4DDD"/>
    <w:rsid w:val="00CA4ECA"/>
    <w:rsid w:val="00CA5967"/>
    <w:rsid w:val="00CA5A25"/>
    <w:rsid w:val="00CA5ACA"/>
    <w:rsid w:val="00CA5B8B"/>
    <w:rsid w:val="00CA5CDD"/>
    <w:rsid w:val="00CA5DD3"/>
    <w:rsid w:val="00CA60C5"/>
    <w:rsid w:val="00CA6416"/>
    <w:rsid w:val="00CA6D23"/>
    <w:rsid w:val="00CA6D40"/>
    <w:rsid w:val="00CA76A1"/>
    <w:rsid w:val="00CA7ADA"/>
    <w:rsid w:val="00CB0412"/>
    <w:rsid w:val="00CB0902"/>
    <w:rsid w:val="00CB0A03"/>
    <w:rsid w:val="00CB0B0A"/>
    <w:rsid w:val="00CB0B0C"/>
    <w:rsid w:val="00CB15EA"/>
    <w:rsid w:val="00CB171D"/>
    <w:rsid w:val="00CB1959"/>
    <w:rsid w:val="00CB1D7C"/>
    <w:rsid w:val="00CB1E37"/>
    <w:rsid w:val="00CB1FF3"/>
    <w:rsid w:val="00CB2000"/>
    <w:rsid w:val="00CB21BA"/>
    <w:rsid w:val="00CB2AC6"/>
    <w:rsid w:val="00CB2CFD"/>
    <w:rsid w:val="00CB3189"/>
    <w:rsid w:val="00CB3A88"/>
    <w:rsid w:val="00CB3B4A"/>
    <w:rsid w:val="00CB3CAB"/>
    <w:rsid w:val="00CB3F15"/>
    <w:rsid w:val="00CB3FCC"/>
    <w:rsid w:val="00CB47AB"/>
    <w:rsid w:val="00CB49CF"/>
    <w:rsid w:val="00CB4BA0"/>
    <w:rsid w:val="00CB4F18"/>
    <w:rsid w:val="00CB52C5"/>
    <w:rsid w:val="00CB57E4"/>
    <w:rsid w:val="00CB5AB1"/>
    <w:rsid w:val="00CB64BD"/>
    <w:rsid w:val="00CB6554"/>
    <w:rsid w:val="00CB66A0"/>
    <w:rsid w:val="00CB66B4"/>
    <w:rsid w:val="00CB67F8"/>
    <w:rsid w:val="00CB68C9"/>
    <w:rsid w:val="00CB6CDE"/>
    <w:rsid w:val="00CB6E5D"/>
    <w:rsid w:val="00CB7379"/>
    <w:rsid w:val="00CB7AA3"/>
    <w:rsid w:val="00CB7C70"/>
    <w:rsid w:val="00CB7ED3"/>
    <w:rsid w:val="00CC0373"/>
    <w:rsid w:val="00CC043D"/>
    <w:rsid w:val="00CC062A"/>
    <w:rsid w:val="00CC08FA"/>
    <w:rsid w:val="00CC0C71"/>
    <w:rsid w:val="00CC1285"/>
    <w:rsid w:val="00CC145A"/>
    <w:rsid w:val="00CC1506"/>
    <w:rsid w:val="00CC1593"/>
    <w:rsid w:val="00CC159F"/>
    <w:rsid w:val="00CC1D86"/>
    <w:rsid w:val="00CC2151"/>
    <w:rsid w:val="00CC233E"/>
    <w:rsid w:val="00CC241F"/>
    <w:rsid w:val="00CC2AA3"/>
    <w:rsid w:val="00CC2F9B"/>
    <w:rsid w:val="00CC3583"/>
    <w:rsid w:val="00CC36D3"/>
    <w:rsid w:val="00CC381F"/>
    <w:rsid w:val="00CC39EF"/>
    <w:rsid w:val="00CC3F47"/>
    <w:rsid w:val="00CC3FB4"/>
    <w:rsid w:val="00CC42D9"/>
    <w:rsid w:val="00CC4461"/>
    <w:rsid w:val="00CC486C"/>
    <w:rsid w:val="00CC4944"/>
    <w:rsid w:val="00CC4FC9"/>
    <w:rsid w:val="00CC5677"/>
    <w:rsid w:val="00CC5850"/>
    <w:rsid w:val="00CC5ADD"/>
    <w:rsid w:val="00CC5B64"/>
    <w:rsid w:val="00CC5D0C"/>
    <w:rsid w:val="00CC5E5D"/>
    <w:rsid w:val="00CC5EA3"/>
    <w:rsid w:val="00CC6D12"/>
    <w:rsid w:val="00CC6DAD"/>
    <w:rsid w:val="00CC79C1"/>
    <w:rsid w:val="00CD0035"/>
    <w:rsid w:val="00CD03AC"/>
    <w:rsid w:val="00CD04FE"/>
    <w:rsid w:val="00CD0534"/>
    <w:rsid w:val="00CD0583"/>
    <w:rsid w:val="00CD0BC8"/>
    <w:rsid w:val="00CD0D7D"/>
    <w:rsid w:val="00CD0FFE"/>
    <w:rsid w:val="00CD163A"/>
    <w:rsid w:val="00CD184F"/>
    <w:rsid w:val="00CD19FD"/>
    <w:rsid w:val="00CD1BCF"/>
    <w:rsid w:val="00CD1F80"/>
    <w:rsid w:val="00CD2535"/>
    <w:rsid w:val="00CD25D7"/>
    <w:rsid w:val="00CD2744"/>
    <w:rsid w:val="00CD2915"/>
    <w:rsid w:val="00CD2BDB"/>
    <w:rsid w:val="00CD2DCF"/>
    <w:rsid w:val="00CD320B"/>
    <w:rsid w:val="00CD3628"/>
    <w:rsid w:val="00CD3664"/>
    <w:rsid w:val="00CD38A8"/>
    <w:rsid w:val="00CD3F0A"/>
    <w:rsid w:val="00CD485F"/>
    <w:rsid w:val="00CD49DF"/>
    <w:rsid w:val="00CD4C76"/>
    <w:rsid w:val="00CD5116"/>
    <w:rsid w:val="00CD55A7"/>
    <w:rsid w:val="00CD55BB"/>
    <w:rsid w:val="00CD5612"/>
    <w:rsid w:val="00CD63D2"/>
    <w:rsid w:val="00CD64F0"/>
    <w:rsid w:val="00CD679D"/>
    <w:rsid w:val="00CD6B28"/>
    <w:rsid w:val="00CD6F53"/>
    <w:rsid w:val="00CD7096"/>
    <w:rsid w:val="00CD7191"/>
    <w:rsid w:val="00CD72CA"/>
    <w:rsid w:val="00CD738D"/>
    <w:rsid w:val="00CD74DF"/>
    <w:rsid w:val="00CD758F"/>
    <w:rsid w:val="00CD764C"/>
    <w:rsid w:val="00CD7C42"/>
    <w:rsid w:val="00CD7C61"/>
    <w:rsid w:val="00CD7CC2"/>
    <w:rsid w:val="00CD7E3B"/>
    <w:rsid w:val="00CD7E65"/>
    <w:rsid w:val="00CD7F54"/>
    <w:rsid w:val="00CD7FA7"/>
    <w:rsid w:val="00CE0383"/>
    <w:rsid w:val="00CE07F6"/>
    <w:rsid w:val="00CE0A9E"/>
    <w:rsid w:val="00CE0FCA"/>
    <w:rsid w:val="00CE13FC"/>
    <w:rsid w:val="00CE15FD"/>
    <w:rsid w:val="00CE1817"/>
    <w:rsid w:val="00CE1C08"/>
    <w:rsid w:val="00CE230F"/>
    <w:rsid w:val="00CE234E"/>
    <w:rsid w:val="00CE26B6"/>
    <w:rsid w:val="00CE27CA"/>
    <w:rsid w:val="00CE28D0"/>
    <w:rsid w:val="00CE29FA"/>
    <w:rsid w:val="00CE2BFF"/>
    <w:rsid w:val="00CE33B0"/>
    <w:rsid w:val="00CE341E"/>
    <w:rsid w:val="00CE3FCE"/>
    <w:rsid w:val="00CE4967"/>
    <w:rsid w:val="00CE4F68"/>
    <w:rsid w:val="00CE57A1"/>
    <w:rsid w:val="00CE5B2D"/>
    <w:rsid w:val="00CE5D00"/>
    <w:rsid w:val="00CE6220"/>
    <w:rsid w:val="00CE6593"/>
    <w:rsid w:val="00CE6763"/>
    <w:rsid w:val="00CE6B08"/>
    <w:rsid w:val="00CE73A0"/>
    <w:rsid w:val="00CE74A0"/>
    <w:rsid w:val="00CE7BB2"/>
    <w:rsid w:val="00CE7DA2"/>
    <w:rsid w:val="00CE7E64"/>
    <w:rsid w:val="00CF050F"/>
    <w:rsid w:val="00CF053F"/>
    <w:rsid w:val="00CF05E9"/>
    <w:rsid w:val="00CF06AA"/>
    <w:rsid w:val="00CF0717"/>
    <w:rsid w:val="00CF090E"/>
    <w:rsid w:val="00CF10AA"/>
    <w:rsid w:val="00CF1310"/>
    <w:rsid w:val="00CF1480"/>
    <w:rsid w:val="00CF1D21"/>
    <w:rsid w:val="00CF1FE9"/>
    <w:rsid w:val="00CF2398"/>
    <w:rsid w:val="00CF26B0"/>
    <w:rsid w:val="00CF279D"/>
    <w:rsid w:val="00CF2A58"/>
    <w:rsid w:val="00CF2B71"/>
    <w:rsid w:val="00CF3A43"/>
    <w:rsid w:val="00CF41F2"/>
    <w:rsid w:val="00CF4395"/>
    <w:rsid w:val="00CF45E5"/>
    <w:rsid w:val="00CF467E"/>
    <w:rsid w:val="00CF46DD"/>
    <w:rsid w:val="00CF4DB0"/>
    <w:rsid w:val="00CF52EC"/>
    <w:rsid w:val="00CF52FF"/>
    <w:rsid w:val="00CF53F6"/>
    <w:rsid w:val="00CF5712"/>
    <w:rsid w:val="00CF591C"/>
    <w:rsid w:val="00CF5A22"/>
    <w:rsid w:val="00CF5BE3"/>
    <w:rsid w:val="00CF5C47"/>
    <w:rsid w:val="00CF60BD"/>
    <w:rsid w:val="00CF6108"/>
    <w:rsid w:val="00CF6119"/>
    <w:rsid w:val="00CF61DE"/>
    <w:rsid w:val="00CF6475"/>
    <w:rsid w:val="00CF6548"/>
    <w:rsid w:val="00CF685E"/>
    <w:rsid w:val="00CF6A67"/>
    <w:rsid w:val="00CF71D9"/>
    <w:rsid w:val="00CF7374"/>
    <w:rsid w:val="00CF7D95"/>
    <w:rsid w:val="00D0006C"/>
    <w:rsid w:val="00D00461"/>
    <w:rsid w:val="00D0066E"/>
    <w:rsid w:val="00D00769"/>
    <w:rsid w:val="00D00D1C"/>
    <w:rsid w:val="00D00DEE"/>
    <w:rsid w:val="00D00E81"/>
    <w:rsid w:val="00D0121E"/>
    <w:rsid w:val="00D0164C"/>
    <w:rsid w:val="00D01BB1"/>
    <w:rsid w:val="00D01E2D"/>
    <w:rsid w:val="00D01F4A"/>
    <w:rsid w:val="00D02253"/>
    <w:rsid w:val="00D02535"/>
    <w:rsid w:val="00D027EF"/>
    <w:rsid w:val="00D02872"/>
    <w:rsid w:val="00D02E11"/>
    <w:rsid w:val="00D02F67"/>
    <w:rsid w:val="00D030B3"/>
    <w:rsid w:val="00D03572"/>
    <w:rsid w:val="00D03A15"/>
    <w:rsid w:val="00D03A27"/>
    <w:rsid w:val="00D04B57"/>
    <w:rsid w:val="00D04F56"/>
    <w:rsid w:val="00D05093"/>
    <w:rsid w:val="00D050E9"/>
    <w:rsid w:val="00D05116"/>
    <w:rsid w:val="00D05668"/>
    <w:rsid w:val="00D056CB"/>
    <w:rsid w:val="00D0628C"/>
    <w:rsid w:val="00D0660C"/>
    <w:rsid w:val="00D06611"/>
    <w:rsid w:val="00D0675B"/>
    <w:rsid w:val="00D06A6B"/>
    <w:rsid w:val="00D06AC1"/>
    <w:rsid w:val="00D06C39"/>
    <w:rsid w:val="00D06CF2"/>
    <w:rsid w:val="00D06DC5"/>
    <w:rsid w:val="00D06E1F"/>
    <w:rsid w:val="00D071E3"/>
    <w:rsid w:val="00D0724D"/>
    <w:rsid w:val="00D07634"/>
    <w:rsid w:val="00D0765C"/>
    <w:rsid w:val="00D0774B"/>
    <w:rsid w:val="00D07777"/>
    <w:rsid w:val="00D077AE"/>
    <w:rsid w:val="00D07BE5"/>
    <w:rsid w:val="00D07CF9"/>
    <w:rsid w:val="00D07DFF"/>
    <w:rsid w:val="00D07ECF"/>
    <w:rsid w:val="00D101EF"/>
    <w:rsid w:val="00D1038D"/>
    <w:rsid w:val="00D105D7"/>
    <w:rsid w:val="00D10E90"/>
    <w:rsid w:val="00D11293"/>
    <w:rsid w:val="00D113A7"/>
    <w:rsid w:val="00D118DF"/>
    <w:rsid w:val="00D11B54"/>
    <w:rsid w:val="00D11CFD"/>
    <w:rsid w:val="00D11E13"/>
    <w:rsid w:val="00D11E2B"/>
    <w:rsid w:val="00D120C4"/>
    <w:rsid w:val="00D1228F"/>
    <w:rsid w:val="00D1254D"/>
    <w:rsid w:val="00D125DD"/>
    <w:rsid w:val="00D12B57"/>
    <w:rsid w:val="00D12C55"/>
    <w:rsid w:val="00D12D8D"/>
    <w:rsid w:val="00D12ECF"/>
    <w:rsid w:val="00D1340E"/>
    <w:rsid w:val="00D134A5"/>
    <w:rsid w:val="00D1356F"/>
    <w:rsid w:val="00D13BB6"/>
    <w:rsid w:val="00D13D0F"/>
    <w:rsid w:val="00D13F4A"/>
    <w:rsid w:val="00D14C1A"/>
    <w:rsid w:val="00D151CD"/>
    <w:rsid w:val="00D15A6B"/>
    <w:rsid w:val="00D15B8B"/>
    <w:rsid w:val="00D15FD9"/>
    <w:rsid w:val="00D16108"/>
    <w:rsid w:val="00D164F7"/>
    <w:rsid w:val="00D16666"/>
    <w:rsid w:val="00D16E6D"/>
    <w:rsid w:val="00D17153"/>
    <w:rsid w:val="00D1750E"/>
    <w:rsid w:val="00D17768"/>
    <w:rsid w:val="00D200EA"/>
    <w:rsid w:val="00D20174"/>
    <w:rsid w:val="00D206AE"/>
    <w:rsid w:val="00D207BA"/>
    <w:rsid w:val="00D20D0C"/>
    <w:rsid w:val="00D210E8"/>
    <w:rsid w:val="00D2126A"/>
    <w:rsid w:val="00D217C7"/>
    <w:rsid w:val="00D21DE4"/>
    <w:rsid w:val="00D21E19"/>
    <w:rsid w:val="00D227E1"/>
    <w:rsid w:val="00D229FF"/>
    <w:rsid w:val="00D22AD3"/>
    <w:rsid w:val="00D22B47"/>
    <w:rsid w:val="00D22F45"/>
    <w:rsid w:val="00D230E8"/>
    <w:rsid w:val="00D234C6"/>
    <w:rsid w:val="00D2375B"/>
    <w:rsid w:val="00D23A6B"/>
    <w:rsid w:val="00D24175"/>
    <w:rsid w:val="00D24368"/>
    <w:rsid w:val="00D247F8"/>
    <w:rsid w:val="00D24CD9"/>
    <w:rsid w:val="00D24DE9"/>
    <w:rsid w:val="00D24E90"/>
    <w:rsid w:val="00D254B3"/>
    <w:rsid w:val="00D2552C"/>
    <w:rsid w:val="00D25573"/>
    <w:rsid w:val="00D259FF"/>
    <w:rsid w:val="00D25F3D"/>
    <w:rsid w:val="00D26276"/>
    <w:rsid w:val="00D2643B"/>
    <w:rsid w:val="00D26E40"/>
    <w:rsid w:val="00D26F35"/>
    <w:rsid w:val="00D27469"/>
    <w:rsid w:val="00D27706"/>
    <w:rsid w:val="00D278DA"/>
    <w:rsid w:val="00D279E9"/>
    <w:rsid w:val="00D27A15"/>
    <w:rsid w:val="00D27E30"/>
    <w:rsid w:val="00D30B3A"/>
    <w:rsid w:val="00D30EE4"/>
    <w:rsid w:val="00D3154D"/>
    <w:rsid w:val="00D31715"/>
    <w:rsid w:val="00D3188F"/>
    <w:rsid w:val="00D31D60"/>
    <w:rsid w:val="00D32463"/>
    <w:rsid w:val="00D3261A"/>
    <w:rsid w:val="00D32675"/>
    <w:rsid w:val="00D32798"/>
    <w:rsid w:val="00D3288B"/>
    <w:rsid w:val="00D32C09"/>
    <w:rsid w:val="00D33913"/>
    <w:rsid w:val="00D34083"/>
    <w:rsid w:val="00D343DA"/>
    <w:rsid w:val="00D344B7"/>
    <w:rsid w:val="00D34765"/>
    <w:rsid w:val="00D347DD"/>
    <w:rsid w:val="00D34965"/>
    <w:rsid w:val="00D34DBD"/>
    <w:rsid w:val="00D34E0C"/>
    <w:rsid w:val="00D34E63"/>
    <w:rsid w:val="00D359BB"/>
    <w:rsid w:val="00D359EA"/>
    <w:rsid w:val="00D35A06"/>
    <w:rsid w:val="00D35F23"/>
    <w:rsid w:val="00D36213"/>
    <w:rsid w:val="00D36523"/>
    <w:rsid w:val="00D36E99"/>
    <w:rsid w:val="00D37156"/>
    <w:rsid w:val="00D3721D"/>
    <w:rsid w:val="00D37235"/>
    <w:rsid w:val="00D37632"/>
    <w:rsid w:val="00D378D4"/>
    <w:rsid w:val="00D378E3"/>
    <w:rsid w:val="00D3796E"/>
    <w:rsid w:val="00D37A0C"/>
    <w:rsid w:val="00D37B69"/>
    <w:rsid w:val="00D37C46"/>
    <w:rsid w:val="00D4056B"/>
    <w:rsid w:val="00D4067E"/>
    <w:rsid w:val="00D4094A"/>
    <w:rsid w:val="00D40E8C"/>
    <w:rsid w:val="00D411BA"/>
    <w:rsid w:val="00D413E0"/>
    <w:rsid w:val="00D41624"/>
    <w:rsid w:val="00D42119"/>
    <w:rsid w:val="00D425B3"/>
    <w:rsid w:val="00D43084"/>
    <w:rsid w:val="00D430F3"/>
    <w:rsid w:val="00D432E8"/>
    <w:rsid w:val="00D43CE9"/>
    <w:rsid w:val="00D4413D"/>
    <w:rsid w:val="00D442FA"/>
    <w:rsid w:val="00D44625"/>
    <w:rsid w:val="00D45C1A"/>
    <w:rsid w:val="00D45DCF"/>
    <w:rsid w:val="00D4603C"/>
    <w:rsid w:val="00D46043"/>
    <w:rsid w:val="00D468EC"/>
    <w:rsid w:val="00D46C80"/>
    <w:rsid w:val="00D46E84"/>
    <w:rsid w:val="00D4708A"/>
    <w:rsid w:val="00D47455"/>
    <w:rsid w:val="00D475F1"/>
    <w:rsid w:val="00D47BD0"/>
    <w:rsid w:val="00D47D5B"/>
    <w:rsid w:val="00D502B2"/>
    <w:rsid w:val="00D50735"/>
    <w:rsid w:val="00D5097B"/>
    <w:rsid w:val="00D514E0"/>
    <w:rsid w:val="00D514E5"/>
    <w:rsid w:val="00D51763"/>
    <w:rsid w:val="00D519BF"/>
    <w:rsid w:val="00D519E3"/>
    <w:rsid w:val="00D51B19"/>
    <w:rsid w:val="00D51BE4"/>
    <w:rsid w:val="00D5201F"/>
    <w:rsid w:val="00D520D5"/>
    <w:rsid w:val="00D521C4"/>
    <w:rsid w:val="00D52359"/>
    <w:rsid w:val="00D528EE"/>
    <w:rsid w:val="00D5314B"/>
    <w:rsid w:val="00D53509"/>
    <w:rsid w:val="00D5361B"/>
    <w:rsid w:val="00D53634"/>
    <w:rsid w:val="00D53FC9"/>
    <w:rsid w:val="00D5410A"/>
    <w:rsid w:val="00D54401"/>
    <w:rsid w:val="00D546B7"/>
    <w:rsid w:val="00D54A49"/>
    <w:rsid w:val="00D54B01"/>
    <w:rsid w:val="00D54DA2"/>
    <w:rsid w:val="00D552CB"/>
    <w:rsid w:val="00D555EB"/>
    <w:rsid w:val="00D55A45"/>
    <w:rsid w:val="00D55ED1"/>
    <w:rsid w:val="00D5622A"/>
    <w:rsid w:val="00D563EE"/>
    <w:rsid w:val="00D56841"/>
    <w:rsid w:val="00D5697E"/>
    <w:rsid w:val="00D56B94"/>
    <w:rsid w:val="00D56BD9"/>
    <w:rsid w:val="00D56D08"/>
    <w:rsid w:val="00D573B0"/>
    <w:rsid w:val="00D57791"/>
    <w:rsid w:val="00D57E66"/>
    <w:rsid w:val="00D606B5"/>
    <w:rsid w:val="00D60840"/>
    <w:rsid w:val="00D60927"/>
    <w:rsid w:val="00D60CD3"/>
    <w:rsid w:val="00D612D4"/>
    <w:rsid w:val="00D61315"/>
    <w:rsid w:val="00D61628"/>
    <w:rsid w:val="00D61DF0"/>
    <w:rsid w:val="00D61FF4"/>
    <w:rsid w:val="00D6271A"/>
    <w:rsid w:val="00D6278F"/>
    <w:rsid w:val="00D628AF"/>
    <w:rsid w:val="00D62E60"/>
    <w:rsid w:val="00D62F57"/>
    <w:rsid w:val="00D63196"/>
    <w:rsid w:val="00D6357F"/>
    <w:rsid w:val="00D63773"/>
    <w:rsid w:val="00D63B0F"/>
    <w:rsid w:val="00D63F00"/>
    <w:rsid w:val="00D644F2"/>
    <w:rsid w:val="00D64576"/>
    <w:rsid w:val="00D64617"/>
    <w:rsid w:val="00D64D11"/>
    <w:rsid w:val="00D65144"/>
    <w:rsid w:val="00D656E3"/>
    <w:rsid w:val="00D65794"/>
    <w:rsid w:val="00D65957"/>
    <w:rsid w:val="00D65AAC"/>
    <w:rsid w:val="00D65AE7"/>
    <w:rsid w:val="00D65E57"/>
    <w:rsid w:val="00D660FA"/>
    <w:rsid w:val="00D661A2"/>
    <w:rsid w:val="00D66E2A"/>
    <w:rsid w:val="00D6720E"/>
    <w:rsid w:val="00D6731E"/>
    <w:rsid w:val="00D67402"/>
    <w:rsid w:val="00D67752"/>
    <w:rsid w:val="00D67C24"/>
    <w:rsid w:val="00D70058"/>
    <w:rsid w:val="00D700D6"/>
    <w:rsid w:val="00D7037F"/>
    <w:rsid w:val="00D70551"/>
    <w:rsid w:val="00D70AF3"/>
    <w:rsid w:val="00D70B21"/>
    <w:rsid w:val="00D71153"/>
    <w:rsid w:val="00D71538"/>
    <w:rsid w:val="00D717D7"/>
    <w:rsid w:val="00D718F3"/>
    <w:rsid w:val="00D71DD4"/>
    <w:rsid w:val="00D71F1D"/>
    <w:rsid w:val="00D72548"/>
    <w:rsid w:val="00D72848"/>
    <w:rsid w:val="00D72A48"/>
    <w:rsid w:val="00D72A74"/>
    <w:rsid w:val="00D73315"/>
    <w:rsid w:val="00D734CD"/>
    <w:rsid w:val="00D73A23"/>
    <w:rsid w:val="00D73C1B"/>
    <w:rsid w:val="00D73CFB"/>
    <w:rsid w:val="00D73E05"/>
    <w:rsid w:val="00D74090"/>
    <w:rsid w:val="00D7414E"/>
    <w:rsid w:val="00D744BA"/>
    <w:rsid w:val="00D744D8"/>
    <w:rsid w:val="00D749C7"/>
    <w:rsid w:val="00D74B39"/>
    <w:rsid w:val="00D74C7E"/>
    <w:rsid w:val="00D74C8D"/>
    <w:rsid w:val="00D74E98"/>
    <w:rsid w:val="00D755E8"/>
    <w:rsid w:val="00D7569F"/>
    <w:rsid w:val="00D758A6"/>
    <w:rsid w:val="00D75981"/>
    <w:rsid w:val="00D75B9E"/>
    <w:rsid w:val="00D764DD"/>
    <w:rsid w:val="00D7691F"/>
    <w:rsid w:val="00D76AE3"/>
    <w:rsid w:val="00D76D10"/>
    <w:rsid w:val="00D76DC1"/>
    <w:rsid w:val="00D76E27"/>
    <w:rsid w:val="00D77084"/>
    <w:rsid w:val="00D77434"/>
    <w:rsid w:val="00D809C5"/>
    <w:rsid w:val="00D81316"/>
    <w:rsid w:val="00D81318"/>
    <w:rsid w:val="00D81416"/>
    <w:rsid w:val="00D81A90"/>
    <w:rsid w:val="00D81DEC"/>
    <w:rsid w:val="00D82852"/>
    <w:rsid w:val="00D829CE"/>
    <w:rsid w:val="00D82A81"/>
    <w:rsid w:val="00D82E98"/>
    <w:rsid w:val="00D8333F"/>
    <w:rsid w:val="00D8447A"/>
    <w:rsid w:val="00D844D7"/>
    <w:rsid w:val="00D84BA5"/>
    <w:rsid w:val="00D84FB5"/>
    <w:rsid w:val="00D8537E"/>
    <w:rsid w:val="00D8595D"/>
    <w:rsid w:val="00D85B69"/>
    <w:rsid w:val="00D85CA0"/>
    <w:rsid w:val="00D85E83"/>
    <w:rsid w:val="00D85F9E"/>
    <w:rsid w:val="00D8602D"/>
    <w:rsid w:val="00D860F0"/>
    <w:rsid w:val="00D86145"/>
    <w:rsid w:val="00D86432"/>
    <w:rsid w:val="00D868A3"/>
    <w:rsid w:val="00D86E07"/>
    <w:rsid w:val="00D86EB4"/>
    <w:rsid w:val="00D873BF"/>
    <w:rsid w:val="00D874D4"/>
    <w:rsid w:val="00D87593"/>
    <w:rsid w:val="00D87AAC"/>
    <w:rsid w:val="00D87CAC"/>
    <w:rsid w:val="00D87EF0"/>
    <w:rsid w:val="00D902FB"/>
    <w:rsid w:val="00D90407"/>
    <w:rsid w:val="00D9043E"/>
    <w:rsid w:val="00D904FA"/>
    <w:rsid w:val="00D9061E"/>
    <w:rsid w:val="00D9068C"/>
    <w:rsid w:val="00D90753"/>
    <w:rsid w:val="00D90BF5"/>
    <w:rsid w:val="00D91181"/>
    <w:rsid w:val="00D91AAE"/>
    <w:rsid w:val="00D91C8D"/>
    <w:rsid w:val="00D9213C"/>
    <w:rsid w:val="00D92284"/>
    <w:rsid w:val="00D92368"/>
    <w:rsid w:val="00D9270D"/>
    <w:rsid w:val="00D927AA"/>
    <w:rsid w:val="00D927CF"/>
    <w:rsid w:val="00D92FDE"/>
    <w:rsid w:val="00D934C9"/>
    <w:rsid w:val="00D935EA"/>
    <w:rsid w:val="00D936BA"/>
    <w:rsid w:val="00D93BDC"/>
    <w:rsid w:val="00D93D37"/>
    <w:rsid w:val="00D947FD"/>
    <w:rsid w:val="00D948ED"/>
    <w:rsid w:val="00D94D61"/>
    <w:rsid w:val="00D95154"/>
    <w:rsid w:val="00D95230"/>
    <w:rsid w:val="00D9527D"/>
    <w:rsid w:val="00D95500"/>
    <w:rsid w:val="00D95883"/>
    <w:rsid w:val="00D958EB"/>
    <w:rsid w:val="00D95C62"/>
    <w:rsid w:val="00D969CE"/>
    <w:rsid w:val="00D97266"/>
    <w:rsid w:val="00D97930"/>
    <w:rsid w:val="00D97BDC"/>
    <w:rsid w:val="00DA046F"/>
    <w:rsid w:val="00DA0714"/>
    <w:rsid w:val="00DA076A"/>
    <w:rsid w:val="00DA084C"/>
    <w:rsid w:val="00DA093F"/>
    <w:rsid w:val="00DA0E0D"/>
    <w:rsid w:val="00DA0F49"/>
    <w:rsid w:val="00DA13EB"/>
    <w:rsid w:val="00DA1467"/>
    <w:rsid w:val="00DA185B"/>
    <w:rsid w:val="00DA1910"/>
    <w:rsid w:val="00DA1A07"/>
    <w:rsid w:val="00DA1FBE"/>
    <w:rsid w:val="00DA254E"/>
    <w:rsid w:val="00DA2674"/>
    <w:rsid w:val="00DA27CB"/>
    <w:rsid w:val="00DA28AE"/>
    <w:rsid w:val="00DA2A9E"/>
    <w:rsid w:val="00DA2BCF"/>
    <w:rsid w:val="00DA2EA1"/>
    <w:rsid w:val="00DA2ED3"/>
    <w:rsid w:val="00DA2F8C"/>
    <w:rsid w:val="00DA36FF"/>
    <w:rsid w:val="00DA3CCE"/>
    <w:rsid w:val="00DA3F58"/>
    <w:rsid w:val="00DA4009"/>
    <w:rsid w:val="00DA4847"/>
    <w:rsid w:val="00DA488F"/>
    <w:rsid w:val="00DA4891"/>
    <w:rsid w:val="00DA4CED"/>
    <w:rsid w:val="00DA4D4D"/>
    <w:rsid w:val="00DA4E8E"/>
    <w:rsid w:val="00DA5B48"/>
    <w:rsid w:val="00DA6423"/>
    <w:rsid w:val="00DA6482"/>
    <w:rsid w:val="00DA6682"/>
    <w:rsid w:val="00DA66C8"/>
    <w:rsid w:val="00DA681A"/>
    <w:rsid w:val="00DA6C49"/>
    <w:rsid w:val="00DA7262"/>
    <w:rsid w:val="00DA787F"/>
    <w:rsid w:val="00DA79F1"/>
    <w:rsid w:val="00DA7A7A"/>
    <w:rsid w:val="00DA7E11"/>
    <w:rsid w:val="00DB0088"/>
    <w:rsid w:val="00DB0577"/>
    <w:rsid w:val="00DB05DC"/>
    <w:rsid w:val="00DB0744"/>
    <w:rsid w:val="00DB0A17"/>
    <w:rsid w:val="00DB0D2A"/>
    <w:rsid w:val="00DB0ED1"/>
    <w:rsid w:val="00DB0F35"/>
    <w:rsid w:val="00DB10D5"/>
    <w:rsid w:val="00DB10EE"/>
    <w:rsid w:val="00DB168F"/>
    <w:rsid w:val="00DB171A"/>
    <w:rsid w:val="00DB1F76"/>
    <w:rsid w:val="00DB21F8"/>
    <w:rsid w:val="00DB2488"/>
    <w:rsid w:val="00DB2569"/>
    <w:rsid w:val="00DB25B8"/>
    <w:rsid w:val="00DB2760"/>
    <w:rsid w:val="00DB285B"/>
    <w:rsid w:val="00DB29B8"/>
    <w:rsid w:val="00DB2A21"/>
    <w:rsid w:val="00DB2ABA"/>
    <w:rsid w:val="00DB30DA"/>
    <w:rsid w:val="00DB34C5"/>
    <w:rsid w:val="00DB375B"/>
    <w:rsid w:val="00DB3899"/>
    <w:rsid w:val="00DB3ABD"/>
    <w:rsid w:val="00DB3CCD"/>
    <w:rsid w:val="00DB45B5"/>
    <w:rsid w:val="00DB4807"/>
    <w:rsid w:val="00DB495C"/>
    <w:rsid w:val="00DB4EF8"/>
    <w:rsid w:val="00DB60A9"/>
    <w:rsid w:val="00DB6367"/>
    <w:rsid w:val="00DB6E8D"/>
    <w:rsid w:val="00DB7346"/>
    <w:rsid w:val="00DB7A1B"/>
    <w:rsid w:val="00DB7D39"/>
    <w:rsid w:val="00DB7D40"/>
    <w:rsid w:val="00DC01B7"/>
    <w:rsid w:val="00DC062D"/>
    <w:rsid w:val="00DC0909"/>
    <w:rsid w:val="00DC0C33"/>
    <w:rsid w:val="00DC0C5E"/>
    <w:rsid w:val="00DC0F32"/>
    <w:rsid w:val="00DC0FAD"/>
    <w:rsid w:val="00DC11FE"/>
    <w:rsid w:val="00DC1467"/>
    <w:rsid w:val="00DC1F30"/>
    <w:rsid w:val="00DC1FF4"/>
    <w:rsid w:val="00DC21BF"/>
    <w:rsid w:val="00DC2291"/>
    <w:rsid w:val="00DC28F4"/>
    <w:rsid w:val="00DC2F22"/>
    <w:rsid w:val="00DC3A86"/>
    <w:rsid w:val="00DC3B22"/>
    <w:rsid w:val="00DC3BF6"/>
    <w:rsid w:val="00DC46D1"/>
    <w:rsid w:val="00DC480E"/>
    <w:rsid w:val="00DC49BE"/>
    <w:rsid w:val="00DC4A8D"/>
    <w:rsid w:val="00DC50A6"/>
    <w:rsid w:val="00DC5599"/>
    <w:rsid w:val="00DC57A4"/>
    <w:rsid w:val="00DC5E98"/>
    <w:rsid w:val="00DC5EC8"/>
    <w:rsid w:val="00DC605B"/>
    <w:rsid w:val="00DC61AF"/>
    <w:rsid w:val="00DC694A"/>
    <w:rsid w:val="00DC6C48"/>
    <w:rsid w:val="00DC713F"/>
    <w:rsid w:val="00DC72E7"/>
    <w:rsid w:val="00DC76FC"/>
    <w:rsid w:val="00DC7836"/>
    <w:rsid w:val="00DC7942"/>
    <w:rsid w:val="00DC7E27"/>
    <w:rsid w:val="00DD001F"/>
    <w:rsid w:val="00DD03E1"/>
    <w:rsid w:val="00DD0952"/>
    <w:rsid w:val="00DD0B86"/>
    <w:rsid w:val="00DD0F80"/>
    <w:rsid w:val="00DD107A"/>
    <w:rsid w:val="00DD12EA"/>
    <w:rsid w:val="00DD15D2"/>
    <w:rsid w:val="00DD15EE"/>
    <w:rsid w:val="00DD1D1D"/>
    <w:rsid w:val="00DD1DBC"/>
    <w:rsid w:val="00DD1E0E"/>
    <w:rsid w:val="00DD1FD5"/>
    <w:rsid w:val="00DD2287"/>
    <w:rsid w:val="00DD23DE"/>
    <w:rsid w:val="00DD23FE"/>
    <w:rsid w:val="00DD2813"/>
    <w:rsid w:val="00DD292B"/>
    <w:rsid w:val="00DD2980"/>
    <w:rsid w:val="00DD2B12"/>
    <w:rsid w:val="00DD2B45"/>
    <w:rsid w:val="00DD319E"/>
    <w:rsid w:val="00DD34B2"/>
    <w:rsid w:val="00DD35EB"/>
    <w:rsid w:val="00DD3F20"/>
    <w:rsid w:val="00DD46A7"/>
    <w:rsid w:val="00DD46F0"/>
    <w:rsid w:val="00DD4EC1"/>
    <w:rsid w:val="00DD4EF0"/>
    <w:rsid w:val="00DD51F4"/>
    <w:rsid w:val="00DD537D"/>
    <w:rsid w:val="00DD5525"/>
    <w:rsid w:val="00DD558A"/>
    <w:rsid w:val="00DD5A3E"/>
    <w:rsid w:val="00DD5E3B"/>
    <w:rsid w:val="00DD6043"/>
    <w:rsid w:val="00DD64FC"/>
    <w:rsid w:val="00DD6671"/>
    <w:rsid w:val="00DD67EB"/>
    <w:rsid w:val="00DD6A3F"/>
    <w:rsid w:val="00DD7013"/>
    <w:rsid w:val="00DD7334"/>
    <w:rsid w:val="00DD7658"/>
    <w:rsid w:val="00DD7A8E"/>
    <w:rsid w:val="00DE008B"/>
    <w:rsid w:val="00DE0569"/>
    <w:rsid w:val="00DE0A8E"/>
    <w:rsid w:val="00DE1172"/>
    <w:rsid w:val="00DE18B7"/>
    <w:rsid w:val="00DE1D57"/>
    <w:rsid w:val="00DE1EBD"/>
    <w:rsid w:val="00DE2472"/>
    <w:rsid w:val="00DE2736"/>
    <w:rsid w:val="00DE2888"/>
    <w:rsid w:val="00DE2BE2"/>
    <w:rsid w:val="00DE2EC9"/>
    <w:rsid w:val="00DE325F"/>
    <w:rsid w:val="00DE3F97"/>
    <w:rsid w:val="00DE431C"/>
    <w:rsid w:val="00DE4596"/>
    <w:rsid w:val="00DE4833"/>
    <w:rsid w:val="00DE4C43"/>
    <w:rsid w:val="00DE50FD"/>
    <w:rsid w:val="00DE540E"/>
    <w:rsid w:val="00DE545B"/>
    <w:rsid w:val="00DE57EA"/>
    <w:rsid w:val="00DE5DE4"/>
    <w:rsid w:val="00DE5EB2"/>
    <w:rsid w:val="00DE6C75"/>
    <w:rsid w:val="00DE6CA6"/>
    <w:rsid w:val="00DE7007"/>
    <w:rsid w:val="00DE7056"/>
    <w:rsid w:val="00DE73CD"/>
    <w:rsid w:val="00DE752C"/>
    <w:rsid w:val="00DE7996"/>
    <w:rsid w:val="00DE7A99"/>
    <w:rsid w:val="00DE7CA3"/>
    <w:rsid w:val="00DE7DCE"/>
    <w:rsid w:val="00DF0083"/>
    <w:rsid w:val="00DF019E"/>
    <w:rsid w:val="00DF0601"/>
    <w:rsid w:val="00DF07B7"/>
    <w:rsid w:val="00DF0E04"/>
    <w:rsid w:val="00DF10D6"/>
    <w:rsid w:val="00DF16F1"/>
    <w:rsid w:val="00DF1866"/>
    <w:rsid w:val="00DF1FAC"/>
    <w:rsid w:val="00DF219B"/>
    <w:rsid w:val="00DF2C87"/>
    <w:rsid w:val="00DF2F04"/>
    <w:rsid w:val="00DF324C"/>
    <w:rsid w:val="00DF336F"/>
    <w:rsid w:val="00DF393F"/>
    <w:rsid w:val="00DF4229"/>
    <w:rsid w:val="00DF4294"/>
    <w:rsid w:val="00DF42D8"/>
    <w:rsid w:val="00DF4362"/>
    <w:rsid w:val="00DF45E1"/>
    <w:rsid w:val="00DF485D"/>
    <w:rsid w:val="00DF4941"/>
    <w:rsid w:val="00DF4C82"/>
    <w:rsid w:val="00DF4E12"/>
    <w:rsid w:val="00DF5044"/>
    <w:rsid w:val="00DF523C"/>
    <w:rsid w:val="00DF5E1D"/>
    <w:rsid w:val="00DF5EBD"/>
    <w:rsid w:val="00DF602A"/>
    <w:rsid w:val="00DF63A2"/>
    <w:rsid w:val="00DF6531"/>
    <w:rsid w:val="00DF6F24"/>
    <w:rsid w:val="00DF74C3"/>
    <w:rsid w:val="00DF74FF"/>
    <w:rsid w:val="00DF7611"/>
    <w:rsid w:val="00DF7A60"/>
    <w:rsid w:val="00DF7D0E"/>
    <w:rsid w:val="00DF7EF2"/>
    <w:rsid w:val="00DF7FD0"/>
    <w:rsid w:val="00DF8486"/>
    <w:rsid w:val="00E0019D"/>
    <w:rsid w:val="00E003EC"/>
    <w:rsid w:val="00E006A0"/>
    <w:rsid w:val="00E00AC1"/>
    <w:rsid w:val="00E00F13"/>
    <w:rsid w:val="00E012FA"/>
    <w:rsid w:val="00E014A8"/>
    <w:rsid w:val="00E0151A"/>
    <w:rsid w:val="00E01AF6"/>
    <w:rsid w:val="00E01C76"/>
    <w:rsid w:val="00E01D4E"/>
    <w:rsid w:val="00E020C6"/>
    <w:rsid w:val="00E02A1D"/>
    <w:rsid w:val="00E02E81"/>
    <w:rsid w:val="00E02EEF"/>
    <w:rsid w:val="00E030E8"/>
    <w:rsid w:val="00E031E9"/>
    <w:rsid w:val="00E03342"/>
    <w:rsid w:val="00E03373"/>
    <w:rsid w:val="00E034F5"/>
    <w:rsid w:val="00E0357F"/>
    <w:rsid w:val="00E03593"/>
    <w:rsid w:val="00E036D8"/>
    <w:rsid w:val="00E03EEE"/>
    <w:rsid w:val="00E041CB"/>
    <w:rsid w:val="00E043FA"/>
    <w:rsid w:val="00E0455E"/>
    <w:rsid w:val="00E04932"/>
    <w:rsid w:val="00E04D15"/>
    <w:rsid w:val="00E050E5"/>
    <w:rsid w:val="00E051BB"/>
    <w:rsid w:val="00E05859"/>
    <w:rsid w:val="00E05D70"/>
    <w:rsid w:val="00E05EC0"/>
    <w:rsid w:val="00E0610C"/>
    <w:rsid w:val="00E06827"/>
    <w:rsid w:val="00E06F4B"/>
    <w:rsid w:val="00E07025"/>
    <w:rsid w:val="00E0736D"/>
    <w:rsid w:val="00E07698"/>
    <w:rsid w:val="00E07736"/>
    <w:rsid w:val="00E07989"/>
    <w:rsid w:val="00E07A6B"/>
    <w:rsid w:val="00E07CC3"/>
    <w:rsid w:val="00E07D7B"/>
    <w:rsid w:val="00E10043"/>
    <w:rsid w:val="00E100D0"/>
    <w:rsid w:val="00E1026D"/>
    <w:rsid w:val="00E1036E"/>
    <w:rsid w:val="00E10E11"/>
    <w:rsid w:val="00E10E1B"/>
    <w:rsid w:val="00E10E27"/>
    <w:rsid w:val="00E10FAA"/>
    <w:rsid w:val="00E11528"/>
    <w:rsid w:val="00E11647"/>
    <w:rsid w:val="00E117DC"/>
    <w:rsid w:val="00E11B7C"/>
    <w:rsid w:val="00E11D0B"/>
    <w:rsid w:val="00E11F06"/>
    <w:rsid w:val="00E12390"/>
    <w:rsid w:val="00E12FCE"/>
    <w:rsid w:val="00E1337E"/>
    <w:rsid w:val="00E13B37"/>
    <w:rsid w:val="00E13FD6"/>
    <w:rsid w:val="00E14071"/>
    <w:rsid w:val="00E142D6"/>
    <w:rsid w:val="00E1436E"/>
    <w:rsid w:val="00E14442"/>
    <w:rsid w:val="00E14A51"/>
    <w:rsid w:val="00E14AEE"/>
    <w:rsid w:val="00E14CED"/>
    <w:rsid w:val="00E14E91"/>
    <w:rsid w:val="00E15404"/>
    <w:rsid w:val="00E15631"/>
    <w:rsid w:val="00E159A3"/>
    <w:rsid w:val="00E15B55"/>
    <w:rsid w:val="00E15CF4"/>
    <w:rsid w:val="00E162F1"/>
    <w:rsid w:val="00E164D9"/>
    <w:rsid w:val="00E1651C"/>
    <w:rsid w:val="00E16590"/>
    <w:rsid w:val="00E168E2"/>
    <w:rsid w:val="00E16C37"/>
    <w:rsid w:val="00E1743A"/>
    <w:rsid w:val="00E17A84"/>
    <w:rsid w:val="00E17B78"/>
    <w:rsid w:val="00E17D08"/>
    <w:rsid w:val="00E17DD8"/>
    <w:rsid w:val="00E20055"/>
    <w:rsid w:val="00E20099"/>
    <w:rsid w:val="00E20367"/>
    <w:rsid w:val="00E209A6"/>
    <w:rsid w:val="00E20E49"/>
    <w:rsid w:val="00E20FF8"/>
    <w:rsid w:val="00E21009"/>
    <w:rsid w:val="00E2155B"/>
    <w:rsid w:val="00E21699"/>
    <w:rsid w:val="00E21B00"/>
    <w:rsid w:val="00E21B18"/>
    <w:rsid w:val="00E21FB3"/>
    <w:rsid w:val="00E22275"/>
    <w:rsid w:val="00E2286F"/>
    <w:rsid w:val="00E228DB"/>
    <w:rsid w:val="00E22919"/>
    <w:rsid w:val="00E229E9"/>
    <w:rsid w:val="00E22A07"/>
    <w:rsid w:val="00E23114"/>
    <w:rsid w:val="00E231C3"/>
    <w:rsid w:val="00E2368E"/>
    <w:rsid w:val="00E237B8"/>
    <w:rsid w:val="00E23A62"/>
    <w:rsid w:val="00E23A73"/>
    <w:rsid w:val="00E23D72"/>
    <w:rsid w:val="00E2436F"/>
    <w:rsid w:val="00E24501"/>
    <w:rsid w:val="00E24A6D"/>
    <w:rsid w:val="00E24D2B"/>
    <w:rsid w:val="00E25458"/>
    <w:rsid w:val="00E255C9"/>
    <w:rsid w:val="00E26171"/>
    <w:rsid w:val="00E2617E"/>
    <w:rsid w:val="00E265C2"/>
    <w:rsid w:val="00E268C3"/>
    <w:rsid w:val="00E26917"/>
    <w:rsid w:val="00E26B5C"/>
    <w:rsid w:val="00E26D22"/>
    <w:rsid w:val="00E26FBC"/>
    <w:rsid w:val="00E27695"/>
    <w:rsid w:val="00E2779A"/>
    <w:rsid w:val="00E27919"/>
    <w:rsid w:val="00E2794F"/>
    <w:rsid w:val="00E27C35"/>
    <w:rsid w:val="00E27C8E"/>
    <w:rsid w:val="00E27FCF"/>
    <w:rsid w:val="00E30136"/>
    <w:rsid w:val="00E301BF"/>
    <w:rsid w:val="00E304CB"/>
    <w:rsid w:val="00E30528"/>
    <w:rsid w:val="00E3055D"/>
    <w:rsid w:val="00E30844"/>
    <w:rsid w:val="00E30A35"/>
    <w:rsid w:val="00E30DCC"/>
    <w:rsid w:val="00E31485"/>
    <w:rsid w:val="00E319DF"/>
    <w:rsid w:val="00E319ED"/>
    <w:rsid w:val="00E31A38"/>
    <w:rsid w:val="00E31AA0"/>
    <w:rsid w:val="00E31E22"/>
    <w:rsid w:val="00E3227E"/>
    <w:rsid w:val="00E3257E"/>
    <w:rsid w:val="00E326D0"/>
    <w:rsid w:val="00E3286B"/>
    <w:rsid w:val="00E3286D"/>
    <w:rsid w:val="00E328CF"/>
    <w:rsid w:val="00E331FE"/>
    <w:rsid w:val="00E33494"/>
    <w:rsid w:val="00E334F6"/>
    <w:rsid w:val="00E33B00"/>
    <w:rsid w:val="00E33C50"/>
    <w:rsid w:val="00E341BF"/>
    <w:rsid w:val="00E342A3"/>
    <w:rsid w:val="00E3438E"/>
    <w:rsid w:val="00E3446B"/>
    <w:rsid w:val="00E34616"/>
    <w:rsid w:val="00E347EE"/>
    <w:rsid w:val="00E348AA"/>
    <w:rsid w:val="00E349E3"/>
    <w:rsid w:val="00E34AA8"/>
    <w:rsid w:val="00E34E56"/>
    <w:rsid w:val="00E34F12"/>
    <w:rsid w:val="00E352D8"/>
    <w:rsid w:val="00E35339"/>
    <w:rsid w:val="00E35638"/>
    <w:rsid w:val="00E35678"/>
    <w:rsid w:val="00E35932"/>
    <w:rsid w:val="00E35C94"/>
    <w:rsid w:val="00E35FEC"/>
    <w:rsid w:val="00E3697B"/>
    <w:rsid w:val="00E369A1"/>
    <w:rsid w:val="00E36BD4"/>
    <w:rsid w:val="00E36F01"/>
    <w:rsid w:val="00E370AB"/>
    <w:rsid w:val="00E373F0"/>
    <w:rsid w:val="00E37E8B"/>
    <w:rsid w:val="00E4014E"/>
    <w:rsid w:val="00E4055B"/>
    <w:rsid w:val="00E40681"/>
    <w:rsid w:val="00E40A62"/>
    <w:rsid w:val="00E40D27"/>
    <w:rsid w:val="00E41218"/>
    <w:rsid w:val="00E413A1"/>
    <w:rsid w:val="00E415A1"/>
    <w:rsid w:val="00E41750"/>
    <w:rsid w:val="00E4186E"/>
    <w:rsid w:val="00E41E05"/>
    <w:rsid w:val="00E41EED"/>
    <w:rsid w:val="00E41F22"/>
    <w:rsid w:val="00E424C2"/>
    <w:rsid w:val="00E42704"/>
    <w:rsid w:val="00E42A7B"/>
    <w:rsid w:val="00E42B63"/>
    <w:rsid w:val="00E42F44"/>
    <w:rsid w:val="00E43122"/>
    <w:rsid w:val="00E43132"/>
    <w:rsid w:val="00E43FBB"/>
    <w:rsid w:val="00E44519"/>
    <w:rsid w:val="00E4475C"/>
    <w:rsid w:val="00E4477B"/>
    <w:rsid w:val="00E449D7"/>
    <w:rsid w:val="00E44B9A"/>
    <w:rsid w:val="00E44FAA"/>
    <w:rsid w:val="00E455E4"/>
    <w:rsid w:val="00E4581C"/>
    <w:rsid w:val="00E45ACA"/>
    <w:rsid w:val="00E45B18"/>
    <w:rsid w:val="00E45D6D"/>
    <w:rsid w:val="00E4619C"/>
    <w:rsid w:val="00E46412"/>
    <w:rsid w:val="00E4655F"/>
    <w:rsid w:val="00E469DB"/>
    <w:rsid w:val="00E46BD5"/>
    <w:rsid w:val="00E46CDE"/>
    <w:rsid w:val="00E47057"/>
    <w:rsid w:val="00E470C4"/>
    <w:rsid w:val="00E473C1"/>
    <w:rsid w:val="00E4750B"/>
    <w:rsid w:val="00E505B5"/>
    <w:rsid w:val="00E50820"/>
    <w:rsid w:val="00E50C69"/>
    <w:rsid w:val="00E515A3"/>
    <w:rsid w:val="00E51F19"/>
    <w:rsid w:val="00E5219F"/>
    <w:rsid w:val="00E52306"/>
    <w:rsid w:val="00E52513"/>
    <w:rsid w:val="00E52736"/>
    <w:rsid w:val="00E52B6C"/>
    <w:rsid w:val="00E52BA4"/>
    <w:rsid w:val="00E53744"/>
    <w:rsid w:val="00E53E4B"/>
    <w:rsid w:val="00E53E57"/>
    <w:rsid w:val="00E53EE2"/>
    <w:rsid w:val="00E54419"/>
    <w:rsid w:val="00E547B5"/>
    <w:rsid w:val="00E549F5"/>
    <w:rsid w:val="00E54CD7"/>
    <w:rsid w:val="00E554B0"/>
    <w:rsid w:val="00E55958"/>
    <w:rsid w:val="00E55AAB"/>
    <w:rsid w:val="00E55C07"/>
    <w:rsid w:val="00E55EAE"/>
    <w:rsid w:val="00E55EBD"/>
    <w:rsid w:val="00E55F2C"/>
    <w:rsid w:val="00E5619D"/>
    <w:rsid w:val="00E564F6"/>
    <w:rsid w:val="00E56DD5"/>
    <w:rsid w:val="00E57D45"/>
    <w:rsid w:val="00E57D85"/>
    <w:rsid w:val="00E60C52"/>
    <w:rsid w:val="00E61179"/>
    <w:rsid w:val="00E612BE"/>
    <w:rsid w:val="00E6153F"/>
    <w:rsid w:val="00E61918"/>
    <w:rsid w:val="00E61A1A"/>
    <w:rsid w:val="00E61B63"/>
    <w:rsid w:val="00E62840"/>
    <w:rsid w:val="00E62860"/>
    <w:rsid w:val="00E62BC6"/>
    <w:rsid w:val="00E62F2D"/>
    <w:rsid w:val="00E6309A"/>
    <w:rsid w:val="00E6321D"/>
    <w:rsid w:val="00E63861"/>
    <w:rsid w:val="00E63BA5"/>
    <w:rsid w:val="00E63E5E"/>
    <w:rsid w:val="00E648EA"/>
    <w:rsid w:val="00E64B77"/>
    <w:rsid w:val="00E64C4B"/>
    <w:rsid w:val="00E65558"/>
    <w:rsid w:val="00E6573C"/>
    <w:rsid w:val="00E65B31"/>
    <w:rsid w:val="00E65CFA"/>
    <w:rsid w:val="00E6616E"/>
    <w:rsid w:val="00E665FC"/>
    <w:rsid w:val="00E66D20"/>
    <w:rsid w:val="00E671DB"/>
    <w:rsid w:val="00E673CC"/>
    <w:rsid w:val="00E674C5"/>
    <w:rsid w:val="00E6778E"/>
    <w:rsid w:val="00E67DD1"/>
    <w:rsid w:val="00E67E25"/>
    <w:rsid w:val="00E67EA4"/>
    <w:rsid w:val="00E70B38"/>
    <w:rsid w:val="00E70CA6"/>
    <w:rsid w:val="00E70CBC"/>
    <w:rsid w:val="00E71602"/>
    <w:rsid w:val="00E71751"/>
    <w:rsid w:val="00E7207B"/>
    <w:rsid w:val="00E72667"/>
    <w:rsid w:val="00E72EBD"/>
    <w:rsid w:val="00E73157"/>
    <w:rsid w:val="00E73373"/>
    <w:rsid w:val="00E7340C"/>
    <w:rsid w:val="00E734A5"/>
    <w:rsid w:val="00E737B8"/>
    <w:rsid w:val="00E7391E"/>
    <w:rsid w:val="00E739A1"/>
    <w:rsid w:val="00E73BF1"/>
    <w:rsid w:val="00E73C75"/>
    <w:rsid w:val="00E747B8"/>
    <w:rsid w:val="00E7490E"/>
    <w:rsid w:val="00E74913"/>
    <w:rsid w:val="00E74ABC"/>
    <w:rsid w:val="00E74C63"/>
    <w:rsid w:val="00E752D5"/>
    <w:rsid w:val="00E75B3A"/>
    <w:rsid w:val="00E75D11"/>
    <w:rsid w:val="00E75EAD"/>
    <w:rsid w:val="00E7656B"/>
    <w:rsid w:val="00E765DB"/>
    <w:rsid w:val="00E766AB"/>
    <w:rsid w:val="00E76942"/>
    <w:rsid w:val="00E76AFE"/>
    <w:rsid w:val="00E76C76"/>
    <w:rsid w:val="00E76D08"/>
    <w:rsid w:val="00E76E96"/>
    <w:rsid w:val="00E770A3"/>
    <w:rsid w:val="00E779DB"/>
    <w:rsid w:val="00E77ED3"/>
    <w:rsid w:val="00E802F7"/>
    <w:rsid w:val="00E80526"/>
    <w:rsid w:val="00E80563"/>
    <w:rsid w:val="00E80DCE"/>
    <w:rsid w:val="00E8132E"/>
    <w:rsid w:val="00E8141D"/>
    <w:rsid w:val="00E8171B"/>
    <w:rsid w:val="00E81A34"/>
    <w:rsid w:val="00E81A65"/>
    <w:rsid w:val="00E81DD6"/>
    <w:rsid w:val="00E81FB3"/>
    <w:rsid w:val="00E825CA"/>
    <w:rsid w:val="00E827E0"/>
    <w:rsid w:val="00E82924"/>
    <w:rsid w:val="00E835F0"/>
    <w:rsid w:val="00E842B2"/>
    <w:rsid w:val="00E844B3"/>
    <w:rsid w:val="00E84756"/>
    <w:rsid w:val="00E84BE0"/>
    <w:rsid w:val="00E84BE2"/>
    <w:rsid w:val="00E850E4"/>
    <w:rsid w:val="00E8528C"/>
    <w:rsid w:val="00E85565"/>
    <w:rsid w:val="00E85BA7"/>
    <w:rsid w:val="00E863A2"/>
    <w:rsid w:val="00E86813"/>
    <w:rsid w:val="00E87159"/>
    <w:rsid w:val="00E872AD"/>
    <w:rsid w:val="00E8777D"/>
    <w:rsid w:val="00E879CD"/>
    <w:rsid w:val="00E87AD5"/>
    <w:rsid w:val="00E902CF"/>
    <w:rsid w:val="00E9064C"/>
    <w:rsid w:val="00E9080E"/>
    <w:rsid w:val="00E90B00"/>
    <w:rsid w:val="00E910CE"/>
    <w:rsid w:val="00E9156E"/>
    <w:rsid w:val="00E91590"/>
    <w:rsid w:val="00E91977"/>
    <w:rsid w:val="00E91CD9"/>
    <w:rsid w:val="00E91F18"/>
    <w:rsid w:val="00E92302"/>
    <w:rsid w:val="00E9233D"/>
    <w:rsid w:val="00E92883"/>
    <w:rsid w:val="00E9342E"/>
    <w:rsid w:val="00E9345E"/>
    <w:rsid w:val="00E936CC"/>
    <w:rsid w:val="00E937D4"/>
    <w:rsid w:val="00E93956"/>
    <w:rsid w:val="00E940E9"/>
    <w:rsid w:val="00E948F9"/>
    <w:rsid w:val="00E94E03"/>
    <w:rsid w:val="00E94EB9"/>
    <w:rsid w:val="00E94F9B"/>
    <w:rsid w:val="00E95321"/>
    <w:rsid w:val="00E955E8"/>
    <w:rsid w:val="00E957D8"/>
    <w:rsid w:val="00E95814"/>
    <w:rsid w:val="00E9581D"/>
    <w:rsid w:val="00E95ADC"/>
    <w:rsid w:val="00E95EA2"/>
    <w:rsid w:val="00E965DD"/>
    <w:rsid w:val="00E96ADA"/>
    <w:rsid w:val="00E96B05"/>
    <w:rsid w:val="00E97293"/>
    <w:rsid w:val="00EA0844"/>
    <w:rsid w:val="00EA0C73"/>
    <w:rsid w:val="00EA0D5D"/>
    <w:rsid w:val="00EA1016"/>
    <w:rsid w:val="00EA14CF"/>
    <w:rsid w:val="00EA165D"/>
    <w:rsid w:val="00EA1674"/>
    <w:rsid w:val="00EA16E1"/>
    <w:rsid w:val="00EA1E0B"/>
    <w:rsid w:val="00EA1F07"/>
    <w:rsid w:val="00EA1F6F"/>
    <w:rsid w:val="00EA2176"/>
    <w:rsid w:val="00EA261E"/>
    <w:rsid w:val="00EA2AE3"/>
    <w:rsid w:val="00EA2B65"/>
    <w:rsid w:val="00EA2C0B"/>
    <w:rsid w:val="00EA2DB8"/>
    <w:rsid w:val="00EA2E11"/>
    <w:rsid w:val="00EA2F15"/>
    <w:rsid w:val="00EA32C6"/>
    <w:rsid w:val="00EA37DB"/>
    <w:rsid w:val="00EA3990"/>
    <w:rsid w:val="00EA3B4C"/>
    <w:rsid w:val="00EA3C5E"/>
    <w:rsid w:val="00EA3F71"/>
    <w:rsid w:val="00EA40AB"/>
    <w:rsid w:val="00EA40BC"/>
    <w:rsid w:val="00EA47BD"/>
    <w:rsid w:val="00EA4CE7"/>
    <w:rsid w:val="00EA4DE9"/>
    <w:rsid w:val="00EA4E7F"/>
    <w:rsid w:val="00EA511E"/>
    <w:rsid w:val="00EA5171"/>
    <w:rsid w:val="00EA523D"/>
    <w:rsid w:val="00EA599F"/>
    <w:rsid w:val="00EA5A2A"/>
    <w:rsid w:val="00EA5CCD"/>
    <w:rsid w:val="00EA5D1F"/>
    <w:rsid w:val="00EA5E80"/>
    <w:rsid w:val="00EA6517"/>
    <w:rsid w:val="00EA65C8"/>
    <w:rsid w:val="00EA685C"/>
    <w:rsid w:val="00EA726C"/>
    <w:rsid w:val="00EA7ACC"/>
    <w:rsid w:val="00EA7CE8"/>
    <w:rsid w:val="00EA7E67"/>
    <w:rsid w:val="00EA7FC6"/>
    <w:rsid w:val="00EB0146"/>
    <w:rsid w:val="00EB024F"/>
    <w:rsid w:val="00EB0C51"/>
    <w:rsid w:val="00EB0CD3"/>
    <w:rsid w:val="00EB121C"/>
    <w:rsid w:val="00EB12EF"/>
    <w:rsid w:val="00EB17EA"/>
    <w:rsid w:val="00EB1B39"/>
    <w:rsid w:val="00EB1C09"/>
    <w:rsid w:val="00EB310B"/>
    <w:rsid w:val="00EB3551"/>
    <w:rsid w:val="00EB4184"/>
    <w:rsid w:val="00EB41DD"/>
    <w:rsid w:val="00EB41E9"/>
    <w:rsid w:val="00EB4568"/>
    <w:rsid w:val="00EB4DAA"/>
    <w:rsid w:val="00EB4F45"/>
    <w:rsid w:val="00EB4F46"/>
    <w:rsid w:val="00EB56CF"/>
    <w:rsid w:val="00EB5DEE"/>
    <w:rsid w:val="00EB60F5"/>
    <w:rsid w:val="00EB67BE"/>
    <w:rsid w:val="00EB6B82"/>
    <w:rsid w:val="00EB6BAC"/>
    <w:rsid w:val="00EB6C79"/>
    <w:rsid w:val="00EB782E"/>
    <w:rsid w:val="00EB79DE"/>
    <w:rsid w:val="00EB7C67"/>
    <w:rsid w:val="00EB7F59"/>
    <w:rsid w:val="00EB7FC1"/>
    <w:rsid w:val="00EBFAAC"/>
    <w:rsid w:val="00EC00E8"/>
    <w:rsid w:val="00EC07E2"/>
    <w:rsid w:val="00EC0B0E"/>
    <w:rsid w:val="00EC0D75"/>
    <w:rsid w:val="00EC16F8"/>
    <w:rsid w:val="00EC170F"/>
    <w:rsid w:val="00EC184C"/>
    <w:rsid w:val="00EC1DF9"/>
    <w:rsid w:val="00EC27AB"/>
    <w:rsid w:val="00EC29CD"/>
    <w:rsid w:val="00EC2C76"/>
    <w:rsid w:val="00EC2DA4"/>
    <w:rsid w:val="00EC2FFD"/>
    <w:rsid w:val="00EC39B9"/>
    <w:rsid w:val="00EC3D95"/>
    <w:rsid w:val="00EC3F94"/>
    <w:rsid w:val="00EC43C4"/>
    <w:rsid w:val="00EC45DC"/>
    <w:rsid w:val="00EC46F6"/>
    <w:rsid w:val="00EC4893"/>
    <w:rsid w:val="00EC4AA0"/>
    <w:rsid w:val="00EC4D57"/>
    <w:rsid w:val="00EC4DD4"/>
    <w:rsid w:val="00EC541D"/>
    <w:rsid w:val="00EC5BA9"/>
    <w:rsid w:val="00EC6366"/>
    <w:rsid w:val="00EC64A4"/>
    <w:rsid w:val="00EC680D"/>
    <w:rsid w:val="00EC6E49"/>
    <w:rsid w:val="00EC6E8B"/>
    <w:rsid w:val="00EC709B"/>
    <w:rsid w:val="00EC7290"/>
    <w:rsid w:val="00EC751B"/>
    <w:rsid w:val="00EC7A82"/>
    <w:rsid w:val="00EC7CDE"/>
    <w:rsid w:val="00EC7F80"/>
    <w:rsid w:val="00EC7FF1"/>
    <w:rsid w:val="00ED00BF"/>
    <w:rsid w:val="00ED100C"/>
    <w:rsid w:val="00ED18BB"/>
    <w:rsid w:val="00ED18FE"/>
    <w:rsid w:val="00ED19B3"/>
    <w:rsid w:val="00ED2030"/>
    <w:rsid w:val="00ED203B"/>
    <w:rsid w:val="00ED2498"/>
    <w:rsid w:val="00ED271E"/>
    <w:rsid w:val="00ED2CBE"/>
    <w:rsid w:val="00ED2F2D"/>
    <w:rsid w:val="00ED34F0"/>
    <w:rsid w:val="00ED3902"/>
    <w:rsid w:val="00ED3AE5"/>
    <w:rsid w:val="00ED4093"/>
    <w:rsid w:val="00ED42FD"/>
    <w:rsid w:val="00ED439D"/>
    <w:rsid w:val="00ED47E9"/>
    <w:rsid w:val="00ED4E2D"/>
    <w:rsid w:val="00ED5055"/>
    <w:rsid w:val="00ED5131"/>
    <w:rsid w:val="00ED56A7"/>
    <w:rsid w:val="00ED5A70"/>
    <w:rsid w:val="00ED6178"/>
    <w:rsid w:val="00ED618D"/>
    <w:rsid w:val="00ED631E"/>
    <w:rsid w:val="00ED65E9"/>
    <w:rsid w:val="00ED6B1A"/>
    <w:rsid w:val="00ED6CAD"/>
    <w:rsid w:val="00ED6DCB"/>
    <w:rsid w:val="00ED74E9"/>
    <w:rsid w:val="00ED75F5"/>
    <w:rsid w:val="00ED793B"/>
    <w:rsid w:val="00ED79E5"/>
    <w:rsid w:val="00EE05D3"/>
    <w:rsid w:val="00EE09D3"/>
    <w:rsid w:val="00EE0B8A"/>
    <w:rsid w:val="00EE0DB4"/>
    <w:rsid w:val="00EE0F8D"/>
    <w:rsid w:val="00EE104C"/>
    <w:rsid w:val="00EE22C3"/>
    <w:rsid w:val="00EE238E"/>
    <w:rsid w:val="00EE23C2"/>
    <w:rsid w:val="00EE2582"/>
    <w:rsid w:val="00EE2E8A"/>
    <w:rsid w:val="00EE30E9"/>
    <w:rsid w:val="00EE3147"/>
    <w:rsid w:val="00EE3CAC"/>
    <w:rsid w:val="00EE3E6A"/>
    <w:rsid w:val="00EE3EAF"/>
    <w:rsid w:val="00EE4349"/>
    <w:rsid w:val="00EE4868"/>
    <w:rsid w:val="00EE613E"/>
    <w:rsid w:val="00EE632D"/>
    <w:rsid w:val="00EE635E"/>
    <w:rsid w:val="00EE6650"/>
    <w:rsid w:val="00EE66D2"/>
    <w:rsid w:val="00EE6A37"/>
    <w:rsid w:val="00EE6BA5"/>
    <w:rsid w:val="00EE6F1A"/>
    <w:rsid w:val="00EE7563"/>
    <w:rsid w:val="00EE791B"/>
    <w:rsid w:val="00EE7CAA"/>
    <w:rsid w:val="00EF074C"/>
    <w:rsid w:val="00EF097F"/>
    <w:rsid w:val="00EF09A6"/>
    <w:rsid w:val="00EF0A94"/>
    <w:rsid w:val="00EF1014"/>
    <w:rsid w:val="00EF1214"/>
    <w:rsid w:val="00EF1392"/>
    <w:rsid w:val="00EF13A0"/>
    <w:rsid w:val="00EF13D9"/>
    <w:rsid w:val="00EF15EB"/>
    <w:rsid w:val="00EF1AD9"/>
    <w:rsid w:val="00EF1B01"/>
    <w:rsid w:val="00EF1B04"/>
    <w:rsid w:val="00EF1FEC"/>
    <w:rsid w:val="00EF20C6"/>
    <w:rsid w:val="00EF2328"/>
    <w:rsid w:val="00EF2337"/>
    <w:rsid w:val="00EF2383"/>
    <w:rsid w:val="00EF248D"/>
    <w:rsid w:val="00EF2500"/>
    <w:rsid w:val="00EF2944"/>
    <w:rsid w:val="00EF30FB"/>
    <w:rsid w:val="00EF3367"/>
    <w:rsid w:val="00EF33DC"/>
    <w:rsid w:val="00EF35A7"/>
    <w:rsid w:val="00EF3791"/>
    <w:rsid w:val="00EF3A24"/>
    <w:rsid w:val="00EF3A66"/>
    <w:rsid w:val="00EF3DA4"/>
    <w:rsid w:val="00EF40E9"/>
    <w:rsid w:val="00EF47CA"/>
    <w:rsid w:val="00EF4822"/>
    <w:rsid w:val="00EF4F2E"/>
    <w:rsid w:val="00EF5458"/>
    <w:rsid w:val="00EF550B"/>
    <w:rsid w:val="00EF5574"/>
    <w:rsid w:val="00EF56CE"/>
    <w:rsid w:val="00EF5872"/>
    <w:rsid w:val="00EF59B6"/>
    <w:rsid w:val="00EF5C3F"/>
    <w:rsid w:val="00EF6574"/>
    <w:rsid w:val="00EF65CB"/>
    <w:rsid w:val="00EF6F2C"/>
    <w:rsid w:val="00EF716E"/>
    <w:rsid w:val="00EF7259"/>
    <w:rsid w:val="00EF7733"/>
    <w:rsid w:val="00EF782D"/>
    <w:rsid w:val="00EF7896"/>
    <w:rsid w:val="00EF796E"/>
    <w:rsid w:val="00EF7997"/>
    <w:rsid w:val="00EF7B4C"/>
    <w:rsid w:val="00EF7F37"/>
    <w:rsid w:val="00F00095"/>
    <w:rsid w:val="00F0040B"/>
    <w:rsid w:val="00F00E52"/>
    <w:rsid w:val="00F013DB"/>
    <w:rsid w:val="00F01EC1"/>
    <w:rsid w:val="00F01F62"/>
    <w:rsid w:val="00F02036"/>
    <w:rsid w:val="00F022EF"/>
    <w:rsid w:val="00F0246A"/>
    <w:rsid w:val="00F027D2"/>
    <w:rsid w:val="00F02C0A"/>
    <w:rsid w:val="00F02CB2"/>
    <w:rsid w:val="00F02DB1"/>
    <w:rsid w:val="00F02EE4"/>
    <w:rsid w:val="00F03234"/>
    <w:rsid w:val="00F04612"/>
    <w:rsid w:val="00F04A82"/>
    <w:rsid w:val="00F04DC0"/>
    <w:rsid w:val="00F04F2F"/>
    <w:rsid w:val="00F04F6C"/>
    <w:rsid w:val="00F0502D"/>
    <w:rsid w:val="00F05165"/>
    <w:rsid w:val="00F056ED"/>
    <w:rsid w:val="00F059EB"/>
    <w:rsid w:val="00F05ADA"/>
    <w:rsid w:val="00F05D4B"/>
    <w:rsid w:val="00F05D9B"/>
    <w:rsid w:val="00F06014"/>
    <w:rsid w:val="00F0611E"/>
    <w:rsid w:val="00F0632E"/>
    <w:rsid w:val="00F066D9"/>
    <w:rsid w:val="00F06BD9"/>
    <w:rsid w:val="00F06EB6"/>
    <w:rsid w:val="00F06F30"/>
    <w:rsid w:val="00F0762B"/>
    <w:rsid w:val="00F077B7"/>
    <w:rsid w:val="00F077EB"/>
    <w:rsid w:val="00F100EB"/>
    <w:rsid w:val="00F10192"/>
    <w:rsid w:val="00F10416"/>
    <w:rsid w:val="00F107FB"/>
    <w:rsid w:val="00F1097F"/>
    <w:rsid w:val="00F1098E"/>
    <w:rsid w:val="00F10ADF"/>
    <w:rsid w:val="00F10F76"/>
    <w:rsid w:val="00F11025"/>
    <w:rsid w:val="00F11402"/>
    <w:rsid w:val="00F114F9"/>
    <w:rsid w:val="00F11579"/>
    <w:rsid w:val="00F1160D"/>
    <w:rsid w:val="00F12093"/>
    <w:rsid w:val="00F12162"/>
    <w:rsid w:val="00F12434"/>
    <w:rsid w:val="00F125EA"/>
    <w:rsid w:val="00F12985"/>
    <w:rsid w:val="00F12D26"/>
    <w:rsid w:val="00F12F31"/>
    <w:rsid w:val="00F139FA"/>
    <w:rsid w:val="00F13B9F"/>
    <w:rsid w:val="00F13FA9"/>
    <w:rsid w:val="00F1442F"/>
    <w:rsid w:val="00F1443F"/>
    <w:rsid w:val="00F144A9"/>
    <w:rsid w:val="00F145AB"/>
    <w:rsid w:val="00F145BA"/>
    <w:rsid w:val="00F1473A"/>
    <w:rsid w:val="00F14F94"/>
    <w:rsid w:val="00F15148"/>
    <w:rsid w:val="00F15199"/>
    <w:rsid w:val="00F1549E"/>
    <w:rsid w:val="00F1593E"/>
    <w:rsid w:val="00F15AA5"/>
    <w:rsid w:val="00F15BEF"/>
    <w:rsid w:val="00F161F2"/>
    <w:rsid w:val="00F16304"/>
    <w:rsid w:val="00F163C0"/>
    <w:rsid w:val="00F1681F"/>
    <w:rsid w:val="00F16960"/>
    <w:rsid w:val="00F16AAF"/>
    <w:rsid w:val="00F1712F"/>
    <w:rsid w:val="00F171E7"/>
    <w:rsid w:val="00F1725D"/>
    <w:rsid w:val="00F17665"/>
    <w:rsid w:val="00F202A3"/>
    <w:rsid w:val="00F20344"/>
    <w:rsid w:val="00F20367"/>
    <w:rsid w:val="00F20488"/>
    <w:rsid w:val="00F20B03"/>
    <w:rsid w:val="00F20C16"/>
    <w:rsid w:val="00F20EED"/>
    <w:rsid w:val="00F211E4"/>
    <w:rsid w:val="00F223E6"/>
    <w:rsid w:val="00F2253C"/>
    <w:rsid w:val="00F22600"/>
    <w:rsid w:val="00F226C9"/>
    <w:rsid w:val="00F229E0"/>
    <w:rsid w:val="00F2302D"/>
    <w:rsid w:val="00F238C2"/>
    <w:rsid w:val="00F24A10"/>
    <w:rsid w:val="00F24A6E"/>
    <w:rsid w:val="00F24E21"/>
    <w:rsid w:val="00F24F94"/>
    <w:rsid w:val="00F255C7"/>
    <w:rsid w:val="00F256F4"/>
    <w:rsid w:val="00F25782"/>
    <w:rsid w:val="00F259A0"/>
    <w:rsid w:val="00F25A0F"/>
    <w:rsid w:val="00F25A34"/>
    <w:rsid w:val="00F25C59"/>
    <w:rsid w:val="00F25C72"/>
    <w:rsid w:val="00F25CE1"/>
    <w:rsid w:val="00F25ECF"/>
    <w:rsid w:val="00F2641D"/>
    <w:rsid w:val="00F265BE"/>
    <w:rsid w:val="00F265C4"/>
    <w:rsid w:val="00F26878"/>
    <w:rsid w:val="00F26B28"/>
    <w:rsid w:val="00F273CA"/>
    <w:rsid w:val="00F27B67"/>
    <w:rsid w:val="00F30193"/>
    <w:rsid w:val="00F303F4"/>
    <w:rsid w:val="00F305B8"/>
    <w:rsid w:val="00F3083A"/>
    <w:rsid w:val="00F30BFC"/>
    <w:rsid w:val="00F30C6B"/>
    <w:rsid w:val="00F31093"/>
    <w:rsid w:val="00F3137F"/>
    <w:rsid w:val="00F316A3"/>
    <w:rsid w:val="00F3170E"/>
    <w:rsid w:val="00F318AC"/>
    <w:rsid w:val="00F318D8"/>
    <w:rsid w:val="00F3192A"/>
    <w:rsid w:val="00F31B76"/>
    <w:rsid w:val="00F31D7B"/>
    <w:rsid w:val="00F32404"/>
    <w:rsid w:val="00F3314D"/>
    <w:rsid w:val="00F33273"/>
    <w:rsid w:val="00F33570"/>
    <w:rsid w:val="00F3361C"/>
    <w:rsid w:val="00F337F8"/>
    <w:rsid w:val="00F33A11"/>
    <w:rsid w:val="00F33ECC"/>
    <w:rsid w:val="00F342D7"/>
    <w:rsid w:val="00F34420"/>
    <w:rsid w:val="00F3447A"/>
    <w:rsid w:val="00F345E2"/>
    <w:rsid w:val="00F3482F"/>
    <w:rsid w:val="00F348E2"/>
    <w:rsid w:val="00F349FD"/>
    <w:rsid w:val="00F34BAF"/>
    <w:rsid w:val="00F34CD9"/>
    <w:rsid w:val="00F3508A"/>
    <w:rsid w:val="00F355E4"/>
    <w:rsid w:val="00F363B4"/>
    <w:rsid w:val="00F366E5"/>
    <w:rsid w:val="00F36BC0"/>
    <w:rsid w:val="00F37196"/>
    <w:rsid w:val="00F3792E"/>
    <w:rsid w:val="00F37A12"/>
    <w:rsid w:val="00F37AC2"/>
    <w:rsid w:val="00F4065D"/>
    <w:rsid w:val="00F408AA"/>
    <w:rsid w:val="00F40BAE"/>
    <w:rsid w:val="00F40E32"/>
    <w:rsid w:val="00F40F46"/>
    <w:rsid w:val="00F4146D"/>
    <w:rsid w:val="00F41577"/>
    <w:rsid w:val="00F4188B"/>
    <w:rsid w:val="00F41BDB"/>
    <w:rsid w:val="00F41C01"/>
    <w:rsid w:val="00F41C14"/>
    <w:rsid w:val="00F41E30"/>
    <w:rsid w:val="00F43128"/>
    <w:rsid w:val="00F43705"/>
    <w:rsid w:val="00F43B7E"/>
    <w:rsid w:val="00F43C6F"/>
    <w:rsid w:val="00F43CF0"/>
    <w:rsid w:val="00F43D71"/>
    <w:rsid w:val="00F43DB8"/>
    <w:rsid w:val="00F445DC"/>
    <w:rsid w:val="00F44713"/>
    <w:rsid w:val="00F450D3"/>
    <w:rsid w:val="00F4595A"/>
    <w:rsid w:val="00F45DB0"/>
    <w:rsid w:val="00F461BB"/>
    <w:rsid w:val="00F468C2"/>
    <w:rsid w:val="00F47038"/>
    <w:rsid w:val="00F47275"/>
    <w:rsid w:val="00F4762C"/>
    <w:rsid w:val="00F47902"/>
    <w:rsid w:val="00F47A10"/>
    <w:rsid w:val="00F47E87"/>
    <w:rsid w:val="00F5059C"/>
    <w:rsid w:val="00F505A9"/>
    <w:rsid w:val="00F505E2"/>
    <w:rsid w:val="00F50884"/>
    <w:rsid w:val="00F510BF"/>
    <w:rsid w:val="00F51275"/>
    <w:rsid w:val="00F51427"/>
    <w:rsid w:val="00F5144F"/>
    <w:rsid w:val="00F5153F"/>
    <w:rsid w:val="00F51567"/>
    <w:rsid w:val="00F516C2"/>
    <w:rsid w:val="00F51BB1"/>
    <w:rsid w:val="00F51E69"/>
    <w:rsid w:val="00F51F90"/>
    <w:rsid w:val="00F527A1"/>
    <w:rsid w:val="00F52A34"/>
    <w:rsid w:val="00F52C6B"/>
    <w:rsid w:val="00F52F96"/>
    <w:rsid w:val="00F538A9"/>
    <w:rsid w:val="00F538C1"/>
    <w:rsid w:val="00F53A12"/>
    <w:rsid w:val="00F53E04"/>
    <w:rsid w:val="00F53EA7"/>
    <w:rsid w:val="00F53EEA"/>
    <w:rsid w:val="00F54017"/>
    <w:rsid w:val="00F540B0"/>
    <w:rsid w:val="00F54158"/>
    <w:rsid w:val="00F542F9"/>
    <w:rsid w:val="00F54312"/>
    <w:rsid w:val="00F543C0"/>
    <w:rsid w:val="00F546D7"/>
    <w:rsid w:val="00F5472A"/>
    <w:rsid w:val="00F54A6F"/>
    <w:rsid w:val="00F54DD1"/>
    <w:rsid w:val="00F5515E"/>
    <w:rsid w:val="00F556D2"/>
    <w:rsid w:val="00F55C05"/>
    <w:rsid w:val="00F55D56"/>
    <w:rsid w:val="00F55E55"/>
    <w:rsid w:val="00F561F9"/>
    <w:rsid w:val="00F5621C"/>
    <w:rsid w:val="00F5799D"/>
    <w:rsid w:val="00F57D21"/>
    <w:rsid w:val="00F60008"/>
    <w:rsid w:val="00F60009"/>
    <w:rsid w:val="00F60045"/>
    <w:rsid w:val="00F60207"/>
    <w:rsid w:val="00F60569"/>
    <w:rsid w:val="00F60AA7"/>
    <w:rsid w:val="00F60F9C"/>
    <w:rsid w:val="00F6162A"/>
    <w:rsid w:val="00F61BB9"/>
    <w:rsid w:val="00F61CBE"/>
    <w:rsid w:val="00F621F0"/>
    <w:rsid w:val="00F627DB"/>
    <w:rsid w:val="00F63217"/>
    <w:rsid w:val="00F63332"/>
    <w:rsid w:val="00F63969"/>
    <w:rsid w:val="00F63A4E"/>
    <w:rsid w:val="00F6417F"/>
    <w:rsid w:val="00F643B2"/>
    <w:rsid w:val="00F6454C"/>
    <w:rsid w:val="00F647D2"/>
    <w:rsid w:val="00F64892"/>
    <w:rsid w:val="00F64DC4"/>
    <w:rsid w:val="00F650E9"/>
    <w:rsid w:val="00F65AAC"/>
    <w:rsid w:val="00F65DD4"/>
    <w:rsid w:val="00F66706"/>
    <w:rsid w:val="00F66C99"/>
    <w:rsid w:val="00F66F1A"/>
    <w:rsid w:val="00F66FA1"/>
    <w:rsid w:val="00F6717B"/>
    <w:rsid w:val="00F67735"/>
    <w:rsid w:val="00F6790B"/>
    <w:rsid w:val="00F67D16"/>
    <w:rsid w:val="00F7004E"/>
    <w:rsid w:val="00F70320"/>
    <w:rsid w:val="00F70BB9"/>
    <w:rsid w:val="00F70EB1"/>
    <w:rsid w:val="00F714AE"/>
    <w:rsid w:val="00F7190B"/>
    <w:rsid w:val="00F7227E"/>
    <w:rsid w:val="00F723EC"/>
    <w:rsid w:val="00F726B3"/>
    <w:rsid w:val="00F72991"/>
    <w:rsid w:val="00F72E6D"/>
    <w:rsid w:val="00F73174"/>
    <w:rsid w:val="00F73203"/>
    <w:rsid w:val="00F7348F"/>
    <w:rsid w:val="00F73819"/>
    <w:rsid w:val="00F739B5"/>
    <w:rsid w:val="00F73B6E"/>
    <w:rsid w:val="00F73FF4"/>
    <w:rsid w:val="00F74A25"/>
    <w:rsid w:val="00F74C4E"/>
    <w:rsid w:val="00F74E19"/>
    <w:rsid w:val="00F754BB"/>
    <w:rsid w:val="00F75933"/>
    <w:rsid w:val="00F759B7"/>
    <w:rsid w:val="00F75F59"/>
    <w:rsid w:val="00F760BB"/>
    <w:rsid w:val="00F7618F"/>
    <w:rsid w:val="00F761D6"/>
    <w:rsid w:val="00F769A0"/>
    <w:rsid w:val="00F777D8"/>
    <w:rsid w:val="00F77907"/>
    <w:rsid w:val="00F7792F"/>
    <w:rsid w:val="00F77F1F"/>
    <w:rsid w:val="00F8054B"/>
    <w:rsid w:val="00F805E3"/>
    <w:rsid w:val="00F8063B"/>
    <w:rsid w:val="00F807E1"/>
    <w:rsid w:val="00F80B2E"/>
    <w:rsid w:val="00F80B73"/>
    <w:rsid w:val="00F80CD2"/>
    <w:rsid w:val="00F8107B"/>
    <w:rsid w:val="00F813CE"/>
    <w:rsid w:val="00F81444"/>
    <w:rsid w:val="00F814EA"/>
    <w:rsid w:val="00F81A5D"/>
    <w:rsid w:val="00F81FF0"/>
    <w:rsid w:val="00F82025"/>
    <w:rsid w:val="00F8243E"/>
    <w:rsid w:val="00F82545"/>
    <w:rsid w:val="00F8282B"/>
    <w:rsid w:val="00F8294E"/>
    <w:rsid w:val="00F82EAE"/>
    <w:rsid w:val="00F83419"/>
    <w:rsid w:val="00F83647"/>
    <w:rsid w:val="00F83654"/>
    <w:rsid w:val="00F836F1"/>
    <w:rsid w:val="00F8384D"/>
    <w:rsid w:val="00F83850"/>
    <w:rsid w:val="00F83A1F"/>
    <w:rsid w:val="00F83F65"/>
    <w:rsid w:val="00F842DC"/>
    <w:rsid w:val="00F848DE"/>
    <w:rsid w:val="00F84A61"/>
    <w:rsid w:val="00F84B2B"/>
    <w:rsid w:val="00F84DF4"/>
    <w:rsid w:val="00F856C7"/>
    <w:rsid w:val="00F858CB"/>
    <w:rsid w:val="00F86135"/>
    <w:rsid w:val="00F8654B"/>
    <w:rsid w:val="00F86667"/>
    <w:rsid w:val="00F867EF"/>
    <w:rsid w:val="00F87020"/>
    <w:rsid w:val="00F8770B"/>
    <w:rsid w:val="00F87775"/>
    <w:rsid w:val="00F87C0C"/>
    <w:rsid w:val="00F87F8A"/>
    <w:rsid w:val="00F87FD6"/>
    <w:rsid w:val="00F906A1"/>
    <w:rsid w:val="00F908B0"/>
    <w:rsid w:val="00F90914"/>
    <w:rsid w:val="00F90B6A"/>
    <w:rsid w:val="00F90BC9"/>
    <w:rsid w:val="00F90F94"/>
    <w:rsid w:val="00F90FE1"/>
    <w:rsid w:val="00F910DC"/>
    <w:rsid w:val="00F91374"/>
    <w:rsid w:val="00F913D7"/>
    <w:rsid w:val="00F916B6"/>
    <w:rsid w:val="00F91B20"/>
    <w:rsid w:val="00F923A6"/>
    <w:rsid w:val="00F925DB"/>
    <w:rsid w:val="00F92697"/>
    <w:rsid w:val="00F92CC5"/>
    <w:rsid w:val="00F930A4"/>
    <w:rsid w:val="00F931A1"/>
    <w:rsid w:val="00F9348B"/>
    <w:rsid w:val="00F9360E"/>
    <w:rsid w:val="00F939A8"/>
    <w:rsid w:val="00F939FE"/>
    <w:rsid w:val="00F9407E"/>
    <w:rsid w:val="00F94364"/>
    <w:rsid w:val="00F945FF"/>
    <w:rsid w:val="00F946F5"/>
    <w:rsid w:val="00F94833"/>
    <w:rsid w:val="00F94AD7"/>
    <w:rsid w:val="00F95907"/>
    <w:rsid w:val="00F95984"/>
    <w:rsid w:val="00F95C4D"/>
    <w:rsid w:val="00F95CC6"/>
    <w:rsid w:val="00F96286"/>
    <w:rsid w:val="00F962E5"/>
    <w:rsid w:val="00F9653E"/>
    <w:rsid w:val="00F969A6"/>
    <w:rsid w:val="00F96C48"/>
    <w:rsid w:val="00F96DB8"/>
    <w:rsid w:val="00F96E3E"/>
    <w:rsid w:val="00F96FA0"/>
    <w:rsid w:val="00F97235"/>
    <w:rsid w:val="00F97927"/>
    <w:rsid w:val="00F979DC"/>
    <w:rsid w:val="00F97B66"/>
    <w:rsid w:val="00F97CC1"/>
    <w:rsid w:val="00F97F1D"/>
    <w:rsid w:val="00FA0129"/>
    <w:rsid w:val="00FA0388"/>
    <w:rsid w:val="00FA043C"/>
    <w:rsid w:val="00FA04CF"/>
    <w:rsid w:val="00FA065A"/>
    <w:rsid w:val="00FA0C6F"/>
    <w:rsid w:val="00FA0DBF"/>
    <w:rsid w:val="00FA0DDD"/>
    <w:rsid w:val="00FA0EAE"/>
    <w:rsid w:val="00FA0FCE"/>
    <w:rsid w:val="00FA1916"/>
    <w:rsid w:val="00FA1919"/>
    <w:rsid w:val="00FA1B6F"/>
    <w:rsid w:val="00FA1B9F"/>
    <w:rsid w:val="00FA1C20"/>
    <w:rsid w:val="00FA1D2D"/>
    <w:rsid w:val="00FA2217"/>
    <w:rsid w:val="00FA254F"/>
    <w:rsid w:val="00FA27B1"/>
    <w:rsid w:val="00FA2CFA"/>
    <w:rsid w:val="00FA2EBF"/>
    <w:rsid w:val="00FA3193"/>
    <w:rsid w:val="00FA3367"/>
    <w:rsid w:val="00FA381A"/>
    <w:rsid w:val="00FA4115"/>
    <w:rsid w:val="00FA41BA"/>
    <w:rsid w:val="00FA4212"/>
    <w:rsid w:val="00FA43BB"/>
    <w:rsid w:val="00FA5722"/>
    <w:rsid w:val="00FA585E"/>
    <w:rsid w:val="00FA5C16"/>
    <w:rsid w:val="00FA60AE"/>
    <w:rsid w:val="00FA6756"/>
    <w:rsid w:val="00FA6D32"/>
    <w:rsid w:val="00FA6E4C"/>
    <w:rsid w:val="00FA6E55"/>
    <w:rsid w:val="00FA78BE"/>
    <w:rsid w:val="00FA7ADC"/>
    <w:rsid w:val="00FA7F50"/>
    <w:rsid w:val="00FB0769"/>
    <w:rsid w:val="00FB0A7B"/>
    <w:rsid w:val="00FB0C04"/>
    <w:rsid w:val="00FB0C5B"/>
    <w:rsid w:val="00FB1BA2"/>
    <w:rsid w:val="00FB1ECF"/>
    <w:rsid w:val="00FB20FD"/>
    <w:rsid w:val="00FB2101"/>
    <w:rsid w:val="00FB2213"/>
    <w:rsid w:val="00FB23CE"/>
    <w:rsid w:val="00FB2925"/>
    <w:rsid w:val="00FB2A7B"/>
    <w:rsid w:val="00FB2B40"/>
    <w:rsid w:val="00FB2FEB"/>
    <w:rsid w:val="00FB30D0"/>
    <w:rsid w:val="00FB3196"/>
    <w:rsid w:val="00FB3583"/>
    <w:rsid w:val="00FB3696"/>
    <w:rsid w:val="00FB390B"/>
    <w:rsid w:val="00FB3958"/>
    <w:rsid w:val="00FB3AE1"/>
    <w:rsid w:val="00FB49A1"/>
    <w:rsid w:val="00FB4A72"/>
    <w:rsid w:val="00FB4BE8"/>
    <w:rsid w:val="00FB50C6"/>
    <w:rsid w:val="00FB535D"/>
    <w:rsid w:val="00FB53A7"/>
    <w:rsid w:val="00FB55BF"/>
    <w:rsid w:val="00FB56DE"/>
    <w:rsid w:val="00FB5B39"/>
    <w:rsid w:val="00FB5E67"/>
    <w:rsid w:val="00FB65F1"/>
    <w:rsid w:val="00FB68EA"/>
    <w:rsid w:val="00FB6BE6"/>
    <w:rsid w:val="00FB7165"/>
    <w:rsid w:val="00FB71D2"/>
    <w:rsid w:val="00FB77F8"/>
    <w:rsid w:val="00FB7858"/>
    <w:rsid w:val="00FB7B2C"/>
    <w:rsid w:val="00FB7D26"/>
    <w:rsid w:val="00FC0045"/>
    <w:rsid w:val="00FC00E9"/>
    <w:rsid w:val="00FC0212"/>
    <w:rsid w:val="00FC04BE"/>
    <w:rsid w:val="00FC08DB"/>
    <w:rsid w:val="00FC167F"/>
    <w:rsid w:val="00FC175F"/>
    <w:rsid w:val="00FC1CD0"/>
    <w:rsid w:val="00FC1DF3"/>
    <w:rsid w:val="00FC1FD4"/>
    <w:rsid w:val="00FC257A"/>
    <w:rsid w:val="00FC2638"/>
    <w:rsid w:val="00FC2C52"/>
    <w:rsid w:val="00FC2D70"/>
    <w:rsid w:val="00FC2EBD"/>
    <w:rsid w:val="00FC3001"/>
    <w:rsid w:val="00FC30B9"/>
    <w:rsid w:val="00FC3B83"/>
    <w:rsid w:val="00FC3F01"/>
    <w:rsid w:val="00FC4516"/>
    <w:rsid w:val="00FC4546"/>
    <w:rsid w:val="00FC4667"/>
    <w:rsid w:val="00FC4813"/>
    <w:rsid w:val="00FC4939"/>
    <w:rsid w:val="00FC5734"/>
    <w:rsid w:val="00FC5C8E"/>
    <w:rsid w:val="00FC5E26"/>
    <w:rsid w:val="00FC6221"/>
    <w:rsid w:val="00FC631D"/>
    <w:rsid w:val="00FC6853"/>
    <w:rsid w:val="00FC6BD6"/>
    <w:rsid w:val="00FC6E49"/>
    <w:rsid w:val="00FC74F3"/>
    <w:rsid w:val="00FCA35C"/>
    <w:rsid w:val="00FD02DA"/>
    <w:rsid w:val="00FD075F"/>
    <w:rsid w:val="00FD0F96"/>
    <w:rsid w:val="00FD16F3"/>
    <w:rsid w:val="00FD1982"/>
    <w:rsid w:val="00FD1D66"/>
    <w:rsid w:val="00FD1FED"/>
    <w:rsid w:val="00FD2802"/>
    <w:rsid w:val="00FD3377"/>
    <w:rsid w:val="00FD35D1"/>
    <w:rsid w:val="00FD36C6"/>
    <w:rsid w:val="00FD3758"/>
    <w:rsid w:val="00FD3CE5"/>
    <w:rsid w:val="00FD3D0B"/>
    <w:rsid w:val="00FD3FBA"/>
    <w:rsid w:val="00FD412E"/>
    <w:rsid w:val="00FD41D5"/>
    <w:rsid w:val="00FD42FE"/>
    <w:rsid w:val="00FD4315"/>
    <w:rsid w:val="00FD45B6"/>
    <w:rsid w:val="00FD461E"/>
    <w:rsid w:val="00FD4B24"/>
    <w:rsid w:val="00FD4CE2"/>
    <w:rsid w:val="00FD4DC2"/>
    <w:rsid w:val="00FD557B"/>
    <w:rsid w:val="00FD5A9A"/>
    <w:rsid w:val="00FD6188"/>
    <w:rsid w:val="00FD652C"/>
    <w:rsid w:val="00FD68AE"/>
    <w:rsid w:val="00FD6901"/>
    <w:rsid w:val="00FD6CE8"/>
    <w:rsid w:val="00FD6FFE"/>
    <w:rsid w:val="00FD7007"/>
    <w:rsid w:val="00FD726D"/>
    <w:rsid w:val="00FD7A13"/>
    <w:rsid w:val="00FD7BE9"/>
    <w:rsid w:val="00FE0093"/>
    <w:rsid w:val="00FE0800"/>
    <w:rsid w:val="00FE1283"/>
    <w:rsid w:val="00FE1416"/>
    <w:rsid w:val="00FE1516"/>
    <w:rsid w:val="00FE2168"/>
    <w:rsid w:val="00FE25A8"/>
    <w:rsid w:val="00FE2DCB"/>
    <w:rsid w:val="00FE2FE8"/>
    <w:rsid w:val="00FE35EA"/>
    <w:rsid w:val="00FE368D"/>
    <w:rsid w:val="00FE3C97"/>
    <w:rsid w:val="00FE438A"/>
    <w:rsid w:val="00FE461A"/>
    <w:rsid w:val="00FE4934"/>
    <w:rsid w:val="00FE49CF"/>
    <w:rsid w:val="00FE4B76"/>
    <w:rsid w:val="00FE5062"/>
    <w:rsid w:val="00FE52F3"/>
    <w:rsid w:val="00FE59C3"/>
    <w:rsid w:val="00FE5B71"/>
    <w:rsid w:val="00FE5C4A"/>
    <w:rsid w:val="00FE603C"/>
    <w:rsid w:val="00FE67E9"/>
    <w:rsid w:val="00FE680C"/>
    <w:rsid w:val="00FE6857"/>
    <w:rsid w:val="00FE6B40"/>
    <w:rsid w:val="00FE6E08"/>
    <w:rsid w:val="00FE6E4A"/>
    <w:rsid w:val="00FE707C"/>
    <w:rsid w:val="00FE7B46"/>
    <w:rsid w:val="00FE7CC5"/>
    <w:rsid w:val="00FE7FEF"/>
    <w:rsid w:val="00FF01AF"/>
    <w:rsid w:val="00FF05E0"/>
    <w:rsid w:val="00FF0A6B"/>
    <w:rsid w:val="00FF0ECF"/>
    <w:rsid w:val="00FF1101"/>
    <w:rsid w:val="00FF1270"/>
    <w:rsid w:val="00FF12B6"/>
    <w:rsid w:val="00FF14DF"/>
    <w:rsid w:val="00FF15C8"/>
    <w:rsid w:val="00FF1690"/>
    <w:rsid w:val="00FF1BF6"/>
    <w:rsid w:val="00FF1E5A"/>
    <w:rsid w:val="00FF2345"/>
    <w:rsid w:val="00FF2928"/>
    <w:rsid w:val="00FF2B0B"/>
    <w:rsid w:val="00FF2F98"/>
    <w:rsid w:val="00FF34EA"/>
    <w:rsid w:val="00FF3930"/>
    <w:rsid w:val="00FF3A99"/>
    <w:rsid w:val="00FF3C1B"/>
    <w:rsid w:val="00FF402C"/>
    <w:rsid w:val="00FF42F8"/>
    <w:rsid w:val="00FF490C"/>
    <w:rsid w:val="00FF4A40"/>
    <w:rsid w:val="00FF4B6A"/>
    <w:rsid w:val="00FF4D36"/>
    <w:rsid w:val="00FF550B"/>
    <w:rsid w:val="00FF578E"/>
    <w:rsid w:val="00FF57F0"/>
    <w:rsid w:val="00FF655B"/>
    <w:rsid w:val="00FF6DEA"/>
    <w:rsid w:val="00FF6F41"/>
    <w:rsid w:val="00FF7046"/>
    <w:rsid w:val="00FF727B"/>
    <w:rsid w:val="00FF7A18"/>
    <w:rsid w:val="00FF7E29"/>
    <w:rsid w:val="01052629"/>
    <w:rsid w:val="0107F077"/>
    <w:rsid w:val="01081963"/>
    <w:rsid w:val="010FEE60"/>
    <w:rsid w:val="011E75C1"/>
    <w:rsid w:val="011EED58"/>
    <w:rsid w:val="0126A712"/>
    <w:rsid w:val="012978AA"/>
    <w:rsid w:val="013E530C"/>
    <w:rsid w:val="0143F1D0"/>
    <w:rsid w:val="014E1823"/>
    <w:rsid w:val="015DC5C8"/>
    <w:rsid w:val="01607A81"/>
    <w:rsid w:val="01644475"/>
    <w:rsid w:val="0166FA70"/>
    <w:rsid w:val="016A80DC"/>
    <w:rsid w:val="016FBE7D"/>
    <w:rsid w:val="01705457"/>
    <w:rsid w:val="0175E86C"/>
    <w:rsid w:val="017B0EB8"/>
    <w:rsid w:val="017CC1CD"/>
    <w:rsid w:val="017F1BCF"/>
    <w:rsid w:val="01839553"/>
    <w:rsid w:val="018AE30E"/>
    <w:rsid w:val="018F7B5B"/>
    <w:rsid w:val="0198F162"/>
    <w:rsid w:val="01ABB7D3"/>
    <w:rsid w:val="01B5DC98"/>
    <w:rsid w:val="01B74DFE"/>
    <w:rsid w:val="01B86C8E"/>
    <w:rsid w:val="01BA6A3B"/>
    <w:rsid w:val="01BE90C8"/>
    <w:rsid w:val="01C8D026"/>
    <w:rsid w:val="01CD8556"/>
    <w:rsid w:val="01D05BFD"/>
    <w:rsid w:val="01D5C5C8"/>
    <w:rsid w:val="01DA555C"/>
    <w:rsid w:val="01DC1569"/>
    <w:rsid w:val="01E69900"/>
    <w:rsid w:val="01F524F9"/>
    <w:rsid w:val="01FE323A"/>
    <w:rsid w:val="01FE6376"/>
    <w:rsid w:val="01FE714B"/>
    <w:rsid w:val="0203FDB4"/>
    <w:rsid w:val="020B5F01"/>
    <w:rsid w:val="020C00C6"/>
    <w:rsid w:val="020FD39E"/>
    <w:rsid w:val="02167B9C"/>
    <w:rsid w:val="021B6D0B"/>
    <w:rsid w:val="02243C21"/>
    <w:rsid w:val="0227E41B"/>
    <w:rsid w:val="022E60E8"/>
    <w:rsid w:val="0233CC96"/>
    <w:rsid w:val="023AB3E8"/>
    <w:rsid w:val="02409107"/>
    <w:rsid w:val="0242E0BF"/>
    <w:rsid w:val="024C8A9E"/>
    <w:rsid w:val="025741BD"/>
    <w:rsid w:val="02574D09"/>
    <w:rsid w:val="0260D3F2"/>
    <w:rsid w:val="0263F260"/>
    <w:rsid w:val="026B44D2"/>
    <w:rsid w:val="0275060E"/>
    <w:rsid w:val="0276ADCE"/>
    <w:rsid w:val="02797701"/>
    <w:rsid w:val="027F30F2"/>
    <w:rsid w:val="027FED1B"/>
    <w:rsid w:val="028020E1"/>
    <w:rsid w:val="0297B62F"/>
    <w:rsid w:val="029A743A"/>
    <w:rsid w:val="029F06A1"/>
    <w:rsid w:val="02AE4777"/>
    <w:rsid w:val="02B007C2"/>
    <w:rsid w:val="02B463C6"/>
    <w:rsid w:val="02B84A4F"/>
    <w:rsid w:val="02C07BFE"/>
    <w:rsid w:val="02C8CBC4"/>
    <w:rsid w:val="02C9A8BD"/>
    <w:rsid w:val="02CCD31A"/>
    <w:rsid w:val="02CEBAC1"/>
    <w:rsid w:val="02D60F60"/>
    <w:rsid w:val="02D89277"/>
    <w:rsid w:val="02DFD497"/>
    <w:rsid w:val="02E3EACA"/>
    <w:rsid w:val="02EAEB43"/>
    <w:rsid w:val="02EE9B2E"/>
    <w:rsid w:val="02F14DAE"/>
    <w:rsid w:val="02F29C13"/>
    <w:rsid w:val="02F9A664"/>
    <w:rsid w:val="02FB0825"/>
    <w:rsid w:val="0303455A"/>
    <w:rsid w:val="03096DC8"/>
    <w:rsid w:val="030F7841"/>
    <w:rsid w:val="03171387"/>
    <w:rsid w:val="0323EF96"/>
    <w:rsid w:val="032A1A92"/>
    <w:rsid w:val="033694D8"/>
    <w:rsid w:val="03423676"/>
    <w:rsid w:val="035D8A40"/>
    <w:rsid w:val="035EF5C5"/>
    <w:rsid w:val="0368EDCC"/>
    <w:rsid w:val="036C4B49"/>
    <w:rsid w:val="03780686"/>
    <w:rsid w:val="0380406D"/>
    <w:rsid w:val="03885195"/>
    <w:rsid w:val="0388A56C"/>
    <w:rsid w:val="038DEFC3"/>
    <w:rsid w:val="038EAE25"/>
    <w:rsid w:val="0397CA60"/>
    <w:rsid w:val="0399592E"/>
    <w:rsid w:val="039D8521"/>
    <w:rsid w:val="03A23274"/>
    <w:rsid w:val="03A94786"/>
    <w:rsid w:val="03B15FBD"/>
    <w:rsid w:val="03B2A0FC"/>
    <w:rsid w:val="03BC25F3"/>
    <w:rsid w:val="03C8964D"/>
    <w:rsid w:val="03C9CCE5"/>
    <w:rsid w:val="03C9FFAA"/>
    <w:rsid w:val="03CDB630"/>
    <w:rsid w:val="03D296A4"/>
    <w:rsid w:val="03D4CE93"/>
    <w:rsid w:val="03D60A76"/>
    <w:rsid w:val="03E7296E"/>
    <w:rsid w:val="03F9C39C"/>
    <w:rsid w:val="04025F19"/>
    <w:rsid w:val="040262CE"/>
    <w:rsid w:val="040488E5"/>
    <w:rsid w:val="04075DEC"/>
    <w:rsid w:val="04082FE3"/>
    <w:rsid w:val="040E9FB8"/>
    <w:rsid w:val="0411CB38"/>
    <w:rsid w:val="0418FF9E"/>
    <w:rsid w:val="041A5D61"/>
    <w:rsid w:val="041BCFC7"/>
    <w:rsid w:val="0420DFFC"/>
    <w:rsid w:val="0423882F"/>
    <w:rsid w:val="04248A06"/>
    <w:rsid w:val="042BFEEC"/>
    <w:rsid w:val="042BFF89"/>
    <w:rsid w:val="04301A42"/>
    <w:rsid w:val="04338CF0"/>
    <w:rsid w:val="0436689E"/>
    <w:rsid w:val="043FDE1A"/>
    <w:rsid w:val="044CE3B2"/>
    <w:rsid w:val="045D2276"/>
    <w:rsid w:val="047140E5"/>
    <w:rsid w:val="0471780D"/>
    <w:rsid w:val="0471835D"/>
    <w:rsid w:val="04774196"/>
    <w:rsid w:val="047BDDA6"/>
    <w:rsid w:val="047D6940"/>
    <w:rsid w:val="0484F00C"/>
    <w:rsid w:val="0486471F"/>
    <w:rsid w:val="0487BC17"/>
    <w:rsid w:val="0494E6AE"/>
    <w:rsid w:val="049CF067"/>
    <w:rsid w:val="049F8CFC"/>
    <w:rsid w:val="04A2C25C"/>
    <w:rsid w:val="04A3ECA9"/>
    <w:rsid w:val="04A9211B"/>
    <w:rsid w:val="04AB1D23"/>
    <w:rsid w:val="04AD9443"/>
    <w:rsid w:val="04BF35E6"/>
    <w:rsid w:val="04C0C840"/>
    <w:rsid w:val="04C32693"/>
    <w:rsid w:val="04CC9191"/>
    <w:rsid w:val="04D484FA"/>
    <w:rsid w:val="04D50994"/>
    <w:rsid w:val="04D53473"/>
    <w:rsid w:val="04D5BBB1"/>
    <w:rsid w:val="04D7091D"/>
    <w:rsid w:val="04E8EEFA"/>
    <w:rsid w:val="04EEE543"/>
    <w:rsid w:val="04F17EBC"/>
    <w:rsid w:val="05050313"/>
    <w:rsid w:val="0508CE33"/>
    <w:rsid w:val="0511E593"/>
    <w:rsid w:val="05145FA7"/>
    <w:rsid w:val="0515D0E4"/>
    <w:rsid w:val="0515D732"/>
    <w:rsid w:val="051A1667"/>
    <w:rsid w:val="051B472E"/>
    <w:rsid w:val="051CCE5B"/>
    <w:rsid w:val="05212B66"/>
    <w:rsid w:val="05239FE4"/>
    <w:rsid w:val="0527E13B"/>
    <w:rsid w:val="0532ECFD"/>
    <w:rsid w:val="0538AC79"/>
    <w:rsid w:val="05425919"/>
    <w:rsid w:val="05466D50"/>
    <w:rsid w:val="05510D4A"/>
    <w:rsid w:val="05619603"/>
    <w:rsid w:val="056F523B"/>
    <w:rsid w:val="0576B5BF"/>
    <w:rsid w:val="0577EB52"/>
    <w:rsid w:val="057A1FB7"/>
    <w:rsid w:val="057C60CC"/>
    <w:rsid w:val="058A7078"/>
    <w:rsid w:val="0594ECD9"/>
    <w:rsid w:val="0595F319"/>
    <w:rsid w:val="05A8D1B0"/>
    <w:rsid w:val="05AA2458"/>
    <w:rsid w:val="05B46DB1"/>
    <w:rsid w:val="05B98067"/>
    <w:rsid w:val="05BC33F5"/>
    <w:rsid w:val="05C1D429"/>
    <w:rsid w:val="05C90C5F"/>
    <w:rsid w:val="05CB1BFA"/>
    <w:rsid w:val="05CCC546"/>
    <w:rsid w:val="05CF873C"/>
    <w:rsid w:val="05D2BA91"/>
    <w:rsid w:val="05DC6C5D"/>
    <w:rsid w:val="05E10B3D"/>
    <w:rsid w:val="05E5CDF0"/>
    <w:rsid w:val="05E6D046"/>
    <w:rsid w:val="05EC41F5"/>
    <w:rsid w:val="05ED60C5"/>
    <w:rsid w:val="05FA5BE7"/>
    <w:rsid w:val="05FC5DC3"/>
    <w:rsid w:val="05FCE6FA"/>
    <w:rsid w:val="05FD49CB"/>
    <w:rsid w:val="0600C72B"/>
    <w:rsid w:val="0603BA81"/>
    <w:rsid w:val="0607367C"/>
    <w:rsid w:val="06082103"/>
    <w:rsid w:val="060EE3F9"/>
    <w:rsid w:val="06121593"/>
    <w:rsid w:val="06134119"/>
    <w:rsid w:val="06188A4D"/>
    <w:rsid w:val="061DCBE4"/>
    <w:rsid w:val="061FC0A4"/>
    <w:rsid w:val="061FD507"/>
    <w:rsid w:val="061FE5CA"/>
    <w:rsid w:val="062187C4"/>
    <w:rsid w:val="0621EBB3"/>
    <w:rsid w:val="062C9C2A"/>
    <w:rsid w:val="063CCCCB"/>
    <w:rsid w:val="0654DB67"/>
    <w:rsid w:val="0655B450"/>
    <w:rsid w:val="065A9466"/>
    <w:rsid w:val="0660BAE5"/>
    <w:rsid w:val="06674A3C"/>
    <w:rsid w:val="06787BE8"/>
    <w:rsid w:val="067D43BC"/>
    <w:rsid w:val="0680FD09"/>
    <w:rsid w:val="06827323"/>
    <w:rsid w:val="068C2354"/>
    <w:rsid w:val="068E22D2"/>
    <w:rsid w:val="06939C2E"/>
    <w:rsid w:val="06A5FD72"/>
    <w:rsid w:val="06A86696"/>
    <w:rsid w:val="06B13F43"/>
    <w:rsid w:val="06B7020B"/>
    <w:rsid w:val="06BD2E4C"/>
    <w:rsid w:val="06C60C6F"/>
    <w:rsid w:val="06CE25E6"/>
    <w:rsid w:val="06D24933"/>
    <w:rsid w:val="06D3ADA9"/>
    <w:rsid w:val="06D59177"/>
    <w:rsid w:val="06D75E8D"/>
    <w:rsid w:val="06D7EDD7"/>
    <w:rsid w:val="06DAE137"/>
    <w:rsid w:val="06E2AEC9"/>
    <w:rsid w:val="06E32C1A"/>
    <w:rsid w:val="06F9DA30"/>
    <w:rsid w:val="06FBA713"/>
    <w:rsid w:val="0702D204"/>
    <w:rsid w:val="07065179"/>
    <w:rsid w:val="0706791B"/>
    <w:rsid w:val="0707E326"/>
    <w:rsid w:val="070C3F73"/>
    <w:rsid w:val="070C88FD"/>
    <w:rsid w:val="070E44CB"/>
    <w:rsid w:val="07135813"/>
    <w:rsid w:val="07140113"/>
    <w:rsid w:val="07153335"/>
    <w:rsid w:val="072F9163"/>
    <w:rsid w:val="073341F5"/>
    <w:rsid w:val="0734C428"/>
    <w:rsid w:val="0737CA45"/>
    <w:rsid w:val="0741D10F"/>
    <w:rsid w:val="0743026B"/>
    <w:rsid w:val="074B1E60"/>
    <w:rsid w:val="074C88B7"/>
    <w:rsid w:val="07579C8B"/>
    <w:rsid w:val="07672DF8"/>
    <w:rsid w:val="076C3EDB"/>
    <w:rsid w:val="076D2B63"/>
    <w:rsid w:val="076F9C38"/>
    <w:rsid w:val="07750589"/>
    <w:rsid w:val="0777FCF7"/>
    <w:rsid w:val="077B9794"/>
    <w:rsid w:val="07819E51"/>
    <w:rsid w:val="07828095"/>
    <w:rsid w:val="078AE556"/>
    <w:rsid w:val="0790190D"/>
    <w:rsid w:val="07A28A66"/>
    <w:rsid w:val="07A5222E"/>
    <w:rsid w:val="07A5A70A"/>
    <w:rsid w:val="07A7D7FB"/>
    <w:rsid w:val="07A957F4"/>
    <w:rsid w:val="07ABF2BA"/>
    <w:rsid w:val="07AE7E0D"/>
    <w:rsid w:val="07B22CD9"/>
    <w:rsid w:val="07B244D4"/>
    <w:rsid w:val="07B33C37"/>
    <w:rsid w:val="07B56F32"/>
    <w:rsid w:val="07BB0D2E"/>
    <w:rsid w:val="07CC3CD2"/>
    <w:rsid w:val="07D1DD2B"/>
    <w:rsid w:val="07D9C812"/>
    <w:rsid w:val="07DA3F4D"/>
    <w:rsid w:val="07E5A8C8"/>
    <w:rsid w:val="07EA8063"/>
    <w:rsid w:val="07EE3770"/>
    <w:rsid w:val="07F2646E"/>
    <w:rsid w:val="07F71360"/>
    <w:rsid w:val="07FE84CD"/>
    <w:rsid w:val="080D8B84"/>
    <w:rsid w:val="081A3AAF"/>
    <w:rsid w:val="08296622"/>
    <w:rsid w:val="082DA67C"/>
    <w:rsid w:val="0834BCE9"/>
    <w:rsid w:val="083A3FE4"/>
    <w:rsid w:val="083B553B"/>
    <w:rsid w:val="0842DF21"/>
    <w:rsid w:val="084302CC"/>
    <w:rsid w:val="08473446"/>
    <w:rsid w:val="084A9DA1"/>
    <w:rsid w:val="0852160E"/>
    <w:rsid w:val="0852182B"/>
    <w:rsid w:val="0853FC93"/>
    <w:rsid w:val="085A033E"/>
    <w:rsid w:val="085CDC1C"/>
    <w:rsid w:val="086A85DC"/>
    <w:rsid w:val="086B3934"/>
    <w:rsid w:val="086D2A28"/>
    <w:rsid w:val="086DE89B"/>
    <w:rsid w:val="08771B1D"/>
    <w:rsid w:val="087C64CC"/>
    <w:rsid w:val="08807E5C"/>
    <w:rsid w:val="08810996"/>
    <w:rsid w:val="0884038A"/>
    <w:rsid w:val="088E4A0A"/>
    <w:rsid w:val="0890208C"/>
    <w:rsid w:val="08945EB5"/>
    <w:rsid w:val="08996275"/>
    <w:rsid w:val="089E8F1E"/>
    <w:rsid w:val="08A1DEEF"/>
    <w:rsid w:val="08A531B5"/>
    <w:rsid w:val="08AE8418"/>
    <w:rsid w:val="08BB4432"/>
    <w:rsid w:val="08BD1CE6"/>
    <w:rsid w:val="08C0ACC7"/>
    <w:rsid w:val="08C2B565"/>
    <w:rsid w:val="08C66ADD"/>
    <w:rsid w:val="08C6B1C5"/>
    <w:rsid w:val="08D5AAA4"/>
    <w:rsid w:val="08D7D77F"/>
    <w:rsid w:val="08EEB5E5"/>
    <w:rsid w:val="08F1D52E"/>
    <w:rsid w:val="08F5CAFE"/>
    <w:rsid w:val="08FD2B40"/>
    <w:rsid w:val="090E4B1D"/>
    <w:rsid w:val="09329309"/>
    <w:rsid w:val="093C6B4D"/>
    <w:rsid w:val="093F104A"/>
    <w:rsid w:val="09403335"/>
    <w:rsid w:val="0942B67E"/>
    <w:rsid w:val="09488331"/>
    <w:rsid w:val="094A3722"/>
    <w:rsid w:val="094F82B1"/>
    <w:rsid w:val="09510E3C"/>
    <w:rsid w:val="0952CBD6"/>
    <w:rsid w:val="09660219"/>
    <w:rsid w:val="0966D4B5"/>
    <w:rsid w:val="096B75B3"/>
    <w:rsid w:val="0976C5EA"/>
    <w:rsid w:val="09790276"/>
    <w:rsid w:val="09794F52"/>
    <w:rsid w:val="097E52B1"/>
    <w:rsid w:val="0980CE09"/>
    <w:rsid w:val="0980F625"/>
    <w:rsid w:val="09870FF0"/>
    <w:rsid w:val="0987E4E0"/>
    <w:rsid w:val="09881285"/>
    <w:rsid w:val="0988F2D6"/>
    <w:rsid w:val="09895EB6"/>
    <w:rsid w:val="098B52C0"/>
    <w:rsid w:val="09A4FF28"/>
    <w:rsid w:val="09AC22F9"/>
    <w:rsid w:val="09AD9165"/>
    <w:rsid w:val="09B4D906"/>
    <w:rsid w:val="09B64551"/>
    <w:rsid w:val="09D594CF"/>
    <w:rsid w:val="09D91083"/>
    <w:rsid w:val="09E2FFF3"/>
    <w:rsid w:val="09E41A54"/>
    <w:rsid w:val="09E57076"/>
    <w:rsid w:val="09EAA8CE"/>
    <w:rsid w:val="09EDE88C"/>
    <w:rsid w:val="09EE9229"/>
    <w:rsid w:val="09EEAF12"/>
    <w:rsid w:val="09F8CC6E"/>
    <w:rsid w:val="09F9647D"/>
    <w:rsid w:val="09FF2BDC"/>
    <w:rsid w:val="0A113F08"/>
    <w:rsid w:val="0A241EEC"/>
    <w:rsid w:val="0A2C1478"/>
    <w:rsid w:val="0A2CB07D"/>
    <w:rsid w:val="0A441AC5"/>
    <w:rsid w:val="0A45B725"/>
    <w:rsid w:val="0A5C8A92"/>
    <w:rsid w:val="0A5E16B3"/>
    <w:rsid w:val="0A5E211F"/>
    <w:rsid w:val="0A618814"/>
    <w:rsid w:val="0A623DE3"/>
    <w:rsid w:val="0A6257F6"/>
    <w:rsid w:val="0A62AB15"/>
    <w:rsid w:val="0A6350F5"/>
    <w:rsid w:val="0A6B4C33"/>
    <w:rsid w:val="0A730A05"/>
    <w:rsid w:val="0A8CFFA5"/>
    <w:rsid w:val="0AA32631"/>
    <w:rsid w:val="0AAC3E21"/>
    <w:rsid w:val="0AB0C54C"/>
    <w:rsid w:val="0AB589CB"/>
    <w:rsid w:val="0AB68FF7"/>
    <w:rsid w:val="0AB9DB8A"/>
    <w:rsid w:val="0ABEDC08"/>
    <w:rsid w:val="0AC1E2A0"/>
    <w:rsid w:val="0ACC49B1"/>
    <w:rsid w:val="0ACE4E5F"/>
    <w:rsid w:val="0ADF0A5F"/>
    <w:rsid w:val="0AE7090A"/>
    <w:rsid w:val="0AE97384"/>
    <w:rsid w:val="0AEADCF9"/>
    <w:rsid w:val="0AED43F8"/>
    <w:rsid w:val="0AF76976"/>
    <w:rsid w:val="0AF9CC4D"/>
    <w:rsid w:val="0AFC9D10"/>
    <w:rsid w:val="0AFE5113"/>
    <w:rsid w:val="0B0B598C"/>
    <w:rsid w:val="0B17DEE6"/>
    <w:rsid w:val="0B1D7399"/>
    <w:rsid w:val="0B1E4C3C"/>
    <w:rsid w:val="0B22DD7D"/>
    <w:rsid w:val="0B340348"/>
    <w:rsid w:val="0B385753"/>
    <w:rsid w:val="0B40411A"/>
    <w:rsid w:val="0B43F5BC"/>
    <w:rsid w:val="0B478660"/>
    <w:rsid w:val="0B575CF0"/>
    <w:rsid w:val="0B6092B1"/>
    <w:rsid w:val="0B7C256D"/>
    <w:rsid w:val="0B7C2D8E"/>
    <w:rsid w:val="0B7EE5F6"/>
    <w:rsid w:val="0B85C27E"/>
    <w:rsid w:val="0B8A628A"/>
    <w:rsid w:val="0B8AAB7D"/>
    <w:rsid w:val="0B8EFCC8"/>
    <w:rsid w:val="0B925010"/>
    <w:rsid w:val="0B92E8A8"/>
    <w:rsid w:val="0B93C439"/>
    <w:rsid w:val="0B99A2B2"/>
    <w:rsid w:val="0BA249BD"/>
    <w:rsid w:val="0BA3F79F"/>
    <w:rsid w:val="0BA4177A"/>
    <w:rsid w:val="0BABB01F"/>
    <w:rsid w:val="0BAC438F"/>
    <w:rsid w:val="0BB8A488"/>
    <w:rsid w:val="0BB969A8"/>
    <w:rsid w:val="0BBFA087"/>
    <w:rsid w:val="0BC2602A"/>
    <w:rsid w:val="0BD5EA38"/>
    <w:rsid w:val="0BD6E93D"/>
    <w:rsid w:val="0BDC11DE"/>
    <w:rsid w:val="0BDE778F"/>
    <w:rsid w:val="0C0BD4A5"/>
    <w:rsid w:val="0C11A399"/>
    <w:rsid w:val="0C150804"/>
    <w:rsid w:val="0C1D8D02"/>
    <w:rsid w:val="0C1FF558"/>
    <w:rsid w:val="0C22F2F3"/>
    <w:rsid w:val="0C244DDD"/>
    <w:rsid w:val="0C2632F5"/>
    <w:rsid w:val="0C2D6F2B"/>
    <w:rsid w:val="0C2F4FBB"/>
    <w:rsid w:val="0C3D1C25"/>
    <w:rsid w:val="0C3DEC08"/>
    <w:rsid w:val="0C42710F"/>
    <w:rsid w:val="0C48C698"/>
    <w:rsid w:val="0C496993"/>
    <w:rsid w:val="0C4E2BB5"/>
    <w:rsid w:val="0C503257"/>
    <w:rsid w:val="0C511365"/>
    <w:rsid w:val="0C588D74"/>
    <w:rsid w:val="0C7192DD"/>
    <w:rsid w:val="0C796DFC"/>
    <w:rsid w:val="0C833665"/>
    <w:rsid w:val="0C87DEB7"/>
    <w:rsid w:val="0C8A6C86"/>
    <w:rsid w:val="0C8D0D68"/>
    <w:rsid w:val="0C8EE773"/>
    <w:rsid w:val="0C9640D0"/>
    <w:rsid w:val="0CA518CA"/>
    <w:rsid w:val="0CA659EF"/>
    <w:rsid w:val="0CA7D734"/>
    <w:rsid w:val="0CA99569"/>
    <w:rsid w:val="0CAD119C"/>
    <w:rsid w:val="0CB3EAE6"/>
    <w:rsid w:val="0CBAB461"/>
    <w:rsid w:val="0CBDB635"/>
    <w:rsid w:val="0CBF8F49"/>
    <w:rsid w:val="0CC3A851"/>
    <w:rsid w:val="0CC6C10D"/>
    <w:rsid w:val="0CC7B10C"/>
    <w:rsid w:val="0CCF22B5"/>
    <w:rsid w:val="0CD3AF6C"/>
    <w:rsid w:val="0CD56570"/>
    <w:rsid w:val="0CDB38E1"/>
    <w:rsid w:val="0CE3B98D"/>
    <w:rsid w:val="0CEF86D6"/>
    <w:rsid w:val="0CEFE619"/>
    <w:rsid w:val="0CF4F464"/>
    <w:rsid w:val="0CF7EBEE"/>
    <w:rsid w:val="0CF9DD17"/>
    <w:rsid w:val="0CFE26A9"/>
    <w:rsid w:val="0D058CAD"/>
    <w:rsid w:val="0D136341"/>
    <w:rsid w:val="0D14F814"/>
    <w:rsid w:val="0D192603"/>
    <w:rsid w:val="0D2632EB"/>
    <w:rsid w:val="0D2D7040"/>
    <w:rsid w:val="0D453258"/>
    <w:rsid w:val="0D4614C6"/>
    <w:rsid w:val="0D4FD0AB"/>
    <w:rsid w:val="0D5221CD"/>
    <w:rsid w:val="0D54F4EE"/>
    <w:rsid w:val="0D5C056C"/>
    <w:rsid w:val="0D62A97F"/>
    <w:rsid w:val="0D6F6E2D"/>
    <w:rsid w:val="0D71BAFA"/>
    <w:rsid w:val="0D73F63A"/>
    <w:rsid w:val="0D742EE7"/>
    <w:rsid w:val="0D74E12D"/>
    <w:rsid w:val="0D785E4D"/>
    <w:rsid w:val="0D7BEEFA"/>
    <w:rsid w:val="0D881835"/>
    <w:rsid w:val="0D8A7C87"/>
    <w:rsid w:val="0D8C2FDC"/>
    <w:rsid w:val="0D8F1FD6"/>
    <w:rsid w:val="0DA321F2"/>
    <w:rsid w:val="0DA9DF92"/>
    <w:rsid w:val="0DAA54DB"/>
    <w:rsid w:val="0DB243EF"/>
    <w:rsid w:val="0DB5AD8D"/>
    <w:rsid w:val="0DB69D3A"/>
    <w:rsid w:val="0DB703E6"/>
    <w:rsid w:val="0DBE5423"/>
    <w:rsid w:val="0DC35E70"/>
    <w:rsid w:val="0DD7E8B4"/>
    <w:rsid w:val="0DD85AAD"/>
    <w:rsid w:val="0DE28F55"/>
    <w:rsid w:val="0DE2971A"/>
    <w:rsid w:val="0DE45BD6"/>
    <w:rsid w:val="0DE9B100"/>
    <w:rsid w:val="0DF1A22F"/>
    <w:rsid w:val="0DFB26B7"/>
    <w:rsid w:val="0E055CEB"/>
    <w:rsid w:val="0E062396"/>
    <w:rsid w:val="0E0DCDB1"/>
    <w:rsid w:val="0E0E638D"/>
    <w:rsid w:val="0E224F10"/>
    <w:rsid w:val="0E249BB2"/>
    <w:rsid w:val="0E274455"/>
    <w:rsid w:val="0E29589B"/>
    <w:rsid w:val="0E2ADEE3"/>
    <w:rsid w:val="0E2EEE79"/>
    <w:rsid w:val="0E2F639F"/>
    <w:rsid w:val="0E525602"/>
    <w:rsid w:val="0E529B99"/>
    <w:rsid w:val="0E54D135"/>
    <w:rsid w:val="0E5864E6"/>
    <w:rsid w:val="0E590993"/>
    <w:rsid w:val="0E795A2A"/>
    <w:rsid w:val="0E798DFF"/>
    <w:rsid w:val="0E837E7A"/>
    <w:rsid w:val="0E844083"/>
    <w:rsid w:val="0E89B411"/>
    <w:rsid w:val="0E8ADD89"/>
    <w:rsid w:val="0E943770"/>
    <w:rsid w:val="0E988939"/>
    <w:rsid w:val="0E98ED43"/>
    <w:rsid w:val="0EA223CF"/>
    <w:rsid w:val="0EA652AF"/>
    <w:rsid w:val="0EB320EA"/>
    <w:rsid w:val="0EB34F28"/>
    <w:rsid w:val="0EBB29ED"/>
    <w:rsid w:val="0EBE2C36"/>
    <w:rsid w:val="0EC4999D"/>
    <w:rsid w:val="0EC821DD"/>
    <w:rsid w:val="0EC9E1A2"/>
    <w:rsid w:val="0ED1E45F"/>
    <w:rsid w:val="0EDB6C90"/>
    <w:rsid w:val="0EDD4865"/>
    <w:rsid w:val="0EDEAB17"/>
    <w:rsid w:val="0EE8C945"/>
    <w:rsid w:val="0EE986DD"/>
    <w:rsid w:val="0EEFF6B6"/>
    <w:rsid w:val="0EF06ABD"/>
    <w:rsid w:val="0EF169B9"/>
    <w:rsid w:val="0EF40D2C"/>
    <w:rsid w:val="0EF8DCA6"/>
    <w:rsid w:val="0F001E65"/>
    <w:rsid w:val="0F03C04C"/>
    <w:rsid w:val="0F1AFE23"/>
    <w:rsid w:val="0F1D2A62"/>
    <w:rsid w:val="0F237D0F"/>
    <w:rsid w:val="0F27975C"/>
    <w:rsid w:val="0F287F10"/>
    <w:rsid w:val="0F28DC1B"/>
    <w:rsid w:val="0F4AF6F3"/>
    <w:rsid w:val="0F577A9F"/>
    <w:rsid w:val="0F5B8354"/>
    <w:rsid w:val="0F6AA161"/>
    <w:rsid w:val="0F6CAFF8"/>
    <w:rsid w:val="0F6EC1F0"/>
    <w:rsid w:val="0F752856"/>
    <w:rsid w:val="0F798C9F"/>
    <w:rsid w:val="0F837A63"/>
    <w:rsid w:val="0F86EE51"/>
    <w:rsid w:val="0F89F761"/>
    <w:rsid w:val="0F914DB9"/>
    <w:rsid w:val="0F9598DF"/>
    <w:rsid w:val="0F998C6C"/>
    <w:rsid w:val="0FA0CDDD"/>
    <w:rsid w:val="0FA206AD"/>
    <w:rsid w:val="0FA6CDCC"/>
    <w:rsid w:val="0FAA8415"/>
    <w:rsid w:val="0FAC0157"/>
    <w:rsid w:val="0FAD9C4B"/>
    <w:rsid w:val="0FAF6506"/>
    <w:rsid w:val="0FB5C63F"/>
    <w:rsid w:val="0FB92619"/>
    <w:rsid w:val="0FBCB23B"/>
    <w:rsid w:val="0FC392E8"/>
    <w:rsid w:val="0FD0561F"/>
    <w:rsid w:val="0FD5EB44"/>
    <w:rsid w:val="0FD83BED"/>
    <w:rsid w:val="0FDB03F9"/>
    <w:rsid w:val="0FE3EAF0"/>
    <w:rsid w:val="0FE4B129"/>
    <w:rsid w:val="0FE4DCAB"/>
    <w:rsid w:val="0FE615AE"/>
    <w:rsid w:val="0FE8371D"/>
    <w:rsid w:val="0FEAF4AD"/>
    <w:rsid w:val="0FEFAB29"/>
    <w:rsid w:val="0FF46763"/>
    <w:rsid w:val="0FF9C2CE"/>
    <w:rsid w:val="0FFB4913"/>
    <w:rsid w:val="0FFF96D3"/>
    <w:rsid w:val="1007485C"/>
    <w:rsid w:val="1010C2BD"/>
    <w:rsid w:val="10116CC4"/>
    <w:rsid w:val="10143159"/>
    <w:rsid w:val="101A0314"/>
    <w:rsid w:val="1021EAFA"/>
    <w:rsid w:val="1023BF7D"/>
    <w:rsid w:val="102BA19D"/>
    <w:rsid w:val="1030A82F"/>
    <w:rsid w:val="1035BF6F"/>
    <w:rsid w:val="1041F7DF"/>
    <w:rsid w:val="1047507C"/>
    <w:rsid w:val="1056BA3A"/>
    <w:rsid w:val="105AB15F"/>
    <w:rsid w:val="10640146"/>
    <w:rsid w:val="10681392"/>
    <w:rsid w:val="106820A3"/>
    <w:rsid w:val="10773CF1"/>
    <w:rsid w:val="107E7481"/>
    <w:rsid w:val="107F9FBE"/>
    <w:rsid w:val="108955DE"/>
    <w:rsid w:val="1089694F"/>
    <w:rsid w:val="108AB550"/>
    <w:rsid w:val="108D39A0"/>
    <w:rsid w:val="1091B015"/>
    <w:rsid w:val="1093410B"/>
    <w:rsid w:val="1095D14D"/>
    <w:rsid w:val="109AB407"/>
    <w:rsid w:val="109C4D47"/>
    <w:rsid w:val="10A92AB8"/>
    <w:rsid w:val="10B1F724"/>
    <w:rsid w:val="10B34E86"/>
    <w:rsid w:val="10B42976"/>
    <w:rsid w:val="10B49DDC"/>
    <w:rsid w:val="10B7E9BF"/>
    <w:rsid w:val="10BFA3FE"/>
    <w:rsid w:val="10C8D447"/>
    <w:rsid w:val="10D44683"/>
    <w:rsid w:val="10DDBEAE"/>
    <w:rsid w:val="10E4853B"/>
    <w:rsid w:val="10F5F4E5"/>
    <w:rsid w:val="10F8FBC4"/>
    <w:rsid w:val="10FA4328"/>
    <w:rsid w:val="10FD404E"/>
    <w:rsid w:val="1108053C"/>
    <w:rsid w:val="110CE630"/>
    <w:rsid w:val="110E9A83"/>
    <w:rsid w:val="11139443"/>
    <w:rsid w:val="111E54E7"/>
    <w:rsid w:val="11269CAC"/>
    <w:rsid w:val="11292ED4"/>
    <w:rsid w:val="11392904"/>
    <w:rsid w:val="113DDEBB"/>
    <w:rsid w:val="11456DC7"/>
    <w:rsid w:val="11479651"/>
    <w:rsid w:val="114E733F"/>
    <w:rsid w:val="115044FE"/>
    <w:rsid w:val="1152A0FF"/>
    <w:rsid w:val="116648BE"/>
    <w:rsid w:val="1169BCE9"/>
    <w:rsid w:val="116EF267"/>
    <w:rsid w:val="1177339D"/>
    <w:rsid w:val="11787EBD"/>
    <w:rsid w:val="1178D8C6"/>
    <w:rsid w:val="117A5CE6"/>
    <w:rsid w:val="117A8661"/>
    <w:rsid w:val="117C1E84"/>
    <w:rsid w:val="117F4466"/>
    <w:rsid w:val="11847B1D"/>
    <w:rsid w:val="1184D9F6"/>
    <w:rsid w:val="118C6092"/>
    <w:rsid w:val="1193AA6F"/>
    <w:rsid w:val="11976B65"/>
    <w:rsid w:val="11981D24"/>
    <w:rsid w:val="1198B008"/>
    <w:rsid w:val="1199DFA5"/>
    <w:rsid w:val="119A3AF0"/>
    <w:rsid w:val="119A6DC1"/>
    <w:rsid w:val="119FB736"/>
    <w:rsid w:val="11AF7B53"/>
    <w:rsid w:val="11B32098"/>
    <w:rsid w:val="11B6E9E0"/>
    <w:rsid w:val="11BBD665"/>
    <w:rsid w:val="11BBF92F"/>
    <w:rsid w:val="11BED487"/>
    <w:rsid w:val="11BF1836"/>
    <w:rsid w:val="11C44709"/>
    <w:rsid w:val="11C933D9"/>
    <w:rsid w:val="11D5D0E9"/>
    <w:rsid w:val="11E25A63"/>
    <w:rsid w:val="11E260B3"/>
    <w:rsid w:val="11EC0DBF"/>
    <w:rsid w:val="11ECA537"/>
    <w:rsid w:val="11F17A1A"/>
    <w:rsid w:val="11F57A2D"/>
    <w:rsid w:val="11FB639B"/>
    <w:rsid w:val="11FF931A"/>
    <w:rsid w:val="120776FB"/>
    <w:rsid w:val="120D8780"/>
    <w:rsid w:val="12113753"/>
    <w:rsid w:val="12130CAF"/>
    <w:rsid w:val="12145819"/>
    <w:rsid w:val="1222F11E"/>
    <w:rsid w:val="12253378"/>
    <w:rsid w:val="122B58E4"/>
    <w:rsid w:val="122F4E95"/>
    <w:rsid w:val="1241ABFC"/>
    <w:rsid w:val="12434173"/>
    <w:rsid w:val="12463926"/>
    <w:rsid w:val="124DD936"/>
    <w:rsid w:val="124F8727"/>
    <w:rsid w:val="1261AD64"/>
    <w:rsid w:val="1269CDB7"/>
    <w:rsid w:val="126C871E"/>
    <w:rsid w:val="126DD894"/>
    <w:rsid w:val="1285A67D"/>
    <w:rsid w:val="1287F59D"/>
    <w:rsid w:val="128F02BB"/>
    <w:rsid w:val="12A491B2"/>
    <w:rsid w:val="12A51017"/>
    <w:rsid w:val="12A72C8C"/>
    <w:rsid w:val="12B242B6"/>
    <w:rsid w:val="12B5B45F"/>
    <w:rsid w:val="12BB6B6D"/>
    <w:rsid w:val="12BE979D"/>
    <w:rsid w:val="12BFF393"/>
    <w:rsid w:val="12C12CAE"/>
    <w:rsid w:val="12C30846"/>
    <w:rsid w:val="12C56B6D"/>
    <w:rsid w:val="12D4ABB7"/>
    <w:rsid w:val="12E0647D"/>
    <w:rsid w:val="12E26B32"/>
    <w:rsid w:val="12E287EB"/>
    <w:rsid w:val="12E61147"/>
    <w:rsid w:val="12F5DC73"/>
    <w:rsid w:val="12F71DAE"/>
    <w:rsid w:val="130059E2"/>
    <w:rsid w:val="13049341"/>
    <w:rsid w:val="13056118"/>
    <w:rsid w:val="1306B091"/>
    <w:rsid w:val="130D6E18"/>
    <w:rsid w:val="131955E3"/>
    <w:rsid w:val="13348069"/>
    <w:rsid w:val="1335A97D"/>
    <w:rsid w:val="133E5D7E"/>
    <w:rsid w:val="1347088C"/>
    <w:rsid w:val="134BBF2F"/>
    <w:rsid w:val="134CFE5E"/>
    <w:rsid w:val="134E7F0A"/>
    <w:rsid w:val="134F903D"/>
    <w:rsid w:val="1352897F"/>
    <w:rsid w:val="135A1366"/>
    <w:rsid w:val="135B4F9A"/>
    <w:rsid w:val="135C5430"/>
    <w:rsid w:val="1361D8A7"/>
    <w:rsid w:val="136437C3"/>
    <w:rsid w:val="136D8B40"/>
    <w:rsid w:val="136DE6C6"/>
    <w:rsid w:val="1373F3AF"/>
    <w:rsid w:val="13860156"/>
    <w:rsid w:val="1388F363"/>
    <w:rsid w:val="138AADEF"/>
    <w:rsid w:val="13A706BD"/>
    <w:rsid w:val="13B59E4B"/>
    <w:rsid w:val="13BADD5A"/>
    <w:rsid w:val="13BDAF8C"/>
    <w:rsid w:val="13BF19BF"/>
    <w:rsid w:val="13BFC522"/>
    <w:rsid w:val="13C1D41C"/>
    <w:rsid w:val="13CAE1CD"/>
    <w:rsid w:val="13CDCC02"/>
    <w:rsid w:val="13CEF979"/>
    <w:rsid w:val="13D1E3A8"/>
    <w:rsid w:val="13D47A6C"/>
    <w:rsid w:val="13DA7583"/>
    <w:rsid w:val="13DF9CD8"/>
    <w:rsid w:val="13E091AA"/>
    <w:rsid w:val="13EC07DD"/>
    <w:rsid w:val="13EF1147"/>
    <w:rsid w:val="13FAEAF1"/>
    <w:rsid w:val="13FBCAFF"/>
    <w:rsid w:val="141DB70F"/>
    <w:rsid w:val="1421F398"/>
    <w:rsid w:val="1426BFB0"/>
    <w:rsid w:val="1429C51C"/>
    <w:rsid w:val="142BE8DA"/>
    <w:rsid w:val="142EDE32"/>
    <w:rsid w:val="142FC59D"/>
    <w:rsid w:val="14346473"/>
    <w:rsid w:val="143F450A"/>
    <w:rsid w:val="143F60F8"/>
    <w:rsid w:val="144C1BCE"/>
    <w:rsid w:val="1454442A"/>
    <w:rsid w:val="14564C0E"/>
    <w:rsid w:val="1460A423"/>
    <w:rsid w:val="1464CCE8"/>
    <w:rsid w:val="1466025F"/>
    <w:rsid w:val="14783918"/>
    <w:rsid w:val="147C7F1C"/>
    <w:rsid w:val="14889B8C"/>
    <w:rsid w:val="14896920"/>
    <w:rsid w:val="148DBB7C"/>
    <w:rsid w:val="1493535C"/>
    <w:rsid w:val="14950A09"/>
    <w:rsid w:val="149AF3DF"/>
    <w:rsid w:val="149DCC7B"/>
    <w:rsid w:val="14A380D7"/>
    <w:rsid w:val="14ADE9F3"/>
    <w:rsid w:val="14D40184"/>
    <w:rsid w:val="14E35E2C"/>
    <w:rsid w:val="14E68FE9"/>
    <w:rsid w:val="14EFA99F"/>
    <w:rsid w:val="14F062E0"/>
    <w:rsid w:val="14F6AE04"/>
    <w:rsid w:val="14FF3D6E"/>
    <w:rsid w:val="15031B5B"/>
    <w:rsid w:val="1503FB15"/>
    <w:rsid w:val="1504EFD9"/>
    <w:rsid w:val="1509388E"/>
    <w:rsid w:val="150E8F98"/>
    <w:rsid w:val="15100282"/>
    <w:rsid w:val="151CF4AE"/>
    <w:rsid w:val="15268F86"/>
    <w:rsid w:val="152CB740"/>
    <w:rsid w:val="1534BE1E"/>
    <w:rsid w:val="153E9923"/>
    <w:rsid w:val="15416E82"/>
    <w:rsid w:val="15438789"/>
    <w:rsid w:val="1548AA2E"/>
    <w:rsid w:val="156133B7"/>
    <w:rsid w:val="15655DEF"/>
    <w:rsid w:val="156B0029"/>
    <w:rsid w:val="1573B396"/>
    <w:rsid w:val="157A2603"/>
    <w:rsid w:val="157A9727"/>
    <w:rsid w:val="15818A29"/>
    <w:rsid w:val="158439FE"/>
    <w:rsid w:val="158976B4"/>
    <w:rsid w:val="158C7685"/>
    <w:rsid w:val="158E69BC"/>
    <w:rsid w:val="158EE537"/>
    <w:rsid w:val="159225BC"/>
    <w:rsid w:val="15982128"/>
    <w:rsid w:val="159EE96A"/>
    <w:rsid w:val="159F240F"/>
    <w:rsid w:val="15A39E01"/>
    <w:rsid w:val="15A8E79B"/>
    <w:rsid w:val="15A91845"/>
    <w:rsid w:val="15B436F2"/>
    <w:rsid w:val="15BF6410"/>
    <w:rsid w:val="15C00B64"/>
    <w:rsid w:val="15CE0252"/>
    <w:rsid w:val="15D9523E"/>
    <w:rsid w:val="15DC521A"/>
    <w:rsid w:val="15DD84B0"/>
    <w:rsid w:val="15DF079A"/>
    <w:rsid w:val="15E36C92"/>
    <w:rsid w:val="15ED460D"/>
    <w:rsid w:val="15F27A9B"/>
    <w:rsid w:val="15F76BB6"/>
    <w:rsid w:val="15F92732"/>
    <w:rsid w:val="15FA03E0"/>
    <w:rsid w:val="15FA578F"/>
    <w:rsid w:val="15FDF661"/>
    <w:rsid w:val="15FF446C"/>
    <w:rsid w:val="1611EAA2"/>
    <w:rsid w:val="1615433E"/>
    <w:rsid w:val="16160F53"/>
    <w:rsid w:val="16177545"/>
    <w:rsid w:val="161FD3C1"/>
    <w:rsid w:val="16201136"/>
    <w:rsid w:val="162BB920"/>
    <w:rsid w:val="162D6882"/>
    <w:rsid w:val="162DDA66"/>
    <w:rsid w:val="16373393"/>
    <w:rsid w:val="16377CE5"/>
    <w:rsid w:val="16399CDC"/>
    <w:rsid w:val="16408376"/>
    <w:rsid w:val="1648121E"/>
    <w:rsid w:val="164BB2E6"/>
    <w:rsid w:val="1662A26C"/>
    <w:rsid w:val="16650AE4"/>
    <w:rsid w:val="16670057"/>
    <w:rsid w:val="16707BE9"/>
    <w:rsid w:val="167937EC"/>
    <w:rsid w:val="1687755B"/>
    <w:rsid w:val="168A466D"/>
    <w:rsid w:val="1696FE36"/>
    <w:rsid w:val="169FE9B3"/>
    <w:rsid w:val="16A09DB8"/>
    <w:rsid w:val="16A2CDDB"/>
    <w:rsid w:val="16A35DE5"/>
    <w:rsid w:val="16A39046"/>
    <w:rsid w:val="16A3ABD7"/>
    <w:rsid w:val="16A3C430"/>
    <w:rsid w:val="16AE7D97"/>
    <w:rsid w:val="16B329A9"/>
    <w:rsid w:val="16B3AE1C"/>
    <w:rsid w:val="16B84A68"/>
    <w:rsid w:val="16CB1327"/>
    <w:rsid w:val="16CB1883"/>
    <w:rsid w:val="16CFB295"/>
    <w:rsid w:val="16D74A7A"/>
    <w:rsid w:val="16EA6780"/>
    <w:rsid w:val="16EAF0C6"/>
    <w:rsid w:val="16EF8ADF"/>
    <w:rsid w:val="16EF97D1"/>
    <w:rsid w:val="16EFAD66"/>
    <w:rsid w:val="16F8CA78"/>
    <w:rsid w:val="16F90413"/>
    <w:rsid w:val="1709846A"/>
    <w:rsid w:val="170B1EAD"/>
    <w:rsid w:val="17155F2D"/>
    <w:rsid w:val="171A8B6A"/>
    <w:rsid w:val="171B4EBD"/>
    <w:rsid w:val="171FE354"/>
    <w:rsid w:val="17224C97"/>
    <w:rsid w:val="17232173"/>
    <w:rsid w:val="17254715"/>
    <w:rsid w:val="1727104E"/>
    <w:rsid w:val="1727B2A1"/>
    <w:rsid w:val="1727F2C4"/>
    <w:rsid w:val="172FB6B7"/>
    <w:rsid w:val="173187B6"/>
    <w:rsid w:val="17333776"/>
    <w:rsid w:val="17366273"/>
    <w:rsid w:val="173941EE"/>
    <w:rsid w:val="1739E4EF"/>
    <w:rsid w:val="17431305"/>
    <w:rsid w:val="17461F85"/>
    <w:rsid w:val="1747ADF5"/>
    <w:rsid w:val="17482846"/>
    <w:rsid w:val="174B0452"/>
    <w:rsid w:val="174CFE4D"/>
    <w:rsid w:val="174EE28C"/>
    <w:rsid w:val="174FA282"/>
    <w:rsid w:val="1777240D"/>
    <w:rsid w:val="178AC129"/>
    <w:rsid w:val="178BEDAD"/>
    <w:rsid w:val="178CD925"/>
    <w:rsid w:val="178DB603"/>
    <w:rsid w:val="178E6C88"/>
    <w:rsid w:val="178F50CF"/>
    <w:rsid w:val="17964E0E"/>
    <w:rsid w:val="179BC2F4"/>
    <w:rsid w:val="17A2257C"/>
    <w:rsid w:val="17A27864"/>
    <w:rsid w:val="17A33C26"/>
    <w:rsid w:val="17A5CE7D"/>
    <w:rsid w:val="17B60DE8"/>
    <w:rsid w:val="17C2986D"/>
    <w:rsid w:val="17CC3F82"/>
    <w:rsid w:val="17D6AE33"/>
    <w:rsid w:val="17E3DF80"/>
    <w:rsid w:val="17F751AB"/>
    <w:rsid w:val="17F78172"/>
    <w:rsid w:val="17FB1AFE"/>
    <w:rsid w:val="18078829"/>
    <w:rsid w:val="1808E6ED"/>
    <w:rsid w:val="180F6801"/>
    <w:rsid w:val="181530D2"/>
    <w:rsid w:val="18185A66"/>
    <w:rsid w:val="181C2749"/>
    <w:rsid w:val="1830561D"/>
    <w:rsid w:val="183C0B29"/>
    <w:rsid w:val="183FDA54"/>
    <w:rsid w:val="1843DA26"/>
    <w:rsid w:val="1846C954"/>
    <w:rsid w:val="1854E033"/>
    <w:rsid w:val="1855764D"/>
    <w:rsid w:val="1857D596"/>
    <w:rsid w:val="18594E31"/>
    <w:rsid w:val="185C1537"/>
    <w:rsid w:val="185C3A8F"/>
    <w:rsid w:val="185DE9C3"/>
    <w:rsid w:val="1866E2FE"/>
    <w:rsid w:val="18687725"/>
    <w:rsid w:val="186B0E9F"/>
    <w:rsid w:val="1870D318"/>
    <w:rsid w:val="18765A36"/>
    <w:rsid w:val="18778A06"/>
    <w:rsid w:val="1879460F"/>
    <w:rsid w:val="1883B5FA"/>
    <w:rsid w:val="18878119"/>
    <w:rsid w:val="1894EB0C"/>
    <w:rsid w:val="189590A9"/>
    <w:rsid w:val="189B72BA"/>
    <w:rsid w:val="189C7E67"/>
    <w:rsid w:val="189CC1FA"/>
    <w:rsid w:val="18A326D0"/>
    <w:rsid w:val="18A74C9F"/>
    <w:rsid w:val="18ACA9D9"/>
    <w:rsid w:val="18B63720"/>
    <w:rsid w:val="18BD48F9"/>
    <w:rsid w:val="18C0CC0B"/>
    <w:rsid w:val="18C2E0AF"/>
    <w:rsid w:val="18CC4BCB"/>
    <w:rsid w:val="18D8A641"/>
    <w:rsid w:val="18DC86F6"/>
    <w:rsid w:val="18E88F28"/>
    <w:rsid w:val="18EEF808"/>
    <w:rsid w:val="18F1E29B"/>
    <w:rsid w:val="18F337B8"/>
    <w:rsid w:val="18F54E61"/>
    <w:rsid w:val="18FF7501"/>
    <w:rsid w:val="19020F85"/>
    <w:rsid w:val="19042FD3"/>
    <w:rsid w:val="1909678B"/>
    <w:rsid w:val="190F2243"/>
    <w:rsid w:val="1919806A"/>
    <w:rsid w:val="191A9B5B"/>
    <w:rsid w:val="191C0C14"/>
    <w:rsid w:val="1922118D"/>
    <w:rsid w:val="19272B60"/>
    <w:rsid w:val="192B298A"/>
    <w:rsid w:val="194549A5"/>
    <w:rsid w:val="1945DF89"/>
    <w:rsid w:val="194B59B0"/>
    <w:rsid w:val="1952E34D"/>
    <w:rsid w:val="19596C35"/>
    <w:rsid w:val="1961A18D"/>
    <w:rsid w:val="19709242"/>
    <w:rsid w:val="1971F317"/>
    <w:rsid w:val="19756E09"/>
    <w:rsid w:val="198BD44B"/>
    <w:rsid w:val="198C7396"/>
    <w:rsid w:val="198D03E0"/>
    <w:rsid w:val="1992EDE5"/>
    <w:rsid w:val="19930AC1"/>
    <w:rsid w:val="199449E2"/>
    <w:rsid w:val="19950C42"/>
    <w:rsid w:val="19B6A7E9"/>
    <w:rsid w:val="19B75E65"/>
    <w:rsid w:val="19CE25FE"/>
    <w:rsid w:val="19DF2650"/>
    <w:rsid w:val="19E2B4C3"/>
    <w:rsid w:val="19E7C0D7"/>
    <w:rsid w:val="19EB3F6F"/>
    <w:rsid w:val="19EC4C23"/>
    <w:rsid w:val="19F506C6"/>
    <w:rsid w:val="19F70D6C"/>
    <w:rsid w:val="19FEB9DE"/>
    <w:rsid w:val="1A002DF8"/>
    <w:rsid w:val="1A03D7F6"/>
    <w:rsid w:val="1A0CA379"/>
    <w:rsid w:val="1A15609B"/>
    <w:rsid w:val="1A1780E0"/>
    <w:rsid w:val="1A1ED0D6"/>
    <w:rsid w:val="1A20FAF4"/>
    <w:rsid w:val="1A42234A"/>
    <w:rsid w:val="1A4885D2"/>
    <w:rsid w:val="1A5D654A"/>
    <w:rsid w:val="1A5FE39A"/>
    <w:rsid w:val="1A61D76C"/>
    <w:rsid w:val="1A63C019"/>
    <w:rsid w:val="1A645F90"/>
    <w:rsid w:val="1A68F179"/>
    <w:rsid w:val="1A6F9636"/>
    <w:rsid w:val="1A7431DD"/>
    <w:rsid w:val="1A746D2A"/>
    <w:rsid w:val="1A76F375"/>
    <w:rsid w:val="1A770F24"/>
    <w:rsid w:val="1A77F207"/>
    <w:rsid w:val="1A7D5821"/>
    <w:rsid w:val="1A866FDF"/>
    <w:rsid w:val="1A89D3EA"/>
    <w:rsid w:val="1A8A9541"/>
    <w:rsid w:val="1AA0C1A4"/>
    <w:rsid w:val="1AA43BB6"/>
    <w:rsid w:val="1AAE16EA"/>
    <w:rsid w:val="1AB43B0A"/>
    <w:rsid w:val="1AB5A31F"/>
    <w:rsid w:val="1AB8CCAA"/>
    <w:rsid w:val="1AC341EA"/>
    <w:rsid w:val="1AC8EDB0"/>
    <w:rsid w:val="1ACAC374"/>
    <w:rsid w:val="1ACAC41C"/>
    <w:rsid w:val="1AD1A5CF"/>
    <w:rsid w:val="1AD2953F"/>
    <w:rsid w:val="1AD3D40C"/>
    <w:rsid w:val="1AEEBB1B"/>
    <w:rsid w:val="1AEF9C0B"/>
    <w:rsid w:val="1AF27A98"/>
    <w:rsid w:val="1AF65114"/>
    <w:rsid w:val="1AFE3D2C"/>
    <w:rsid w:val="1B0D0DFF"/>
    <w:rsid w:val="1B0E57CD"/>
    <w:rsid w:val="1B0EB04B"/>
    <w:rsid w:val="1B1190B1"/>
    <w:rsid w:val="1B1298E6"/>
    <w:rsid w:val="1B189848"/>
    <w:rsid w:val="1B1EE85E"/>
    <w:rsid w:val="1B207C18"/>
    <w:rsid w:val="1B22F6F1"/>
    <w:rsid w:val="1B32FD8D"/>
    <w:rsid w:val="1B3402AA"/>
    <w:rsid w:val="1B34E33C"/>
    <w:rsid w:val="1B40D12C"/>
    <w:rsid w:val="1B411476"/>
    <w:rsid w:val="1B4577C1"/>
    <w:rsid w:val="1B45F2D4"/>
    <w:rsid w:val="1B4934E1"/>
    <w:rsid w:val="1B4C9DE3"/>
    <w:rsid w:val="1B4DB04C"/>
    <w:rsid w:val="1B54C884"/>
    <w:rsid w:val="1B55502D"/>
    <w:rsid w:val="1B5569A6"/>
    <w:rsid w:val="1B55D5CD"/>
    <w:rsid w:val="1B6ADDF4"/>
    <w:rsid w:val="1B708E3D"/>
    <w:rsid w:val="1B75B841"/>
    <w:rsid w:val="1B78A9D3"/>
    <w:rsid w:val="1B78AB3B"/>
    <w:rsid w:val="1B7ADCFF"/>
    <w:rsid w:val="1B7CA5A4"/>
    <w:rsid w:val="1B7D413D"/>
    <w:rsid w:val="1B826A19"/>
    <w:rsid w:val="1B9B2DDF"/>
    <w:rsid w:val="1BA97C4D"/>
    <w:rsid w:val="1BA9B4D3"/>
    <w:rsid w:val="1BB006B2"/>
    <w:rsid w:val="1BB77FEF"/>
    <w:rsid w:val="1BC32B93"/>
    <w:rsid w:val="1BC874CB"/>
    <w:rsid w:val="1BCB3BAE"/>
    <w:rsid w:val="1BD390C5"/>
    <w:rsid w:val="1BD472A7"/>
    <w:rsid w:val="1BD63210"/>
    <w:rsid w:val="1BDDBE12"/>
    <w:rsid w:val="1BDEB3E8"/>
    <w:rsid w:val="1BE0DD42"/>
    <w:rsid w:val="1BE10056"/>
    <w:rsid w:val="1BE2C137"/>
    <w:rsid w:val="1BE45633"/>
    <w:rsid w:val="1BE63026"/>
    <w:rsid w:val="1BEDE93C"/>
    <w:rsid w:val="1BF44EE4"/>
    <w:rsid w:val="1BF7C4D9"/>
    <w:rsid w:val="1BF9A69B"/>
    <w:rsid w:val="1BFB6A28"/>
    <w:rsid w:val="1BFD05AB"/>
    <w:rsid w:val="1BFDAB40"/>
    <w:rsid w:val="1C00C7B0"/>
    <w:rsid w:val="1C02E4E8"/>
    <w:rsid w:val="1C051628"/>
    <w:rsid w:val="1C07986B"/>
    <w:rsid w:val="1C0C4686"/>
    <w:rsid w:val="1C104905"/>
    <w:rsid w:val="1C11E03C"/>
    <w:rsid w:val="1C135E31"/>
    <w:rsid w:val="1C161E89"/>
    <w:rsid w:val="1C199C47"/>
    <w:rsid w:val="1C237B82"/>
    <w:rsid w:val="1C28265E"/>
    <w:rsid w:val="1C2B9A8C"/>
    <w:rsid w:val="1C2C5BA4"/>
    <w:rsid w:val="1C2D64B5"/>
    <w:rsid w:val="1C2FD948"/>
    <w:rsid w:val="1C3DB4DC"/>
    <w:rsid w:val="1C4282A5"/>
    <w:rsid w:val="1C44E302"/>
    <w:rsid w:val="1C46B110"/>
    <w:rsid w:val="1C470899"/>
    <w:rsid w:val="1C489001"/>
    <w:rsid w:val="1C59B24F"/>
    <w:rsid w:val="1C5A386D"/>
    <w:rsid w:val="1C5EE307"/>
    <w:rsid w:val="1C675025"/>
    <w:rsid w:val="1C694863"/>
    <w:rsid w:val="1C6BF006"/>
    <w:rsid w:val="1C807F1E"/>
    <w:rsid w:val="1C809A15"/>
    <w:rsid w:val="1C87CD95"/>
    <w:rsid w:val="1C897473"/>
    <w:rsid w:val="1C8A9AB4"/>
    <w:rsid w:val="1C964A0F"/>
    <w:rsid w:val="1CA78294"/>
    <w:rsid w:val="1CAD9E4F"/>
    <w:rsid w:val="1CB5C8B9"/>
    <w:rsid w:val="1CB82516"/>
    <w:rsid w:val="1CC1BE26"/>
    <w:rsid w:val="1CCA5D45"/>
    <w:rsid w:val="1CCEC35B"/>
    <w:rsid w:val="1CD0A9E2"/>
    <w:rsid w:val="1CD1D7B6"/>
    <w:rsid w:val="1CD402B6"/>
    <w:rsid w:val="1CD4938C"/>
    <w:rsid w:val="1CDEF7A5"/>
    <w:rsid w:val="1CDF29EB"/>
    <w:rsid w:val="1CE749B0"/>
    <w:rsid w:val="1CE88E5C"/>
    <w:rsid w:val="1CEFEFCC"/>
    <w:rsid w:val="1D07B74A"/>
    <w:rsid w:val="1D0A85FE"/>
    <w:rsid w:val="1D0BB791"/>
    <w:rsid w:val="1D0FE88A"/>
    <w:rsid w:val="1D15200A"/>
    <w:rsid w:val="1D1BE29C"/>
    <w:rsid w:val="1D208F2F"/>
    <w:rsid w:val="1D210DC9"/>
    <w:rsid w:val="1D4BAEDA"/>
    <w:rsid w:val="1D5831D2"/>
    <w:rsid w:val="1D589BB6"/>
    <w:rsid w:val="1D61AC50"/>
    <w:rsid w:val="1D64F755"/>
    <w:rsid w:val="1D6CF7CD"/>
    <w:rsid w:val="1D708EA3"/>
    <w:rsid w:val="1D740644"/>
    <w:rsid w:val="1D7B5AD5"/>
    <w:rsid w:val="1D898062"/>
    <w:rsid w:val="1D90DA7D"/>
    <w:rsid w:val="1D98FFAA"/>
    <w:rsid w:val="1DA3DB98"/>
    <w:rsid w:val="1DA925E5"/>
    <w:rsid w:val="1DAC2116"/>
    <w:rsid w:val="1DAE080B"/>
    <w:rsid w:val="1DB91D16"/>
    <w:rsid w:val="1DBA944A"/>
    <w:rsid w:val="1DC21B0E"/>
    <w:rsid w:val="1DC3D0FD"/>
    <w:rsid w:val="1DC5B6A9"/>
    <w:rsid w:val="1DC74F41"/>
    <w:rsid w:val="1DD05087"/>
    <w:rsid w:val="1DD69E2F"/>
    <w:rsid w:val="1DDC1E62"/>
    <w:rsid w:val="1DDE85D7"/>
    <w:rsid w:val="1DE2C933"/>
    <w:rsid w:val="1DE895ED"/>
    <w:rsid w:val="1DE8FAF0"/>
    <w:rsid w:val="1DE91E8B"/>
    <w:rsid w:val="1E0FD584"/>
    <w:rsid w:val="1E280B5F"/>
    <w:rsid w:val="1E2FA5EE"/>
    <w:rsid w:val="1E31ACA5"/>
    <w:rsid w:val="1E3550CF"/>
    <w:rsid w:val="1E363BDB"/>
    <w:rsid w:val="1E4337DE"/>
    <w:rsid w:val="1E4D5387"/>
    <w:rsid w:val="1E4F872C"/>
    <w:rsid w:val="1E5E9737"/>
    <w:rsid w:val="1E6067EC"/>
    <w:rsid w:val="1E7236E9"/>
    <w:rsid w:val="1E76673B"/>
    <w:rsid w:val="1E77DA5F"/>
    <w:rsid w:val="1E7E9392"/>
    <w:rsid w:val="1E87ECDB"/>
    <w:rsid w:val="1E8AB084"/>
    <w:rsid w:val="1E8BC02D"/>
    <w:rsid w:val="1E8D98C4"/>
    <w:rsid w:val="1E97DE0F"/>
    <w:rsid w:val="1E9ABD74"/>
    <w:rsid w:val="1EA5179D"/>
    <w:rsid w:val="1EAAAA62"/>
    <w:rsid w:val="1EAE807F"/>
    <w:rsid w:val="1EC7CA42"/>
    <w:rsid w:val="1EC84C36"/>
    <w:rsid w:val="1EC877B5"/>
    <w:rsid w:val="1EDAD087"/>
    <w:rsid w:val="1EE228CB"/>
    <w:rsid w:val="1EF05D79"/>
    <w:rsid w:val="1EF50FEC"/>
    <w:rsid w:val="1EF5C909"/>
    <w:rsid w:val="1EF77364"/>
    <w:rsid w:val="1EFB2972"/>
    <w:rsid w:val="1EFB442F"/>
    <w:rsid w:val="1F0A582B"/>
    <w:rsid w:val="1F0B462F"/>
    <w:rsid w:val="1F188493"/>
    <w:rsid w:val="1F2D413C"/>
    <w:rsid w:val="1F333D31"/>
    <w:rsid w:val="1F35FC4C"/>
    <w:rsid w:val="1F3FABF9"/>
    <w:rsid w:val="1F4226F7"/>
    <w:rsid w:val="1F43B789"/>
    <w:rsid w:val="1F4492F0"/>
    <w:rsid w:val="1F45A8AC"/>
    <w:rsid w:val="1F4A585F"/>
    <w:rsid w:val="1F4E8731"/>
    <w:rsid w:val="1F52E5C7"/>
    <w:rsid w:val="1F5926F2"/>
    <w:rsid w:val="1F5FEB42"/>
    <w:rsid w:val="1F60F550"/>
    <w:rsid w:val="1F64CACA"/>
    <w:rsid w:val="1F6CE76A"/>
    <w:rsid w:val="1F6D6BDB"/>
    <w:rsid w:val="1F7568EB"/>
    <w:rsid w:val="1F767E55"/>
    <w:rsid w:val="1F802EC6"/>
    <w:rsid w:val="1F8314BA"/>
    <w:rsid w:val="1F863047"/>
    <w:rsid w:val="1F89ABA3"/>
    <w:rsid w:val="1F979770"/>
    <w:rsid w:val="1FA5082B"/>
    <w:rsid w:val="1FA8C2DE"/>
    <w:rsid w:val="1FAAFD82"/>
    <w:rsid w:val="1FB5BD7F"/>
    <w:rsid w:val="1FC03098"/>
    <w:rsid w:val="1FCA07D8"/>
    <w:rsid w:val="1FCF46B1"/>
    <w:rsid w:val="1FD03288"/>
    <w:rsid w:val="1FD0E439"/>
    <w:rsid w:val="1FD5BF3B"/>
    <w:rsid w:val="1FD6D5BF"/>
    <w:rsid w:val="1FD85AE6"/>
    <w:rsid w:val="1FD8A89C"/>
    <w:rsid w:val="1FDE376A"/>
    <w:rsid w:val="1FE0EC0C"/>
    <w:rsid w:val="1FE29DD0"/>
    <w:rsid w:val="1FE2C7F7"/>
    <w:rsid w:val="1FE559C8"/>
    <w:rsid w:val="1FE56825"/>
    <w:rsid w:val="1FF0E9BB"/>
    <w:rsid w:val="1FF65E39"/>
    <w:rsid w:val="20043B2E"/>
    <w:rsid w:val="201B059D"/>
    <w:rsid w:val="201DFCE2"/>
    <w:rsid w:val="201E991F"/>
    <w:rsid w:val="202D038E"/>
    <w:rsid w:val="203D2B29"/>
    <w:rsid w:val="20401004"/>
    <w:rsid w:val="2041129E"/>
    <w:rsid w:val="204A299B"/>
    <w:rsid w:val="204B9A3A"/>
    <w:rsid w:val="20571720"/>
    <w:rsid w:val="20586932"/>
    <w:rsid w:val="206043DE"/>
    <w:rsid w:val="207B552C"/>
    <w:rsid w:val="207D289B"/>
    <w:rsid w:val="207E41FB"/>
    <w:rsid w:val="20903C78"/>
    <w:rsid w:val="209080B8"/>
    <w:rsid w:val="20914159"/>
    <w:rsid w:val="2091996A"/>
    <w:rsid w:val="20934F4B"/>
    <w:rsid w:val="209484DA"/>
    <w:rsid w:val="20AA5B07"/>
    <w:rsid w:val="20AD3E79"/>
    <w:rsid w:val="20AF7EED"/>
    <w:rsid w:val="20BE3FCD"/>
    <w:rsid w:val="20C8331A"/>
    <w:rsid w:val="20CAE105"/>
    <w:rsid w:val="20D10DCE"/>
    <w:rsid w:val="20D6018D"/>
    <w:rsid w:val="20DFBB3B"/>
    <w:rsid w:val="20E9BCBE"/>
    <w:rsid w:val="20F3BC76"/>
    <w:rsid w:val="20F4AA70"/>
    <w:rsid w:val="20F8379D"/>
    <w:rsid w:val="21008719"/>
    <w:rsid w:val="211011F6"/>
    <w:rsid w:val="21125C23"/>
    <w:rsid w:val="211B0C39"/>
    <w:rsid w:val="211FB9FC"/>
    <w:rsid w:val="212AA4FE"/>
    <w:rsid w:val="212B58D4"/>
    <w:rsid w:val="212F6852"/>
    <w:rsid w:val="213722E4"/>
    <w:rsid w:val="213B42F1"/>
    <w:rsid w:val="213BA397"/>
    <w:rsid w:val="213D5736"/>
    <w:rsid w:val="21426330"/>
    <w:rsid w:val="21437609"/>
    <w:rsid w:val="2147ACA4"/>
    <w:rsid w:val="214A5CCB"/>
    <w:rsid w:val="214F7203"/>
    <w:rsid w:val="2158A5E6"/>
    <w:rsid w:val="21672B5E"/>
    <w:rsid w:val="2177742C"/>
    <w:rsid w:val="21884D66"/>
    <w:rsid w:val="218D0FC6"/>
    <w:rsid w:val="2197019E"/>
    <w:rsid w:val="219B5592"/>
    <w:rsid w:val="21A292A5"/>
    <w:rsid w:val="21A86F86"/>
    <w:rsid w:val="21AA5FAF"/>
    <w:rsid w:val="21AB138A"/>
    <w:rsid w:val="21AE2461"/>
    <w:rsid w:val="21AFB5D3"/>
    <w:rsid w:val="21B56E65"/>
    <w:rsid w:val="21C77703"/>
    <w:rsid w:val="21C7C5DC"/>
    <w:rsid w:val="21C966A8"/>
    <w:rsid w:val="21CA8148"/>
    <w:rsid w:val="21CCD977"/>
    <w:rsid w:val="21CD4097"/>
    <w:rsid w:val="21D7AC9F"/>
    <w:rsid w:val="21DA633C"/>
    <w:rsid w:val="21DC3713"/>
    <w:rsid w:val="21E55110"/>
    <w:rsid w:val="21EEF1D0"/>
    <w:rsid w:val="21F12E6D"/>
    <w:rsid w:val="21FE9161"/>
    <w:rsid w:val="21FEA9EA"/>
    <w:rsid w:val="22092C21"/>
    <w:rsid w:val="221182DD"/>
    <w:rsid w:val="22199F21"/>
    <w:rsid w:val="22212ACF"/>
    <w:rsid w:val="2227D7A9"/>
    <w:rsid w:val="222D69CB"/>
    <w:rsid w:val="222FC69C"/>
    <w:rsid w:val="2232A744"/>
    <w:rsid w:val="2242D249"/>
    <w:rsid w:val="2248FAAA"/>
    <w:rsid w:val="2249A3D2"/>
    <w:rsid w:val="224F56BB"/>
    <w:rsid w:val="22532852"/>
    <w:rsid w:val="2258430F"/>
    <w:rsid w:val="225873DE"/>
    <w:rsid w:val="22600D31"/>
    <w:rsid w:val="22603385"/>
    <w:rsid w:val="226703DA"/>
    <w:rsid w:val="227FC4FE"/>
    <w:rsid w:val="2284953E"/>
    <w:rsid w:val="22852916"/>
    <w:rsid w:val="2285C5A2"/>
    <w:rsid w:val="2293D976"/>
    <w:rsid w:val="22AEA6B5"/>
    <w:rsid w:val="22BEDBD0"/>
    <w:rsid w:val="22CBCD6A"/>
    <w:rsid w:val="22DBE4E3"/>
    <w:rsid w:val="22DCDA0D"/>
    <w:rsid w:val="22E8E10F"/>
    <w:rsid w:val="22EE1BD3"/>
    <w:rsid w:val="22EEEFBD"/>
    <w:rsid w:val="22F57ABF"/>
    <w:rsid w:val="22F6641F"/>
    <w:rsid w:val="22F95D9C"/>
    <w:rsid w:val="22FC25EF"/>
    <w:rsid w:val="23042C68"/>
    <w:rsid w:val="230A00A8"/>
    <w:rsid w:val="230B097D"/>
    <w:rsid w:val="230D08EB"/>
    <w:rsid w:val="2312C72C"/>
    <w:rsid w:val="23168180"/>
    <w:rsid w:val="231E3ED6"/>
    <w:rsid w:val="231E6780"/>
    <w:rsid w:val="231ED69F"/>
    <w:rsid w:val="2323DFF6"/>
    <w:rsid w:val="232470F1"/>
    <w:rsid w:val="232DD2DD"/>
    <w:rsid w:val="232F0901"/>
    <w:rsid w:val="233AD6CA"/>
    <w:rsid w:val="233C0BF7"/>
    <w:rsid w:val="2340B6BB"/>
    <w:rsid w:val="23412800"/>
    <w:rsid w:val="2344CECC"/>
    <w:rsid w:val="2344FFDE"/>
    <w:rsid w:val="234A25AB"/>
    <w:rsid w:val="234B9994"/>
    <w:rsid w:val="234BBC16"/>
    <w:rsid w:val="234E44E4"/>
    <w:rsid w:val="23675E61"/>
    <w:rsid w:val="236CDDF4"/>
    <w:rsid w:val="236FD34C"/>
    <w:rsid w:val="23703419"/>
    <w:rsid w:val="23710C61"/>
    <w:rsid w:val="237EC2FE"/>
    <w:rsid w:val="23809E52"/>
    <w:rsid w:val="2385981C"/>
    <w:rsid w:val="23860E8E"/>
    <w:rsid w:val="23878666"/>
    <w:rsid w:val="23995B0B"/>
    <w:rsid w:val="239C5558"/>
    <w:rsid w:val="23A2A715"/>
    <w:rsid w:val="23A6C12A"/>
    <w:rsid w:val="23A88CCE"/>
    <w:rsid w:val="23AF214B"/>
    <w:rsid w:val="23B1A4CC"/>
    <w:rsid w:val="23BB6E2C"/>
    <w:rsid w:val="23D16046"/>
    <w:rsid w:val="23D4EFFC"/>
    <w:rsid w:val="23D56A2D"/>
    <w:rsid w:val="23DEC698"/>
    <w:rsid w:val="23E7019D"/>
    <w:rsid w:val="23EAD20C"/>
    <w:rsid w:val="23EB1D95"/>
    <w:rsid w:val="23ED39FE"/>
    <w:rsid w:val="23F6E2F1"/>
    <w:rsid w:val="23F9CBFF"/>
    <w:rsid w:val="2404C90D"/>
    <w:rsid w:val="2409B217"/>
    <w:rsid w:val="241364A0"/>
    <w:rsid w:val="2419A722"/>
    <w:rsid w:val="24249B3C"/>
    <w:rsid w:val="24249F9D"/>
    <w:rsid w:val="24267D34"/>
    <w:rsid w:val="2427DD90"/>
    <w:rsid w:val="2435EB1D"/>
    <w:rsid w:val="24499901"/>
    <w:rsid w:val="244C0C11"/>
    <w:rsid w:val="2450975E"/>
    <w:rsid w:val="2452DF62"/>
    <w:rsid w:val="246942E6"/>
    <w:rsid w:val="246963BB"/>
    <w:rsid w:val="246E6740"/>
    <w:rsid w:val="2478BE7E"/>
    <w:rsid w:val="2478F413"/>
    <w:rsid w:val="247CDFD8"/>
    <w:rsid w:val="247D1A64"/>
    <w:rsid w:val="247E7A4D"/>
    <w:rsid w:val="247F62AF"/>
    <w:rsid w:val="24815DDB"/>
    <w:rsid w:val="2481F3A5"/>
    <w:rsid w:val="248FFE00"/>
    <w:rsid w:val="24980078"/>
    <w:rsid w:val="2499A7E0"/>
    <w:rsid w:val="249A462E"/>
    <w:rsid w:val="249CD23F"/>
    <w:rsid w:val="249F73DF"/>
    <w:rsid w:val="24AACFB3"/>
    <w:rsid w:val="24B434DD"/>
    <w:rsid w:val="24B6048A"/>
    <w:rsid w:val="24B730D2"/>
    <w:rsid w:val="24B77C8E"/>
    <w:rsid w:val="24BD90C8"/>
    <w:rsid w:val="24BE4B7E"/>
    <w:rsid w:val="24C4D8D6"/>
    <w:rsid w:val="24C8E078"/>
    <w:rsid w:val="24D6FD28"/>
    <w:rsid w:val="24DC2ECC"/>
    <w:rsid w:val="24DC6C57"/>
    <w:rsid w:val="24E23AA3"/>
    <w:rsid w:val="24E83EB6"/>
    <w:rsid w:val="24F10D94"/>
    <w:rsid w:val="24F2D0E6"/>
    <w:rsid w:val="24F8C1B5"/>
    <w:rsid w:val="24FE43C6"/>
    <w:rsid w:val="250114BF"/>
    <w:rsid w:val="25091BAB"/>
    <w:rsid w:val="250A6F13"/>
    <w:rsid w:val="2516B0E0"/>
    <w:rsid w:val="251D5253"/>
    <w:rsid w:val="25261239"/>
    <w:rsid w:val="252CEA6B"/>
    <w:rsid w:val="252D99ED"/>
    <w:rsid w:val="252F53D6"/>
    <w:rsid w:val="25343AFB"/>
    <w:rsid w:val="253AA702"/>
    <w:rsid w:val="2543F563"/>
    <w:rsid w:val="254AE50D"/>
    <w:rsid w:val="254E6D2F"/>
    <w:rsid w:val="2554B13C"/>
    <w:rsid w:val="2564B6F3"/>
    <w:rsid w:val="256A1CC4"/>
    <w:rsid w:val="256BB5D6"/>
    <w:rsid w:val="256E5986"/>
    <w:rsid w:val="25732D44"/>
    <w:rsid w:val="2575F7B6"/>
    <w:rsid w:val="25764537"/>
    <w:rsid w:val="257AE5C1"/>
    <w:rsid w:val="257EFC5A"/>
    <w:rsid w:val="2582F6B2"/>
    <w:rsid w:val="25849D57"/>
    <w:rsid w:val="2586F77D"/>
    <w:rsid w:val="2587FF81"/>
    <w:rsid w:val="258F9B3F"/>
    <w:rsid w:val="259C6B70"/>
    <w:rsid w:val="25A0E73B"/>
    <w:rsid w:val="25A41293"/>
    <w:rsid w:val="25A53AD3"/>
    <w:rsid w:val="25AFB2C7"/>
    <w:rsid w:val="25BF1130"/>
    <w:rsid w:val="25BFAABC"/>
    <w:rsid w:val="25C32090"/>
    <w:rsid w:val="25CD20E3"/>
    <w:rsid w:val="25D03C8E"/>
    <w:rsid w:val="25D1EDE4"/>
    <w:rsid w:val="25D24842"/>
    <w:rsid w:val="25D626C9"/>
    <w:rsid w:val="25E90E74"/>
    <w:rsid w:val="25EA0010"/>
    <w:rsid w:val="25EF2AC3"/>
    <w:rsid w:val="25F00A80"/>
    <w:rsid w:val="25F0CBB1"/>
    <w:rsid w:val="25FD88F7"/>
    <w:rsid w:val="2601B3D5"/>
    <w:rsid w:val="260285FA"/>
    <w:rsid w:val="2604729B"/>
    <w:rsid w:val="260981CC"/>
    <w:rsid w:val="260C892F"/>
    <w:rsid w:val="2613B779"/>
    <w:rsid w:val="26220C21"/>
    <w:rsid w:val="26225B82"/>
    <w:rsid w:val="26287413"/>
    <w:rsid w:val="262A5DC9"/>
    <w:rsid w:val="262E09A4"/>
    <w:rsid w:val="26346EE6"/>
    <w:rsid w:val="264AB6B0"/>
    <w:rsid w:val="264C1013"/>
    <w:rsid w:val="264F9706"/>
    <w:rsid w:val="26547296"/>
    <w:rsid w:val="2660AE3F"/>
    <w:rsid w:val="2661CF67"/>
    <w:rsid w:val="267B4CD0"/>
    <w:rsid w:val="267CF516"/>
    <w:rsid w:val="267D5D0C"/>
    <w:rsid w:val="269CCB11"/>
    <w:rsid w:val="269D7D1E"/>
    <w:rsid w:val="26A2AD1F"/>
    <w:rsid w:val="26ADB3C3"/>
    <w:rsid w:val="26AFFA6F"/>
    <w:rsid w:val="26B35C09"/>
    <w:rsid w:val="26C452F8"/>
    <w:rsid w:val="26C73F17"/>
    <w:rsid w:val="26C88FDF"/>
    <w:rsid w:val="26CABD13"/>
    <w:rsid w:val="26CD3F42"/>
    <w:rsid w:val="26D2FC33"/>
    <w:rsid w:val="26DAC7D8"/>
    <w:rsid w:val="26DE5B46"/>
    <w:rsid w:val="26EBCF0C"/>
    <w:rsid w:val="2703AC85"/>
    <w:rsid w:val="27072D10"/>
    <w:rsid w:val="270D4991"/>
    <w:rsid w:val="270EA5A0"/>
    <w:rsid w:val="2719A655"/>
    <w:rsid w:val="271B7800"/>
    <w:rsid w:val="271DAC6E"/>
    <w:rsid w:val="271F19FF"/>
    <w:rsid w:val="27212D76"/>
    <w:rsid w:val="27233C1C"/>
    <w:rsid w:val="27258E46"/>
    <w:rsid w:val="2728CDDD"/>
    <w:rsid w:val="2729960B"/>
    <w:rsid w:val="272BB432"/>
    <w:rsid w:val="272E4E72"/>
    <w:rsid w:val="27304791"/>
    <w:rsid w:val="2734EC0D"/>
    <w:rsid w:val="2742B0D5"/>
    <w:rsid w:val="2744B8AC"/>
    <w:rsid w:val="27491BDF"/>
    <w:rsid w:val="274B5F91"/>
    <w:rsid w:val="274B9E12"/>
    <w:rsid w:val="274D9419"/>
    <w:rsid w:val="2750EBB1"/>
    <w:rsid w:val="2755BFE5"/>
    <w:rsid w:val="27593F33"/>
    <w:rsid w:val="275B18B6"/>
    <w:rsid w:val="2765BF45"/>
    <w:rsid w:val="27720CE2"/>
    <w:rsid w:val="2776D714"/>
    <w:rsid w:val="278100EF"/>
    <w:rsid w:val="27840BCD"/>
    <w:rsid w:val="278B3646"/>
    <w:rsid w:val="2797EFEA"/>
    <w:rsid w:val="279C410C"/>
    <w:rsid w:val="27A14A4D"/>
    <w:rsid w:val="27A57FB1"/>
    <w:rsid w:val="27B6FDAA"/>
    <w:rsid w:val="27B9E042"/>
    <w:rsid w:val="27BA8211"/>
    <w:rsid w:val="27C0E57A"/>
    <w:rsid w:val="27C61ED5"/>
    <w:rsid w:val="27CF30EF"/>
    <w:rsid w:val="27D4D53F"/>
    <w:rsid w:val="27D7C17B"/>
    <w:rsid w:val="27DB41F0"/>
    <w:rsid w:val="27DDC82B"/>
    <w:rsid w:val="27DE2A1F"/>
    <w:rsid w:val="27E09AE9"/>
    <w:rsid w:val="27E529DE"/>
    <w:rsid w:val="27E77151"/>
    <w:rsid w:val="27E944F2"/>
    <w:rsid w:val="27F07A45"/>
    <w:rsid w:val="27F22033"/>
    <w:rsid w:val="27F32C87"/>
    <w:rsid w:val="27FD8F0D"/>
    <w:rsid w:val="27FEF828"/>
    <w:rsid w:val="280628B4"/>
    <w:rsid w:val="28137555"/>
    <w:rsid w:val="28187101"/>
    <w:rsid w:val="281E3B5D"/>
    <w:rsid w:val="281F0AB7"/>
    <w:rsid w:val="282382A1"/>
    <w:rsid w:val="2826D5CA"/>
    <w:rsid w:val="2839677F"/>
    <w:rsid w:val="283A2153"/>
    <w:rsid w:val="283B53B5"/>
    <w:rsid w:val="2840A307"/>
    <w:rsid w:val="2841EABE"/>
    <w:rsid w:val="284A52BA"/>
    <w:rsid w:val="284BE5C0"/>
    <w:rsid w:val="284D5C09"/>
    <w:rsid w:val="2850510D"/>
    <w:rsid w:val="2850A95A"/>
    <w:rsid w:val="285800C8"/>
    <w:rsid w:val="2860DD89"/>
    <w:rsid w:val="286AD246"/>
    <w:rsid w:val="286BD94A"/>
    <w:rsid w:val="28735572"/>
    <w:rsid w:val="288413C7"/>
    <w:rsid w:val="2885D4FD"/>
    <w:rsid w:val="2887D88F"/>
    <w:rsid w:val="289AD62C"/>
    <w:rsid w:val="289B3821"/>
    <w:rsid w:val="28A3ECDE"/>
    <w:rsid w:val="28A5936E"/>
    <w:rsid w:val="28A7AA88"/>
    <w:rsid w:val="28A891FD"/>
    <w:rsid w:val="28BA9774"/>
    <w:rsid w:val="28BDFA30"/>
    <w:rsid w:val="28C26C11"/>
    <w:rsid w:val="28C97C67"/>
    <w:rsid w:val="28CA7CBC"/>
    <w:rsid w:val="28CA9B66"/>
    <w:rsid w:val="28D05502"/>
    <w:rsid w:val="28D242F0"/>
    <w:rsid w:val="28DDF82E"/>
    <w:rsid w:val="28E2C8EC"/>
    <w:rsid w:val="28E9F4C3"/>
    <w:rsid w:val="28F32D3C"/>
    <w:rsid w:val="28F3C4B4"/>
    <w:rsid w:val="29008C19"/>
    <w:rsid w:val="290161F8"/>
    <w:rsid w:val="290377B1"/>
    <w:rsid w:val="2905A614"/>
    <w:rsid w:val="290CC6F3"/>
    <w:rsid w:val="290E5309"/>
    <w:rsid w:val="2914A5BD"/>
    <w:rsid w:val="2915AD67"/>
    <w:rsid w:val="2921570C"/>
    <w:rsid w:val="292A96C7"/>
    <w:rsid w:val="292B5B12"/>
    <w:rsid w:val="292F0450"/>
    <w:rsid w:val="29356041"/>
    <w:rsid w:val="293D0BC8"/>
    <w:rsid w:val="29411613"/>
    <w:rsid w:val="2949C2A3"/>
    <w:rsid w:val="294AF443"/>
    <w:rsid w:val="29519E24"/>
    <w:rsid w:val="295BC0E3"/>
    <w:rsid w:val="295CFEC5"/>
    <w:rsid w:val="295DB36E"/>
    <w:rsid w:val="296BD4B0"/>
    <w:rsid w:val="29720387"/>
    <w:rsid w:val="29773653"/>
    <w:rsid w:val="297950B0"/>
    <w:rsid w:val="297AC66F"/>
    <w:rsid w:val="298B2C65"/>
    <w:rsid w:val="298E62A4"/>
    <w:rsid w:val="299349BF"/>
    <w:rsid w:val="299490E3"/>
    <w:rsid w:val="2994EB0B"/>
    <w:rsid w:val="29979EFB"/>
    <w:rsid w:val="2997A1DF"/>
    <w:rsid w:val="2999E88A"/>
    <w:rsid w:val="299D2F83"/>
    <w:rsid w:val="29A0BEEF"/>
    <w:rsid w:val="29A2BAD4"/>
    <w:rsid w:val="29A88BC0"/>
    <w:rsid w:val="29AE902A"/>
    <w:rsid w:val="29B0C758"/>
    <w:rsid w:val="29C25BEF"/>
    <w:rsid w:val="29C72588"/>
    <w:rsid w:val="29CB5B3D"/>
    <w:rsid w:val="29D1A0EB"/>
    <w:rsid w:val="29D54101"/>
    <w:rsid w:val="29D711BE"/>
    <w:rsid w:val="29DA5132"/>
    <w:rsid w:val="29DE3AA1"/>
    <w:rsid w:val="29E64CE6"/>
    <w:rsid w:val="29F7215D"/>
    <w:rsid w:val="2A0174F2"/>
    <w:rsid w:val="2A027E63"/>
    <w:rsid w:val="2A0C2B8A"/>
    <w:rsid w:val="2A0C4DE3"/>
    <w:rsid w:val="2A289F14"/>
    <w:rsid w:val="2A336831"/>
    <w:rsid w:val="2A33F237"/>
    <w:rsid w:val="2A358DC8"/>
    <w:rsid w:val="2A36352E"/>
    <w:rsid w:val="2A3D5288"/>
    <w:rsid w:val="2A45BF1A"/>
    <w:rsid w:val="2A4F3135"/>
    <w:rsid w:val="2A514C0E"/>
    <w:rsid w:val="2A51F434"/>
    <w:rsid w:val="2A52ABB9"/>
    <w:rsid w:val="2A604C1C"/>
    <w:rsid w:val="2A688DFB"/>
    <w:rsid w:val="2A6B6AFA"/>
    <w:rsid w:val="2A707BA8"/>
    <w:rsid w:val="2A713EE3"/>
    <w:rsid w:val="2A7273B6"/>
    <w:rsid w:val="2A771883"/>
    <w:rsid w:val="2A83C581"/>
    <w:rsid w:val="2A87628A"/>
    <w:rsid w:val="2A8D5B07"/>
    <w:rsid w:val="2A90854E"/>
    <w:rsid w:val="2A91D56A"/>
    <w:rsid w:val="2A937C09"/>
    <w:rsid w:val="2AAD359E"/>
    <w:rsid w:val="2AAF2078"/>
    <w:rsid w:val="2AAFCA84"/>
    <w:rsid w:val="2ABE7B9F"/>
    <w:rsid w:val="2AC43867"/>
    <w:rsid w:val="2AC48B74"/>
    <w:rsid w:val="2AC4DCE4"/>
    <w:rsid w:val="2ACBE515"/>
    <w:rsid w:val="2AD24EBD"/>
    <w:rsid w:val="2AD24FCF"/>
    <w:rsid w:val="2AD5D686"/>
    <w:rsid w:val="2AD61F9B"/>
    <w:rsid w:val="2ADB5E24"/>
    <w:rsid w:val="2ADEAF31"/>
    <w:rsid w:val="2AE12AC5"/>
    <w:rsid w:val="2AF632D2"/>
    <w:rsid w:val="2B00FD3D"/>
    <w:rsid w:val="2B03C148"/>
    <w:rsid w:val="2B0662C9"/>
    <w:rsid w:val="2B13BD9E"/>
    <w:rsid w:val="2B18C9D6"/>
    <w:rsid w:val="2B28737A"/>
    <w:rsid w:val="2B337240"/>
    <w:rsid w:val="2B352FCF"/>
    <w:rsid w:val="2B48EB08"/>
    <w:rsid w:val="2B4A36F5"/>
    <w:rsid w:val="2B5FCF71"/>
    <w:rsid w:val="2B659624"/>
    <w:rsid w:val="2B69D519"/>
    <w:rsid w:val="2B6FB119"/>
    <w:rsid w:val="2B80ECC5"/>
    <w:rsid w:val="2B831A00"/>
    <w:rsid w:val="2B876E03"/>
    <w:rsid w:val="2B89B2EA"/>
    <w:rsid w:val="2B8C47E1"/>
    <w:rsid w:val="2BA461E3"/>
    <w:rsid w:val="2BA60B1F"/>
    <w:rsid w:val="2BB087B7"/>
    <w:rsid w:val="2BB6AAA4"/>
    <w:rsid w:val="2BCBFF95"/>
    <w:rsid w:val="2BD49483"/>
    <w:rsid w:val="2BD81AF2"/>
    <w:rsid w:val="2BDB5761"/>
    <w:rsid w:val="2BE00EEB"/>
    <w:rsid w:val="2BE08C48"/>
    <w:rsid w:val="2BE147C1"/>
    <w:rsid w:val="2BE293A7"/>
    <w:rsid w:val="2BE5899B"/>
    <w:rsid w:val="2BF0D4E2"/>
    <w:rsid w:val="2BF0F876"/>
    <w:rsid w:val="2C09C93A"/>
    <w:rsid w:val="2C0B5A5B"/>
    <w:rsid w:val="2C0B6CC0"/>
    <w:rsid w:val="2C0C5AF3"/>
    <w:rsid w:val="2C11916C"/>
    <w:rsid w:val="2C12536A"/>
    <w:rsid w:val="2C1387F9"/>
    <w:rsid w:val="2C15377B"/>
    <w:rsid w:val="2C16BBD1"/>
    <w:rsid w:val="2C1F089E"/>
    <w:rsid w:val="2C1F8516"/>
    <w:rsid w:val="2C24FEDF"/>
    <w:rsid w:val="2C33FEC4"/>
    <w:rsid w:val="2C361FC4"/>
    <w:rsid w:val="2C3AC360"/>
    <w:rsid w:val="2C48601D"/>
    <w:rsid w:val="2C56F3D4"/>
    <w:rsid w:val="2C608770"/>
    <w:rsid w:val="2C626CA3"/>
    <w:rsid w:val="2C6A62D6"/>
    <w:rsid w:val="2C6C2810"/>
    <w:rsid w:val="2C6C4BEF"/>
    <w:rsid w:val="2C6DAF59"/>
    <w:rsid w:val="2C7DA298"/>
    <w:rsid w:val="2C807E49"/>
    <w:rsid w:val="2C9BA7EB"/>
    <w:rsid w:val="2CA10B4F"/>
    <w:rsid w:val="2CA32C94"/>
    <w:rsid w:val="2CA9D757"/>
    <w:rsid w:val="2CAC251B"/>
    <w:rsid w:val="2CADD608"/>
    <w:rsid w:val="2CB09F70"/>
    <w:rsid w:val="2CB0E2EE"/>
    <w:rsid w:val="2CC0BF88"/>
    <w:rsid w:val="2CC84B77"/>
    <w:rsid w:val="2CC9F444"/>
    <w:rsid w:val="2CD450B7"/>
    <w:rsid w:val="2CD90728"/>
    <w:rsid w:val="2CDAFCE3"/>
    <w:rsid w:val="2CDDFC78"/>
    <w:rsid w:val="2CE0F954"/>
    <w:rsid w:val="2CE454A7"/>
    <w:rsid w:val="2CE6E6E2"/>
    <w:rsid w:val="2CE8815C"/>
    <w:rsid w:val="2CF1D011"/>
    <w:rsid w:val="2CF3C916"/>
    <w:rsid w:val="2CF4D72A"/>
    <w:rsid w:val="2CF6FEE8"/>
    <w:rsid w:val="2D053460"/>
    <w:rsid w:val="2D1350FB"/>
    <w:rsid w:val="2D17E1FA"/>
    <w:rsid w:val="2D1EDCC0"/>
    <w:rsid w:val="2D1F2413"/>
    <w:rsid w:val="2D28F74C"/>
    <w:rsid w:val="2D29AD5D"/>
    <w:rsid w:val="2D427BEA"/>
    <w:rsid w:val="2D45ED9C"/>
    <w:rsid w:val="2D4C1D0F"/>
    <w:rsid w:val="2D5686A6"/>
    <w:rsid w:val="2D57FE56"/>
    <w:rsid w:val="2D5AAF67"/>
    <w:rsid w:val="2D5C4DF3"/>
    <w:rsid w:val="2D5D9393"/>
    <w:rsid w:val="2D600A8D"/>
    <w:rsid w:val="2D68CDD4"/>
    <w:rsid w:val="2D6EA72C"/>
    <w:rsid w:val="2D70641C"/>
    <w:rsid w:val="2D737D65"/>
    <w:rsid w:val="2D75B5E8"/>
    <w:rsid w:val="2D7AE575"/>
    <w:rsid w:val="2D8160EB"/>
    <w:rsid w:val="2D9EA25B"/>
    <w:rsid w:val="2DA6B7E1"/>
    <w:rsid w:val="2DAA633A"/>
    <w:rsid w:val="2DAEB15A"/>
    <w:rsid w:val="2DB37367"/>
    <w:rsid w:val="2DBFFC15"/>
    <w:rsid w:val="2DC49158"/>
    <w:rsid w:val="2DC84582"/>
    <w:rsid w:val="2DC9A6A2"/>
    <w:rsid w:val="2DCB3827"/>
    <w:rsid w:val="2DCE05DC"/>
    <w:rsid w:val="2DD0E8C7"/>
    <w:rsid w:val="2DD18A63"/>
    <w:rsid w:val="2DD36E6E"/>
    <w:rsid w:val="2DDAB8C8"/>
    <w:rsid w:val="2DDD6D78"/>
    <w:rsid w:val="2DE94ECB"/>
    <w:rsid w:val="2DF55E1F"/>
    <w:rsid w:val="2DFDF58F"/>
    <w:rsid w:val="2E02F884"/>
    <w:rsid w:val="2E063337"/>
    <w:rsid w:val="2E06EF09"/>
    <w:rsid w:val="2E0BEC92"/>
    <w:rsid w:val="2E1042E9"/>
    <w:rsid w:val="2E110F47"/>
    <w:rsid w:val="2E16CEB8"/>
    <w:rsid w:val="2E1C307A"/>
    <w:rsid w:val="2E1D15E7"/>
    <w:rsid w:val="2E25F492"/>
    <w:rsid w:val="2E2FB279"/>
    <w:rsid w:val="2E344346"/>
    <w:rsid w:val="2E3D74F1"/>
    <w:rsid w:val="2E400F1E"/>
    <w:rsid w:val="2E40A110"/>
    <w:rsid w:val="2E41AAAE"/>
    <w:rsid w:val="2E492B5A"/>
    <w:rsid w:val="2E4F229B"/>
    <w:rsid w:val="2E56B2D5"/>
    <w:rsid w:val="2E5B5D04"/>
    <w:rsid w:val="2E5D905B"/>
    <w:rsid w:val="2E5EDE7B"/>
    <w:rsid w:val="2E6CEB20"/>
    <w:rsid w:val="2E702118"/>
    <w:rsid w:val="2E723FAA"/>
    <w:rsid w:val="2E85E675"/>
    <w:rsid w:val="2E88C215"/>
    <w:rsid w:val="2E8A09D1"/>
    <w:rsid w:val="2E8E1874"/>
    <w:rsid w:val="2E8F5F13"/>
    <w:rsid w:val="2E95359B"/>
    <w:rsid w:val="2E9A3277"/>
    <w:rsid w:val="2EA3A3E9"/>
    <w:rsid w:val="2EAB4D7A"/>
    <w:rsid w:val="2EB12B3E"/>
    <w:rsid w:val="2EBC57CA"/>
    <w:rsid w:val="2EC33E0F"/>
    <w:rsid w:val="2ECBDBAD"/>
    <w:rsid w:val="2ED08901"/>
    <w:rsid w:val="2ED47770"/>
    <w:rsid w:val="2EDD1009"/>
    <w:rsid w:val="2EE13088"/>
    <w:rsid w:val="2EE7ED70"/>
    <w:rsid w:val="2EE85808"/>
    <w:rsid w:val="2EEE0AAC"/>
    <w:rsid w:val="2EEFEA81"/>
    <w:rsid w:val="2EFA08C5"/>
    <w:rsid w:val="2F000933"/>
    <w:rsid w:val="2F0168EF"/>
    <w:rsid w:val="2F0B8DBC"/>
    <w:rsid w:val="2F0D2D98"/>
    <w:rsid w:val="2F1A5D35"/>
    <w:rsid w:val="2F1BC740"/>
    <w:rsid w:val="2F1C1084"/>
    <w:rsid w:val="2F2C78A1"/>
    <w:rsid w:val="2F32E304"/>
    <w:rsid w:val="2F3578BC"/>
    <w:rsid w:val="2F412A02"/>
    <w:rsid w:val="2F429C52"/>
    <w:rsid w:val="2F4A3BAA"/>
    <w:rsid w:val="2F56BCF1"/>
    <w:rsid w:val="2F590B7D"/>
    <w:rsid w:val="2F5F1448"/>
    <w:rsid w:val="2F6301FD"/>
    <w:rsid w:val="2F667782"/>
    <w:rsid w:val="2F67515E"/>
    <w:rsid w:val="2F6F6236"/>
    <w:rsid w:val="2F749D6C"/>
    <w:rsid w:val="2F7B8350"/>
    <w:rsid w:val="2F7F5268"/>
    <w:rsid w:val="2F87FDAD"/>
    <w:rsid w:val="2F964581"/>
    <w:rsid w:val="2F9DB494"/>
    <w:rsid w:val="2F9ECE50"/>
    <w:rsid w:val="2FABB7B0"/>
    <w:rsid w:val="2FAE128B"/>
    <w:rsid w:val="2FB1985D"/>
    <w:rsid w:val="2FB61721"/>
    <w:rsid w:val="2FBA5011"/>
    <w:rsid w:val="2FBED8D0"/>
    <w:rsid w:val="2FBF24BE"/>
    <w:rsid w:val="2FC4780D"/>
    <w:rsid w:val="2FCC590A"/>
    <w:rsid w:val="2FCE1B12"/>
    <w:rsid w:val="2FD1105D"/>
    <w:rsid w:val="2FD170EF"/>
    <w:rsid w:val="2FD28895"/>
    <w:rsid w:val="2FDF311D"/>
    <w:rsid w:val="2FEDA86E"/>
    <w:rsid w:val="2FF6A2EC"/>
    <w:rsid w:val="2FFAB56F"/>
    <w:rsid w:val="2FFAE02A"/>
    <w:rsid w:val="300568C9"/>
    <w:rsid w:val="300CBC43"/>
    <w:rsid w:val="30178A5E"/>
    <w:rsid w:val="301B93A9"/>
    <w:rsid w:val="301D22D8"/>
    <w:rsid w:val="30217FCD"/>
    <w:rsid w:val="3024CB64"/>
    <w:rsid w:val="302D6877"/>
    <w:rsid w:val="303B23FB"/>
    <w:rsid w:val="303F193E"/>
    <w:rsid w:val="303FCBF6"/>
    <w:rsid w:val="30424C28"/>
    <w:rsid w:val="305F3C8E"/>
    <w:rsid w:val="30692EB5"/>
    <w:rsid w:val="306D9893"/>
    <w:rsid w:val="3074CDA6"/>
    <w:rsid w:val="3077E446"/>
    <w:rsid w:val="307FB3BD"/>
    <w:rsid w:val="3088CFB3"/>
    <w:rsid w:val="308FE13B"/>
    <w:rsid w:val="30931834"/>
    <w:rsid w:val="309E4538"/>
    <w:rsid w:val="30ADFC06"/>
    <w:rsid w:val="30B0B57A"/>
    <w:rsid w:val="30B54FA3"/>
    <w:rsid w:val="30B87E02"/>
    <w:rsid w:val="30C0C94B"/>
    <w:rsid w:val="30C40F4C"/>
    <w:rsid w:val="30D4EC99"/>
    <w:rsid w:val="30D735EC"/>
    <w:rsid w:val="30DF333F"/>
    <w:rsid w:val="30E17111"/>
    <w:rsid w:val="30E25538"/>
    <w:rsid w:val="30EF6A21"/>
    <w:rsid w:val="30F432A5"/>
    <w:rsid w:val="30F663C2"/>
    <w:rsid w:val="30FB0F76"/>
    <w:rsid w:val="3106BFCB"/>
    <w:rsid w:val="310B04EF"/>
    <w:rsid w:val="310B170E"/>
    <w:rsid w:val="310E1AAE"/>
    <w:rsid w:val="31121C7D"/>
    <w:rsid w:val="3117E815"/>
    <w:rsid w:val="311A3A62"/>
    <w:rsid w:val="311AAE63"/>
    <w:rsid w:val="311AF6A7"/>
    <w:rsid w:val="3122EE4D"/>
    <w:rsid w:val="312668E8"/>
    <w:rsid w:val="3129C612"/>
    <w:rsid w:val="312E862E"/>
    <w:rsid w:val="3131774B"/>
    <w:rsid w:val="3133E47F"/>
    <w:rsid w:val="3136B4F0"/>
    <w:rsid w:val="313847D6"/>
    <w:rsid w:val="3147FA66"/>
    <w:rsid w:val="314F7F0A"/>
    <w:rsid w:val="3162E560"/>
    <w:rsid w:val="3164BB32"/>
    <w:rsid w:val="3168DB17"/>
    <w:rsid w:val="316C3F91"/>
    <w:rsid w:val="3170042D"/>
    <w:rsid w:val="3174F13E"/>
    <w:rsid w:val="31794AF0"/>
    <w:rsid w:val="317F962F"/>
    <w:rsid w:val="317FFE49"/>
    <w:rsid w:val="3186C6F7"/>
    <w:rsid w:val="318F4930"/>
    <w:rsid w:val="31918BB5"/>
    <w:rsid w:val="31A5338F"/>
    <w:rsid w:val="31B25F7D"/>
    <w:rsid w:val="31B9B693"/>
    <w:rsid w:val="31B9D606"/>
    <w:rsid w:val="31C2AABE"/>
    <w:rsid w:val="31C53763"/>
    <w:rsid w:val="31C87C9A"/>
    <w:rsid w:val="31CBAED5"/>
    <w:rsid w:val="31D39BE6"/>
    <w:rsid w:val="31D51A9E"/>
    <w:rsid w:val="31D69896"/>
    <w:rsid w:val="31E0FD79"/>
    <w:rsid w:val="31E434F1"/>
    <w:rsid w:val="31F74933"/>
    <w:rsid w:val="320F9BCD"/>
    <w:rsid w:val="32236ACD"/>
    <w:rsid w:val="3224E826"/>
    <w:rsid w:val="322D0107"/>
    <w:rsid w:val="322FD79E"/>
    <w:rsid w:val="32326FB5"/>
    <w:rsid w:val="32341BF1"/>
    <w:rsid w:val="323BCEE1"/>
    <w:rsid w:val="324375B0"/>
    <w:rsid w:val="3243B3EF"/>
    <w:rsid w:val="3245F8BC"/>
    <w:rsid w:val="324BFB35"/>
    <w:rsid w:val="324C8C49"/>
    <w:rsid w:val="324F013E"/>
    <w:rsid w:val="32506462"/>
    <w:rsid w:val="3257A3E9"/>
    <w:rsid w:val="325F1DC6"/>
    <w:rsid w:val="3260D0A2"/>
    <w:rsid w:val="32657EEE"/>
    <w:rsid w:val="3265BFE5"/>
    <w:rsid w:val="3265E38C"/>
    <w:rsid w:val="32673F59"/>
    <w:rsid w:val="32677617"/>
    <w:rsid w:val="326A7A37"/>
    <w:rsid w:val="3272D692"/>
    <w:rsid w:val="3274558D"/>
    <w:rsid w:val="32785521"/>
    <w:rsid w:val="327D5154"/>
    <w:rsid w:val="3283108E"/>
    <w:rsid w:val="3294E320"/>
    <w:rsid w:val="329F2442"/>
    <w:rsid w:val="32A27644"/>
    <w:rsid w:val="32A2C1A5"/>
    <w:rsid w:val="32A508EA"/>
    <w:rsid w:val="32A5AAF1"/>
    <w:rsid w:val="32A9BD66"/>
    <w:rsid w:val="32B3163A"/>
    <w:rsid w:val="32D25CC3"/>
    <w:rsid w:val="32DB6AEC"/>
    <w:rsid w:val="32EE40C4"/>
    <w:rsid w:val="32FF6E7D"/>
    <w:rsid w:val="3301FEFD"/>
    <w:rsid w:val="330B3537"/>
    <w:rsid w:val="330FA1EF"/>
    <w:rsid w:val="3314E1DB"/>
    <w:rsid w:val="33151B51"/>
    <w:rsid w:val="331BB461"/>
    <w:rsid w:val="332103A8"/>
    <w:rsid w:val="33229758"/>
    <w:rsid w:val="3324E58A"/>
    <w:rsid w:val="3326097A"/>
    <w:rsid w:val="332B3D23"/>
    <w:rsid w:val="33343891"/>
    <w:rsid w:val="3338B127"/>
    <w:rsid w:val="33394CCF"/>
    <w:rsid w:val="333ACF7E"/>
    <w:rsid w:val="333B4874"/>
    <w:rsid w:val="33441FF8"/>
    <w:rsid w:val="3349402D"/>
    <w:rsid w:val="334D74C0"/>
    <w:rsid w:val="334F77F1"/>
    <w:rsid w:val="33508C4A"/>
    <w:rsid w:val="3350FBE9"/>
    <w:rsid w:val="3351D13A"/>
    <w:rsid w:val="3353A3CC"/>
    <w:rsid w:val="335B82B6"/>
    <w:rsid w:val="33641AC1"/>
    <w:rsid w:val="336535A9"/>
    <w:rsid w:val="33731415"/>
    <w:rsid w:val="33760D55"/>
    <w:rsid w:val="33839FA3"/>
    <w:rsid w:val="33884D9C"/>
    <w:rsid w:val="338F1033"/>
    <w:rsid w:val="338FE60D"/>
    <w:rsid w:val="3390E802"/>
    <w:rsid w:val="33988D46"/>
    <w:rsid w:val="339D4D1B"/>
    <w:rsid w:val="33A3AD61"/>
    <w:rsid w:val="33AE3D27"/>
    <w:rsid w:val="33BBC985"/>
    <w:rsid w:val="33C89265"/>
    <w:rsid w:val="33D721C7"/>
    <w:rsid w:val="33DD3F2E"/>
    <w:rsid w:val="33EAB767"/>
    <w:rsid w:val="33F501C2"/>
    <w:rsid w:val="33FB1C7E"/>
    <w:rsid w:val="33FF1600"/>
    <w:rsid w:val="33FF44C6"/>
    <w:rsid w:val="33FFEB20"/>
    <w:rsid w:val="3410382F"/>
    <w:rsid w:val="3410E9C6"/>
    <w:rsid w:val="3414F6E8"/>
    <w:rsid w:val="341E99DE"/>
    <w:rsid w:val="34224672"/>
    <w:rsid w:val="342384BD"/>
    <w:rsid w:val="343464D5"/>
    <w:rsid w:val="343C57F4"/>
    <w:rsid w:val="34432816"/>
    <w:rsid w:val="34447C0C"/>
    <w:rsid w:val="34538858"/>
    <w:rsid w:val="345F47EF"/>
    <w:rsid w:val="3467F9EB"/>
    <w:rsid w:val="34688EDE"/>
    <w:rsid w:val="3470ECA0"/>
    <w:rsid w:val="34721347"/>
    <w:rsid w:val="3474E605"/>
    <w:rsid w:val="347501EB"/>
    <w:rsid w:val="3477380E"/>
    <w:rsid w:val="347DE631"/>
    <w:rsid w:val="3480D12D"/>
    <w:rsid w:val="348354B6"/>
    <w:rsid w:val="3483F197"/>
    <w:rsid w:val="348B1BC2"/>
    <w:rsid w:val="349249F3"/>
    <w:rsid w:val="349499E2"/>
    <w:rsid w:val="3495BC62"/>
    <w:rsid w:val="349C49C2"/>
    <w:rsid w:val="34A5CDB8"/>
    <w:rsid w:val="34A7E787"/>
    <w:rsid w:val="34A8A999"/>
    <w:rsid w:val="34AF7828"/>
    <w:rsid w:val="34B4EDB6"/>
    <w:rsid w:val="34B80B94"/>
    <w:rsid w:val="34BE641F"/>
    <w:rsid w:val="34D405E8"/>
    <w:rsid w:val="34D45439"/>
    <w:rsid w:val="34D73D6D"/>
    <w:rsid w:val="34DC0E27"/>
    <w:rsid w:val="34E53501"/>
    <w:rsid w:val="34E58A83"/>
    <w:rsid w:val="34EC52E8"/>
    <w:rsid w:val="34F91B3A"/>
    <w:rsid w:val="350A1327"/>
    <w:rsid w:val="3511DDB6"/>
    <w:rsid w:val="352D8EF2"/>
    <w:rsid w:val="353E56AA"/>
    <w:rsid w:val="35436A6E"/>
    <w:rsid w:val="35438838"/>
    <w:rsid w:val="3551289A"/>
    <w:rsid w:val="3551F9EE"/>
    <w:rsid w:val="355AB55C"/>
    <w:rsid w:val="356B26D0"/>
    <w:rsid w:val="356B36EA"/>
    <w:rsid w:val="356C4E18"/>
    <w:rsid w:val="35750DD6"/>
    <w:rsid w:val="357D2486"/>
    <w:rsid w:val="357F1BE8"/>
    <w:rsid w:val="3584A637"/>
    <w:rsid w:val="3586B05E"/>
    <w:rsid w:val="358745FB"/>
    <w:rsid w:val="358A437A"/>
    <w:rsid w:val="35966F4E"/>
    <w:rsid w:val="35969272"/>
    <w:rsid w:val="3598A895"/>
    <w:rsid w:val="359A0588"/>
    <w:rsid w:val="359D7D88"/>
    <w:rsid w:val="35AB9BF7"/>
    <w:rsid w:val="35BB9BBD"/>
    <w:rsid w:val="35C39510"/>
    <w:rsid w:val="35C468BC"/>
    <w:rsid w:val="35CCCFF9"/>
    <w:rsid w:val="35CE0B65"/>
    <w:rsid w:val="35D8246C"/>
    <w:rsid w:val="35DD1BBB"/>
    <w:rsid w:val="35DD2475"/>
    <w:rsid w:val="35E00156"/>
    <w:rsid w:val="35E4E122"/>
    <w:rsid w:val="35E9DDFE"/>
    <w:rsid w:val="35ECD432"/>
    <w:rsid w:val="35EE018B"/>
    <w:rsid w:val="35EE8C3A"/>
    <w:rsid w:val="35F9DA0B"/>
    <w:rsid w:val="35FE0756"/>
    <w:rsid w:val="35FE323E"/>
    <w:rsid w:val="36075DA5"/>
    <w:rsid w:val="3609007D"/>
    <w:rsid w:val="360FF430"/>
    <w:rsid w:val="361200EE"/>
    <w:rsid w:val="3619CDAB"/>
    <w:rsid w:val="361B1915"/>
    <w:rsid w:val="361FD0C6"/>
    <w:rsid w:val="36214278"/>
    <w:rsid w:val="3623DAAD"/>
    <w:rsid w:val="36399871"/>
    <w:rsid w:val="3648B834"/>
    <w:rsid w:val="3648C761"/>
    <w:rsid w:val="3649102E"/>
    <w:rsid w:val="364C37FD"/>
    <w:rsid w:val="364D92B3"/>
    <w:rsid w:val="3650A5C1"/>
    <w:rsid w:val="365215ED"/>
    <w:rsid w:val="36560560"/>
    <w:rsid w:val="3657477E"/>
    <w:rsid w:val="365AE343"/>
    <w:rsid w:val="366F38F4"/>
    <w:rsid w:val="3670553B"/>
    <w:rsid w:val="36795AF5"/>
    <w:rsid w:val="367C5E41"/>
    <w:rsid w:val="367E7E3A"/>
    <w:rsid w:val="3680A4EF"/>
    <w:rsid w:val="3684590C"/>
    <w:rsid w:val="368E6DF0"/>
    <w:rsid w:val="3692F0A7"/>
    <w:rsid w:val="36AAA299"/>
    <w:rsid w:val="36BA6723"/>
    <w:rsid w:val="36C306A2"/>
    <w:rsid w:val="36D372D0"/>
    <w:rsid w:val="36DF786C"/>
    <w:rsid w:val="36E43F52"/>
    <w:rsid w:val="36E85906"/>
    <w:rsid w:val="36EAEF64"/>
    <w:rsid w:val="36EBFDC1"/>
    <w:rsid w:val="36F16DAD"/>
    <w:rsid w:val="36F1CA49"/>
    <w:rsid w:val="36F7DCE7"/>
    <w:rsid w:val="371BFE56"/>
    <w:rsid w:val="3722DE9B"/>
    <w:rsid w:val="3723165C"/>
    <w:rsid w:val="372977B6"/>
    <w:rsid w:val="373094E1"/>
    <w:rsid w:val="37396F38"/>
    <w:rsid w:val="373C99D2"/>
    <w:rsid w:val="373CD6B7"/>
    <w:rsid w:val="373D30D5"/>
    <w:rsid w:val="373DDF5D"/>
    <w:rsid w:val="37526FB7"/>
    <w:rsid w:val="375587AD"/>
    <w:rsid w:val="3755F81A"/>
    <w:rsid w:val="376204D8"/>
    <w:rsid w:val="37773F2B"/>
    <w:rsid w:val="37774F88"/>
    <w:rsid w:val="377A0629"/>
    <w:rsid w:val="37882245"/>
    <w:rsid w:val="3788AD9B"/>
    <w:rsid w:val="37895C46"/>
    <w:rsid w:val="378F7ACB"/>
    <w:rsid w:val="3792ECDA"/>
    <w:rsid w:val="37966EF5"/>
    <w:rsid w:val="37A09EB8"/>
    <w:rsid w:val="37B21508"/>
    <w:rsid w:val="37B31D4C"/>
    <w:rsid w:val="37BC5312"/>
    <w:rsid w:val="37BE19DD"/>
    <w:rsid w:val="37C25BD7"/>
    <w:rsid w:val="37C30B2E"/>
    <w:rsid w:val="37C5EDAE"/>
    <w:rsid w:val="37C773BB"/>
    <w:rsid w:val="37CC4E97"/>
    <w:rsid w:val="37D6A1D9"/>
    <w:rsid w:val="37D80B3A"/>
    <w:rsid w:val="37EA8C0F"/>
    <w:rsid w:val="37EB914D"/>
    <w:rsid w:val="37FC7C46"/>
    <w:rsid w:val="380EDA24"/>
    <w:rsid w:val="3813863E"/>
    <w:rsid w:val="38142F68"/>
    <w:rsid w:val="381697C0"/>
    <w:rsid w:val="381A630C"/>
    <w:rsid w:val="381DC81E"/>
    <w:rsid w:val="3822129D"/>
    <w:rsid w:val="3829150A"/>
    <w:rsid w:val="382E1043"/>
    <w:rsid w:val="3832EAE9"/>
    <w:rsid w:val="38384ED8"/>
    <w:rsid w:val="383CCC90"/>
    <w:rsid w:val="38457BB7"/>
    <w:rsid w:val="384C53D9"/>
    <w:rsid w:val="385259DD"/>
    <w:rsid w:val="3857ECC5"/>
    <w:rsid w:val="3857F8EB"/>
    <w:rsid w:val="38637023"/>
    <w:rsid w:val="38659478"/>
    <w:rsid w:val="386B8D4D"/>
    <w:rsid w:val="387793C9"/>
    <w:rsid w:val="3877A071"/>
    <w:rsid w:val="3879AEA8"/>
    <w:rsid w:val="387BE049"/>
    <w:rsid w:val="387C4A8B"/>
    <w:rsid w:val="387D4C85"/>
    <w:rsid w:val="387E7A99"/>
    <w:rsid w:val="38820E82"/>
    <w:rsid w:val="38836343"/>
    <w:rsid w:val="3885080F"/>
    <w:rsid w:val="3885E144"/>
    <w:rsid w:val="38979A8C"/>
    <w:rsid w:val="38A27E0F"/>
    <w:rsid w:val="38A6BE58"/>
    <w:rsid w:val="38AF63B4"/>
    <w:rsid w:val="38B25413"/>
    <w:rsid w:val="38B2D73E"/>
    <w:rsid w:val="38B31182"/>
    <w:rsid w:val="38B4529C"/>
    <w:rsid w:val="38B475EB"/>
    <w:rsid w:val="38B526EB"/>
    <w:rsid w:val="38B5C022"/>
    <w:rsid w:val="38B7A2D4"/>
    <w:rsid w:val="38B9BBAB"/>
    <w:rsid w:val="38BA172B"/>
    <w:rsid w:val="38C06C20"/>
    <w:rsid w:val="38C42841"/>
    <w:rsid w:val="38C7C96B"/>
    <w:rsid w:val="38CB60EA"/>
    <w:rsid w:val="38CF9673"/>
    <w:rsid w:val="38D4249C"/>
    <w:rsid w:val="38D71273"/>
    <w:rsid w:val="38DD58D8"/>
    <w:rsid w:val="38EA9490"/>
    <w:rsid w:val="38EE335A"/>
    <w:rsid w:val="38F02349"/>
    <w:rsid w:val="3906092E"/>
    <w:rsid w:val="39068F7A"/>
    <w:rsid w:val="391A8EFA"/>
    <w:rsid w:val="39291BB5"/>
    <w:rsid w:val="392973E1"/>
    <w:rsid w:val="392B0F04"/>
    <w:rsid w:val="39337A7F"/>
    <w:rsid w:val="39345F9C"/>
    <w:rsid w:val="3946A28C"/>
    <w:rsid w:val="3951EE21"/>
    <w:rsid w:val="395E8CE5"/>
    <w:rsid w:val="39806180"/>
    <w:rsid w:val="3980A467"/>
    <w:rsid w:val="3988F019"/>
    <w:rsid w:val="398AB883"/>
    <w:rsid w:val="398D7601"/>
    <w:rsid w:val="398EC846"/>
    <w:rsid w:val="398F1129"/>
    <w:rsid w:val="398F77EB"/>
    <w:rsid w:val="3993A9DC"/>
    <w:rsid w:val="399EAB6E"/>
    <w:rsid w:val="399EB019"/>
    <w:rsid w:val="39A235FC"/>
    <w:rsid w:val="39AD0268"/>
    <w:rsid w:val="39B7613E"/>
    <w:rsid w:val="39BC9AEC"/>
    <w:rsid w:val="39C368AA"/>
    <w:rsid w:val="39C47CDF"/>
    <w:rsid w:val="39CA2E27"/>
    <w:rsid w:val="39D1A1C4"/>
    <w:rsid w:val="39DDF699"/>
    <w:rsid w:val="39EA050F"/>
    <w:rsid w:val="39EDE5CC"/>
    <w:rsid w:val="39F2D1B9"/>
    <w:rsid w:val="39F83BDE"/>
    <w:rsid w:val="39FB4FAC"/>
    <w:rsid w:val="39FD64D3"/>
    <w:rsid w:val="39FDA457"/>
    <w:rsid w:val="39FF79D0"/>
    <w:rsid w:val="3A06B73C"/>
    <w:rsid w:val="3A070ABB"/>
    <w:rsid w:val="3A155D28"/>
    <w:rsid w:val="3A301A1B"/>
    <w:rsid w:val="3A3E21AF"/>
    <w:rsid w:val="3A4E8832"/>
    <w:rsid w:val="3A524FD8"/>
    <w:rsid w:val="3A54A225"/>
    <w:rsid w:val="3A560846"/>
    <w:rsid w:val="3A64C667"/>
    <w:rsid w:val="3A64ECDC"/>
    <w:rsid w:val="3A6AB8E0"/>
    <w:rsid w:val="3A7614C6"/>
    <w:rsid w:val="3A7C6AE2"/>
    <w:rsid w:val="3A7E4E2F"/>
    <w:rsid w:val="3A82E744"/>
    <w:rsid w:val="3A8D2D18"/>
    <w:rsid w:val="3A8F7991"/>
    <w:rsid w:val="3AA2351C"/>
    <w:rsid w:val="3AA300B2"/>
    <w:rsid w:val="3AA6E462"/>
    <w:rsid w:val="3AAF74C4"/>
    <w:rsid w:val="3AC22EF2"/>
    <w:rsid w:val="3AD381B9"/>
    <w:rsid w:val="3AEA3B70"/>
    <w:rsid w:val="3AEA6F9A"/>
    <w:rsid w:val="3AF03BBA"/>
    <w:rsid w:val="3AF05089"/>
    <w:rsid w:val="3B00067F"/>
    <w:rsid w:val="3B14514F"/>
    <w:rsid w:val="3B15A538"/>
    <w:rsid w:val="3B163F1A"/>
    <w:rsid w:val="3B19BF72"/>
    <w:rsid w:val="3B3A7D26"/>
    <w:rsid w:val="3B3C378D"/>
    <w:rsid w:val="3B3E9258"/>
    <w:rsid w:val="3B43990E"/>
    <w:rsid w:val="3B46A2DA"/>
    <w:rsid w:val="3B5988A6"/>
    <w:rsid w:val="3B59E6CB"/>
    <w:rsid w:val="3B5D0BE1"/>
    <w:rsid w:val="3B5D5427"/>
    <w:rsid w:val="3B72A833"/>
    <w:rsid w:val="3B73A8FB"/>
    <w:rsid w:val="3B73C282"/>
    <w:rsid w:val="3B78A9A2"/>
    <w:rsid w:val="3B78B0F1"/>
    <w:rsid w:val="3B7CF832"/>
    <w:rsid w:val="3B867633"/>
    <w:rsid w:val="3B8FD318"/>
    <w:rsid w:val="3B979CD0"/>
    <w:rsid w:val="3B9E7400"/>
    <w:rsid w:val="3B9EEC71"/>
    <w:rsid w:val="3BA42D29"/>
    <w:rsid w:val="3BA77773"/>
    <w:rsid w:val="3BA9D393"/>
    <w:rsid w:val="3BB01397"/>
    <w:rsid w:val="3BB16A32"/>
    <w:rsid w:val="3BB65CA8"/>
    <w:rsid w:val="3BB93CA7"/>
    <w:rsid w:val="3BCD867F"/>
    <w:rsid w:val="3BE1DC4F"/>
    <w:rsid w:val="3BE3F71C"/>
    <w:rsid w:val="3BE4EA11"/>
    <w:rsid w:val="3BED60E4"/>
    <w:rsid w:val="3BEF31E4"/>
    <w:rsid w:val="3BF7311C"/>
    <w:rsid w:val="3BFA3351"/>
    <w:rsid w:val="3C04722B"/>
    <w:rsid w:val="3C05C350"/>
    <w:rsid w:val="3C105799"/>
    <w:rsid w:val="3C21D0D7"/>
    <w:rsid w:val="3C2221E9"/>
    <w:rsid w:val="3C26A60E"/>
    <w:rsid w:val="3C30FA34"/>
    <w:rsid w:val="3C32AE36"/>
    <w:rsid w:val="3C3585BF"/>
    <w:rsid w:val="3C378A72"/>
    <w:rsid w:val="3C384E19"/>
    <w:rsid w:val="3C387FBA"/>
    <w:rsid w:val="3C3A2F2E"/>
    <w:rsid w:val="3C3D5619"/>
    <w:rsid w:val="3C43DAE5"/>
    <w:rsid w:val="3C4D97B5"/>
    <w:rsid w:val="3C4DEC90"/>
    <w:rsid w:val="3C5111A0"/>
    <w:rsid w:val="3C54FD3E"/>
    <w:rsid w:val="3C57F2FB"/>
    <w:rsid w:val="3C5ADB39"/>
    <w:rsid w:val="3C62EF1B"/>
    <w:rsid w:val="3C712426"/>
    <w:rsid w:val="3C730FD0"/>
    <w:rsid w:val="3C760B71"/>
    <w:rsid w:val="3C90DD85"/>
    <w:rsid w:val="3C93B8EC"/>
    <w:rsid w:val="3C9DD29E"/>
    <w:rsid w:val="3CA502FC"/>
    <w:rsid w:val="3CAA6102"/>
    <w:rsid w:val="3CAC4702"/>
    <w:rsid w:val="3CAEAC67"/>
    <w:rsid w:val="3CAF5C4B"/>
    <w:rsid w:val="3CC0A98E"/>
    <w:rsid w:val="3CC7F5E1"/>
    <w:rsid w:val="3CD0CA15"/>
    <w:rsid w:val="3CD3357B"/>
    <w:rsid w:val="3CD8E23E"/>
    <w:rsid w:val="3CD9A6B7"/>
    <w:rsid w:val="3CDF9FAD"/>
    <w:rsid w:val="3CE0ED66"/>
    <w:rsid w:val="3CE6F761"/>
    <w:rsid w:val="3D048D6A"/>
    <w:rsid w:val="3D060136"/>
    <w:rsid w:val="3D0621A0"/>
    <w:rsid w:val="3D068872"/>
    <w:rsid w:val="3D092A4C"/>
    <w:rsid w:val="3D0BCB4D"/>
    <w:rsid w:val="3D0C8747"/>
    <w:rsid w:val="3D12867B"/>
    <w:rsid w:val="3D1417BC"/>
    <w:rsid w:val="3D184486"/>
    <w:rsid w:val="3D2105F2"/>
    <w:rsid w:val="3D24E858"/>
    <w:rsid w:val="3D298D35"/>
    <w:rsid w:val="3D2E1C8E"/>
    <w:rsid w:val="3D3DEF84"/>
    <w:rsid w:val="3D45B87A"/>
    <w:rsid w:val="3D4E5F7D"/>
    <w:rsid w:val="3D547D7C"/>
    <w:rsid w:val="3D551ED3"/>
    <w:rsid w:val="3D59CF0F"/>
    <w:rsid w:val="3D5EA8B0"/>
    <w:rsid w:val="3D64CE34"/>
    <w:rsid w:val="3D677F4C"/>
    <w:rsid w:val="3D708BCF"/>
    <w:rsid w:val="3D744993"/>
    <w:rsid w:val="3D750565"/>
    <w:rsid w:val="3D7638B5"/>
    <w:rsid w:val="3D7BB9CC"/>
    <w:rsid w:val="3D82BADC"/>
    <w:rsid w:val="3D82EEE9"/>
    <w:rsid w:val="3D835E89"/>
    <w:rsid w:val="3D85B348"/>
    <w:rsid w:val="3D85F4A4"/>
    <w:rsid w:val="3D87E7E0"/>
    <w:rsid w:val="3D90AA74"/>
    <w:rsid w:val="3D91D908"/>
    <w:rsid w:val="3D9A9C65"/>
    <w:rsid w:val="3D9D2854"/>
    <w:rsid w:val="3D9D5CBA"/>
    <w:rsid w:val="3DA3CDA9"/>
    <w:rsid w:val="3DBD38F7"/>
    <w:rsid w:val="3DC0C92A"/>
    <w:rsid w:val="3DCCC0DA"/>
    <w:rsid w:val="3DD4A96D"/>
    <w:rsid w:val="3DD5DA8D"/>
    <w:rsid w:val="3DDC05AF"/>
    <w:rsid w:val="3DDC65C8"/>
    <w:rsid w:val="3DE180A8"/>
    <w:rsid w:val="3DE62212"/>
    <w:rsid w:val="3DEF9B9D"/>
    <w:rsid w:val="3DF9A77B"/>
    <w:rsid w:val="3DFA9068"/>
    <w:rsid w:val="3E03F1BE"/>
    <w:rsid w:val="3E0EB3CC"/>
    <w:rsid w:val="3E131551"/>
    <w:rsid w:val="3E1C7F2E"/>
    <w:rsid w:val="3E218DF0"/>
    <w:rsid w:val="3E22C74B"/>
    <w:rsid w:val="3E29A819"/>
    <w:rsid w:val="3E308463"/>
    <w:rsid w:val="3E3100DB"/>
    <w:rsid w:val="3E326A0D"/>
    <w:rsid w:val="3E362DF4"/>
    <w:rsid w:val="3E36C29B"/>
    <w:rsid w:val="3E39EB8E"/>
    <w:rsid w:val="3E3C7C0F"/>
    <w:rsid w:val="3E3CD553"/>
    <w:rsid w:val="3E429280"/>
    <w:rsid w:val="3E4A7CC8"/>
    <w:rsid w:val="3E4B2665"/>
    <w:rsid w:val="3E5B686E"/>
    <w:rsid w:val="3E5CCF3D"/>
    <w:rsid w:val="3E610D6F"/>
    <w:rsid w:val="3E61174A"/>
    <w:rsid w:val="3E6523EB"/>
    <w:rsid w:val="3E691563"/>
    <w:rsid w:val="3E707FD6"/>
    <w:rsid w:val="3E81D1F9"/>
    <w:rsid w:val="3E896754"/>
    <w:rsid w:val="3E8DFA09"/>
    <w:rsid w:val="3E9648D2"/>
    <w:rsid w:val="3E964E1B"/>
    <w:rsid w:val="3E9C6EF5"/>
    <w:rsid w:val="3E9DC0EA"/>
    <w:rsid w:val="3EA1CC4A"/>
    <w:rsid w:val="3EA4BEC3"/>
    <w:rsid w:val="3EA5BB95"/>
    <w:rsid w:val="3EAE7C68"/>
    <w:rsid w:val="3EB63214"/>
    <w:rsid w:val="3EB960DA"/>
    <w:rsid w:val="3EBBF60B"/>
    <w:rsid w:val="3EBEDEB2"/>
    <w:rsid w:val="3EDDE09F"/>
    <w:rsid w:val="3EDE06FE"/>
    <w:rsid w:val="3EE4D1DC"/>
    <w:rsid w:val="3EE7F5C7"/>
    <w:rsid w:val="3EE7FDCE"/>
    <w:rsid w:val="3EF7E728"/>
    <w:rsid w:val="3EFEB6F8"/>
    <w:rsid w:val="3F07E0B9"/>
    <w:rsid w:val="3F0F1F51"/>
    <w:rsid w:val="3F0FBE0E"/>
    <w:rsid w:val="3F111D70"/>
    <w:rsid w:val="3F13A9A2"/>
    <w:rsid w:val="3F14FFE4"/>
    <w:rsid w:val="3F15E0B2"/>
    <w:rsid w:val="3F196DA2"/>
    <w:rsid w:val="3F1A8FFD"/>
    <w:rsid w:val="3F1B84AB"/>
    <w:rsid w:val="3F2676FE"/>
    <w:rsid w:val="3F2AB02B"/>
    <w:rsid w:val="3F319325"/>
    <w:rsid w:val="3F329F7C"/>
    <w:rsid w:val="3F332BBD"/>
    <w:rsid w:val="3F3448B6"/>
    <w:rsid w:val="3F37C228"/>
    <w:rsid w:val="3F3ABF98"/>
    <w:rsid w:val="3F43A3E6"/>
    <w:rsid w:val="3F43CC2E"/>
    <w:rsid w:val="3F461FF2"/>
    <w:rsid w:val="3F485835"/>
    <w:rsid w:val="3F4A0171"/>
    <w:rsid w:val="3F4DF9F5"/>
    <w:rsid w:val="3F582191"/>
    <w:rsid w:val="3F5EB54B"/>
    <w:rsid w:val="3F5EDCDB"/>
    <w:rsid w:val="3F5FD405"/>
    <w:rsid w:val="3F8176F5"/>
    <w:rsid w:val="3F8346C8"/>
    <w:rsid w:val="3F87412B"/>
    <w:rsid w:val="3F9DA317"/>
    <w:rsid w:val="3F9EEF9D"/>
    <w:rsid w:val="3FAACE6E"/>
    <w:rsid w:val="3FAB3CDE"/>
    <w:rsid w:val="3FACFD4A"/>
    <w:rsid w:val="3FB34AC8"/>
    <w:rsid w:val="3FBA4D38"/>
    <w:rsid w:val="3FBFB6CD"/>
    <w:rsid w:val="3FD0C397"/>
    <w:rsid w:val="3FD23BE1"/>
    <w:rsid w:val="3FD4B6FA"/>
    <w:rsid w:val="3FDF8B14"/>
    <w:rsid w:val="3FE5927D"/>
    <w:rsid w:val="3FE60292"/>
    <w:rsid w:val="3FE6F6C6"/>
    <w:rsid w:val="3FFA92FB"/>
    <w:rsid w:val="3FFB6193"/>
    <w:rsid w:val="3FFBDABC"/>
    <w:rsid w:val="3FFDCC37"/>
    <w:rsid w:val="3FFFDB84"/>
    <w:rsid w:val="400415D7"/>
    <w:rsid w:val="40085EA3"/>
    <w:rsid w:val="4011A8BB"/>
    <w:rsid w:val="4014DBBD"/>
    <w:rsid w:val="401AFB09"/>
    <w:rsid w:val="4025A5D4"/>
    <w:rsid w:val="40297C4B"/>
    <w:rsid w:val="402FFE98"/>
    <w:rsid w:val="4032733E"/>
    <w:rsid w:val="40354F3B"/>
    <w:rsid w:val="405586C0"/>
    <w:rsid w:val="405E74A5"/>
    <w:rsid w:val="406FCE6A"/>
    <w:rsid w:val="40734377"/>
    <w:rsid w:val="40840476"/>
    <w:rsid w:val="4089546A"/>
    <w:rsid w:val="408DF0CC"/>
    <w:rsid w:val="409004B3"/>
    <w:rsid w:val="40965F4C"/>
    <w:rsid w:val="409B56D0"/>
    <w:rsid w:val="40AC9B4F"/>
    <w:rsid w:val="40B179E2"/>
    <w:rsid w:val="40B8CD3A"/>
    <w:rsid w:val="40C89304"/>
    <w:rsid w:val="40CA5943"/>
    <w:rsid w:val="40CAA23F"/>
    <w:rsid w:val="40E56DA0"/>
    <w:rsid w:val="40E61723"/>
    <w:rsid w:val="40EA5C7D"/>
    <w:rsid w:val="40EB6A69"/>
    <w:rsid w:val="40EEC82A"/>
    <w:rsid w:val="40F1A176"/>
    <w:rsid w:val="40FB3729"/>
    <w:rsid w:val="40FC2BEB"/>
    <w:rsid w:val="40FF9EC4"/>
    <w:rsid w:val="41052987"/>
    <w:rsid w:val="4109A0AB"/>
    <w:rsid w:val="410B976D"/>
    <w:rsid w:val="4110C73C"/>
    <w:rsid w:val="4111AAC3"/>
    <w:rsid w:val="4115062E"/>
    <w:rsid w:val="411FD311"/>
    <w:rsid w:val="412A77A4"/>
    <w:rsid w:val="413704C5"/>
    <w:rsid w:val="41389884"/>
    <w:rsid w:val="41398613"/>
    <w:rsid w:val="413B6206"/>
    <w:rsid w:val="413E1008"/>
    <w:rsid w:val="413F36F9"/>
    <w:rsid w:val="4144707A"/>
    <w:rsid w:val="414478D9"/>
    <w:rsid w:val="41540931"/>
    <w:rsid w:val="4159D279"/>
    <w:rsid w:val="4165B4C9"/>
    <w:rsid w:val="41672328"/>
    <w:rsid w:val="4169BBB3"/>
    <w:rsid w:val="417974BE"/>
    <w:rsid w:val="4188ED63"/>
    <w:rsid w:val="418A0C42"/>
    <w:rsid w:val="41902F97"/>
    <w:rsid w:val="419C9EAF"/>
    <w:rsid w:val="41A1CC10"/>
    <w:rsid w:val="41A4AB95"/>
    <w:rsid w:val="41A7E0DD"/>
    <w:rsid w:val="41A91293"/>
    <w:rsid w:val="41C3D97C"/>
    <w:rsid w:val="41C9B970"/>
    <w:rsid w:val="41D1D2E2"/>
    <w:rsid w:val="41D486C3"/>
    <w:rsid w:val="41DC26C0"/>
    <w:rsid w:val="41DE7926"/>
    <w:rsid w:val="41E7D1D7"/>
    <w:rsid w:val="41E8483F"/>
    <w:rsid w:val="41E8BDB1"/>
    <w:rsid w:val="41EBED6C"/>
    <w:rsid w:val="41F75977"/>
    <w:rsid w:val="41F950DE"/>
    <w:rsid w:val="41FAF423"/>
    <w:rsid w:val="4201864C"/>
    <w:rsid w:val="42048A2F"/>
    <w:rsid w:val="42063E46"/>
    <w:rsid w:val="4208CE5C"/>
    <w:rsid w:val="420FB6F6"/>
    <w:rsid w:val="4214ACAE"/>
    <w:rsid w:val="42151278"/>
    <w:rsid w:val="42199B14"/>
    <w:rsid w:val="421C3874"/>
    <w:rsid w:val="4225DF50"/>
    <w:rsid w:val="4229A2AF"/>
    <w:rsid w:val="422E9259"/>
    <w:rsid w:val="42304FA5"/>
    <w:rsid w:val="42334966"/>
    <w:rsid w:val="4234A7D8"/>
    <w:rsid w:val="423A9D61"/>
    <w:rsid w:val="423D8DB2"/>
    <w:rsid w:val="424754E7"/>
    <w:rsid w:val="424B6791"/>
    <w:rsid w:val="425C57D3"/>
    <w:rsid w:val="42614F41"/>
    <w:rsid w:val="426332E7"/>
    <w:rsid w:val="42682488"/>
    <w:rsid w:val="426FA11F"/>
    <w:rsid w:val="42744F1B"/>
    <w:rsid w:val="427AE3C5"/>
    <w:rsid w:val="427C0257"/>
    <w:rsid w:val="427D1C5A"/>
    <w:rsid w:val="427D959E"/>
    <w:rsid w:val="428152BB"/>
    <w:rsid w:val="4281B77D"/>
    <w:rsid w:val="4288ADC9"/>
    <w:rsid w:val="4289FDD5"/>
    <w:rsid w:val="428F32D0"/>
    <w:rsid w:val="42927EB4"/>
    <w:rsid w:val="4295808D"/>
    <w:rsid w:val="4295BE7C"/>
    <w:rsid w:val="42999486"/>
    <w:rsid w:val="42A9C0C3"/>
    <w:rsid w:val="42AE9271"/>
    <w:rsid w:val="42B2BD3D"/>
    <w:rsid w:val="42BC7893"/>
    <w:rsid w:val="42C16848"/>
    <w:rsid w:val="42C53931"/>
    <w:rsid w:val="42D9DA26"/>
    <w:rsid w:val="42D9E9BF"/>
    <w:rsid w:val="42E0F5C5"/>
    <w:rsid w:val="42ECEA35"/>
    <w:rsid w:val="42F5FC98"/>
    <w:rsid w:val="42F6E45A"/>
    <w:rsid w:val="4305F948"/>
    <w:rsid w:val="43136C57"/>
    <w:rsid w:val="432019DA"/>
    <w:rsid w:val="432776F9"/>
    <w:rsid w:val="432A9DB8"/>
    <w:rsid w:val="432F8C77"/>
    <w:rsid w:val="43307893"/>
    <w:rsid w:val="4331D0D5"/>
    <w:rsid w:val="43330B63"/>
    <w:rsid w:val="43336022"/>
    <w:rsid w:val="433AE1B1"/>
    <w:rsid w:val="43428AEA"/>
    <w:rsid w:val="4342F80B"/>
    <w:rsid w:val="4346174C"/>
    <w:rsid w:val="4352EDB8"/>
    <w:rsid w:val="43547E43"/>
    <w:rsid w:val="4358C220"/>
    <w:rsid w:val="435BD822"/>
    <w:rsid w:val="435F74E1"/>
    <w:rsid w:val="436028B4"/>
    <w:rsid w:val="4361BF79"/>
    <w:rsid w:val="436348CF"/>
    <w:rsid w:val="43670A81"/>
    <w:rsid w:val="4370906A"/>
    <w:rsid w:val="43745362"/>
    <w:rsid w:val="4376F4A0"/>
    <w:rsid w:val="43770570"/>
    <w:rsid w:val="43835A6A"/>
    <w:rsid w:val="43884019"/>
    <w:rsid w:val="4393666A"/>
    <w:rsid w:val="43953AC1"/>
    <w:rsid w:val="43970546"/>
    <w:rsid w:val="439AC344"/>
    <w:rsid w:val="439EA6CC"/>
    <w:rsid w:val="43A48EB1"/>
    <w:rsid w:val="43AEF201"/>
    <w:rsid w:val="43AFE2C4"/>
    <w:rsid w:val="43B010A8"/>
    <w:rsid w:val="43B7B892"/>
    <w:rsid w:val="43C5F392"/>
    <w:rsid w:val="43CB079C"/>
    <w:rsid w:val="43D416D2"/>
    <w:rsid w:val="43D4A2E3"/>
    <w:rsid w:val="43E57A39"/>
    <w:rsid w:val="43E60DC6"/>
    <w:rsid w:val="43E7A352"/>
    <w:rsid w:val="43E7CAF1"/>
    <w:rsid w:val="43E816C6"/>
    <w:rsid w:val="43E91115"/>
    <w:rsid w:val="43EB48B0"/>
    <w:rsid w:val="43EF53D9"/>
    <w:rsid w:val="43F00D24"/>
    <w:rsid w:val="4409115C"/>
    <w:rsid w:val="440C5C61"/>
    <w:rsid w:val="4411C3F4"/>
    <w:rsid w:val="44144107"/>
    <w:rsid w:val="44216690"/>
    <w:rsid w:val="44252100"/>
    <w:rsid w:val="44268237"/>
    <w:rsid w:val="442A5B45"/>
    <w:rsid w:val="442E0B6E"/>
    <w:rsid w:val="4432ED77"/>
    <w:rsid w:val="44386754"/>
    <w:rsid w:val="44395361"/>
    <w:rsid w:val="443B525F"/>
    <w:rsid w:val="4440C44A"/>
    <w:rsid w:val="4440D587"/>
    <w:rsid w:val="44417B23"/>
    <w:rsid w:val="4441DE1E"/>
    <w:rsid w:val="4456570A"/>
    <w:rsid w:val="44712A68"/>
    <w:rsid w:val="4472F88F"/>
    <w:rsid w:val="4473E82A"/>
    <w:rsid w:val="44754D7D"/>
    <w:rsid w:val="4476F917"/>
    <w:rsid w:val="447E3DAE"/>
    <w:rsid w:val="447ECDDB"/>
    <w:rsid w:val="447F0A64"/>
    <w:rsid w:val="44823730"/>
    <w:rsid w:val="44908E83"/>
    <w:rsid w:val="44936846"/>
    <w:rsid w:val="449643BD"/>
    <w:rsid w:val="4499C613"/>
    <w:rsid w:val="44A36F7C"/>
    <w:rsid w:val="44A562A3"/>
    <w:rsid w:val="44B06FEE"/>
    <w:rsid w:val="44B6DE16"/>
    <w:rsid w:val="44B7DC0D"/>
    <w:rsid w:val="44BF1B21"/>
    <w:rsid w:val="44C1F1C2"/>
    <w:rsid w:val="44C7A3D3"/>
    <w:rsid w:val="44C9C00E"/>
    <w:rsid w:val="44CACB08"/>
    <w:rsid w:val="44D3C397"/>
    <w:rsid w:val="44DAE559"/>
    <w:rsid w:val="44E59356"/>
    <w:rsid w:val="44F473FC"/>
    <w:rsid w:val="44F79CD6"/>
    <w:rsid w:val="450B9AAA"/>
    <w:rsid w:val="452FFDBB"/>
    <w:rsid w:val="45366C7D"/>
    <w:rsid w:val="4538A57E"/>
    <w:rsid w:val="453C0B06"/>
    <w:rsid w:val="453E512B"/>
    <w:rsid w:val="4541873D"/>
    <w:rsid w:val="454947C8"/>
    <w:rsid w:val="45528921"/>
    <w:rsid w:val="45556FFC"/>
    <w:rsid w:val="45654D6A"/>
    <w:rsid w:val="456CE606"/>
    <w:rsid w:val="45704FF7"/>
    <w:rsid w:val="457297AE"/>
    <w:rsid w:val="457FFB39"/>
    <w:rsid w:val="4580BF3B"/>
    <w:rsid w:val="458626FA"/>
    <w:rsid w:val="458CD88B"/>
    <w:rsid w:val="458D58B8"/>
    <w:rsid w:val="458DC231"/>
    <w:rsid w:val="45999253"/>
    <w:rsid w:val="4599C3BF"/>
    <w:rsid w:val="45A00CA9"/>
    <w:rsid w:val="45A99798"/>
    <w:rsid w:val="45AF227F"/>
    <w:rsid w:val="45AF79F0"/>
    <w:rsid w:val="45C0F161"/>
    <w:rsid w:val="45C891A6"/>
    <w:rsid w:val="45CEA143"/>
    <w:rsid w:val="45DFBEE3"/>
    <w:rsid w:val="45DFC0F5"/>
    <w:rsid w:val="45EBDD85"/>
    <w:rsid w:val="45F6861C"/>
    <w:rsid w:val="45F99DC7"/>
    <w:rsid w:val="45F9A63E"/>
    <w:rsid w:val="45FFEF5E"/>
    <w:rsid w:val="46019129"/>
    <w:rsid w:val="46038CFB"/>
    <w:rsid w:val="4603F6DE"/>
    <w:rsid w:val="460FE46F"/>
    <w:rsid w:val="46109874"/>
    <w:rsid w:val="461F30F5"/>
    <w:rsid w:val="4620214F"/>
    <w:rsid w:val="46317F40"/>
    <w:rsid w:val="4632141E"/>
    <w:rsid w:val="4635EF6A"/>
    <w:rsid w:val="4647C892"/>
    <w:rsid w:val="464DA7ED"/>
    <w:rsid w:val="464F9B40"/>
    <w:rsid w:val="4665FA84"/>
    <w:rsid w:val="466D3C13"/>
    <w:rsid w:val="466EF436"/>
    <w:rsid w:val="466FA95E"/>
    <w:rsid w:val="467283E3"/>
    <w:rsid w:val="4675E879"/>
    <w:rsid w:val="467BA3EA"/>
    <w:rsid w:val="467CEDEB"/>
    <w:rsid w:val="468B916C"/>
    <w:rsid w:val="468DCF02"/>
    <w:rsid w:val="46928FEB"/>
    <w:rsid w:val="469B4723"/>
    <w:rsid w:val="469D8492"/>
    <w:rsid w:val="469E63C2"/>
    <w:rsid w:val="469EF718"/>
    <w:rsid w:val="46A2C5BB"/>
    <w:rsid w:val="46A705DA"/>
    <w:rsid w:val="46B20002"/>
    <w:rsid w:val="46BD1119"/>
    <w:rsid w:val="46C57C2A"/>
    <w:rsid w:val="46C8283F"/>
    <w:rsid w:val="46CB7EDA"/>
    <w:rsid w:val="46CB908A"/>
    <w:rsid w:val="46D2344A"/>
    <w:rsid w:val="46D3D963"/>
    <w:rsid w:val="46D5C889"/>
    <w:rsid w:val="46D9A01B"/>
    <w:rsid w:val="46EE426A"/>
    <w:rsid w:val="46FDF241"/>
    <w:rsid w:val="46FFFADB"/>
    <w:rsid w:val="4700AC7A"/>
    <w:rsid w:val="470102BA"/>
    <w:rsid w:val="47141672"/>
    <w:rsid w:val="4716B3E8"/>
    <w:rsid w:val="4722975A"/>
    <w:rsid w:val="4725B0DC"/>
    <w:rsid w:val="47260884"/>
    <w:rsid w:val="472800F0"/>
    <w:rsid w:val="472AEC2B"/>
    <w:rsid w:val="472D0942"/>
    <w:rsid w:val="473106D4"/>
    <w:rsid w:val="4734C4A4"/>
    <w:rsid w:val="47380111"/>
    <w:rsid w:val="47396ECD"/>
    <w:rsid w:val="4739DFFD"/>
    <w:rsid w:val="473C83E0"/>
    <w:rsid w:val="47592C91"/>
    <w:rsid w:val="4760F037"/>
    <w:rsid w:val="4761D1C3"/>
    <w:rsid w:val="47637DAA"/>
    <w:rsid w:val="47640842"/>
    <w:rsid w:val="476BDFAB"/>
    <w:rsid w:val="476E791C"/>
    <w:rsid w:val="476EC199"/>
    <w:rsid w:val="4784B84F"/>
    <w:rsid w:val="47877F34"/>
    <w:rsid w:val="47881991"/>
    <w:rsid w:val="478AAEE5"/>
    <w:rsid w:val="478CCD88"/>
    <w:rsid w:val="47921898"/>
    <w:rsid w:val="47924442"/>
    <w:rsid w:val="4796C42C"/>
    <w:rsid w:val="479A020C"/>
    <w:rsid w:val="47A5AB64"/>
    <w:rsid w:val="47A79C77"/>
    <w:rsid w:val="47A864F6"/>
    <w:rsid w:val="47ABD628"/>
    <w:rsid w:val="47AD52F0"/>
    <w:rsid w:val="47ADFC29"/>
    <w:rsid w:val="47AEAC08"/>
    <w:rsid w:val="47B6008C"/>
    <w:rsid w:val="47CBDE8C"/>
    <w:rsid w:val="47E13CF4"/>
    <w:rsid w:val="47EA287A"/>
    <w:rsid w:val="47ECB46C"/>
    <w:rsid w:val="47F3DE50"/>
    <w:rsid w:val="480B3D2F"/>
    <w:rsid w:val="480EFB39"/>
    <w:rsid w:val="4815702C"/>
    <w:rsid w:val="4818EF0E"/>
    <w:rsid w:val="481AD960"/>
    <w:rsid w:val="481C43BF"/>
    <w:rsid w:val="481FE9D6"/>
    <w:rsid w:val="482F627D"/>
    <w:rsid w:val="483503D9"/>
    <w:rsid w:val="48366145"/>
    <w:rsid w:val="483832EA"/>
    <w:rsid w:val="483D14EE"/>
    <w:rsid w:val="484B28F2"/>
    <w:rsid w:val="484B6F34"/>
    <w:rsid w:val="48503123"/>
    <w:rsid w:val="485714B0"/>
    <w:rsid w:val="48579CBB"/>
    <w:rsid w:val="4861F3FE"/>
    <w:rsid w:val="486BE88C"/>
    <w:rsid w:val="486FF316"/>
    <w:rsid w:val="48748A5C"/>
    <w:rsid w:val="48766CBF"/>
    <w:rsid w:val="48821D76"/>
    <w:rsid w:val="4893E463"/>
    <w:rsid w:val="48968C46"/>
    <w:rsid w:val="4898EC84"/>
    <w:rsid w:val="48992ED9"/>
    <w:rsid w:val="4899CA25"/>
    <w:rsid w:val="48A0720A"/>
    <w:rsid w:val="48B494E6"/>
    <w:rsid w:val="48B7FF12"/>
    <w:rsid w:val="48B8C2CC"/>
    <w:rsid w:val="48B9F0D6"/>
    <w:rsid w:val="48BD1B80"/>
    <w:rsid w:val="48BD2A60"/>
    <w:rsid w:val="48BDBE61"/>
    <w:rsid w:val="48BE400B"/>
    <w:rsid w:val="48BE957B"/>
    <w:rsid w:val="48C2417D"/>
    <w:rsid w:val="48C298ED"/>
    <w:rsid w:val="48CBE3EC"/>
    <w:rsid w:val="48D4C11B"/>
    <w:rsid w:val="48D67D72"/>
    <w:rsid w:val="48D92BE9"/>
    <w:rsid w:val="48E5EC05"/>
    <w:rsid w:val="48E69E63"/>
    <w:rsid w:val="48EE4CE6"/>
    <w:rsid w:val="48EF7F84"/>
    <w:rsid w:val="48F4D940"/>
    <w:rsid w:val="48F77471"/>
    <w:rsid w:val="48FB3AEE"/>
    <w:rsid w:val="490053C6"/>
    <w:rsid w:val="49008CB7"/>
    <w:rsid w:val="4902521B"/>
    <w:rsid w:val="490E3895"/>
    <w:rsid w:val="4913BCA9"/>
    <w:rsid w:val="4915D0AB"/>
    <w:rsid w:val="4919BDE8"/>
    <w:rsid w:val="491E46DB"/>
    <w:rsid w:val="49200A96"/>
    <w:rsid w:val="4926291C"/>
    <w:rsid w:val="492AE595"/>
    <w:rsid w:val="492BCDF2"/>
    <w:rsid w:val="492BF30A"/>
    <w:rsid w:val="492C82FB"/>
    <w:rsid w:val="4930FE3C"/>
    <w:rsid w:val="49336264"/>
    <w:rsid w:val="49405F43"/>
    <w:rsid w:val="494786B0"/>
    <w:rsid w:val="494DEBFF"/>
    <w:rsid w:val="494E24ED"/>
    <w:rsid w:val="494E8646"/>
    <w:rsid w:val="4952E457"/>
    <w:rsid w:val="495D6336"/>
    <w:rsid w:val="496CE928"/>
    <w:rsid w:val="497B075E"/>
    <w:rsid w:val="49815039"/>
    <w:rsid w:val="4982CDE5"/>
    <w:rsid w:val="4985493D"/>
    <w:rsid w:val="4987D50F"/>
    <w:rsid w:val="498F2682"/>
    <w:rsid w:val="4992876B"/>
    <w:rsid w:val="4995073D"/>
    <w:rsid w:val="4997762D"/>
    <w:rsid w:val="499A9412"/>
    <w:rsid w:val="499DF50D"/>
    <w:rsid w:val="49A29358"/>
    <w:rsid w:val="49A344C5"/>
    <w:rsid w:val="49A43F7C"/>
    <w:rsid w:val="49A659F4"/>
    <w:rsid w:val="49AC2931"/>
    <w:rsid w:val="49AD893B"/>
    <w:rsid w:val="49B344AC"/>
    <w:rsid w:val="49BABE5F"/>
    <w:rsid w:val="49C1997B"/>
    <w:rsid w:val="49C1DDE1"/>
    <w:rsid w:val="49C65449"/>
    <w:rsid w:val="49C7C248"/>
    <w:rsid w:val="49CA7A1B"/>
    <w:rsid w:val="49D8C055"/>
    <w:rsid w:val="49E7B440"/>
    <w:rsid w:val="49E7C1DE"/>
    <w:rsid w:val="49F8342A"/>
    <w:rsid w:val="4A046B25"/>
    <w:rsid w:val="4A0F96DD"/>
    <w:rsid w:val="4A120CBA"/>
    <w:rsid w:val="4A297A35"/>
    <w:rsid w:val="4A31DBA4"/>
    <w:rsid w:val="4A325CA7"/>
    <w:rsid w:val="4A35E67A"/>
    <w:rsid w:val="4A3B8114"/>
    <w:rsid w:val="4A3C975E"/>
    <w:rsid w:val="4A453848"/>
    <w:rsid w:val="4A4C39CF"/>
    <w:rsid w:val="4A50428E"/>
    <w:rsid w:val="4A5346B7"/>
    <w:rsid w:val="4A579020"/>
    <w:rsid w:val="4A585C28"/>
    <w:rsid w:val="4A633FF9"/>
    <w:rsid w:val="4A65C728"/>
    <w:rsid w:val="4A79012B"/>
    <w:rsid w:val="4A7AE5FF"/>
    <w:rsid w:val="4A8F174E"/>
    <w:rsid w:val="4A98079D"/>
    <w:rsid w:val="4A98CBA3"/>
    <w:rsid w:val="4A99B600"/>
    <w:rsid w:val="4A9B54B0"/>
    <w:rsid w:val="4A9CAF3E"/>
    <w:rsid w:val="4AA0F977"/>
    <w:rsid w:val="4AA5EB99"/>
    <w:rsid w:val="4AA86395"/>
    <w:rsid w:val="4AAC1899"/>
    <w:rsid w:val="4AAC2A9C"/>
    <w:rsid w:val="4ABA0459"/>
    <w:rsid w:val="4AC01672"/>
    <w:rsid w:val="4AC7A020"/>
    <w:rsid w:val="4AC928A2"/>
    <w:rsid w:val="4AE50193"/>
    <w:rsid w:val="4AE852B1"/>
    <w:rsid w:val="4AED7BD4"/>
    <w:rsid w:val="4AF04F3D"/>
    <w:rsid w:val="4AF2CC55"/>
    <w:rsid w:val="4AFBE4E3"/>
    <w:rsid w:val="4AFE3931"/>
    <w:rsid w:val="4B002D28"/>
    <w:rsid w:val="4B090F81"/>
    <w:rsid w:val="4B0C393B"/>
    <w:rsid w:val="4B0EAF18"/>
    <w:rsid w:val="4B0EC003"/>
    <w:rsid w:val="4B18F861"/>
    <w:rsid w:val="4B1E660C"/>
    <w:rsid w:val="4B2D6731"/>
    <w:rsid w:val="4B2DA5E0"/>
    <w:rsid w:val="4B3B840E"/>
    <w:rsid w:val="4B3C9F49"/>
    <w:rsid w:val="4B42494A"/>
    <w:rsid w:val="4B497723"/>
    <w:rsid w:val="4B4A26DD"/>
    <w:rsid w:val="4B4EC2A1"/>
    <w:rsid w:val="4B4F150D"/>
    <w:rsid w:val="4B5B5E29"/>
    <w:rsid w:val="4B5C8751"/>
    <w:rsid w:val="4B63E162"/>
    <w:rsid w:val="4B724E6C"/>
    <w:rsid w:val="4B764764"/>
    <w:rsid w:val="4B767E89"/>
    <w:rsid w:val="4B7DE970"/>
    <w:rsid w:val="4B81AEA4"/>
    <w:rsid w:val="4B9ADEFF"/>
    <w:rsid w:val="4B9F0366"/>
    <w:rsid w:val="4BA90BB1"/>
    <w:rsid w:val="4BB04529"/>
    <w:rsid w:val="4BC1938D"/>
    <w:rsid w:val="4BC6005A"/>
    <w:rsid w:val="4BCAB897"/>
    <w:rsid w:val="4BCB596B"/>
    <w:rsid w:val="4BCCED54"/>
    <w:rsid w:val="4BD10368"/>
    <w:rsid w:val="4BD2AA0C"/>
    <w:rsid w:val="4BD597BB"/>
    <w:rsid w:val="4BE0AE23"/>
    <w:rsid w:val="4BED83AB"/>
    <w:rsid w:val="4BFCF8E9"/>
    <w:rsid w:val="4C007E11"/>
    <w:rsid w:val="4C070AEA"/>
    <w:rsid w:val="4C08C0EF"/>
    <w:rsid w:val="4C0C7477"/>
    <w:rsid w:val="4C0E6AAE"/>
    <w:rsid w:val="4C1501C3"/>
    <w:rsid w:val="4C1F6AD6"/>
    <w:rsid w:val="4C315D79"/>
    <w:rsid w:val="4C393586"/>
    <w:rsid w:val="4C40C1E3"/>
    <w:rsid w:val="4C4C8D08"/>
    <w:rsid w:val="4C509D57"/>
    <w:rsid w:val="4C5341F7"/>
    <w:rsid w:val="4C56519A"/>
    <w:rsid w:val="4C5764BD"/>
    <w:rsid w:val="4C5BC923"/>
    <w:rsid w:val="4C60AFEA"/>
    <w:rsid w:val="4C6154C6"/>
    <w:rsid w:val="4C6BB8BA"/>
    <w:rsid w:val="4C72EC9F"/>
    <w:rsid w:val="4C82B3CA"/>
    <w:rsid w:val="4C830070"/>
    <w:rsid w:val="4C8D709F"/>
    <w:rsid w:val="4C97A54A"/>
    <w:rsid w:val="4C97F9DA"/>
    <w:rsid w:val="4C983BAA"/>
    <w:rsid w:val="4C9A5B9D"/>
    <w:rsid w:val="4C9CCEA4"/>
    <w:rsid w:val="4C9FCC01"/>
    <w:rsid w:val="4CA7DC18"/>
    <w:rsid w:val="4CABA7D4"/>
    <w:rsid w:val="4CADD643"/>
    <w:rsid w:val="4CB3955A"/>
    <w:rsid w:val="4CBADAD6"/>
    <w:rsid w:val="4CBBBB8B"/>
    <w:rsid w:val="4CBD0D9C"/>
    <w:rsid w:val="4CBFC996"/>
    <w:rsid w:val="4CD49CD5"/>
    <w:rsid w:val="4CE0A0A1"/>
    <w:rsid w:val="4CE60CCA"/>
    <w:rsid w:val="4CED934A"/>
    <w:rsid w:val="4CF73215"/>
    <w:rsid w:val="4CFFC826"/>
    <w:rsid w:val="4CFFD3B4"/>
    <w:rsid w:val="4D060D0A"/>
    <w:rsid w:val="4D0EFFA2"/>
    <w:rsid w:val="4D136EF3"/>
    <w:rsid w:val="4D137716"/>
    <w:rsid w:val="4D1899F2"/>
    <w:rsid w:val="4D1961AC"/>
    <w:rsid w:val="4D26FF08"/>
    <w:rsid w:val="4D2E409A"/>
    <w:rsid w:val="4D334B2F"/>
    <w:rsid w:val="4D3BC7C6"/>
    <w:rsid w:val="4D404FFB"/>
    <w:rsid w:val="4D446E4C"/>
    <w:rsid w:val="4D49FE9C"/>
    <w:rsid w:val="4D4A5E91"/>
    <w:rsid w:val="4D53AD7B"/>
    <w:rsid w:val="4D5616D5"/>
    <w:rsid w:val="4D57DC42"/>
    <w:rsid w:val="4D61D0BB"/>
    <w:rsid w:val="4D6B4A7B"/>
    <w:rsid w:val="4D6CD5D8"/>
    <w:rsid w:val="4D6D8EB1"/>
    <w:rsid w:val="4D72A1AB"/>
    <w:rsid w:val="4D7657E4"/>
    <w:rsid w:val="4D80F5AA"/>
    <w:rsid w:val="4D858AF4"/>
    <w:rsid w:val="4D8ED98D"/>
    <w:rsid w:val="4D901E63"/>
    <w:rsid w:val="4D925437"/>
    <w:rsid w:val="4D967579"/>
    <w:rsid w:val="4DA39418"/>
    <w:rsid w:val="4DACB035"/>
    <w:rsid w:val="4DB60273"/>
    <w:rsid w:val="4DCBC424"/>
    <w:rsid w:val="4DD3880D"/>
    <w:rsid w:val="4DDD6718"/>
    <w:rsid w:val="4DE3D03B"/>
    <w:rsid w:val="4DE86C37"/>
    <w:rsid w:val="4DEAA464"/>
    <w:rsid w:val="4DECC424"/>
    <w:rsid w:val="4DF248DB"/>
    <w:rsid w:val="4DF7D2EA"/>
    <w:rsid w:val="4DFB1BD6"/>
    <w:rsid w:val="4DFD2527"/>
    <w:rsid w:val="4DFEFF50"/>
    <w:rsid w:val="4E1085BC"/>
    <w:rsid w:val="4E1DC6A3"/>
    <w:rsid w:val="4E217D95"/>
    <w:rsid w:val="4E22FD40"/>
    <w:rsid w:val="4E327F2B"/>
    <w:rsid w:val="4E35F5EC"/>
    <w:rsid w:val="4E36E6FB"/>
    <w:rsid w:val="4E3CF351"/>
    <w:rsid w:val="4E526879"/>
    <w:rsid w:val="4E533389"/>
    <w:rsid w:val="4E578BEC"/>
    <w:rsid w:val="4E62C993"/>
    <w:rsid w:val="4E6D86A0"/>
    <w:rsid w:val="4E78B084"/>
    <w:rsid w:val="4E7BFE3A"/>
    <w:rsid w:val="4E7CD688"/>
    <w:rsid w:val="4E820554"/>
    <w:rsid w:val="4E838E5C"/>
    <w:rsid w:val="4E87C875"/>
    <w:rsid w:val="4E8FE334"/>
    <w:rsid w:val="4E910CC8"/>
    <w:rsid w:val="4E9D3D74"/>
    <w:rsid w:val="4EA08CA7"/>
    <w:rsid w:val="4EA364AE"/>
    <w:rsid w:val="4EA958DF"/>
    <w:rsid w:val="4EAD3805"/>
    <w:rsid w:val="4EB60BC2"/>
    <w:rsid w:val="4EC28668"/>
    <w:rsid w:val="4EC300F8"/>
    <w:rsid w:val="4ECD981D"/>
    <w:rsid w:val="4EE97FD4"/>
    <w:rsid w:val="4EEA2C8D"/>
    <w:rsid w:val="4EEA39D9"/>
    <w:rsid w:val="4EF08358"/>
    <w:rsid w:val="4EF46F0D"/>
    <w:rsid w:val="4EF9A65F"/>
    <w:rsid w:val="4EFC9970"/>
    <w:rsid w:val="4EFD8739"/>
    <w:rsid w:val="4F0336DD"/>
    <w:rsid w:val="4F0ADE8E"/>
    <w:rsid w:val="4F0C7B09"/>
    <w:rsid w:val="4F0ED5FE"/>
    <w:rsid w:val="4F12CEBC"/>
    <w:rsid w:val="4F179A64"/>
    <w:rsid w:val="4F1910EB"/>
    <w:rsid w:val="4F1AD658"/>
    <w:rsid w:val="4F1F613A"/>
    <w:rsid w:val="4F1FAEA5"/>
    <w:rsid w:val="4F327C19"/>
    <w:rsid w:val="4F3D2107"/>
    <w:rsid w:val="4F3EC4FB"/>
    <w:rsid w:val="4F3F9938"/>
    <w:rsid w:val="4F4222D7"/>
    <w:rsid w:val="4F4312F6"/>
    <w:rsid w:val="4F468222"/>
    <w:rsid w:val="4F4C2DA2"/>
    <w:rsid w:val="4F4EEA64"/>
    <w:rsid w:val="4F4FD2A6"/>
    <w:rsid w:val="4F56085F"/>
    <w:rsid w:val="4F5A15EB"/>
    <w:rsid w:val="4F631DA5"/>
    <w:rsid w:val="4F659E5C"/>
    <w:rsid w:val="4F6C451D"/>
    <w:rsid w:val="4F6FAB7E"/>
    <w:rsid w:val="4F6FC12D"/>
    <w:rsid w:val="4F73AA25"/>
    <w:rsid w:val="4F73E265"/>
    <w:rsid w:val="4F7B0E57"/>
    <w:rsid w:val="4F83E0C2"/>
    <w:rsid w:val="4F85D842"/>
    <w:rsid w:val="4F86FBB8"/>
    <w:rsid w:val="4F876091"/>
    <w:rsid w:val="4F999097"/>
    <w:rsid w:val="4F9C5112"/>
    <w:rsid w:val="4FA1A0FB"/>
    <w:rsid w:val="4FA42E7B"/>
    <w:rsid w:val="4FB7D517"/>
    <w:rsid w:val="4FB89E00"/>
    <w:rsid w:val="4FC172FF"/>
    <w:rsid w:val="4FC902F2"/>
    <w:rsid w:val="4FCB2FEE"/>
    <w:rsid w:val="4FD011BE"/>
    <w:rsid w:val="4FD6EA43"/>
    <w:rsid w:val="4FD82DA1"/>
    <w:rsid w:val="4FD897AD"/>
    <w:rsid w:val="4FE4F7B5"/>
    <w:rsid w:val="4FED1524"/>
    <w:rsid w:val="4FEEEC5C"/>
    <w:rsid w:val="4FF24F07"/>
    <w:rsid w:val="4FFA3C42"/>
    <w:rsid w:val="4FFB17D9"/>
    <w:rsid w:val="50010732"/>
    <w:rsid w:val="50033764"/>
    <w:rsid w:val="5007068C"/>
    <w:rsid w:val="5016BEDF"/>
    <w:rsid w:val="501D9800"/>
    <w:rsid w:val="50220E42"/>
    <w:rsid w:val="503636CE"/>
    <w:rsid w:val="50363E71"/>
    <w:rsid w:val="5038559A"/>
    <w:rsid w:val="503E7A30"/>
    <w:rsid w:val="50414B96"/>
    <w:rsid w:val="50544CD5"/>
    <w:rsid w:val="50563AD7"/>
    <w:rsid w:val="505897DC"/>
    <w:rsid w:val="50607CBD"/>
    <w:rsid w:val="506EFAB7"/>
    <w:rsid w:val="5074DA72"/>
    <w:rsid w:val="508275F6"/>
    <w:rsid w:val="508515B0"/>
    <w:rsid w:val="5085639B"/>
    <w:rsid w:val="5088B723"/>
    <w:rsid w:val="50940A10"/>
    <w:rsid w:val="509A5F5E"/>
    <w:rsid w:val="509E4D28"/>
    <w:rsid w:val="50A66D55"/>
    <w:rsid w:val="50BAC5F9"/>
    <w:rsid w:val="50BF2024"/>
    <w:rsid w:val="50C170DC"/>
    <w:rsid w:val="50C2EAE5"/>
    <w:rsid w:val="50C557E1"/>
    <w:rsid w:val="50C5B436"/>
    <w:rsid w:val="50C6DB27"/>
    <w:rsid w:val="50C79DAC"/>
    <w:rsid w:val="50D248E4"/>
    <w:rsid w:val="50DA8A7A"/>
    <w:rsid w:val="50DC037D"/>
    <w:rsid w:val="50DC2E65"/>
    <w:rsid w:val="50E62E52"/>
    <w:rsid w:val="50E69778"/>
    <w:rsid w:val="50E760C6"/>
    <w:rsid w:val="50EF65DA"/>
    <w:rsid w:val="50FA2AD4"/>
    <w:rsid w:val="50FC8002"/>
    <w:rsid w:val="50FCF3D6"/>
    <w:rsid w:val="50FE4845"/>
    <w:rsid w:val="5104E9D9"/>
    <w:rsid w:val="51067B1B"/>
    <w:rsid w:val="5107BB32"/>
    <w:rsid w:val="51088A1A"/>
    <w:rsid w:val="51141F7C"/>
    <w:rsid w:val="511ECC8A"/>
    <w:rsid w:val="513867A6"/>
    <w:rsid w:val="5138B6E3"/>
    <w:rsid w:val="513AE972"/>
    <w:rsid w:val="514348E8"/>
    <w:rsid w:val="5143CDFD"/>
    <w:rsid w:val="5149CB23"/>
    <w:rsid w:val="5153A8C1"/>
    <w:rsid w:val="5154108A"/>
    <w:rsid w:val="515A9E02"/>
    <w:rsid w:val="515AA748"/>
    <w:rsid w:val="515F0AC3"/>
    <w:rsid w:val="5169E2B0"/>
    <w:rsid w:val="516A0551"/>
    <w:rsid w:val="517C6814"/>
    <w:rsid w:val="517FE59F"/>
    <w:rsid w:val="51802E37"/>
    <w:rsid w:val="519A09A2"/>
    <w:rsid w:val="519D6487"/>
    <w:rsid w:val="51A3E7E0"/>
    <w:rsid w:val="51B6CC64"/>
    <w:rsid w:val="51B97DED"/>
    <w:rsid w:val="51BF412D"/>
    <w:rsid w:val="51BFA9E4"/>
    <w:rsid w:val="51C92395"/>
    <w:rsid w:val="51CE3F00"/>
    <w:rsid w:val="51DC62D0"/>
    <w:rsid w:val="51E3CEDC"/>
    <w:rsid w:val="51E4508C"/>
    <w:rsid w:val="51E6D641"/>
    <w:rsid w:val="51E8F9E8"/>
    <w:rsid w:val="51EC1927"/>
    <w:rsid w:val="51EF178E"/>
    <w:rsid w:val="51F0F77F"/>
    <w:rsid w:val="51F587CD"/>
    <w:rsid w:val="51F64C4B"/>
    <w:rsid w:val="51F73B1A"/>
    <w:rsid w:val="52038FCF"/>
    <w:rsid w:val="52091EED"/>
    <w:rsid w:val="520E4605"/>
    <w:rsid w:val="520F74A8"/>
    <w:rsid w:val="522D1D44"/>
    <w:rsid w:val="5230B83C"/>
    <w:rsid w:val="52315470"/>
    <w:rsid w:val="523510CE"/>
    <w:rsid w:val="523605D9"/>
    <w:rsid w:val="5238C277"/>
    <w:rsid w:val="52394070"/>
    <w:rsid w:val="523CD697"/>
    <w:rsid w:val="52401B35"/>
    <w:rsid w:val="524046FB"/>
    <w:rsid w:val="5243B157"/>
    <w:rsid w:val="5244AD76"/>
    <w:rsid w:val="52465A09"/>
    <w:rsid w:val="524E4D7C"/>
    <w:rsid w:val="525020DA"/>
    <w:rsid w:val="526D9C64"/>
    <w:rsid w:val="5272337A"/>
    <w:rsid w:val="5275A19F"/>
    <w:rsid w:val="5275CCA9"/>
    <w:rsid w:val="5275ED60"/>
    <w:rsid w:val="52855097"/>
    <w:rsid w:val="528CE274"/>
    <w:rsid w:val="5296F29B"/>
    <w:rsid w:val="529A8C77"/>
    <w:rsid w:val="529CC9E5"/>
    <w:rsid w:val="529E1131"/>
    <w:rsid w:val="52A21973"/>
    <w:rsid w:val="52A7D2DF"/>
    <w:rsid w:val="52A859A6"/>
    <w:rsid w:val="52AC1204"/>
    <w:rsid w:val="52B57E1B"/>
    <w:rsid w:val="52CF959C"/>
    <w:rsid w:val="52D38F39"/>
    <w:rsid w:val="52DD03C4"/>
    <w:rsid w:val="52DD77BB"/>
    <w:rsid w:val="52E7913A"/>
    <w:rsid w:val="52E7E061"/>
    <w:rsid w:val="52ED96BF"/>
    <w:rsid w:val="52EF7B68"/>
    <w:rsid w:val="52F386B3"/>
    <w:rsid w:val="52F6B373"/>
    <w:rsid w:val="52FBBAA6"/>
    <w:rsid w:val="53022E70"/>
    <w:rsid w:val="53032DF3"/>
    <w:rsid w:val="53091241"/>
    <w:rsid w:val="530971B7"/>
    <w:rsid w:val="53104736"/>
    <w:rsid w:val="531744FE"/>
    <w:rsid w:val="5321BF6C"/>
    <w:rsid w:val="53253885"/>
    <w:rsid w:val="5331317F"/>
    <w:rsid w:val="5332CFC7"/>
    <w:rsid w:val="533688D2"/>
    <w:rsid w:val="533AD4ED"/>
    <w:rsid w:val="5345E30E"/>
    <w:rsid w:val="5346B512"/>
    <w:rsid w:val="534ADFF1"/>
    <w:rsid w:val="5352E4F9"/>
    <w:rsid w:val="535940AD"/>
    <w:rsid w:val="535E9EF8"/>
    <w:rsid w:val="535FFC91"/>
    <w:rsid w:val="536DA5CE"/>
    <w:rsid w:val="536FEE09"/>
    <w:rsid w:val="5370811E"/>
    <w:rsid w:val="53826F4D"/>
    <w:rsid w:val="5382EF48"/>
    <w:rsid w:val="5389148B"/>
    <w:rsid w:val="538DE30A"/>
    <w:rsid w:val="53921CAC"/>
    <w:rsid w:val="5397F35D"/>
    <w:rsid w:val="53A1B888"/>
    <w:rsid w:val="53B74E4E"/>
    <w:rsid w:val="53B8C17D"/>
    <w:rsid w:val="53BAA84C"/>
    <w:rsid w:val="53C2803B"/>
    <w:rsid w:val="53D4EB22"/>
    <w:rsid w:val="53D617D8"/>
    <w:rsid w:val="53DF87B0"/>
    <w:rsid w:val="53ED810B"/>
    <w:rsid w:val="53F0A0C1"/>
    <w:rsid w:val="53F3D120"/>
    <w:rsid w:val="53F77EB4"/>
    <w:rsid w:val="53FC6F4A"/>
    <w:rsid w:val="53FFBEAA"/>
    <w:rsid w:val="5402F93A"/>
    <w:rsid w:val="54038B89"/>
    <w:rsid w:val="5405920C"/>
    <w:rsid w:val="54168419"/>
    <w:rsid w:val="541A2A74"/>
    <w:rsid w:val="5427069C"/>
    <w:rsid w:val="542D036E"/>
    <w:rsid w:val="5432876F"/>
    <w:rsid w:val="5438F5DF"/>
    <w:rsid w:val="5439CE0F"/>
    <w:rsid w:val="5440D784"/>
    <w:rsid w:val="5441A46F"/>
    <w:rsid w:val="54498FE9"/>
    <w:rsid w:val="544F9C57"/>
    <w:rsid w:val="54555958"/>
    <w:rsid w:val="5456A513"/>
    <w:rsid w:val="545C0AF9"/>
    <w:rsid w:val="545F44F4"/>
    <w:rsid w:val="5462E26F"/>
    <w:rsid w:val="5469E1AA"/>
    <w:rsid w:val="5469F358"/>
    <w:rsid w:val="546A2CB7"/>
    <w:rsid w:val="546B1C49"/>
    <w:rsid w:val="546C66AB"/>
    <w:rsid w:val="546D4181"/>
    <w:rsid w:val="54770884"/>
    <w:rsid w:val="547FC8AB"/>
    <w:rsid w:val="54814C5B"/>
    <w:rsid w:val="5483F6F8"/>
    <w:rsid w:val="548D8A4A"/>
    <w:rsid w:val="548F7F8A"/>
    <w:rsid w:val="549B2BBA"/>
    <w:rsid w:val="549FCBA5"/>
    <w:rsid w:val="54A347EE"/>
    <w:rsid w:val="54A3D083"/>
    <w:rsid w:val="54AD5361"/>
    <w:rsid w:val="54AFFC5F"/>
    <w:rsid w:val="54B780AC"/>
    <w:rsid w:val="54BA92E9"/>
    <w:rsid w:val="54BC00F0"/>
    <w:rsid w:val="54BE3D5F"/>
    <w:rsid w:val="54BEED75"/>
    <w:rsid w:val="54C63072"/>
    <w:rsid w:val="54CDD436"/>
    <w:rsid w:val="54E2069D"/>
    <w:rsid w:val="54E5F675"/>
    <w:rsid w:val="54EB5BCF"/>
    <w:rsid w:val="54F433FB"/>
    <w:rsid w:val="54FB2B55"/>
    <w:rsid w:val="550C19CB"/>
    <w:rsid w:val="55101A96"/>
    <w:rsid w:val="55111FBA"/>
    <w:rsid w:val="551226DB"/>
    <w:rsid w:val="55154B55"/>
    <w:rsid w:val="551DD1D2"/>
    <w:rsid w:val="5528B127"/>
    <w:rsid w:val="552DED0D"/>
    <w:rsid w:val="55333C5E"/>
    <w:rsid w:val="55399262"/>
    <w:rsid w:val="5543C4F7"/>
    <w:rsid w:val="554597E5"/>
    <w:rsid w:val="5546AA48"/>
    <w:rsid w:val="554757EF"/>
    <w:rsid w:val="554BB543"/>
    <w:rsid w:val="555C1E3B"/>
    <w:rsid w:val="556CE2A0"/>
    <w:rsid w:val="557294E1"/>
    <w:rsid w:val="558E7415"/>
    <w:rsid w:val="55924CE4"/>
    <w:rsid w:val="55988FFC"/>
    <w:rsid w:val="559B7A73"/>
    <w:rsid w:val="559C69CF"/>
    <w:rsid w:val="55A6AB04"/>
    <w:rsid w:val="55AD24BF"/>
    <w:rsid w:val="55B1D7EB"/>
    <w:rsid w:val="55B2A753"/>
    <w:rsid w:val="55BAC88C"/>
    <w:rsid w:val="55BC14BF"/>
    <w:rsid w:val="55BEAF93"/>
    <w:rsid w:val="55C14DD3"/>
    <w:rsid w:val="55C20DB7"/>
    <w:rsid w:val="55C9F3F0"/>
    <w:rsid w:val="55CC48C6"/>
    <w:rsid w:val="55D5D84E"/>
    <w:rsid w:val="55D6F3ED"/>
    <w:rsid w:val="55DF02B1"/>
    <w:rsid w:val="55E2987B"/>
    <w:rsid w:val="55E79E18"/>
    <w:rsid w:val="55E92152"/>
    <w:rsid w:val="55E9D557"/>
    <w:rsid w:val="55EB8A4B"/>
    <w:rsid w:val="55EC3201"/>
    <w:rsid w:val="55EF22D8"/>
    <w:rsid w:val="55F131E8"/>
    <w:rsid w:val="55F33512"/>
    <w:rsid w:val="55F60EAD"/>
    <w:rsid w:val="55F785A3"/>
    <w:rsid w:val="55FB6BA2"/>
    <w:rsid w:val="560000A6"/>
    <w:rsid w:val="5600C877"/>
    <w:rsid w:val="56060972"/>
    <w:rsid w:val="56088FC0"/>
    <w:rsid w:val="561E068F"/>
    <w:rsid w:val="561E9AB2"/>
    <w:rsid w:val="561FDB7A"/>
    <w:rsid w:val="561FE734"/>
    <w:rsid w:val="5623399C"/>
    <w:rsid w:val="56269606"/>
    <w:rsid w:val="5629C7A8"/>
    <w:rsid w:val="562B589E"/>
    <w:rsid w:val="562F09F2"/>
    <w:rsid w:val="562FCB24"/>
    <w:rsid w:val="563E75A1"/>
    <w:rsid w:val="56434781"/>
    <w:rsid w:val="5643ABA3"/>
    <w:rsid w:val="564A9C42"/>
    <w:rsid w:val="564CD488"/>
    <w:rsid w:val="564D28D9"/>
    <w:rsid w:val="564FD5F7"/>
    <w:rsid w:val="56573EB4"/>
    <w:rsid w:val="56625BC5"/>
    <w:rsid w:val="56665546"/>
    <w:rsid w:val="566DFEA3"/>
    <w:rsid w:val="567755AF"/>
    <w:rsid w:val="567B2F0C"/>
    <w:rsid w:val="567E3EF4"/>
    <w:rsid w:val="56809FBB"/>
    <w:rsid w:val="568C305A"/>
    <w:rsid w:val="568FE8EC"/>
    <w:rsid w:val="569DCD8D"/>
    <w:rsid w:val="569F443E"/>
    <w:rsid w:val="56A452B3"/>
    <w:rsid w:val="56A68233"/>
    <w:rsid w:val="56A85A83"/>
    <w:rsid w:val="56ADE751"/>
    <w:rsid w:val="56AEA19F"/>
    <w:rsid w:val="56AEDAC8"/>
    <w:rsid w:val="56B1B0DA"/>
    <w:rsid w:val="56B89206"/>
    <w:rsid w:val="56B9717D"/>
    <w:rsid w:val="56BC1543"/>
    <w:rsid w:val="56C52D83"/>
    <w:rsid w:val="56C5C29D"/>
    <w:rsid w:val="56C5E994"/>
    <w:rsid w:val="56CBABDF"/>
    <w:rsid w:val="56E0B3E5"/>
    <w:rsid w:val="56E18E0F"/>
    <w:rsid w:val="56E2285F"/>
    <w:rsid w:val="56EDCD8A"/>
    <w:rsid w:val="56FBCA2B"/>
    <w:rsid w:val="5700AD8E"/>
    <w:rsid w:val="5704B844"/>
    <w:rsid w:val="5707F16B"/>
    <w:rsid w:val="57094BCB"/>
    <w:rsid w:val="570954E7"/>
    <w:rsid w:val="570A4ACE"/>
    <w:rsid w:val="57109DEB"/>
    <w:rsid w:val="571AD45A"/>
    <w:rsid w:val="5730F823"/>
    <w:rsid w:val="573374DD"/>
    <w:rsid w:val="5734F5E9"/>
    <w:rsid w:val="57389C09"/>
    <w:rsid w:val="5738CE2D"/>
    <w:rsid w:val="573B2C4B"/>
    <w:rsid w:val="573D2BCD"/>
    <w:rsid w:val="5741347D"/>
    <w:rsid w:val="57433C64"/>
    <w:rsid w:val="57455DEC"/>
    <w:rsid w:val="5749571D"/>
    <w:rsid w:val="57499B70"/>
    <w:rsid w:val="57572270"/>
    <w:rsid w:val="575F1DFE"/>
    <w:rsid w:val="57621D7D"/>
    <w:rsid w:val="5765DC07"/>
    <w:rsid w:val="576631FC"/>
    <w:rsid w:val="576D1AC4"/>
    <w:rsid w:val="576D89C9"/>
    <w:rsid w:val="577062CA"/>
    <w:rsid w:val="5775BE8E"/>
    <w:rsid w:val="577983D2"/>
    <w:rsid w:val="5784FD12"/>
    <w:rsid w:val="578EF213"/>
    <w:rsid w:val="578F7ADA"/>
    <w:rsid w:val="57937338"/>
    <w:rsid w:val="5793AEC9"/>
    <w:rsid w:val="579AC434"/>
    <w:rsid w:val="579AF173"/>
    <w:rsid w:val="57A48D6E"/>
    <w:rsid w:val="57A7855E"/>
    <w:rsid w:val="57B7788A"/>
    <w:rsid w:val="57C5B317"/>
    <w:rsid w:val="57CA13D2"/>
    <w:rsid w:val="57D589C9"/>
    <w:rsid w:val="57D9DF40"/>
    <w:rsid w:val="57DF8416"/>
    <w:rsid w:val="57E86B39"/>
    <w:rsid w:val="57EC0B60"/>
    <w:rsid w:val="57F04464"/>
    <w:rsid w:val="57F296E1"/>
    <w:rsid w:val="57F42D78"/>
    <w:rsid w:val="58019B8F"/>
    <w:rsid w:val="580402F0"/>
    <w:rsid w:val="58073E59"/>
    <w:rsid w:val="5807DD5A"/>
    <w:rsid w:val="580939A7"/>
    <w:rsid w:val="581156E2"/>
    <w:rsid w:val="58137632"/>
    <w:rsid w:val="581384C2"/>
    <w:rsid w:val="581B6064"/>
    <w:rsid w:val="582917B8"/>
    <w:rsid w:val="583DD071"/>
    <w:rsid w:val="583FF305"/>
    <w:rsid w:val="58400248"/>
    <w:rsid w:val="5842E035"/>
    <w:rsid w:val="584400CF"/>
    <w:rsid w:val="58493CF4"/>
    <w:rsid w:val="5850B97F"/>
    <w:rsid w:val="5853EAD6"/>
    <w:rsid w:val="585EF4D1"/>
    <w:rsid w:val="58637631"/>
    <w:rsid w:val="586414B1"/>
    <w:rsid w:val="58641CBF"/>
    <w:rsid w:val="5864EE60"/>
    <w:rsid w:val="5867737E"/>
    <w:rsid w:val="586BCA79"/>
    <w:rsid w:val="58743B62"/>
    <w:rsid w:val="5874454C"/>
    <w:rsid w:val="5876D889"/>
    <w:rsid w:val="587C8446"/>
    <w:rsid w:val="58886E45"/>
    <w:rsid w:val="588BEC5E"/>
    <w:rsid w:val="58947E0F"/>
    <w:rsid w:val="5894A534"/>
    <w:rsid w:val="589EFF0C"/>
    <w:rsid w:val="58A1CD32"/>
    <w:rsid w:val="58A53B8E"/>
    <w:rsid w:val="58A732FA"/>
    <w:rsid w:val="58AA89CB"/>
    <w:rsid w:val="58B11719"/>
    <w:rsid w:val="58B3AE38"/>
    <w:rsid w:val="58BA3D99"/>
    <w:rsid w:val="58BB0F20"/>
    <w:rsid w:val="58BFB3AD"/>
    <w:rsid w:val="58C0AB05"/>
    <w:rsid w:val="58C6371F"/>
    <w:rsid w:val="58DBC732"/>
    <w:rsid w:val="58DC4E4A"/>
    <w:rsid w:val="58E4C581"/>
    <w:rsid w:val="58E846D3"/>
    <w:rsid w:val="58EBE6FB"/>
    <w:rsid w:val="58F4BCFE"/>
    <w:rsid w:val="58F899FF"/>
    <w:rsid w:val="58F9E05F"/>
    <w:rsid w:val="58F9E140"/>
    <w:rsid w:val="58FAA591"/>
    <w:rsid w:val="590D17BE"/>
    <w:rsid w:val="590E5EFC"/>
    <w:rsid w:val="591C4344"/>
    <w:rsid w:val="591CF1B3"/>
    <w:rsid w:val="5920C214"/>
    <w:rsid w:val="592191DD"/>
    <w:rsid w:val="59288F99"/>
    <w:rsid w:val="5929D539"/>
    <w:rsid w:val="592C9B72"/>
    <w:rsid w:val="59311BC8"/>
    <w:rsid w:val="593522D9"/>
    <w:rsid w:val="593962D3"/>
    <w:rsid w:val="594657E9"/>
    <w:rsid w:val="59465B16"/>
    <w:rsid w:val="594A978F"/>
    <w:rsid w:val="594D8257"/>
    <w:rsid w:val="594E59E9"/>
    <w:rsid w:val="5951E743"/>
    <w:rsid w:val="5952BD06"/>
    <w:rsid w:val="595775D9"/>
    <w:rsid w:val="595B5684"/>
    <w:rsid w:val="595B6F23"/>
    <w:rsid w:val="5961E003"/>
    <w:rsid w:val="59678710"/>
    <w:rsid w:val="59699DB4"/>
    <w:rsid w:val="596C33DF"/>
    <w:rsid w:val="597BC2AF"/>
    <w:rsid w:val="597FFA49"/>
    <w:rsid w:val="598CA2FB"/>
    <w:rsid w:val="5994A475"/>
    <w:rsid w:val="599606AA"/>
    <w:rsid w:val="59A7C221"/>
    <w:rsid w:val="59A9A9BC"/>
    <w:rsid w:val="59AA7D08"/>
    <w:rsid w:val="59ACDC9A"/>
    <w:rsid w:val="59ADA7C2"/>
    <w:rsid w:val="59B61782"/>
    <w:rsid w:val="59BD0210"/>
    <w:rsid w:val="59D018C5"/>
    <w:rsid w:val="59D89159"/>
    <w:rsid w:val="59DB48D8"/>
    <w:rsid w:val="59E3F4C0"/>
    <w:rsid w:val="59E97B19"/>
    <w:rsid w:val="59EA7FBF"/>
    <w:rsid w:val="59F9C0F5"/>
    <w:rsid w:val="59FE606F"/>
    <w:rsid w:val="5A094BB6"/>
    <w:rsid w:val="5A152CD9"/>
    <w:rsid w:val="5A18D55A"/>
    <w:rsid w:val="5A1BCCE6"/>
    <w:rsid w:val="5A1F10EC"/>
    <w:rsid w:val="5A209845"/>
    <w:rsid w:val="5A2C0E21"/>
    <w:rsid w:val="5A322EEE"/>
    <w:rsid w:val="5A351954"/>
    <w:rsid w:val="5A369529"/>
    <w:rsid w:val="5A3A25D0"/>
    <w:rsid w:val="5A406D03"/>
    <w:rsid w:val="5A476198"/>
    <w:rsid w:val="5A488071"/>
    <w:rsid w:val="5A540D56"/>
    <w:rsid w:val="5A57EE7E"/>
    <w:rsid w:val="5A5D6A53"/>
    <w:rsid w:val="5A627C42"/>
    <w:rsid w:val="5A707A68"/>
    <w:rsid w:val="5A77EF5D"/>
    <w:rsid w:val="5A8BCA38"/>
    <w:rsid w:val="5A939893"/>
    <w:rsid w:val="5A9670F3"/>
    <w:rsid w:val="5A9990FF"/>
    <w:rsid w:val="5A9B6B93"/>
    <w:rsid w:val="5A9BD14B"/>
    <w:rsid w:val="5A9C5AC6"/>
    <w:rsid w:val="5A9F4E28"/>
    <w:rsid w:val="5AA2A60C"/>
    <w:rsid w:val="5AA52A8B"/>
    <w:rsid w:val="5AB5254F"/>
    <w:rsid w:val="5AB5B600"/>
    <w:rsid w:val="5ABD4335"/>
    <w:rsid w:val="5ABE9A09"/>
    <w:rsid w:val="5AC35CE7"/>
    <w:rsid w:val="5ACECDF7"/>
    <w:rsid w:val="5AD1A204"/>
    <w:rsid w:val="5ADF7567"/>
    <w:rsid w:val="5AE22B77"/>
    <w:rsid w:val="5AE55827"/>
    <w:rsid w:val="5AE5703B"/>
    <w:rsid w:val="5AEA0195"/>
    <w:rsid w:val="5AF6E37E"/>
    <w:rsid w:val="5AF87B65"/>
    <w:rsid w:val="5AF9FE55"/>
    <w:rsid w:val="5AFDE673"/>
    <w:rsid w:val="5B04F2A4"/>
    <w:rsid w:val="5B0EB8D5"/>
    <w:rsid w:val="5B1253CE"/>
    <w:rsid w:val="5B15B58F"/>
    <w:rsid w:val="5B15C30B"/>
    <w:rsid w:val="5B20CAE2"/>
    <w:rsid w:val="5B374541"/>
    <w:rsid w:val="5B425EB0"/>
    <w:rsid w:val="5B44D456"/>
    <w:rsid w:val="5B44F028"/>
    <w:rsid w:val="5B4B697E"/>
    <w:rsid w:val="5B561542"/>
    <w:rsid w:val="5B6232F2"/>
    <w:rsid w:val="5B638F10"/>
    <w:rsid w:val="5B667220"/>
    <w:rsid w:val="5B68D967"/>
    <w:rsid w:val="5B699190"/>
    <w:rsid w:val="5B6D0A3D"/>
    <w:rsid w:val="5B742742"/>
    <w:rsid w:val="5B7458D5"/>
    <w:rsid w:val="5B746A8A"/>
    <w:rsid w:val="5B7C36C1"/>
    <w:rsid w:val="5B80D069"/>
    <w:rsid w:val="5B81441A"/>
    <w:rsid w:val="5B84A697"/>
    <w:rsid w:val="5B87C959"/>
    <w:rsid w:val="5B8CEDF0"/>
    <w:rsid w:val="5B91A8F8"/>
    <w:rsid w:val="5BB1D0A4"/>
    <w:rsid w:val="5BB27BA2"/>
    <w:rsid w:val="5BB32C70"/>
    <w:rsid w:val="5BBE3788"/>
    <w:rsid w:val="5BBE5C2F"/>
    <w:rsid w:val="5BBF9F68"/>
    <w:rsid w:val="5BC40202"/>
    <w:rsid w:val="5BC9271B"/>
    <w:rsid w:val="5BCC1ED1"/>
    <w:rsid w:val="5BD11A2C"/>
    <w:rsid w:val="5BD4F977"/>
    <w:rsid w:val="5BE11A43"/>
    <w:rsid w:val="5BE7458B"/>
    <w:rsid w:val="5BEAA371"/>
    <w:rsid w:val="5BF8843C"/>
    <w:rsid w:val="5C03B256"/>
    <w:rsid w:val="5C053100"/>
    <w:rsid w:val="5C0A97D5"/>
    <w:rsid w:val="5C11B55C"/>
    <w:rsid w:val="5C130F07"/>
    <w:rsid w:val="5C14C038"/>
    <w:rsid w:val="5C16D486"/>
    <w:rsid w:val="5C190384"/>
    <w:rsid w:val="5C218FE8"/>
    <w:rsid w:val="5C2CC501"/>
    <w:rsid w:val="5C38D1E0"/>
    <w:rsid w:val="5C496390"/>
    <w:rsid w:val="5C50AD63"/>
    <w:rsid w:val="5C5A8ED5"/>
    <w:rsid w:val="5C5E5653"/>
    <w:rsid w:val="5C631483"/>
    <w:rsid w:val="5C658A3A"/>
    <w:rsid w:val="5C6B0AEF"/>
    <w:rsid w:val="5C75AB58"/>
    <w:rsid w:val="5C784FCC"/>
    <w:rsid w:val="5C78B4F9"/>
    <w:rsid w:val="5C81409C"/>
    <w:rsid w:val="5C8F4D73"/>
    <w:rsid w:val="5C952BDF"/>
    <w:rsid w:val="5CA18296"/>
    <w:rsid w:val="5CA6E6F6"/>
    <w:rsid w:val="5CA824FB"/>
    <w:rsid w:val="5CAAC4F4"/>
    <w:rsid w:val="5CB132A6"/>
    <w:rsid w:val="5CB191AB"/>
    <w:rsid w:val="5CB95464"/>
    <w:rsid w:val="5CBB408F"/>
    <w:rsid w:val="5CC1C0AA"/>
    <w:rsid w:val="5CC99897"/>
    <w:rsid w:val="5CCB4D9B"/>
    <w:rsid w:val="5CCF0401"/>
    <w:rsid w:val="5CD004CF"/>
    <w:rsid w:val="5CDC975B"/>
    <w:rsid w:val="5CDFC662"/>
    <w:rsid w:val="5CE0EEEA"/>
    <w:rsid w:val="5CE3D280"/>
    <w:rsid w:val="5CE64B3B"/>
    <w:rsid w:val="5CE9E01F"/>
    <w:rsid w:val="5CEA0FD6"/>
    <w:rsid w:val="5CFEA661"/>
    <w:rsid w:val="5CFEF044"/>
    <w:rsid w:val="5D05E9F9"/>
    <w:rsid w:val="5D0D0408"/>
    <w:rsid w:val="5D0D9A82"/>
    <w:rsid w:val="5D0E9715"/>
    <w:rsid w:val="5D102936"/>
    <w:rsid w:val="5D159BE8"/>
    <w:rsid w:val="5D15FD46"/>
    <w:rsid w:val="5D1C9539"/>
    <w:rsid w:val="5D34BFE1"/>
    <w:rsid w:val="5D38155A"/>
    <w:rsid w:val="5D3EAF18"/>
    <w:rsid w:val="5D407C68"/>
    <w:rsid w:val="5D47D3E9"/>
    <w:rsid w:val="5D492B85"/>
    <w:rsid w:val="5D5A6E88"/>
    <w:rsid w:val="5D5D158D"/>
    <w:rsid w:val="5D600B97"/>
    <w:rsid w:val="5D609FA0"/>
    <w:rsid w:val="5D6193B8"/>
    <w:rsid w:val="5D64EBED"/>
    <w:rsid w:val="5D6687D8"/>
    <w:rsid w:val="5D678C26"/>
    <w:rsid w:val="5D69C14E"/>
    <w:rsid w:val="5D71BECB"/>
    <w:rsid w:val="5D741A1B"/>
    <w:rsid w:val="5D78855A"/>
    <w:rsid w:val="5D84E928"/>
    <w:rsid w:val="5D8FFFBD"/>
    <w:rsid w:val="5D9BC5FF"/>
    <w:rsid w:val="5DA4ED22"/>
    <w:rsid w:val="5DAE0E3A"/>
    <w:rsid w:val="5DB2C34D"/>
    <w:rsid w:val="5DB6ABEE"/>
    <w:rsid w:val="5DBCAE0B"/>
    <w:rsid w:val="5DBDCCF1"/>
    <w:rsid w:val="5DC5BFA4"/>
    <w:rsid w:val="5DCB2FEC"/>
    <w:rsid w:val="5DCD31C9"/>
    <w:rsid w:val="5DD92A93"/>
    <w:rsid w:val="5DE28908"/>
    <w:rsid w:val="5DE96724"/>
    <w:rsid w:val="5DEC018A"/>
    <w:rsid w:val="5DEE62B7"/>
    <w:rsid w:val="5E067D87"/>
    <w:rsid w:val="5E0AEC05"/>
    <w:rsid w:val="5E0C2562"/>
    <w:rsid w:val="5E0D3CD3"/>
    <w:rsid w:val="5E1945AA"/>
    <w:rsid w:val="5E26BA94"/>
    <w:rsid w:val="5E2E8176"/>
    <w:rsid w:val="5E370EF1"/>
    <w:rsid w:val="5E37F21A"/>
    <w:rsid w:val="5E41E070"/>
    <w:rsid w:val="5E4A36B8"/>
    <w:rsid w:val="5E4A956A"/>
    <w:rsid w:val="5E502325"/>
    <w:rsid w:val="5E526DAC"/>
    <w:rsid w:val="5E52A1C4"/>
    <w:rsid w:val="5E57994C"/>
    <w:rsid w:val="5E5E459C"/>
    <w:rsid w:val="5E6125D2"/>
    <w:rsid w:val="5E65588F"/>
    <w:rsid w:val="5E6B9288"/>
    <w:rsid w:val="5E706048"/>
    <w:rsid w:val="5E727A2B"/>
    <w:rsid w:val="5E747B93"/>
    <w:rsid w:val="5E79BE95"/>
    <w:rsid w:val="5E7AC759"/>
    <w:rsid w:val="5E7B6F76"/>
    <w:rsid w:val="5E8B71D2"/>
    <w:rsid w:val="5E90033E"/>
    <w:rsid w:val="5E922204"/>
    <w:rsid w:val="5E934263"/>
    <w:rsid w:val="5E982F4D"/>
    <w:rsid w:val="5E998166"/>
    <w:rsid w:val="5E9E750C"/>
    <w:rsid w:val="5EA3AAE6"/>
    <w:rsid w:val="5EA9AB37"/>
    <w:rsid w:val="5EAC2274"/>
    <w:rsid w:val="5EAF11C7"/>
    <w:rsid w:val="5EBBD550"/>
    <w:rsid w:val="5EBEE234"/>
    <w:rsid w:val="5EBEFD9B"/>
    <w:rsid w:val="5EC1223E"/>
    <w:rsid w:val="5EC19992"/>
    <w:rsid w:val="5EC1C2C9"/>
    <w:rsid w:val="5EC9BC94"/>
    <w:rsid w:val="5ECB9336"/>
    <w:rsid w:val="5ECC1F56"/>
    <w:rsid w:val="5ED09C30"/>
    <w:rsid w:val="5EDD3E78"/>
    <w:rsid w:val="5EF6464A"/>
    <w:rsid w:val="5EF65475"/>
    <w:rsid w:val="5F0573D4"/>
    <w:rsid w:val="5F070BE4"/>
    <w:rsid w:val="5F080B14"/>
    <w:rsid w:val="5F0D96F3"/>
    <w:rsid w:val="5F149C81"/>
    <w:rsid w:val="5F16511E"/>
    <w:rsid w:val="5F178FC8"/>
    <w:rsid w:val="5F1B5DA1"/>
    <w:rsid w:val="5F1F6C4D"/>
    <w:rsid w:val="5F23B2CF"/>
    <w:rsid w:val="5F262A26"/>
    <w:rsid w:val="5F2B26B1"/>
    <w:rsid w:val="5F2FB1BB"/>
    <w:rsid w:val="5F32930A"/>
    <w:rsid w:val="5F3320CF"/>
    <w:rsid w:val="5F3345F4"/>
    <w:rsid w:val="5F3D3B89"/>
    <w:rsid w:val="5F3F7ADC"/>
    <w:rsid w:val="5F4BA403"/>
    <w:rsid w:val="5F5321A1"/>
    <w:rsid w:val="5F599CF2"/>
    <w:rsid w:val="5F681039"/>
    <w:rsid w:val="5F6CBC9A"/>
    <w:rsid w:val="5F747E3D"/>
    <w:rsid w:val="5F81CAFA"/>
    <w:rsid w:val="5F842DDF"/>
    <w:rsid w:val="5F8A8F86"/>
    <w:rsid w:val="5F939143"/>
    <w:rsid w:val="5FA377E0"/>
    <w:rsid w:val="5FB038EE"/>
    <w:rsid w:val="5FB5749D"/>
    <w:rsid w:val="5FB63D4A"/>
    <w:rsid w:val="5FB8C1EF"/>
    <w:rsid w:val="5FBAF7A7"/>
    <w:rsid w:val="5FC07236"/>
    <w:rsid w:val="5FC6E480"/>
    <w:rsid w:val="5FC78FAC"/>
    <w:rsid w:val="5FC92FED"/>
    <w:rsid w:val="5FCE6ACF"/>
    <w:rsid w:val="5FD3083C"/>
    <w:rsid w:val="5FD86395"/>
    <w:rsid w:val="5FDA62DE"/>
    <w:rsid w:val="5FF8713B"/>
    <w:rsid w:val="60063ED0"/>
    <w:rsid w:val="600820A3"/>
    <w:rsid w:val="600CE0EA"/>
    <w:rsid w:val="600DB964"/>
    <w:rsid w:val="600F3E71"/>
    <w:rsid w:val="600F44BD"/>
    <w:rsid w:val="6011E74A"/>
    <w:rsid w:val="60173431"/>
    <w:rsid w:val="601E60F1"/>
    <w:rsid w:val="6020E8E0"/>
    <w:rsid w:val="60216AB6"/>
    <w:rsid w:val="6023863F"/>
    <w:rsid w:val="602AD2F3"/>
    <w:rsid w:val="602BBC1F"/>
    <w:rsid w:val="602DF265"/>
    <w:rsid w:val="60304108"/>
    <w:rsid w:val="603C1F0A"/>
    <w:rsid w:val="603E778F"/>
    <w:rsid w:val="6040BEE2"/>
    <w:rsid w:val="6047F33A"/>
    <w:rsid w:val="60499081"/>
    <w:rsid w:val="60499920"/>
    <w:rsid w:val="605F58AD"/>
    <w:rsid w:val="605FEB82"/>
    <w:rsid w:val="606B7C8E"/>
    <w:rsid w:val="60716BEB"/>
    <w:rsid w:val="6076D265"/>
    <w:rsid w:val="6078D535"/>
    <w:rsid w:val="608198CD"/>
    <w:rsid w:val="6081D6CA"/>
    <w:rsid w:val="60835E8B"/>
    <w:rsid w:val="6084E7A9"/>
    <w:rsid w:val="6086AA9B"/>
    <w:rsid w:val="6089708F"/>
    <w:rsid w:val="6089DE23"/>
    <w:rsid w:val="608B3B37"/>
    <w:rsid w:val="608BD593"/>
    <w:rsid w:val="60A06A43"/>
    <w:rsid w:val="60A22350"/>
    <w:rsid w:val="60A87967"/>
    <w:rsid w:val="60BAC33F"/>
    <w:rsid w:val="60BF9CB9"/>
    <w:rsid w:val="60C375BC"/>
    <w:rsid w:val="60C80407"/>
    <w:rsid w:val="60D083B9"/>
    <w:rsid w:val="60D31D1E"/>
    <w:rsid w:val="60DDED59"/>
    <w:rsid w:val="60E0B9FB"/>
    <w:rsid w:val="60EF30E4"/>
    <w:rsid w:val="60EFD766"/>
    <w:rsid w:val="60F8068B"/>
    <w:rsid w:val="6105C68D"/>
    <w:rsid w:val="6109C834"/>
    <w:rsid w:val="610B51B6"/>
    <w:rsid w:val="610E3D3D"/>
    <w:rsid w:val="61121868"/>
    <w:rsid w:val="61145FB3"/>
    <w:rsid w:val="6117165C"/>
    <w:rsid w:val="6122E2C8"/>
    <w:rsid w:val="61252924"/>
    <w:rsid w:val="612EDFA0"/>
    <w:rsid w:val="61320002"/>
    <w:rsid w:val="613AFCB0"/>
    <w:rsid w:val="613BE43D"/>
    <w:rsid w:val="613FE069"/>
    <w:rsid w:val="61423C57"/>
    <w:rsid w:val="61428C25"/>
    <w:rsid w:val="6144CA75"/>
    <w:rsid w:val="614832A2"/>
    <w:rsid w:val="614AFDDC"/>
    <w:rsid w:val="614B9EAE"/>
    <w:rsid w:val="616477E6"/>
    <w:rsid w:val="616A24A2"/>
    <w:rsid w:val="616FCA1C"/>
    <w:rsid w:val="61738004"/>
    <w:rsid w:val="617441C6"/>
    <w:rsid w:val="61840466"/>
    <w:rsid w:val="619CF9B2"/>
    <w:rsid w:val="61A0A021"/>
    <w:rsid w:val="61A6744D"/>
    <w:rsid w:val="61AC160E"/>
    <w:rsid w:val="61AC42B7"/>
    <w:rsid w:val="61B93648"/>
    <w:rsid w:val="61C8E4E8"/>
    <w:rsid w:val="61CFA1B7"/>
    <w:rsid w:val="61D27889"/>
    <w:rsid w:val="61D5C6BE"/>
    <w:rsid w:val="61D9034A"/>
    <w:rsid w:val="61E2C798"/>
    <w:rsid w:val="61E8FE01"/>
    <w:rsid w:val="61EA23C0"/>
    <w:rsid w:val="61EACAB8"/>
    <w:rsid w:val="61EDFAF9"/>
    <w:rsid w:val="61F2ADC6"/>
    <w:rsid w:val="61F4199E"/>
    <w:rsid w:val="62023CBF"/>
    <w:rsid w:val="6203B42B"/>
    <w:rsid w:val="620E55C4"/>
    <w:rsid w:val="621268BC"/>
    <w:rsid w:val="6212B323"/>
    <w:rsid w:val="62197591"/>
    <w:rsid w:val="621EEA50"/>
    <w:rsid w:val="62228888"/>
    <w:rsid w:val="62235682"/>
    <w:rsid w:val="622C6DD9"/>
    <w:rsid w:val="6231F7EB"/>
    <w:rsid w:val="6237691C"/>
    <w:rsid w:val="6238C26B"/>
    <w:rsid w:val="623CDE31"/>
    <w:rsid w:val="623E7B9E"/>
    <w:rsid w:val="62452CC1"/>
    <w:rsid w:val="624538A5"/>
    <w:rsid w:val="6245E5B2"/>
    <w:rsid w:val="6245EFF8"/>
    <w:rsid w:val="6247B864"/>
    <w:rsid w:val="6253FA8B"/>
    <w:rsid w:val="6258485F"/>
    <w:rsid w:val="625D2875"/>
    <w:rsid w:val="62688232"/>
    <w:rsid w:val="626C0A40"/>
    <w:rsid w:val="6274C684"/>
    <w:rsid w:val="627F003C"/>
    <w:rsid w:val="6288FFB4"/>
    <w:rsid w:val="62975A55"/>
    <w:rsid w:val="62998139"/>
    <w:rsid w:val="62A172EA"/>
    <w:rsid w:val="62A2591E"/>
    <w:rsid w:val="62A7C5E9"/>
    <w:rsid w:val="62B250B5"/>
    <w:rsid w:val="62B72929"/>
    <w:rsid w:val="62B7F2E1"/>
    <w:rsid w:val="62BC5A5B"/>
    <w:rsid w:val="62BD8ED0"/>
    <w:rsid w:val="62BE3846"/>
    <w:rsid w:val="62BE85B1"/>
    <w:rsid w:val="62C132A7"/>
    <w:rsid w:val="62C33039"/>
    <w:rsid w:val="62C3A7F5"/>
    <w:rsid w:val="62C6D5DD"/>
    <w:rsid w:val="62D7E7BB"/>
    <w:rsid w:val="62E48EF5"/>
    <w:rsid w:val="62EDDD16"/>
    <w:rsid w:val="62F55D81"/>
    <w:rsid w:val="62F96032"/>
    <w:rsid w:val="62FD001D"/>
    <w:rsid w:val="6307171D"/>
    <w:rsid w:val="630B16C7"/>
    <w:rsid w:val="630E3A14"/>
    <w:rsid w:val="63252302"/>
    <w:rsid w:val="6326264F"/>
    <w:rsid w:val="6328B0F5"/>
    <w:rsid w:val="633A8DE5"/>
    <w:rsid w:val="633E2C5E"/>
    <w:rsid w:val="6349C596"/>
    <w:rsid w:val="6349F068"/>
    <w:rsid w:val="634E4966"/>
    <w:rsid w:val="6369ABD2"/>
    <w:rsid w:val="636E58A5"/>
    <w:rsid w:val="63728535"/>
    <w:rsid w:val="637C07FB"/>
    <w:rsid w:val="637E63E7"/>
    <w:rsid w:val="637F46C0"/>
    <w:rsid w:val="6384C157"/>
    <w:rsid w:val="638D042D"/>
    <w:rsid w:val="6397CAE9"/>
    <w:rsid w:val="639C11DD"/>
    <w:rsid w:val="63A3FF63"/>
    <w:rsid w:val="63A5B2B9"/>
    <w:rsid w:val="63A6AE23"/>
    <w:rsid w:val="63A8E1F5"/>
    <w:rsid w:val="63ACDAED"/>
    <w:rsid w:val="63B0D9C2"/>
    <w:rsid w:val="63B2594E"/>
    <w:rsid w:val="63B6DE5E"/>
    <w:rsid w:val="63BFCE87"/>
    <w:rsid w:val="63C7BDC3"/>
    <w:rsid w:val="63C83CB2"/>
    <w:rsid w:val="63D0BA1B"/>
    <w:rsid w:val="63D1919E"/>
    <w:rsid w:val="63E15759"/>
    <w:rsid w:val="63E4FC1E"/>
    <w:rsid w:val="63F6EAE5"/>
    <w:rsid w:val="63F80508"/>
    <w:rsid w:val="63FE5D36"/>
    <w:rsid w:val="64022525"/>
    <w:rsid w:val="64088496"/>
    <w:rsid w:val="64093A67"/>
    <w:rsid w:val="64135612"/>
    <w:rsid w:val="64143EDB"/>
    <w:rsid w:val="641885A5"/>
    <w:rsid w:val="641D0BCA"/>
    <w:rsid w:val="6425D4CC"/>
    <w:rsid w:val="6426E838"/>
    <w:rsid w:val="642CF26F"/>
    <w:rsid w:val="642E116F"/>
    <w:rsid w:val="642F6F13"/>
    <w:rsid w:val="64377448"/>
    <w:rsid w:val="64392BE9"/>
    <w:rsid w:val="644147DE"/>
    <w:rsid w:val="6448E4A5"/>
    <w:rsid w:val="644C8027"/>
    <w:rsid w:val="645A2037"/>
    <w:rsid w:val="645F9C9D"/>
    <w:rsid w:val="646D2008"/>
    <w:rsid w:val="647BB117"/>
    <w:rsid w:val="6481BD4D"/>
    <w:rsid w:val="6497D2E3"/>
    <w:rsid w:val="64A92428"/>
    <w:rsid w:val="64B1A73B"/>
    <w:rsid w:val="64BE071E"/>
    <w:rsid w:val="64C0F8E1"/>
    <w:rsid w:val="64C2D6A4"/>
    <w:rsid w:val="64C45D33"/>
    <w:rsid w:val="64D106E6"/>
    <w:rsid w:val="64D9A906"/>
    <w:rsid w:val="64DEBF57"/>
    <w:rsid w:val="64E2A401"/>
    <w:rsid w:val="64E325AA"/>
    <w:rsid w:val="64F2B5B0"/>
    <w:rsid w:val="64F31699"/>
    <w:rsid w:val="650B7BF1"/>
    <w:rsid w:val="651C20E0"/>
    <w:rsid w:val="65202D2A"/>
    <w:rsid w:val="652071EC"/>
    <w:rsid w:val="652D48FB"/>
    <w:rsid w:val="65325470"/>
    <w:rsid w:val="653B4B66"/>
    <w:rsid w:val="65462009"/>
    <w:rsid w:val="654860D0"/>
    <w:rsid w:val="65578A04"/>
    <w:rsid w:val="655B1D79"/>
    <w:rsid w:val="655E7E1D"/>
    <w:rsid w:val="6564A277"/>
    <w:rsid w:val="656CF9A3"/>
    <w:rsid w:val="65815670"/>
    <w:rsid w:val="6586F933"/>
    <w:rsid w:val="65A037FE"/>
    <w:rsid w:val="65A48A26"/>
    <w:rsid w:val="65A589B8"/>
    <w:rsid w:val="65A6D89B"/>
    <w:rsid w:val="65B573FB"/>
    <w:rsid w:val="65C339F2"/>
    <w:rsid w:val="65CA5730"/>
    <w:rsid w:val="65D23347"/>
    <w:rsid w:val="65D7A481"/>
    <w:rsid w:val="65DB112C"/>
    <w:rsid w:val="65E70498"/>
    <w:rsid w:val="66002605"/>
    <w:rsid w:val="660D1974"/>
    <w:rsid w:val="6610CAD8"/>
    <w:rsid w:val="66127CD4"/>
    <w:rsid w:val="661F8D71"/>
    <w:rsid w:val="6623C599"/>
    <w:rsid w:val="66333A08"/>
    <w:rsid w:val="66357D00"/>
    <w:rsid w:val="663D214B"/>
    <w:rsid w:val="66599F05"/>
    <w:rsid w:val="665A4978"/>
    <w:rsid w:val="665A55BE"/>
    <w:rsid w:val="665AFA3A"/>
    <w:rsid w:val="6662A2F7"/>
    <w:rsid w:val="6664C8D8"/>
    <w:rsid w:val="667B6DB4"/>
    <w:rsid w:val="66901A4A"/>
    <w:rsid w:val="66942484"/>
    <w:rsid w:val="6696944C"/>
    <w:rsid w:val="669F828C"/>
    <w:rsid w:val="66A38245"/>
    <w:rsid w:val="66A71DAE"/>
    <w:rsid w:val="66ABFDC4"/>
    <w:rsid w:val="66B115A5"/>
    <w:rsid w:val="66B32E22"/>
    <w:rsid w:val="66B95BF1"/>
    <w:rsid w:val="66BB07CE"/>
    <w:rsid w:val="66C277C8"/>
    <w:rsid w:val="66C710E2"/>
    <w:rsid w:val="66CEB95F"/>
    <w:rsid w:val="66D166D0"/>
    <w:rsid w:val="66D3C580"/>
    <w:rsid w:val="66D782B4"/>
    <w:rsid w:val="66DE5270"/>
    <w:rsid w:val="66DF030B"/>
    <w:rsid w:val="66FC7AEB"/>
    <w:rsid w:val="6703C4D9"/>
    <w:rsid w:val="6704CE0D"/>
    <w:rsid w:val="67084B6D"/>
    <w:rsid w:val="6709663F"/>
    <w:rsid w:val="670ACD95"/>
    <w:rsid w:val="67129D0C"/>
    <w:rsid w:val="6718E0EC"/>
    <w:rsid w:val="671A8162"/>
    <w:rsid w:val="671C1798"/>
    <w:rsid w:val="672E25EE"/>
    <w:rsid w:val="672F06CE"/>
    <w:rsid w:val="67378955"/>
    <w:rsid w:val="673B8B50"/>
    <w:rsid w:val="67401D52"/>
    <w:rsid w:val="6743487A"/>
    <w:rsid w:val="6747DA66"/>
    <w:rsid w:val="6748B237"/>
    <w:rsid w:val="67588730"/>
    <w:rsid w:val="675990A1"/>
    <w:rsid w:val="675C5983"/>
    <w:rsid w:val="675EF692"/>
    <w:rsid w:val="67636630"/>
    <w:rsid w:val="67648423"/>
    <w:rsid w:val="676A5795"/>
    <w:rsid w:val="676D4F63"/>
    <w:rsid w:val="6770EA5C"/>
    <w:rsid w:val="67743756"/>
    <w:rsid w:val="6778CDCB"/>
    <w:rsid w:val="6778F1BD"/>
    <w:rsid w:val="677AF609"/>
    <w:rsid w:val="677CB8AE"/>
    <w:rsid w:val="677D7B1A"/>
    <w:rsid w:val="6783AD77"/>
    <w:rsid w:val="67859AF6"/>
    <w:rsid w:val="67874ADF"/>
    <w:rsid w:val="678EB079"/>
    <w:rsid w:val="6790CB56"/>
    <w:rsid w:val="6791F7E7"/>
    <w:rsid w:val="679597CC"/>
    <w:rsid w:val="679B2435"/>
    <w:rsid w:val="67A2A2A3"/>
    <w:rsid w:val="67AAD8F7"/>
    <w:rsid w:val="67AD5FCD"/>
    <w:rsid w:val="67AFB715"/>
    <w:rsid w:val="67B41184"/>
    <w:rsid w:val="67C1F2A3"/>
    <w:rsid w:val="67C4CD10"/>
    <w:rsid w:val="67C87BDC"/>
    <w:rsid w:val="67CBE0C9"/>
    <w:rsid w:val="67CD751B"/>
    <w:rsid w:val="67CF7BF8"/>
    <w:rsid w:val="67CFC346"/>
    <w:rsid w:val="67D3A42B"/>
    <w:rsid w:val="67D7829E"/>
    <w:rsid w:val="67D79004"/>
    <w:rsid w:val="67E29324"/>
    <w:rsid w:val="67E77CB5"/>
    <w:rsid w:val="67EFA2DE"/>
    <w:rsid w:val="67F9135A"/>
    <w:rsid w:val="67FBDA91"/>
    <w:rsid w:val="67FF47E3"/>
    <w:rsid w:val="680268EE"/>
    <w:rsid w:val="680D4C99"/>
    <w:rsid w:val="6817815F"/>
    <w:rsid w:val="6837C795"/>
    <w:rsid w:val="684380CE"/>
    <w:rsid w:val="684CE72D"/>
    <w:rsid w:val="6857F98A"/>
    <w:rsid w:val="685F94E8"/>
    <w:rsid w:val="6860CDCD"/>
    <w:rsid w:val="6867DA2D"/>
    <w:rsid w:val="686A82A0"/>
    <w:rsid w:val="686F0A8B"/>
    <w:rsid w:val="686F1DAC"/>
    <w:rsid w:val="6897B5E1"/>
    <w:rsid w:val="689B3D20"/>
    <w:rsid w:val="689FBE7B"/>
    <w:rsid w:val="68ABD9D7"/>
    <w:rsid w:val="68B15E09"/>
    <w:rsid w:val="68B64081"/>
    <w:rsid w:val="68B8A21A"/>
    <w:rsid w:val="68B8CE99"/>
    <w:rsid w:val="68BB98B3"/>
    <w:rsid w:val="68BD071D"/>
    <w:rsid w:val="68C32D7C"/>
    <w:rsid w:val="68C33B0F"/>
    <w:rsid w:val="68C73D82"/>
    <w:rsid w:val="68DA6186"/>
    <w:rsid w:val="68E29070"/>
    <w:rsid w:val="68EC2980"/>
    <w:rsid w:val="68F2B0E2"/>
    <w:rsid w:val="68F62F24"/>
    <w:rsid w:val="68FAF959"/>
    <w:rsid w:val="6910B5EC"/>
    <w:rsid w:val="69152C02"/>
    <w:rsid w:val="691729FC"/>
    <w:rsid w:val="692B8411"/>
    <w:rsid w:val="693F2C0A"/>
    <w:rsid w:val="6949C95D"/>
    <w:rsid w:val="69517305"/>
    <w:rsid w:val="6952098E"/>
    <w:rsid w:val="6956AF63"/>
    <w:rsid w:val="695E7B5D"/>
    <w:rsid w:val="695FA2D9"/>
    <w:rsid w:val="696FA9FE"/>
    <w:rsid w:val="6978E63D"/>
    <w:rsid w:val="69871E82"/>
    <w:rsid w:val="698D51EF"/>
    <w:rsid w:val="6991EA3A"/>
    <w:rsid w:val="69996F5E"/>
    <w:rsid w:val="699C11B5"/>
    <w:rsid w:val="69A1979B"/>
    <w:rsid w:val="69A2E309"/>
    <w:rsid w:val="69A57BDD"/>
    <w:rsid w:val="69ACA38D"/>
    <w:rsid w:val="69B0A6F4"/>
    <w:rsid w:val="69B97703"/>
    <w:rsid w:val="69C12AD4"/>
    <w:rsid w:val="69CE3B97"/>
    <w:rsid w:val="69D25013"/>
    <w:rsid w:val="69D9BBC8"/>
    <w:rsid w:val="69E61A59"/>
    <w:rsid w:val="69FC8943"/>
    <w:rsid w:val="6A071321"/>
    <w:rsid w:val="6A1BCE70"/>
    <w:rsid w:val="6A24D22F"/>
    <w:rsid w:val="6A2D49DD"/>
    <w:rsid w:val="6A2DA475"/>
    <w:rsid w:val="6A2EF6FC"/>
    <w:rsid w:val="6A312CDA"/>
    <w:rsid w:val="6A34A300"/>
    <w:rsid w:val="6A36264A"/>
    <w:rsid w:val="6A36A764"/>
    <w:rsid w:val="6A3DE089"/>
    <w:rsid w:val="6A3E4925"/>
    <w:rsid w:val="6A40ADD6"/>
    <w:rsid w:val="6A482E5B"/>
    <w:rsid w:val="6A4CE6B9"/>
    <w:rsid w:val="6A4EF2BB"/>
    <w:rsid w:val="6A5079F6"/>
    <w:rsid w:val="6A537529"/>
    <w:rsid w:val="6A5780D6"/>
    <w:rsid w:val="6A5A6A56"/>
    <w:rsid w:val="6A630D6C"/>
    <w:rsid w:val="6A65D069"/>
    <w:rsid w:val="6A6691C1"/>
    <w:rsid w:val="6A73675D"/>
    <w:rsid w:val="6A7AD75D"/>
    <w:rsid w:val="6A7EC066"/>
    <w:rsid w:val="6A7F4582"/>
    <w:rsid w:val="6A857480"/>
    <w:rsid w:val="6A8E0B95"/>
    <w:rsid w:val="6AA37C0F"/>
    <w:rsid w:val="6AAA220F"/>
    <w:rsid w:val="6AB3665D"/>
    <w:rsid w:val="6ABD6481"/>
    <w:rsid w:val="6AC714EB"/>
    <w:rsid w:val="6ADFF973"/>
    <w:rsid w:val="6AE3F277"/>
    <w:rsid w:val="6AEA26F3"/>
    <w:rsid w:val="6AECE281"/>
    <w:rsid w:val="6AEE5F3F"/>
    <w:rsid w:val="6AEF3F60"/>
    <w:rsid w:val="6B0858CA"/>
    <w:rsid w:val="6B1B611A"/>
    <w:rsid w:val="6B1EAD74"/>
    <w:rsid w:val="6B20C944"/>
    <w:rsid w:val="6B21F3B4"/>
    <w:rsid w:val="6B3F39D0"/>
    <w:rsid w:val="6B402204"/>
    <w:rsid w:val="6B42781B"/>
    <w:rsid w:val="6B463FC3"/>
    <w:rsid w:val="6B4B6221"/>
    <w:rsid w:val="6B4B805D"/>
    <w:rsid w:val="6B4DE813"/>
    <w:rsid w:val="6B52D8CB"/>
    <w:rsid w:val="6B53D51B"/>
    <w:rsid w:val="6B5C640C"/>
    <w:rsid w:val="6B5F1CB4"/>
    <w:rsid w:val="6B61DAAC"/>
    <w:rsid w:val="6B62122C"/>
    <w:rsid w:val="6B7204C9"/>
    <w:rsid w:val="6B747A17"/>
    <w:rsid w:val="6B757888"/>
    <w:rsid w:val="6B7BFDC2"/>
    <w:rsid w:val="6B8465A5"/>
    <w:rsid w:val="6B8EB03D"/>
    <w:rsid w:val="6B932EE9"/>
    <w:rsid w:val="6B93ADC7"/>
    <w:rsid w:val="6B946F49"/>
    <w:rsid w:val="6B9D9893"/>
    <w:rsid w:val="6B9F2FE7"/>
    <w:rsid w:val="6BA1076C"/>
    <w:rsid w:val="6BA1EDE8"/>
    <w:rsid w:val="6BAEEB30"/>
    <w:rsid w:val="6BB3970F"/>
    <w:rsid w:val="6BB8910E"/>
    <w:rsid w:val="6BBBC349"/>
    <w:rsid w:val="6BBCFF72"/>
    <w:rsid w:val="6BBEC3BF"/>
    <w:rsid w:val="6BC094BF"/>
    <w:rsid w:val="6BC35247"/>
    <w:rsid w:val="6BC60C84"/>
    <w:rsid w:val="6BC62F92"/>
    <w:rsid w:val="6BC67932"/>
    <w:rsid w:val="6BCC7AB8"/>
    <w:rsid w:val="6BD2E9D7"/>
    <w:rsid w:val="6BDB9E4D"/>
    <w:rsid w:val="6BE7D367"/>
    <w:rsid w:val="6BE860F8"/>
    <w:rsid w:val="6BE98D08"/>
    <w:rsid w:val="6BECF002"/>
    <w:rsid w:val="6BEEF307"/>
    <w:rsid w:val="6BF83646"/>
    <w:rsid w:val="6BFB2C94"/>
    <w:rsid w:val="6BFBEC13"/>
    <w:rsid w:val="6C02DA77"/>
    <w:rsid w:val="6C032CA3"/>
    <w:rsid w:val="6C0687CD"/>
    <w:rsid w:val="6C0821D5"/>
    <w:rsid w:val="6C0874FE"/>
    <w:rsid w:val="6C097218"/>
    <w:rsid w:val="6C0B3C48"/>
    <w:rsid w:val="6C0C3F5C"/>
    <w:rsid w:val="6C0EDE18"/>
    <w:rsid w:val="6C0F1883"/>
    <w:rsid w:val="6C116042"/>
    <w:rsid w:val="6C20B288"/>
    <w:rsid w:val="6C269F9B"/>
    <w:rsid w:val="6C29AB96"/>
    <w:rsid w:val="6C29C5C7"/>
    <w:rsid w:val="6C3714D4"/>
    <w:rsid w:val="6C371C19"/>
    <w:rsid w:val="6C3970C0"/>
    <w:rsid w:val="6C39B5EC"/>
    <w:rsid w:val="6C3CEC23"/>
    <w:rsid w:val="6C42EDE9"/>
    <w:rsid w:val="6C5BF0A9"/>
    <w:rsid w:val="6C6B989B"/>
    <w:rsid w:val="6C6C4089"/>
    <w:rsid w:val="6C76C190"/>
    <w:rsid w:val="6C7DFBF1"/>
    <w:rsid w:val="6C80E1CC"/>
    <w:rsid w:val="6CACC574"/>
    <w:rsid w:val="6CB37DB9"/>
    <w:rsid w:val="6CB46465"/>
    <w:rsid w:val="6CB6D32E"/>
    <w:rsid w:val="6CB8970C"/>
    <w:rsid w:val="6CBC6590"/>
    <w:rsid w:val="6CDB00CB"/>
    <w:rsid w:val="6CEADD4D"/>
    <w:rsid w:val="6CED02AA"/>
    <w:rsid w:val="6CF5EC2D"/>
    <w:rsid w:val="6CF8644C"/>
    <w:rsid w:val="6D01D2CE"/>
    <w:rsid w:val="6D05EE12"/>
    <w:rsid w:val="6D07D189"/>
    <w:rsid w:val="6D0D4F3A"/>
    <w:rsid w:val="6D0DD52A"/>
    <w:rsid w:val="6D15CCC0"/>
    <w:rsid w:val="6D22E29E"/>
    <w:rsid w:val="6D2B1312"/>
    <w:rsid w:val="6D40656F"/>
    <w:rsid w:val="6D68B826"/>
    <w:rsid w:val="6D6A5815"/>
    <w:rsid w:val="6D78A7C3"/>
    <w:rsid w:val="6D80A37B"/>
    <w:rsid w:val="6D840A39"/>
    <w:rsid w:val="6D8E184F"/>
    <w:rsid w:val="6D94E41C"/>
    <w:rsid w:val="6DA539BA"/>
    <w:rsid w:val="6DAC9FD4"/>
    <w:rsid w:val="6DBF1B11"/>
    <w:rsid w:val="6DBFE657"/>
    <w:rsid w:val="6DC085C3"/>
    <w:rsid w:val="6DC2DE3A"/>
    <w:rsid w:val="6DC6C852"/>
    <w:rsid w:val="6DCB69FE"/>
    <w:rsid w:val="6DD3FF44"/>
    <w:rsid w:val="6DDEDAEE"/>
    <w:rsid w:val="6DE01486"/>
    <w:rsid w:val="6DE39FD3"/>
    <w:rsid w:val="6DE78701"/>
    <w:rsid w:val="6DEB048E"/>
    <w:rsid w:val="6DEF9B7A"/>
    <w:rsid w:val="6DF3CA2A"/>
    <w:rsid w:val="6DFB8F72"/>
    <w:rsid w:val="6DFE4B89"/>
    <w:rsid w:val="6E0164EA"/>
    <w:rsid w:val="6E01C53C"/>
    <w:rsid w:val="6E06C25D"/>
    <w:rsid w:val="6E0B273D"/>
    <w:rsid w:val="6E0E249F"/>
    <w:rsid w:val="6E148B28"/>
    <w:rsid w:val="6E1D26C1"/>
    <w:rsid w:val="6E1F6690"/>
    <w:rsid w:val="6E30D1F6"/>
    <w:rsid w:val="6E3BA0E6"/>
    <w:rsid w:val="6E3E84BE"/>
    <w:rsid w:val="6E448D13"/>
    <w:rsid w:val="6E512D4C"/>
    <w:rsid w:val="6E51D92D"/>
    <w:rsid w:val="6E573BA0"/>
    <w:rsid w:val="6E580F0B"/>
    <w:rsid w:val="6E59E8AF"/>
    <w:rsid w:val="6E5A0B19"/>
    <w:rsid w:val="6E5EB680"/>
    <w:rsid w:val="6E68DE35"/>
    <w:rsid w:val="6E6C4F3B"/>
    <w:rsid w:val="6E722452"/>
    <w:rsid w:val="6E852333"/>
    <w:rsid w:val="6E85D6CE"/>
    <w:rsid w:val="6E888F0A"/>
    <w:rsid w:val="6E97DEEC"/>
    <w:rsid w:val="6EAA0487"/>
    <w:rsid w:val="6EB215DD"/>
    <w:rsid w:val="6EB819D4"/>
    <w:rsid w:val="6EBBC766"/>
    <w:rsid w:val="6ED61927"/>
    <w:rsid w:val="6EE8805B"/>
    <w:rsid w:val="6EF57C44"/>
    <w:rsid w:val="6EF57FAD"/>
    <w:rsid w:val="6EF72D19"/>
    <w:rsid w:val="6EFC8E24"/>
    <w:rsid w:val="6F025FD8"/>
    <w:rsid w:val="6F075B31"/>
    <w:rsid w:val="6F109395"/>
    <w:rsid w:val="6F1C8FAA"/>
    <w:rsid w:val="6F257939"/>
    <w:rsid w:val="6F264DE3"/>
    <w:rsid w:val="6F29259A"/>
    <w:rsid w:val="6F2DD5F1"/>
    <w:rsid w:val="6F36DA48"/>
    <w:rsid w:val="6F389509"/>
    <w:rsid w:val="6F4789E2"/>
    <w:rsid w:val="6F538E80"/>
    <w:rsid w:val="6F587B1B"/>
    <w:rsid w:val="6F5BB56D"/>
    <w:rsid w:val="6F5C1D3D"/>
    <w:rsid w:val="6F60DBA6"/>
    <w:rsid w:val="6F67508A"/>
    <w:rsid w:val="6F69432A"/>
    <w:rsid w:val="6F723B09"/>
    <w:rsid w:val="6F72504C"/>
    <w:rsid w:val="6F77196C"/>
    <w:rsid w:val="6F825535"/>
    <w:rsid w:val="6F8B2D78"/>
    <w:rsid w:val="6F909BB1"/>
    <w:rsid w:val="6F90BE84"/>
    <w:rsid w:val="6F917072"/>
    <w:rsid w:val="6F940F4F"/>
    <w:rsid w:val="6F97A947"/>
    <w:rsid w:val="6F9CB7F7"/>
    <w:rsid w:val="6F9E90F3"/>
    <w:rsid w:val="6F9F004B"/>
    <w:rsid w:val="6FABB424"/>
    <w:rsid w:val="6FAFE4FB"/>
    <w:rsid w:val="6FB0872B"/>
    <w:rsid w:val="6FC77362"/>
    <w:rsid w:val="6FCC5655"/>
    <w:rsid w:val="6FD17071"/>
    <w:rsid w:val="6FD5A31E"/>
    <w:rsid w:val="6FD92154"/>
    <w:rsid w:val="6FDDEAFF"/>
    <w:rsid w:val="6FE3F37F"/>
    <w:rsid w:val="6FEC0A51"/>
    <w:rsid w:val="6FED269F"/>
    <w:rsid w:val="6FEEFB9F"/>
    <w:rsid w:val="700A9D64"/>
    <w:rsid w:val="700E2FD7"/>
    <w:rsid w:val="700F902A"/>
    <w:rsid w:val="70147FF2"/>
    <w:rsid w:val="7015DD75"/>
    <w:rsid w:val="7019B2FB"/>
    <w:rsid w:val="701A2A7F"/>
    <w:rsid w:val="7028B887"/>
    <w:rsid w:val="70338542"/>
    <w:rsid w:val="7040EE71"/>
    <w:rsid w:val="70480ED7"/>
    <w:rsid w:val="705148D0"/>
    <w:rsid w:val="7051B471"/>
    <w:rsid w:val="70607581"/>
    <w:rsid w:val="70635E04"/>
    <w:rsid w:val="7079C2E8"/>
    <w:rsid w:val="7082E73C"/>
    <w:rsid w:val="7082FCE1"/>
    <w:rsid w:val="7085451C"/>
    <w:rsid w:val="708642C4"/>
    <w:rsid w:val="70910377"/>
    <w:rsid w:val="709209AE"/>
    <w:rsid w:val="7092851C"/>
    <w:rsid w:val="70930C48"/>
    <w:rsid w:val="709A39B3"/>
    <w:rsid w:val="709C8B61"/>
    <w:rsid w:val="709D7346"/>
    <w:rsid w:val="70A4CEA6"/>
    <w:rsid w:val="70ACB625"/>
    <w:rsid w:val="70B795D1"/>
    <w:rsid w:val="70B7AAA9"/>
    <w:rsid w:val="70BC1217"/>
    <w:rsid w:val="70C096A2"/>
    <w:rsid w:val="70C1FE89"/>
    <w:rsid w:val="70C34D8B"/>
    <w:rsid w:val="70CE7782"/>
    <w:rsid w:val="70E71538"/>
    <w:rsid w:val="70EE8AB1"/>
    <w:rsid w:val="70FF4DE0"/>
    <w:rsid w:val="711431D9"/>
    <w:rsid w:val="71168EF2"/>
    <w:rsid w:val="7116A574"/>
    <w:rsid w:val="711B4265"/>
    <w:rsid w:val="711DDECE"/>
    <w:rsid w:val="71210763"/>
    <w:rsid w:val="7124B591"/>
    <w:rsid w:val="7134BA77"/>
    <w:rsid w:val="713AEEF8"/>
    <w:rsid w:val="714180F6"/>
    <w:rsid w:val="7147E159"/>
    <w:rsid w:val="7149A090"/>
    <w:rsid w:val="715E2CF7"/>
    <w:rsid w:val="7160DA95"/>
    <w:rsid w:val="71623A2D"/>
    <w:rsid w:val="71717E50"/>
    <w:rsid w:val="71723284"/>
    <w:rsid w:val="7185747A"/>
    <w:rsid w:val="7186774B"/>
    <w:rsid w:val="7186EEDC"/>
    <w:rsid w:val="71875056"/>
    <w:rsid w:val="718C2178"/>
    <w:rsid w:val="718C6B00"/>
    <w:rsid w:val="7192313F"/>
    <w:rsid w:val="719C114E"/>
    <w:rsid w:val="719DA0E9"/>
    <w:rsid w:val="71A2AC9E"/>
    <w:rsid w:val="71A3E4AD"/>
    <w:rsid w:val="71A477AC"/>
    <w:rsid w:val="71AAE7BE"/>
    <w:rsid w:val="71AC3825"/>
    <w:rsid w:val="71AEBF35"/>
    <w:rsid w:val="71AF90E0"/>
    <w:rsid w:val="71B1C8EC"/>
    <w:rsid w:val="71B3E600"/>
    <w:rsid w:val="71B869AF"/>
    <w:rsid w:val="71BA0DF8"/>
    <w:rsid w:val="71BDCE05"/>
    <w:rsid w:val="71C53285"/>
    <w:rsid w:val="71D73E8A"/>
    <w:rsid w:val="71E42CB9"/>
    <w:rsid w:val="71E5C3D7"/>
    <w:rsid w:val="71F4C948"/>
    <w:rsid w:val="71FFCD9A"/>
    <w:rsid w:val="71FFF0EF"/>
    <w:rsid w:val="7204441F"/>
    <w:rsid w:val="72083510"/>
    <w:rsid w:val="7211F53C"/>
    <w:rsid w:val="7215AA7C"/>
    <w:rsid w:val="721852A9"/>
    <w:rsid w:val="72273D40"/>
    <w:rsid w:val="722B8223"/>
    <w:rsid w:val="722F1B7B"/>
    <w:rsid w:val="7234397E"/>
    <w:rsid w:val="7241D2FE"/>
    <w:rsid w:val="724BFD0F"/>
    <w:rsid w:val="724ED3A1"/>
    <w:rsid w:val="7250ADF3"/>
    <w:rsid w:val="72581900"/>
    <w:rsid w:val="72660489"/>
    <w:rsid w:val="726976F8"/>
    <w:rsid w:val="726C2E5E"/>
    <w:rsid w:val="726F4824"/>
    <w:rsid w:val="7280522B"/>
    <w:rsid w:val="72852335"/>
    <w:rsid w:val="728DC5B6"/>
    <w:rsid w:val="7298BF6A"/>
    <w:rsid w:val="729AAAB8"/>
    <w:rsid w:val="729BB7E1"/>
    <w:rsid w:val="729CAA4D"/>
    <w:rsid w:val="729D0F1C"/>
    <w:rsid w:val="729EDB21"/>
    <w:rsid w:val="72A0B128"/>
    <w:rsid w:val="72A2E5DD"/>
    <w:rsid w:val="72A3419E"/>
    <w:rsid w:val="72AA4592"/>
    <w:rsid w:val="72ABDC06"/>
    <w:rsid w:val="72AD4C78"/>
    <w:rsid w:val="72AE279D"/>
    <w:rsid w:val="72B18623"/>
    <w:rsid w:val="72B1A528"/>
    <w:rsid w:val="72B33BF7"/>
    <w:rsid w:val="72C4AFA1"/>
    <w:rsid w:val="72CCD16D"/>
    <w:rsid w:val="72CEB387"/>
    <w:rsid w:val="72D6A10D"/>
    <w:rsid w:val="72DB6B26"/>
    <w:rsid w:val="72E303DA"/>
    <w:rsid w:val="72EA0AF7"/>
    <w:rsid w:val="72EC3291"/>
    <w:rsid w:val="72F3BC2C"/>
    <w:rsid w:val="72F412EB"/>
    <w:rsid w:val="72F9A42C"/>
    <w:rsid w:val="72FC7691"/>
    <w:rsid w:val="72FCAE07"/>
    <w:rsid w:val="73036126"/>
    <w:rsid w:val="730540DB"/>
    <w:rsid w:val="730EAADC"/>
    <w:rsid w:val="73136731"/>
    <w:rsid w:val="7314E25F"/>
    <w:rsid w:val="73219750"/>
    <w:rsid w:val="7323655C"/>
    <w:rsid w:val="7324F4BA"/>
    <w:rsid w:val="7331BF89"/>
    <w:rsid w:val="733296ED"/>
    <w:rsid w:val="73345A48"/>
    <w:rsid w:val="7340480D"/>
    <w:rsid w:val="735AD2D6"/>
    <w:rsid w:val="735BDE62"/>
    <w:rsid w:val="7365511B"/>
    <w:rsid w:val="73661B64"/>
    <w:rsid w:val="736D71C8"/>
    <w:rsid w:val="737B1C50"/>
    <w:rsid w:val="737DE943"/>
    <w:rsid w:val="7381AD3E"/>
    <w:rsid w:val="73824EFB"/>
    <w:rsid w:val="7382BE3E"/>
    <w:rsid w:val="738F4F7C"/>
    <w:rsid w:val="738FD7E3"/>
    <w:rsid w:val="73996DFD"/>
    <w:rsid w:val="73AA2F51"/>
    <w:rsid w:val="73AE7327"/>
    <w:rsid w:val="73C0601A"/>
    <w:rsid w:val="73C10A25"/>
    <w:rsid w:val="73C25858"/>
    <w:rsid w:val="73C2DE17"/>
    <w:rsid w:val="73C88C29"/>
    <w:rsid w:val="73CAABB0"/>
    <w:rsid w:val="73D0FEDA"/>
    <w:rsid w:val="73D20A30"/>
    <w:rsid w:val="73DC6E76"/>
    <w:rsid w:val="73EB5E87"/>
    <w:rsid w:val="73F01AE1"/>
    <w:rsid w:val="73F68DC8"/>
    <w:rsid w:val="73F7DA51"/>
    <w:rsid w:val="740571FE"/>
    <w:rsid w:val="740EBBD2"/>
    <w:rsid w:val="7411C57F"/>
    <w:rsid w:val="7414F60A"/>
    <w:rsid w:val="7423DD18"/>
    <w:rsid w:val="742522A3"/>
    <w:rsid w:val="7428FE5C"/>
    <w:rsid w:val="74381607"/>
    <w:rsid w:val="743E9734"/>
    <w:rsid w:val="7441D636"/>
    <w:rsid w:val="7447AA6E"/>
    <w:rsid w:val="74490A45"/>
    <w:rsid w:val="744CD853"/>
    <w:rsid w:val="744EC153"/>
    <w:rsid w:val="744EDDD2"/>
    <w:rsid w:val="744FA155"/>
    <w:rsid w:val="7450E778"/>
    <w:rsid w:val="745640F6"/>
    <w:rsid w:val="745ABE00"/>
    <w:rsid w:val="745D8DD2"/>
    <w:rsid w:val="746082ED"/>
    <w:rsid w:val="74699C36"/>
    <w:rsid w:val="748D5F1F"/>
    <w:rsid w:val="748DF927"/>
    <w:rsid w:val="748E68D2"/>
    <w:rsid w:val="74966B97"/>
    <w:rsid w:val="749EBB71"/>
    <w:rsid w:val="749ED682"/>
    <w:rsid w:val="74AAFEE5"/>
    <w:rsid w:val="74ACE8C3"/>
    <w:rsid w:val="74B9E696"/>
    <w:rsid w:val="74C0C51B"/>
    <w:rsid w:val="74C4751D"/>
    <w:rsid w:val="74D24FCB"/>
    <w:rsid w:val="74D8E5F0"/>
    <w:rsid w:val="74DA5D99"/>
    <w:rsid w:val="74DB8A55"/>
    <w:rsid w:val="74E351C9"/>
    <w:rsid w:val="74EFECF2"/>
    <w:rsid w:val="74F56886"/>
    <w:rsid w:val="74F8C2E7"/>
    <w:rsid w:val="74F95DDA"/>
    <w:rsid w:val="74FEBEBA"/>
    <w:rsid w:val="75010050"/>
    <w:rsid w:val="7502BC61"/>
    <w:rsid w:val="7504FD04"/>
    <w:rsid w:val="7505EE68"/>
    <w:rsid w:val="75092FC4"/>
    <w:rsid w:val="750B2257"/>
    <w:rsid w:val="7513084E"/>
    <w:rsid w:val="7513AC36"/>
    <w:rsid w:val="751BBC0E"/>
    <w:rsid w:val="75221CE6"/>
    <w:rsid w:val="75277844"/>
    <w:rsid w:val="7527FBEF"/>
    <w:rsid w:val="752B1BFF"/>
    <w:rsid w:val="752B2050"/>
    <w:rsid w:val="752FEA17"/>
    <w:rsid w:val="7532E99D"/>
    <w:rsid w:val="75347DEC"/>
    <w:rsid w:val="753D37DE"/>
    <w:rsid w:val="7543FEA4"/>
    <w:rsid w:val="7551D9ED"/>
    <w:rsid w:val="75581BF6"/>
    <w:rsid w:val="755BE3CD"/>
    <w:rsid w:val="758318DD"/>
    <w:rsid w:val="75840736"/>
    <w:rsid w:val="75861478"/>
    <w:rsid w:val="758647D2"/>
    <w:rsid w:val="758F0FA2"/>
    <w:rsid w:val="75958C7A"/>
    <w:rsid w:val="7597EC09"/>
    <w:rsid w:val="759A7A00"/>
    <w:rsid w:val="75A94468"/>
    <w:rsid w:val="75BABEDE"/>
    <w:rsid w:val="75BE060F"/>
    <w:rsid w:val="75C35FC3"/>
    <w:rsid w:val="75C7CAFD"/>
    <w:rsid w:val="75DE2880"/>
    <w:rsid w:val="75E164B4"/>
    <w:rsid w:val="75F221E8"/>
    <w:rsid w:val="75F956A0"/>
    <w:rsid w:val="75FB7C08"/>
    <w:rsid w:val="75FDDFB3"/>
    <w:rsid w:val="760975B1"/>
    <w:rsid w:val="760ADC8C"/>
    <w:rsid w:val="76131AE0"/>
    <w:rsid w:val="76156567"/>
    <w:rsid w:val="761F7CA6"/>
    <w:rsid w:val="76234E67"/>
    <w:rsid w:val="76287F0F"/>
    <w:rsid w:val="7629EE3C"/>
    <w:rsid w:val="762A0A4D"/>
    <w:rsid w:val="762FBD47"/>
    <w:rsid w:val="76308E24"/>
    <w:rsid w:val="76314839"/>
    <w:rsid w:val="763E01BF"/>
    <w:rsid w:val="764AFE51"/>
    <w:rsid w:val="7653C1F3"/>
    <w:rsid w:val="7660E750"/>
    <w:rsid w:val="76615710"/>
    <w:rsid w:val="7662C236"/>
    <w:rsid w:val="766CDCFA"/>
    <w:rsid w:val="766F24ED"/>
    <w:rsid w:val="767613C1"/>
    <w:rsid w:val="7677E8CF"/>
    <w:rsid w:val="7687F625"/>
    <w:rsid w:val="7695079A"/>
    <w:rsid w:val="769FE871"/>
    <w:rsid w:val="76A023AD"/>
    <w:rsid w:val="76ADCF57"/>
    <w:rsid w:val="76BF949C"/>
    <w:rsid w:val="76D061A7"/>
    <w:rsid w:val="76D3B933"/>
    <w:rsid w:val="76D5612B"/>
    <w:rsid w:val="76D74723"/>
    <w:rsid w:val="76DEECFF"/>
    <w:rsid w:val="76DFB3F4"/>
    <w:rsid w:val="76E11894"/>
    <w:rsid w:val="76E4AD0B"/>
    <w:rsid w:val="76E8D806"/>
    <w:rsid w:val="76ECCAAF"/>
    <w:rsid w:val="76FD2D7F"/>
    <w:rsid w:val="7704ED67"/>
    <w:rsid w:val="770661AC"/>
    <w:rsid w:val="770778B3"/>
    <w:rsid w:val="77086F0C"/>
    <w:rsid w:val="770F50B8"/>
    <w:rsid w:val="77172F64"/>
    <w:rsid w:val="77190E97"/>
    <w:rsid w:val="772150FD"/>
    <w:rsid w:val="77215997"/>
    <w:rsid w:val="77261981"/>
    <w:rsid w:val="772F446B"/>
    <w:rsid w:val="773EF3B3"/>
    <w:rsid w:val="77596ACE"/>
    <w:rsid w:val="775DD9E2"/>
    <w:rsid w:val="77697146"/>
    <w:rsid w:val="776A7182"/>
    <w:rsid w:val="7778DCB3"/>
    <w:rsid w:val="777B7CBA"/>
    <w:rsid w:val="777E8634"/>
    <w:rsid w:val="77825935"/>
    <w:rsid w:val="77910A03"/>
    <w:rsid w:val="77979BF4"/>
    <w:rsid w:val="77A3FE04"/>
    <w:rsid w:val="77A488EC"/>
    <w:rsid w:val="77A7E0D9"/>
    <w:rsid w:val="77A8AAE5"/>
    <w:rsid w:val="77AB5931"/>
    <w:rsid w:val="77B8ABE2"/>
    <w:rsid w:val="77C386A5"/>
    <w:rsid w:val="77C8501E"/>
    <w:rsid w:val="77C88D8E"/>
    <w:rsid w:val="77CC3777"/>
    <w:rsid w:val="77CE89BE"/>
    <w:rsid w:val="77D00EF7"/>
    <w:rsid w:val="77D628C6"/>
    <w:rsid w:val="77DCC3B2"/>
    <w:rsid w:val="77F72681"/>
    <w:rsid w:val="77FD523A"/>
    <w:rsid w:val="78102E93"/>
    <w:rsid w:val="7812250A"/>
    <w:rsid w:val="7814370F"/>
    <w:rsid w:val="781ED67C"/>
    <w:rsid w:val="78263466"/>
    <w:rsid w:val="782930C1"/>
    <w:rsid w:val="782AD9C9"/>
    <w:rsid w:val="782DF2F5"/>
    <w:rsid w:val="783133FC"/>
    <w:rsid w:val="78340CC1"/>
    <w:rsid w:val="783F80FE"/>
    <w:rsid w:val="78489F63"/>
    <w:rsid w:val="78620EDD"/>
    <w:rsid w:val="7863311C"/>
    <w:rsid w:val="7863A33F"/>
    <w:rsid w:val="78646194"/>
    <w:rsid w:val="78649F04"/>
    <w:rsid w:val="7864FD60"/>
    <w:rsid w:val="786DAC3D"/>
    <w:rsid w:val="78759DC9"/>
    <w:rsid w:val="7876F4B7"/>
    <w:rsid w:val="78782AA5"/>
    <w:rsid w:val="787F3EFE"/>
    <w:rsid w:val="78876EE0"/>
    <w:rsid w:val="788BD3DD"/>
    <w:rsid w:val="7891D563"/>
    <w:rsid w:val="789BB5E1"/>
    <w:rsid w:val="78A1CF41"/>
    <w:rsid w:val="78A3C4E1"/>
    <w:rsid w:val="78B1F761"/>
    <w:rsid w:val="78BD2304"/>
    <w:rsid w:val="78C081A6"/>
    <w:rsid w:val="78C3801C"/>
    <w:rsid w:val="78C65F85"/>
    <w:rsid w:val="78CB8A6C"/>
    <w:rsid w:val="78CF6509"/>
    <w:rsid w:val="78D23122"/>
    <w:rsid w:val="78DAA957"/>
    <w:rsid w:val="78E786BE"/>
    <w:rsid w:val="78EA5B40"/>
    <w:rsid w:val="78F03678"/>
    <w:rsid w:val="78F0D720"/>
    <w:rsid w:val="78F4B0CA"/>
    <w:rsid w:val="78F82357"/>
    <w:rsid w:val="78F9C76F"/>
    <w:rsid w:val="78FB56B4"/>
    <w:rsid w:val="79147F8A"/>
    <w:rsid w:val="79276965"/>
    <w:rsid w:val="792A2BFA"/>
    <w:rsid w:val="792D6295"/>
    <w:rsid w:val="792EA08C"/>
    <w:rsid w:val="7931C4AF"/>
    <w:rsid w:val="7936D18B"/>
    <w:rsid w:val="7937EF7C"/>
    <w:rsid w:val="793DF50B"/>
    <w:rsid w:val="79439A3D"/>
    <w:rsid w:val="79493963"/>
    <w:rsid w:val="794A6469"/>
    <w:rsid w:val="795630E0"/>
    <w:rsid w:val="7956B1FB"/>
    <w:rsid w:val="795B102A"/>
    <w:rsid w:val="795B95C5"/>
    <w:rsid w:val="796AE851"/>
    <w:rsid w:val="79711A8D"/>
    <w:rsid w:val="7975A5BF"/>
    <w:rsid w:val="79793EBB"/>
    <w:rsid w:val="7983E8FB"/>
    <w:rsid w:val="7984E31A"/>
    <w:rsid w:val="7988F3CD"/>
    <w:rsid w:val="798A528D"/>
    <w:rsid w:val="798D4007"/>
    <w:rsid w:val="79AAAB88"/>
    <w:rsid w:val="79ACF533"/>
    <w:rsid w:val="79AD3649"/>
    <w:rsid w:val="79AF1911"/>
    <w:rsid w:val="79AFB17D"/>
    <w:rsid w:val="79B5FF2B"/>
    <w:rsid w:val="79B9A4D3"/>
    <w:rsid w:val="79BACE09"/>
    <w:rsid w:val="79BC7C57"/>
    <w:rsid w:val="79CE2F5D"/>
    <w:rsid w:val="79CFF25B"/>
    <w:rsid w:val="79D1AF78"/>
    <w:rsid w:val="79D28421"/>
    <w:rsid w:val="79D75272"/>
    <w:rsid w:val="79DA8256"/>
    <w:rsid w:val="79DB7B87"/>
    <w:rsid w:val="79DC6C66"/>
    <w:rsid w:val="79E26D74"/>
    <w:rsid w:val="79E740D6"/>
    <w:rsid w:val="79E78919"/>
    <w:rsid w:val="79E7E2D5"/>
    <w:rsid w:val="79FCA664"/>
    <w:rsid w:val="79FCCAD8"/>
    <w:rsid w:val="7A10C434"/>
    <w:rsid w:val="7A168DC1"/>
    <w:rsid w:val="7A174FF2"/>
    <w:rsid w:val="7A1B7D9F"/>
    <w:rsid w:val="7A2CA386"/>
    <w:rsid w:val="7A3DE697"/>
    <w:rsid w:val="7A3F4B63"/>
    <w:rsid w:val="7A4044FD"/>
    <w:rsid w:val="7A4086A9"/>
    <w:rsid w:val="7A4ACCD1"/>
    <w:rsid w:val="7A4EC041"/>
    <w:rsid w:val="7A4FD543"/>
    <w:rsid w:val="7A5288A6"/>
    <w:rsid w:val="7A56599D"/>
    <w:rsid w:val="7A6A2C7D"/>
    <w:rsid w:val="7A709C7E"/>
    <w:rsid w:val="7A77D5D0"/>
    <w:rsid w:val="7A79791C"/>
    <w:rsid w:val="7A7EDE29"/>
    <w:rsid w:val="7A7F237A"/>
    <w:rsid w:val="7A7F706B"/>
    <w:rsid w:val="7A84A0A3"/>
    <w:rsid w:val="7A84A474"/>
    <w:rsid w:val="7A86C180"/>
    <w:rsid w:val="7A91B2E2"/>
    <w:rsid w:val="7A948F2B"/>
    <w:rsid w:val="7A94EA6A"/>
    <w:rsid w:val="7A97184D"/>
    <w:rsid w:val="7A99A429"/>
    <w:rsid w:val="7AA29B48"/>
    <w:rsid w:val="7AAAB60D"/>
    <w:rsid w:val="7AB2989E"/>
    <w:rsid w:val="7AB3B20D"/>
    <w:rsid w:val="7AB81AF3"/>
    <w:rsid w:val="7AC535AE"/>
    <w:rsid w:val="7AC76A42"/>
    <w:rsid w:val="7ACD0E0B"/>
    <w:rsid w:val="7AD49559"/>
    <w:rsid w:val="7AD4FCC4"/>
    <w:rsid w:val="7AD83826"/>
    <w:rsid w:val="7AE62977"/>
    <w:rsid w:val="7AEBB6D2"/>
    <w:rsid w:val="7AECAC7C"/>
    <w:rsid w:val="7AEF73FC"/>
    <w:rsid w:val="7AF31A6F"/>
    <w:rsid w:val="7AF6F4CF"/>
    <w:rsid w:val="7AFC1B39"/>
    <w:rsid w:val="7B020829"/>
    <w:rsid w:val="7B0A08DD"/>
    <w:rsid w:val="7B0B5BEB"/>
    <w:rsid w:val="7B0FF700"/>
    <w:rsid w:val="7B28F9D0"/>
    <w:rsid w:val="7B2A4BD9"/>
    <w:rsid w:val="7B2A51B3"/>
    <w:rsid w:val="7B2C9351"/>
    <w:rsid w:val="7B33EDE0"/>
    <w:rsid w:val="7B3C5BF8"/>
    <w:rsid w:val="7B41CA63"/>
    <w:rsid w:val="7B48510F"/>
    <w:rsid w:val="7B4905DF"/>
    <w:rsid w:val="7B57ADAE"/>
    <w:rsid w:val="7B701768"/>
    <w:rsid w:val="7B70EF71"/>
    <w:rsid w:val="7B726436"/>
    <w:rsid w:val="7B82FDDD"/>
    <w:rsid w:val="7B912C3D"/>
    <w:rsid w:val="7B937371"/>
    <w:rsid w:val="7BA357FC"/>
    <w:rsid w:val="7BA92B4C"/>
    <w:rsid w:val="7BADFA18"/>
    <w:rsid w:val="7BB88ECF"/>
    <w:rsid w:val="7BBFE135"/>
    <w:rsid w:val="7BC1FD95"/>
    <w:rsid w:val="7BC9C9B9"/>
    <w:rsid w:val="7BCB586E"/>
    <w:rsid w:val="7BD20B6D"/>
    <w:rsid w:val="7BD72583"/>
    <w:rsid w:val="7BD7E8F5"/>
    <w:rsid w:val="7BDB6A19"/>
    <w:rsid w:val="7BDEF336"/>
    <w:rsid w:val="7BE151CB"/>
    <w:rsid w:val="7BE8625D"/>
    <w:rsid w:val="7BF730E1"/>
    <w:rsid w:val="7BF977C0"/>
    <w:rsid w:val="7C09B92C"/>
    <w:rsid w:val="7C0C4B0E"/>
    <w:rsid w:val="7C16EB3B"/>
    <w:rsid w:val="7C1B7CA6"/>
    <w:rsid w:val="7C2944E8"/>
    <w:rsid w:val="7C34AB62"/>
    <w:rsid w:val="7C473C41"/>
    <w:rsid w:val="7C498668"/>
    <w:rsid w:val="7C4E1467"/>
    <w:rsid w:val="7C4E7EE8"/>
    <w:rsid w:val="7C5248E0"/>
    <w:rsid w:val="7C52AE69"/>
    <w:rsid w:val="7C5D2758"/>
    <w:rsid w:val="7C5E9D3A"/>
    <w:rsid w:val="7C61CFFC"/>
    <w:rsid w:val="7C622536"/>
    <w:rsid w:val="7C663CFF"/>
    <w:rsid w:val="7C67425D"/>
    <w:rsid w:val="7C69250F"/>
    <w:rsid w:val="7C71E3C3"/>
    <w:rsid w:val="7C7593A6"/>
    <w:rsid w:val="7C7F1728"/>
    <w:rsid w:val="7C806ABA"/>
    <w:rsid w:val="7C8422CC"/>
    <w:rsid w:val="7C8E94D1"/>
    <w:rsid w:val="7C98312E"/>
    <w:rsid w:val="7CA05BAA"/>
    <w:rsid w:val="7CA4462D"/>
    <w:rsid w:val="7CA4C75B"/>
    <w:rsid w:val="7CA5F638"/>
    <w:rsid w:val="7CB303A3"/>
    <w:rsid w:val="7CC461ED"/>
    <w:rsid w:val="7CC86E5C"/>
    <w:rsid w:val="7CD0C060"/>
    <w:rsid w:val="7CD553CE"/>
    <w:rsid w:val="7CD95BA7"/>
    <w:rsid w:val="7CE7F610"/>
    <w:rsid w:val="7CE9A13D"/>
    <w:rsid w:val="7CEA6E27"/>
    <w:rsid w:val="7CFC2100"/>
    <w:rsid w:val="7D01B47F"/>
    <w:rsid w:val="7D03A229"/>
    <w:rsid w:val="7D07E52C"/>
    <w:rsid w:val="7D130C70"/>
    <w:rsid w:val="7D15CA7D"/>
    <w:rsid w:val="7D192003"/>
    <w:rsid w:val="7D1F2F44"/>
    <w:rsid w:val="7D20A05A"/>
    <w:rsid w:val="7D210F8B"/>
    <w:rsid w:val="7D21C4E2"/>
    <w:rsid w:val="7D25EB1C"/>
    <w:rsid w:val="7D27CDD0"/>
    <w:rsid w:val="7D38E7AA"/>
    <w:rsid w:val="7D396440"/>
    <w:rsid w:val="7D3D9DE2"/>
    <w:rsid w:val="7D3DC956"/>
    <w:rsid w:val="7D529F2C"/>
    <w:rsid w:val="7D53F085"/>
    <w:rsid w:val="7D58985F"/>
    <w:rsid w:val="7D5EFF86"/>
    <w:rsid w:val="7D65400B"/>
    <w:rsid w:val="7D6EA0EF"/>
    <w:rsid w:val="7D718F50"/>
    <w:rsid w:val="7D721A08"/>
    <w:rsid w:val="7D82C5D0"/>
    <w:rsid w:val="7D884BA4"/>
    <w:rsid w:val="7D8A4C64"/>
    <w:rsid w:val="7DB35B91"/>
    <w:rsid w:val="7DB58886"/>
    <w:rsid w:val="7DB8DFE9"/>
    <w:rsid w:val="7DBE1389"/>
    <w:rsid w:val="7DCB0F6F"/>
    <w:rsid w:val="7DD3F528"/>
    <w:rsid w:val="7DE074E0"/>
    <w:rsid w:val="7DE6E375"/>
    <w:rsid w:val="7DEE5894"/>
    <w:rsid w:val="7DF01B48"/>
    <w:rsid w:val="7DF1D7E7"/>
    <w:rsid w:val="7DF56150"/>
    <w:rsid w:val="7DF68C11"/>
    <w:rsid w:val="7DFEBE4E"/>
    <w:rsid w:val="7E0B9B27"/>
    <w:rsid w:val="7E1C452C"/>
    <w:rsid w:val="7E23E2C8"/>
    <w:rsid w:val="7E2455FE"/>
    <w:rsid w:val="7E26078D"/>
    <w:rsid w:val="7E279701"/>
    <w:rsid w:val="7E283697"/>
    <w:rsid w:val="7E2E5049"/>
    <w:rsid w:val="7E2F02F5"/>
    <w:rsid w:val="7E2FA0A5"/>
    <w:rsid w:val="7E3EE9CC"/>
    <w:rsid w:val="7E4F6C6E"/>
    <w:rsid w:val="7E4F9FA4"/>
    <w:rsid w:val="7E51E27B"/>
    <w:rsid w:val="7E68A165"/>
    <w:rsid w:val="7E68AADD"/>
    <w:rsid w:val="7E6E85E5"/>
    <w:rsid w:val="7E7231D6"/>
    <w:rsid w:val="7E76C67D"/>
    <w:rsid w:val="7E76D5D1"/>
    <w:rsid w:val="7E7AA990"/>
    <w:rsid w:val="7E853AA2"/>
    <w:rsid w:val="7E8B1511"/>
    <w:rsid w:val="7E8C22E3"/>
    <w:rsid w:val="7E8F1F1A"/>
    <w:rsid w:val="7E9098CD"/>
    <w:rsid w:val="7E98279C"/>
    <w:rsid w:val="7E9895E6"/>
    <w:rsid w:val="7E99DFBC"/>
    <w:rsid w:val="7EAC0995"/>
    <w:rsid w:val="7EB868C4"/>
    <w:rsid w:val="7EB8E152"/>
    <w:rsid w:val="7EC004D7"/>
    <w:rsid w:val="7EC5A155"/>
    <w:rsid w:val="7EC68C2F"/>
    <w:rsid w:val="7ECB46CD"/>
    <w:rsid w:val="7ED28611"/>
    <w:rsid w:val="7ED42FEC"/>
    <w:rsid w:val="7ED86BF4"/>
    <w:rsid w:val="7EDB7214"/>
    <w:rsid w:val="7EDD97C8"/>
    <w:rsid w:val="7EE004A0"/>
    <w:rsid w:val="7EE70421"/>
    <w:rsid w:val="7EFDAAB5"/>
    <w:rsid w:val="7F08F0A0"/>
    <w:rsid w:val="7F0EF243"/>
    <w:rsid w:val="7F130526"/>
    <w:rsid w:val="7F1420E9"/>
    <w:rsid w:val="7F1A08AD"/>
    <w:rsid w:val="7F1B73FE"/>
    <w:rsid w:val="7F1E517E"/>
    <w:rsid w:val="7F20AE63"/>
    <w:rsid w:val="7F20B86D"/>
    <w:rsid w:val="7F2ED1A3"/>
    <w:rsid w:val="7F3009A3"/>
    <w:rsid w:val="7F3411EA"/>
    <w:rsid w:val="7F357712"/>
    <w:rsid w:val="7F37B395"/>
    <w:rsid w:val="7F4054DF"/>
    <w:rsid w:val="7F4C54A2"/>
    <w:rsid w:val="7F531B4E"/>
    <w:rsid w:val="7F5B0A8A"/>
    <w:rsid w:val="7F60879B"/>
    <w:rsid w:val="7F61B25F"/>
    <w:rsid w:val="7F7246C6"/>
    <w:rsid w:val="7F79FFE2"/>
    <w:rsid w:val="7F7D6F01"/>
    <w:rsid w:val="7F7E6D8D"/>
    <w:rsid w:val="7F804E99"/>
    <w:rsid w:val="7F819BBE"/>
    <w:rsid w:val="7F829C43"/>
    <w:rsid w:val="7F84614D"/>
    <w:rsid w:val="7F885C67"/>
    <w:rsid w:val="7F8ACBDF"/>
    <w:rsid w:val="7F941C7F"/>
    <w:rsid w:val="7F96E269"/>
    <w:rsid w:val="7F9AE6D7"/>
    <w:rsid w:val="7F9E0686"/>
    <w:rsid w:val="7F9EC3AA"/>
    <w:rsid w:val="7FA93028"/>
    <w:rsid w:val="7FAE9D16"/>
    <w:rsid w:val="7FAFBF58"/>
    <w:rsid w:val="7FB0086A"/>
    <w:rsid w:val="7FBDFB50"/>
    <w:rsid w:val="7FC36762"/>
    <w:rsid w:val="7FCF0608"/>
    <w:rsid w:val="7FD8B1BE"/>
    <w:rsid w:val="7FDF24EF"/>
    <w:rsid w:val="7FDF3248"/>
    <w:rsid w:val="7FE3A1A4"/>
    <w:rsid w:val="7FEEBB82"/>
    <w:rsid w:val="7FEF5988"/>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5B7D5F20"/>
  <w15:chartTrackingRefBased/>
  <w15:docId w15:val="{2C8927F5-6C65-462A-B42B-83AAB47E2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S" w:eastAsia="ja-JP"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uiPriority="0" w:qFormat="1"/>
    <w:lsdException w:name="heading 8" w:semiHidden="1" w:uiPriority="0"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1EB9"/>
    <w:pPr>
      <w:suppressAutoHyphens/>
    </w:pPr>
    <w:rPr>
      <w:sz w:val="24"/>
      <w:szCs w:val="24"/>
      <w:lang w:eastAsia="ar-SA"/>
    </w:rPr>
  </w:style>
  <w:style w:type="paragraph" w:styleId="Ttulo1">
    <w:name w:val="heading 1"/>
    <w:basedOn w:val="Normal"/>
    <w:next w:val="Normal"/>
    <w:qFormat/>
    <w:rsid w:val="0066569A"/>
    <w:pPr>
      <w:keepNext/>
      <w:numPr>
        <w:numId w:val="52"/>
      </w:numPr>
      <w:outlineLvl w:val="0"/>
    </w:pPr>
    <w:rPr>
      <w:rFonts w:ascii="Calibri" w:hAnsi="Calibri" w:cs="Book Antiqua"/>
      <w:b/>
      <w:bCs/>
      <w:kern w:val="1"/>
      <w:sz w:val="28"/>
      <w:szCs w:val="32"/>
    </w:rPr>
  </w:style>
  <w:style w:type="paragraph" w:styleId="Ttulo2">
    <w:name w:val="heading 2"/>
    <w:basedOn w:val="Normal"/>
    <w:next w:val="Normal"/>
    <w:link w:val="Ttulo2Car"/>
    <w:qFormat/>
    <w:rsid w:val="00572577"/>
    <w:pPr>
      <w:keepNext/>
      <w:numPr>
        <w:ilvl w:val="1"/>
        <w:numId w:val="52"/>
      </w:numPr>
      <w:spacing w:before="240" w:after="60"/>
      <w:outlineLvl w:val="1"/>
    </w:pPr>
    <w:rPr>
      <w:rFonts w:ascii="Calibri" w:hAnsi="Calibri" w:cs="Book Antiqua"/>
      <w:b/>
      <w:bCs/>
      <w:iCs/>
    </w:rPr>
  </w:style>
  <w:style w:type="paragraph" w:styleId="Ttulo3">
    <w:name w:val="heading 3"/>
    <w:basedOn w:val="Normal"/>
    <w:next w:val="Normal"/>
    <w:qFormat/>
    <w:rsid w:val="004870BC"/>
    <w:pPr>
      <w:keepNext/>
      <w:numPr>
        <w:ilvl w:val="2"/>
        <w:numId w:val="52"/>
      </w:numPr>
      <w:spacing w:before="240" w:after="60"/>
      <w:outlineLvl w:val="2"/>
    </w:pPr>
    <w:rPr>
      <w:rFonts w:ascii="Calibri" w:hAnsi="Calibri" w:cs="Calibri"/>
      <w:b/>
      <w:bCs/>
    </w:rPr>
  </w:style>
  <w:style w:type="paragraph" w:styleId="Ttulo4">
    <w:name w:val="heading 4"/>
    <w:basedOn w:val="Normal"/>
    <w:next w:val="Normal"/>
    <w:qFormat/>
    <w:pPr>
      <w:keepNext/>
      <w:numPr>
        <w:ilvl w:val="3"/>
        <w:numId w:val="28"/>
      </w:numPr>
      <w:spacing w:line="360" w:lineRule="auto"/>
      <w:jc w:val="both"/>
      <w:outlineLvl w:val="3"/>
    </w:pPr>
    <w:rPr>
      <w:rFonts w:ascii="Arial Narrow" w:hAnsi="Arial Narrow" w:cs="Arial"/>
      <w:b/>
      <w:bCs/>
      <w:spacing w:val="20"/>
    </w:rPr>
  </w:style>
  <w:style w:type="paragraph" w:styleId="Ttulo5">
    <w:name w:val="heading 5"/>
    <w:basedOn w:val="Normal"/>
    <w:next w:val="Normal"/>
    <w:link w:val="Ttulo5Car"/>
    <w:qFormat/>
    <w:rsid w:val="00056F13"/>
    <w:pPr>
      <w:widowControl w:val="0"/>
      <w:suppressAutoHyphens w:val="0"/>
      <w:spacing w:before="240" w:after="60" w:line="240" w:lineRule="atLeast"/>
      <w:jc w:val="both"/>
      <w:outlineLvl w:val="4"/>
    </w:pPr>
    <w:rPr>
      <w:rFonts w:ascii="Arial" w:hAnsi="Arial"/>
      <w:sz w:val="22"/>
      <w:szCs w:val="20"/>
      <w:lang w:val="en-US" w:eastAsia="en-US"/>
    </w:rPr>
  </w:style>
  <w:style w:type="paragraph" w:styleId="Ttulo6">
    <w:name w:val="heading 6"/>
    <w:basedOn w:val="Normal"/>
    <w:next w:val="Normal"/>
    <w:link w:val="Ttulo6Car"/>
    <w:qFormat/>
    <w:rsid w:val="00056F13"/>
    <w:pPr>
      <w:widowControl w:val="0"/>
      <w:suppressAutoHyphens w:val="0"/>
      <w:spacing w:before="240" w:after="60" w:line="240" w:lineRule="atLeast"/>
      <w:jc w:val="both"/>
      <w:outlineLvl w:val="5"/>
    </w:pPr>
    <w:rPr>
      <w:rFonts w:ascii="Arial" w:hAnsi="Arial"/>
      <w:i/>
      <w:sz w:val="22"/>
      <w:szCs w:val="20"/>
      <w:lang w:val="en-US" w:eastAsia="en-US"/>
    </w:rPr>
  </w:style>
  <w:style w:type="paragraph" w:styleId="Ttulo7">
    <w:name w:val="heading 7"/>
    <w:basedOn w:val="Normal"/>
    <w:next w:val="Normal"/>
    <w:qFormat/>
    <w:rsid w:val="00B86738"/>
    <w:pPr>
      <w:keepNext/>
      <w:jc w:val="center"/>
      <w:outlineLvl w:val="6"/>
    </w:pPr>
    <w:rPr>
      <w:rFonts w:ascii="Calibri" w:hAnsi="Calibri" w:cs="Book Antiqua"/>
      <w:b/>
      <w:bCs/>
      <w:sz w:val="40"/>
    </w:rPr>
  </w:style>
  <w:style w:type="paragraph" w:styleId="Ttulo8">
    <w:name w:val="heading 8"/>
    <w:basedOn w:val="Normal"/>
    <w:next w:val="Normal"/>
    <w:link w:val="Ttulo8Car"/>
    <w:qFormat/>
    <w:rsid w:val="00056F13"/>
    <w:pPr>
      <w:widowControl w:val="0"/>
      <w:suppressAutoHyphens w:val="0"/>
      <w:spacing w:before="240" w:after="60" w:line="240" w:lineRule="atLeast"/>
      <w:jc w:val="both"/>
      <w:outlineLvl w:val="7"/>
    </w:pPr>
    <w:rPr>
      <w:rFonts w:ascii="Arial" w:hAnsi="Arial"/>
      <w:i/>
      <w:sz w:val="20"/>
      <w:szCs w:val="20"/>
      <w:lang w:val="en-US" w:eastAsia="en-US"/>
    </w:rPr>
  </w:style>
  <w:style w:type="paragraph" w:styleId="Ttulo9">
    <w:name w:val="heading 9"/>
    <w:basedOn w:val="Normal"/>
    <w:next w:val="Normal"/>
    <w:qFormat/>
    <w:pPr>
      <w:keepNext/>
      <w:numPr>
        <w:ilvl w:val="8"/>
        <w:numId w:val="28"/>
      </w:numPr>
      <w:jc w:val="center"/>
      <w:outlineLvl w:val="8"/>
    </w:pPr>
    <w:rPr>
      <w:rFonts w:ascii="Book Antiqua" w:hAnsi="Book Antiqua" w:cs="Book Antiqua"/>
      <w:b/>
      <w:b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Pr>
      <w:rFonts w:ascii="Arial" w:hAnsi="Arial" w:cs="Arial" w:hint="default"/>
      <w:b/>
      <w:i w:val="0"/>
      <w:sz w:val="28"/>
    </w:rPr>
  </w:style>
  <w:style w:type="character" w:customStyle="1" w:styleId="WW8Num1z1">
    <w:name w:val="WW8Num1z1"/>
    <w:rPr>
      <w:rFonts w:ascii="Book Antiqua" w:hAnsi="Book Antiqua" w:cs="Book Antiqua" w:hint="default"/>
      <w:b/>
      <w:i w:val="0"/>
      <w:sz w:val="24"/>
    </w:rPr>
  </w:style>
  <w:style w:type="character" w:customStyle="1" w:styleId="WW8Num1z2">
    <w:name w:val="WW8Num1z2"/>
  </w:style>
  <w:style w:type="character" w:customStyle="1" w:styleId="WW8Num1z3">
    <w:name w:val="WW8Num1z3"/>
    <w:rPr>
      <w:rFonts w:hint="default"/>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Wingdings" w:hAnsi="Wingdings" w:cs="Wingdings" w:hint="default"/>
      <w:color w:val="auto"/>
    </w:rPr>
  </w:style>
  <w:style w:type="character" w:customStyle="1" w:styleId="WW8Num2z1">
    <w:name w:val="WW8Num2z1"/>
    <w:rPr>
      <w:rFonts w:ascii="Courier New" w:hAnsi="Courier New" w:cs="Courier New" w:hint="default"/>
      <w:lang w:val="es-ES"/>
    </w:rPr>
  </w:style>
  <w:style w:type="character" w:customStyle="1" w:styleId="WW8Num2z3">
    <w:name w:val="WW8Num2z3"/>
    <w:rPr>
      <w:rFonts w:ascii="Symbol" w:hAnsi="Symbol" w:cs="Symbol" w:hint="default"/>
    </w:rPr>
  </w:style>
  <w:style w:type="character" w:customStyle="1" w:styleId="WW8Num3z0">
    <w:name w:val="WW8Num3z0"/>
    <w:rPr>
      <w:rFonts w:ascii="Symbol" w:hAnsi="Symbol" w:cs="Symbol" w:hint="default"/>
    </w:rPr>
  </w:style>
  <w:style w:type="character" w:customStyle="1" w:styleId="WW8Num3z2">
    <w:name w:val="WW8Num3z2"/>
    <w:rPr>
      <w:rFonts w:ascii="Wingdings" w:hAnsi="Wingdings" w:cs="Wingdings" w:hint="default"/>
    </w:rPr>
  </w:style>
  <w:style w:type="character" w:customStyle="1" w:styleId="WW8Num4z0">
    <w:name w:val="WW8Num4z0"/>
    <w:rPr>
      <w:rFonts w:cs="Book Antiqua" w:hint="default"/>
    </w:rPr>
  </w:style>
  <w:style w:type="character" w:customStyle="1" w:styleId="WW8Num5z0">
    <w:name w:val="WW8Num5z0"/>
    <w:rPr>
      <w:rFonts w:ascii="Wingdings" w:hAnsi="Wingdings" w:cs="Wingdings" w:hint="default"/>
    </w:rPr>
  </w:style>
  <w:style w:type="character" w:customStyle="1" w:styleId="WW8Num6z0">
    <w:name w:val="WW8Num6z0"/>
    <w:rPr>
      <w:rFonts w:ascii="Wingdings" w:hAnsi="Wingdings" w:cs="Wingdings" w:hint="default"/>
      <w:lang w:val="en-GB"/>
    </w:rPr>
  </w:style>
  <w:style w:type="character" w:customStyle="1" w:styleId="WW8Num7z0">
    <w:name w:val="WW8Num7z0"/>
    <w:rPr>
      <w:rFonts w:cs="Book Antiqua" w:hint="default"/>
      <w:b/>
      <w:i w:val="0"/>
      <w:color w:val="auto"/>
    </w:rPr>
  </w:style>
  <w:style w:type="character" w:customStyle="1" w:styleId="WW8Num8z0">
    <w:name w:val="WW8Num8z0"/>
    <w:rPr>
      <w:rFonts w:ascii="Arial" w:hAnsi="Arial" w:cs="Arial" w:hint="default"/>
      <w:b/>
      <w:i w:val="0"/>
      <w:sz w:val="28"/>
    </w:rPr>
  </w:style>
  <w:style w:type="character" w:customStyle="1" w:styleId="WW8Num2z2">
    <w:name w:val="WW8Num2z2"/>
    <w:rPr>
      <w:rFonts w:ascii="Wingdings" w:hAnsi="Wingdings" w:cs="Wingdings" w:hint="default"/>
    </w:rPr>
  </w:style>
  <w:style w:type="character" w:customStyle="1" w:styleId="WW8Num3z1">
    <w:name w:val="WW8Num3z1"/>
    <w:rPr>
      <w:rFonts w:ascii="Courier New" w:hAnsi="Courier New" w:cs="Courier New" w:hint="default"/>
    </w:rPr>
  </w:style>
  <w:style w:type="character" w:customStyle="1" w:styleId="WW8Num4z2">
    <w:name w:val="WW8Num4z2"/>
    <w:rPr>
      <w:rFonts w:ascii="Symbol" w:hAnsi="Symbol" w:cs="Symbol" w:hint="default"/>
    </w:rPr>
  </w:style>
  <w:style w:type="character" w:customStyle="1" w:styleId="WW8Num5z1">
    <w:name w:val="WW8Num5z1"/>
    <w:rPr>
      <w:rFonts w:ascii="Courier New" w:hAnsi="Courier New" w:cs="Courier New" w:hint="default"/>
    </w:rPr>
  </w:style>
  <w:style w:type="character" w:customStyle="1" w:styleId="WW8Num5z3">
    <w:name w:val="WW8Num5z3"/>
    <w:rPr>
      <w:rFonts w:ascii="Symbol" w:hAnsi="Symbol" w:cs="Symbol" w:hint="default"/>
    </w:rPr>
  </w:style>
  <w:style w:type="character" w:customStyle="1" w:styleId="WW8Num6z1">
    <w:name w:val="WW8Num6z1"/>
    <w:rPr>
      <w:rFonts w:ascii="Courier New" w:hAnsi="Courier New" w:cs="Courier New" w:hint="default"/>
    </w:rPr>
  </w:style>
  <w:style w:type="character" w:customStyle="1" w:styleId="WW8Num6z3">
    <w:name w:val="WW8Num6z3"/>
    <w:rPr>
      <w:rFonts w:ascii="Symbol" w:hAnsi="Symbol" w:cs="Symbol" w:hint="default"/>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1">
    <w:name w:val="WW8Num8z1"/>
    <w:rPr>
      <w:rFonts w:ascii="Book Antiqua" w:hAnsi="Book Antiqua" w:cs="Book Antiqua" w:hint="default"/>
      <w:b/>
      <w:i w:val="0"/>
      <w:sz w:val="24"/>
    </w:rPr>
  </w:style>
  <w:style w:type="character" w:customStyle="1" w:styleId="WW8Num8z3">
    <w:name w:val="WW8Num8z3"/>
    <w:rPr>
      <w:rFonts w:hint="default"/>
    </w:rPr>
  </w:style>
  <w:style w:type="character" w:customStyle="1" w:styleId="WW8Num9z0">
    <w:name w:val="WW8Num9z0"/>
    <w:rPr>
      <w:rFonts w:ascii="Wingdings" w:hAnsi="Wingdings" w:cs="Wingdings" w:hint="default"/>
    </w:rPr>
  </w:style>
  <w:style w:type="character" w:customStyle="1" w:styleId="WW8Num9z1">
    <w:name w:val="WW8Num9z1"/>
    <w:rPr>
      <w:rFonts w:ascii="Symbol" w:hAnsi="Symbol" w:cs="Symbol" w:hint="default"/>
    </w:rPr>
  </w:style>
  <w:style w:type="character" w:customStyle="1" w:styleId="WW8Num9z4">
    <w:name w:val="WW8Num9z4"/>
    <w:rPr>
      <w:rFonts w:ascii="Courier New" w:hAnsi="Courier New" w:cs="Courier New" w:hint="default"/>
    </w:rPr>
  </w:style>
  <w:style w:type="character" w:customStyle="1" w:styleId="WW8Num10z0">
    <w:name w:val="WW8Num10z0"/>
    <w:rPr>
      <w:rFonts w:hint="default"/>
      <w:b/>
      <w:i w:val="0"/>
      <w:color w:val="auto"/>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Wingdings" w:hAnsi="Wingdings" w:cs="Wingdings" w:hint="default"/>
    </w:rPr>
  </w:style>
  <w:style w:type="character" w:customStyle="1" w:styleId="WW8Num11z1">
    <w:name w:val="WW8Num11z1"/>
    <w:rPr>
      <w:rFonts w:ascii="Courier New" w:hAnsi="Courier New" w:cs="Courier New" w:hint="default"/>
    </w:rPr>
  </w:style>
  <w:style w:type="character" w:customStyle="1" w:styleId="WW8Num11z3">
    <w:name w:val="WW8Num11z3"/>
    <w:rPr>
      <w:rFonts w:ascii="Symbol" w:hAnsi="Symbol" w:cs="Symbol" w:hint="default"/>
    </w:rPr>
  </w:style>
  <w:style w:type="character" w:customStyle="1" w:styleId="WW8Num12z0">
    <w:name w:val="WW8Num12z0"/>
    <w:rPr>
      <w:rFonts w:ascii="Wingdings" w:hAnsi="Wingdings" w:cs="Wingdings" w:hint="default"/>
      <w:color w:val="auto"/>
    </w:rPr>
  </w:style>
  <w:style w:type="character" w:customStyle="1" w:styleId="WW8Num12z1">
    <w:name w:val="WW8Num12z1"/>
    <w:rPr>
      <w:rFonts w:ascii="Courier New" w:hAnsi="Courier New" w:cs="Courier New" w:hint="default"/>
    </w:rPr>
  </w:style>
  <w:style w:type="character" w:customStyle="1" w:styleId="WW8Num12z2">
    <w:name w:val="WW8Num12z2"/>
    <w:rPr>
      <w:rFonts w:ascii="Wingdings" w:hAnsi="Wingdings" w:cs="Wingdings" w:hint="default"/>
    </w:rPr>
  </w:style>
  <w:style w:type="character" w:customStyle="1" w:styleId="WW8Num12z3">
    <w:name w:val="WW8Num12z3"/>
    <w:rPr>
      <w:rFonts w:ascii="Symbol" w:hAnsi="Symbol" w:cs="Symbol" w:hint="default"/>
    </w:rPr>
  </w:style>
  <w:style w:type="character" w:customStyle="1" w:styleId="WW8Num13z0">
    <w:name w:val="WW8Num13z0"/>
    <w:rPr>
      <w:rFonts w:ascii="Book Antiqua" w:hAnsi="Book Antiqua" w:cs="Book Antiqua" w:hint="default"/>
      <w:b/>
      <w:i w:val="0"/>
      <w:sz w:val="24"/>
    </w:rPr>
  </w:style>
  <w:style w:type="character" w:customStyle="1" w:styleId="WW8Num14z0">
    <w:name w:val="WW8Num14z0"/>
    <w:rPr>
      <w:rFonts w:ascii="Wingdings" w:hAnsi="Wingdings" w:cs="Wingdings" w:hint="default"/>
      <w:color w:val="auto"/>
    </w:rPr>
  </w:style>
  <w:style w:type="character" w:customStyle="1" w:styleId="WW8Num14z1">
    <w:name w:val="WW8Num14z1"/>
    <w:rPr>
      <w:rFonts w:ascii="Courier New" w:hAnsi="Courier New" w:cs="Courier New" w:hint="default"/>
    </w:rPr>
  </w:style>
  <w:style w:type="character" w:customStyle="1" w:styleId="WW8Num14z2">
    <w:name w:val="WW8Num14z2"/>
    <w:rPr>
      <w:rFonts w:ascii="Wingdings" w:hAnsi="Wingdings" w:cs="Wingdings" w:hint="default"/>
    </w:rPr>
  </w:style>
  <w:style w:type="character" w:customStyle="1" w:styleId="WW8Num14z3">
    <w:name w:val="WW8Num14z3"/>
    <w:rPr>
      <w:rFonts w:ascii="Symbol" w:hAnsi="Symbol" w:cs="Symbol" w:hint="default"/>
    </w:rPr>
  </w:style>
  <w:style w:type="character" w:customStyle="1" w:styleId="WW8Num15z0">
    <w:name w:val="WW8Num15z0"/>
    <w:rPr>
      <w:rFonts w:hint="default"/>
      <w:b/>
      <w:i w:val="0"/>
      <w:color w:val="auto"/>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Wingdings" w:hAnsi="Wingdings" w:cs="Wingdings" w:hint="default"/>
      <w:color w:val="auto"/>
    </w:rPr>
  </w:style>
  <w:style w:type="character" w:customStyle="1" w:styleId="WW8Num16z1">
    <w:name w:val="WW8Num16z1"/>
    <w:rPr>
      <w:rFonts w:ascii="Wingdings" w:hAnsi="Wingdings" w:cs="Wingdings" w:hint="default"/>
    </w:rPr>
  </w:style>
  <w:style w:type="character" w:customStyle="1" w:styleId="WW8Num16z4">
    <w:name w:val="WW8Num16z4"/>
    <w:rPr>
      <w:rFonts w:ascii="Courier New" w:hAnsi="Courier New" w:cs="Courier New" w:hint="default"/>
    </w:rPr>
  </w:style>
  <w:style w:type="character" w:customStyle="1" w:styleId="WW8Num16z6">
    <w:name w:val="WW8Num16z6"/>
    <w:rPr>
      <w:rFonts w:ascii="Symbol" w:hAnsi="Symbol" w:cs="Symbol" w:hint="default"/>
    </w:rPr>
  </w:style>
  <w:style w:type="character" w:customStyle="1" w:styleId="WW8Num17z0">
    <w:name w:val="WW8Num17z0"/>
    <w:rPr>
      <w:rFonts w:hint="default"/>
      <w:b/>
      <w:i w:val="0"/>
      <w:color w:val="auto"/>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rFonts w:hint="default"/>
    </w:rPr>
  </w:style>
  <w:style w:type="character" w:customStyle="1" w:styleId="WW8Num19z0">
    <w:name w:val="WW8Num19z0"/>
    <w:rPr>
      <w:rFonts w:ascii="Symbol" w:hAnsi="Symbol" w:cs="Symbol" w:hint="default"/>
    </w:rPr>
  </w:style>
  <w:style w:type="character" w:customStyle="1" w:styleId="WW8Num19z1">
    <w:name w:val="WW8Num19z1"/>
    <w:rPr>
      <w:rFonts w:ascii="Courier New" w:hAnsi="Courier New" w:cs="Courier New" w:hint="default"/>
    </w:rPr>
  </w:style>
  <w:style w:type="character" w:customStyle="1" w:styleId="WW8Num19z2">
    <w:name w:val="WW8Num19z2"/>
    <w:rPr>
      <w:rFonts w:ascii="Wingdings" w:hAnsi="Wingdings" w:cs="Wingdings" w:hint="default"/>
    </w:rPr>
  </w:style>
  <w:style w:type="character" w:customStyle="1" w:styleId="WW8Num20z0">
    <w:name w:val="WW8Num20z0"/>
    <w:rPr>
      <w:rFonts w:ascii="Book Antiqua" w:hAnsi="Book Antiqua" w:cs="Book Antiqua" w:hint="default"/>
      <w:b/>
      <w:i w:val="0"/>
      <w:color w:val="auto"/>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Symbol" w:hAnsi="Symbol" w:cs="Symbol" w:hint="default"/>
    </w:rPr>
  </w:style>
  <w:style w:type="character" w:customStyle="1" w:styleId="WW8Num21z1">
    <w:name w:val="WW8Num21z1"/>
    <w:rPr>
      <w:rFonts w:ascii="Courier New" w:hAnsi="Courier New" w:cs="Courier New" w:hint="default"/>
    </w:rPr>
  </w:style>
  <w:style w:type="character" w:customStyle="1" w:styleId="WW8Num21z2">
    <w:name w:val="WW8Num21z2"/>
    <w:rPr>
      <w:rFonts w:ascii="Wingdings" w:hAnsi="Wingdings" w:cs="Wingdings" w:hint="default"/>
    </w:rPr>
  </w:style>
  <w:style w:type="character" w:customStyle="1" w:styleId="Fuentedeprrafopredeter1">
    <w:name w:val="Fuente de párrafo predeter.1"/>
  </w:style>
  <w:style w:type="character" w:styleId="Nmerodepgina">
    <w:name w:val="page number"/>
    <w:basedOn w:val="Fuentedeprrafopredeter1"/>
  </w:style>
  <w:style w:type="character" w:styleId="Hipervnculo">
    <w:name w:val="Hyperlink"/>
    <w:uiPriority w:val="99"/>
    <w:rPr>
      <w:color w:val="0000FF"/>
      <w:u w:val="single"/>
    </w:rPr>
  </w:style>
  <w:style w:type="character" w:customStyle="1" w:styleId="CarCar1">
    <w:name w:val="Car Car1"/>
    <w:rPr>
      <w:sz w:val="24"/>
      <w:szCs w:val="24"/>
      <w:lang w:val="es-ES"/>
    </w:rPr>
  </w:style>
  <w:style w:type="character" w:customStyle="1" w:styleId="CarCar">
    <w:name w:val="Car Car"/>
    <w:rPr>
      <w:sz w:val="24"/>
      <w:szCs w:val="24"/>
      <w:lang w:val="es-ES"/>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jc w:val="both"/>
    </w:pPr>
    <w:rPr>
      <w:rFonts w:ascii="Arial" w:hAnsi="Arial" w:cs="Arial"/>
      <w:lang w:val="es-AR"/>
    </w:r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rPr>
  </w:style>
  <w:style w:type="paragraph" w:customStyle="1" w:styleId="ndice">
    <w:name w:val="Índice"/>
    <w:basedOn w:val="Normal"/>
    <w:pPr>
      <w:suppressLineNumbers/>
    </w:pPr>
    <w:rPr>
      <w:rFonts w:cs="Mangal"/>
    </w:rPr>
  </w:style>
  <w:style w:type="paragraph" w:styleId="Encabezado">
    <w:name w:val="header"/>
    <w:basedOn w:val="Normal"/>
  </w:style>
  <w:style w:type="paragraph" w:styleId="Piedepgina">
    <w:name w:val="footer"/>
    <w:basedOn w:val="Normal"/>
  </w:style>
  <w:style w:type="paragraph" w:styleId="ndice1">
    <w:name w:val="index 1"/>
    <w:basedOn w:val="Normal"/>
    <w:next w:val="Normal"/>
    <w:pPr>
      <w:ind w:left="240" w:hanging="240"/>
    </w:pPr>
  </w:style>
  <w:style w:type="paragraph" w:styleId="Ttulodendice">
    <w:name w:val="index heading"/>
    <w:basedOn w:val="Normal"/>
    <w:next w:val="ndice1"/>
  </w:style>
  <w:style w:type="paragraph" w:styleId="TDC1">
    <w:name w:val="toc 1"/>
    <w:basedOn w:val="Normal"/>
    <w:next w:val="Normal"/>
    <w:uiPriority w:val="39"/>
    <w:pPr>
      <w:spacing w:before="120" w:after="120"/>
    </w:pPr>
    <w:rPr>
      <w:rFonts w:ascii="Calibri" w:hAnsi="Calibri"/>
      <w:b/>
      <w:bCs/>
      <w:caps/>
      <w:sz w:val="20"/>
      <w:szCs w:val="20"/>
    </w:rPr>
  </w:style>
  <w:style w:type="paragraph" w:styleId="TDC2">
    <w:name w:val="toc 2"/>
    <w:basedOn w:val="Normal"/>
    <w:next w:val="Normal"/>
    <w:uiPriority w:val="39"/>
    <w:pPr>
      <w:ind w:left="240"/>
    </w:pPr>
    <w:rPr>
      <w:rFonts w:ascii="Calibri" w:hAnsi="Calibri"/>
      <w:smallCaps/>
      <w:sz w:val="20"/>
      <w:szCs w:val="20"/>
    </w:rPr>
  </w:style>
  <w:style w:type="paragraph" w:styleId="TDC3">
    <w:name w:val="toc 3"/>
    <w:basedOn w:val="Normal"/>
    <w:next w:val="Normal"/>
    <w:uiPriority w:val="39"/>
    <w:pPr>
      <w:ind w:left="480"/>
    </w:pPr>
    <w:rPr>
      <w:rFonts w:ascii="Calibri" w:hAnsi="Calibri"/>
      <w:i/>
      <w:iCs/>
      <w:sz w:val="20"/>
      <w:szCs w:val="20"/>
    </w:rPr>
  </w:style>
  <w:style w:type="paragraph" w:customStyle="1" w:styleId="Textoindependiente31">
    <w:name w:val="Texto independiente 31"/>
    <w:basedOn w:val="Normal"/>
    <w:rPr>
      <w:rFonts w:ascii="Arial" w:hAnsi="Arial" w:cs="Arial"/>
      <w:i/>
      <w:iCs/>
      <w:color w:val="0000FF"/>
    </w:rPr>
  </w:style>
  <w:style w:type="paragraph" w:customStyle="1" w:styleId="TableText">
    <w:name w:val="Table Text"/>
    <w:basedOn w:val="Normal"/>
    <w:pPr>
      <w:overflowPunct w:val="0"/>
      <w:autoSpaceDE w:val="0"/>
      <w:spacing w:after="120"/>
      <w:textAlignment w:val="baseline"/>
    </w:pPr>
    <w:rPr>
      <w:rFonts w:ascii="Arial" w:hAnsi="Arial" w:cs="Arial"/>
      <w:sz w:val="20"/>
      <w:szCs w:val="20"/>
      <w:lang w:val="en-US"/>
    </w:rPr>
  </w:style>
  <w:style w:type="paragraph" w:customStyle="1" w:styleId="Sangra3detindependiente1">
    <w:name w:val="Sangría 3 de t. independiente1"/>
    <w:basedOn w:val="Normal"/>
    <w:pPr>
      <w:spacing w:line="360" w:lineRule="auto"/>
      <w:ind w:left="426"/>
      <w:jc w:val="both"/>
    </w:pPr>
    <w:rPr>
      <w:rFonts w:ascii="Arial" w:hAnsi="Arial" w:cs="Arial"/>
      <w:sz w:val="22"/>
      <w:szCs w:val="20"/>
    </w:rPr>
  </w:style>
  <w:style w:type="paragraph" w:styleId="Textodeglobo">
    <w:name w:val="Balloon Text"/>
    <w:basedOn w:val="Normal"/>
    <w:rPr>
      <w:rFonts w:ascii="Tahoma" w:hAnsi="Tahoma" w:cs="Tahoma"/>
      <w:sz w:val="16"/>
      <w:szCs w:val="16"/>
    </w:rPr>
  </w:style>
  <w:style w:type="paragraph" w:styleId="Sangradetextonormal">
    <w:name w:val="Body Text Indent"/>
    <w:basedOn w:val="Normal"/>
    <w:pPr>
      <w:ind w:left="3240" w:hanging="900"/>
      <w:jc w:val="both"/>
    </w:pPr>
    <w:rPr>
      <w:rFonts w:ascii="Book Antiqua" w:hAnsi="Book Antiqua" w:cs="Book Antiqua"/>
      <w:i/>
      <w:color w:val="0000FF"/>
    </w:rPr>
  </w:style>
  <w:style w:type="paragraph" w:customStyle="1" w:styleId="Sangra2detindependiente1">
    <w:name w:val="Sangría 2 de t. independiente1"/>
    <w:basedOn w:val="Normal"/>
    <w:pPr>
      <w:ind w:left="2835"/>
      <w:jc w:val="both"/>
    </w:pPr>
    <w:rPr>
      <w:rFonts w:ascii="Book Antiqua" w:hAnsi="Book Antiqua" w:cs="Book Antiqua"/>
      <w:i/>
      <w:color w:val="0000FF"/>
    </w:rPr>
  </w:style>
  <w:style w:type="paragraph" w:styleId="TDC4">
    <w:name w:val="toc 4"/>
    <w:basedOn w:val="ndice"/>
    <w:pPr>
      <w:suppressLineNumbers w:val="0"/>
      <w:ind w:left="720"/>
    </w:pPr>
    <w:rPr>
      <w:rFonts w:ascii="Calibri" w:hAnsi="Calibri" w:cs="Times New Roman"/>
      <w:sz w:val="18"/>
      <w:szCs w:val="18"/>
    </w:rPr>
  </w:style>
  <w:style w:type="paragraph" w:styleId="TDC5">
    <w:name w:val="toc 5"/>
    <w:basedOn w:val="ndice"/>
    <w:pPr>
      <w:suppressLineNumbers w:val="0"/>
      <w:ind w:left="960"/>
    </w:pPr>
    <w:rPr>
      <w:rFonts w:ascii="Calibri" w:hAnsi="Calibri" w:cs="Times New Roman"/>
      <w:sz w:val="18"/>
      <w:szCs w:val="18"/>
    </w:rPr>
  </w:style>
  <w:style w:type="paragraph" w:styleId="TDC6">
    <w:name w:val="toc 6"/>
    <w:basedOn w:val="ndice"/>
    <w:pPr>
      <w:suppressLineNumbers w:val="0"/>
      <w:ind w:left="1200"/>
    </w:pPr>
    <w:rPr>
      <w:rFonts w:ascii="Calibri" w:hAnsi="Calibri" w:cs="Times New Roman"/>
      <w:sz w:val="18"/>
      <w:szCs w:val="18"/>
    </w:rPr>
  </w:style>
  <w:style w:type="paragraph" w:styleId="TDC7">
    <w:name w:val="toc 7"/>
    <w:basedOn w:val="ndice"/>
    <w:pPr>
      <w:suppressLineNumbers w:val="0"/>
      <w:ind w:left="1440"/>
    </w:pPr>
    <w:rPr>
      <w:rFonts w:ascii="Calibri" w:hAnsi="Calibri" w:cs="Times New Roman"/>
      <w:sz w:val="18"/>
      <w:szCs w:val="18"/>
    </w:rPr>
  </w:style>
  <w:style w:type="paragraph" w:styleId="TDC8">
    <w:name w:val="toc 8"/>
    <w:basedOn w:val="ndice"/>
    <w:pPr>
      <w:suppressLineNumbers w:val="0"/>
      <w:ind w:left="1680"/>
    </w:pPr>
    <w:rPr>
      <w:rFonts w:ascii="Calibri" w:hAnsi="Calibri" w:cs="Times New Roman"/>
      <w:sz w:val="18"/>
      <w:szCs w:val="18"/>
    </w:rPr>
  </w:style>
  <w:style w:type="paragraph" w:styleId="TDC9">
    <w:name w:val="toc 9"/>
    <w:basedOn w:val="ndice"/>
    <w:pPr>
      <w:suppressLineNumbers w:val="0"/>
      <w:ind w:left="1920"/>
    </w:pPr>
    <w:rPr>
      <w:rFonts w:ascii="Calibri" w:hAnsi="Calibri" w:cs="Times New Roman"/>
      <w:sz w:val="18"/>
      <w:szCs w:val="18"/>
    </w:rPr>
  </w:style>
  <w:style w:type="paragraph" w:customStyle="1" w:styleId="ndicel10">
    <w:name w:val="Índicel 10"/>
    <w:basedOn w:val="ndice"/>
    <w:pPr>
      <w:tabs>
        <w:tab w:val="right" w:leader="dot" w:pos="7425"/>
      </w:tabs>
      <w:ind w:left="2547"/>
    </w:p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styleId="Mapadeldocumento">
    <w:name w:val="Document Map"/>
    <w:basedOn w:val="Normal"/>
    <w:link w:val="MapadeldocumentoCar"/>
    <w:uiPriority w:val="99"/>
    <w:semiHidden/>
    <w:unhideWhenUsed/>
    <w:rsid w:val="00FF57F0"/>
    <w:rPr>
      <w:rFonts w:ascii="Tahoma" w:hAnsi="Tahoma" w:cs="Tahoma"/>
      <w:sz w:val="16"/>
      <w:szCs w:val="16"/>
    </w:rPr>
  </w:style>
  <w:style w:type="character" w:customStyle="1" w:styleId="MapadeldocumentoCar">
    <w:name w:val="Mapa del documento Car"/>
    <w:link w:val="Mapadeldocumento"/>
    <w:uiPriority w:val="99"/>
    <w:semiHidden/>
    <w:rsid w:val="00FF57F0"/>
    <w:rPr>
      <w:rFonts w:ascii="Tahoma" w:hAnsi="Tahoma" w:cs="Tahoma"/>
      <w:sz w:val="16"/>
      <w:szCs w:val="16"/>
      <w:lang w:eastAsia="ar-SA"/>
    </w:rPr>
  </w:style>
  <w:style w:type="paragraph" w:styleId="Sangra3detindependiente">
    <w:name w:val="Body Text Indent 3"/>
    <w:basedOn w:val="Normal"/>
    <w:link w:val="Sangra3detindependienteCar"/>
    <w:uiPriority w:val="99"/>
    <w:semiHidden/>
    <w:unhideWhenUsed/>
    <w:rsid w:val="009805DE"/>
    <w:pPr>
      <w:spacing w:after="120"/>
      <w:ind w:left="283"/>
    </w:pPr>
    <w:rPr>
      <w:sz w:val="16"/>
      <w:szCs w:val="16"/>
    </w:rPr>
  </w:style>
  <w:style w:type="character" w:customStyle="1" w:styleId="Sangra3detindependienteCar">
    <w:name w:val="Sangría 3 de t. independiente Car"/>
    <w:link w:val="Sangra3detindependiente"/>
    <w:uiPriority w:val="99"/>
    <w:semiHidden/>
    <w:rsid w:val="009805DE"/>
    <w:rPr>
      <w:sz w:val="16"/>
      <w:szCs w:val="16"/>
      <w:lang w:eastAsia="ar-SA"/>
    </w:rPr>
  </w:style>
  <w:style w:type="paragraph" w:customStyle="1" w:styleId="TtulodeTDC">
    <w:name w:val="Título de TDC"/>
    <w:basedOn w:val="Ttulo1"/>
    <w:next w:val="Normal"/>
    <w:uiPriority w:val="39"/>
    <w:unhideWhenUsed/>
    <w:qFormat/>
    <w:rsid w:val="007F1FAD"/>
    <w:pPr>
      <w:keepLines/>
      <w:suppressAutoHyphens w:val="0"/>
      <w:spacing w:before="480" w:line="276" w:lineRule="auto"/>
      <w:outlineLvl w:val="9"/>
    </w:pPr>
    <w:rPr>
      <w:rFonts w:ascii="Cambria" w:hAnsi="Cambria" w:cs="Times New Roman"/>
      <w:color w:val="365F91"/>
      <w:kern w:val="0"/>
      <w:szCs w:val="28"/>
      <w:lang w:eastAsia="en-US"/>
    </w:rPr>
  </w:style>
  <w:style w:type="table" w:styleId="Tablaconcuadrcula">
    <w:name w:val="Table Grid"/>
    <w:basedOn w:val="Tablanormal"/>
    <w:uiPriority w:val="59"/>
    <w:rsid w:val="00F945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514B7"/>
    <w:pPr>
      <w:suppressAutoHyphens w:val="0"/>
      <w:spacing w:before="100" w:beforeAutospacing="1" w:after="100" w:afterAutospacing="1"/>
    </w:pPr>
    <w:rPr>
      <w:lang w:eastAsia="es-ES"/>
    </w:rPr>
  </w:style>
  <w:style w:type="paragraph" w:styleId="Prrafodelista">
    <w:name w:val="List Paragraph"/>
    <w:basedOn w:val="Normal"/>
    <w:uiPriority w:val="34"/>
    <w:qFormat/>
    <w:rsid w:val="00C514B7"/>
    <w:pPr>
      <w:suppressAutoHyphens w:val="0"/>
      <w:ind w:left="720"/>
      <w:contextualSpacing/>
    </w:pPr>
    <w:rPr>
      <w:lang w:eastAsia="es-ES"/>
    </w:rPr>
  </w:style>
  <w:style w:type="paragraph" w:customStyle="1" w:styleId="listparagraph">
    <w:name w:val="listparagraph"/>
    <w:basedOn w:val="Normal"/>
    <w:rsid w:val="00263FB0"/>
    <w:pPr>
      <w:suppressAutoHyphens w:val="0"/>
      <w:spacing w:line="240" w:lineRule="atLeast"/>
      <w:ind w:left="720"/>
    </w:pPr>
    <w:rPr>
      <w:sz w:val="20"/>
      <w:szCs w:val="20"/>
      <w:lang w:eastAsia="es-ES"/>
    </w:rPr>
  </w:style>
  <w:style w:type="character" w:customStyle="1" w:styleId="Ttulo2Car">
    <w:name w:val="Título 2 Car"/>
    <w:link w:val="Ttulo2"/>
    <w:rsid w:val="00CF6119"/>
    <w:rPr>
      <w:rFonts w:ascii="Calibri" w:hAnsi="Calibri" w:cs="Book Antiqua"/>
      <w:b/>
      <w:bCs/>
      <w:iCs/>
      <w:sz w:val="24"/>
      <w:szCs w:val="24"/>
      <w:lang w:eastAsia="ar-SA"/>
    </w:rPr>
  </w:style>
  <w:style w:type="character" w:customStyle="1" w:styleId="Ttulo5Car">
    <w:name w:val="Título 5 Car"/>
    <w:link w:val="Ttulo5"/>
    <w:rsid w:val="00056F13"/>
    <w:rPr>
      <w:rFonts w:ascii="Arial" w:hAnsi="Arial"/>
      <w:sz w:val="22"/>
      <w:lang w:val="en-US" w:eastAsia="en-US"/>
    </w:rPr>
  </w:style>
  <w:style w:type="character" w:customStyle="1" w:styleId="Ttulo6Car">
    <w:name w:val="Título 6 Car"/>
    <w:link w:val="Ttulo6"/>
    <w:rsid w:val="00056F13"/>
    <w:rPr>
      <w:rFonts w:ascii="Arial" w:hAnsi="Arial"/>
      <w:i/>
      <w:sz w:val="22"/>
      <w:lang w:val="en-US" w:eastAsia="en-US"/>
    </w:rPr>
  </w:style>
  <w:style w:type="character" w:customStyle="1" w:styleId="Ttulo8Car">
    <w:name w:val="Título 8 Car"/>
    <w:link w:val="Ttulo8"/>
    <w:rsid w:val="00056F13"/>
    <w:rPr>
      <w:rFonts w:ascii="Arial" w:hAnsi="Arial"/>
      <w:i/>
      <w:lang w:val="en-US" w:eastAsia="en-US"/>
    </w:rPr>
  </w:style>
  <w:style w:type="paragraph" w:customStyle="1" w:styleId="InfoBlue">
    <w:name w:val="InfoBlue"/>
    <w:basedOn w:val="Normal"/>
    <w:next w:val="Textoindependiente"/>
    <w:autoRedefine/>
    <w:rsid w:val="00B23E8F"/>
    <w:pPr>
      <w:widowControl w:val="0"/>
      <w:suppressAutoHyphens w:val="0"/>
      <w:spacing w:line="240" w:lineRule="atLeast"/>
      <w:jc w:val="both"/>
    </w:pPr>
    <w:rPr>
      <w:rFonts w:ascii="Arial" w:hAnsi="Arial" w:cs="Arial"/>
      <w:color w:val="548DD4"/>
      <w:sz w:val="22"/>
      <w:szCs w:val="22"/>
      <w:lang w:val="es-CO" w:eastAsia="en-US"/>
    </w:rPr>
  </w:style>
  <w:style w:type="paragraph" w:customStyle="1" w:styleId="ListHeader">
    <w:name w:val="List Header"/>
    <w:next w:val="Normal"/>
    <w:uiPriority w:val="99"/>
    <w:rsid w:val="00B23E8F"/>
    <w:pPr>
      <w:widowControl w:val="0"/>
      <w:shd w:val="clear" w:color="auto" w:fill="FFFFFF"/>
      <w:autoSpaceDE w:val="0"/>
      <w:autoSpaceDN w:val="0"/>
      <w:adjustRightInd w:val="0"/>
    </w:pPr>
    <w:rPr>
      <w:rFonts w:ascii="Arial" w:hAnsi="Arial" w:cs="Arial"/>
      <w:b/>
      <w:bCs/>
      <w:i/>
      <w:iCs/>
      <w:color w:val="0000A0"/>
      <w:u w:color="000000"/>
      <w:shd w:val="clear" w:color="auto" w:fill="FFFFFF"/>
      <w:lang w:val="en-AU" w:eastAsia="es-CO"/>
    </w:rPr>
  </w:style>
  <w:style w:type="character" w:styleId="Refdecomentario">
    <w:name w:val="annotation reference"/>
    <w:basedOn w:val="Fuentedeprrafopredeter"/>
    <w:uiPriority w:val="99"/>
    <w:semiHidden/>
    <w:unhideWhenUsed/>
    <w:rsid w:val="000D0262"/>
    <w:rPr>
      <w:sz w:val="16"/>
      <w:szCs w:val="16"/>
    </w:rPr>
  </w:style>
  <w:style w:type="paragraph" w:styleId="Textocomentario">
    <w:name w:val="annotation text"/>
    <w:basedOn w:val="Normal"/>
    <w:link w:val="TextocomentarioCar"/>
    <w:uiPriority w:val="99"/>
    <w:unhideWhenUsed/>
    <w:rsid w:val="000D0262"/>
    <w:rPr>
      <w:sz w:val="20"/>
      <w:szCs w:val="20"/>
    </w:rPr>
  </w:style>
  <w:style w:type="character" w:customStyle="1" w:styleId="TextocomentarioCar">
    <w:name w:val="Texto comentario Car"/>
    <w:basedOn w:val="Fuentedeprrafopredeter"/>
    <w:link w:val="Textocomentario"/>
    <w:uiPriority w:val="99"/>
    <w:rsid w:val="000D0262"/>
    <w:rPr>
      <w:lang w:eastAsia="ar-SA"/>
    </w:rPr>
  </w:style>
  <w:style w:type="paragraph" w:styleId="Asuntodelcomentario">
    <w:name w:val="annotation subject"/>
    <w:basedOn w:val="Textocomentario"/>
    <w:next w:val="Textocomentario"/>
    <w:link w:val="AsuntodelcomentarioCar"/>
    <w:uiPriority w:val="99"/>
    <w:semiHidden/>
    <w:unhideWhenUsed/>
    <w:rsid w:val="000D0262"/>
    <w:rPr>
      <w:b/>
      <w:bCs/>
    </w:rPr>
  </w:style>
  <w:style w:type="character" w:customStyle="1" w:styleId="AsuntodelcomentarioCar">
    <w:name w:val="Asunto del comentario Car"/>
    <w:basedOn w:val="TextocomentarioCar"/>
    <w:link w:val="Asuntodelcomentario"/>
    <w:uiPriority w:val="99"/>
    <w:semiHidden/>
    <w:rsid w:val="000D0262"/>
    <w:rPr>
      <w:b/>
      <w:bCs/>
      <w:lang w:eastAsia="ar-SA"/>
    </w:rPr>
  </w:style>
  <w:style w:type="paragraph" w:styleId="Revisin">
    <w:name w:val="Revision"/>
    <w:hidden/>
    <w:uiPriority w:val="99"/>
    <w:semiHidden/>
    <w:rsid w:val="00093B4B"/>
    <w:rPr>
      <w:sz w:val="24"/>
      <w:szCs w:val="24"/>
      <w:lang w:eastAsia="ar-SA"/>
    </w:rPr>
  </w:style>
  <w:style w:type="character" w:customStyle="1" w:styleId="normaltextrun">
    <w:name w:val="normaltextrun"/>
    <w:basedOn w:val="Fuentedeprrafopredeter"/>
    <w:rsid w:val="007B4282"/>
  </w:style>
  <w:style w:type="paragraph" w:customStyle="1" w:styleId="paragraph">
    <w:name w:val="paragraph"/>
    <w:basedOn w:val="Normal"/>
    <w:rsid w:val="007B4282"/>
    <w:pPr>
      <w:suppressAutoHyphens w:val="0"/>
      <w:spacing w:before="100" w:beforeAutospacing="1" w:after="100" w:afterAutospacing="1"/>
    </w:pPr>
    <w:rPr>
      <w:lang w:val="en-GB" w:eastAsia="en-GB"/>
    </w:rPr>
  </w:style>
  <w:style w:type="character" w:customStyle="1" w:styleId="eop">
    <w:name w:val="eop"/>
    <w:basedOn w:val="Fuentedeprrafopredeter"/>
    <w:rsid w:val="007B4282"/>
  </w:style>
  <w:style w:type="paragraph" w:styleId="Sinespaciado">
    <w:name w:val="No Spacing"/>
    <w:uiPriority w:val="1"/>
    <w:qFormat/>
    <w:rsid w:val="00A96362"/>
    <w:rPr>
      <w:rFonts w:eastAsiaTheme="minorHAnsi" w:cstheme="minorBidi"/>
      <w:sz w:val="24"/>
      <w:szCs w:val="22"/>
      <w:lang w:val="es-419"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4857238">
      <w:bodyDiv w:val="1"/>
      <w:marLeft w:val="0"/>
      <w:marRight w:val="0"/>
      <w:marTop w:val="0"/>
      <w:marBottom w:val="0"/>
      <w:divBdr>
        <w:top w:val="none" w:sz="0" w:space="0" w:color="auto"/>
        <w:left w:val="none" w:sz="0" w:space="0" w:color="auto"/>
        <w:bottom w:val="none" w:sz="0" w:space="0" w:color="auto"/>
        <w:right w:val="none" w:sz="0" w:space="0" w:color="auto"/>
      </w:divBdr>
    </w:div>
    <w:div w:id="708263443">
      <w:bodyDiv w:val="1"/>
      <w:marLeft w:val="0"/>
      <w:marRight w:val="0"/>
      <w:marTop w:val="0"/>
      <w:marBottom w:val="0"/>
      <w:divBdr>
        <w:top w:val="none" w:sz="0" w:space="0" w:color="auto"/>
        <w:left w:val="none" w:sz="0" w:space="0" w:color="auto"/>
        <w:bottom w:val="none" w:sz="0" w:space="0" w:color="auto"/>
        <w:right w:val="none" w:sz="0" w:space="0" w:color="auto"/>
      </w:divBdr>
    </w:div>
    <w:div w:id="769424708">
      <w:bodyDiv w:val="1"/>
      <w:marLeft w:val="0"/>
      <w:marRight w:val="0"/>
      <w:marTop w:val="0"/>
      <w:marBottom w:val="0"/>
      <w:divBdr>
        <w:top w:val="none" w:sz="0" w:space="0" w:color="auto"/>
        <w:left w:val="none" w:sz="0" w:space="0" w:color="auto"/>
        <w:bottom w:val="none" w:sz="0" w:space="0" w:color="auto"/>
        <w:right w:val="none" w:sz="0" w:space="0" w:color="auto"/>
      </w:divBdr>
      <w:divsChild>
        <w:div w:id="439028919">
          <w:marLeft w:val="446"/>
          <w:marRight w:val="0"/>
          <w:marTop w:val="0"/>
          <w:marBottom w:val="0"/>
          <w:divBdr>
            <w:top w:val="none" w:sz="0" w:space="0" w:color="auto"/>
            <w:left w:val="none" w:sz="0" w:space="0" w:color="auto"/>
            <w:bottom w:val="none" w:sz="0" w:space="0" w:color="auto"/>
            <w:right w:val="none" w:sz="0" w:space="0" w:color="auto"/>
          </w:divBdr>
        </w:div>
        <w:div w:id="873271212">
          <w:marLeft w:val="446"/>
          <w:marRight w:val="0"/>
          <w:marTop w:val="0"/>
          <w:marBottom w:val="0"/>
          <w:divBdr>
            <w:top w:val="none" w:sz="0" w:space="0" w:color="auto"/>
            <w:left w:val="none" w:sz="0" w:space="0" w:color="auto"/>
            <w:bottom w:val="none" w:sz="0" w:space="0" w:color="auto"/>
            <w:right w:val="none" w:sz="0" w:space="0" w:color="auto"/>
          </w:divBdr>
        </w:div>
        <w:div w:id="1571499943">
          <w:marLeft w:val="446"/>
          <w:marRight w:val="0"/>
          <w:marTop w:val="0"/>
          <w:marBottom w:val="0"/>
          <w:divBdr>
            <w:top w:val="none" w:sz="0" w:space="0" w:color="auto"/>
            <w:left w:val="none" w:sz="0" w:space="0" w:color="auto"/>
            <w:bottom w:val="none" w:sz="0" w:space="0" w:color="auto"/>
            <w:right w:val="none" w:sz="0" w:space="0" w:color="auto"/>
          </w:divBdr>
        </w:div>
        <w:div w:id="1649743927">
          <w:marLeft w:val="446"/>
          <w:marRight w:val="0"/>
          <w:marTop w:val="0"/>
          <w:marBottom w:val="0"/>
          <w:divBdr>
            <w:top w:val="none" w:sz="0" w:space="0" w:color="auto"/>
            <w:left w:val="none" w:sz="0" w:space="0" w:color="auto"/>
            <w:bottom w:val="none" w:sz="0" w:space="0" w:color="auto"/>
            <w:right w:val="none" w:sz="0" w:space="0" w:color="auto"/>
          </w:divBdr>
        </w:div>
      </w:divsChild>
    </w:div>
    <w:div w:id="957101565">
      <w:bodyDiv w:val="1"/>
      <w:marLeft w:val="0"/>
      <w:marRight w:val="0"/>
      <w:marTop w:val="0"/>
      <w:marBottom w:val="0"/>
      <w:divBdr>
        <w:top w:val="none" w:sz="0" w:space="0" w:color="auto"/>
        <w:left w:val="none" w:sz="0" w:space="0" w:color="auto"/>
        <w:bottom w:val="none" w:sz="0" w:space="0" w:color="auto"/>
        <w:right w:val="none" w:sz="0" w:space="0" w:color="auto"/>
      </w:divBdr>
    </w:div>
    <w:div w:id="1040667329">
      <w:bodyDiv w:val="1"/>
      <w:marLeft w:val="0"/>
      <w:marRight w:val="0"/>
      <w:marTop w:val="0"/>
      <w:marBottom w:val="0"/>
      <w:divBdr>
        <w:top w:val="none" w:sz="0" w:space="0" w:color="auto"/>
        <w:left w:val="none" w:sz="0" w:space="0" w:color="auto"/>
        <w:bottom w:val="none" w:sz="0" w:space="0" w:color="auto"/>
        <w:right w:val="none" w:sz="0" w:space="0" w:color="auto"/>
      </w:divBdr>
    </w:div>
    <w:div w:id="1241332000">
      <w:bodyDiv w:val="1"/>
      <w:marLeft w:val="0"/>
      <w:marRight w:val="0"/>
      <w:marTop w:val="0"/>
      <w:marBottom w:val="0"/>
      <w:divBdr>
        <w:top w:val="none" w:sz="0" w:space="0" w:color="auto"/>
        <w:left w:val="none" w:sz="0" w:space="0" w:color="auto"/>
        <w:bottom w:val="none" w:sz="0" w:space="0" w:color="auto"/>
        <w:right w:val="none" w:sz="0" w:space="0" w:color="auto"/>
      </w:divBdr>
    </w:div>
    <w:div w:id="1253123635">
      <w:bodyDiv w:val="1"/>
      <w:marLeft w:val="0"/>
      <w:marRight w:val="0"/>
      <w:marTop w:val="0"/>
      <w:marBottom w:val="0"/>
      <w:divBdr>
        <w:top w:val="none" w:sz="0" w:space="0" w:color="auto"/>
        <w:left w:val="none" w:sz="0" w:space="0" w:color="auto"/>
        <w:bottom w:val="none" w:sz="0" w:space="0" w:color="auto"/>
        <w:right w:val="none" w:sz="0" w:space="0" w:color="auto"/>
      </w:divBdr>
      <w:divsChild>
        <w:div w:id="266543715">
          <w:marLeft w:val="0"/>
          <w:marRight w:val="0"/>
          <w:marTop w:val="0"/>
          <w:marBottom w:val="0"/>
          <w:divBdr>
            <w:top w:val="none" w:sz="0" w:space="0" w:color="auto"/>
            <w:left w:val="none" w:sz="0" w:space="0" w:color="auto"/>
            <w:bottom w:val="none" w:sz="0" w:space="0" w:color="auto"/>
            <w:right w:val="none" w:sz="0" w:space="0" w:color="auto"/>
          </w:divBdr>
        </w:div>
        <w:div w:id="1153521397">
          <w:marLeft w:val="0"/>
          <w:marRight w:val="0"/>
          <w:marTop w:val="0"/>
          <w:marBottom w:val="0"/>
          <w:divBdr>
            <w:top w:val="none" w:sz="0" w:space="0" w:color="auto"/>
            <w:left w:val="none" w:sz="0" w:space="0" w:color="auto"/>
            <w:bottom w:val="none" w:sz="0" w:space="0" w:color="auto"/>
            <w:right w:val="none" w:sz="0" w:space="0" w:color="auto"/>
          </w:divBdr>
        </w:div>
      </w:divsChild>
    </w:div>
    <w:div w:id="1458183709">
      <w:bodyDiv w:val="1"/>
      <w:marLeft w:val="0"/>
      <w:marRight w:val="0"/>
      <w:marTop w:val="0"/>
      <w:marBottom w:val="0"/>
      <w:divBdr>
        <w:top w:val="none" w:sz="0" w:space="0" w:color="auto"/>
        <w:left w:val="none" w:sz="0" w:space="0" w:color="auto"/>
        <w:bottom w:val="none" w:sz="0" w:space="0" w:color="auto"/>
        <w:right w:val="none" w:sz="0" w:space="0" w:color="auto"/>
      </w:divBdr>
    </w:div>
    <w:div w:id="1755584418">
      <w:bodyDiv w:val="1"/>
      <w:marLeft w:val="0"/>
      <w:marRight w:val="0"/>
      <w:marTop w:val="0"/>
      <w:marBottom w:val="0"/>
      <w:divBdr>
        <w:top w:val="none" w:sz="0" w:space="0" w:color="auto"/>
        <w:left w:val="none" w:sz="0" w:space="0" w:color="auto"/>
        <w:bottom w:val="none" w:sz="0" w:space="0" w:color="auto"/>
        <w:right w:val="none" w:sz="0" w:space="0" w:color="auto"/>
      </w:divBdr>
      <w:divsChild>
        <w:div w:id="1042249473">
          <w:marLeft w:val="547"/>
          <w:marRight w:val="0"/>
          <w:marTop w:val="144"/>
          <w:marBottom w:val="0"/>
          <w:divBdr>
            <w:top w:val="none" w:sz="0" w:space="0" w:color="auto"/>
            <w:left w:val="none" w:sz="0" w:space="0" w:color="auto"/>
            <w:bottom w:val="none" w:sz="0" w:space="0" w:color="auto"/>
            <w:right w:val="none" w:sz="0" w:space="0" w:color="auto"/>
          </w:divBdr>
        </w:div>
        <w:div w:id="1966082381">
          <w:marLeft w:val="547"/>
          <w:marRight w:val="0"/>
          <w:marTop w:val="144"/>
          <w:marBottom w:val="0"/>
          <w:divBdr>
            <w:top w:val="none" w:sz="0" w:space="0" w:color="auto"/>
            <w:left w:val="none" w:sz="0" w:space="0" w:color="auto"/>
            <w:bottom w:val="none" w:sz="0" w:space="0" w:color="auto"/>
            <w:right w:val="none" w:sz="0" w:space="0" w:color="auto"/>
          </w:divBdr>
        </w:div>
      </w:divsChild>
    </w:div>
    <w:div w:id="1991519573">
      <w:bodyDiv w:val="1"/>
      <w:marLeft w:val="0"/>
      <w:marRight w:val="0"/>
      <w:marTop w:val="0"/>
      <w:marBottom w:val="0"/>
      <w:divBdr>
        <w:top w:val="none" w:sz="0" w:space="0" w:color="auto"/>
        <w:left w:val="none" w:sz="0" w:space="0" w:color="auto"/>
        <w:bottom w:val="none" w:sz="0" w:space="0" w:color="auto"/>
        <w:right w:val="none" w:sz="0" w:space="0" w:color="auto"/>
      </w:divBdr>
      <w:divsChild>
        <w:div w:id="824471758">
          <w:marLeft w:val="446"/>
          <w:marRight w:val="0"/>
          <w:marTop w:val="0"/>
          <w:marBottom w:val="0"/>
          <w:divBdr>
            <w:top w:val="none" w:sz="0" w:space="0" w:color="auto"/>
            <w:left w:val="none" w:sz="0" w:space="0" w:color="auto"/>
            <w:bottom w:val="none" w:sz="0" w:space="0" w:color="auto"/>
            <w:right w:val="none" w:sz="0" w:space="0" w:color="auto"/>
          </w:divBdr>
        </w:div>
        <w:div w:id="907308277">
          <w:marLeft w:val="446"/>
          <w:marRight w:val="0"/>
          <w:marTop w:val="0"/>
          <w:marBottom w:val="0"/>
          <w:divBdr>
            <w:top w:val="none" w:sz="0" w:space="0" w:color="auto"/>
            <w:left w:val="none" w:sz="0" w:space="0" w:color="auto"/>
            <w:bottom w:val="none" w:sz="0" w:space="0" w:color="auto"/>
            <w:right w:val="none" w:sz="0" w:space="0" w:color="auto"/>
          </w:divBdr>
        </w:div>
        <w:div w:id="1682199996">
          <w:marLeft w:val="446"/>
          <w:marRight w:val="0"/>
          <w:marTop w:val="0"/>
          <w:marBottom w:val="0"/>
          <w:divBdr>
            <w:top w:val="none" w:sz="0" w:space="0" w:color="auto"/>
            <w:left w:val="none" w:sz="0" w:space="0" w:color="auto"/>
            <w:bottom w:val="none" w:sz="0" w:space="0" w:color="auto"/>
            <w:right w:val="none" w:sz="0" w:space="0" w:color="auto"/>
          </w:divBdr>
        </w:div>
        <w:div w:id="192761424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63" Type="http://schemas.openxmlformats.org/officeDocument/2006/relationships/image" Target="media/image53.png"/><Relationship Id="rId84" Type="http://schemas.openxmlformats.org/officeDocument/2006/relationships/image" Target="media/image74.png"/><Relationship Id="rId138" Type="http://schemas.openxmlformats.org/officeDocument/2006/relationships/image" Target="media/image128.png"/><Relationship Id="rId159" Type="http://schemas.openxmlformats.org/officeDocument/2006/relationships/image" Target="media/image149.png"/><Relationship Id="rId107" Type="http://schemas.openxmlformats.org/officeDocument/2006/relationships/image" Target="media/image97.png"/><Relationship Id="rId11" Type="http://schemas.openxmlformats.org/officeDocument/2006/relationships/image" Target="media/image3.jpg"/><Relationship Id="rId32" Type="http://schemas.openxmlformats.org/officeDocument/2006/relationships/image" Target="media/image22.png"/><Relationship Id="rId53" Type="http://schemas.openxmlformats.org/officeDocument/2006/relationships/image" Target="media/image43.png"/><Relationship Id="rId74" Type="http://schemas.openxmlformats.org/officeDocument/2006/relationships/image" Target="media/image64.png"/><Relationship Id="rId128" Type="http://schemas.openxmlformats.org/officeDocument/2006/relationships/image" Target="media/image118.png"/><Relationship Id="rId149" Type="http://schemas.openxmlformats.org/officeDocument/2006/relationships/image" Target="media/image139.png"/><Relationship Id="rId5" Type="http://schemas.openxmlformats.org/officeDocument/2006/relationships/webSettings" Target="webSettings.xml"/><Relationship Id="rId95" Type="http://schemas.openxmlformats.org/officeDocument/2006/relationships/image" Target="media/image85.png"/><Relationship Id="rId160" Type="http://schemas.openxmlformats.org/officeDocument/2006/relationships/image" Target="media/image150.png"/><Relationship Id="rId22" Type="http://schemas.openxmlformats.org/officeDocument/2006/relationships/image" Target="media/image12.png"/><Relationship Id="rId43" Type="http://schemas.openxmlformats.org/officeDocument/2006/relationships/image" Target="media/image33.png"/><Relationship Id="rId64" Type="http://schemas.openxmlformats.org/officeDocument/2006/relationships/image" Target="media/image54.png"/><Relationship Id="rId118" Type="http://schemas.openxmlformats.org/officeDocument/2006/relationships/image" Target="media/image108.png"/><Relationship Id="rId139" Type="http://schemas.openxmlformats.org/officeDocument/2006/relationships/image" Target="media/image129.png"/><Relationship Id="rId85" Type="http://schemas.openxmlformats.org/officeDocument/2006/relationships/image" Target="media/image75.png"/><Relationship Id="rId150" Type="http://schemas.openxmlformats.org/officeDocument/2006/relationships/image" Target="media/image140.png"/><Relationship Id="rId12" Type="http://schemas.openxmlformats.org/officeDocument/2006/relationships/image" Target="media/image4.png"/><Relationship Id="rId17" Type="http://schemas.microsoft.com/office/2011/relationships/commentsExtended" Target="commentsExtended.xml"/><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image" Target="media/image114.png"/><Relationship Id="rId129" Type="http://schemas.openxmlformats.org/officeDocument/2006/relationships/image" Target="media/image119.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40" Type="http://schemas.openxmlformats.org/officeDocument/2006/relationships/image" Target="media/image130.png"/><Relationship Id="rId145" Type="http://schemas.openxmlformats.org/officeDocument/2006/relationships/image" Target="media/image135.png"/><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4.png"/><Relationship Id="rId119" Type="http://schemas.openxmlformats.org/officeDocument/2006/relationships/image" Target="media/image109.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130" Type="http://schemas.openxmlformats.org/officeDocument/2006/relationships/image" Target="media/image120.png"/><Relationship Id="rId135" Type="http://schemas.openxmlformats.org/officeDocument/2006/relationships/image" Target="media/image125.png"/><Relationship Id="rId151" Type="http://schemas.openxmlformats.org/officeDocument/2006/relationships/image" Target="media/image141.png"/><Relationship Id="rId156" Type="http://schemas.openxmlformats.org/officeDocument/2006/relationships/image" Target="media/image146.png"/><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141" Type="http://schemas.openxmlformats.org/officeDocument/2006/relationships/image" Target="media/image131.png"/><Relationship Id="rId146" Type="http://schemas.openxmlformats.org/officeDocument/2006/relationships/image" Target="media/image136.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162" Type="http://schemas.microsoft.com/office/2011/relationships/people" Target="people.xm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image" Target="media/image121.png"/><Relationship Id="rId136" Type="http://schemas.openxmlformats.org/officeDocument/2006/relationships/image" Target="media/image126.png"/><Relationship Id="rId157" Type="http://schemas.openxmlformats.org/officeDocument/2006/relationships/image" Target="media/image147.png"/><Relationship Id="rId61" Type="http://schemas.openxmlformats.org/officeDocument/2006/relationships/image" Target="media/image51.png"/><Relationship Id="rId82" Type="http://schemas.openxmlformats.org/officeDocument/2006/relationships/image" Target="media/image72.png"/><Relationship Id="rId152" Type="http://schemas.openxmlformats.org/officeDocument/2006/relationships/image" Target="media/image142.png"/><Relationship Id="rId19" Type="http://schemas.openxmlformats.org/officeDocument/2006/relationships/image" Target="media/image9.png"/><Relationship Id="rId14" Type="http://schemas.openxmlformats.org/officeDocument/2006/relationships/image" Target="media/image6.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image" Target="media/image116.png"/><Relationship Id="rId147" Type="http://schemas.openxmlformats.org/officeDocument/2006/relationships/image" Target="media/image137.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142" Type="http://schemas.openxmlformats.org/officeDocument/2006/relationships/image" Target="media/image132.png"/><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6.png"/><Relationship Id="rId137" Type="http://schemas.openxmlformats.org/officeDocument/2006/relationships/image" Target="media/image127.png"/><Relationship Id="rId158" Type="http://schemas.openxmlformats.org/officeDocument/2006/relationships/image" Target="media/image148.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32" Type="http://schemas.openxmlformats.org/officeDocument/2006/relationships/image" Target="media/image122.png"/><Relationship Id="rId153" Type="http://schemas.openxmlformats.org/officeDocument/2006/relationships/image" Target="media/image143.png"/><Relationship Id="rId15" Type="http://schemas.openxmlformats.org/officeDocument/2006/relationships/image" Target="media/image7.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png"/><Relationship Id="rId127" Type="http://schemas.openxmlformats.org/officeDocument/2006/relationships/image" Target="media/image117.png"/><Relationship Id="rId10" Type="http://schemas.openxmlformats.org/officeDocument/2006/relationships/image" Target="media/image2.jpg"/><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43" Type="http://schemas.openxmlformats.org/officeDocument/2006/relationships/image" Target="media/image133.png"/><Relationship Id="rId148" Type="http://schemas.openxmlformats.org/officeDocument/2006/relationships/image" Target="media/image138.png"/><Relationship Id="rId164" Type="http://schemas.microsoft.com/office/2016/09/relationships/commentsIds" Target="commentsIds.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6.png"/><Relationship Id="rId47" Type="http://schemas.openxmlformats.org/officeDocument/2006/relationships/image" Target="media/image37.png"/><Relationship Id="rId68" Type="http://schemas.openxmlformats.org/officeDocument/2006/relationships/image" Target="media/image58.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image" Target="media/image123.png"/><Relationship Id="rId154" Type="http://schemas.openxmlformats.org/officeDocument/2006/relationships/image" Target="media/image144.png"/><Relationship Id="rId16" Type="http://schemas.openxmlformats.org/officeDocument/2006/relationships/comments" Target="comments.xml"/><Relationship Id="rId37" Type="http://schemas.openxmlformats.org/officeDocument/2006/relationships/image" Target="media/image27.png"/><Relationship Id="rId58" Type="http://schemas.openxmlformats.org/officeDocument/2006/relationships/image" Target="media/image48.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44" Type="http://schemas.openxmlformats.org/officeDocument/2006/relationships/image" Target="media/image134.png"/><Relationship Id="rId90" Type="http://schemas.openxmlformats.org/officeDocument/2006/relationships/image" Target="media/image80.png"/><Relationship Id="rId165" Type="http://schemas.microsoft.com/office/2018/08/relationships/commentsExtensible" Target="commentsExtensible.xml"/><Relationship Id="rId27" Type="http://schemas.openxmlformats.org/officeDocument/2006/relationships/image" Target="media/image17.png"/><Relationship Id="rId48" Type="http://schemas.openxmlformats.org/officeDocument/2006/relationships/image" Target="media/image38.png"/><Relationship Id="rId69" Type="http://schemas.openxmlformats.org/officeDocument/2006/relationships/image" Target="media/image59.png"/><Relationship Id="rId113" Type="http://schemas.openxmlformats.org/officeDocument/2006/relationships/image" Target="media/image103.png"/><Relationship Id="rId134" Type="http://schemas.openxmlformats.org/officeDocument/2006/relationships/image" Target="media/image124.png"/><Relationship Id="rId80" Type="http://schemas.openxmlformats.org/officeDocument/2006/relationships/image" Target="media/image70.png"/><Relationship Id="rId155" Type="http://schemas.openxmlformats.org/officeDocument/2006/relationships/image" Target="media/image145.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work\ottaller\producto\01.adm_requerimientos\ERS\ESPECIFICACI&#224;N-DE-REQUERIMIENTO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65A8EA-6C5F-4D9C-A32D-90B2B92816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ESPECIFICACIàN-DE-REQUERIMIENTOS.dot</Template>
  <TotalTime>136</TotalTime>
  <Pages>184</Pages>
  <Words>23092</Words>
  <Characters>127011</Characters>
  <Application>Microsoft Office Word</Application>
  <DocSecurity>0</DocSecurity>
  <Lines>1058</Lines>
  <Paragraphs>299</Paragraphs>
  <ScaleCrop>false</ScaleCrop>
  <HeadingPairs>
    <vt:vector size="2" baseType="variant">
      <vt:variant>
        <vt:lpstr>Título</vt:lpstr>
      </vt:variant>
      <vt:variant>
        <vt:i4>1</vt:i4>
      </vt:variant>
    </vt:vector>
  </HeadingPairs>
  <TitlesOfParts>
    <vt:vector size="1" baseType="lpstr">
      <vt:lpstr>ESPECIFICACIÓN DE REQUERIMIENTOS</vt:lpstr>
    </vt:vector>
  </TitlesOfParts>
  <Company/>
  <LinksUpToDate>false</LinksUpToDate>
  <CharactersWithSpaces>149804</CharactersWithSpaces>
  <SharedDoc>false</SharedDoc>
  <HLinks>
    <vt:vector size="288" baseType="variant">
      <vt:variant>
        <vt:i4>1638448</vt:i4>
      </vt:variant>
      <vt:variant>
        <vt:i4>284</vt:i4>
      </vt:variant>
      <vt:variant>
        <vt:i4>0</vt:i4>
      </vt:variant>
      <vt:variant>
        <vt:i4>5</vt:i4>
      </vt:variant>
      <vt:variant>
        <vt:lpwstr/>
      </vt:variant>
      <vt:variant>
        <vt:lpwstr>_Toc76652835</vt:lpwstr>
      </vt:variant>
      <vt:variant>
        <vt:i4>1572912</vt:i4>
      </vt:variant>
      <vt:variant>
        <vt:i4>278</vt:i4>
      </vt:variant>
      <vt:variant>
        <vt:i4>0</vt:i4>
      </vt:variant>
      <vt:variant>
        <vt:i4>5</vt:i4>
      </vt:variant>
      <vt:variant>
        <vt:lpwstr/>
      </vt:variant>
      <vt:variant>
        <vt:lpwstr>_Toc76652834</vt:lpwstr>
      </vt:variant>
      <vt:variant>
        <vt:i4>2031664</vt:i4>
      </vt:variant>
      <vt:variant>
        <vt:i4>272</vt:i4>
      </vt:variant>
      <vt:variant>
        <vt:i4>0</vt:i4>
      </vt:variant>
      <vt:variant>
        <vt:i4>5</vt:i4>
      </vt:variant>
      <vt:variant>
        <vt:lpwstr/>
      </vt:variant>
      <vt:variant>
        <vt:lpwstr>_Toc76652833</vt:lpwstr>
      </vt:variant>
      <vt:variant>
        <vt:i4>1966128</vt:i4>
      </vt:variant>
      <vt:variant>
        <vt:i4>266</vt:i4>
      </vt:variant>
      <vt:variant>
        <vt:i4>0</vt:i4>
      </vt:variant>
      <vt:variant>
        <vt:i4>5</vt:i4>
      </vt:variant>
      <vt:variant>
        <vt:lpwstr/>
      </vt:variant>
      <vt:variant>
        <vt:lpwstr>_Toc76652832</vt:lpwstr>
      </vt:variant>
      <vt:variant>
        <vt:i4>1900592</vt:i4>
      </vt:variant>
      <vt:variant>
        <vt:i4>260</vt:i4>
      </vt:variant>
      <vt:variant>
        <vt:i4>0</vt:i4>
      </vt:variant>
      <vt:variant>
        <vt:i4>5</vt:i4>
      </vt:variant>
      <vt:variant>
        <vt:lpwstr/>
      </vt:variant>
      <vt:variant>
        <vt:lpwstr>_Toc76652831</vt:lpwstr>
      </vt:variant>
      <vt:variant>
        <vt:i4>1835056</vt:i4>
      </vt:variant>
      <vt:variant>
        <vt:i4>254</vt:i4>
      </vt:variant>
      <vt:variant>
        <vt:i4>0</vt:i4>
      </vt:variant>
      <vt:variant>
        <vt:i4>5</vt:i4>
      </vt:variant>
      <vt:variant>
        <vt:lpwstr/>
      </vt:variant>
      <vt:variant>
        <vt:lpwstr>_Toc76652830</vt:lpwstr>
      </vt:variant>
      <vt:variant>
        <vt:i4>1376305</vt:i4>
      </vt:variant>
      <vt:variant>
        <vt:i4>248</vt:i4>
      </vt:variant>
      <vt:variant>
        <vt:i4>0</vt:i4>
      </vt:variant>
      <vt:variant>
        <vt:i4>5</vt:i4>
      </vt:variant>
      <vt:variant>
        <vt:lpwstr/>
      </vt:variant>
      <vt:variant>
        <vt:lpwstr>_Toc76652829</vt:lpwstr>
      </vt:variant>
      <vt:variant>
        <vt:i4>1310769</vt:i4>
      </vt:variant>
      <vt:variant>
        <vt:i4>242</vt:i4>
      </vt:variant>
      <vt:variant>
        <vt:i4>0</vt:i4>
      </vt:variant>
      <vt:variant>
        <vt:i4>5</vt:i4>
      </vt:variant>
      <vt:variant>
        <vt:lpwstr/>
      </vt:variant>
      <vt:variant>
        <vt:lpwstr>_Toc76652828</vt:lpwstr>
      </vt:variant>
      <vt:variant>
        <vt:i4>1769521</vt:i4>
      </vt:variant>
      <vt:variant>
        <vt:i4>236</vt:i4>
      </vt:variant>
      <vt:variant>
        <vt:i4>0</vt:i4>
      </vt:variant>
      <vt:variant>
        <vt:i4>5</vt:i4>
      </vt:variant>
      <vt:variant>
        <vt:lpwstr/>
      </vt:variant>
      <vt:variant>
        <vt:lpwstr>_Toc76652827</vt:lpwstr>
      </vt:variant>
      <vt:variant>
        <vt:i4>1703985</vt:i4>
      </vt:variant>
      <vt:variant>
        <vt:i4>230</vt:i4>
      </vt:variant>
      <vt:variant>
        <vt:i4>0</vt:i4>
      </vt:variant>
      <vt:variant>
        <vt:i4>5</vt:i4>
      </vt:variant>
      <vt:variant>
        <vt:lpwstr/>
      </vt:variant>
      <vt:variant>
        <vt:lpwstr>_Toc76652826</vt:lpwstr>
      </vt:variant>
      <vt:variant>
        <vt:i4>1638449</vt:i4>
      </vt:variant>
      <vt:variant>
        <vt:i4>224</vt:i4>
      </vt:variant>
      <vt:variant>
        <vt:i4>0</vt:i4>
      </vt:variant>
      <vt:variant>
        <vt:i4>5</vt:i4>
      </vt:variant>
      <vt:variant>
        <vt:lpwstr/>
      </vt:variant>
      <vt:variant>
        <vt:lpwstr>_Toc76652825</vt:lpwstr>
      </vt:variant>
      <vt:variant>
        <vt:i4>1572913</vt:i4>
      </vt:variant>
      <vt:variant>
        <vt:i4>218</vt:i4>
      </vt:variant>
      <vt:variant>
        <vt:i4>0</vt:i4>
      </vt:variant>
      <vt:variant>
        <vt:i4>5</vt:i4>
      </vt:variant>
      <vt:variant>
        <vt:lpwstr/>
      </vt:variant>
      <vt:variant>
        <vt:lpwstr>_Toc76652824</vt:lpwstr>
      </vt:variant>
      <vt:variant>
        <vt:i4>2031665</vt:i4>
      </vt:variant>
      <vt:variant>
        <vt:i4>212</vt:i4>
      </vt:variant>
      <vt:variant>
        <vt:i4>0</vt:i4>
      </vt:variant>
      <vt:variant>
        <vt:i4>5</vt:i4>
      </vt:variant>
      <vt:variant>
        <vt:lpwstr/>
      </vt:variant>
      <vt:variant>
        <vt:lpwstr>_Toc76652823</vt:lpwstr>
      </vt:variant>
      <vt:variant>
        <vt:i4>1966129</vt:i4>
      </vt:variant>
      <vt:variant>
        <vt:i4>206</vt:i4>
      </vt:variant>
      <vt:variant>
        <vt:i4>0</vt:i4>
      </vt:variant>
      <vt:variant>
        <vt:i4>5</vt:i4>
      </vt:variant>
      <vt:variant>
        <vt:lpwstr/>
      </vt:variant>
      <vt:variant>
        <vt:lpwstr>_Toc76652822</vt:lpwstr>
      </vt:variant>
      <vt:variant>
        <vt:i4>1900593</vt:i4>
      </vt:variant>
      <vt:variant>
        <vt:i4>200</vt:i4>
      </vt:variant>
      <vt:variant>
        <vt:i4>0</vt:i4>
      </vt:variant>
      <vt:variant>
        <vt:i4>5</vt:i4>
      </vt:variant>
      <vt:variant>
        <vt:lpwstr/>
      </vt:variant>
      <vt:variant>
        <vt:lpwstr>_Toc76652821</vt:lpwstr>
      </vt:variant>
      <vt:variant>
        <vt:i4>1835057</vt:i4>
      </vt:variant>
      <vt:variant>
        <vt:i4>194</vt:i4>
      </vt:variant>
      <vt:variant>
        <vt:i4>0</vt:i4>
      </vt:variant>
      <vt:variant>
        <vt:i4>5</vt:i4>
      </vt:variant>
      <vt:variant>
        <vt:lpwstr/>
      </vt:variant>
      <vt:variant>
        <vt:lpwstr>_Toc76652820</vt:lpwstr>
      </vt:variant>
      <vt:variant>
        <vt:i4>1376306</vt:i4>
      </vt:variant>
      <vt:variant>
        <vt:i4>188</vt:i4>
      </vt:variant>
      <vt:variant>
        <vt:i4>0</vt:i4>
      </vt:variant>
      <vt:variant>
        <vt:i4>5</vt:i4>
      </vt:variant>
      <vt:variant>
        <vt:lpwstr/>
      </vt:variant>
      <vt:variant>
        <vt:lpwstr>_Toc76652819</vt:lpwstr>
      </vt:variant>
      <vt:variant>
        <vt:i4>1310770</vt:i4>
      </vt:variant>
      <vt:variant>
        <vt:i4>182</vt:i4>
      </vt:variant>
      <vt:variant>
        <vt:i4>0</vt:i4>
      </vt:variant>
      <vt:variant>
        <vt:i4>5</vt:i4>
      </vt:variant>
      <vt:variant>
        <vt:lpwstr/>
      </vt:variant>
      <vt:variant>
        <vt:lpwstr>_Toc76652818</vt:lpwstr>
      </vt:variant>
      <vt:variant>
        <vt:i4>1769522</vt:i4>
      </vt:variant>
      <vt:variant>
        <vt:i4>176</vt:i4>
      </vt:variant>
      <vt:variant>
        <vt:i4>0</vt:i4>
      </vt:variant>
      <vt:variant>
        <vt:i4>5</vt:i4>
      </vt:variant>
      <vt:variant>
        <vt:lpwstr/>
      </vt:variant>
      <vt:variant>
        <vt:lpwstr>_Toc76652817</vt:lpwstr>
      </vt:variant>
      <vt:variant>
        <vt:i4>1703986</vt:i4>
      </vt:variant>
      <vt:variant>
        <vt:i4>170</vt:i4>
      </vt:variant>
      <vt:variant>
        <vt:i4>0</vt:i4>
      </vt:variant>
      <vt:variant>
        <vt:i4>5</vt:i4>
      </vt:variant>
      <vt:variant>
        <vt:lpwstr/>
      </vt:variant>
      <vt:variant>
        <vt:lpwstr>_Toc76652816</vt:lpwstr>
      </vt:variant>
      <vt:variant>
        <vt:i4>1638450</vt:i4>
      </vt:variant>
      <vt:variant>
        <vt:i4>164</vt:i4>
      </vt:variant>
      <vt:variant>
        <vt:i4>0</vt:i4>
      </vt:variant>
      <vt:variant>
        <vt:i4>5</vt:i4>
      </vt:variant>
      <vt:variant>
        <vt:lpwstr/>
      </vt:variant>
      <vt:variant>
        <vt:lpwstr>_Toc76652815</vt:lpwstr>
      </vt:variant>
      <vt:variant>
        <vt:i4>1572914</vt:i4>
      </vt:variant>
      <vt:variant>
        <vt:i4>158</vt:i4>
      </vt:variant>
      <vt:variant>
        <vt:i4>0</vt:i4>
      </vt:variant>
      <vt:variant>
        <vt:i4>5</vt:i4>
      </vt:variant>
      <vt:variant>
        <vt:lpwstr/>
      </vt:variant>
      <vt:variant>
        <vt:lpwstr>_Toc76652814</vt:lpwstr>
      </vt:variant>
      <vt:variant>
        <vt:i4>2031666</vt:i4>
      </vt:variant>
      <vt:variant>
        <vt:i4>152</vt:i4>
      </vt:variant>
      <vt:variant>
        <vt:i4>0</vt:i4>
      </vt:variant>
      <vt:variant>
        <vt:i4>5</vt:i4>
      </vt:variant>
      <vt:variant>
        <vt:lpwstr/>
      </vt:variant>
      <vt:variant>
        <vt:lpwstr>_Toc76652813</vt:lpwstr>
      </vt:variant>
      <vt:variant>
        <vt:i4>1966130</vt:i4>
      </vt:variant>
      <vt:variant>
        <vt:i4>146</vt:i4>
      </vt:variant>
      <vt:variant>
        <vt:i4>0</vt:i4>
      </vt:variant>
      <vt:variant>
        <vt:i4>5</vt:i4>
      </vt:variant>
      <vt:variant>
        <vt:lpwstr/>
      </vt:variant>
      <vt:variant>
        <vt:lpwstr>_Toc76652812</vt:lpwstr>
      </vt:variant>
      <vt:variant>
        <vt:i4>1900594</vt:i4>
      </vt:variant>
      <vt:variant>
        <vt:i4>140</vt:i4>
      </vt:variant>
      <vt:variant>
        <vt:i4>0</vt:i4>
      </vt:variant>
      <vt:variant>
        <vt:i4>5</vt:i4>
      </vt:variant>
      <vt:variant>
        <vt:lpwstr/>
      </vt:variant>
      <vt:variant>
        <vt:lpwstr>_Toc76652811</vt:lpwstr>
      </vt:variant>
      <vt:variant>
        <vt:i4>1835058</vt:i4>
      </vt:variant>
      <vt:variant>
        <vt:i4>134</vt:i4>
      </vt:variant>
      <vt:variant>
        <vt:i4>0</vt:i4>
      </vt:variant>
      <vt:variant>
        <vt:i4>5</vt:i4>
      </vt:variant>
      <vt:variant>
        <vt:lpwstr/>
      </vt:variant>
      <vt:variant>
        <vt:lpwstr>_Toc76652810</vt:lpwstr>
      </vt:variant>
      <vt:variant>
        <vt:i4>1376307</vt:i4>
      </vt:variant>
      <vt:variant>
        <vt:i4>128</vt:i4>
      </vt:variant>
      <vt:variant>
        <vt:i4>0</vt:i4>
      </vt:variant>
      <vt:variant>
        <vt:i4>5</vt:i4>
      </vt:variant>
      <vt:variant>
        <vt:lpwstr/>
      </vt:variant>
      <vt:variant>
        <vt:lpwstr>_Toc76652809</vt:lpwstr>
      </vt:variant>
      <vt:variant>
        <vt:i4>1310771</vt:i4>
      </vt:variant>
      <vt:variant>
        <vt:i4>122</vt:i4>
      </vt:variant>
      <vt:variant>
        <vt:i4>0</vt:i4>
      </vt:variant>
      <vt:variant>
        <vt:i4>5</vt:i4>
      </vt:variant>
      <vt:variant>
        <vt:lpwstr/>
      </vt:variant>
      <vt:variant>
        <vt:lpwstr>_Toc76652808</vt:lpwstr>
      </vt:variant>
      <vt:variant>
        <vt:i4>1769523</vt:i4>
      </vt:variant>
      <vt:variant>
        <vt:i4>116</vt:i4>
      </vt:variant>
      <vt:variant>
        <vt:i4>0</vt:i4>
      </vt:variant>
      <vt:variant>
        <vt:i4>5</vt:i4>
      </vt:variant>
      <vt:variant>
        <vt:lpwstr/>
      </vt:variant>
      <vt:variant>
        <vt:lpwstr>_Toc76652807</vt:lpwstr>
      </vt:variant>
      <vt:variant>
        <vt:i4>1703987</vt:i4>
      </vt:variant>
      <vt:variant>
        <vt:i4>110</vt:i4>
      </vt:variant>
      <vt:variant>
        <vt:i4>0</vt:i4>
      </vt:variant>
      <vt:variant>
        <vt:i4>5</vt:i4>
      </vt:variant>
      <vt:variant>
        <vt:lpwstr/>
      </vt:variant>
      <vt:variant>
        <vt:lpwstr>_Toc76652806</vt:lpwstr>
      </vt:variant>
      <vt:variant>
        <vt:i4>1638451</vt:i4>
      </vt:variant>
      <vt:variant>
        <vt:i4>104</vt:i4>
      </vt:variant>
      <vt:variant>
        <vt:i4>0</vt:i4>
      </vt:variant>
      <vt:variant>
        <vt:i4>5</vt:i4>
      </vt:variant>
      <vt:variant>
        <vt:lpwstr/>
      </vt:variant>
      <vt:variant>
        <vt:lpwstr>_Toc76652805</vt:lpwstr>
      </vt:variant>
      <vt:variant>
        <vt:i4>1572915</vt:i4>
      </vt:variant>
      <vt:variant>
        <vt:i4>98</vt:i4>
      </vt:variant>
      <vt:variant>
        <vt:i4>0</vt:i4>
      </vt:variant>
      <vt:variant>
        <vt:i4>5</vt:i4>
      </vt:variant>
      <vt:variant>
        <vt:lpwstr/>
      </vt:variant>
      <vt:variant>
        <vt:lpwstr>_Toc76652804</vt:lpwstr>
      </vt:variant>
      <vt:variant>
        <vt:i4>2031667</vt:i4>
      </vt:variant>
      <vt:variant>
        <vt:i4>92</vt:i4>
      </vt:variant>
      <vt:variant>
        <vt:i4>0</vt:i4>
      </vt:variant>
      <vt:variant>
        <vt:i4>5</vt:i4>
      </vt:variant>
      <vt:variant>
        <vt:lpwstr/>
      </vt:variant>
      <vt:variant>
        <vt:lpwstr>_Toc76652803</vt:lpwstr>
      </vt:variant>
      <vt:variant>
        <vt:i4>1966131</vt:i4>
      </vt:variant>
      <vt:variant>
        <vt:i4>86</vt:i4>
      </vt:variant>
      <vt:variant>
        <vt:i4>0</vt:i4>
      </vt:variant>
      <vt:variant>
        <vt:i4>5</vt:i4>
      </vt:variant>
      <vt:variant>
        <vt:lpwstr/>
      </vt:variant>
      <vt:variant>
        <vt:lpwstr>_Toc76652802</vt:lpwstr>
      </vt:variant>
      <vt:variant>
        <vt:i4>1900595</vt:i4>
      </vt:variant>
      <vt:variant>
        <vt:i4>80</vt:i4>
      </vt:variant>
      <vt:variant>
        <vt:i4>0</vt:i4>
      </vt:variant>
      <vt:variant>
        <vt:i4>5</vt:i4>
      </vt:variant>
      <vt:variant>
        <vt:lpwstr/>
      </vt:variant>
      <vt:variant>
        <vt:lpwstr>_Toc76652801</vt:lpwstr>
      </vt:variant>
      <vt:variant>
        <vt:i4>1835059</vt:i4>
      </vt:variant>
      <vt:variant>
        <vt:i4>74</vt:i4>
      </vt:variant>
      <vt:variant>
        <vt:i4>0</vt:i4>
      </vt:variant>
      <vt:variant>
        <vt:i4>5</vt:i4>
      </vt:variant>
      <vt:variant>
        <vt:lpwstr/>
      </vt:variant>
      <vt:variant>
        <vt:lpwstr>_Toc76652800</vt:lpwstr>
      </vt:variant>
      <vt:variant>
        <vt:i4>1703994</vt:i4>
      </vt:variant>
      <vt:variant>
        <vt:i4>68</vt:i4>
      </vt:variant>
      <vt:variant>
        <vt:i4>0</vt:i4>
      </vt:variant>
      <vt:variant>
        <vt:i4>5</vt:i4>
      </vt:variant>
      <vt:variant>
        <vt:lpwstr/>
      </vt:variant>
      <vt:variant>
        <vt:lpwstr>_Toc76652799</vt:lpwstr>
      </vt:variant>
      <vt:variant>
        <vt:i4>1769530</vt:i4>
      </vt:variant>
      <vt:variant>
        <vt:i4>62</vt:i4>
      </vt:variant>
      <vt:variant>
        <vt:i4>0</vt:i4>
      </vt:variant>
      <vt:variant>
        <vt:i4>5</vt:i4>
      </vt:variant>
      <vt:variant>
        <vt:lpwstr/>
      </vt:variant>
      <vt:variant>
        <vt:lpwstr>_Toc76652798</vt:lpwstr>
      </vt:variant>
      <vt:variant>
        <vt:i4>1310778</vt:i4>
      </vt:variant>
      <vt:variant>
        <vt:i4>56</vt:i4>
      </vt:variant>
      <vt:variant>
        <vt:i4>0</vt:i4>
      </vt:variant>
      <vt:variant>
        <vt:i4>5</vt:i4>
      </vt:variant>
      <vt:variant>
        <vt:lpwstr/>
      </vt:variant>
      <vt:variant>
        <vt:lpwstr>_Toc76652797</vt:lpwstr>
      </vt:variant>
      <vt:variant>
        <vt:i4>1376314</vt:i4>
      </vt:variant>
      <vt:variant>
        <vt:i4>50</vt:i4>
      </vt:variant>
      <vt:variant>
        <vt:i4>0</vt:i4>
      </vt:variant>
      <vt:variant>
        <vt:i4>5</vt:i4>
      </vt:variant>
      <vt:variant>
        <vt:lpwstr/>
      </vt:variant>
      <vt:variant>
        <vt:lpwstr>_Toc76652796</vt:lpwstr>
      </vt:variant>
      <vt:variant>
        <vt:i4>1441850</vt:i4>
      </vt:variant>
      <vt:variant>
        <vt:i4>44</vt:i4>
      </vt:variant>
      <vt:variant>
        <vt:i4>0</vt:i4>
      </vt:variant>
      <vt:variant>
        <vt:i4>5</vt:i4>
      </vt:variant>
      <vt:variant>
        <vt:lpwstr/>
      </vt:variant>
      <vt:variant>
        <vt:lpwstr>_Toc76652795</vt:lpwstr>
      </vt:variant>
      <vt:variant>
        <vt:i4>1507386</vt:i4>
      </vt:variant>
      <vt:variant>
        <vt:i4>38</vt:i4>
      </vt:variant>
      <vt:variant>
        <vt:i4>0</vt:i4>
      </vt:variant>
      <vt:variant>
        <vt:i4>5</vt:i4>
      </vt:variant>
      <vt:variant>
        <vt:lpwstr/>
      </vt:variant>
      <vt:variant>
        <vt:lpwstr>_Toc76652794</vt:lpwstr>
      </vt:variant>
      <vt:variant>
        <vt:i4>1048634</vt:i4>
      </vt:variant>
      <vt:variant>
        <vt:i4>32</vt:i4>
      </vt:variant>
      <vt:variant>
        <vt:i4>0</vt:i4>
      </vt:variant>
      <vt:variant>
        <vt:i4>5</vt:i4>
      </vt:variant>
      <vt:variant>
        <vt:lpwstr/>
      </vt:variant>
      <vt:variant>
        <vt:lpwstr>_Toc76652793</vt:lpwstr>
      </vt:variant>
      <vt:variant>
        <vt:i4>1114170</vt:i4>
      </vt:variant>
      <vt:variant>
        <vt:i4>26</vt:i4>
      </vt:variant>
      <vt:variant>
        <vt:i4>0</vt:i4>
      </vt:variant>
      <vt:variant>
        <vt:i4>5</vt:i4>
      </vt:variant>
      <vt:variant>
        <vt:lpwstr/>
      </vt:variant>
      <vt:variant>
        <vt:lpwstr>_Toc76652792</vt:lpwstr>
      </vt:variant>
      <vt:variant>
        <vt:i4>1179706</vt:i4>
      </vt:variant>
      <vt:variant>
        <vt:i4>20</vt:i4>
      </vt:variant>
      <vt:variant>
        <vt:i4>0</vt:i4>
      </vt:variant>
      <vt:variant>
        <vt:i4>5</vt:i4>
      </vt:variant>
      <vt:variant>
        <vt:lpwstr/>
      </vt:variant>
      <vt:variant>
        <vt:lpwstr>_Toc76652791</vt:lpwstr>
      </vt:variant>
      <vt:variant>
        <vt:i4>1245242</vt:i4>
      </vt:variant>
      <vt:variant>
        <vt:i4>14</vt:i4>
      </vt:variant>
      <vt:variant>
        <vt:i4>0</vt:i4>
      </vt:variant>
      <vt:variant>
        <vt:i4>5</vt:i4>
      </vt:variant>
      <vt:variant>
        <vt:lpwstr/>
      </vt:variant>
      <vt:variant>
        <vt:lpwstr>_Toc76652790</vt:lpwstr>
      </vt:variant>
      <vt:variant>
        <vt:i4>1703995</vt:i4>
      </vt:variant>
      <vt:variant>
        <vt:i4>8</vt:i4>
      </vt:variant>
      <vt:variant>
        <vt:i4>0</vt:i4>
      </vt:variant>
      <vt:variant>
        <vt:i4>5</vt:i4>
      </vt:variant>
      <vt:variant>
        <vt:lpwstr/>
      </vt:variant>
      <vt:variant>
        <vt:lpwstr>_Toc76652789</vt:lpwstr>
      </vt:variant>
      <vt:variant>
        <vt:i4>1769531</vt:i4>
      </vt:variant>
      <vt:variant>
        <vt:i4>2</vt:i4>
      </vt:variant>
      <vt:variant>
        <vt:i4>0</vt:i4>
      </vt:variant>
      <vt:variant>
        <vt:i4>5</vt:i4>
      </vt:variant>
      <vt:variant>
        <vt:lpwstr/>
      </vt:variant>
      <vt:variant>
        <vt:lpwstr>_Toc76652788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dc:title>
  <dc:subject/>
  <dc:creator>X X</dc:creator>
  <cp:keywords/>
  <cp:lastModifiedBy>Andy</cp:lastModifiedBy>
  <cp:revision>2640</cp:revision>
  <cp:lastPrinted>1900-01-01T17:00:00Z</cp:lastPrinted>
  <dcterms:created xsi:type="dcterms:W3CDTF">2021-06-14T22:11:00Z</dcterms:created>
  <dcterms:modified xsi:type="dcterms:W3CDTF">2022-01-04T02:43:00Z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XPowerLiteLastOptimized">
    <vt:lpwstr>2444580</vt:lpwstr>
  </property>
  <property fmtid="{D5CDD505-2E9C-101B-9397-08002B2CF9AE}" pid="3" name="NXPowerLiteSettings">
    <vt:lpwstr>C7000400038000</vt:lpwstr>
  </property>
  <property fmtid="{D5CDD505-2E9C-101B-9397-08002B2CF9AE}" pid="4" name="NXPowerLiteVersion">
    <vt:lpwstr>S9.1.2</vt:lpwstr>
  </property>
</Properties>
</file>